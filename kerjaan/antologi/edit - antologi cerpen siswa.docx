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EBE" w:rsidRPr="006D4934" w:rsidRDefault="00B75ED1">
      <w:pPr>
        <w:spacing w:line="200" w:lineRule="exact"/>
        <w:rPr>
          <w:rFonts w:ascii="Candara" w:hAnsi="Candara"/>
        </w:rPr>
      </w:pPr>
      <w:r w:rsidRPr="006D4934">
        <w:rPr>
          <w:rFonts w:ascii="Candara" w:hAnsi="Candar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218" type="#_x0000_t136" style="position:absolute;margin-left:96.95pt;margin-top:70.65pt;width:17.3pt;height:32.25pt;rotation:339;z-index:-2144;mso-position-horizontal-relative:page;mso-position-vertical-relative:page" fillcolor="black" stroked="f">
            <o:extrusion v:ext="view" autorotationcenter="t"/>
            <v:textpath style="font-family:&quot;&amp;quot&quot;;font-size:32pt;v-text-kern:t;mso-text-shadow:auto" string="n"/>
            <w10:wrap anchorx="page" anchory="page"/>
          </v:shape>
        </w:pict>
      </w:r>
      <w:r w:rsidRPr="006D4934">
        <w:rPr>
          <w:rFonts w:ascii="Candara" w:hAnsi="Candara"/>
        </w:rPr>
        <w:pict>
          <v:shape id="_x0000_s21217" type="#_x0000_t136" style="position:absolute;margin-left:23.1pt;margin-top:88.65pt;width:77.9pt;height:32.2pt;rotation:339;z-index:-2145;mso-position-horizontal-relative:page;mso-position-vertical-relative:page" fillcolor="black" stroked="f">
            <o:extrusion v:ext="view" autorotationcenter="t"/>
            <v:textpath style="font-family:&quot;&amp;quot&quot;;font-size:32pt;v-text-kern:t;mso-text-shadow:auto" string="Cerpe"/>
            <w10:wrap anchorx="page" anchory="page"/>
          </v:shape>
        </w:pict>
      </w:r>
      <w:r w:rsidRPr="006D4934">
        <w:rPr>
          <w:rFonts w:ascii="Candara" w:hAnsi="Candara"/>
        </w:rPr>
        <w:pict>
          <v:shape id="_x0000_s21216" type="#_x0000_t136" style="position:absolute;margin-left:189.15pt;margin-top:33.55pt;width:17.3pt;height:32.25pt;rotation:339;z-index:-2146;mso-position-horizontal-relative:page;mso-position-vertical-relative:page" fillcolor="black" stroked="f">
            <o:extrusion v:ext="view" autorotationcenter="t"/>
            <v:textpath style="font-family:&quot;&amp;quot&quot;;font-size:32pt;v-text-kern:t;mso-text-shadow:auto" string="a"/>
            <w10:wrap anchorx="page" anchory="page"/>
          </v:shape>
        </w:pict>
      </w:r>
      <w:r w:rsidRPr="006D4934">
        <w:rPr>
          <w:rFonts w:ascii="Candara" w:hAnsi="Candara"/>
        </w:rPr>
        <w:pict>
          <v:shape id="_x0000_s21215" type="#_x0000_t136" style="position:absolute;margin-left:122.05pt;margin-top:50.15pt;width:70.9pt;height:32.3pt;rotation:339;z-index:-2147;mso-position-horizontal-relative:page;mso-position-vertical-relative:page" fillcolor="black" stroked="f">
            <o:extrusion v:ext="view" autorotationcenter="t"/>
            <v:textpath style="font-family:&quot;&amp;quot&quot;;font-size:32pt;v-text-kern:t;mso-text-shadow:auto" string="Sisw"/>
            <w10:wrap anchorx="page" anchory="page"/>
          </v:shape>
        </w:pict>
      </w:r>
      <w:r w:rsidRPr="006D4934">
        <w:rPr>
          <w:rFonts w:ascii="Candara" w:hAnsi="Candara"/>
        </w:rPr>
        <w:pict>
          <v:group id="_x0000_s21195" style="position:absolute;margin-left:0;margin-top:0;width:594.95pt;height:533.4pt;z-index:-2148;mso-position-horizontal-relative:page;mso-position-vertical-relative:page" coordsize="11899,10668">
            <v:shape id="_x0000_s21214" style="position:absolute;left:1261;top:-240;width:13192;height:8291" coordorigin="1261,-240" coordsize="13192,8291" path="m7592,8047r119,-12l7828,8016r115,-27l8055,7955r110,-40l8271,7867r102,-54l8472,7753r95,-66l8658,7615r86,-77l8825,7455r76,-88l8972,7274r66,-97l9098,7076r53,-106l9198,6861r38,32l9315,6953r83,56l9485,7059r90,45l9668,7143r96,34l9814,7191r,-5939l4389,1252r-4,6l4287,1441r-86,192l4127,1832r-60,205l4033,2019r-69,-32l3893,1957r-72,-28l3747,1905r-75,-21l3596,1865r-78,-15l3439,1838r-79,-9l3161,1822r-155,8l2853,1851r-149,34l2560,1929r-140,56l2286,2051r-128,77l2036,2214r-116,95l1813,2413r-100,112l1622,2645r-83,127l1467,2906r-63,141l1352,3193r-41,152l1282,3501r-17,161l1261,3824r8,160l1290,4139r32,153l1366,4439r54,143l1485,4719r75,132l1644,4976r93,118l1839,5204r109,102l2066,5399r124,84l2321,5558r137,64l2601,5675r149,42l2903,5746r157,18l3121,5767r81,1l3222,5768r79,-3l3380,5759r45,-5l3440,5880r24,123l3496,6123r40,116l3584,6352r55,109l3701,6565r69,99l3846,6758r82,89l4015,6930r93,76l4207,7076r103,63l4418,7194r113,48l4647,7282r120,31l4891,7336r126,13l5112,7353r47,l5252,7349r92,-9l5435,7326r89,-18l5611,7284r86,-28l5780,7224r82,-37l5902,7167r47,73l6000,7311r54,68l6111,7444r60,63l6233,7567r66,57l6366,7678r71,50l6510,7776r75,44l6662,7861r79,37l6823,7931r83,29l6991,7986r87,21l7166,8025r91,13l7348,8046r123,5l7592,8047xe" fillcolor="#fae6ef" stroked="f">
              <v:path arrowok="t"/>
            </v:shape>
            <v:shape id="_x0000_s21213" style="position:absolute;left:-4094;top:-1814;width:11660;height:7895" coordorigin="-4094,-1814" coordsize="11660,7895" path="m1935,6077r113,-11l2160,6048r109,-26l2376,5990r104,-39l2581,5906r97,-51l2773,5797r90,-63l2949,5666r82,-74l3109,5513r72,-83l3249,5342r63,-93l3368,5152r51,-100l3464,4947r37,31l3576,5036r79,53l3737,5137r86,43l3911,5217r92,32l4097,5275r96,19l4292,5308r160,8l4560,5311r106,-12l4770,5280r101,-27l4970,5219r95,-40l5158,5133r89,-53l5331,5021r81,-64l5489,4887r71,-75l5627,4733r61,-85l5744,4560r50,-93l5838,4370r38,-100l5906,4166r129,-2l6161,4152r124,-22l6405,4098r116,-40l6634,4009r108,-58l6846,3886r98,-73l7036,3733r87,-87l7203,3553r73,-100l7342,3348r59,-110l7451,3122r42,-120l7525,2877r24,-128l7563,2617r3,-136l7559,2347r-17,-131l7514,2088r-36,-125l7432,1843r-55,-116l7314,1617r-71,-105l7165,1413r-86,-93l6987,1234r-99,-79l6784,1084r-111,-62l6558,968,6438,923,6313,888,6184,863,6051,848r-60,-3l5931,844r-20,1l5831,848r-20,1l5802,728,5784,608,5758,492,5724,379,5682,269,5633,163,5576,61,5536,,,,,5364r7,-2l90,5338r80,-29l249,5276r77,-37l371,5309r48,67l471,5441r54,62l582,5563r59,57l704,5674r64,51l835,5774r69,45l976,5861r73,39l1125,5935r77,32l1282,5995r81,24l1445,6039r85,17l1615,6068r87,8l1819,6081r116,-4xe" fillcolor="#fae6ef" stroked="f">
              <v:path arrowok="t"/>
            </v:shape>
            <v:shape id="_x0000_s21212" style="position:absolute;left:-1192;top:-240;width:13570;height:9289" coordorigin="-1192,-240" coordsize="13570,9289" path="m5298,9048r132,-8l5561,9023r129,-25l5816,8965r124,-40l6061,8877r117,-55l6292,8759r109,-69l6507,8613r100,-82l6703,8441r90,-95l6877,8245r78,-108l6989,8182r74,86l7142,8349r85,77l7316,8497r94,67l7509,8624r103,55l7720,8727r112,42l7889,8787r127,33l8143,8843r127,15l8395,8863r125,-3l8644,8847r121,-20l8884,8798r117,-37l9114,8717r110,-52l9330,8606r102,-67l9529,8466r92,-80l9708,8299r81,-93l9864,8107r68,-104l9994,7893r150,31l10294,7943r149,8l10591,7947r146,-16l10880,7905r140,-37l11157,7821r132,-57l11417,7697r122,-77l11655,7535r110,-94l11868,7338r31,-37l11899,4740r-128,-137l11658,4502r-122,-92l11407,4327r-137,-73l11126,4191r-151,-52l10917,4122r-59,-14l10780,4091r-78,-13l10694,4077r20,-142l10722,3794r-2,-140l10708,3516r-22,-137l10654,3245r-41,-131l10563,2986r-59,-123l10436,2743r-75,-114l10277,2521r-92,-103l10086,2322r-106,-90l9867,2150r-120,-74l9621,2011r-133,-56l9350,1908r-84,-24l9182,1865r-84,-15l9014,1839r-84,-7l8847,1828r-42,-1l8764,1828r-83,4l8599,1839r-81,11l8457,1715r-67,-132l8318,1454r-78,-126l8156,1206r-88,-119l7974,971,7876,860,7772,753,7664,650,7551,552,7433,458,7311,369,7185,286,7054,208,6919,135,6780,68,6637,7,6619,,4127,r-93,37l3828,135,3628,247,3436,373,3254,511,3080,663,2917,826r-152,175l2625,1188r-128,198l2382,1594r-34,-28l2279,1513r-72,-50l2133,1415r-76,-45l1979,1327r-81,-39l1816,1252r-85,-33l1645,1189r-219,-58l1251,1101r-174,-16l904,1084r-170,12l566,1121r-165,39l241,1210,85,1273,,1315,,5232r61,33l224,5336r171,59l456,5412r61,16l578,5441r61,12l700,5463r61,8l802,5476r-13,140l787,5756r8,139l812,6032r27,135l875,6299r45,129l973,6554r62,121l1105,6792r78,112l1269,7011r93,101l1462,7206r107,88l1683,7374r120,73l1929,7512r132,55l2198,7614r104,28l2407,7664r104,17l2615,7691r103,5l2770,7696r51,-1l2923,7689r101,-11l3124,7661r99,-22l3259,7730r40,90l3343,7908r48,85l3442,8077r56,81l3557,8236r63,76l3686,8385r69,70l3829,8522r76,63l3984,8646r83,56l4153,8755r88,50l4333,8850r94,41l4524,8928r100,32l4759,8996r135,26l5029,9040r135,9l5298,9048xe" fillcolor="#fad5e4" stroked="f">
              <v:path arrowok="t"/>
            </v:shape>
            <v:shape id="_x0000_s21211" style="position:absolute;left:4517;top:2643;width:9650;height:6394" coordorigin="4517,2643" coordsize="9650,6394" path="m9724,9034r96,-9l9915,9009r92,-21l10096,8961r87,-33l10268,8890r81,-43l10427,8799r75,-52l10573,8690r67,-62l10704,8563r59,-69l10818,8422r51,-76l10915,8267r42,-82l10993,8100r31,-87l11050,7923r33,21l11151,7982r70,35l11294,8047r75,25l11446,8093r78,15l11604,8119r81,6l11727,8125r41,l11810,8123r89,-9l11899,3410r-80,-44l11732,3327r-90,-33l11549,3268r-95,-20l11356,3236r-99,-5l11156,3234r-60,5l11007,3252r-86,19l10837,3295r-82,30l10677,3360r-77,39l10529,3325r-74,-70l10377,3187r-80,-64l10215,3063r-86,-57l10041,2953r-90,-49l9859,2858r-95,-41l9668,2780r-99,-33l9469,2718r-102,-24l9264,2675r-105,-15l9053,2649r-107,-5l8837,2643r-109,5l8558,2665r-166,30l8231,2735r-157,52l7923,2848r-146,72l7637,3002r-133,91l7378,3192r-120,107l7147,3415r-104,122l6947,3667r-86,136l6783,3945r-68,147l6657,4245r-48,157l6572,4564r-26,165l6517,4719r-57,-18l6401,4685r-59,-13l6282,4661r-61,-9l6159,4646r-62,-4l6035,4641r-32,l5940,4644r-125,13l5695,4680r-117,33l5465,4754r-109,50l5253,4861r-98,66l5062,4999r-87,80l4895,5165r-74,92l4755,5354r-59,102l4644,5563r-43,112l4567,5790r-26,119l4524,6030r-7,124l4520,6281r14,125l4556,6529r32,118l4629,6762r49,109l4736,6976r64,100l4872,7169r79,88l5035,7339r91,74l5222,7481r101,60l5429,7593r110,44l5653,7672r117,26l5891,7715r122,7l6138,7719r61,-6l6259,7706r59,-10l6396,7679r26,-6l6447,7768r31,93l6516,7950r43,87l6608,8119r54,78l6721,8271r64,70l6854,8406r73,60l7004,8521r80,49l7168,8614r88,38l7346,8683r93,25l7534,8727r97,12l7730,8743r100,-3l7905,8733r73,-11l8050,8708r70,-19l8188,8667r67,-26l8320,8612r63,-32l8445,8545r59,-39l8548,8557r47,50l8644,8654r51,44l8749,8741r55,39l8860,8818r59,34l8979,8884r62,29l9104,8940r64,23l9234,8983r67,17l9369,9014r70,11l9509,9033r71,4l9651,9037r73,-3xe" stroked="f">
              <v:path arrowok="t"/>
            </v:shape>
            <v:shape id="_x0000_s21210" style="position:absolute;left:-1874;top:1428;width:10523;height:7104" coordorigin="-1874,1428" coordsize="10523,7104" path="m3151,8531r78,-5l3305,8517r75,-13l3455,8488r73,-19l3599,8446r70,-27l3738,8390r67,-33l3870,8321r64,-39l3996,8240r59,-44l4113,8149r55,-50l4222,8046r50,-55l4321,7934r32,21l4418,7996r68,37l4556,8066r73,30l4703,8122r75,22l4856,8162r79,14l5015,8185r151,5l5273,8185r106,-14l5483,8150r101,-29l5682,8085r95,-43l5868,7993r87,-55l6039,7876r79,-67l6192,7737r70,-78l6326,7576r58,-87l6437,7397r47,-96l6524,7202r33,-103l6583,6992r13,4l6673,7013r79,13l6812,7034r61,6l7029,7044r134,-9l7294,7015r128,-30l7545,6945r120,-49l7780,6837r110,-67l7994,6694r99,-83l8185,6520r85,-98l8347,6317r70,-111l8479,6090r52,-123l8575,5840r34,-131l8633,5573r14,-140l8649,5293r-8,-138l8622,5020r-29,-131l8555,4761r-48,-123l8450,4519r-65,-113l8312,4298r-81,-101l8142,4102r-95,-87l7946,3935r-108,-72l7725,3800r-118,-55l7483,3700r-127,-35l7224,3641r-136,-14l7019,3624r-35,l6950,3625r-68,3l6815,3634r-67,8l6682,3654r-65,14l6553,3685r-63,19l6428,3726r-30,-184l6357,3364r-54,-175l6239,3021r-75,-164l6078,2700r-95,-150l5878,2407,5764,2272,5641,2144,5510,2026,5372,1917,5226,1817r-153,-89l4913,1649r-165,-68l4577,1525r-176,-43l4220,1451r-186,-18l3915,1428r-118,2l3680,1436r-116,12l3450,1466r-113,22l3226,1516r-109,32l3010,1586r-105,42l2803,1674r-101,51l2604,1781r-95,59l2416,1904r-90,68l2239,2043r-83,75l2075,2197r-77,83l1971,2265r-56,-29l1858,2210r-59,-23l1740,2166r-61,-18l1617,2132r-63,-12l1489,2110r-65,-7l1281,2098r-108,6l1067,2119r-104,22l863,2171r-98,37l670,2252r-91,51l493,2360r-83,64l332,2493r-73,75l192,2648r-62,85l74,2823r-50,95l,2972,,7273r81,55l162,7376r85,42l335,7453r91,30l519,7506r97,17l714,7532r91,3l849,7534r89,-7l1025,7515r86,-18l1194,7473r82,-29l1355,7411r76,-39l1505,7329r36,-24l1570,7405r34,96l1644,7595r46,91l1741,7773r56,84l1857,7937r66,77l1992,8085r74,68l2144,8215r82,58l2312,8326r88,47l2492,8414r96,36l2685,8479r101,24l2889,8519r105,10l3073,8532r78,-1xe" stroked="f">
              <v:path arrowok="t"/>
            </v:shape>
            <v:shape id="_x0000_s21209" style="position:absolute;left:7562;top:7451;width:3428;height:3022" coordorigin="7562,7451" coordsize="3428,3022" path="m9017,10471r21,-11l9068,10441r30,-18l9159,10388r62,-34l9284,10322r63,-30l9411,10262r65,-28l9541,10207r66,-25l9673,10157r62,-21l9798,10117r62,-17l9923,10085r64,-14l10050,10058r64,-11l10178,10036r64,-10l10307,10015r31,-5l10370,10004r31,-6l10432,9991r31,-8l10493,9975r30,-10l10553,9955r29,-10l10612,9933r28,-13l10669,9907r28,-14l10724,9877r27,-16l10778,9844r26,-19l10829,9806r25,-21l10879,9763r23,-23l10916,9725r14,-14l10945,9697r9,-6l10970,9681r20,-11l10990,9667r,-21l10988,9627r-7,-17l10965,9584r-16,-26l10933,9533r-16,-26l10901,9481r-16,-25l10869,9430r-17,-26l10836,9379r-16,-26l10804,9327r-16,-25l10772,9276r-16,-26l10740,9224r-16,-25l10709,9173r-16,-27l10678,9120r-15,-26l10647,9067r-16,-28l10616,9011r-16,-28l10585,8956r-16,-28l10554,8900r-16,-28l10523,8845r-15,-28l10492,8789r-15,-28l10462,8733r-16,-28l10431,8677r-15,-28l10401,8621r-15,-27l10370,8566r-15,-28l10341,8511r-15,-27l10311,8457r-15,-27l10280,8404r-15,-27l10250,8350r-15,-26l10219,8297r-15,-27l10189,8244r-16,-27l10158,8191r-15,-27l10128,8137r-15,-27l10098,8083r-15,-27l10069,8029r-15,-27l10042,7980r-12,-22l10018,7936r-12,-22l9994,7891r-12,-22l9969,7847r-12,-23l9945,7802r-13,-22l9919,7759r-13,-22l9892,7716r-13,-22l9864,7674r-14,-21l9834,7633r-15,-20l9803,7594r-17,-19l9773,7561r-14,-15l9745,7531r-14,-15l9716,7503r-16,-13l9684,7479r-18,-10l9647,7461r-20,-6l9605,7451r-5,1l9580,7454r-20,2l9540,7458r-20,2l9500,7462r-20,2l9460,7467r-20,2l9421,7472r-20,3l9379,7480r-23,4l9334,7488r-23,4l9289,7497r-23,4l9244,7505r-22,5l9199,7514r-22,5l9154,7523r-22,5l9109,7532r-22,5l9065,7541r-23,5l9020,7550r-22,5l8975,7560r-22,4l8925,7570r-27,6l8871,7583r-27,6l8817,7597r-27,7l8763,7612r-27,8l8710,7629r-27,8l8657,7646r-27,9l8604,7665r-27,9l8551,7684r-26,10l8499,7703r-26,10l8447,7724r-26,10l8415,7736r-7,l8398,7738r-4,l8394,7738r-7,4l8379,7746r-14,6l8335,7766r-29,14l8276,7795r-29,14l8218,7823r-29,15l8160,7853r-28,14l8104,7882r-29,16l8047,7913r-28,16l7992,7945r-28,16l7937,7977r-27,17l7883,8012r-26,17l7830,8047r-26,19l7781,8083r-32,24l7717,8131r-31,25l7655,8181r-16,13l7623,8206r-15,13l7592,8231r-9,7l7571,8252r-7,14l7562,8281r6,16l7580,8315r2,2l7593,8333r8,19l7609,8371r7,6l7623,8384r7,10l7631,8396r14,15l7659,8426r13,15l7728,8519r62,96l7853,8712r62,96l7978,8904r62,96l8103,9096r62,97l8227,9289r63,96l8353,9484r33,51l8418,9585r33,51l8483,9686r33,51l8548,9787r33,51l8613,9888r32,51l8678,9990r32,50l8743,10091r32,50l8807,10192r32,51l8872,10293r32,51l8936,10395r33,50l8974,10454r14,15l9001,10474r16,-3xe" fillcolor="#fdf4d6" stroked="f">
              <v:path arrowok="t"/>
            </v:shape>
            <v:shape id="_x0000_s21208" style="position:absolute;left:9527;top:8930;width:125;height:191" coordorigin="9527,8930" coordsize="125,191" path="m9567,9114r15,-13l9594,9085r11,-17l9614,9054r11,-17l9635,9020r6,-8l9650,8995r2,-21l9651,8961r-8,-11l9630,8942r-15,-7l9596,8930r-20,1l9568,8935r-13,16l9547,8972r-5,19l9538,9005r-4,20l9531,9045r-3,20l9527,9085r2,17l9537,9116r13,5l9567,9114xe" fillcolor="#453333" stroked="f">
              <v:path arrowok="t"/>
            </v:shape>
            <v:shape id="_x0000_s21207" style="position:absolute;left:7541;top:8374;width:3198;height:2290" coordorigin="7541,8374" coordsize="3198,2290" path="m8971,10663r18,-9l8995,10649r16,-12l9027,10624r16,-12l9059,10601r16,-11l9097,10576r21,-14l9139,10548r21,-14l9181,10520r20,-14l9222,10492r21,-14l9264,10464r21,-14l9306,10436r21,-14l9349,10409r21,-14l9391,10382r22,-13l9435,10357r21,-13l9478,10332r22,-12l9531,10305r32,-15l9595,10277r32,-12l9659,10254r33,-10l9725,10234r33,-9l9791,10217r34,-8l9858,10201r34,-7l9926,10187r34,-8l9993,10172r34,-7l10061,10157r33,-8l10127,10141r34,-9l10184,10125r24,-6l10232,10112r23,-7l10279,10098r24,-6l10326,10085r24,-7l10373,10071r24,-7l10421,10057r23,-8l10468,10042r23,-7l10515,10028r23,-8l10562,10013r23,-8l10608,9998r24,-8l10657,9979r33,-22l10706,9944r16,-12l10739,9920r-2,l10719,9928r-19,8l10682,9943r-19,8l10645,9959r-19,8l10608,9975r-19,7l10570,9989r-18,7l10533,10003r-19,6l10495,10015r-28,8l10447,10027r-19,4l10408,10035r-19,4l10369,10042r-20,3l10329,10048r-19,4l10270,10058r-62,13l10166,10080r-43,9l10081,10097r-42,10l9996,10116r-42,10l9912,10136r-42,11l9829,10158r-42,12l9746,10182r-41,14l9664,10210r-40,15l9584,10241r-40,17l9504,10276r-39,19l9427,10316r-40,22l9349,10361r-39,23l9272,10408r-38,24l9196,10457r-37,25l9140,10494r-19,12l9102,10519r-19,12l9065,10543r-19,12l9026,10568r-16,9l8998,10579r-10,-5l8977,10560r-15,-22l8912,10459r-50,-78l8812,10302r-50,-79l8712,10144r-50,-79l8612,9986r-50,-79l8512,9828r-50,-78l8412,9671r-50,-79l8312,9513r-50,-79l8211,9355r-50,-79l8111,9197r-50,-79l8012,9040r-50,-79l7930,8911r-30,-49l7869,8813r-31,-50l7807,8714r-31,-49l7746,8615r-31,-49l7685,8516r-31,-49l7627,8396r-5,-12l7616,8377r-8,-3l7597,8388r-12,17l7574,8420r-12,16l7556,8444r-9,16l7542,8477r-1,17l7546,8512r10,19l7571,8554r15,23l7601,8600r15,23l7630,8646r15,23l7660,8692r15,23l7689,8739r15,23l7719,8785r15,23l7748,8831r15,23l7778,8877r44,70l7869,9021r36,56l7941,9132r35,56l8012,9244r36,55l8084,9355r35,55l8155,9466r36,56l8242,9600r33,51l8308,9702r32,51l8373,9803r33,51l8439,9905r33,51l8505,10007r33,50l8570,10108r33,51l8636,10210r33,51l8702,10311r33,51l8768,10413r33,51l8834,10514r33,51l8907,10619r47,45l8971,10663xe" fillcolor="#f1592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6" type="#_x0000_t75" style="position:absolute;left:8393;top:6606;width:2615;height:2424">
              <v:imagedata r:id="rId8" o:title=""/>
            </v:shape>
            <v:shape id="_x0000_s21205" style="position:absolute;left:8368;top:7738;width:22;height:13" coordorigin="8368,7738" coordsize="22,13" path="m8379,7746r8,-4l8391,7738r-11,5l8372,7747r-4,4l8379,7746xe" fillcolor="#fdf4d6" stroked="f">
              <v:path arrowok="t"/>
            </v:shape>
            <v:shape id="_x0000_s21204" style="position:absolute;left:10797;top:9872;width:12;height:11" coordorigin="10797,9872" coordsize="12,11" path="m10804,9879r4,-3l10809,9872r-7,3l10798,9879r-1,4l10804,9879xe" fillcolor="#fdf4d6" stroked="f">
              <v:path arrowok="t"/>
            </v:shape>
            <v:shape id="_x0000_s21203" style="position:absolute;left:7628;top:8399;width:3360;height:2179" coordorigin="7628,8399" coordsize="3360,2179" path="m9008,10577r16,-8l9046,10555r18,-12l9083,10531r19,-12l9121,10506r19,-12l9159,10481r19,-12l9215,10445r38,-25l9291,10396r38,-24l9368,10349r39,-22l9465,10295r39,-19l9544,10258r40,-17l9624,10225r40,-15l9705,10196r41,-14l9787,10170r42,-12l9870,10147r42,-11l9954,10126r42,-10l10039,10107r42,-10l10123,10088r43,-8l10208,10071r43,-9l10299,10053r40,-6l10358,10044r20,-4l10398,10037r19,-4l10437,10029r19,-4l10476,10020r19,-5l10518,10008r19,-7l10555,9995r19,-7l10592,9980r19,-7l10629,9965r19,-8l10666,9949r19,-8l10703,9933r19,-8l10741,9917r3,-2l10761,9904r16,-11l10794,9883r4,-4l10802,9875r10,-5l10820,9863r17,-13l10853,9838r16,-12l10885,9813r15,-12l10915,9788r14,-13l10942,9761r12,-14l10964,9729r9,-18l10981,9692r7,-18l10979,9678r-19,9l10945,9697r-10,9l10921,9720r-14,15l10893,9749r-39,36l10829,9806r-25,19l10778,9844r-27,17l10724,9877r-27,16l10669,9907r-29,13l10612,9933r-30,12l10553,9955r-30,10l10493,9975r-30,8l10432,9991r-31,7l10370,10004r-32,6l10307,10015r-33,5l10242,10026r-64,10l10114,10047r-64,11l9987,10071r-64,14l9860,10100r-62,17l9735,10136r-62,21l9607,10182r-66,25l9476,10234r-65,28l9347,10292r-63,30l9221,10354r-62,34l9098,10423r-60,37l9028,10465r-18,8l8995,10473r-13,-9l8969,10445r-33,-50l8904,10344r-32,-51l8839,10243r-32,-51l8775,10141r-32,-50l8710,10040r-32,-50l8645,9939r-32,-51l8581,9838r-33,-51l8516,9737r-33,-51l8451,9636r-33,-51l8386,9535r-33,-51l8321,9434r-62,-97l8196,9241r-62,-97l8072,9048r-63,-96l7947,8856r-63,-96l7822,8663r-63,-96l7696,8471r-53,-58l7628,8399r4,12l7669,8491r46,75l7761,8640r46,74l7853,8788r47,74l7946,8936r65,103l8061,9118r50,79l8161,9276r50,79l8261,9434r50,79l8362,9592r50,79l8462,9749r50,79l8562,9907r50,79l8662,10065r50,79l8762,10223r50,79l8862,10380r50,79l8962,10538r13,20l8986,10572r11,7l9008,10577xe" fillcolor="#453333" stroked="f">
              <v:path arrowok="t"/>
            </v:shape>
            <v:shape id="_x0000_s21202" type="#_x0000_t75" style="position:absolute;left:8047;top:6951;width:2919;height:2740">
              <v:imagedata r:id="rId9" o:title=""/>
            </v:shape>
            <v:shape id="_x0000_s21201" type="#_x0000_t75" style="position:absolute;left:1284;top:6948;width:1147;height:1252">
              <v:imagedata r:id="rId10" o:title=""/>
            </v:shape>
            <v:shape id="_x0000_s21200" type="#_x0000_t75" style="position:absolute;left:2791;top:7733;width:1147;height:1252">
              <v:imagedata r:id="rId11" o:title=""/>
            </v:shape>
            <v:shape id="_x0000_s21199" type="#_x0000_t75" style="position:absolute;left:4339;top:8481;width:1147;height:1252">
              <v:imagedata r:id="rId12" o:title=""/>
            </v:shape>
            <v:shape id="_x0000_s21198" type="#_x0000_t75" style="position:absolute;left:10062;top:524;width:1033;height:1033">
              <v:imagedata r:id="rId13" o:title=""/>
            </v:shape>
            <v:shape id="_x0000_s21197" style="position:absolute;left:10935;top:517;width:125;height:132" coordorigin="10935,517" coordsize="125,132" path="m11029,592r-15,-16l10996,563r-19,-11l10957,543r-22,-5l10954,517r21,7l10995,533r18,12l11030,559r15,15l11059,591r1,58l11052,628r-10,-19l11029,592xe" fillcolor="#a40" stroked="f">
              <v:path arrowok="t"/>
            </v:shape>
            <v:shape id="_x0000_s21196" style="position:absolute;left:10068;top:512;width:1022;height:1055" coordorigin="10068,512" coordsize="1022,1055" path="m10929,1566r43,-11l11011,1535r33,-28l11069,1471r16,-41l11091,1385r,-691l11086,651r-16,-41l11059,591r1,58l11065,671r1,23l11066,1385r,4l11059,1433r-19,40l11011,1505r-37,23l10931,1541r-23,2l10250,1543r-48,-8l10162,1516r-32,-29l10107,1450r-13,-42l10092,1385r,-691l10100,645r19,-39l10148,574r37,-24l10227,538r681,-2l10912,536r23,2l10954,517r-23,-4l10908,512r-658,l10208,517r-42,15l10130,557r-29,32l10081,628r-11,43l10068,694r,691l10073,1427r16,42l10113,1505r32,29l10184,1554r43,11l10250,1567r658,l10929,1566xe" fillcolor="#a40" stroked="f">
              <v:path arrowok="t"/>
            </v:shape>
            <w10:wrap anchorx="page" anchory="page"/>
          </v:group>
        </w:pict>
      </w:r>
      <w:r w:rsidRPr="006D4934">
        <w:rPr>
          <w:rFonts w:ascii="Candara" w:hAnsi="Candara"/>
        </w:rPr>
        <w:pict>
          <v:shape id="_x0000_s21194" type="#_x0000_t75" style="position:absolute;margin-left:-11.3pt;margin-top:535.1pt;width:235.3pt;height:197.85pt;z-index:-2149;mso-position-horizontal-relative:page;mso-position-vertical-relative:page">
            <v:imagedata r:id="rId14" o:title=""/>
            <w10:wrap anchorx="page" anchory="page"/>
          </v:shape>
        </w:pict>
      </w:r>
      <w:r w:rsidRPr="006D4934">
        <w:rPr>
          <w:rFonts w:ascii="Candara" w:hAnsi="Candara"/>
        </w:rPr>
        <w:pict>
          <v:group id="_x0000_s21192" style="position:absolute;margin-left:0;margin-top:0;width:595pt;height:841.55pt;z-index:-2150;mso-position-horizontal-relative:page;mso-position-vertical-relative:page" coordsize="11900,16831">
            <v:shape id="_x0000_s21193" style="position:absolute;width:11900;height:16831" coordsize="11900,16831" path="m11899,l,,,16831r11899,l11899,xe" fillcolor="#5ce1e6" stroked="f">
              <v:path arrowok="t"/>
            </v:shape>
            <w10:wrap anchorx="page" anchory="page"/>
          </v:group>
        </w:pict>
      </w:r>
    </w:p>
    <w:p w:rsidR="00256EBE" w:rsidRPr="006D4934" w:rsidRDefault="00256EBE">
      <w:pPr>
        <w:spacing w:before="13" w:line="260" w:lineRule="exact"/>
        <w:rPr>
          <w:rFonts w:ascii="Candara" w:hAnsi="Candara"/>
          <w:sz w:val="26"/>
          <w:szCs w:val="26"/>
        </w:rPr>
      </w:pPr>
    </w:p>
    <w:p w:rsidR="00256EBE" w:rsidRPr="006D4934" w:rsidRDefault="007F5944">
      <w:pPr>
        <w:spacing w:before="3"/>
        <w:ind w:left="5057" w:right="201"/>
        <w:jc w:val="center"/>
        <w:rPr>
          <w:rFonts w:ascii="Candara" w:hAnsi="Candara"/>
          <w:sz w:val="38"/>
          <w:szCs w:val="38"/>
        </w:rPr>
      </w:pPr>
      <w:r w:rsidRPr="006D4934">
        <w:rPr>
          <w:rFonts w:ascii="Candara" w:hAnsi="Candara"/>
          <w:sz w:val="38"/>
          <w:szCs w:val="38"/>
        </w:rPr>
        <w:t>Pembimbing</w:t>
      </w:r>
      <w:r w:rsidRPr="006D4934">
        <w:rPr>
          <w:rFonts w:ascii="Candara" w:hAnsi="Candara"/>
          <w:spacing w:val="8"/>
          <w:sz w:val="38"/>
          <w:szCs w:val="38"/>
        </w:rPr>
        <w:t xml:space="preserve"> </w:t>
      </w:r>
      <w:r w:rsidRPr="006D4934">
        <w:rPr>
          <w:rFonts w:ascii="Candara" w:hAnsi="Candara"/>
          <w:sz w:val="38"/>
          <w:szCs w:val="38"/>
        </w:rPr>
        <w:t>dan</w:t>
      </w:r>
      <w:r w:rsidRPr="006D4934">
        <w:rPr>
          <w:rFonts w:ascii="Candara" w:hAnsi="Candara"/>
          <w:spacing w:val="-13"/>
          <w:sz w:val="38"/>
          <w:szCs w:val="38"/>
        </w:rPr>
        <w:t xml:space="preserve"> </w:t>
      </w:r>
      <w:r w:rsidRPr="006D4934">
        <w:rPr>
          <w:rFonts w:ascii="Candara" w:hAnsi="Candara"/>
          <w:sz w:val="38"/>
          <w:szCs w:val="38"/>
        </w:rPr>
        <w:t>editor:</w:t>
      </w:r>
    </w:p>
    <w:p w:rsidR="00256EBE" w:rsidRPr="006D4934" w:rsidRDefault="00256EBE">
      <w:pPr>
        <w:spacing w:before="8" w:line="200" w:lineRule="exact"/>
        <w:rPr>
          <w:rFonts w:ascii="Candara" w:hAnsi="Candara"/>
        </w:rPr>
      </w:pPr>
    </w:p>
    <w:p w:rsidR="00256EBE" w:rsidRPr="006D4934" w:rsidRDefault="007F5944">
      <w:pPr>
        <w:spacing w:line="400" w:lineRule="exact"/>
        <w:ind w:left="5277" w:right="568"/>
        <w:jc w:val="center"/>
        <w:rPr>
          <w:rFonts w:ascii="Candara" w:hAnsi="Candara"/>
          <w:sz w:val="35"/>
          <w:szCs w:val="35"/>
        </w:rPr>
      </w:pPr>
      <w:r w:rsidRPr="006D4934">
        <w:rPr>
          <w:rFonts w:ascii="Candara" w:hAnsi="Candara"/>
          <w:position w:val="-1"/>
          <w:sz w:val="35"/>
          <w:szCs w:val="35"/>
        </w:rPr>
        <w:t xml:space="preserve">Dr. </w:t>
      </w:r>
      <w:r w:rsidRPr="006D4934">
        <w:rPr>
          <w:rFonts w:ascii="Candara" w:hAnsi="Candara"/>
          <w:spacing w:val="18"/>
          <w:position w:val="-1"/>
          <w:sz w:val="35"/>
          <w:szCs w:val="35"/>
        </w:rPr>
        <w:t xml:space="preserve"> </w:t>
      </w:r>
      <w:r w:rsidRPr="006D4934">
        <w:rPr>
          <w:rFonts w:ascii="Candara" w:hAnsi="Candara"/>
          <w:position w:val="-1"/>
          <w:sz w:val="35"/>
          <w:szCs w:val="35"/>
        </w:rPr>
        <w:t>Dewi</w:t>
      </w:r>
      <w:r w:rsidRPr="006D4934">
        <w:rPr>
          <w:rFonts w:ascii="Candara" w:hAnsi="Candara"/>
          <w:spacing w:val="-13"/>
          <w:position w:val="-1"/>
          <w:sz w:val="35"/>
          <w:szCs w:val="35"/>
        </w:rPr>
        <w:t xml:space="preserve"> </w:t>
      </w:r>
      <w:r w:rsidRPr="006D4934">
        <w:rPr>
          <w:rFonts w:ascii="Candara" w:hAnsi="Candara"/>
          <w:position w:val="-1"/>
          <w:sz w:val="35"/>
          <w:szCs w:val="35"/>
        </w:rPr>
        <w:t>Harun,</w:t>
      </w:r>
      <w:r w:rsidRPr="006D4934">
        <w:rPr>
          <w:rFonts w:ascii="Candara" w:hAnsi="Candara"/>
          <w:spacing w:val="70"/>
          <w:position w:val="-1"/>
          <w:sz w:val="35"/>
          <w:szCs w:val="35"/>
        </w:rPr>
        <w:t xml:space="preserve"> </w:t>
      </w:r>
      <w:r w:rsidRPr="006D4934">
        <w:rPr>
          <w:rFonts w:ascii="Candara" w:hAnsi="Candara"/>
          <w:position w:val="-1"/>
          <w:sz w:val="35"/>
          <w:szCs w:val="35"/>
        </w:rPr>
        <w:t>M.Pd.</w:t>
      </w:r>
    </w:p>
    <w:p w:rsidR="00256EBE" w:rsidRPr="006D4934" w:rsidRDefault="00256EBE">
      <w:pPr>
        <w:spacing w:before="1" w:line="180" w:lineRule="exact"/>
        <w:rPr>
          <w:rFonts w:ascii="Candara" w:hAnsi="Candara"/>
          <w:sz w:val="19"/>
          <w:szCs w:val="19"/>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pPr>
        <w:spacing w:line="820" w:lineRule="exact"/>
        <w:ind w:left="4018" w:right="4195"/>
        <w:jc w:val="center"/>
        <w:rPr>
          <w:rFonts w:ascii="Candara" w:hAnsi="Candara"/>
          <w:sz w:val="78"/>
          <w:szCs w:val="78"/>
        </w:rPr>
      </w:pPr>
      <w:r w:rsidRPr="006D4934">
        <w:rPr>
          <w:rFonts w:ascii="Candara" w:hAnsi="Candara"/>
          <w:sz w:val="78"/>
          <w:szCs w:val="78"/>
        </w:rPr>
        <w:t>AYO</w:t>
      </w:r>
    </w:p>
    <w:p w:rsidR="00256EBE" w:rsidRPr="006D4934" w:rsidRDefault="00256EBE">
      <w:pPr>
        <w:spacing w:before="2" w:line="240" w:lineRule="exact"/>
        <w:rPr>
          <w:rFonts w:ascii="Candara" w:hAnsi="Candara"/>
          <w:sz w:val="24"/>
          <w:szCs w:val="24"/>
        </w:rPr>
      </w:pPr>
    </w:p>
    <w:p w:rsidR="00256EBE" w:rsidRPr="006D4934" w:rsidRDefault="007F5944">
      <w:pPr>
        <w:ind w:left="797" w:right="974"/>
        <w:jc w:val="center"/>
        <w:rPr>
          <w:rFonts w:ascii="Candara" w:hAnsi="Candara"/>
          <w:sz w:val="78"/>
          <w:szCs w:val="78"/>
        </w:rPr>
      </w:pPr>
      <w:r w:rsidRPr="006D4934">
        <w:rPr>
          <w:rFonts w:ascii="Candara" w:hAnsi="Candara"/>
          <w:sz w:val="78"/>
          <w:szCs w:val="78"/>
        </w:rPr>
        <w:t>Membaca</w:t>
      </w:r>
      <w:r w:rsidRPr="006D4934">
        <w:rPr>
          <w:rFonts w:ascii="Candara" w:hAnsi="Candara"/>
          <w:spacing w:val="-93"/>
          <w:sz w:val="78"/>
          <w:szCs w:val="78"/>
        </w:rPr>
        <w:t xml:space="preserve"> </w:t>
      </w:r>
      <w:r w:rsidRPr="006D4934">
        <w:rPr>
          <w:rFonts w:ascii="Candara" w:hAnsi="Candara"/>
          <w:sz w:val="78"/>
          <w:szCs w:val="78"/>
        </w:rPr>
        <w:t>dan</w:t>
      </w:r>
      <w:r w:rsidRPr="006D4934">
        <w:rPr>
          <w:rFonts w:ascii="Candara" w:hAnsi="Candara"/>
          <w:spacing w:val="36"/>
          <w:sz w:val="78"/>
          <w:szCs w:val="78"/>
        </w:rPr>
        <w:t xml:space="preserve"> </w:t>
      </w:r>
      <w:r w:rsidRPr="006D4934">
        <w:rPr>
          <w:rFonts w:ascii="Candara" w:hAnsi="Candara"/>
          <w:sz w:val="78"/>
          <w:szCs w:val="78"/>
        </w:rPr>
        <w:t>Menulis</w:t>
      </w:r>
    </w:p>
    <w:p w:rsidR="00256EBE" w:rsidRPr="006D4934" w:rsidRDefault="00256EBE">
      <w:pPr>
        <w:spacing w:before="5" w:line="120" w:lineRule="exact"/>
        <w:rPr>
          <w:rFonts w:ascii="Candara" w:hAnsi="Candara"/>
          <w:sz w:val="12"/>
          <w:szCs w:val="12"/>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846D5D">
      <w:pPr>
        <w:ind w:left="3921"/>
        <w:rPr>
          <w:rFonts w:ascii="Candara" w:hAnsi="Candara"/>
        </w:rPr>
      </w:pPr>
      <w:r w:rsidRPr="006D4934">
        <w:rPr>
          <w:rFonts w:ascii="Candara" w:hAnsi="Candara"/>
        </w:rPr>
        <w:pict>
          <v:shape id="_x0000_i1025" type="#_x0000_t75" style="width:286.5pt;height:147pt">
            <v:imagedata r:id="rId15" o:title=""/>
          </v:shape>
        </w:pict>
      </w:r>
    </w:p>
    <w:p w:rsidR="00256EBE" w:rsidRPr="006D4934" w:rsidRDefault="00256EBE">
      <w:pPr>
        <w:spacing w:before="4" w:line="120" w:lineRule="exact"/>
        <w:rPr>
          <w:rFonts w:ascii="Candara" w:hAnsi="Candara"/>
          <w:sz w:val="12"/>
          <w:szCs w:val="12"/>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pPr>
        <w:ind w:left="4095" w:right="4093"/>
        <w:jc w:val="center"/>
        <w:rPr>
          <w:rFonts w:ascii="Candara" w:hAnsi="Candara"/>
          <w:sz w:val="42"/>
          <w:szCs w:val="42"/>
        </w:rPr>
      </w:pPr>
      <w:r w:rsidRPr="006D4934">
        <w:rPr>
          <w:rFonts w:ascii="Candara" w:hAnsi="Candara"/>
          <w:sz w:val="42"/>
          <w:szCs w:val="42"/>
        </w:rPr>
        <w:t>Penulis:</w:t>
      </w:r>
    </w:p>
    <w:p w:rsidR="00256EBE" w:rsidRPr="006D4934" w:rsidRDefault="00256EBE">
      <w:pPr>
        <w:spacing w:before="2" w:line="100" w:lineRule="exact"/>
        <w:rPr>
          <w:rFonts w:ascii="Candara" w:hAnsi="Candara"/>
          <w:sz w:val="10"/>
          <w:szCs w:val="10"/>
        </w:rPr>
      </w:pPr>
    </w:p>
    <w:p w:rsidR="00256EBE" w:rsidRPr="006D4934" w:rsidRDefault="007F5944">
      <w:pPr>
        <w:spacing w:line="290" w:lineRule="auto"/>
        <w:ind w:left="4507" w:right="32" w:hanging="4401"/>
        <w:rPr>
          <w:rFonts w:ascii="Candara" w:hAnsi="Candara"/>
          <w:sz w:val="42"/>
          <w:szCs w:val="42"/>
        </w:rPr>
        <w:sectPr w:rsidR="00256EBE" w:rsidRPr="006D4934">
          <w:pgSz w:w="11900" w:h="16860"/>
          <w:pgMar w:top="1580" w:right="680" w:bottom="280" w:left="1400" w:header="720" w:footer="720" w:gutter="0"/>
          <w:cols w:space="720"/>
        </w:sectPr>
      </w:pPr>
      <w:r w:rsidRPr="006D4934">
        <w:rPr>
          <w:rFonts w:ascii="Candara" w:hAnsi="Candara"/>
          <w:sz w:val="42"/>
          <w:szCs w:val="42"/>
        </w:rPr>
        <w:t xml:space="preserve">Lutfiah </w:t>
      </w:r>
      <w:r w:rsidRPr="006D4934">
        <w:rPr>
          <w:rFonts w:ascii="Candara" w:hAnsi="Candara"/>
          <w:spacing w:val="22"/>
          <w:sz w:val="42"/>
          <w:szCs w:val="42"/>
        </w:rPr>
        <w:t xml:space="preserve"> </w:t>
      </w:r>
      <w:r w:rsidRPr="006D4934">
        <w:rPr>
          <w:rFonts w:ascii="Candara" w:hAnsi="Candara"/>
          <w:sz w:val="42"/>
          <w:szCs w:val="42"/>
        </w:rPr>
        <w:t>Mustafa,</w:t>
      </w:r>
      <w:r w:rsidRPr="006D4934">
        <w:rPr>
          <w:rFonts w:ascii="Candara" w:hAnsi="Candara"/>
          <w:spacing w:val="21"/>
          <w:sz w:val="42"/>
          <w:szCs w:val="42"/>
        </w:rPr>
        <w:t xml:space="preserve"> </w:t>
      </w:r>
      <w:r w:rsidRPr="006D4934">
        <w:rPr>
          <w:rFonts w:ascii="Candara" w:hAnsi="Candara"/>
          <w:sz w:val="42"/>
          <w:szCs w:val="42"/>
        </w:rPr>
        <w:t>Syahrini</w:t>
      </w:r>
      <w:r w:rsidRPr="006D4934">
        <w:rPr>
          <w:rFonts w:ascii="Candara" w:hAnsi="Candara"/>
          <w:spacing w:val="-37"/>
          <w:sz w:val="42"/>
          <w:szCs w:val="42"/>
        </w:rPr>
        <w:t xml:space="preserve"> </w:t>
      </w:r>
      <w:r w:rsidRPr="006D4934">
        <w:rPr>
          <w:rFonts w:ascii="Candara" w:hAnsi="Candara"/>
          <w:sz w:val="42"/>
          <w:szCs w:val="42"/>
        </w:rPr>
        <w:t>Mantu,</w:t>
      </w:r>
      <w:r w:rsidRPr="006D4934">
        <w:rPr>
          <w:rFonts w:ascii="Candara" w:hAnsi="Candara"/>
          <w:spacing w:val="15"/>
          <w:sz w:val="42"/>
          <w:szCs w:val="42"/>
        </w:rPr>
        <w:t xml:space="preserve"> </w:t>
      </w:r>
      <w:r w:rsidRPr="006D4934">
        <w:rPr>
          <w:rFonts w:ascii="Candara" w:hAnsi="Candara"/>
          <w:sz w:val="42"/>
          <w:szCs w:val="42"/>
        </w:rPr>
        <w:t>Moh</w:t>
      </w:r>
      <w:r w:rsidRPr="006D4934">
        <w:rPr>
          <w:rFonts w:ascii="Candara" w:hAnsi="Candara"/>
          <w:spacing w:val="99"/>
          <w:sz w:val="42"/>
          <w:szCs w:val="42"/>
        </w:rPr>
        <w:t xml:space="preserve"> </w:t>
      </w:r>
      <w:r w:rsidRPr="006D4934">
        <w:rPr>
          <w:rFonts w:ascii="Candara" w:hAnsi="Candara"/>
          <w:sz w:val="42"/>
          <w:szCs w:val="42"/>
        </w:rPr>
        <w:t>Nabil</w:t>
      </w:r>
      <w:r w:rsidRPr="006D4934">
        <w:rPr>
          <w:rFonts w:ascii="Candara" w:hAnsi="Candara"/>
          <w:spacing w:val="88"/>
          <w:sz w:val="42"/>
          <w:szCs w:val="42"/>
        </w:rPr>
        <w:t xml:space="preserve"> </w:t>
      </w:r>
      <w:r w:rsidRPr="006D4934">
        <w:rPr>
          <w:rFonts w:ascii="Candara" w:hAnsi="Candara"/>
          <w:sz w:val="42"/>
          <w:szCs w:val="42"/>
        </w:rPr>
        <w:t>Botu, dkk</w:t>
      </w:r>
    </w:p>
    <w:p w:rsidR="00256EBE" w:rsidRPr="006D4934" w:rsidRDefault="00256EBE">
      <w:pPr>
        <w:spacing w:before="8" w:line="140" w:lineRule="exact"/>
        <w:rPr>
          <w:rFonts w:ascii="Candara" w:hAnsi="Candara"/>
          <w:sz w:val="14"/>
          <w:szCs w:val="14"/>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pPr>
        <w:spacing w:before="24"/>
        <w:ind w:left="1254" w:right="1258"/>
        <w:jc w:val="center"/>
        <w:rPr>
          <w:rFonts w:ascii="Candara" w:hAnsi="Candara"/>
          <w:sz w:val="24"/>
          <w:szCs w:val="24"/>
        </w:rPr>
      </w:pPr>
      <w:r w:rsidRPr="006D4934">
        <w:rPr>
          <w:rFonts w:ascii="Candara" w:hAnsi="Candara"/>
          <w:sz w:val="24"/>
          <w:szCs w:val="24"/>
        </w:rPr>
        <w:t xml:space="preserve">Lutfiah </w:t>
      </w:r>
      <w:r w:rsidRPr="006D4934">
        <w:rPr>
          <w:rFonts w:ascii="Candara" w:hAnsi="Candara"/>
          <w:spacing w:val="13"/>
          <w:sz w:val="24"/>
          <w:szCs w:val="24"/>
        </w:rPr>
        <w:t xml:space="preserve"> </w:t>
      </w:r>
      <w:r w:rsidRPr="006D4934">
        <w:rPr>
          <w:rFonts w:ascii="Candara" w:hAnsi="Candara"/>
          <w:sz w:val="24"/>
          <w:szCs w:val="24"/>
        </w:rPr>
        <w:t>Mustafa,</w:t>
      </w:r>
      <w:r w:rsidRPr="006D4934">
        <w:rPr>
          <w:rFonts w:ascii="Candara" w:hAnsi="Candara"/>
          <w:spacing w:val="12"/>
          <w:sz w:val="24"/>
          <w:szCs w:val="24"/>
        </w:rPr>
        <w:t xml:space="preserve"> </w:t>
      </w:r>
      <w:r w:rsidRPr="006D4934">
        <w:rPr>
          <w:rFonts w:ascii="Candara" w:hAnsi="Candara"/>
          <w:sz w:val="24"/>
          <w:szCs w:val="24"/>
        </w:rPr>
        <w:t>Syahrini</w:t>
      </w:r>
      <w:r w:rsidRPr="006D4934">
        <w:rPr>
          <w:rFonts w:ascii="Candara" w:hAnsi="Candara"/>
          <w:spacing w:val="-21"/>
          <w:sz w:val="24"/>
          <w:szCs w:val="24"/>
        </w:rPr>
        <w:t xml:space="preserve"> </w:t>
      </w:r>
      <w:r w:rsidRPr="006D4934">
        <w:rPr>
          <w:rFonts w:ascii="Candara" w:hAnsi="Candara"/>
          <w:sz w:val="24"/>
          <w:szCs w:val="24"/>
        </w:rPr>
        <w:t>Mantu,</w:t>
      </w:r>
      <w:r w:rsidRPr="006D4934">
        <w:rPr>
          <w:rFonts w:ascii="Candara" w:hAnsi="Candara"/>
          <w:spacing w:val="8"/>
          <w:sz w:val="24"/>
          <w:szCs w:val="24"/>
        </w:rPr>
        <w:t xml:space="preserve"> </w:t>
      </w:r>
      <w:r w:rsidRPr="006D4934">
        <w:rPr>
          <w:rFonts w:ascii="Candara" w:hAnsi="Candara"/>
          <w:sz w:val="24"/>
          <w:szCs w:val="24"/>
        </w:rPr>
        <w:t>Moh</w:t>
      </w:r>
      <w:r w:rsidRPr="006D4934">
        <w:rPr>
          <w:rFonts w:ascii="Candara" w:hAnsi="Candara"/>
          <w:spacing w:val="56"/>
          <w:sz w:val="24"/>
          <w:szCs w:val="24"/>
        </w:rPr>
        <w:t xml:space="preserve"> </w:t>
      </w:r>
      <w:r w:rsidRPr="006D4934">
        <w:rPr>
          <w:rFonts w:ascii="Candara" w:hAnsi="Candara"/>
          <w:sz w:val="24"/>
          <w:szCs w:val="24"/>
        </w:rPr>
        <w:t>Nabil</w:t>
      </w:r>
      <w:r w:rsidRPr="006D4934">
        <w:rPr>
          <w:rFonts w:ascii="Candara" w:hAnsi="Candara"/>
          <w:spacing w:val="50"/>
          <w:sz w:val="24"/>
          <w:szCs w:val="24"/>
        </w:rPr>
        <w:t xml:space="preserve"> </w:t>
      </w:r>
      <w:r w:rsidRPr="006D4934">
        <w:rPr>
          <w:rFonts w:ascii="Candara" w:hAnsi="Candara"/>
          <w:sz w:val="24"/>
          <w:szCs w:val="24"/>
        </w:rPr>
        <w:t xml:space="preserve">Botu, </w:t>
      </w:r>
      <w:r w:rsidRPr="006D4934">
        <w:rPr>
          <w:rFonts w:ascii="Candara" w:hAnsi="Candara"/>
          <w:spacing w:val="5"/>
          <w:sz w:val="24"/>
          <w:szCs w:val="24"/>
        </w:rPr>
        <w:t xml:space="preserve"> </w:t>
      </w:r>
      <w:r w:rsidRPr="006D4934">
        <w:rPr>
          <w:rFonts w:ascii="Candara" w:hAnsi="Candara"/>
          <w:sz w:val="24"/>
          <w:szCs w:val="24"/>
        </w:rPr>
        <w:t>dkk</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8" w:line="220" w:lineRule="exact"/>
        <w:rPr>
          <w:rFonts w:ascii="Candara" w:hAnsi="Candara"/>
          <w:sz w:val="22"/>
          <w:szCs w:val="22"/>
        </w:rPr>
      </w:pPr>
    </w:p>
    <w:p w:rsidR="00256EBE" w:rsidRPr="006D4934" w:rsidRDefault="007F5944">
      <w:pPr>
        <w:ind w:left="2768" w:right="2772"/>
        <w:jc w:val="center"/>
        <w:rPr>
          <w:rFonts w:ascii="Candara" w:hAnsi="Candara"/>
          <w:sz w:val="48"/>
          <w:szCs w:val="48"/>
        </w:rPr>
      </w:pPr>
      <w:r w:rsidRPr="006D4934">
        <w:rPr>
          <w:rFonts w:ascii="Candara" w:hAnsi="Candara"/>
          <w:sz w:val="48"/>
          <w:szCs w:val="48"/>
        </w:rPr>
        <w:t>Cerpen</w:t>
      </w:r>
      <w:r w:rsidRPr="006D4934">
        <w:rPr>
          <w:rFonts w:ascii="Candara" w:hAnsi="Candara"/>
          <w:spacing w:val="-24"/>
          <w:sz w:val="48"/>
          <w:szCs w:val="48"/>
        </w:rPr>
        <w:t xml:space="preserve"> </w:t>
      </w:r>
      <w:r w:rsidRPr="006D4934">
        <w:rPr>
          <w:rFonts w:ascii="Candara" w:hAnsi="Candara"/>
          <w:sz w:val="48"/>
          <w:szCs w:val="48"/>
        </w:rPr>
        <w:t>Siswa</w:t>
      </w:r>
    </w:p>
    <w:p w:rsidR="00256EBE" w:rsidRPr="006D4934" w:rsidRDefault="00256EBE">
      <w:pPr>
        <w:spacing w:before="3" w:line="120" w:lineRule="exact"/>
        <w:rPr>
          <w:rFonts w:ascii="Candara" w:hAnsi="Candara"/>
          <w:sz w:val="13"/>
          <w:szCs w:val="13"/>
        </w:rPr>
      </w:pPr>
    </w:p>
    <w:p w:rsidR="00256EBE" w:rsidRPr="006D4934" w:rsidRDefault="007F5944">
      <w:pPr>
        <w:ind w:left="923" w:right="1034"/>
        <w:jc w:val="center"/>
        <w:rPr>
          <w:rFonts w:ascii="Candara" w:hAnsi="Candara"/>
          <w:sz w:val="54"/>
          <w:szCs w:val="54"/>
        </w:rPr>
      </w:pPr>
      <w:r w:rsidRPr="006D4934">
        <w:rPr>
          <w:rFonts w:ascii="Candara" w:hAnsi="Candara"/>
          <w:sz w:val="54"/>
          <w:szCs w:val="54"/>
        </w:rPr>
        <w:t>Ayo</w:t>
      </w:r>
      <w:r w:rsidRPr="006D4934">
        <w:rPr>
          <w:rFonts w:ascii="Candara" w:hAnsi="Candara"/>
          <w:spacing w:val="-11"/>
          <w:sz w:val="54"/>
          <w:szCs w:val="54"/>
        </w:rPr>
        <w:t xml:space="preserve"> </w:t>
      </w:r>
      <w:r w:rsidRPr="006D4934">
        <w:rPr>
          <w:rFonts w:ascii="Candara" w:hAnsi="Candara"/>
          <w:sz w:val="54"/>
          <w:szCs w:val="54"/>
        </w:rPr>
        <w:t>Membaca</w:t>
      </w:r>
      <w:r w:rsidRPr="006D4934">
        <w:rPr>
          <w:rFonts w:ascii="Candara" w:hAnsi="Candara"/>
          <w:spacing w:val="-51"/>
          <w:sz w:val="54"/>
          <w:szCs w:val="54"/>
        </w:rPr>
        <w:t xml:space="preserve"> </w:t>
      </w:r>
      <w:r w:rsidRPr="006D4934">
        <w:rPr>
          <w:rFonts w:ascii="Candara" w:hAnsi="Candara"/>
          <w:sz w:val="54"/>
          <w:szCs w:val="54"/>
        </w:rPr>
        <w:t>dan</w:t>
      </w:r>
      <w:r w:rsidRPr="006D4934">
        <w:rPr>
          <w:rFonts w:ascii="Candara" w:hAnsi="Candara"/>
          <w:spacing w:val="33"/>
          <w:sz w:val="54"/>
          <w:szCs w:val="54"/>
        </w:rPr>
        <w:t xml:space="preserve"> </w:t>
      </w:r>
      <w:r w:rsidRPr="006D4934">
        <w:rPr>
          <w:rFonts w:ascii="Candara" w:hAnsi="Candara"/>
          <w:sz w:val="54"/>
          <w:szCs w:val="54"/>
        </w:rPr>
        <w:t>Menulis</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20" w:line="220" w:lineRule="exact"/>
        <w:rPr>
          <w:rFonts w:ascii="Candara" w:hAnsi="Candara"/>
          <w:sz w:val="22"/>
          <w:szCs w:val="22"/>
        </w:rPr>
      </w:pPr>
    </w:p>
    <w:p w:rsidR="00256EBE" w:rsidRPr="006D4934" w:rsidRDefault="007F5944">
      <w:pPr>
        <w:ind w:left="2823" w:right="2851"/>
        <w:jc w:val="center"/>
        <w:rPr>
          <w:rFonts w:ascii="Candara" w:hAnsi="Candara"/>
          <w:sz w:val="24"/>
          <w:szCs w:val="24"/>
        </w:rPr>
      </w:pPr>
      <w:r w:rsidRPr="006D4934">
        <w:rPr>
          <w:rFonts w:ascii="Candara" w:hAnsi="Candara"/>
          <w:i/>
          <w:sz w:val="24"/>
          <w:szCs w:val="24"/>
        </w:rPr>
        <w:t>Epigraf</w:t>
      </w:r>
      <w:r w:rsidRPr="006D4934">
        <w:rPr>
          <w:rFonts w:ascii="Candara" w:hAnsi="Candara"/>
          <w:i/>
          <w:spacing w:val="17"/>
          <w:sz w:val="24"/>
          <w:szCs w:val="24"/>
        </w:rPr>
        <w:t xml:space="preserve"> </w:t>
      </w:r>
      <w:r w:rsidRPr="006D4934">
        <w:rPr>
          <w:rFonts w:ascii="Candara" w:hAnsi="Candara"/>
          <w:i/>
          <w:sz w:val="24"/>
          <w:szCs w:val="24"/>
        </w:rPr>
        <w:t>Komunikata</w:t>
      </w:r>
      <w:r w:rsidRPr="006D4934">
        <w:rPr>
          <w:rFonts w:ascii="Candara" w:hAnsi="Candara"/>
          <w:i/>
          <w:spacing w:val="34"/>
          <w:sz w:val="24"/>
          <w:szCs w:val="24"/>
        </w:rPr>
        <w:t xml:space="preserve"> </w:t>
      </w:r>
      <w:r w:rsidRPr="006D4934">
        <w:rPr>
          <w:rFonts w:ascii="Candara" w:hAnsi="Candara"/>
          <w:i/>
          <w:sz w:val="24"/>
          <w:szCs w:val="24"/>
        </w:rPr>
        <w:t>Prima</w:t>
      </w:r>
    </w:p>
    <w:p w:rsidR="00256EBE" w:rsidRPr="006D4934" w:rsidRDefault="007F5944">
      <w:pPr>
        <w:spacing w:before="53"/>
        <w:ind w:left="3943" w:right="3971"/>
        <w:jc w:val="center"/>
        <w:rPr>
          <w:rFonts w:ascii="Candara" w:hAnsi="Candara"/>
          <w:sz w:val="24"/>
          <w:szCs w:val="24"/>
        </w:rPr>
        <w:sectPr w:rsidR="00256EBE" w:rsidRPr="006D4934">
          <w:footerReference w:type="default" r:id="rId16"/>
          <w:pgSz w:w="11900" w:h="16860"/>
          <w:pgMar w:top="1580" w:right="1680" w:bottom="280" w:left="1680" w:header="0" w:footer="1250" w:gutter="0"/>
          <w:cols w:space="720"/>
        </w:sectPr>
      </w:pPr>
      <w:r w:rsidRPr="006D4934">
        <w:rPr>
          <w:rFonts w:ascii="Candara" w:hAnsi="Candara"/>
          <w:sz w:val="24"/>
          <w:szCs w:val="24"/>
        </w:rPr>
        <w:t>2024</w:t>
      </w:r>
    </w:p>
    <w:p w:rsidR="00256EBE" w:rsidRPr="006D4934" w:rsidRDefault="007F5944">
      <w:pPr>
        <w:spacing w:before="68"/>
        <w:ind w:left="110" w:right="5169"/>
        <w:jc w:val="both"/>
        <w:rPr>
          <w:rFonts w:ascii="Candara" w:hAnsi="Candara"/>
          <w:sz w:val="24"/>
          <w:szCs w:val="24"/>
        </w:rPr>
      </w:pPr>
      <w:r w:rsidRPr="006D4934">
        <w:rPr>
          <w:rFonts w:ascii="Candara" w:hAnsi="Candara"/>
          <w:sz w:val="24"/>
          <w:szCs w:val="24"/>
        </w:rPr>
        <w:lastRenderedPageBreak/>
        <w:t>Cerpen</w:t>
      </w:r>
      <w:r w:rsidRPr="006D4934">
        <w:rPr>
          <w:rFonts w:ascii="Candara" w:hAnsi="Candara"/>
          <w:spacing w:val="-12"/>
          <w:sz w:val="24"/>
          <w:szCs w:val="24"/>
        </w:rPr>
        <w:t xml:space="preserve"> </w:t>
      </w:r>
      <w:r w:rsidRPr="006D4934">
        <w:rPr>
          <w:rFonts w:ascii="Candara" w:hAnsi="Candara"/>
          <w:sz w:val="24"/>
          <w:szCs w:val="24"/>
        </w:rPr>
        <w:t>Siswa</w:t>
      </w:r>
      <w:r w:rsidRPr="006D4934">
        <w:rPr>
          <w:rFonts w:ascii="Candara" w:hAnsi="Candara"/>
          <w:spacing w:val="-14"/>
          <w:sz w:val="24"/>
          <w:szCs w:val="24"/>
        </w:rPr>
        <w:t xml:space="preserve"> </w:t>
      </w:r>
      <w:r w:rsidRPr="006D4934">
        <w:rPr>
          <w:rFonts w:ascii="Candara" w:hAnsi="Candara"/>
          <w:sz w:val="24"/>
          <w:szCs w:val="24"/>
        </w:rPr>
        <w:t>Ayo</w:t>
      </w:r>
      <w:r w:rsidRPr="006D4934">
        <w:rPr>
          <w:rFonts w:ascii="Candara" w:hAnsi="Candara"/>
          <w:spacing w:val="-5"/>
          <w:sz w:val="24"/>
          <w:szCs w:val="24"/>
        </w:rPr>
        <w:t xml:space="preserve"> </w:t>
      </w:r>
      <w:r w:rsidRPr="006D4934">
        <w:rPr>
          <w:rFonts w:ascii="Candara" w:hAnsi="Candara"/>
          <w:sz w:val="24"/>
          <w:szCs w:val="24"/>
        </w:rPr>
        <w:t>Membaca</w:t>
      </w:r>
      <w:r w:rsidRPr="006D4934">
        <w:rPr>
          <w:rFonts w:ascii="Candara" w:hAnsi="Candara"/>
          <w:spacing w:val="-30"/>
          <w:sz w:val="24"/>
          <w:szCs w:val="24"/>
        </w:rPr>
        <w:t xml:space="preserve"> </w:t>
      </w:r>
      <w:r w:rsidRPr="006D4934">
        <w:rPr>
          <w:rFonts w:ascii="Candara" w:hAnsi="Candara"/>
          <w:sz w:val="24"/>
          <w:szCs w:val="24"/>
        </w:rPr>
        <w:t>dan</w:t>
      </w:r>
      <w:r w:rsidRPr="006D4934">
        <w:rPr>
          <w:rFonts w:ascii="Candara" w:hAnsi="Candara"/>
          <w:spacing w:val="10"/>
          <w:sz w:val="24"/>
          <w:szCs w:val="24"/>
        </w:rPr>
        <w:t xml:space="preserve"> </w:t>
      </w:r>
      <w:r w:rsidRPr="006D4934">
        <w:rPr>
          <w:rFonts w:ascii="Candara" w:hAnsi="Candara"/>
          <w:sz w:val="24"/>
          <w:szCs w:val="24"/>
        </w:rPr>
        <w:t>Menulis</w:t>
      </w:r>
    </w:p>
    <w:p w:rsidR="00256EBE" w:rsidRPr="006D4934" w:rsidRDefault="00256EBE">
      <w:pPr>
        <w:spacing w:line="200" w:lineRule="exact"/>
        <w:rPr>
          <w:rFonts w:ascii="Candara" w:hAnsi="Candara"/>
        </w:rPr>
      </w:pPr>
    </w:p>
    <w:p w:rsidR="00256EBE" w:rsidRPr="006D4934" w:rsidRDefault="00256EBE">
      <w:pPr>
        <w:spacing w:before="10" w:line="260" w:lineRule="exact"/>
        <w:rPr>
          <w:rFonts w:ascii="Candara" w:hAnsi="Candara"/>
          <w:sz w:val="26"/>
          <w:szCs w:val="26"/>
        </w:rPr>
      </w:pPr>
    </w:p>
    <w:p w:rsidR="00256EBE" w:rsidRPr="006D4934" w:rsidRDefault="007F5944">
      <w:pPr>
        <w:ind w:left="112" w:right="7078"/>
        <w:jc w:val="both"/>
        <w:rPr>
          <w:rFonts w:ascii="Candara" w:hAnsi="Candara"/>
          <w:sz w:val="24"/>
          <w:szCs w:val="24"/>
        </w:rPr>
      </w:pPr>
      <w:r w:rsidRPr="006D4934">
        <w:rPr>
          <w:rFonts w:ascii="Candara" w:hAnsi="Candara"/>
          <w:spacing w:val="-238"/>
          <w:position w:val="-5"/>
          <w:sz w:val="40"/>
          <w:szCs w:val="40"/>
        </w:rPr>
        <w:t>O</w:t>
      </w:r>
      <w:r w:rsidRPr="006D4934">
        <w:rPr>
          <w:rFonts w:ascii="Candara" w:hAnsi="Candara"/>
          <w:sz w:val="24"/>
          <w:szCs w:val="24"/>
        </w:rPr>
        <w:t xml:space="preserve">C   </w:t>
      </w:r>
      <w:r w:rsidRPr="006D4934">
        <w:rPr>
          <w:rFonts w:ascii="Candara" w:hAnsi="Candara"/>
          <w:spacing w:val="2"/>
          <w:sz w:val="24"/>
          <w:szCs w:val="24"/>
        </w:rPr>
        <w:t xml:space="preserve"> </w:t>
      </w:r>
      <w:r w:rsidR="00AF0E8A" w:rsidRPr="006D4934">
        <w:rPr>
          <w:rFonts w:ascii="Candara" w:hAnsi="Candara"/>
          <w:sz w:val="24"/>
          <w:szCs w:val="24"/>
        </w:rPr>
        <w:t>2023</w:t>
      </w:r>
      <w:r w:rsidRPr="006D4934">
        <w:rPr>
          <w:rFonts w:ascii="Candara" w:hAnsi="Candara"/>
          <w:sz w:val="24"/>
          <w:szCs w:val="24"/>
        </w:rPr>
        <w:t xml:space="preserve"> </w:t>
      </w:r>
      <w:r w:rsidRPr="006D4934">
        <w:rPr>
          <w:rFonts w:ascii="Candara" w:hAnsi="Candara"/>
          <w:spacing w:val="9"/>
          <w:sz w:val="24"/>
          <w:szCs w:val="24"/>
        </w:rPr>
        <w:t xml:space="preserve"> </w:t>
      </w:r>
      <w:r w:rsidRPr="006D4934">
        <w:rPr>
          <w:rFonts w:ascii="Candara" w:hAnsi="Candara"/>
          <w:sz w:val="24"/>
          <w:szCs w:val="24"/>
        </w:rPr>
        <w:t xml:space="preserve">Oleh </w:t>
      </w:r>
      <w:r w:rsidRPr="006D4934">
        <w:rPr>
          <w:rFonts w:ascii="Candara" w:hAnsi="Candara"/>
          <w:spacing w:val="3"/>
          <w:sz w:val="24"/>
          <w:szCs w:val="24"/>
        </w:rPr>
        <w:t xml:space="preserve"> </w:t>
      </w:r>
      <w:r w:rsidRPr="006D4934">
        <w:rPr>
          <w:rFonts w:ascii="Candara" w:hAnsi="Candara"/>
          <w:sz w:val="24"/>
          <w:szCs w:val="24"/>
        </w:rPr>
        <w:t>penulis</w:t>
      </w:r>
    </w:p>
    <w:p w:rsidR="00256EBE" w:rsidRPr="006D4934" w:rsidRDefault="00256EBE">
      <w:pPr>
        <w:spacing w:before="8" w:line="180" w:lineRule="exact"/>
        <w:rPr>
          <w:rFonts w:ascii="Candara" w:hAnsi="Candara"/>
          <w:sz w:val="19"/>
          <w:szCs w:val="19"/>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pPr>
        <w:spacing w:line="286" w:lineRule="auto"/>
        <w:ind w:left="110" w:right="59"/>
        <w:jc w:val="both"/>
        <w:rPr>
          <w:rFonts w:ascii="Candara" w:hAnsi="Candara"/>
          <w:sz w:val="24"/>
          <w:szCs w:val="24"/>
        </w:rPr>
      </w:pPr>
      <w:r w:rsidRPr="006D4934">
        <w:rPr>
          <w:rFonts w:ascii="Candara" w:hAnsi="Candara"/>
          <w:sz w:val="24"/>
          <w:szCs w:val="24"/>
        </w:rPr>
        <w:t xml:space="preserve">Hak </w:t>
      </w:r>
      <w:r w:rsidRPr="006D4934">
        <w:rPr>
          <w:rFonts w:ascii="Candara" w:hAnsi="Candara"/>
          <w:spacing w:val="7"/>
          <w:sz w:val="24"/>
          <w:szCs w:val="24"/>
        </w:rPr>
        <w:t xml:space="preserve"> </w:t>
      </w:r>
      <w:r w:rsidRPr="006D4934">
        <w:rPr>
          <w:rFonts w:ascii="Candara" w:hAnsi="Candara"/>
          <w:sz w:val="24"/>
          <w:szCs w:val="24"/>
        </w:rPr>
        <w:t xml:space="preserve">cipta </w:t>
      </w:r>
      <w:r w:rsidRPr="006D4934">
        <w:rPr>
          <w:rFonts w:ascii="Candara" w:hAnsi="Candara"/>
          <w:spacing w:val="41"/>
          <w:sz w:val="24"/>
          <w:szCs w:val="24"/>
        </w:rPr>
        <w:t xml:space="preserve"> </w:t>
      </w:r>
      <w:r w:rsidRPr="006D4934">
        <w:rPr>
          <w:rFonts w:ascii="Candara" w:hAnsi="Candara"/>
          <w:sz w:val="24"/>
          <w:szCs w:val="24"/>
        </w:rPr>
        <w:t>materi</w:t>
      </w:r>
      <w:r w:rsidRPr="006D4934">
        <w:rPr>
          <w:rFonts w:ascii="Candara" w:hAnsi="Candara"/>
          <w:spacing w:val="20"/>
          <w:sz w:val="24"/>
          <w:szCs w:val="24"/>
        </w:rPr>
        <w:t xml:space="preserve"> </w:t>
      </w:r>
      <w:r w:rsidRPr="006D4934">
        <w:rPr>
          <w:rFonts w:ascii="Candara" w:hAnsi="Candara"/>
          <w:sz w:val="24"/>
          <w:szCs w:val="24"/>
        </w:rPr>
        <w:t xml:space="preserve">yang </w:t>
      </w:r>
      <w:r w:rsidRPr="006D4934">
        <w:rPr>
          <w:rFonts w:ascii="Candara" w:hAnsi="Candara"/>
          <w:spacing w:val="36"/>
          <w:sz w:val="24"/>
          <w:szCs w:val="24"/>
        </w:rPr>
        <w:t xml:space="preserve"> </w:t>
      </w:r>
      <w:r w:rsidRPr="006D4934">
        <w:rPr>
          <w:rFonts w:ascii="Candara" w:hAnsi="Candara"/>
          <w:sz w:val="24"/>
          <w:szCs w:val="24"/>
        </w:rPr>
        <w:t>dilindungi</w:t>
      </w:r>
      <w:r w:rsidRPr="006D4934">
        <w:rPr>
          <w:rFonts w:ascii="Candara" w:hAnsi="Candara"/>
          <w:spacing w:val="-28"/>
          <w:sz w:val="24"/>
          <w:szCs w:val="24"/>
        </w:rPr>
        <w:t xml:space="preserve"> </w:t>
      </w:r>
      <w:r w:rsidRPr="006D4934">
        <w:rPr>
          <w:rFonts w:ascii="Candara" w:hAnsi="Candara"/>
          <w:sz w:val="24"/>
          <w:szCs w:val="24"/>
        </w:rPr>
        <w:t>ada</w:t>
      </w:r>
      <w:r w:rsidRPr="006D4934">
        <w:rPr>
          <w:rFonts w:ascii="Candara" w:hAnsi="Candara"/>
          <w:spacing w:val="44"/>
          <w:sz w:val="24"/>
          <w:szCs w:val="24"/>
        </w:rPr>
        <w:t xml:space="preserve"> </w:t>
      </w:r>
      <w:r w:rsidRPr="006D4934">
        <w:rPr>
          <w:rFonts w:ascii="Candara" w:hAnsi="Candara"/>
          <w:sz w:val="24"/>
          <w:szCs w:val="24"/>
        </w:rPr>
        <w:t>pada</w:t>
      </w:r>
      <w:r w:rsidRPr="006D4934">
        <w:rPr>
          <w:rFonts w:ascii="Candara" w:hAnsi="Candara"/>
          <w:spacing w:val="48"/>
          <w:sz w:val="24"/>
          <w:szCs w:val="24"/>
        </w:rPr>
        <w:t xml:space="preserve"> </w:t>
      </w:r>
      <w:r w:rsidRPr="006D4934">
        <w:rPr>
          <w:rFonts w:ascii="Candara" w:hAnsi="Candara"/>
          <w:sz w:val="24"/>
          <w:szCs w:val="24"/>
        </w:rPr>
        <w:t>penulis,</w:t>
      </w:r>
      <w:r w:rsidRPr="006D4934">
        <w:rPr>
          <w:rFonts w:ascii="Candara" w:hAnsi="Candara"/>
          <w:spacing w:val="6"/>
          <w:sz w:val="24"/>
          <w:szCs w:val="24"/>
        </w:rPr>
        <w:t xml:space="preserve"> </w:t>
      </w:r>
      <w:r w:rsidRPr="006D4934">
        <w:rPr>
          <w:rFonts w:ascii="Candara" w:hAnsi="Candara"/>
          <w:sz w:val="24"/>
          <w:szCs w:val="24"/>
        </w:rPr>
        <w:t xml:space="preserve">hak </w:t>
      </w:r>
      <w:r w:rsidRPr="006D4934">
        <w:rPr>
          <w:rFonts w:ascii="Candara" w:hAnsi="Candara"/>
          <w:spacing w:val="30"/>
          <w:sz w:val="24"/>
          <w:szCs w:val="24"/>
        </w:rPr>
        <w:t xml:space="preserve"> </w:t>
      </w:r>
      <w:r w:rsidRPr="006D4934">
        <w:rPr>
          <w:rFonts w:ascii="Candara" w:hAnsi="Candara"/>
          <w:sz w:val="24"/>
          <w:szCs w:val="24"/>
        </w:rPr>
        <w:t>desain</w:t>
      </w:r>
      <w:r w:rsidRPr="006D4934">
        <w:rPr>
          <w:rFonts w:ascii="Candara" w:hAnsi="Candara"/>
          <w:spacing w:val="-8"/>
          <w:sz w:val="24"/>
          <w:szCs w:val="24"/>
        </w:rPr>
        <w:t xml:space="preserve"> </w:t>
      </w:r>
      <w:r w:rsidRPr="006D4934">
        <w:rPr>
          <w:rFonts w:ascii="Candara" w:hAnsi="Candara"/>
          <w:sz w:val="24"/>
          <w:szCs w:val="24"/>
        </w:rPr>
        <w:t>dan</w:t>
      </w:r>
      <w:r w:rsidRPr="006D4934">
        <w:rPr>
          <w:rFonts w:ascii="Candara" w:hAnsi="Candara"/>
          <w:spacing w:val="13"/>
          <w:sz w:val="24"/>
          <w:szCs w:val="24"/>
        </w:rPr>
        <w:t xml:space="preserve"> </w:t>
      </w:r>
      <w:r w:rsidRPr="006D4934">
        <w:rPr>
          <w:rFonts w:ascii="Candara" w:hAnsi="Candara"/>
          <w:sz w:val="24"/>
          <w:szCs w:val="24"/>
        </w:rPr>
        <w:t>penerbitan</w:t>
      </w:r>
      <w:r w:rsidRPr="006D4934">
        <w:rPr>
          <w:rFonts w:ascii="Candara" w:hAnsi="Candara"/>
          <w:spacing w:val="-14"/>
          <w:sz w:val="24"/>
          <w:szCs w:val="24"/>
        </w:rPr>
        <w:t xml:space="preserve"> </w:t>
      </w:r>
      <w:r w:rsidRPr="006D4934">
        <w:rPr>
          <w:rFonts w:ascii="Candara" w:hAnsi="Candara"/>
          <w:sz w:val="24"/>
          <w:szCs w:val="24"/>
        </w:rPr>
        <w:t>ada pada</w:t>
      </w:r>
      <w:r w:rsidRPr="006D4934">
        <w:rPr>
          <w:rFonts w:ascii="Candara" w:hAnsi="Candara"/>
          <w:spacing w:val="3"/>
          <w:sz w:val="24"/>
          <w:szCs w:val="24"/>
        </w:rPr>
        <w:t xml:space="preserve"> </w:t>
      </w:r>
      <w:r w:rsidRPr="006D4934">
        <w:rPr>
          <w:rFonts w:ascii="Candara" w:hAnsi="Candara"/>
          <w:sz w:val="24"/>
          <w:szCs w:val="24"/>
        </w:rPr>
        <w:t>CV</w:t>
      </w:r>
      <w:r w:rsidRPr="006D4934">
        <w:rPr>
          <w:rFonts w:ascii="Candara" w:hAnsi="Candara"/>
          <w:spacing w:val="-23"/>
          <w:sz w:val="24"/>
          <w:szCs w:val="24"/>
        </w:rPr>
        <w:t xml:space="preserve"> </w:t>
      </w:r>
      <w:r w:rsidRPr="006D4934">
        <w:rPr>
          <w:rFonts w:ascii="Candara" w:hAnsi="Candara"/>
          <w:sz w:val="24"/>
          <w:szCs w:val="24"/>
        </w:rPr>
        <w:t xml:space="preserve">Epigraf </w:t>
      </w:r>
      <w:r w:rsidRPr="006D4934">
        <w:rPr>
          <w:rFonts w:ascii="Candara" w:hAnsi="Candara"/>
          <w:spacing w:val="22"/>
          <w:sz w:val="24"/>
          <w:szCs w:val="24"/>
        </w:rPr>
        <w:t xml:space="preserve"> </w:t>
      </w:r>
      <w:r w:rsidRPr="006D4934">
        <w:rPr>
          <w:rFonts w:ascii="Candara" w:hAnsi="Candara"/>
          <w:sz w:val="24"/>
          <w:szCs w:val="24"/>
        </w:rPr>
        <w:t>Komunikata</w:t>
      </w:r>
      <w:r w:rsidRPr="006D4934">
        <w:rPr>
          <w:rFonts w:ascii="Candara" w:hAnsi="Candara"/>
          <w:spacing w:val="-16"/>
          <w:sz w:val="24"/>
          <w:szCs w:val="24"/>
        </w:rPr>
        <w:t xml:space="preserve"> </w:t>
      </w:r>
      <w:r w:rsidRPr="006D4934">
        <w:rPr>
          <w:rFonts w:ascii="Candara" w:hAnsi="Candara"/>
          <w:sz w:val="24"/>
          <w:szCs w:val="24"/>
        </w:rPr>
        <w:t>Prima.</w:t>
      </w:r>
      <w:r w:rsidRPr="006D4934">
        <w:rPr>
          <w:rFonts w:ascii="Candara" w:hAnsi="Candara"/>
          <w:spacing w:val="2"/>
          <w:sz w:val="24"/>
          <w:szCs w:val="24"/>
        </w:rPr>
        <w:t xml:space="preserve"> </w:t>
      </w:r>
      <w:r w:rsidRPr="006D4934">
        <w:rPr>
          <w:rFonts w:ascii="Candara" w:hAnsi="Candara"/>
          <w:sz w:val="24"/>
          <w:szCs w:val="24"/>
        </w:rPr>
        <w:t>Dilarang</w:t>
      </w:r>
      <w:r w:rsidRPr="006D4934">
        <w:rPr>
          <w:rFonts w:ascii="Candara" w:hAnsi="Candara"/>
          <w:spacing w:val="-26"/>
          <w:sz w:val="24"/>
          <w:szCs w:val="24"/>
        </w:rPr>
        <w:t xml:space="preserve"> </w:t>
      </w:r>
      <w:r w:rsidRPr="006D4934">
        <w:rPr>
          <w:rFonts w:ascii="Candara" w:hAnsi="Candara"/>
          <w:sz w:val="24"/>
          <w:szCs w:val="24"/>
        </w:rPr>
        <w:t>memperbanyak</w:t>
      </w:r>
      <w:r w:rsidRPr="006D4934">
        <w:rPr>
          <w:rFonts w:ascii="Candara" w:hAnsi="Candara"/>
          <w:spacing w:val="67"/>
          <w:sz w:val="24"/>
          <w:szCs w:val="24"/>
        </w:rPr>
        <w:t xml:space="preserve"> </w:t>
      </w:r>
      <w:r w:rsidRPr="006D4934">
        <w:rPr>
          <w:rFonts w:ascii="Candara" w:hAnsi="Candara"/>
          <w:sz w:val="24"/>
          <w:szCs w:val="24"/>
        </w:rPr>
        <w:t>buku</w:t>
      </w:r>
      <w:r w:rsidRPr="006D4934">
        <w:rPr>
          <w:rFonts w:ascii="Candara" w:hAnsi="Candara"/>
          <w:spacing w:val="22"/>
          <w:sz w:val="24"/>
          <w:szCs w:val="24"/>
        </w:rPr>
        <w:t xml:space="preserve"> </w:t>
      </w:r>
      <w:r w:rsidRPr="006D4934">
        <w:rPr>
          <w:rFonts w:ascii="Candara" w:hAnsi="Candara"/>
          <w:sz w:val="24"/>
          <w:szCs w:val="24"/>
        </w:rPr>
        <w:t>ini</w:t>
      </w:r>
      <w:r w:rsidRPr="006D4934">
        <w:rPr>
          <w:rFonts w:ascii="Candara" w:hAnsi="Candara"/>
          <w:spacing w:val="32"/>
          <w:sz w:val="24"/>
          <w:szCs w:val="24"/>
        </w:rPr>
        <w:t xml:space="preserve"> </w:t>
      </w:r>
      <w:r w:rsidRPr="006D4934">
        <w:rPr>
          <w:rFonts w:ascii="Candara" w:hAnsi="Candara"/>
          <w:sz w:val="24"/>
          <w:szCs w:val="24"/>
        </w:rPr>
        <w:t>dalam</w:t>
      </w:r>
      <w:r w:rsidRPr="006D4934">
        <w:rPr>
          <w:rFonts w:ascii="Candara" w:hAnsi="Candara"/>
          <w:spacing w:val="-1"/>
          <w:sz w:val="24"/>
          <w:szCs w:val="24"/>
        </w:rPr>
        <w:t xml:space="preserve"> </w:t>
      </w:r>
      <w:r w:rsidRPr="006D4934">
        <w:rPr>
          <w:rFonts w:ascii="Candara" w:hAnsi="Candara"/>
          <w:sz w:val="24"/>
          <w:szCs w:val="24"/>
        </w:rPr>
        <w:t>bentuk apapun,</w:t>
      </w:r>
      <w:r w:rsidRPr="006D4934">
        <w:rPr>
          <w:rFonts w:ascii="Candara" w:hAnsi="Candara"/>
          <w:spacing w:val="-11"/>
          <w:sz w:val="24"/>
          <w:szCs w:val="24"/>
        </w:rPr>
        <w:t xml:space="preserve"> </w:t>
      </w:r>
      <w:r w:rsidRPr="006D4934">
        <w:rPr>
          <w:rFonts w:ascii="Candara" w:hAnsi="Candara"/>
          <w:sz w:val="24"/>
          <w:szCs w:val="24"/>
        </w:rPr>
        <w:t>baik</w:t>
      </w:r>
      <w:r w:rsidRPr="006D4934">
        <w:rPr>
          <w:rFonts w:ascii="Candara" w:hAnsi="Candara"/>
          <w:spacing w:val="56"/>
          <w:sz w:val="24"/>
          <w:szCs w:val="24"/>
        </w:rPr>
        <w:t xml:space="preserve"> </w:t>
      </w:r>
      <w:r w:rsidRPr="006D4934">
        <w:rPr>
          <w:rFonts w:ascii="Candara" w:hAnsi="Candara"/>
          <w:sz w:val="24"/>
          <w:szCs w:val="24"/>
        </w:rPr>
        <w:t>sebagian</w:t>
      </w:r>
      <w:r w:rsidRPr="006D4934">
        <w:rPr>
          <w:rFonts w:ascii="Candara" w:hAnsi="Candara"/>
          <w:spacing w:val="-27"/>
          <w:sz w:val="24"/>
          <w:szCs w:val="24"/>
        </w:rPr>
        <w:t xml:space="preserve"> </w:t>
      </w:r>
      <w:r w:rsidRPr="006D4934">
        <w:rPr>
          <w:rFonts w:ascii="Candara" w:hAnsi="Candara"/>
          <w:sz w:val="24"/>
          <w:szCs w:val="24"/>
        </w:rPr>
        <w:t>maupun</w:t>
      </w:r>
      <w:r w:rsidRPr="006D4934">
        <w:rPr>
          <w:rFonts w:ascii="Candara" w:hAnsi="Candara"/>
          <w:spacing w:val="-3"/>
          <w:sz w:val="24"/>
          <w:szCs w:val="24"/>
        </w:rPr>
        <w:t xml:space="preserve"> </w:t>
      </w:r>
      <w:r w:rsidRPr="006D4934">
        <w:rPr>
          <w:rFonts w:ascii="Candara" w:hAnsi="Candara"/>
          <w:sz w:val="24"/>
          <w:szCs w:val="24"/>
        </w:rPr>
        <w:t>keseluruhan</w:t>
      </w:r>
      <w:r w:rsidRPr="006D4934">
        <w:rPr>
          <w:rFonts w:ascii="Candara" w:hAnsi="Candara"/>
          <w:spacing w:val="-34"/>
          <w:sz w:val="24"/>
          <w:szCs w:val="24"/>
        </w:rPr>
        <w:t xml:space="preserve"> </w:t>
      </w:r>
      <w:r w:rsidRPr="006D4934">
        <w:rPr>
          <w:rFonts w:ascii="Candara" w:hAnsi="Candara"/>
          <w:sz w:val="24"/>
          <w:szCs w:val="24"/>
        </w:rPr>
        <w:t>tanpa</w:t>
      </w:r>
      <w:r w:rsidRPr="006D4934">
        <w:rPr>
          <w:rFonts w:ascii="Candara" w:hAnsi="Candara"/>
          <w:spacing w:val="5"/>
          <w:sz w:val="24"/>
          <w:szCs w:val="24"/>
        </w:rPr>
        <w:t xml:space="preserve"> </w:t>
      </w:r>
      <w:r w:rsidRPr="006D4934">
        <w:rPr>
          <w:rFonts w:ascii="Candara" w:hAnsi="Candara"/>
          <w:sz w:val="24"/>
          <w:szCs w:val="24"/>
        </w:rPr>
        <w:t>ijin</w:t>
      </w:r>
      <w:r w:rsidRPr="006D4934">
        <w:rPr>
          <w:rFonts w:ascii="Candara" w:hAnsi="Candara"/>
          <w:spacing w:val="12"/>
          <w:sz w:val="24"/>
          <w:szCs w:val="24"/>
        </w:rPr>
        <w:t xml:space="preserve"> </w:t>
      </w:r>
      <w:r w:rsidRPr="006D4934">
        <w:rPr>
          <w:rFonts w:ascii="Candara" w:hAnsi="Candara"/>
          <w:sz w:val="24"/>
          <w:szCs w:val="24"/>
        </w:rPr>
        <w:t xml:space="preserve">dari </w:t>
      </w:r>
      <w:r w:rsidRPr="006D4934">
        <w:rPr>
          <w:rFonts w:ascii="Candara" w:hAnsi="Candara"/>
          <w:spacing w:val="5"/>
          <w:sz w:val="24"/>
          <w:szCs w:val="24"/>
        </w:rPr>
        <w:t xml:space="preserve"> </w:t>
      </w:r>
      <w:r w:rsidRPr="006D4934">
        <w:rPr>
          <w:rFonts w:ascii="Candara" w:hAnsi="Candara"/>
          <w:sz w:val="24"/>
          <w:szCs w:val="24"/>
        </w:rPr>
        <w:t>Penerbit.</w:t>
      </w:r>
    </w:p>
    <w:p w:rsidR="00256EBE" w:rsidRPr="006D4934" w:rsidRDefault="00256EBE">
      <w:pPr>
        <w:spacing w:before="3"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pPr>
        <w:ind w:left="110" w:right="6550"/>
        <w:jc w:val="both"/>
        <w:rPr>
          <w:rFonts w:ascii="Candara" w:hAnsi="Candara"/>
          <w:sz w:val="24"/>
          <w:szCs w:val="24"/>
        </w:rPr>
      </w:pPr>
      <w:r w:rsidRPr="006D4934">
        <w:rPr>
          <w:rFonts w:ascii="Candara" w:hAnsi="Candara"/>
          <w:sz w:val="24"/>
          <w:szCs w:val="24"/>
        </w:rPr>
        <w:t>Cetakan</w:t>
      </w:r>
      <w:r w:rsidRPr="006D4934">
        <w:rPr>
          <w:rFonts w:ascii="Candara" w:hAnsi="Candara"/>
          <w:spacing w:val="-7"/>
          <w:sz w:val="24"/>
          <w:szCs w:val="24"/>
        </w:rPr>
        <w:t xml:space="preserve"> </w:t>
      </w:r>
      <w:r w:rsidRPr="006D4934">
        <w:rPr>
          <w:rFonts w:ascii="Candara" w:hAnsi="Candara"/>
          <w:sz w:val="24"/>
          <w:szCs w:val="24"/>
        </w:rPr>
        <w:t>1,</w:t>
      </w:r>
      <w:r w:rsidRPr="006D4934">
        <w:rPr>
          <w:rFonts w:ascii="Candara" w:hAnsi="Candara"/>
          <w:spacing w:val="16"/>
          <w:sz w:val="24"/>
          <w:szCs w:val="24"/>
        </w:rPr>
        <w:t xml:space="preserve"> </w:t>
      </w:r>
      <w:r w:rsidR="00EF5F7C" w:rsidRPr="006D4934">
        <w:rPr>
          <w:rFonts w:ascii="Candara" w:hAnsi="Candara"/>
          <w:sz w:val="24"/>
          <w:szCs w:val="24"/>
        </w:rPr>
        <w:t>Januari 2024</w:t>
      </w:r>
    </w:p>
    <w:p w:rsidR="00256EBE" w:rsidRPr="006D4934" w:rsidRDefault="004873EB">
      <w:pPr>
        <w:spacing w:before="7" w:line="180" w:lineRule="exact"/>
        <w:rPr>
          <w:rFonts w:ascii="Candara" w:hAnsi="Candara"/>
          <w:sz w:val="18"/>
          <w:szCs w:val="18"/>
        </w:rPr>
      </w:pPr>
      <w:r w:rsidRPr="006D4934">
        <w:rPr>
          <w:rFonts w:ascii="Candara" w:hAnsi="Candara"/>
          <w:sz w:val="18"/>
          <w:szCs w:val="18"/>
        </w:rPr>
        <w:t>QRCBN: 62-561-4619-168</w:t>
      </w:r>
    </w:p>
    <w:p w:rsidR="00256EBE" w:rsidRPr="006D4934" w:rsidRDefault="00256EBE">
      <w:pPr>
        <w:ind w:left="110" w:right="8913"/>
        <w:jc w:val="both"/>
        <w:rPr>
          <w:rFonts w:ascii="Candara" w:hAnsi="Candara"/>
          <w:sz w:val="24"/>
          <w:szCs w:val="24"/>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2" w:line="200" w:lineRule="exact"/>
        <w:rPr>
          <w:rFonts w:ascii="Candara" w:hAnsi="Candara"/>
        </w:rPr>
      </w:pPr>
    </w:p>
    <w:p w:rsidR="00256EBE" w:rsidRPr="006D4934" w:rsidRDefault="007F5944">
      <w:pPr>
        <w:ind w:left="110" w:right="2681"/>
        <w:jc w:val="both"/>
        <w:rPr>
          <w:rFonts w:ascii="Candara" w:hAnsi="Candara"/>
          <w:sz w:val="24"/>
          <w:szCs w:val="24"/>
        </w:rPr>
      </w:pPr>
      <w:r w:rsidRPr="006D4934">
        <w:rPr>
          <w:rFonts w:ascii="Candara" w:hAnsi="Candara"/>
          <w:sz w:val="24"/>
          <w:szCs w:val="24"/>
        </w:rPr>
        <w:t>Penulis:</w:t>
      </w:r>
      <w:r w:rsidRPr="006D4934">
        <w:rPr>
          <w:rFonts w:ascii="Candara" w:hAnsi="Candara"/>
          <w:spacing w:val="-5"/>
          <w:sz w:val="24"/>
          <w:szCs w:val="24"/>
        </w:rPr>
        <w:t xml:space="preserve"> </w:t>
      </w:r>
      <w:r w:rsidRPr="006D4934">
        <w:rPr>
          <w:rFonts w:ascii="Candara" w:hAnsi="Candara"/>
          <w:sz w:val="24"/>
          <w:szCs w:val="24"/>
        </w:rPr>
        <w:t xml:space="preserve">Lutfiah </w:t>
      </w:r>
      <w:r w:rsidRPr="006D4934">
        <w:rPr>
          <w:rFonts w:ascii="Candara" w:hAnsi="Candara"/>
          <w:spacing w:val="13"/>
          <w:sz w:val="24"/>
          <w:szCs w:val="24"/>
        </w:rPr>
        <w:t xml:space="preserve"> </w:t>
      </w:r>
      <w:r w:rsidRPr="006D4934">
        <w:rPr>
          <w:rFonts w:ascii="Candara" w:hAnsi="Candara"/>
          <w:sz w:val="24"/>
          <w:szCs w:val="24"/>
        </w:rPr>
        <w:t>Mustafa,</w:t>
      </w:r>
      <w:r w:rsidRPr="006D4934">
        <w:rPr>
          <w:rFonts w:ascii="Candara" w:hAnsi="Candara"/>
          <w:spacing w:val="12"/>
          <w:sz w:val="24"/>
          <w:szCs w:val="24"/>
        </w:rPr>
        <w:t xml:space="preserve"> </w:t>
      </w:r>
      <w:r w:rsidRPr="006D4934">
        <w:rPr>
          <w:rFonts w:ascii="Candara" w:hAnsi="Candara"/>
          <w:sz w:val="24"/>
          <w:szCs w:val="24"/>
        </w:rPr>
        <w:t>Syahrini</w:t>
      </w:r>
      <w:r w:rsidRPr="006D4934">
        <w:rPr>
          <w:rFonts w:ascii="Candara" w:hAnsi="Candara"/>
          <w:spacing w:val="-21"/>
          <w:sz w:val="24"/>
          <w:szCs w:val="24"/>
        </w:rPr>
        <w:t xml:space="preserve"> </w:t>
      </w:r>
      <w:r w:rsidRPr="006D4934">
        <w:rPr>
          <w:rFonts w:ascii="Candara" w:hAnsi="Candara"/>
          <w:sz w:val="24"/>
          <w:szCs w:val="24"/>
        </w:rPr>
        <w:t>Mantu,</w:t>
      </w:r>
      <w:r w:rsidRPr="006D4934">
        <w:rPr>
          <w:rFonts w:ascii="Candara" w:hAnsi="Candara"/>
          <w:spacing w:val="8"/>
          <w:sz w:val="24"/>
          <w:szCs w:val="24"/>
        </w:rPr>
        <w:t xml:space="preserve"> </w:t>
      </w:r>
      <w:r w:rsidRPr="006D4934">
        <w:rPr>
          <w:rFonts w:ascii="Candara" w:hAnsi="Candara"/>
          <w:sz w:val="24"/>
          <w:szCs w:val="24"/>
        </w:rPr>
        <w:t>Moh</w:t>
      </w:r>
      <w:r w:rsidRPr="006D4934">
        <w:rPr>
          <w:rFonts w:ascii="Candara" w:hAnsi="Candara"/>
          <w:spacing w:val="56"/>
          <w:sz w:val="24"/>
          <w:szCs w:val="24"/>
        </w:rPr>
        <w:t xml:space="preserve"> </w:t>
      </w:r>
      <w:r w:rsidRPr="006D4934">
        <w:rPr>
          <w:rFonts w:ascii="Candara" w:hAnsi="Candara"/>
          <w:sz w:val="24"/>
          <w:szCs w:val="24"/>
        </w:rPr>
        <w:t>Nabil</w:t>
      </w:r>
      <w:r w:rsidRPr="006D4934">
        <w:rPr>
          <w:rFonts w:ascii="Candara" w:hAnsi="Candara"/>
          <w:spacing w:val="50"/>
          <w:sz w:val="24"/>
          <w:szCs w:val="24"/>
        </w:rPr>
        <w:t xml:space="preserve"> </w:t>
      </w:r>
      <w:r w:rsidRPr="006D4934">
        <w:rPr>
          <w:rFonts w:ascii="Candara" w:hAnsi="Candara"/>
          <w:sz w:val="24"/>
          <w:szCs w:val="24"/>
        </w:rPr>
        <w:t xml:space="preserve">Botu, </w:t>
      </w:r>
      <w:r w:rsidRPr="006D4934">
        <w:rPr>
          <w:rFonts w:ascii="Candara" w:hAnsi="Candara"/>
          <w:spacing w:val="5"/>
          <w:sz w:val="24"/>
          <w:szCs w:val="24"/>
        </w:rPr>
        <w:t xml:space="preserve"> </w:t>
      </w:r>
      <w:r w:rsidRPr="006D4934">
        <w:rPr>
          <w:rFonts w:ascii="Candara" w:hAnsi="Candara"/>
          <w:sz w:val="24"/>
          <w:szCs w:val="24"/>
        </w:rPr>
        <w:t>dkk</w:t>
      </w:r>
    </w:p>
    <w:p w:rsidR="00256EBE" w:rsidRPr="006D4934" w:rsidRDefault="007F5944">
      <w:pPr>
        <w:spacing w:before="53" w:line="286" w:lineRule="auto"/>
        <w:ind w:left="110" w:right="6359"/>
        <w:rPr>
          <w:rFonts w:ascii="Candara" w:hAnsi="Candara"/>
          <w:sz w:val="24"/>
          <w:szCs w:val="24"/>
        </w:rPr>
      </w:pPr>
      <w:r w:rsidRPr="006D4934">
        <w:rPr>
          <w:rFonts w:ascii="Candara" w:hAnsi="Candara"/>
          <w:sz w:val="24"/>
          <w:szCs w:val="24"/>
        </w:rPr>
        <w:t xml:space="preserve">Editor: </w:t>
      </w:r>
      <w:r w:rsidRPr="006D4934">
        <w:rPr>
          <w:rFonts w:ascii="Candara" w:hAnsi="Candara"/>
          <w:spacing w:val="2"/>
          <w:sz w:val="24"/>
          <w:szCs w:val="24"/>
        </w:rPr>
        <w:t xml:space="preserve"> </w:t>
      </w:r>
      <w:r w:rsidRPr="006D4934">
        <w:rPr>
          <w:rFonts w:ascii="Candara" w:hAnsi="Candara"/>
          <w:sz w:val="24"/>
          <w:szCs w:val="24"/>
        </w:rPr>
        <w:t>Dr.Dewi  Harun,</w:t>
      </w:r>
      <w:r w:rsidRPr="006D4934">
        <w:rPr>
          <w:rFonts w:ascii="Candara" w:hAnsi="Candara"/>
          <w:spacing w:val="22"/>
          <w:sz w:val="24"/>
          <w:szCs w:val="24"/>
        </w:rPr>
        <w:t xml:space="preserve"> </w:t>
      </w:r>
      <w:r w:rsidRPr="006D4934">
        <w:rPr>
          <w:rFonts w:ascii="Candara" w:hAnsi="Candara"/>
          <w:sz w:val="24"/>
          <w:szCs w:val="24"/>
        </w:rPr>
        <w:t>M.Pd. Desainer</w:t>
      </w:r>
      <w:r w:rsidRPr="006D4934">
        <w:rPr>
          <w:rFonts w:ascii="Candara" w:hAnsi="Candara"/>
          <w:spacing w:val="-8"/>
          <w:sz w:val="24"/>
          <w:szCs w:val="24"/>
        </w:rPr>
        <w:t xml:space="preserve"> </w:t>
      </w:r>
      <w:r w:rsidRPr="006D4934">
        <w:rPr>
          <w:rFonts w:ascii="Candara" w:hAnsi="Candara"/>
          <w:sz w:val="24"/>
          <w:szCs w:val="24"/>
        </w:rPr>
        <w:t>Isi:</w:t>
      </w:r>
      <w:r w:rsidR="009D360F" w:rsidRPr="006D4934">
        <w:rPr>
          <w:rFonts w:ascii="Candara" w:hAnsi="Candara"/>
          <w:sz w:val="24"/>
          <w:szCs w:val="24"/>
        </w:rPr>
        <w:t xml:space="preserve"> Zen</w:t>
      </w:r>
    </w:p>
    <w:p w:rsidR="00256EBE" w:rsidRPr="006D4934" w:rsidRDefault="007F5944">
      <w:pPr>
        <w:spacing w:before="2"/>
        <w:ind w:left="110" w:right="6999"/>
        <w:jc w:val="both"/>
        <w:rPr>
          <w:rFonts w:ascii="Candara" w:hAnsi="Candara"/>
          <w:sz w:val="24"/>
          <w:szCs w:val="24"/>
        </w:rPr>
      </w:pPr>
      <w:r w:rsidRPr="006D4934">
        <w:rPr>
          <w:rFonts w:ascii="Candara" w:hAnsi="Candara"/>
          <w:sz w:val="24"/>
          <w:szCs w:val="24"/>
        </w:rPr>
        <w:t>Desainer</w:t>
      </w:r>
      <w:r w:rsidRPr="006D4934">
        <w:rPr>
          <w:rFonts w:ascii="Candara" w:hAnsi="Candara"/>
          <w:spacing w:val="-8"/>
          <w:sz w:val="24"/>
          <w:szCs w:val="24"/>
        </w:rPr>
        <w:t xml:space="preserve"> </w:t>
      </w:r>
      <w:r w:rsidRPr="006D4934">
        <w:rPr>
          <w:rFonts w:ascii="Candara" w:hAnsi="Candara"/>
          <w:sz w:val="24"/>
          <w:szCs w:val="24"/>
        </w:rPr>
        <w:t xml:space="preserve">Cover: </w:t>
      </w:r>
      <w:r w:rsidRPr="006D4934">
        <w:rPr>
          <w:rFonts w:ascii="Candara" w:hAnsi="Candara"/>
          <w:spacing w:val="1"/>
          <w:sz w:val="24"/>
          <w:szCs w:val="24"/>
        </w:rPr>
        <w:t xml:space="preserve"> </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20" w:line="240" w:lineRule="exact"/>
        <w:rPr>
          <w:rFonts w:ascii="Candara" w:hAnsi="Candara"/>
          <w:sz w:val="24"/>
          <w:szCs w:val="24"/>
        </w:rPr>
      </w:pPr>
    </w:p>
    <w:p w:rsidR="00256EBE" w:rsidRPr="006D4934" w:rsidRDefault="007F5944">
      <w:pPr>
        <w:ind w:left="110" w:right="8259"/>
        <w:jc w:val="both"/>
        <w:rPr>
          <w:rFonts w:ascii="Candara" w:hAnsi="Candara"/>
          <w:sz w:val="24"/>
          <w:szCs w:val="24"/>
        </w:rPr>
      </w:pPr>
      <w:r w:rsidRPr="006D4934">
        <w:rPr>
          <w:rFonts w:ascii="Candara" w:hAnsi="Candara"/>
          <w:sz w:val="24"/>
          <w:szCs w:val="24"/>
        </w:rPr>
        <w:t>40</w:t>
      </w:r>
      <w:r w:rsidRPr="006D4934">
        <w:rPr>
          <w:rFonts w:ascii="Candara" w:hAnsi="Candara"/>
          <w:spacing w:val="36"/>
          <w:sz w:val="24"/>
          <w:szCs w:val="24"/>
        </w:rPr>
        <w:t xml:space="preserve"> </w:t>
      </w:r>
      <w:r w:rsidRPr="006D4934">
        <w:rPr>
          <w:rFonts w:ascii="Candara" w:hAnsi="Candara"/>
          <w:sz w:val="24"/>
          <w:szCs w:val="24"/>
        </w:rPr>
        <w:t>halaman</w:t>
      </w:r>
    </w:p>
    <w:p w:rsidR="00256EBE" w:rsidRPr="006D4934" w:rsidRDefault="007F5944">
      <w:pPr>
        <w:spacing w:before="53"/>
        <w:ind w:left="110" w:right="6658"/>
        <w:jc w:val="both"/>
        <w:rPr>
          <w:rFonts w:ascii="Candara" w:hAnsi="Candara"/>
          <w:sz w:val="24"/>
          <w:szCs w:val="24"/>
        </w:rPr>
      </w:pPr>
      <w:r w:rsidRPr="006D4934">
        <w:rPr>
          <w:rFonts w:ascii="Candara" w:hAnsi="Candara"/>
          <w:sz w:val="24"/>
          <w:szCs w:val="24"/>
        </w:rPr>
        <w:t xml:space="preserve">Epigraf </w:t>
      </w:r>
      <w:r w:rsidRPr="006D4934">
        <w:rPr>
          <w:rFonts w:ascii="Candara" w:hAnsi="Candara"/>
          <w:spacing w:val="7"/>
          <w:sz w:val="24"/>
          <w:szCs w:val="24"/>
        </w:rPr>
        <w:t xml:space="preserve"> </w:t>
      </w:r>
      <w:r w:rsidRPr="006D4934">
        <w:rPr>
          <w:rFonts w:ascii="Candara" w:hAnsi="Candara"/>
          <w:sz w:val="24"/>
          <w:szCs w:val="24"/>
        </w:rPr>
        <w:t>Komunikata</w:t>
      </w:r>
      <w:r w:rsidRPr="006D4934">
        <w:rPr>
          <w:rFonts w:ascii="Candara" w:hAnsi="Candara"/>
          <w:spacing w:val="-31"/>
          <w:sz w:val="24"/>
          <w:szCs w:val="24"/>
        </w:rPr>
        <w:t xml:space="preserve"> </w:t>
      </w:r>
      <w:r w:rsidRPr="006D4934">
        <w:rPr>
          <w:rFonts w:ascii="Candara" w:hAnsi="Candara"/>
          <w:sz w:val="24"/>
          <w:szCs w:val="24"/>
        </w:rPr>
        <w:t>Prima</w:t>
      </w:r>
    </w:p>
    <w:p w:rsidR="00256EBE" w:rsidRPr="006D4934" w:rsidRDefault="007F5944">
      <w:pPr>
        <w:spacing w:before="53"/>
        <w:ind w:left="110" w:right="4693"/>
        <w:jc w:val="both"/>
        <w:rPr>
          <w:rFonts w:ascii="Candara" w:hAnsi="Candara"/>
          <w:sz w:val="24"/>
          <w:szCs w:val="24"/>
        </w:rPr>
      </w:pPr>
      <w:r w:rsidRPr="006D4934">
        <w:rPr>
          <w:rFonts w:ascii="Candara" w:hAnsi="Candara"/>
          <w:sz w:val="24"/>
          <w:szCs w:val="24"/>
        </w:rPr>
        <w:t>Pondon</w:t>
      </w:r>
      <w:r w:rsidRPr="006D4934">
        <w:rPr>
          <w:rFonts w:ascii="Candara" w:hAnsi="Candara"/>
          <w:spacing w:val="-9"/>
          <w:sz w:val="24"/>
          <w:szCs w:val="24"/>
        </w:rPr>
        <w:t xml:space="preserve"> </w:t>
      </w:r>
      <w:r w:rsidRPr="006D4934">
        <w:rPr>
          <w:rFonts w:ascii="Candara" w:hAnsi="Candara"/>
          <w:sz w:val="24"/>
          <w:szCs w:val="24"/>
        </w:rPr>
        <w:t xml:space="preserve">Baru </w:t>
      </w:r>
      <w:r w:rsidRPr="006D4934">
        <w:rPr>
          <w:rFonts w:ascii="Candara" w:hAnsi="Candara"/>
          <w:spacing w:val="7"/>
          <w:sz w:val="24"/>
          <w:szCs w:val="24"/>
        </w:rPr>
        <w:t xml:space="preserve"> </w:t>
      </w:r>
      <w:r w:rsidRPr="006D4934">
        <w:rPr>
          <w:rFonts w:ascii="Candara" w:hAnsi="Candara"/>
          <w:sz w:val="24"/>
          <w:szCs w:val="24"/>
        </w:rPr>
        <w:t>Permai,</w:t>
      </w:r>
      <w:r w:rsidRPr="006D4934">
        <w:rPr>
          <w:rFonts w:ascii="Candara" w:hAnsi="Candara"/>
          <w:spacing w:val="-7"/>
          <w:sz w:val="24"/>
          <w:szCs w:val="24"/>
        </w:rPr>
        <w:t xml:space="preserve"> </w:t>
      </w:r>
      <w:r w:rsidRPr="006D4934">
        <w:rPr>
          <w:rFonts w:ascii="Candara" w:hAnsi="Candara"/>
          <w:sz w:val="24"/>
          <w:szCs w:val="24"/>
        </w:rPr>
        <w:t>Jln.</w:t>
      </w:r>
      <w:r w:rsidRPr="006D4934">
        <w:rPr>
          <w:rFonts w:ascii="Candara" w:hAnsi="Candara"/>
          <w:spacing w:val="-5"/>
          <w:sz w:val="24"/>
          <w:szCs w:val="24"/>
        </w:rPr>
        <w:t xml:space="preserve"> </w:t>
      </w:r>
      <w:r w:rsidRPr="006D4934">
        <w:rPr>
          <w:rFonts w:ascii="Candara" w:hAnsi="Candara"/>
          <w:sz w:val="24"/>
          <w:szCs w:val="24"/>
        </w:rPr>
        <w:t>Nuri</w:t>
      </w:r>
      <w:r w:rsidRPr="006D4934">
        <w:rPr>
          <w:rFonts w:ascii="Candara" w:hAnsi="Candara"/>
          <w:spacing w:val="46"/>
          <w:sz w:val="24"/>
          <w:szCs w:val="24"/>
        </w:rPr>
        <w:t xml:space="preserve"> </w:t>
      </w:r>
      <w:r w:rsidRPr="006D4934">
        <w:rPr>
          <w:rFonts w:ascii="Candara" w:hAnsi="Candara"/>
          <w:sz w:val="24"/>
          <w:szCs w:val="24"/>
        </w:rPr>
        <w:t>Blok</w:t>
      </w:r>
      <w:r w:rsidRPr="006D4934">
        <w:rPr>
          <w:rFonts w:ascii="Candara" w:hAnsi="Candara"/>
          <w:spacing w:val="21"/>
          <w:sz w:val="24"/>
          <w:szCs w:val="24"/>
        </w:rPr>
        <w:t xml:space="preserve"> </w:t>
      </w:r>
      <w:r w:rsidRPr="006D4934">
        <w:rPr>
          <w:rFonts w:ascii="Candara" w:hAnsi="Candara"/>
          <w:sz w:val="24"/>
          <w:szCs w:val="24"/>
        </w:rPr>
        <w:t>A3,</w:t>
      </w:r>
      <w:r w:rsidRPr="006D4934">
        <w:rPr>
          <w:rFonts w:ascii="Candara" w:hAnsi="Candara"/>
          <w:spacing w:val="-5"/>
          <w:sz w:val="24"/>
          <w:szCs w:val="24"/>
        </w:rPr>
        <w:t xml:space="preserve"> </w:t>
      </w:r>
      <w:r w:rsidRPr="006D4934">
        <w:rPr>
          <w:rFonts w:ascii="Candara" w:hAnsi="Candara"/>
          <w:sz w:val="24"/>
          <w:szCs w:val="24"/>
        </w:rPr>
        <w:t>No.9</w:t>
      </w:r>
    </w:p>
    <w:p w:rsidR="00256EBE" w:rsidRPr="006D4934" w:rsidRDefault="007F5944">
      <w:pPr>
        <w:spacing w:before="53"/>
        <w:ind w:left="110" w:right="6095"/>
        <w:jc w:val="both"/>
        <w:rPr>
          <w:rFonts w:ascii="Candara" w:hAnsi="Candara"/>
          <w:sz w:val="24"/>
          <w:szCs w:val="24"/>
        </w:rPr>
      </w:pPr>
      <w:r w:rsidRPr="006D4934">
        <w:rPr>
          <w:rFonts w:ascii="Candara" w:hAnsi="Candara"/>
          <w:sz w:val="24"/>
          <w:szCs w:val="24"/>
        </w:rPr>
        <w:t>Gentan,</w:t>
      </w:r>
      <w:r w:rsidRPr="006D4934">
        <w:rPr>
          <w:rFonts w:ascii="Candara" w:hAnsi="Candara"/>
          <w:spacing w:val="-8"/>
          <w:sz w:val="24"/>
          <w:szCs w:val="24"/>
        </w:rPr>
        <w:t xml:space="preserve"> </w:t>
      </w:r>
      <w:r w:rsidRPr="006D4934">
        <w:rPr>
          <w:rFonts w:ascii="Candara" w:hAnsi="Candara"/>
          <w:sz w:val="24"/>
          <w:szCs w:val="24"/>
        </w:rPr>
        <w:t>Baki,</w:t>
      </w:r>
      <w:r w:rsidRPr="006D4934">
        <w:rPr>
          <w:rFonts w:ascii="Candara" w:hAnsi="Candara"/>
          <w:spacing w:val="22"/>
          <w:sz w:val="24"/>
          <w:szCs w:val="24"/>
        </w:rPr>
        <w:t xml:space="preserve"> </w:t>
      </w:r>
      <w:r w:rsidRPr="006D4934">
        <w:rPr>
          <w:rFonts w:ascii="Candara" w:hAnsi="Candara"/>
          <w:sz w:val="24"/>
          <w:szCs w:val="24"/>
        </w:rPr>
        <w:t>Sukoharjo,</w:t>
      </w:r>
      <w:r w:rsidRPr="006D4934">
        <w:rPr>
          <w:rFonts w:ascii="Candara" w:hAnsi="Candara"/>
          <w:spacing w:val="-17"/>
          <w:sz w:val="24"/>
          <w:szCs w:val="24"/>
        </w:rPr>
        <w:t xml:space="preserve"> </w:t>
      </w:r>
      <w:r w:rsidRPr="006D4934">
        <w:rPr>
          <w:rFonts w:ascii="Candara" w:hAnsi="Candara"/>
          <w:sz w:val="24"/>
          <w:szCs w:val="24"/>
        </w:rPr>
        <w:t>57556</w:t>
      </w:r>
    </w:p>
    <w:p w:rsidR="00256EBE" w:rsidRPr="006D4934" w:rsidRDefault="007F5944">
      <w:pPr>
        <w:spacing w:before="53"/>
        <w:ind w:left="110" w:right="6837"/>
        <w:jc w:val="both"/>
        <w:rPr>
          <w:rFonts w:ascii="Candara" w:hAnsi="Candara"/>
          <w:sz w:val="24"/>
          <w:szCs w:val="24"/>
        </w:rPr>
      </w:pPr>
      <w:r w:rsidRPr="006D4934">
        <w:rPr>
          <w:rFonts w:ascii="Candara" w:hAnsi="Candara"/>
          <w:sz w:val="24"/>
          <w:szCs w:val="24"/>
        </w:rPr>
        <w:t>Telp.</w:t>
      </w:r>
      <w:r w:rsidRPr="006D4934">
        <w:rPr>
          <w:rFonts w:ascii="Candara" w:hAnsi="Candara"/>
          <w:spacing w:val="37"/>
          <w:sz w:val="24"/>
          <w:szCs w:val="24"/>
        </w:rPr>
        <w:t xml:space="preserve"> </w:t>
      </w:r>
      <w:r w:rsidRPr="006D4934">
        <w:rPr>
          <w:rFonts w:ascii="Candara" w:hAnsi="Candara"/>
          <w:sz w:val="24"/>
          <w:szCs w:val="24"/>
        </w:rPr>
        <w:t>+62</w:t>
      </w:r>
      <w:r w:rsidRPr="006D4934">
        <w:rPr>
          <w:rFonts w:ascii="Candara" w:hAnsi="Candara"/>
          <w:spacing w:val="36"/>
          <w:sz w:val="24"/>
          <w:szCs w:val="24"/>
        </w:rPr>
        <w:t xml:space="preserve"> </w:t>
      </w:r>
      <w:r w:rsidRPr="006D4934">
        <w:rPr>
          <w:rFonts w:ascii="Candara" w:hAnsi="Candara"/>
          <w:sz w:val="24"/>
          <w:szCs w:val="24"/>
        </w:rPr>
        <w:t>812-9252-6552</w:t>
      </w:r>
    </w:p>
    <w:p w:rsidR="00256EBE" w:rsidRPr="006D4934" w:rsidRDefault="007F5944">
      <w:pPr>
        <w:spacing w:before="53" w:line="286" w:lineRule="auto"/>
        <w:ind w:left="110" w:right="5012"/>
        <w:rPr>
          <w:rFonts w:ascii="Candara" w:hAnsi="Candara"/>
          <w:sz w:val="24"/>
          <w:szCs w:val="24"/>
        </w:rPr>
      </w:pPr>
      <w:r w:rsidRPr="006D4934">
        <w:rPr>
          <w:rFonts w:ascii="Candara" w:hAnsi="Candara"/>
          <w:sz w:val="24"/>
          <w:szCs w:val="24"/>
        </w:rPr>
        <w:t>Pos-el:</w:t>
      </w:r>
      <w:r w:rsidRPr="006D4934">
        <w:rPr>
          <w:rFonts w:ascii="Candara" w:hAnsi="Candara"/>
          <w:spacing w:val="-19"/>
          <w:sz w:val="24"/>
          <w:szCs w:val="24"/>
        </w:rPr>
        <w:t xml:space="preserve"> </w:t>
      </w:r>
      <w:r w:rsidRPr="006D4934">
        <w:rPr>
          <w:rFonts w:ascii="Candara" w:hAnsi="Candara"/>
          <w:sz w:val="24"/>
          <w:szCs w:val="24"/>
        </w:rPr>
        <w:t>epigrafkomunikata.id@gmail.com www.literator.id</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9" w:line="260" w:lineRule="exact"/>
        <w:rPr>
          <w:rFonts w:ascii="Candara" w:hAnsi="Candara"/>
          <w:sz w:val="26"/>
          <w:szCs w:val="26"/>
        </w:rPr>
      </w:pPr>
    </w:p>
    <w:p w:rsidR="00256EBE" w:rsidRPr="006D4934" w:rsidRDefault="007F5944">
      <w:pPr>
        <w:ind w:left="4369" w:right="5152"/>
        <w:jc w:val="center"/>
        <w:rPr>
          <w:rFonts w:ascii="Candara" w:hAnsi="Candara"/>
          <w:sz w:val="24"/>
          <w:szCs w:val="24"/>
        </w:rPr>
        <w:sectPr w:rsidR="00256EBE" w:rsidRPr="006D4934">
          <w:footerReference w:type="default" r:id="rId17"/>
          <w:pgSz w:w="11900" w:h="16860"/>
          <w:pgMar w:top="1520" w:right="1100" w:bottom="280" w:left="1080" w:header="0" w:footer="0" w:gutter="0"/>
          <w:cols w:space="720"/>
        </w:sectPr>
      </w:pPr>
      <w:r w:rsidRPr="006D4934">
        <w:rPr>
          <w:rFonts w:ascii="Candara" w:hAnsi="Candara"/>
          <w:sz w:val="24"/>
          <w:szCs w:val="24"/>
        </w:rPr>
        <w:t>ii</w:t>
      </w:r>
    </w:p>
    <w:p w:rsidR="00256EBE" w:rsidRPr="006D4934" w:rsidRDefault="007F5944" w:rsidP="0064506B">
      <w:pPr>
        <w:pStyle w:val="Heading1"/>
      </w:pPr>
      <w:bookmarkStart w:id="0" w:name="_Toc154862581"/>
      <w:r w:rsidRPr="006D4934">
        <w:lastRenderedPageBreak/>
        <w:t>Kata</w:t>
      </w:r>
      <w:r w:rsidRPr="006D4934">
        <w:rPr>
          <w:spacing w:val="48"/>
        </w:rPr>
        <w:t xml:space="preserve"> </w:t>
      </w:r>
      <w:r w:rsidRPr="006D4934">
        <w:t>Pengantar</w:t>
      </w:r>
      <w:bookmarkEnd w:id="0"/>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3" w:line="260" w:lineRule="exact"/>
        <w:rPr>
          <w:rFonts w:ascii="Candara" w:hAnsi="Candara"/>
          <w:sz w:val="26"/>
          <w:szCs w:val="26"/>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Gerakan</w:t>
      </w:r>
      <w:r w:rsidRPr="006D4934">
        <w:rPr>
          <w:rFonts w:ascii="Candara" w:hAnsi="Candara"/>
          <w:spacing w:val="4"/>
          <w:sz w:val="24"/>
          <w:szCs w:val="24"/>
        </w:rPr>
        <w:t xml:space="preserve"> </w:t>
      </w:r>
      <w:r w:rsidRPr="006D4934">
        <w:rPr>
          <w:rFonts w:ascii="Candara" w:hAnsi="Candara"/>
          <w:sz w:val="24"/>
          <w:szCs w:val="24"/>
        </w:rPr>
        <w:t>literasi</w:t>
      </w:r>
      <w:r w:rsidRPr="006D4934">
        <w:rPr>
          <w:rFonts w:ascii="Candara" w:hAnsi="Candara"/>
          <w:spacing w:val="2"/>
          <w:sz w:val="24"/>
          <w:szCs w:val="24"/>
        </w:rPr>
        <w:t xml:space="preserve"> </w:t>
      </w:r>
      <w:r w:rsidRPr="006D4934">
        <w:rPr>
          <w:rFonts w:ascii="Candara" w:hAnsi="Candara"/>
          <w:sz w:val="24"/>
          <w:szCs w:val="24"/>
        </w:rPr>
        <w:t>sekolah</w:t>
      </w:r>
      <w:r w:rsidRPr="006D4934">
        <w:rPr>
          <w:rFonts w:ascii="Candara" w:hAnsi="Candara"/>
          <w:spacing w:val="17"/>
          <w:sz w:val="24"/>
          <w:szCs w:val="24"/>
        </w:rPr>
        <w:t xml:space="preserve"> </w:t>
      </w:r>
      <w:r w:rsidRPr="006D4934">
        <w:rPr>
          <w:rFonts w:ascii="Candara" w:hAnsi="Candara"/>
          <w:sz w:val="24"/>
          <w:szCs w:val="24"/>
        </w:rPr>
        <w:t>bertujuan</w:t>
      </w:r>
      <w:r w:rsidRPr="006D4934">
        <w:rPr>
          <w:rFonts w:ascii="Candara" w:hAnsi="Candara"/>
          <w:spacing w:val="43"/>
          <w:sz w:val="24"/>
          <w:szCs w:val="24"/>
        </w:rPr>
        <w:t xml:space="preserve"> </w:t>
      </w:r>
      <w:r w:rsidRPr="006D4934">
        <w:rPr>
          <w:rFonts w:ascii="Candara" w:hAnsi="Candara"/>
          <w:sz w:val="24"/>
          <w:szCs w:val="24"/>
        </w:rPr>
        <w:t>untuk</w:t>
      </w:r>
      <w:r w:rsidRPr="006D4934">
        <w:rPr>
          <w:rFonts w:ascii="Candara" w:hAnsi="Candara"/>
          <w:spacing w:val="39"/>
          <w:sz w:val="24"/>
          <w:szCs w:val="24"/>
        </w:rPr>
        <w:t xml:space="preserve"> </w:t>
      </w:r>
      <w:r w:rsidRPr="006D4934">
        <w:rPr>
          <w:rFonts w:ascii="Candara" w:hAnsi="Candara"/>
          <w:sz w:val="24"/>
          <w:szCs w:val="24"/>
        </w:rPr>
        <w:t>membudayakan minat</w:t>
      </w:r>
      <w:r w:rsidRPr="006D4934">
        <w:rPr>
          <w:rFonts w:ascii="Candara" w:hAnsi="Candara"/>
          <w:spacing w:val="33"/>
          <w:sz w:val="24"/>
          <w:szCs w:val="24"/>
        </w:rPr>
        <w:t xml:space="preserve"> </w:t>
      </w:r>
      <w:r w:rsidRPr="006D4934">
        <w:rPr>
          <w:rFonts w:ascii="Candara" w:hAnsi="Candara"/>
          <w:sz w:val="24"/>
          <w:szCs w:val="24"/>
        </w:rPr>
        <w:t>membaca</w:t>
      </w:r>
      <w:r w:rsidRPr="006D4934">
        <w:rPr>
          <w:rFonts w:ascii="Candara" w:hAnsi="Candara"/>
          <w:spacing w:val="33"/>
          <w:sz w:val="24"/>
          <w:szCs w:val="24"/>
        </w:rPr>
        <w:t xml:space="preserve"> </w:t>
      </w:r>
      <w:r w:rsidRPr="006D4934">
        <w:rPr>
          <w:rFonts w:ascii="Candara" w:hAnsi="Candara"/>
          <w:sz w:val="24"/>
          <w:szCs w:val="24"/>
        </w:rPr>
        <w:t>dan menulis</w:t>
      </w:r>
      <w:r w:rsidRPr="006D4934">
        <w:rPr>
          <w:rFonts w:ascii="Candara" w:hAnsi="Candara"/>
          <w:spacing w:val="15"/>
          <w:sz w:val="24"/>
          <w:szCs w:val="24"/>
        </w:rPr>
        <w:t xml:space="preserve"> </w:t>
      </w:r>
      <w:r w:rsidRPr="006D4934">
        <w:rPr>
          <w:rFonts w:ascii="Candara" w:hAnsi="Candara"/>
          <w:sz w:val="24"/>
          <w:szCs w:val="24"/>
        </w:rPr>
        <w:t xml:space="preserve">siswa, </w:t>
      </w:r>
      <w:r w:rsidRPr="006D4934">
        <w:rPr>
          <w:rFonts w:ascii="Candara" w:hAnsi="Candara"/>
          <w:spacing w:val="36"/>
          <w:sz w:val="24"/>
          <w:szCs w:val="24"/>
        </w:rPr>
        <w:t xml:space="preserve"> </w:t>
      </w:r>
      <w:r w:rsidRPr="006D4934">
        <w:rPr>
          <w:rFonts w:ascii="Candara" w:hAnsi="Candara"/>
          <w:sz w:val="24"/>
          <w:szCs w:val="24"/>
        </w:rPr>
        <w:t>namun</w:t>
      </w:r>
      <w:r w:rsidRPr="006D4934">
        <w:rPr>
          <w:rFonts w:ascii="Candara" w:hAnsi="Candara"/>
          <w:spacing w:val="40"/>
          <w:sz w:val="24"/>
          <w:szCs w:val="24"/>
        </w:rPr>
        <w:t xml:space="preserve"> </w:t>
      </w:r>
      <w:r w:rsidRPr="006D4934">
        <w:rPr>
          <w:rFonts w:ascii="Candara" w:hAnsi="Candara"/>
          <w:sz w:val="24"/>
          <w:szCs w:val="24"/>
        </w:rPr>
        <w:t>pada</w:t>
      </w:r>
      <w:r w:rsidRPr="006D4934">
        <w:rPr>
          <w:rFonts w:ascii="Candara" w:hAnsi="Candara"/>
          <w:spacing w:val="37"/>
          <w:sz w:val="24"/>
          <w:szCs w:val="24"/>
        </w:rPr>
        <w:t xml:space="preserve"> </w:t>
      </w:r>
      <w:r w:rsidRPr="006D4934">
        <w:rPr>
          <w:rFonts w:ascii="Candara" w:hAnsi="Candara"/>
          <w:sz w:val="24"/>
          <w:szCs w:val="24"/>
        </w:rPr>
        <w:t>kenyataanya</w:t>
      </w:r>
      <w:r w:rsidRPr="006D4934">
        <w:rPr>
          <w:rFonts w:ascii="Candara" w:hAnsi="Candara"/>
          <w:spacing w:val="14"/>
          <w:sz w:val="24"/>
          <w:szCs w:val="24"/>
        </w:rPr>
        <w:t xml:space="preserve"> </w:t>
      </w:r>
      <w:r w:rsidRPr="006D4934">
        <w:rPr>
          <w:rFonts w:ascii="Candara" w:hAnsi="Candara"/>
          <w:sz w:val="24"/>
          <w:szCs w:val="24"/>
        </w:rPr>
        <w:t>banyak siswa</w:t>
      </w:r>
      <w:r w:rsidRPr="006D4934">
        <w:rPr>
          <w:rFonts w:ascii="Candara" w:hAnsi="Candara"/>
          <w:spacing w:val="-7"/>
          <w:sz w:val="24"/>
          <w:szCs w:val="24"/>
        </w:rPr>
        <w:t xml:space="preserve"> </w:t>
      </w:r>
      <w:r w:rsidRPr="006D4934">
        <w:rPr>
          <w:rFonts w:ascii="Candara" w:hAnsi="Candara"/>
          <w:sz w:val="24"/>
          <w:szCs w:val="24"/>
        </w:rPr>
        <w:t xml:space="preserve">yang </w:t>
      </w:r>
      <w:r w:rsidRPr="006D4934">
        <w:rPr>
          <w:rFonts w:ascii="Candara" w:hAnsi="Candara"/>
          <w:spacing w:val="30"/>
          <w:sz w:val="24"/>
          <w:szCs w:val="24"/>
        </w:rPr>
        <w:t xml:space="preserve"> </w:t>
      </w:r>
      <w:r w:rsidRPr="006D4934">
        <w:rPr>
          <w:rFonts w:ascii="Candara" w:hAnsi="Candara"/>
          <w:sz w:val="24"/>
          <w:szCs w:val="24"/>
        </w:rPr>
        <w:t>kurang</w:t>
      </w:r>
      <w:r w:rsidRPr="006D4934">
        <w:rPr>
          <w:rFonts w:ascii="Candara" w:hAnsi="Candara"/>
          <w:spacing w:val="44"/>
          <w:sz w:val="24"/>
          <w:szCs w:val="24"/>
        </w:rPr>
        <w:t xml:space="preserve"> </w:t>
      </w:r>
      <w:r w:rsidRPr="006D4934">
        <w:rPr>
          <w:rFonts w:ascii="Candara" w:hAnsi="Candara"/>
          <w:sz w:val="24"/>
          <w:szCs w:val="24"/>
        </w:rPr>
        <w:t>memiliki</w:t>
      </w:r>
      <w:r w:rsidRPr="006D4934">
        <w:rPr>
          <w:rFonts w:ascii="Candara" w:hAnsi="Candara"/>
          <w:spacing w:val="-17"/>
          <w:sz w:val="24"/>
          <w:szCs w:val="24"/>
        </w:rPr>
        <w:t xml:space="preserve"> </w:t>
      </w:r>
      <w:r w:rsidRPr="006D4934">
        <w:rPr>
          <w:rFonts w:ascii="Candara" w:hAnsi="Candara"/>
          <w:sz w:val="24"/>
          <w:szCs w:val="24"/>
        </w:rPr>
        <w:t>minat membaca</w:t>
      </w:r>
      <w:r w:rsidRPr="006D4934">
        <w:rPr>
          <w:rFonts w:ascii="Candara" w:hAnsi="Candara"/>
          <w:spacing w:val="35"/>
          <w:sz w:val="24"/>
          <w:szCs w:val="24"/>
        </w:rPr>
        <w:t xml:space="preserve"> </w:t>
      </w:r>
      <w:r w:rsidRPr="006D4934">
        <w:rPr>
          <w:rFonts w:ascii="Candara" w:hAnsi="Candara"/>
          <w:sz w:val="24"/>
          <w:szCs w:val="24"/>
        </w:rPr>
        <w:t>dan</w:t>
      </w:r>
      <w:r w:rsidRPr="006D4934">
        <w:rPr>
          <w:rFonts w:ascii="Candara" w:hAnsi="Candara"/>
          <w:spacing w:val="39"/>
          <w:sz w:val="24"/>
          <w:szCs w:val="24"/>
        </w:rPr>
        <w:t xml:space="preserve"> </w:t>
      </w:r>
      <w:r w:rsidRPr="006D4934">
        <w:rPr>
          <w:rFonts w:ascii="Candara" w:hAnsi="Candara"/>
          <w:sz w:val="24"/>
          <w:szCs w:val="24"/>
        </w:rPr>
        <w:t>menulis.</w:t>
      </w:r>
      <w:r w:rsidRPr="006D4934">
        <w:rPr>
          <w:rFonts w:ascii="Candara" w:hAnsi="Candara"/>
          <w:spacing w:val="1"/>
          <w:sz w:val="24"/>
          <w:szCs w:val="24"/>
        </w:rPr>
        <w:t xml:space="preserve"> </w:t>
      </w:r>
      <w:r w:rsidRPr="006D4934">
        <w:rPr>
          <w:rFonts w:ascii="Candara" w:hAnsi="Candara"/>
          <w:sz w:val="24"/>
          <w:szCs w:val="24"/>
        </w:rPr>
        <w:t xml:space="preserve">Oleh </w:t>
      </w:r>
      <w:r w:rsidRPr="006D4934">
        <w:rPr>
          <w:rFonts w:ascii="Candara" w:hAnsi="Candara"/>
          <w:spacing w:val="37"/>
          <w:sz w:val="24"/>
          <w:szCs w:val="24"/>
        </w:rPr>
        <w:t xml:space="preserve"> </w:t>
      </w:r>
      <w:r w:rsidRPr="006D4934">
        <w:rPr>
          <w:rFonts w:ascii="Candara" w:hAnsi="Candara"/>
          <w:sz w:val="24"/>
          <w:szCs w:val="24"/>
        </w:rPr>
        <w:t>sebab</w:t>
      </w:r>
      <w:r w:rsidRPr="006D4934">
        <w:rPr>
          <w:rFonts w:ascii="Candara" w:hAnsi="Candara"/>
          <w:spacing w:val="23"/>
          <w:sz w:val="24"/>
          <w:szCs w:val="24"/>
        </w:rPr>
        <w:t xml:space="preserve"> </w:t>
      </w:r>
      <w:r w:rsidRPr="006D4934">
        <w:rPr>
          <w:rFonts w:ascii="Candara" w:hAnsi="Candara"/>
          <w:sz w:val="24"/>
          <w:szCs w:val="24"/>
        </w:rPr>
        <w:t xml:space="preserve">itu, </w:t>
      </w:r>
      <w:r w:rsidRPr="006D4934">
        <w:rPr>
          <w:rFonts w:ascii="Candara" w:hAnsi="Candara"/>
          <w:spacing w:val="14"/>
          <w:sz w:val="24"/>
          <w:szCs w:val="24"/>
        </w:rPr>
        <w:t xml:space="preserve"> </w:t>
      </w:r>
      <w:r w:rsidRPr="006D4934">
        <w:rPr>
          <w:rFonts w:ascii="Candara" w:hAnsi="Candara"/>
          <w:sz w:val="24"/>
          <w:szCs w:val="24"/>
        </w:rPr>
        <w:t>agar</w:t>
      </w:r>
      <w:r w:rsidRPr="006D4934">
        <w:rPr>
          <w:rFonts w:ascii="Candara" w:hAnsi="Candara"/>
          <w:spacing w:val="34"/>
          <w:sz w:val="24"/>
          <w:szCs w:val="24"/>
        </w:rPr>
        <w:t xml:space="preserve"> </w:t>
      </w:r>
      <w:r w:rsidRPr="006D4934">
        <w:rPr>
          <w:rFonts w:ascii="Candara" w:hAnsi="Candara"/>
          <w:sz w:val="24"/>
          <w:szCs w:val="24"/>
        </w:rPr>
        <w:t>gerakan</w:t>
      </w:r>
      <w:r w:rsidRPr="006D4934">
        <w:rPr>
          <w:rFonts w:ascii="Candara" w:hAnsi="Candara"/>
          <w:spacing w:val="34"/>
          <w:sz w:val="24"/>
          <w:szCs w:val="24"/>
        </w:rPr>
        <w:t xml:space="preserve"> </w:t>
      </w:r>
      <w:r w:rsidRPr="006D4934">
        <w:rPr>
          <w:rFonts w:ascii="Candara" w:hAnsi="Candara"/>
          <w:sz w:val="24"/>
          <w:szCs w:val="24"/>
        </w:rPr>
        <w:t>literasi mampu</w:t>
      </w:r>
      <w:r w:rsidRPr="006D4934">
        <w:rPr>
          <w:rFonts w:ascii="Candara" w:hAnsi="Candara"/>
          <w:spacing w:val="48"/>
          <w:sz w:val="24"/>
          <w:szCs w:val="24"/>
        </w:rPr>
        <w:t xml:space="preserve"> </w:t>
      </w:r>
      <w:r w:rsidRPr="006D4934">
        <w:rPr>
          <w:rFonts w:ascii="Candara" w:hAnsi="Candara"/>
          <w:sz w:val="24"/>
          <w:szCs w:val="24"/>
        </w:rPr>
        <w:t>memotivasi minat</w:t>
      </w:r>
      <w:r w:rsidRPr="006D4934">
        <w:rPr>
          <w:rFonts w:ascii="Candara" w:hAnsi="Candara"/>
          <w:spacing w:val="44"/>
          <w:sz w:val="24"/>
          <w:szCs w:val="24"/>
        </w:rPr>
        <w:t xml:space="preserve"> </w:t>
      </w:r>
      <w:r w:rsidRPr="006D4934">
        <w:rPr>
          <w:rFonts w:ascii="Candara" w:hAnsi="Candara"/>
          <w:sz w:val="24"/>
          <w:szCs w:val="24"/>
        </w:rPr>
        <w:t>membaca</w:t>
      </w:r>
      <w:r w:rsidRPr="006D4934">
        <w:rPr>
          <w:rFonts w:ascii="Candara" w:hAnsi="Candara"/>
          <w:spacing w:val="62"/>
          <w:sz w:val="24"/>
          <w:szCs w:val="24"/>
        </w:rPr>
        <w:t xml:space="preserve"> </w:t>
      </w:r>
      <w:r w:rsidRPr="006D4934">
        <w:rPr>
          <w:rFonts w:ascii="Candara" w:hAnsi="Candara"/>
          <w:sz w:val="24"/>
          <w:szCs w:val="24"/>
        </w:rPr>
        <w:t>dan</w:t>
      </w:r>
      <w:r w:rsidRPr="006D4934">
        <w:rPr>
          <w:rFonts w:ascii="Candara" w:hAnsi="Candara"/>
          <w:spacing w:val="61"/>
          <w:sz w:val="24"/>
          <w:szCs w:val="24"/>
        </w:rPr>
        <w:t xml:space="preserve"> </w:t>
      </w:r>
      <w:r w:rsidRPr="006D4934">
        <w:rPr>
          <w:rFonts w:ascii="Candara" w:hAnsi="Candara"/>
          <w:sz w:val="24"/>
          <w:szCs w:val="24"/>
        </w:rPr>
        <w:t>menulis</w:t>
      </w:r>
      <w:r w:rsidRPr="006D4934">
        <w:rPr>
          <w:rFonts w:ascii="Candara" w:hAnsi="Candara"/>
          <w:spacing w:val="29"/>
          <w:sz w:val="24"/>
          <w:szCs w:val="24"/>
        </w:rPr>
        <w:t xml:space="preserve"> </w:t>
      </w:r>
      <w:r w:rsidRPr="006D4934">
        <w:rPr>
          <w:rFonts w:ascii="Candara" w:hAnsi="Candara"/>
          <w:sz w:val="24"/>
          <w:szCs w:val="24"/>
        </w:rPr>
        <w:t>siswa</w:t>
      </w:r>
      <w:r w:rsidRPr="006D4934">
        <w:rPr>
          <w:rFonts w:ascii="Candara" w:hAnsi="Candara"/>
          <w:spacing w:val="23"/>
          <w:sz w:val="24"/>
          <w:szCs w:val="24"/>
        </w:rPr>
        <w:t xml:space="preserve"> </w:t>
      </w:r>
      <w:r w:rsidRPr="006D4934">
        <w:rPr>
          <w:rFonts w:ascii="Candara" w:hAnsi="Candara"/>
          <w:sz w:val="24"/>
          <w:szCs w:val="24"/>
        </w:rPr>
        <w:t>perlu</w:t>
      </w:r>
      <w:r w:rsidRPr="006D4934">
        <w:rPr>
          <w:rFonts w:ascii="Candara" w:hAnsi="Candara"/>
          <w:spacing w:val="49"/>
          <w:sz w:val="24"/>
          <w:szCs w:val="24"/>
        </w:rPr>
        <w:t xml:space="preserve"> </w:t>
      </w:r>
      <w:r w:rsidRPr="006D4934">
        <w:rPr>
          <w:rFonts w:ascii="Candara" w:hAnsi="Candara"/>
          <w:sz w:val="24"/>
          <w:szCs w:val="24"/>
        </w:rPr>
        <w:t>adanya</w:t>
      </w:r>
      <w:r w:rsidRPr="006D4934">
        <w:rPr>
          <w:rFonts w:ascii="Candara" w:hAnsi="Candara"/>
          <w:spacing w:val="57"/>
          <w:sz w:val="24"/>
          <w:szCs w:val="24"/>
        </w:rPr>
        <w:t xml:space="preserve"> </w:t>
      </w:r>
      <w:r w:rsidRPr="006D4934">
        <w:rPr>
          <w:rFonts w:ascii="Candara" w:hAnsi="Candara"/>
          <w:sz w:val="24"/>
          <w:szCs w:val="24"/>
        </w:rPr>
        <w:t>kegiatan-kegiatan</w:t>
      </w:r>
      <w:r w:rsidRPr="006D4934">
        <w:rPr>
          <w:rFonts w:ascii="Candara" w:hAnsi="Candara"/>
          <w:spacing w:val="10"/>
          <w:sz w:val="24"/>
          <w:szCs w:val="24"/>
        </w:rPr>
        <w:t xml:space="preserve"> </w:t>
      </w:r>
      <w:r w:rsidRPr="006D4934">
        <w:rPr>
          <w:rFonts w:ascii="Candara" w:hAnsi="Candara"/>
          <w:sz w:val="24"/>
          <w:szCs w:val="24"/>
        </w:rPr>
        <w:t>yang   mampu membangkitkan</w:t>
      </w:r>
      <w:r w:rsidRPr="006D4934">
        <w:rPr>
          <w:rFonts w:ascii="Candara" w:hAnsi="Candara"/>
          <w:spacing w:val="38"/>
          <w:sz w:val="24"/>
          <w:szCs w:val="24"/>
        </w:rPr>
        <w:t xml:space="preserve"> </w:t>
      </w:r>
      <w:r w:rsidRPr="006D4934">
        <w:rPr>
          <w:rFonts w:ascii="Candara" w:hAnsi="Candara"/>
          <w:sz w:val="24"/>
          <w:szCs w:val="24"/>
        </w:rPr>
        <w:t xml:space="preserve">semangat </w:t>
      </w:r>
      <w:r w:rsidRPr="006D4934">
        <w:rPr>
          <w:rFonts w:ascii="Candara" w:hAnsi="Candara"/>
          <w:spacing w:val="10"/>
          <w:sz w:val="24"/>
          <w:szCs w:val="24"/>
        </w:rPr>
        <w:t xml:space="preserve"> </w:t>
      </w:r>
      <w:r w:rsidRPr="006D4934">
        <w:rPr>
          <w:rFonts w:ascii="Candara" w:hAnsi="Candara"/>
          <w:sz w:val="24"/>
          <w:szCs w:val="24"/>
        </w:rPr>
        <w:t xml:space="preserve">membaca </w:t>
      </w:r>
      <w:r w:rsidRPr="006D4934">
        <w:rPr>
          <w:rFonts w:ascii="Candara" w:hAnsi="Candara"/>
          <w:spacing w:val="1"/>
          <w:sz w:val="24"/>
          <w:szCs w:val="24"/>
        </w:rPr>
        <w:t xml:space="preserve"> </w:t>
      </w:r>
      <w:r w:rsidRPr="006D4934">
        <w:rPr>
          <w:rFonts w:ascii="Candara" w:hAnsi="Candara"/>
          <w:sz w:val="24"/>
          <w:szCs w:val="24"/>
        </w:rPr>
        <w:t>dan  menulis</w:t>
      </w:r>
      <w:r w:rsidRPr="006D4934">
        <w:rPr>
          <w:rFonts w:ascii="Candara" w:hAnsi="Candara"/>
          <w:spacing w:val="38"/>
          <w:sz w:val="24"/>
          <w:szCs w:val="24"/>
        </w:rPr>
        <w:t xml:space="preserve"> </w:t>
      </w:r>
      <w:r w:rsidRPr="006D4934">
        <w:rPr>
          <w:rFonts w:ascii="Candara" w:hAnsi="Candara"/>
          <w:sz w:val="24"/>
          <w:szCs w:val="24"/>
        </w:rPr>
        <w:t>siswa.</w:t>
      </w:r>
      <w:r w:rsidRPr="006D4934">
        <w:rPr>
          <w:rFonts w:ascii="Candara" w:hAnsi="Candara"/>
          <w:spacing w:val="24"/>
          <w:sz w:val="24"/>
          <w:szCs w:val="24"/>
        </w:rPr>
        <w:t xml:space="preserve"> </w:t>
      </w:r>
      <w:r w:rsidRPr="006D4934">
        <w:rPr>
          <w:rFonts w:ascii="Candara" w:hAnsi="Candara"/>
          <w:sz w:val="24"/>
          <w:szCs w:val="24"/>
        </w:rPr>
        <w:t xml:space="preserve">Salah  </w:t>
      </w:r>
      <w:r w:rsidRPr="006D4934">
        <w:rPr>
          <w:rFonts w:ascii="Candara" w:hAnsi="Candara"/>
          <w:spacing w:val="14"/>
          <w:sz w:val="24"/>
          <w:szCs w:val="24"/>
        </w:rPr>
        <w:t xml:space="preserve"> </w:t>
      </w:r>
      <w:r w:rsidRPr="006D4934">
        <w:rPr>
          <w:rFonts w:ascii="Candara" w:hAnsi="Candara"/>
          <w:sz w:val="24"/>
          <w:szCs w:val="24"/>
        </w:rPr>
        <w:t xml:space="preserve">satu </w:t>
      </w:r>
      <w:r w:rsidRPr="006D4934">
        <w:rPr>
          <w:rFonts w:ascii="Candara" w:hAnsi="Candara"/>
          <w:spacing w:val="6"/>
          <w:sz w:val="24"/>
          <w:szCs w:val="24"/>
        </w:rPr>
        <w:t xml:space="preserve"> </w:t>
      </w:r>
      <w:r w:rsidRPr="006D4934">
        <w:rPr>
          <w:rFonts w:ascii="Candara" w:hAnsi="Candara"/>
          <w:sz w:val="24"/>
          <w:szCs w:val="24"/>
        </w:rPr>
        <w:t>kegiatan</w:t>
      </w:r>
      <w:r w:rsidRPr="006D4934">
        <w:rPr>
          <w:rFonts w:ascii="Candara" w:hAnsi="Candara"/>
          <w:spacing w:val="45"/>
          <w:sz w:val="24"/>
          <w:szCs w:val="24"/>
        </w:rPr>
        <w:t xml:space="preserve"> </w:t>
      </w:r>
      <w:r w:rsidRPr="006D4934">
        <w:rPr>
          <w:rFonts w:ascii="Candara" w:hAnsi="Candara"/>
          <w:sz w:val="24"/>
          <w:szCs w:val="24"/>
        </w:rPr>
        <w:t>itu adalah</w:t>
      </w:r>
      <w:r w:rsidRPr="006D4934">
        <w:rPr>
          <w:rFonts w:ascii="Candara" w:hAnsi="Candara"/>
          <w:spacing w:val="15"/>
          <w:sz w:val="24"/>
          <w:szCs w:val="24"/>
        </w:rPr>
        <w:t xml:space="preserve"> </w:t>
      </w:r>
      <w:r w:rsidRPr="006D4934">
        <w:rPr>
          <w:rFonts w:ascii="Candara" w:hAnsi="Candara"/>
          <w:sz w:val="24"/>
          <w:szCs w:val="24"/>
        </w:rPr>
        <w:t>dengan</w:t>
      </w:r>
      <w:r w:rsidRPr="006D4934">
        <w:rPr>
          <w:rFonts w:ascii="Candara" w:hAnsi="Candara"/>
          <w:spacing w:val="23"/>
          <w:sz w:val="24"/>
          <w:szCs w:val="24"/>
        </w:rPr>
        <w:t xml:space="preserve"> </w:t>
      </w:r>
      <w:r w:rsidRPr="006D4934">
        <w:rPr>
          <w:rFonts w:ascii="Candara" w:hAnsi="Candara"/>
          <w:sz w:val="24"/>
          <w:szCs w:val="24"/>
        </w:rPr>
        <w:t>mengajak</w:t>
      </w:r>
      <w:r w:rsidRPr="006D4934">
        <w:rPr>
          <w:rFonts w:ascii="Candara" w:hAnsi="Candara"/>
          <w:spacing w:val="-16"/>
          <w:sz w:val="24"/>
          <w:szCs w:val="24"/>
        </w:rPr>
        <w:t xml:space="preserve"> </w:t>
      </w:r>
      <w:r w:rsidRPr="006D4934">
        <w:rPr>
          <w:rFonts w:ascii="Candara" w:hAnsi="Candara"/>
          <w:sz w:val="24"/>
          <w:szCs w:val="24"/>
        </w:rPr>
        <w:t>siswa</w:t>
      </w:r>
      <w:r w:rsidRPr="006D4934">
        <w:rPr>
          <w:rFonts w:ascii="Candara" w:hAnsi="Candara"/>
          <w:spacing w:val="-19"/>
          <w:sz w:val="24"/>
          <w:szCs w:val="24"/>
        </w:rPr>
        <w:t xml:space="preserve"> </w:t>
      </w:r>
      <w:r w:rsidRPr="006D4934">
        <w:rPr>
          <w:rFonts w:ascii="Candara" w:hAnsi="Candara"/>
          <w:sz w:val="24"/>
          <w:szCs w:val="24"/>
        </w:rPr>
        <w:t>untuk</w:t>
      </w:r>
      <w:r w:rsidRPr="006D4934">
        <w:rPr>
          <w:rFonts w:ascii="Candara" w:hAnsi="Candara"/>
          <w:spacing w:val="6"/>
          <w:sz w:val="24"/>
          <w:szCs w:val="24"/>
        </w:rPr>
        <w:t xml:space="preserve"> </w:t>
      </w:r>
      <w:r w:rsidRPr="006D4934">
        <w:rPr>
          <w:rFonts w:ascii="Candara" w:hAnsi="Candara"/>
          <w:sz w:val="24"/>
          <w:szCs w:val="24"/>
        </w:rPr>
        <w:t>membuat</w:t>
      </w:r>
      <w:r w:rsidRPr="006D4934">
        <w:rPr>
          <w:rFonts w:ascii="Candara" w:hAnsi="Candara"/>
          <w:spacing w:val="38"/>
          <w:sz w:val="24"/>
          <w:szCs w:val="24"/>
        </w:rPr>
        <w:t xml:space="preserve"> </w:t>
      </w:r>
      <w:r w:rsidRPr="006D4934">
        <w:rPr>
          <w:rFonts w:ascii="Candara" w:hAnsi="Candara"/>
          <w:sz w:val="24"/>
          <w:szCs w:val="24"/>
        </w:rPr>
        <w:t>jurnal</w:t>
      </w:r>
      <w:r w:rsidRPr="006D4934">
        <w:rPr>
          <w:rFonts w:ascii="Candara" w:hAnsi="Candara"/>
          <w:spacing w:val="-15"/>
          <w:sz w:val="24"/>
          <w:szCs w:val="24"/>
        </w:rPr>
        <w:t xml:space="preserve"> </w:t>
      </w:r>
      <w:r w:rsidRPr="006D4934">
        <w:rPr>
          <w:rFonts w:ascii="Candara" w:hAnsi="Candara"/>
          <w:sz w:val="24"/>
          <w:szCs w:val="24"/>
        </w:rPr>
        <w:t>belajar</w:t>
      </w:r>
      <w:r w:rsidRPr="006D4934">
        <w:rPr>
          <w:rFonts w:ascii="Candara" w:hAnsi="Candara"/>
          <w:spacing w:val="-4"/>
          <w:sz w:val="24"/>
          <w:szCs w:val="24"/>
        </w:rPr>
        <w:t xml:space="preserve"> </w:t>
      </w:r>
      <w:r w:rsidRPr="006D4934">
        <w:rPr>
          <w:rFonts w:ascii="Candara" w:hAnsi="Candara"/>
          <w:sz w:val="24"/>
          <w:szCs w:val="24"/>
        </w:rPr>
        <w:t>tentang</w:t>
      </w:r>
      <w:r w:rsidRPr="006D4934">
        <w:rPr>
          <w:rFonts w:ascii="Candara" w:hAnsi="Candara"/>
          <w:spacing w:val="30"/>
          <w:sz w:val="24"/>
          <w:szCs w:val="24"/>
        </w:rPr>
        <w:t xml:space="preserve"> </w:t>
      </w:r>
      <w:r w:rsidRPr="006D4934">
        <w:rPr>
          <w:rFonts w:ascii="Candara" w:hAnsi="Candara"/>
          <w:sz w:val="24"/>
          <w:szCs w:val="24"/>
        </w:rPr>
        <w:t>apa</w:t>
      </w:r>
      <w:r w:rsidRPr="006D4934">
        <w:rPr>
          <w:rFonts w:ascii="Candara" w:hAnsi="Candara"/>
          <w:spacing w:val="22"/>
          <w:sz w:val="24"/>
          <w:szCs w:val="24"/>
        </w:rPr>
        <w:t xml:space="preserve"> </w:t>
      </w:r>
      <w:r w:rsidRPr="006D4934">
        <w:rPr>
          <w:rFonts w:ascii="Candara" w:hAnsi="Candara"/>
          <w:sz w:val="24"/>
          <w:szCs w:val="24"/>
        </w:rPr>
        <w:t xml:space="preserve">saja </w:t>
      </w:r>
      <w:r w:rsidRPr="006D4934">
        <w:rPr>
          <w:rFonts w:ascii="Candara" w:hAnsi="Candara"/>
          <w:spacing w:val="20"/>
          <w:sz w:val="24"/>
          <w:szCs w:val="24"/>
        </w:rPr>
        <w:t xml:space="preserve"> </w:t>
      </w:r>
      <w:r w:rsidRPr="006D4934">
        <w:rPr>
          <w:rFonts w:ascii="Candara" w:hAnsi="Candara"/>
          <w:sz w:val="24"/>
          <w:szCs w:val="24"/>
        </w:rPr>
        <w:t>yang mereka</w:t>
      </w:r>
      <w:r w:rsidRPr="006D4934">
        <w:rPr>
          <w:rFonts w:ascii="Candara" w:hAnsi="Candara"/>
          <w:spacing w:val="21"/>
          <w:sz w:val="24"/>
          <w:szCs w:val="24"/>
        </w:rPr>
        <w:t xml:space="preserve"> </w:t>
      </w:r>
      <w:r w:rsidRPr="006D4934">
        <w:rPr>
          <w:rFonts w:ascii="Candara" w:hAnsi="Candara"/>
          <w:sz w:val="24"/>
          <w:szCs w:val="24"/>
        </w:rPr>
        <w:t>alami.</w:t>
      </w:r>
    </w:p>
    <w:p w:rsidR="00256EBE" w:rsidRPr="006D4934" w:rsidRDefault="007F5944">
      <w:pPr>
        <w:spacing w:before="2" w:line="286" w:lineRule="auto"/>
        <w:ind w:left="110" w:right="71"/>
        <w:jc w:val="both"/>
        <w:rPr>
          <w:rFonts w:ascii="Candara" w:hAnsi="Candara"/>
          <w:sz w:val="24"/>
          <w:szCs w:val="24"/>
        </w:rPr>
      </w:pPr>
      <w:r w:rsidRPr="006D4934">
        <w:rPr>
          <w:rFonts w:ascii="Candara" w:hAnsi="Candara"/>
          <w:sz w:val="24"/>
          <w:szCs w:val="24"/>
        </w:rPr>
        <w:t>Untuk meningkatkan</w:t>
      </w:r>
      <w:r w:rsidRPr="006D4934">
        <w:rPr>
          <w:rFonts w:ascii="Candara" w:hAnsi="Candara"/>
          <w:spacing w:val="16"/>
          <w:sz w:val="24"/>
          <w:szCs w:val="24"/>
        </w:rPr>
        <w:t xml:space="preserve"> </w:t>
      </w:r>
      <w:r w:rsidRPr="006D4934">
        <w:rPr>
          <w:rFonts w:ascii="Candara" w:hAnsi="Candara"/>
          <w:sz w:val="24"/>
          <w:szCs w:val="24"/>
        </w:rPr>
        <w:t>literasi</w:t>
      </w:r>
      <w:r w:rsidRPr="006D4934">
        <w:rPr>
          <w:rFonts w:ascii="Candara" w:hAnsi="Candara"/>
          <w:spacing w:val="4"/>
          <w:sz w:val="24"/>
          <w:szCs w:val="24"/>
        </w:rPr>
        <w:t xml:space="preserve"> </w:t>
      </w:r>
      <w:r w:rsidRPr="006D4934">
        <w:rPr>
          <w:rFonts w:ascii="Candara" w:hAnsi="Candara"/>
          <w:sz w:val="24"/>
          <w:szCs w:val="24"/>
        </w:rPr>
        <w:t>dan</w:t>
      </w:r>
      <w:r w:rsidRPr="006D4934">
        <w:rPr>
          <w:rFonts w:ascii="Candara" w:hAnsi="Candara"/>
          <w:spacing w:val="47"/>
          <w:sz w:val="24"/>
          <w:szCs w:val="24"/>
        </w:rPr>
        <w:t xml:space="preserve"> </w:t>
      </w:r>
      <w:r w:rsidRPr="006D4934">
        <w:rPr>
          <w:rFonts w:ascii="Candara" w:hAnsi="Candara"/>
          <w:sz w:val="24"/>
          <w:szCs w:val="24"/>
        </w:rPr>
        <w:t>keterampilan</w:t>
      </w:r>
      <w:r w:rsidRPr="006D4934">
        <w:rPr>
          <w:rFonts w:ascii="Candara" w:hAnsi="Candara"/>
          <w:spacing w:val="30"/>
          <w:sz w:val="24"/>
          <w:szCs w:val="24"/>
        </w:rPr>
        <w:t xml:space="preserve"> </w:t>
      </w:r>
      <w:r w:rsidRPr="006D4934">
        <w:rPr>
          <w:rFonts w:ascii="Candara" w:hAnsi="Candara"/>
          <w:sz w:val="24"/>
          <w:szCs w:val="24"/>
        </w:rPr>
        <w:t>siswa</w:t>
      </w:r>
      <w:r w:rsidRPr="006D4934">
        <w:rPr>
          <w:rFonts w:ascii="Candara" w:hAnsi="Candara"/>
          <w:spacing w:val="9"/>
          <w:sz w:val="24"/>
          <w:szCs w:val="24"/>
        </w:rPr>
        <w:t xml:space="preserve"> </w:t>
      </w:r>
      <w:r w:rsidRPr="006D4934">
        <w:rPr>
          <w:rFonts w:ascii="Candara" w:hAnsi="Candara"/>
          <w:sz w:val="24"/>
          <w:szCs w:val="24"/>
        </w:rPr>
        <w:t>dalam</w:t>
      </w:r>
      <w:r w:rsidRPr="006D4934">
        <w:rPr>
          <w:rFonts w:ascii="Candara" w:hAnsi="Candara"/>
          <w:spacing w:val="36"/>
          <w:sz w:val="24"/>
          <w:szCs w:val="24"/>
        </w:rPr>
        <w:t xml:space="preserve"> </w:t>
      </w:r>
      <w:r w:rsidRPr="006D4934">
        <w:rPr>
          <w:rFonts w:ascii="Candara" w:hAnsi="Candara"/>
          <w:sz w:val="24"/>
          <w:szCs w:val="24"/>
        </w:rPr>
        <w:t xml:space="preserve">berbahasa </w:t>
      </w:r>
      <w:r w:rsidRPr="006D4934">
        <w:rPr>
          <w:rFonts w:ascii="Candara" w:hAnsi="Candara"/>
          <w:spacing w:val="7"/>
          <w:sz w:val="24"/>
          <w:szCs w:val="24"/>
        </w:rPr>
        <w:t xml:space="preserve"> </w:t>
      </w:r>
      <w:r w:rsidRPr="006D4934">
        <w:rPr>
          <w:rFonts w:ascii="Candara" w:hAnsi="Candara"/>
          <w:sz w:val="24"/>
          <w:szCs w:val="24"/>
        </w:rPr>
        <w:t xml:space="preserve">indonesia yang </w:t>
      </w:r>
      <w:r w:rsidRPr="006D4934">
        <w:rPr>
          <w:rFonts w:ascii="Candara" w:hAnsi="Candara"/>
          <w:spacing w:val="39"/>
          <w:sz w:val="24"/>
          <w:szCs w:val="24"/>
        </w:rPr>
        <w:t xml:space="preserve"> </w:t>
      </w:r>
      <w:r w:rsidRPr="006D4934">
        <w:rPr>
          <w:rFonts w:ascii="Candara" w:hAnsi="Candara"/>
          <w:sz w:val="24"/>
          <w:szCs w:val="24"/>
        </w:rPr>
        <w:t xml:space="preserve">baik </w:t>
      </w:r>
      <w:r w:rsidRPr="006D4934">
        <w:rPr>
          <w:rFonts w:ascii="Candara" w:hAnsi="Candara"/>
          <w:spacing w:val="26"/>
          <w:sz w:val="24"/>
          <w:szCs w:val="24"/>
        </w:rPr>
        <w:t xml:space="preserve"> </w:t>
      </w:r>
      <w:r w:rsidRPr="006D4934">
        <w:rPr>
          <w:rFonts w:ascii="Candara" w:hAnsi="Candara"/>
          <w:sz w:val="24"/>
          <w:szCs w:val="24"/>
        </w:rPr>
        <w:t>dan</w:t>
      </w:r>
      <w:r w:rsidRPr="006D4934">
        <w:rPr>
          <w:rFonts w:ascii="Candara" w:hAnsi="Candara"/>
          <w:spacing w:val="32"/>
          <w:sz w:val="24"/>
          <w:szCs w:val="24"/>
        </w:rPr>
        <w:t xml:space="preserve"> </w:t>
      </w:r>
      <w:r w:rsidRPr="006D4934">
        <w:rPr>
          <w:rFonts w:ascii="Candara" w:hAnsi="Candara"/>
          <w:sz w:val="24"/>
          <w:szCs w:val="24"/>
        </w:rPr>
        <w:t>benar</w:t>
      </w:r>
      <w:r w:rsidRPr="006D4934">
        <w:rPr>
          <w:rFonts w:ascii="Candara" w:hAnsi="Candara"/>
          <w:spacing w:val="38"/>
          <w:sz w:val="24"/>
          <w:szCs w:val="24"/>
        </w:rPr>
        <w:t xml:space="preserve"> </w:t>
      </w:r>
      <w:r w:rsidRPr="006D4934">
        <w:rPr>
          <w:rFonts w:ascii="Candara" w:hAnsi="Candara"/>
          <w:sz w:val="24"/>
          <w:szCs w:val="24"/>
        </w:rPr>
        <w:t>perlu</w:t>
      </w:r>
      <w:r w:rsidRPr="006D4934">
        <w:rPr>
          <w:rFonts w:ascii="Candara" w:hAnsi="Candara"/>
          <w:spacing w:val="17"/>
          <w:sz w:val="24"/>
          <w:szCs w:val="24"/>
        </w:rPr>
        <w:t xml:space="preserve"> </w:t>
      </w:r>
      <w:r w:rsidRPr="006D4934">
        <w:rPr>
          <w:rFonts w:ascii="Candara" w:hAnsi="Candara"/>
          <w:sz w:val="24"/>
          <w:szCs w:val="24"/>
        </w:rPr>
        <w:t>adanya</w:t>
      </w:r>
      <w:r w:rsidRPr="006D4934">
        <w:rPr>
          <w:rFonts w:ascii="Candara" w:hAnsi="Candara"/>
          <w:spacing w:val="22"/>
          <w:sz w:val="24"/>
          <w:szCs w:val="24"/>
        </w:rPr>
        <w:t xml:space="preserve"> </w:t>
      </w:r>
      <w:r w:rsidRPr="006D4934">
        <w:rPr>
          <w:rFonts w:ascii="Candara" w:hAnsi="Candara"/>
          <w:sz w:val="24"/>
          <w:szCs w:val="24"/>
        </w:rPr>
        <w:t>suatu</w:t>
      </w:r>
      <w:r w:rsidRPr="006D4934">
        <w:rPr>
          <w:rFonts w:ascii="Candara" w:hAnsi="Candara"/>
          <w:spacing w:val="37"/>
          <w:sz w:val="24"/>
          <w:szCs w:val="24"/>
        </w:rPr>
        <w:t xml:space="preserve"> </w:t>
      </w:r>
      <w:r w:rsidRPr="006D4934">
        <w:rPr>
          <w:rFonts w:ascii="Candara" w:hAnsi="Candara"/>
          <w:sz w:val="24"/>
          <w:szCs w:val="24"/>
        </w:rPr>
        <w:t>kegiatan</w:t>
      </w:r>
      <w:r w:rsidRPr="006D4934">
        <w:rPr>
          <w:rFonts w:ascii="Candara" w:hAnsi="Candara"/>
          <w:spacing w:val="-2"/>
          <w:sz w:val="24"/>
          <w:szCs w:val="24"/>
        </w:rPr>
        <w:t xml:space="preserve"> </w:t>
      </w:r>
      <w:r w:rsidRPr="006D4934">
        <w:rPr>
          <w:rFonts w:ascii="Candara" w:hAnsi="Candara"/>
          <w:sz w:val="24"/>
          <w:szCs w:val="24"/>
        </w:rPr>
        <w:t xml:space="preserve">yang </w:t>
      </w:r>
      <w:r w:rsidRPr="006D4934">
        <w:rPr>
          <w:rFonts w:ascii="Candara" w:hAnsi="Candara"/>
          <w:spacing w:val="39"/>
          <w:sz w:val="24"/>
          <w:szCs w:val="24"/>
        </w:rPr>
        <w:t xml:space="preserve"> </w:t>
      </w:r>
      <w:r w:rsidRPr="006D4934">
        <w:rPr>
          <w:rFonts w:ascii="Candara" w:hAnsi="Candara"/>
          <w:sz w:val="24"/>
          <w:szCs w:val="24"/>
        </w:rPr>
        <w:t>mampu</w:t>
      </w:r>
      <w:r w:rsidRPr="006D4934">
        <w:rPr>
          <w:rFonts w:ascii="Candara" w:hAnsi="Candara"/>
          <w:spacing w:val="45"/>
          <w:sz w:val="24"/>
          <w:szCs w:val="24"/>
        </w:rPr>
        <w:t xml:space="preserve"> </w:t>
      </w:r>
      <w:r w:rsidRPr="006D4934">
        <w:rPr>
          <w:rFonts w:ascii="Candara" w:hAnsi="Candara"/>
          <w:sz w:val="24"/>
          <w:szCs w:val="24"/>
        </w:rPr>
        <w:t>menginspirasi</w:t>
      </w:r>
      <w:r w:rsidRPr="006D4934">
        <w:rPr>
          <w:rFonts w:ascii="Candara" w:hAnsi="Candara"/>
          <w:spacing w:val="-4"/>
          <w:sz w:val="24"/>
          <w:szCs w:val="24"/>
        </w:rPr>
        <w:t xml:space="preserve"> </w:t>
      </w:r>
      <w:r w:rsidRPr="006D4934">
        <w:rPr>
          <w:rFonts w:ascii="Candara" w:hAnsi="Candara"/>
          <w:sz w:val="24"/>
          <w:szCs w:val="24"/>
        </w:rPr>
        <w:t xml:space="preserve">dan memotivasi  </w:t>
      </w:r>
      <w:r w:rsidRPr="006D4934">
        <w:rPr>
          <w:rFonts w:ascii="Candara" w:hAnsi="Candara"/>
          <w:spacing w:val="10"/>
          <w:sz w:val="24"/>
          <w:szCs w:val="24"/>
        </w:rPr>
        <w:t xml:space="preserve"> </w:t>
      </w:r>
      <w:r w:rsidRPr="006D4934">
        <w:rPr>
          <w:rFonts w:ascii="Candara" w:hAnsi="Candara"/>
          <w:sz w:val="24"/>
          <w:szCs w:val="24"/>
        </w:rPr>
        <w:t xml:space="preserve">siswa  </w:t>
      </w:r>
      <w:r w:rsidRPr="006D4934">
        <w:rPr>
          <w:rFonts w:ascii="Candara" w:hAnsi="Candara"/>
          <w:spacing w:val="5"/>
          <w:sz w:val="24"/>
          <w:szCs w:val="24"/>
        </w:rPr>
        <w:t xml:space="preserve"> </w:t>
      </w:r>
      <w:r w:rsidRPr="006D4934">
        <w:rPr>
          <w:rFonts w:ascii="Candara" w:hAnsi="Candara"/>
          <w:sz w:val="24"/>
          <w:szCs w:val="24"/>
        </w:rPr>
        <w:t xml:space="preserve">dalam  </w:t>
      </w:r>
      <w:r w:rsidRPr="006D4934">
        <w:rPr>
          <w:rFonts w:ascii="Candara" w:hAnsi="Candara"/>
          <w:spacing w:val="33"/>
          <w:sz w:val="24"/>
          <w:szCs w:val="24"/>
        </w:rPr>
        <w:t xml:space="preserve"> </w:t>
      </w:r>
      <w:r w:rsidRPr="006D4934">
        <w:rPr>
          <w:rFonts w:ascii="Candara" w:hAnsi="Candara"/>
          <w:sz w:val="24"/>
          <w:szCs w:val="24"/>
        </w:rPr>
        <w:t xml:space="preserve">meningkatkan  </w:t>
      </w:r>
      <w:r w:rsidRPr="006D4934">
        <w:rPr>
          <w:rFonts w:ascii="Candara" w:hAnsi="Candara"/>
          <w:spacing w:val="23"/>
          <w:sz w:val="24"/>
          <w:szCs w:val="24"/>
        </w:rPr>
        <w:t xml:space="preserve"> </w:t>
      </w:r>
      <w:r w:rsidRPr="006D4934">
        <w:rPr>
          <w:rFonts w:ascii="Candara" w:hAnsi="Candara"/>
          <w:sz w:val="24"/>
          <w:szCs w:val="24"/>
        </w:rPr>
        <w:t xml:space="preserve">keterampilan  </w:t>
      </w:r>
      <w:r w:rsidRPr="006D4934">
        <w:rPr>
          <w:rFonts w:ascii="Candara" w:hAnsi="Candara"/>
          <w:spacing w:val="34"/>
          <w:sz w:val="24"/>
          <w:szCs w:val="24"/>
        </w:rPr>
        <w:t xml:space="preserve"> </w:t>
      </w:r>
      <w:r w:rsidRPr="006D4934">
        <w:rPr>
          <w:rFonts w:ascii="Candara" w:hAnsi="Candara"/>
          <w:sz w:val="24"/>
          <w:szCs w:val="24"/>
        </w:rPr>
        <w:t xml:space="preserve">tersebut.    Salah    </w:t>
      </w:r>
      <w:r w:rsidRPr="006D4934">
        <w:rPr>
          <w:rFonts w:ascii="Candara" w:hAnsi="Candara"/>
          <w:spacing w:val="1"/>
          <w:sz w:val="24"/>
          <w:szCs w:val="24"/>
        </w:rPr>
        <w:t xml:space="preserve"> </w:t>
      </w:r>
      <w:r w:rsidRPr="006D4934">
        <w:rPr>
          <w:rFonts w:ascii="Candara" w:hAnsi="Candara"/>
          <w:sz w:val="24"/>
          <w:szCs w:val="24"/>
        </w:rPr>
        <w:t>satu keterampilan</w:t>
      </w:r>
      <w:r w:rsidRPr="006D4934">
        <w:rPr>
          <w:rFonts w:ascii="Candara" w:hAnsi="Candara"/>
          <w:spacing w:val="3"/>
          <w:sz w:val="24"/>
          <w:szCs w:val="24"/>
        </w:rPr>
        <w:t xml:space="preserve"> </w:t>
      </w:r>
      <w:r w:rsidRPr="006D4934">
        <w:rPr>
          <w:rFonts w:ascii="Candara" w:hAnsi="Candara"/>
          <w:sz w:val="24"/>
          <w:szCs w:val="24"/>
        </w:rPr>
        <w:t>itu</w:t>
      </w:r>
      <w:r w:rsidRPr="006D4934">
        <w:rPr>
          <w:rFonts w:ascii="Candara" w:hAnsi="Candara"/>
          <w:spacing w:val="52"/>
          <w:sz w:val="24"/>
          <w:szCs w:val="24"/>
        </w:rPr>
        <w:t xml:space="preserve"> </w:t>
      </w:r>
      <w:r w:rsidRPr="006D4934">
        <w:rPr>
          <w:rFonts w:ascii="Candara" w:hAnsi="Candara"/>
          <w:sz w:val="24"/>
          <w:szCs w:val="24"/>
        </w:rPr>
        <w:t>adalah</w:t>
      </w:r>
      <w:r w:rsidRPr="006D4934">
        <w:rPr>
          <w:rFonts w:ascii="Candara" w:hAnsi="Candara"/>
          <w:spacing w:val="16"/>
          <w:sz w:val="24"/>
          <w:szCs w:val="24"/>
        </w:rPr>
        <w:t xml:space="preserve"> </w:t>
      </w:r>
      <w:r w:rsidRPr="006D4934">
        <w:rPr>
          <w:rFonts w:ascii="Candara" w:hAnsi="Candara"/>
          <w:sz w:val="24"/>
          <w:szCs w:val="24"/>
        </w:rPr>
        <w:t>menulis.</w:t>
      </w:r>
      <w:r w:rsidRPr="006D4934">
        <w:rPr>
          <w:rFonts w:ascii="Candara" w:hAnsi="Candara"/>
          <w:spacing w:val="-13"/>
          <w:sz w:val="24"/>
          <w:szCs w:val="24"/>
        </w:rPr>
        <w:t xml:space="preserve"> </w:t>
      </w:r>
      <w:r w:rsidRPr="006D4934">
        <w:rPr>
          <w:rFonts w:ascii="Candara" w:hAnsi="Candara"/>
          <w:sz w:val="24"/>
          <w:szCs w:val="24"/>
        </w:rPr>
        <w:t>Dengan</w:t>
      </w:r>
      <w:r w:rsidRPr="006D4934">
        <w:rPr>
          <w:rFonts w:ascii="Candara" w:hAnsi="Candara"/>
          <w:spacing w:val="-11"/>
          <w:sz w:val="24"/>
          <w:szCs w:val="24"/>
        </w:rPr>
        <w:t xml:space="preserve"> </w:t>
      </w:r>
      <w:r w:rsidRPr="006D4934">
        <w:rPr>
          <w:rFonts w:ascii="Candara" w:hAnsi="Candara"/>
          <w:sz w:val="24"/>
          <w:szCs w:val="24"/>
        </w:rPr>
        <w:t>menulis</w:t>
      </w:r>
      <w:r w:rsidRPr="006D4934">
        <w:rPr>
          <w:rFonts w:ascii="Candara" w:hAnsi="Candara"/>
          <w:spacing w:val="-12"/>
          <w:sz w:val="24"/>
          <w:szCs w:val="24"/>
        </w:rPr>
        <w:t xml:space="preserve"> </w:t>
      </w:r>
      <w:r w:rsidRPr="006D4934">
        <w:rPr>
          <w:rFonts w:ascii="Candara" w:hAnsi="Candara"/>
          <w:sz w:val="24"/>
          <w:szCs w:val="24"/>
        </w:rPr>
        <w:t>akan</w:t>
      </w:r>
      <w:r w:rsidRPr="006D4934">
        <w:rPr>
          <w:rFonts w:ascii="Candara" w:hAnsi="Candara"/>
          <w:spacing w:val="8"/>
          <w:sz w:val="24"/>
          <w:szCs w:val="24"/>
        </w:rPr>
        <w:t xml:space="preserve"> </w:t>
      </w:r>
      <w:r w:rsidRPr="006D4934">
        <w:rPr>
          <w:rFonts w:ascii="Candara" w:hAnsi="Candara"/>
          <w:sz w:val="24"/>
          <w:szCs w:val="24"/>
        </w:rPr>
        <w:t>memperkaya</w:t>
      </w:r>
      <w:r w:rsidRPr="006D4934">
        <w:rPr>
          <w:rFonts w:ascii="Candara" w:hAnsi="Candara"/>
          <w:spacing w:val="16"/>
          <w:sz w:val="24"/>
          <w:szCs w:val="24"/>
        </w:rPr>
        <w:t xml:space="preserve"> </w:t>
      </w:r>
      <w:r w:rsidRPr="006D4934">
        <w:rPr>
          <w:rFonts w:ascii="Candara" w:hAnsi="Candara"/>
          <w:sz w:val="24"/>
          <w:szCs w:val="24"/>
        </w:rPr>
        <w:t>khasanah</w:t>
      </w:r>
      <w:r w:rsidRPr="006D4934">
        <w:rPr>
          <w:rFonts w:ascii="Candara" w:hAnsi="Candara"/>
          <w:spacing w:val="30"/>
          <w:sz w:val="24"/>
          <w:szCs w:val="24"/>
        </w:rPr>
        <w:t xml:space="preserve"> </w:t>
      </w:r>
      <w:r w:rsidRPr="006D4934">
        <w:rPr>
          <w:rFonts w:ascii="Candara" w:hAnsi="Candara"/>
          <w:sz w:val="24"/>
          <w:szCs w:val="24"/>
        </w:rPr>
        <w:t>kosa kata</w:t>
      </w:r>
      <w:r w:rsidRPr="006D4934">
        <w:rPr>
          <w:rFonts w:ascii="Candara" w:hAnsi="Candara"/>
          <w:spacing w:val="9"/>
          <w:sz w:val="24"/>
          <w:szCs w:val="24"/>
        </w:rPr>
        <w:t xml:space="preserve"> </w:t>
      </w:r>
      <w:r w:rsidRPr="006D4934">
        <w:rPr>
          <w:rFonts w:ascii="Candara" w:hAnsi="Candara"/>
          <w:sz w:val="24"/>
          <w:szCs w:val="24"/>
        </w:rPr>
        <w:t>dan</w:t>
      </w:r>
      <w:r w:rsidRPr="006D4934">
        <w:rPr>
          <w:rFonts w:ascii="Candara" w:hAnsi="Candara"/>
          <w:spacing w:val="23"/>
          <w:sz w:val="24"/>
          <w:szCs w:val="24"/>
        </w:rPr>
        <w:t xml:space="preserve"> </w:t>
      </w:r>
      <w:r w:rsidRPr="006D4934">
        <w:rPr>
          <w:rFonts w:ascii="Candara" w:hAnsi="Candara"/>
          <w:sz w:val="24"/>
          <w:szCs w:val="24"/>
        </w:rPr>
        <w:t>gagasan</w:t>
      </w:r>
      <w:r w:rsidRPr="006D4934">
        <w:rPr>
          <w:rFonts w:ascii="Candara" w:hAnsi="Candara"/>
          <w:spacing w:val="13"/>
          <w:sz w:val="24"/>
          <w:szCs w:val="24"/>
        </w:rPr>
        <w:t xml:space="preserve"> </w:t>
      </w:r>
      <w:r w:rsidRPr="006D4934">
        <w:rPr>
          <w:rFonts w:ascii="Candara" w:hAnsi="Candara"/>
          <w:sz w:val="24"/>
          <w:szCs w:val="24"/>
        </w:rPr>
        <w:t>siswa.</w:t>
      </w:r>
      <w:r w:rsidRPr="006D4934">
        <w:rPr>
          <w:rFonts w:ascii="Candara" w:hAnsi="Candara"/>
          <w:spacing w:val="-24"/>
          <w:sz w:val="24"/>
          <w:szCs w:val="24"/>
        </w:rPr>
        <w:t xml:space="preserve"> </w:t>
      </w:r>
      <w:r w:rsidRPr="006D4934">
        <w:rPr>
          <w:rFonts w:ascii="Candara" w:hAnsi="Candara"/>
          <w:sz w:val="24"/>
          <w:szCs w:val="24"/>
        </w:rPr>
        <w:t>Peran</w:t>
      </w:r>
      <w:r w:rsidRPr="006D4934">
        <w:rPr>
          <w:rFonts w:ascii="Candara" w:hAnsi="Candara"/>
          <w:spacing w:val="16"/>
          <w:sz w:val="24"/>
          <w:szCs w:val="24"/>
        </w:rPr>
        <w:t xml:space="preserve"> </w:t>
      </w:r>
      <w:r w:rsidRPr="006D4934">
        <w:rPr>
          <w:rFonts w:ascii="Candara" w:hAnsi="Candara"/>
          <w:sz w:val="24"/>
          <w:szCs w:val="24"/>
        </w:rPr>
        <w:t>guru</w:t>
      </w:r>
      <w:r w:rsidRPr="006D4934">
        <w:rPr>
          <w:rFonts w:ascii="Candara" w:hAnsi="Candara"/>
          <w:spacing w:val="7"/>
          <w:sz w:val="24"/>
          <w:szCs w:val="24"/>
        </w:rPr>
        <w:t xml:space="preserve"> </w:t>
      </w:r>
      <w:r w:rsidRPr="006D4934">
        <w:rPr>
          <w:rFonts w:ascii="Candara" w:hAnsi="Candara"/>
          <w:sz w:val="24"/>
          <w:szCs w:val="24"/>
        </w:rPr>
        <w:t>sangat</w:t>
      </w:r>
      <w:r w:rsidRPr="006D4934">
        <w:rPr>
          <w:rFonts w:ascii="Candara" w:hAnsi="Candara"/>
          <w:spacing w:val="24"/>
          <w:sz w:val="24"/>
          <w:szCs w:val="24"/>
        </w:rPr>
        <w:t xml:space="preserve"> </w:t>
      </w:r>
      <w:r w:rsidRPr="006D4934">
        <w:rPr>
          <w:rFonts w:ascii="Candara" w:hAnsi="Candara"/>
          <w:sz w:val="24"/>
          <w:szCs w:val="24"/>
        </w:rPr>
        <w:t>diperlukan</w:t>
      </w:r>
      <w:r w:rsidRPr="006D4934">
        <w:rPr>
          <w:rFonts w:ascii="Candara" w:hAnsi="Candara"/>
          <w:spacing w:val="-5"/>
          <w:sz w:val="24"/>
          <w:szCs w:val="24"/>
        </w:rPr>
        <w:t xml:space="preserve"> </w:t>
      </w:r>
      <w:r w:rsidRPr="006D4934">
        <w:rPr>
          <w:rFonts w:ascii="Candara" w:hAnsi="Candara"/>
          <w:sz w:val="24"/>
          <w:szCs w:val="24"/>
        </w:rPr>
        <w:t>dalam</w:t>
      </w:r>
      <w:r w:rsidRPr="006D4934">
        <w:rPr>
          <w:rFonts w:ascii="Candara" w:hAnsi="Candara"/>
          <w:spacing w:val="11"/>
          <w:sz w:val="24"/>
          <w:szCs w:val="24"/>
        </w:rPr>
        <w:t xml:space="preserve"> </w:t>
      </w:r>
      <w:r w:rsidRPr="006D4934">
        <w:rPr>
          <w:rFonts w:ascii="Candara" w:hAnsi="Candara"/>
          <w:sz w:val="24"/>
          <w:szCs w:val="24"/>
        </w:rPr>
        <w:t>memberikan</w:t>
      </w:r>
      <w:r w:rsidRPr="006D4934">
        <w:rPr>
          <w:rFonts w:ascii="Candara" w:hAnsi="Candara"/>
          <w:spacing w:val="17"/>
          <w:sz w:val="24"/>
          <w:szCs w:val="24"/>
        </w:rPr>
        <w:t xml:space="preserve"> </w:t>
      </w:r>
      <w:r w:rsidRPr="006D4934">
        <w:rPr>
          <w:rFonts w:ascii="Candara" w:hAnsi="Candara"/>
          <w:sz w:val="24"/>
          <w:szCs w:val="24"/>
        </w:rPr>
        <w:t>motivasi, membantu,</w:t>
      </w:r>
      <w:r w:rsidRPr="006D4934">
        <w:rPr>
          <w:rFonts w:ascii="Candara" w:hAnsi="Candara"/>
          <w:spacing w:val="62"/>
          <w:sz w:val="24"/>
          <w:szCs w:val="24"/>
        </w:rPr>
        <w:t xml:space="preserve"> </w:t>
      </w:r>
      <w:r w:rsidRPr="006D4934">
        <w:rPr>
          <w:rFonts w:ascii="Candara" w:hAnsi="Candara"/>
          <w:sz w:val="24"/>
          <w:szCs w:val="24"/>
        </w:rPr>
        <w:t>membimbing, mengarahkan</w:t>
      </w:r>
      <w:r w:rsidRPr="006D4934">
        <w:rPr>
          <w:rFonts w:ascii="Candara" w:hAnsi="Candara"/>
          <w:spacing w:val="53"/>
          <w:sz w:val="24"/>
          <w:szCs w:val="24"/>
        </w:rPr>
        <w:t xml:space="preserve"> </w:t>
      </w:r>
      <w:r w:rsidRPr="006D4934">
        <w:rPr>
          <w:rFonts w:ascii="Candara" w:hAnsi="Candara"/>
          <w:sz w:val="24"/>
          <w:szCs w:val="24"/>
        </w:rPr>
        <w:t>dan</w:t>
      </w:r>
      <w:r w:rsidRPr="006D4934">
        <w:rPr>
          <w:rFonts w:ascii="Candara" w:hAnsi="Candara"/>
          <w:spacing w:val="54"/>
          <w:sz w:val="24"/>
          <w:szCs w:val="24"/>
        </w:rPr>
        <w:t xml:space="preserve"> </w:t>
      </w:r>
      <w:r w:rsidRPr="006D4934">
        <w:rPr>
          <w:rFonts w:ascii="Candara" w:hAnsi="Candara"/>
          <w:sz w:val="24"/>
          <w:szCs w:val="24"/>
        </w:rPr>
        <w:t>mengevaluasi</w:t>
      </w:r>
      <w:r w:rsidRPr="006D4934">
        <w:rPr>
          <w:rFonts w:ascii="Candara" w:hAnsi="Candara"/>
          <w:spacing w:val="1"/>
          <w:sz w:val="24"/>
          <w:szCs w:val="24"/>
        </w:rPr>
        <w:t xml:space="preserve"> </w:t>
      </w:r>
      <w:r w:rsidRPr="006D4934">
        <w:rPr>
          <w:rFonts w:ascii="Candara" w:hAnsi="Candara"/>
          <w:sz w:val="24"/>
          <w:szCs w:val="24"/>
        </w:rPr>
        <w:t xml:space="preserve">hasil </w:t>
      </w:r>
      <w:r w:rsidRPr="006D4934">
        <w:rPr>
          <w:rFonts w:ascii="Candara" w:hAnsi="Candara"/>
          <w:spacing w:val="55"/>
          <w:sz w:val="24"/>
          <w:szCs w:val="24"/>
        </w:rPr>
        <w:t xml:space="preserve"> </w:t>
      </w:r>
      <w:r w:rsidRPr="006D4934">
        <w:rPr>
          <w:rFonts w:ascii="Candara" w:hAnsi="Candara"/>
          <w:sz w:val="24"/>
          <w:szCs w:val="24"/>
        </w:rPr>
        <w:t>karya</w:t>
      </w:r>
      <w:r w:rsidRPr="006D4934">
        <w:rPr>
          <w:rFonts w:ascii="Candara" w:hAnsi="Candara"/>
          <w:spacing w:val="8"/>
          <w:sz w:val="24"/>
          <w:szCs w:val="24"/>
        </w:rPr>
        <w:t xml:space="preserve"> </w:t>
      </w:r>
      <w:r w:rsidRPr="006D4934">
        <w:rPr>
          <w:rFonts w:ascii="Candara" w:hAnsi="Candara"/>
          <w:sz w:val="24"/>
          <w:szCs w:val="24"/>
        </w:rPr>
        <w:t>siswa</w:t>
      </w:r>
      <w:r w:rsidRPr="006D4934">
        <w:rPr>
          <w:rFonts w:ascii="Candara" w:hAnsi="Candara"/>
          <w:spacing w:val="8"/>
          <w:sz w:val="24"/>
          <w:szCs w:val="24"/>
        </w:rPr>
        <w:t xml:space="preserve"> </w:t>
      </w:r>
      <w:r w:rsidRPr="006D4934">
        <w:rPr>
          <w:rFonts w:ascii="Candara" w:hAnsi="Candara"/>
          <w:sz w:val="24"/>
          <w:szCs w:val="24"/>
        </w:rPr>
        <w:t>agar karya</w:t>
      </w:r>
      <w:r w:rsidRPr="006D4934">
        <w:rPr>
          <w:rFonts w:ascii="Candara" w:hAnsi="Candara"/>
          <w:spacing w:val="-3"/>
          <w:sz w:val="24"/>
          <w:szCs w:val="24"/>
        </w:rPr>
        <w:t xml:space="preserve"> </w:t>
      </w:r>
      <w:r w:rsidRPr="006D4934">
        <w:rPr>
          <w:rFonts w:ascii="Candara" w:hAnsi="Candara"/>
          <w:sz w:val="24"/>
          <w:szCs w:val="24"/>
        </w:rPr>
        <w:t>tersebut</w:t>
      </w:r>
      <w:r w:rsidRPr="006D4934">
        <w:rPr>
          <w:rFonts w:ascii="Candara" w:hAnsi="Candara"/>
          <w:spacing w:val="66"/>
          <w:sz w:val="24"/>
          <w:szCs w:val="24"/>
        </w:rPr>
        <w:t xml:space="preserve"> </w:t>
      </w:r>
      <w:r w:rsidRPr="006D4934">
        <w:rPr>
          <w:rFonts w:ascii="Candara" w:hAnsi="Candara"/>
          <w:sz w:val="24"/>
          <w:szCs w:val="24"/>
        </w:rPr>
        <w:t>benar-benar</w:t>
      </w:r>
      <w:r w:rsidRPr="006D4934">
        <w:rPr>
          <w:rFonts w:ascii="Candara" w:hAnsi="Candara"/>
          <w:spacing w:val="64"/>
          <w:sz w:val="24"/>
          <w:szCs w:val="24"/>
        </w:rPr>
        <w:t xml:space="preserve"> </w:t>
      </w:r>
      <w:r w:rsidRPr="006D4934">
        <w:rPr>
          <w:rFonts w:ascii="Candara" w:hAnsi="Candara"/>
          <w:sz w:val="24"/>
          <w:szCs w:val="24"/>
        </w:rPr>
        <w:t>mampu</w:t>
      </w:r>
      <w:r w:rsidRPr="006D4934">
        <w:rPr>
          <w:rFonts w:ascii="Candara" w:hAnsi="Candara"/>
          <w:spacing w:val="41"/>
          <w:sz w:val="24"/>
          <w:szCs w:val="24"/>
        </w:rPr>
        <w:t xml:space="preserve"> </w:t>
      </w:r>
      <w:r w:rsidRPr="006D4934">
        <w:rPr>
          <w:rFonts w:ascii="Candara" w:hAnsi="Candara"/>
          <w:sz w:val="24"/>
          <w:szCs w:val="24"/>
        </w:rPr>
        <w:t>menjadi</w:t>
      </w:r>
      <w:r w:rsidRPr="006D4934">
        <w:rPr>
          <w:rFonts w:ascii="Candara" w:hAnsi="Candara"/>
          <w:spacing w:val="10"/>
          <w:sz w:val="24"/>
          <w:szCs w:val="24"/>
        </w:rPr>
        <w:t xml:space="preserve"> </w:t>
      </w:r>
      <w:r w:rsidRPr="006D4934">
        <w:rPr>
          <w:rFonts w:ascii="Candara" w:hAnsi="Candara"/>
          <w:sz w:val="24"/>
          <w:szCs w:val="24"/>
        </w:rPr>
        <w:t>karya</w:t>
      </w:r>
      <w:r w:rsidRPr="006D4934">
        <w:rPr>
          <w:rFonts w:ascii="Candara" w:hAnsi="Candara"/>
          <w:spacing w:val="-3"/>
          <w:sz w:val="24"/>
          <w:szCs w:val="24"/>
        </w:rPr>
        <w:t xml:space="preserve"> </w:t>
      </w:r>
      <w:r w:rsidRPr="006D4934">
        <w:rPr>
          <w:rFonts w:ascii="Candara" w:hAnsi="Candara"/>
          <w:sz w:val="24"/>
          <w:szCs w:val="24"/>
        </w:rPr>
        <w:t xml:space="preserve">yang </w:t>
      </w:r>
      <w:r w:rsidRPr="006D4934">
        <w:rPr>
          <w:rFonts w:ascii="Candara" w:hAnsi="Candara"/>
          <w:spacing w:val="34"/>
          <w:sz w:val="24"/>
          <w:szCs w:val="24"/>
        </w:rPr>
        <w:t xml:space="preserve"> </w:t>
      </w:r>
      <w:r w:rsidRPr="006D4934">
        <w:rPr>
          <w:rFonts w:ascii="Candara" w:hAnsi="Candara"/>
          <w:sz w:val="24"/>
          <w:szCs w:val="24"/>
        </w:rPr>
        <w:t xml:space="preserve">baik, </w:t>
      </w:r>
      <w:r w:rsidRPr="006D4934">
        <w:rPr>
          <w:rFonts w:ascii="Candara" w:hAnsi="Candara"/>
          <w:spacing w:val="21"/>
          <w:sz w:val="24"/>
          <w:szCs w:val="24"/>
        </w:rPr>
        <w:t xml:space="preserve"> </w:t>
      </w:r>
      <w:r w:rsidRPr="006D4934">
        <w:rPr>
          <w:rFonts w:ascii="Candara" w:hAnsi="Candara"/>
          <w:sz w:val="24"/>
          <w:szCs w:val="24"/>
        </w:rPr>
        <w:t>dan</w:t>
      </w:r>
      <w:r w:rsidRPr="006D4934">
        <w:rPr>
          <w:rFonts w:ascii="Candara" w:hAnsi="Candara"/>
          <w:spacing w:val="31"/>
          <w:sz w:val="24"/>
          <w:szCs w:val="24"/>
        </w:rPr>
        <w:t xml:space="preserve"> </w:t>
      </w:r>
      <w:r w:rsidRPr="006D4934">
        <w:rPr>
          <w:rFonts w:ascii="Candara" w:hAnsi="Candara"/>
          <w:sz w:val="24"/>
          <w:szCs w:val="24"/>
        </w:rPr>
        <w:t>bermanfaat</w:t>
      </w:r>
      <w:r w:rsidRPr="006D4934">
        <w:rPr>
          <w:rFonts w:ascii="Candara" w:hAnsi="Candara"/>
          <w:spacing w:val="50"/>
          <w:sz w:val="24"/>
          <w:szCs w:val="24"/>
        </w:rPr>
        <w:t xml:space="preserve"> </w:t>
      </w:r>
      <w:r w:rsidRPr="006D4934">
        <w:rPr>
          <w:rFonts w:ascii="Candara" w:hAnsi="Candara"/>
          <w:sz w:val="24"/>
          <w:szCs w:val="24"/>
        </w:rPr>
        <w:t>bagi siswa</w:t>
      </w:r>
      <w:r w:rsidRPr="006D4934">
        <w:rPr>
          <w:rFonts w:ascii="Candara" w:hAnsi="Candara"/>
          <w:spacing w:val="-6"/>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sendiri</w:t>
      </w:r>
      <w:r w:rsidRPr="006D4934">
        <w:rPr>
          <w:rFonts w:ascii="Candara" w:hAnsi="Candara"/>
          <w:spacing w:val="-15"/>
          <w:sz w:val="24"/>
          <w:szCs w:val="24"/>
        </w:rPr>
        <w:t xml:space="preserve"> </w:t>
      </w:r>
      <w:r w:rsidRPr="006D4934">
        <w:rPr>
          <w:rFonts w:ascii="Candara" w:hAnsi="Candara"/>
          <w:sz w:val="24"/>
          <w:szCs w:val="24"/>
        </w:rPr>
        <w:t>maupun</w:t>
      </w:r>
      <w:r w:rsidRPr="006D4934">
        <w:rPr>
          <w:rFonts w:ascii="Candara" w:hAnsi="Candara"/>
          <w:spacing w:val="30"/>
          <w:sz w:val="24"/>
          <w:szCs w:val="24"/>
        </w:rPr>
        <w:t xml:space="preserve"> </w:t>
      </w:r>
      <w:r w:rsidRPr="006D4934">
        <w:rPr>
          <w:rFonts w:ascii="Candara" w:hAnsi="Candara"/>
          <w:sz w:val="24"/>
          <w:szCs w:val="24"/>
        </w:rPr>
        <w:t>untuk</w:t>
      </w:r>
      <w:r w:rsidRPr="006D4934">
        <w:rPr>
          <w:rFonts w:ascii="Candara" w:hAnsi="Candara"/>
          <w:spacing w:val="3"/>
          <w:sz w:val="24"/>
          <w:szCs w:val="24"/>
        </w:rPr>
        <w:t xml:space="preserve"> </w:t>
      </w:r>
      <w:r w:rsidRPr="006D4934">
        <w:rPr>
          <w:rFonts w:ascii="Candara" w:hAnsi="Candara"/>
          <w:sz w:val="24"/>
          <w:szCs w:val="24"/>
        </w:rPr>
        <w:t>orang</w:t>
      </w:r>
      <w:r w:rsidRPr="006D4934">
        <w:rPr>
          <w:rFonts w:ascii="Candara" w:hAnsi="Candara"/>
          <w:spacing w:val="3"/>
          <w:sz w:val="24"/>
          <w:szCs w:val="24"/>
        </w:rPr>
        <w:t xml:space="preserve"> </w:t>
      </w:r>
      <w:r w:rsidRPr="006D4934">
        <w:rPr>
          <w:rFonts w:ascii="Candara" w:hAnsi="Candara"/>
          <w:sz w:val="24"/>
          <w:szCs w:val="24"/>
        </w:rPr>
        <w:t>lain.</w:t>
      </w:r>
    </w:p>
    <w:p w:rsidR="00256EBE" w:rsidRPr="006D4934" w:rsidRDefault="007F5944">
      <w:pPr>
        <w:spacing w:before="2" w:line="286" w:lineRule="auto"/>
        <w:ind w:left="110" w:right="75"/>
        <w:jc w:val="both"/>
        <w:rPr>
          <w:rFonts w:ascii="Candara" w:hAnsi="Candara"/>
          <w:sz w:val="24"/>
          <w:szCs w:val="24"/>
        </w:rPr>
      </w:pPr>
      <w:r w:rsidRPr="006D4934">
        <w:rPr>
          <w:rFonts w:ascii="Candara" w:hAnsi="Candara"/>
          <w:sz w:val="24"/>
          <w:szCs w:val="24"/>
        </w:rPr>
        <w:t xml:space="preserve">Siswa  </w:t>
      </w:r>
      <w:r w:rsidRPr="006D4934">
        <w:rPr>
          <w:rFonts w:ascii="Candara" w:hAnsi="Candara"/>
          <w:spacing w:val="2"/>
          <w:sz w:val="24"/>
          <w:szCs w:val="24"/>
        </w:rPr>
        <w:t xml:space="preserve"> </w:t>
      </w:r>
      <w:r w:rsidRPr="006D4934">
        <w:rPr>
          <w:rFonts w:ascii="Candara" w:hAnsi="Candara"/>
          <w:sz w:val="24"/>
          <w:szCs w:val="24"/>
        </w:rPr>
        <w:t>seringkali</w:t>
      </w:r>
      <w:r w:rsidRPr="006D4934">
        <w:rPr>
          <w:rFonts w:ascii="Candara" w:hAnsi="Candara"/>
          <w:spacing w:val="33"/>
          <w:sz w:val="24"/>
          <w:szCs w:val="24"/>
        </w:rPr>
        <w:t xml:space="preserve"> </w:t>
      </w:r>
      <w:r w:rsidRPr="006D4934">
        <w:rPr>
          <w:rFonts w:ascii="Candara" w:hAnsi="Candara"/>
          <w:sz w:val="24"/>
          <w:szCs w:val="24"/>
        </w:rPr>
        <w:t xml:space="preserve">mengalami </w:t>
      </w:r>
      <w:r w:rsidRPr="006D4934">
        <w:rPr>
          <w:rFonts w:ascii="Candara" w:hAnsi="Candara"/>
          <w:spacing w:val="14"/>
          <w:sz w:val="24"/>
          <w:szCs w:val="24"/>
        </w:rPr>
        <w:t xml:space="preserve"> </w:t>
      </w:r>
      <w:r w:rsidRPr="006D4934">
        <w:rPr>
          <w:rFonts w:ascii="Candara" w:hAnsi="Candara"/>
          <w:sz w:val="24"/>
          <w:szCs w:val="24"/>
        </w:rPr>
        <w:t xml:space="preserve">kendala </w:t>
      </w:r>
      <w:r w:rsidRPr="006D4934">
        <w:rPr>
          <w:rFonts w:ascii="Candara" w:hAnsi="Candara"/>
          <w:spacing w:val="12"/>
          <w:sz w:val="24"/>
          <w:szCs w:val="24"/>
        </w:rPr>
        <w:t xml:space="preserve"> </w:t>
      </w:r>
      <w:r w:rsidRPr="006D4934">
        <w:rPr>
          <w:rFonts w:ascii="Candara" w:hAnsi="Candara"/>
          <w:sz w:val="24"/>
          <w:szCs w:val="24"/>
        </w:rPr>
        <w:t xml:space="preserve">dalam </w:t>
      </w:r>
      <w:r w:rsidRPr="006D4934">
        <w:rPr>
          <w:rFonts w:ascii="Candara" w:hAnsi="Candara"/>
          <w:spacing w:val="16"/>
          <w:sz w:val="24"/>
          <w:szCs w:val="24"/>
        </w:rPr>
        <w:t xml:space="preserve"> </w:t>
      </w:r>
      <w:r w:rsidRPr="006D4934">
        <w:rPr>
          <w:rFonts w:ascii="Candara" w:hAnsi="Candara"/>
          <w:sz w:val="24"/>
          <w:szCs w:val="24"/>
        </w:rPr>
        <w:t>menulis  kalimat</w:t>
      </w:r>
      <w:r w:rsidRPr="006D4934">
        <w:rPr>
          <w:rFonts w:ascii="Candara" w:hAnsi="Candara"/>
          <w:spacing w:val="54"/>
          <w:sz w:val="24"/>
          <w:szCs w:val="24"/>
        </w:rPr>
        <w:t xml:space="preserve"> </w:t>
      </w:r>
      <w:r w:rsidRPr="006D4934">
        <w:rPr>
          <w:rFonts w:ascii="Candara" w:hAnsi="Candara"/>
          <w:sz w:val="24"/>
          <w:szCs w:val="24"/>
        </w:rPr>
        <w:t xml:space="preserve">awal  </w:t>
      </w:r>
      <w:r w:rsidRPr="006D4934">
        <w:rPr>
          <w:rFonts w:ascii="Candara" w:hAnsi="Candara"/>
          <w:spacing w:val="9"/>
          <w:sz w:val="24"/>
          <w:szCs w:val="24"/>
        </w:rPr>
        <w:t xml:space="preserve"> </w:t>
      </w:r>
      <w:r w:rsidRPr="006D4934">
        <w:rPr>
          <w:rFonts w:ascii="Candara" w:hAnsi="Candara"/>
          <w:sz w:val="24"/>
          <w:szCs w:val="24"/>
        </w:rPr>
        <w:t>untuk</w:t>
      </w:r>
      <w:r w:rsidRPr="006D4934">
        <w:rPr>
          <w:rFonts w:ascii="Candara" w:hAnsi="Candara"/>
          <w:spacing w:val="35"/>
          <w:sz w:val="24"/>
          <w:szCs w:val="24"/>
        </w:rPr>
        <w:t xml:space="preserve"> </w:t>
      </w:r>
      <w:r w:rsidRPr="006D4934">
        <w:rPr>
          <w:rFonts w:ascii="Candara" w:hAnsi="Candara"/>
          <w:sz w:val="24"/>
          <w:szCs w:val="24"/>
        </w:rPr>
        <w:t>sebuah cerita.</w:t>
      </w:r>
      <w:r w:rsidRPr="006D4934">
        <w:rPr>
          <w:rFonts w:ascii="Candara" w:hAnsi="Candara"/>
          <w:spacing w:val="22"/>
          <w:sz w:val="24"/>
          <w:szCs w:val="24"/>
        </w:rPr>
        <w:t xml:space="preserve"> </w:t>
      </w:r>
      <w:r w:rsidRPr="006D4934">
        <w:rPr>
          <w:rFonts w:ascii="Candara" w:hAnsi="Candara"/>
          <w:sz w:val="24"/>
          <w:szCs w:val="24"/>
        </w:rPr>
        <w:t>Untuk</w:t>
      </w:r>
      <w:r w:rsidRPr="006D4934">
        <w:rPr>
          <w:rFonts w:ascii="Candara" w:hAnsi="Candara"/>
          <w:spacing w:val="4"/>
          <w:sz w:val="24"/>
          <w:szCs w:val="24"/>
        </w:rPr>
        <w:t xml:space="preserve"> </w:t>
      </w:r>
      <w:r w:rsidRPr="006D4934">
        <w:rPr>
          <w:rFonts w:ascii="Candara" w:hAnsi="Candara"/>
          <w:sz w:val="24"/>
          <w:szCs w:val="24"/>
        </w:rPr>
        <w:t>mengatasi</w:t>
      </w:r>
      <w:r w:rsidRPr="006D4934">
        <w:rPr>
          <w:rFonts w:ascii="Candara" w:hAnsi="Candara"/>
          <w:spacing w:val="47"/>
          <w:sz w:val="24"/>
          <w:szCs w:val="24"/>
        </w:rPr>
        <w:t xml:space="preserve"> </w:t>
      </w:r>
      <w:r w:rsidRPr="006D4934">
        <w:rPr>
          <w:rFonts w:ascii="Candara" w:hAnsi="Candara"/>
          <w:sz w:val="24"/>
          <w:szCs w:val="24"/>
        </w:rPr>
        <w:t xml:space="preserve">permasalahan </w:t>
      </w:r>
      <w:r w:rsidRPr="006D4934">
        <w:rPr>
          <w:rFonts w:ascii="Candara" w:hAnsi="Candara"/>
          <w:spacing w:val="10"/>
          <w:sz w:val="24"/>
          <w:szCs w:val="24"/>
        </w:rPr>
        <w:t xml:space="preserve"> </w:t>
      </w:r>
      <w:r w:rsidRPr="006D4934">
        <w:rPr>
          <w:rFonts w:ascii="Candara" w:hAnsi="Candara"/>
          <w:sz w:val="24"/>
          <w:szCs w:val="24"/>
        </w:rPr>
        <w:t xml:space="preserve">tersebut </w:t>
      </w:r>
      <w:r w:rsidRPr="006D4934">
        <w:rPr>
          <w:rFonts w:ascii="Candara" w:hAnsi="Candara"/>
          <w:spacing w:val="11"/>
          <w:sz w:val="24"/>
          <w:szCs w:val="24"/>
        </w:rPr>
        <w:t xml:space="preserve"> </w:t>
      </w:r>
      <w:r w:rsidRPr="006D4934">
        <w:rPr>
          <w:rFonts w:ascii="Candara" w:hAnsi="Candara"/>
          <w:sz w:val="24"/>
          <w:szCs w:val="24"/>
        </w:rPr>
        <w:t>guru</w:t>
      </w:r>
      <w:r w:rsidRPr="006D4934">
        <w:rPr>
          <w:rFonts w:ascii="Candara" w:hAnsi="Candara"/>
          <w:spacing w:val="37"/>
          <w:sz w:val="24"/>
          <w:szCs w:val="24"/>
        </w:rPr>
        <w:t xml:space="preserve"> </w:t>
      </w:r>
      <w:r w:rsidRPr="006D4934">
        <w:rPr>
          <w:rFonts w:ascii="Candara" w:hAnsi="Candara"/>
          <w:sz w:val="24"/>
          <w:szCs w:val="24"/>
        </w:rPr>
        <w:t>berinisiatif</w:t>
      </w:r>
      <w:r w:rsidRPr="006D4934">
        <w:rPr>
          <w:rFonts w:ascii="Candara" w:hAnsi="Candara"/>
          <w:spacing w:val="-14"/>
          <w:sz w:val="24"/>
          <w:szCs w:val="24"/>
        </w:rPr>
        <w:t xml:space="preserve"> </w:t>
      </w:r>
      <w:r w:rsidRPr="006D4934">
        <w:rPr>
          <w:rFonts w:ascii="Candara" w:hAnsi="Candara"/>
          <w:sz w:val="24"/>
          <w:szCs w:val="24"/>
        </w:rPr>
        <w:t>dengan</w:t>
      </w:r>
      <w:r w:rsidRPr="006D4934">
        <w:rPr>
          <w:rFonts w:ascii="Candara" w:hAnsi="Candara"/>
          <w:spacing w:val="18"/>
          <w:sz w:val="24"/>
          <w:szCs w:val="24"/>
        </w:rPr>
        <w:t xml:space="preserve"> </w:t>
      </w:r>
      <w:r w:rsidRPr="006D4934">
        <w:rPr>
          <w:rFonts w:ascii="Candara" w:hAnsi="Candara"/>
          <w:sz w:val="24"/>
          <w:szCs w:val="24"/>
        </w:rPr>
        <w:t>membuat jurnal</w:t>
      </w:r>
      <w:r w:rsidRPr="006D4934">
        <w:rPr>
          <w:rFonts w:ascii="Candara" w:hAnsi="Candara"/>
          <w:spacing w:val="42"/>
          <w:sz w:val="24"/>
          <w:szCs w:val="24"/>
        </w:rPr>
        <w:t xml:space="preserve"> </w:t>
      </w:r>
      <w:r w:rsidRPr="006D4934">
        <w:rPr>
          <w:rFonts w:ascii="Candara" w:hAnsi="Candara"/>
          <w:sz w:val="24"/>
          <w:szCs w:val="24"/>
        </w:rPr>
        <w:t>belajar.</w:t>
      </w:r>
      <w:r w:rsidRPr="006D4934">
        <w:rPr>
          <w:rFonts w:ascii="Candara" w:hAnsi="Candara"/>
          <w:spacing w:val="47"/>
          <w:sz w:val="24"/>
          <w:szCs w:val="24"/>
        </w:rPr>
        <w:t xml:space="preserve"> </w:t>
      </w:r>
      <w:r w:rsidRPr="006D4934">
        <w:rPr>
          <w:rFonts w:ascii="Candara" w:hAnsi="Candara"/>
          <w:sz w:val="24"/>
          <w:szCs w:val="24"/>
        </w:rPr>
        <w:t>Setiap</w:t>
      </w:r>
      <w:r w:rsidRPr="006D4934">
        <w:rPr>
          <w:rFonts w:ascii="Candara" w:hAnsi="Candara"/>
          <w:spacing w:val="41"/>
          <w:sz w:val="24"/>
          <w:szCs w:val="24"/>
        </w:rPr>
        <w:t xml:space="preserve"> </w:t>
      </w:r>
      <w:r w:rsidRPr="006D4934">
        <w:rPr>
          <w:rFonts w:ascii="Candara" w:hAnsi="Candara"/>
          <w:sz w:val="24"/>
          <w:szCs w:val="24"/>
        </w:rPr>
        <w:t>siswa</w:t>
      </w:r>
      <w:r w:rsidRPr="006D4934">
        <w:rPr>
          <w:rFonts w:ascii="Candara" w:hAnsi="Candara"/>
          <w:spacing w:val="37"/>
          <w:sz w:val="24"/>
          <w:szCs w:val="24"/>
        </w:rPr>
        <w:t xml:space="preserve"> </w:t>
      </w:r>
      <w:r w:rsidRPr="006D4934">
        <w:rPr>
          <w:rFonts w:ascii="Candara" w:hAnsi="Candara"/>
          <w:sz w:val="24"/>
          <w:szCs w:val="24"/>
        </w:rPr>
        <w:t xml:space="preserve">membuat </w:t>
      </w:r>
      <w:r w:rsidRPr="006D4934">
        <w:rPr>
          <w:rFonts w:ascii="Candara" w:hAnsi="Candara"/>
          <w:spacing w:val="31"/>
          <w:sz w:val="24"/>
          <w:szCs w:val="24"/>
        </w:rPr>
        <w:t xml:space="preserve"> </w:t>
      </w:r>
      <w:r w:rsidRPr="006D4934">
        <w:rPr>
          <w:rFonts w:ascii="Candara" w:hAnsi="Candara"/>
          <w:sz w:val="24"/>
          <w:szCs w:val="24"/>
        </w:rPr>
        <w:t>jurnal</w:t>
      </w:r>
      <w:r w:rsidRPr="006D4934">
        <w:rPr>
          <w:rFonts w:ascii="Candara" w:hAnsi="Candara"/>
          <w:spacing w:val="42"/>
          <w:sz w:val="24"/>
          <w:szCs w:val="24"/>
        </w:rPr>
        <w:t xml:space="preserve"> </w:t>
      </w:r>
      <w:r w:rsidRPr="006D4934">
        <w:rPr>
          <w:rFonts w:ascii="Candara" w:hAnsi="Candara"/>
          <w:sz w:val="24"/>
          <w:szCs w:val="24"/>
        </w:rPr>
        <w:t>belajar</w:t>
      </w:r>
      <w:r w:rsidRPr="006D4934">
        <w:rPr>
          <w:rFonts w:ascii="Candara" w:hAnsi="Candara"/>
          <w:spacing w:val="54"/>
          <w:sz w:val="24"/>
          <w:szCs w:val="24"/>
        </w:rPr>
        <w:t xml:space="preserve"> </w:t>
      </w:r>
      <w:r w:rsidRPr="006D4934">
        <w:rPr>
          <w:rFonts w:ascii="Candara" w:hAnsi="Candara"/>
          <w:sz w:val="24"/>
          <w:szCs w:val="24"/>
        </w:rPr>
        <w:t xml:space="preserve">yang  </w:t>
      </w:r>
      <w:r w:rsidRPr="006D4934">
        <w:rPr>
          <w:rFonts w:ascii="Candara" w:hAnsi="Candara"/>
          <w:spacing w:val="2"/>
          <w:sz w:val="24"/>
          <w:szCs w:val="24"/>
        </w:rPr>
        <w:t xml:space="preserve"> </w:t>
      </w:r>
      <w:r w:rsidRPr="006D4934">
        <w:rPr>
          <w:rFonts w:ascii="Candara" w:hAnsi="Candara"/>
          <w:sz w:val="24"/>
          <w:szCs w:val="24"/>
        </w:rPr>
        <w:t>isinya   mengungkapkan sebuah</w:t>
      </w:r>
      <w:r w:rsidRPr="006D4934">
        <w:rPr>
          <w:rFonts w:ascii="Candara" w:hAnsi="Candara"/>
          <w:spacing w:val="47"/>
          <w:sz w:val="24"/>
          <w:szCs w:val="24"/>
        </w:rPr>
        <w:t xml:space="preserve"> </w:t>
      </w:r>
      <w:r w:rsidRPr="006D4934">
        <w:rPr>
          <w:rFonts w:ascii="Candara" w:hAnsi="Candara"/>
          <w:sz w:val="24"/>
          <w:szCs w:val="24"/>
        </w:rPr>
        <w:t>pendapat</w:t>
      </w:r>
      <w:r w:rsidRPr="006D4934">
        <w:rPr>
          <w:rFonts w:ascii="Candara" w:hAnsi="Candara"/>
          <w:spacing w:val="57"/>
          <w:sz w:val="24"/>
          <w:szCs w:val="24"/>
        </w:rPr>
        <w:t xml:space="preserve"> </w:t>
      </w:r>
      <w:r w:rsidRPr="006D4934">
        <w:rPr>
          <w:rFonts w:ascii="Candara" w:hAnsi="Candara"/>
          <w:sz w:val="24"/>
          <w:szCs w:val="24"/>
        </w:rPr>
        <w:t>atau</w:t>
      </w:r>
      <w:r w:rsidRPr="006D4934">
        <w:rPr>
          <w:rFonts w:ascii="Candara" w:hAnsi="Candara"/>
          <w:spacing w:val="45"/>
          <w:sz w:val="24"/>
          <w:szCs w:val="24"/>
        </w:rPr>
        <w:t xml:space="preserve"> </w:t>
      </w:r>
      <w:r w:rsidRPr="006D4934">
        <w:rPr>
          <w:rFonts w:ascii="Candara" w:hAnsi="Candara"/>
          <w:sz w:val="24"/>
          <w:szCs w:val="24"/>
        </w:rPr>
        <w:t>kesimpulan</w:t>
      </w:r>
      <w:r w:rsidRPr="006D4934">
        <w:rPr>
          <w:rFonts w:ascii="Candara" w:hAnsi="Candara"/>
          <w:spacing w:val="-11"/>
          <w:sz w:val="24"/>
          <w:szCs w:val="24"/>
        </w:rPr>
        <w:t xml:space="preserve"> </w:t>
      </w:r>
      <w:r w:rsidRPr="006D4934">
        <w:rPr>
          <w:rFonts w:ascii="Candara" w:hAnsi="Candara"/>
          <w:sz w:val="24"/>
          <w:szCs w:val="24"/>
        </w:rPr>
        <w:t>mereka</w:t>
      </w:r>
      <w:r w:rsidRPr="006D4934">
        <w:rPr>
          <w:rFonts w:ascii="Candara" w:hAnsi="Candara"/>
          <w:spacing w:val="26"/>
          <w:sz w:val="24"/>
          <w:szCs w:val="24"/>
        </w:rPr>
        <w:t xml:space="preserve"> </w:t>
      </w:r>
      <w:r w:rsidRPr="006D4934">
        <w:rPr>
          <w:rFonts w:ascii="Candara" w:hAnsi="Candara"/>
          <w:sz w:val="24"/>
          <w:szCs w:val="24"/>
        </w:rPr>
        <w:t>terhadap</w:t>
      </w:r>
      <w:r w:rsidRPr="006D4934">
        <w:rPr>
          <w:rFonts w:ascii="Candara" w:hAnsi="Candara"/>
          <w:spacing w:val="58"/>
          <w:sz w:val="24"/>
          <w:szCs w:val="24"/>
        </w:rPr>
        <w:t xml:space="preserve"> </w:t>
      </w:r>
      <w:r w:rsidRPr="006D4934">
        <w:rPr>
          <w:rFonts w:ascii="Candara" w:hAnsi="Candara"/>
          <w:sz w:val="24"/>
          <w:szCs w:val="24"/>
        </w:rPr>
        <w:t>setiap</w:t>
      </w:r>
      <w:r w:rsidRPr="006D4934">
        <w:rPr>
          <w:rFonts w:ascii="Candara" w:hAnsi="Candara"/>
          <w:spacing w:val="28"/>
          <w:sz w:val="24"/>
          <w:szCs w:val="24"/>
        </w:rPr>
        <w:t xml:space="preserve"> </w:t>
      </w:r>
      <w:r w:rsidRPr="006D4934">
        <w:rPr>
          <w:rFonts w:ascii="Candara" w:hAnsi="Candara"/>
          <w:sz w:val="24"/>
          <w:szCs w:val="24"/>
        </w:rPr>
        <w:t>materi</w:t>
      </w:r>
      <w:r w:rsidRPr="006D4934">
        <w:rPr>
          <w:rFonts w:ascii="Candara" w:hAnsi="Candara"/>
          <w:spacing w:val="21"/>
          <w:sz w:val="24"/>
          <w:szCs w:val="24"/>
        </w:rPr>
        <w:t xml:space="preserve"> </w:t>
      </w:r>
      <w:r w:rsidRPr="006D4934">
        <w:rPr>
          <w:rFonts w:ascii="Candara" w:hAnsi="Candara"/>
          <w:sz w:val="24"/>
          <w:szCs w:val="24"/>
        </w:rPr>
        <w:t xml:space="preserve">yang </w:t>
      </w:r>
      <w:r w:rsidRPr="006D4934">
        <w:rPr>
          <w:rFonts w:ascii="Candara" w:hAnsi="Candara"/>
          <w:spacing w:val="51"/>
          <w:sz w:val="24"/>
          <w:szCs w:val="24"/>
        </w:rPr>
        <w:t xml:space="preserve"> </w:t>
      </w:r>
      <w:r w:rsidRPr="006D4934">
        <w:rPr>
          <w:rFonts w:ascii="Candara" w:hAnsi="Candara"/>
          <w:sz w:val="24"/>
          <w:szCs w:val="24"/>
        </w:rPr>
        <w:t>diberikan oleh</w:t>
      </w:r>
      <w:r w:rsidRPr="006D4934">
        <w:rPr>
          <w:rFonts w:ascii="Candara" w:hAnsi="Candara"/>
          <w:spacing w:val="-7"/>
          <w:sz w:val="24"/>
          <w:szCs w:val="24"/>
        </w:rPr>
        <w:t xml:space="preserve"> </w:t>
      </w:r>
      <w:r w:rsidRPr="006D4934">
        <w:rPr>
          <w:rFonts w:ascii="Candara" w:hAnsi="Candara"/>
          <w:sz w:val="24"/>
          <w:szCs w:val="24"/>
        </w:rPr>
        <w:t>guru,</w:t>
      </w:r>
      <w:r w:rsidRPr="006D4934">
        <w:rPr>
          <w:rFonts w:ascii="Candara" w:hAnsi="Candara"/>
          <w:spacing w:val="-17"/>
          <w:sz w:val="24"/>
          <w:szCs w:val="24"/>
        </w:rPr>
        <w:t xml:space="preserve"> </w:t>
      </w:r>
      <w:r w:rsidRPr="006D4934">
        <w:rPr>
          <w:rFonts w:ascii="Candara" w:hAnsi="Candara"/>
          <w:sz w:val="24"/>
          <w:szCs w:val="24"/>
        </w:rPr>
        <w:t>pendapat</w:t>
      </w:r>
      <w:r w:rsidRPr="006D4934">
        <w:rPr>
          <w:rFonts w:ascii="Candara" w:hAnsi="Candara"/>
          <w:spacing w:val="41"/>
          <w:sz w:val="24"/>
          <w:szCs w:val="24"/>
        </w:rPr>
        <w:t xml:space="preserve"> </w:t>
      </w:r>
      <w:r w:rsidRPr="006D4934">
        <w:rPr>
          <w:rFonts w:ascii="Candara" w:hAnsi="Candara"/>
          <w:sz w:val="24"/>
          <w:szCs w:val="24"/>
        </w:rPr>
        <w:t>atau</w:t>
      </w:r>
      <w:r w:rsidRPr="006D4934">
        <w:rPr>
          <w:rFonts w:ascii="Candara" w:hAnsi="Candara"/>
          <w:spacing w:val="18"/>
          <w:sz w:val="24"/>
          <w:szCs w:val="24"/>
        </w:rPr>
        <w:t xml:space="preserve"> </w:t>
      </w:r>
      <w:r w:rsidRPr="006D4934">
        <w:rPr>
          <w:rFonts w:ascii="Candara" w:hAnsi="Candara"/>
          <w:sz w:val="24"/>
          <w:szCs w:val="24"/>
        </w:rPr>
        <w:t>kesimpulan</w:t>
      </w:r>
      <w:r w:rsidRPr="006D4934">
        <w:rPr>
          <w:rFonts w:ascii="Candara" w:hAnsi="Candara"/>
          <w:spacing w:val="-25"/>
          <w:sz w:val="24"/>
          <w:szCs w:val="24"/>
        </w:rPr>
        <w:t xml:space="preserve"> </w:t>
      </w:r>
      <w:r w:rsidRPr="006D4934">
        <w:rPr>
          <w:rFonts w:ascii="Candara" w:hAnsi="Candara"/>
          <w:sz w:val="24"/>
          <w:szCs w:val="24"/>
        </w:rPr>
        <w:t>tersebut</w:t>
      </w:r>
      <w:r w:rsidRPr="006D4934">
        <w:rPr>
          <w:rFonts w:ascii="Candara" w:hAnsi="Candara"/>
          <w:spacing w:val="36"/>
          <w:sz w:val="24"/>
          <w:szCs w:val="24"/>
        </w:rPr>
        <w:t xml:space="preserve"> </w:t>
      </w:r>
      <w:r w:rsidRPr="006D4934">
        <w:rPr>
          <w:rFonts w:ascii="Candara" w:hAnsi="Candara"/>
          <w:sz w:val="24"/>
          <w:szCs w:val="24"/>
        </w:rPr>
        <w:t>dikembangkan</w:t>
      </w:r>
      <w:r w:rsidRPr="006D4934">
        <w:rPr>
          <w:rFonts w:ascii="Candara" w:hAnsi="Candara"/>
          <w:spacing w:val="-31"/>
          <w:sz w:val="24"/>
          <w:szCs w:val="24"/>
        </w:rPr>
        <w:t xml:space="preserve"> </w:t>
      </w:r>
      <w:r w:rsidRPr="006D4934">
        <w:rPr>
          <w:rFonts w:ascii="Candara" w:hAnsi="Candara"/>
          <w:sz w:val="24"/>
          <w:szCs w:val="24"/>
        </w:rPr>
        <w:t>menjadi</w:t>
      </w:r>
      <w:r w:rsidRPr="006D4934">
        <w:rPr>
          <w:rFonts w:ascii="Candara" w:hAnsi="Candara"/>
          <w:spacing w:val="-18"/>
          <w:sz w:val="24"/>
          <w:szCs w:val="24"/>
        </w:rPr>
        <w:t xml:space="preserve"> </w:t>
      </w:r>
      <w:r w:rsidRPr="006D4934">
        <w:rPr>
          <w:rFonts w:ascii="Candara" w:hAnsi="Candara"/>
          <w:sz w:val="24"/>
          <w:szCs w:val="24"/>
        </w:rPr>
        <w:t>sebuah</w:t>
      </w:r>
      <w:r w:rsidRPr="006D4934">
        <w:rPr>
          <w:rFonts w:ascii="Candara" w:hAnsi="Candara"/>
          <w:spacing w:val="24"/>
          <w:sz w:val="24"/>
          <w:szCs w:val="24"/>
        </w:rPr>
        <w:t xml:space="preserve"> </w:t>
      </w:r>
      <w:r w:rsidRPr="006D4934">
        <w:rPr>
          <w:rFonts w:ascii="Candara" w:hAnsi="Candara"/>
          <w:sz w:val="24"/>
          <w:szCs w:val="24"/>
        </w:rPr>
        <w:t>cerita dengan</w:t>
      </w:r>
      <w:r w:rsidRPr="006D4934">
        <w:rPr>
          <w:rFonts w:ascii="Candara" w:hAnsi="Candara"/>
          <w:spacing w:val="22"/>
          <w:sz w:val="24"/>
          <w:szCs w:val="24"/>
        </w:rPr>
        <w:t xml:space="preserve"> </w:t>
      </w:r>
      <w:r w:rsidRPr="006D4934">
        <w:rPr>
          <w:rFonts w:ascii="Candara" w:hAnsi="Candara"/>
          <w:sz w:val="24"/>
          <w:szCs w:val="24"/>
        </w:rPr>
        <w:t>bantuan</w:t>
      </w:r>
      <w:r w:rsidRPr="006D4934">
        <w:rPr>
          <w:rFonts w:ascii="Candara" w:hAnsi="Candara"/>
          <w:spacing w:val="43"/>
          <w:sz w:val="24"/>
          <w:szCs w:val="24"/>
        </w:rPr>
        <w:t xml:space="preserve"> </w:t>
      </w:r>
      <w:r w:rsidRPr="006D4934">
        <w:rPr>
          <w:rFonts w:ascii="Candara" w:hAnsi="Candara"/>
          <w:sz w:val="24"/>
          <w:szCs w:val="24"/>
        </w:rPr>
        <w:t>guru</w:t>
      </w:r>
      <w:r w:rsidRPr="006D4934">
        <w:rPr>
          <w:rFonts w:ascii="Candara" w:hAnsi="Candara"/>
          <w:spacing w:val="14"/>
          <w:sz w:val="24"/>
          <w:szCs w:val="24"/>
        </w:rPr>
        <w:t xml:space="preserve"> </w:t>
      </w:r>
      <w:r w:rsidRPr="006D4934">
        <w:rPr>
          <w:rFonts w:ascii="Candara" w:hAnsi="Candara"/>
          <w:sz w:val="24"/>
          <w:szCs w:val="24"/>
        </w:rPr>
        <w:t xml:space="preserve">yang </w:t>
      </w:r>
      <w:r w:rsidRPr="006D4934">
        <w:rPr>
          <w:rFonts w:ascii="Candara" w:hAnsi="Candara"/>
          <w:spacing w:val="40"/>
          <w:sz w:val="24"/>
          <w:szCs w:val="24"/>
        </w:rPr>
        <w:t xml:space="preserve"> </w:t>
      </w:r>
      <w:r w:rsidRPr="006D4934">
        <w:rPr>
          <w:rFonts w:ascii="Candara" w:hAnsi="Candara"/>
          <w:sz w:val="24"/>
          <w:szCs w:val="24"/>
        </w:rPr>
        <w:t>kemudian</w:t>
      </w:r>
      <w:r w:rsidRPr="006D4934">
        <w:rPr>
          <w:rFonts w:ascii="Candara" w:hAnsi="Candara"/>
          <w:spacing w:val="24"/>
          <w:sz w:val="24"/>
          <w:szCs w:val="24"/>
        </w:rPr>
        <w:t xml:space="preserve"> </w:t>
      </w:r>
      <w:r w:rsidRPr="006D4934">
        <w:rPr>
          <w:rFonts w:ascii="Candara" w:hAnsi="Candara"/>
          <w:sz w:val="24"/>
          <w:szCs w:val="24"/>
        </w:rPr>
        <w:t>di</w:t>
      </w:r>
      <w:r w:rsidRPr="006D4934">
        <w:rPr>
          <w:rFonts w:ascii="Candara" w:hAnsi="Candara"/>
          <w:spacing w:val="56"/>
          <w:sz w:val="24"/>
          <w:szCs w:val="24"/>
        </w:rPr>
        <w:t xml:space="preserve"> </w:t>
      </w:r>
      <w:r w:rsidRPr="006D4934">
        <w:rPr>
          <w:rFonts w:ascii="Candara" w:hAnsi="Candara"/>
          <w:sz w:val="24"/>
          <w:szCs w:val="24"/>
        </w:rPr>
        <w:t>evaluasi</w:t>
      </w:r>
      <w:r w:rsidRPr="006D4934">
        <w:rPr>
          <w:rFonts w:ascii="Candara" w:hAnsi="Candara"/>
          <w:spacing w:val="26"/>
          <w:sz w:val="24"/>
          <w:szCs w:val="24"/>
        </w:rPr>
        <w:t xml:space="preserve"> </w:t>
      </w:r>
      <w:r w:rsidRPr="006D4934">
        <w:rPr>
          <w:rFonts w:ascii="Candara" w:hAnsi="Candara"/>
          <w:sz w:val="24"/>
          <w:szCs w:val="24"/>
        </w:rPr>
        <w:t>oleh</w:t>
      </w:r>
      <w:r w:rsidRPr="006D4934">
        <w:rPr>
          <w:rFonts w:ascii="Candara" w:hAnsi="Candara"/>
          <w:spacing w:val="38"/>
          <w:sz w:val="24"/>
          <w:szCs w:val="24"/>
        </w:rPr>
        <w:t xml:space="preserve"> </w:t>
      </w:r>
      <w:r w:rsidRPr="006D4934">
        <w:rPr>
          <w:rFonts w:ascii="Candara" w:hAnsi="Candara"/>
          <w:sz w:val="24"/>
          <w:szCs w:val="24"/>
        </w:rPr>
        <w:t>guru.</w:t>
      </w:r>
      <w:r w:rsidRPr="006D4934">
        <w:rPr>
          <w:rFonts w:ascii="Candara" w:hAnsi="Candara"/>
          <w:spacing w:val="36"/>
          <w:sz w:val="24"/>
          <w:szCs w:val="24"/>
        </w:rPr>
        <w:t xml:space="preserve"> </w:t>
      </w:r>
      <w:r w:rsidRPr="006D4934">
        <w:rPr>
          <w:rFonts w:ascii="Candara" w:hAnsi="Candara"/>
          <w:sz w:val="24"/>
          <w:szCs w:val="24"/>
        </w:rPr>
        <w:t>Hasilnya</w:t>
      </w:r>
      <w:r w:rsidRPr="006D4934">
        <w:rPr>
          <w:rFonts w:ascii="Candara" w:hAnsi="Candara"/>
          <w:spacing w:val="-8"/>
          <w:sz w:val="24"/>
          <w:szCs w:val="24"/>
        </w:rPr>
        <w:t xml:space="preserve"> </w:t>
      </w:r>
      <w:r w:rsidRPr="006D4934">
        <w:rPr>
          <w:rFonts w:ascii="Candara" w:hAnsi="Candara"/>
          <w:sz w:val="24"/>
          <w:szCs w:val="24"/>
        </w:rPr>
        <w:t>dikumpulkan dalam</w:t>
      </w:r>
      <w:r w:rsidRPr="006D4934">
        <w:rPr>
          <w:rFonts w:ascii="Candara" w:hAnsi="Candara"/>
          <w:spacing w:val="42"/>
          <w:sz w:val="24"/>
          <w:szCs w:val="24"/>
        </w:rPr>
        <w:t xml:space="preserve"> </w:t>
      </w:r>
      <w:r w:rsidRPr="006D4934">
        <w:rPr>
          <w:rFonts w:ascii="Candara" w:hAnsi="Candara"/>
          <w:sz w:val="24"/>
          <w:szCs w:val="24"/>
        </w:rPr>
        <w:t>bentuk</w:t>
      </w:r>
      <w:r w:rsidRPr="006D4934">
        <w:rPr>
          <w:rFonts w:ascii="Candara" w:hAnsi="Candara"/>
          <w:spacing w:val="50"/>
          <w:sz w:val="24"/>
          <w:szCs w:val="24"/>
        </w:rPr>
        <w:t xml:space="preserve"> </w:t>
      </w:r>
      <w:r w:rsidRPr="006D4934">
        <w:rPr>
          <w:rFonts w:ascii="Candara" w:hAnsi="Candara"/>
          <w:sz w:val="24"/>
          <w:szCs w:val="24"/>
        </w:rPr>
        <w:t>portofolio, sehingga</w:t>
      </w:r>
      <w:r w:rsidRPr="006D4934">
        <w:rPr>
          <w:rFonts w:ascii="Candara" w:hAnsi="Candara"/>
          <w:spacing w:val="31"/>
          <w:sz w:val="24"/>
          <w:szCs w:val="24"/>
        </w:rPr>
        <w:t xml:space="preserve"> </w:t>
      </w:r>
      <w:r w:rsidRPr="006D4934">
        <w:rPr>
          <w:rFonts w:ascii="Candara" w:hAnsi="Candara"/>
          <w:sz w:val="24"/>
          <w:szCs w:val="24"/>
        </w:rPr>
        <w:t>memudahkan</w:t>
      </w:r>
      <w:r w:rsidRPr="006D4934">
        <w:rPr>
          <w:rFonts w:ascii="Candara" w:hAnsi="Candara"/>
          <w:spacing w:val="69"/>
          <w:sz w:val="24"/>
          <w:szCs w:val="24"/>
        </w:rPr>
        <w:t xml:space="preserve"> </w:t>
      </w:r>
      <w:r w:rsidRPr="006D4934">
        <w:rPr>
          <w:rFonts w:ascii="Candara" w:hAnsi="Candara"/>
          <w:sz w:val="24"/>
          <w:szCs w:val="24"/>
        </w:rPr>
        <w:t>siswa</w:t>
      </w:r>
      <w:r w:rsidRPr="006D4934">
        <w:rPr>
          <w:rFonts w:ascii="Candara" w:hAnsi="Candara"/>
          <w:spacing w:val="15"/>
          <w:sz w:val="24"/>
          <w:szCs w:val="24"/>
        </w:rPr>
        <w:t xml:space="preserve"> </w:t>
      </w:r>
      <w:r w:rsidRPr="006D4934">
        <w:rPr>
          <w:rFonts w:ascii="Candara" w:hAnsi="Candara"/>
          <w:sz w:val="24"/>
          <w:szCs w:val="24"/>
        </w:rPr>
        <w:t>dalam</w:t>
      </w:r>
      <w:r w:rsidRPr="006D4934">
        <w:rPr>
          <w:rFonts w:ascii="Candara" w:hAnsi="Candara"/>
          <w:spacing w:val="42"/>
          <w:sz w:val="24"/>
          <w:szCs w:val="24"/>
        </w:rPr>
        <w:t xml:space="preserve"> </w:t>
      </w:r>
      <w:r w:rsidRPr="006D4934">
        <w:rPr>
          <w:rFonts w:ascii="Candara" w:hAnsi="Candara"/>
          <w:sz w:val="24"/>
          <w:szCs w:val="24"/>
        </w:rPr>
        <w:t>menulis</w:t>
      </w:r>
      <w:r w:rsidRPr="006D4934">
        <w:rPr>
          <w:rFonts w:ascii="Candara" w:hAnsi="Candara"/>
          <w:spacing w:val="23"/>
          <w:sz w:val="24"/>
          <w:szCs w:val="24"/>
        </w:rPr>
        <w:t xml:space="preserve"> </w:t>
      </w:r>
      <w:r w:rsidRPr="006D4934">
        <w:rPr>
          <w:rFonts w:ascii="Candara" w:hAnsi="Candara"/>
          <w:sz w:val="24"/>
          <w:szCs w:val="24"/>
        </w:rPr>
        <w:t>cerita selanjutnya.</w:t>
      </w:r>
    </w:p>
    <w:p w:rsidR="00256EBE" w:rsidRPr="006D4934" w:rsidRDefault="007F5944">
      <w:pPr>
        <w:spacing w:before="2" w:line="286" w:lineRule="auto"/>
        <w:ind w:left="110" w:right="71"/>
        <w:jc w:val="both"/>
        <w:rPr>
          <w:rFonts w:ascii="Candara" w:hAnsi="Candara"/>
          <w:sz w:val="24"/>
          <w:szCs w:val="24"/>
        </w:rPr>
      </w:pPr>
      <w:r w:rsidRPr="006D4934">
        <w:rPr>
          <w:rFonts w:ascii="Candara" w:hAnsi="Candara"/>
          <w:sz w:val="24"/>
          <w:szCs w:val="24"/>
        </w:rPr>
        <w:t>Harapan</w:t>
      </w:r>
      <w:r w:rsidRPr="006D4934">
        <w:rPr>
          <w:rFonts w:ascii="Candara" w:hAnsi="Candara"/>
          <w:spacing w:val="26"/>
          <w:sz w:val="24"/>
          <w:szCs w:val="24"/>
        </w:rPr>
        <w:t xml:space="preserve"> </w:t>
      </w:r>
      <w:r w:rsidRPr="006D4934">
        <w:rPr>
          <w:rFonts w:ascii="Candara" w:hAnsi="Candara"/>
          <w:sz w:val="24"/>
          <w:szCs w:val="24"/>
        </w:rPr>
        <w:t>terbesar</w:t>
      </w:r>
      <w:r w:rsidRPr="006D4934">
        <w:rPr>
          <w:rFonts w:ascii="Candara" w:hAnsi="Candara"/>
          <w:spacing w:val="65"/>
          <w:sz w:val="24"/>
          <w:szCs w:val="24"/>
        </w:rPr>
        <w:t xml:space="preserve"> </w:t>
      </w:r>
      <w:r w:rsidRPr="006D4934">
        <w:rPr>
          <w:rFonts w:ascii="Candara" w:hAnsi="Candara"/>
          <w:sz w:val="24"/>
          <w:szCs w:val="24"/>
        </w:rPr>
        <w:t xml:space="preserve">kami </w:t>
      </w:r>
      <w:r w:rsidRPr="006D4934">
        <w:rPr>
          <w:rFonts w:ascii="Candara" w:hAnsi="Candara"/>
          <w:spacing w:val="57"/>
          <w:sz w:val="24"/>
          <w:szCs w:val="24"/>
        </w:rPr>
        <w:t xml:space="preserve"> </w:t>
      </w:r>
      <w:r w:rsidRPr="006D4934">
        <w:rPr>
          <w:rFonts w:ascii="Candara" w:hAnsi="Candara"/>
          <w:sz w:val="24"/>
          <w:szCs w:val="24"/>
        </w:rPr>
        <w:t>buku</w:t>
      </w:r>
      <w:r w:rsidRPr="006D4934">
        <w:rPr>
          <w:rFonts w:ascii="Candara" w:hAnsi="Candara"/>
          <w:spacing w:val="44"/>
          <w:sz w:val="24"/>
          <w:szCs w:val="24"/>
        </w:rPr>
        <w:t xml:space="preserve"> </w:t>
      </w:r>
      <w:r w:rsidRPr="006D4934">
        <w:rPr>
          <w:rFonts w:ascii="Candara" w:hAnsi="Candara"/>
          <w:sz w:val="24"/>
          <w:szCs w:val="24"/>
        </w:rPr>
        <w:t xml:space="preserve">ini </w:t>
      </w:r>
      <w:r w:rsidRPr="006D4934">
        <w:rPr>
          <w:rFonts w:ascii="Candara" w:hAnsi="Candara"/>
          <w:spacing w:val="10"/>
          <w:sz w:val="24"/>
          <w:szCs w:val="24"/>
        </w:rPr>
        <w:t xml:space="preserve"> </w:t>
      </w:r>
      <w:r w:rsidRPr="006D4934">
        <w:rPr>
          <w:rFonts w:ascii="Candara" w:hAnsi="Candara"/>
          <w:sz w:val="24"/>
          <w:szCs w:val="24"/>
        </w:rPr>
        <w:t>akan</w:t>
      </w:r>
      <w:r w:rsidRPr="006D4934">
        <w:rPr>
          <w:rFonts w:ascii="Candara" w:hAnsi="Candara"/>
          <w:spacing w:val="43"/>
          <w:sz w:val="24"/>
          <w:szCs w:val="24"/>
        </w:rPr>
        <w:t xml:space="preserve"> </w:t>
      </w:r>
      <w:r w:rsidRPr="006D4934">
        <w:rPr>
          <w:rFonts w:ascii="Candara" w:hAnsi="Candara"/>
          <w:sz w:val="24"/>
          <w:szCs w:val="24"/>
        </w:rPr>
        <w:t>menjadi</w:t>
      </w:r>
      <w:r w:rsidRPr="006D4934">
        <w:rPr>
          <w:rFonts w:ascii="Candara" w:hAnsi="Candara"/>
          <w:spacing w:val="28"/>
          <w:sz w:val="24"/>
          <w:szCs w:val="24"/>
        </w:rPr>
        <w:t xml:space="preserve"> </w:t>
      </w:r>
      <w:r w:rsidRPr="006D4934">
        <w:rPr>
          <w:rFonts w:ascii="Candara" w:hAnsi="Candara"/>
          <w:sz w:val="24"/>
          <w:szCs w:val="24"/>
        </w:rPr>
        <w:t xml:space="preserve">panduan </w:t>
      </w:r>
      <w:r w:rsidRPr="006D4934">
        <w:rPr>
          <w:rFonts w:ascii="Candara" w:hAnsi="Candara"/>
          <w:spacing w:val="4"/>
          <w:sz w:val="24"/>
          <w:szCs w:val="24"/>
        </w:rPr>
        <w:t xml:space="preserve"> </w:t>
      </w:r>
      <w:r w:rsidRPr="006D4934">
        <w:rPr>
          <w:rFonts w:ascii="Candara" w:hAnsi="Candara"/>
          <w:sz w:val="24"/>
          <w:szCs w:val="24"/>
        </w:rPr>
        <w:t>yang   menginspirasi</w:t>
      </w:r>
      <w:r w:rsidRPr="006D4934">
        <w:rPr>
          <w:rFonts w:ascii="Candara" w:hAnsi="Candara"/>
          <w:spacing w:val="45"/>
          <w:sz w:val="24"/>
          <w:szCs w:val="24"/>
        </w:rPr>
        <w:t xml:space="preserve"> </w:t>
      </w:r>
      <w:r w:rsidRPr="006D4934">
        <w:rPr>
          <w:rFonts w:ascii="Candara" w:hAnsi="Candara"/>
          <w:sz w:val="24"/>
          <w:szCs w:val="24"/>
        </w:rPr>
        <w:t xml:space="preserve">para pembaca, </w:t>
      </w:r>
      <w:r w:rsidRPr="006D4934">
        <w:rPr>
          <w:rFonts w:ascii="Candara" w:hAnsi="Candara"/>
          <w:spacing w:val="16"/>
          <w:sz w:val="24"/>
          <w:szCs w:val="24"/>
        </w:rPr>
        <w:t xml:space="preserve"> </w:t>
      </w:r>
      <w:r w:rsidRPr="006D4934">
        <w:rPr>
          <w:rFonts w:ascii="Candara" w:hAnsi="Candara"/>
          <w:sz w:val="24"/>
          <w:szCs w:val="24"/>
        </w:rPr>
        <w:t xml:space="preserve">baik  </w:t>
      </w:r>
      <w:r w:rsidRPr="006D4934">
        <w:rPr>
          <w:rFonts w:ascii="Candara" w:hAnsi="Candara"/>
          <w:spacing w:val="33"/>
          <w:sz w:val="24"/>
          <w:szCs w:val="24"/>
        </w:rPr>
        <w:t xml:space="preserve"> </w:t>
      </w:r>
      <w:r w:rsidRPr="006D4934">
        <w:rPr>
          <w:rFonts w:ascii="Candara" w:hAnsi="Candara"/>
          <w:sz w:val="24"/>
          <w:szCs w:val="24"/>
        </w:rPr>
        <w:t xml:space="preserve">dari  </w:t>
      </w:r>
      <w:r w:rsidRPr="006D4934">
        <w:rPr>
          <w:rFonts w:ascii="Candara" w:hAnsi="Candara"/>
          <w:spacing w:val="42"/>
          <w:sz w:val="24"/>
          <w:szCs w:val="24"/>
        </w:rPr>
        <w:t xml:space="preserve"> </w:t>
      </w:r>
      <w:r w:rsidRPr="006D4934">
        <w:rPr>
          <w:rFonts w:ascii="Candara" w:hAnsi="Candara"/>
          <w:sz w:val="24"/>
          <w:szCs w:val="24"/>
        </w:rPr>
        <w:t xml:space="preserve">kalangan  guru </w:t>
      </w:r>
      <w:r w:rsidRPr="006D4934">
        <w:rPr>
          <w:rFonts w:ascii="Candara" w:hAnsi="Candara"/>
          <w:spacing w:val="20"/>
          <w:sz w:val="24"/>
          <w:szCs w:val="24"/>
        </w:rPr>
        <w:t xml:space="preserve"> </w:t>
      </w:r>
      <w:r w:rsidRPr="006D4934">
        <w:rPr>
          <w:rFonts w:ascii="Candara" w:hAnsi="Candara"/>
          <w:sz w:val="24"/>
          <w:szCs w:val="24"/>
        </w:rPr>
        <w:t xml:space="preserve">maupun </w:t>
      </w:r>
      <w:r w:rsidRPr="006D4934">
        <w:rPr>
          <w:rFonts w:ascii="Candara" w:hAnsi="Candara"/>
          <w:spacing w:val="48"/>
          <w:sz w:val="24"/>
          <w:szCs w:val="24"/>
        </w:rPr>
        <w:t xml:space="preserve"> </w:t>
      </w:r>
      <w:r w:rsidRPr="006D4934">
        <w:rPr>
          <w:rFonts w:ascii="Candara" w:hAnsi="Candara"/>
          <w:sz w:val="24"/>
          <w:szCs w:val="24"/>
        </w:rPr>
        <w:t xml:space="preserve">dari  </w:t>
      </w:r>
      <w:r w:rsidRPr="006D4934">
        <w:rPr>
          <w:rFonts w:ascii="Candara" w:hAnsi="Candara"/>
          <w:spacing w:val="42"/>
          <w:sz w:val="24"/>
          <w:szCs w:val="24"/>
        </w:rPr>
        <w:t xml:space="preserve"> </w:t>
      </w:r>
      <w:r w:rsidRPr="006D4934">
        <w:rPr>
          <w:rFonts w:ascii="Candara" w:hAnsi="Candara"/>
          <w:sz w:val="24"/>
          <w:szCs w:val="24"/>
        </w:rPr>
        <w:t>siswa</w:t>
      </w:r>
      <w:r w:rsidRPr="006D4934">
        <w:rPr>
          <w:rFonts w:ascii="Candara" w:hAnsi="Candara"/>
          <w:spacing w:val="49"/>
          <w:sz w:val="24"/>
          <w:szCs w:val="24"/>
        </w:rPr>
        <w:t xml:space="preserve"> </w:t>
      </w:r>
      <w:r w:rsidRPr="006D4934">
        <w:rPr>
          <w:rFonts w:ascii="Candara" w:hAnsi="Candara"/>
          <w:sz w:val="24"/>
          <w:szCs w:val="24"/>
        </w:rPr>
        <w:t>sendiri,</w:t>
      </w:r>
      <w:r w:rsidRPr="006D4934">
        <w:rPr>
          <w:rFonts w:ascii="Candara" w:hAnsi="Candara"/>
          <w:spacing w:val="44"/>
          <w:sz w:val="24"/>
          <w:szCs w:val="24"/>
        </w:rPr>
        <w:t xml:space="preserve"> </w:t>
      </w:r>
      <w:r w:rsidRPr="006D4934">
        <w:rPr>
          <w:rFonts w:ascii="Candara" w:hAnsi="Candara"/>
          <w:sz w:val="24"/>
          <w:szCs w:val="24"/>
        </w:rPr>
        <w:t xml:space="preserve">serta </w:t>
      </w:r>
      <w:r w:rsidRPr="006D4934">
        <w:rPr>
          <w:rFonts w:ascii="Candara" w:hAnsi="Candara"/>
          <w:spacing w:val="27"/>
          <w:sz w:val="24"/>
          <w:szCs w:val="24"/>
        </w:rPr>
        <w:t xml:space="preserve"> </w:t>
      </w:r>
      <w:r w:rsidRPr="006D4934">
        <w:rPr>
          <w:rFonts w:ascii="Candara" w:hAnsi="Candara"/>
          <w:sz w:val="24"/>
          <w:szCs w:val="24"/>
        </w:rPr>
        <w:t>mampu membangkitkan</w:t>
      </w:r>
      <w:r w:rsidRPr="006D4934">
        <w:rPr>
          <w:rFonts w:ascii="Candara" w:hAnsi="Candara"/>
          <w:spacing w:val="49"/>
          <w:sz w:val="24"/>
          <w:szCs w:val="24"/>
        </w:rPr>
        <w:t xml:space="preserve"> </w:t>
      </w:r>
      <w:r w:rsidRPr="006D4934">
        <w:rPr>
          <w:rFonts w:ascii="Candara" w:hAnsi="Candara"/>
          <w:sz w:val="24"/>
          <w:szCs w:val="24"/>
        </w:rPr>
        <w:t xml:space="preserve">semangat </w:t>
      </w:r>
      <w:r w:rsidRPr="006D4934">
        <w:rPr>
          <w:rFonts w:ascii="Candara" w:hAnsi="Candara"/>
          <w:spacing w:val="21"/>
          <w:sz w:val="24"/>
          <w:szCs w:val="24"/>
        </w:rPr>
        <w:t xml:space="preserve"> </w:t>
      </w:r>
      <w:r w:rsidRPr="006D4934">
        <w:rPr>
          <w:rFonts w:ascii="Candara" w:hAnsi="Candara"/>
          <w:sz w:val="24"/>
          <w:szCs w:val="24"/>
        </w:rPr>
        <w:t>siswa</w:t>
      </w:r>
      <w:r w:rsidRPr="006D4934">
        <w:rPr>
          <w:rFonts w:ascii="Candara" w:hAnsi="Candara"/>
          <w:spacing w:val="44"/>
          <w:sz w:val="24"/>
          <w:szCs w:val="24"/>
        </w:rPr>
        <w:t xml:space="preserve"> </w:t>
      </w:r>
      <w:r w:rsidRPr="006D4934">
        <w:rPr>
          <w:rFonts w:ascii="Candara" w:hAnsi="Candara"/>
          <w:sz w:val="24"/>
          <w:szCs w:val="24"/>
        </w:rPr>
        <w:t xml:space="preserve">dalam  memperkaya </w:t>
      </w:r>
      <w:r w:rsidRPr="006D4934">
        <w:rPr>
          <w:rFonts w:ascii="Candara" w:hAnsi="Candara"/>
          <w:spacing w:val="7"/>
          <w:sz w:val="24"/>
          <w:szCs w:val="24"/>
        </w:rPr>
        <w:t xml:space="preserve"> </w:t>
      </w:r>
      <w:r w:rsidRPr="006D4934">
        <w:rPr>
          <w:rFonts w:ascii="Candara" w:hAnsi="Candara"/>
          <w:sz w:val="24"/>
          <w:szCs w:val="24"/>
        </w:rPr>
        <w:t xml:space="preserve">khasanah </w:t>
      </w:r>
      <w:r w:rsidRPr="006D4934">
        <w:rPr>
          <w:rFonts w:ascii="Candara" w:hAnsi="Candara"/>
          <w:spacing w:val="21"/>
          <w:sz w:val="24"/>
          <w:szCs w:val="24"/>
        </w:rPr>
        <w:t xml:space="preserve"> </w:t>
      </w:r>
      <w:r w:rsidRPr="006D4934">
        <w:rPr>
          <w:rFonts w:ascii="Candara" w:hAnsi="Candara"/>
          <w:sz w:val="24"/>
          <w:szCs w:val="24"/>
        </w:rPr>
        <w:t xml:space="preserve">budaya </w:t>
      </w:r>
      <w:r w:rsidRPr="006D4934">
        <w:rPr>
          <w:rFonts w:ascii="Candara" w:hAnsi="Candara"/>
          <w:spacing w:val="1"/>
          <w:sz w:val="24"/>
          <w:szCs w:val="24"/>
        </w:rPr>
        <w:t xml:space="preserve"> </w:t>
      </w:r>
      <w:r w:rsidRPr="006D4934">
        <w:rPr>
          <w:rFonts w:ascii="Candara" w:hAnsi="Candara"/>
          <w:sz w:val="24"/>
          <w:szCs w:val="24"/>
        </w:rPr>
        <w:t>Bahasa Indonesia,</w:t>
      </w:r>
      <w:r w:rsidRPr="006D4934">
        <w:rPr>
          <w:rFonts w:ascii="Candara" w:hAnsi="Candara"/>
          <w:spacing w:val="-18"/>
          <w:sz w:val="24"/>
          <w:szCs w:val="24"/>
        </w:rPr>
        <w:t xml:space="preserve"> </w:t>
      </w:r>
      <w:r w:rsidRPr="006D4934">
        <w:rPr>
          <w:rFonts w:ascii="Candara" w:hAnsi="Candara"/>
          <w:sz w:val="24"/>
          <w:szCs w:val="24"/>
        </w:rPr>
        <w:t>khususnya</w:t>
      </w:r>
      <w:r w:rsidRPr="006D4934">
        <w:rPr>
          <w:rFonts w:ascii="Candara" w:hAnsi="Candara"/>
          <w:spacing w:val="2"/>
          <w:sz w:val="24"/>
          <w:szCs w:val="24"/>
        </w:rPr>
        <w:t xml:space="preserve"> </w:t>
      </w:r>
      <w:r w:rsidRPr="006D4934">
        <w:rPr>
          <w:rFonts w:ascii="Candara" w:hAnsi="Candara"/>
          <w:sz w:val="24"/>
          <w:szCs w:val="24"/>
        </w:rPr>
        <w:t>keterampilan</w:t>
      </w:r>
      <w:r w:rsidRPr="006D4934">
        <w:rPr>
          <w:rFonts w:ascii="Candara" w:hAnsi="Candara"/>
          <w:spacing w:val="4"/>
          <w:sz w:val="24"/>
          <w:szCs w:val="24"/>
        </w:rPr>
        <w:t xml:space="preserve"> </w:t>
      </w:r>
      <w:r w:rsidRPr="006D4934">
        <w:rPr>
          <w:rFonts w:ascii="Candara" w:hAnsi="Candara"/>
          <w:sz w:val="24"/>
          <w:szCs w:val="24"/>
        </w:rPr>
        <w:t>menulis</w:t>
      </w:r>
      <w:r w:rsidRPr="006D4934">
        <w:rPr>
          <w:rFonts w:ascii="Candara" w:hAnsi="Candara"/>
          <w:spacing w:val="-16"/>
          <w:sz w:val="24"/>
          <w:szCs w:val="24"/>
        </w:rPr>
        <w:t xml:space="preserve"> </w:t>
      </w:r>
      <w:r w:rsidRPr="006D4934">
        <w:rPr>
          <w:rFonts w:ascii="Candara" w:hAnsi="Candara"/>
          <w:sz w:val="24"/>
          <w:szCs w:val="24"/>
        </w:rPr>
        <w:t>cerpen.</w:t>
      </w:r>
    </w:p>
    <w:p w:rsidR="00256EBE" w:rsidRPr="006D4934" w:rsidRDefault="00256EBE">
      <w:pPr>
        <w:spacing w:before="1" w:line="180" w:lineRule="exact"/>
        <w:rPr>
          <w:rFonts w:ascii="Candara" w:hAnsi="Candara"/>
          <w:sz w:val="19"/>
          <w:szCs w:val="19"/>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pPr>
        <w:ind w:right="112"/>
        <w:jc w:val="right"/>
        <w:rPr>
          <w:rFonts w:ascii="Candara" w:hAnsi="Candara"/>
          <w:sz w:val="24"/>
          <w:szCs w:val="24"/>
        </w:rPr>
      </w:pPr>
      <w:r w:rsidRPr="006D4934">
        <w:rPr>
          <w:rFonts w:ascii="Candara" w:hAnsi="Candara"/>
          <w:sz w:val="24"/>
          <w:szCs w:val="24"/>
        </w:rPr>
        <w:t>Penyusun</w:t>
      </w:r>
    </w:p>
    <w:p w:rsidR="00256EBE" w:rsidRPr="006D4934" w:rsidRDefault="00256EBE">
      <w:pPr>
        <w:spacing w:before="3"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7F5944">
      <w:pPr>
        <w:ind w:right="112"/>
        <w:jc w:val="right"/>
        <w:rPr>
          <w:rFonts w:ascii="Candara" w:hAnsi="Candara"/>
          <w:sz w:val="24"/>
          <w:szCs w:val="24"/>
        </w:rPr>
        <w:sectPr w:rsidR="00256EBE" w:rsidRPr="006D4934">
          <w:footerReference w:type="default" r:id="rId18"/>
          <w:pgSz w:w="11900" w:h="16860"/>
          <w:pgMar w:top="1120" w:right="1080" w:bottom="280" w:left="1080" w:header="0" w:footer="1250" w:gutter="0"/>
          <w:cols w:space="720"/>
        </w:sectPr>
      </w:pPr>
      <w:r w:rsidRPr="006D4934">
        <w:rPr>
          <w:rFonts w:ascii="Candara" w:hAnsi="Candara"/>
          <w:sz w:val="24"/>
          <w:szCs w:val="24"/>
        </w:rPr>
        <w:t>Dr.Dewi  Harun,</w:t>
      </w:r>
      <w:r w:rsidRPr="006D4934">
        <w:rPr>
          <w:rFonts w:ascii="Candara" w:hAnsi="Candara"/>
          <w:spacing w:val="43"/>
          <w:sz w:val="24"/>
          <w:szCs w:val="24"/>
        </w:rPr>
        <w:t xml:space="preserve"> </w:t>
      </w:r>
      <w:r w:rsidRPr="006D4934">
        <w:rPr>
          <w:rFonts w:ascii="Candara" w:hAnsi="Candara"/>
          <w:sz w:val="24"/>
          <w:szCs w:val="24"/>
        </w:rPr>
        <w:t>M.Pd</w:t>
      </w:r>
    </w:p>
    <w:p w:rsidR="00256EBE" w:rsidRPr="006D4934" w:rsidRDefault="00256EBE">
      <w:pPr>
        <w:spacing w:before="10" w:line="140" w:lineRule="exact"/>
        <w:rPr>
          <w:rFonts w:ascii="Candara" w:hAnsi="Candara"/>
          <w:sz w:val="14"/>
          <w:szCs w:val="14"/>
        </w:rPr>
      </w:pPr>
    </w:p>
    <w:p w:rsidR="007F5944" w:rsidRPr="006D4934" w:rsidRDefault="007F5944" w:rsidP="0064506B">
      <w:pPr>
        <w:pStyle w:val="Heading1"/>
      </w:pPr>
      <w:bookmarkStart w:id="1" w:name="_Toc154862582"/>
      <w:r w:rsidRPr="006D4934">
        <w:t>SAMBUTAN KEPALA DINAS DIKBUD</w:t>
      </w:r>
      <w:r w:rsidR="000E25CD" w:rsidRPr="006D4934">
        <w:t xml:space="preserve"> </w:t>
      </w:r>
      <w:r w:rsidR="000E25CD" w:rsidRPr="006D4934">
        <w:br/>
      </w:r>
      <w:r w:rsidRPr="006D4934">
        <w:t>KABUPATEN GORONTALO</w:t>
      </w:r>
      <w:bookmarkEnd w:id="1"/>
    </w:p>
    <w:p w:rsidR="007F5944" w:rsidRPr="006D4934" w:rsidRDefault="007F5944" w:rsidP="007F5944">
      <w:pPr>
        <w:rPr>
          <w:rFonts w:ascii="Candara" w:hAnsi="Candara"/>
        </w:rPr>
      </w:pPr>
    </w:p>
    <w:p w:rsidR="007F5944" w:rsidRPr="006D4934" w:rsidRDefault="007F5944" w:rsidP="007F5944">
      <w:pPr>
        <w:jc w:val="both"/>
        <w:rPr>
          <w:rFonts w:ascii="Candara" w:hAnsi="Candara"/>
          <w:sz w:val="24"/>
          <w:szCs w:val="24"/>
        </w:rPr>
      </w:pPr>
      <w:r w:rsidRPr="006D4934">
        <w:rPr>
          <w:rFonts w:ascii="Candara" w:hAnsi="Candara"/>
          <w:sz w:val="24"/>
          <w:szCs w:val="24"/>
        </w:rPr>
        <w:t>Assalamu'alaikum warahmatullahi wabarakatuh</w:t>
      </w:r>
    </w:p>
    <w:p w:rsidR="007F5944" w:rsidRPr="006D4934" w:rsidRDefault="007F5944" w:rsidP="007F5944">
      <w:pPr>
        <w:jc w:val="both"/>
        <w:rPr>
          <w:rFonts w:ascii="Candara" w:hAnsi="Candara"/>
          <w:sz w:val="24"/>
          <w:szCs w:val="24"/>
        </w:rPr>
      </w:pP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 xml:space="preserve">Sebelumnya marilah sama-sama kita panjatkan puji dan syukur ke hadirat Allah Subhanahu wa Ta'ala, atas rahmat, hidayah, dan karunia-Nya. Salam bangga  saya ucapkan kepada Kepala Sekolah, Guru-Guru, Orang Tua, dan teristimewa kepada anak-anak hebat yaitu siswa-siswi SDN 11 Tibawa yang telah berhasil menciptakan karya inovasi dalam bentuk buku antologi cerpen. </w:t>
      </w: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Saya Kepala Dinas Pendidikan Kabupaten Gorontalo merasa bangga dan bersyukur menjadi bagian dari karya siswa ini, saya pun sangat mengapresiasi kreativitas siswa siswi SDN 11 Tibawa dalam berkarya dan berinovasi. Inovasi yang di lakukan oleh siswa siswi ini sungguh sangat luar biasa dan menunjukkan satu pencapaian dalam meningkatkan budaya menulis.</w:t>
      </w: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 xml:space="preserve"> Alhamdulilah siswa-siswi ini sudah menjadikan literasi atau kegiatan menulis menjadi salah satu kegiatan yang diminati sehingga  melahirkan ide-ide kreatif dan inovatif. Pencapaian yang luar biasa ini menunjukkan bakat dan kreativitas mereka melalui karya tulis cerpen. Buku antologi cerpen ini adalah bukti nyata betapa beragamnya potensi yang ada dalam diri setiap siswa dan betapa perlunya bimbingan yang lebih maksimal lagi bagi siswa agar dapat terus berkarya dan berinovasi dalam membudayakan literasi khususnya di Kabupaten Gorontalo. Teruslah berkarya anak-anakku, semoga kalian akan menjadi siswa siswi yang berjiwa literat dan akan berguna bagi kemajuan dan perkembangan bangsa.</w:t>
      </w:r>
    </w:p>
    <w:p w:rsidR="007F5944" w:rsidRPr="006D4934" w:rsidRDefault="007F5944" w:rsidP="007F5944">
      <w:pPr>
        <w:spacing w:line="360" w:lineRule="auto"/>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r w:rsidRPr="006D4934">
        <w:rPr>
          <w:rFonts w:ascii="Candara" w:hAnsi="Candara"/>
          <w:sz w:val="24"/>
          <w:szCs w:val="24"/>
        </w:rPr>
        <w:t xml:space="preserve">                                                                              Drs.Titianto Pauweni, M.Pd</w:t>
      </w:r>
      <w:r w:rsidR="007020D4" w:rsidRPr="006D4934">
        <w:rPr>
          <w:rFonts w:ascii="Candara" w:hAnsi="Candara"/>
          <w:sz w:val="24"/>
          <w:szCs w:val="24"/>
        </w:rPr>
        <w:t>.</w:t>
      </w: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64506B">
      <w:pPr>
        <w:pStyle w:val="Heading1"/>
      </w:pPr>
      <w:bookmarkStart w:id="2" w:name="_Toc154862583"/>
      <w:r w:rsidRPr="006D4934">
        <w:t>SAMBUTAN KEPALA SEKOLAH SDN TIBAWA 11</w:t>
      </w:r>
      <w:bookmarkEnd w:id="2"/>
    </w:p>
    <w:p w:rsidR="007F5944" w:rsidRPr="006D4934" w:rsidRDefault="007F5944" w:rsidP="007F5944">
      <w:pPr>
        <w:jc w:val="center"/>
        <w:rPr>
          <w:rFonts w:ascii="Candara" w:hAnsi="Candara"/>
          <w:sz w:val="24"/>
          <w:szCs w:val="24"/>
        </w:rPr>
      </w:pPr>
    </w:p>
    <w:p w:rsidR="007F5944" w:rsidRPr="006D4934" w:rsidRDefault="007F5944" w:rsidP="007F5944">
      <w:pPr>
        <w:jc w:val="both"/>
        <w:rPr>
          <w:rFonts w:ascii="Candara" w:hAnsi="Candara"/>
          <w:sz w:val="24"/>
          <w:szCs w:val="24"/>
        </w:rPr>
      </w:pPr>
      <w:r w:rsidRPr="006D4934">
        <w:rPr>
          <w:rFonts w:ascii="Candara" w:hAnsi="Candara"/>
          <w:sz w:val="24"/>
          <w:szCs w:val="24"/>
        </w:rPr>
        <w:t>Assalamu'alai</w:t>
      </w:r>
      <w:r w:rsidR="007020D4" w:rsidRPr="006D4934">
        <w:rPr>
          <w:rFonts w:ascii="Candara" w:hAnsi="Candara"/>
          <w:sz w:val="24"/>
          <w:szCs w:val="24"/>
        </w:rPr>
        <w:t>kum warahmatullahi wabarakatuh</w:t>
      </w:r>
    </w:p>
    <w:p w:rsidR="007F5944" w:rsidRPr="006D4934" w:rsidRDefault="007F5944" w:rsidP="007F5944">
      <w:pPr>
        <w:jc w:val="both"/>
        <w:rPr>
          <w:rFonts w:ascii="Candara" w:hAnsi="Candara"/>
          <w:sz w:val="24"/>
          <w:szCs w:val="24"/>
        </w:rPr>
      </w:pP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Salam hangat dan salam literasi untuk anak-anakku siswa siswi SDN 11 Tibawa. Saya kepala sekolah SDN 11 Tibawa merasa sangat bangga dengan adanya karya siswa yang telah dirilis dalam bentuk tulisan cerpen. Karya ini merupakan suatu pencapai</w:t>
      </w:r>
      <w:r w:rsidR="007020D4" w:rsidRPr="006D4934">
        <w:rPr>
          <w:rFonts w:ascii="Candara" w:hAnsi="Candara"/>
          <w:sz w:val="24"/>
          <w:szCs w:val="24"/>
        </w:rPr>
        <w:t>an atas kerjasama yang telah dilakukan bersama ti</w:t>
      </w:r>
      <w:r w:rsidRPr="006D4934">
        <w:rPr>
          <w:rFonts w:ascii="Candara" w:hAnsi="Candara"/>
          <w:sz w:val="24"/>
          <w:szCs w:val="24"/>
        </w:rPr>
        <w:t xml:space="preserve">m guru dan orangtua siswa. </w:t>
      </w: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Suatu kebanggaan tersendiri bagi saya sebagai kepala sekolah karena dap</w:t>
      </w:r>
      <w:r w:rsidR="007020D4" w:rsidRPr="006D4934">
        <w:rPr>
          <w:rFonts w:ascii="Candara" w:hAnsi="Candara"/>
          <w:sz w:val="24"/>
          <w:szCs w:val="24"/>
        </w:rPr>
        <w:t>at mengumpulkan karya siswa-siswi yang di</w:t>
      </w:r>
      <w:r w:rsidRPr="006D4934">
        <w:rPr>
          <w:rFonts w:ascii="Candara" w:hAnsi="Candara"/>
          <w:sz w:val="24"/>
          <w:szCs w:val="24"/>
        </w:rPr>
        <w:t>kemas dalam bentuk buku antologi cerpen. Banyak tantangan yang dihadapi dalam melakukan pendampingan menulis untuk siswa-siswi, namun b</w:t>
      </w:r>
      <w:r w:rsidR="007020D4" w:rsidRPr="006D4934">
        <w:rPr>
          <w:rFonts w:ascii="Candara" w:hAnsi="Candara"/>
          <w:sz w:val="24"/>
          <w:szCs w:val="24"/>
        </w:rPr>
        <w:t>erkat keuletan dan kerjasama ti</w:t>
      </w:r>
      <w:r w:rsidRPr="006D4934">
        <w:rPr>
          <w:rFonts w:ascii="Candara" w:hAnsi="Candara"/>
          <w:sz w:val="24"/>
          <w:szCs w:val="24"/>
        </w:rPr>
        <w:t>m yang baik dan dengan terbentuknya kelas menulis yang ada di sekolah maka karya siswa ini dapat terakomodir dengan baik.</w:t>
      </w: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Terim</w:t>
      </w:r>
      <w:r w:rsidR="007020D4" w:rsidRPr="006D4934">
        <w:rPr>
          <w:rFonts w:ascii="Candara" w:hAnsi="Candara"/>
          <w:sz w:val="24"/>
          <w:szCs w:val="24"/>
        </w:rPr>
        <w:t xml:space="preserve">a </w:t>
      </w:r>
      <w:r w:rsidRPr="006D4934">
        <w:rPr>
          <w:rFonts w:ascii="Candara" w:hAnsi="Candara"/>
          <w:sz w:val="24"/>
          <w:szCs w:val="24"/>
        </w:rPr>
        <w:t>kasi</w:t>
      </w:r>
      <w:r w:rsidR="007020D4" w:rsidRPr="006D4934">
        <w:rPr>
          <w:rFonts w:ascii="Candara" w:hAnsi="Candara"/>
          <w:sz w:val="24"/>
          <w:szCs w:val="24"/>
        </w:rPr>
        <w:t>h saya ucapkan untuk seluruh ti</w:t>
      </w:r>
      <w:r w:rsidRPr="006D4934">
        <w:rPr>
          <w:rFonts w:ascii="Candara" w:hAnsi="Candara"/>
          <w:sz w:val="24"/>
          <w:szCs w:val="24"/>
        </w:rPr>
        <w:t xml:space="preserve">m guru, orang tua yang turut andil ikut serta mendampingi dan membantu sampai lahirlah karya-karya ini, dan teristimewa buat anak-anakku siswa-siswi SDN 11 Tibawa yang telah belajar menulis walaupun masih dalam tulisan sederhana. Teruslah berkarya anak-anakku. Warnai hidup kalian dengan terus belajar untuk kebaikan, karena 1 kebaikan akan mengalahkan seribu keburukan.  </w:t>
      </w: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jc w:val="center"/>
        <w:rPr>
          <w:rFonts w:ascii="Candara" w:hAnsi="Candara"/>
          <w:sz w:val="24"/>
          <w:szCs w:val="24"/>
        </w:rPr>
      </w:pPr>
      <w:r w:rsidRPr="006D4934">
        <w:rPr>
          <w:rFonts w:ascii="Candara" w:hAnsi="Candara"/>
          <w:sz w:val="24"/>
          <w:szCs w:val="24"/>
        </w:rPr>
        <w:t xml:space="preserve">                                                                                                Dr. Dewi Harun, M.Pd</w:t>
      </w:r>
      <w:r w:rsidR="007020D4" w:rsidRPr="006D4934">
        <w:rPr>
          <w:rFonts w:ascii="Candara" w:hAnsi="Candara"/>
          <w:sz w:val="24"/>
          <w:szCs w:val="24"/>
        </w:rPr>
        <w:t>.</w:t>
      </w: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64506B">
      <w:pPr>
        <w:pStyle w:val="Heading1"/>
      </w:pPr>
      <w:bookmarkStart w:id="3" w:name="_Toc154862584"/>
      <w:r w:rsidRPr="006D4934">
        <w:t xml:space="preserve">SAMBUTAN KEPALA BIDANG GTK DINAS DIKBUD </w:t>
      </w:r>
      <w:r w:rsidR="009D360F" w:rsidRPr="006D4934">
        <w:br/>
      </w:r>
      <w:r w:rsidRPr="006D4934">
        <w:t>KABUPATEN GORONTALO</w:t>
      </w:r>
      <w:bookmarkEnd w:id="3"/>
    </w:p>
    <w:p w:rsidR="007F5944" w:rsidRPr="006D4934" w:rsidRDefault="007F5944" w:rsidP="007F5944">
      <w:pPr>
        <w:rPr>
          <w:rFonts w:ascii="Candara" w:hAnsi="Candara"/>
          <w:sz w:val="24"/>
          <w:szCs w:val="24"/>
        </w:rPr>
      </w:pPr>
      <w:r w:rsidRPr="006D4934">
        <w:rPr>
          <w:rFonts w:ascii="Candara" w:hAnsi="Candara"/>
          <w:sz w:val="24"/>
          <w:szCs w:val="24"/>
        </w:rPr>
        <w:t xml:space="preserve">                                     </w:t>
      </w:r>
    </w:p>
    <w:p w:rsidR="007F5944" w:rsidRPr="006D4934" w:rsidRDefault="007F5944" w:rsidP="007F5944">
      <w:pPr>
        <w:spacing w:line="360" w:lineRule="auto"/>
        <w:ind w:firstLine="720"/>
        <w:jc w:val="center"/>
        <w:rPr>
          <w:rFonts w:ascii="Candara" w:hAnsi="Candara"/>
          <w:sz w:val="24"/>
          <w:szCs w:val="24"/>
        </w:rPr>
      </w:pPr>
    </w:p>
    <w:p w:rsidR="007F5944" w:rsidRPr="006D4934" w:rsidRDefault="007F5944" w:rsidP="007F5944">
      <w:pPr>
        <w:jc w:val="both"/>
        <w:rPr>
          <w:rFonts w:ascii="Candara" w:hAnsi="Candara"/>
          <w:sz w:val="24"/>
          <w:szCs w:val="24"/>
        </w:rPr>
      </w:pPr>
      <w:r w:rsidRPr="006D4934">
        <w:rPr>
          <w:rFonts w:ascii="Candara" w:hAnsi="Candara"/>
          <w:sz w:val="24"/>
          <w:szCs w:val="24"/>
        </w:rPr>
        <w:t>Assalamu'alaikum warahmatullahi wabarakatuh</w:t>
      </w:r>
    </w:p>
    <w:p w:rsidR="007F5944" w:rsidRPr="006D4934" w:rsidRDefault="007F5944" w:rsidP="007F5944">
      <w:pPr>
        <w:jc w:val="both"/>
        <w:rPr>
          <w:rFonts w:ascii="Candara" w:hAnsi="Candara"/>
          <w:sz w:val="24"/>
          <w:szCs w:val="24"/>
        </w:rPr>
      </w:pP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 xml:space="preserve">Alhamdulillahirabbil’ aalamiin segala puji bagi Allah SWT, atas limpahan rahmat </w:t>
      </w:r>
      <w:r w:rsidR="007020D4" w:rsidRPr="006D4934">
        <w:rPr>
          <w:rFonts w:ascii="Candara" w:hAnsi="Candara"/>
          <w:sz w:val="24"/>
          <w:szCs w:val="24"/>
        </w:rPr>
        <w:t>karunia kesehatan yang telah di</w:t>
      </w:r>
      <w:r w:rsidRPr="006D4934">
        <w:rPr>
          <w:rFonts w:ascii="Candara" w:hAnsi="Candara"/>
          <w:sz w:val="24"/>
          <w:szCs w:val="24"/>
        </w:rPr>
        <w:t xml:space="preserve">berikan kepada seluruh stacholder SDN 11 Tibawa, Sholawat serta salam tercurah kepada Nabi besar Muhammad SAW, Keluarga serta sahabat beliau dan seluruh umat yang masih istiqomah dengan ajaran beliau. </w:t>
      </w: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Melalui untaian kalimat ini, saya pribadi mer</w:t>
      </w:r>
      <w:r w:rsidR="007020D4" w:rsidRPr="006D4934">
        <w:rPr>
          <w:rFonts w:ascii="Candara" w:hAnsi="Candara"/>
          <w:sz w:val="24"/>
          <w:szCs w:val="24"/>
        </w:rPr>
        <w:t>asa bangga dengan karya yang di</w:t>
      </w:r>
      <w:r w:rsidRPr="006D4934">
        <w:rPr>
          <w:rFonts w:ascii="Candara" w:hAnsi="Candara"/>
          <w:sz w:val="24"/>
          <w:szCs w:val="24"/>
        </w:rPr>
        <w:t>hasilkan oleh siswa siswi yang ada di SDN 11 Tibawa, hal ini menu</w:t>
      </w:r>
      <w:r w:rsidR="007020D4" w:rsidRPr="006D4934">
        <w:rPr>
          <w:rFonts w:ascii="Candara" w:hAnsi="Candara"/>
          <w:sz w:val="24"/>
          <w:szCs w:val="24"/>
        </w:rPr>
        <w:t>njukkan bahwa literasi yang dil</w:t>
      </w:r>
      <w:r w:rsidRPr="006D4934">
        <w:rPr>
          <w:rFonts w:ascii="Candara" w:hAnsi="Candara"/>
          <w:sz w:val="24"/>
          <w:szCs w:val="24"/>
        </w:rPr>
        <w:t>akukan</w:t>
      </w:r>
      <w:r w:rsidR="007020D4" w:rsidRPr="006D4934">
        <w:rPr>
          <w:rFonts w:ascii="Candara" w:hAnsi="Candara"/>
          <w:sz w:val="24"/>
          <w:szCs w:val="24"/>
        </w:rPr>
        <w:t xml:space="preserve"> di sekolah ini bukan hanya seka</w:t>
      </w:r>
      <w:r w:rsidRPr="006D4934">
        <w:rPr>
          <w:rFonts w:ascii="Candara" w:hAnsi="Candara"/>
          <w:sz w:val="24"/>
          <w:szCs w:val="24"/>
        </w:rPr>
        <w:t xml:space="preserve">dar membaca namun sudah di kembangkan lebih jauh lagi dalam bentuk sebuah karya tulis. Sebagai kepala bidang GTK saya mengapresiasi hasil karya siswa siswi ini, karena selain memupuk rasa percaya diri mereka, juga dapat mengembangkan pola pikir mereka melalui sebuah karya. </w:t>
      </w: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Ucapan terimakasih kepada kepala sekolah yang telah menjadi pembimbing dan pendamping siswa-siswi SDN 11 Tibawa dalam membudayakan menulis dan mengajak siswa siswi untuk</w:t>
      </w:r>
      <w:r w:rsidR="007020D4" w:rsidRPr="006D4934">
        <w:rPr>
          <w:rFonts w:ascii="Candara" w:hAnsi="Candara"/>
          <w:sz w:val="24"/>
          <w:szCs w:val="24"/>
        </w:rPr>
        <w:t xml:space="preserve"> berkolaborasi menulis sampai me</w:t>
      </w:r>
      <w:r w:rsidRPr="006D4934">
        <w:rPr>
          <w:rFonts w:ascii="Candara" w:hAnsi="Candara"/>
          <w:sz w:val="24"/>
          <w:szCs w:val="24"/>
        </w:rPr>
        <w:t>nghasilkan sebuah buku antologi cerpen karya hebat siswa-siswi SD.</w:t>
      </w:r>
    </w:p>
    <w:p w:rsidR="007F5944" w:rsidRPr="006D4934" w:rsidRDefault="007F5944" w:rsidP="007F5944">
      <w:pPr>
        <w:spacing w:line="360" w:lineRule="auto"/>
        <w:ind w:firstLine="720"/>
        <w:jc w:val="both"/>
        <w:rPr>
          <w:rFonts w:ascii="Candara" w:hAnsi="Candara"/>
          <w:sz w:val="24"/>
          <w:szCs w:val="24"/>
        </w:rPr>
      </w:pPr>
      <w:r w:rsidRPr="006D4934">
        <w:rPr>
          <w:rFonts w:ascii="Candara" w:hAnsi="Candara"/>
          <w:sz w:val="24"/>
          <w:szCs w:val="24"/>
        </w:rPr>
        <w:t>Harapan saya semoga kegiatan penulisan karya ini tidak berhenti hanya sampai di sini dan berkembang hanya di lingkung</w:t>
      </w:r>
      <w:r w:rsidR="007020D4" w:rsidRPr="006D4934">
        <w:rPr>
          <w:rFonts w:ascii="Candara" w:hAnsi="Candara"/>
          <w:sz w:val="24"/>
          <w:szCs w:val="24"/>
        </w:rPr>
        <w:t xml:space="preserve">an SDN 11 Tibawa namun lebih </w:t>
      </w:r>
      <w:r w:rsidR="007020D4" w:rsidRPr="006D4934">
        <w:rPr>
          <w:rFonts w:ascii="Candara" w:hAnsi="Candara"/>
          <w:sz w:val="24"/>
          <w:szCs w:val="24"/>
        </w:rPr>
        <w:lastRenderedPageBreak/>
        <w:t>di</w:t>
      </w:r>
      <w:r w:rsidRPr="006D4934">
        <w:rPr>
          <w:rFonts w:ascii="Candara" w:hAnsi="Candara"/>
          <w:sz w:val="24"/>
          <w:szCs w:val="24"/>
        </w:rPr>
        <w:t>kembangkan lagi di lingkungan sekolah lain, dengan harapan apa yang telah di ciptakan atau di hasilkan oleh SDN 11 Tibawa akan berdampak positif dan dapat menjadi bahan rujukan serta dapat di tiru oleh sekolah-sekolah lain yang ada di lingkungan Kabupaten Gorontalo. Teruslah berinovasi anak-anak hebat dari kehebatan kalian negara pasti akan berkembang.</w:t>
      </w:r>
    </w:p>
    <w:p w:rsidR="007F5944" w:rsidRPr="006D4934" w:rsidRDefault="007F5944" w:rsidP="007F5944">
      <w:pPr>
        <w:rPr>
          <w:rFonts w:ascii="Candara" w:hAnsi="Candara"/>
        </w:rPr>
      </w:pPr>
    </w:p>
    <w:p w:rsidR="007F5944" w:rsidRPr="006D4934" w:rsidRDefault="007F5944" w:rsidP="007F5944">
      <w:pPr>
        <w:rPr>
          <w:rFonts w:ascii="Candara" w:hAnsi="Candara"/>
        </w:rPr>
      </w:pPr>
    </w:p>
    <w:p w:rsidR="007F5944" w:rsidRPr="006D4934" w:rsidRDefault="007F5944" w:rsidP="007F5944">
      <w:pPr>
        <w:jc w:val="center"/>
        <w:rPr>
          <w:rFonts w:ascii="Candara" w:hAnsi="Candara"/>
          <w:sz w:val="24"/>
          <w:szCs w:val="24"/>
        </w:rPr>
      </w:pPr>
      <w:r w:rsidRPr="006D4934">
        <w:rPr>
          <w:rFonts w:ascii="Candara" w:hAnsi="Candara"/>
          <w:sz w:val="24"/>
          <w:szCs w:val="24"/>
        </w:rPr>
        <w:t xml:space="preserve">                                                                                    Dr.Sutrisno Dj Yunus,M.Pd</w:t>
      </w:r>
    </w:p>
    <w:p w:rsidR="00990F9A" w:rsidRPr="006D4934" w:rsidRDefault="00990F9A">
      <w:pPr>
        <w:rPr>
          <w:rFonts w:ascii="Candara" w:hAnsi="Candara"/>
        </w:rPr>
      </w:pPr>
      <w:r w:rsidRPr="006D4934">
        <w:rPr>
          <w:rFonts w:ascii="Candara" w:hAnsi="Candara"/>
        </w:rPr>
        <w:br w:type="page"/>
      </w:r>
    </w:p>
    <w:bookmarkStart w:id="4" w:name="_Toc154862585" w:displacedByCustomXml="next"/>
    <w:sdt>
      <w:sdtPr>
        <w:rPr>
          <w:rFonts w:eastAsia="Times New Roman" w:cs="Times New Roman"/>
          <w:kern w:val="0"/>
          <w:sz w:val="24"/>
          <w:szCs w:val="24"/>
        </w:rPr>
        <w:id w:val="-113454674"/>
        <w:docPartObj>
          <w:docPartGallery w:val="Table of Contents"/>
          <w:docPartUnique/>
        </w:docPartObj>
      </w:sdtPr>
      <w:sdtEndPr>
        <w:rPr>
          <w:b w:val="0"/>
          <w:bCs w:val="0"/>
          <w:noProof/>
        </w:rPr>
      </w:sdtEndPr>
      <w:sdtContent>
        <w:p w:rsidR="00812FB1" w:rsidRDefault="00842B43" w:rsidP="0064506B">
          <w:pPr>
            <w:pStyle w:val="Heading1"/>
          </w:pPr>
          <w:r w:rsidRPr="0064506B">
            <w:t>Daftar Isi</w:t>
          </w:r>
          <w:bookmarkEnd w:id="4"/>
        </w:p>
        <w:p w:rsidR="0064506B" w:rsidRPr="0064506B" w:rsidRDefault="0064506B" w:rsidP="0064506B"/>
        <w:p w:rsidR="0064506B" w:rsidRPr="0064506B" w:rsidRDefault="00812FB1">
          <w:pPr>
            <w:pStyle w:val="TOC1"/>
            <w:tabs>
              <w:tab w:val="right" w:leader="dot" w:pos="8670"/>
            </w:tabs>
            <w:rPr>
              <w:rFonts w:ascii="Candara" w:eastAsiaTheme="minorEastAsia" w:hAnsi="Candara" w:cstheme="minorBidi"/>
              <w:noProof/>
              <w:sz w:val="24"/>
              <w:szCs w:val="24"/>
            </w:rPr>
          </w:pPr>
          <w:r w:rsidRPr="0064506B">
            <w:rPr>
              <w:rFonts w:ascii="Candara" w:hAnsi="Candara"/>
              <w:sz w:val="24"/>
              <w:szCs w:val="24"/>
            </w:rPr>
            <w:fldChar w:fldCharType="begin"/>
          </w:r>
          <w:r w:rsidRPr="0064506B">
            <w:rPr>
              <w:rFonts w:ascii="Candara" w:hAnsi="Candara"/>
              <w:sz w:val="24"/>
              <w:szCs w:val="24"/>
            </w:rPr>
            <w:instrText xml:space="preserve"> TOC \o "1-3" \h \z \u </w:instrText>
          </w:r>
          <w:r w:rsidRPr="0064506B">
            <w:rPr>
              <w:rFonts w:ascii="Candara" w:hAnsi="Candara"/>
              <w:sz w:val="24"/>
              <w:szCs w:val="24"/>
            </w:rPr>
            <w:fldChar w:fldCharType="separate"/>
          </w:r>
          <w:hyperlink w:anchor="_Toc154862581" w:history="1">
            <w:r w:rsidR="0064506B" w:rsidRPr="0064506B">
              <w:rPr>
                <w:rStyle w:val="Hyperlink"/>
                <w:rFonts w:ascii="Candara" w:hAnsi="Candara"/>
                <w:noProof/>
                <w:sz w:val="24"/>
                <w:szCs w:val="24"/>
              </w:rPr>
              <w:t>Kata</w:t>
            </w:r>
            <w:r w:rsidR="0064506B" w:rsidRPr="0064506B">
              <w:rPr>
                <w:rStyle w:val="Hyperlink"/>
                <w:rFonts w:ascii="Candara" w:hAnsi="Candara"/>
                <w:noProof/>
                <w:spacing w:val="48"/>
                <w:sz w:val="24"/>
                <w:szCs w:val="24"/>
              </w:rPr>
              <w:t xml:space="preserve"> </w:t>
            </w:r>
            <w:r w:rsidR="0064506B" w:rsidRPr="0064506B">
              <w:rPr>
                <w:rStyle w:val="Hyperlink"/>
                <w:rFonts w:ascii="Candara" w:hAnsi="Candara"/>
                <w:noProof/>
                <w:sz w:val="24"/>
                <w:szCs w:val="24"/>
              </w:rPr>
              <w:t>Pengantar</w:t>
            </w:r>
            <w:r w:rsidR="0064506B" w:rsidRPr="0064506B">
              <w:rPr>
                <w:rFonts w:ascii="Candara" w:hAnsi="Candara"/>
                <w:noProof/>
                <w:webHidden/>
                <w:sz w:val="24"/>
                <w:szCs w:val="24"/>
              </w:rPr>
              <w:tab/>
            </w:r>
            <w:r w:rsidR="0064506B" w:rsidRPr="0064506B">
              <w:rPr>
                <w:rFonts w:ascii="Candara" w:hAnsi="Candara"/>
                <w:noProof/>
                <w:webHidden/>
                <w:sz w:val="24"/>
                <w:szCs w:val="24"/>
              </w:rPr>
              <w:fldChar w:fldCharType="begin"/>
            </w:r>
            <w:r w:rsidR="0064506B" w:rsidRPr="0064506B">
              <w:rPr>
                <w:rFonts w:ascii="Candara" w:hAnsi="Candara"/>
                <w:noProof/>
                <w:webHidden/>
                <w:sz w:val="24"/>
                <w:szCs w:val="24"/>
              </w:rPr>
              <w:instrText xml:space="preserve"> PAGEREF _Toc154862581 \h </w:instrText>
            </w:r>
            <w:r w:rsidR="0064506B" w:rsidRPr="0064506B">
              <w:rPr>
                <w:rFonts w:ascii="Candara" w:hAnsi="Candara"/>
                <w:noProof/>
                <w:webHidden/>
                <w:sz w:val="24"/>
                <w:szCs w:val="24"/>
              </w:rPr>
            </w:r>
            <w:r w:rsidR="0064506B" w:rsidRPr="0064506B">
              <w:rPr>
                <w:rFonts w:ascii="Candara" w:hAnsi="Candara"/>
                <w:noProof/>
                <w:webHidden/>
                <w:sz w:val="24"/>
                <w:szCs w:val="24"/>
              </w:rPr>
              <w:fldChar w:fldCharType="separate"/>
            </w:r>
            <w:r w:rsidR="0064506B" w:rsidRPr="0064506B">
              <w:rPr>
                <w:rFonts w:ascii="Candara" w:hAnsi="Candara"/>
                <w:noProof/>
                <w:webHidden/>
                <w:sz w:val="24"/>
                <w:szCs w:val="24"/>
              </w:rPr>
              <w:t>4</w:t>
            </w:r>
            <w:r w:rsidR="0064506B"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82" w:history="1">
            <w:r w:rsidRPr="0064506B">
              <w:rPr>
                <w:rStyle w:val="Hyperlink"/>
                <w:rFonts w:ascii="Candara" w:hAnsi="Candara"/>
                <w:noProof/>
                <w:sz w:val="24"/>
                <w:szCs w:val="24"/>
              </w:rPr>
              <w:t>SAMBUTAN KEPALA DINAS DIKBUD  KABUPATEN GORONTALO</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_Toc154862582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5</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83" w:history="1">
            <w:r w:rsidRPr="0064506B">
              <w:rPr>
                <w:rStyle w:val="Hyperlink"/>
                <w:rFonts w:ascii="Candara" w:hAnsi="Candara"/>
                <w:noProof/>
                <w:sz w:val="24"/>
                <w:szCs w:val="24"/>
              </w:rPr>
              <w:t>SAMBUTAN KEPALA SEKOLAH SDN TIBAWA 11</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_Toc154862583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6</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84" w:history="1">
            <w:r w:rsidRPr="0064506B">
              <w:rPr>
                <w:rStyle w:val="Hyperlink"/>
                <w:rFonts w:ascii="Candara" w:hAnsi="Candara"/>
                <w:noProof/>
                <w:sz w:val="24"/>
                <w:szCs w:val="24"/>
              </w:rPr>
              <w:t>SAMBUTAN KEPALA BIDANG GTK DINAS DIKBUD  KABUPATEN GORONTALO</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_Toc154862584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7</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85" w:history="1">
            <w:r w:rsidRPr="0064506B">
              <w:rPr>
                <w:rStyle w:val="Hyperlink"/>
                <w:rFonts w:ascii="Candara" w:hAnsi="Candara"/>
                <w:noProof/>
                <w:sz w:val="24"/>
                <w:szCs w:val="24"/>
              </w:rPr>
              <w:t>Daftar Isi</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_Toc154862585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9</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86" w:history="1">
            <w:r w:rsidRPr="0064506B">
              <w:rPr>
                <w:rStyle w:val="Hyperlink"/>
                <w:rFonts w:ascii="Candara" w:hAnsi="Candara"/>
                <w:b/>
                <w:bCs/>
                <w:noProof/>
                <w:sz w:val="24"/>
                <w:szCs w:val="24"/>
              </w:rPr>
              <w:t>Ayo,</w:t>
            </w:r>
            <w:r w:rsidRPr="0064506B">
              <w:rPr>
                <w:rStyle w:val="Hyperlink"/>
                <w:rFonts w:ascii="Candara" w:hAnsi="Candara"/>
                <w:b/>
                <w:bCs/>
                <w:noProof/>
                <w:spacing w:val="109"/>
                <w:sz w:val="24"/>
                <w:szCs w:val="24"/>
              </w:rPr>
              <w:t xml:space="preserve"> </w:t>
            </w:r>
            <w:r w:rsidRPr="0064506B">
              <w:rPr>
                <w:rStyle w:val="Hyperlink"/>
                <w:rFonts w:ascii="Candara" w:hAnsi="Candara"/>
                <w:b/>
                <w:bCs/>
                <w:noProof/>
                <w:sz w:val="24"/>
                <w:szCs w:val="24"/>
              </w:rPr>
              <w:t>Berbagi</w:t>
            </w:r>
            <w:r w:rsidRPr="0064506B">
              <w:rPr>
                <w:rStyle w:val="Hyperlink"/>
                <w:rFonts w:ascii="Candara" w:hAnsi="Candara"/>
                <w:b/>
                <w:bCs/>
                <w:noProof/>
                <w:spacing w:val="12"/>
                <w:sz w:val="24"/>
                <w:szCs w:val="24"/>
              </w:rPr>
              <w:t xml:space="preserve"> </w:t>
            </w:r>
            <w:r w:rsidRPr="0064506B">
              <w:rPr>
                <w:rStyle w:val="Hyperlink"/>
                <w:rFonts w:ascii="Candara" w:hAnsi="Candara"/>
                <w:b/>
                <w:bCs/>
                <w:noProof/>
                <w:sz w:val="24"/>
                <w:szCs w:val="24"/>
              </w:rPr>
              <w:t>Ilmu</w:t>
            </w:r>
            <w:r w:rsidRPr="0064506B">
              <w:rPr>
                <w:rStyle w:val="Hyperlink"/>
                <w:rFonts w:ascii="Candara" w:hAnsi="Candara"/>
                <w:noProof/>
                <w:sz w:val="24"/>
                <w:szCs w:val="24"/>
              </w:rPr>
              <w:t xml:space="preserve">  </w:t>
            </w:r>
            <w:r>
              <w:rPr>
                <w:rStyle w:val="Hyperlink"/>
                <w:rFonts w:ascii="Candara" w:hAnsi="Candara"/>
                <w:noProof/>
                <w:sz w:val="24"/>
                <w:szCs w:val="24"/>
              </w:rPr>
              <w:t xml:space="preserve">~ </w:t>
            </w:r>
            <w:r w:rsidRPr="0064506B">
              <w:rPr>
                <w:rStyle w:val="Hyperlink"/>
                <w:rFonts w:ascii="Candara" w:hAnsi="Candara"/>
                <w:noProof/>
                <w:sz w:val="24"/>
                <w:szCs w:val="24"/>
              </w:rPr>
              <w:t>Lutfiah Mustafa</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_Toc154862586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87" w:history="1">
            <w:r w:rsidRPr="0064506B">
              <w:rPr>
                <w:rStyle w:val="Hyperlink"/>
                <w:rFonts w:ascii="Candara" w:hAnsi="Candara"/>
                <w:b/>
                <w:bCs/>
                <w:noProof/>
                <w:sz w:val="24"/>
                <w:szCs w:val="24"/>
              </w:rPr>
              <w:t>Tugas</w:t>
            </w:r>
            <w:r w:rsidRPr="0064506B">
              <w:rPr>
                <w:rStyle w:val="Hyperlink"/>
                <w:rFonts w:ascii="Candara" w:hAnsi="Candara"/>
                <w:b/>
                <w:bCs/>
                <w:noProof/>
                <w:spacing w:val="-12"/>
                <w:sz w:val="24"/>
                <w:szCs w:val="24"/>
              </w:rPr>
              <w:t xml:space="preserve"> </w:t>
            </w:r>
            <w:r w:rsidRPr="0064506B">
              <w:rPr>
                <w:rStyle w:val="Hyperlink"/>
                <w:rFonts w:ascii="Candara" w:hAnsi="Candara"/>
                <w:b/>
                <w:bCs/>
                <w:noProof/>
                <w:sz w:val="24"/>
                <w:szCs w:val="24"/>
              </w:rPr>
              <w:t>Dari</w:t>
            </w:r>
            <w:r w:rsidRPr="0064506B">
              <w:rPr>
                <w:rStyle w:val="Hyperlink"/>
                <w:rFonts w:ascii="Candara" w:hAnsi="Candara"/>
                <w:b/>
                <w:bCs/>
                <w:noProof/>
                <w:spacing w:val="19"/>
                <w:sz w:val="24"/>
                <w:szCs w:val="24"/>
              </w:rPr>
              <w:t xml:space="preserve"> </w:t>
            </w:r>
            <w:r w:rsidRPr="0064506B">
              <w:rPr>
                <w:rStyle w:val="Hyperlink"/>
                <w:rFonts w:ascii="Candara" w:hAnsi="Candara"/>
                <w:b/>
                <w:bCs/>
                <w:noProof/>
                <w:sz w:val="24"/>
                <w:szCs w:val="24"/>
              </w:rPr>
              <w:t>Kepala</w:t>
            </w:r>
            <w:r w:rsidRPr="0064506B">
              <w:rPr>
                <w:rStyle w:val="Hyperlink"/>
                <w:rFonts w:ascii="Candara" w:hAnsi="Candara"/>
                <w:b/>
                <w:bCs/>
                <w:noProof/>
                <w:spacing w:val="19"/>
                <w:sz w:val="24"/>
                <w:szCs w:val="24"/>
              </w:rPr>
              <w:t xml:space="preserve"> </w:t>
            </w:r>
            <w:r w:rsidRPr="0064506B">
              <w:rPr>
                <w:rStyle w:val="Hyperlink"/>
                <w:rFonts w:ascii="Candara" w:hAnsi="Candara"/>
                <w:b/>
                <w:bCs/>
                <w:noProof/>
                <w:sz w:val="24"/>
                <w:szCs w:val="24"/>
              </w:rPr>
              <w:t>Sekolah</w:t>
            </w:r>
            <w:r w:rsidRPr="0064506B">
              <w:rPr>
                <w:rStyle w:val="Hyperlink"/>
                <w:rFonts w:ascii="Candara" w:hAnsi="Candara"/>
                <w:noProof/>
                <w:sz w:val="24"/>
                <w:szCs w:val="24"/>
              </w:rPr>
              <w:t xml:space="preserve">  </w:t>
            </w:r>
            <w:r>
              <w:rPr>
                <w:rStyle w:val="Hyperlink"/>
                <w:rFonts w:ascii="Candara" w:hAnsi="Candara"/>
                <w:noProof/>
                <w:sz w:val="24"/>
                <w:szCs w:val="24"/>
              </w:rPr>
              <w:t>~</w:t>
            </w:r>
            <w:r w:rsidRPr="0064506B">
              <w:rPr>
                <w:rStyle w:val="Hyperlink"/>
                <w:rFonts w:ascii="Candara" w:hAnsi="Candara"/>
                <w:noProof/>
                <w:sz w:val="24"/>
                <w:szCs w:val="24"/>
              </w:rPr>
              <w:t xml:space="preserve"> Syahrini Mantu</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_Toc154862587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88" w:history="1">
            <w:r w:rsidRPr="0064506B">
              <w:rPr>
                <w:rStyle w:val="Hyperlink"/>
                <w:rFonts w:ascii="Candara" w:hAnsi="Candara"/>
                <w:b/>
                <w:bCs/>
                <w:noProof/>
                <w:sz w:val="24"/>
                <w:szCs w:val="24"/>
              </w:rPr>
              <w:t>Cita-Citaku</w:t>
            </w:r>
            <w:r w:rsidRPr="0064506B">
              <w:rPr>
                <w:rStyle w:val="Hyperlink"/>
                <w:rFonts w:ascii="Candara" w:hAnsi="Candara"/>
                <w:noProof/>
                <w:sz w:val="24"/>
                <w:szCs w:val="24"/>
              </w:rPr>
              <w:t xml:space="preserve"> </w:t>
            </w:r>
            <w:r>
              <w:rPr>
                <w:rStyle w:val="Hyperlink"/>
                <w:rFonts w:ascii="Candara" w:hAnsi="Candara"/>
                <w:noProof/>
                <w:sz w:val="24"/>
                <w:szCs w:val="24"/>
              </w:rPr>
              <w:t>~</w:t>
            </w:r>
            <w:r w:rsidRPr="0064506B">
              <w:rPr>
                <w:rStyle w:val="Hyperlink"/>
                <w:rFonts w:ascii="Candara" w:hAnsi="Candara"/>
                <w:noProof/>
                <w:sz w:val="24"/>
                <w:szCs w:val="24"/>
              </w:rPr>
              <w:t xml:space="preserve"> Moh. Nabil Botu</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_Toc154862588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3</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89" w:history="1">
            <w:r w:rsidRPr="0064506B">
              <w:rPr>
                <w:rStyle w:val="Hyperlink"/>
                <w:rFonts w:ascii="Candara" w:hAnsi="Candara"/>
                <w:b/>
                <w:bCs/>
                <w:noProof/>
                <w:sz w:val="24"/>
                <w:szCs w:val="24"/>
              </w:rPr>
              <w:t>Bu</w:t>
            </w:r>
            <w:r w:rsidRPr="0064506B">
              <w:rPr>
                <w:rStyle w:val="Hyperlink"/>
                <w:rFonts w:ascii="Candara" w:hAnsi="Candara"/>
                <w:b/>
                <w:bCs/>
                <w:noProof/>
                <w:spacing w:val="-7"/>
                <w:sz w:val="24"/>
                <w:szCs w:val="24"/>
              </w:rPr>
              <w:t xml:space="preserve"> </w:t>
            </w:r>
            <w:r w:rsidRPr="0064506B">
              <w:rPr>
                <w:rStyle w:val="Hyperlink"/>
                <w:rFonts w:ascii="Candara" w:hAnsi="Candara"/>
                <w:b/>
                <w:bCs/>
                <w:noProof/>
                <w:sz w:val="24"/>
                <w:szCs w:val="24"/>
              </w:rPr>
              <w:t>Mila,</w:t>
            </w:r>
            <w:r w:rsidRPr="0064506B">
              <w:rPr>
                <w:rStyle w:val="Hyperlink"/>
                <w:rFonts w:ascii="Candara" w:hAnsi="Candara"/>
                <w:b/>
                <w:bCs/>
                <w:noProof/>
                <w:spacing w:val="37"/>
                <w:sz w:val="24"/>
                <w:szCs w:val="24"/>
              </w:rPr>
              <w:t xml:space="preserve"> </w:t>
            </w:r>
            <w:r w:rsidRPr="0064506B">
              <w:rPr>
                <w:rStyle w:val="Hyperlink"/>
                <w:rFonts w:ascii="Candara" w:hAnsi="Candara"/>
                <w:b/>
                <w:bCs/>
                <w:noProof/>
                <w:sz w:val="24"/>
                <w:szCs w:val="24"/>
              </w:rPr>
              <w:t>Guru</w:t>
            </w:r>
            <w:r w:rsidRPr="0064506B">
              <w:rPr>
                <w:rStyle w:val="Hyperlink"/>
                <w:rFonts w:ascii="Candara" w:hAnsi="Candara"/>
                <w:b/>
                <w:bCs/>
                <w:noProof/>
                <w:spacing w:val="19"/>
                <w:sz w:val="24"/>
                <w:szCs w:val="24"/>
              </w:rPr>
              <w:t xml:space="preserve"> </w:t>
            </w:r>
            <w:r w:rsidRPr="0064506B">
              <w:rPr>
                <w:rStyle w:val="Hyperlink"/>
                <w:rFonts w:ascii="Candara" w:hAnsi="Candara"/>
                <w:b/>
                <w:bCs/>
                <w:noProof/>
                <w:sz w:val="24"/>
                <w:szCs w:val="24"/>
              </w:rPr>
              <w:t xml:space="preserve">Kami </w:t>
            </w:r>
            <w:r w:rsidRPr="0064506B">
              <w:rPr>
                <w:rStyle w:val="Hyperlink"/>
                <w:rFonts w:ascii="Candara" w:hAnsi="Candara"/>
                <w:noProof/>
                <w:sz w:val="24"/>
                <w:szCs w:val="24"/>
              </w:rPr>
              <w:t>~</w:t>
            </w:r>
            <w:r w:rsidRPr="0064506B">
              <w:rPr>
                <w:rStyle w:val="Hyperlink"/>
                <w:rFonts w:ascii="Candara" w:hAnsi="Candara"/>
                <w:b/>
                <w:bCs/>
                <w:noProof/>
                <w:sz w:val="24"/>
                <w:szCs w:val="24"/>
              </w:rPr>
              <w:t xml:space="preserve"> </w:t>
            </w:r>
            <w:r w:rsidRPr="0064506B">
              <w:rPr>
                <w:rStyle w:val="Hyperlink"/>
                <w:rFonts w:ascii="Candara" w:hAnsi="Candara"/>
                <w:noProof/>
                <w:sz w:val="24"/>
                <w:szCs w:val="24"/>
              </w:rPr>
              <w:t>Laura Kadir</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_Toc154862589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4</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0" w:history="1">
            <w:r w:rsidRPr="009F2CC7">
              <w:rPr>
                <w:rStyle w:val="Hyperlink"/>
                <w:rFonts w:ascii="Candara" w:hAnsi="Candara"/>
                <w:b/>
                <w:bCs/>
                <w:noProof/>
                <w:sz w:val="24"/>
                <w:szCs w:val="24"/>
              </w:rPr>
              <w:t>Belajar</w:t>
            </w:r>
            <w:r w:rsidRPr="009F2CC7">
              <w:rPr>
                <w:rStyle w:val="Hyperlink"/>
                <w:rFonts w:ascii="Candara" w:hAnsi="Candara"/>
                <w:b/>
                <w:bCs/>
                <w:noProof/>
                <w:spacing w:val="19"/>
                <w:sz w:val="24"/>
                <w:szCs w:val="24"/>
              </w:rPr>
              <w:t xml:space="preserve"> </w:t>
            </w:r>
            <w:r w:rsidRPr="009F2CC7">
              <w:rPr>
                <w:rStyle w:val="Hyperlink"/>
                <w:rFonts w:ascii="Candara" w:hAnsi="Candara"/>
                <w:b/>
                <w:bCs/>
                <w:noProof/>
                <w:sz w:val="24"/>
                <w:szCs w:val="24"/>
              </w:rPr>
              <w:t>Bernyanyi</w:t>
            </w:r>
            <w:r w:rsidR="009F2CC7">
              <w:rPr>
                <w:rStyle w:val="Hyperlink"/>
                <w:rFonts w:ascii="Candara" w:hAnsi="Candara"/>
                <w:noProof/>
                <w:sz w:val="24"/>
                <w:szCs w:val="24"/>
              </w:rPr>
              <w:t xml:space="preserve"> ~</w:t>
            </w:r>
            <w:r w:rsidRPr="0064506B">
              <w:rPr>
                <w:rStyle w:val="Hyperlink"/>
                <w:rFonts w:ascii="Candara" w:hAnsi="Candara"/>
                <w:noProof/>
                <w:sz w:val="24"/>
                <w:szCs w:val="24"/>
              </w:rPr>
              <w:t xml:space="preserve">  Widyawati Bakari</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_Toc154862590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5</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1" w:history="1">
            <w:r w:rsidRPr="009F2CC7">
              <w:rPr>
                <w:rStyle w:val="Hyperlink"/>
                <w:rFonts w:ascii="Candara" w:hAnsi="Candara"/>
                <w:b/>
                <w:bCs/>
                <w:noProof/>
                <w:sz w:val="24"/>
                <w:szCs w:val="24"/>
              </w:rPr>
              <w:t>Belajar</w:t>
            </w:r>
            <w:r w:rsidRPr="009F2CC7">
              <w:rPr>
                <w:rStyle w:val="Hyperlink"/>
                <w:rFonts w:ascii="Candara" w:hAnsi="Candara"/>
                <w:b/>
                <w:bCs/>
                <w:noProof/>
                <w:spacing w:val="19"/>
                <w:sz w:val="24"/>
                <w:szCs w:val="24"/>
              </w:rPr>
              <w:t xml:space="preserve"> </w:t>
            </w:r>
            <w:r w:rsidRPr="009F2CC7">
              <w:rPr>
                <w:rStyle w:val="Hyperlink"/>
                <w:rFonts w:ascii="Candara" w:hAnsi="Candara"/>
                <w:b/>
                <w:bCs/>
                <w:noProof/>
                <w:sz w:val="24"/>
                <w:szCs w:val="24"/>
              </w:rPr>
              <w:t>di</w:t>
            </w:r>
            <w:r w:rsidRPr="009F2CC7">
              <w:rPr>
                <w:rStyle w:val="Hyperlink"/>
                <w:rFonts w:ascii="Candara" w:hAnsi="Candara"/>
                <w:b/>
                <w:bCs/>
                <w:noProof/>
                <w:spacing w:val="132"/>
                <w:sz w:val="24"/>
                <w:szCs w:val="24"/>
              </w:rPr>
              <w:t xml:space="preserve"> </w:t>
            </w:r>
            <w:r w:rsidRPr="009F2CC7">
              <w:rPr>
                <w:rStyle w:val="Hyperlink"/>
                <w:rFonts w:ascii="Candara" w:hAnsi="Candara"/>
                <w:b/>
                <w:bCs/>
                <w:noProof/>
                <w:sz w:val="24"/>
                <w:szCs w:val="24"/>
              </w:rPr>
              <w:t>Perpustakaan</w:t>
            </w:r>
            <w:r w:rsidR="009F2CC7">
              <w:rPr>
                <w:rStyle w:val="Hyperlink"/>
                <w:rFonts w:ascii="Candara" w:hAnsi="Candara"/>
                <w:noProof/>
                <w:sz w:val="24"/>
                <w:szCs w:val="24"/>
              </w:rPr>
              <w:t xml:space="preserve"> ~</w:t>
            </w:r>
            <w:bookmarkStart w:id="5" w:name="_GoBack"/>
            <w:bookmarkEnd w:id="5"/>
            <w:r w:rsidRPr="0064506B">
              <w:rPr>
                <w:rStyle w:val="Hyperlink"/>
                <w:rFonts w:ascii="Candara" w:hAnsi="Candara"/>
                <w:noProof/>
                <w:sz w:val="24"/>
                <w:szCs w:val="24"/>
              </w:rPr>
              <w:t xml:space="preserve">  Riyanti S. Poluli</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_Toc154862591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6</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2" w:history="1">
            <w:r w:rsidRPr="0064506B">
              <w:rPr>
                <w:rStyle w:val="Hyperlink"/>
                <w:rFonts w:ascii="Candara" w:hAnsi="Candara"/>
                <w:noProof/>
                <w:sz w:val="24"/>
                <w:szCs w:val="24"/>
              </w:rPr>
              <w:t>Menyesal</w:t>
            </w:r>
            <w:r w:rsidRPr="0064506B">
              <w:rPr>
                <w:rStyle w:val="Hyperlink"/>
                <w:rFonts w:ascii="Candara" w:hAnsi="Candara"/>
                <w:noProof/>
                <w:spacing w:val="-12"/>
                <w:sz w:val="24"/>
                <w:szCs w:val="24"/>
              </w:rPr>
              <w:t xml:space="preserve"> </w:t>
            </w:r>
            <w:r w:rsidRPr="0064506B">
              <w:rPr>
                <w:rStyle w:val="Hyperlink"/>
                <w:rFonts w:ascii="Candara" w:hAnsi="Candara"/>
                <w:noProof/>
                <w:sz w:val="24"/>
                <w:szCs w:val="24"/>
              </w:rPr>
              <w:t>Karena</w:t>
            </w:r>
            <w:r w:rsidRPr="0064506B">
              <w:rPr>
                <w:rStyle w:val="Hyperlink"/>
                <w:rFonts w:ascii="Candara" w:hAnsi="Candara"/>
                <w:noProof/>
                <w:spacing w:val="19"/>
                <w:sz w:val="24"/>
                <w:szCs w:val="24"/>
              </w:rPr>
              <w:t xml:space="preserve"> </w:t>
            </w:r>
            <w:r w:rsidRPr="0064506B">
              <w:rPr>
                <w:rStyle w:val="Hyperlink"/>
                <w:rFonts w:ascii="Candara" w:hAnsi="Candara"/>
                <w:noProof/>
                <w:sz w:val="24"/>
                <w:szCs w:val="24"/>
              </w:rPr>
              <w:t>Tak</w:t>
            </w:r>
            <w:r w:rsidRPr="0064506B">
              <w:rPr>
                <w:rStyle w:val="Hyperlink"/>
                <w:rFonts w:ascii="Candara" w:hAnsi="Candara"/>
                <w:noProof/>
                <w:spacing w:val="-3"/>
                <w:sz w:val="24"/>
                <w:szCs w:val="24"/>
              </w:rPr>
              <w:t xml:space="preserve"> </w:t>
            </w:r>
            <w:r w:rsidRPr="0064506B">
              <w:rPr>
                <w:rStyle w:val="Hyperlink"/>
                <w:rFonts w:ascii="Candara" w:hAnsi="Candara"/>
                <w:noProof/>
                <w:sz w:val="24"/>
                <w:szCs w:val="24"/>
              </w:rPr>
              <w:t>Tampil  Ayira Meyian Bawode</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_Toc154862592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7</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3" w:history="1">
            <w:r w:rsidRPr="0064506B">
              <w:rPr>
                <w:rStyle w:val="Hyperlink"/>
                <w:rFonts w:ascii="Candara" w:hAnsi="Candara"/>
                <w:noProof/>
                <w:sz w:val="24"/>
                <w:szCs w:val="24"/>
              </w:rPr>
              <w:t>Pujian</w:t>
            </w:r>
            <w:r w:rsidRPr="0064506B">
              <w:rPr>
                <w:rStyle w:val="Hyperlink"/>
                <w:rFonts w:ascii="Candara" w:hAnsi="Candara"/>
                <w:noProof/>
                <w:spacing w:val="-21"/>
                <w:sz w:val="24"/>
                <w:szCs w:val="24"/>
              </w:rPr>
              <w:t xml:space="preserve"> </w:t>
            </w:r>
            <w:r w:rsidRPr="0064506B">
              <w:rPr>
                <w:rStyle w:val="Hyperlink"/>
                <w:rFonts w:ascii="Candara" w:hAnsi="Candara"/>
                <w:noProof/>
                <w:sz w:val="24"/>
                <w:szCs w:val="24"/>
              </w:rPr>
              <w:t>Guruku  Moh. Rahmad Gambo</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_Toc154862593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8</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4" w:history="1">
            <w:r w:rsidRPr="0064506B">
              <w:rPr>
                <w:rStyle w:val="Hyperlink"/>
                <w:rFonts w:ascii="Candara" w:hAnsi="Candara"/>
                <w:noProof/>
                <w:sz w:val="24"/>
                <w:szCs w:val="24"/>
              </w:rPr>
              <w:t>Sepatu</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dari</w:t>
            </w:r>
            <w:r w:rsidRPr="0064506B">
              <w:rPr>
                <w:rStyle w:val="Hyperlink"/>
                <w:rFonts w:ascii="Candara" w:hAnsi="Candara"/>
                <w:noProof/>
                <w:spacing w:val="-65"/>
                <w:sz w:val="24"/>
                <w:szCs w:val="24"/>
              </w:rPr>
              <w:t xml:space="preserve"> </w:t>
            </w:r>
            <w:r w:rsidRPr="0064506B">
              <w:rPr>
                <w:rStyle w:val="Hyperlink"/>
                <w:rFonts w:ascii="Candara" w:hAnsi="Candara"/>
                <w:noProof/>
                <w:sz w:val="24"/>
                <w:szCs w:val="24"/>
              </w:rPr>
              <w:t>Ayah  Alya Hamid Mopangga</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_Toc154862594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9</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5" w:history="1">
            <w:r w:rsidRPr="0064506B">
              <w:rPr>
                <w:rStyle w:val="Hyperlink"/>
                <w:rFonts w:ascii="Candara" w:hAnsi="Candara"/>
                <w:noProof/>
                <w:sz w:val="24"/>
                <w:szCs w:val="24"/>
              </w:rPr>
              <w:t>Berbagi  Nurain Ismail</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_Toc154862595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10</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6" w:history="1">
            <w:r w:rsidRPr="0064506B">
              <w:rPr>
                <w:rStyle w:val="Hyperlink"/>
                <w:rFonts w:ascii="Candara" w:hAnsi="Candara"/>
                <w:noProof/>
                <w:sz w:val="24"/>
                <w:szCs w:val="24"/>
              </w:rPr>
              <w:t>Wali</w:t>
            </w:r>
            <w:r w:rsidRPr="0064506B">
              <w:rPr>
                <w:rStyle w:val="Hyperlink"/>
                <w:rFonts w:ascii="Candara" w:hAnsi="Candara"/>
                <w:noProof/>
                <w:spacing w:val="-31"/>
                <w:sz w:val="24"/>
                <w:szCs w:val="24"/>
              </w:rPr>
              <w:t xml:space="preserve"> </w:t>
            </w:r>
            <w:r w:rsidRPr="0064506B">
              <w:rPr>
                <w:rStyle w:val="Hyperlink"/>
                <w:rFonts w:ascii="Candara" w:hAnsi="Candara"/>
                <w:noProof/>
                <w:sz w:val="24"/>
                <w:szCs w:val="24"/>
              </w:rPr>
              <w:t>Kelasku  Raffi Gathan Alamri</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_Toc154862596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11</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7" w:history="1">
            <w:r w:rsidRPr="0064506B">
              <w:rPr>
                <w:rStyle w:val="Hyperlink"/>
                <w:rFonts w:ascii="Candara" w:hAnsi="Candara"/>
                <w:noProof/>
                <w:sz w:val="24"/>
                <w:szCs w:val="24"/>
              </w:rPr>
              <w:t>Nasehat</w:t>
            </w:r>
            <w:r w:rsidRPr="0064506B">
              <w:rPr>
                <w:rStyle w:val="Hyperlink"/>
                <w:rFonts w:ascii="Candara" w:hAnsi="Candara"/>
                <w:noProof/>
                <w:spacing w:val="-40"/>
                <w:sz w:val="24"/>
                <w:szCs w:val="24"/>
              </w:rPr>
              <w:t xml:space="preserve"> </w:t>
            </w:r>
            <w:r w:rsidRPr="0064506B">
              <w:rPr>
                <w:rStyle w:val="Hyperlink"/>
                <w:rFonts w:ascii="Candara" w:hAnsi="Candara"/>
                <w:noProof/>
                <w:sz w:val="24"/>
                <w:szCs w:val="24"/>
              </w:rPr>
              <w:t>Ibu  Abdul Raihan Patilima</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_Toc154862597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12</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8" w:history="1">
            <w:r w:rsidRPr="0064506B">
              <w:rPr>
                <w:rStyle w:val="Hyperlink"/>
                <w:rFonts w:ascii="Candara" w:hAnsi="Candara"/>
                <w:noProof/>
                <w:sz w:val="24"/>
                <w:szCs w:val="24"/>
              </w:rPr>
              <w:t>Akibat</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Lalai  Kelfin Panigoro</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_Toc154862598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13</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599" w:history="1">
            <w:r w:rsidRPr="0064506B">
              <w:rPr>
                <w:rStyle w:val="Hyperlink"/>
                <w:rFonts w:ascii="Candara" w:hAnsi="Candara"/>
                <w:noProof/>
                <w:sz w:val="24"/>
                <w:szCs w:val="24"/>
              </w:rPr>
              <w:t>Rindu</w:t>
            </w:r>
            <w:r w:rsidRPr="0064506B">
              <w:rPr>
                <w:rStyle w:val="Hyperlink"/>
                <w:rFonts w:ascii="Candara" w:hAnsi="Candara"/>
                <w:noProof/>
                <w:spacing w:val="109"/>
                <w:sz w:val="24"/>
                <w:szCs w:val="24"/>
              </w:rPr>
              <w:t xml:space="preserve"> </w:t>
            </w:r>
            <w:r w:rsidRPr="0064506B">
              <w:rPr>
                <w:rStyle w:val="Hyperlink"/>
                <w:rFonts w:ascii="Candara" w:hAnsi="Candara"/>
                <w:noProof/>
                <w:sz w:val="24"/>
                <w:szCs w:val="24"/>
              </w:rPr>
              <w:t>Kakek  Alif Karim</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_Toc154862599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14</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0" w:history="1">
            <w:r w:rsidRPr="0064506B">
              <w:rPr>
                <w:rStyle w:val="Hyperlink"/>
                <w:rFonts w:ascii="Candara" w:hAnsi="Candara"/>
                <w:noProof/>
                <w:sz w:val="24"/>
                <w:szCs w:val="24"/>
              </w:rPr>
              <w:t>Saling</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Memaafkan  Sucitra Nurdin</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_Toc154862600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15</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1" w:history="1">
            <w:r w:rsidRPr="0064506B">
              <w:rPr>
                <w:rStyle w:val="Hyperlink"/>
                <w:rFonts w:ascii="Candara" w:hAnsi="Candara"/>
                <w:noProof/>
                <w:sz w:val="24"/>
                <w:szCs w:val="24"/>
              </w:rPr>
              <w:t>Pamanku  Naufal Kamil Lihawa</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_Toc154862601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16</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2" w:history="1">
            <w:r w:rsidRPr="0064506B">
              <w:rPr>
                <w:rStyle w:val="Hyperlink"/>
                <w:rFonts w:ascii="Candara" w:hAnsi="Candara"/>
                <w:noProof/>
                <w:sz w:val="24"/>
                <w:szCs w:val="24"/>
              </w:rPr>
              <w:t>Ayo,</w:t>
            </w:r>
            <w:r w:rsidRPr="0064506B">
              <w:rPr>
                <w:rStyle w:val="Hyperlink"/>
                <w:rFonts w:ascii="Candara" w:hAnsi="Candara"/>
                <w:noProof/>
                <w:spacing w:val="-19"/>
                <w:sz w:val="24"/>
                <w:szCs w:val="24"/>
              </w:rPr>
              <w:t xml:space="preserve"> </w:t>
            </w:r>
            <w:r w:rsidRPr="0064506B">
              <w:rPr>
                <w:rStyle w:val="Hyperlink"/>
                <w:rFonts w:ascii="Candara" w:hAnsi="Candara"/>
                <w:noProof/>
                <w:sz w:val="24"/>
                <w:szCs w:val="24"/>
              </w:rPr>
              <w:t>Membaca  Rivaldi Demo</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_Toc154862602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17</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3" w:history="1">
            <w:r w:rsidRPr="0064506B">
              <w:rPr>
                <w:rStyle w:val="Hyperlink"/>
                <w:rFonts w:ascii="Candara" w:hAnsi="Candara"/>
                <w:noProof/>
                <w:sz w:val="24"/>
                <w:szCs w:val="24"/>
              </w:rPr>
              <w:t>Kue</w:t>
            </w:r>
            <w:r w:rsidRPr="0064506B">
              <w:rPr>
                <w:rStyle w:val="Hyperlink"/>
                <w:rFonts w:ascii="Candara" w:hAnsi="Candara"/>
                <w:noProof/>
                <w:spacing w:val="-14"/>
                <w:sz w:val="24"/>
                <w:szCs w:val="24"/>
              </w:rPr>
              <w:t xml:space="preserve"> </w:t>
            </w:r>
            <w:r w:rsidRPr="0064506B">
              <w:rPr>
                <w:rStyle w:val="Hyperlink"/>
                <w:rFonts w:ascii="Candara" w:hAnsi="Candara"/>
                <w:noProof/>
                <w:sz w:val="24"/>
                <w:szCs w:val="24"/>
              </w:rPr>
              <w:t>Buatan</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Ibu  Dimas A Uma</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_Toc154862603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18</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4" w:history="1">
            <w:r w:rsidRPr="0064506B">
              <w:rPr>
                <w:rStyle w:val="Hyperlink"/>
                <w:rFonts w:ascii="Candara" w:hAnsi="Candara"/>
                <w:noProof/>
                <w:sz w:val="24"/>
                <w:szCs w:val="24"/>
              </w:rPr>
              <w:t>Terima</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Kasih,</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Om</w:t>
            </w:r>
            <w:r w:rsidRPr="0064506B">
              <w:rPr>
                <w:rStyle w:val="Hyperlink"/>
                <w:rFonts w:ascii="Candara" w:hAnsi="Candara"/>
                <w:noProof/>
                <w:spacing w:val="-19"/>
                <w:sz w:val="24"/>
                <w:szCs w:val="24"/>
              </w:rPr>
              <w:t xml:space="preserve"> </w:t>
            </w:r>
            <w:r w:rsidRPr="0064506B">
              <w:rPr>
                <w:rStyle w:val="Hyperlink"/>
                <w:rFonts w:ascii="Candara" w:hAnsi="Candara"/>
                <w:noProof/>
                <w:sz w:val="24"/>
                <w:szCs w:val="24"/>
              </w:rPr>
              <w:t>Google  Abdul Gias Palanua</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_Toc154862604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19</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5" w:history="1">
            <w:r w:rsidRPr="0064506B">
              <w:rPr>
                <w:rStyle w:val="Hyperlink"/>
                <w:rFonts w:ascii="Candara" w:hAnsi="Candara"/>
                <w:noProof/>
                <w:sz w:val="24"/>
                <w:szCs w:val="24"/>
              </w:rPr>
              <w:t>Nasehat</w:t>
            </w:r>
            <w:r w:rsidRPr="0064506B">
              <w:rPr>
                <w:rStyle w:val="Hyperlink"/>
                <w:rFonts w:ascii="Candara" w:hAnsi="Candara"/>
                <w:noProof/>
                <w:spacing w:val="87"/>
                <w:sz w:val="24"/>
                <w:szCs w:val="24"/>
              </w:rPr>
              <w:t xml:space="preserve"> </w:t>
            </w:r>
            <w:r w:rsidRPr="0064506B">
              <w:rPr>
                <w:rStyle w:val="Hyperlink"/>
                <w:rFonts w:ascii="Candara" w:hAnsi="Candara"/>
                <w:noProof/>
                <w:sz w:val="24"/>
                <w:szCs w:val="24"/>
              </w:rPr>
              <w:t>Guru  Sitti Khumairoh</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_Toc154862605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20</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6" w:history="1">
            <w:r w:rsidRPr="0064506B">
              <w:rPr>
                <w:rStyle w:val="Hyperlink"/>
                <w:rFonts w:ascii="Candara" w:hAnsi="Candara"/>
                <w:noProof/>
                <w:sz w:val="24"/>
                <w:szCs w:val="24"/>
              </w:rPr>
              <w:t>Rajin</w:t>
            </w:r>
            <w:r w:rsidRPr="0064506B">
              <w:rPr>
                <w:rStyle w:val="Hyperlink"/>
                <w:rFonts w:ascii="Candara" w:hAnsi="Candara"/>
                <w:noProof/>
                <w:spacing w:val="-34"/>
                <w:sz w:val="24"/>
                <w:szCs w:val="24"/>
              </w:rPr>
              <w:t xml:space="preserve"> </w:t>
            </w:r>
            <w:r w:rsidRPr="0064506B">
              <w:rPr>
                <w:rStyle w:val="Hyperlink"/>
                <w:rFonts w:ascii="Candara" w:hAnsi="Candara"/>
                <w:noProof/>
                <w:sz w:val="24"/>
                <w:szCs w:val="24"/>
              </w:rPr>
              <w:t>Belajar</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untuk</w:t>
            </w:r>
            <w:r w:rsidRPr="0064506B">
              <w:rPr>
                <w:rStyle w:val="Hyperlink"/>
                <w:rFonts w:ascii="Candara" w:hAnsi="Candara"/>
                <w:noProof/>
                <w:spacing w:val="63"/>
                <w:sz w:val="24"/>
                <w:szCs w:val="24"/>
              </w:rPr>
              <w:t xml:space="preserve"> </w:t>
            </w:r>
            <w:r w:rsidRPr="0064506B">
              <w:rPr>
                <w:rStyle w:val="Hyperlink"/>
                <w:rFonts w:ascii="Candara" w:hAnsi="Candara"/>
                <w:noProof/>
                <w:sz w:val="24"/>
                <w:szCs w:val="24"/>
              </w:rPr>
              <w:t>Meraih</w:t>
            </w:r>
            <w:r w:rsidRPr="0064506B">
              <w:rPr>
                <w:rStyle w:val="Hyperlink"/>
                <w:rFonts w:ascii="Candara" w:hAnsi="Candara"/>
                <w:noProof/>
                <w:spacing w:val="-38"/>
                <w:sz w:val="24"/>
                <w:szCs w:val="24"/>
              </w:rPr>
              <w:t xml:space="preserve"> </w:t>
            </w:r>
            <w:r w:rsidRPr="0064506B">
              <w:rPr>
                <w:rStyle w:val="Hyperlink"/>
                <w:rFonts w:ascii="Candara" w:hAnsi="Candara"/>
                <w:noProof/>
                <w:sz w:val="24"/>
                <w:szCs w:val="24"/>
              </w:rPr>
              <w:t>Cita  Ilham Tomayahu</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_Toc154862606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21</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7" w:history="1">
            <w:r w:rsidRPr="0064506B">
              <w:rPr>
                <w:rStyle w:val="Hyperlink"/>
                <w:rFonts w:ascii="Candara" w:hAnsi="Candara"/>
                <w:noProof/>
                <w:sz w:val="24"/>
                <w:szCs w:val="24"/>
              </w:rPr>
              <w:t>Kristik  Putri Hadija Olehati</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_Toc154862607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22</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8" w:history="1">
            <w:r w:rsidRPr="0064506B">
              <w:rPr>
                <w:rStyle w:val="Hyperlink"/>
                <w:rFonts w:ascii="Candara" w:hAnsi="Candara"/>
                <w:noProof/>
                <w:sz w:val="24"/>
                <w:szCs w:val="24"/>
              </w:rPr>
              <w:t>Nasehat</w:t>
            </w:r>
            <w:r w:rsidRPr="0064506B">
              <w:rPr>
                <w:rStyle w:val="Hyperlink"/>
                <w:rFonts w:ascii="Candara" w:hAnsi="Candara"/>
                <w:noProof/>
                <w:spacing w:val="-40"/>
                <w:sz w:val="24"/>
                <w:szCs w:val="24"/>
              </w:rPr>
              <w:t xml:space="preserve"> </w:t>
            </w:r>
            <w:r w:rsidRPr="0064506B">
              <w:rPr>
                <w:rStyle w:val="Hyperlink"/>
                <w:rFonts w:ascii="Candara" w:hAnsi="Candara"/>
                <w:noProof/>
                <w:sz w:val="24"/>
                <w:szCs w:val="24"/>
              </w:rPr>
              <w:t>Sahabat  Deril Ramadhan Patamani</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_Toc154862608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23</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09" w:history="1">
            <w:r w:rsidRPr="0064506B">
              <w:rPr>
                <w:rStyle w:val="Hyperlink"/>
                <w:rFonts w:ascii="Candara" w:hAnsi="Candara"/>
                <w:noProof/>
                <w:sz w:val="24"/>
                <w:szCs w:val="24"/>
              </w:rPr>
              <w:t>Perlunya</w:t>
            </w:r>
            <w:r w:rsidRPr="0064506B">
              <w:rPr>
                <w:rStyle w:val="Hyperlink"/>
                <w:rFonts w:ascii="Candara" w:hAnsi="Candara"/>
                <w:noProof/>
                <w:spacing w:val="-41"/>
                <w:sz w:val="24"/>
                <w:szCs w:val="24"/>
              </w:rPr>
              <w:t xml:space="preserve"> </w:t>
            </w:r>
            <w:r w:rsidRPr="0064506B">
              <w:rPr>
                <w:rStyle w:val="Hyperlink"/>
                <w:rFonts w:ascii="Candara" w:hAnsi="Candara"/>
                <w:noProof/>
                <w:sz w:val="24"/>
                <w:szCs w:val="24"/>
              </w:rPr>
              <w:t>Bertobat  Ridho Novrianto Kadir</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_Toc154862609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24</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0" w:history="1">
            <w:r w:rsidRPr="0064506B">
              <w:rPr>
                <w:rStyle w:val="Hyperlink"/>
                <w:rFonts w:ascii="Candara" w:hAnsi="Candara"/>
                <w:noProof/>
                <w:sz w:val="24"/>
                <w:szCs w:val="24"/>
              </w:rPr>
              <w:t>Si</w:t>
            </w:r>
            <w:r w:rsidRPr="0064506B">
              <w:rPr>
                <w:rStyle w:val="Hyperlink"/>
                <w:rFonts w:ascii="Candara" w:hAnsi="Candara"/>
                <w:noProof/>
                <w:spacing w:val="-46"/>
                <w:sz w:val="24"/>
                <w:szCs w:val="24"/>
              </w:rPr>
              <w:t xml:space="preserve"> </w:t>
            </w:r>
            <w:r w:rsidRPr="0064506B">
              <w:rPr>
                <w:rStyle w:val="Hyperlink"/>
                <w:rFonts w:ascii="Candara" w:hAnsi="Candara"/>
                <w:noProof/>
                <w:sz w:val="24"/>
                <w:szCs w:val="24"/>
              </w:rPr>
              <w:t>Putih  Meilan Sindim</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_Toc154862610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25</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1" w:history="1">
            <w:r w:rsidRPr="0064506B">
              <w:rPr>
                <w:rStyle w:val="Hyperlink"/>
                <w:rFonts w:ascii="Candara" w:hAnsi="Candara"/>
                <w:noProof/>
                <w:sz w:val="24"/>
                <w:szCs w:val="24"/>
              </w:rPr>
              <w:t>Number</w:t>
            </w:r>
            <w:r w:rsidRPr="0064506B">
              <w:rPr>
                <w:rStyle w:val="Hyperlink"/>
                <w:rFonts w:ascii="Candara" w:hAnsi="Candara"/>
                <w:noProof/>
                <w:spacing w:val="87"/>
                <w:sz w:val="24"/>
                <w:szCs w:val="24"/>
              </w:rPr>
              <w:t xml:space="preserve"> </w:t>
            </w:r>
            <w:r w:rsidRPr="0064506B">
              <w:rPr>
                <w:rStyle w:val="Hyperlink"/>
                <w:rFonts w:ascii="Candara" w:hAnsi="Candara"/>
                <w:noProof/>
                <w:sz w:val="24"/>
                <w:szCs w:val="24"/>
              </w:rPr>
              <w:t>Sekolah  Moh. Abdul Aziz Usman</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_Toc154862611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26</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2" w:history="1">
            <w:r w:rsidRPr="0064506B">
              <w:rPr>
                <w:rStyle w:val="Hyperlink"/>
                <w:rFonts w:ascii="Candara" w:hAnsi="Candara"/>
                <w:noProof/>
                <w:sz w:val="24"/>
                <w:szCs w:val="24"/>
              </w:rPr>
              <w:t>Bertamasya  Rahmawan Hilahapa</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_Toc154862612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26</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3" w:history="1">
            <w:r w:rsidRPr="0064506B">
              <w:rPr>
                <w:rStyle w:val="Hyperlink"/>
                <w:rFonts w:ascii="Candara" w:hAnsi="Candara"/>
                <w:noProof/>
                <w:sz w:val="24"/>
                <w:szCs w:val="24"/>
              </w:rPr>
              <w:t>Ulang</w:t>
            </w:r>
            <w:r w:rsidRPr="0064506B">
              <w:rPr>
                <w:rStyle w:val="Hyperlink"/>
                <w:rFonts w:ascii="Candara" w:hAnsi="Candara"/>
                <w:noProof/>
                <w:spacing w:val="-36"/>
                <w:sz w:val="24"/>
                <w:szCs w:val="24"/>
              </w:rPr>
              <w:t xml:space="preserve"> </w:t>
            </w:r>
            <w:r w:rsidRPr="0064506B">
              <w:rPr>
                <w:rStyle w:val="Hyperlink"/>
                <w:rFonts w:ascii="Candara" w:hAnsi="Candara"/>
                <w:noProof/>
                <w:sz w:val="24"/>
                <w:szCs w:val="24"/>
              </w:rPr>
              <w:t>Tahun  Carisa Lutviany Umula</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_Toc154862613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27</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4" w:history="1">
            <w:r w:rsidRPr="0064506B">
              <w:rPr>
                <w:rStyle w:val="Hyperlink"/>
                <w:rFonts w:ascii="Candara" w:hAnsi="Candara"/>
                <w:noProof/>
                <w:sz w:val="24"/>
                <w:szCs w:val="24"/>
              </w:rPr>
              <w:t>Sekolah</w:t>
            </w:r>
            <w:r w:rsidRPr="0064506B">
              <w:rPr>
                <w:rStyle w:val="Hyperlink"/>
                <w:rFonts w:ascii="Candara" w:hAnsi="Candara"/>
                <w:noProof/>
                <w:spacing w:val="-30"/>
                <w:sz w:val="24"/>
                <w:szCs w:val="24"/>
              </w:rPr>
              <w:t xml:space="preserve"> </w:t>
            </w:r>
            <w:r w:rsidRPr="0064506B">
              <w:rPr>
                <w:rStyle w:val="Hyperlink"/>
                <w:rFonts w:ascii="Candara" w:hAnsi="Candara"/>
                <w:noProof/>
                <w:sz w:val="24"/>
                <w:szCs w:val="24"/>
              </w:rPr>
              <w:t>Idolaku  Ali Rahman Hartono</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_Toc154862614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28</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5" w:history="1">
            <w:r w:rsidRPr="0064506B">
              <w:rPr>
                <w:rStyle w:val="Hyperlink"/>
                <w:rFonts w:ascii="Candara" w:hAnsi="Candara"/>
                <w:noProof/>
                <w:sz w:val="24"/>
                <w:szCs w:val="24"/>
              </w:rPr>
              <w:t>Kerja</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Bakti  Melis Chandra Abdullah</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_Toc154862615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28</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6" w:history="1">
            <w:r w:rsidRPr="0064506B">
              <w:rPr>
                <w:rStyle w:val="Hyperlink"/>
                <w:rFonts w:ascii="Candara" w:hAnsi="Candara"/>
                <w:noProof/>
                <w:sz w:val="24"/>
                <w:szCs w:val="24"/>
              </w:rPr>
              <w:t>Sebuah</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Cita-Cita  Neysya Wati S. Ismail</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_Toc154862616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29</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7" w:history="1">
            <w:r w:rsidRPr="0064506B">
              <w:rPr>
                <w:rStyle w:val="Hyperlink"/>
                <w:rFonts w:ascii="Candara" w:hAnsi="Candara"/>
                <w:noProof/>
                <w:sz w:val="24"/>
                <w:szCs w:val="24"/>
              </w:rPr>
              <w:t>Belajar</w:t>
            </w:r>
            <w:r w:rsidRPr="0064506B">
              <w:rPr>
                <w:rStyle w:val="Hyperlink"/>
                <w:rFonts w:ascii="Candara" w:hAnsi="Candara"/>
                <w:noProof/>
                <w:spacing w:val="-32"/>
                <w:sz w:val="24"/>
                <w:szCs w:val="24"/>
              </w:rPr>
              <w:t xml:space="preserve"> </w:t>
            </w:r>
            <w:r w:rsidRPr="0064506B">
              <w:rPr>
                <w:rStyle w:val="Hyperlink"/>
                <w:rFonts w:ascii="Candara" w:hAnsi="Candara"/>
                <w:noProof/>
                <w:sz w:val="24"/>
                <w:szCs w:val="24"/>
              </w:rPr>
              <w:t>Matematika  Azahra W Kabaderan</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_Toc154862617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30</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8" w:history="1">
            <w:r w:rsidRPr="0064506B">
              <w:rPr>
                <w:rStyle w:val="Hyperlink"/>
                <w:rFonts w:ascii="Candara" w:hAnsi="Candara"/>
                <w:noProof/>
                <w:sz w:val="24"/>
                <w:szCs w:val="24"/>
              </w:rPr>
              <w:t>Rajin</w:t>
            </w:r>
            <w:r w:rsidRPr="0064506B">
              <w:rPr>
                <w:rStyle w:val="Hyperlink"/>
                <w:rFonts w:ascii="Candara" w:hAnsi="Candara"/>
                <w:noProof/>
                <w:spacing w:val="-34"/>
                <w:sz w:val="24"/>
                <w:szCs w:val="24"/>
              </w:rPr>
              <w:t xml:space="preserve"> </w:t>
            </w:r>
            <w:r w:rsidRPr="0064506B">
              <w:rPr>
                <w:rStyle w:val="Hyperlink"/>
                <w:rFonts w:ascii="Candara" w:hAnsi="Candara"/>
                <w:noProof/>
                <w:sz w:val="24"/>
                <w:szCs w:val="24"/>
              </w:rPr>
              <w:t>Belajar  Zaenal Abidin</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_Toc154862618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31</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19" w:history="1">
            <w:r w:rsidRPr="0064506B">
              <w:rPr>
                <w:rStyle w:val="Hyperlink"/>
                <w:rFonts w:ascii="Candara" w:hAnsi="Candara"/>
                <w:noProof/>
                <w:sz w:val="24"/>
                <w:szCs w:val="24"/>
              </w:rPr>
              <w:t>Adikku</w:t>
            </w:r>
            <w:r w:rsidRPr="0064506B">
              <w:rPr>
                <w:rStyle w:val="Hyperlink"/>
                <w:rFonts w:ascii="Candara" w:hAnsi="Candara"/>
                <w:noProof/>
                <w:spacing w:val="107"/>
                <w:sz w:val="24"/>
                <w:szCs w:val="24"/>
              </w:rPr>
              <w:t xml:space="preserve"> </w:t>
            </w:r>
            <w:r w:rsidRPr="0064506B">
              <w:rPr>
                <w:rStyle w:val="Hyperlink"/>
                <w:rFonts w:ascii="Candara" w:hAnsi="Candara"/>
                <w:noProof/>
                <w:sz w:val="24"/>
                <w:szCs w:val="24"/>
              </w:rPr>
              <w:t>yang</w:t>
            </w:r>
            <w:r w:rsidRPr="0064506B">
              <w:rPr>
                <w:rStyle w:val="Hyperlink"/>
                <w:rFonts w:ascii="Candara" w:hAnsi="Candara"/>
                <w:noProof/>
                <w:spacing w:val="-49"/>
                <w:sz w:val="24"/>
                <w:szCs w:val="24"/>
              </w:rPr>
              <w:t xml:space="preserve"> </w:t>
            </w:r>
            <w:r w:rsidRPr="0064506B">
              <w:rPr>
                <w:rStyle w:val="Hyperlink"/>
                <w:rFonts w:ascii="Candara" w:hAnsi="Candara"/>
                <w:noProof/>
                <w:sz w:val="24"/>
                <w:szCs w:val="24"/>
              </w:rPr>
              <w:t>Manis  Annisa A. Nesa</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_Toc154862619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32</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20" w:history="1">
            <w:r w:rsidRPr="0064506B">
              <w:rPr>
                <w:rStyle w:val="Hyperlink"/>
                <w:rFonts w:ascii="Candara" w:hAnsi="Candara"/>
                <w:noProof/>
                <w:sz w:val="24"/>
                <w:szCs w:val="24"/>
              </w:rPr>
              <w:t>Sepotong</w:t>
            </w:r>
            <w:r w:rsidRPr="0064506B">
              <w:rPr>
                <w:rStyle w:val="Hyperlink"/>
                <w:rFonts w:ascii="Candara" w:hAnsi="Candara"/>
                <w:noProof/>
                <w:spacing w:val="-41"/>
                <w:sz w:val="24"/>
                <w:szCs w:val="24"/>
              </w:rPr>
              <w:t xml:space="preserve"> </w:t>
            </w:r>
            <w:r w:rsidRPr="0064506B">
              <w:rPr>
                <w:rStyle w:val="Hyperlink"/>
                <w:rFonts w:ascii="Candara" w:hAnsi="Candara"/>
                <w:noProof/>
                <w:sz w:val="24"/>
                <w:szCs w:val="24"/>
              </w:rPr>
              <w:t>Roti  Fatrina Ishak</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_Toc154862620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33</w:t>
            </w:r>
            <w:r w:rsidRPr="0064506B">
              <w:rPr>
                <w:rFonts w:ascii="Candara" w:hAnsi="Candara"/>
                <w:noProof/>
                <w:webHidden/>
                <w:sz w:val="24"/>
                <w:szCs w:val="24"/>
              </w:rPr>
              <w:fldChar w:fldCharType="end"/>
            </w:r>
          </w:hyperlink>
        </w:p>
        <w:p w:rsidR="0064506B" w:rsidRPr="0064506B" w:rsidRDefault="0064506B">
          <w:pPr>
            <w:pStyle w:val="TOC1"/>
            <w:tabs>
              <w:tab w:val="right" w:leader="dot" w:pos="8670"/>
            </w:tabs>
            <w:rPr>
              <w:rFonts w:ascii="Candara" w:eastAsiaTheme="minorEastAsia" w:hAnsi="Candara" w:cstheme="minorBidi"/>
              <w:noProof/>
              <w:sz w:val="24"/>
              <w:szCs w:val="24"/>
            </w:rPr>
          </w:pPr>
          <w:hyperlink w:anchor="_Toc154862621" w:history="1">
            <w:r w:rsidRPr="0064506B">
              <w:rPr>
                <w:rStyle w:val="Hyperlink"/>
                <w:rFonts w:ascii="Candara" w:hAnsi="Candara"/>
                <w:noProof/>
                <w:sz w:val="24"/>
                <w:szCs w:val="24"/>
              </w:rPr>
              <w:t>Profil</w:t>
            </w:r>
            <w:r w:rsidRPr="0064506B">
              <w:rPr>
                <w:rStyle w:val="Hyperlink"/>
                <w:rFonts w:ascii="Candara" w:hAnsi="Candara"/>
                <w:noProof/>
                <w:spacing w:val="-6"/>
                <w:sz w:val="24"/>
                <w:szCs w:val="24"/>
              </w:rPr>
              <w:t xml:space="preserve"> </w:t>
            </w:r>
            <w:r w:rsidRPr="0064506B">
              <w:rPr>
                <w:rStyle w:val="Hyperlink"/>
                <w:rFonts w:ascii="Candara" w:hAnsi="Candara"/>
                <w:noProof/>
                <w:sz w:val="24"/>
                <w:szCs w:val="24"/>
              </w:rPr>
              <w:t>Penulis</w:t>
            </w:r>
            <w:r w:rsidRPr="0064506B">
              <w:rPr>
                <w:rFonts w:ascii="Candara" w:hAnsi="Candara"/>
                <w:noProof/>
                <w:webHidden/>
                <w:sz w:val="24"/>
                <w:szCs w:val="24"/>
              </w:rPr>
              <w:tab/>
            </w:r>
            <w:r w:rsidRPr="0064506B">
              <w:rPr>
                <w:rFonts w:ascii="Candara" w:hAnsi="Candara"/>
                <w:noProof/>
                <w:webHidden/>
                <w:sz w:val="24"/>
                <w:szCs w:val="24"/>
              </w:rPr>
              <w:fldChar w:fldCharType="begin"/>
            </w:r>
            <w:r w:rsidRPr="0064506B">
              <w:rPr>
                <w:rFonts w:ascii="Candara" w:hAnsi="Candara"/>
                <w:noProof/>
                <w:webHidden/>
                <w:sz w:val="24"/>
                <w:szCs w:val="24"/>
              </w:rPr>
              <w:instrText xml:space="preserve"> PAGEREF _Toc154862621 \h </w:instrText>
            </w:r>
            <w:r w:rsidRPr="0064506B">
              <w:rPr>
                <w:rFonts w:ascii="Candara" w:hAnsi="Candara"/>
                <w:noProof/>
                <w:webHidden/>
                <w:sz w:val="24"/>
                <w:szCs w:val="24"/>
              </w:rPr>
            </w:r>
            <w:r w:rsidRPr="0064506B">
              <w:rPr>
                <w:rFonts w:ascii="Candara" w:hAnsi="Candara"/>
                <w:noProof/>
                <w:webHidden/>
                <w:sz w:val="24"/>
                <w:szCs w:val="24"/>
              </w:rPr>
              <w:fldChar w:fldCharType="separate"/>
            </w:r>
            <w:r w:rsidRPr="0064506B">
              <w:rPr>
                <w:rFonts w:ascii="Candara" w:hAnsi="Candara"/>
                <w:noProof/>
                <w:webHidden/>
                <w:sz w:val="24"/>
                <w:szCs w:val="24"/>
              </w:rPr>
              <w:t>34</w:t>
            </w:r>
            <w:r w:rsidRPr="0064506B">
              <w:rPr>
                <w:rFonts w:ascii="Candara" w:hAnsi="Candara"/>
                <w:noProof/>
                <w:webHidden/>
                <w:sz w:val="24"/>
                <w:szCs w:val="24"/>
              </w:rPr>
              <w:fldChar w:fldCharType="end"/>
            </w:r>
          </w:hyperlink>
        </w:p>
        <w:p w:rsidR="00812FB1" w:rsidRPr="006D4934" w:rsidRDefault="00812FB1">
          <w:pPr>
            <w:rPr>
              <w:rFonts w:ascii="Candara" w:hAnsi="Candara"/>
            </w:rPr>
          </w:pPr>
          <w:r w:rsidRPr="0064506B">
            <w:rPr>
              <w:rFonts w:ascii="Candara" w:hAnsi="Candara"/>
              <w:b/>
              <w:bCs/>
              <w:noProof/>
              <w:sz w:val="24"/>
              <w:szCs w:val="24"/>
            </w:rPr>
            <w:fldChar w:fldCharType="end"/>
          </w:r>
        </w:p>
      </w:sdtContent>
    </w:sdt>
    <w:p w:rsidR="00245E36" w:rsidRPr="006D4934" w:rsidRDefault="00245E36">
      <w:pPr>
        <w:rPr>
          <w:rFonts w:ascii="Candara" w:hAnsi="Candara"/>
        </w:rPr>
      </w:pPr>
    </w:p>
    <w:p w:rsidR="00812FB1" w:rsidRPr="006D4934" w:rsidRDefault="00812FB1">
      <w:pPr>
        <w:rPr>
          <w:rFonts w:ascii="Candara" w:hAnsi="Candara"/>
        </w:rPr>
      </w:pPr>
    </w:p>
    <w:p w:rsidR="00812FB1" w:rsidRPr="006D4934" w:rsidRDefault="00812FB1">
      <w:pPr>
        <w:rPr>
          <w:rFonts w:ascii="Candara" w:hAnsi="Candara"/>
        </w:rPr>
      </w:pPr>
    </w:p>
    <w:p w:rsidR="00812FB1" w:rsidRPr="006D4934" w:rsidRDefault="00812FB1">
      <w:pPr>
        <w:rPr>
          <w:rFonts w:ascii="Candara" w:hAnsi="Candara"/>
        </w:rPr>
      </w:pPr>
    </w:p>
    <w:p w:rsidR="007F5944" w:rsidRPr="006D4934" w:rsidRDefault="007F5944" w:rsidP="007F5944">
      <w:pPr>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53"/>
        <w:ind w:left="508"/>
        <w:rPr>
          <w:rFonts w:ascii="Candara" w:hAnsi="Candara"/>
          <w:sz w:val="24"/>
          <w:szCs w:val="24"/>
        </w:rPr>
        <w:sectPr w:rsidR="00256EBE" w:rsidRPr="006D4934">
          <w:footerReference w:type="default" r:id="rId19"/>
          <w:pgSz w:w="11900" w:h="16860"/>
          <w:pgMar w:top="1120" w:right="1680" w:bottom="280" w:left="1540" w:header="0" w:footer="1250" w:gutter="0"/>
          <w:cols w:space="720"/>
        </w:sectPr>
      </w:pPr>
    </w:p>
    <w:p w:rsidR="00256EBE" w:rsidRPr="006D4934" w:rsidRDefault="00256EBE">
      <w:pPr>
        <w:spacing w:before="10" w:line="140" w:lineRule="exact"/>
        <w:rPr>
          <w:rFonts w:ascii="Candara" w:hAnsi="Candara"/>
          <w:sz w:val="14"/>
          <w:szCs w:val="14"/>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rsidP="007020D4">
      <w:pPr>
        <w:spacing w:before="24"/>
        <w:ind w:right="4174"/>
        <w:rPr>
          <w:rFonts w:ascii="Candara" w:hAnsi="Candara"/>
          <w:sz w:val="24"/>
          <w:szCs w:val="24"/>
        </w:rPr>
        <w:sectPr w:rsidR="00256EBE" w:rsidRPr="006D4934">
          <w:footerReference w:type="default" r:id="rId20"/>
          <w:pgSz w:w="11900" w:h="16860"/>
          <w:pgMar w:top="1580" w:right="1680" w:bottom="280" w:left="1680" w:header="0" w:footer="0" w:gutter="0"/>
          <w:cols w:space="720"/>
        </w:sectPr>
      </w:pPr>
    </w:p>
    <w:p w:rsidR="00256EBE" w:rsidRPr="006D4934" w:rsidRDefault="00B75ED1">
      <w:pPr>
        <w:spacing w:line="200" w:lineRule="exact"/>
        <w:rPr>
          <w:rFonts w:ascii="Candara" w:hAnsi="Candara"/>
        </w:rPr>
      </w:pPr>
      <w:r w:rsidRPr="006D4934">
        <w:rPr>
          <w:rFonts w:ascii="Candara" w:hAnsi="Candara"/>
        </w:rPr>
        <w:lastRenderedPageBreak/>
        <w:pict>
          <v:group id="_x0000_s19366" style="position:absolute;margin-left:59.25pt;margin-top:59.5pt;width:178pt;height:160.6pt;z-index:-2107;mso-position-horizontal-relative:page;mso-position-vertical-relative:page" coordorigin="1185,1190" coordsize="3560,3212">
            <v:shape id="_x0000_s21118" style="position:absolute;left:4563;top:1195;width:35;height:8" coordorigin="4563,1195" coordsize="35,8" path="m4563,1202r13,-7l4597,1195r1,l4590,1201r-12,1l4563,1202xe" fillcolor="black" stroked="f">
              <v:path arrowok="t"/>
            </v:shape>
            <v:shape id="_x0000_s21117" style="position:absolute;left:4623;top:1194;width:42;height:11" coordorigin="4623,1194" coordsize="42,11" path="m4645,1203r-17,-5l4623,1198r19,-4l4662,1199r3,6l4645,1203xe" fillcolor="black" stroked="f">
              <v:path arrowok="t"/>
            </v:shape>
            <v:shape id="_x0000_s21116" style="position:absolute;left:4500;top:1282;width:168;height:5" coordorigin="4500,1282" coordsize="168,5" path="m4668,1282r,e" fillcolor="black" stroked="f">
              <v:path arrowok="t"/>
            </v:shape>
            <v:shape id="_x0000_s21115" style="position:absolute;left:4500;top:1282;width:168;height:5" coordorigin="4500,1282" coordsize="168,5" path="m4532,1279r3,l4552,1278r19,l4591,1279r21,1l4633,1281r21,1l4668,1282r-15,5l4637,1290r-19,1l4599,1291r-21,-1l4557,1288r-22,l4514,1288r-14,1l4512,1278r20,1xe" fillcolor="black" stroked="f">
              <v:path arrowok="t"/>
            </v:shape>
            <v:shape id="_x0000_s21114" style="position:absolute;left:4448;top:1342;width:223;height:20" coordorigin="4448,1342" coordsize="223,20" path="m4462,1343r20,-1l4503,1344r8,1l4529,1346r17,1l4565,1348r20,l4606,1349r23,-1l4637,1348r18,-3l4670,1349r1,3l4666,1361r-20,1l4633,1362r-18,l4596,1361r-20,-1l4554,1358r-21,-2l4512,1354r-21,-1l4472,1352r-19,l4448,1352r14,-9xe" fillcolor="black" stroked="f">
              <v:path arrowok="t"/>
            </v:shape>
            <v:shape id="_x0000_s21113" style="position:absolute;left:4368;top:1407;width:314;height:23" coordorigin="4368,1407" coordsize="314,23" path="m4400,1417r-21,-2l4368,1414r17,-3l4402,1408r19,-1l4440,1407r20,1l4480,1409r20,2l4521,1412r21,2l4563,1416r21,1l4604,1418r8,l4632,1416r19,-2l4670,1414r12,4l4667,1428r-18,2l4630,1427r-19,-2l4609,1425r-20,l4568,1426r-20,l4528,1425r-7,l4500,1425r-20,1l4462,1425r-4,l4443,1422r-21,-2l4400,1417xe" fillcolor="black" stroked="f">
              <v:path arrowok="t"/>
            </v:shape>
            <v:shape id="_x0000_s21112" style="position:absolute;left:4343;top:1463;width:325;height:26" coordorigin="4343,1463" coordsize="325,26" path="m4668,1463r-10,12l4642,1474r-9,l4614,1477r-20,5l4574,1486r-14,2l4541,1488r-20,1l4501,1489r-20,l4460,1488r-20,l4420,1487r-21,l4379,1486r-20,-1l4343,1484r18,-3l4380,1479r20,-2l4420,1476r21,-1l4462,1474r21,l4525,1474r21,l4566,1473r20,l4606,1472r19,-2l4643,1468r17,-3l4668,1463xe" fillcolor="black" stroked="f">
              <v:path arrowok="t"/>
            </v:shape>
            <v:shape id="_x0000_s21111" style="position:absolute;left:4291;top:1540;width:374;height:23" coordorigin="4291,1540" coordsize="374,23" path="m4303,1553r-12,-3l4309,1550r19,-1l4348,1549r20,l4388,1549r20,l4429,1549r21,1l4471,1550r20,l4512,1550r21,l4553,1550r20,-1l4593,1548r19,-2l4631,1544r18,-3l4658,1540r7,l4654,1552r-19,2l4615,1553r-10,1l4590,1556r-18,1l4553,1559r-20,1l4512,1561r-22,1l4467,1563r-22,l4422,1563r-22,-1l4378,1561r-20,-1l4338,1558r-18,-2l4303,1553xe" fillcolor="black" stroked="f">
              <v:path arrowok="t"/>
            </v:shape>
            <v:shape id="_x0000_s21110" style="position:absolute;left:4230;top:1543;width:18;height:14" coordorigin="4230,1543" coordsize="18,14" path="m4241,1553r-10,4l4230,1550r4,-2l4235,1543r13,5l4241,1553xe" fillcolor="black" stroked="f">
              <v:path arrowok="t"/>
            </v:shape>
            <v:shape id="_x0000_s21109" style="position:absolute;left:1957;top:1306;width:29;height:37" coordorigin="1957,1306" coordsize="29,37" path="m1967,1321r2,6l1970,1336r15,-7l1983,1341r-14,2l1959,1333r-2,-15l1962,1310r11,-4l1967,1321xe" fillcolor="black" stroked="f">
              <v:path arrowok="t"/>
            </v:shape>
            <v:shape id="_x0000_s21108" style="position:absolute;left:1907;top:1312;width:30;height:16" coordorigin="1907,1312" coordsize="30,16" path="m1925,1318r12,-1l1936,1329r-15,-2l1909,1327r-2,-15l1925,1318xe" fillcolor="black" stroked="f">
              <v:path arrowok="t"/>
            </v:shape>
            <v:shape id="_x0000_s21107" style="position:absolute;left:2007;top:1341;width:29;height:17" coordorigin="2007,1341" coordsize="29,17" path="m2023,1355r-16,3l2007,1345r6,-4l2036,1342r-1,13l2023,1355xe" fillcolor="black" stroked="f">
              <v:path arrowok="t"/>
            </v:shape>
            <v:shape id="_x0000_s21106" style="position:absolute;left:1897;top:1348;width:23;height:17" coordorigin="1897,1348" coordsize="23,17" path="m1899,1348r10,3l1919,1354r1,12l1908,1365r-11,-2l1899,1348xe" fillcolor="black" stroked="f">
              <v:path arrowok="t"/>
            </v:shape>
            <v:shape id="_x0000_s21105" style="position:absolute;left:2062;top:1346;width:26;height:21" coordorigin="2062,1346" coordsize="26,21" path="m2084,1362r-5,4l2062,1364r1,-12l2070,1346r17,2l2084,1362xe" fillcolor="black" stroked="f">
              <v:path arrowok="t"/>
            </v:shape>
            <v:shape id="_x0000_s21104" style="position:absolute;left:2120;top:1355;width:22;height:15" coordorigin="2120,1355" coordsize="22,15" path="m2122,1355r10,1l2142,1357r-2,12l2128,1371r-8,-3l2122,1355xe" fillcolor="black" stroked="f">
              <v:path arrowok="t"/>
            </v:shape>
            <v:shape id="_x0000_s21103" style="position:absolute;left:1909;top:1401;width:21;height:28" coordorigin="1909,1401" coordsize="21,28" path="m1930,1412r-6,15l1923,1428r-6,1l1916,1424r-7,1l1909,1412r10,-3l1923,1401r7,11xe" fillcolor="black" stroked="f">
              <v:path arrowok="t"/>
            </v:shape>
            <v:shape id="_x0000_s21102" style="position:absolute;left:2168;top:1372;width:24;height:14" coordorigin="2168,1372" coordsize="24,14" path="m2184,1386r-16,1l2168,1373r10,1l2191,1372r1,11l2184,1386xe" fillcolor="black" stroked="f">
              <v:path arrowok="t"/>
            </v:shape>
            <v:shape id="_x0000_s21101" style="position:absolute;left:2223;top:1373;width:25;height:20" coordorigin="2223,1373" coordsize="25,20" path="m2233,1393r-10,-13l2224,1380r7,-7l2242,1384r6,6l2233,1393xe" fillcolor="black" stroked="f">
              <v:path arrowok="t"/>
            </v:shape>
            <v:shape id="_x0000_s21100" style="position:absolute;left:2297;top:1384;width:21;height:17" coordorigin="2297,1384" coordsize="21,17" path="m2318,1394r-9,7l2297,1395r,-5l2303,1384r12,3l2318,1394xe" fillcolor="black" stroked="f">
              <v:path arrowok="t"/>
            </v:shape>
            <v:shape id="_x0000_s21099" style="position:absolute;left:1756;top:1463;width:35;height:12" coordorigin="1756,1463" coordsize="35,12" path="m1791,1463r,e" fillcolor="black" stroked="f">
              <v:path arrowok="t"/>
            </v:shape>
            <v:shape id="_x0000_s21098" style="position:absolute;left:1756;top:1463;width:35;height:12" coordorigin="1756,1463" coordsize="35,12" path="m1782,1475r-15,-3l1757,1459r-1,-6l1772,1452r13,9l1791,1463r-9,12xe" fillcolor="black" stroked="f">
              <v:path arrowok="t"/>
            </v:shape>
            <v:shape id="_x0000_s21097" style="position:absolute;left:1883;top:1463;width:24;height:25" coordorigin="1883,1463" coordsize="24,25" path="m1899,1484r-1,4l1892,1488r-2,-3l1889,1481r-4,l1883,1469r12,1l1899,1463r9,1l1906,1475r,9l1899,1484xe" fillcolor="black" stroked="f">
              <v:path arrowok="t"/>
            </v:shape>
            <v:shape id="_x0000_s21096" style="position:absolute;left:1874;top:1528;width:22;height:33" coordorigin="1874,1528" coordsize="22,33" path="m1877,1538r8,l1885,1529r5,-1l1891,1533r4,l1892,1546r4,10l1895,1561r-13,l1877,1554r-3,-11l1877,1538xe" fillcolor="black" stroked="f">
              <v:path arrowok="t"/>
            </v:shape>
            <v:shape id="_x0000_s21095" style="position:absolute;left:2004;top:1512;width:157;height:38" coordorigin="2004,1512" coordsize="157,38" path="m2006,1550r3,-9l2022,1532r18,-8l2062,1518r23,-4l2109,1512r21,1l2148,1518r11,9l2161,1529r-20,-2l2120,1526r-20,1l2080,1529r-19,4l2041,1538r-18,5l2006,1550xe" fillcolor="black" stroked="f">
              <v:path arrowok="t"/>
            </v:shape>
            <v:shape id="_x0000_s21094" style="position:absolute;left:2021;top:1592;width:131;height:45" coordorigin="2021,1592" coordsize="131,45" path="m2026,1605r,-5l2031,1599r14,-2l2039,1612r10,1l2065,1612r5,-13l2084,1596r,6l2086,1607r5,3l2106,1603r16,-1l2138,1599r9,-7l2152,1602r-5,15l2147,1624r-14,-3l2118,1620r-10,-7l2101,1618r-11,2l2084,1627r-9,1l2073,1622r-3,-5l2061,1621r-7,7l2049,1637r-19,-9l2021,1609r,-3l2026,1605xe" fillcolor="black" stroked="f">
              <v:path arrowok="t"/>
            </v:shape>
            <v:shape id="_x0000_s21093" style="position:absolute;left:2047;top:1672;width:63;height:32" coordorigin="2047,1672" coordsize="63,32" path="m2047,1695r2,-12l2057,1675r3,14l2073,1686r15,-7l2103,1672r5,l2108,1682r2,10l2105,1697r-17,-2l2075,1702r-16,2l2055,1698r-8,-3xe" fillcolor="black" stroked="f">
              <v:path arrowok="t"/>
            </v:shape>
            <v:shape id="_x0000_s21092" style="position:absolute;left:2716;top:1533;width:16;height:84" coordorigin="2716,1533" coordsize="16,84" path="m2729,1590r-6,20l2719,1617r-3,-14l2717,1583r5,-22l2726,1541r,-8l2731,1549r1,20l2729,1590xe" fillcolor="black" stroked="f">
              <v:path arrowok="t"/>
            </v:shape>
            <v:shape id="_x0000_s21091" style="position:absolute;left:1833;top:1589;width:24;height:132" coordorigin="1833,1589" coordsize="24,132" path="m1843,1690r-8,-19l1833,1650r2,-20l1837,1610r2,-16l1839,1589r7,3l1850,1596r3,7l1849,1622r-3,19l1846,1655r4,19l1856,1691r,16l1846,1721r-13,-3l1843,1700r,-10xe" fillcolor="black" stroked="f">
              <v:path arrowok="t"/>
            </v:shape>
            <v:shape id="_x0000_s21090" style="position:absolute;left:1897;top:1604;width:16;height:16" coordorigin="1897,1604" coordsize="16,16" path="m1913,1620r-13,-1l1897,1613r4,-6l1907,1604r5,4l1913,1620xe" fillcolor="black" stroked="f">
              <v:path arrowok="t"/>
            </v:shape>
            <v:shape id="_x0000_s21089" style="position:absolute;left:1190;top:1194;width:0;height:0" coordorigin="1190,1194" coordsize="0,0" path="m1190,1194r,e" filled="f" strokeweight=".1pt">
              <v:path arrowok="t"/>
            </v:shape>
            <v:shape id="_x0000_s21088" type="#_x0000_t75" style="position:absolute;left:3567;top:1675;width:1179;height:1128">
              <v:imagedata r:id="rId21" o:title=""/>
            </v:shape>
            <v:shape id="_x0000_s21087" style="position:absolute;left:1860;top:2284;width:25;height:27" coordorigin="1860,2284" coordsize="25,27" path="m1885,2286r1,17l1878,2311r-18,-1l1865,2291r14,-7l1885,2286xe" fillcolor="black" stroked="f">
              <v:path arrowok="t"/>
            </v:shape>
            <v:shape id="_x0000_s21086" type="#_x0000_t75" style="position:absolute;left:1409;top:2310;width:2855;height:1708">
              <v:imagedata r:id="rId22" o:title=""/>
            </v:shape>
            <v:shape id="_x0000_s21085" style="position:absolute;left:1867;top:2383;width:25;height:16" coordorigin="1867,2383" coordsize="25,16" path="m1892,2387r,11l1879,2397r-12,l1876,2383r14,1l1892,2387xe" fillcolor="black" stroked="f">
              <v:path arrowok="t"/>
            </v:shape>
            <v:shape id="_x0000_s21084" style="position:absolute;left:2873;top:2435;width:16;height:28" coordorigin="2873,2435" coordsize="16,28" path="m2879,2439r8,-4l2890,2449r-7,3l2884,2463r-11,-9l2879,2439xe" fillcolor="black" stroked="f">
              <v:path arrowok="t"/>
            </v:shape>
            <v:shape id="_x0000_s21083" style="position:absolute;left:1881;top:2501;width:24;height:22" coordorigin="1881,2501" coordsize="24,22" path="m1899,2515r-10,8l1881,2516r8,-15l1902,2502r4,10l1899,2515xe" fillcolor="black" stroked="f">
              <v:path arrowok="t"/>
            </v:shape>
            <v:shape id="_x0000_s21082" style="position:absolute;left:1866;top:2567;width:23;height:25" coordorigin="1866,2567" coordsize="23,25" path="m1881,2592r-14,-4l1866,2575r12,-8l1885,2568r-6,10l1889,2583r-8,9xe" fillcolor="black" stroked="f">
              <v:path arrowok="t"/>
            </v:shape>
            <v:shape id="_x0000_s21081" style="position:absolute;left:4637;top:2581;width:31;height:19" coordorigin="4637,2581" coordsize="31,19" path="m4637,2596r5,-15l4654,2590r14,-1l4667,2600r-19,-6l4637,2596xe" fillcolor="black" stroked="f">
              <v:path arrowok="t"/>
            </v:shape>
            <v:shape id="_x0000_s21080" style="position:absolute;left:4584;top:2588;width:31;height:12" coordorigin="4584,2588" coordsize="31,12" path="m4612,2600r-18,-7l4584,2596r13,-8l4615,2592r1,l4612,2600xe" fillcolor="black" stroked="f">
              <v:path arrowok="t"/>
            </v:shape>
            <v:shape id="_x0000_s21079" style="position:absolute;left:1878;top:2658;width:20;height:31" coordorigin="1878,2658" coordsize="20,31" path="m1881,2662r,-4l1892,2658r6,7l1897,2687r-9,3l1878,2680r3,-18xe" fillcolor="black" stroked="f">
              <v:path arrowok="t"/>
            </v:shape>
            <v:shape id="_x0000_s21078" style="position:absolute;left:4553;top:2705;width:87;height:13" coordorigin="4553,2705" coordsize="87,13" path="m4561,2712r-8,-1l4570,2705r19,l4609,2708r19,4l4640,2714r-18,4l4601,2717r-21,-2l4561,2712xe" fillcolor="black" stroked="f">
              <v:path arrowok="t"/>
            </v:shape>
            <v:shape id="_x0000_s21077" style="position:absolute;left:4584;top:2758;width:45;height:14" coordorigin="4584,2758" coordsize="45,14" path="m4587,2763r-3,l4594,2758r15,5l4628,2763r2,l4618,2773r-18,-4l4587,2763xe" fillcolor="black" stroked="f">
              <v:path arrowok="t"/>
            </v:shape>
            <v:shape id="_x0000_s21076" style="position:absolute;left:4420;top:3024;width:147;height:14" coordorigin="4420,3024" coordsize="147,14" path="m4567,3024r,e" fillcolor="black" stroked="f">
              <v:path arrowok="t"/>
            </v:shape>
            <v:shape id="_x0000_s21075" style="position:absolute;left:4420;top:3024;width:147;height:14" coordorigin="4420,3024" coordsize="147,14" path="m4439,3032r18,-4l4476,3026r20,-1l4515,3025r20,1l4555,3025r12,-1l4553,3033r-19,-2l4528,3031r-18,2l4490,3034r-20,2l4449,3038r-20,l4420,3038r19,-6xe" fillcolor="black" stroked="f">
              <v:path arrowok="t"/>
            </v:shape>
            <v:shape id="_x0000_s21074" style="position:absolute;left:4343;top:3031;width:15;height:35" coordorigin="4343,3031" coordsize="15,35" path="m4343,3057r5,-17l4350,3031r8,12l4354,3061r,5l4343,3057xe" fillcolor="black" stroked="f">
              <v:path arrowok="t"/>
            </v:shape>
            <v:shape id="_x0000_s21073" style="position:absolute;left:4465;top:3074;width:101;height:10" coordorigin="4465,3074" coordsize="101,10" path="m4467,3083r-2,l4481,3076r20,l4521,3076r23,-2l4562,3075r5,5l4546,3079r-21,1l4506,3081r-19,1l4467,3083xe" fillcolor="black" stroked="f">
              <v:path arrowok="t"/>
            </v:shape>
            <v:shape id="_x0000_s21072" style="position:absolute;left:4588;top:3073;width:38;height:7" coordorigin="4588,3073" coordsize="38,7" path="m4608,3073r17,3l4626,3076r-19,4l4589,3077r-1,-1l4608,3073xe" fillcolor="black" stroked="f">
              <v:path arrowok="t"/>
            </v:shape>
            <v:shape id="_x0000_s21071" style="position:absolute;left:4445;top:3505;width:0;height:0" coordorigin="4445,3505" coordsize="0,0" path="m4445,3505r,e" fillcolor="black" stroked="f">
              <v:path arrowok="t"/>
            </v:shape>
            <v:shape id="_x0000_s21070" style="position:absolute;left:4113;top:3501;width:332;height:56" coordorigin="4113,3501" coordsize="332,56" path="m4129,3551r18,-6l4165,3541r19,-4l4204,3534r21,-2l4246,3530r22,-1l4284,3529r10,-3l4288,3524r-1,-9l4307,3512r20,-3l4347,3506r21,-3l4388,3502r19,-1l4426,3502r19,3l4425,3508r-20,2l4384,3511r-20,2l4343,3514r-19,3l4305,3520r-11,2l4297,3530r11,-1l4312,3535r,1l4290,3537r-21,l4248,3539r-20,1l4208,3542r-20,3l4169,3547r-19,3l4131,3554r-18,3l4129,3551xe" fillcolor="black" stroked="f">
              <v:path arrowok="t"/>
            </v:shape>
            <v:shape id="_x0000_s21069" style="position:absolute;left:3973;top:3561;width:258;height:24" coordorigin="3973,3561" coordsize="258,24" path="m3994,3570r11,-2l4022,3566r20,1l4063,3567r21,1l4088,3568r20,-1l4128,3566r20,-2l4168,3563r20,-1l4208,3561r20,l4231,3561r-15,8l4197,3568r-7,l4173,3569r-19,2l4135,3572r-21,l4092,3573r-22,1l4048,3576r-21,1l4007,3579r-19,3l3973,3585r4,-13l3994,3570xe" fillcolor="black" stroked="f">
              <v:path arrowok="t"/>
            </v:shape>
            <v:shape id="_x0000_s21068" style="position:absolute;left:4032;top:3686;width:63;height:12" coordorigin="4032,3686" coordsize="63,12" path="m4037,3697r-5,l4051,3693r21,-2l4091,3688r4,-2l4082,3696r-23,2l4037,3697xe" fillcolor="black" stroked="f">
              <v:path arrowok="t"/>
            </v:shape>
            <v:shape id="_x0000_s21067" style="position:absolute;left:4151;top:3742;width:42;height:8" coordorigin="4151,3742" coordsize="42,8" path="m4178,3749r-22,l4151,3745r18,-3l4189,3745r4,l4178,3749xe" fillcolor="black" stroked="f">
              <v:path arrowok="t"/>
            </v:shape>
            <v:shape id="_x0000_s21066" style="position:absolute;left:2565;top:1691;width:378;height:39" coordorigin="2565,1691" coordsize="378,39" path="m2566,1700r-1,-4l2567,1694r2,-1l2587,1691r20,2l2626,1696r20,3l2665,1701r17,-2l2691,1697r16,5l2725,1704r20,l2766,1704r21,1l2807,1707r15,3l2842,1714r21,3l2884,1717r17,-5l2904,1711r20,9l2942,1725r1,l2928,1730r-19,-4l2894,1725r-18,-1l2858,1723r-21,-1l2824,1721r-21,-3l2784,1714r-18,-2l2748,1713r-11,5l2720,1713r-19,-3l2681,1709r-20,l2640,1708r-20,l2600,1707r-19,-3l2566,1700xe" fillcolor="black" stroked="f">
              <v:path arrowok="t"/>
            </v:shape>
            <v:shape id="_x0000_s21065" style="position:absolute;left:2497;top:1693;width:48;height:42" coordorigin="2497,1693" coordsize="48,42" path="m2514,1724r-1,-6l2511,1707r-14,2l2499,1693r24,l2541,1698r4,6l2541,1717r-16,2l2520,1732r-10,3l2514,1724xe" fillcolor="black" stroked="f">
              <v:path arrowok="t"/>
            </v:shape>
            <v:shape id="_x0000_s21064" style="position:absolute;left:2520;top:1777;width:74;height:387" coordorigin="2520,1777" coordsize="74,387" path="m2523,1798r-3,-19l2520,1777r11,l2537,1794r4,19l2544,1834r2,20l2549,1874r5,19l2562,1908r4,5l2561,1932r2,18l2568,1968r4,19l2573,1993r,20l2572,2033r1,9l2574,2053r8,10l2583,2073r1,12l2578,2097r2,11l2586,2125r7,16l2594,2157r-4,7l2578,2163r6,-19l2580,2136r-9,-14l2571,2104r2,-21l2573,2080r-1,-11l2564,2059r-2,-10l2560,2029r-1,-19l2558,1990r,-20l2557,1950r-2,-19l2552,1916r-9,-18l2535,1880r-1,-2l2534,1858r1,-20l2534,1836r-5,-20l2523,1798xe" fillcolor="black" stroked="f">
              <v:path arrowok="t"/>
            </v:shape>
            <v:shape id="_x0000_s21063" style="position:absolute;left:2918;top:1780;width:129;height:446" coordorigin="2918,1780" coordsize="129,446" path="m2963,1875r1,3l2968,1897r5,18l2978,1934r4,18l2987,1972r4,22l2992,2000r5,19l3006,2037r7,19l3016,2075r2,20l3020,2111r4,21l3030,2151r6,20l3042,2190r4,19l3048,2226r-14,-3l3031,2207r-1,-2l3026,2188r-3,-19l3020,2153r-7,-19l3007,2115r-1,-7l3004,2097r4,-13l3006,2073r-6,-18l2991,2036r-3,-8l2984,2009r-2,-21l2979,1968r-4,-19l2974,1948r-5,-19l2963,1911r-6,-18l2951,1874r-5,-19l2942,1834r-3,-19l2935,1805r-9,15l2922,1812r1,-13l2918,1780r14,l2943,1795r7,17l2955,1832r4,21l2963,1875xe" fillcolor="black" stroked="f">
              <v:path arrowok="t"/>
            </v:shape>
            <v:shape id="_x0000_s21062" style="position:absolute;left:2618;top:1800;width:342;height:402" coordorigin="2618,1800" coordsize="342,402" path="m2878,1852r-3,-18l2866,1819r-21,1l2827,1817r-6,-2l2804,1825r-19,6l2765,1833r-12,-1l2746,1821r-13,-2l2715,1817r-19,1l2677,1820r-20,1l2639,1818r-16,-7l2618,1808r16,-8l2652,1801r18,5l2681,1808r20,l2721,1808r5,l2736,1809r10,6l2754,1815r20,l2794,1813r20,-3l2834,1807r19,-1l2872,1807r8,1l2884,1827r3,19l2890,1866r3,20l2898,1906r6,20l2915,1945r10,17l2925,1965r2,19l2926,2004r-1,20l2925,2024r5,20l2935,2063r1,7l2937,2084r-3,12l2936,2108r5,20l2947,2147r6,18l2958,2184r2,18l2945,2193r-4,-20l2939,2160r-4,-17l2931,2125r-4,-19l2924,2086r-4,-21l2917,2044r-2,-22l2915,2021r,-20l2916,1981r-1,-13l2906,1950r-12,-16l2891,1927r-5,-20l2884,1889r-7,-15l2878,1852xe" fillcolor="black" stroked="f">
              <v:path arrowok="t"/>
            </v:shape>
            <v:shape id="_x0000_s21061" style="position:absolute;left:2726;top:1838;width:91;height:13" coordorigin="2726,1838" coordsize="91,13" path="m2743,1838r22,1l2775,1843r20,-4l2814,1842r3,5l2800,1851r-21,l2757,1850r-20,-2l2726,1847r17,-9xe" fillcolor="black" stroked="f">
              <v:path arrowok="t"/>
            </v:shape>
            <v:shape id="_x0000_s21060" style="position:absolute;left:2831;top:1844;width:35;height:23" coordorigin="2831,1844" coordsize="35,23" path="m2866,1847r-12,15l2832,1867r-1,l2839,1850r16,-6l2866,1847xe" fillcolor="black" stroked="f">
              <v:path arrowok="t"/>
            </v:shape>
            <v:shape id="_x0000_s21059" style="position:absolute;left:2678;top:1886;width:59;height:13" coordorigin="2678,1886" coordsize="59,13" path="m2685,1897r-7,2l2692,1888r21,-2l2733,1890r4,2l2724,1897r-19,-1l2685,1897xe" fillcolor="black" stroked="f">
              <v:path arrowok="t"/>
            </v:shape>
            <v:shape id="_x0000_s21058" style="position:absolute;left:2377;top:1895;width:112;height:60" coordorigin="2377,1895" coordsize="112,60" path="m2378,1955r8,-12l2402,1928r19,-15l2441,1901r18,-6l2476,1895r13,8l2489,1913r-18,-2l2452,1914r-19,8l2430,1923r-19,12l2394,1948r-16,7xe" fillcolor="black" stroked="f">
              <v:path arrowok="t"/>
            </v:shape>
            <v:shape id="_x0000_s21057" style="position:absolute;left:2381;top:1961;width:128;height:70" coordorigin="2381,1961" coordsize="128,70" path="m2506,1962r2,12l2503,1979r-7,3l2477,1979r-17,2l2443,1988r-15,11l2413,2010r-15,11l2383,2030r-2,1l2392,2016r14,-15l2422,1988r17,-11l2459,1969r20,-5l2501,1961r5,1xe" fillcolor="black" stroked="f">
              <v:path arrowok="t"/>
            </v:shape>
            <v:shape id="_x0000_s21056" style="position:absolute;left:2866;top:1958;width:42;height:91" coordorigin="2866,1958" coordsize="42,91" path="m2867,1971r4,-10l2884,1958r15,11l2907,1986r1,20l2906,2026r-6,17l2898,2049r-9,-8l2890,2029r5,-13l2900,2002r-1,-13l2898,1986r-10,4l2876,1990r-10,-4l2867,1971xe" fillcolor="black" stroked="f">
              <v:path arrowok="t"/>
            </v:shape>
            <v:shape id="_x0000_s21055" style="position:absolute;left:2398;top:1996;width:111;height:70" coordorigin="2398,1996" coordsize="111,70" path="m2498,2007r-9,l2470,2015r-19,9l2433,2034r-16,11l2403,2059r-5,7l2400,2054r11,-14l2427,2025r20,-14l2466,2001r15,-5l2482,1996r15,1l2509,2004r-3,13l2493,2022r5,-15xe" fillcolor="black" stroked="f">
              <v:path arrowok="t"/>
            </v:shape>
            <v:shape id="_x0000_s21054" style="position:absolute;left:2765;top:2108;width:70;height:45" coordorigin="2765,2108" coordsize="70,45" path="m2769,2153r-4,l2765,2136r19,1l2798,2129r12,-12l2825,2109r10,-1l2822,2123r-14,14l2791,2147r-22,6xe" fillcolor="black" stroked="f">
              <v:path arrowok="t"/>
            </v:shape>
            <v:shape id="_x0000_s21053" style="position:absolute;left:2011;top:1765;width:129;height:23" coordorigin="2011,1765" coordsize="129,23" path="m2011,1787r10,-10l2039,1770r22,-4l2084,1765r17,1l2122,1767r16,6l2140,1784r-19,-5l2103,1779r-19,2l2065,1784r-19,3l2028,1789r-17,-2xe" fillcolor="black" stroked="f">
              <v:path arrowok="t"/>
            </v:shape>
            <v:shape id="_x0000_s21052" style="position:absolute;left:2017;top:1795;width:133;height:31" coordorigin="2017,1795" coordsize="133,31" path="m2045,1824r-18,l2017,1822r14,-12l2054,1806r5,-1l2079,1800r20,-3l2119,1795r18,2l2150,1801r-13,14l2118,1825r-3,1l2114,1818r4,-2l2119,1812r-21,-1l2079,1815r-17,5l2045,1824xe" fillcolor="black" stroked="f">
              <v:path arrowok="t"/>
            </v:shape>
            <v:shape id="_x0000_s21051" style="position:absolute;left:2014;top:1833;width:150;height:35" coordorigin="2014,1833" coordsize="150,35" path="m2017,1867r7,-16l2045,1842r11,-2l2074,1836r20,-2l2115,1833r21,l2156,1835r8,1l2153,1848r-19,l2115,1847r-20,2l2074,1852r-20,4l2035,1861r-18,6xe" fillcolor="black" stroked="f">
              <v:path arrowok="t"/>
            </v:shape>
            <v:shape id="_x0000_s21050" style="position:absolute;left:2007;top:1880;width:143;height:33" coordorigin="2007,1880" coordsize="143,33" path="m2011,1900r13,-9l2043,1885r23,-4l2090,1880r23,1l2122,1881r14,2l2143,1893r7,-5l2148,1893r-3,4l2143,1902r-14,-5l2111,1895r-21,-1l2068,1896r-22,4l2025,1905r-17,7l2007,1913r4,-13xe" fillcolor="black" stroked="f">
              <v:path arrowok="t"/>
            </v:shape>
            <v:shape id="_x0000_s21049" style="position:absolute;left:2018;top:1910;width:119;height:24" coordorigin="2018,1910" coordsize="119,24" path="m2136,1913r-1,14l2118,1925r-6,9l2098,1925r-17,-2l2062,1926r-20,5l2026,1934r-8,l2029,1923r18,-7l2068,1912r22,-2l2113,1911r20,1l2136,1913xe" fillcolor="black" stroked="f">
              <v:path arrowok="t"/>
            </v:shape>
            <v:shape id="_x0000_s21048" style="position:absolute;left:1885;top:1770;width:24;height:33" coordorigin="1885,1770" coordsize="24,33" path="m1893,1795r-4,l1885,1794r3,-13l1893,1770r16,l1901,1784r6,-3l1909,1798r-10,-3l1900,1803r-8,-2l1893,1795xe" fillcolor="black" stroked="f">
              <v:path arrowok="t"/>
            </v:shape>
            <v:shape id="_x0000_s21047" style="position:absolute;left:1885;top:1770;width:24;height:33" coordorigin="1885,1770" coordsize="24,33" path="m1909,1770r,e" fillcolor="black" stroked="f">
              <v:path arrowok="t"/>
            </v:shape>
            <v:shape id="_x0000_s21046" style="position:absolute;left:1881;top:1844;width:24;height:28" coordorigin="1881,1844" coordsize="24,28" path="m1903,1854r,10l1899,1871r-8,1l1885,1870r-4,-3l1888,1851r14,-7l1906,1847r-3,7xe" fillcolor="black" stroked="f">
              <v:path arrowok="t"/>
            </v:shape>
            <v:shape id="_x0000_s21045" style="position:absolute;left:1871;top:1916;width:31;height:29" coordorigin="1871,1916" coordsize="31,29" path="m1889,1931r13,3l1897,1944r-15,2l1871,1941r1,-15l1883,1920r12,-4l1902,1921r-13,10xe" fillcolor="black" stroked="f">
              <v:path arrowok="t"/>
            </v:shape>
            <v:shape id="_x0000_s21044" style="position:absolute;left:1543;top:1821;width:80;height:15" coordorigin="1543,1821" coordsize="80,15" path="m1543,1836r4,-10l1564,1822r23,-1l1609,1824r14,5l1612,1834r-20,-1l1570,1832r-20,1l1543,1836xe" fillcolor="black" stroked="f">
              <v:path arrowok="t"/>
            </v:shape>
            <v:shape id="_x0000_s21043" style="position:absolute;left:1522;top:1861;width:70;height:12" coordorigin="1522,1861" coordsize="70,12" path="m1591,1867r-13,6l1556,1872r-22,-3l1522,1867r17,-5l1560,1861r21,3l1591,1867xe" fillcolor="black" stroked="f">
              <v:path arrowok="t"/>
            </v:shape>
            <v:shape id="_x0000_s21042" style="position:absolute;left:2018;top:2024;width:126;height:22" coordorigin="2018,2024" coordsize="126,22" path="m2143,2024r-13,11l2111,2035r-17,l2074,2038r-20,5l2034,2046r-16,-1l2030,2036r19,-6l2070,2026r23,-1l2115,2025r20,l2143,2024xe" fillcolor="black" stroked="f">
              <v:path arrowok="t"/>
            </v:shape>
            <v:shape id="_x0000_s21041" style="position:absolute;left:2014;top:2057;width:133;height:24" coordorigin="2014,2057" coordsize="133,24" path="m2147,2063r-16,8l2113,2070r-15,l2080,2073r-18,4l2042,2081r-21,l2014,2080r11,-10l2044,2064r24,-3l2091,2059r22,-2l2132,2058r15,5xe" fillcolor="black" stroked="f">
              <v:path arrowok="t"/>
            </v:shape>
            <v:shape id="_x0000_s21040" style="position:absolute;left:1885;top:2026;width:24;height:19" coordorigin="1885,2026" coordsize="24,19" path="m1885,2028r15,-2l1909,2031r,14l1885,2045r,-17xe" fillcolor="black" stroked="f">
              <v:path arrowok="t"/>
            </v:shape>
            <v:shape id="_x0000_s21039" style="position:absolute;left:1543;top:2059;width:59;height:16" coordorigin="1543,2059" coordsize="59,16" path="m1551,2068r-8,2l1556,2060r23,-1l1597,2066r5,7l1587,2075r-16,-5l1551,2068xe" fillcolor="black" stroked="f">
              <v:path arrowok="t"/>
            </v:shape>
            <v:shape id="_x0000_s21038" style="position:absolute;left:1190;top:1194;width:0;height:0" coordorigin="1190,1194" coordsize="0,0" path="m1190,1194r,e" filled="f" strokeweight=".1pt">
              <v:path arrowok="t"/>
            </v:shape>
            <v:shape id="_x0000_s21037" style="position:absolute;left:1878;top:2115;width:21;height:27" coordorigin="1878,2115" coordsize="21,27" path="m1878,2139r2,-15l1897,2115r2,l1897,2128r-1,14l1878,2139xe" fillcolor="black" stroked="f">
              <v:path arrowok="t"/>
            </v:shape>
            <v:shape id="_x0000_s21036" style="position:absolute;left:1867;top:2205;width:28;height:17" coordorigin="1867,2205" coordsize="28,17" path="m1895,2205r-6,16l1872,2222r-5,-3l1878,2205r17,l1895,2205xe" fillcolor="black" stroked="f">
              <v:path arrowok="t"/>
            </v:shape>
            <v:shape id="_x0000_s21035" style="position:absolute;left:1190;top:1242;width:3492;height:2594" coordorigin="1190,1242" coordsize="3492,2594" path="m2392,1477r-8,l2387,1462r19,-1l2399,1484r-7,-7xe" fillcolor="black" stroked="f">
              <v:path arrowok="t"/>
            </v:shape>
            <v:shape id="_x0000_s21034" style="position:absolute;left:1190;top:1242;width:3492;height:2594" coordorigin="1190,1242" coordsize="3492,2594" path="m2384,1477r-6,l2368,1481r-5,l2352,1479r16,-19l2387,1462r-3,15xe" fillcolor="black" stroked="f">
              <v:path arrowok="t"/>
            </v:shape>
            <v:shape id="_x0000_s21033" style="position:absolute;left:1190;top:1242;width:3492;height:2594" coordorigin="1190,1242" coordsize="3492,2594" path="m2368,1460r-16,19l2341,1473r-13,-3l2308,1469r-19,-2l2286,1467r5,-23l2310,1449r19,4l2348,1457r20,3xe" fillcolor="black" stroked="f">
              <v:path arrowok="t"/>
            </v:shape>
            <v:shape id="_x0000_s21032" style="position:absolute;left:1190;top:1242;width:3492;height:2594" coordorigin="1190,1242" coordsize="3492,2594" path="m2278,1465r-10,-7l2272,1440r19,4l2286,1467r-8,-2xe" fillcolor="black" stroked="f">
              <v:path arrowok="t"/>
            </v:shape>
            <v:shape id="_x0000_s21031" style="position:absolute;left:1190;top:1242;width:3492;height:2594" coordorigin="1190,1242" coordsize="3492,2594" path="m2184,1428r6,8l2199,1439r18,-3l2235,1436r18,1l2272,1440r-4,18l2258,1456r-19,-1l2219,1457r-19,l2196,1456r-12,-28xe" fillcolor="black" stroked="f">
              <v:path arrowok="t"/>
            </v:shape>
            <v:shape id="_x0000_s21030" style="position:absolute;left:1190;top:1242;width:3492;height:2594" coordorigin="1190,1242" coordsize="3492,2594" path="m2176,1451r-19,-6l2157,1426r18,-1l2184,1428r12,28l2176,1451xe" fillcolor="black" stroked="f">
              <v:path arrowok="t"/>
            </v:shape>
            <v:shape id="_x0000_s21029" style="position:absolute;left:1190;top:1242;width:3492;height:2594" coordorigin="1190,1242" coordsize="3492,2594" path="m2004,1467r15,-21l2038,1442r19,-3l2076,1435r20,-3l2116,1429r20,-2l2157,1426r,19l2140,1442r-20,1l2101,1446r-19,4l2063,1455r-20,4l2023,1464r-19,3xe" fillcolor="black" stroked="f">
              <v:path arrowok="t"/>
            </v:shape>
            <v:shape id="_x0000_s21028" style="position:absolute;left:1190;top:1242;width:3492;height:2594" coordorigin="1190,1242" coordsize="3492,2594" path="m2707,1487r5,-5l2726,1487r9,9l2733,1513r-3,6l2718,1504r-11,-17xe" fillcolor="black" stroked="f">
              <v:path arrowok="t"/>
            </v:shape>
            <v:shape id="_x0000_s21027" style="position:absolute;left:1190;top:1242;width:3492;height:2594" coordorigin="1190,1242" coordsize="3492,2594" path="m2705,1484r-9,4l2694,1481r18,1l2707,1487r-2,-3xe" fillcolor="black" stroked="f">
              <v:path arrowok="t"/>
            </v:shape>
            <v:shape id="_x0000_s21026" style="position:absolute;left:1190;top:1242;width:3492;height:2594" coordorigin="1190,1242" coordsize="3492,2594" path="m2696,1488r-4,9l2681,1498r-20,-2l2641,1497r-20,1l2602,1499r-8,-1l2581,1497r15,-22l2617,1478r21,1l2659,1480r19,1l2694,1481r2,7xe" fillcolor="black" stroked="f">
              <v:path arrowok="t"/>
            </v:shape>
            <v:shape id="_x0000_s21025" style="position:absolute;left:1190;top:1242;width:3492;height:2594" coordorigin="1190,1242" coordsize="3492,2594" path="m2574,1473r22,2l2581,1497r-12,-8l2555,1488r-2,-18l2574,1473xe" fillcolor="black" stroked="f">
              <v:path arrowok="t"/>
            </v:shape>
            <v:shape id="_x0000_s21024" style="position:absolute;left:1190;top:1242;width:3492;height:2594" coordorigin="1190,1242" coordsize="3492,2594" path="m2496,1488r16,-24l2532,1467r21,3l2555,1488r-19,-1l2516,1488r-20,xe" fillcolor="black" stroked="f">
              <v:path arrowok="t"/>
            </v:shape>
            <v:shape id="_x0000_s21023" style="position:absolute;left:1190;top:1242;width:3492;height:2594" coordorigin="1190,1242" coordsize="3492,2594" path="m2492,1488r-20,-5l2474,1459r18,2l2512,1464r-16,24l2492,1488xe" fillcolor="black" stroked="f">
              <v:path arrowok="t"/>
            </v:shape>
            <v:shape id="_x0000_s21022" style="position:absolute;left:1190;top:1242;width:3492;height:2594" coordorigin="1190,1242" coordsize="3492,2594" path="m2456,1457r18,2l2472,1483r-19,-5l2447,1477r-7,-21l2456,1457xe" fillcolor="black" stroked="f">
              <v:path arrowok="t"/>
            </v:shape>
            <v:shape id="_x0000_s21021" style="position:absolute;left:1190;top:1242;width:3492;height:2594" coordorigin="1190,1242" coordsize="3492,2594" path="m2262,1346r,-15l2281,1334r20,1l2320,1336r21,16l2320,1350r-21,-1l2280,1348r-18,-2xe" fillcolor="black" stroked="f">
              <v:path arrowok="t"/>
            </v:shape>
            <v:shape id="_x0000_s21020" style="position:absolute;left:1190;top:1242;width:3492;height:2594" coordorigin="1190,1242" coordsize="3492,2594" path="m2207,1323r12,-4l2231,1320r11,2l2250,1329r12,2l2262,1346r-11,-1l2242,1343r-9,3l2224,1345r-17,-22xe" fillcolor="black" stroked="f">
              <v:path arrowok="t"/>
            </v:shape>
            <v:shape id="_x0000_s21019" style="position:absolute;left:1190;top:1242;width:3492;height:2594" coordorigin="1190,1242" coordsize="3492,2594" path="m2205,1341r-19,-6l2190,1319r6,1l2207,1323r17,22l2205,1341xe" fillcolor="black" stroked="f">
              <v:path arrowok="t"/>
            </v:shape>
            <v:shape id="_x0000_s21018" style="position:absolute;left:1190;top:1242;width:3492;height:2594" coordorigin="1190,1242" coordsize="3492,2594" path="m2094,1296r13,3l2120,1297r13,3l2153,1305r18,8l2190,1319r-4,16l2167,1329r-17,-5l2130,1320r-20,-1l2094,1296xe" fillcolor="black" stroked="f">
              <v:path arrowok="t"/>
            </v:shape>
            <v:shape id="_x0000_s21017" style="position:absolute;left:1190;top:1242;width:3492;height:2594" coordorigin="1190,1242" coordsize="3492,2594" path="m2093,1296r1,l2110,1319r-20,-3l2077,1313r-2,-23l2093,1296xe" fillcolor="black" stroked="f">
              <v:path arrowok="t"/>
            </v:shape>
            <v:shape id="_x0000_s21016" style="position:absolute;left:1190;top:1242;width:3492;height:2594" coordorigin="1190,1242" coordsize="3492,2594" path="m2075,1290r2,23l2072,1312r-4,-8l2063,1303r-7,-19l2075,1290xe" fillcolor="black" stroked="f">
              <v:path arrowok="t"/>
            </v:shape>
            <v:shape id="_x0000_s21015" style="position:absolute;left:1190;top:1242;width:3492;height:2594" coordorigin="1190,1242" coordsize="3492,2594" path="m2043,1299r-20,-4l2034,1278r1,1l2056,1284r7,19l2043,1299xe" fillcolor="black" stroked="f">
              <v:path arrowok="t"/>
            </v:shape>
            <v:shape id="_x0000_s21014" style="position:absolute;left:1190;top:1242;width:3492;height:2594" coordorigin="1190,1242" coordsize="3492,2594" path="m1860,1247r12,-1l1870,1258r8,3l1898,1262r19,3l1937,1269r18,3l1973,1273r19,1l2012,1276r22,2l2023,1295r-20,-3l1983,1290r-20,-3l1943,1285r-19,-3l1904,1279r-19,-4l1871,1272r-9,9l1860,1247xe" fillcolor="black" stroked="f">
              <v:path arrowok="t"/>
            </v:shape>
            <v:shape id="_x0000_s21013" style="position:absolute;left:1190;top:1242;width:3492;height:2594" coordorigin="1190,1242" coordsize="3492,2594" path="m1840,1248r20,-1l1862,1281r12,8l1871,1303r-18,6l1840,1248xe" fillcolor="black" stroked="f">
              <v:path arrowok="t"/>
            </v:shape>
            <v:shape id="_x0000_s21012" style="position:absolute;left:1190;top:1242;width:3492;height:2594" coordorigin="1190,1242" coordsize="3492,2594" path="m1840,1248r13,61l1834,1314r-20,4l1793,1320r-2,l1809,1307r20,-3l1836,1303r4,-55xe" fillcolor="black" stroked="f">
              <v:path arrowok="t"/>
            </v:shape>
            <v:shape id="_x0000_s21011" style="position:absolute;left:1190;top:1242;width:3492;height:2594" coordorigin="1190,1242" coordsize="3492,2594" path="m1824,1292r-19,-2l1818,1265r2,-17l1840,1248r-4,55l1824,1292xe" fillcolor="black" stroked="f">
              <v:path arrowok="t"/>
            </v:shape>
            <v:shape id="_x0000_s21010" style="position:absolute;left:1190;top:1242;width:3492;height:2594" coordorigin="1190,1242" coordsize="3492,2594" path="m1818,1265r-13,25l1786,1295r-16,8l1770,1303r14,-35l1805,1265r13,xe" fillcolor="black" stroked="f">
              <v:path arrowok="t"/>
            </v:shape>
            <v:shape id="_x0000_s21009" style="position:absolute;left:1190;top:1242;width:3492;height:2594" coordorigin="1190,1242" coordsize="3492,2594" path="m1742,1242r19,l1780,1244r20,2l1820,1248r-2,17l1800,1260r-19,-3l1761,1257r-19,-15xe" fillcolor="black" stroked="f">
              <v:path arrowok="t"/>
            </v:shape>
            <v:shape id="_x0000_s21008" style="position:absolute;left:1190;top:1242;width:3492;height:2594" coordorigin="1190,1242" coordsize="3492,2594" path="m1683,1269r3,-15l1708,1247r16,-3l1742,1242r19,15l1741,1258r-20,3l1702,1265r-19,4xe" fillcolor="black" stroked="f">
              <v:path arrowok="t"/>
            </v:shape>
            <v:shape id="_x0000_s21007" style="position:absolute;left:1190;top:1242;width:3492;height:2594" coordorigin="1190,1242" coordsize="3492,2594" path="m1672,1272r-13,9l1666,1264r20,-10l1683,1269r-11,3xe" fillcolor="black" stroked="f">
              <v:path arrowok="t"/>
            </v:shape>
            <v:shape id="_x0000_s21006" style="position:absolute;left:1190;top:1242;width:3492;height:2594" coordorigin="1190,1242" coordsize="3492,2594" path="m1653,1292r-6,1l1652,1277r14,-13l1659,1281r-6,11xe" fillcolor="black" stroked="f">
              <v:path arrowok="t"/>
            </v:shape>
            <v:shape id="_x0000_s21005" style="position:absolute;left:1190;top:1242;width:3492;height:2594" coordorigin="1190,1242" coordsize="3492,2594" path="m1665,2614r,-11l1683,2603r8,-9l1710,2562r11,9l1708,2574r-7,8l1696,2617r-13,-8l1665,2614xe" fillcolor="black" stroked="f">
              <v:path arrowok="t"/>
            </v:shape>
            <v:shape id="_x0000_s21004" style="position:absolute;left:1190;top:1242;width:3492;height:2594" coordorigin="1190,1242" coordsize="3492,2594" path="m1711,2260r13,-7l1743,2249r18,-6l1779,2238r19,-4l1820,2233r-4,25l1808,2254r2,-15l1801,2244r-17,3l1765,2253r-20,6l1727,2262r-16,-2xe" fillcolor="black" stroked="f">
              <v:path arrowok="t"/>
            </v:shape>
            <v:shape id="_x0000_s21003" style="position:absolute;left:1190;top:1242;width:3492;height:2594" coordorigin="1190,1242" coordsize="3492,2594" path="m1834,2676r-2,20l1832,2494r-7,-6l1810,2493r-19,3l1771,2497r-21,1l1729,2498r-20,1l1690,2501r-1,1l1705,2483r20,1l1747,2485r21,-1l1789,2482r19,-3l1825,2475r9,-15l1834,2676xe" fillcolor="black" stroked="f">
              <v:path arrowok="t"/>
            </v:shape>
            <v:shape id="_x0000_s21002" style="position:absolute;left:1190;top:1242;width:3492;height:2594" coordorigin="1190,1242" coordsize="3492,2594" path="m1686,2481r19,2l1689,2502r,62l1684,2567r-1,-74l1686,2448r1,16l1686,2481xe" fillcolor="black" stroked="f">
              <v:path arrowok="t"/>
            </v:shape>
            <v:shape id="_x0000_s21001" style="position:absolute;left:1190;top:1242;width:3492;height:2594" coordorigin="1190,1242" coordsize="3492,2594" path="m1829,2611r-7,-12l1825,2582r2,-59l1829,2522r3,-28l1833,2790r-6,-175l1829,2611xe" fillcolor="black" stroked="f">
              <v:path arrowok="t"/>
            </v:shape>
            <v:shape id="_x0000_s21000" style="position:absolute;left:1190;top:1242;width:3492;height:2594" coordorigin="1190,1242" coordsize="3492,2594" path="m1717,2604r3,-16l1741,2585r20,-1l1781,2583r20,-1l1819,2582r6,l1822,2599r-22,l1778,2599r-22,l1736,2600r-19,4xe" fillcolor="black" stroked="f">
              <v:path arrowok="t"/>
            </v:shape>
            <v:shape id="_x0000_s20999" style="position:absolute;left:1190;top:1242;width:3492;height:2594" coordorigin="1190,1242" coordsize="3492,2594" path="m1703,2611r-7,6l1700,2592r20,-4l1717,2604r-14,7xe" fillcolor="black" stroked="f">
              <v:path arrowok="t"/>
            </v:shape>
            <v:shape id="_x0000_s20998" style="position:absolute;left:1190;top:1242;width:3492;height:2594" coordorigin="1190,1242" coordsize="3492,2594" path="m1839,2732r1,19l1838,2771r-5,19l1832,2494r,202l1832,2711r1,6l1839,2724r,8xe" fillcolor="black" stroked="f">
              <v:path arrowok="t"/>
            </v:shape>
            <v:shape id="_x0000_s20997" style="position:absolute;left:1190;top:1242;width:3492;height:2594" coordorigin="1190,1242" coordsize="3492,2594" path="m1785,2783r-19,l1770,2770r15,1l1805,2769r-2,17l1785,2783xe" fillcolor="black" stroked="f">
              <v:path arrowok="t"/>
            </v:shape>
            <v:shape id="_x0000_s20996" style="position:absolute;left:1190;top:1242;width:3492;height:2594" coordorigin="1190,1242" coordsize="3492,2594" path="m1843,2596r-1,19l1840,2635r-3,21l1834,2460r,-96l1832,2296r2,-33l1836,2220r,334l1839,2573r4,20l1843,2596xe" fillcolor="black" stroked="f">
              <v:path arrowok="t"/>
            </v:shape>
            <v:shape id="_x0000_s20995" style="position:absolute;left:1190;top:1242;width:3492;height:2594" coordorigin="1190,1242" coordsize="3492,2594" path="m1829,2326r,-19l1832,2296r2,68l1832,2346r-3,-20xe" fillcolor="black" stroked="f">
              <v:path arrowok="t"/>
            </v:shape>
            <v:shape id="_x0000_s20994" style="position:absolute;left:1190;top:1242;width:3492;height:2594" coordorigin="1190,1242" coordsize="3492,2594" path="m1833,2397r-4,-7l1832,2385r,-5l1834,2364r,96l1832,2449r-1,-35l1833,2397xe" fillcolor="black" stroked="f">
              <v:path arrowok="t"/>
            </v:shape>
            <v:shape id="_x0000_s20993" style="position:absolute;left:1190;top:1242;width:3492;height:2594" coordorigin="1190,1242" coordsize="3492,2594" path="m1792,2446r,-14l1814,2432r15,l1831,2414r1,35l1813,2449r-21,-3xe" fillcolor="black" stroked="f">
              <v:path arrowok="t"/>
            </v:shape>
            <v:shape id="_x0000_s20992" style="position:absolute;left:1190;top:1242;width:3492;height:2594" coordorigin="1190,1242" coordsize="3492,2594" path="m1772,2445r-6,1l1772,2432r20,l1792,2446r-20,-1xe" fillcolor="black" stroked="f">
              <v:path arrowok="t"/>
            </v:shape>
            <v:shape id="_x0000_s20991" style="position:absolute;left:1190;top:1242;width:3492;height:2594" coordorigin="1190,1242" coordsize="3492,2594" path="m1766,2446r-4,1l1757,2452r-5,1l1735,2452r18,-19l1772,2432r-6,14xe" fillcolor="black" stroked="f">
              <v:path arrowok="t"/>
            </v:shape>
            <v:shape id="_x0000_s20990" style="position:absolute;left:1190;top:1242;width:3492;height:2594" coordorigin="1190,1242" coordsize="3492,2594" path="m1735,2452r-20,-1l1716,2438r18,-3l1753,2433r-18,19xe" fillcolor="black" stroked="f">
              <v:path arrowok="t"/>
            </v:shape>
            <v:shape id="_x0000_s20989" style="position:absolute;left:1190;top:1242;width:3492;height:2594" coordorigin="1190,1242" coordsize="3492,2594" path="m1698,2454r-11,10l1689,2442r7,l1716,2438r-1,13l1698,2454xe" fillcolor="black" stroked="f">
              <v:path arrowok="t"/>
            </v:shape>
            <v:shape id="_x0000_s20988" style="position:absolute;left:1190;top:1242;width:3492;height:2594" coordorigin="1190,1242" coordsize="3492,2594" path="m1838,2158r1,-8l1839,2130r3,-159l1843,1979r1,20l1843,2019r-1,20l1842,2059r-1,124l1838,2158xe" fillcolor="black" stroked="f">
              <v:path arrowok="t"/>
            </v:shape>
            <v:shape id="_x0000_s20987" style="position:absolute;left:1190;top:1242;width:3492;height:2594" coordorigin="1190,1242" coordsize="3492,2594" path="m1838,2158r3,25l1836,2203r,6l1834,2263r-1,-86l1838,2158xe" fillcolor="black" stroked="f">
              <v:path arrowok="t"/>
            </v:shape>
            <v:shape id="_x0000_s20986" style="position:absolute;left:1190;top:1242;width:3492;height:2594" coordorigin="1190,1242" coordsize="3492,2594" path="m1832,2251r-7,-8l1825,2233r2,-37l1833,2177r1,86l1832,2251xe" fillcolor="black" stroked="f">
              <v:path arrowok="t"/>
            </v:shape>
            <v:shape id="_x0000_s20985" style="position:absolute;left:1190;top:1242;width:3492;height:2594" coordorigin="1190,1242" coordsize="3492,2594" path="m1825,2243r-9,15l1820,2233r5,l1825,2243xe" fillcolor="black" stroked="f">
              <v:path arrowok="t"/>
            </v:shape>
            <v:shape id="_x0000_s20984" style="position:absolute;left:1190;top:1242;width:3492;height:2594" coordorigin="1190,1242" coordsize="3492,2594" path="m1840,2458r2,21l1844,2498r,19l1843,2529r-1,8l1840,2458xe" fillcolor="black" stroked="f">
              <v:path arrowok="t"/>
            </v:shape>
            <v:shape id="_x0000_s20983" style="position:absolute;left:1190;top:1242;width:3492;height:2594" coordorigin="1190,1242" coordsize="3492,2594" path="m1840,2458r2,79l1836,2546r,8l1836,2220r3,76l1839,2438r1,20xe" fillcolor="black" stroked="f">
              <v:path arrowok="t"/>
            </v:shape>
            <v:shape id="_x0000_s20982" style="position:absolute;left:1190;top:1242;width:3492;height:2594" coordorigin="1190,1242" coordsize="3492,2594" path="m1846,2394r-5,12l1842,2337r3,21l1846,2376r,7l1846,2394xe" fillcolor="black" stroked="f">
              <v:path arrowok="t"/>
            </v:shape>
            <v:shape id="_x0000_s20981" style="position:absolute;left:1190;top:1242;width:3492;height:2594" coordorigin="1190,1242" coordsize="3492,2594" path="m1839,2438r,-142l1840,2317r2,20l1841,2406r-2,12l1839,2438xe" fillcolor="black" stroked="f">
              <v:path arrowok="t"/>
            </v:shape>
            <v:shape id="_x0000_s20980" style="position:absolute;left:1190;top:1242;width:3492;height:2594" coordorigin="1190,1242" coordsize="3492,2594" path="m1849,2165r-8,18l1842,2078r1,12l1848,2112r4,18l1853,2146r-4,19xe" fillcolor="black" stroked="f">
              <v:path arrowok="t"/>
            </v:shape>
            <v:shape id="_x0000_s20979" style="position:absolute;left:1190;top:1242;width:3492;height:2594" coordorigin="1190,1242" coordsize="3492,2594" path="m1872,1526r2,14l1866,1520r,-164l1868,1380r3,14l1867,1404r,84l1868,1507r4,19xe" fillcolor="black" stroked="f">
              <v:path arrowok="t"/>
            </v:shape>
            <v:shape id="_x0000_s20978" style="position:absolute;left:1190;top:1242;width:3492;height:2594" coordorigin="1190,1242" coordsize="3492,2594" path="m1951,2397r7,13l1952,2492r-2,-203l1951,2272r6,15l1954,2385r7,9l1951,2397xe" fillcolor="black" stroked="f">
              <v:path arrowok="t"/>
            </v:shape>
            <v:shape id="_x0000_s20977" style="position:absolute;left:1190;top:1242;width:3492;height:2594" coordorigin="1190,1242" coordsize="3492,2594" path="m1957,2350r-2,20l1957,2287r2,19l1959,2328r-2,22xe" fillcolor="black" stroked="f">
              <v:path arrowok="t"/>
            </v:shape>
            <v:shape id="_x0000_s20976" style="position:absolute;left:1190;top:1242;width:3492;height:2594" coordorigin="1190,1242" coordsize="3492,2594" path="m1955,2376r-1,9l1957,2287r-2,83l1955,2376xe" fillcolor="black" stroked="f">
              <v:path arrowok="t"/>
            </v:shape>
            <v:shape id="_x0000_s20975" style="position:absolute;left:1190;top:1242;width:3492;height:2594" coordorigin="1190,1242" coordsize="3492,2594" path="m1850,1568r-6,-14l1845,1536r2,-19l1856,1490r-5,76l1850,1568xe" fillcolor="black" stroked="f">
              <v:path arrowok="t"/>
            </v:shape>
            <v:shape id="_x0000_s20974" style="position:absolute;left:1190;top:1242;width:3492;height:2594" coordorigin="1190,1242" coordsize="3492,2594" path="m1863,1434r3,-78l1866,1520r-9,9l1855,1551r-4,15l1856,1490r5,-17l1863,1454r,-20xe" fillcolor="black" stroked="f">
              <v:path arrowok="t"/>
            </v:shape>
            <v:shape id="_x0000_s20973" style="position:absolute;left:1190;top:1242;width:3492;height:2594" coordorigin="1190,1242" coordsize="3492,2594" path="m1876,1423r2,18l1874,1459r-4,17l1867,1488r,-84l1876,1423xe" fillcolor="black" stroked="f">
              <v:path arrowok="t"/>
            </v:shape>
            <v:shape id="_x0000_s20972" style="position:absolute;left:1190;top:1242;width:3492;height:2594" coordorigin="1190,1242" coordsize="3492,2594" path="m1863,1434r-1,-20l1859,1393r-3,-20l1854,1354r3,-17l1866,1356r-3,78xe" fillcolor="black" stroked="f">
              <v:path arrowok="t"/>
            </v:shape>
            <v:shape id="_x0000_s20971" style="position:absolute;left:1190;top:1242;width:3492;height:2594" coordorigin="1190,1242" coordsize="3492,2594" path="m1750,1331r21,-3l1790,1327r20,-1l1831,1325r12,-1l1857,1337r-3,17l1853,1341r-20,-1l1813,1339r-20,l1780,1341r-22,3l1750,1331xe" fillcolor="black" stroked="f">
              <v:path arrowok="t"/>
            </v:shape>
            <v:shape id="_x0000_s20970" style="position:absolute;left:1190;top:1242;width:3492;height:2594" coordorigin="1190,1242" coordsize="3492,2594" path="m1714,1380r-4,19l1715,1341r17,-4l1750,1331r8,13l1737,1347r-17,6l1714,1359r,21xe" fillcolor="black" stroked="f">
              <v:path arrowok="t"/>
            </v:shape>
            <v:shape id="_x0000_s20969" style="position:absolute;left:1190;top:1242;width:3492;height:2594" coordorigin="1190,1242" coordsize="3492,2594" path="m1832,1897r,-2l1836,1864r1,68l1839,1953r3,18l1839,2130r-3,-19l1832,2092r,-195xe" fillcolor="black" stroked="f">
              <v:path arrowok="t"/>
            </v:shape>
            <v:shape id="_x0000_s20968" style="position:absolute;left:1190;top:1242;width:3492;height:2594" coordorigin="1190,1242" coordsize="3492,2594" path="m1841,2229r2,11l1843,2259r-2,20l1839,2296r-3,-76l1841,2229xe" fillcolor="black" stroked="f">
              <v:path arrowok="t"/>
            </v:shape>
            <v:shape id="_x0000_s20967" style="position:absolute;left:1190;top:1242;width:3492;height:2594" coordorigin="1190,1242" coordsize="3492,2594" path="m1837,1932r-1,-68l1846,1864r3,8l1853,1878r-11,14l1838,1911r-1,21xe" fillcolor="black" stroked="f">
              <v:path arrowok="t"/>
            </v:shape>
            <v:shape id="_x0000_s20966" style="position:absolute;left:1190;top:1242;width:3492;height:2594" coordorigin="1190,1242" coordsize="3492,2594" path="m1830,1887r-7,-21l1836,1864r-4,31l1830,1887xe" fillcolor="black" stroked="f">
              <v:path arrowok="t"/>
            </v:shape>
            <v:shape id="_x0000_s20965" style="position:absolute;left:1190;top:1242;width:3492;height:2594" coordorigin="1190,1242" coordsize="3492,2594" path="m1693,2397r4,-14l1715,2381r20,-3l1756,2377r22,l1800,2378r15,2l1826,2382r6,3l1829,2390r-16,2l1794,2393r-20,1l1752,2394r-21,1l1710,2396r-17,1xe" fillcolor="black" stroked="f">
              <v:path arrowok="t"/>
            </v:shape>
            <v:shape id="_x0000_s20964" style="position:absolute;left:1190;top:1242;width:3492;height:2594" coordorigin="1190,1242" coordsize="3492,2594" path="m1697,2383r-4,14l1686,2399r-2,2l1682,2387r15,-4xe" fillcolor="black" stroked="f">
              <v:path arrowok="t"/>
            </v:shape>
            <v:shape id="_x0000_s20963" style="position:absolute;left:1190;top:1242;width:3492;height:2594" coordorigin="1190,1242" coordsize="3492,2594" path="m1686,2399r8,17l1686,2418r-1,-9l1684,2401r2,-2xe" fillcolor="black" stroked="f">
              <v:path arrowok="t"/>
            </v:shape>
            <v:shape id="_x0000_s20962" style="position:absolute;left:1190;top:1242;width:3492;height:2594" coordorigin="1190,1242" coordsize="3492,2594" path="m1682,2387r2,14l1679,2397r-5,40l1672,2446r8,-82l1682,2385r,2xe" fillcolor="black" stroked="f">
              <v:path arrowok="t"/>
            </v:shape>
            <v:shape id="_x0000_s20961" style="position:absolute;left:1190;top:1242;width:3492;height:2594" coordorigin="1190,1242" coordsize="3492,2594" path="m1832,1897r,195l1829,2072r,-13l1824,2057r-4,-3l1826,2041r3,1l1831,2023r1,-126xe" fillcolor="black" stroked="f">
              <v:path arrowok="t"/>
            </v:shape>
            <v:shape id="_x0000_s20960" style="position:absolute;left:1190;top:1242;width:3492;height:2594" coordorigin="1190,1242" coordsize="3492,2594" path="m1719,2052r6,-13l1745,2038r20,-1l1785,2038r21,1l1826,2041r-6,13l1818,2049r-20,l1777,2049r-21,-1l1736,2049r-17,3xe" fillcolor="black" stroked="f">
              <v:path arrowok="t"/>
            </v:shape>
            <v:shape id="_x0000_s20959" style="position:absolute;left:1190;top:1242;width:3492;height:2594" coordorigin="1190,1242" coordsize="3492,2594" path="m1710,2056r,45l1707,2042r18,-3l1719,2052r-9,4xe" fillcolor="black" stroked="f">
              <v:path arrowok="t"/>
            </v:shape>
            <v:shape id="_x0000_s20958" style="position:absolute;left:1190;top:1242;width:3492;height:2594" coordorigin="1190,1242" coordsize="3492,2594" path="m1832,2296r-17,-1l1816,2284r13,-2l1832,2273r2,-10l1832,2296xe" fillcolor="black" stroked="f">
              <v:path arrowok="t"/>
            </v:shape>
            <v:shape id="_x0000_s20957" style="position:absolute;left:1190;top:1242;width:3492;height:2594" coordorigin="1190,1242" coordsize="3492,2594" path="m1816,2284r-1,11l1796,2296r-21,l1753,2298r-21,1l1712,2301r-12,2l1699,2315r1,-22l1716,2288r19,-2l1755,2285r21,1l1797,2286r19,-2xe" fillcolor="black" stroked="f">
              <v:path arrowok="t"/>
            </v:shape>
            <v:shape id="_x0000_s20956" style="position:absolute;left:1190;top:1242;width:3492;height:2594" coordorigin="1190,1242" coordsize="3492,2594" path="m1687,2280r1,-28l1689,2251r2,22l1698,2289r2,4l1699,2315r-10,3l1689,2300r-2,-20xe" fillcolor="black" stroked="f">
              <v:path arrowok="t"/>
            </v:shape>
            <v:shape id="_x0000_s20955" style="position:absolute;left:1190;top:1242;width:3492;height:2594" coordorigin="1190,1242" coordsize="3492,2594" path="m1832,1897r-1,126l1831,2005r-2,-18l1826,1969r,-54l1832,1897xe" fillcolor="black" stroked="f">
              <v:path arrowok="t"/>
            </v:shape>
            <v:shape id="_x0000_s20954" style="position:absolute;left:1190;top:1242;width:3492;height:2594" coordorigin="1190,1242" coordsize="3492,2594" path="m1824,1951r-1,-18l1826,1915r,54l1824,1951xe" fillcolor="black" stroked="f">
              <v:path arrowok="t"/>
            </v:shape>
            <v:shape id="_x0000_s20953" style="position:absolute;left:1190;top:1242;width:3492;height:2594" coordorigin="1190,1242" coordsize="3492,2594" path="m1706,2544r4,-16l1731,2527r20,l1771,2528r20,l1809,2526r18,-3l1825,2582r,-39l1805,2543r-20,l1765,2543r-20,1l1726,2545r-20,-1xe" fillcolor="black" stroked="f">
              <v:path arrowok="t"/>
            </v:shape>
            <v:shape id="_x0000_s20952" style="position:absolute;left:1190;top:1242;width:3492;height:2594" coordorigin="1190,1242" coordsize="3492,2594" path="m1689,2543r,21l1689,2529r21,-1l1706,2544r-17,-1xe" fillcolor="black" stroked="f">
              <v:path arrowok="t"/>
            </v:shape>
            <v:shape id="_x0000_s20951" style="position:absolute;left:1190;top:1242;width:3492;height:2594" coordorigin="1190,1242" coordsize="3492,2594" path="m1678,2657r1,-16l1679,2667r3,16l1686,2697r-2,26l1680,2712r-1,-12l1678,2657xe" fillcolor="black" stroked="f">
              <v:path arrowok="t"/>
            </v:shape>
            <v:shape id="_x0000_s20950" style="position:absolute;left:1190;top:1242;width:3492;height:2594" coordorigin="1190,1242" coordsize="3492,2594" path="m1662,2657r2,19l1665,2690r11,-12l1678,2657r1,43l1668,2700r-5,18l1662,2657xe" fillcolor="black" stroked="f">
              <v:path arrowok="t"/>
            </v:shape>
            <v:shape id="_x0000_s20949" style="position:absolute;left:1190;top:1242;width:3492;height:2594" coordorigin="1190,1242" coordsize="3492,2594" path="m1662,2737r-1,-99l1662,2657r1,61l1662,2737xe" fillcolor="black" stroked="f">
              <v:path arrowok="t"/>
            </v:shape>
            <v:shape id="_x0000_s20948" style="position:absolute;left:1190;top:1242;width:3492;height:2594" coordorigin="1190,1242" coordsize="3492,2594" path="m1805,2762r3,4l1788,2764r-17,5l1770,2770r5,-13l1791,2755r14,7xe" fillcolor="black" stroked="f">
              <v:path arrowok="t"/>
            </v:shape>
            <v:shape id="_x0000_s20947" style="position:absolute;left:1190;top:1242;width:3492;height:2594" coordorigin="1190,1242" coordsize="3492,2594" path="m1757,2762r18,-5l1770,2770r-4,13l1746,2786r-8,-20l1757,2762xe" fillcolor="black" stroked="f">
              <v:path arrowok="t"/>
            </v:shape>
            <v:shape id="_x0000_s20946" style="position:absolute;left:1190;top:1242;width:3492;height:2594" coordorigin="1190,1242" coordsize="3492,2594" path="m1733,2767r5,-1l1746,2786r-21,4l1717,2773r-4,-7l1733,2767xe" fillcolor="black" stroked="f">
              <v:path arrowok="t"/>
            </v:shape>
            <v:shape id="_x0000_s20945" style="position:absolute;left:1190;top:1242;width:3492;height:2594" coordorigin="1190,1242" coordsize="3492,2594" path="m1692,2782r1,-16l1713,2766r4,7l1706,2773r-10,8l1692,2782xe" fillcolor="black" stroked="f">
              <v:path arrowok="t"/>
            </v:shape>
            <v:shape id="_x0000_s20944" style="position:absolute;left:1190;top:1242;width:3492;height:2594" coordorigin="1190,1242" coordsize="3492,2594" path="m2080,1945r7,-1l2106,1940r18,-5l2141,1935r-2,20l2133,1962r,-5l2133,1948r-20,4l2091,1956r-11,-11xe" fillcolor="black" stroked="f">
              <v:path arrowok="t"/>
            </v:shape>
            <v:shape id="_x0000_s20943" style="position:absolute;left:1190;top:1242;width:3492;height:2594" coordorigin="1190,1242" coordsize="3492,2594" path="m2154,1957r-15,-2l2141,1935r14,9l2157,1948r-3,9xe" fillcolor="black" stroked="f">
              <v:path arrowok="t"/>
            </v:shape>
            <v:shape id="_x0000_s20942" style="position:absolute;left:1190;top:1242;width:3492;height:2594" coordorigin="1190,1242" coordsize="3492,2594" path="m2056,1947r10,-3l2072,1943r8,2l2091,1956r-22,3l2056,1947xe" fillcolor="black" stroked="f">
              <v:path arrowok="t"/>
            </v:shape>
            <v:shape id="_x0000_s20941" style="position:absolute;left:1190;top:1242;width:3492;height:2594" coordorigin="1190,1242" coordsize="3492,2594" path="m2014,1976r5,-15l2037,1954r19,-7l2069,1959r-21,4l2029,1969r-15,7xe" fillcolor="black" stroked="f">
              <v:path arrowok="t"/>
            </v:shape>
            <v:shape id="_x0000_s20940" style="position:absolute;left:1190;top:1242;width:3492;height:2594" coordorigin="1190,1242" coordsize="3492,2594" path="m2014,1976r-3,3l2002,1987r-9,4l1990,2572r-4,16l1995,1534r5,431l2019,1961r-5,15xe" fillcolor="black" stroked="f">
              <v:path arrowok="t"/>
            </v:shape>
            <v:shape id="_x0000_s20939" style="position:absolute;left:1190;top:1242;width:3492;height:2594" coordorigin="1190,1242" coordsize="3492,2594" path="m1999,1832r,20l1999,1752r,40l1999,1832xe" fillcolor="black" stroked="f">
              <v:path arrowok="t"/>
            </v:shape>
            <v:shape id="_x0000_s20938" style="position:absolute;left:1190;top:1242;width:3492;height:2594" coordorigin="1190,1242" coordsize="3492,2594" path="m1998,1673r1,20l1999,1712r,20l1999,1752r,100l1999,1872r-1,-199xe" fillcolor="black" stroked="f">
              <v:path arrowok="t"/>
            </v:shape>
            <v:shape id="_x0000_s20937" style="position:absolute;left:1190;top:1242;width:3492;height:2594" coordorigin="1190,1242" coordsize="3492,2594" path="m1997,1614r1,20l1998,1653r,20l1999,1872r,21l2000,1913r-3,-299xe" fillcolor="black" stroked="f">
              <v:path arrowok="t"/>
            </v:shape>
            <v:shape id="_x0000_s20936" style="position:absolute;left:1190;top:1242;width:3492;height:2594" coordorigin="1190,1242" coordsize="3492,2594" path="m2000,1934r,20l1997,1575r,19l1997,1614r3,299l2000,1934xe" fillcolor="black" stroked="f">
              <v:path arrowok="t"/>
            </v:shape>
            <v:shape id="_x0000_s20935" style="position:absolute;left:1190;top:1242;width:3492;height:2594" coordorigin="1190,1242" coordsize="3492,2594" path="m2008,1572r-11,3l2000,1954r,11l1995,1534r1,26l1997,1561r11,11xe" fillcolor="black" stroked="f">
              <v:path arrowok="t"/>
            </v:shape>
            <v:shape id="_x0000_s20934" style="position:absolute;left:1190;top:1242;width:3492;height:2594" coordorigin="1190,1242" coordsize="3492,2594" path="m2002,2508r-1,-371l2004,2150r3,26l2007,2185r17,-3l2044,2178r21,-4l2086,2171r8,l2115,2170r21,3l2147,2185r-17,2l2111,2189r-20,l2070,2190r-20,2l2030,2195r-19,5l2007,2202r-2,8l2002,2218r,290xe" fillcolor="black" stroked="f">
              <v:path arrowok="t"/>
            </v:shape>
            <v:shape id="_x0000_s20933" style="position:absolute;left:1190;top:1242;width:3492;height:2594" coordorigin="1190,1242" coordsize="3492,2594" path="m2125,2267r-21,3l2105,2258r17,-4l2138,2255r5,10l2125,2267xe" fillcolor="black" stroked="f">
              <v:path arrowok="t"/>
            </v:shape>
            <v:shape id="_x0000_s20932" style="position:absolute;left:1190;top:1242;width:3492;height:2594" coordorigin="1190,1242" coordsize="3492,2594" path="m2105,2258r-1,12l2082,2274r-21,3l2043,2281r-8,1l2044,2264r21,-3l2086,2259r19,-1xe" fillcolor="black" stroked="f">
              <v:path arrowok="t"/>
            </v:shape>
            <v:shape id="_x0000_s20931" style="position:absolute;left:1190;top:1242;width:3492;height:2594" coordorigin="1190,1242" coordsize="3492,2594" path="m2014,2244r6,-15l2040,2225r22,-4l2077,2219r21,-1l2118,2220r11,6l2114,2231r-19,2l2075,2235r-22,1l2033,2239r-19,5xe" fillcolor="black" stroked="f">
              <v:path arrowok="t"/>
            </v:shape>
            <v:shape id="_x0000_s20930" style="position:absolute;left:1190;top:1242;width:3492;height:2594" coordorigin="1190,1242" coordsize="3492,2594" path="m2121,2152r-18,-5l2119,2133r14,7l2140,2146r-19,6xe" fillcolor="black" stroked="f">
              <v:path arrowok="t"/>
            </v:shape>
            <v:shape id="_x0000_s20929" style="position:absolute;left:1190;top:1242;width:3492;height:2594" coordorigin="1190,1242" coordsize="3492,2594" path="m2016,2161r3,-14l2038,2142r20,-5l2080,2134r20,-2l2119,2133r-16,14l2101,2146r-16,5l2065,2149r-9,1l2035,2153r-19,8xe" fillcolor="black" stroked="f">
              <v:path arrowok="t"/>
            </v:shape>
            <v:shape id="_x0000_s20928" style="position:absolute;left:1190;top:1242;width:3492;height:2594" coordorigin="1190,1242" coordsize="3492,2594" path="m2007,2176r-3,-26l2019,2147r-3,14l2007,2176xe" fillcolor="black" stroked="f">
              <v:path arrowok="t"/>
            </v:shape>
            <v:shape id="_x0000_s20927" style="position:absolute;left:1190;top:1242;width:3492;height:2594" coordorigin="1190,1242" coordsize="3492,2594" path="m1998,2099r,19l2001,2137r1,371l2000,2528r,21l1998,2099xe" fillcolor="black" stroked="f">
              <v:path arrowok="t"/>
            </v:shape>
            <v:shape id="_x0000_s20926" style="position:absolute;left:1190;top:1242;width:3492;height:2594" coordorigin="1190,1242" coordsize="3492,2594" path="m1993,1991r11,16l2000,2017r-2,62l1998,2099r2,450l1990,2572r3,-581xe" fillcolor="black" stroked="f">
              <v:path arrowok="t"/>
            </v:shape>
            <v:shape id="_x0000_s20925" style="position:absolute;left:1190;top:1242;width:3492;height:2594" coordorigin="1190,1242" coordsize="3492,2594" path="m2150,1989r-10,10l2123,2000r-21,-3l2082,1996r-2,l2096,1982r20,-1l2135,1984r15,5xe" fillcolor="black" stroked="f">
              <v:path arrowok="t"/>
            </v:shape>
            <v:shape id="_x0000_s20924" style="position:absolute;left:1190;top:1242;width:3492;height:2594" coordorigin="1190,1242" coordsize="3492,2594" path="m2004,2007r15,-7l2037,1994r19,-6l2076,1984r20,-2l2080,1996r-20,5l2040,2007r-20,6l2004,2007xe" fillcolor="black" stroked="f">
              <v:path arrowok="t"/>
            </v:shape>
            <v:shape id="_x0000_s20923" style="position:absolute;left:1190;top:1242;width:3492;height:2594" coordorigin="1190,1242" coordsize="3492,2594" path="m2002,2017r-2,l2004,2007r16,6l2002,2017xe" fillcolor="black" stroked="f">
              <v:path arrowok="t"/>
            </v:shape>
            <v:shape id="_x0000_s20922" style="position:absolute;left:1190;top:1242;width:3492;height:2594" coordorigin="1190,1242" coordsize="3492,2594" path="m1999,2059r-1,20l2000,2017r,22l1999,2059xe" fillcolor="black" stroked="f">
              <v:path arrowok="t"/>
            </v:shape>
            <v:shape id="_x0000_s20921" style="position:absolute;left:1190;top:1242;width:3492;height:2594" coordorigin="1190,1242" coordsize="3492,2594" path="m1466,3045r9,-6l1476,3049r2,4l1490,3049r,7l1484,3060r-8,3l1476,3073r-10,-28xe" fillcolor="black" stroked="f">
              <v:path arrowok="t"/>
            </v:shape>
            <v:shape id="_x0000_s20920" style="position:absolute;left:1190;top:1242;width:3492;height:2594" coordorigin="1190,1242" coordsize="3492,2594" path="m1487,1967r7,-5l1504,1928r,-1l1511,1922r5,12l1508,1944r2,19l1494,1970r-7,-3xe" fillcolor="black" stroked="f">
              <v:path arrowok="t"/>
            </v:shape>
            <v:shape id="_x0000_s20919" style="position:absolute;left:1190;top:1242;width:3492;height:2594" coordorigin="1190,1242" coordsize="3492,2594" path="m1501,1909r10,13l1504,1927r-8,-30l1501,1885r16,25l1501,1909xe" fillcolor="black" stroked="f">
              <v:path arrowok="t"/>
            </v:shape>
            <v:shape id="_x0000_s20918" style="position:absolute;left:1190;top:1242;width:3492;height:2594" coordorigin="1190,1242" coordsize="3492,2594" path="m1504,1927r-8,-5l1486,1920r-10,-4l1475,1927r-10,2l1469,1902r14,-2l1496,1897r8,30xe" fillcolor="black" stroked="f">
              <v:path arrowok="t"/>
            </v:shape>
            <v:shape id="_x0000_s20917" style="position:absolute;left:1190;top:1242;width:3492;height:2594" coordorigin="1190,1242" coordsize="3492,2594" path="m1466,1715r,-17l1469,1681r7,-16l1480,1801r14,1l1501,1797r7,-6l1513,1780r18,6l1525,1798r-18,5l1494,1808r-2,10l1476,1817r-2,72l1468,1891r-2,-176xe" fillcolor="black" stroked="f">
              <v:path arrowok="t"/>
            </v:shape>
            <v:shape id="_x0000_s20916" style="position:absolute;left:1190;top:1242;width:3492;height:2594" coordorigin="1190,1242" coordsize="3492,2594" path="m1465,1929r4,15l1466,2014r-1,-206l1465,1733r1,-18l1468,1891r1,11l1465,1929xe" fillcolor="black" stroked="f">
              <v:path arrowok="t"/>
            </v:shape>
            <v:shape id="_x0000_s20915" style="position:absolute;left:1190;top:1242;width:3492;height:2594" coordorigin="1190,1242" coordsize="3492,2594" path="m1498,1838r-14,8l1483,1847r,27l1505,1876r-4,9l1489,1887r-5,-5l1476,1881r9,-43l1498,1838xe" fillcolor="black" stroked="f">
              <v:path arrowok="t"/>
            </v:shape>
            <v:shape id="_x0000_s20914" style="position:absolute;left:1190;top:1242;width:3492;height:2594" coordorigin="1190,1242" coordsize="3492,2594" path="m1537,3133r15,3l1564,3132r3,-10l1562,3100r19,-7l1574,3150r-21,-1l1537,3133xe" fillcolor="black" stroked="f">
              <v:path arrowok="t"/>
            </v:shape>
            <v:shape id="_x0000_s20913" style="position:absolute;left:1190;top:1242;width:3492;height:2594" coordorigin="1190,1242" coordsize="3492,2594" path="m1521,3103r1,31l1522,3136r15,-3l1553,3149r-20,-1l1512,3148r9,-45xe" fillcolor="black" stroked="f">
              <v:path arrowok="t"/>
            </v:shape>
            <v:shape id="_x0000_s20912" style="position:absolute;left:1190;top:1242;width:3492;height:2594" coordorigin="1190,1242" coordsize="3492,2594" path="m1452,3084r5,17l1459,3108r28,l1502,3098r19,5l1512,3148r-20,l1473,3148r-18,-12l1452,3084xe" fillcolor="black" stroked="f">
              <v:path arrowok="t"/>
            </v:shape>
            <v:shape id="_x0000_s20911" style="position:absolute;left:1190;top:1242;width:3492;height:2594" coordorigin="1190,1242" coordsize="3492,2594" path="m1466,3045r10,28l1486,3088r16,10l1487,3108r-10,-19l1466,3045xe" fillcolor="black" stroked="f">
              <v:path arrowok="t"/>
            </v:shape>
            <v:shape id="_x0000_s20910" style="position:absolute;left:1190;top:1242;width:3492;height:2594" coordorigin="1190,1242" coordsize="3492,2594" path="m1452,2888r2,18l1456,3024r2,18l1466,3045r11,44l1465,3074r-13,-11l1452,2956r,-68xe" fillcolor="black" stroked="f">
              <v:path arrowok="t"/>
            </v:shape>
            <v:shape id="_x0000_s20909" style="position:absolute;left:1190;top:1242;width:3492;height:2594" coordorigin="1190,1242" coordsize="3492,2594" path="m1454,2906r,17l1456,2977r4,20l1473,3010r-11,7l1456,3024r-2,-118xe" fillcolor="black" stroked="f">
              <v:path arrowok="t"/>
            </v:shape>
            <v:shape id="_x0000_s20908" style="position:absolute;left:1190;top:1242;width:3492;height:2594" coordorigin="1190,1242" coordsize="3492,2594" path="m1452,2956r,107l1452,3084r3,52l1440,3134r2,-170l1448,2975r4,-19xe" fillcolor="black" stroked="f">
              <v:path arrowok="t"/>
            </v:shape>
            <v:shape id="_x0000_s20907" style="position:absolute;left:1190;top:1242;width:3492;height:2594" coordorigin="1190,1242" coordsize="3492,2594" path="m1557,1668r14,-6l1583,1646r19,4l1619,1652r11,-3l1633,1641r-1,43l1618,1676r-20,-3l1576,1674r-19,-6xe" fillcolor="black" stroked="f">
              <v:path arrowok="t"/>
            </v:shape>
            <v:shape id="_x0000_s20906" style="position:absolute;left:1190;top:1242;width:3492;height:2594" coordorigin="1190,1242" coordsize="3492,2594" path="m1480,1801r-4,-136l1498,1647r-1,29l1516,1677r21,-3l1557,1668r19,6l1554,1677r-11,2l1519,1685r-19,9l1494,1704r-14,80l1480,1801xe" fillcolor="black" stroked="f">
              <v:path arrowok="t"/>
            </v:shape>
            <v:shape id="_x0000_s20905" style="position:absolute;left:1190;top:1242;width:3492;height:2594" coordorigin="1190,1242" coordsize="3492,2594" path="m1520,1613r2,l1541,1611r20,l1581,1611r21,1l1622,1613r18,l1640,1710r-13,2l1637,1700r-4,-59l1616,1636r-21,1l1581,1627r-23,l1535,1627r-15,-14xe" fillcolor="black" stroked="f">
              <v:path arrowok="t"/>
            </v:shape>
            <v:shape id="_x0000_s20904" style="position:absolute;left:1190;top:1242;width:3492;height:2594" coordorigin="1190,1242" coordsize="3492,2594" path="m1514,1629r-19,4l1499,1619r21,-6l1535,1627r-21,2xe" fillcolor="black" stroked="f">
              <v:path arrowok="t"/>
            </v:shape>
            <v:shape id="_x0000_s20903" style="position:absolute;left:1190;top:1242;width:3492;height:2594" coordorigin="1190,1242" coordsize="3492,2594" path="m1476,1665r-12,-3l1479,1628r20,-9l1495,1633r-14,9l1476,1648r,17xe" fillcolor="black" stroked="f">
              <v:path arrowok="t"/>
            </v:shape>
            <v:shape id="_x0000_s20902" style="position:absolute;left:1190;top:1242;width:3492;height:2594" coordorigin="1190,1242" coordsize="3492,2594" path="m1462,1640r17,-12l1464,1662r-12,-5l1452,1655r10,-15xe" fillcolor="black" stroked="f">
              <v:path arrowok="t"/>
            </v:shape>
            <v:shape id="_x0000_s20901" style="position:absolute;left:1190;top:1242;width:3492;height:2594" coordorigin="1190,1242" coordsize="3492,2594" path="m1548,3122r-19,1l1541,3103r21,-3l1567,3122r-19,xe" fillcolor="black" stroked="f">
              <v:path arrowok="t"/>
            </v:shape>
            <v:shape id="_x0000_s20900" style="position:absolute;left:1190;top:1242;width:3492;height:2594" coordorigin="1190,1242" coordsize="3492,2594" path="m1522,3134r-1,-31l1541,3103r-12,20l1522,3134xe" fillcolor="black" stroked="f">
              <v:path arrowok="t"/>
            </v:shape>
            <v:shape id="_x0000_s20899" style="position:absolute;left:1190;top:1242;width:3492;height:2594" coordorigin="1190,1242" coordsize="3492,2594" path="m1470,1962r-1,-18l1490,1939r4,23l1483,1964r,-8l1473,1958r-3,4xe" fillcolor="black" stroked="f">
              <v:path arrowok="t"/>
            </v:shape>
            <v:shape id="_x0000_s20898" style="position:absolute;left:1190;top:1242;width:3492;height:2594" coordorigin="1190,1242" coordsize="3492,2594" path="m1480,1986r-3,26l1466,2014r3,-70l1470,1962r-2,5l1469,1975r12,-1l1480,1986xe" fillcolor="black" stroked="f">
              <v:path arrowok="t"/>
            </v:shape>
            <v:shape id="_x0000_s20897" style="position:absolute;left:1190;top:1242;width:3492;height:2594" coordorigin="1190,1242" coordsize="3492,2594" path="m1469,2421r2,19l1461,2446r1,-627l1465,1808r1,206l1463,2033r-1,19l1462,2421r7,xe" fillcolor="black" stroked="f">
              <v:path arrowok="t"/>
            </v:shape>
            <v:shape id="_x0000_s20896" style="position:absolute;left:1190;top:1242;width:3492;height:2594" coordorigin="1190,1242" coordsize="3492,2594" path="m1462,2421r,-369l1462,2382r1,5l1466,2390r11,2l1472,2401r-10,3l1462,2413r,8xe" fillcolor="black" stroked="f">
              <v:path arrowok="t"/>
            </v:shape>
            <v:shape id="_x0000_s20895" style="position:absolute;left:1190;top:1242;width:3492;height:2594" coordorigin="1190,1242" coordsize="3492,2594" path="m1490,2538r-10,-12l1476,2522r-9,l1459,2522r3,-703l1461,2446r-1,13l1461,2503r13,10l1487,2522r3,16xe" fillcolor="black" stroked="f">
              <v:path arrowok="t"/>
            </v:shape>
            <v:shape id="_x0000_s20894" style="position:absolute;left:1190;top:1242;width:3492;height:2594" coordorigin="1190,1242" coordsize="3492,2594" path="m1458,2607r-4,2l1456,2169r1,-266l1462,1819r-3,703l1459,2603r-1,4xe" fillcolor="black" stroked="f">
              <v:path arrowok="t"/>
            </v:shape>
            <v:shape id="_x0000_s20893" style="position:absolute;left:1190;top:1242;width:3492;height:2594" coordorigin="1190,1242" coordsize="3492,2594" path="m1383,1818r15,l1417,1821r19,2l1454,1822r8,-3l1457,1903r-5,-11l1436,1886r12,-5l1454,1871r1,-7l1455,1836r-16,-4l1419,1832r-21,1l1383,1818xe" fillcolor="black" stroked="f">
              <v:path arrowok="t"/>
            </v:shape>
            <v:shape id="_x0000_s20892" style="position:absolute;left:1190;top:1242;width:3492;height:2594" coordorigin="1190,1242" coordsize="3492,2594" path="m1381,1830r-6,-4l1383,1818r15,15l1381,1830xe" fillcolor="black" stroked="f">
              <v:path arrowok="t"/>
            </v:shape>
            <v:shape id="_x0000_s20891" style="position:absolute;left:1190;top:1242;width:3492;height:2594" coordorigin="1190,1242" coordsize="3492,2594" path="m1503,1861r-14,3l1497,1849r15,1l1518,1860r-15,1xe" fillcolor="black" stroked="f">
              <v:path arrowok="t"/>
            </v:shape>
            <v:shape id="_x0000_s20890" style="position:absolute;left:1190;top:1242;width:3492;height:2594" coordorigin="1190,1242" coordsize="3492,2594" path="m1483,1874r,-27l1497,1849r-8,15l1483,1874xe" fillcolor="black" stroked="f">
              <v:path arrowok="t"/>
            </v:shape>
            <v:shape id="_x0000_s20889" style="position:absolute;left:1190;top:1242;width:3492;height:2594" coordorigin="1190,1242" coordsize="3492,2594" path="m1516,1832r-18,6l1507,1832r1,-13l1509,1812r15,3l1525,1819r-9,13xe" fillcolor="black" stroked="f">
              <v:path arrowok="t"/>
            </v:shape>
            <v:shape id="_x0000_s20888" style="position:absolute;left:1190;top:1242;width:3492;height:2594" coordorigin="1190,1242" coordsize="3492,2594" path="m1476,1881r-2,8l1476,1817r,16l1485,1838r-9,43xe" fillcolor="black" stroked="f">
              <v:path arrowok="t"/>
            </v:shape>
            <v:shape id="_x0000_s20887" style="position:absolute;left:1190;top:1242;width:3492;height:2594" coordorigin="1190,1242" coordsize="3492,2594" path="m1508,1819r-16,-1l1494,1808r15,4l1508,1819xe" fillcolor="black" stroked="f">
              <v:path arrowok="t"/>
            </v:shape>
            <v:shape id="_x0000_s20886" style="position:absolute;left:1190;top:1242;width:3492;height:2594" coordorigin="1190,1242" coordsize="3492,2594" path="m1531,1786r8,1l1557,1786r18,-4l1593,1781r15,4l1620,1797r3,8l1605,1797r-20,-4l1565,1792r-21,2l1531,1786xe" fillcolor="black" stroked="f">
              <v:path arrowok="t"/>
            </v:shape>
            <v:shape id="_x0000_s20885" style="position:absolute;left:1190;top:1242;width:3492;height:2594" coordorigin="1190,1242" coordsize="3492,2594" path="m1598,1704r1,5l1576,1710r-22,4l1535,1720r-10,8l1514,1763r-14,4l1493,1779r1,1l1513,1780r-5,11l1500,1787r-7,-5l1494,1704r19,4l1530,1702r2,10l1539,1711r18,-4l1577,1705r21,-1xe" fillcolor="black" stroked="f">
              <v:path arrowok="t"/>
            </v:shape>
            <v:shape id="_x0000_s20884" style="position:absolute;left:1190;top:1242;width:3492;height:2594" coordorigin="1190,1242" coordsize="3492,2594" path="m1528,1890r8,-5l1548,1895r19,1l1588,1895r3,l1611,1900r-13,13l1579,1911r-20,-1l1539,1895r-11,-5xe" fillcolor="black" stroked="f">
              <v:path arrowok="t"/>
            </v:shape>
            <v:shape id="_x0000_s20883" style="position:absolute;left:1190;top:1242;width:3492;height:2594" coordorigin="1190,1242" coordsize="3492,2594" path="m1532,1712r-2,-10l1532,1700r,6l1532,1712xe" fillcolor="black" stroked="f">
              <v:path arrowok="t"/>
            </v:shape>
            <v:shape id="_x0000_s20882" style="position:absolute;left:1190;top:1242;width:3492;height:2594" coordorigin="1190,1242" coordsize="3492,2594" path="m1382,3179r3,-1l1398,3163r22,2l1441,3166r22,1l1483,3167r20,-1l1521,3166r16,-2l1539,3164r11,-2l1573,3164r-20,32l1539,3210r-10,-12l1511,3192r-20,-2l1471,3191r-19,l1432,3192r-19,l1393,3193r-11,-14xe" fillcolor="black" stroked="f">
              <v:path arrowok="t"/>
            </v:shape>
            <v:shape id="_x0000_s20881" style="position:absolute;left:1190;top:1242;width:3492;height:2594" coordorigin="1190,1242" coordsize="3492,2594" path="m1351,3160r6,l1377,3162r21,1l1385,3178r-18,-3l1351,3160xe" fillcolor="black" stroked="f">
              <v:path arrowok="t"/>
            </v:shape>
            <v:shape id="_x0000_s20880" style="position:absolute;left:1190;top:1242;width:3492;height:2594" coordorigin="1190,1242" coordsize="3492,2594" path="m1335,3144r-19,-1l1316,3157r16,5l1351,3160r16,15l1348,3170r-19,-3l1312,3164r6,-51l1335,3144xe" fillcolor="black" stroked="f">
              <v:path arrowok="t"/>
            </v:shape>
            <v:shape id="_x0000_s20879" style="position:absolute;left:1190;top:1242;width:3492;height:2594" coordorigin="1190,1242" coordsize="3492,2594" path="m1312,3170r-10,8l1309,3164r3,l1329,3167r-17,3xe" fillcolor="black" stroked="f">
              <v:path arrowok="t"/>
            </v:shape>
            <v:shape id="_x0000_s20878" style="position:absolute;left:1190;top:1242;width:3492;height:2594" coordorigin="1190,1242" coordsize="3492,2594" path="m1302,3178r17,2l1304,3190r-15,-19l1309,3164r-7,14xe" fillcolor="black" stroked="f">
              <v:path arrowok="t"/>
            </v:shape>
            <v:shape id="_x0000_s20877" style="position:absolute;left:1190;top:1242;width:3492;height:2594" coordorigin="1190,1242" coordsize="3492,2594" path="m1482,1983r-2,3l1481,1974r6,-7l1494,1970r-12,13xe" fillcolor="black" stroked="f">
              <v:path arrowok="t"/>
            </v:shape>
            <v:shape id="_x0000_s20876" style="position:absolute;left:1190;top:1242;width:3492;height:2594" coordorigin="1190,1242" coordsize="3492,2594" path="m1504,1996r,11l1487,2000r,21l1479,2019r-2,-7l1480,1986r11,l1504,1996xe" fillcolor="black" stroked="f">
              <v:path arrowok="t"/>
            </v:shape>
            <v:shape id="_x0000_s20875" style="position:absolute;left:1190;top:1242;width:3492;height:2594" coordorigin="1190,1242" coordsize="3492,2594" path="m1817,1749r-17,-4l1802,1731r18,4l1832,1742r-15,7xe" fillcolor="black" stroked="f">
              <v:path arrowok="t"/>
            </v:shape>
            <v:shape id="_x0000_s20874" style="position:absolute;left:1190;top:1242;width:3492;height:2594" coordorigin="1190,1242" coordsize="3492,2594" path="m1708,1754r11,-15l1738,1735r22,-3l1782,1730r20,1l1800,1745r-13,-3l1768,1743r-20,2l1728,1749r-20,5xe" fillcolor="black" stroked="f">
              <v:path arrowok="t"/>
            </v:shape>
            <v:shape id="_x0000_s20873" style="position:absolute;left:1190;top:1242;width:3492;height:2594" coordorigin="1190,1242" coordsize="3492,2594" path="m1696,1718r2,11l1703,1742r16,-3l1708,1754r-5,2l1702,1767r-6,-49xe" fillcolor="black" stroked="f">
              <v:path arrowok="t"/>
            </v:shape>
            <v:shape id="_x0000_s20872" style="position:absolute;left:1190;top:1242;width:3492;height:2594" coordorigin="1190,1242" coordsize="3492,2594" path="m1681,1795r15,-1l1687,1806r-8,2l1686,1672r,25l1693,1776r-12,19xe" fillcolor="black" stroked="f">
              <v:path arrowok="t"/>
            </v:shape>
            <v:shape id="_x0000_s20871" style="position:absolute;left:1190;top:1242;width:3492;height:2594" coordorigin="1190,1242" coordsize="3492,2594" path="m1432,2914r2,-5l1434,3118r-5,-11l1420,3083r-2,-23l1420,3059r4,-21l1431,3035r3,-82l1432,2914xe" fillcolor="black" stroked="f">
              <v:path arrowok="t"/>
            </v:shape>
            <v:shape id="_x0000_s20870" style="position:absolute;left:1190;top:1242;width:3492;height:2594" coordorigin="1190,1242" coordsize="3492,2594" path="m1418,3060r2,23l1402,3080r-19,6l1382,3087r3,-18l1403,3065r15,-5xe" fillcolor="black" stroked="f">
              <v:path arrowok="t"/>
            </v:shape>
            <v:shape id="_x0000_s20869" style="position:absolute;left:1190;top:1242;width:3492;height:2594" coordorigin="1190,1242" coordsize="3492,2594" path="m1429,3107r-16,-4l1403,3101r-17,-1l1378,3090r-12,-11l1348,3081r-15,2l1313,3083r-20,l1273,3082r-20,-2l1253,3080r4,-13l1278,3069r22,1l1322,3071r22,l1365,3071r20,-2l1382,3087r20,3l1420,3084r9,23xe" fillcolor="black" stroked="f">
              <v:path arrowok="t"/>
            </v:shape>
            <v:shape id="_x0000_s20868" style="position:absolute;left:1190;top:1242;width:3492;height:2594" coordorigin="1190,1242" coordsize="3492,2594" path="m1284,3094r5,15l1270,3109r-19,-3l1238,3066r19,1l1253,3080r,13l1274,3093r10,1xe" fillcolor="black" stroked="f">
              <v:path arrowok="t"/>
            </v:shape>
            <v:shape id="_x0000_s20867" style="position:absolute;left:1190;top:1242;width:3492;height:2594" coordorigin="1190,1242" coordsize="3492,2594" path="m1401,2951r16,6l1427,2965r7,-12l1431,3035r-12,-9l1427,3010r,-24l1418,2969r-17,-18xe" fillcolor="black" stroked="f">
              <v:path arrowok="t"/>
            </v:shape>
            <v:shape id="_x0000_s20866" style="position:absolute;left:1190;top:1242;width:3492;height:2594" coordorigin="1190,1242" coordsize="3492,2594" path="m1397,2963r-24,-1l1382,2947r19,4l1418,2969r-21,-6xe" fillcolor="black" stroked="f">
              <v:path arrowok="t"/>
            </v:shape>
            <v:shape id="_x0000_s20865" style="position:absolute;left:1190;top:1242;width:3492;height:2594" coordorigin="1190,1242" coordsize="3492,2594" path="m1311,2964r6,-14l1338,2948r23,-1l1382,2947r-9,15l1371,2962r-19,l1331,2963r-20,1xe" fillcolor="black" stroked="f">
              <v:path arrowok="t"/>
            </v:shape>
            <v:shape id="_x0000_s20864" style="position:absolute;left:1190;top:1242;width:3492;height:2594" coordorigin="1190,1242" coordsize="3492,2594" path="m1263,2962r15,-4l1296,2954r21,-4l1311,2964r-9,1l1281,2969r-18,-7xe" fillcolor="black" stroked="f">
              <v:path arrowok="t"/>
            </v:shape>
            <v:shape id="_x0000_s20863" style="position:absolute;left:1190;top:1242;width:3492;height:2594" coordorigin="1190,1242" coordsize="3492,2594" path="m1225,2983r5,-12l1252,2964r11,-2l1281,2969r-19,6l1244,2980r-19,3xe" fillcolor="black" stroked="f">
              <v:path arrowok="t"/>
            </v:shape>
            <v:shape id="_x0000_s20862" style="position:absolute;left:1190;top:1242;width:3492;height:2594" coordorigin="1190,1242" coordsize="3492,2594" path="m1231,2988r8,-2l1255,2982r17,-2l1291,2980r19,1l1330,2982r21,2l1372,2986r20,1l1413,2987r14,-1l1427,3010r-9,-11l1398,2999r-13,1l1367,2999r-20,-2l1325,2995r-21,-1l1283,2994r-19,l1249,2996r-18,-8xe" fillcolor="black" stroked="f">
              <v:path arrowok="t"/>
            </v:shape>
            <v:shape id="_x0000_s20861" style="position:absolute;left:1190;top:1242;width:3492;height:2594" coordorigin="1190,1242" coordsize="3492,2594" path="m1231,2988r18,8l1230,3006r-15,4l1214,3010r,-12l1231,2988xe" fillcolor="black" stroked="f">
              <v:path arrowok="t"/>
            </v:shape>
            <v:shape id="_x0000_s20860" style="position:absolute;left:1190;top:1242;width:3492;height:2594" coordorigin="1190,1242" coordsize="3492,2594" path="m1378,3018r19,-1l1415,3014r12,-4l1419,3026r-20,-1l1378,3018xe" fillcolor="black" stroked="f">
              <v:path arrowok="t"/>
            </v:shape>
            <v:shape id="_x0000_s20859" style="position:absolute;left:1190;top:1242;width:3492;height:2594" coordorigin="1190,1242" coordsize="3492,2594" path="m1399,3025r-22,3l1358,3033r-4,2l1335,3030r-18,-1l1337,3016r21,1l1378,3018r21,7xe" fillcolor="black" stroked="f">
              <v:path arrowok="t"/>
            </v:shape>
            <v:shape id="_x0000_s20858" style="position:absolute;left:1190;top:1242;width:3492;height:2594" coordorigin="1190,1242" coordsize="3492,2594" path="m1261,3021r16,-4l1296,3016r20,l1337,3016r-20,13l1299,3029r-20,1l1261,3021xe" fillcolor="black" stroked="f">
              <v:path arrowok="t"/>
            </v:shape>
            <v:shape id="_x0000_s20857" style="position:absolute;left:1190;top:1242;width:3492;height:2594" coordorigin="1190,1242" coordsize="3492,2594" path="m1279,3030r-23,1l1253,3031r-14,7l1228,3040r12,-12l1261,3021r18,9xe" fillcolor="black" stroked="f">
              <v:path arrowok="t"/>
            </v:shape>
            <v:shape id="_x0000_s20856" style="position:absolute;left:1190;top:1242;width:3492;height:2594" coordorigin="1190,1242" coordsize="3492,2594" path="m1343,2810r14,-3l1374,2806r19,l1410,2805r14,-4l1432,2791r2,-11l1434,2808r-20,1l1396,2812r-18,4l1359,2819r-16,-9xe" fillcolor="black" stroked="f">
              <v:path arrowok="t"/>
            </v:shape>
            <v:shape id="_x0000_s20855" style="position:absolute;left:1190;top:1242;width:3492;height:2594" coordorigin="1190,1242" coordsize="3492,2594" path="m1338,2819r-5,l1343,2810r16,9l1338,2819xe" fillcolor="black" stroked="f">
              <v:path arrowok="t"/>
            </v:shape>
            <v:shape id="_x0000_s20854" style="position:absolute;left:1190;top:1242;width:3492;height:2594" coordorigin="1190,1242" coordsize="3492,2594" path="m1289,3109r15,-14l1325,3094r21,-1l1366,3091r12,-1l1386,3100r-19,l1348,3102r-19,3l1309,3107r-20,2xe" fillcolor="black" stroked="f">
              <v:path arrowok="t"/>
            </v:shape>
            <v:shape id="_x0000_s20853" style="position:absolute;left:1190;top:1242;width:3492;height:2594" coordorigin="1190,1242" coordsize="3492,2594" path="m1434,2840r10,-7l1438,2885r-16,-5l1401,2881r-9,l1373,2881r-20,-1l1333,2880r-20,l1305,2881r18,-13l1342,2869r19,1l1381,2871r18,-1l1415,2868r15,-6l1438,2857r-4,-17xe" fillcolor="black" stroked="f">
              <v:path arrowok="t"/>
            </v:shape>
            <v:shape id="_x0000_s20852" style="position:absolute;left:1190;top:1242;width:3492;height:2594" coordorigin="1190,1242" coordsize="3492,2594" path="m1272,2892r2,-14l1288,2872r17,-3l1323,2868r-18,13l1288,2888r-16,4xe" fillcolor="black" stroked="f">
              <v:path arrowok="t"/>
            </v:shape>
            <v:shape id="_x0000_s20851" style="position:absolute;left:1190;top:1242;width:3492;height:2594" coordorigin="1190,1242" coordsize="3492,2594" path="m1394,3147r-19,l1381,3115r20,1l1421,3118r13,l1438,2885r6,-52l1445,2941r-2,11l1442,2964r-2,170l1423,3128r-15,-4l1395,3126r-10,13l1394,3147xe" fillcolor="black" stroked="f">
              <v:path arrowok="t"/>
            </v:shape>
            <v:shape id="_x0000_s20850" style="position:absolute;left:1190;top:1242;width:3492;height:2594" coordorigin="1190,1242" coordsize="3492,2594" path="m1377,2652r15,-1l1414,2652r19,-1l1438,2641r,80l1434,2700r-15,-6l1398,2692r-16,-9l1389,2683r18,l1424,2683r12,-4l1436,2666r-2,-4l1419,2662r-21,-1l1377,2652xe" fillcolor="black" stroked="f">
              <v:path arrowok="t"/>
            </v:shape>
            <v:shape id="_x0000_s20849" style="position:absolute;left:1190;top:1242;width:3492;height:2594" coordorigin="1190,1242" coordsize="3492,2594" path="m1434,2700r4,21l1424,2715r-20,4l1392,2721r-10,l1395,2710r17,1l1425,2708r9,-8xe" fillcolor="black" stroked="f">
              <v:path arrowok="t"/>
            </v:shape>
            <v:shape id="_x0000_s20848" style="position:absolute;left:1190;top:1242;width:3492;height:2594" coordorigin="1190,1242" coordsize="3492,2594" path="m1378,2709r17,1l1382,2721r-8,-4l1364,2718r-3,-11l1378,2709xe" fillcolor="black" stroked="f">
              <v:path arrowok="t"/>
            </v:shape>
            <v:shape id="_x0000_s20847" style="position:absolute;left:1190;top:1242;width:3492;height:2594" coordorigin="1190,1242" coordsize="3492,2594" path="m1361,2707r3,11l1344,2723r-17,2l1326,2725r8,-12l1346,2708r15,-1xe" fillcolor="black" stroked="f">
              <v:path arrowok="t"/>
            </v:shape>
            <v:shape id="_x0000_s20846" style="position:absolute;left:1190;top:1242;width:3492;height:2594" coordorigin="1190,1242" coordsize="3492,2594" path="m1402,2634r9,-6l1427,2626r11,-9l1438,2745r-16,-3l1403,2743r-19,2l1364,2746r-18,-2l1340,2742r12,-7l1369,2733r20,l1409,2732r18,-3l1438,2721r,-80l1425,2634r-23,xe" fillcolor="black" stroked="f">
              <v:path arrowok="t"/>
            </v:shape>
            <v:shape id="_x0000_s20845" style="position:absolute;left:1190;top:1242;width:3492;height:2594" coordorigin="1190,1242" coordsize="3492,2594" path="m1444,2383r1,l1448,2362r,218l1445,2568r-5,-23l1441,2543r4,-24l1446,2446r-1,-14l1444,2383xe" fillcolor="black" stroked="f">
              <v:path arrowok="t"/>
            </v:shape>
            <v:shape id="_x0000_s20844" style="position:absolute;left:1190;top:1242;width:3492;height:2594" coordorigin="1190,1242" coordsize="3492,2594" path="m1431,2560r-20,-1l1411,2553r16,-1l1440,2545r5,23l1431,2560xe" fillcolor="black" stroked="f">
              <v:path arrowok="t"/>
            </v:shape>
            <v:shape id="_x0000_s20843" style="position:absolute;left:1190;top:1242;width:3492;height:2594" coordorigin="1190,1242" coordsize="3492,2594" path="m1354,2564r9,-10l1377,2551r17,1l1411,2553r,6l1389,2561r-20,3l1354,2564xe" fillcolor="black" stroked="f">
              <v:path arrowok="t"/>
            </v:shape>
            <v:shape id="_x0000_s20842" style="position:absolute;left:1190;top:1242;width:3492;height:2594" coordorigin="1190,1242" coordsize="3492,2594" path="m1347,2603r12,-9l1376,2591r18,2l1414,2595r18,l1441,2592r-1,-11l1448,2580r-7,26l1424,2603r-22,-1l1379,2603r-20,l1347,2603xe" fillcolor="black" stroked="f">
              <v:path arrowok="t"/>
            </v:shape>
            <v:shape id="_x0000_s20841" style="position:absolute;left:1190;top:1242;width:3492;height:2594" coordorigin="1190,1242" coordsize="3492,2594" path="m1444,2833r-11,-15l1434,2808r2,-46l1437,2754r1,-9l1438,2617r3,-11l1448,2580r-3,361l1444,2833xe" fillcolor="black" stroked="f">
              <v:path arrowok="t"/>
            </v:shape>
            <v:shape id="_x0000_s20840" style="position:absolute;left:1190;top:1242;width:3492;height:2594" coordorigin="1190,1242" coordsize="3492,2594" path="m1358,2421r8,-8l1379,2412r14,3l1409,2419r14,2l1435,2418r6,-7l1434,2400r-15,-4l1401,2396r-18,1l1370,2378r13,l1397,2382r16,4l1429,2388r15,-5l1445,2432r-15,-5l1411,2432r-5,l1387,2429r-20,-5l1358,2421xe" fillcolor="black" stroked="f">
              <v:path arrowok="t"/>
            </v:shape>
            <v:shape id="_x0000_s20839" style="position:absolute;left:1190;top:1242;width:3492;height:2594" coordorigin="1190,1242" coordsize="3492,2594" path="m1368,2393r-7,-6l1370,2378r13,19l1368,2393xe" fillcolor="black" stroked="f">
              <v:path arrowok="t"/>
            </v:shape>
            <v:shape id="_x0000_s20838" style="position:absolute;left:1190;top:1242;width:3492;height:2594" coordorigin="1190,1242" coordsize="3492,2594" path="m1435,3359r16,-8l1455,3397r17,8l1490,3404r18,-5l1522,3397r19,-1l1523,3412r-20,l1482,3412r-21,l1441,3373r-6,-14xe" fillcolor="black" stroked="f">
              <v:path arrowok="t"/>
            </v:shape>
            <v:shape id="_x0000_s20837" style="position:absolute;left:1190;top:1242;width:3492;height:2594" coordorigin="1190,1242" coordsize="3492,2594" path="m1393,3359r3,l1416,3359r19,l1441,3373r-18,-6l1402,3367r-9,-8xe" fillcolor="black" stroked="f">
              <v:path arrowok="t"/>
            </v:shape>
            <v:shape id="_x0000_s20836" style="position:absolute;left:1190;top:1242;width:3492;height:2594" coordorigin="1190,1242" coordsize="3492,2594" path="m1402,3367r-15,9l1385,3380r7,12l1371,3390r4,-14l1393,3359r9,8xe" fillcolor="black" stroked="f">
              <v:path arrowok="t"/>
            </v:shape>
            <v:shape id="_x0000_s20835" style="position:absolute;left:1190;top:1242;width:3492;height:2594" coordorigin="1190,1242" coordsize="3492,2594" path="m1375,3376r-22,-2l1353,3362r20,-2l1393,3359r-18,17xe" fillcolor="black" stroked="f">
              <v:path arrowok="t"/>
            </v:shape>
            <v:shape id="_x0000_s20834" style="position:absolute;left:1190;top:1242;width:3492;height:2594" coordorigin="1190,1242" coordsize="3492,2594" path="m1347,3390r-21,1l1333,3364r20,-2l1353,3374r-20,3l1330,3380r17,10xe" fillcolor="black" stroked="f">
              <v:path arrowok="t"/>
            </v:shape>
            <v:shape id="_x0000_s20833" style="position:absolute;left:1190;top:1242;width:3492;height:2594" coordorigin="1190,1242" coordsize="3492,2594" path="m1271,3380r3,-11l1293,3368r20,-2l1333,3364r-7,27l1305,3391r-20,-17l1271,3380xe" fillcolor="black" stroked="f">
              <v:path arrowok="t"/>
            </v:shape>
            <v:shape id="_x0000_s20832" style="position:absolute;left:1190;top:1242;width:3492;height:2594" coordorigin="1190,1242" coordsize="3492,2594" path="m1285,3393r-19,2l1273,3387r11,-4l1285,3374r20,17l1285,3393xe" fillcolor="black" stroked="f">
              <v:path arrowok="t"/>
            </v:shape>
            <v:shape id="_x0000_s20831" style="position:absolute;left:1190;top:1242;width:3492;height:2594" coordorigin="1190,1242" coordsize="3492,2594" path="m1266,3395r-13,2l1254,3383r19,4l1266,3395xe" fillcolor="black" stroked="f">
              <v:path arrowok="t"/>
            </v:shape>
            <v:shape id="_x0000_s20830" style="position:absolute;left:1190;top:1242;width:3492;height:2594" coordorigin="1190,1242" coordsize="3492,2594" path="m1356,2633r15,-7l1392,2627r19,1l1402,2634r-6,l1375,2635r-19,-2xe" fillcolor="black" stroked="f">
              <v:path arrowok="t"/>
            </v:shape>
            <v:shape id="_x0000_s20829" style="position:absolute;left:1190;top:1242;width:3492;height:2594" coordorigin="1190,1242" coordsize="3492,2594" path="m1374,2662r-20,2l1357,2653r20,-1l1398,2661r-24,1xe" fillcolor="black" stroked="f">
              <v:path arrowok="t"/>
            </v:shape>
            <v:shape id="_x0000_s20828" style="position:absolute;left:1190;top:1242;width:3492;height:2594" coordorigin="1190,1242" coordsize="3492,2594" path="m1336,2699r3,-12l1358,2683r24,l1398,2692r-22,1l1355,2695r-19,4xe" fillcolor="black" stroked="f">
              <v:path arrowok="t"/>
            </v:shape>
            <v:shape id="_x0000_s20827" style="position:absolute;left:1190;top:1242;width:3492;height:2594" coordorigin="1190,1242" coordsize="3492,2594" path="m1383,2896r9,-1l1409,2896r19,-3l1438,2885r-4,233l1434,2909r-16,-1l1400,2909r-17,-13xe" fillcolor="black" stroked="f">
              <v:path arrowok="t"/>
            </v:shape>
            <v:shape id="_x0000_s20826" style="position:absolute;left:1190;top:1242;width:3492;height:2594" coordorigin="1190,1242" coordsize="3492,2594" path="m1380,2910r-21,2l1362,2903r6,-1l1376,2902r7,-6l1400,2909r-20,1xe" fillcolor="black" stroked="f">
              <v:path arrowok="t"/>
            </v:shape>
            <v:shape id="_x0000_s20825" style="position:absolute;left:1190;top:1242;width:3492;height:2594" coordorigin="1190,1242" coordsize="3492,2594" path="m1263,2906r14,-8l1295,2901r7,1l1322,2903r20,l1362,2903r-3,9l1337,2913r-21,1l1296,2913r-18,-3l1263,2906xe" fillcolor="black" stroked="f">
              <v:path arrowok="t"/>
            </v:shape>
            <v:shape id="_x0000_s20824" style="position:absolute;left:1190;top:1242;width:3492;height:2594" coordorigin="1190,1242" coordsize="3492,2594" path="m1434,2780r-17,-3l1427,2766r4,l1436,2762r-2,46l1434,2780xe" fillcolor="black" stroked="f">
              <v:path arrowok="t"/>
            </v:shape>
            <v:shape id="_x0000_s20823" style="position:absolute;left:1190;top:1242;width:3492;height:2594" coordorigin="1190,1242" coordsize="3492,2594" path="m1361,2769r7,-3l1386,2764r20,1l1427,2766r-10,11l1395,2776r-21,2l1361,2769xe" fillcolor="black" stroked="f">
              <v:path arrowok="t"/>
            </v:shape>
            <v:shape id="_x0000_s20822" style="position:absolute;left:1190;top:1242;width:3492;height:2594" coordorigin="1190,1242" coordsize="3492,2594" path="m1374,2778r-16,2l1344,2789r-10,6l1333,2794r8,-15l1361,2769r13,9xe" fillcolor="black" stroked="f">
              <v:path arrowok="t"/>
            </v:shape>
            <v:shape id="_x0000_s20821" style="position:absolute;left:1190;top:1242;width:3492;height:2594" coordorigin="1190,1242" coordsize="3492,2594" path="m1361,2923r,l1382,2926r20,2l1419,2925r13,-11l1434,2953r-3,-12l1415,2937r-18,-2l1377,2934r-16,-11xe" fillcolor="black" stroked="f">
              <v:path arrowok="t"/>
            </v:shape>
            <v:shape id="_x0000_s20820" style="position:absolute;left:1190;top:1242;width:3492;height:2594" coordorigin="1190,1242" coordsize="3492,2594" path="m1355,2933r-23,1l1340,2923r21,l1377,2934r-22,-1xe" fillcolor="black" stroked="f">
              <v:path arrowok="t"/>
            </v:shape>
            <v:shape id="_x0000_s20819" style="position:absolute;left:1190;top:1242;width:3492;height:2594" coordorigin="1190,1242" coordsize="3492,2594" path="m1279,2923r2,l1299,2923r20,l1340,2923r-8,11l1326,2934r-19,l1286,2935r-7,-12xe" fillcolor="black" stroked="f">
              <v:path arrowok="t"/>
            </v:shape>
            <v:shape id="_x0000_s20818" style="position:absolute;left:1190;top:1242;width:3492;height:2594" coordorigin="1190,1242" coordsize="3492,2594" path="m1267,2933r-18,-6l1261,2919r18,4l1286,2935r-19,-2xe" fillcolor="black" stroked="f">
              <v:path arrowok="t"/>
            </v:shape>
            <v:shape id="_x0000_s20817" style="position:absolute;left:1190;top:1242;width:3492;height:2594" coordorigin="1190,1242" coordsize="3492,2594" path="m1424,3038r-4,21l1402,3054r-20,-1l1363,3055r-20,2l1326,3059r-19,l1288,3058r20,-15l1326,3042r20,-1l1367,3042r20,1l1406,3042r18,-4xe" fillcolor="black" stroked="f">
              <v:path arrowok="t"/>
            </v:shape>
            <v:shape id="_x0000_s20816" style="position:absolute;left:1190;top:1242;width:3492;height:2594" coordorigin="1190,1242" coordsize="3492,2594" path="m2313,1956r3,-20l2318,1916r,92l2318,2007r-1,-11l2313,1956xe" fillcolor="black" stroked="f">
              <v:path arrowok="t"/>
            </v:shape>
            <v:shape id="_x0000_s20815" style="position:absolute;left:1190;top:1242;width:3492;height:2594" coordorigin="1190,1242" coordsize="3492,2594" path="m2311,1987r,-12l2313,1956r4,40l2311,1987xe" fillcolor="black" stroked="f">
              <v:path arrowok="t"/>
            </v:shape>
            <v:shape id="_x0000_s20814" style="position:absolute;left:1190;top:1242;width:3492;height:2594" coordorigin="1190,1242" coordsize="3492,2594" path="m2317,1896r1,-105l2318,1809r1,22l2318,1916r,-7l2317,1896xe" fillcolor="black" stroked="f">
              <v:path arrowok="t"/>
            </v:shape>
            <v:shape id="_x0000_s20813" style="position:absolute;left:1190;top:1242;width:3492;height:2594" coordorigin="1190,1242" coordsize="3492,2594" path="m1475,2258r10,1l1476,2259r-3,13l1466,2286r,-28l1475,2258xe" fillcolor="black" stroked="f">
              <v:path arrowok="t"/>
            </v:shape>
            <v:shape id="_x0000_s20812" style="position:absolute;left:1190;top:1242;width:3492;height:2594" coordorigin="1190,1242" coordsize="3492,2594" path="m1490,2296r-10,-3l1480,2286r-7,-6l1466,2286r7,-14l1490,2273r,23xe" fillcolor="black" stroked="f">
              <v:path arrowok="t"/>
            </v:shape>
            <v:shape id="_x0000_s20811" style="position:absolute;left:1190;top:1242;width:3492;height:2594" coordorigin="1190,1242" coordsize="3492,2594" path="m1488,2352r-17,11l1476,2338r9,2l1502,2333r2,8l1488,2352xe" fillcolor="black" stroked="f">
              <v:path arrowok="t"/>
            </v:shape>
            <v:shape id="_x0000_s20810" style="position:absolute;left:1190;top:1242;width:3492;height:2594" coordorigin="1190,1242" coordsize="3492,2594" path="m1486,2330r-8,l1479,2327r7,l1486,2330xe" fillcolor="black" stroked="f">
              <v:path arrowok="t"/>
            </v:shape>
            <v:shape id="_x0000_s20809" style="position:absolute;left:1190;top:1242;width:3492;height:2594" coordorigin="1190,1242" coordsize="3492,2594" path="m1501,2320r-7,8l1486,2327r-3,-10l1470,2315r-3,-2l1462,2324r,-230l1466,2115r-2,9l1463,2122r,45l1466,2293r7,5l1476,2306r8,5l1499,2309r2,11xe" fillcolor="black" stroked="f">
              <v:path arrowok="t"/>
            </v:shape>
            <v:shape id="_x0000_s20808" style="position:absolute;left:1190;top:1242;width:3492;height:2594" coordorigin="1190,1242" coordsize="3492,2594" path="m1469,2191r-3,21l1466,2293r-3,-126l1469,2171r,20xe" fillcolor="black" stroked="f">
              <v:path arrowok="t"/>
            </v:shape>
            <v:shape id="_x0000_s20807" style="position:absolute;left:1190;top:1242;width:3492;height:2594" coordorigin="1190,1242" coordsize="3492,2594" path="m1462,2093r,283l1462,2382r,-330l1462,2063r12,17l1462,2093xe" fillcolor="black" stroked="f">
              <v:path arrowok="t"/>
            </v:shape>
            <v:shape id="_x0000_s20806" style="position:absolute;left:1190;top:1242;width:3492;height:2594" coordorigin="1190,1242" coordsize="3492,2594" path="m1479,2558r-15,1l1478,2537r2,-11l1490,2538r-11,1l1476,2547r3,11xe" fillcolor="black" stroked="f">
              <v:path arrowok="t"/>
            </v:shape>
            <v:shape id="_x0000_s20805" style="position:absolute;left:1190;top:1242;width:3492;height:2594" coordorigin="1190,1242" coordsize="3492,2594" path="m1464,2559r-2,-12l1463,2535r15,2l1464,2559xe" fillcolor="black" stroked="f">
              <v:path arrowok="t"/>
            </v:shape>
            <v:shape id="_x0000_s20804" style="position:absolute;left:1190;top:1242;width:3492;height:2594" coordorigin="1190,1242" coordsize="3492,2594" path="m1469,2366r15,3l1471,2376r-9,l1468,2329r8,9l1471,2363r-2,3xe" fillcolor="black" stroked="f">
              <v:path arrowok="t"/>
            </v:shape>
            <v:shape id="_x0000_s20803" style="position:absolute;left:1190;top:1242;width:3492;height:2594" coordorigin="1190,1242" coordsize="3492,2594" path="m2318,2128r-1,-19l2317,2069r1,-21l2318,2028r3,118l2318,2128xe" fillcolor="black" stroked="f">
              <v:path arrowok="t"/>
            </v:shape>
            <v:shape id="_x0000_s20802" style="position:absolute;left:1190;top:1242;width:3492;height:2594" coordorigin="1190,1242" coordsize="3492,2594" path="m2335,2173r,-203l2341,1989r9,18l2353,2010r1,-15l2358,2210r-9,-1l2335,2191r,-18xe" fillcolor="black" stroked="f">
              <v:path arrowok="t"/>
            </v:shape>
            <v:shape id="_x0000_s20801" style="position:absolute;left:1190;top:1242;width:3492;height:2594" coordorigin="1190,1242" coordsize="3492,2594" path="m1462,2094r17,l1480,2104r13,4l1509,2108r6,10l1499,2128r-9,-13l1466,2115r-4,-21xe" fillcolor="black" stroked="f">
              <v:path arrowok="t"/>
            </v:shape>
            <v:shape id="_x0000_s20800" style="position:absolute;left:1190;top:1242;width:3492;height:2594" coordorigin="1190,1242" coordsize="3492,2594" path="m1483,2150r-6,l1479,2132r10,-5l1490,2115r9,13l1482,2135r-2,4l1483,2150xe" fillcolor="black" stroked="f">
              <v:path arrowok="t"/>
            </v:shape>
            <v:shape id="_x0000_s20799" style="position:absolute;left:1190;top:1242;width:3492;height:2594" coordorigin="1190,1242" coordsize="3492,2594" path="m1494,2083r-20,-3l1480,2073r11,2l1506,2075r-3,22l1493,2084r1,-1xe" fillcolor="black" stroked="f">
              <v:path arrowok="t"/>
            </v:shape>
            <v:shape id="_x0000_s20798" style="position:absolute;left:1190;top:1242;width:3492;height:2594" coordorigin="1190,1242" coordsize="3492,2594" path="m1493,2084r10,13l1487,2096r-7,8l1479,2094r14,-10xe" fillcolor="black" stroked="f">
              <v:path arrowok="t"/>
            </v:shape>
            <v:shape id="_x0000_s20797" style="position:absolute;left:1190;top:1242;width:3492;height:2594" coordorigin="1190,1242" coordsize="3492,2594" path="m1474,2080r-12,-17l1473,2065r2,-6l1480,2073r-6,7xe" fillcolor="black" stroked="f">
              <v:path arrowok="t"/>
            </v:shape>
            <v:shape id="_x0000_s20796" style="position:absolute;left:1190;top:1242;width:3492;height:2594" coordorigin="1190,1242" coordsize="3492,2594" path="m1494,2627r-3,12l1487,2650r-7,-13l1473,2633r-11,-9l1477,2620r3,-7l1488,2608r6,19xe" fillcolor="black" stroked="f">
              <v:path arrowok="t"/>
            </v:shape>
            <v:shape id="_x0000_s20795" style="position:absolute;left:1190;top:1242;width:3492;height:2594" coordorigin="1190,1242" coordsize="3492,2594" path="m1477,2647r3,-10l1487,2650r-11,5l1465,2663r-1,-18l1477,2647xe" fillcolor="black" stroked="f">
              <v:path arrowok="t"/>
            </v:shape>
            <v:shape id="_x0000_s20794" style="position:absolute;left:1190;top:1242;width:3492;height:2594" coordorigin="1190,1242" coordsize="3492,2594" path="m1483,2059r-2,l1481,2058r2,l1483,2059xe" fillcolor="black" stroked="f">
              <v:path arrowok="t"/>
            </v:shape>
            <v:shape id="_x0000_s20793" style="position:absolute;left:1190;top:1242;width:3492;height:2594" coordorigin="1190,1242" coordsize="3492,2594" path="m1499,2190r-16,9l1484,2187r3,-6l1487,2171r6,6l1512,2171r3,10l1499,2190xe" fillcolor="black" stroked="f">
              <v:path arrowok="t"/>
            </v:shape>
            <v:shape id="_x0000_s20792" style="position:absolute;left:1190;top:1242;width:3492;height:2594" coordorigin="1190,1242" coordsize="3492,2594" path="m1480,2193r4,-6l1483,2199r-3,6l1472,2208r-3,-17l1480,2193xe" fillcolor="black" stroked="f">
              <v:path arrowok="t"/>
            </v:shape>
            <v:shape id="_x0000_s20791" style="position:absolute;left:1190;top:1242;width:3492;height:2594" coordorigin="1190,1242" coordsize="3492,2594" path="m1487,2170r,11l1479,2179r8,-16l1496,2159r-9,11xe" fillcolor="black" stroked="f">
              <v:path arrowok="t"/>
            </v:shape>
            <v:shape id="_x0000_s20790" style="position:absolute;left:1190;top:1242;width:3492;height:2594" coordorigin="1190,1242" coordsize="3492,2594" path="m1476,2161r11,2l1479,2179r-4,-5l1473,2167r3,-6xe" fillcolor="black" stroked="f">
              <v:path arrowok="t"/>
            </v:shape>
            <v:shape id="_x0000_s20789" style="position:absolute;left:1190;top:1242;width:3492;height:2594" coordorigin="1190,1242" coordsize="3492,2594" path="m1508,2150r-12,9l1487,2163r-4,-13l1480,2139r4,8l1506,2139r2,11xe" fillcolor="black" stroked="f">
              <v:path arrowok="t"/>
            </v:shape>
            <v:shape id="_x0000_s20788" style="position:absolute;left:1190;top:1242;width:3492;height:2594" coordorigin="1190,1242" coordsize="3492,2594" path="m1463,2126r1,-2l1466,2132r13,l1477,2150r-5,-1l1469,2146r-5,5l1463,2126xe" fillcolor="black" stroked="f">
              <v:path arrowok="t"/>
            </v:shape>
            <v:shape id="_x0000_s20787" style="position:absolute;left:1190;top:1242;width:3492;height:2594" coordorigin="1190,1242" coordsize="3492,2594" path="m1463,2126r1,25l1463,2167r,-45l1463,2126xe" fillcolor="black" stroked="f">
              <v:path arrowok="t"/>
            </v:shape>
            <v:shape id="_x0000_s20786" style="position:absolute;left:1190;top:1242;width:3492;height:2594" coordorigin="1190,1242" coordsize="3492,2594" path="m1501,2061r-18,-3l1487,2042r8,4l1513,2041r-2,15l1501,2061xe" fillcolor="black" stroked="f">
              <v:path arrowok="t"/>
            </v:shape>
            <v:shape id="_x0000_s20785" style="position:absolute;left:1190;top:1242;width:3492;height:2594" coordorigin="1190,1242" coordsize="3492,2594" path="m1487,2042r-4,16l1485,2024r2,-3l1487,2010r12,6l1495,2032r-8,10xe" fillcolor="black" stroked="f">
              <v:path arrowok="t"/>
            </v:shape>
            <v:shape id="_x0000_s20784" style="position:absolute;left:1190;top:1242;width:3492;height:2594" coordorigin="1190,1242" coordsize="3492,2594" path="m1495,2032r4,-16l1512,2010r15,-11l1543,1993r20,-2l1584,1993r17,9l1605,2007r-22,-4l1562,2002r-20,3l1524,2011r-16,9l1495,2032xe" fillcolor="black" stroked="f">
              <v:path arrowok="t"/>
            </v:shape>
            <v:shape id="_x0000_s20783" style="position:absolute;left:1190;top:1242;width:3492;height:2594" coordorigin="1190,1242" coordsize="3492,2594" path="m1455,2630r,17l1455,2617r6,6l1477,2620r-15,4l1455,2630xe" fillcolor="black" stroked="f">
              <v:path arrowok="t"/>
            </v:shape>
            <v:shape id="_x0000_s20782" style="position:absolute;left:1190;top:1242;width:3492;height:2594" coordorigin="1190,1242" coordsize="3492,2594" path="m1454,2609r1,8l1455,2647r-1,18l1453,2685r3,-516l1454,2609xe" fillcolor="black" stroked="f">
              <v:path arrowok="t"/>
            </v:shape>
            <v:shape id="_x0000_s20781" style="position:absolute;left:1190;top:1242;width:3492;height:2594" coordorigin="1190,1242" coordsize="3492,2594" path="m1657,2558r-8,1l1651,2550r3,-342l1654,1644r6,-16l1658,2943r-4,-375l1657,2558xe" fillcolor="black" stroked="f">
              <v:path arrowok="t"/>
            </v:shape>
            <v:shape id="_x0000_s20780" style="position:absolute;left:1190;top:1242;width:3492;height:2594" coordorigin="1190,1242" coordsize="3492,2594" path="m1601,2558r17,-6l1616,2561r10,5l1640,2567r14,1l1658,2943r,12l1649,2593r-2,-11l1632,2583r-11,1l1612,2575r-11,-17xe" fillcolor="black" stroked="f">
              <v:path arrowok="t"/>
            </v:shape>
            <v:shape id="_x0000_s20779" style="position:absolute;left:1190;top:1242;width:3492;height:2594" coordorigin="1190,1242" coordsize="3492,2594" path="m1684,2567r-9,-11l1675,2533r7,-18l1683,2493r1,74xe" fillcolor="black" stroked="f">
              <v:path arrowok="t"/>
            </v:shape>
            <v:shape id="_x0000_s20778" style="position:absolute;left:1190;top:1242;width:3492;height:2594" coordorigin="1190,1242" coordsize="3492,2594" path="m1672,2530r3,3l1675,2556r-3,-2l1670,2574r-5,16l1664,2516r8,14xe" fillcolor="black" stroked="f">
              <v:path arrowok="t"/>
            </v:shape>
            <v:shape id="_x0000_s20777" style="position:absolute;left:1190;top:1242;width:3492;height:2594" coordorigin="1190,1242" coordsize="3492,2594" path="m1659,2882r1,-1254l1660,2766r3,15l1672,2787r-7,11l1660,2815r-1,67xe" fillcolor="black" stroked="f">
              <v:path arrowok="t"/>
            </v:shape>
            <v:shape id="_x0000_s20776" style="position:absolute;left:1190;top:1242;width:3492;height:2594" coordorigin="1190,1242" coordsize="3492,2594" path="m1660,1628r-1,1254l1658,2902r,21l1658,2943r2,-1315xe" fillcolor="black" stroked="f">
              <v:path arrowok="t"/>
            </v:shape>
            <v:shape id="_x0000_s20775" style="position:absolute;left:1190;top:1242;width:3492;height:2594" coordorigin="1190,1242" coordsize="3492,2594" path="m1672,2341r12,-8l1680,2364r-8,82l1669,2293r3,19l1673,2332r-1,9xe" fillcolor="black" stroked="f">
              <v:path arrowok="t"/>
            </v:shape>
            <v:shape id="_x0000_s20774" style="position:absolute;left:1190;top:1242;width:3492;height:2594" coordorigin="1190,1242" coordsize="3492,2594" path="m1465,1733r,75l1459,1798r-11,-18l1443,1775r-13,2l1444,1769r11,1l1462,1751r3,-18xe" fillcolor="black" stroked="f">
              <v:path arrowok="t"/>
            </v:shape>
            <v:shape id="_x0000_s20773" style="position:absolute;left:1190;top:1242;width:3492;height:2594" coordorigin="1190,1242" coordsize="3492,2594" path="m2369,3493r-2,5l2363,3533r,42l2340,3577r-24,-2l2314,3575r15,-47l2349,3528r11,-6l2370,3459r-1,34xe" fillcolor="black" stroked="f">
              <v:path arrowok="t"/>
            </v:shape>
            <v:shape id="_x0000_s20772" style="position:absolute;left:1190;top:1242;width:3492;height:2594" coordorigin="1190,1242" coordsize="3492,2594" path="m2307,3524r22,4l2314,3575r-8,-2l2296,3563r-6,-44l2307,3524xe" fillcolor="black" stroked="f">
              <v:path arrowok="t"/>
            </v:shape>
            <v:shape id="_x0000_s20771" style="position:absolute;left:1190;top:1242;width:3492;height:2594" coordorigin="1190,1242" coordsize="3492,2594" path="m2290,3519r6,44l2286,3561r-7,-11l2275,3535r-11,-9l2279,3518r2,-23l2286,3514r4,5xe" fillcolor="black" stroked="f">
              <v:path arrowok="t"/>
            </v:shape>
            <v:shape id="_x0000_s20770" style="position:absolute;left:1190;top:1242;width:3492;height:2594" coordorigin="1190,1242" coordsize="3492,2594" path="m2276,3558r-10,5l2269,3551r10,-1l2286,3561r-10,-3xe" fillcolor="black" stroked="f">
              <v:path arrowok="t"/>
            </v:shape>
            <v:shape id="_x0000_s20769" style="position:absolute;left:1190;top:1242;width:3492;height:2594" coordorigin="1190,1242" coordsize="3492,2594" path="m2241,3543r9,-19l2258,3526r-2,16l2269,3551r-3,12l2262,3561r-10,-5l2250,3544r-9,-1xe" fillcolor="black" stroked="f">
              <v:path arrowok="t"/>
            </v:shape>
            <v:shape id="_x0000_s20768" style="position:absolute;left:1190;top:1242;width:3492;height:2594" coordorigin="1190,1242" coordsize="3492,2594" path="m1471,2415r12,4l1476,2421r-3,11l1471,2440r-2,-19l1471,2415xe" fillcolor="black" stroked="f">
              <v:path arrowok="t"/>
            </v:shape>
            <v:shape id="_x0000_s20767" style="position:absolute;left:1190;top:1242;width:3492;height:2594" coordorigin="1190,1242" coordsize="3492,2594" path="m2463,3658r-19,-30l2459,3626r13,-73l2482,3550r16,11l2515,3567r19,5l2516,3639r-21,-3l2476,3634r-14,6l2458,3648r5,10xe" fillcolor="black" stroked="f">
              <v:path arrowok="t"/>
            </v:shape>
            <v:shape id="_x0000_s20766" style="position:absolute;left:1190;top:1242;width:3492;height:2594" coordorigin="1190,1242" coordsize="3492,2594" path="m2471,2205r5,-21l2489,2181r7,10l2511,2203r20,5l2553,2209r9,l2582,2208r-13,15l2548,2222r-20,-1l2509,2220r-19,-1l2482,2219r-11,-14xe" fillcolor="black" stroked="f">
              <v:path arrowok="t"/>
            </v:shape>
            <v:shape id="_x0000_s20765" style="position:absolute;left:1190;top:1242;width:3492;height:2594" coordorigin="1190,1242" coordsize="3492,2594" path="m2471,2205r11,14l2461,2221r-19,2l2437,2223r-4,-18l2471,2205xe" fillcolor="black" stroked="f">
              <v:path arrowok="t"/>
            </v:shape>
            <v:shape id="_x0000_s20764" style="position:absolute;left:1190;top:1242;width:3492;height:2594" coordorigin="1190,1242" coordsize="3492,2594" path="m2476,2184r-12,4l2455,2195r-17,-1l2433,2205r4,18l2419,2221r14,-29l2450,2186r19,-5l2476,2184xe" fillcolor="black" stroked="f">
              <v:path arrowok="t"/>
            </v:shape>
            <v:shape id="_x0000_s20763" style="position:absolute;left:1190;top:1242;width:3492;height:2594" coordorigin="1190,1242" coordsize="3492,2594" path="m1612,1993r11,-16l1628,1949r16,6l1644,1857r-8,-15l1635,1826r,-16l1647,1780r,237l1639,2002r-14,-3l1612,1993xe" fillcolor="black" stroked="f">
              <v:path arrowok="t"/>
            </v:shape>
            <v:shape id="_x0000_s20762" style="position:absolute;left:1190;top:1242;width:3492;height:2594" coordorigin="1190,1242" coordsize="3492,2594" path="m1605,2477r8,-15l1619,2477r21,l1637,2516r-13,-1l1608,2515r-3,-3l1614,2501r15,-5l1637,2484r-13,l1609,2486r-4,-9xe" fillcolor="black" stroked="f">
              <v:path arrowok="t"/>
            </v:shape>
            <v:shape id="_x0000_s20761" style="position:absolute;left:1190;top:1242;width:3492;height:2594" coordorigin="1190,1242" coordsize="3492,2594" path="m1627,1712r-8,-1l1599,1709r-1,-5l1618,1702r19,-2l1627,1712xe" fillcolor="black" stroked="f">
              <v:path arrowok="t"/>
            </v:shape>
            <v:shape id="_x0000_s20760" style="position:absolute;left:1190;top:1242;width:3492;height:2594" coordorigin="1190,1242" coordsize="3492,2594" path="m1625,2950r-8,6l1612,2965r-7,25l1605,2993r-1,-34l1620,2950r5,xe" fillcolor="black" stroked="f">
              <v:path arrowok="t"/>
            </v:shape>
            <v:shape id="_x0000_s20759" style="position:absolute;left:1190;top:1242;width:3492;height:2594" coordorigin="1190,1242" coordsize="3492,2594" path="m1613,3019r-4,44l1605,3063r,13l1602,3080r-4,-8l1595,3059r-16,-1l1597,3046r5,-1l1604,2959r1,34l1609,3010r4,9xe" fillcolor="black" stroked="f">
              <v:path arrowok="t"/>
            </v:shape>
            <v:shape id="_x0000_s20758" style="position:absolute;left:1190;top:1242;width:3492;height:2594" coordorigin="1190,1242" coordsize="3492,2594" path="m1580,3002r11,5l1593,2987r2,-12l1604,2959r-2,86l1599,3035r-4,-11l1591,3014r-11,-12xe" fillcolor="black" stroked="f">
              <v:path arrowok="t"/>
            </v:shape>
            <v:shape id="_x0000_s20757" style="position:absolute;left:1190;top:1242;width:3492;height:2594" coordorigin="1190,1242" coordsize="3492,2594" path="m1567,2992r-1,-26l1587,2973r8,2l1593,2987r-5,-5l1576,2979r-9,13xe" fillcolor="black" stroked="f">
              <v:path arrowok="t"/>
            </v:shape>
            <v:shape id="_x0000_s20756" style="position:absolute;left:1190;top:1242;width:3492;height:2594" coordorigin="1190,1242" coordsize="3492,2594" path="m1640,1710r,46l1626,1745r-17,-6l1588,1738r-21,3l1551,1745r-1,l1564,1728r20,l1606,1729r20,-1l1637,1721r3,-11xe" fillcolor="black" stroked="f">
              <v:path arrowok="t"/>
            </v:shape>
            <v:shape id="_x0000_s20755" style="position:absolute;left:1190;top:1242;width:3492;height:2594" coordorigin="1190,1242" coordsize="3492,2594" path="m1585,1752r17,4l1617,1754r9,-9l1640,1756r-17,6l1604,1765r-19,-13xe" fillcolor="black" stroked="f">
              <v:path arrowok="t"/>
            </v:shape>
            <v:shape id="_x0000_s20754" style="position:absolute;left:1190;top:1242;width:3492;height:2594" coordorigin="1190,1242" coordsize="3492,2594" path="m1514,1763r11,-35l1544,1728r6,17l1567,1747r18,5l1604,1765r-19,l1565,1763r-20,-3l1525,1756r-11,7xe" fillcolor="black" stroked="f">
              <v:path arrowok="t"/>
            </v:shape>
            <v:shape id="_x0000_s20753" style="position:absolute;left:1190;top:1242;width:3492;height:2594" coordorigin="1190,1242" coordsize="3492,2594" path="m1633,2125r,-3l1640,2055r,-13l1630,2042r-11,-11l1624,2022r18,4l1640,2150r-3,-8l1633,2125xe" fillcolor="black" stroked="f">
              <v:path arrowok="t"/>
            </v:shape>
            <v:shape id="_x0000_s20752" style="position:absolute;left:1190;top:1242;width:3492;height:2594" coordorigin="1190,1242" coordsize="3492,2594" path="m1624,2104r4,3l1633,2094r-5,-5l1618,2070r-2,-11l1621,2050r19,5l1633,2122r-9,-18xe" fillcolor="black" stroked="f">
              <v:path arrowok="t"/>
            </v:shape>
            <v:shape id="_x0000_s20751" style="position:absolute;left:1190;top:1242;width:3492;height:2594" coordorigin="1190,1242" coordsize="3492,2594" path="m1615,2091r-3,-8l1614,2075r4,-5l1628,2089r-13,2xe" fillcolor="black" stroked="f">
              <v:path arrowok="t"/>
            </v:shape>
            <v:shape id="_x0000_s20750" style="position:absolute;left:1190;top:1242;width:3492;height:2594" coordorigin="1190,1242" coordsize="3492,2594" path="m1642,1765r1,-6l1654,1629r-3,566l1644,2189r-4,-8l1637,2158r3,-8l1642,2026r5,-9l1647,1766r-5,-1xe" fillcolor="black" stroked="f">
              <v:path arrowok="t"/>
            </v:shape>
            <v:shape id="_x0000_s20749" style="position:absolute;left:1190;top:1242;width:3492;height:2594" coordorigin="1190,1242" coordsize="3492,2594" path="m1626,2177r-12,-3l1622,2162r15,-4l1640,2181r-14,-4xe" fillcolor="black" stroked="f">
              <v:path arrowok="t"/>
            </v:shape>
            <v:shape id="_x0000_s20748" style="position:absolute;left:1190;top:1242;width:3492;height:2594" coordorigin="1190,1242" coordsize="3492,2594" path="m1640,1895r-6,-11l1635,1859r9,-2l1644,1955r-8,-12l1633,1923r-4,-20l1640,1895xe" fillcolor="black" stroked="f">
              <v:path arrowok="t"/>
            </v:shape>
            <v:shape id="_x0000_s20747" style="position:absolute;left:1190;top:1242;width:3492;height:2594" coordorigin="1190,1242" coordsize="3492,2594" path="m1616,1916r-18,-3l1611,1900r18,3l1633,1923r-17,-7xe" fillcolor="black" stroked="f">
              <v:path arrowok="t"/>
            </v:shape>
            <v:shape id="_x0000_s20746" style="position:absolute;left:1190;top:1242;width:3492;height:2594" coordorigin="1190,1242" coordsize="3492,2594" path="m1505,1876r12,12l1529,1899r10,-4l1559,1910r-21,l1517,1910r-12,-34xe" fillcolor="black" stroked="f">
              <v:path arrowok="t"/>
            </v:shape>
            <v:shape id="_x0000_s20745" style="position:absolute;left:1190;top:1242;width:3492;height:2594" coordorigin="1190,1242" coordsize="3492,2594" path="m1508,1944r18,l1546,1943r21,l1588,1943r20,2l1628,1949r-5,28l1619,1959r-3,-4l1595,1955r-22,l1551,1956r-21,2l1510,1963r-2,-19xe" fillcolor="black" stroked="f">
              <v:path arrowok="t"/>
            </v:shape>
            <v:shape id="_x0000_s20744" style="position:absolute;left:1190;top:1242;width:3492;height:2594" coordorigin="1190,1242" coordsize="3492,2594" path="m1626,2209r-3,-17l1639,2194r1,-13l1644,2189r2,6l1637,2195r-11,14xe" fillcolor="black" stroked="f">
              <v:path arrowok="t"/>
            </v:shape>
            <v:shape id="_x0000_s20743" style="position:absolute;left:1190;top:1242;width:3492;height:2594" coordorigin="1190,1242" coordsize="3492,2594" path="m1636,2224r-3,2l1631,2236r2,36l1623,2245r,-1l1626,2218r7,-6l1634,2208r2,16xe" fillcolor="black" stroked="f">
              <v:path arrowok="t"/>
            </v:shape>
            <v:shape id="_x0000_s20742" style="position:absolute;left:1190;top:1242;width:3492;height:2594" coordorigin="1190,1242" coordsize="3492,2594" path="m1626,2209r11,-14l1634,2208r-1,4l1626,2209xe" fillcolor="black" stroked="f">
              <v:path arrowok="t"/>
            </v:shape>
            <v:shape id="_x0000_s20741" style="position:absolute;left:1190;top:1242;width:3492;height:2594" coordorigin="1190,1242" coordsize="3492,2594" path="m1618,2206r-2,-8l1623,2192r3,17l1618,2206xe" fillcolor="black" stroked="f">
              <v:path arrowok="t"/>
            </v:shape>
            <v:shape id="_x0000_s20740" style="position:absolute;left:1190;top:1242;width:3492;height:2594" coordorigin="1190,1242" coordsize="3492,2594" path="m1598,2394r7,-14l1612,2390r18,2l1646,2384r1,-8l1645,2232r4,-2l1647,2421r-7,-24l1621,2401r-20,-4l1598,2394xe" fillcolor="black" stroked="f">
              <v:path arrowok="t"/>
            </v:shape>
            <v:shape id="_x0000_s20739" style="position:absolute;left:1190;top:1242;width:3492;height:2594" coordorigin="1190,1242" coordsize="3492,2594" path="m1632,2410r8,-13l1647,2421r-18,-2l1617,2430r-2,-11l1632,2410xe" fillcolor="black" stroked="f">
              <v:path arrowok="t"/>
            </v:shape>
            <v:shape id="_x0000_s20738" style="position:absolute;left:1190;top:1242;width:3492;height:2594" coordorigin="1190,1242" coordsize="3492,2594" path="m1616,2432r7,5l1619,2443r-15,1l1615,2419r2,11l1616,2432xe" fillcolor="black" stroked="f">
              <v:path arrowok="t"/>
            </v:shape>
            <v:shape id="_x0000_s20737" style="position:absolute;left:1190;top:1242;width:3492;height:2594" coordorigin="1190,1242" coordsize="3492,2594" path="m1651,2550r-14,1l1637,2517r3,-40l1644,2439r3,-4l1648,2430r1,-200l1654,2208r-3,342xe" fillcolor="black" stroked="f">
              <v:path arrowok="t"/>
            </v:shape>
            <v:shape id="_x0000_s20736" style="position:absolute;left:1190;top:1242;width:3492;height:2594" coordorigin="1190,1242" coordsize="3492,2594" path="m1632,2534r-17,11l1616,2536r11,-9l1637,2517r,34l1626,2547r6,-13xe" fillcolor="black" stroked="f">
              <v:path arrowok="t"/>
            </v:shape>
            <v:shape id="_x0000_s20735" style="position:absolute;left:1190;top:1242;width:3492;height:2594" coordorigin="1190,1242" coordsize="3492,2594" path="m1651,2195r3,-566l1654,1644r,564l1651,2195xe" fillcolor="black" stroked="f">
              <v:path arrowok="t"/>
            </v:shape>
            <v:shape id="_x0000_s20734" style="position:absolute;left:1190;top:1242;width:3492;height:2594" coordorigin="1190,1242" coordsize="3492,2594" path="m1643,1759r-3,-3l1640,1613r3,12l1654,1629r-11,130xe" fillcolor="black" stroked="f">
              <v:path arrowok="t"/>
            </v:shape>
            <v:shape id="_x0000_s20733" style="position:absolute;left:1190;top:1242;width:3492;height:2594" coordorigin="1190,1242" coordsize="3492,2594" path="m1575,1629r6,-2l1595,1637r-20,5l1564,1648r-6,-12l1575,1629xe" fillcolor="black" stroked="f">
              <v:path arrowok="t"/>
            </v:shape>
            <v:shape id="_x0000_s20732" style="position:absolute;left:1190;top:1242;width:3492;height:2594" coordorigin="1190,1242" coordsize="3492,2594" path="m1654,2208r-5,22l1647,2223r-6,l1636,2224r-2,-16l1654,2208xe" fillcolor="black" stroked="f">
              <v:path arrowok="t"/>
            </v:shape>
            <v:shape id="_x0000_s20731" style="position:absolute;left:1190;top:1242;width:3492;height:2594" coordorigin="1190,1242" coordsize="3492,2594" path="m1644,2316r-6,-8l1641,2233r3,4l1645,2232r2,144l1640,2359r,-32l1644,2316xe" fillcolor="black" stroked="f">
              <v:path arrowok="t"/>
            </v:shape>
            <v:shape id="_x0000_s20730" style="position:absolute;left:1190;top:1242;width:3492;height:2594" coordorigin="1190,1242" coordsize="3492,2594" path="m1612,2390r-7,-10l1620,2374r15,-6l1640,2359r7,17l1631,2376r-14,3l1612,2390xe" fillcolor="black" stroked="f">
              <v:path arrowok="t"/>
            </v:shape>
            <v:shape id="_x0000_s20729" style="position:absolute;left:1190;top:1242;width:3492;height:2594" coordorigin="1190,1242" coordsize="3492,2594" path="m1644,2752r-9,4l1637,2749r3,-146l1642,2595r7,-2l1647,2762r-3,-10xe" fillcolor="black" stroked="f">
              <v:path arrowok="t"/>
            </v:shape>
            <v:shape id="_x0000_s20728" style="position:absolute;left:1190;top:1242;width:3492;height:2594" coordorigin="1190,1242" coordsize="3492,2594" path="m1637,2749r-2,7l1624,2756r-8,17l1599,2774r8,-15l1627,2754r10,-5xe" fillcolor="black" stroked="f">
              <v:path arrowok="t"/>
            </v:shape>
            <v:shape id="_x0000_s20727" style="position:absolute;left:1190;top:1242;width:3492;height:2594" coordorigin="1190,1242" coordsize="3492,2594" path="m1616,2773r8,-17l1623,2766r,13l1623,2791r-8,6l1606,2780r10,-7xe" fillcolor="black" stroked="f">
              <v:path arrowok="t"/>
            </v:shape>
            <v:shape id="_x0000_s20726" style="position:absolute;left:1190;top:1242;width:3492;height:2594" coordorigin="1190,1242" coordsize="3492,2594" path="m1599,2774r-11,-6l1588,2766r19,-7l1599,2774xe" fillcolor="black" stroked="f">
              <v:path arrowok="t"/>
            </v:shape>
            <v:shape id="_x0000_s20725" style="position:absolute;left:1190;top:1242;width:3492;height:2594" coordorigin="1190,1242" coordsize="3492,2594" path="m1631,1795r-5,-8l1631,1778r16,2l1635,1810r-4,-15xe" fillcolor="black" stroked="f">
              <v:path arrowok="t"/>
            </v:shape>
            <v:shape id="_x0000_s20724" style="position:absolute;left:1190;top:1242;width:3492;height:2594" coordorigin="1190,1242" coordsize="3492,2594" path="m1631,2236r10,-3l1638,2308r-9,1l1626,2321r4,-46l1633,2272r-2,-36xe" fillcolor="black" stroked="f">
              <v:path arrowok="t"/>
            </v:shape>
            <v:shape id="_x0000_s20723" style="position:absolute;left:1190;top:1242;width:3492;height:2594" coordorigin="1190,1242" coordsize="3492,2594" path="m1628,1862r7,-3l1634,1884r-10,-7l1623,1867r5,-5xe" fillcolor="black" stroked="f">
              <v:path arrowok="t"/>
            </v:shape>
            <v:shape id="_x0000_s20722" style="position:absolute;left:1190;top:1242;width:3492;height:2594" coordorigin="1190,1242" coordsize="3492,2594" path="m1633,2794r-18,3l1623,2791r9,l1643,2792r-10,2xe" fillcolor="black" stroked="f">
              <v:path arrowok="t"/>
            </v:shape>
            <v:shape id="_x0000_s20721" style="position:absolute;left:1190;top:1242;width:3492;height:2594" coordorigin="1190,1242" coordsize="3492,2594" path="m1594,2798r-10,-4l1591,2783r15,-3l1615,2797r-21,1xe" fillcolor="black" stroked="f">
              <v:path arrowok="t"/>
            </v:shape>
            <v:shape id="_x0000_s20720" style="position:absolute;left:1190;top:1242;width:3492;height:2594" coordorigin="1190,1242" coordsize="3492,2594" path="m1637,2341r-10,-11l1633,2323r1,5l1640,2327r,32l1630,2357r-9,-16l1637,2341xe" fillcolor="black" stroked="f">
              <v:path arrowok="t"/>
            </v:shape>
            <v:shape id="_x0000_s20719" style="position:absolute;left:1190;top:1242;width:3492;height:2594" coordorigin="1190,1242" coordsize="3492,2594" path="m1610,2363r-5,-8l1608,2343r13,-2l1630,2357r-20,6xe" fillcolor="black" stroked="f">
              <v:path arrowok="t"/>
            </v:shape>
            <v:shape id="_x0000_s20718" style="position:absolute;left:1190;top:1242;width:3492;height:2594" coordorigin="1190,1242" coordsize="3492,2594" path="m1619,2443r4,-6l1636,2435r8,4l1640,2477r,-17l1633,2442r-14,1xe" fillcolor="black" stroked="f">
              <v:path arrowok="t"/>
            </v:shape>
            <v:shape id="_x0000_s20717" style="position:absolute;left:1190;top:1242;width:3492;height:2594" coordorigin="1190,1242" coordsize="3492,2594" path="m1619,2477r-6,-15l1627,2454r6,-12l1640,2460r-13,-1l1622,2467r-3,10xe" fillcolor="black" stroked="f">
              <v:path arrowok="t"/>
            </v:shape>
            <v:shape id="_x0000_s20716" style="position:absolute;left:1190;top:1242;width:3492;height:2594" coordorigin="1190,1242" coordsize="3492,2594" path="m1604,2811r18,-3l1610,2811r2,11l1616,2833r-14,-4l1591,2819r13,-8xe" fillcolor="black" stroked="f">
              <v:path arrowok="t"/>
            </v:shape>
            <v:shape id="_x0000_s20715" style="position:absolute;left:1190;top:1242;width:3492;height:2594" coordorigin="1190,1242" coordsize="3492,2594" path="m1616,2599r8,1l1629,2605r11,-2l1637,2749r-1,-11l1633,2617r-7,-10l1616,2599xe" fillcolor="black" stroked="f">
              <v:path arrowok="t"/>
            </v:shape>
            <v:shape id="_x0000_s20714" style="position:absolute;left:1190;top:1242;width:3492;height:2594" coordorigin="1190,1242" coordsize="3492,2594" path="m1612,2604r-3,-5l1617,2585r-1,14l1626,2607r-14,-3xe" fillcolor="black" stroked="f">
              <v:path arrowok="t"/>
            </v:shape>
            <v:shape id="_x0000_s20713" style="position:absolute;left:1190;top:1242;width:3492;height:2594" coordorigin="1190,1242" coordsize="3492,2594" path="m1610,2307r16,6l1626,2321r,3l1633,2323r-6,7l1612,2323r-2,-16xe" fillcolor="black" stroked="f">
              <v:path arrowok="t"/>
            </v:shape>
            <v:shape id="_x0000_s20712" style="position:absolute;left:1190;top:1242;width:3492;height:2594" coordorigin="1190,1242" coordsize="3492,2594" path="m1619,2968r6,3l1633,2972r3,-7l1636,2993r-3,-11l1619,2968xe" fillcolor="black" stroked="f">
              <v:path arrowok="t"/>
            </v:shape>
            <v:shape id="_x0000_s20711" style="position:absolute;left:1190;top:1242;width:3492;height:2594" coordorigin="1190,1242" coordsize="3492,2594" path="m1616,2977r-11,13l1612,2965r7,3l1633,2982r-17,-5xe" fillcolor="black" stroked="f">
              <v:path arrowok="t"/>
            </v:shape>
            <v:shape id="_x0000_s20710" style="position:absolute;left:1190;top:1242;width:3492;height:2594" coordorigin="1190,1242" coordsize="3492,2594" path="m1635,3067r-9,-36l1628,3017r2,-14l1636,2993r-1,89l1635,3067xe" fillcolor="black" stroked="f">
              <v:path arrowok="t"/>
            </v:shape>
            <v:shape id="_x0000_s20709" style="position:absolute;left:1190;top:1242;width:3492;height:2594" coordorigin="1190,1242" coordsize="3492,2594" path="m1467,3359r8,-1l1473,3369r-15,l1459,3310r3,-38l1476,3273r-7,75l1467,3359xe" fillcolor="black" stroked="f">
              <v:path arrowok="t"/>
            </v:shape>
            <v:shape id="_x0000_s20708" style="position:absolute;left:1190;top:1242;width:3492;height:2594" coordorigin="1190,1242" coordsize="3492,2594" path="m1459,3310r-1,59l1455,3345r-18,-2l1418,3344r-15,-13l1385,3328r-2,2l1388,3319r19,l1425,3318r16,-2l1456,3311r3,-1xe" fillcolor="black" stroked="f">
              <v:path arrowok="t"/>
            </v:shape>
            <v:shape id="_x0000_s20707" style="position:absolute;left:1190;top:1242;width:3492;height:2594" coordorigin="1190,1242" coordsize="3492,2594" path="m1476,3049r,-25l1478,3031r6,4l1487,3042r-6,-1l1478,3044r-2,5xe" fillcolor="black" stroked="f">
              <v:path arrowok="t"/>
            </v:shape>
            <v:shape id="_x0000_s20706" style="position:absolute;left:1190;top:1242;width:3492;height:2594" coordorigin="1190,1242" coordsize="3492,2594" path="m1477,3002r8,-5l1486,3005r-10,18l1476,3024r-1,15l1473,3010r4,-8xe" fillcolor="black" stroked="f">
              <v:path arrowok="t"/>
            </v:shape>
            <v:shape id="_x0000_s20705" style="position:absolute;left:1190;top:1242;width:3492;height:2594" coordorigin="1190,1242" coordsize="3492,2594" path="m1473,3010r2,29l1470,3025r-8,-8l1473,3010xe" fillcolor="black" stroked="f">
              <v:path arrowok="t"/>
            </v:shape>
            <v:shape id="_x0000_s20704" style="position:absolute;left:1190;top:1242;width:3492;height:2594" coordorigin="1190,1242" coordsize="3492,2594" path="m1497,2989r-11,16l1485,2997r-2,-15l1473,2975r10,-4l1495,2976r2,13xe" fillcolor="black" stroked="f">
              <v:path arrowok="t"/>
            </v:shape>
            <v:shape id="_x0000_s20703" style="position:absolute;left:1190;top:1242;width:3492;height:2594" coordorigin="1190,1242" coordsize="3492,2594" path="m1473,2975r-6,-11l1467,2930r5,13l1473,2965r10,6l1473,2975xe" fillcolor="black" stroked="f">
              <v:path arrowok="t"/>
            </v:shape>
            <v:shape id="_x0000_s20702" style="position:absolute;left:1190;top:1242;width:3492;height:2594" coordorigin="1190,1242" coordsize="3492,2594" path="m1456,2977r-2,-54l1462,2934r5,-4l1467,2964r-8,-9l1456,2977xe" fillcolor="black" stroked="f">
              <v:path arrowok="t"/>
            </v:shape>
            <v:shape id="_x0000_s20701" style="position:absolute;left:1190;top:1242;width:3492;height:2594" coordorigin="1190,1242" coordsize="3492,2594" path="m1463,2167r10,l1475,2174r-6,-3l1463,2167xe" fillcolor="black" stroked="f">
              <v:path arrowok="t"/>
            </v:shape>
            <v:shape id="_x0000_s20700" style="position:absolute;left:1190;top:1242;width:3492;height:2594" coordorigin="1190,1242" coordsize="3492,2594" path="m1385,3139r21,l1427,3140r19,-1l1455,3136r18,12l1433,3148r-19,l1394,3147r-9,-8xe" fillcolor="black" stroked="f">
              <v:path arrowok="t"/>
            </v:shape>
            <v:shape id="_x0000_s20699" style="position:absolute;left:1190;top:1242;width:3492;height:2594" coordorigin="1190,1242" coordsize="3492,2594" path="m1381,3115r-6,32l1355,3146r-20,-2l1318,3113r21,l1360,3114r21,1xe" fillcolor="black" stroked="f">
              <v:path arrowok="t"/>
            </v:shape>
            <v:shape id="_x0000_s20698" style="position:absolute;left:1190;top:1242;width:3492;height:2594" coordorigin="1190,1242" coordsize="3492,2594" path="m1312,3164r,-16l1302,3141r-4,-12l1277,3128r-15,5l1249,3137r20,-22l1281,3115r18,-2l1318,3113r-6,51xe" fillcolor="black" stroked="f">
              <v:path arrowok="t"/>
            </v:shape>
            <v:shape id="_x0000_s20697" style="position:absolute;left:1190;top:1242;width:3492;height:2594" coordorigin="1190,1242" coordsize="3492,2594" path="m1249,3137r-10,-5l1248,3118r21,-3l1249,3137xe" fillcolor="black" stroked="f">
              <v:path arrowok="t"/>
            </v:shape>
            <v:shape id="_x0000_s20696" style="position:absolute;left:1190;top:1242;width:3492;height:2594" coordorigin="1190,1242" coordsize="3492,2594" path="m1466,2240r,-14l1490,2226r2,22l1503,2246r1,8l1494,2260r-7,-9l1479,2237r-13,3xe" fillcolor="black" stroked="f">
              <v:path arrowok="t"/>
            </v:shape>
            <v:shape id="_x0000_s20695" style="position:absolute;left:1190;top:1242;width:3492;height:2594" coordorigin="1190,1242" coordsize="3492,2594" path="m1490,3247r-13,-10l1488,3202r2,l1507,3209r-9,45l1483,3268r,l1481,3248r9,-1xe" fillcolor="black" stroked="f">
              <v:path arrowok="t"/>
            </v:shape>
            <v:shape id="_x0000_s20694" style="position:absolute;left:1190;top:1242;width:3492;height:2594" coordorigin="1190,1242" coordsize="3492,2594" path="m1249,3268r7,-11l1275,3252r6,-1l1301,3248r20,-1l1343,3246r21,1l1386,3247r21,1l1427,3248r20,1l1465,3249r16,-1l1483,3268r-9,-3l1470,3259r-11,-1l1439,3259r-20,1l1398,3260r-40,l1338,3260r-20,1l1299,3262r-20,2l1260,3266r-11,2xe" fillcolor="black" stroked="f">
              <v:path arrowok="t"/>
            </v:shape>
            <v:shape id="_x0000_s20693" style="position:absolute;left:1190;top:1242;width:3492;height:2594" coordorigin="1190,1242" coordsize="3492,2594" path="m1477,2743r-3,-14l1483,2725r4,-12l1494,2728r-2,11l1477,2737r,6xe" fillcolor="black" stroked="f">
              <v:path arrowok="t"/>
            </v:shape>
            <v:shape id="_x0000_s20692" style="position:absolute;left:1190;top:1242;width:3492;height:2594" coordorigin="1190,1242" coordsize="3492,2594" path="m1483,2725r-11,-13l1479,2679r1,11l1487,2701r,12l1483,2725xe" fillcolor="black" stroked="f">
              <v:path arrowok="t"/>
            </v:shape>
            <v:shape id="_x0000_s20691" style="position:absolute;left:1190;top:1242;width:3492;height:2594" coordorigin="1190,1242" coordsize="3492,2594" path="m1468,2677r11,2l1472,2712r-6,-5l1466,2690r2,-13xe" fillcolor="black" stroked="f">
              <v:path arrowok="t"/>
            </v:shape>
            <v:shape id="_x0000_s20690" style="position:absolute;left:1190;top:1242;width:3492;height:2594" coordorigin="1190,1242" coordsize="3492,2594" path="m1483,2828r-9,16l1479,2815r1,-3l1480,2787r1,13l1495,2800r-1,15l1483,2828xe" fillcolor="black" stroked="f">
              <v:path arrowok="t"/>
            </v:shape>
            <v:shape id="_x0000_s20689" style="position:absolute;left:1190;top:1242;width:3492;height:2594" coordorigin="1190,1242" coordsize="3492,2594" path="m1502,2892r-19,l1477,2892r-4,10l1468,2884r-1,-52l1479,2815r-5,29l1472,2866r1,5l1493,2874r9,18xe" fillcolor="black" stroked="f">
              <v:path arrowok="t"/>
            </v:shape>
            <v:shape id="_x0000_s20688" style="position:absolute;left:1190;top:1242;width:3492;height:2594" coordorigin="1190,1242" coordsize="3492,2594" path="m1450,2792r1,25l1455,2838r4,12l1467,2832r1,52l1452,2888r-2,-96xe" fillcolor="black" stroked="f">
              <v:path arrowok="t"/>
            </v:shape>
            <v:shape id="_x0000_s20687" style="position:absolute;left:1190;top:1242;width:3492;height:2594" coordorigin="1190,1242" coordsize="3492,2594" path="m1479,2775r1,12l1480,2812r-8,-17l1480,2763r12,13l1479,2775xe" fillcolor="black" stroked="f">
              <v:path arrowok="t"/>
            </v:shape>
            <v:shape id="_x0000_s20686" style="position:absolute;left:1190;top:1242;width:3492;height:2594" coordorigin="1190,1242" coordsize="3492,2594" path="m1479,2679r-1,-2l1486,2680r,l1479,2679xe" fillcolor="black" stroked="f">
              <v:path arrowok="t"/>
            </v:shape>
            <v:shape id="_x0000_s20685" style="position:absolute;left:1190;top:1242;width:3492;height:2594" coordorigin="1190,1242" coordsize="3492,2594" path="m1549,2613r1,l1571,2617r20,6l1609,2626r11,10l1623,2643r-4,1l1601,2638r-18,-5l1563,2630r-14,-17xe" fillcolor="black" stroked="f">
              <v:path arrowok="t"/>
            </v:shape>
            <v:shape id="_x0000_s20684" style="position:absolute;left:1190;top:1242;width:3492;height:2594" coordorigin="1190,1242" coordsize="3492,2594" path="m1633,2648r-6,-5l1629,2634r4,-17l1636,2738r-3,-9l1630,2721r-4,-38l1625,2673r-3,-18l1633,2648xe" fillcolor="black" stroked="f">
              <v:path arrowok="t"/>
            </v:shape>
            <v:shape id="_x0000_s20683" style="position:absolute;left:1190;top:1242;width:3492;height:2594" coordorigin="1190,1242" coordsize="3492,2594" path="m1612,3033r14,-2l1612,3090r-18,7l1591,3087r,-11l1598,3072r4,8l1612,3074r,-41xe" fillcolor="black" stroked="f">
              <v:path arrowok="t"/>
            </v:shape>
            <v:shape id="_x0000_s20682" style="position:absolute;left:1190;top:1242;width:3492;height:2594" coordorigin="1190,1242" coordsize="3492,2594" path="m1612,3033r,41l1609,3063r4,-44l1612,3033xe" fillcolor="black" stroked="f">
              <v:path arrowok="t"/>
            </v:shape>
            <v:shape id="_x0000_s20681" style="position:absolute;left:1190;top:1242;width:3492;height:2594" coordorigin="1190,1242" coordsize="3492,2594" path="m1628,2860r3,-6l1631,2913r-12,-11l1597,2899r-20,-3l1559,2894r-18,-1l1523,2892r-21,l1493,2874r21,4l1534,2881r20,3l1573,2885r18,-1l1608,2880r15,-7l1630,2867r-2,-7xe" fillcolor="black" stroked="f">
              <v:path arrowok="t"/>
            </v:shape>
            <v:shape id="_x0000_s20680" style="position:absolute;left:1190;top:1242;width:3492;height:2594" coordorigin="1190,1242" coordsize="3492,2594" path="m1612,2938r-16,-21l1614,2907r5,-5l1631,2913r-17,2l1605,2923r7,15xe" fillcolor="black" stroked="f">
              <v:path arrowok="t"/>
            </v:shape>
            <v:shape id="_x0000_s20679" style="position:absolute;left:1190;top:1242;width:3492;height:2594" coordorigin="1190,1242" coordsize="3492,2594" path="m1619,2124r-7,-4l1612,2108r12,-4l1633,2122r-14,2xe" fillcolor="black" stroked="f">
              <v:path arrowok="t"/>
            </v:shape>
            <v:shape id="_x0000_s20678" style="position:absolute;left:1190;top:1242;width:3492;height:2594" coordorigin="1190,1242" coordsize="3492,2594" path="m1622,2133r11,-8l1637,2142r-22,9l1612,2143r10,-10xe" fillcolor="black" stroked="f">
              <v:path arrowok="t"/>
            </v:shape>
            <v:shape id="_x0000_s20677" style="position:absolute;left:1190;top:1242;width:3492;height:2594" coordorigin="1190,1242" coordsize="3492,2594" path="m1529,2270r20,-2l1570,2267r11,1l1599,2273r17,6l1630,2275r-4,46l1626,2313r-3,-14l1609,2290r-18,-6l1571,2281r-21,-1l1529,2270xe" fillcolor="black" stroked="f">
              <v:path arrowok="t"/>
            </v:shape>
            <v:shape id="_x0000_s20676" style="position:absolute;left:1190;top:1242;width:3492;height:2594" coordorigin="1190,1242" coordsize="3492,2594" path="m1528,2282r-20,5l1509,2272r20,-2l1550,2280r-22,2xe" fillcolor="black" stroked="f">
              <v:path arrowok="t"/>
            </v:shape>
            <v:shape id="_x0000_s20675" style="position:absolute;left:1190;top:1242;width:3492;height:2594" coordorigin="1190,1242" coordsize="3492,2594" path="m1490,2296r,-23l1509,2272r-1,15l1490,2296xe" fillcolor="black" stroked="f">
              <v:path arrowok="t"/>
            </v:shape>
            <v:shape id="_x0000_s20674" style="position:absolute;left:1190;top:1242;width:3492;height:2594" coordorigin="1190,1242" coordsize="3492,2594" path="m1480,2293r10,3l1476,2306r-3,-8l1470,2292r10,1xe" fillcolor="black" stroked="f">
              <v:path arrowok="t"/>
            </v:shape>
            <v:shape id="_x0000_s20673" style="position:absolute;left:1190;top:1242;width:3492;height:2594" coordorigin="1190,1242" coordsize="3492,2594" path="m1632,2808r-22,3l1622,2808r11,-10l1632,2808xe" fillcolor="black" stroked="f">
              <v:path arrowok="t"/>
            </v:shape>
            <v:shape id="_x0000_s20672" style="position:absolute;left:1190;top:1242;width:3492;height:2594" coordorigin="1190,1242" coordsize="3492,2594" path="m1539,1640r19,-4l1564,1648r19,-2l1571,1662r-22,l1539,1640xe" fillcolor="black" stroked="f">
              <v:path arrowok="t"/>
            </v:shape>
            <v:shape id="_x0000_s20671" style="position:absolute;left:1190;top:1242;width:3492;height:2594" coordorigin="1190,1242" coordsize="3492,2594" path="m1497,1676r1,-29l1519,1644r20,-4l1549,1662r-22,l1509,1665r-12,11xe" fillcolor="black" stroked="f">
              <v:path arrowok="t"/>
            </v:shape>
            <v:shape id="_x0000_s20670" style="position:absolute;left:1190;top:1242;width:3492;height:2594" coordorigin="1190,1242" coordsize="3492,2594" path="m1616,2833r10,6l1616,2847r,10l1628,2860r2,7l1620,2863r-14,6l1616,2836r,-3xe" fillcolor="black" stroked="f">
              <v:path arrowok="t"/>
            </v:shape>
            <v:shape id="_x0000_s20669" style="position:absolute;left:1190;top:1242;width:3492;height:2594" coordorigin="1190,1242" coordsize="3492,2594" path="m1608,2659r14,-4l1625,2673r-19,7l1602,2672r6,-13xe" fillcolor="black" stroked="f">
              <v:path arrowok="t"/>
            </v:shape>
            <v:shape id="_x0000_s20668" style="position:absolute;left:1190;top:1242;width:3492;height:2594" coordorigin="1190,1242" coordsize="3492,2594" path="m1623,2625r10,-8l1629,2634r-6,-4l1620,2636r-11,-10l1623,2625xe" fillcolor="black" stroked="f">
              <v:path arrowok="t"/>
            </v:shape>
            <v:shape id="_x0000_s20667" style="position:absolute;left:1190;top:1242;width:3492;height:2594" coordorigin="1190,1242" coordsize="3492,2594" path="m1501,2627r5,-16l1527,2612r22,1l1563,2630r-20,-2l1523,2627r-22,xe" fillcolor="black" stroked="f">
              <v:path arrowok="t"/>
            </v:shape>
            <v:shape id="_x0000_s20666" style="position:absolute;left:1190;top:1242;width:3492;height:2594" coordorigin="1190,1242" coordsize="3492,2594" path="m1494,2627r-6,-19l1506,2611r-5,16l1494,2627xe" fillcolor="black" stroked="f">
              <v:path arrowok="t"/>
            </v:shape>
            <v:shape id="_x0000_s20665" style="position:absolute;left:1190;top:1242;width:3492;height:2594" coordorigin="1190,1242" coordsize="3492,2594" path="m1459,2578r8,1l1470,2588r3,11l1488,2608r-8,5l1472,2610r-3,-8l1459,2603r,-25xe" fillcolor="black" stroked="f">
              <v:path arrowok="t"/>
            </v:shape>
            <v:shape id="_x0000_s20664" style="position:absolute;left:1190;top:1242;width:3492;height:2594" coordorigin="1190,1242" coordsize="3492,2594" path="m1612,2938r-7,-15l1611,2929r15,-3l1612,2938xe" fillcolor="black" stroked="f">
              <v:path arrowok="t"/>
            </v:shape>
            <v:shape id="_x0000_s20663" style="position:absolute;left:1190;top:1242;width:3492;height:2594" coordorigin="1190,1242" coordsize="3492,2594" path="m1593,2938r-19,-1l1575,2927r6,3l1596,2917r16,21l1593,2938xe" fillcolor="black" stroked="f">
              <v:path arrowok="t"/>
            </v:shape>
            <v:shape id="_x0000_s20662" style="position:absolute;left:1190;top:1242;width:3492;height:2594" coordorigin="1190,1242" coordsize="3492,2594" path="m1575,2927r-1,10l1553,2937r-21,-1l1511,2935r-21,-1l1480,2934r14,-14l1514,2920r22,l1557,2922r18,5xe" fillcolor="black" stroked="f">
              <v:path arrowok="t"/>
            </v:shape>
            <v:shape id="_x0000_s20661" style="position:absolute;left:1190;top:1242;width:3492;height:2594" coordorigin="1190,1242" coordsize="3492,2594" path="m1476,2920r18,l1480,2934r-8,9l1467,2930r-1,-11l1476,2920xe" fillcolor="black" stroked="f">
              <v:path arrowok="t"/>
            </v:shape>
            <v:shape id="_x0000_s20660" style="position:absolute;left:1190;top:1242;width:3492;height:2594" coordorigin="1190,1242" coordsize="3492,2594" path="m1605,2993r10,1l1616,3005r14,-2l1628,3017r-5,-8l1609,3010r-4,-17xe" fillcolor="black" stroked="f">
              <v:path arrowok="t"/>
            </v:shape>
            <v:shape id="_x0000_s20659" style="position:absolute;left:1190;top:1242;width:3492;height:2594" coordorigin="1190,1242" coordsize="3492,2594" path="m1623,2585r-6,l1617,2584r4,l1623,2585xe" fillcolor="black" stroked="f">
              <v:path arrowok="t"/>
            </v:shape>
            <v:shape id="_x0000_s20658" style="position:absolute;left:1190;top:1242;width:3492;height:2594" coordorigin="1190,1242" coordsize="3492,2594" path="m1608,2222r18,-4l1623,2244r-16,-5l1589,2237r-3,-14l1608,2222xe" fillcolor="black" stroked="f">
              <v:path arrowok="t"/>
            </v:shape>
            <v:shape id="_x0000_s20657" style="position:absolute;left:1190;top:1242;width:3492;height:2594" coordorigin="1190,1242" coordsize="3492,2594" path="m1569,2236r-22,1l1556,2223r8,l1586,2223r3,14l1569,2236xe" fillcolor="black" stroked="f">
              <v:path arrowok="t"/>
            </v:shape>
            <v:shape id="_x0000_s20656" style="position:absolute;left:1190;top:1242;width:3492;height:2594" coordorigin="1190,1242" coordsize="3492,2594" path="m1556,2223r-9,14l1526,2237r-21,l1494,2237r-2,11l1494,2214r19,6l1534,2223r22,xe" fillcolor="black" stroked="f">
              <v:path arrowok="t"/>
            </v:shape>
            <v:shape id="_x0000_s20655" style="position:absolute;left:1190;top:1242;width:3492;height:2594" coordorigin="1190,1242" coordsize="3492,2594" path="m1472,2208r8,-3l1494,2214r-2,34l1490,2226r,-12l1472,2208xe" fillcolor="black" stroked="f">
              <v:path arrowok="t"/>
            </v:shape>
            <v:shape id="_x0000_s20654" style="position:absolute;left:1190;top:1242;width:3492;height:2594" coordorigin="1190,1242" coordsize="3492,2594" path="m1487,2665r-11,-1l1484,2660r14,-1l1497,2672r,11l1486,2680r1,-15xe" fillcolor="black" stroked="f">
              <v:path arrowok="t"/>
            </v:shape>
            <v:shape id="_x0000_s20653" style="position:absolute;left:1190;top:1242;width:3492;height:2594" coordorigin="1190,1242" coordsize="3492,2594" path="m1476,2664r-11,-1l1476,2655r8,5l1476,2664xe" fillcolor="black" stroked="f">
              <v:path arrowok="t"/>
            </v:shape>
            <v:shape id="_x0000_s20652" style="position:absolute;left:1190;top:1242;width:3492;height:2594" coordorigin="1190,1242" coordsize="3492,2594" path="m1476,2747r,2l1478,2758r16,-4l1494,2766r-2,10l1480,2763r-13,1l1476,2747xe" fillcolor="black" stroked="f">
              <v:path arrowok="t"/>
            </v:shape>
            <v:shape id="_x0000_s20651" style="position:absolute;left:1190;top:1242;width:3492;height:2594" coordorigin="1190,1242" coordsize="3492,2594" path="m1467,2764r-6,-6l1462,2745r14,2l1467,2764xe" fillcolor="black" stroked="f">
              <v:path arrowok="t"/>
            </v:shape>
            <v:shape id="_x0000_s20650" style="position:absolute;left:1190;top:1242;width:3492;height:2594" coordorigin="1190,1242" coordsize="3492,2594" path="m2365,1921r-9,9l2360,1923r13,-11l2370,1934r-11,2l2365,1921xe" fillcolor="black" stroked="f">
              <v:path arrowok="t"/>
            </v:shape>
            <v:shape id="_x0000_s20649" style="position:absolute;left:1190;top:1242;width:3492;height:2594" coordorigin="1190,1242" coordsize="3492,2594" path="m2372,1931r1,-19l2388,1900r17,-12l2424,1878r20,-7l2460,1866r17,-2l2488,1875r1,3l2480,1887r-8,-12l2458,1878r-21,7l2418,1894r-18,10l2385,1916r-13,15xe" fillcolor="black" stroked="f">
              <v:path arrowok="t"/>
            </v:shape>
            <v:shape id="_x0000_s20648" style="position:absolute;left:1190;top:1242;width:3492;height:2594" coordorigin="1190,1242" coordsize="3492,2594" path="m2356,1930r4,22l2358,2210r-4,-215l2356,1871r4,28l2359,1918r1,5l2356,1930xe" fillcolor="black" stroked="f">
              <v:path arrowok="t"/>
            </v:shape>
            <v:shape id="_x0000_s20647" style="position:absolute;left:1190;top:1242;width:3492;height:2594" coordorigin="1190,1242" coordsize="3492,2594" path="m2394,3525r-10,4l2383,3521r11,4l2394,3525xe" fillcolor="black" stroked="f">
              <v:path arrowok="t"/>
            </v:shape>
            <v:shape id="_x0000_s20646" style="position:absolute;left:1190;top:1242;width:3492;height:2594" coordorigin="1190,1242" coordsize="3492,2594" path="m2458,3610r-13,-1l2433,3611r,12l2424,3652r-19,-3l2387,3648r-3,-18l2376,3633r10,-37l2402,3592r15,-14l2428,3562r5,-5l2451,3554r7,56xe" fillcolor="black" stroked="f">
              <v:path arrowok="t"/>
            </v:shape>
            <v:shape id="_x0000_s20645" style="position:absolute;left:1190;top:1242;width:3492;height:2594" coordorigin="1190,1242" coordsize="3492,2594" path="m2366,3666r-18,-5l2349,3596r19,1l2386,3596r-10,37l2357,3624r-1,31l2366,3666xe" fillcolor="black" stroked="f">
              <v:path arrowok="t"/>
            </v:shape>
            <v:shape id="_x0000_s20644" style="position:absolute;left:1190;top:1242;width:3492;height:2594" coordorigin="1190,1242" coordsize="3492,2594" path="m2395,2113r,9l2400,2217r-20,-4l2377,2169r-3,-20l2371,2129r-1,-11l2374,1986r2,37l2379,2042r4,17l2388,2090r7,23xe" fillcolor="black" stroked="f">
              <v:path arrowok="t"/>
            </v:shape>
            <v:shape id="_x0000_s20643" style="position:absolute;left:1190;top:1242;width:3492;height:2594" coordorigin="1190,1242" coordsize="3492,2594" path="m2534,3572r20,3l2546,3666r-17,-1l2512,3667r-17,5l2489,3676r10,-24l2520,3650r14,-8l2534,3641r,-69xe" fillcolor="black" stroked="f">
              <v:path arrowok="t"/>
            </v:shape>
            <v:shape id="_x0000_s20642" style="position:absolute;left:1190;top:1242;width:3492;height:2594" coordorigin="1190,1242" coordsize="3492,2594" path="m2476,3651r23,1l2489,3676r21,1l2531,3678r20,l2572,3679r19,l2610,3679r12,l2638,3683r15,-2l2657,3672r-7,-14l2644,3660r1,-10l2662,3614r1,82l2644,3697r-12,l2614,3696r-20,-1l2575,3694r-20,-2l2535,3691r-21,-1l2493,3689r-11,-31l2476,3651xe" fillcolor="black" stroked="f">
              <v:path arrowok="t"/>
            </v:shape>
            <v:shape id="_x0000_s20641" style="position:absolute;left:1190;top:1242;width:3492;height:2594" coordorigin="1190,1242" coordsize="3492,2594" path="m2463,3658r-5,-10l2476,3651r6,7l2463,3658xe" fillcolor="black" stroked="f">
              <v:path arrowok="t"/>
            </v:shape>
            <v:shape id="_x0000_s20640" style="position:absolute;left:1190;top:1242;width:3492;height:2594" coordorigin="1190,1242" coordsize="3492,2594" path="m2443,3656r-19,-4l2433,3623r11,5l2463,3658r-20,-2xe" fillcolor="black" stroked="f">
              <v:path arrowok="t"/>
            </v:shape>
            <v:shape id="_x0000_s20639" style="position:absolute;left:1190;top:1242;width:3492;height:2594" coordorigin="1190,1242" coordsize="3492,2594" path="m2356,3655r4,-18l2371,3638r8,-2l2384,3630r3,18l2369,3650r-13,5xe" fillcolor="black" stroked="f">
              <v:path arrowok="t"/>
            </v:shape>
            <v:shape id="_x0000_s20638" style="position:absolute;left:1190;top:1242;width:3492;height:2594" coordorigin="1190,1242" coordsize="3492,2594" path="m2562,3535r7,1l2585,3543r16,6l2604,3558r,9l2594,3564r-18,-8l2562,3535xe" fillcolor="black" stroked="f">
              <v:path arrowok="t"/>
            </v:shape>
            <v:shape id="_x0000_s20637" style="position:absolute;left:1190;top:1242;width:3492;height:2594" coordorigin="1190,1242" coordsize="3492,2594" path="m2486,3519r9,8l2503,3529r20,4l2543,3534r19,1l2576,3556r-20,-6l2552,3547r-18,l2517,3544r-17,-5l2486,3519xe" fillcolor="black" stroked="f">
              <v:path arrowok="t"/>
            </v:shape>
            <v:shape id="_x0000_s20636" style="position:absolute;left:1190;top:1242;width:3492;height:2594" coordorigin="1190,1242" coordsize="3492,2594" path="m2483,3533r-17,-5l2466,3511r12,4l2486,3519r14,20l2483,3533xe" fillcolor="black" stroked="f">
              <v:path arrowok="t"/>
            </v:shape>
            <v:shape id="_x0000_s20635" style="position:absolute;left:1190;top:1242;width:3492;height:2594" coordorigin="1190,1242" coordsize="3492,2594" path="m2395,3491r19,-5l2405,3505r22,l2447,3507r19,4l2466,3528r-18,-5l2431,3520r-19,1l2395,3519r,-28xe" fillcolor="black" stroked="f">
              <v:path arrowok="t"/>
            </v:shape>
            <v:shape id="_x0000_s20634" style="position:absolute;left:1190;top:1242;width:3492;height:2594" coordorigin="1190,1242" coordsize="3492,2594" path="m2617,3545r1,-2l2625,3533r11,17l2647,3559r-10,14l2620,3564r-3,-19xe" fillcolor="black" stroked="f">
              <v:path arrowok="t"/>
            </v:shape>
            <v:shape id="_x0000_s20633" style="position:absolute;left:1190;top:1242;width:3492;height:2594" coordorigin="1190,1242" coordsize="3492,2594" path="m2617,3545r3,19l2615,3561r-11,-3l2601,3549r16,-4xe" fillcolor="black" stroked="f">
              <v:path arrowok="t"/>
            </v:shape>
            <v:shape id="_x0000_s20632" style="position:absolute;left:1190;top:1242;width:3492;height:2594" coordorigin="1190,1242" coordsize="3492,2594" path="m2580,3582r9,3l2594,3665r23,5l2638,3669r11,-10l2650,3658r7,14l2639,3675r-19,1l2602,3674r-19,-3l2580,3582xe" fillcolor="black" stroked="f">
              <v:path arrowok="t"/>
            </v:shape>
            <v:shape id="_x0000_s20631" style="position:absolute;left:1190;top:1242;width:3492;height:2594" coordorigin="1190,1242" coordsize="3492,2594" path="m2546,3666r8,-91l2574,3580r6,2l2583,3671r-18,-3l2546,3666xe" fillcolor="black" stroked="f">
              <v:path arrowok="t"/>
            </v:shape>
            <v:shape id="_x0000_s20630" style="position:absolute;left:1190;top:1242;width:3492;height:2594" coordorigin="1190,1242" coordsize="3492,2594" path="m2458,3610r-7,-56l2472,3553r-13,73l2458,3610xe" fillcolor="black" stroked="f">
              <v:path arrowok="t"/>
            </v:shape>
            <v:shape id="_x0000_s20629" style="position:absolute;left:1190;top:1242;width:3492;height:2594" coordorigin="1190,1242" coordsize="3492,2594" path="m2594,3665r2,-70l2604,3599r19,6l2642,3610r20,4l2645,3650r-2,-2l2636,3658r-16,l2603,3658r-9,7xe" fillcolor="black" stroked="f">
              <v:path arrowok="t"/>
            </v:shape>
            <v:shape id="_x0000_s20628" style="position:absolute;left:1190;top:1242;width:3492;height:2594" coordorigin="1190,1242" coordsize="3492,2594" path="m2594,3665r-5,-80l2596,3595r-2,70xe" fillcolor="black" stroked="f">
              <v:path arrowok="t"/>
            </v:shape>
            <v:shape id="_x0000_s20627" style="position:absolute;left:1190;top:1242;width:3492;height:2594" coordorigin="1190,1242" coordsize="3492,2594" path="m2635,3730r7,20l2612,3749r-25,-11l2563,3737r-24,-1l2520,3737r-13,4l2506,3742r11,-14l2535,3726r19,l2574,3726r20,1l2614,3728r21,2xe" fillcolor="black" stroked="f">
              <v:path arrowok="t"/>
            </v:shape>
            <v:shape id="_x0000_s20626" style="position:absolute;left:1190;top:1242;width:3492;height:2594" coordorigin="1190,1242" coordsize="3492,2594" path="m2506,3742r20,l2522,3752r-31,1l2499,3732r18,-4l2506,3742xe" fillcolor="black" stroked="f">
              <v:path arrowok="t"/>
            </v:shape>
            <v:shape id="_x0000_s20625" style="position:absolute;left:1190;top:1242;width:3492;height:2594" coordorigin="1190,1242" coordsize="3492,2594" path="m2985,1703r3,4l2987,1729r-1,79l2979,1789r-1,-89l2976,1686r9,17xe" fillcolor="black" stroked="f">
              <v:path arrowok="t"/>
            </v:shape>
            <v:shape id="_x0000_s20624" style="position:absolute;left:1190;top:1242;width:3492;height:2594" coordorigin="1190,1242" coordsize="3492,2594" path="m2820,1642r11,2l2852,1645r20,-3l2891,1639r19,-2l2922,1638r19,6l2958,1656r13,9l2976,1686r2,14l2968,1682r-14,-14l2939,1655r-20,3l2898,1660r-20,2l2857,1664r-20,l2820,1642xe" fillcolor="black" stroked="f">
              <v:path arrowok="t"/>
            </v:shape>
            <v:shape id="_x0000_s20623" style="position:absolute;left:1190;top:1242;width:3492;height:2594" coordorigin="1190,1242" coordsize="3492,2594" path="m2818,1662r-18,-4l2800,1635r20,7l2837,1664r-19,-2xe" fillcolor="black" stroked="f">
              <v:path arrowok="t"/>
            </v:shape>
            <v:shape id="_x0000_s20622" style="position:absolute;left:1190;top:1242;width:3492;height:2594" coordorigin="1190,1242" coordsize="3492,2594" path="m2783,1651r-11,-7l2774,1631r8,l2800,1635r,23l2783,1651xe" fillcolor="black" stroked="f">
              <v:path arrowok="t"/>
            </v:shape>
            <v:shape id="_x0000_s20621" style="position:absolute;left:1190;top:1242;width:3492;height:2594" coordorigin="1190,1242" coordsize="3492,2594" path="m2774,1631r-2,13l2753,1652r-19,8l2719,1669r17,-30l2755,1634r19,-3xe" fillcolor="black" stroked="f">
              <v:path arrowok="t"/>
            </v:shape>
            <v:shape id="_x0000_s20620" style="position:absolute;left:1190;top:1242;width:3492;height:2594" coordorigin="1190,1242" coordsize="3492,2594" path="m2716,1641r20,-2l2719,1669r-6,-7l2707,1654r-3,-13l2716,1641xe" fillcolor="black" stroked="f">
              <v:path arrowok="t"/>
            </v:shape>
            <v:shape id="_x0000_s20619" style="position:absolute;left:1190;top:1242;width:3492;height:2594" coordorigin="1190,1242" coordsize="3492,2594" path="m2673,1629r8,2l2693,1632r11,9l2707,1654r-9,-6l2682,1651r-9,-22xe" fillcolor="black" stroked="f">
              <v:path arrowok="t"/>
            </v:shape>
            <v:shape id="_x0000_s20618" style="position:absolute;left:1190;top:1242;width:3492;height:2594" coordorigin="1190,1242" coordsize="3492,2594" path="m2500,1630r15,-10l2534,1623r19,2l2573,1625r20,1l2613,1626r21,1l2654,1628r19,1l2682,1651r-18,l2645,1650r-19,-2l2605,1646r-21,-3l2563,1642r-22,-1l2518,1640r-18,-10xe" fillcolor="black" stroked="f">
              <v:path arrowok="t"/>
            </v:shape>
            <v:shape id="_x0000_s20617" style="position:absolute;left:1190;top:1242;width:3492;height:2594" coordorigin="1190,1242" coordsize="3492,2594" path="m2433,2178r13,-16l2462,2150r9,-7l2489,2132r17,-10l2517,2111r-1,-11l2527,2097r-10,37l2497,2142r-17,10l2464,2163r-16,9l2433,2178xe" fillcolor="black" stroked="f">
              <v:path arrowok="t"/>
            </v:shape>
            <v:shape id="_x0000_s20616" style="position:absolute;left:1190;top:1242;width:3492;height:2594" coordorigin="1190,1242" coordsize="3492,2594" path="m2541,2121r14,4l2546,2144r-17,12l2520,2160r-7,19l2520,2156r14,-15l2541,2132r,-11xe" fillcolor="black" stroked="f">
              <v:path arrowok="t"/>
            </v:shape>
            <v:shape id="_x0000_s20615" style="position:absolute;left:1190;top:1242;width:3492;height:2594" coordorigin="1190,1242" coordsize="3492,2594" path="m2505,2169r15,-13l2513,2179r-16,11l2496,2191r-7,-10l2505,2169xe" fillcolor="black" stroked="f">
              <v:path arrowok="t"/>
            </v:shape>
            <v:shape id="_x0000_s20614" style="position:absolute;left:1190;top:1242;width:3492;height:2594" coordorigin="1190,1242" coordsize="3492,2594" path="m2424,2153r-14,13l2409,2167r-1,13l2416,2198r17,-6l2419,2221r-17,-64l2418,2151r6,2xe" fillcolor="black" stroked="f">
              <v:path arrowok="t"/>
            </v:shape>
            <v:shape id="_x0000_s20613" style="position:absolute;left:1190;top:1242;width:3492;height:2594" coordorigin="1190,1242" coordsize="3492,2594" path="m2402,2157r17,64l2400,2217r-5,-95l2409,2114r-8,25l2401,2155r1,2xe" fillcolor="black" stroked="f">
              <v:path arrowok="t"/>
            </v:shape>
            <v:shape id="_x0000_s20612" style="position:absolute;left:1190;top:1242;width:3492;height:2594" coordorigin="1190,1242" coordsize="3492,2594" path="m2527,2097r14,5l2541,2121r,11l2517,2134r10,-37xe" fillcolor="black" stroked="f">
              <v:path arrowok="t"/>
            </v:shape>
            <v:shape id="_x0000_s20611" style="position:absolute;left:1190;top:1242;width:3492;height:2594" coordorigin="1190,1242" coordsize="3492,2594" path="m2516,2100r1,11l2495,2117r-20,6l2456,2132r-17,10l2424,2153r-6,-2l2430,2135r10,-10l2457,2117r18,-7l2495,2105r21,-5xe" fillcolor="black" stroked="f">
              <v:path arrowok="t"/>
            </v:shape>
            <v:shape id="_x0000_s20610" style="position:absolute;left:1190;top:1242;width:3492;height:2594" coordorigin="1190,1242" coordsize="3492,2594" path="m2505,2074r5,3l2508,2091r-12,-12l2489,2080r-3,-9l2505,2074xe" fillcolor="black" stroked="f">
              <v:path arrowok="t"/>
            </v:shape>
            <v:shape id="_x0000_s20609" style="position:absolute;left:1190;top:1242;width:3492;height:2594" coordorigin="1190,1242" coordsize="3492,2594" path="m2471,2085r-19,10l2453,2082r16,-8l2486,2071r3,9l2471,2085xe" fillcolor="black" stroked="f">
              <v:path arrowok="t"/>
            </v:shape>
            <v:shape id="_x0000_s20608" style="position:absolute;left:1190;top:1242;width:3492;height:2594" coordorigin="1190,1242" coordsize="3492,2594" path="m2401,2139r8,-25l2423,2103r14,-11l2453,2082r-1,13l2440,2101r-16,10l2410,2124r-9,15xe" fillcolor="black" stroked="f">
              <v:path arrowok="t"/>
            </v:shape>
            <v:shape id="_x0000_s20607" style="position:absolute;left:1190;top:1242;width:3492;height:2594" coordorigin="1190,1242" coordsize="3492,2594" path="m2370,2118r-10,l2359,2135r8,63l2376,2187r1,-18l2380,2213r-22,-3l2360,1952r10,166xe" fillcolor="black" stroked="f">
              <v:path arrowok="t"/>
            </v:shape>
            <v:shape id="_x0000_s20606" style="position:absolute;left:1190;top:1242;width:3492;height:2594" coordorigin="1190,1242" coordsize="3492,2594" path="m2367,2198r-8,-63l2363,2150r6,16l2370,2184r-3,14xe" fillcolor="black" stroked="f">
              <v:path arrowok="t"/>
            </v:shape>
            <v:shape id="_x0000_s20605" style="position:absolute;left:1190;top:1242;width:3492;height:2594" coordorigin="1190,1242" coordsize="3492,2594" path="m2482,1938r7,3l2482,1950r-12,-8l2468,1941r-5,-6l2482,1938xe" fillcolor="black" stroked="f">
              <v:path arrowok="t"/>
            </v:shape>
            <v:shape id="_x0000_s20604" style="position:absolute;left:1190;top:1242;width:3492;height:2594" coordorigin="1190,1242" coordsize="3492,2594" path="m2413,1953r16,-9l2445,1937r18,-2l2468,1941r-18,9l2431,1959r-18,-6xe" fillcolor="black" stroked="f">
              <v:path arrowok="t"/>
            </v:shape>
            <v:shape id="_x0000_s20603" style="position:absolute;left:1190;top:1242;width:3492;height:2594" coordorigin="1190,1242" coordsize="3492,2594" path="m2382,1993r4,-17l2399,1965r14,-12l2431,1959r-18,10l2397,1980r-15,13xe" fillcolor="black" stroked="f">
              <v:path arrowok="t"/>
            </v:shape>
            <v:shape id="_x0000_s20602" style="position:absolute;left:1190;top:1242;width:3492;height:2594" coordorigin="1190,1242" coordsize="3492,2594" path="m2377,2000r-1,23l2374,1986r12,-10l2382,1993r-5,7xe" fillcolor="black" stroked="f">
              <v:path arrowok="t"/>
            </v:shape>
            <v:shape id="_x0000_s20601" style="position:absolute;left:1190;top:1242;width:3492;height:2594" coordorigin="1190,1242" coordsize="3492,2594" path="m2370,2118r-10,-166l2366,1970r8,16l2370,2118xe" fillcolor="black" stroked="f">
              <v:path arrowok="t"/>
            </v:shape>
            <v:shape id="_x0000_s20600" style="position:absolute;left:1190;top:1242;width:3492;height:2594" coordorigin="1190,1242" coordsize="3492,2594" path="m2273,2196r4,-17l2294,2187r19,5l2335,2191r14,18l2326,2208r-21,l2287,2205r-14,-9xe" fillcolor="black" stroked="f">
              <v:path arrowok="t"/>
            </v:shape>
            <v:shape id="_x0000_s20599" style="position:absolute;left:1190;top:1242;width:3492;height:2594" coordorigin="1190,1242" coordsize="3492,2594" path="m2269,2192r-13,13l2261,2172r1,-1l2277,2179r-4,17l2269,2192xe" fillcolor="black" stroked="f">
              <v:path arrowok="t"/>
            </v:shape>
            <v:shape id="_x0000_s20598" style="position:absolute;left:1190;top:1242;width:3492;height:2594" coordorigin="1190,1242" coordsize="3492,2594" path="m2261,2172r-5,33l2244,2220r-12,16l2221,2253r-9,19l2205,2292r-2,8l2205,2254r10,-18l2225,2218r10,-17l2247,2186r14,-14xe" fillcolor="black" stroked="f">
              <v:path arrowok="t"/>
            </v:shape>
            <v:shape id="_x0000_s20597" style="position:absolute;left:1190;top:1242;width:3492;height:2594" coordorigin="1190,1242" coordsize="3492,2594" path="m2196,2272r9,-18l2203,2300r-9,8l2188,2320r-2,-30l2196,2272xe" fillcolor="black" stroked="f">
              <v:path arrowok="t"/>
            </v:shape>
            <v:shape id="_x0000_s20596" style="position:absolute;left:1190;top:1242;width:3492;height:2594" coordorigin="1190,1242" coordsize="3492,2594" path="m2170,2075r2,-18l2175,2306r11,-16l2188,2320r-10,7l2170,2347r,-272xe" fillcolor="black" stroked="f">
              <v:path arrowok="t"/>
            </v:shape>
            <v:shape id="_x0000_s20595" style="position:absolute;left:1190;top:1242;width:3492;height:2594" coordorigin="1190,1242" coordsize="3492,2594" path="m2176,2146r,20l2175,2306r,l2174,1730r1,21l2175,1752r1,21l2176,2146xe" fillcolor="black" stroked="f">
              <v:path arrowok="t"/>
            </v:shape>
            <v:shape id="_x0000_s20594" style="position:absolute;left:1190;top:1242;width:3492;height:2594" coordorigin="1190,1242" coordsize="3492,2594" path="m2173,1507r1,-16l2174,1730r1,576l2172,2057r-1,-19l2170,1951r,-18l2169,1525r4,-18xe" fillcolor="black" stroked="f">
              <v:path arrowok="t"/>
            </v:shape>
            <v:shape id="_x0000_s20593" style="position:absolute;left:1190;top:1242;width:3492;height:2594" coordorigin="1190,1242" coordsize="3492,2594" path="m2164,2104r-21,-3l2160,2093r4,1l2170,2075r,272l2164,2226r,-21l2164,2117r,-13xe" fillcolor="black" stroked="f">
              <v:path arrowok="t"/>
            </v:shape>
            <v:shape id="_x0000_s20592" style="position:absolute;left:1190;top:1242;width:3492;height:2594" coordorigin="1190,1242" coordsize="3492,2594" path="m2170,2347r-9,18l2162,2287r1,-19l2164,2247r,-21l2170,2347xe" fillcolor="black" stroked="f">
              <v:path arrowok="t"/>
            </v:shape>
            <v:shape id="_x0000_s20591" style="position:absolute;left:1190;top:1242;width:3492;height:2594" coordorigin="1190,1242" coordsize="3492,2594" path="m2161,2365r-10,18l2153,2340r4,-17l2160,2306r2,-19l2161,2365xe" fillcolor="black" stroked="f">
              <v:path arrowok="t"/>
            </v:shape>
            <v:shape id="_x0000_s20590" style="position:absolute;left:1190;top:1242;width:3492;height:2594" coordorigin="1190,1242" coordsize="3492,2594" path="m2133,2369r7,l2147,2355r6,-15l2151,2383r-11,16l2133,2369xe" fillcolor="black" stroked="f">
              <v:path arrowok="t"/>
            </v:shape>
            <v:shape id="_x0000_s20589" style="position:absolute;left:1190;top:1242;width:3492;height:2594" coordorigin="1190,1242" coordsize="3492,2594" path="m2480,1842r-16,-2l2465,1829r18,1l2489,1836r-9,6xe" fillcolor="black" stroked="f">
              <v:path arrowok="t"/>
            </v:shape>
            <v:shape id="_x0000_s20588" style="position:absolute;left:1190;top:1242;width:3492;height:2594" coordorigin="1190,1242" coordsize="3492,2594" path="m2369,1884r3,-17l2389,1859r18,-10l2427,1839r20,-6l2465,1829r-1,11l2454,1843r-16,8l2419,1858r-19,7l2383,1873r-14,11xe" fillcolor="black" stroked="f">
              <v:path arrowok="t"/>
            </v:shape>
            <v:shape id="_x0000_s20587" style="position:absolute;left:1190;top:1242;width:3492;height:2594" coordorigin="1190,1242" coordsize="3492,2594" path="m2360,1899r-4,-28l2372,1867r-3,17l2360,1899xe" fillcolor="black" stroked="f">
              <v:path arrowok="t"/>
            </v:shape>
            <v:shape id="_x0000_s20586" style="position:absolute;left:1190;top:1242;width:3492;height:2594" coordorigin="1190,1242" coordsize="3492,2594" path="m2414,1821r7,-16l2440,1801r19,1l2472,1808r-17,6l2435,1817r-21,4xe" fillcolor="black" stroked="f">
              <v:path arrowok="t"/>
            </v:shape>
            <v:shape id="_x0000_s20585" style="position:absolute;left:1190;top:1242;width:3492;height:2594" coordorigin="1190,1242" coordsize="3492,2594" path="m2412,1822r-20,9l2396,1814r6,-2l2421,1805r-7,16l2412,1822xe" fillcolor="black" stroked="f">
              <v:path arrowok="t"/>
            </v:shape>
            <v:shape id="_x0000_s20584" style="position:absolute;left:1190;top:1242;width:3492;height:2594" coordorigin="1190,1242" coordsize="3492,2594" path="m2396,1814r-4,17l2374,1842r-13,15l2356,1871r8,-31l2379,1828r17,-14xe" fillcolor="black" stroked="f">
              <v:path arrowok="t"/>
            </v:shape>
            <v:shape id="_x0000_s20583" style="position:absolute;left:1190;top:1242;width:3492;height:2594" coordorigin="1190,1242" coordsize="3492,2594" path="m2459,3204r11,-16l2482,3171r2,17l2486,3198r-4,7l2471,3221r-12,-17xe" fillcolor="black" stroked="f">
              <v:path arrowok="t"/>
            </v:shape>
            <v:shape id="_x0000_s20582" style="position:absolute;left:1190;top:1242;width:3492;height:2594" coordorigin="1190,1242" coordsize="3492,2594" path="m1475,2488r-13,l1469,2470r6,10l1483,2488r-3,8l1478,2502r-7,-9l1475,2488xe" fillcolor="black" stroked="f">
              <v:path arrowok="t"/>
            </v:shape>
            <v:shape id="_x0000_s20581" style="position:absolute;left:1190;top:1242;width:3492;height:2594" coordorigin="1190,1242" coordsize="3492,2594" path="m1482,2437r14,-1l1490,2463r-12,2l1469,2470r-7,18l1461,2503r1,-40l1473,2461r7,-6l1483,2446r-1,-9xe" fillcolor="black" stroked="f">
              <v:path arrowok="t"/>
            </v:shape>
            <v:shape id="_x0000_s20580" style="position:absolute;left:1190;top:1242;width:3492;height:2594" coordorigin="1190,1242" coordsize="3492,2594" path="m1483,2446r-12,-6l1473,2432r9,5l1483,2446xe" fillcolor="black" stroked="f">
              <v:path arrowok="t"/>
            </v:shape>
            <v:shape id="_x0000_s20579" style="position:absolute;left:1190;top:1242;width:3492;height:2594" coordorigin="1190,1242" coordsize="3492,2594" path="m1483,2419r-3,-12l1481,2405r16,-7l1494,2411r-3,11l1476,2421r7,-2xe" fillcolor="black" stroked="f">
              <v:path arrowok="t"/>
            </v:shape>
            <v:shape id="_x0000_s20578" style="position:absolute;left:1190;top:1242;width:3492;height:2594" coordorigin="1190,1242" coordsize="3492,2594" path="m1501,2376r-3,9l1492,2391r-9,3l1481,2405r-1,2l1472,2401r5,-9l1480,2386r3,-6l1484,2369r15,3l1501,2376xe" fillcolor="black" stroked="f">
              <v:path arrowok="t"/>
            </v:shape>
            <v:shape id="_x0000_s20577" style="position:absolute;left:1190;top:1242;width:3492;height:2594" coordorigin="1190,1242" coordsize="3492,2594" path="m1479,2376r-8,l1484,2369r-1,11l1479,2376xe" fillcolor="black" stroked="f">
              <v:path arrowok="t"/>
            </v:shape>
            <v:shape id="_x0000_s20576" style="position:absolute;left:1190;top:1242;width:3492;height:2594" coordorigin="1190,1242" coordsize="3492,2594" path="m1462,2376r,-52l1468,2329r-6,47xe" fillcolor="black" stroked="f">
              <v:path arrowok="t"/>
            </v:shape>
            <v:shape id="_x0000_s20575" style="position:absolute;left:1190;top:1242;width:3492;height:2594" coordorigin="1190,1242" coordsize="3492,2594" path="m1772,2336r12,2l1802,2337r17,4l1822,2345r-18,6l1785,2353r-13,-17xe" fillcolor="black" stroked="f">
              <v:path arrowok="t"/>
            </v:shape>
            <v:shape id="_x0000_s20574" style="position:absolute;left:1190;top:1242;width:3492;height:2594" coordorigin="1190,1242" coordsize="3492,2594" path="m1725,2348r8,-16l1753,2334r19,2l1785,2353r-20,-1l1745,2350r-20,-2xe" fillcolor="black" stroked="f">
              <v:path arrowok="t"/>
            </v:shape>
            <v:shape id="_x0000_s20573" style="position:absolute;left:1190;top:1242;width:3492;height:2594" coordorigin="1190,1242" coordsize="3492,2594" path="m1721,2348r-11,l1713,2332r20,l1725,2348r-4,xe" fillcolor="black" stroked="f">
              <v:path arrowok="t"/>
            </v:shape>
            <v:shape id="_x0000_s20572" style="position:absolute;left:1190;top:1242;width:3492;height:2594" coordorigin="1190,1242" coordsize="3492,2594" path="m1684,2333r3,-6l1693,2334r20,-2l1710,2348r-11,5l1689,2348r-5,-15xe" fillcolor="black" stroked="f">
              <v:path arrowok="t"/>
            </v:shape>
            <v:shape id="_x0000_s20571" style="position:absolute;left:1190;top:1242;width:3492;height:2594" coordorigin="1190,1242" coordsize="3492,2594" path="m1693,2217r5,-18l1700,2205r17,5l1737,2213r21,1l1778,2216r13,3l1773,2225r-21,2l1730,2227r-20,l1695,2230r-2,-13xe" fillcolor="black" stroked="f">
              <v:path arrowok="t"/>
            </v:shape>
            <v:shape id="_x0000_s20570" style="position:absolute;left:1190;top:1242;width:3492;height:2594" coordorigin="1190,1242" coordsize="3492,2594" path="m1713,2177r3,-15l1735,2163r19,l1774,2164r18,4l1804,2174r-14,6l1773,2181r-19,-2l1734,2176r-21,1xe" fillcolor="black" stroked="f">
              <v:path arrowok="t"/>
            </v:shape>
            <v:shape id="_x0000_s20569" style="position:absolute;left:1190;top:1242;width:3492;height:2594" coordorigin="1190,1242" coordsize="3492,2594" path="m1680,1984r-1,-59l1682,1941r16,-4l1700,1922r3,-27l1704,2020r1,16l1703,1974r-2,-20l1700,1948r-18,l1680,1966r,18xe" fillcolor="black" stroked="f">
              <v:path arrowok="t"/>
            </v:shape>
            <v:shape id="_x0000_s20568" style="position:absolute;left:1190;top:1242;width:3492;height:2594" coordorigin="1190,1242" coordsize="3492,2594" path="m1773,2112r,-13l1791,2099r17,2l1826,2105r6,3l1821,2115r-15,1l1790,2114r-17,-2xe" fillcolor="black" stroked="f">
              <v:path arrowok="t"/>
            </v:shape>
            <v:shape id="_x0000_s20567" style="position:absolute;left:1190;top:1242;width:3492;height:2594" coordorigin="1190,1242" coordsize="3492,2594" path="m1730,2112r3,-11l1754,2100r19,-1l1773,2112r-17,3l1749,2118r-19,-6xe" fillcolor="black" stroked="f">
              <v:path arrowok="t"/>
            </v:shape>
            <v:shape id="_x0000_s20566" style="position:absolute;left:1190;top:1242;width:3492;height:2594" coordorigin="1190,1242" coordsize="3492,2594" path="m1696,2781r2,-1l1713,2782r4,-9l1725,2790r-19,5l1696,2781xe" fillcolor="black" stroked="f">
              <v:path arrowok="t"/>
            </v:shape>
            <v:shape id="_x0000_s20565" style="position:absolute;left:1190;top:1242;width:3492;height:2594" coordorigin="1190,1242" coordsize="3492,2594" path="m1717,1933r-3,11l1711,1981r3,8l1731,1986r22,-3l1775,1982r21,1l1813,1989r12,10l1825,2000r-12,l1797,1998r-19,-1l1759,1997r-19,1l1724,2002r-13,7l1708,1916r9,17xe" fillcolor="black" stroked="f">
              <v:path arrowok="t"/>
            </v:shape>
            <v:shape id="_x0000_s20564" style="position:absolute;left:1190;top:1242;width:3492;height:2594" coordorigin="1190,1242" coordsize="3492,2594" path="m1704,2020r-1,-125l1708,1916r3,93l1704,2020xe" fillcolor="black" stroked="f">
              <v:path arrowok="t"/>
            </v:shape>
            <v:shape id="_x0000_s20563" style="position:absolute;left:1190;top:1242;width:3492;height:2594" coordorigin="1190,1242" coordsize="3492,2594" path="m1714,1944r3,-10l1733,1930r23,-1l1779,1931r18,7l1804,1948r-15,l1770,1945r-20,-3l1730,1941r-16,3xe" fillcolor="black" stroked="f">
              <v:path arrowok="t"/>
            </v:shape>
            <v:shape id="_x0000_s20562" style="position:absolute;left:1190;top:1242;width:3492;height:2594" coordorigin="1190,1242" coordsize="3492,2594" path="m1805,1833r3,7l1789,1838r-20,-3l1749,1833r-20,l1750,1819r22,l1792,1824r13,9xe" fillcolor="black" stroked="f">
              <v:path arrowok="t"/>
            </v:shape>
            <v:shape id="_x0000_s20561" style="position:absolute;left:1190;top:1242;width:3492;height:2594" coordorigin="1190,1242" coordsize="3492,2594" path="m1704,1772r5,3l1707,1822r20,-2l1750,1819r-21,14l1711,1837r-7,-15l1704,1772xe" fillcolor="black" stroked="f">
              <v:path arrowok="t"/>
            </v:shape>
            <v:shape id="_x0000_s20560" style="position:absolute;left:1190;top:1242;width:3492;height:2594" coordorigin="1190,1242" coordsize="3492,2594" path="m1711,1837r-8,3l1699,1857r1,65l1692,1910r3,-81l1704,1822r7,15xe" fillcolor="black" stroked="f">
              <v:path arrowok="t"/>
            </v:shape>
            <v:shape id="_x0000_s20559" style="position:absolute;left:1190;top:1242;width:3492;height:2594" coordorigin="1190,1242" coordsize="3492,2594" path="m1798,1795r-11,2l1788,1780r16,7l1804,1787r-6,8xe" fillcolor="black" stroked="f">
              <v:path arrowok="t"/>
            </v:shape>
            <v:shape id="_x0000_s20558" style="position:absolute;left:1190;top:1242;width:3492;height:2594" coordorigin="1190,1242" coordsize="3492,2594" path="m1726,1795r2,-10l1748,1782r21,-2l1788,1780r-1,17l1773,1796r-16,-2l1741,1793r-15,2xe" fillcolor="black" stroked="f">
              <v:path arrowok="t"/>
            </v:shape>
            <v:shape id="_x0000_s20557" style="position:absolute;left:1190;top:1242;width:3492;height:2594" coordorigin="1190,1242" coordsize="3492,2594" path="m1707,1822r2,-47l1710,1787r18,-2l1726,1795r-11,6l1708,1813r-1,9xe" fillcolor="black" stroked="f">
              <v:path arrowok="t"/>
            </v:shape>
            <v:shape id="_x0000_s20556" style="position:absolute;left:1190;top:1242;width:3492;height:2594" coordorigin="1190,1242" coordsize="3492,2594" path="m1687,1806r9,-12l1701,1793r3,-21l1704,1822r-1,-17l1696,1798r-9,8xe" fillcolor="black" stroked="f">
              <v:path arrowok="t"/>
            </v:shape>
            <v:shape id="_x0000_s20555" style="position:absolute;left:1190;top:1242;width:3492;height:2594" coordorigin="1190,1242" coordsize="3492,2594" path="m1711,1439r9,-21l1735,1412r17,6l1762,1416r11,-12l1778,1416r-12,12l1759,1425r-15,8l1727,1440r-16,-1xe" fillcolor="black" stroked="f">
              <v:path arrowok="t"/>
            </v:shape>
            <v:shape id="_x0000_s20554" style="position:absolute;left:1190;top:1242;width:3492;height:2594" coordorigin="1190,1242" coordsize="3492,2594" path="m1707,1435r-1,22l1707,1421r13,-3l1711,1439r-4,-4xe" fillcolor="black" stroked="f">
              <v:path arrowok="t"/>
            </v:shape>
            <v:shape id="_x0000_s20553" style="position:absolute;left:1190;top:1242;width:3492;height:2594" coordorigin="1190,1242" coordsize="3492,2594" path="m1787,1419r11,-2l1810,1416r9,3l1822,1425r-16,7l1787,1419xe" fillcolor="black" stroked="f">
              <v:path arrowok="t"/>
            </v:shape>
            <v:shape id="_x0000_s20552" style="position:absolute;left:1190;top:1242;width:3492;height:2594" coordorigin="1190,1242" coordsize="3492,2594" path="m1786,1434r-20,-6l1778,1416r9,3l1806,1432r-20,2xe" fillcolor="black" stroked="f">
              <v:path arrowok="t"/>
            </v:shape>
            <v:shape id="_x0000_s20551" style="position:absolute;left:1190;top:1242;width:3492;height:2594" coordorigin="1190,1242" coordsize="3492,2594" path="m1735,1559r18,-2l1771,1555r17,-1l1803,1557r9,9l1815,1578r-19,-4l1775,1570r-21,-2l1735,1559xe" fillcolor="black" stroked="f">
              <v:path arrowok="t"/>
            </v:shape>
            <v:shape id="_x0000_s20550" style="position:absolute;left:1190;top:1242;width:3492;height:2594" coordorigin="1190,1242" coordsize="3492,2594" path="m1704,1586r6,-32l1720,1559r15,l1754,1568r-20,1l1717,1575r-13,11xe" fillcolor="black" stroked="f">
              <v:path arrowok="t"/>
            </v:shape>
            <v:shape id="_x0000_s20549" style="position:absolute;left:1190;top:1242;width:3492;height:2594" coordorigin="1190,1242" coordsize="3492,2594" path="m1767,1357r10,-2l1798,1354r24,1l1839,1362r4,7l1826,1372r-20,1l1784,1374r-17,-17xe" fillcolor="black" stroked="f">
              <v:path arrowok="t"/>
            </v:shape>
            <v:shape id="_x0000_s20548" style="position:absolute;left:1190;top:1242;width:3492;height:2594" coordorigin="1190,1242" coordsize="3492,2594" path="m1722,1378r6,-14l1746,1361r21,-4l1784,1374r-22,1l1741,1376r-19,2xe" fillcolor="black" stroked="f">
              <v:path arrowok="t"/>
            </v:shape>
            <v:shape id="_x0000_s20547" style="position:absolute;left:1190;top:1242;width:3492;height:2594" coordorigin="1190,1242" coordsize="3492,2594" path="m1714,1380r,-21l1728,1364r-6,14l1714,1380xe" fillcolor="black" stroked="f">
              <v:path arrowok="t"/>
            </v:shape>
            <v:shape id="_x0000_s20546" style="position:absolute;left:1190;top:1242;width:3492;height:2594" coordorigin="1190,1242" coordsize="3492,2594" path="m1800,1526r-13,3l1793,1519r12,3l1801,1543r-7,-2l1800,1526xe" fillcolor="black" stroked="f">
              <v:path arrowok="t"/>
            </v:shape>
            <v:shape id="_x0000_s20545" style="position:absolute;left:1190;top:1242;width:3492;height:2594" coordorigin="1190,1242" coordsize="3492,2594" path="m1804,1541r-3,2l1805,1522r5,7l1804,1541xe" fillcolor="black" stroked="f">
              <v:path arrowok="t"/>
            </v:shape>
            <v:shape id="_x0000_s20544" style="position:absolute;left:1190;top:1242;width:3492;height:2594" coordorigin="1190,1242" coordsize="3492,2594" path="m1755,1519r4,l1776,1518r17,1l1787,1529r-18,4l1755,1519xe" fillcolor="black" stroked="f">
              <v:path arrowok="t"/>
            </v:shape>
            <v:shape id="_x0000_s20543" style="position:absolute;left:1190;top:1242;width:3492;height:2594" coordorigin="1190,1242" coordsize="3492,2594" path="m1748,1534r-20,3l1734,1523r21,-4l1769,1533r-21,1xe" fillcolor="black" stroked="f">
              <v:path arrowok="t"/>
            </v:shape>
            <v:shape id="_x0000_s20542" style="position:absolute;left:1190;top:1242;width:3492;height:2594" coordorigin="1190,1242" coordsize="3492,2594" path="m1714,1545r-4,9l1714,1527r20,-4l1728,1537r-14,8xe" fillcolor="black" stroked="f">
              <v:path arrowok="t"/>
            </v:shape>
            <v:shape id="_x0000_s20541" style="position:absolute;left:1190;top:1242;width:3492;height:2594" coordorigin="1190,1242" coordsize="3492,2594" path="m1685,1553r,11l1686,1286r3,210l1685,1553xe" fillcolor="black" stroked="f">
              <v:path arrowok="t"/>
            </v:shape>
            <v:shape id="_x0000_s20540" style="position:absolute;left:1190;top:1242;width:3492;height:2594" coordorigin="1190,1242" coordsize="3492,2594" path="m1679,2071r-3,18l1675,2118r-1,14l1678,1654r-1,174l1679,2071xe" fillcolor="black" stroked="f">
              <v:path arrowok="t"/>
            </v:shape>
            <v:shape id="_x0000_s20539" style="position:absolute;left:1190;top:1242;width:3492;height:2594" coordorigin="1190,1242" coordsize="3492,2594" path="m1668,1286r1,980l1668,2275r-1,206l1666,1390r-1,-19l1664,1302r-2,-4l1668,1286xe" fillcolor="black" stroked="f">
              <v:path arrowok="t"/>
            </v:shape>
            <v:shape id="_x0000_s20538" style="position:absolute;left:1190;top:1242;width:3492;height:2594" coordorigin="1190,1242" coordsize="3492,2594" path="m1683,2493r-2,-21l1679,2460r-11,l1667,2481r1,-206l1672,2446r14,2l1683,2493xe" fillcolor="black" stroked="f">
              <v:path arrowok="t"/>
            </v:shape>
            <v:shape id="_x0000_s20537" style="position:absolute;left:1190;top:1242;width:3492;height:2594" coordorigin="1190,1242" coordsize="3492,2594" path="m1705,1477r-3,20l1708,1377r-1,44l1706,1457r-1,20xe" fillcolor="black" stroked="f">
              <v:path arrowok="t"/>
            </v:shape>
            <v:shape id="_x0000_s20536" style="position:absolute;left:1190;top:1242;width:3492;height:2594" coordorigin="1190,1242" coordsize="3492,2594" path="m1704,1772r-3,-1l1702,1767r2,-1l1704,1772xe" fillcolor="black" stroked="f">
              <v:path arrowok="t"/>
            </v:shape>
            <v:shape id="_x0000_s20535" style="position:absolute;left:1190;top:1242;width:3492;height:2594" coordorigin="1190,1242" coordsize="3492,2594" path="m1705,1895r15,-13l1740,1880r20,-2l1779,1877r18,2l1814,1884r8,4l1805,1891r-20,1l1764,1892r-21,l1723,1892r-18,3xe" fillcolor="black" stroked="f">
              <v:path arrowok="t"/>
            </v:shape>
            <v:shape id="_x0000_s20534" style="position:absolute;left:1190;top:1242;width:3492;height:2594" coordorigin="1190,1242" coordsize="3492,2594" path="m1699,1857r1,19l1700,1881r20,1l1705,1895r-2,l1700,1922r-1,-65xe" fillcolor="black" stroked="f">
              <v:path arrowok="t"/>
            </v:shape>
            <v:shape id="_x0000_s20533" style="position:absolute;left:1190;top:1242;width:3492;height:2594" coordorigin="1190,1242" coordsize="3492,2594" path="m1681,2025r-2,-29l1697,1991r,41l1695,2012r-9,-5l1681,2025xe" fillcolor="black" stroked="f">
              <v:path arrowok="t"/>
            </v:shape>
            <v:shape id="_x0000_s20532" style="position:absolute;left:1190;top:1242;width:3492;height:2594" coordorigin="1190,1242" coordsize="3492,2594" path="m1721,2571r9,-7l1742,2564r20,-2l1780,2563r4,5l1770,2574r-17,l1736,2573r-15,-2xe" fillcolor="black" stroked="f">
              <v:path arrowok="t"/>
            </v:shape>
            <v:shape id="_x0000_s20531" style="position:absolute;left:1190;top:1242;width:3492;height:2594" coordorigin="1190,1242" coordsize="3492,2594" path="m1691,2581r-7,-14l1689,2564r21,-2l1691,2594r,-13xe" fillcolor="black" stroked="f">
              <v:path arrowok="t"/>
            </v:shape>
            <v:shape id="_x0000_s20530" style="position:absolute;left:1190;top:1242;width:3492;height:2594" coordorigin="1190,1242" coordsize="3492,2594" path="m1681,2430r8,-5l1689,2434r,8l1687,2464r-1,-16l1681,2430xe" fillcolor="black" stroked="f">
              <v:path arrowok="t"/>
            </v:shape>
            <v:shape id="_x0000_s20529" style="position:absolute;left:1190;top:1242;width:3492;height:2594" coordorigin="1190,1242" coordsize="3492,2594" path="m3900,2543r-14,9l3889,2537r9,-17l3911,2533r-5,43l3897,2595r-2,-38l3900,2543xe" fillcolor="black" stroked="f">
              <v:path arrowok="t"/>
            </v:shape>
            <v:shape id="_x0000_s20528" style="position:absolute;left:1190;top:1242;width:3492;height:2594" coordorigin="1190,1242" coordsize="3492,2594" path="m3895,2557r2,38l3886,2615r-7,15l3869,2651r-10,19l3850,2688r-7,17l3840,2714r7,-48l3855,2648r9,-19l3872,2611r8,-18l3887,2575r8,-18xe" fillcolor="black" stroked="f">
              <v:path arrowok="t"/>
            </v:shape>
            <v:shape id="_x0000_s20527" style="position:absolute;left:1190;top:1242;width:3492;height:2594" coordorigin="1190,1242" coordsize="3492,2594" path="m3803,2758r9,-18l3820,2721r9,-18l3838,2684r9,-18l3840,2714r-3,26l3824,2757r-12,15l3803,2758xe" fillcolor="black" stroked="f">
              <v:path arrowok="t"/>
            </v:shape>
            <v:shape id="_x0000_s20526" style="position:absolute;left:1190;top:1242;width:3492;height:2594" coordorigin="1190,1242" coordsize="3492,2594" path="m3912,2558r-6,18l3911,2533r3,10l3912,2558xe" fillcolor="black" stroked="f">
              <v:path arrowok="t"/>
            </v:shape>
            <v:shape id="_x0000_s20525" style="position:absolute;left:1190;top:1242;width:3492;height:2594" coordorigin="1190,1242" coordsize="3492,2594" path="m3882,2505r16,15l3889,2537r-10,-4l3869,2559r17,-79l3884,2504r-2,1xe" fillcolor="black" stroked="f">
              <v:path arrowok="t"/>
            </v:shape>
            <v:shape id="_x0000_s20524" style="position:absolute;left:1190;top:1242;width:3492;height:2594" coordorigin="1190,1242" coordsize="3492,2594" path="m3988,2922r-1,12l3981,2954r-9,-25l3971,2888r1,l3971,2888r2,l3981,2919r7,3xe" fillcolor="black" stroked="f">
              <v:path arrowok="t"/>
            </v:shape>
            <v:shape id="_x0000_s20523" style="position:absolute;left:1190;top:1242;width:3492;height:2594" coordorigin="1190,1242" coordsize="3492,2594" path="m3966,2941r6,-12l3981,2954r-16,9l3963,2965r-7,-26l3966,2941xe" fillcolor="black" stroked="f">
              <v:path arrowok="t"/>
            </v:shape>
            <v:shape id="_x0000_s20522" style="position:absolute;left:1190;top:1242;width:3492;height:2594" coordorigin="1190,1242" coordsize="3492,2594" path="m3924,2916r15,13l3956,2939r7,26l3952,2967r3,-13l3942,2958r-18,-42xe" fillcolor="black" stroked="f">
              <v:path arrowok="t"/>
            </v:shape>
            <v:shape id="_x0000_s20521" style="position:absolute;left:1190;top:1242;width:3492;height:2594" coordorigin="1190,1242" coordsize="3492,2594" path="m3972,2929r-4,-7l3966,2909r-15,-13l3938,2881r17,-7l3971,2888r1,41xe" fillcolor="black" stroked="f">
              <v:path arrowok="t"/>
            </v:shape>
            <v:shape id="_x0000_s20520" style="position:absolute;left:1190;top:1242;width:3492;height:2594" coordorigin="1190,1242" coordsize="3492,2594" path="m3921,2829r3,9l3928,2843r9,11l3955,2874r-17,7l3925,2866r-4,-37xe" fillcolor="black" stroked="f">
              <v:path arrowok="t"/>
            </v:shape>
            <v:shape id="_x0000_s20519" style="position:absolute;left:1190;top:1242;width:3492;height:2594" coordorigin="1190,1242" coordsize="3492,2594" path="m3921,2829r4,37l3913,2850r-12,-17l3889,2817r-12,-16l3868,2707r8,-18l3875,2759r9,18l3896,2794r13,16l3917,2822r4,7xe" fillcolor="black" stroked="f">
              <v:path arrowok="t"/>
            </v:shape>
            <v:shape id="_x0000_s20518" style="position:absolute;left:1190;top:1242;width:3492;height:2594" coordorigin="1190,1242" coordsize="3492,2594" path="m3877,2801r-12,-16l3859,2728r-5,-10l3843,2728r12,-11l3868,2707r9,94xe" fillcolor="black" stroked="f">
              <v:path arrowok="t"/>
            </v:shape>
            <v:shape id="_x0000_s20517" style="position:absolute;left:1190;top:1242;width:3492;height:2594" coordorigin="1190,1242" coordsize="3492,2594" path="m4451,2651r-14,1l4437,2640r1,-13l4443,2634r12,1l4451,2651xe" fillcolor="black" stroked="f">
              <v:path arrowok="t"/>
            </v:shape>
            <v:shape id="_x0000_s20516" style="position:absolute;left:1190;top:1242;width:3492;height:2594" coordorigin="1190,1242" coordsize="3492,2594" path="m4329,2661r11,-17l4361,2640r20,-4l4401,2632r19,-3l4438,2627r-1,13l4424,2648r-16,8l4388,2659r-21,1l4347,2660r-18,1xe" fillcolor="black" stroked="f">
              <v:path arrowok="t"/>
            </v:shape>
            <v:shape id="_x0000_s20515" style="position:absolute;left:1190;top:1242;width:3492;height:2594" coordorigin="1190,1242" coordsize="3492,2594" path="m4276,2656r4,-1l4299,2652r20,-4l4340,2644r-11,17l4326,2662r-19,5l4288,2672r-12,-16xe" fillcolor="black" stroked="f">
              <v:path arrowok="t"/>
            </v:shape>
            <v:shape id="_x0000_s20514" style="position:absolute;left:1190;top:1242;width:3492;height:2594" coordorigin="1190,1242" coordsize="3492,2594" path="m4266,2655r4,11l4276,2656r12,16l4268,2677r-2,-22xe" fillcolor="black" stroked="f">
              <v:path arrowok="t"/>
            </v:shape>
            <v:shape id="_x0000_s20513" style="position:absolute;left:1190;top:1242;width:3492;height:2594" coordorigin="1190,1242" coordsize="3492,2594" path="m4139,2643r5,-2l4163,2636r19,-4l4201,2627r19,-4l4240,2618r20,-5l4266,2655r2,22l4248,2682r-20,5l4209,2691r-12,-15l4176,2678r-20,3l4139,2643xe" fillcolor="black" stroked="f">
              <v:path arrowok="t"/>
            </v:shape>
            <v:shape id="_x0000_s20512" style="position:absolute;left:1190;top:1242;width:3492;height:2594" coordorigin="1190,1242" coordsize="3492,2594" path="m4134,2711r1,-15l4154,2690r18,-6l4191,2678r6,-2l4209,2691r-12,2l4173,2698r-17,5l4139,2709r-5,2xe" fillcolor="black" stroked="f">
              <v:path arrowok="t"/>
            </v:shape>
            <v:shape id="_x0000_s20511" style="position:absolute;left:1190;top:1242;width:3492;height:2594" coordorigin="1190,1242" coordsize="3492,2594" path="m4058,2718r19,-5l4096,2707r20,-5l4135,2696r-1,15l4116,2716r-19,4l4078,2725r-20,-7xe" fillcolor="black" stroked="f">
              <v:path arrowok="t"/>
            </v:shape>
            <v:shape id="_x0000_s20510" style="position:absolute;left:1190;top:1242;width:3492;height:2594" coordorigin="1190,1242" coordsize="3492,2594" path="m3998,2744r1,-9l4019,2729r19,-5l4058,2718r20,7l4058,2730r-21,4l4017,2739r-19,5xe" fillcolor="black" stroked="f">
              <v:path arrowok="t"/>
            </v:shape>
            <v:shape id="_x0000_s20509" style="position:absolute;left:1190;top:1242;width:3492;height:2594" coordorigin="1190,1242" coordsize="3492,2594" path="m3918,2767r4,-10l3941,2751r20,-5l3980,2740r19,-5l3998,2744r-7,1l3972,2752r-18,7l3936,2765r-18,2xe" fillcolor="black" stroked="f">
              <v:path arrowok="t"/>
            </v:shape>
            <v:shape id="_x0000_s20508" style="position:absolute;left:1190;top:1242;width:3492;height:2594" coordorigin="1190,1242" coordsize="3492,2594" path="m4462,2564r21,-5l4479,2589r8,5l4498,2596r-1,14l4476,2610r-14,-46xe" fillcolor="black" stroked="f">
              <v:path arrowok="t"/>
            </v:shape>
            <v:shape id="_x0000_s20507" style="position:absolute;left:1190;top:1242;width:3492;height:2594" coordorigin="1190,1242" coordsize="3492,2594" path="m4518,2679r-8,-12l4511,2655r4,-14l4515,2627r7,-24l4521,2714r4,42l4516,2694r2,-15xe" fillcolor="black" stroked="f">
              <v:path arrowok="t"/>
            </v:shape>
            <v:shape id="_x0000_s20506" style="position:absolute;left:1190;top:1242;width:3492;height:2594" coordorigin="1190,1242" coordsize="3492,2594" path="m4512,2834r9,-1l4541,2831r19,-5l4570,2815r17,-24l4606,2796r-5,20l4599,2826r-4,11l4591,2840r-17,-4l4561,2844r-12,6l4530,2852r-18,-18xe" fillcolor="black" stroked="f">
              <v:path arrowok="t"/>
            </v:shape>
            <v:shape id="_x0000_s20505" style="position:absolute;left:1190;top:1242;width:3492;height:2594" coordorigin="1190,1242" coordsize="3492,2594" path="m4530,2852r-20,l4504,2854r-19,4l4465,2862r-10,2l4436,2868r-20,4l4436,2848r20,-4l4475,2841r19,-3l4512,2834r18,18xe" fillcolor="black" stroked="f">
              <v:path arrowok="t"/>
            </v:shape>
            <v:shape id="_x0000_s20504" style="position:absolute;left:1190;top:1242;width:3492;height:2594" coordorigin="1190,1242" coordsize="3492,2594" path="m4344,2866r10,-2l4374,2859r21,-4l4416,2851r20,-3l4416,2872r-20,5l4376,2881r-19,5l4344,2866xe" fillcolor="black" stroked="f">
              <v:path arrowok="t"/>
            </v:shape>
            <v:shape id="_x0000_s20503" style="position:absolute;left:1190;top:1242;width:3492;height:2594" coordorigin="1190,1242" coordsize="3492,2594" path="m4259,2905r9,-24l4287,2878r19,-4l4325,2870r19,-4l4357,2886r-20,5l4317,2895r-20,4l4278,2902r-19,3xe" fillcolor="black" stroked="f">
              <v:path arrowok="t"/>
            </v:shape>
            <v:shape id="_x0000_s20502" style="position:absolute;left:1190;top:1242;width:3492;height:2594" coordorigin="1190,1242" coordsize="3492,2594" path="m4117,2926r11,-20l4148,2903r20,-4l4188,2896r20,-4l4228,2889r20,-4l4268,2881r-9,24l4256,2906r-21,2l4215,2911r-19,3l4176,2916r-20,3l4137,2922r-20,4xe" fillcolor="black" stroked="f">
              <v:path arrowok="t"/>
            </v:shape>
            <v:shape id="_x0000_s20501" style="position:absolute;left:1190;top:1242;width:3492;height:2594" coordorigin="1190,1242" coordsize="3492,2594" path="m4022,2885r1,17l4029,2927r19,-5l4068,2918r20,-4l4108,2910r20,-4l4117,2926r-4,1l4096,2930r-20,3l4057,2937r-19,7l4019,2951r3,-66xe" fillcolor="black" stroked="f">
              <v:path arrowok="t"/>
            </v:shape>
            <v:shape id="_x0000_s20500" style="position:absolute;left:1190;top:1242;width:3492;height:2594" coordorigin="1190,1242" coordsize="3492,2594" path="m4643,2828r1,12l4625,2839r-9,-22l4612,2812r10,-10l4635,2813r8,15xe" fillcolor="black" stroked="f">
              <v:path arrowok="t"/>
            </v:shape>
            <v:shape id="_x0000_s20499" style="position:absolute;left:1190;top:1242;width:3492;height:2594" coordorigin="1190,1242" coordsize="3492,2594" path="m4612,2830r4,-13l4625,2839r-17,2l4605,2847r-1,-7l4612,2830xe" fillcolor="black" stroked="f">
              <v:path arrowok="t"/>
            </v:shape>
            <v:shape id="_x0000_s20498" style="position:absolute;left:1190;top:1242;width:3492;height:2594" coordorigin="1190,1242" coordsize="3492,2594" path="m4612,2812r-11,4l4606,2796r16,6l4612,2812xe" fillcolor="black" stroked="f">
              <v:path arrowok="t"/>
            </v:shape>
            <v:shape id="_x0000_s20497" style="position:absolute;left:1190;top:1242;width:3492;height:2594" coordorigin="1190,1242" coordsize="3492,2594" path="m4587,2791r-17,24l4556,2805r-16,-5l4533,2730r19,7l4539,2770r13,10l4569,2786r18,5xe" fillcolor="black" stroked="f">
              <v:path arrowok="t"/>
            </v:shape>
            <v:shape id="_x0000_s20496" style="position:absolute;left:1190;top:1242;width:3492;height:2594" coordorigin="1190,1242" coordsize="3492,2594" path="m4533,2730r7,70l4522,2800r-20,3l4483,2808r-19,6l4447,2819r-16,3l4427,2822r16,-12l4462,2801r19,-8l4500,2784r15,-13l4525,2756r8,-26xe" fillcolor="black" stroked="f">
              <v:path arrowok="t"/>
            </v:shape>
            <v:shape id="_x0000_s20495" style="position:absolute;left:1190;top:1242;width:3492;height:2594" coordorigin="1190,1242" coordsize="3492,2594" path="m4552,2737r8,5l4558,2757r-13,3l4539,2770r13,-33xe" fillcolor="black" stroked="f">
              <v:path arrowok="t"/>
            </v:shape>
            <v:shape id="_x0000_s20494" style="position:absolute;left:1190;top:1242;width:3492;height:2594" coordorigin="1190,1242" coordsize="3492,2594" path="m4221,2757r10,-1l4251,2753r19,-3l4289,2745r18,-4l4325,2735r18,-5l4362,2725r18,-5l4399,2716r20,-3l4439,2710r21,-1l4481,2709r16,2l4500,2696r16,-2l4525,2756r-13,-16l4498,2726r-5,-1l4474,2726r-19,1l4435,2730r-19,3l4396,2736r-19,4l4357,2744r-19,4l4318,2753r-20,4l4278,2761r-20,5l4238,2769r-17,-12xe" fillcolor="black" stroked="f">
              <v:path arrowok="t"/>
            </v:shape>
            <v:shape id="_x0000_s20493" style="position:absolute;left:1190;top:1242;width:3492;height:2594" coordorigin="1190,1242" coordsize="3492,2594" path="m4218,2773r-20,3l4201,2759r20,-2l4238,2769r-20,4xe" fillcolor="black" stroked="f">
              <v:path arrowok="t"/>
            </v:shape>
            <v:shape id="_x0000_s20492" style="position:absolute;left:1190;top:1242;width:3492;height:2594" coordorigin="1190,1242" coordsize="3492,2594" path="m4059,2785r5,-1l4083,2779r19,-4l4122,2771r19,-3l4161,2765r19,-3l4201,2759r-3,17l4190,2777r-23,3l4146,2784r-19,3l4108,2792r-18,4l4072,2801r-13,-16xe" fillcolor="black" stroked="f">
              <v:path arrowok="t"/>
            </v:shape>
            <v:shape id="_x0000_s20491" style="position:absolute;left:1190;top:1242;width:3492;height:2594" coordorigin="1190,1242" coordsize="3492,2594" path="m4019,2794r20,-4l4059,2785r13,16l4053,2805r-14,3l4019,2794xe" fillcolor="black" stroked="f">
              <v:path arrowok="t"/>
            </v:shape>
            <v:shape id="_x0000_s20490" style="position:absolute;left:1190;top:1242;width:3492;height:2594" coordorigin="1190,1242" coordsize="3492,2594" path="m4019,2811r-20,2l3999,2799r20,-5l4039,2808r-20,3xe" fillcolor="black" stroked="f">
              <v:path arrowok="t"/>
            </v:shape>
            <v:shape id="_x0000_s20489" style="position:absolute;left:1190;top:1242;width:3492;height:2594" coordorigin="1190,1242" coordsize="3492,2594" path="m3951,2825r11,-12l3980,2805r19,-6l3999,2813r-15,2l3968,2822r-17,3xe" fillcolor="black" stroked="f">
              <v:path arrowok="t"/>
            </v:shape>
            <v:shape id="_x0000_s20488" style="position:absolute;left:1190;top:1242;width:3492;height:2594" coordorigin="1190,1242" coordsize="3492,2594" path="m4531,2695r-9,14l4522,2603r8,53l4538,2673r1,6l4531,2695xe" fillcolor="black" stroked="f">
              <v:path arrowok="t"/>
            </v:shape>
            <v:shape id="_x0000_s20487" style="position:absolute;left:1190;top:1242;width:3492;height:2594" coordorigin="1190,1242" coordsize="3492,2594" path="m4631,2539r10,-11l4660,2527r21,2l4682,2529r-10,11l4652,2540r-21,-1xe" fillcolor="black" stroked="f">
              <v:path arrowok="t"/>
            </v:shape>
            <v:shape id="_x0000_s20486" style="position:absolute;left:1190;top:1242;width:3492;height:2594" coordorigin="1190,1242" coordsize="3492,2594" path="m4507,2510r5,-14l4532,2498r20,2l4573,2501r8,1l4597,2514r16,11l4623,2533r18,-5l4631,2539r-5,1l4616,2560r-11,-6l4594,2536r-16,-12l4567,2516r-21,1l4526,2514r-19,-4xe" fillcolor="black" stroked="f">
              <v:path arrowok="t"/>
            </v:shape>
            <v:shape id="_x0000_s20485" style="position:absolute;left:1190;top:1242;width:3492;height:2594" coordorigin="1190,1242" coordsize="3492,2594" path="m4560,2547r3,l4580,2553r13,5l4605,2554r11,6l4600,2572r-20,6l4563,2582r-3,-35xe" fillcolor="black" stroked="f">
              <v:path arrowok="t"/>
            </v:shape>
            <v:shape id="_x0000_s20484" style="position:absolute;left:1190;top:1242;width:3492;height:2594" coordorigin="1190,1242" coordsize="3492,2594" path="m4552,2599r-13,15l4543,2547r17,l4563,2582r-11,17xe" fillcolor="black" stroked="f">
              <v:path arrowok="t"/>
            </v:shape>
            <v:shape id="_x0000_s20483" style="position:absolute;left:1190;top:1242;width:3492;height:2594" coordorigin="1190,1242" coordsize="3492,2594" path="m4535,2617r2,18l4539,2651r-9,5l4533,2592r10,-45l4539,2614r-4,3xe" fillcolor="black" stroked="f">
              <v:path arrowok="t"/>
            </v:shape>
            <v:shape id="_x0000_s20482" style="position:absolute;left:1190;top:1242;width:3492;height:2594" coordorigin="1190,1242" coordsize="3492,2594" path="m4479,2589r4,-30l4504,2554r20,-4l4543,2547r-10,45l4532,2585r-17,-1l4494,2582r-15,7xe" fillcolor="black" stroked="f">
              <v:path arrowok="t"/>
            </v:shape>
            <v:shape id="_x0000_s20481" style="position:absolute;left:1190;top:1242;width:3492;height:2594" coordorigin="1190,1242" coordsize="3492,2594" path="m4300,2604r5,-1l4326,2597r20,-5l4366,2587r20,-5l4405,2578r19,-5l4443,2569r17,-4l4462,2564r14,46l4455,2611r-21,2l4413,2616r-20,3l4373,2623r-20,4l4334,2632r-19,6l4300,2604xe" fillcolor="black" stroked="f">
              <v:path arrowok="t"/>
            </v:shape>
            <v:shape id="_x0000_s20480" style="position:absolute;left:1190;top:1242;width:3492;height:2594" coordorigin="1190,1242" coordsize="3492,2594" path="m4297,2644r-18,6l4280,2609r20,-5l4315,2638r-18,6xe" fillcolor="black" stroked="f">
              <v:path arrowok="t"/>
            </v:shape>
            <v:shape id="_x0000_s20479" style="position:absolute;left:1190;top:1242;width:3492;height:2594" coordorigin="1190,1242" coordsize="3492,2594" path="m4280,2609r-1,41l4266,2655r-6,-42l4280,2609xe" fillcolor="black" stroked="f">
              <v:path arrowok="t"/>
            </v:shape>
            <v:shape id="_x0000_s20478" style="position:absolute;left:1190;top:1242;width:3492;height:2594" coordorigin="1190,1242" coordsize="3492,2594" path="m4412,2491r21,1l4453,2492r20,1l4492,2495r20,1l4507,2510r-14,-1l4474,2509r-19,2l4435,2513r-11,-1l4412,2491xe" fillcolor="black" stroked="f">
              <v:path arrowok="t"/>
            </v:shape>
            <v:shape id="_x0000_s20477" style="position:absolute;left:1190;top:1242;width:3492;height:2594" coordorigin="1190,1242" coordsize="3492,2594" path="m4344,2516r8,-20l4372,2494r20,-2l4412,2491r12,21l4403,2512r-21,1l4362,2515r-18,1xe" fillcolor="black" stroked="f">
              <v:path arrowok="t"/>
            </v:shape>
            <v:shape id="_x0000_s20476" style="position:absolute;left:1190;top:1242;width:3492;height:2594" coordorigin="1190,1242" coordsize="3492,2594" path="m4336,2516r-19,-6l4321,2493r12,2l4352,2496r-8,20l4336,2516xe" fillcolor="black" stroked="f">
              <v:path arrowok="t"/>
            </v:shape>
            <v:shape id="_x0000_s20475" style="position:absolute;left:1190;top:1242;width:3492;height:2594" coordorigin="1190,1242" coordsize="3492,2594" path="m4317,2510r-19,-8l4301,2484r12,2l4321,2493r-4,17xe" fillcolor="black" stroked="f">
              <v:path arrowok="t"/>
            </v:shape>
            <v:shape id="_x0000_s20474" style="position:absolute;left:1190;top:1242;width:3492;height:2594" coordorigin="1190,1242" coordsize="3492,2594" path="m4229,2483r13,1l4261,2485r20,-1l4301,2484r-3,18l4284,2498r-21,-1l4243,2497r-14,-14xe" fillcolor="black" stroked="f">
              <v:path arrowok="t"/>
            </v:shape>
            <v:shape id="_x0000_s20473" style="position:absolute;left:1190;top:1242;width:3492;height:2594" coordorigin="1190,1242" coordsize="3492,2594" path="m4121,2498r6,-21l4134,2481r20,-3l4173,2475r20,-2l4207,2474r12,1l4229,2483r14,14l4224,2496r-6,-1l4198,2493r-19,1l4160,2497r-20,1l4130,2498r-9,xe" fillcolor="black" stroked="f">
              <v:path arrowok="t"/>
            </v:shape>
            <v:shape id="_x0000_s20472" style="position:absolute;left:1190;top:1242;width:3492;height:2594" coordorigin="1190,1242" coordsize="3492,2594" path="m3991,2463r6,-4l4005,2460r19,4l4044,2469r6,1l4070,2471r19,l4109,2472r18,5l4121,2498r-9,-8l4102,2488r-19,-2l4064,2487r-19,l4028,2483r-9,-6l4001,2479r-10,-16xe" fillcolor="black" stroked="f">
              <v:path arrowok="t"/>
            </v:shape>
            <v:shape id="_x0000_s20471" style="position:absolute;left:1190;top:1242;width:3492;height:2594" coordorigin="1190,1242" coordsize="3492,2594" path="m3900,2449r19,3l3938,2456r19,4l3976,2463r8,l3991,2463r10,16l3983,2479r-21,-2l3941,2474r-21,-4l3900,2449xe" fillcolor="black" stroked="f">
              <v:path arrowok="t"/>
            </v:shape>
            <v:shape id="_x0000_s20470" style="position:absolute;left:1190;top:1242;width:3492;height:2594" coordorigin="1190,1242" coordsize="3492,2594" path="m3900,2466r-19,-5l3882,2450r18,-1l3920,2470r-20,-4xe" fillcolor="black" stroked="f">
              <v:path arrowok="t"/>
            </v:shape>
            <v:shape id="_x0000_s20469" style="position:absolute;left:1190;top:1242;width:3492;height:2594" coordorigin="1190,1242" coordsize="3492,2594" path="m4600,2662r-22,l4581,2652r19,2l4617,2657r2,1l4600,2662xe" fillcolor="black" stroked="f">
              <v:path arrowok="t"/>
            </v:shape>
            <v:shape id="_x0000_s20468" style="position:absolute;left:1190;top:1242;width:3492;height:2594" coordorigin="1190,1242" coordsize="3492,2594" path="m4581,2652r-3,10l4557,2659r-16,-6l4539,2651r8,-6l4563,2650r18,2xe" fillcolor="black" stroked="f">
              <v:path arrowok="t"/>
            </v:shape>
            <v:shape id="_x0000_s20467" style="position:absolute;left:1190;top:1242;width:3492;height:2594" coordorigin="1190,1242" coordsize="3492,2594" path="m4100,2659r2,-1l4121,2651r18,-8l4156,2681r-20,5l4117,2691r-17,-32xe" fillcolor="black" stroked="f">
              <v:path arrowok="t"/>
            </v:shape>
            <v:shape id="_x0000_s20466" style="position:absolute;left:1190;top:1242;width:3492;height:2594" coordorigin="1190,1242" coordsize="3492,2594" path="m4060,2708r3,-38l4082,2664r18,-5l4117,2691r-20,6l4079,2703r-19,5xe" fillcolor="black" stroked="f">
              <v:path arrowok="t"/>
            </v:shape>
            <v:shape id="_x0000_s20465" style="position:absolute;left:1190;top:1242;width:3492;height:2594" coordorigin="1190,1242" coordsize="3492,2594" path="m3991,2718r11,-35l4023,2679r20,-4l4063,2670r-3,38l4046,2711r-20,2l4006,2715r-15,3xe" fillcolor="black" stroked="f">
              <v:path arrowok="t"/>
            </v:shape>
            <v:shape id="_x0000_s20464" style="position:absolute;left:1190;top:1242;width:3492;height:2594" coordorigin="1190,1242" coordsize="3492,2594" path="m3983,2720r-9,9l3982,2687r20,-4l3991,2718r-8,2xe" fillcolor="black" stroked="f">
              <v:path arrowok="t"/>
            </v:shape>
            <v:shape id="_x0000_s20463" style="position:absolute;left:1190;top:1242;width:3492;height:2594" coordorigin="1190,1242" coordsize="3492,2594" path="m3893,2653r7,-19l3903,2693r19,l3942,2692r20,-2l3982,2687r-8,42l3966,2732r-10,-14l3937,2718r-19,4l3898,2725r-5,-72xe" fillcolor="black" stroked="f">
              <v:path arrowok="t"/>
            </v:shape>
            <v:shape id="_x0000_s20462" style="position:absolute;left:1190;top:1242;width:3492;height:2594" coordorigin="1190,1242" coordsize="3492,2594" path="m3956,2718r10,14l3947,2738r-19,7l3909,2751r-19,5l3875,2759r1,-70l3885,2672r-9,73l3882,2752r19,-7l3921,2738r18,-9l3955,2718r1,xe" fillcolor="black" stroked="f">
              <v:path arrowok="t"/>
            </v:shape>
            <v:shape id="_x0000_s20461" style="position:absolute;left:1190;top:1242;width:3492;height:2594" coordorigin="1190,1242" coordsize="3492,2594" path="m4403,2814r-20,2l4383,2805r13,l4403,2805r17,-7l4424,2812r-21,2xe" fillcolor="black" stroked="f">
              <v:path arrowok="t"/>
            </v:shape>
            <v:shape id="_x0000_s20460" style="position:absolute;left:1190;top:1242;width:3492;height:2594" coordorigin="1190,1242" coordsize="3492,2594" path="m4243,2826r2,l4266,2822r19,-4l4305,2814r19,-3l4344,2808r19,-3l4383,2805r,11l4363,2818r-20,3l4322,2824r-20,3l4282,2830r-21,4l4243,2826xe" fillcolor="black" stroked="f">
              <v:path arrowok="t"/>
            </v:shape>
            <v:shape id="_x0000_s20459" style="position:absolute;left:1190;top:1242;width:3492;height:2594" coordorigin="1190,1242" coordsize="3492,2594" path="m4007,2924r1,-11l4018,2870r20,-1l4050,2867r18,-3l4087,2859r20,-6l4127,2847r17,-4l4164,2839r19,-4l4203,2832r20,-3l4243,2826r18,8l4241,2838r-20,4l4200,2846r-20,4l4160,2854r-20,5l4120,2863r-20,4l4080,2872r-19,4l4041,2881r-19,4l4019,2951r-12,-27xe" fillcolor="black" stroked="f">
              <v:path arrowok="t"/>
            </v:shape>
            <v:shape id="_x0000_s20458" style="position:absolute;left:1190;top:1242;width:3492;height:2594" coordorigin="1190,1242" coordsize="3492,2594" path="m3981,2954r6,-20l4001,2932r6,-8l4019,2951r-19,2l3981,2954xe" fillcolor="black" stroked="f">
              <v:path arrowok="t"/>
            </v:shape>
            <v:shape id="_x0000_s20457" style="position:absolute;left:1190;top:1242;width:3492;height:2594" coordorigin="1190,1242" coordsize="3492,2594" path="m3916,2671r-10,17l3903,2693r-1,-70l3899,2611r4,-12l3912,2583r4,88xe" fillcolor="black" stroked="f">
              <v:path arrowok="t"/>
            </v:shape>
            <v:shape id="_x0000_s20456" style="position:absolute;left:1190;top:1242;width:3492;height:2594" coordorigin="1190,1242" coordsize="3492,2594" path="m3876,2745r9,-73l3893,2653r5,72l3889,2725r-3,8l3876,2745xe" fillcolor="black" stroked="f">
              <v:path arrowok="t"/>
            </v:shape>
            <v:shape id="_x0000_s20455" style="position:absolute;left:1190;top:1242;width:3492;height:2594" coordorigin="1190,1242" coordsize="3492,2594" path="m3874,2932r1,-2l3888,2904r19,8l3924,2916r18,42l3921,2961r-21,4l3880,2969r-6,-37xe" fillcolor="black" stroked="f">
              <v:path arrowok="t"/>
            </v:shape>
            <v:shape id="_x0000_s20454" style="position:absolute;left:1190;top:1242;width:3492;height:2594" coordorigin="1190,1242" coordsize="3492,2594" path="m3839,2871r16,12l3871,2894r17,10l3875,2930r-20,-4l3839,2871xe" fillcolor="black" stroked="f">
              <v:path arrowok="t"/>
            </v:shape>
            <v:shape id="_x0000_s20453" style="position:absolute;left:1190;top:1242;width:3492;height:2594" coordorigin="1190,1242" coordsize="3492,2594" path="m3832,2928r-15,10l3818,2836r2,14l3823,2860r16,11l3855,2926r-23,2xe" fillcolor="black" stroked="f">
              <v:path arrowok="t"/>
            </v:shape>
            <v:shape id="_x0000_s20452" style="position:absolute;left:1190;top:1242;width:3492;height:2594" coordorigin="1190,1242" coordsize="3492,2594" path="m3818,2836r1,l3824,2838r3,2l3830,2843r2,11l3820,2850r-2,-14xe" fillcolor="black" stroked="f">
              <v:path arrowok="t"/>
            </v:shape>
            <v:shape id="_x0000_s20451" style="position:absolute;left:1190;top:1242;width:3492;height:2594" coordorigin="1190,1242" coordsize="3492,2594" path="m3816,2941r19,2l3826,2972r-22,3l3806,2846r12,-10l3817,2938r-1,3xe" fillcolor="black" stroked="f">
              <v:path arrowok="t"/>
            </v:shape>
            <v:shape id="_x0000_s20450" style="position:absolute;left:1190;top:1242;width:3492;height:2594" coordorigin="1190,1242" coordsize="3492,2594" path="m4032,2634r-1,10l4015,2643r-7,1l3991,2648r-19,3l3951,2653r-22,2l3928,2655r12,-12l3959,2640r19,-5l3997,2631r17,-2l4030,2632r2,2xe" fillcolor="black" stroked="f">
              <v:path arrowok="t"/>
            </v:shape>
            <v:shape id="_x0000_s20449" style="position:absolute;left:1190;top:1242;width:3492;height:2594" coordorigin="1190,1242" coordsize="3492,2594" path="m3940,2643r-12,12l3916,2671r7,-104l3934,2551r1,48l3951,2604r17,-2l3981,2603r-11,11l3947,2613r-16,-3l3924,2616r,12l3924,2641r16,2xe" fillcolor="black" stroked="f">
              <v:path arrowok="t"/>
            </v:shape>
            <v:shape id="_x0000_s20448" style="position:absolute;left:1190;top:1242;width:3492;height:2594" coordorigin="1190,1242" coordsize="3492,2594" path="m3970,2520r-3,16l3960,2552r-9,16l3943,2517r-1,-8l3946,2485r13,3l3968,2504r2,16xe" fillcolor="black" stroked="f">
              <v:path arrowok="t"/>
            </v:shape>
            <v:shape id="_x0000_s20447" style="position:absolute;left:1190;top:1242;width:3492;height:2594" coordorigin="1190,1242" coordsize="3492,2594" path="m3942,2583r-7,15l3941,2534r2,-17l3951,2568r-9,15xe" fillcolor="black" stroked="f">
              <v:path arrowok="t"/>
            </v:shape>
            <v:shape id="_x0000_s20446" style="position:absolute;left:1190;top:1242;width:3492;height:2594" coordorigin="1190,1242" coordsize="3492,2594" path="m3935,2599r-1,-48l3941,2534r-6,64l3935,2599xe" fillcolor="black" stroked="f">
              <v:path arrowok="t"/>
            </v:shape>
            <v:shape id="_x0000_s20445" style="position:absolute;left:1190;top:1242;width:3492;height:2594" coordorigin="1190,1242" coordsize="3492,2594" path="m3884,2504r2,-24l3906,2483r20,1l3946,2485r-4,24l3923,2505r-20,-3l3884,2504xe" fillcolor="black" stroked="f">
              <v:path arrowok="t"/>
            </v:shape>
            <v:shape id="_x0000_s20444" style="position:absolute;left:1190;top:1242;width:3492;height:2594" coordorigin="1190,1242" coordsize="3492,2594" path="m3869,2559r-9,26l3861,2550r1,-10l3862,2499r7,-26l3886,2480r-17,79xe" fillcolor="black" stroked="f">
              <v:path arrowok="t"/>
            </v:shape>
            <v:shape id="_x0000_s20443" style="position:absolute;left:1190;top:1242;width:3492;height:2594" coordorigin="1190,1242" coordsize="3492,2594" path="m3839,2600r8,-19l3855,2562r6,-12l3860,2585r-11,26l3839,2600xe" fillcolor="black" stroked="f">
              <v:path arrowok="t"/>
            </v:shape>
            <v:shape id="_x0000_s20442" style="position:absolute;left:1190;top:1242;width:3492;height:2594" coordorigin="1190,1242" coordsize="3492,2594" path="m3818,2657r7,-19l3832,2619r7,-19l3849,2611r-10,25l3828,2661r-10,-4xe" fillcolor="black" stroked="f">
              <v:path arrowok="t"/>
            </v:shape>
            <v:shape id="_x0000_s20441" style="position:absolute;left:1190;top:1242;width:3492;height:2594" coordorigin="1190,1242" coordsize="3492,2594" path="m3785,2730r9,-17l3803,2695r7,-19l3818,2657r10,4l3817,2686r-11,25l3795,2735r-10,-5xe" fillcolor="black" stroked="f">
              <v:path arrowok="t"/>
            </v:shape>
            <v:shape id="_x0000_s20440" style="position:absolute;left:1190;top:1242;width:3492;height:2594" coordorigin="1190,1242" coordsize="3492,2594" path="m3764,2721r7,-19l3774,2745r11,-15l3795,2735r-11,25l3773,2784r-9,-63xe" fillcolor="black" stroked="f">
              <v:path arrowok="t"/>
            </v:shape>
            <v:shape id="_x0000_s20439" style="position:absolute;left:1190;top:1242;width:3492;height:2594" coordorigin="1190,1242" coordsize="3492,2594" path="m3119,3599r2,l3139,3600r19,1l3173,3609r4,11l3154,3619r-22,-4l3119,3599xe" fillcolor="black" stroked="f">
              <v:path arrowok="t"/>
            </v:shape>
            <v:shape id="_x0000_s20438" style="position:absolute;left:1190;top:1242;width:3492;height:2594" coordorigin="1190,1242" coordsize="3492,2594" path="m3113,3608r-16,-8l3102,3593r17,6l3132,3615r-19,-7xe" fillcolor="black" stroked="f">
              <v:path arrowok="t"/>
            </v:shape>
            <v:shape id="_x0000_s20437" style="position:absolute;left:1190;top:1242;width:3492;height:2594" coordorigin="1190,1242" coordsize="3492,2594" path="m3059,3577r3,1l3083,3585r19,8l3097,3600r-11,-4l3068,3591r-9,-14xe" fillcolor="black" stroked="f">
              <v:path arrowok="t"/>
            </v:shape>
            <v:shape id="_x0000_s20436" style="position:absolute;left:1190;top:1242;width:3492;height:2594" coordorigin="1190,1242" coordsize="3492,2594" path="m3049,3589r-20,-3l3039,3572r20,5l3068,3591r-19,-2xe" fillcolor="black" stroked="f">
              <v:path arrowok="t"/>
            </v:shape>
            <v:shape id="_x0000_s20435" style="position:absolute;left:1190;top:1242;width:3492;height:2594" coordorigin="1190,1242" coordsize="3492,2594" path="m2983,3539r20,1l3002,3557r18,9l3039,3572r-10,14l3027,3585r-17,-7l2993,3570r-10,-31xe" fillcolor="black" stroked="f">
              <v:path arrowok="t"/>
            </v:shape>
            <v:shape id="_x0000_s20434" style="position:absolute;left:1190;top:1242;width:3492;height:2594" coordorigin="1190,1242" coordsize="3492,2594" path="m3006,3737r5,-30l3028,3716r18,9l3056,3763r13,6l3058,3773r-17,-21l3026,3745r-20,-8xe" fillcolor="black" stroked="f">
              <v:path arrowok="t"/>
            </v:shape>
            <v:shape id="_x0000_s20433" style="position:absolute;left:1190;top:1242;width:3492;height:2594" coordorigin="1190,1242" coordsize="3492,2594" path="m2801,3763r17,-5l2837,3755r19,-2l2877,3753r20,l2918,3753r21,1l2959,3755r20,l2999,3756r18,-1l3035,3753r6,-1l3058,3773r-18,-3l3021,3767r-19,-2l2983,3764r-20,-1l2944,3763r-21,l2903,3763r-20,1l2862,3764r-20,l2821,3764r-20,-1xe" fillcolor="black" stroked="f">
              <v:path arrowok="t"/>
            </v:shape>
            <v:shape id="_x0000_s20432" style="position:absolute;left:1190;top:1242;width:3492;height:2594" coordorigin="1190,1242" coordsize="3492,2594" path="m3151,3813r-20,1l3112,3815r-18,l3085,3809r8,4l3099,3797r36,-3l3151,3813xe" fillcolor="black" stroked="f">
              <v:path arrowok="t"/>
            </v:shape>
            <v:shape id="_x0000_s20431" style="position:absolute;left:1190;top:1242;width:3492;height:2594" coordorigin="1190,1242" coordsize="3492,2594" path="m3024,3783r10,1l3056,3783r20,-1l3095,3782r12,2l3120,3742r20,3l3160,3748r3,1l3182,3754r-10,58l3151,3813r-16,-19l3116,3793r-20,-1l3077,3791r-20,-1l3037,3789r-13,-6xe" fillcolor="black" stroked="f">
              <v:path arrowok="t"/>
            </v:shape>
            <v:shape id="_x0000_s20430" style="position:absolute;left:1190;top:1242;width:3492;height:2594" coordorigin="1190,1242" coordsize="3492,2594" path="m2895,3790r9,-5l2922,3782r20,-2l2962,3780r21,1l3004,3782r20,1l3037,3789r-20,l2997,3788r-20,l2956,3788r-20,1l2916,3789r-21,1xe" fillcolor="black" stroked="f">
              <v:path arrowok="t"/>
            </v:shape>
            <v:shape id="_x0000_s20429" style="position:absolute;left:1190;top:1242;width:3492;height:2594" coordorigin="1190,1242" coordsize="3492,2594" path="m3120,3742r-13,42l3093,3772r-20,-6l3069,3763r11,-27l3100,3739r20,3xe" fillcolor="black" stroked="f">
              <v:path arrowok="t"/>
            </v:shape>
            <v:shape id="_x0000_s20428" style="position:absolute;left:1190;top:1242;width:3492;height:2594" coordorigin="1190,1242" coordsize="3492,2594" path="m3062,3732r18,4l3069,3763r-13,l3046,3725r16,7xe" fillcolor="black" stroked="f">
              <v:path arrowok="t"/>
            </v:shape>
            <v:shape id="_x0000_s20427" style="position:absolute;left:1190;top:1242;width:3492;height:2594" coordorigin="1190,1242" coordsize="3492,2594" path="m3065,2101r2,-98l3069,2007r6,18l3079,2045r4,19l3087,2085r3,20l3093,2126r3,20l3093,2233r-4,-17l3085,2197r-5,-19l3076,2158r-4,-21l3068,2117r-3,-16xe" fillcolor="black" stroked="f">
              <v:path arrowok="t"/>
            </v:shape>
            <v:shape id="_x0000_s20426" style="position:absolute;left:1190;top:1242;width:3492;height:2594" coordorigin="1190,1242" coordsize="3492,2594" path="m3065,2101r-3,-21l3060,2060r-3,-20l3055,2031r3,-47l3067,2003r-2,98xe" fillcolor="black" stroked="f">
              <v:path arrowok="t"/>
            </v:shape>
            <v:shape id="_x0000_s20425" style="position:absolute;left:1190;top:1242;width:3492;height:2594" coordorigin="1190,1242" coordsize="3492,2594" path="m3033,1922r1,8l3039,1948r9,18l3058,1984r-3,47l3047,2011r-10,-19l3033,1922xe" fillcolor="black" stroked="f">
              <v:path arrowok="t"/>
            </v:shape>
            <v:shape id="_x0000_s20424" style="position:absolute;left:1190;top:1242;width:3492;height:2594" coordorigin="1190,1242" coordsize="3492,2594" path="m3033,1883r-1,20l3033,1922r4,70l3027,1974r,-122l3030,1864r3,19xe" fillcolor="black" stroked="f">
              <v:path arrowok="t"/>
            </v:shape>
            <v:shape id="_x0000_s20423" style="position:absolute;left:1190;top:1242;width:3492;height:2594" coordorigin="1190,1242" coordsize="3492,2594" path="m3017,1957r-6,-17l3013,1913r4,-69l3027,1852r,122l3017,1957xe" fillcolor="black" stroked="f">
              <v:path arrowok="t"/>
            </v:shape>
            <v:shape id="_x0000_s20422" style="position:absolute;left:1190;top:1242;width:3492;height:2594" coordorigin="1190,1242" coordsize="3492,2594" path="m3009,1934r-1,-8l3013,1913r-2,27l3009,1934xe" fillcolor="black" stroked="f">
              <v:path arrowok="t"/>
            </v:shape>
            <v:shape id="_x0000_s20421" style="position:absolute;left:1190;top:1242;width:3492;height:2594" coordorigin="1190,1242" coordsize="3492,2594" path="m2901,3713r10,-31l2929,3690r19,7l2964,3700r9,2l2983,3698r9,2l3011,3707r-5,30l3002,3735r-19,3l2978,3728r-11,-8l2951,3718r-18,1l2916,3719r-15,-6xe" fillcolor="black" stroked="f">
              <v:path arrowok="t"/>
            </v:shape>
            <v:shape id="_x0000_s20420" style="position:absolute;left:1190;top:1242;width:3492;height:2594" coordorigin="1190,1242" coordsize="3492,2594" path="m2705,3749r-7,3l2716,3732r23,-2l2760,3730r20,-1l2801,3729r20,1l2842,3730r20,1l2883,3731r20,l2922,3731r19,l2960,3730r18,-2l2983,3738r-18,2l2946,3741r-19,1l2908,3743r-20,l2869,3743r-20,l2829,3742r-20,l2788,3742r-21,-1l2746,3742r-22,l2716,3742r-8,1l2705,3749xe" fillcolor="black" stroked="f">
              <v:path arrowok="t"/>
            </v:shape>
            <v:shape id="_x0000_s20419" style="position:absolute;left:1190;top:1242;width:3492;height:2594" coordorigin="1190,1242" coordsize="3492,2594" path="m2642,3750r14,-19l2676,3732r20,1l2716,3732r-18,20l2670,3751r-28,-1xe" fillcolor="black" stroked="f">
              <v:path arrowok="t"/>
            </v:shape>
            <v:shape id="_x0000_s20418" style="position:absolute;left:1190;top:1242;width:3492;height:2594" coordorigin="1190,1242" coordsize="3492,2594" path="m2526,3742r22,l2568,3742r17,-3l2587,3738r25,11l2583,3750r-30,l2526,3742xe" fillcolor="black" stroked="f">
              <v:path arrowok="t"/>
            </v:shape>
            <v:shape id="_x0000_s20417" style="position:absolute;left:1190;top:1242;width:3492;height:2594" coordorigin="1190,1242" coordsize="3492,2594" path="m2491,3753r-31,1l2468,3745r11,-2l2488,3734r11,-2l2491,3753xe" fillcolor="black" stroked="f">
              <v:path arrowok="t"/>
            </v:shape>
            <v:shape id="_x0000_s20416" style="position:absolute;left:1190;top:1242;width:3492;height:2594" coordorigin="1190,1242" coordsize="3492,2594" path="m2377,3752r20,l2417,3751r20,-1l2457,3747r11,-2l2460,3754r-31,2l2397,3758r-20,-6xe" fillcolor="black" stroked="f">
              <v:path arrowok="t"/>
            </v:shape>
            <v:shape id="_x0000_s20415" style="position:absolute;left:1190;top:1242;width:3492;height:2594" coordorigin="1190,1242" coordsize="3492,2594" path="m2366,3759r-32,2l2337,3752r20,l2377,3752r20,6l2366,3759xe" fillcolor="black" stroked="f">
              <v:path arrowok="t"/>
            </v:shape>
            <v:shape id="_x0000_s20414" style="position:absolute;left:1190;top:1242;width:3492;height:2594" coordorigin="1190,1242" coordsize="3492,2594" path="m2242,3753r20,1l2282,3753r21,l2318,3752r19,l2334,3761r-32,1l2271,3762r-29,-9xe" fillcolor="black" stroked="f">
              <v:path arrowok="t"/>
            </v:shape>
            <v:shape id="_x0000_s20413" style="position:absolute;left:1190;top:1242;width:3492;height:2594" coordorigin="1190,1242" coordsize="3492,2594" path="m2181,3752r20,1l2221,3753r21,l2271,3762r-32,l2208,3762r-27,-10xe" fillcolor="black" stroked="f">
              <v:path arrowok="t"/>
            </v:shape>
            <v:shape id="_x0000_s20412" style="position:absolute;left:1190;top:1242;width:3492;height:2594" coordorigin="1190,1242" coordsize="3492,2594" path="m2122,3752r20,l2162,3752r19,l2208,3762r-32,-1l2145,3759r-23,-7xe" fillcolor="black" stroked="f">
              <v:path arrowok="t"/>
            </v:shape>
            <v:shape id="_x0000_s20411" style="position:absolute;left:1190;top:1242;width:3492;height:2594" coordorigin="1190,1242" coordsize="3492,2594" path="m2114,3756r-30,-4l2103,3752r19,l2145,3759r-31,-3xe" fillcolor="black" stroked="f">
              <v:path arrowok="t"/>
            </v:shape>
            <v:shape id="_x0000_s20410" style="position:absolute;left:1190;top:1242;width:3492;height:2594" coordorigin="1190,1242" coordsize="3492,2594" path="m3013,1906r-2,-19l3012,1830r1,3l3017,1844r-4,69l3013,1906xe" fillcolor="black" stroked="f">
              <v:path arrowok="t"/>
            </v:shape>
            <v:shape id="_x0000_s20409" style="position:absolute;left:1190;top:1242;width:3492;height:2594" coordorigin="1190,1242" coordsize="3492,2594" path="m2994,1767r6,18l3002,1791r5,19l3012,1830r-1,57l3006,1868r-6,-20l2994,1767xe" fillcolor="black" stroked="f">
              <v:path arrowok="t"/>
            </v:shape>
            <v:shape id="_x0000_s20408" style="position:absolute;left:1190;top:1242;width:3492;height:2594" coordorigin="1190,1242" coordsize="3492,2594" path="m2993,1828r-7,-20l2987,1729r2,19l2994,1767r6,81l2993,1828xe" fillcolor="black" stroked="f">
              <v:path arrowok="t"/>
            </v:shape>
            <v:shape id="_x0000_s20407" style="position:absolute;left:1190;top:1242;width:3492;height:2594" coordorigin="1190,1242" coordsize="3492,2594" path="m1448,1780r11,18l1441,1797r-22,-1l1405,1765r19,1l1420,1777r1,15l1443,1787r5,-7xe" fillcolor="black" stroked="f">
              <v:path arrowok="t"/>
            </v:shape>
            <v:shape id="_x0000_s20406" style="position:absolute;left:1190;top:1242;width:3492;height:2594" coordorigin="1190,1242" coordsize="3492,2594" path="m1453,3273r9,-1l1459,3310r-18,-5l1423,3305r-19,3l1384,3311r-20,2l1345,3314r-20,l1305,3313r-15,-13l1295,3300r18,-2l1333,3298r41,l1395,3297r20,-1l1434,3294r19,-4l1455,3289r-2,-16xe" fillcolor="black" stroked="f">
              <v:path arrowok="t"/>
            </v:shape>
            <v:shape id="_x0000_s20405" style="position:absolute;left:1190;top:1242;width:3492;height:2594" coordorigin="1190,1242" coordsize="3492,2594" path="m1286,3273r9,-1l1315,3270r21,l1356,3270r21,2l1396,3273r20,1l1434,3274r19,-1l1455,3289r-15,-6l1419,3285r-9,1l1390,3286r-22,l1345,3286r-22,-1l1302,3285r-16,-12xe" fillcolor="black" stroked="f">
              <v:path arrowok="t"/>
            </v:shape>
            <v:shape id="_x0000_s20404" style="position:absolute;left:1190;top:1242;width:3492;height:2594" coordorigin="1190,1242" coordsize="3492,2594" path="m1263,3286r4,-13l1286,3273r16,12l1283,3285r-16,l1263,3286xe" fillcolor="black" stroked="f">
              <v:path arrowok="t"/>
            </v:shape>
            <v:shape id="_x0000_s20403" style="position:absolute;left:1190;top:1242;width:3492;height:2594" coordorigin="1190,1242" coordsize="3492,2594" path="m3771,2882r5,-67l3780,2846r6,l3788,2850r-3,6l3774,2854r-3,28xe" fillcolor="black" stroked="f">
              <v:path arrowok="t"/>
            </v:shape>
            <v:shape id="_x0000_s20402" style="position:absolute;left:1190;top:1242;width:3492;height:2594" coordorigin="1190,1242" coordsize="3492,2594" path="m3786,2829r-5,11l3780,2846r-4,-31l3778,2812r8,-18l3786,2829xe" fillcolor="black" stroked="f">
              <v:path arrowok="t"/>
            </v:shape>
            <v:shape id="_x0000_s20401" style="position:absolute;left:1190;top:1242;width:3492;height:2594" coordorigin="1190,1242" coordsize="3492,2594" path="m3770,2877r-6,1l3768,2833r8,-18l3771,2882r-1,-5xe" fillcolor="black" stroked="f">
              <v:path arrowok="t"/>
            </v:shape>
            <v:shape id="_x0000_s20400" style="position:absolute;left:1190;top:1242;width:3492;height:2594" coordorigin="1190,1242" coordsize="3492,2594" path="m3698,2999r8,-18l3714,2962r8,-18l3729,2925r8,-19l3745,2888r7,-19l3760,2851r8,-18l3764,2878r-8,19l3748,2916r-7,19l3734,2954r-8,18l3717,2990r-9,18l3698,2999xe" fillcolor="black" stroked="f">
              <v:path arrowok="t"/>
            </v:shape>
            <v:shape id="_x0000_s20399" style="position:absolute;left:1190;top:1242;width:3492;height:2594" coordorigin="1190,1242" coordsize="3492,2594" path="m3698,2999r10,9l3698,3024r-1,l3691,3044r-1,-27l3698,2999xe" fillcolor="black" stroked="f">
              <v:path arrowok="t"/>
            </v:shape>
            <v:shape id="_x0000_s20398" style="position:absolute;left:1190;top:1242;width:3492;height:2594" coordorigin="1190,1242" coordsize="3492,2594" path="m3616,3183r9,-18l3633,3146r8,-18l3649,3110r8,-19l3665,3073r8,-18l3682,3037r8,-18l3690,3017r1,27l3685,3064r-8,19l3669,3102r-8,19l3652,3139r-9,18l3634,3175r-9,18l3616,3183xe" fillcolor="black" stroked="f">
              <v:path arrowok="t"/>
            </v:shape>
            <v:shape id="_x0000_s20397" style="position:absolute;left:1190;top:1242;width:3492;height:2594" coordorigin="1190,1242" coordsize="3492,2594" path="m3584,3281r2,-33l3595,3229r4,-10l3608,3201r8,-18l3625,3193r-9,18l3608,3228r-9,18l3591,3263r-7,18xe" fillcolor="black" stroked="f">
              <v:path arrowok="t"/>
            </v:shape>
            <v:shape id="_x0000_s20396" style="position:absolute;left:1190;top:1242;width:3492;height:2594" coordorigin="1190,1242" coordsize="3492,2594" path="m3548,3368r-4,8l3549,3331r5,-11l3562,3303r8,-19l3578,3266r8,-18l3584,3281r-2,5l3573,3305r-10,19l3554,3341r-3,7l3546,3358r2,10xe" fillcolor="black" stroked="f">
              <v:path arrowok="t"/>
            </v:shape>
            <v:shape id="_x0000_s20395" style="position:absolute;left:1190;top:1242;width:3492;height:2594" coordorigin="1190,1242" coordsize="3492,2594" path="m3523,3388r9,-19l3541,3350r8,-19l3544,3376r-11,16l3523,3388xe" fillcolor="black" stroked="f">
              <v:path arrowok="t"/>
            </v:shape>
            <v:shape id="_x0000_s20394" style="position:absolute;left:1190;top:1242;width:3492;height:2594" coordorigin="1190,1242" coordsize="3492,2594" path="m3533,3392r-11,17l3519,3428r1,15l3502,3446r10,-41l3523,3388r10,4xe" fillcolor="black" stroked="f">
              <v:path arrowok="t"/>
            </v:shape>
            <v:shape id="_x0000_s20393" style="position:absolute;left:1190;top:1242;width:3492;height:2594" coordorigin="1190,1242" coordsize="3492,2594" path="m3812,2772r-9,19l3795,2810r-9,19l3786,2794r8,-18l3803,2758r9,14xe" fillcolor="black" stroked="f">
              <v:path arrowok="t"/>
            </v:shape>
            <v:shape id="_x0000_s20392" style="position:absolute;left:1190;top:1242;width:3492;height:2594" coordorigin="1190,1242" coordsize="3492,2594" path="m3725,2682r3,-57l3738,2608r8,-16l3756,2575r11,-16l3779,2543r12,-16l3803,2511r12,-16l3826,2478r10,-17l3841,2530r-9,17l3822,2565r-9,18l3803,2600r-9,18l3785,2636r-10,18l3766,2671r-10,18l3746,2706r-10,17l3726,2740r-8,12l3714,2769r1,11l3700,2794r7,-53l3716,2724r6,-10l3733,2696r10,-17l3754,2661r11,-17l3775,2627r10,-17l3794,2593r8,-15l3811,2560r9,-18l3831,2526r2,-4l3834,2513r-18,13l3804,2541r-12,16l3781,2573r-11,17l3761,2608r-10,18l3742,2644r-8,19l3725,2682xe" fillcolor="black" stroked="f">
              <v:path arrowok="t"/>
            </v:shape>
            <v:shape id="_x0000_s20391" style="position:absolute;left:1190;top:1242;width:3492;height:2594" coordorigin="1190,1242" coordsize="3492,2594" path="m3574,2881r8,-19l3591,2844r8,-17l3609,2810r11,-16l3633,2778r12,-16l3656,2746r11,-17l3678,2712r10,-17l3698,2678r10,-18l3718,2643r10,-18l3725,2682r,1l3712,2698r-11,16l3690,2730r-9,19l3673,2766r-14,15l3647,2796r-12,16l3624,2828r-11,17l3602,2862r-10,18l3582,2897r-8,-16xe" fillcolor="black" stroked="f">
              <v:path arrowok="t"/>
            </v:shape>
            <v:shape id="_x0000_s20390" style="position:absolute;left:1190;top:1242;width:3492;height:2594" coordorigin="1190,1242" coordsize="3492,2594" path="m3573,2915r-10,18l3563,2901r1,-2l3574,2881r8,16l3573,2915xe" fillcolor="black" stroked="f">
              <v:path arrowok="t"/>
            </v:shape>
            <v:shape id="_x0000_s20389" style="position:absolute;left:1190;top:1242;width:3492;height:2594" coordorigin="1190,1242" coordsize="3492,2594" path="m3477,3038r11,-18l3498,3003r11,-17l3519,2968r11,-16l3541,2935r12,-17l3563,2901r,32l3553,2951r-10,18l3533,2987r-10,17l3512,3021r-11,16l3489,3053r-12,-15xe" fillcolor="black" stroked="f">
              <v:path arrowok="t"/>
            </v:shape>
            <v:shape id="_x0000_s20388" style="position:absolute;left:1190;top:1242;width:3492;height:2594" coordorigin="1190,1242" coordsize="3492,2594" path="m3489,3053r-12,16l3470,3076r-7,19l3454,3113r-11,17l3432,3147r-12,16l3408,3179r-1,2l3412,3141r11,-17l3434,3107r11,-18l3455,3072r11,-17l3477,3038r12,15xe" fillcolor="black" stroked="f">
              <v:path arrowok="t"/>
            </v:shape>
            <v:shape id="_x0000_s20387" style="position:absolute;left:1190;top:1242;width:3492;height:2594" coordorigin="1190,1242" coordsize="3492,2594" path="m3412,3141r-5,40l3396,3198r-12,17l3373,3232r-8,12l3358,3256r9,-46l3378,3193r11,-17l3400,3159r12,-18xe" fillcolor="black" stroked="f">
              <v:path arrowok="t"/>
            </v:shape>
            <v:shape id="_x0000_s20386" style="position:absolute;left:1190;top:1242;width:3492;height:2594" coordorigin="1190,1242" coordsize="3492,2594" path="m3356,3228r11,-18l3358,3256r-3,1l3348,3268r-4,-23l3356,3228xe" fillcolor="black" stroked="f">
              <v:path arrowok="t"/>
            </v:shape>
            <v:shape id="_x0000_s20385" style="position:absolute;left:1190;top:1242;width:3492;height:2594" coordorigin="1190,1242" coordsize="3492,2594" path="m3318,3320r4,-41l3333,3262r11,-17l3348,3268r-10,18l3328,3303r-10,17xe" fillcolor="black" stroked="f">
              <v:path arrowok="t"/>
            </v:shape>
            <v:shape id="_x0000_s20384" style="position:absolute;left:1190;top:1242;width:3492;height:2594" coordorigin="1190,1242" coordsize="3492,2594" path="m3299,3314r,-1l3310,3296r12,-17l3318,3320r-5,7l3302,3345r-3,-31xe" fillcolor="black" stroked="f">
              <v:path arrowok="t"/>
            </v:shape>
            <v:shape id="_x0000_s20383" style="position:absolute;left:1190;top:1242;width:3492;height:2594" coordorigin="1190,1242" coordsize="3492,2594" path="m3219,3473r3,-42l3234,3415r12,-16l3257,3382r10,-17l3278,3348r10,-17l3299,3314r3,31l3291,3362r-10,17l3270,3396r-11,16l3247,3428r-12,15l3226,3453r-7,20xe" fillcolor="black" stroked="f">
              <v:path arrowok="t"/>
            </v:shape>
            <v:shape id="_x0000_s20382" style="position:absolute;left:1190;top:1242;width:3492;height:2594" coordorigin="1190,1242" coordsize="3492,2594" path="m3210,3491r-10,17l3202,3464r6,-18l3222,3431r-3,42l3210,3491xe" fillcolor="black" stroked="f">
              <v:path arrowok="t"/>
            </v:shape>
            <v:shape id="_x0000_s20381" style="position:absolute;left:1190;top:1242;width:3492;height:2594" coordorigin="1190,1242" coordsize="3492,2594" path="m3202,3464r-2,44l3189,3524r-11,17l3177,3543r6,-44l3193,3482r9,-18xe" fillcolor="black" stroked="f">
              <v:path arrowok="t"/>
            </v:shape>
            <v:shape id="_x0000_s20380" style="position:absolute;left:1190;top:1242;width:3492;height:2594" coordorigin="1190,1242" coordsize="3492,2594" path="m3177,3543r-18,7l3159,3533r4,l3173,3516r10,-17l3177,3543xe" fillcolor="black" stroked="f">
              <v:path arrowok="t"/>
            </v:shape>
            <v:shape id="_x0000_s20379" style="position:absolute;left:1190;top:1242;width:3492;height:2594" coordorigin="1190,1242" coordsize="3492,2594" path="m3114,3557r2,-19l3137,3535r22,-2l3159,3550r-20,2l3120,3556r-6,1xe" fillcolor="black" stroked="f">
              <v:path arrowok="t"/>
            </v:shape>
            <v:shape id="_x0000_s20378" style="position:absolute;left:1190;top:1242;width:3492;height:2594" coordorigin="1190,1242" coordsize="3492,2594" path="m3099,3568r-17,7l3083,3554r14,-10l3116,3538r-2,19l3099,3568xe" fillcolor="black" stroked="f">
              <v:path arrowok="t"/>
            </v:shape>
            <v:shape id="_x0000_s20377" style="position:absolute;left:1190;top:1242;width:3492;height:2594" coordorigin="1190,1242" coordsize="3492,2594" path="m3002,3557r1,-17l3022,3540r19,1l3059,3545r19,6l3083,3554r-1,21l3079,3575r-15,-9l3045,3559r-21,-3l3005,3557r-3,xe" fillcolor="black" stroked="f">
              <v:path arrowok="t"/>
            </v:shape>
            <v:shape id="_x0000_s20376" style="position:absolute;left:1190;top:1242;width:3492;height:2594" coordorigin="1190,1242" coordsize="3492,2594" path="m2974,3564r-17,l2962,3536r2,l2983,3539r10,31l2974,3564xe" fillcolor="black" stroked="f">
              <v:path arrowok="t"/>
            </v:shape>
            <v:shape id="_x0000_s20375" style="position:absolute;left:1190;top:1242;width:3492;height:2594" coordorigin="1190,1242" coordsize="3492,2594" path="m2904,3519r12,-3l2925,3519r19,9l2962,3536r-5,28l2940,3554r-18,-7l2904,3519xe" fillcolor="black" stroked="f">
              <v:path arrowok="t"/>
            </v:shape>
            <v:shape id="_x0000_s20374" style="position:absolute;left:1190;top:1242;width:3492;height:2594" coordorigin="1190,1242" coordsize="3492,2594" path="m2870,3505r13,7l2894,3516r10,3l2922,3547r-19,-5l2884,3540r-14,-35xe" fillcolor="black" stroked="f">
              <v:path arrowok="t"/>
            </v:shape>
            <v:shape id="_x0000_s20373" style="position:absolute;left:1190;top:1242;width:3492;height:2594" coordorigin="1190,1242" coordsize="3492,2594" path="m2884,3540r-20,-2l2863,3522r-13,-11l2831,3510r-7,-1l2805,3500r-17,-11l2779,3484r11,-5l2809,3485r19,6l2846,3497r13,5l2870,3505r14,35xe" fillcolor="black" stroked="f">
              <v:path arrowok="t"/>
            </v:shape>
            <v:shape id="_x0000_s20372" style="position:absolute;left:1190;top:1242;width:3492;height:2594" coordorigin="1190,1242" coordsize="3492,2594" path="m2697,3438r9,10l2716,3453r10,5l2739,3463r12,4l2771,3473r19,6l2779,3484r-20,-1l2741,3480r-4,1l2724,3469r-15,-8l2697,3438xe" fillcolor="black" stroked="f">
              <v:path arrowok="t"/>
            </v:shape>
            <v:shape id="_x0000_s20371" style="position:absolute;left:1190;top:1242;width:3492;height:2594" coordorigin="1190,1242" coordsize="3492,2594" path="m2581,3412r13,6l2612,3424r20,3l2652,3429r19,2l2688,3435r9,3l2709,3461r-17,-5l2674,3452r-19,-3l2635,3445r-20,-3l2595,3436r-14,-24xe" fillcolor="black" stroked="f">
              <v:path arrowok="t"/>
            </v:shape>
            <v:shape id="_x0000_s20370" style="position:absolute;left:1190;top:1242;width:3492;height:2594" coordorigin="1190,1242" coordsize="3492,2594" path="m2581,3412r14,24l2576,3428r,l2566,3423r-3,-22l2581,3412xe" fillcolor="black" stroked="f">
              <v:path arrowok="t"/>
            </v:shape>
            <v:shape id="_x0000_s20369" style="position:absolute;left:1190;top:1242;width:3492;height:2594" coordorigin="1190,1242" coordsize="3492,2594" path="m2563,3401r3,22l2560,3413r-8,-6l2547,3404r-1,-15l2563,3401xe" fillcolor="black" stroked="f">
              <v:path arrowok="t"/>
            </v:shape>
            <v:shape id="_x0000_s20368" style="position:absolute;left:1190;top:1242;width:3492;height:2594" coordorigin="1190,1242" coordsize="3492,2594" path="m2547,3404r-7,l2534,3400r-16,-8l2500,3384r-20,-6l2461,3375r-17,1l2424,3383r-18,11l2390,3408r-13,15l2367,3439r-11,11l2352,3468r8,54l2348,3510r1,-12l2353,3439r10,-17l2375,3407r13,-14l2403,3381r16,-10l2437,3364r19,-4l2476,3359r20,3l2512,3368r17,9l2546,3389r1,15xe" fillcolor="black" stroked="f">
              <v:path arrowok="t"/>
            </v:shape>
            <v:shape id="_x0000_s20367" style="position:absolute;left:1190;top:1242;width:3492;height:2594" coordorigin="1190,1242" coordsize="3492,2594" path="m3780,2892r2,-15l3791,2874r11,-11l3806,2846r-2,129l3785,2981r-5,-89xe" fillcolor="black" stroked="f">
              <v:path arrowok="t"/>
            </v:shape>
            <v:shape id="_x0000_s20366" style="position:absolute;left:1190;top:1242;width:3492;height:2594" coordorigin="1190,1242" coordsize="3492,2594" path="m3780,2892r5,89l3768,2990r-4,3l3758,3012r-14,14l3743,3031r8,-65l3760,2948r4,-20l3773,2908r7,-16xe" fillcolor="black" stroked="f">
              <v:path arrowok="t"/>
            </v:shape>
            <v:shape id="_x0000_s20365" style="position:absolute;left:1190;top:1242;width:3492;height:2594" coordorigin="1190,1242" coordsize="3492,2594" path="m3778,2881r-7,1l3774,2854r4,13l3784,2867r-2,10l3780,2892r-2,-11xe" fillcolor="black" stroked="f">
              <v:path arrowok="t"/>
            </v:shape>
            <v:shape id="_x0000_s20364" style="position:absolute;left:1190;top:1242;width:3492;height:2594" coordorigin="1190,1242" coordsize="3492,2594" path="m1618,2552r,l1619,2549r3,l1618,2552xe" fillcolor="black" stroked="f">
              <v:path arrowok="t"/>
            </v:shape>
            <v:shape id="_x0000_s20363" style="position:absolute;left:1190;top:1242;width:3492;height:2594" coordorigin="1190,1242" coordsize="3492,2594" path="m1665,1409r1,-19l1667,2481r-2,-911l1665,1561r-1,-132l1665,1409xe" fillcolor="black" stroked="f">
              <v:path arrowok="t"/>
            </v:shape>
            <v:shape id="_x0000_s20362" style="position:absolute;left:1190;top:1242;width:3492;height:2594" coordorigin="1190,1242" coordsize="3492,2594" path="m1658,1585r1,-8l1665,1570r-5,1196l1660,1628r-1,-19l1658,1585xe" fillcolor="black" stroked="f">
              <v:path arrowok="t"/>
            </v:shape>
            <v:shape id="_x0000_s20361" style="position:absolute;left:1190;top:1242;width:3492;height:2594" coordorigin="1190,1242" coordsize="3492,2594" path="m1658,1491r1,-21l1662,1450r2,-21l1665,1561r-2,-20l1660,1522r-2,-31xe" fillcolor="black" stroked="f">
              <v:path arrowok="t"/>
            </v:shape>
            <v:shape id="_x0000_s20360" style="position:absolute;left:1190;top:1242;width:3492;height:2594" coordorigin="1190,1242" coordsize="3492,2594" path="m1496,2580r8,-5l1524,2570r19,-3l1563,2565r19,-2l1601,2558r11,17l1596,2579r-20,1l1555,2579r-21,l1514,2579r-18,1xe" fillcolor="black" stroked="f">
              <v:path arrowok="t"/>
            </v:shape>
            <v:shape id="_x0000_s20359" style="position:absolute;left:1190;top:1242;width:3492;height:2594" coordorigin="1190,1242" coordsize="3492,2594" path="m1479,2558r8,-4l1488,2572r16,3l1496,2580r-6,2l1484,2583r-5,-25xe" fillcolor="black" stroked="f">
              <v:path arrowok="t"/>
            </v:shape>
            <v:shape id="_x0000_s20358" style="position:absolute;left:1190;top:1242;width:3492;height:2594" coordorigin="1190,1242" coordsize="3492,2594" path="m1664,1302r1,69l1663,1352r-2,-7l1652,1328r-8,-25l1664,1302xe" fillcolor="black" stroked="f">
              <v:path arrowok="t"/>
            </v:shape>
            <v:shape id="_x0000_s20357" style="position:absolute;left:1190;top:1242;width:3492;height:2594" coordorigin="1190,1242" coordsize="3492,2594" path="m1456,2169r-3,516l1452,2707r,18l1452,2731r11,-4l1462,2735r-7,12l1451,2767r1,-435l1452,2192r4,-23xe" fillcolor="black" stroked="f">
              <v:path arrowok="t"/>
            </v:shape>
            <v:shape id="_x0000_s20356" style="position:absolute;left:1190;top:1242;width:3492;height:2594" coordorigin="1190,1242" coordsize="3492,2594" path="m1285,3313r-20,l1269,3304r21,-4l1305,3313r-20,xe" fillcolor="black" stroked="f">
              <v:path arrowok="t"/>
            </v:shape>
            <v:shape id="_x0000_s20355" style="position:absolute;left:1190;top:1242;width:3492;height:2594" coordorigin="1190,1242" coordsize="3492,2594" path="m1369,1848r11,-3l1394,1847r17,2l1427,1851r15,-1l1452,1844r3,-8l1455,1864r-17,-4l1421,1860r-16,2l1388,1863r-19,-15xe" fillcolor="black" stroked="f">
              <v:path arrowok="t"/>
            </v:shape>
            <v:shape id="_x0000_s20354" style="position:absolute;left:1190;top:1242;width:3492;height:2594" coordorigin="1190,1242" coordsize="3492,2594" path="m1368,1858r-4,-1l1369,1848r19,15l1368,1858xe" fillcolor="black" stroked="f">
              <v:path arrowok="t"/>
            </v:shape>
            <v:shape id="_x0000_s20353" style="position:absolute;left:1190;top:1242;width:3492;height:2594" coordorigin="1190,1242" coordsize="3492,2594" path="m1375,1883r14,l1405,1885r16,2l1436,1886r16,6l1434,1895r-23,3l1389,1900r-14,-17xe" fillcolor="black" stroked="f">
              <v:path arrowok="t"/>
            </v:shape>
            <v:shape id="_x0000_s20352" style="position:absolute;left:1190;top:1242;width:3492;height:2594" coordorigin="1190,1242" coordsize="3492,2594" path="m1370,1899r-9,-4l1365,1886r10,-3l1389,1900r-19,-1xe" fillcolor="black" stroked="f">
              <v:path arrowok="t"/>
            </v:shape>
            <v:shape id="_x0000_s20351" style="position:absolute;left:1190;top:1242;width:3492;height:2594" coordorigin="1190,1242" coordsize="3492,2594" path="m1456,2169r-6,-19l1452,2139r,-21l1452,2105r1,-135l1455,1918r2,-15l1456,2169xe" fillcolor="black" stroked="f">
              <v:path arrowok="t"/>
            </v:shape>
            <v:shape id="_x0000_s20350" style="position:absolute;left:1190;top:1242;width:3492;height:2594" coordorigin="1190,1242" coordsize="3492,2594" path="m1403,3331r15,13l1398,3345r-20,3l1357,3350r-20,2l1317,3352r-1,l1323,3337r21,1l1365,3339r19,-1l1399,3333r4,-2xe" fillcolor="black" stroked="f">
              <v:path arrowok="t"/>
            </v:shape>
            <v:shape id="_x0000_s20349" style="position:absolute;left:1190;top:1242;width:3492;height:2594" coordorigin="1190,1242" coordsize="3492,2594" path="m1287,3340r1,1l1304,3338r19,-1l1316,3352r-21,-1l1287,3340xe" fillcolor="black" stroked="f">
              <v:path arrowok="t"/>
            </v:shape>
            <v:shape id="_x0000_s20348" style="position:absolute;left:1190;top:1242;width:3492;height:2594" coordorigin="1190,1242" coordsize="3492,2594" path="m1276,3352r-20,5l1259,3344r11,1l1275,3338r,-12l1284,3324r3,16l1295,3351r-19,1xe" fillcolor="black" stroked="f">
              <v:path arrowok="t"/>
            </v:shape>
            <v:shape id="_x0000_s20347" style="position:absolute;left:1190;top:1242;width:3492;height:2594" coordorigin="1190,1242" coordsize="3492,2594" path="m1256,3357r-3,2l1253,3349r6,-5l1256,3357xe" fillcolor="black" stroked="f">
              <v:path arrowok="t"/>
            </v:shape>
            <v:shape id="_x0000_s20346" style="position:absolute;left:1190;top:1242;width:3492;height:2594" coordorigin="1190,1242" coordsize="3492,2594" path="m1381,1964r14,1l1411,1970r17,4l1441,1972r12,-2l1452,2105r-4,-91l1433,2009r-19,-1l1394,2007r-20,-3l1371,2003r13,-7l1400,1996r18,3l1436,2001r15,-4l1452,1996r,-17l1435,1978r-19,2l1397,1981r-16,-17xe" fillcolor="black" stroked="f">
              <v:path arrowok="t"/>
            </v:shape>
            <v:shape id="_x0000_s20345" style="position:absolute;left:1190;top:1242;width:3492;height:2594" coordorigin="1190,1242" coordsize="3492,2594" path="m1441,2077r4,-4l1446,2024r2,-10l1452,2105r-4,-9l1445,2087r-4,-10xe" fillcolor="black" stroked="f">
              <v:path arrowok="t"/>
            </v:shape>
            <v:shape id="_x0000_s20344" style="position:absolute;left:1190;top:1242;width:3492;height:2594" coordorigin="1190,1242" coordsize="3492,2594" path="m1445,2049r-17,-1l1431,2039r3,-1l1444,2035r2,-11l1445,2073r,-24xe" fillcolor="black" stroked="f">
              <v:path arrowok="t"/>
            </v:shape>
            <v:shape id="_x0000_s20343" style="position:absolute;left:1190;top:1242;width:3492;height:2594" coordorigin="1190,1242" coordsize="3492,2594" path="m1431,2039r-3,9l1406,2045r-10,l1381,2045r-16,9l1361,2045r8,-12l1382,2030r16,4l1415,2038r16,1xe" fillcolor="black" stroked="f">
              <v:path arrowok="t"/>
            </v:shape>
            <v:shape id="_x0000_s20342" style="position:absolute;left:1190;top:1242;width:3492;height:2594" coordorigin="1190,1242" coordsize="3492,2594" path="m1452,2317r-18,-2l1438,2306r5,-5l1449,2297r3,-8l1452,2259r,73l1452,2317xe" fillcolor="black" stroked="f">
              <v:path arrowok="t"/>
            </v:shape>
            <v:shape id="_x0000_s20341" style="position:absolute;left:1190;top:1242;width:3492;height:2594" coordorigin="1190,1242" coordsize="3492,2594" path="m1364,2313r9,-10l1387,2301r17,3l1423,2307r15,-1l1434,2315r-19,1l1395,2317r-20,-1l1364,2313xe" fillcolor="black" stroked="f">
              <v:path arrowok="t"/>
            </v:shape>
            <v:shape id="_x0000_s20340" style="position:absolute;left:1190;top:1242;width:3492;height:2594" coordorigin="1190,1242" coordsize="3492,2594" path="m1385,2281r12,-3l1412,2278r16,1l1441,2278r9,-6l1452,2259r,30l1436,2286r-19,2l1397,2290r-12,-9xe" fillcolor="black" stroked="f">
              <v:path arrowok="t"/>
            </v:shape>
            <v:shape id="_x0000_s20339" style="position:absolute;left:1190;top:1242;width:3492;height:2594" coordorigin="1190,1242" coordsize="3492,2594" path="m1450,2792r2,96l1452,2956r-6,-15l1448,2580r,-218l1452,2332r-1,435l1450,2792xe" fillcolor="black" stroked="f">
              <v:path arrowok="t"/>
            </v:shape>
            <v:shape id="_x0000_s20338" style="position:absolute;left:1190;top:1242;width:3492;height:2594" coordorigin="1190,1242" coordsize="3492,2594" path="m1354,2355r12,-9l1382,2344r19,2l1421,2349r17,-1l1447,2342r5,-10l1448,2362r-16,-2l1413,2359r-21,1l1371,2358r-17,-3xe" fillcolor="black" stroked="f">
              <v:path arrowok="t"/>
            </v:shape>
            <v:shape id="_x0000_s20337" style="position:absolute;left:1190;top:1242;width:3492;height:2594" coordorigin="1190,1242" coordsize="3492,2594" path="m1452,2332r,-73l1452,2258r-4,-25l1441,2220r8,-16l1452,2192r,140xe" fillcolor="black" stroked="f">
              <v:path arrowok="t"/>
            </v:shape>
            <v:shape id="_x0000_s20336" style="position:absolute;left:1190;top:1242;width:3492;height:2594" coordorigin="1190,1242" coordsize="3492,2594" path="m1420,2238r14,2l1446,2235r2,-2l1452,2258r-14,-7l1420,2238xe" fillcolor="black" stroked="f">
              <v:path arrowok="t"/>
            </v:shape>
            <v:shape id="_x0000_s20335" style="position:absolute;left:1190;top:1242;width:3492;height:2594" coordorigin="1190,1242" coordsize="3492,2594" path="m1381,2231r12,-1l1406,2234r14,4l1438,2251r-19,-2l1399,2249r-18,-18xe" fillcolor="black" stroked="f">
              <v:path arrowok="t"/>
            </v:shape>
            <v:shape id="_x0000_s20334" style="position:absolute;left:1190;top:1242;width:3492;height:2594" coordorigin="1190,1242" coordsize="3492,2594" path="m1381,2246r-10,-6l1381,2231r18,18l1381,2246xe" fillcolor="black" stroked="f">
              <v:path arrowok="t"/>
            </v:shape>
            <v:shape id="_x0000_s20333" style="position:absolute;left:1190;top:1242;width:3492;height:2594" coordorigin="1190,1242" coordsize="3492,2594" path="m1444,1923r1,l1455,1918r-2,52l1453,1955r-1,-14l1444,1923xe" fillcolor="black" stroked="f">
              <v:path arrowok="t"/>
            </v:shape>
            <v:shape id="_x0000_s20332" style="position:absolute;left:1190;top:1242;width:3492;height:2594" coordorigin="1190,1242" coordsize="3492,2594" path="m1364,1923r12,-12l1392,1909r18,4l1428,1919r16,4l1452,1941r-15,-8l1420,1928r-20,-3l1376,1923r-12,xe" fillcolor="black" stroked="f">
              <v:path arrowok="t"/>
            </v:shape>
            <v:shape id="_x0000_s20331" style="position:absolute;left:1190;top:1242;width:3492;height:2594" coordorigin="1190,1242" coordsize="3492,2594" path="m1379,1977r-8,-5l1381,1964r16,17l1379,1977xe" fillcolor="black" stroked="f">
              <v:path arrowok="t"/>
            </v:shape>
            <v:shape id="_x0000_s20330" style="position:absolute;left:1190;top:1242;width:3492;height:2594" coordorigin="1190,1242" coordsize="3492,2594" path="m1377,2124r14,-1l1408,2125r17,3l1440,2127r11,-7l1452,2118r,21l1437,2137r-20,2l1396,2140r-19,-16xe" fillcolor="black" stroked="f">
              <v:path arrowok="t"/>
            </v:shape>
            <v:shape id="_x0000_s20329" style="position:absolute;left:1190;top:1242;width:3492;height:2594" coordorigin="1190,1242" coordsize="3492,2594" path="m1377,2138r-9,-6l1377,2124r19,16l1377,2138xe" fillcolor="black" stroked="f">
              <v:path arrowok="t"/>
            </v:shape>
            <v:shape id="_x0000_s20328" style="position:absolute;left:1190;top:1242;width:3492;height:2594" coordorigin="1190,1242" coordsize="3492,2594" path="m1633,2778r-10,1l1623,2766r9,l1640,2766r,7l1633,2778xe" fillcolor="black" stroked="f">
              <v:path arrowok="t"/>
            </v:shape>
            <v:shape id="_x0000_s20327" style="position:absolute;left:1190;top:1242;width:3492;height:2594" coordorigin="1190,1242" coordsize="3492,2594" path="m1611,2730r1,-16l1615,2694r11,-10l1626,2683r4,38l1614,2723r-3,7xe" fillcolor="black" stroked="f">
              <v:path arrowok="t"/>
            </v:shape>
            <v:shape id="_x0000_s20326" style="position:absolute;left:1190;top:1242;width:3492;height:2594" coordorigin="1190,1242" coordsize="3492,2594" path="m1609,2710r-9,3l1602,2704r13,-10l1612,2714r-3,-4xe" fillcolor="black" stroked="f">
              <v:path arrowok="t"/>
            </v:shape>
            <v:shape id="_x0000_s20325" style="position:absolute;left:1190;top:1242;width:3492;height:2594" coordorigin="1190,1242" coordsize="3492,2594" path="m1660,2862r-1,20l1660,2815r1,20l1661,2843r-1,19xe" fillcolor="black" stroked="f">
              <v:path arrowok="t"/>
            </v:shape>
            <v:shape id="_x0000_s20324" style="position:absolute;left:1190;top:1242;width:3492;height:2594" coordorigin="1190,1242" coordsize="3492,2594" path="m1606,2869r-8,-12l1606,2845r10,-9l1606,2869xe" fillcolor="black" stroked="f">
              <v:path arrowok="t"/>
            </v:shape>
            <v:shape id="_x0000_s20323" style="position:absolute;left:1190;top:1242;width:3492;height:2594" coordorigin="1190,1242" coordsize="3492,2594" path="m1484,2583r-14,5l1472,2578r4,-3l1479,2558r5,25xe" fillcolor="black" stroked="f">
              <v:path arrowok="t"/>
            </v:shape>
            <v:shape id="_x0000_s20322" style="position:absolute;left:1190;top:1242;width:3492;height:2594" coordorigin="1190,1242" coordsize="3492,2594" path="m4003,2903r-8,-4l4001,2871r17,-1l4008,2913r-5,-10xe" fillcolor="black" stroked="f">
              <v:path arrowok="t"/>
            </v:shape>
            <v:shape id="_x0000_s20321" style="position:absolute;left:1190;top:1242;width:3492;height:2594" coordorigin="1190,1242" coordsize="3492,2594" path="m3983,2878r1,l4001,2871r-6,28l3985,2904r-1,2l3983,2878xe" fillcolor="black" stroked="f">
              <v:path arrowok="t"/>
            </v:shape>
            <v:shape id="_x0000_s20320" style="position:absolute;left:1190;top:1242;width:3492;height:2594" coordorigin="1190,1242" coordsize="3492,2594" path="m3983,2878r1,28l3981,2919r-8,-31l3972,2888r11,-10xe" fillcolor="black" stroked="f">
              <v:path arrowok="t"/>
            </v:shape>
            <v:shape id="_x0000_s20319" style="position:absolute;left:1190;top:1242;width:3492;height:2594" coordorigin="1190,1242" coordsize="3492,2594" path="m1322,2836r4,l1346,2834r19,-2l1385,2832r20,2l1425,2837r9,3l1438,2857r-16,-9l1402,2844r-22,-1l1364,2843r-21,2l1322,2836xe" fillcolor="black" stroked="f">
              <v:path arrowok="t"/>
            </v:shape>
            <v:shape id="_x0000_s20318" style="position:absolute;left:1190;top:1242;width:3492;height:2594" coordorigin="1190,1242" coordsize="3492,2594" path="m1291,2847r12,-12l1322,2836r21,9l1322,2848r-19,1l1291,2847xe" fillcolor="black" stroked="f">
              <v:path arrowok="t"/>
            </v:shape>
            <v:shape id="_x0000_s20317" style="position:absolute;left:1190;top:1242;width:3492;height:2594" coordorigin="1190,1242" coordsize="3492,2594" path="m1436,2500r4,-4l1445,2495r,-21l1433,2458r9,-3l1446,2446r-1,73l1436,2500xe" fillcolor="black" stroked="f">
              <v:path arrowok="t"/>
            </v:shape>
            <v:shape id="_x0000_s20316" style="position:absolute;left:1190;top:1242;width:3492;height:2594" coordorigin="1190,1242" coordsize="3492,2594" path="m1434,2511r-17,-3l1422,2504r9,-2l1436,2500r9,19l1434,2511xe" fillcolor="black" stroked="f">
              <v:path arrowok="t"/>
            </v:shape>
            <v:shape id="_x0000_s20315" style="position:absolute;left:1190;top:1242;width:3492;height:2594" coordorigin="1190,1242" coordsize="3492,2594" path="m1378,2508r1,-15l1399,2495r13,1l1422,2504r-5,4l1398,2508r-20,xe" fillcolor="black" stroked="f">
              <v:path arrowok="t"/>
            </v:shape>
            <v:shape id="_x0000_s20314" style="position:absolute;left:1190;top:1242;width:3492;height:2594" coordorigin="1190,1242" coordsize="3492,2594" path="m1360,2507r-14,-6l1355,2493r24,l1378,2508r-18,-1xe" fillcolor="black" stroked="f">
              <v:path arrowok="t"/>
            </v:shape>
            <v:shape id="_x0000_s20313" style="position:absolute;left:1190;top:1242;width:3492;height:2594" coordorigin="1190,1242" coordsize="3492,2594" path="m1387,2075r12,-1l1414,2078r14,2l1441,2077r4,10l1424,2087r-21,l1387,2075xe" fillcolor="black" stroked="f">
              <v:path arrowok="t"/>
            </v:shape>
            <v:shape id="_x0000_s20312" style="position:absolute;left:1190;top:1242;width:3492;height:2594" coordorigin="1190,1242" coordsize="3492,2594" path="m1385,2086r-7,-3l1387,2075r16,12l1385,2086xe" fillcolor="black" stroked="f">
              <v:path arrowok="t"/>
            </v:shape>
            <v:shape id="_x0000_s20311" style="position:absolute;left:1190;top:1242;width:3492;height:2594" coordorigin="1190,1242" coordsize="3492,2594" path="m1347,2533r9,-7l1369,2525r17,2l1404,2530r17,1l1436,2527r9,-8l1441,2543r-9,-5l1417,2538r-19,2l1379,2541r-19,-2l1347,2533xe" fillcolor="black" stroked="f">
              <v:path arrowok="t"/>
            </v:shape>
            <v:shape id="_x0000_s20310" style="position:absolute;left:1190;top:1242;width:3492;height:2594" coordorigin="1190,1242" coordsize="3492,2594" path="m1382,2211r12,-3l1409,2209r16,1l1439,2209r10,-5l1441,2220r-12,-3l1412,2218r-17,3l1382,2211xe" fillcolor="black" stroked="f">
              <v:path arrowok="t"/>
            </v:shape>
            <v:shape id="_x0000_s20309" style="position:absolute;left:1190;top:1242;width:3492;height:2594" coordorigin="1190,1242" coordsize="3492,2594" path="m1379,2221r-4,-2l1382,2211r13,10l1379,2221xe" fillcolor="black" stroked="f">
              <v:path arrowok="t"/>
            </v:shape>
            <v:shape id="_x0000_s20308" style="position:absolute;left:1190;top:1242;width:3492;height:2594" coordorigin="1190,1242" coordsize="3492,2594" path="m1430,1777r-10,l1424,1766r20,3l1430,1777xe" fillcolor="black" stroked="f">
              <v:path arrowok="t"/>
            </v:shape>
            <v:shape id="_x0000_s20307" style="position:absolute;left:1190;top:1242;width:3492;height:2594" coordorigin="1190,1242" coordsize="3492,2594" path="m1405,1765r14,31l1398,1792r-13,-5l1385,1766r20,-1xe" fillcolor="black" stroked="f">
              <v:path arrowok="t"/>
            </v:shape>
            <v:shape id="_x0000_s20306" style="position:absolute;left:1190;top:1242;width:3492;height:2594" coordorigin="1190,1242" coordsize="3492,2594" path="m1444,2375r,-9l1448,2362r-3,21l1444,2375xe" fillcolor="black" stroked="f">
              <v:path arrowok="t"/>
            </v:shape>
            <v:shape id="_x0000_s20305" style="position:absolute;left:1190;top:1242;width:3492;height:2594" coordorigin="1190,1242" coordsize="3492,2594" path="m1426,2470r-22,l1407,2458r14,1l1433,2458r12,16l1426,2470xe" fillcolor="black" stroked="f">
              <v:path arrowok="t"/>
            </v:shape>
            <v:shape id="_x0000_s20304" style="position:absolute;left:1190;top:1242;width:3492;height:2594" coordorigin="1190,1242" coordsize="3492,2594" path="m1363,2453r13,l1391,2455r16,3l1404,2470r-22,l1363,2453xe" fillcolor="black" stroked="f">
              <v:path arrowok="t"/>
            </v:shape>
            <v:shape id="_x0000_s20303" style="position:absolute;left:1190;top:1242;width:3492;height:2594" coordorigin="1190,1242" coordsize="3492,2594" path="m1362,2469r-15,-4l1351,2456r12,-3l1382,2470r-20,-1xe" fillcolor="black" stroked="f">
              <v:path arrowok="t"/>
            </v:shape>
            <v:shape id="_x0000_s20302" style="position:absolute;left:1190;top:1242;width:3492;height:2594" coordorigin="1190,1242" coordsize="3492,2594" path="m4357,2968r2,-20l4361,3012r-10,5l4342,3012r-2,-5l4344,2959r7,19l4357,2989r,-21xe" fillcolor="black" stroked="f">
              <v:path arrowok="t"/>
            </v:shape>
            <v:shape id="_x0000_s20301" style="position:absolute;left:1190;top:1242;width:3492;height:2594" coordorigin="1190,1242" coordsize="3492,2594" path="m4374,3006r-13,6l4364,2941r4,10l4370,2969r-2,19l4368,2993r6,13xe" fillcolor="black" stroked="f">
              <v:path arrowok="t"/>
            </v:shape>
            <v:shape id="_x0000_s20300" style="position:absolute;left:1190;top:1242;width:3492;height:2594" coordorigin="1190,1242" coordsize="3492,2594" path="m1422,2171r16,1l1445,2171r11,-2l1452,2192r,-4l1439,2181r-17,-10xe" fillcolor="black" stroked="f">
              <v:path arrowok="t"/>
            </v:shape>
            <v:shape id="_x0000_s20299" style="position:absolute;left:1190;top:1242;width:3492;height:2594" coordorigin="1190,1242" coordsize="3492,2594" path="m1382,2181r4,-13l1403,2167r19,4l1439,2181r-18,-1l1400,2182r-18,-1xe" fillcolor="black" stroked="f">
              <v:path arrowok="t"/>
            </v:shape>
            <v:shape id="_x0000_s20298" style="position:absolute;left:1190;top:1242;width:3492;height:2594" coordorigin="1190,1242" coordsize="3492,2594" path="m1455,3345r3,24l1458,3385r-3,12l1451,3351r4,-6xe" fillcolor="black" stroked="f">
              <v:path arrowok="t"/>
            </v:shape>
            <v:shape id="_x0000_s20297" style="position:absolute;left:1190;top:1242;width:3492;height:2594" coordorigin="1190,1242" coordsize="3492,2594" path="m3824,3163r-4,19l3823,3076r1,21l3825,3119r1,22l3824,3163xe" fillcolor="black" stroked="f">
              <v:path arrowok="t"/>
            </v:shape>
            <v:shape id="_x0000_s20296" style="position:absolute;left:1190;top:1242;width:3492;height:2594" coordorigin="1190,1242" coordsize="3492,2594" path="m3833,3124r-2,-21l3827,3086r-4,-10l3820,3182r-7,16l3810,3041r2,-6l3816,3014r7,42l3827,3067r15,l3833,3124xe" fillcolor="black" stroked="f">
              <v:path arrowok="t"/>
            </v:shape>
            <v:shape id="_x0000_s20295" style="position:absolute;left:1190;top:1242;width:3492;height:2594" coordorigin="1190,1242" coordsize="3492,2594" path="m3844,3120r1,21l3842,3158r-9,9l3833,3146r9,-79l3843,3099r1,21xe" fillcolor="black" stroked="f">
              <v:path arrowok="t"/>
            </v:shape>
            <v:shape id="_x0000_s20294" style="position:absolute;left:1190;top:1242;width:3492;height:2594" coordorigin="1190,1242" coordsize="3492,2594" path="m3860,3010r19,-5l3875,3028r-1,12l3878,3057r-6,9l3862,3048r-2,-38xe" fillcolor="black" stroked="f">
              <v:path arrowok="t"/>
            </v:shape>
            <v:shape id="_x0000_s20293" style="position:absolute;left:1190;top:1242;width:3492;height:2594" coordorigin="1190,1242" coordsize="3492,2594" path="m3875,3028r4,-23l3898,2999r-1,24l3909,3043r-9,-1l3890,3039r-3,-10l3875,3028xe" fillcolor="black" stroked="f">
              <v:path arrowok="t"/>
            </v:shape>
            <v:shape id="_x0000_s20292" style="position:absolute;left:1190;top:1242;width:3492;height:2594" coordorigin="1190,1242" coordsize="3492,2594" path="m3967,3056r-8,l3954,3024r13,11l3970,3035r-1,-28l3956,3007r-2,17l3959,3056r-14,-70l3965,2983r19,-2l3977,3037r-14,1l3961,3043r6,13xe" fillcolor="black" stroked="f">
              <v:path arrowok="t"/>
            </v:shape>
            <v:shape id="_x0000_s20291" style="position:absolute;left:1190;top:1242;width:3492;height:2594" coordorigin="1190,1242" coordsize="3492,2594" path="m4036,3059r-10,-11l4029,2975r7,53l4039,3038r-1,11l4049,3056r-13,3xe" fillcolor="black" stroked="f">
              <v:path arrowok="t"/>
            </v:shape>
            <v:shape id="_x0000_s20290" style="position:absolute;left:1190;top:1242;width:3492;height:2594" coordorigin="1190,1242" coordsize="3492,2594" path="m4081,3021r9,2l4095,3136r-9,3l4080,3134r5,-18l4088,3094r,-18l4081,3021xe" fillcolor="black" stroked="f">
              <v:path arrowok="t"/>
            </v:shape>
            <v:shape id="_x0000_s20289" style="position:absolute;left:1190;top:1242;width:3492;height:2594" coordorigin="1190,1242" coordsize="3492,2594" path="m4089,3155r-18,-5l4080,3134r6,5l4089,3155xe" fillcolor="black" stroked="f">
              <v:path arrowok="t"/>
            </v:shape>
            <v:shape id="_x0000_s20288" style="position:absolute;left:1190;top:1242;width:3492;height:2594" coordorigin="1190,1242" coordsize="3492,2594" path="m4096,3029r3,9l4100,3056r1,19l4101,3096r-2,21l4096,3029xe" fillcolor="black" stroked="f">
              <v:path arrowok="t"/>
            </v:shape>
            <v:shape id="_x0000_s20287" style="position:absolute;left:1190;top:1242;width:3492;height:2594" coordorigin="1190,1242" coordsize="3492,2594" path="m4095,3136r-5,-113l4096,3029r3,88l4095,3136xe" fillcolor="black" stroked="f">
              <v:path arrowok="t"/>
            </v:shape>
            <v:shape id="_x0000_s20286" style="position:absolute;left:1190;top:1242;width:3492;height:2594" coordorigin="1190,1242" coordsize="3492,2594" path="m4081,3021r7,55l4077,3002r5,15l4081,3021xe" fillcolor="black" stroked="f">
              <v:path arrowok="t"/>
            </v:shape>
            <v:shape id="_x0000_s20285" style="position:absolute;left:1190;top:1242;width:3492;height:2594" coordorigin="1190,1242" coordsize="3492,2594" path="m4061,3016r3,-18l4066,2967r12,22l4077,3002r11,74l4075,3073r-5,-16l4067,3038r-3,-10l4061,3016xe" fillcolor="black" stroked="f">
              <v:path arrowok="t"/>
            </v:shape>
            <v:shape id="_x0000_s20284" style="position:absolute;left:1190;top:1242;width:3492;height:2594" coordorigin="1190,1242" coordsize="3492,2594" path="m4148,3038r-13,-10l4139,2989r6,16l4151,3021r,13l4148,3038xe" fillcolor="black" stroked="f">
              <v:path arrowok="t"/>
            </v:shape>
            <v:shape id="_x0000_s20283" style="position:absolute;left:1190;top:1242;width:3492;height:2594" coordorigin="1190,1242" coordsize="3492,2594" path="m4211,2972r1,18l4207,3020r-3,1l4202,2945r20,-3l4218,2981r-7,-9xe" fillcolor="black" stroked="f">
              <v:path arrowok="t"/>
            </v:shape>
            <v:shape id="_x0000_s20282" style="position:absolute;left:1190;top:1242;width:3492;height:2594" coordorigin="1190,1242" coordsize="3492,2594" path="m4238,3015r-3,2l4235,2974r4,14l4243,3003r-5,12xe" fillcolor="black" stroked="f">
              <v:path arrowok="t"/>
            </v:shape>
            <v:shape id="_x0000_s20281" style="position:absolute;left:1190;top:1242;width:3492;height:2594" coordorigin="1190,1242" coordsize="3492,2594" path="m4329,3132r-2,10l4326,3159r-16,9l4308,3171r6,-35l4322,3132r7,xe" fillcolor="black" stroked="f">
              <v:path arrowok="t"/>
            </v:shape>
            <v:shape id="_x0000_s20280" style="position:absolute;left:1190;top:1242;width:3492;height:2594" coordorigin="1190,1242" coordsize="3492,2594" path="m4308,3171r22,-1l4327,3184r-20,1l4296,3140r18,-4l4308,3171xe" fillcolor="black" stroked="f">
              <v:path arrowok="t"/>
            </v:shape>
            <v:shape id="_x0000_s20279" style="position:absolute;left:1190;top:1242;width:3492;height:2594" coordorigin="1190,1242" coordsize="3492,2594" path="m4237,3171r1,-24l4256,3143r20,-2l4296,3140r11,45l4286,3187r-20,-9l4254,3169r-17,2xe" fillcolor="black" stroked="f">
              <v:path arrowok="t"/>
            </v:shape>
            <v:shape id="_x0000_s20278" style="position:absolute;left:1190;top:1242;width:3492;height:2594" coordorigin="1190,1242" coordsize="3492,2594" path="m4169,3191r3,-31l4191,3161r13,27l4224,3185r19,-4l4262,3178r4,l4286,3187r-20,2l4249,3191r-20,5l4210,3202r-19,5l4179,3209r-10,-18xe" fillcolor="black" stroked="f">
              <v:path arrowok="t"/>
            </v:shape>
            <v:shape id="_x0000_s20277" style="position:absolute;left:1190;top:1242;width:3492;height:2594" coordorigin="1190,1242" coordsize="3492,2594" path="m4220,3178r-14,9l4204,3188r-13,-27l4200,3160r19,-5l4220,3178xe" fillcolor="black" stroked="f">
              <v:path arrowok="t"/>
            </v:shape>
            <v:shape id="_x0000_s20276" style="position:absolute;left:1190;top:1242;width:3492;height:2594" coordorigin="1190,1242" coordsize="3492,2594" path="m4103,3175r17,-6l4120,3202r20,-2l4160,3197r9,-6l4179,3209r-20,2l4139,3214r-21,2l4103,3175xe" fillcolor="black" stroked="f">
              <v:path arrowok="t"/>
            </v:shape>
            <v:shape id="_x0000_s20275" style="position:absolute;left:1190;top:1242;width:3492;height:2594" coordorigin="1190,1242" coordsize="3492,2594" path="m4220,3178r-1,-23l4238,3147r-1,24l4220,3178xe" fillcolor="black" stroked="f">
              <v:path arrowok="t"/>
            </v:shape>
            <v:shape id="_x0000_s20274" style="position:absolute;left:1190;top:1242;width:3492;height:2594" coordorigin="1190,1242" coordsize="3492,2594" path="m4196,3006r-3,-18l4186,2973r-10,-5l4173,2983r4,18l4178,3018r-2,6l4165,2949r18,-1l4202,2945r-6,61xe" fillcolor="black" stroked="f">
              <v:path arrowok="t"/>
            </v:shape>
            <v:shape id="_x0000_s20273" style="position:absolute;left:1190;top:1242;width:3492;height:2594" coordorigin="1190,1242" coordsize="3492,2594" path="m4165,2949r11,75l4164,3012r-6,-17l4150,2980r-6,-28l4165,2949xe" fillcolor="black" stroked="f">
              <v:path arrowok="t"/>
            </v:shape>
            <v:shape id="_x0000_s20272" style="position:absolute;left:1190;top:1242;width:3492;height:2594" coordorigin="1190,1242" coordsize="3492,2594" path="m4150,2980r-9,-5l4129,3011r-7,-17l4110,2983r13,-28l4144,2952r6,28xe" fillcolor="black" stroked="f">
              <v:path arrowok="t"/>
            </v:shape>
            <v:shape id="_x0000_s20271" style="position:absolute;left:1190;top:1242;width:3492;height:2594" coordorigin="1190,1242" coordsize="3492,2594" path="m4135,3028r-6,-17l4141,2975r-2,14l4135,3028xe" fillcolor="black" stroked="f">
              <v:path arrowok="t"/>
            </v:shape>
            <v:shape id="_x0000_s20270" style="position:absolute;left:1190;top:1242;width:3492;height:2594" coordorigin="1190,1242" coordsize="3492,2594" path="m4114,3023r-1,22l4104,2959r19,-4l4110,2983r-1,-1l4110,3003r4,20xe" fillcolor="black" stroked="f">
              <v:path arrowok="t"/>
            </v:shape>
            <v:shape id="_x0000_s20269" style="position:absolute;left:1190;top:1242;width:3492;height:2594" coordorigin="1190,1242" coordsize="3492,2594" path="m4152,3186r-19,4l4139,3162r12,-2l4172,3160r-3,31l4152,3186xe" fillcolor="black" stroked="f">
              <v:path arrowok="t"/>
            </v:shape>
            <v:shape id="_x0000_s20268" style="position:absolute;left:1190;top:1242;width:3492;height:2594" coordorigin="1190,1242" coordsize="3492,2594" path="m4120,3169r19,-7l4133,3190r-13,12l4120,3169xe" fillcolor="black" stroked="f">
              <v:path arrowok="t"/>
            </v:shape>
            <v:shape id="_x0000_s20267" style="position:absolute;left:1190;top:1242;width:3492;height:2594" coordorigin="1190,1242" coordsize="3492,2594" path="m4060,3205r10,-24l4086,3180r17,-5l4118,3216r-20,2l4078,3220r-18,-15xe" fillcolor="black" stroked="f">
              <v:path arrowok="t"/>
            </v:shape>
            <v:shape id="_x0000_s20266" style="position:absolute;left:1190;top:1242;width:3492;height:2594" coordorigin="1190,1242" coordsize="3492,2594" path="m4060,3205r18,15l4058,3222r-20,1l4023,3187r17,-10l4053,3174r17,7l4055,3201r-22,-3l4032,3209r9,-2l4058,3213r2,-8xe" fillcolor="black" stroked="f">
              <v:path arrowok="t"/>
            </v:shape>
            <v:shape id="_x0000_s20265" style="position:absolute;left:1190;top:1242;width:3492;height:2594" coordorigin="1190,1242" coordsize="3492,2594" path="m3873,3213r6,-1l3899,3207r19,-8l3936,3193r13,-2l3969,3193r19,3l4005,3195r18,-8l4038,3223r-20,2l3998,3228r-20,2l3963,3223r-19,-4l3925,3220r-19,4l3888,3231r-15,-18xe" fillcolor="black" stroked="f">
              <v:path arrowok="t"/>
            </v:shape>
            <v:shape id="_x0000_s20264" style="position:absolute;left:1190;top:1242;width:3492;height:2594" coordorigin="1190,1242" coordsize="3492,2594" path="m3908,3235r6,-2l3934,3229r20,-3l3963,3223r15,7l3958,3233r-19,3l3919,3240r-11,-5xe" fillcolor="black" stroked="f">
              <v:path arrowok="t"/>
            </v:shape>
            <v:shape id="_x0000_s20263" style="position:absolute;left:1190;top:1242;width:3492;height:2594" coordorigin="1190,1242" coordsize="3492,2594" path="m3900,3244r-19,4l3888,3241r20,-6l3919,3240r-19,4xe" fillcolor="black" stroked="f">
              <v:path arrowok="t"/>
            </v:shape>
            <v:shape id="_x0000_s20262" style="position:absolute;left:1190;top:1242;width:3492;height:2594" coordorigin="1190,1242" coordsize="3492,2594" path="m4104,2959r9,86l4101,3037r-5,-16l4093,3004r-8,-12l4084,2963r20,-4xe" fillcolor="black" stroked="f">
              <v:path arrowok="t"/>
            </v:shape>
            <v:shape id="_x0000_s20261" style="position:absolute;left:1190;top:1242;width:3492;height:2594" coordorigin="1190,1242" coordsize="3492,2594" path="m4078,2989r-12,-22l4084,2963r1,29l4078,2989xe" fillcolor="black" stroked="f">
              <v:path arrowok="t"/>
            </v:shape>
            <v:shape id="_x0000_s20260" style="position:absolute;left:1190;top:1242;width:3492;height:2594" coordorigin="1190,1242" coordsize="3492,2594" path="m4036,3028r8,2l4057,3035r7,-7l4067,3038r-28,l4036,3028xe" fillcolor="black" stroked="f">
              <v:path arrowok="t"/>
            </v:shape>
            <v:shape id="_x0000_s20259" style="position:absolute;left:1190;top:1242;width:3492;height:2594" coordorigin="1190,1242" coordsize="3492,2594" path="m4024,2976r5,-1l4026,3048r-4,-17l4020,3014r-8,-14l4005,2996r-1,-17l4024,2976xe" fillcolor="black" stroked="f">
              <v:path arrowok="t"/>
            </v:shape>
            <v:shape id="_x0000_s20258" style="position:absolute;left:1190;top:1242;width:3492;height:2594" coordorigin="1190,1242" coordsize="3492,2594" path="m4050,2996r-5,11l4047,2972r19,-5l4064,2998r-14,-2xe" fillcolor="black" stroked="f">
              <v:path arrowok="t"/>
            </v:shape>
            <v:shape id="_x0000_s20257" style="position:absolute;left:1190;top:1242;width:3492;height:2594" coordorigin="1190,1242" coordsize="3492,2594" path="m4037,3013r-1,15l4029,2975r18,-3l4045,3007r-8,6xe" fillcolor="black" stroked="f">
              <v:path arrowok="t"/>
            </v:shape>
            <v:shape id="_x0000_s20256" style="position:absolute;left:1190;top:1242;width:3492;height:2594" coordorigin="1190,1242" coordsize="3492,2594" path="m3959,3056r-14,-9l3945,3044r-3,-9l3941,3024r1,-13l3945,2986r14,70xe" fillcolor="black" stroked="f">
              <v:path arrowok="t"/>
            </v:shape>
            <v:shape id="_x0000_s20255" style="position:absolute;left:1190;top:1242;width:3492;height:2594" coordorigin="1190,1242" coordsize="3492,2594" path="m3937,2988r8,-2l3942,3011r-11,-1l3924,3018r-6,11l3917,2993r20,-5xe" fillcolor="black" stroked="f">
              <v:path arrowok="t"/>
            </v:shape>
            <v:shape id="_x0000_s20254" style="position:absolute;left:1190;top:1242;width:3492;height:2594" coordorigin="1190,1242" coordsize="3492,2594" path="m3942,3035r3,9l3928,3052r-8,-8l3918,3029r6,-11l3929,3035r13,xe" fillcolor="black" stroked="f">
              <v:path arrowok="t"/>
            </v:shape>
            <v:shape id="_x0000_s20253" style="position:absolute;left:1190;top:1242;width:3492;height:2594" coordorigin="1190,1242" coordsize="3492,2594" path="m3907,3024r-10,-1l3898,2999r19,-6l3918,3029r-11,-5xe" fillcolor="black" stroked="f">
              <v:path arrowok="t"/>
            </v:shape>
            <v:shape id="_x0000_s20252" style="position:absolute;left:1190;top:1242;width:3492;height:2594" coordorigin="1190,1242" coordsize="3492,2594" path="m3862,3048r-11,-16l3851,3031r-18,l3825,3040r-2,16l3816,3014r8,-2l3832,3015r8,-1l3860,3010r2,38xe" fillcolor="black" stroked="f">
              <v:path arrowok="t"/>
            </v:shape>
            <v:shape id="_x0000_s20251" style="position:absolute;left:1190;top:1242;width:3492;height:2594" coordorigin="1190,1242" coordsize="3492,2594" path="m3799,3019r17,-5l3812,3035r-14,-2l3790,3038r-9,4l3780,3026r19,-7xe" fillcolor="black" stroked="f">
              <v:path arrowok="t"/>
            </v:shape>
            <v:shape id="_x0000_s20250" style="position:absolute;left:1190;top:1242;width:3492;height:2594" coordorigin="1190,1242" coordsize="3492,2594" path="m3780,3059r3,10l3781,3087r-10,-5l3780,3026r1,16l3780,3059xe" fillcolor="black" stroked="f">
              <v:path arrowok="t"/>
            </v:shape>
            <v:shape id="_x0000_s20249" style="position:absolute;left:1190;top:1242;width:3492;height:2594" coordorigin="1190,1242" coordsize="3492,2594" path="m3769,3069r-9,-6l3762,3031r18,-5l3771,3082r-2,-13xe" fillcolor="black" stroked="f">
              <v:path arrowok="t"/>
            </v:shape>
            <v:shape id="_x0000_s20248" style="position:absolute;left:1190;top:1242;width:3492;height:2594" coordorigin="1190,1242" coordsize="3492,2594" path="m3746,3065r-12,-9l3737,2993r6,38l3762,3031r-2,32l3746,3065xe" fillcolor="black" stroked="f">
              <v:path arrowok="t"/>
            </v:shape>
            <v:shape id="_x0000_s20247" style="position:absolute;left:1190;top:1242;width:3492;height:2594" coordorigin="1190,1242" coordsize="3492,2594" path="m3743,3031r-6,-38l3739,2982r12,-16l3743,3031xe" fillcolor="black" stroked="f">
              <v:path arrowok="t"/>
            </v:shape>
            <v:shape id="_x0000_s20246" style="position:absolute;left:1190;top:1242;width:3492;height:2594" coordorigin="1190,1242" coordsize="3492,2594" path="m3691,3090r3,-7l3703,3066r9,-18l3722,3031r8,-19l3737,2993r-3,63l3722,3073r-9,17l3705,3108r-9,18l3691,3090xe" fillcolor="black" stroked="f">
              <v:path arrowok="t"/>
            </v:shape>
            <v:shape id="_x0000_s20245" style="position:absolute;left:1190;top:1242;width:3492;height:2594" coordorigin="1190,1242" coordsize="3492,2594" path="m3637,3213r7,-19l3648,3181r12,-17l3669,3147r7,-19l3683,3109r8,-19l3696,3126r-8,19l3680,3163r-9,19l3663,3200r-8,18l3646,3236r-9,-23xe" fillcolor="black" stroked="f">
              <v:path arrowok="t"/>
            </v:shape>
            <v:shape id="_x0000_s20244" style="position:absolute;left:1190;top:1242;width:3492;height:2594" coordorigin="1190,1242" coordsize="3492,2594" path="m3605,3286r9,-18l3622,3250r8,-18l3637,3213r9,23l3636,3254r-2,4l3627,3275r-6,38l3605,3286xe" fillcolor="black" stroked="f">
              <v:path arrowok="t"/>
            </v:shape>
            <v:shape id="_x0000_s20243" style="position:absolute;left:1190;top:1242;width:3492;height:2594" coordorigin="1190,1242" coordsize="3492,2594" path="m3991,3052r-14,-1l3977,3037r5,-20l3989,3034r3,14l3991,3052xe" fillcolor="black" stroked="f">
              <v:path arrowok="t"/>
            </v:shape>
            <v:shape id="_x0000_s20242" style="position:absolute;left:1190;top:1242;width:3492;height:2594" coordorigin="1190,1242" coordsize="3492,2594" path="m4004,2979r1,17l4008,3016r5,19l4013,3050r-8,6l4004,2979xe" fillcolor="black" stroked="f">
              <v:path arrowok="t"/>
            </v:shape>
            <v:shape id="_x0000_s20241" style="position:absolute;left:1190;top:1242;width:3492;height:2594" coordorigin="1190,1242" coordsize="3492,2594" path="m4004,2979r1,77l3999,3039r-3,-18l3987,3006r-3,-25l4004,2979xe" fillcolor="black" stroked="f">
              <v:path arrowok="t"/>
            </v:shape>
            <v:shape id="_x0000_s20240" style="position:absolute;left:1190;top:1242;width:3492;height:2594" coordorigin="1190,1242" coordsize="3492,2594" path="m3984,2981r3,25l3984,3003r-2,14l3977,3037r7,-56xe" fillcolor="black" stroked="f">
              <v:path arrowok="t"/>
            </v:shape>
            <v:shape id="_x0000_s20239" style="position:absolute;left:1190;top:1242;width:3492;height:2594" coordorigin="1190,1242" coordsize="3492,2594" path="m3873,3213r15,18l3871,3239r-3,1l3859,3239r-6,-27l3873,3213xe" fillcolor="black" stroked="f">
              <v:path arrowok="t"/>
            </v:shape>
            <v:shape id="_x0000_s20238" style="position:absolute;left:1190;top:1242;width:3492;height:2594" coordorigin="1190,1242" coordsize="3492,2594" path="m3813,3221r10,-7l3833,3212r20,l3859,3239r-10,-1l3844,3233r-18,6l3813,3221xe" fillcolor="black" stroked="f">
              <v:path arrowok="t"/>
            </v:shape>
            <v:shape id="_x0000_s20237" style="position:absolute;left:1190;top:1242;width:3492;height:2594" coordorigin="1190,1242" coordsize="3492,2594" path="m3708,3237r17,-4l3745,3231r20,-3l3786,3226r16,-3l3813,3221r13,18l3806,3244r-19,4l3767,3251r-20,4l3727,3258r-19,-21xe" fillcolor="black" stroked="f">
              <v:path arrowok="t"/>
            </v:shape>
            <v:shape id="_x0000_s20236" style="position:absolute;left:1190;top:1242;width:3492;height:2594" coordorigin="1190,1242" coordsize="3492,2594" path="m3670,3276r2,-27l3691,3242r17,-5l3727,3258r-20,5l3689,3269r-19,7xe" fillcolor="black" stroked="f">
              <v:path arrowok="t"/>
            </v:shape>
            <v:shape id="_x0000_s20235" style="position:absolute;left:1190;top:1242;width:3492;height:2594" coordorigin="1190,1242" coordsize="3492,2594" path="m3648,3283r,-1l3653,3256r19,-7l3670,3276r-4,3l3667,3319r-19,-36xe" fillcolor="black" stroked="f">
              <v:path arrowok="t"/>
            </v:shape>
            <v:shape id="_x0000_s20234" style="position:absolute;left:1190;top:1242;width:3492;height:2594" coordorigin="1190,1242" coordsize="3492,2594" path="m1609,2738r-13,1l1596,2723r11,-2l1612,2714r-1,16l1609,2738xe" fillcolor="black" stroked="f">
              <v:path arrowok="t"/>
            </v:shape>
            <v:shape id="_x0000_s20233" style="position:absolute;left:1190;top:1242;width:3492;height:2594" coordorigin="1190,1242" coordsize="3492,2594" path="m1596,2739r-15,2l1584,2725r12,-2l1596,2739xe" fillcolor="black" stroked="f">
              <v:path arrowok="t"/>
            </v:shape>
            <v:shape id="_x0000_s20232" style="position:absolute;left:1190;top:1242;width:3492;height:2594" coordorigin="1190,1242" coordsize="3492,2594" path="m3808,3086r-4,-18l3798,3056r-8,7l3793,3083r-12,4l3783,3069r2,1l3795,3053r15,-12l3808,3086xe" fillcolor="black" stroked="f">
              <v:path arrowok="t"/>
            </v:shape>
            <v:shape id="_x0000_s20231" style="position:absolute;left:1190;top:1242;width:3492;height:2594" coordorigin="1190,1242" coordsize="3492,2594" path="m3813,3198r-11,11l3804,3192r3,-20l3809,3151r1,-22l3810,3041r3,157xe" fillcolor="black" stroked="f">
              <v:path arrowok="t"/>
            </v:shape>
            <v:shape id="_x0000_s20230" style="position:absolute;left:1190;top:1242;width:3492;height:2594" coordorigin="1190,1242" coordsize="3492,2594" path="m3810,3107r-2,-21l3810,3041r,88l3810,3107xe" fillcolor="black" stroked="f">
              <v:path arrowok="t"/>
            </v:shape>
            <v:shape id="_x0000_s20229" style="position:absolute;left:1190;top:1242;width:3492;height:2594" coordorigin="1190,1242" coordsize="3492,2594" path="m1279,3236r-12,-3l1258,3235r1,12l1246,3244r8,-17l1275,3223r4,13xe" fillcolor="black" stroked="f">
              <v:path arrowok="t"/>
            </v:shape>
            <v:shape id="_x0000_s20228" style="position:absolute;left:1190;top:1242;width:3492;height:2594" coordorigin="1190,1242" coordsize="3492,2594" path="m1438,3240r-10,-6l1417,3233r-20,l1377,3233r-20,2l1338,3236r-20,1l1298,3237r-19,-1l1275,3223r16,l1310,3209r20,l1350,3209r20,1l1390,3210r19,l1429,3210r9,30xe" fillcolor="black" stroked="f">
              <v:path arrowok="t"/>
            </v:shape>
            <v:shape id="_x0000_s20227" style="position:absolute;left:1190;top:1242;width:3492;height:2594" coordorigin="1190,1242" coordsize="3492,2594" path="m1305,3561r5,-16l1312,3515r7,21l1337,3543r-14,19l1311,3564r-6,-3xe" fillcolor="black" stroked="f">
              <v:path arrowok="t"/>
            </v:shape>
            <v:shape id="_x0000_s20226" style="position:absolute;left:1190;top:1242;width:3492;height:2594" coordorigin="1190,1242" coordsize="3492,2594" path="m1323,3562r14,-19l1338,3575r-85,l1263,3565r17,-2l1299,3566r19,2l1326,3568r-3,-6xe" fillcolor="black" stroked="f">
              <v:path arrowok="t"/>
            </v:shape>
            <v:shape id="_x0000_s20225" style="position:absolute;left:1190;top:1242;width:3492;height:2594" coordorigin="1190,1242" coordsize="3492,2594" path="m1310,3545r-9,-15l1298,3526r-23,1l1257,3531r-16,3l1223,3533r-2,l1234,3523r18,-4l1272,3518r21,l1312,3515r-2,30xe" fillcolor="black" stroked="f">
              <v:path arrowok="t"/>
            </v:shape>
            <v:shape id="_x0000_s20224" style="position:absolute;left:1190;top:1242;width:3492;height:2594" coordorigin="1190,1242" coordsize="3492,2594" path="m1580,3014r-11,8l1580,3006r,-4l1591,3014r-11,xe" fillcolor="black" stroked="f">
              <v:path arrowok="t"/>
            </v:shape>
            <v:shape id="_x0000_s20223" style="position:absolute;left:1190;top:1242;width:3492;height:2594" coordorigin="1190,1242" coordsize="3492,2594" path="m1588,3117r,1l1591,3087r3,10l1588,3117xe" fillcolor="black" stroked="f">
              <v:path arrowok="t"/>
            </v:shape>
            <v:shape id="_x0000_s20222" style="position:absolute;left:1190;top:1242;width:3492;height:2594" coordorigin="1190,1242" coordsize="3492,2594" path="m1582,3169r-15,13l1573,3164r1,-14l1581,3093r1,76xe" fillcolor="black" stroked="f">
              <v:path arrowok="t"/>
            </v:shape>
            <v:shape id="_x0000_s20221" style="position:absolute;left:1190;top:1242;width:3492;height:2594" coordorigin="1190,1242" coordsize="3492,2594" path="m1498,3254r9,-45l1520,3209r9,-11l1539,3210r-14,15l1512,3240r-14,14xe" fillcolor="black" stroked="f">
              <v:path arrowok="t"/>
            </v:shape>
            <v:shape id="_x0000_s20220" style="position:absolute;left:1190;top:1242;width:3492;height:2594" coordorigin="1190,1242" coordsize="3492,2594" path="m1488,3202r-11,35l1458,3239r-10,1l1438,3240r11,-32l1469,3206r19,-4xe" fillcolor="black" stroked="f">
              <v:path arrowok="t"/>
            </v:shape>
            <v:shape id="_x0000_s20219" style="position:absolute;left:1190;top:1242;width:3492;height:2594" coordorigin="1190,1242" coordsize="3492,2594" path="m1310,3209r-19,14l1284,3215r-13,2l1258,3219r14,-9l1291,3209r19,xe" fillcolor="black" stroked="f">
              <v:path arrowok="t"/>
            </v:shape>
            <v:shape id="_x0000_s20218" style="position:absolute;left:1190;top:1242;width:3492;height:2594" coordorigin="1190,1242" coordsize="3492,2594" path="m1575,3048r22,-2l1579,3058r-15,l1560,3056r15,-8xe" fillcolor="black" stroked="f">
              <v:path arrowok="t"/>
            </v:shape>
            <v:shape id="_x0000_s20217" style="position:absolute;left:1190;top:1242;width:3492;height:2594" coordorigin="1190,1242" coordsize="3492,2594" path="m4361,2914r3,27l4336,2941r-7,73l4319,3022r-7,-5l4320,3005r5,-17l4341,2917r20,-3xe" fillcolor="black" stroked="f">
              <v:path arrowok="t"/>
            </v:shape>
            <v:shape id="_x0000_s20216" style="position:absolute;left:1190;top:1242;width:3492;height:2594" coordorigin="1190,1242" coordsize="3492,2594" path="m4463,3374r-9,32l4435,3413r-20,8l4395,3428r-17,-17l4359,3414r-20,4l4320,3422r-20,5l4280,3432r-19,3l4241,3439r-20,3l4201,3445r-19,4l4179,3449r10,-19l4210,3425r21,-3l4252,3418r19,-3l4291,3411r19,-4l4330,3403r19,-5l4369,3393r20,-6l4408,3380r20,-7l4449,3366r14,8xe" fillcolor="black" stroked="f">
              <v:path arrowok="t"/>
            </v:shape>
            <v:shape id="_x0000_s20215" style="position:absolute;left:1190;top:1242;width:3492;height:2594" coordorigin="1190,1242" coordsize="3492,2594" path="m4169,3452r-8,6l4168,3434r21,-4l4179,3449r-10,3xe" fillcolor="black" stroked="f">
              <v:path arrowok="t"/>
            </v:shape>
            <v:shape id="_x0000_s20214" style="position:absolute;left:1190;top:1242;width:3492;height:2594" coordorigin="1190,1242" coordsize="3492,2594" path="m4151,3460r-7,1l4146,3438r22,-4l4161,3458r-10,2xe" fillcolor="black" stroked="f">
              <v:path arrowok="t"/>
            </v:shape>
            <v:shape id="_x0000_s20213" style="position:absolute;left:1190;top:1242;width:3492;height:2594" coordorigin="1190,1242" coordsize="3492,2594" path="m4144,3461r-10,-2l4127,3460r-20,3l4087,3467r-20,5l4048,3477r-20,5l4009,3488r-19,5l3971,3498r-15,4l3936,3504r-20,2l3900,3509r-15,6l3900,3498r20,-5l3939,3489r20,-6l3979,3478r21,-5l4020,3468r21,-5l4062,3458r21,-5l4104,3448r21,-5l4146,3438r-2,23xe" fillcolor="black" stroked="f">
              <v:path arrowok="t"/>
            </v:shape>
            <v:shape id="_x0000_s20212" style="position:absolute;left:1190;top:1242;width:3492;height:2594" coordorigin="1190,1242" coordsize="3492,2594" path="m3900,3498r-15,17l3869,3521r-16,-1l3844,3512r18,-4l3881,3503r19,-5xe" fillcolor="black" stroked="f">
              <v:path arrowok="t"/>
            </v:shape>
            <v:shape id="_x0000_s20211" style="position:absolute;left:1190;top:1242;width:3492;height:2594" coordorigin="1190,1242" coordsize="3492,2594" path="m4457,3257r9,-17l4485,3238r18,5l4511,3251r-17,8l4476,3258r-19,-1xe" fillcolor="black" stroked="f">
              <v:path arrowok="t"/>
            </v:shape>
            <v:shape id="_x0000_s20210" style="position:absolute;left:1190;top:1242;width:3492;height:2594" coordorigin="1190,1242" coordsize="3492,2594" path="m4451,3258r-19,4l4439,3246r9,-2l4466,3240r-9,17l4451,3258xe" fillcolor="black" stroked="f">
              <v:path arrowok="t"/>
            </v:shape>
            <v:shape id="_x0000_s20209" style="position:absolute;left:1190;top:1242;width:3492;height:2594" coordorigin="1190,1242" coordsize="3492,2594" path="m4439,3246r-7,16l4413,3269r-19,7l4375,3281r-7,1l4383,3257r19,-4l4421,3249r18,-3xe" fillcolor="black" stroked="f">
              <v:path arrowok="t"/>
            </v:shape>
            <v:shape id="_x0000_s20208" style="position:absolute;left:1190;top:1242;width:3492;height:2594" coordorigin="1190,1242" coordsize="3492,2594" path="m4368,3282r22,-2l4387,3292r-20,4l4363,3262r20,-5l4368,3282xe" fillcolor="black" stroked="f">
              <v:path arrowok="t"/>
            </v:shape>
            <v:shape id="_x0000_s20207" style="position:absolute;left:1190;top:1242;width:3492;height:2594" coordorigin="1190,1242" coordsize="3492,2594" path="m4140,3317r1,-13l4161,3300r20,-4l4202,3293r20,-4l4242,3286r20,-4l4282,3278r20,-4l4323,3270r20,-4l4363,3262r4,34l4361,3282r-21,2l4320,3286r-20,3l4279,3292r-20,3l4238,3299r-20,3l4198,3306r-20,3l4159,3313r-19,4xe" fillcolor="black" stroked="f">
              <v:path arrowok="t"/>
            </v:shape>
            <v:shape id="_x0000_s20206" style="position:absolute;left:1190;top:1242;width:3492;height:2594" coordorigin="1190,1242" coordsize="3492,2594" path="m4361,3282r6,14l4348,3299r-19,4l4312,3306r-21,4l4271,3312r-19,3l4242,3317r-8,2l4250,3307r19,-5l4288,3297r6,-1l4314,3293r20,-2l4353,3286r8,-4xe" fillcolor="black" stroked="f">
              <v:path arrowok="t"/>
            </v:shape>
            <v:shape id="_x0000_s20205" style="position:absolute;left:1190;top:1242;width:3492;height:2594" coordorigin="1190,1242" coordsize="3492,2594" path="m4230,3312r20,-5l4234,3319r-5,7l4221,3327r-7,2l4211,3317r19,-5xe" fillcolor="black" stroked="f">
              <v:path arrowok="t"/>
            </v:shape>
            <v:shape id="_x0000_s20204" style="position:absolute;left:1190;top:1242;width:3492;height:2594" coordorigin="1190,1242" coordsize="3492,2594" path="m4107,3342r6,-1l4133,3337r19,-4l4172,3328r20,-5l4211,3317r3,12l4207,3326r-7,1l4180,3332r-19,5l4141,3343r-19,5l4107,3342xe" fillcolor="black" stroked="f">
              <v:path arrowok="t"/>
            </v:shape>
            <v:shape id="_x0000_s20203" style="position:absolute;left:1190;top:1242;width:3492;height:2594" coordorigin="1190,1242" coordsize="3492,2594" path="m4103,3353r-19,4l4087,3345r20,-3l4122,3348r-19,5xe" fillcolor="black" stroked="f">
              <v:path arrowok="t"/>
            </v:shape>
            <v:shape id="_x0000_s20202" style="position:absolute;left:1190;top:1242;width:3492;height:2594" coordorigin="1190,1242" coordsize="3492,2594" path="m4074,3359r-9,1l4066,3348r21,-3l4084,3357r-10,2xe" fillcolor="black" stroked="f">
              <v:path arrowok="t"/>
            </v:shape>
            <v:shape id="_x0000_s20201" style="position:absolute;left:1190;top:1242;width:3492;height:2594" coordorigin="1190,1242" coordsize="3492,2594" path="m3810,3417r8,-12l3837,3401r19,-5l3875,3390r19,-7l3914,3376r19,-6l3949,3366r19,-5l3987,3358r20,-3l4026,3352r20,-2l4066,3348r-1,12l4053,3358r-10,1l4022,3362r-20,3l3982,3370r-19,5l3943,3381r-19,6l3905,3393r-19,6l3867,3404r-19,5l3829,3413r-19,4xe" fillcolor="black" stroked="f">
              <v:path arrowok="t"/>
            </v:shape>
            <v:shape id="_x0000_s20200" style="position:absolute;left:1190;top:1242;width:3492;height:2594" coordorigin="1190,1242" coordsize="3492,2594" path="m3795,3442r1,-18l3798,3407r20,-2l3810,3417r-8,1l3803,3452r-8,-10xe" fillcolor="black" stroked="f">
              <v:path arrowok="t"/>
            </v:shape>
            <v:shape id="_x0000_s20199" style="position:absolute;left:1190;top:1242;width:3492;height:2594" coordorigin="1190,1242" coordsize="3492,2594" path="m3378,3688r5,-5l3390,3665r9,-17l3407,3631r7,-18l3418,3591r,-9l3432,3569r-6,54l3415,3641r-5,19l3411,3669r-14,14l3387,3700r-9,-12xe" fillcolor="black" stroked="f">
              <v:path arrowok="t"/>
            </v:shape>
            <v:shape id="_x0000_s20198" style="position:absolute;left:1190;top:1242;width:3492;height:2594" coordorigin="1190,1242" coordsize="3492,2594" path="m3360,3698r2,-8l3366,3685r12,3l3387,3700r-10,19l3376,3721r-11,l3360,3698xe" fillcolor="black" stroked="f">
              <v:path arrowok="t"/>
            </v:shape>
            <v:shape id="_x0000_s20197" style="position:absolute;left:1190;top:1242;width:3492;height:2594" coordorigin="1190,1242" coordsize="3492,2594" path="m3328,3749r10,3l3345,3734r9,-17l3360,3698r5,23l3357,3740r-10,17l3341,3766r-13,-17xe" fillcolor="black" stroked="f">
              <v:path arrowok="t"/>
            </v:shape>
            <v:shape id="_x0000_s20196" style="position:absolute;left:1190;top:1242;width:3492;height:2594" coordorigin="1190,1242" coordsize="3492,2594" path="m3292,3745r1,-18l3309,3739r19,10l3341,3766r-22,-2l3306,3764r-14,6l3292,3745xe" fillcolor="black" stroked="f">
              <v:path arrowok="t"/>
            </v:shape>
            <v:shape id="_x0000_s20195" style="position:absolute;left:1190;top:1242;width:3492;height:2594" coordorigin="1190,1242" coordsize="3492,2594" path="m3278,3731r-15,-14l3263,3701r15,13l3293,3727r-1,18l3278,3731xe" fillcolor="black" stroked="f">
              <v:path arrowok="t"/>
            </v:shape>
            <v:shape id="_x0000_s20194" style="position:absolute;left:1190;top:1242;width:3492;height:2594" coordorigin="1190,1242" coordsize="3492,2594" path="m3248,3688r15,13l3263,3717r-17,-11l3240,3704r-5,-12l3233,3676r15,12xe" fillcolor="black" stroked="f">
              <v:path arrowok="t"/>
            </v:shape>
            <v:shape id="_x0000_s20193" style="position:absolute;left:1190;top:1242;width:3492;height:2594" coordorigin="1190,1242" coordsize="3492,2594" path="m3994,3755r28,-3l4014,3761r-22,4l3980,3766r-15,-9l3994,3755xe" fillcolor="black" stroked="f">
              <v:path arrowok="t"/>
            </v:shape>
            <v:shape id="_x0000_s20192" style="position:absolute;left:1190;top:1242;width:3492;height:2594" coordorigin="1190,1242" coordsize="3492,2594" path="m3786,3782r1,-12l3817,3768r30,-2l3877,3764r30,-2l3936,3760r29,-3l3980,3766r-27,3l3926,3772r-27,3l3871,3777r-28,2l3815,3781r-29,1xe" fillcolor="black" stroked="f">
              <v:path arrowok="t"/>
            </v:shape>
            <v:shape id="_x0000_s20191" style="position:absolute;left:1190;top:1242;width:3492;height:2594" coordorigin="1190,1242" coordsize="3492,2594" path="m3442,3791r1,-11l3475,3780r32,l3539,3779r31,l3602,3778r31,-1l3664,3776r31,-2l3726,3773r31,-2l3787,3770r-1,12l3757,3784r-28,1l3700,3786r-29,1l3642,3788r-29,l3584,3789r-29,l3527,3790r-29,l3470,3790r-28,1xe" fillcolor="black" stroked="f">
              <v:path arrowok="t"/>
            </v:shape>
            <v:shape id="_x0000_s20190" style="position:absolute;left:1190;top:1242;width:3492;height:2594" coordorigin="1190,1242" coordsize="3492,2594" path="m3392,3719r11,-16l3411,3780r32,l3442,3791r-28,l3403,3804r-11,-85xe" fillcolor="black" stroked="f">
              <v:path arrowok="t"/>
            </v:shape>
            <v:shape id="_x0000_s20189" style="position:absolute;left:1190;top:1242;width:3492;height:2594" coordorigin="1190,1242" coordsize="3492,2594" path="m3390,3816r-15,11l3383,3802r2,-15l3386,3738r6,-19l3403,3804r-13,12xe" fillcolor="black" stroked="f">
              <v:path arrowok="t"/>
            </v:shape>
            <v:shape id="_x0000_s20188" style="position:absolute;left:1190;top:1242;width:3492;height:2594" coordorigin="1190,1242" coordsize="3492,2594" path="m3323,3810r8,5l3351,3814r19,-4l3383,3802r-8,25l3358,3834r-20,2l3323,3810xe" fillcolor="black" stroked="f">
              <v:path arrowok="t"/>
            </v:shape>
            <v:shape id="_x0000_s20187" style="position:absolute;left:1190;top:1242;width:3492;height:2594" coordorigin="1190,1242" coordsize="3492,2594" path="m3320,3833r-7,-3l3313,3794r5,8l3323,3810r15,26l3320,3833xe" fillcolor="black" stroked="f">
              <v:path arrowok="t"/>
            </v:shape>
            <v:shape id="_x0000_s20186" style="position:absolute;left:1190;top:1242;width:3492;height:2594" coordorigin="1190,1242" coordsize="3492,2594" path="m3313,3830r-5,-6l3299,3822r-10,-2l3278,3826r16,-33l3313,3794r,36xe" fillcolor="black" stroked="f">
              <v:path arrowok="t"/>
            </v:shape>
            <v:shape id="_x0000_s20185" style="position:absolute;left:1190;top:1242;width:3492;height:2594" coordorigin="1190,1242" coordsize="3492,2594" path="m3273,3789r21,4l3278,3826r-10,l3258,3825r-4,-42l3273,3789xe" fillcolor="black" stroked="f">
              <v:path arrowok="t"/>
            </v:shape>
            <v:shape id="_x0000_s20184" style="position:absolute;left:1190;top:1242;width:3492;height:2594" coordorigin="1190,1242" coordsize="3492,2594" path="m3193,3812r-21,l3182,3754r18,7l3218,3769r18,7l3254,3783r4,42l3247,3817r-11,-2l3229,3801r-20,l3191,3798r-14,l3193,3812xe" fillcolor="black" stroked="f">
              <v:path arrowok="t"/>
            </v:shape>
            <v:shape id="_x0000_s20183" style="position:absolute;left:1190;top:1242;width:3492;height:2594" coordorigin="1190,1242" coordsize="3492,2594" path="m3177,3798r13,9l3213,3809r16,-7l3229,3801r7,14l3215,3813r-22,-1l3177,3798xe" fillcolor="black" stroked="f">
              <v:path arrowok="t"/>
            </v:shape>
            <v:shape id="_x0000_s20182" style="position:absolute;left:1190;top:1242;width:3492;height:2594" coordorigin="1190,1242" coordsize="3492,2594" path="m3422,3760r-10,18l3413,3687r2,-17l3427,3658r7,77l3435,3745r-13,15xe" fillcolor="black" stroked="f">
              <v:path arrowok="t"/>
            </v:shape>
            <v:shape id="_x0000_s20181" style="position:absolute;left:1190;top:1242;width:3492;height:2594" coordorigin="1190,1242" coordsize="3492,2594" path="m3411,3780r-8,-77l3413,3687r-1,91l3411,3780xe" fillcolor="black" stroked="f">
              <v:path arrowok="t"/>
            </v:shape>
            <v:shape id="_x0000_s20180" style="position:absolute;left:1190;top:1242;width:3492;height:2594" coordorigin="1190,1242" coordsize="3492,2594" path="m4038,3334r,-10l4059,3320r20,-4l4100,3312r20,-4l4141,3304r-1,13l4121,3320r-19,3l4084,3326r-6,1l4058,3331r-20,3xe" fillcolor="black" stroked="f">
              <v:path arrowok="t"/>
            </v:shape>
            <v:shape id="_x0000_s20179" style="position:absolute;left:1190;top:1242;width:3492;height:2594" coordorigin="1190,1242" coordsize="3492,2594" path="m3882,3365r14,-14l3916,3347r20,-3l3956,3340r21,-4l3997,3332r21,-4l4038,3324r,10l4018,3338r-19,4l3979,3345r-19,4l3941,3353r-20,4l3902,3361r-20,4xe" fillcolor="black" stroked="f">
              <v:path arrowok="t"/>
            </v:shape>
            <v:shape id="_x0000_s20178" style="position:absolute;left:1190;top:1242;width:3492;height:2594" coordorigin="1190,1242" coordsize="3492,2594" path="m3826,3348r11,14l3856,3359r20,-4l3896,3351r-14,14l3879,3366r-20,2l3837,3372r-11,-24xe" fillcolor="black" stroked="f">
              <v:path arrowok="t"/>
            </v:shape>
            <v:shape id="_x0000_s20177" style="position:absolute;left:1190;top:1242;width:3492;height:2594" coordorigin="1190,1242" coordsize="3492,2594" path="m3826,3348r11,24l3816,3379r-14,14l3798,3407r6,-36l3818,3357r8,-9xe" fillcolor="black" stroked="f">
              <v:path arrowok="t"/>
            </v:shape>
            <v:shape id="_x0000_s20176" style="position:absolute;left:1190;top:1242;width:3492;height:2594" coordorigin="1190,1242" coordsize="3492,2594" path="m3782,3418r-4,-41l3788,3383r16,-12l3798,3407r-2,17l3795,3421r-4,-16l3781,3404r1,14xe" fillcolor="black" stroked="f">
              <v:path arrowok="t"/>
            </v:shape>
            <v:shape id="_x0000_s20175" style="position:absolute;left:1190;top:1242;width:3492;height:2594" coordorigin="1190,1242" coordsize="3492,2594" path="m4181,3228r20,-3l4214,3265r-19,4l4175,3274r-19,7l4137,3287r20,-23l4177,3258r18,-8l4200,3247r-19,-19xe" fillcolor="black" stroked="f">
              <v:path arrowok="t"/>
            </v:shape>
            <v:shape id="_x0000_s20174" style="position:absolute;left:1190;top:1242;width:3492;height:2594" coordorigin="1190,1242" coordsize="3492,2594" path="m4200,3247r-20,l4162,3251r-18,3l4126,3253r-6,-2l4105,3260r18,-22l4142,3234r19,-3l4181,3228r19,19xe" fillcolor="black" stroked="f">
              <v:path arrowok="t"/>
            </v:shape>
            <v:shape id="_x0000_s20173" style="position:absolute;left:1190;top:1242;width:3492;height:2594" coordorigin="1190,1242" coordsize="3492,2594" path="m4072,3245r13,-1l4104,3241r19,-3l4105,3260r-20,4l4072,3245xe" fillcolor="black" stroked="f">
              <v:path arrowok="t"/>
            </v:shape>
            <v:shape id="_x0000_s20172" style="position:absolute;left:1190;top:1242;width:3492;height:2594" coordorigin="1190,1242" coordsize="3492,2594" path="m4085,3264r-18,6l4057,3279r-3,15l4043,3296r7,-48l4072,3245r13,19xe" fillcolor="black" stroked="f">
              <v:path arrowok="t"/>
            </v:shape>
            <v:shape id="_x0000_s20171" style="position:absolute;left:1190;top:1242;width:3492;height:2594" coordorigin="1190,1242" coordsize="3492,2594" path="m4034,3298r-10,6l4029,3250r21,-2l4043,3296r-9,2xe" fillcolor="black" stroked="f">
              <v:path arrowok="t"/>
            </v:shape>
            <v:shape id="_x0000_s20170" style="position:absolute;left:1190;top:1242;width:3492;height:2594" coordorigin="1190,1242" coordsize="3492,2594" path="m3869,3284r6,-9l3894,3270r18,-4l3931,3262r18,-3l3969,3257r19,-3l4008,3252r21,-2l4024,3304r-9,2l3998,3289r-23,-1l3955,3290r-20,3l3916,3298r-18,6l3881,3310r-12,-26xe" fillcolor="black" stroked="f">
              <v:path arrowok="t"/>
            </v:shape>
            <v:shape id="_x0000_s20169" style="position:absolute;left:1190;top:1242;width:3492;height:2594" coordorigin="1190,1242" coordsize="3492,2594" path="m3919,3311r16,-5l3955,3302r19,-4l3993,3291r5,-2l4015,3306r-19,5l3976,3314r-20,2l3936,3319r-17,-8xe" fillcolor="black" stroked="f">
              <v:path arrowok="t"/>
            </v:shape>
            <v:shape id="_x0000_s20168" style="position:absolute;left:1190;top:1242;width:3492;height:2594" coordorigin="1190,1242" coordsize="3492,2594" path="m3936,3319r-20,3l3903,3324r-14,10l3870,3340r-18,7l3839,3358r-2,4l3844,3340r18,-9l3880,3324r19,-7l3919,3311r17,8xe" fillcolor="black" stroked="f">
              <v:path arrowok="t"/>
            </v:shape>
            <v:shape id="_x0000_s20167" style="position:absolute;left:1190;top:1242;width:3492;height:2594" coordorigin="1190,1242" coordsize="3492,2594" path="m3897,3561r2,9l3907,3596r16,2l3940,3599r18,1l3977,3600r19,l4016,3600r20,-1l4056,3598r21,-1l4098,3596r21,-1l4140,3594r21,l4181,3595r21,1l4222,3598r10,1l4214,3606r-20,1l4174,3607r-19,-1l4135,3606r-20,l4095,3607r-20,l4054,3608r-20,1l4013,3610r-20,1l3973,3612r-20,1l3933,3615r-20,2l3894,3619r3,-58xe" fillcolor="black" stroked="f">
              <v:path arrowok="t"/>
            </v:shape>
            <v:shape id="_x0000_s20166" style="position:absolute;left:1190;top:1242;width:3492;height:2594" coordorigin="1190,1242" coordsize="3492,2594" path="m3933,3583r-17,8l3907,3596r-8,-26l3903,3578r18,-5l3933,3583xe" fillcolor="black" stroked="f">
              <v:path arrowok="t"/>
            </v:shape>
            <v:shape id="_x0000_s20165" style="position:absolute;left:1190;top:1242;width:3492;height:2594" coordorigin="1190,1242" coordsize="3492,2594" path="m3862,3617r4,-31l3881,3578r5,-7l3893,3554r4,7l3894,3619r-12,1l3879,3612r-17,5xe" fillcolor="black" stroked="f">
              <v:path arrowok="t"/>
            </v:shape>
            <v:shape id="_x0000_s20164" style="position:absolute;left:1190;top:1242;width:3492;height:2594" coordorigin="1190,1242" coordsize="3492,2594" path="m3767,3566r18,3l3802,3572r14,3l3832,3579r17,6l3866,3586r-4,31l3858,3610r-19,2l3819,3616r-14,-13l3788,3597r-21,-31xe" fillcolor="black" stroked="f">
              <v:path arrowok="t"/>
            </v:shape>
            <v:shape id="_x0000_s20163" style="position:absolute;left:1190;top:1242;width:3492;height:2594" coordorigin="1190,1242" coordsize="3492,2594" path="m3754,3634r4,-28l3778,3610r20,-3l3805,3603r14,13l3799,3619r-20,l3764,3617r-10,17xe" fillcolor="black" stroked="f">
              <v:path arrowok="t"/>
            </v:shape>
            <v:shape id="_x0000_s20162" style="position:absolute;left:1190;top:1242;width:3492;height:2594" coordorigin="1190,1242" coordsize="3492,2594" path="m3708,3601r1,-3l3711,3654r,1l3728,3650r12,-12l3746,3622r12,-16l3754,3634r-8,19l3743,3658r-6,11l3718,3669r-19,3l3708,3606r,-5xe" fillcolor="black" stroked="f">
              <v:path arrowok="t"/>
            </v:shape>
            <v:shape id="_x0000_s20161" style="position:absolute;left:1190;top:1242;width:3492;height:2594" coordorigin="1190,1242" coordsize="3492,2594" path="m3758,3606r-12,16l3739,3607r,-1l3721,3615r-9,20l3728,3561r20,2l3743,3599r15,7xe" fillcolor="black" stroked="f">
              <v:path arrowok="t"/>
            </v:shape>
            <v:shape id="_x0000_s20160" style="position:absolute;left:1190;top:1242;width:3492;height:2594" coordorigin="1190,1242" coordsize="3492,2594" path="m4545,3431r13,-20l4577,3407r18,-1l4614,3410r2,1l4603,3423r-18,4l4564,3429r-19,2xe" fillcolor="black" stroked="f">
              <v:path arrowok="t"/>
            </v:shape>
            <v:shape id="_x0000_s20159" style="position:absolute;left:1190;top:1242;width:3492;height:2594" coordorigin="1190,1242" coordsize="3492,2594" path="m4542,3432r-20,8l4522,3423r18,-7l4558,3411r-13,20l4542,3432xe" fillcolor="black" stroked="f">
              <v:path arrowok="t"/>
            </v:shape>
            <v:shape id="_x0000_s20158" style="position:absolute;left:1190;top:1242;width:3492;height:2594" coordorigin="1190,1242" coordsize="3492,2594" path="m4504,3450r-16,9l4490,3427r8,3l4504,3428r18,-5l4522,3440r-18,10xe" fillcolor="black" stroked="f">
              <v:path arrowok="t"/>
            </v:shape>
            <v:shape id="_x0000_s20157" style="position:absolute;left:1190;top:1242;width:3492;height:2594" coordorigin="1190,1242" coordsize="3492,2594" path="m4488,3459r-9,4l4483,3428r7,-1l4488,3459xe" fillcolor="black" stroked="f">
              <v:path arrowok="t"/>
            </v:shape>
            <v:shape id="_x0000_s20156" style="position:absolute;left:1190;top:1242;width:3492;height:2594" coordorigin="1190,1242" coordsize="3492,2594" path="m4479,3463r-10,1l4469,3455r-10,1l4439,3460r-19,5l4401,3470r-19,5l4364,3480r-19,5l4364,3460r20,-5l4404,3450r20,-6l4444,3438r20,-5l4483,3428r-4,35xe" fillcolor="black" stroked="f">
              <v:path arrowok="t"/>
            </v:shape>
            <v:shape id="_x0000_s20155" style="position:absolute;left:1190;top:1242;width:3492;height:2594" coordorigin="1190,1242" coordsize="3492,2594" path="m4288,3471r18,-1l4325,3468r20,-3l4364,3460r-19,25l4327,3490r-20,4l4288,3471xe" fillcolor="black" stroked="f">
              <v:path arrowok="t"/>
            </v:shape>
            <v:shape id="_x0000_s20154" style="position:absolute;left:1190;top:1242;width:3492;height:2594" coordorigin="1190,1242" coordsize="3492,2594" path="m4226,3488r19,-2l4262,3479r8,-9l4288,3471r19,23l4287,3498r-20,3l4246,3504r-20,-16xe" fillcolor="black" stroked="f">
              <v:path arrowok="t"/>
            </v:shape>
            <v:shape id="_x0000_s20153" style="position:absolute;left:1190;top:1242;width:3492;height:2594" coordorigin="1190,1242" coordsize="3492,2594" path="m4204,3492r3,-1l4226,3488r20,16l4225,3505r-18,7l4204,3492xe" fillcolor="black" stroked="f">
              <v:path arrowok="t"/>
            </v:shape>
            <v:shape id="_x0000_s20152" style="position:absolute;left:1190;top:1242;width:3492;height:2594" coordorigin="1190,1242" coordsize="3492,2594" path="m4143,3513r5,-1l4167,3506r19,-7l4204,3492r3,20l4189,3519r-18,6l4151,3530r-8,-17xe" fillcolor="black" stroked="f">
              <v:path arrowok="t"/>
            </v:shape>
            <v:shape id="_x0000_s20151" style="position:absolute;left:1190;top:1242;width:3492;height:2594" coordorigin="1190,1242" coordsize="3492,2594" path="m4052,3529r12,-3l4083,3522r20,-3l4123,3517r20,-4l4151,3530r-20,5l4111,3539r-21,4l4070,3547r-18,-18xe" fillcolor="black" stroked="f">
              <v:path arrowok="t"/>
            </v:shape>
            <v:shape id="_x0000_s20150" style="position:absolute;left:1190;top:1242;width:3492;height:2594" coordorigin="1190,1242" coordsize="3492,2594" path="m4049,3551r-20,5l4029,3540r12,-3l4052,3529r18,18l4049,3551xe" fillcolor="black" stroked="f">
              <v:path arrowok="t"/>
            </v:shape>
            <v:shape id="_x0000_s20149" style="position:absolute;left:1190;top:1242;width:3492;height:2594" coordorigin="1190,1242" coordsize="3492,2594" path="m3976,3547r11,-4l4006,3542r20,-2l4029,3540r,16l4009,3560r-20,5l3976,3547xe" fillcolor="black" stroked="f">
              <v:path arrowok="t"/>
            </v:shape>
            <v:shape id="_x0000_s20148" style="position:absolute;left:1190;top:1242;width:3492;height:2594" coordorigin="1190,1242" coordsize="3492,2594" path="m3933,3583r6,-19l3956,3555r20,-8l3989,3565r-20,5l3951,3576r-18,7xe" fillcolor="black" stroked="f">
              <v:path arrowok="t"/>
            </v:shape>
            <v:shape id="_x0000_s20147" style="position:absolute;left:1190;top:1242;width:3492;height:2594" coordorigin="1190,1242" coordsize="3492,2594" path="m4327,3184r3,-14l4351,3167r19,-3l4389,3160r14,-3l4389,3152r-12,4l4368,3157r-13,-51l4364,3089r4,33l4386,3129r22,4l4405,3178r-19,2l4367,3182r-20,1l4327,3184xe" fillcolor="black" stroked="f">
              <v:path arrowok="t"/>
            </v:shape>
            <v:shape id="_x0000_s20146" style="position:absolute;left:1190;top:1242;width:3492;height:2594" coordorigin="1190,1242" coordsize="3492,2594" path="m4427,3161r-3,13l4405,3178r3,-45l4429,3133r-16,24l4416,3163r11,-2xe" fillcolor="black" stroked="f">
              <v:path arrowok="t"/>
            </v:shape>
            <v:shape id="_x0000_s20145" style="position:absolute;left:1190;top:1242;width:3492;height:2594" coordorigin="1190,1242" coordsize="3492,2594" path="m4420,2980r10,-8l4451,2972r20,-1l4491,2970r13,-2l4525,2967r20,2l4556,2975r-20,l4517,2977r-20,2l4478,2981r-20,2l4439,2983r-19,-3xe" fillcolor="black" stroked="f">
              <v:path arrowok="t"/>
            </v:shape>
            <v:shape id="_x0000_s20144" style="position:absolute;left:1190;top:1242;width:3492;height:2594" coordorigin="1190,1242" coordsize="3492,2594" path="m4413,2979r-1,23l4410,2972r20,l4420,2980r-7,-1xe" fillcolor="black" stroked="f">
              <v:path arrowok="t"/>
            </v:shape>
            <v:shape id="_x0000_s20143" style="position:absolute;left:1190;top:1242;width:3492;height:2594" coordorigin="1190,1242" coordsize="3492,2594" path="m4399,2930r1,17l4408,2965r2,7l4412,3002r-4,20l4403,3040r-4,-110xe" fillcolor="black" stroked="f">
              <v:path arrowok="t"/>
            </v:shape>
            <v:shape id="_x0000_s20142" style="position:absolute;left:1190;top:1242;width:3492;height:2594" coordorigin="1190,1242" coordsize="3492,2594" path="m4399,2930r4,110l4397,3057r-5,19l4389,3090r,-83l4385,2909r20,-4l4404,2928r-5,2xe" fillcolor="black" stroked="f">
              <v:path arrowok="t"/>
            </v:shape>
            <v:shape id="_x0000_s20141" style="position:absolute;left:1190;top:1242;width:3492;height:2594" coordorigin="1190,1242" coordsize="3492,2594" path="m4427,3143r2,11l4424,3158r-11,-1l4429,3133r4,6l4427,3143xe" fillcolor="black" stroked="f">
              <v:path arrowok="t"/>
            </v:shape>
            <v:shape id="_x0000_s20140" style="position:absolute;left:1190;top:1242;width:3492;height:2594" coordorigin="1190,1242" coordsize="3492,2594" path="m4548,3313r8,17l4564,3348r3,7l4586,3355r20,-2l4624,3351r16,5l4644,3359r-16,1l4606,3363r-19,10l4584,3376r-18,1l4556,3359r-8,-46xe" fillcolor="black" stroked="f">
              <v:path arrowok="t"/>
            </v:shape>
            <v:shape id="_x0000_s20139" style="position:absolute;left:1190;top:1242;width:3492;height:2594" coordorigin="1190,1242" coordsize="3492,2594" path="m4556,3359r10,18l4547,3379r-18,4l4510,3387r-18,6l4488,3388r-2,-12l4488,3355r19,-3l4521,3352r18,6l4556,3359r,xe" fillcolor="black" stroked="f">
              <v:path arrowok="t"/>
            </v:shape>
            <v:shape id="_x0000_s20138" style="position:absolute;left:1190;top:1242;width:3492;height:2594" coordorigin="1190,1242" coordsize="3492,2594" path="m4473,3399r-19,7l4465,3387r6,-5l4488,3388r4,5l4473,3399xe" fillcolor="black" stroked="f">
              <v:path arrowok="t"/>
            </v:shape>
            <v:shape id="_x0000_s20137" style="position:absolute;left:1190;top:1242;width:3492;height:2594" coordorigin="1190,1242" coordsize="3492,2594" path="m4545,3347r-9,-17l4539,3272r3,22l4548,3313r8,46l4545,3347xe" fillcolor="black" stroked="f">
              <v:path arrowok="t"/>
            </v:shape>
            <v:shape id="_x0000_s20136" style="position:absolute;left:1190;top:1242;width:3492;height:2594" coordorigin="1190,1242" coordsize="3492,2594" path="m4518,3272r3,-7l4528,3248r3,-21l4532,3219r13,-45l4546,3247r16,6l4582,3255r21,l4625,3254r20,l4662,3256r6,2l4650,3262r-19,1l4611,3262r-20,-1l4573,3262r-18,3l4540,3271r-1,1l4536,3330r-7,-21l4522,3287r-4,-15xe" fillcolor="black" stroked="f">
              <v:path arrowok="t"/>
            </v:shape>
            <v:shape id="_x0000_s20135" style="position:absolute;left:1190;top:1242;width:3492;height:2594" coordorigin="1190,1242" coordsize="3492,2594" path="m4388,3202r1,l4404,3198r17,-4l4440,3189r20,-4l4481,3181r21,-4l4524,3175r21,-1l4532,3219r-20,1l4492,3221r-20,3l4452,3228r-19,5l4414,3238r-20,5l4388,3202xe" fillcolor="black" stroked="f">
              <v:path arrowok="t"/>
            </v:shape>
            <v:shape id="_x0000_s20134" style="position:absolute;left:1190;top:1242;width:3492;height:2594" coordorigin="1190,1242" coordsize="3492,2594" path="m4316,3260r15,-49l4350,3209r19,-3l4388,3202r6,41l4375,3248r-20,5l4336,3257r-20,3xe" fillcolor="black" stroked="f">
              <v:path arrowok="t"/>
            </v:shape>
            <v:shape id="_x0000_s20133" style="position:absolute;left:1190;top:1242;width:3492;height:2594" coordorigin="1190,1242" coordsize="3492,2594" path="m4240,3217r9,-1l4271,3214r21,-1l4312,3212r19,-1l4316,3260r-4,1l4292,3263r-20,l4252,3263r-12,-46xe" fillcolor="black" stroked="f">
              <v:path arrowok="t"/>
            </v:shape>
            <v:shape id="_x0000_s20132" style="position:absolute;left:1190;top:1242;width:3492;height:2594" coordorigin="1190,1242" coordsize="3492,2594" path="m4223,3223r2,l4234,3222r6,-5l4252,3263r-19,l4223,3223xe" fillcolor="black" stroked="f">
              <v:path arrowok="t"/>
            </v:shape>
            <v:shape id="_x0000_s20131" style="position:absolute;left:1190;top:1242;width:3492;height:2594" coordorigin="1190,1242" coordsize="3492,2594" path="m4214,3265r-13,-40l4223,3223r10,40l4214,3265xe" fillcolor="black" stroked="f">
              <v:path arrowok="t"/>
            </v:shape>
            <v:shape id="_x0000_s20130" style="position:absolute;left:1190;top:1242;width:3492;height:2594" coordorigin="1190,1242" coordsize="3492,2594" path="m4054,3294r3,-15l4074,3278r20,-2l4115,3273r21,-4l4157,3264r-20,23l4118,3292r-5,l4093,3294r-19,l4054,3294xe" fillcolor="black" stroked="f">
              <v:path arrowok="t"/>
            </v:shape>
            <v:shape id="_x0000_s20129" style="position:absolute;left:1190;top:1242;width:3492;height:2594" coordorigin="1190,1242" coordsize="3492,2594" path="m4594,3195r1,l4614,3190r14,-13l4637,3167r2,9l4640,3187r-8,12l4615,3207r-18,4l4594,3195xe" fillcolor="black" stroked="f">
              <v:path arrowok="t"/>
            </v:shape>
            <v:shape id="_x0000_s20128" style="position:absolute;left:1190;top:1242;width:3492;height:2594" coordorigin="1190,1242" coordsize="3492,2594" path="m4558,3212r2,-38l4577,3185r17,10l4597,3211r-16,-4l4574,3202r-16,10xe" fillcolor="black" stroked="f">
              <v:path arrowok="t"/>
            </v:shape>
            <v:shape id="_x0000_s20127" style="position:absolute;left:1190;top:1242;width:3492;height:2594" coordorigin="1190,1242" coordsize="3492,2594" path="m4547,3226r-1,21l4545,3174r15,l4558,3212r-11,14xe" fillcolor="black" stroked="f">
              <v:path arrowok="t"/>
            </v:shape>
            <v:shape id="_x0000_s20126" style="position:absolute;left:1190;top:1242;width:3492;height:2594" coordorigin="1190,1242" coordsize="3492,2594" path="m4433,3139r-4,-6l4445,3132r1,11l4433,3139xe" fillcolor="black" stroked="f">
              <v:path arrowok="t"/>
            </v:shape>
            <v:shape id="_x0000_s20125" style="position:absolute;left:1190;top:1242;width:3492;height:2594" coordorigin="1190,1242" coordsize="3492,2594" path="m4549,2916r-17,6l4514,2925r-19,l4477,2924r-15,-25l4481,2895r-5,25l4493,2920r20,-3l4533,2915r16,1xe" fillcolor="black" stroked="f">
              <v:path arrowok="t"/>
            </v:shape>
            <v:shape id="_x0000_s20124" style="position:absolute;left:1190;top:1242;width:3492;height:2594" coordorigin="1190,1242" coordsize="3492,2594" path="m4404,2928r1,-23l4425,2903r20,-2l4462,2899r15,25l4458,2923r-18,-1l4422,2924r-18,4xe" fillcolor="black" stroked="f">
              <v:path arrowok="t"/>
            </v:shape>
            <v:shape id="_x0000_s20123" style="position:absolute;left:1190;top:1242;width:3492;height:2594" coordorigin="1190,1242" coordsize="3492,2594" path="m4380,2910r5,-1l4389,3007r-11,-26l4375,2961r-7,-10l4364,2941r-3,-27l4380,2910xe" fillcolor="black" stroked="f">
              <v:path arrowok="t"/>
            </v:shape>
            <v:shape id="_x0000_s20122" style="position:absolute;left:1190;top:1242;width:3492;height:2594" coordorigin="1190,1242" coordsize="3492,2594" path="m4374,3006r-6,-13l4378,2981r11,26l4374,3006xe" fillcolor="black" stroked="f">
              <v:path arrowok="t"/>
            </v:shape>
            <v:shape id="_x0000_s20121" style="position:absolute;left:1190;top:1242;width:3492;height:2594" coordorigin="1190,1242" coordsize="3492,2594" path="m4340,3007r-11,7l4336,2941r8,18l4340,3007xe" fillcolor="black" stroked="f">
              <v:path arrowok="t"/>
            </v:shape>
            <v:shape id="_x0000_s20120" style="position:absolute;left:1190;top:1242;width:3492;height:2594" coordorigin="1190,1242" coordsize="3492,2594" path="m4478,2919r3,-24l4500,2890r18,-5l4537,2880r19,-2l4576,2879r8,2l4572,2893r-17,7l4535,2904r-20,4l4495,2912r-17,7xe" fillcolor="black" stroked="f">
              <v:path arrowok="t"/>
            </v:shape>
            <v:shape id="_x0000_s20119" style="position:absolute;left:1190;top:1242;width:3492;height:2594" coordorigin="1190,1242" coordsize="3492,2594" path="m4625,3123r1,2l4610,3132r-18,2l4574,3132r19,-21l4611,3113r14,10xe" fillcolor="black" stroked="f">
              <v:path arrowok="t"/>
            </v:shape>
            <v:shape id="_x0000_s20118" style="position:absolute;left:1190;top:1242;width:3492;height:2594" coordorigin="1190,1242" coordsize="3492,2594" path="m4540,3110r13,1l4573,3112r20,-1l4574,3132r-19,-3l4540,3110xe" fillcolor="black" stroked="f">
              <v:path arrowok="t"/>
            </v:shape>
            <v:shape id="_x0000_s20117" style="position:absolute;left:1190;top:1242;width:3492;height:2594" coordorigin="1190,1242" coordsize="3492,2594" path="m4502,3100r12,1l4527,3102r13,8l4555,3129r-20,-5l4518,3122r-16,-22xe" fillcolor="black" stroked="f">
              <v:path arrowok="t"/>
            </v:shape>
            <v:shape id="_x0000_s20116" style="position:absolute;left:1190;top:1242;width:3492;height:2594" coordorigin="1190,1242" coordsize="3492,2594" path="m4438,3122r3,-20l4461,3101r20,-1l4502,3100r16,22l4498,3121r-20,l4458,3122r-20,xe" fillcolor="black" stroked="f">
              <v:path arrowok="t"/>
            </v:shape>
            <v:shape id="_x0000_s20115" style="position:absolute;left:1190;top:1242;width:3492;height:2594" coordorigin="1190,1242" coordsize="3492,2594" path="m4380,3053r5,-20l4389,3090r15,8l4422,3101r19,1l4438,3122r-4,l4416,3118r-18,-6l4382,3110r-2,-57xe" fillcolor="black" stroked="f">
              <v:path arrowok="t"/>
            </v:shape>
            <v:shape id="_x0000_s20114" style="position:absolute;left:1190;top:1242;width:3492;height:2594" coordorigin="1190,1242" coordsize="3492,2594" path="m4389,3090r-4,-57l4388,3010r1,-3l4389,3090xe" fillcolor="black" stroked="f">
              <v:path arrowok="t"/>
            </v:shape>
            <v:shape id="_x0000_s20113" style="position:absolute;left:1190;top:1242;width:3492;height:2594" coordorigin="1190,1242" coordsize="3492,2594" path="m4373,3072r7,-19l4382,3110r-12,9l4368,3122r-4,-33l4373,3072xe" fillcolor="black" stroked="f">
              <v:path arrowok="t"/>
            </v:shape>
            <v:shape id="_x0000_s20112" style="position:absolute;left:1190;top:1242;width:3492;height:2594" coordorigin="1190,1242" coordsize="3492,2594" path="m4347,3157r-21,2l4327,3142r9,-3l4346,3123r9,-17l4368,3157r-21,xe" fillcolor="black" stroked="f">
              <v:path arrowok="t"/>
            </v:shape>
            <v:shape id="_x0000_s20111" style="position:absolute;left:1190;top:1242;width:3492;height:2594" coordorigin="1190,1242" coordsize="3492,2594" path="m4321,2920r20,-3l4325,2988r-4,-13l4308,2972r-7,-49l4321,2920xe" fillcolor="black" stroked="f">
              <v:path arrowok="t"/>
            </v:shape>
            <v:shape id="_x0000_s20110" style="position:absolute;left:1190;top:1242;width:3492;height:2594" coordorigin="1190,1242" coordsize="3492,2594" path="m4301,2923r7,49l4307,2989r,15l4301,3010r-1,-87l4301,2923xe" fillcolor="black" stroked="f">
              <v:path arrowok="t"/>
            </v:shape>
            <v:shape id="_x0000_s20109" style="position:absolute;left:1190;top:1242;width:3492;height:2594" coordorigin="1190,1242" coordsize="3492,2594" path="m4300,2923r1,87l4293,2999r-4,-17l4280,2975r,-47l4300,2923xe" fillcolor="black" stroked="f">
              <v:path arrowok="t"/>
            </v:shape>
            <v:shape id="_x0000_s20108" style="position:absolute;left:1190;top:1242;width:3492;height:2594" coordorigin="1190,1242" coordsize="3492,2594" path="m4280,2928r,47l4277,2992r-2,18l4270,3014r-9,-82l4280,2928xe" fillcolor="black" stroked="f">
              <v:path arrowok="t"/>
            </v:shape>
            <v:shape id="_x0000_s20107" style="position:absolute;left:1190;top:1242;width:3492;height:2594" coordorigin="1190,1242" coordsize="3492,2594" path="m4261,2932r9,82l4260,3001r-4,-18l4250,2967r-9,-30l4261,2932xe" fillcolor="black" stroked="f">
              <v:path arrowok="t"/>
            </v:shape>
            <v:shape id="_x0000_s20106" style="position:absolute;left:1190;top:1242;width:3492;height:2594" coordorigin="1190,1242" coordsize="3492,2594" path="m4241,2937r9,30l4238,2961r-3,13l4225,3000r-3,-58l4241,2937xe" fillcolor="black" stroked="f">
              <v:path arrowok="t"/>
            </v:shape>
            <v:shape id="_x0000_s20105" style="position:absolute;left:1190;top:1242;width:3492;height:2594" coordorigin="1190,1242" coordsize="3492,2594" path="m3828,3298r5,5l3855,3298r14,-14l3881,3310r-18,7l3845,3324r-17,-26xe" fillcolor="black" stroked="f">
              <v:path arrowok="t"/>
            </v:shape>
            <v:shape id="_x0000_s20104" style="position:absolute;left:1190;top:1242;width:3492;height:2594" coordorigin="1190,1242" coordsize="3492,2594" path="m3826,3330r-14,4l3817,3283r6,-1l3824,3291r4,7l3845,3324r-19,6xe" fillcolor="black" stroked="f">
              <v:path arrowok="t"/>
            </v:shape>
            <v:shape id="_x0000_s20103" style="position:absolute;left:1190;top:1242;width:3492;height:2594" coordorigin="1190,1242" coordsize="3492,2594" path="m3817,3283r-5,51l3794,3330r-20,-2l3754,3329r-8,2l3757,3282r19,2l3798,3284r19,-1xe" fillcolor="black" stroked="f">
              <v:path arrowok="t"/>
            </v:shape>
            <v:shape id="_x0000_s20102" style="position:absolute;left:1190;top:1242;width:3492;height:2594" coordorigin="1190,1242" coordsize="3492,2594" path="m3757,3282r-11,49l3730,3326r-20,-3l3689,3321r-22,-2l3666,3279r13,3l3697,3283r21,-1l3741,3281r16,1xe" fillcolor="black" stroked="f">
              <v:path arrowok="t"/>
            </v:shape>
            <v:shape id="_x0000_s20101" style="position:absolute;left:1190;top:1242;width:3492;height:2594" coordorigin="1190,1242" coordsize="3492,2594" path="m3627,3275r7,11l3648,3283r19,36l3647,3317r-6,l3627,3275xe" fillcolor="black" stroked="f">
              <v:path arrowok="t"/>
            </v:shape>
            <v:shape id="_x0000_s20100" style="position:absolute;left:1190;top:1242;width:3492;height:2594" coordorigin="1190,1242" coordsize="3492,2594" path="m3621,3313r-17,2l3599,3324r-8,29l3581,3370r-9,18l3565,3408r,3l3570,3358r8,-18l3587,3322r9,-18l3605,3286r16,27xe" fillcolor="black" stroked="f">
              <v:path arrowok="t"/>
            </v:shape>
            <v:shape id="_x0000_s20099" style="position:absolute;left:1190;top:1242;width:3492;height:2594" coordorigin="1190,1242" coordsize="3492,2594" path="m1405,3379r21,1l1410,3414r-18,-2l1374,3412r-18,1l1338,3415r-20,2l1298,3419r-21,l1254,3418r-1,l1268,3412r18,-3l1306,3407r20,-1l1348,3406r20,l1388,3404r18,-3l1406,3401r-1,-22xe" fillcolor="black" stroked="f">
              <v:path arrowok="t"/>
            </v:shape>
            <v:shape id="_x0000_s20098" style="position:absolute;left:1190;top:1242;width:3492;height:2594" coordorigin="1190,1242" coordsize="3492,2594" path="m1427,3414r-2,11l1417,3430r-1,32l1398,3464r-9,3l1406,3431r4,1l1426,3380r1,34xe" fillcolor="black" stroked="f">
              <v:path arrowok="t"/>
            </v:shape>
            <v:shape id="_x0000_s20097" style="position:absolute;left:1190;top:1242;width:3492;height:2594" coordorigin="1190,1242" coordsize="3492,2594" path="m1386,3426r20,5l1389,3467r-4,-25l1368,3436r-1,-12l1386,3426xe" fillcolor="black" stroked="f">
              <v:path arrowok="t"/>
            </v:shape>
            <v:shape id="_x0000_s20096" style="position:absolute;left:1190;top:1242;width:3492;height:2594" coordorigin="1190,1242" coordsize="3492,2594" path="m1263,3484r19,-3l1303,3479r22,-2l1326,3477r18,3l1362,3480r9,-10l1379,3449r6,-7l1389,3467r-5,10l1381,3489r-3,13l1367,3518r-10,-23l1344,3489r-19,-2l1304,3488r-22,2l1263,3484xe" fillcolor="black" stroked="f">
              <v:path arrowok="t"/>
            </v:shape>
            <v:shape id="_x0000_s20095" style="position:absolute;left:1190;top:1242;width:3492;height:2594" coordorigin="1190,1242" coordsize="3492,2594" path="m1363,3454r16,-5l1371,3470r-9,-10l1345,3464r-2,-11l1363,3454xe" fillcolor="black" stroked="f">
              <v:path arrowok="t"/>
            </v:shape>
            <v:shape id="_x0000_s20094" style="position:absolute;left:1190;top:1242;width:3492;height:2594" coordorigin="1190,1242" coordsize="3492,2594" path="m1302,3459r10,-5l1323,3453r20,l1345,3464r-12,3l1314,3468r-12,-9xe" fillcolor="black" stroked="f">
              <v:path arrowok="t"/>
            </v:shape>
            <v:shape id="_x0000_s20093" style="position:absolute;left:1190;top:1242;width:3492;height:2594" coordorigin="1190,1242" coordsize="3492,2594" path="m1293,3470r-22,l1282,3460r9,l1302,3459r12,9l1293,3470xe" fillcolor="black" stroked="f">
              <v:path arrowok="t"/>
            </v:shape>
            <v:shape id="_x0000_s20092" style="position:absolute;left:1190;top:1242;width:3492;height:2594" coordorigin="1190,1242" coordsize="3492,2594" path="m1282,3460r-11,10l1250,3471r-20,l1213,3470r-2,l1224,3461r17,-3l1262,3459r20,1xe" fillcolor="black" stroked="f">
              <v:path arrowok="t"/>
            </v:shape>
            <v:shape id="_x0000_s20091" style="position:absolute;left:1190;top:1242;width:3492;height:2594" coordorigin="1190,1242" coordsize="3492,2594" path="m1368,3318r20,1l1383,3330r-19,1l1350,3326r-3,-8l1368,3318xe" fillcolor="black" stroked="f">
              <v:path arrowok="t"/>
            </v:shape>
            <v:shape id="_x0000_s20090" style="position:absolute;left:1190;top:1242;width:3492;height:2594" coordorigin="1190,1242" coordsize="3492,2594" path="m1292,3335r13,-15l1326,3318r21,l1350,3326r-21,l1308,3329r-16,6xe" fillcolor="black" stroked="f">
              <v:path arrowok="t"/>
            </v:shape>
            <v:shape id="_x0000_s20089" style="position:absolute;left:1190;top:1242;width:3492;height:2594" coordorigin="1190,1242" coordsize="3492,2594" path="m1287,3340r-3,-16l1305,3320r-13,15l1287,3340xe" fillcolor="black" stroked="f">
              <v:path arrowok="t"/>
            </v:shape>
            <v:shape id="_x0000_s20088" style="position:absolute;left:1190;top:1242;width:3492;height:2594" coordorigin="1190,1242" coordsize="3492,2594" path="m1530,3512r-22,l1485,3514r-22,3l1444,3520r-17,2l1424,3522r10,-20l1451,3491r24,-1l1522,3490r8,22xe" fillcolor="black" stroked="f">
              <v:path arrowok="t"/>
            </v:shape>
            <v:shape id="_x0000_s20087" style="position:absolute;left:1190;top:1242;width:3492;height:2594" coordorigin="1190,1242" coordsize="3492,2594" path="m1367,3518r11,-16l1395,3504r19,1l1434,3502r-10,20l1406,3522r-20,-3l1367,3518xe" fillcolor="black" stroked="f">
              <v:path arrowok="t"/>
            </v:shape>
            <v:shape id="_x0000_s20086" style="position:absolute;left:1190;top:1242;width:3492;height:2594" coordorigin="1190,1242" coordsize="3492,2594" path="m1357,3495r10,23l1348,3519r-17,6l1319,3536r14,-27l1350,3499r7,-4xe" fillcolor="black" stroked="f">
              <v:path arrowok="t"/>
            </v:shape>
            <v:shape id="_x0000_s20085" style="position:absolute;left:1190;top:1242;width:3492;height:2594" coordorigin="1190,1242" coordsize="3492,2594" path="m1304,3190r15,-10l1341,3182r22,-1l1382,3179r11,14l1372,3194r-8,1l1344,3195r-20,-2l1304,3190xe" fillcolor="black" stroked="f">
              <v:path arrowok="t"/>
            </v:shape>
            <v:shape id="_x0000_s20084" style="position:absolute;left:1190;top:1242;width:3492;height:2594" coordorigin="1190,1242" coordsize="3492,2594" path="m1285,3188r-18,1l1271,3180r18,-9l1304,3190r-19,-2xe" fillcolor="black" stroked="f">
              <v:path arrowok="t"/>
            </v:shape>
            <v:shape id="_x0000_s20083" style="position:absolute;left:1190;top:1242;width:3492;height:2594" coordorigin="1190,1242" coordsize="3492,2594" path="m1349,3436r-19,2l1335,3426r12,-1l1367,3424r1,12l1349,3436xe" fillcolor="black" stroked="f">
              <v:path arrowok="t"/>
            </v:shape>
            <v:shape id="_x0000_s20082" style="position:absolute;left:1190;top:1242;width:3492;height:2594" coordorigin="1190,1242" coordsize="3492,2594" path="m1316,3425r19,1l1330,3438r-20,4l1302,3442r-7,-17l1316,3425xe" fillcolor="black" stroked="f">
              <v:path arrowok="t"/>
            </v:shape>
            <v:shape id="_x0000_s20081" style="position:absolute;left:1190;top:1242;width:3492;height:2594" coordorigin="1190,1242" coordsize="3492,2594" path="m1295,3425r7,17l1280,3442r-20,-1l1241,3441r-9,1l1246,3430r21,-5l1288,3425r7,xe" fillcolor="black" stroked="f">
              <v:path arrowok="t"/>
            </v:shape>
            <v:shape id="_x0000_s20080" style="position:absolute;left:1190;top:1242;width:3492;height:2594" coordorigin="1190,1242" coordsize="3492,2594" path="m1236,3490r10,-2l1263,3484r19,6l1261,3493r-8,2l1236,3490xe" fillcolor="black" stroked="f">
              <v:path arrowok="t"/>
            </v:shape>
            <v:shape id="_x0000_s20079" style="position:absolute;left:1190;top:1242;width:3492;height:2594" coordorigin="1190,1242" coordsize="3492,2594" path="m1218,3498r3,-10l1236,3490r17,5l1235,3501r-14,1l1218,3498xe" fillcolor="black" stroked="f">
              <v:path arrowok="t"/>
            </v:shape>
            <v:shape id="_x0000_s20078" style="position:absolute;left:1190;top:1242;width:3492;height:2594" coordorigin="1190,1242" coordsize="3492,2594" path="m4387,3292r3,-12l4410,3278r20,-3l4449,3272r19,-3l4487,3267r20,-2l4521,3265r-3,7l4511,3272r-19,3l4472,3278r-20,3l4448,3282r-21,4l4407,3289r-20,3xe" fillcolor="black" stroked="f">
              <v:path arrowok="t"/>
            </v:shape>
            <v:shape id="_x0000_s20077" style="position:absolute;left:1190;top:1242;width:3492;height:2594" coordorigin="1190,1242" coordsize="3492,2594" path="m4476,3376r-13,-2l4469,3360r19,-5l4486,3376r-10,xe" fillcolor="black" stroked="f">
              <v:path arrowok="t"/>
            </v:shape>
            <v:shape id="_x0000_s20076" style="position:absolute;left:1190;top:1242;width:3492;height:2594" coordorigin="1190,1242" coordsize="3492,2594" path="m4375,3434r-21,6l4354,3419r19,-6l4378,3411r17,17l4375,3434xe" fillcolor="black" stroked="f">
              <v:path arrowok="t"/>
            </v:shape>
            <v:shape id="_x0000_s20075" style="position:absolute;left:1190;top:1242;width:3492;height:2594" coordorigin="1190,1242" coordsize="3492,2594" path="m4190,3476r10,-18l4219,3454r20,-5l4259,3445r19,-5l4297,3435r20,-5l4336,3425r18,-6l4354,3440r-7,2l4327,3447r-19,5l4288,3457r-20,4l4249,3465r-20,4l4210,3473r-20,3xe" fillcolor="black" stroked="f">
              <v:path arrowok="t"/>
            </v:shape>
            <v:shape id="_x0000_s20074" style="position:absolute;left:1190;top:1242;width:3492;height:2594" coordorigin="1190,1242" coordsize="3492,2594" path="m4053,3505r9,-16l4082,3485r19,-5l4121,3475r19,-4l4160,3467r20,-5l4200,3458r-10,18l4186,3477r-20,4l4146,3484r-20,4l4106,3492r-19,4l4068,3501r-15,4xe" fillcolor="black" stroked="f">
              <v:path arrowok="t"/>
            </v:shape>
            <v:shape id="_x0000_s20073" style="position:absolute;left:1190;top:1242;width:3492;height:2594" coordorigin="1190,1242" coordsize="3492,2594" path="m4046,3507r-3,6l4043,3495r19,-6l4053,3505r-7,2xe" fillcolor="black" stroked="f">
              <v:path arrowok="t"/>
            </v:shape>
            <v:shape id="_x0000_s20072" style="position:absolute;left:1190;top:1242;width:3492;height:2594" coordorigin="1190,1242" coordsize="3492,2594" path="m3893,3554r3,-21l3915,3526r18,-5l3953,3516r19,-4l3992,3507r20,-5l4032,3497r11,-2l4043,3513r-7,3l4017,3520r-20,2l3977,3524r-14,2l3943,3531r-19,7l3906,3546r-13,8xe" fillcolor="black" stroked="f">
              <v:path arrowok="t"/>
            </v:shape>
            <v:shape id="_x0000_s20071" style="position:absolute;left:1190;top:1242;width:3492;height:2594" coordorigin="1190,1242" coordsize="3492,2594" path="m3886,3571r-10,-13l3876,3537r3,3l3896,3533r-3,21l3886,3571xe" fillcolor="black" stroked="f">
              <v:path arrowok="t"/>
            </v:shape>
            <v:shape id="_x0000_s20070" style="position:absolute;left:1190;top:1242;width:3492;height:2594" coordorigin="1190,1242" coordsize="3492,2594" path="m3821,3500r13,16l3837,3526r21,4l3876,3537r,21l3857,3554r-23,l3821,3500xe" fillcolor="black" stroked="f">
              <v:path arrowok="t"/>
            </v:shape>
            <v:shape id="_x0000_s20069" style="position:absolute;left:1190;top:1242;width:3492;height:2594" coordorigin="1190,1242" coordsize="3492,2594" path="m3788,3460r3,14l3806,3487r15,13l3834,3554r-15,l3802,3546r-14,-86xe" fillcolor="black" stroked="f">
              <v:path arrowok="t"/>
            </v:shape>
            <v:shape id="_x0000_s20068" style="position:absolute;left:1190;top:1242;width:3492;height:2594" coordorigin="1190,1242" coordsize="3492,2594" path="m3767,3479r8,7l3785,3491r,-10l3784,3473r-6,-3l3767,3479r13,-24l3788,3460r14,86l3784,3543r-17,-64xe" fillcolor="black" stroked="f">
              <v:path arrowok="t"/>
            </v:shape>
            <v:shape id="_x0000_s20067" style="position:absolute;left:1190;top:1242;width:3492;height:2594" coordorigin="1190,1242" coordsize="3492,2594" path="m3763,3541r-6,-1l3760,3476r5,-33l3767,3479r17,64l3763,3541xe" fillcolor="black" stroked="f">
              <v:path arrowok="t"/>
            </v:shape>
            <v:shape id="_x0000_s20066" style="position:absolute;left:1190;top:1242;width:3492;height:2594" coordorigin="1190,1242" coordsize="3492,2594" path="m3760,3463r-19,-3l3744,3428r6,-10l3760,3421r5,22l3760,3476r,-13xe" fillcolor="black" stroked="f">
              <v:path arrowok="t"/>
            </v:shape>
            <v:shape id="_x0000_s20065" style="position:absolute;left:1190;top:1242;width:3492;height:2594" coordorigin="1190,1242" coordsize="3492,2594" path="m3744,3428r-3,32l3723,3463r-12,l3694,3459r-18,-5l3659,3454r-14,9l3665,3419r20,1l3704,3421r11,l3729,3427r15,1xe" fillcolor="black" stroked="f">
              <v:path arrowok="t"/>
            </v:shape>
            <v:shape id="_x0000_s20064" style="position:absolute;left:1190;top:1242;width:3492;height:2594" coordorigin="1190,1242" coordsize="3492,2594" path="m3701,3536r-19,-5l3664,3524r-19,-6l3644,3419r21,l3645,3463r19,3l3684,3468r17,68xe" fillcolor="black" stroked="f">
              <v:path arrowok="t"/>
            </v:shape>
            <v:shape id="_x0000_s20063" style="position:absolute;left:1190;top:1242;width:3492;height:2594" coordorigin="1190,1242" coordsize="3492,2594" path="m3790,3420r,l3791,3405r4,16l3790,3420xe" fillcolor="black" stroked="f">
              <v:path arrowok="t"/>
            </v:shape>
            <v:shape id="_x0000_s20062" style="position:absolute;left:1190;top:1242;width:3492;height:2594" coordorigin="1190,1242" coordsize="3492,2594" path="m3795,3442r8,10l3794,3468r-3,6l3788,3460r7,-18xe" fillcolor="black" stroked="f">
              <v:path arrowok="t"/>
            </v:shape>
            <v:shape id="_x0000_s20061" style="position:absolute;left:1190;top:1242;width:3492;height:2594" coordorigin="1190,1242" coordsize="3492,2594" path="m3765,3594r-18,2l3748,3563r19,3l3788,3597r-23,-3xe" fillcolor="black" stroked="f">
              <v:path arrowok="t"/>
            </v:shape>
            <v:shape id="_x0000_s20060" style="position:absolute;left:1190;top:1242;width:3492;height:2594" coordorigin="1190,1242" coordsize="3492,2594" path="m3711,3596r-12,-3l3708,3559r20,2l3712,3635r-1,19l3709,3598r2,-2xe" fillcolor="black" stroked="f">
              <v:path arrowok="t"/>
            </v:shape>
            <v:shape id="_x0000_s20059" style="position:absolute;left:1190;top:1242;width:3492;height:2594" coordorigin="1190,1242" coordsize="3492,2594" path="m3680,3613r-15,-56l3687,3558r21,1l3699,3593r-5,-11l3676,3585r4,28xe" fillcolor="black" stroked="f">
              <v:path arrowok="t"/>
            </v:shape>
            <v:shape id="_x0000_s20058" style="position:absolute;left:1190;top:1242;width:3492;height:2594" coordorigin="1190,1242" coordsize="3492,2594" path="m3326,3439r8,-15l3338,3383r15,-13l3362,3359r9,-17l3379,3322r4,-12l3387,3291r-1,60l3375,3369r-10,18l3354,3405r-10,18l3334,3441r-8,-2xe" fillcolor="black" stroked="f">
              <v:path arrowok="t"/>
            </v:shape>
            <v:shape id="_x0000_s20057" style="position:absolute;left:1190;top:1242;width:3492;height:2594" coordorigin="1190,1242" coordsize="3492,2594" path="m3310,3411r4,34l3317,3453r9,-14l3334,3441r-10,19l3314,3478r-4,-67xe" fillcolor="black" stroked="f">
              <v:path arrowok="t"/>
            </v:shape>
            <v:shape id="_x0000_s20056" style="position:absolute;left:1190;top:1242;width:3492;height:2594" coordorigin="1190,1242" coordsize="3492,2594" path="m3358,3475r-8,20l3353,3464r2,-4l3357,3448r,1l3370,3422r-5,34l3358,3475xe" fillcolor="black" stroked="f">
              <v:path arrowok="t"/>
            </v:shape>
            <v:shape id="_x0000_s20055" style="position:absolute;left:1190;top:1242;width:3492;height:2594" coordorigin="1190,1242" coordsize="3492,2594" path="m3344,3482r9,-18l3350,3495r-7,19l3336,3533r-1,-33l3344,3482xe" fillcolor="black" stroked="f">
              <v:path arrowok="t"/>
            </v:shape>
            <v:shape id="_x0000_s20054" style="position:absolute;left:1190;top:1242;width:3492;height:2594" coordorigin="1190,1242" coordsize="3492,2594" path="m3328,3552r-9,19l3320,3538r7,-19l3335,3500r1,33l3328,3552xe" fillcolor="black" stroked="f">
              <v:path arrowok="t"/>
            </v:shape>
            <v:shape id="_x0000_s20053" style="position:absolute;left:1190;top:1242;width:3492;height:2594" coordorigin="1190,1242" coordsize="3492,2594" path="m3320,3538r-1,33l3310,3588r-10,17l3288,3620r-6,7l3282,3648r-14,3l3263,3663r-9,6l3253,3652r9,-14l3268,3621r4,-8l3281,3613r4,-3l3295,3592r8,-17l3312,3556r8,-18xe" fillcolor="black" stroked="f">
              <v:path arrowok="t"/>
            </v:shape>
            <v:shape id="_x0000_s20052" style="position:absolute;left:1190;top:1242;width:3492;height:2594" coordorigin="1190,1242" coordsize="3492,2594" path="m3383,3780r-6,1l3377,3747r9,-9l3385,3787r-2,-7xe" fillcolor="black" stroked="f">
              <v:path arrowok="t"/>
            </v:shape>
            <v:shape id="_x0000_s20051" style="position:absolute;left:1190;top:1242;width:3492;height:2594" coordorigin="1190,1242" coordsize="3492,2594" path="m3367,3788r-9,-4l3365,3762r12,-15l3377,3781r-10,7xe" fillcolor="black" stroked="f">
              <v:path arrowok="t"/>
            </v:shape>
            <v:shape id="_x0000_s20050" style="position:absolute;left:1190;top:1242;width:3492;height:2594" coordorigin="1190,1242" coordsize="3492,2594" path="m3356,3602r8,-18l3368,3565r1,-4l3354,3571r-9,-28l3352,3524r,37l3369,3548r4,40l3364,3615r-8,-13xe" fillcolor="black" stroked="f">
              <v:path arrowok="t"/>
            </v:shape>
            <v:shape id="_x0000_s20049" style="position:absolute;left:1190;top:1242;width:3492;height:2594" coordorigin="1190,1242" coordsize="3492,2594" path="m3343,3586r-16,9l3329,3578r8,-17l3345,3543r9,28l3343,3586xe" fillcolor="black" stroked="f">
              <v:path arrowok="t"/>
            </v:shape>
            <v:shape id="_x0000_s20048" style="position:absolute;left:1190;top:1242;width:3492;height:2594" coordorigin="1190,1242" coordsize="3492,2594" path="m3604,3495r-15,-3l3580,3516r-17,-12l3551,3498r-11,16l3544,3463r7,15l3572,3483r18,-4l3604,3495xe" fillcolor="black" stroked="f">
              <v:path arrowok="t"/>
            </v:shape>
            <v:shape id="_x0000_s20047" style="position:absolute;left:1190;top:1242;width:3492;height:2594" coordorigin="1190,1242" coordsize="3492,2594" path="m3520,3527r4,-57l3530,3463r9,-40l3550,3406r4,26l3557,3443r-9,-1l3544,3463r-4,51l3530,3531r-10,-4xe" fillcolor="black" stroked="f">
              <v:path arrowok="t"/>
            </v:shape>
            <v:shape id="_x0000_s20046" style="position:absolute;left:1190;top:1242;width:3492;height:2594" coordorigin="1190,1242" coordsize="3492,2594" path="m3530,3531r-10,17l3512,3567r-7,19l3502,3596r9,-54l3520,3527r10,4xe" fillcolor="black" stroked="f">
              <v:path arrowok="t"/>
            </v:shape>
            <v:shape id="_x0000_s20045" style="position:absolute;left:1190;top:1242;width:3492;height:2594" coordorigin="1190,1242" coordsize="3492,2594" path="m3502,3596r15,9l3514,3648r-18,-3l3500,3547r2,10l3511,3542r-9,54xe" fillcolor="black" stroked="f">
              <v:path arrowok="t"/>
            </v:shape>
            <v:shape id="_x0000_s20044" style="position:absolute;left:1190;top:1242;width:3492;height:2594" coordorigin="1190,1242" coordsize="3492,2594" path="m3565,3432r-11,l3557,3386r4,-10l3565,3411r18,4l3577,3469r-14,-15l3561,3440r4,-8xe" fillcolor="black" stroked="f">
              <v:path arrowok="t"/>
            </v:shape>
            <v:shape id="_x0000_s20043" style="position:absolute;left:1190;top:1242;width:3492;height:2594" coordorigin="1190,1242" coordsize="3492,2594" path="m3560,3461r-16,2l3551,3453r12,1l3577,3469r-17,-8xe" fillcolor="black" stroked="f">
              <v:path arrowok="t"/>
            </v:shape>
            <v:shape id="_x0000_s20042" style="position:absolute;left:1190;top:1242;width:3492;height:2594" coordorigin="1190,1242" coordsize="3492,2594" path="m2181,3494r1,4l2161,3499r-20,-2l2123,3493r-19,-5l2085,3485r-19,-1l2061,3484r16,-17l2097,3466r20,-2l2133,3463r16,10l2168,3481r13,13xe" fillcolor="black" stroked="f">
              <v:path arrowok="t"/>
            </v:shape>
            <v:shape id="_x0000_s20041" style="position:absolute;left:1190;top:1242;width:3492;height:2594" coordorigin="1190,1242" coordsize="3492,2594" path="m2058,3470r19,-3l2061,3484r-9,6l2045,3491r-7,-19l2058,3470xe" fillcolor="black" stroked="f">
              <v:path arrowok="t"/>
            </v:shape>
            <v:shape id="_x0000_s20040" style="position:absolute;left:1190;top:1242;width:3492;height:2594" coordorigin="1190,1242" coordsize="3492,2594" path="m1878,3488r13,-14l1899,3484r21,-1l1940,3482r20,-2l1980,3478r19,-2l2019,3474r19,-2l2045,3491r-11,1l2024,3490r-10,1l1996,3493r-19,2l1958,3497r-19,1l1918,3499r-20,1l1878,3488xe" fillcolor="black" stroked="f">
              <v:path arrowok="t"/>
            </v:shape>
            <v:shape id="_x0000_s20039" style="position:absolute;left:1190;top:1242;width:3492;height:2594" coordorigin="1190,1242" coordsize="3492,2594" path="m2363,3575r7,-28l2387,3545r13,-9l2414,3533r9,3l2413,3550r-14,11l2382,3569r-19,6xe" fillcolor="black" stroked="f">
              <v:path arrowok="t"/>
            </v:shape>
            <v:shape id="_x0000_s20038" style="position:absolute;left:1190;top:1242;width:3492;height:2594" coordorigin="1190,1242" coordsize="3492,2594" path="m2370,3547r-7,28l2363,3533r5,2l2370,3540r,7xe" fillcolor="black" stroked="f">
              <v:path arrowok="t"/>
            </v:shape>
            <v:shape id="_x0000_s20037" style="position:absolute;left:1190;top:1242;width:3492;height:2594" coordorigin="1190,1242" coordsize="3492,2594" path="m2437,3669r8,22l2423,3676r-15,-8l2391,3669r-7,l2393,3662r21,4l2435,3669r2,xe" fillcolor="black" stroked="f">
              <v:path arrowok="t"/>
            </v:shape>
            <v:shape id="_x0000_s20036" style="position:absolute;left:1190;top:1242;width:3492;height:2594" coordorigin="1190,1242" coordsize="3492,2594" path="m2374,3657r19,5l2384,3669r-18,-3l2356,3655r18,2xe" fillcolor="black" stroked="f">
              <v:path arrowok="t"/>
            </v:shape>
            <v:shape id="_x0000_s20035" style="position:absolute;left:1190;top:1242;width:3492;height:2594" coordorigin="1190,1242" coordsize="3492,2594" path="m2283,3611r5,-28l2308,3588r21,4l2349,3596r-1,65l2330,3657r-19,-4l2293,3617r-10,-6xe" fillcolor="black" stroked="f">
              <v:path arrowok="t"/>
            </v:shape>
            <v:shape id="_x0000_s20034" style="position:absolute;left:1190;top:1242;width:3492;height:2594" coordorigin="1190,1242" coordsize="3492,2594" path="m2262,3650r,-31l2282,3620r11,-3l2311,3653r-20,-1l2270,3653r-8,-3xe" fillcolor="black" stroked="f">
              <v:path arrowok="t"/>
            </v:shape>
            <v:shape id="_x0000_s20033" style="position:absolute;left:1190;top:1242;width:3492;height:2594" coordorigin="1190,1242" coordsize="3492,2594" path="m2262,3655r-15,l2262,3650r8,3l2262,3655xe" fillcolor="black" stroked="f">
              <v:path arrowok="t"/>
            </v:shape>
            <v:shape id="_x0000_s20032" style="position:absolute;left:1190;top:1242;width:3492;height:2594" coordorigin="1190,1242" coordsize="3492,2594" path="m2517,2034r10,2l2517,2056r-7,-3l2508,2045r-2,-14l2517,2034xe" fillcolor="black" stroked="f">
              <v:path arrowok="t"/>
            </v:shape>
            <v:shape id="_x0000_s20031" style="position:absolute;left:1190;top:1242;width:3492;height:2594" coordorigin="1190,1242" coordsize="3492,2594" path="m2468,2038r2,-1l2503,2030r3,1l2508,2045r-5,l2483,2050r-15,-12xe" fillcolor="black" stroked="f">
              <v:path arrowok="t"/>
            </v:shape>
            <v:shape id="_x0000_s20030" style="position:absolute;left:1190;top:1242;width:3492;height:2594" coordorigin="1190,1242" coordsize="3492,2594" path="m2403,2094r1,-10l2420,2072r17,-14l2454,2045r14,-7l2483,2050r-20,6l2445,2063r-12,7l2418,2080r-15,14xe" fillcolor="black" stroked="f">
              <v:path arrowok="t"/>
            </v:shape>
            <v:shape id="_x0000_s20029" style="position:absolute;left:1190;top:1242;width:3492;height:2594" coordorigin="1190,1242" coordsize="3492,2594" path="m2395,2113r-7,-23l2404,2084r-1,10l2395,2113xe" fillcolor="black" stroked="f">
              <v:path arrowok="t"/>
            </v:shape>
            <v:shape id="_x0000_s20028" style="position:absolute;left:1190;top:1242;width:3492;height:2594" coordorigin="1190,1242" coordsize="3492,2594" path="m2264,3526r-2,-4l2263,3513r16,5l2264,3526xe" fillcolor="black" stroked="f">
              <v:path arrowok="t"/>
            </v:shape>
            <v:shape id="_x0000_s20027" style="position:absolute;left:1190;top:1242;width:3492;height:2594" coordorigin="1190,1242" coordsize="3492,2594" path="m2300,1836r,-19l2301,1797r1,-19l2302,1759r2,115l2301,1856r-1,-20xe" fillcolor="black" stroked="f">
              <v:path arrowok="t"/>
            </v:shape>
            <v:shape id="_x0000_s20026" style="position:absolute;left:1190;top:1242;width:3492;height:2594" coordorigin="1190,1242" coordsize="3492,2594" path="m2348,3485r-7,-6l2339,3467r-11,12l2321,3496r-7,-22l2313,3451r-9,-15l2295,3421r12,-10l2315,3418r,13l2325,3435r9,-17l2344,3400r4,85xe" fillcolor="black" stroked="f">
              <v:path arrowok="t"/>
            </v:shape>
            <v:shape id="_x0000_s20025" style="position:absolute;left:1190;top:1242;width:3492;height:2594" coordorigin="1190,1242" coordsize="3492,2594" path="m2255,3386r16,11l2290,3406r17,5l2295,3421r-2,-3l2272,3412r-17,-26xe" fillcolor="black" stroked="f">
              <v:path arrowok="t"/>
            </v:shape>
            <v:shape id="_x0000_s20024" style="position:absolute;left:1190;top:1242;width:3492;height:2594" coordorigin="1190,1242" coordsize="3492,2594" path="m2193,3351r3,-17l2211,3346r15,13l2240,3373r15,13l2272,3412r-19,-9l2236,3391r-15,-12l2207,3365r-14,-14xe" fillcolor="black" stroked="f">
              <v:path arrowok="t"/>
            </v:shape>
            <v:shape id="_x0000_s20023" style="position:absolute;left:1190;top:1242;width:3492;height:2594" coordorigin="1190,1242" coordsize="3492,2594" path="m2178,3338r,l2178,3324r18,10l2193,3351r-15,-13xe" fillcolor="black" stroked="f">
              <v:path arrowok="t"/>
            </v:shape>
            <v:shape id="_x0000_s20022" style="position:absolute;left:1190;top:1242;width:3492;height:2594" coordorigin="1190,1242" coordsize="3492,2594" path="m2078,3341r12,-17l2111,3323r23,l2157,3323r21,1l2178,3338r-21,-1l2136,3337r-20,1l2096,3339r-18,2xe" fillcolor="black" stroked="f">
              <v:path arrowok="t"/>
            </v:shape>
            <v:shape id="_x0000_s20021" style="position:absolute;left:1190;top:1242;width:3492;height:2594" coordorigin="1190,1242" coordsize="3492,2594" path="m1950,3327r19,l1988,3327r19,-1l2027,3326r20,-1l2068,3324r22,l2078,3341r-5,l2053,3343r-20,1l2012,3345r-21,1l1970,3346r-20,-19xe" fillcolor="black" stroked="f">
              <v:path arrowok="t"/>
            </v:shape>
            <v:shape id="_x0000_s20020" style="position:absolute;left:1190;top:1242;width:3492;height:2594" coordorigin="1190,1242" coordsize="3492,2594" path="m1748,3342r8,-16l1777,3327r19,1l1815,3328r17,-1l1853,3325r19,-2l1881,3324r17,2l1915,3327r17,l1950,3327r20,19l1949,3346r-20,l1909,3345r-19,l1872,3345r-8,l1844,3345r-20,2l1804,3348r-17,l1768,3346r-20,-4xe" fillcolor="black" stroked="f">
              <v:path arrowok="t"/>
            </v:shape>
            <v:shape id="_x0000_s20019" style="position:absolute;left:1190;top:1242;width:3492;height:2594" coordorigin="1190,1242" coordsize="3492,2594" path="m1702,3345r13,-21l1736,3325r20,1l1748,3342r-6,-1l1721,3343r-19,2xe" fillcolor="black" stroked="f">
              <v:path arrowok="t"/>
            </v:shape>
            <v:shape id="_x0000_s20018" style="position:absolute;left:1190;top:1242;width:3492;height:2594" coordorigin="1190,1242" coordsize="3492,2594" path="m1696,3345r-6,-1l1695,3324r20,l1702,3345r-6,xe" fillcolor="black" stroked="f">
              <v:path arrowok="t"/>
            </v:shape>
            <v:shape id="_x0000_s20017" style="position:absolute;left:1190;top:1242;width:3492;height:2594" coordorigin="1190,1242" coordsize="3492,2594" path="m1690,3344r-5,-6l1679,3338r-20,2l1639,3345r-19,3l1616,3348r21,-23l1654,3324r20,-1l1695,3324r-5,20xe" fillcolor="black" stroked="f">
              <v:path arrowok="t"/>
            </v:shape>
            <v:shape id="_x0000_s20016" style="position:absolute;left:1190;top:1242;width:3492;height:2594" coordorigin="1190,1242" coordsize="3492,2594" path="m1637,3325r-21,23l1596,3347r-21,-4l1555,3338r-20,-6l1516,3327r-15,-3l1494,3336r-11,8l1499,3304r17,6l1533,3315r19,4l1571,3322r21,2l1614,3325r23,xe" fillcolor="black" stroked="f">
              <v:path arrowok="t"/>
            </v:shape>
            <v:shape id="_x0000_s20015" style="position:absolute;left:1190;top:1242;width:3492;height:2594" coordorigin="1190,1242" coordsize="3492,2594" path="m1483,3344r-14,4l1477,3288r6,8l1499,3304r-16,40xe" fillcolor="black" stroked="f">
              <v:path arrowok="t"/>
            </v:shape>
            <v:shape id="_x0000_s20014" style="position:absolute;left:1190;top:1242;width:3492;height:2594" coordorigin="1190,1242" coordsize="3492,2594" path="m2271,3606r-16,l2268,3578r1,l2288,3583r-5,28l2271,3606xe" fillcolor="black" stroked="f">
              <v:path arrowok="t"/>
            </v:shape>
            <v:shape id="_x0000_s20013" style="position:absolute;left:1190;top:1242;width:3492;height:2594" coordorigin="1190,1242" coordsize="3492,2594" path="m2175,3643r,-5l2193,3629r20,-1l2234,3627r10,l2245,3574r23,4l2255,3606r7,38l2242,3642r-21,-1l2201,3642r-19,3l2175,3643xe" fillcolor="black" stroked="f">
              <v:path arrowok="t"/>
            </v:shape>
            <v:shape id="_x0000_s20012" style="position:absolute;left:1190;top:1242;width:3492;height:2594" coordorigin="1190,1242" coordsize="3492,2594" path="m2276,3505r-6,-9l2272,3481r9,14l2279,3518r-3,-13xe" fillcolor="black" stroked="f">
              <v:path arrowok="t"/>
            </v:shape>
            <v:shape id="_x0000_s20011" style="position:absolute;left:1190;top:1242;width:3492;height:2594" coordorigin="1190,1242" coordsize="3492,2594" path="m2266,3484r-15,l2254,3470r8,7l2272,3481r-2,15l2266,3484xe" fillcolor="black" stroked="f">
              <v:path arrowok="t"/>
            </v:shape>
            <v:shape id="_x0000_s20010" style="position:absolute;left:1190;top:1242;width:3492;height:2594" coordorigin="1190,1242" coordsize="3492,2594" path="m2247,3493r18,2l2255,3498r-18,l2241,3477r13,-7l2251,3484r-4,9xe" fillcolor="black" stroked="f">
              <v:path arrowok="t"/>
            </v:shape>
            <v:shape id="_x0000_s20009" style="position:absolute;left:1190;top:1242;width:3492;height:2594" coordorigin="1190,1242" coordsize="3492,2594" path="m2262,3644r-7,-38l2262,3619r,31l2262,3644xe" fillcolor="black" stroked="f">
              <v:path arrowok="t"/>
            </v:shape>
            <v:shape id="_x0000_s20008" style="position:absolute;left:1190;top:1242;width:3492;height:2594" coordorigin="1190,1242" coordsize="3492,2594" path="m1937,3610r19,-2l1955,3620r20,2l1995,3624r19,2l2034,3627r20,1l2073,3629r20,1l2113,3630r20,l2153,3630r20,-1l2193,3629r-18,9l2171,3638r-21,-1l2129,3637r-22,l2086,3638r-22,l2043,3638r-21,-1l2002,3636r-19,-2l1965,3631r-17,-5l1937,3610xe" fillcolor="black" stroked="f">
              <v:path arrowok="t"/>
            </v:shape>
            <v:shape id="_x0000_s20007" style="position:absolute;left:1190;top:1242;width:3492;height:2594" coordorigin="1190,1242" coordsize="3492,2594" path="m2224,3550r4,-14l2233,3514r17,10l2241,3543r-7,2l2235,3553r-11,-3xe" fillcolor="black" stroked="f">
              <v:path arrowok="t"/>
            </v:shape>
            <v:shape id="_x0000_s20006" style="position:absolute;left:1190;top:1242;width:3492;height:2594" coordorigin="1190,1242" coordsize="3492,2594" path="m1952,3467r3,l1973,3462r18,-4l2004,3463r-17,8l1969,3474r-17,-7xe" fillcolor="black" stroked="f">
              <v:path arrowok="t"/>
            </v:shape>
            <v:shape id="_x0000_s20005" style="position:absolute;left:1190;top:1242;width:3492;height:2594" coordorigin="1190,1242" coordsize="3492,2594" path="m1950,3475r-19,1l1932,3467r20,l1969,3474r-19,1xe" fillcolor="black" stroked="f">
              <v:path arrowok="t"/>
            </v:shape>
            <v:shape id="_x0000_s20004" style="position:absolute;left:1190;top:1242;width:3492;height:2594" coordorigin="1190,1242" coordsize="3492,2594" path="m1913,3478r-14,6l1910,3468r22,-1l1931,3476r-18,2xe" fillcolor="black" stroked="f">
              <v:path arrowok="t"/>
            </v:shape>
            <v:shape id="_x0000_s20003" style="position:absolute;left:1190;top:1242;width:3492;height:2594" coordorigin="1190,1242" coordsize="3492,2594" path="m1898,3500r-21,l1856,3501r-21,l1814,3502r-21,l1772,3502r-21,1l1731,3504r-20,l1733,3492r24,-1l1781,3491r24,-1l1829,3490r24,-1l1878,3488r20,12xe" fillcolor="black" stroked="f">
              <v:path arrowok="t"/>
            </v:shape>
            <v:shape id="_x0000_s20002" style="position:absolute;left:1190;top:1242;width:3492;height:2594" coordorigin="1190,1242" coordsize="3492,2594" path="m1733,3492r-22,12l1692,3505r-19,2l1655,3508r-4,1l1662,3492r48,l1733,3492xe" fillcolor="black" stroked="f">
              <v:path arrowok="t"/>
            </v:shape>
            <v:shape id="_x0000_s20001" style="position:absolute;left:1190;top:1242;width:3492;height:2594" coordorigin="1190,1242" coordsize="3492,2594" path="m1662,3492r-11,17l1628,3510r-21,2l1587,3512r-20,l1549,3512r20,-21l1592,3491r24,l1639,3491r23,1xe" fillcolor="black" stroked="f">
              <v:path arrowok="t"/>
            </v:shape>
            <v:shape id="_x0000_s20000" style="position:absolute;left:1190;top:1242;width:3492;height:2594" coordorigin="1190,1242" coordsize="3492,2594" path="m1545,3491r24,l1549,3512r-19,l1522,3490r23,1xe" fillcolor="black" stroked="f">
              <v:path arrowok="t"/>
            </v:shape>
            <v:shape id="_x0000_s19999" style="position:absolute;left:1190;top:1242;width:3492;height:2594" coordorigin="1190,1242" coordsize="3492,2594" path="m1427,3491r24,l1434,3502r-17,-3l1403,3491r,l1427,3491xe" fillcolor="black" stroked="f">
              <v:path arrowok="t"/>
            </v:shape>
            <v:shape id="_x0000_s19998" style="position:absolute;left:1190;top:1242;width:3492;height:2594" coordorigin="1190,1242" coordsize="3492,2594" path="m3590,3479r2,-2l3606,3464r21,3l3626,3515r-13,l3617,3508r,-13l3604,3495r-14,-16xe" fillcolor="black" stroked="f">
              <v:path arrowok="t"/>
            </v:shape>
            <v:shape id="_x0000_s19997" style="position:absolute;left:1190;top:1242;width:3492;height:2594" coordorigin="1190,1242" coordsize="3492,2594" path="m3789,3342r15,10l3805,3355r-16,6l3771,3361r-1,-20l3789,3342xe" fillcolor="black" stroked="f">
              <v:path arrowok="t"/>
            </v:shape>
            <v:shape id="_x0000_s19996" style="position:absolute;left:1190;top:1242;width:3492;height:2594" coordorigin="1190,1242" coordsize="3492,2594" path="m3752,3357r-20,-4l3738,3340r12,1l3770,3341r1,20l3752,3357xe" fillcolor="black" stroked="f">
              <v:path arrowok="t"/>
            </v:shape>
            <v:shape id="_x0000_s19995" style="position:absolute;left:1190;top:1242;width:3492;height:2594" coordorigin="1190,1242" coordsize="3492,2594" path="m3605,3339r10,-12l3632,3329r20,3l3673,3334r22,3l3717,3339r21,1l3732,3353r-7,-1l3704,3350r-21,-2l3661,3347r-20,-2l3622,3342r-17,-3xe" fillcolor="black" stroked="f">
              <v:path arrowok="t"/>
            </v:shape>
            <v:shape id="_x0000_s19994" style="position:absolute;left:1190;top:1242;width:3492;height:2594" coordorigin="1190,1242" coordsize="3492,2594" path="m3603,3338r-12,15l3599,3324r16,3l3605,3339r-2,-1xe" fillcolor="black" stroked="f">
              <v:path arrowok="t"/>
            </v:shape>
            <v:shape id="_x0000_s19993" style="position:absolute;left:1190;top:1242;width:3492;height:2594" coordorigin="1190,1242" coordsize="3492,2594" path="m3681,3733r13,-1l3689,3743r-15,1l3666,3745r-4,-9l3681,3733xe" fillcolor="black" stroked="f">
              <v:path arrowok="t"/>
            </v:shape>
            <v:shape id="_x0000_s19992" style="position:absolute;left:1190;top:1242;width:3492;height:2594" coordorigin="1190,1242" coordsize="3492,2594" path="m3596,3721r7,11l3622,3736r20,1l3662,3736r4,9l3646,3748r-21,1l3605,3750r-9,-29xe" fillcolor="black" stroked="f">
              <v:path arrowok="t"/>
            </v:shape>
            <v:shape id="_x0000_s19991" style="position:absolute;left:1190;top:1242;width:3492;height:2594" coordorigin="1190,1242" coordsize="3492,2594" path="m3592,3708r15,-4l3596,3721r9,29l3584,3750r-9,-15l3573,3709r19,-1xe" fillcolor="black" stroked="f">
              <v:path arrowok="t"/>
            </v:shape>
            <v:shape id="_x0000_s19990" style="position:absolute;left:1190;top:1242;width:3492;height:2594" coordorigin="1190,1242" coordsize="3492,2594" path="m3522,3712r8,-1l3552,3709r21,l3575,3735r-12,-10l3543,3723r-21,-11xe" fillcolor="black" stroked="f">
              <v:path arrowok="t"/>
            </v:shape>
            <v:shape id="_x0000_s19989" style="position:absolute;left:1190;top:1242;width:3492;height:2594" coordorigin="1190,1242" coordsize="3492,2594" path="m3484,3718r20,-3l3522,3712r21,11l3521,3724r-5,1l3484,3718xe" fillcolor="black" stroked="f">
              <v:path arrowok="t"/>
            </v:shape>
            <v:shape id="_x0000_s19988" style="position:absolute;left:1190;top:1242;width:3492;height:2594" coordorigin="1190,1242" coordsize="3492,2594" path="m3484,3718r32,7l3442,3725r,2l3442,3714r21,4l3484,3718xe" fillcolor="black" stroked="f">
              <v:path arrowok="t"/>
            </v:shape>
            <v:shape id="_x0000_s19987" style="position:absolute;left:1190;top:1242;width:3492;height:2594" coordorigin="1190,1242" coordsize="3492,2594" path="m3607,3704r10,-7l3625,3664r13,33l3655,3702r-13,8l3620,3711r-13,-7xe" fillcolor="black" stroked="f">
              <v:path arrowok="t"/>
            </v:shape>
            <v:shape id="_x0000_s19986" style="position:absolute;left:1190;top:1242;width:3492;height:2594" coordorigin="1190,1242" coordsize="3492,2594" path="m3603,3716r-7,5l3607,3704r13,7l3603,3716xe" fillcolor="black" stroked="f">
              <v:path arrowok="t"/>
            </v:shape>
            <v:shape id="_x0000_s19985" style="position:absolute;left:1190;top:1242;width:3492;height:2594" coordorigin="1190,1242" coordsize="3492,2594" path="m3613,3515r7,22l3621,3558r-13,-15l3597,3511r20,-3l3613,3515xe" fillcolor="black" stroked="f">
              <v:path arrowok="t"/>
            </v:shape>
            <v:shape id="_x0000_s19984" style="position:absolute;left:1190;top:1242;width:3492;height:2594" coordorigin="1190,1242" coordsize="3492,2594" path="m3595,3529r-15,-13l3589,3505r8,6l3608,3543r-13,-14xe" fillcolor="black" stroked="f">
              <v:path arrowok="t"/>
            </v:shape>
            <v:shape id="_x0000_s19983" style="position:absolute;left:1190;top:1242;width:3492;height:2594" coordorigin="1190,1242" coordsize="3492,2594" path="m3682,3687r16,-9l3694,3690r-22,l3674,3625r6,-12l3680,3599r11,7l3687,3676r-5,11xe" fillcolor="black" stroked="f">
              <v:path arrowok="t"/>
            </v:shape>
            <v:shape id="_x0000_s19982" style="position:absolute;left:1190;top:1242;width:3492;height:2594" coordorigin="1190,1242" coordsize="3492,2594" path="m3672,3690r-19,3l3656,3644r3,l3666,3634r8,-9l3672,3690xe" fillcolor="black" stroked="f">
              <v:path arrowok="t"/>
            </v:shape>
            <v:shape id="_x0000_s19981" style="position:absolute;left:1190;top:1242;width:3492;height:2594" coordorigin="1190,1242" coordsize="3492,2594" path="m3653,3693r-15,4l3634,3658r-15,-4l3600,3649r-17,-2l3569,3656r-1,2l3577,3622r17,8l3613,3637r20,4l3656,3644r-3,49xe" fillcolor="black" stroked="f">
              <v:path arrowok="t"/>
            </v:shape>
            <v:shape id="_x0000_s19980" style="position:absolute;left:1190;top:1242;width:3492;height:2594" coordorigin="1190,1242" coordsize="3492,2594" path="m3577,3622r-9,36l3563,3690r-21,l3537,3690r22,-77l3561,3613r16,9xe" fillcolor="black" stroked="f">
              <v:path arrowok="t"/>
            </v:shape>
            <v:shape id="_x0000_s19979" style="position:absolute;left:1190;top:1242;width:3492;height:2594" coordorigin="1190,1242" coordsize="3492,2594" path="m3536,3610r23,3l3537,3690r,10l3533,3648r-16,-43l3536,3610xe" fillcolor="black" stroked="f">
              <v:path arrowok="t"/>
            </v:shape>
            <v:shape id="_x0000_s19978" style="position:absolute;left:1190;top:1242;width:3492;height:2594" coordorigin="1190,1242" coordsize="3492,2594" path="m3680,3613r-17,-12l3648,3588r-13,-14l3621,3558r-1,-21l3634,3550r7,7l3665,3557r15,56xe" fillcolor="black" stroked="f">
              <v:path arrowok="t"/>
            </v:shape>
            <v:shape id="_x0000_s19977" style="position:absolute;left:1190;top:1242;width:3492;height:2594" coordorigin="1190,1242" coordsize="3492,2594" path="m3685,2880r4,-20l3690,2857r7,15l3700,2883r-3,9l3689,2909r-4,-29xe" fillcolor="black" stroked="f">
              <v:path arrowok="t"/>
            </v:shape>
            <v:shape id="_x0000_s19976" style="position:absolute;left:1190;top:1242;width:3492;height:2594" coordorigin="1190,1242" coordsize="3492,2594" path="m3685,2880r4,29l3679,2927r-10,18l3666,2951r9,-41l3680,2899r5,-19xe" fillcolor="black" stroked="f">
              <v:path arrowok="t"/>
            </v:shape>
            <v:shape id="_x0000_s19975" style="position:absolute;left:1190;top:1242;width:3492;height:2594" coordorigin="1190,1242" coordsize="3492,2594" path="m3666,2951r-10,19l3658,2931r1,-1l3665,2918r10,-8l3666,2951xe" fillcolor="black" stroked="f">
              <v:path arrowok="t"/>
            </v:shape>
            <v:shape id="_x0000_s19974" style="position:absolute;left:1190;top:1242;width:3492;height:2594" coordorigin="1190,1242" coordsize="3492,2594" path="m3637,2983r8,-15l3652,2950r6,-19l3656,2970r-10,18l3637,2983xe" fillcolor="black" stroked="f">
              <v:path arrowok="t"/>
            </v:shape>
            <v:shape id="_x0000_s19973" style="position:absolute;left:1190;top:1242;width:3492;height:2594" coordorigin="1190,1242" coordsize="3492,2594" path="m3554,3118r1,-22l3567,3080r13,-16l3592,3048r12,-16l3616,3016r10,-16l3637,2983r9,5l3636,3006r-11,17l3613,3039r-11,17l3590,3072r-12,15l3566,3103r-12,15xe" fillcolor="black" stroked="f">
              <v:path arrowok="t"/>
            </v:shape>
            <v:shape id="_x0000_s19972" style="position:absolute;left:1190;top:1242;width:3492;height:2594" coordorigin="1190,1242" coordsize="3492,2594" path="m3515,3153r4,-7l3531,3129r12,-16l3555,3096r-1,22l3543,3134r-6,9l3525,3159r-10,-6xe" fillcolor="black" stroked="f">
              <v:path arrowok="t"/>
            </v:shape>
            <v:shape id="_x0000_s19971" style="position:absolute;left:1190;top:1242;width:3492;height:2594" coordorigin="1190,1242" coordsize="3492,2594" path="m3412,3353r2,-5l3424,3330r10,-19l3442,3293r9,-18l3459,3257r9,-17l3476,3222r9,-18l3495,3187r9,-17l3515,3153r10,6l3515,3176r-10,17l3495,3210r-9,18l3477,3246r-8,18l3461,3283r-9,18l3444,3319r-8,19l3428,3355r-12,16l3412,3353xe" fillcolor="black" stroked="f">
              <v:path arrowok="t"/>
            </v:shape>
            <v:shape id="_x0000_s19970" style="position:absolute;left:1190;top:1242;width:3492;height:2594" coordorigin="1190,1242" coordsize="3492,2594" path="m3365,3456r5,-34l3382,3407r10,-17l3402,3372r10,-19l3416,3371r-10,17l3397,3407r-9,18l3378,3442r-13,14xe" fillcolor="black" stroked="f">
              <v:path arrowok="t"/>
            </v:shape>
            <v:shape id="_x0000_s19969" style="position:absolute;left:1190;top:1242;width:3492;height:2594" coordorigin="1190,1242" coordsize="3492,2594" path="m3357,3446r,2l3355,3435r15,-13l3357,3449r,-3xe" fillcolor="black" stroked="f">
              <v:path arrowok="t"/>
            </v:shape>
            <v:shape id="_x0000_s19968" style="position:absolute;left:1190;top:1242;width:3492;height:2594" coordorigin="1190,1242" coordsize="3492,2594" path="m3707,2741r-7,53l3689,2811r-8,19l3674,2849r-7,19l3659,2885r9,-72l3679,2795r10,-18l3698,2759r9,-18xe" fillcolor="black" stroked="f">
              <v:path arrowok="t"/>
            </v:shape>
            <v:shape id="_x0000_s19967" style="position:absolute;left:1190;top:1242;width:3492;height:2594" coordorigin="1190,1242" coordsize="3492,2594" path="m3659,2885r-11,16l3650,2856r5,-21l3655,2829r13,-16l3659,2885xe" fillcolor="black" stroked="f">
              <v:path arrowok="t"/>
            </v:shape>
            <v:shape id="_x0000_s19966" style="position:absolute;left:1190;top:1242;width:3492;height:2594" coordorigin="1190,1242" coordsize="3492,2594" path="m3650,2856r-2,45l3635,2917r-12,16l3613,2951r-6,19l3614,2904r13,-15l3640,2873r10,-17xe" fillcolor="black" stroked="f">
              <v:path arrowok="t"/>
            </v:shape>
            <v:shape id="_x0000_s19965" style="position:absolute;left:1190;top:1242;width:3492;height:2594" coordorigin="1190,1242" coordsize="3492,2594" path="m3606,2975r-11,17l3602,2920r1,l3614,2904r-7,66l3606,2975xe" fillcolor="black" stroked="f">
              <v:path arrowok="t"/>
            </v:shape>
            <v:shape id="_x0000_s19964" style="position:absolute;left:1190;top:1242;width:3492;height:2594" coordorigin="1190,1242" coordsize="3492,2594" path="m3562,3004r10,-17l3578,2975r8,-18l3594,2938r8,-18l3595,2992r-11,17l3573,3025r-11,-21xe" fillcolor="black" stroked="f">
              <v:path arrowok="t"/>
            </v:shape>
            <v:shape id="_x0000_s19963" style="position:absolute;left:1190;top:1242;width:3492;height:2594" coordorigin="1190,1242" coordsize="3492,2594" path="m3474,3131r6,-19l3481,3111r11,-15l3506,3080r10,-10l3528,3053r12,-16l3552,3021r10,-17l3573,3025r-12,16l3549,3057r-12,16l3526,3089r-12,16l3502,3121r-11,17l3480,3154r-6,-23xe" fillcolor="black" stroked="f">
              <v:path arrowok="t"/>
            </v:shape>
            <v:shape id="_x0000_s19962" style="position:absolute;left:1190;top:1242;width:3492;height:2594" coordorigin="1190,1242" coordsize="3492,2594" path="m3470,3172r-10,17l3463,3155r4,-5l3474,3131r6,23l3470,3172xe" fillcolor="black" stroked="f">
              <v:path arrowok="t"/>
            </v:shape>
            <v:shape id="_x0000_s19961" style="position:absolute;left:1190;top:1242;width:3492;height:2594" coordorigin="1190,1242" coordsize="3492,2594" path="m3393,3244r18,-11l3407,3292r,l3418,3276r11,-19l3437,3238r2,-15l3449,3170r14,-15l3460,3189r-10,18l3446,3216r1,25l3437,3260r-10,18l3416,3297r-10,18l3396,3333r-3,-89xe" fillcolor="black" stroked="f">
              <v:path arrowok="t"/>
            </v:shape>
            <v:shape id="_x0000_s19960" style="position:absolute;left:1190;top:1242;width:3492;height:2594" coordorigin="1190,1242" coordsize="3492,2594" path="m3409,3273r2,-40l3421,3216r8,-20l3435,3185r14,-15l3439,3223r-11,15l3417,3255r-8,18xe" fillcolor="black" stroked="f">
              <v:path arrowok="t"/>
            </v:shape>
            <v:shape id="_x0000_s19959" style="position:absolute;left:1190;top:1242;width:3492;height:2594" coordorigin="1190,1242" coordsize="3492,2594" path="m3396,3333r-10,18l3387,3291r3,-20l3392,3250r1,-6l3396,3333xe" fillcolor="black" stroked="f">
              <v:path arrowok="t"/>
            </v:shape>
            <v:shape id="_x0000_s19958" style="position:absolute;left:1190;top:1242;width:3492;height:2594" coordorigin="1190,1242" coordsize="3492,2594" path="m3331,3414r-11,14l3322,3397r16,-14l3334,3424r-3,-10xe" fillcolor="black" stroked="f">
              <v:path arrowok="t"/>
            </v:shape>
            <v:shape id="_x0000_s19957" style="position:absolute;left:1190;top:1242;width:3492;height:2594" coordorigin="1190,1242" coordsize="3492,2594" path="m3314,3445r-4,-34l3322,3397r-2,31l3314,3445xe" fillcolor="black" stroked="f">
              <v:path arrowok="t"/>
            </v:shape>
            <v:shape id="_x0000_s19956" style="position:absolute;left:1190;top:1242;width:3492;height:2594" coordorigin="1190,1242" coordsize="3492,2594" path="m3304,3497r-10,18l3296,3441r8,-19l3310,3411r4,67l3304,3497xe" fillcolor="black" stroked="f">
              <v:path arrowok="t"/>
            </v:shape>
            <v:shape id="_x0000_s19955" style="position:absolute;left:1190;top:1242;width:3492;height:2594" coordorigin="1190,1242" coordsize="3492,2594" path="m3276,3487r9,-18l3289,3460r7,-19l3294,3515r-9,19l3276,3487xe" fillcolor="black" stroked="f">
              <v:path arrowok="t"/>
            </v:shape>
            <v:shape id="_x0000_s19954" style="position:absolute;left:1190;top:1242;width:3492;height:2594" coordorigin="1190,1242" coordsize="3492,2594" path="m3258,3613r-10,-74l3258,3522r10,-17l3276,3487r9,47l3275,3553r-9,20l3257,3592r1,21xe" fillcolor="black" stroked="f">
              <v:path arrowok="t"/>
            </v:shape>
            <v:shape id="_x0000_s19953" style="position:absolute;left:1190;top:1242;width:3492;height:2594" coordorigin="1190,1242" coordsize="3492,2594" path="m3750,2833r-11,25l3743,2819r5,-19l3750,2791r3,-36l3762,2809r-12,24xe" fillcolor="black" stroked="f">
              <v:path arrowok="t"/>
            </v:shape>
            <v:shape id="_x0000_s19952" style="position:absolute;left:1190;top:1242;width:3492;height:2594" coordorigin="1190,1242" coordsize="3492,2594" path="m3687,2948r8,-19l3704,2911r9,-18l3721,2875r9,-18l3737,2838r6,-19l3739,2858r-11,24l3717,2907r-11,25l3696,2957r-9,-9xe" fillcolor="black" stroked="f">
              <v:path arrowok="t"/>
            </v:shape>
            <v:shape id="_x0000_s19951" style="position:absolute;left:1190;top:1242;width:3492;height:2594" coordorigin="1190,1242" coordsize="3492,2594" path="m3685,2983r-10,26l3677,2971r8,-19l3687,2948r9,9l3685,2983xe" fillcolor="black" stroked="f">
              <v:path arrowok="t"/>
            </v:shape>
            <v:shape id="_x0000_s19950" style="position:absolute;left:1190;top:1242;width:3492;height:2594" coordorigin="1190,1242" coordsize="3492,2594" path="m3642,3042r10,-17l3661,3007r8,-17l3677,2971r-2,38l3666,3035r-13,14l3642,3042xe" fillcolor="black" stroked="f">
              <v:path arrowok="t"/>
            </v:shape>
            <v:shape id="_x0000_s19949" style="position:absolute;left:1190;top:1242;width:3492;height:2594" coordorigin="1190,1242" coordsize="3492,2594" path="m3602,3132r3,-37l3617,3079r11,-16l3631,3059r11,-17l3653,3049r-12,15l3630,3080r-10,16l3610,3114r-8,18xe" fillcolor="black" stroked="f">
              <v:path arrowok="t"/>
            </v:shape>
            <v:shape id="_x0000_s19948" style="position:absolute;left:1190;top:1242;width:3492;height:2594" coordorigin="1190,1242" coordsize="3492,2594" path="m3583,3194r2,-62l3594,3113r11,-18l3602,3132r-8,20l3588,3172r-5,22xe" fillcolor="black" stroked="f">
              <v:path arrowok="t"/>
            </v:shape>
            <v:shape id="_x0000_s19947" style="position:absolute;left:1190;top:1242;width:3492;height:2594" coordorigin="1190,1242" coordsize="3492,2594" path="m3582,3198r-16,20l3568,3195r4,-7l3577,3169r4,-20l3585,3132r-2,62l3582,3198xe" fillcolor="black" stroked="f">
              <v:path arrowok="t"/>
            </v:shape>
            <v:shape id="_x0000_s19946" style="position:absolute;left:1190;top:1242;width:3492;height:2594" coordorigin="1190,1242" coordsize="3492,2594" path="m3522,3260r13,-16l3547,3228r11,-16l3568,3195r-2,23l3551,3238r-15,20l3522,3260xe" fillcolor="black" stroked="f">
              <v:path arrowok="t"/>
            </v:shape>
            <v:shape id="_x0000_s19945" style="position:absolute;left:1190;top:1242;width:3492;height:2594" coordorigin="1190,1242" coordsize="3492,2594" path="m3496,3296r2,-4l3510,3276r12,-16l3536,3258r-14,21l3508,3301r-12,-5xe" fillcolor="black" stroked="f">
              <v:path arrowok="t"/>
            </v:shape>
            <v:shape id="_x0000_s19944" style="position:absolute;left:1190;top:1242;width:3492;height:2594" coordorigin="1190,1242" coordsize="3492,2594" path="m3459,3361r8,-13l3476,3330r10,-17l3496,3296r12,5l3495,3322r-14,22l3469,3367r-10,-6xe" fillcolor="black" stroked="f">
              <v:path arrowok="t"/>
            </v:shape>
            <v:shape id="_x0000_s19943" style="position:absolute;left:1190;top:1242;width:3492;height:2594" coordorigin="1190,1242" coordsize="3492,2594" path="m3422,3430r9,-18l3441,3395r9,-17l3459,3361r10,6l3456,3390r-11,23l3433,3437r-11,-7xe" fillcolor="black" stroked="f">
              <v:path arrowok="t"/>
            </v:shape>
            <v:shape id="_x0000_s19942" style="position:absolute;left:1190;top:1242;width:3492;height:2594" coordorigin="1190,1242" coordsize="3492,2594" path="m3395,3493r2,-5l3405,3467r8,-19l3422,3430r11,7l3422,3461r-11,25l3401,3511r-6,-18xe" fillcolor="black" stroked="f">
              <v:path arrowok="t"/>
            </v:shape>
            <v:shape id="_x0000_s19941" style="position:absolute;left:1190;top:1242;width:3492;height:2594" coordorigin="1190,1242" coordsize="3492,2594" path="m3373,3588r8,-57l3389,3512r6,-19l3401,3511r-10,25l3382,3562r-9,26xe" fillcolor="black" stroked="f">
              <v:path arrowok="t"/>
            </v:shape>
            <v:shape id="_x0000_s19940" style="position:absolute;left:1190;top:1242;width:3492;height:2594" coordorigin="1190,1242" coordsize="3492,2594" path="m3338,3635r9,-16l3356,3602r8,13l3356,3641r-8,28l3338,3635xe" fillcolor="black" stroked="f">
              <v:path arrowok="t"/>
            </v:shape>
            <v:shape id="_x0000_s19939" style="position:absolute;left:1190;top:1242;width:3492;height:2594" coordorigin="1190,1242" coordsize="3492,2594" path="m3313,3728r2,-41l3321,3669r8,-17l3338,3635r10,34l3334,3682r-10,18l3317,3720r-4,8xe" fillcolor="black" stroked="f">
              <v:path arrowok="t"/>
            </v:shape>
            <v:shape id="_x0000_s19938" style="position:absolute;left:1190;top:1242;width:3492;height:2594" coordorigin="1190,1242" coordsize="3492,2594" path="m3627,3275r7,-17l3653,3256r-5,26l3641,3280r-3,-7l3627,3275xe" fillcolor="black" stroked="f">
              <v:path arrowok="t"/>
            </v:shape>
            <v:shape id="_x0000_s19937" style="position:absolute;left:1190;top:1242;width:3492;height:2594" coordorigin="1190,1242" coordsize="3492,2594" path="m3850,3701r11,-1l3882,3699r21,-1l3924,3698r20,l3984,3698r19,-1l4021,3697r4,l4007,3699r-20,2l3967,3704r-20,2l3926,3708r-21,1l3884,3711r-22,2l3850,3701xe" fillcolor="black" stroked="f">
              <v:path arrowok="t"/>
            </v:shape>
            <v:shape id="_x0000_s19936" style="position:absolute;left:1190;top:1242;width:3492;height:2594" coordorigin="1190,1242" coordsize="3492,2594" path="m3763,3710r8,1l3790,3710r20,-2l3830,3704r20,-3l3862,3713r-21,1l3819,3716r-22,1l3775,3719r-12,-9xe" fillcolor="black" stroked="f">
              <v:path arrowok="t"/>
            </v:shape>
            <v:shape id="_x0000_s19935" style="position:absolute;left:1190;top:1242;width:3492;height:2594" coordorigin="1190,1242" coordsize="3492,2594" path="m3642,3710r13,-8l3675,3701r12,-1l3706,3701r21,1l3746,3704r8,1l3763,3710r12,9l3753,3720r-22,2l3709,3723r-22,2l3683,3714r-18,-3l3642,3710xe" fillcolor="black" stroked="f">
              <v:path arrowok="t"/>
            </v:shape>
            <v:shape id="_x0000_s19934" style="position:absolute;left:1190;top:1242;width:3492;height:2594" coordorigin="1190,1242" coordsize="3492,2594" path="m3683,3714r4,11l3666,3727r-22,1l3624,3730r-21,2l3596,3721r18,3l3635,3723r22,-2l3676,3716r7,-2xe" fillcolor="black" stroked="f">
              <v:path arrowok="t"/>
            </v:shape>
            <v:shape id="_x0000_s19933" style="position:absolute;left:1190;top:1242;width:3492;height:2594" coordorigin="1190,1242" coordsize="3492,2594" path="m3563,3690r5,-32l3586,3662r20,3l3625,3664r-8,33l3603,3690r-19,-1l3563,3690xe" fillcolor="black" stroked="f">
              <v:path arrowok="t"/>
            </v:shape>
            <v:shape id="_x0000_s19932" style="position:absolute;left:1190;top:1242;width:3492;height:2594" coordorigin="1190,1242" coordsize="3492,2594" path="m3644,3419r-13,48l3617,3457r-20,-4l3589,3456r14,-39l3623,3418r21,1xe" fillcolor="black" stroked="f">
              <v:path arrowok="t"/>
            </v:shape>
            <v:shape id="_x0000_s19931" style="position:absolute;left:1190;top:1242;width:3492;height:2594" coordorigin="1190,1242" coordsize="3492,2594" path="m3589,3456r17,8l3592,3477r-15,-8l3583,3415r20,2l3589,3456xe" fillcolor="black" stroked="f">
              <v:path arrowok="t"/>
            </v:shape>
            <v:shape id="_x0000_s19930" style="position:absolute;left:1190;top:1242;width:3492;height:2594" coordorigin="1190,1242" coordsize="3492,2594" path="m2166,1863r,-249l2167,1594r1,-20l2169,1525r1,408l2169,1914r-1,-12l2166,1883r,-20xe" fillcolor="black" stroked="f">
              <v:path arrowok="t"/>
            </v:shape>
            <v:shape id="_x0000_s19929" style="position:absolute;left:1190;top:1242;width:3492;height:2594" coordorigin="1190,1242" coordsize="3492,2594" path="m2166,1614r,249l2165,1843r,-41l2165,1782r-1,-20l2164,1759r,-126l2166,1614xe" fillcolor="black" stroked="f">
              <v:path arrowok="t"/>
            </v:shape>
            <v:shape id="_x0000_s19928" style="position:absolute;left:1190;top:1242;width:3492;height:2594" coordorigin="1190,1242" coordsize="3492,2594" path="m2157,1693r2,-20l2161,1653r3,-20l2164,1759r-2,-19l2159,1720r-2,-27xe" fillcolor="black" stroked="f">
              <v:path arrowok="t"/>
            </v:shape>
            <v:shape id="_x0000_s19927" style="position:absolute;left:1190;top:1242;width:3492;height:2594" coordorigin="1190,1242" coordsize="3492,2594" path="m2168,2020r-2,-19l2168,1972r2,-21l2171,2038r-3,-18xe" fillcolor="black" stroked="f">
              <v:path arrowok="t"/>
            </v:shape>
            <v:shape id="_x0000_s19926" style="position:absolute;left:1190;top:1242;width:3492;height:2594" coordorigin="1190,1242" coordsize="3492,2594" path="m2119,3575r12,9l2149,3580r8,-2l2172,3577r12,-22l2199,3557r4,-41l2212,3531r3,18l2213,3561r5,32l2199,3591r-20,1l2171,3592r-19,l2132,3591r-13,-16xe" fillcolor="black" stroked="f">
              <v:path arrowok="t"/>
            </v:shape>
            <v:shape id="_x0000_s19925" style="position:absolute;left:1190;top:1242;width:3492;height:2594" coordorigin="1190,1242" coordsize="3492,2594" path="m2061,3558r2,3l2081,3564r22,1l2119,3575r13,16l2112,3590r-22,-1l2069,3588r-8,-30xe" fillcolor="black" stroked="f">
              <v:path arrowok="t"/>
            </v:shape>
            <v:shape id="_x0000_s19924" style="position:absolute;left:1190;top:1242;width:3492;height:2594" coordorigin="1190,1242" coordsize="3492,2594" path="m2182,1571r,21l2182,1482r1,18l2183,1518r-1,20l2182,1560r,11xe" fillcolor="black" stroked="f">
              <v:path arrowok="t"/>
            </v:shape>
            <v:shape id="_x0000_s19923" style="position:absolute;left:1190;top:1242;width:3492;height:2594" coordorigin="1190,1242" coordsize="3492,2594" path="m2182,1482r,110l2181,1612r-1,19l2178,1651r,-188l2182,1482xe" fillcolor="black" stroked="f">
              <v:path arrowok="t"/>
            </v:shape>
            <v:shape id="_x0000_s19922" style="position:absolute;left:1190;top:1242;width:3492;height:2594" coordorigin="1190,1242" coordsize="3492,2594" path="m2178,1463r,188l2177,1670r-2,20l2175,1709r-1,21l2174,1491r-8,-13l2164,1477r-3,-16l2178,1463xe" fillcolor="black" stroked="f">
              <v:path arrowok="t"/>
            </v:shape>
            <v:shape id="_x0000_s19921" style="position:absolute;left:1190;top:1242;width:3492;height:2594" coordorigin="1190,1242" coordsize="3492,2594" path="m2217,3447r13,14l2220,3498r-17,-11l2186,3477r-15,-14l2152,3460r-17,-9l2129,3449r-18,-4l2130,3438r19,8l2167,3454r17,9l2202,3471r18,6l2220,3477r-3,-30xe" fillcolor="black" stroked="f">
              <v:path arrowok="t"/>
            </v:shape>
            <v:shape id="_x0000_s19920" style="position:absolute;left:1190;top:1242;width:3492;height:2594" coordorigin="1190,1242" coordsize="3492,2594" path="m1954,3453r1,-13l1976,3438r21,-3l2018,3432r20,-2l2058,3429r18,-1l2094,3430r14,2l2130,3438r-19,7l2092,3443r-20,-1l2053,3442r-19,1l2014,3445r-20,2l1974,3450r-20,3xe" fillcolor="black" stroked="f">
              <v:path arrowok="t"/>
            </v:shape>
            <v:shape id="_x0000_s19919" style="position:absolute;left:1190;top:1242;width:3492;height:2594" coordorigin="1190,1242" coordsize="3492,2594" path="m1934,3456r-21,3l1927,3443r7,-1l1955,3440r-1,13l1934,3456xe" fillcolor="black" stroked="f">
              <v:path arrowok="t"/>
            </v:shape>
            <v:shape id="_x0000_s19918" style="position:absolute;left:1190;top:1242;width:3492;height:2594" coordorigin="1190,1242" coordsize="3492,2594" path="m1863,3443r4,-1l1887,3442r20,1l1927,3443r-14,16l1893,3461r-20,2l1863,3443xe" fillcolor="black" stroked="f">
              <v:path arrowok="t"/>
            </v:shape>
            <v:shape id="_x0000_s19917" style="position:absolute;left:1190;top:1242;width:3492;height:2594" coordorigin="1190,1242" coordsize="3492,2594" path="m1774,3453r10,l1804,3452r20,-3l1843,3446r20,-3l1873,3463r-21,2l1832,3466r-20,1l1792,3469r-18,-16xe" fillcolor="black" stroked="f">
              <v:path arrowok="t"/>
            </v:shape>
            <v:shape id="_x0000_s19916" style="position:absolute;left:1190;top:1242;width:3492;height:2594" coordorigin="1190,1242" coordsize="3492,2594" path="m1715,3477r2,-18l1735,3460r19,-3l1774,3453r18,16l1772,3470r-19,2l1734,3474r-19,3xe" fillcolor="black" stroked="f">
              <v:path arrowok="t"/>
            </v:shape>
            <v:shape id="_x0000_s19915" style="position:absolute;left:1190;top:1242;width:3492;height:2594" coordorigin="1190,1242" coordsize="3492,2594" path="m1540,3477r11,-19l1571,3460r20,l1609,3460r19,-3l1648,3453r10,l1678,3454r19,3l1717,3459r-2,18l1714,3477r-19,-5l1676,3469r-19,l1637,3470r-19,2l1598,3474r-19,2l1559,3477r-19,xe" fillcolor="black" stroked="f">
              <v:path arrowok="t"/>
            </v:shape>
            <v:shape id="_x0000_s19914" style="position:absolute;left:1190;top:1242;width:3492;height:2594" coordorigin="1190,1242" coordsize="3492,2594" path="m1456,3451r17,-2l1492,3451r20,2l1531,3456r20,2l1540,3477r-4,l1515,3475r-20,-3l1474,3468r-18,-17xe" fillcolor="black" stroked="f">
              <v:path arrowok="t"/>
            </v:shape>
            <v:shape id="_x0000_s19913" style="position:absolute;left:1190;top:1242;width:3492;height:2594" coordorigin="1190,1242" coordsize="3492,2594" path="m1416,3462r4,-16l1437,3452r19,-1l1474,3468r-20,-3l1434,3463r-18,-1xe" fillcolor="black" stroked="f">
              <v:path arrowok="t"/>
            </v:shape>
            <v:shape id="_x0000_s19912" style="position:absolute;left:1190;top:1242;width:3492;height:2594" coordorigin="1190,1242" coordsize="3492,2594" path="m1955,3620r1,-12l1976,3606r20,l2015,3605r21,1l2056,3606r20,1l2096,3608r20,l2136,3609r20,l2176,3608r19,-1l2214,3605r19,-2l2234,3603r-8,-32l2245,3574r-1,53l2226,3625r-19,-1l2187,3623r-20,-2l2147,3620r-20,-1l2106,3618r-20,-1l2065,3616r-20,l2024,3616r-20,1l1985,3618r-20,1l1955,3620xe" fillcolor="black" stroked="f">
              <v:path arrowok="t"/>
            </v:shape>
            <v:shape id="_x0000_s19911" style="position:absolute;left:1190;top:1242;width:3492;height:2594" coordorigin="1190,1242" coordsize="3492,2594" path="m1934,3608r3,2l1948,3626r-16,-5l1923,3617r-7,-13l1934,3608xe" fillcolor="black" stroked="f">
              <v:path arrowok="t"/>
            </v:shape>
            <v:shape id="_x0000_s19910" style="position:absolute;left:1190;top:1242;width:3492;height:2594" coordorigin="1190,1242" coordsize="3492,2594" path="m1818,3617r2,-21l1840,3596r20,l1879,3598r19,2l1916,3604r7,13l1903,3616r-20,l1864,3618r-20,l1825,3617r-7,xe" fillcolor="black" stroked="f">
              <v:path arrowok="t"/>
            </v:shape>
            <v:shape id="_x0000_s19909" style="position:absolute;left:1190;top:1242;width:3492;height:2594" coordorigin="1190,1242" coordsize="3492,2594" path="m1692,3603r4,l1717,3601r20,-1l1758,3598r20,-1l1799,3596r21,l1818,3617r-16,-3l1784,3613r-19,-1l1745,3612r-20,l1704,3613r-12,-10xe" fillcolor="black" stroked="f">
              <v:path arrowok="t"/>
            </v:shape>
            <v:shape id="_x0000_s19908" style="position:absolute;left:1190;top:1242;width:3492;height:2594" coordorigin="1190,1242" coordsize="3492,2594" path="m1386,3595r17,4l1422,3601r20,1l1461,3602r20,l1501,3602r20,-1l1542,3600r20,l1582,3599r20,l1612,3599r20,1l1652,3601r20,2l1692,3603r12,10l1683,3613r-21,1l1641,3614r-21,l1605,3613r-20,-1l1565,3612r-20,l1504,3612r-20,l1464,3611r-20,l1425,3609r-20,-1l1386,3595xe" fillcolor="black" stroked="f">
              <v:path arrowok="t"/>
            </v:shape>
            <v:shape id="_x0000_s19907" style="position:absolute;left:1190;top:1242;width:3492;height:2594" coordorigin="1190,1242" coordsize="3492,2594" path="m1347,3599r4,-10l1368,3590r18,5l1405,3608r-19,-2l1366,3603r-19,-4xe" fillcolor="black" stroked="f">
              <v:path arrowok="t"/>
            </v:shape>
            <v:shape id="_x0000_s19906" style="position:absolute;left:1190;top:1242;width:3492;height:2594" coordorigin="1190,1242" coordsize="3492,2594" path="m2235,3494r-15,4l2230,3461r11,16l2237,3498r-2,-4xe" fillcolor="black" stroked="f">
              <v:path arrowok="t"/>
            </v:shape>
            <v:shape id="_x0000_s19905" style="position:absolute;left:1190;top:1242;width:3492;height:2594" coordorigin="1190,1242" coordsize="3492,2594" path="m2181,3433r4,-12l2201,3433r16,14l2220,3477r-9,-17l2191,3452r-10,-19xe" fillcolor="black" stroked="f">
              <v:path arrowok="t"/>
            </v:shape>
            <v:shape id="_x0000_s19904" style="position:absolute;left:1190;top:1242;width:3492;height:2594" coordorigin="1190,1242" coordsize="3492,2594" path="m2175,3446r-19,-9l2157,3424r11,4l2181,3433r10,19l2175,3446xe" fillcolor="black" stroked="f">
              <v:path arrowok="t"/>
            </v:shape>
            <v:shape id="_x0000_s19903" style="position:absolute;left:1190;top:1242;width:3492;height:2594" coordorigin="1190,1242" coordsize="3492,2594" path="m2157,3424r-1,13l2139,3428r-18,-8l2105,3414r19,-7l2141,3416r16,8xe" fillcolor="black" stroked="f">
              <v:path arrowok="t"/>
            </v:shape>
            <v:shape id="_x0000_s19902" style="position:absolute;left:1190;top:1242;width:3492;height:2594" coordorigin="1190,1242" coordsize="3492,2594" path="m2073,3397r7,l2104,3400r20,7l2105,3414r-18,-3l2073,3397xe" fillcolor="black" stroked="f">
              <v:path arrowok="t"/>
            </v:shape>
            <v:shape id="_x0000_s19901" style="position:absolute;left:1190;top:1242;width:3492;height:2594" coordorigin="1190,1242" coordsize="3492,2594" path="m1988,3418r5,-11l2014,3405r20,-3l2054,3399r19,-2l2087,3411r-17,-2l2051,3410r-19,3l2011,3415r-23,3xe" fillcolor="black" stroked="f">
              <v:path arrowok="t"/>
            </v:shape>
            <v:shape id="_x0000_s19900" style="position:absolute;left:1190;top:1242;width:3492;height:2594" coordorigin="1190,1242" coordsize="3492,2594" path="m1941,3408r3,-1l1963,3407r20,1l1993,3407r-5,11l1986,3418r-20,l1946,3417r-5,-9xe" fillcolor="black" stroked="f">
              <v:path arrowok="t"/>
            </v:shape>
            <v:shape id="_x0000_s19899" style="position:absolute;left:1190;top:1242;width:3492;height:2594" coordorigin="1190,1242" coordsize="3492,2594" path="m1946,3417r-9,1l1924,3420r-10,7l1902,3428r20,-15l1941,3408r5,9xe" fillcolor="black" stroked="f">
              <v:path arrowok="t"/>
            </v:shape>
            <v:shape id="_x0000_s19898" style="position:absolute;left:1190;top:1242;width:3492;height:2594" coordorigin="1190,1242" coordsize="3492,2594" path="m1744,3432r12,-11l1775,3421r19,l1814,3421r20,l1854,3421r20,-1l1895,3419r7,-1l1922,3413r-20,15l1883,3430r-20,l1843,3430r-20,l1803,3429r-20,l1764,3430r-20,2xe" fillcolor="black" stroked="f">
              <v:path arrowok="t"/>
            </v:shape>
            <v:shape id="_x0000_s19897" style="position:absolute;left:1190;top:1242;width:3492;height:2594" coordorigin="1190,1242" coordsize="3492,2594" path="m1611,3431r8,1l1639,3432r21,-2l1680,3428r20,-2l1720,3424r19,-2l1756,3421r-12,11l1742,3432r-20,2l1702,3436r-20,1l1662,3438r-21,1l1620,3439r-9,-8xe" fillcolor="black" stroked="f">
              <v:path arrowok="t"/>
            </v:shape>
            <v:shape id="_x0000_s19896" style="position:absolute;left:1190;top:1242;width:3492;height:2594" coordorigin="1190,1242" coordsize="3492,2594" path="m1541,3433r12,2l1572,3429r19,l1611,3431r9,8l1599,3439r-20,l1558,3438r-17,-5xe" fillcolor="black" stroked="f">
              <v:path arrowok="t"/>
            </v:shape>
            <v:shape id="_x0000_s19895" style="position:absolute;left:1190;top:1242;width:3492;height:2594" coordorigin="1190,1242" coordsize="3492,2594" path="m1539,3437r-20,l1521,3429r20,4l1558,3438r-19,-1xe" fillcolor="black" stroked="f">
              <v:path arrowok="t"/>
            </v:shape>
            <v:shape id="_x0000_s19894" style="position:absolute;left:1190;top:1242;width:3492;height:2594" coordorigin="1190,1242" coordsize="3492,2594" path="m1449,3436r9,-8l1477,3426r22,1l1521,3429r-2,8l1501,3436r-14,-1l1468,3437r-19,-1xe" fillcolor="black" stroked="f">
              <v:path arrowok="t"/>
            </v:shape>
            <v:shape id="_x0000_s19893" style="position:absolute;left:1190;top:1242;width:3492;height:2594" coordorigin="1190,1242" coordsize="3492,2594" path="m2218,3593r-5,-32l2226,3571r8,32l2218,3593xe" fillcolor="black" stroked="f">
              <v:path arrowok="t"/>
            </v:shape>
            <v:shape id="_x0000_s19892" style="position:absolute;left:1190;top:1242;width:3492;height:2594" coordorigin="1190,1242" coordsize="3492,2594" path="m2140,3561r5,-48l2165,3513r-1,27l2170,3551r14,4l2172,3577r-12,-3l2157,3575r-17,-14xe" fillcolor="black" stroked="f">
              <v:path arrowok="t"/>
            </v:shape>
            <v:shape id="_x0000_s19891" style="position:absolute;left:1190;top:1242;width:3492;height:2594" coordorigin="1190,1242" coordsize="3492,2594" path="m2222,3527r-5,-15l2233,3514r-5,22l2222,3527xe" fillcolor="black" stroked="f">
              <v:path arrowok="t"/>
            </v:shape>
            <v:shape id="_x0000_s19890" style="position:absolute;left:1190;top:1242;width:3492;height:2594" coordorigin="1190,1242" coordsize="3492,2594" path="m2192,3406r1,-10l2208,3406r6,24l2206,3425r-10,-7l2192,3406xe" fillcolor="black" stroked="f">
              <v:path arrowok="t"/>
            </v:shape>
            <v:shape id="_x0000_s19889" style="position:absolute;left:1190;top:1242;width:3492;height:2594" coordorigin="1190,1242" coordsize="3492,2594" path="m2112,3387r12,-18l2143,3373r18,6l2178,3387r15,9l2192,3406r-10,-6l2165,3394r-17,-2l2128,3390r-16,-3xe" fillcolor="black" stroked="f">
              <v:path arrowok="t"/>
            </v:shape>
            <v:shape id="_x0000_s19888" style="position:absolute;left:1190;top:1242;width:3492;height:2594" coordorigin="1190,1242" coordsize="3492,2594" path="m2105,3385r-8,-8l2103,3366r21,3l2112,3387r-7,-2xe" fillcolor="black" stroked="f">
              <v:path arrowok="t"/>
            </v:shape>
            <v:shape id="_x0000_s19887" style="position:absolute;left:1190;top:1242;width:3492;height:2594" coordorigin="1190,1242" coordsize="3492,2594" path="m2097,3377r-6,-1l2087,3376r-9,4l2073,3380r8,-16l2103,3366r-6,11xe" fillcolor="black" stroked="f">
              <v:path arrowok="t"/>
            </v:shape>
            <v:shape id="_x0000_s19886" style="position:absolute;left:1190;top:1242;width:3492;height:2594" coordorigin="1190,1242" coordsize="3492,2594" path="m2057,3364r24,l2073,3380r-19,-1l2033,3379r-2,-13l2057,3364xe" fillcolor="black" stroked="f">
              <v:path arrowok="t"/>
            </v:shape>
            <v:shape id="_x0000_s19885" style="position:absolute;left:1190;top:1242;width:3492;height:2594" coordorigin="1190,1242" coordsize="3492,2594" path="m1884,3391r5,-11l1909,3379r20,-1l1950,3377r15,-1l1985,3374r20,-4l2024,3366r7,l2033,3379r-9,1l2006,3383r-20,5l1966,3392r-15,2l1931,3393r-20,-3l1895,3390r-11,1xe" fillcolor="black" stroked="f">
              <v:path arrowok="t"/>
            </v:shape>
            <v:shape id="_x0000_s19884" style="position:absolute;left:1190;top:1242;width:3492;height:2594" coordorigin="1190,1242" coordsize="3492,2594" path="m1620,3412r,-14l1641,3399r20,-1l1675,3397r20,-3l1714,3389r17,-2l1752,3385r21,-1l1793,3383r19,-1l1831,3382r20,-1l1870,3380r19,l1884,3391r-11,5l1860,3397r-23,1l1815,3399r-58,l1739,3399r-15,2l1704,3403r-19,4l1665,3410r-7,1l1639,3412r-19,xe" fillcolor="black" stroked="f">
              <v:path arrowok="t"/>
            </v:shape>
            <v:shape id="_x0000_s19883" style="position:absolute;left:1190;top:1242;width:3492;height:2594" coordorigin="1190,1242" coordsize="3492,2594" path="m1523,3412r18,-16l1560,3396r20,1l1600,3398r20,l1620,3412r-19,l1582,3412r-19,l1543,3412r-20,xe" fillcolor="black" stroked="f">
              <v:path arrowok="t"/>
            </v:shape>
            <v:shape id="_x0000_s19882" style="position:absolute;left:1190;top:1242;width:3492;height:2594" coordorigin="1190,1242" coordsize="3492,2594" path="m1440,3374r1,-1l1461,3412r-21,2l1427,3414r-1,-34l1440,3374xe" fillcolor="black" stroked="f">
              <v:path arrowok="t"/>
            </v:shape>
            <v:shape id="_x0000_s19881" style="position:absolute;left:1190;top:1242;width:3492;height:2594" coordorigin="1190,1242" coordsize="3492,2594" path="m1392,3392r-7,-12l1405,3379r1,22l1392,3392xe" fillcolor="black" stroked="f">
              <v:path arrowok="t"/>
            </v:shape>
            <v:shape id="_x0000_s19880" style="position:absolute;left:1190;top:1242;width:3492;height:2594" coordorigin="1190,1242" coordsize="3492,2594" path="m1371,3390r-23,l1350,3380r19,-1l1375,3376r-4,14xe" fillcolor="black" stroked="f">
              <v:path arrowok="t"/>
            </v:shape>
            <v:shape id="_x0000_s19879" style="position:absolute;left:1190;top:1242;width:3492;height:2594" coordorigin="1190,1242" coordsize="3492,2594" path="m1347,3390r-17,-10l1350,3380r-2,10l1347,3390xe" fillcolor="black" stroked="f">
              <v:path arrowok="t"/>
            </v:shape>
            <v:shape id="_x0000_s19878" style="position:absolute;left:1190;top:1242;width:3492;height:2594" coordorigin="1190,1242" coordsize="3492,2594" path="m2164,3540r1,-27l2184,3514r19,2l2199,3557r-7,-17l2174,3539r-10,1xe" fillcolor="black" stroked="f">
              <v:path arrowok="t"/>
            </v:shape>
            <v:shape id="_x0000_s19877" style="position:absolute;left:1190;top:1242;width:3492;height:2594" coordorigin="1190,1242" coordsize="3492,2594" path="m2124,3564r16,-3l2157,3575r-38,l2103,3565r21,-1xe" fillcolor="black" stroked="f">
              <v:path arrowok="t"/>
            </v:shape>
            <v:shape id="_x0000_s19876" style="position:absolute;left:1190;top:1242;width:3492;height:2594" coordorigin="1190,1242" coordsize="3492,2594" path="m2026,3586r,-22l2052,3561r7,-6l2061,3558r8,30l2047,3587r-21,-1xe" fillcolor="black" stroked="f">
              <v:path arrowok="t"/>
            </v:shape>
            <v:shape id="_x0000_s19875" style="position:absolute;left:1190;top:1242;width:3492;height:2594" coordorigin="1190,1242" coordsize="3492,2594" path="m1965,3587r8,-18l2000,3567r26,-3l2026,3586r-21,l1984,3586r-19,1xe" fillcolor="black" stroked="f">
              <v:path arrowok="t"/>
            </v:shape>
            <v:shape id="_x0000_s19874" style="position:absolute;left:1190;top:1242;width:3492;height:2594" coordorigin="1190,1242" coordsize="3492,2594" path="m1948,3589r-17,2l1945,3571r28,-2l1965,3587r-17,2xe" fillcolor="black" stroked="f">
              <v:path arrowok="t"/>
            </v:shape>
            <v:shape id="_x0000_s19873" style="position:absolute;left:1190;top:1242;width:3492;height:2594" coordorigin="1190,1242" coordsize="3492,2594" path="m1927,3592r-12,l1918,3573r27,-2l1931,3591r-4,1xe" fillcolor="black" stroked="f">
              <v:path arrowok="t"/>
            </v:shape>
            <v:shape id="_x0000_s19872" style="position:absolute;left:1190;top:1242;width:3492;height:2594" coordorigin="1190,1242" coordsize="3492,2594" path="m1915,3592r,-11l1902,3582r-21,l1860,3582r-21,l1862,3575r28,-1l1918,3573r-3,19xe" fillcolor="black" stroked="f">
              <v:path arrowok="t"/>
            </v:shape>
            <v:shape id="_x0000_s19871" style="position:absolute;left:1190;top:1242;width:3492;height:2594" coordorigin="1190,1242" coordsize="3492,2594" path="m1862,3575r-23,7l1817,3583r-21,l1775,3583r-21,l1778,3575r28,l1834,3575r28,xe" fillcolor="black" stroked="f">
              <v:path arrowok="t"/>
            </v:shape>
            <v:shape id="_x0000_s19870" style="position:absolute;left:1190;top:1242;width:3492;height:2594" coordorigin="1190,1242" coordsize="3492,2594" path="m1778,3575r-24,8l1733,3583r-21,l1691,3583r-20,l1693,3574r29,1l1750,3575r28,xe" fillcolor="black" stroked="f">
              <v:path arrowok="t"/>
            </v:shape>
            <v:shape id="_x0000_s19869" style="position:absolute;left:1190;top:1242;width:3492;height:2594" coordorigin="1190,1242" coordsize="3492,2594" path="m1693,3574r-22,9l1651,3583r-20,-1l1611,3581r26,-8l1665,3574r28,xe" fillcolor="black" stroked="f">
              <v:path arrowok="t"/>
            </v:shape>
            <v:shape id="_x0000_s19868" style="position:absolute;left:1190;top:1242;width:3492;height:2594" coordorigin="1190,1242" coordsize="3492,2594" path="m1637,3573r-26,8l1592,3580r-19,-1l1554,3578r-18,-2l1555,3572r27,l1610,3573r27,xe" fillcolor="black" stroked="f">
              <v:path arrowok="t"/>
            </v:shape>
            <v:shape id="_x0000_s19867" style="position:absolute;left:1190;top:1242;width:3492;height:2594" coordorigin="1190,1242" coordsize="3492,2594" path="m1501,3571r26,l1555,3572r-19,4l1518,3574r-17,-3xe" fillcolor="black" stroked="f">
              <v:path arrowok="t"/>
            </v:shape>
            <v:shape id="_x0000_s19866" style="position:absolute;left:1190;top:1242;width:3492;height:2594" coordorigin="1190,1242" coordsize="3492,2594" path="m2176,2266r,20l2176,2186r,20l2176,2226r1,20l2176,2266xe" fillcolor="black" stroked="f">
              <v:path arrowok="t"/>
            </v:shape>
            <v:shape id="_x0000_s19865" style="position:absolute;left:1190;top:1242;width:3492;height:2594" coordorigin="1190,1242" coordsize="3492,2594" path="m2176,2286r-1,20l2176,2166r,20l2176,2286xe" fillcolor="black" stroked="f">
              <v:path arrowok="t"/>
            </v:shape>
            <v:shape id="_x0000_s19864" style="position:absolute;left:1190;top:1242;width:3492;height:2594" coordorigin="1190,1242" coordsize="3492,2594" path="m2177,1814r1,20l2179,1987r2,19l2184,2025r1,10l2184,2054r-4,19l2178,2087r-1,-273xe" fillcolor="black" stroked="f">
              <v:path arrowok="t"/>
            </v:shape>
            <v:shape id="_x0000_s19863" style="position:absolute;left:1190;top:1242;width:3492;height:2594" coordorigin="1190,1242" coordsize="3492,2594" path="m2177,2107r-1,19l2176,1793r1,21l2178,2087r-1,20xe" fillcolor="black" stroked="f">
              <v:path arrowok="t"/>
            </v:shape>
            <v:shape id="_x0000_s19862" style="position:absolute;left:1190;top:1242;width:3492;height:2594" coordorigin="1190,1242" coordsize="3492,2594" path="m2176,2146r,-373l2176,1793r,333l2176,2146xe" fillcolor="black" stroked="f">
              <v:path arrowok="t"/>
            </v:shape>
            <v:shape id="_x0000_s19861" style="position:absolute;left:1190;top:1242;width:3492;height:2594" coordorigin="1190,1242" coordsize="3492,2594" path="m2181,1968r-2,19l2180,1854r1,20l2182,1894r2,20l2186,1933r3,18l2181,1968xe" fillcolor="black" stroked="f">
              <v:path arrowok="t"/>
            </v:shape>
            <v:shape id="_x0000_s19860" style="position:absolute;left:1190;top:1242;width:3492;height:2594" coordorigin="1190,1242" coordsize="3492,2594" path="m2169,1525r-1,49l2168,1561r-21,-2l2127,1559r-21,l2086,1560r-20,2l2046,1565r-20,3l2008,1572r-11,-11l2015,1557r19,-3l2054,1550r19,-3l2092,1544r20,-2l2132,1542r21,l2168,1543r1,-18xe" fillcolor="black" stroked="f">
              <v:path arrowok="t"/>
            </v:shape>
            <v:shape id="_x0000_s19859" style="position:absolute;left:1190;top:1242;width:3492;height:2594" coordorigin="1190,1242" coordsize="3492,2594" path="m2053,2102r10,-1l2081,2097r19,-4l2120,2090r20,l2160,2093r-17,8l2123,2102r-20,3l2085,2109r-19,4l2053,2102xe" fillcolor="black" stroked="f">
              <v:path arrowok="t"/>
            </v:shape>
            <v:shape id="_x0000_s19858" style="position:absolute;left:1190;top:1242;width:3492;height:2594" coordorigin="1190,1242" coordsize="3492,2594" path="m2049,2117r-18,2l2032,2105r21,-3l2066,2113r-17,4xe" fillcolor="black" stroked="f">
              <v:path arrowok="t"/>
            </v:shape>
            <v:shape id="_x0000_s19857" style="position:absolute;left:1190;top:1242;width:3492;height:2594" coordorigin="1190,1242" coordsize="3492,2594" path="m2164,2117r,88l2164,2183r-1,-22l2163,2139r1,-22xe" fillcolor="black" stroked="f">
              <v:path arrowok="t"/>
            </v:shape>
            <v:shape id="_x0000_s19856" style="position:absolute;left:1190;top:1242;width:3492;height:2594" coordorigin="1190,1242" coordsize="3492,2594" path="m2086,3516r20,-1l2126,3514r19,-1l2140,3561r-12,-10l2108,3549r-22,-33xe" fillcolor="black" stroked="f">
              <v:path arrowok="t"/>
            </v:shape>
            <v:shape id="_x0000_s19855" style="position:absolute;left:1190;top:1242;width:3492;height:2594" coordorigin="1190,1242" coordsize="3492,2594" path="m2084,3551r-19,2l2067,3518r19,-2l2108,3549r-24,2xe" fillcolor="black" stroked="f">
              <v:path arrowok="t"/>
            </v:shape>
            <v:shape id="_x0000_s19854" style="position:absolute;left:1190;top:1242;width:3492;height:2594" coordorigin="1190,1242" coordsize="3492,2594" path="m2067,3518r-2,35l2063,3554r-4,1l2052,3561r-5,-41l2067,3518xe" fillcolor="black" stroked="f">
              <v:path arrowok="t"/>
            </v:shape>
            <v:shape id="_x0000_s19853" style="position:absolute;left:1190;top:1242;width:3492;height:2594" coordorigin="1190,1242" coordsize="3492,2594" path="m2002,3555r5,-31l2027,3522r20,-2l2052,3561r-15,-10l2020,3551r-18,4xe" fillcolor="black" stroked="f">
              <v:path arrowok="t"/>
            </v:shape>
            <v:shape id="_x0000_s19852" style="position:absolute;left:1190;top:1242;width:3492;height:2594" coordorigin="1190,1242" coordsize="3492,2594" path="m1863,3526r4,l1887,3528r20,l1927,3528r20,l1967,3527r20,-2l2007,3524r-5,31l1990,3557r-17,1l1955,3559r-20,l1915,3559r-21,l1873,3559r-10,-33xe" fillcolor="black" stroked="f">
              <v:path arrowok="t"/>
            </v:shape>
            <v:shape id="_x0000_s19851" style="position:absolute;left:1190;top:1242;width:3492;height:2594" coordorigin="1190,1242" coordsize="3492,2594" path="m1652,3526r2,l1674,3525r20,l1714,3527r20,2l1754,3531r19,2l1784,3533r20,-1l1824,3529r20,-3l1863,3526r10,33l1852,3559r-21,l1810,3559r-20,1l1784,3561r-19,l1745,3560r-20,-2l1705,3555r-21,-1l1668,3554r-16,-28xe" fillcolor="black" stroked="f">
              <v:path arrowok="t"/>
            </v:shape>
            <v:shape id="_x0000_s19850" style="position:absolute;left:1190;top:1242;width:3492;height:2594" coordorigin="1190,1242" coordsize="3492,2594" path="m1612,3557r5,-28l1635,3528r17,-2l1668,3554r-18,1l1631,3556r-19,1xe" fillcolor="black" stroked="f">
              <v:path arrowok="t"/>
            </v:shape>
            <v:shape id="_x0000_s19849" style="position:absolute;left:1190;top:1242;width:3492;height:2594" coordorigin="1190,1242" coordsize="3492,2594" path="m1612,3557r-7,1l1598,3564r-7,l1572,3564r-20,-1l1532,3562r-20,-1l1492,3560r-20,1l1492,3534r21,-1l1535,3532r21,-1l1577,3531r21,-1l1617,3529r-5,28xe" fillcolor="black" stroked="f">
              <v:path arrowok="t"/>
            </v:shape>
            <v:shape id="_x0000_s19848" style="position:absolute;left:1190;top:1242;width:3492;height:2594" coordorigin="1190,1242" coordsize="3492,2594" path="m1492,3534r-20,27l1469,3561r-19,2l1430,3567r-19,4l1391,3574r-16,1l1394,3544r19,-2l1433,3539r19,-3l1471,3535r21,-1xe" fillcolor="black" stroked="f">
              <v:path arrowok="t"/>
            </v:shape>
            <v:shape id="_x0000_s19847" style="position:absolute;left:1190;top:1242;width:3492;height:2594" coordorigin="1190,1242" coordsize="3492,2594" path="m1394,3544r-19,31l1338,3575r-1,-32l1355,3546r19,l1394,3544xe" fillcolor="black" stroked="f">
              <v:path arrowok="t"/>
            </v:shape>
            <v:shape id="_x0000_s19846" style="position:absolute;left:1190;top:1242;width:3492;height:2594" coordorigin="1190,1242" coordsize="3492,2594" path="m2035,1477r12,12l2028,1495r-15,8l2001,1516r15,-24l2032,1480r3,-3xe" fillcolor="black" stroked="f">
              <v:path arrowok="t"/>
            </v:shape>
            <v:shape id="_x0000_s19845" style="position:absolute;left:1190;top:1242;width:3492;height:2594" coordorigin="1190,1242" coordsize="3492,2594" path="m1985,1469r,-13l2000,1449r-5,85l1986,2588r-1,-1119xe" fillcolor="black" stroked="f">
              <v:path arrowok="t"/>
            </v:shape>
            <v:shape id="_x0000_s19844" style="position:absolute;left:1190;top:1242;width:3492;height:2594" coordorigin="1190,1242" coordsize="3492,2594" path="m2133,2369r-4,11l2109,2379r-20,4l2069,2386r-17,2l2037,2385r17,-5l2072,2376r19,-4l2111,2370r22,-1xe" fillcolor="black" stroked="f">
              <v:path arrowok="t"/>
            </v:shape>
            <v:shape id="_x0000_s19843" style="position:absolute;left:1190;top:1242;width:3492;height:2594" coordorigin="1190,1242" coordsize="3492,2594" path="m3921,3648r19,-1l3960,3647r20,l4000,3647r20,1l4041,3649r20,1l4078,3651r-18,1l4041,3653r-19,1l4002,3655r-20,2l3962,3658r-21,2l3921,3648xe" fillcolor="black" stroked="f">
              <v:path arrowok="t"/>
            </v:shape>
            <v:shape id="_x0000_s19842" style="position:absolute;left:1190;top:1242;width:3492;height:2594" coordorigin="1190,1242" coordsize="3492,2594" path="m3737,3669r6,-11l3763,3657r20,-1l3802,3654r20,-1l3842,3652r20,-1l3881,3650r20,-1l3921,3648r20,12l3920,3661r-20,2l3879,3664r-21,1l3838,3667r-20,1l3799,3669r-21,l3758,3669r-21,xe" fillcolor="black" stroked="f">
              <v:path arrowok="t"/>
            </v:shape>
            <v:shape id="_x0000_s19841" style="position:absolute;left:1190;top:1242;width:3492;height:2594" coordorigin="1190,1242" coordsize="3492,2594" path="m3699,3672r-12,4l3691,3606r17,l3699,3672xe" fillcolor="black" stroked="f">
              <v:path arrowok="t"/>
            </v:shape>
            <v:shape id="_x0000_s19840" style="position:absolute;left:1190;top:1242;width:3492;height:2594" coordorigin="1190,1242" coordsize="3492,2594" path="m3597,3373r6,-11l3622,3362r21,2l3655,3366r24,1l3701,3367r22,l3744,3369r18,3l3750,3418r-18,-5l3713,3410r-22,-2l3687,3407r16,-13l3722,3396r18,1l3750,3397r-3,-13l3728,3381r-13,-1l3696,3379r-20,l3654,3380r-20,l3614,3378r-17,-5xe" fillcolor="black" stroked="f">
              <v:path arrowok="t"/>
            </v:shape>
            <v:shape id="_x0000_s19839" style="position:absolute;left:1190;top:1242;width:3492;height:2594" coordorigin="1190,1242" coordsize="3492,2594" path="m3643,3387r20,2l3683,3392r20,2l3687,3407r-22,l3643,3387xe" fillcolor="black" stroked="f">
              <v:path arrowok="t"/>
            </v:shape>
            <v:shape id="_x0000_s19838" style="position:absolute;left:1190;top:1242;width:3492;height:2594" coordorigin="1190,1242" coordsize="3492,2594" path="m3643,3407r-21,l3623,3387r20,l3665,3407r-22,xe" fillcolor="black" stroked="f">
              <v:path arrowok="t"/>
            </v:shape>
            <v:shape id="_x0000_s19837" style="position:absolute;left:1190;top:1242;width:3492;height:2594" coordorigin="1190,1242" coordsize="3492,2594" path="m3603,3404r-15,-8l3602,3387r21,l3622,3407r-19,-3xe" fillcolor="black" stroked="f">
              <v:path arrowok="t"/>
            </v:shape>
            <v:shape id="_x0000_s19836" style="position:absolute;left:1190;top:1242;width:3492;height:2594" coordorigin="1190,1242" coordsize="3492,2594" path="m3757,3540r-22,-2l3736,3474r4,8l3743,3492r10,3l3757,3485r3,-9l3757,3540xe" fillcolor="black" stroked="f">
              <v:path arrowok="t"/>
            </v:shape>
            <v:shape id="_x0000_s19835" style="position:absolute;left:1190;top:1242;width:3492;height:2594" coordorigin="1190,1242" coordsize="3492,2594" path="m3736,3474r-1,64l3715,3538r-14,-2l3684,3468r21,1l3724,3471r12,3xe" fillcolor="black" stroked="f">
              <v:path arrowok="t"/>
            </v:shape>
            <v:shape id="_x0000_s19834" style="position:absolute;left:1190;top:1242;width:3492;height:2594" coordorigin="1190,1242" coordsize="3492,2594" path="m3645,3518r-19,-3l3627,3467r4,l3644,3419r1,99xe" fillcolor="black" stroked="f">
              <v:path arrowok="t"/>
            </v:shape>
            <v:shape id="_x0000_s19833" style="position:absolute;left:1190;top:1242;width:3492;height:2594" coordorigin="1190,1242" coordsize="3492,2594" path="m3765,3413r-5,8l3762,3372r16,5l3782,3418r-17,-5xe" fillcolor="black" stroked="f">
              <v:path arrowok="t"/>
            </v:shape>
            <v:shape id="_x0000_s19832" style="position:absolute;left:1190;top:1242;width:3492;height:2594" coordorigin="1190,1242" coordsize="3492,2594" path="m1965,2027r3,90l1962,2109r,-5l1961,2087r1,-19l1964,2048r1,-21xe" fillcolor="black" stroked="f">
              <v:path arrowok="t"/>
            </v:shape>
            <v:shape id="_x0000_s19831" style="position:absolute;left:1190;top:1242;width:3492;height:2594" coordorigin="1190,1242" coordsize="3492,2594" path="m1964,1995r-3,-9l1962,1975r,-13l1964,1995xe" fillcolor="black" stroked="f">
              <v:path arrowok="t"/>
            </v:shape>
            <v:shape id="_x0000_s19830" style="position:absolute;left:1190;top:1242;width:3492;height:2594" coordorigin="1190,1242" coordsize="3492,2594" path="m1970,2640r-8,8l1964,2500r1,2l1969,2482r2,-19l1970,2640xe" fillcolor="black" stroked="f">
              <v:path arrowok="t"/>
            </v:shape>
            <v:shape id="_x0000_s19829" style="position:absolute;left:1190;top:1242;width:3492;height:2594" coordorigin="1190,1242" coordsize="3492,2594" path="m1964,2500r-2,148l1958,2630r-3,-80l1954,2531r-1,-19l1958,2410r-1,58l1958,2487r6,13xe" fillcolor="black" stroked="f">
              <v:path arrowok="t"/>
            </v:shape>
            <v:shape id="_x0000_s19828" style="position:absolute;left:1190;top:1242;width:3492;height:2594" coordorigin="1190,1242" coordsize="3492,2594" path="m1958,2630r4,18l1952,2665r-11,17l1931,2699r-11,17l1909,2732r-12,17l1886,2765r-11,17l1863,2798r-6,10l1865,2768r11,-17l1887,2735r11,-17l1910,2702r11,-17l1932,2669r12,-17l1955,2636r3,-6xe" fillcolor="black" stroked="f">
              <v:path arrowok="t"/>
            </v:shape>
            <v:shape id="_x0000_s19827" style="position:absolute;left:1190;top:1242;width:3492;height:2594" coordorigin="1190,1242" coordsize="3492,2594" path="m1821,2816r11,3l1843,2802r11,-17l1865,2768r-8,40l1846,2825r-11,17l1821,2816xe" fillcolor="black" stroked="f">
              <v:path arrowok="t"/>
            </v:shape>
            <v:shape id="_x0000_s19826" style="position:absolute;left:1190;top:1242;width:3492;height:2594" coordorigin="1190,1242" coordsize="3492,2594" path="m1970,2443r-1,-20l1970,2384r2,-19l1971,2463r-1,-20xe" fillcolor="black" stroked="f">
              <v:path arrowok="t"/>
            </v:shape>
            <v:shape id="_x0000_s19825" style="position:absolute;left:1190;top:1242;width:3492;height:2594" coordorigin="1190,1242" coordsize="3492,2594" path="m1958,2630r-9,-15l1951,2578r3,-20l1955,2550r3,80xe" fillcolor="black" stroked="f">
              <v:path arrowok="t"/>
            </v:shape>
            <v:shape id="_x0000_s19824" style="position:absolute;left:1190;top:1242;width:3492;height:2594" coordorigin="1190,1242" coordsize="3492,2594" path="m1958,2448r-1,20l1958,2410r1,18l1958,2448xe" fillcolor="black" stroked="f">
              <v:path arrowok="t"/>
            </v:shape>
            <v:shape id="_x0000_s19823" style="position:absolute;left:1190;top:1242;width:3492;height:2594" coordorigin="1190,1242" coordsize="3492,2594" path="m1944,2390r1,-21l1946,2348r1,-20l1949,2308r1,-19l1952,2492r-2,-21l1948,2451r-2,-20l1945,2411r-1,-21xe" fillcolor="black" stroked="f">
              <v:path arrowok="t"/>
            </v:shape>
            <v:shape id="_x0000_s19822" style="position:absolute;left:1190;top:1242;width:3492;height:2594" coordorigin="1190,1242" coordsize="3492,2594" path="m3451,3216r7,-1l3456,3223r-9,18l3446,3216r5,xe" fillcolor="black" stroked="f">
              <v:path arrowok="t"/>
            </v:shape>
            <v:shape id="_x0000_s19821" style="position:absolute;left:1190;top:1242;width:3492;height:2594" coordorigin="1190,1242" coordsize="3492,2594" path="m3841,2494r9,10l3851,2512r-10,18l3836,2461r8,-19l3844,2481r-3,13xe" fillcolor="black" stroked="f">
              <v:path arrowok="t"/>
            </v:shape>
            <v:shape id="_x0000_s19820" style="position:absolute;left:1190;top:1242;width:3492;height:2594" coordorigin="1190,1242" coordsize="3492,2594" path="m3856,2751r3,-23l3865,2785r-14,-15l3847,2766r9,-15xe" fillcolor="black" stroked="f">
              <v:path arrowok="t"/>
            </v:shape>
            <v:shape id="_x0000_s19819" style="position:absolute;left:1190;top:1242;width:3492;height:2594" coordorigin="1190,1242" coordsize="3492,2594" path="m3826,2972r9,-29l3857,2940r17,-8l3880,2969r-19,5l3842,2979r-16,-7xe" fillcolor="black" stroked="f">
              <v:path arrowok="t"/>
            </v:shape>
            <v:shape id="_x0000_s19818" style="position:absolute;left:1190;top:1242;width:3492;height:2594" coordorigin="1190,1242" coordsize="3492,2594" path="m3826,2972r16,7l3823,2985r-19,5l3786,2996r-12,4l3787,2988r24,-9l3825,2973r1,-1xe" fillcolor="black" stroked="f">
              <v:path arrowok="t"/>
            </v:shape>
            <v:shape id="_x0000_s19817" style="position:absolute;left:1190;top:1242;width:3492;height:2594" coordorigin="1190,1242" coordsize="3492,2594" path="m3774,3000r-16,12l3764,2993r23,-5l3774,3000xe" fillcolor="black" stroked="f">
              <v:path arrowok="t"/>
            </v:shape>
            <v:shape id="_x0000_s19816" style="position:absolute;left:1190;top:1242;width:3492;height:2594" coordorigin="1190,1242" coordsize="3492,2594" path="m3860,2486r-16,-5l3844,2442r7,-20l3854,2407r4,53l3869,2473r-7,26l3860,2486xe" fillcolor="black" stroked="f">
              <v:path arrowok="t"/>
            </v:shape>
            <v:shape id="_x0000_s19815" style="position:absolute;left:1190;top:1242;width:3492;height:2594" coordorigin="1190,1242" coordsize="3492,2594" path="m3858,2540r-10,17l3851,2526r6,-11l3862,2499r,41l3858,2540xe" fillcolor="black" stroked="f">
              <v:path arrowok="t"/>
            </v:shape>
            <v:shape id="_x0000_s19814" style="position:absolute;left:1190;top:1242;width:3492;height:2594" coordorigin="1190,1242" coordsize="3492,2594" path="m3851,2526r-3,31l3841,2576r-7,20l3827,2616r-10,16l3809,2641r-4,22l3814,2610r8,-18l3830,2574r8,-18l3846,2538r5,-12xe" fillcolor="black" stroked="f">
              <v:path arrowok="t"/>
            </v:shape>
            <v:shape id="_x0000_s19813" style="position:absolute;left:1190;top:1242;width:3492;height:2594" coordorigin="1190,1242" coordsize="3492,2594" path="m3774,2745r-3,-43l3780,2683r8,-18l3797,2646r8,-18l3814,2610r-9,53l3797,2682r-9,19l3780,2718r-5,18l3774,2745xe" fillcolor="black" stroked="f">
              <v:path arrowok="t"/>
            </v:shape>
            <v:shape id="_x0000_s19812" style="position:absolute;left:1190;top:1242;width:3492;height:2594" coordorigin="1190,1242" coordsize="3492,2594" path="m3762,2809r-9,-54l3759,2735r5,-14l3773,2784r-11,25xe" fillcolor="black" stroked="f">
              <v:path arrowok="t"/>
            </v:shape>
            <v:shape id="_x0000_s19811" style="position:absolute;left:1190;top:1242;width:3492;height:2594" coordorigin="1190,1242" coordsize="3492,2594" path="m3704,2857r7,-32l3724,2809r12,-17l3746,2774r,-1l3753,2755r-3,36l3740,2809r-12,17l3715,2841r-11,16xe" fillcolor="black" stroked="f">
              <v:path arrowok="t"/>
            </v:shape>
            <v:shape id="_x0000_s19810" style="position:absolute;left:1190;top:1242;width:3492;height:2594" coordorigin="1190,1242" coordsize="3492,2594" path="m3701,2864r-4,8l3700,2841r11,-16l3704,2857r-3,7xe" fillcolor="black" stroked="f">
              <v:path arrowok="t"/>
            </v:shape>
            <v:shape id="_x0000_s19809" style="position:absolute;left:1190;top:1242;width:3492;height:2594" coordorigin="1190,1242" coordsize="3492,2594" path="m3870,2428r-7,18l3868,2394r1,6l3871,2405r4,3l3870,2428xe" fillcolor="black" stroked="f">
              <v:path arrowok="t"/>
            </v:shape>
            <v:shape id="_x0000_s19808" style="position:absolute;left:1190;top:1242;width:3492;height:2594" coordorigin="1190,1242" coordsize="3492,2594" path="m3863,2446r-5,14l3854,2407r-19,-4l3815,2400r-20,-2l3776,2396r-19,-4l3750,2390r3,-21l3772,2374r20,4l3813,2380r19,3l3851,2388r17,6l3863,2446xe" fillcolor="black" stroked="f">
              <v:path arrowok="t"/>
            </v:shape>
            <v:shape id="_x0000_s19807" style="position:absolute;left:1190;top:1242;width:3492;height:2594" coordorigin="1190,1242" coordsize="3492,2594" path="m3753,2369r-3,21l3731,2382r-18,-9l3711,2373r13,-15l3741,2365r12,4xe" fillcolor="black" stroked="f">
              <v:path arrowok="t"/>
            </v:shape>
            <v:shape id="_x0000_s19806" style="position:absolute;left:1190;top:1242;width:3492;height:2594" coordorigin="1190,1242" coordsize="3492,2594" path="m3652,2341r14,7l3687,2348r19,3l3724,2358r-13,15l3692,2369r-21,-3l3652,2341xe" fillcolor="black" stroked="f">
              <v:path arrowok="t"/>
            </v:shape>
            <v:shape id="_x0000_s19805" style="position:absolute;left:1190;top:1242;width:3492;height:2594" coordorigin="1190,1242" coordsize="3492,2594" path="m3671,2366r-19,-4l3634,2356r-19,-6l3597,2343r-19,-7l3559,2329r-19,-5l3559,2305r20,6l3598,2318r19,7l3635,2332r17,9l3671,2366xe" fillcolor="black" stroked="f">
              <v:path arrowok="t"/>
            </v:shape>
            <v:shape id="_x0000_s19804" style="position:absolute;left:1190;top:1242;width:3492;height:2594" coordorigin="1190,1242" coordsize="3492,2594" path="m3559,2305r-19,19l3521,2318r-20,-6l3495,2310r-20,-2l3455,2308r-9,-2l3458,2279r20,5l3498,2289r20,5l3539,2300r20,5xe" fillcolor="black" stroked="f">
              <v:path arrowok="t"/>
            </v:shape>
            <v:shape id="_x0000_s19803" style="position:absolute;left:1190;top:1242;width:3492;height:2594" coordorigin="1190,1242" coordsize="3492,2594" path="m3375,2259r8,2l3395,2265r14,-1l3421,2268r18,5l3458,2279r-12,27l3427,2298r-17,-10l3404,2286r-19,-4l3375,2259xe" fillcolor="black" stroked="f">
              <v:path arrowok="t"/>
            </v:shape>
            <v:shape id="_x0000_s19802" style="position:absolute;left:1190;top:1242;width:3492;height:2594" coordorigin="1190,1242" coordsize="3492,2594" path="m3385,2282r-20,-3l3362,2279r-12,-5l3338,2269r18,-18l3375,2259r10,23xe" fillcolor="black" stroked="f">
              <v:path arrowok="t"/>
            </v:shape>
            <v:shape id="_x0000_s19801" style="position:absolute;left:1190;top:1242;width:3492;height:2594" coordorigin="1190,1242" coordsize="3492,2594" path="m3258,2211r6,1l3281,2217r18,8l3318,2233r19,9l3356,2251r-18,18l3327,2265r-19,-9l3290,2247r-18,-9l3258,2211xe" fillcolor="black" stroked="f">
              <v:path arrowok="t"/>
            </v:shape>
            <v:shape id="_x0000_s19800" style="position:absolute;left:1190;top:1242;width:3492;height:2594" coordorigin="1190,1242" coordsize="3492,2594" path="m3222,2206r6,5l3236,2212r10,2l3258,2211r14,27l3257,2233r-8,-2l3239,2238r-10,-1l3222,2206xe" fillcolor="black" stroked="f">
              <v:path arrowok="t"/>
            </v:shape>
            <v:shape id="_x0000_s19799" style="position:absolute;left:1190;top:1242;width:3492;height:2594" coordorigin="1190,1242" coordsize="3492,2594" path="m3222,2206r7,31l3213,2233r-18,-6l3176,2224r19,-19l3215,2205r7,1xe" fillcolor="black" stroked="f">
              <v:path arrowok="t"/>
            </v:shape>
            <v:shape id="_x0000_s19798" style="position:absolute;left:1190;top:1242;width:3492;height:2594" coordorigin="1190,1242" coordsize="3492,2594" path="m3119,2219r2,4l3139,2217r18,-5l3175,2207r20,-2l3176,2224r-13,2l3143,2234r-19,9l3119,2219xe" fillcolor="black" stroked="f">
              <v:path arrowok="t"/>
            </v:shape>
            <v:shape id="_x0000_s19797" style="position:absolute;left:1190;top:1242;width:3492;height:2594" coordorigin="1190,1242" coordsize="3492,2594" path="m3100,2165r5,19l3111,2202r8,17l3124,2243r-18,9l3100,2165xe" fillcolor="black" stroked="f">
              <v:path arrowok="t"/>
            </v:shape>
            <v:shape id="_x0000_s19796" style="position:absolute;left:1190;top:1242;width:3492;height:2594" coordorigin="1190,1242" coordsize="3492,2594" path="m3106,2252r-18,11l3088,2237r5,-4l3096,2146r4,19l3106,2252xe" fillcolor="black" stroked="f">
              <v:path arrowok="t"/>
            </v:shape>
            <v:shape id="_x0000_s19795" style="position:absolute;left:1190;top:1242;width:3492;height:2594" coordorigin="1190,1242" coordsize="3492,2594" path="m3088,2237r,26l3071,2274r-16,11l3040,2297r-15,13l3010,2323r15,-36l3041,2274r15,-12l3072,2250r16,-13xe" fillcolor="black" stroked="f">
              <v:path arrowok="t"/>
            </v:shape>
            <v:shape id="_x0000_s19794" style="position:absolute;left:1190;top:1242;width:3492;height:2594" coordorigin="1190,1242" coordsize="3492,2594" path="m2993,2307r2,6l3010,2300r15,-13l3010,2323r-14,14l2993,2307xe" fillcolor="black" stroked="f">
              <v:path arrowok="t"/>
            </v:shape>
            <v:shape id="_x0000_s19793" style="position:absolute;left:1190;top:1242;width:3492;height:2594" coordorigin="1190,1242" coordsize="3492,2594" path="m2965,2282r2,-32l2977,2268r9,19l2993,2307r3,30l2988,2345r-7,-21l2973,2302r-8,-20xe" fillcolor="black" stroked="f">
              <v:path arrowok="t"/>
            </v:shape>
            <v:shape id="_x0000_s19792" style="position:absolute;left:1190;top:1242;width:3492;height:2594" coordorigin="1190,1242" coordsize="3492,2594" path="m2960,2366r5,-31l2976,2332r5,-8l2988,2345r-7,19l2971,2381r-11,-15xe" fillcolor="black" stroked="f">
              <v:path arrowok="t"/>
            </v:shape>
            <v:shape id="_x0000_s19791" style="position:absolute;left:1190;top:1242;width:3492;height:2594" coordorigin="1190,1242" coordsize="3492,2594" path="m2874,2517r6,-5l2888,2493r9,-19l2905,2456r9,-18l2924,2420r10,-17l2945,2386r11,-15l2960,2366r11,15l2960,2398r-10,16l2940,2433r-10,17l2920,2468r-10,17l2900,2503r-9,17l2881,2537r-7,-20xe" fillcolor="black" stroked="f">
              <v:path arrowok="t"/>
            </v:shape>
            <v:shape id="_x0000_s19790" style="position:absolute;left:1190;top:1242;width:3492;height:2594" coordorigin="1190,1242" coordsize="3492,2594" path="m2881,2537r-10,17l2870,2557r-10,18l2849,2592r,l2852,2550r10,-18l2874,2517r7,20xe" fillcolor="black" stroked="f">
              <v:path arrowok="t"/>
            </v:shape>
            <v:shape id="_x0000_s19789" style="position:absolute;left:1190;top:1242;width:3492;height:2594" coordorigin="1190,1242" coordsize="3492,2594" path="m2828,2626r2,-40l2841,2569r1,-1l2852,2550r-3,42l2838,2609r-10,17xe" fillcolor="black" stroked="f">
              <v:path arrowok="t"/>
            </v:shape>
            <v:shape id="_x0000_s19788" style="position:absolute;left:1190;top:1242;width:3492;height:2594" coordorigin="1190,1242" coordsize="3492,2594" path="m2820,2644r-9,19l2819,2602r11,-16l2828,2626r-8,18xe" fillcolor="black" stroked="f">
              <v:path arrowok="t"/>
            </v:shape>
            <v:shape id="_x0000_s19787" style="position:absolute;left:1190;top:1242;width:3492;height:2594" coordorigin="1190,1242" coordsize="3492,2594" path="m2796,2658r5,-21l2809,2619r10,-17l2811,2663r-1,2l2801,2684r-5,-26xe" fillcolor="black" stroked="f">
              <v:path arrowok="t"/>
            </v:shape>
            <v:shape id="_x0000_s19786" style="position:absolute;left:1190;top:1242;width:3492;height:2594" coordorigin="1190,1242" coordsize="3492,2594" path="m2746,2767r7,-44l2764,2706r11,-17l2786,2673r10,-15l2801,2684r-10,17l2780,2718r-11,16l2757,2750r-11,17xe" fillcolor="black" stroked="f">
              <v:path arrowok="t"/>
            </v:shape>
            <v:shape id="_x0000_s19785" style="position:absolute;left:1190;top:1242;width:3492;height:2594" coordorigin="1190,1242" coordsize="3492,2594" path="m2687,2833r4,-7l2701,2809r10,-17l2721,2775r10,-17l2742,2740r11,-17l2746,2767r-2,3l2733,2787r-10,17l2713,2822r-9,17l2694,2857r-7,-24xe" fillcolor="black" stroked="f">
              <v:path arrowok="t"/>
            </v:shape>
            <v:shape id="_x0000_s19784" style="position:absolute;left:1190;top:1242;width:3492;height:2594" coordorigin="1190,1242" coordsize="3492,2594" path="m2661,2907r3,-42l2676,2849r11,-16l2694,2857r-10,17l2673,2891r-12,16xe" fillcolor="black" stroked="f">
              <v:path arrowok="t"/>
            </v:shape>
            <v:shape id="_x0000_s19783" style="position:absolute;left:1190;top:1242;width:3492;height:2594" coordorigin="1190,1242" coordsize="3492,2594" path="m2625,2971r2,-43l2636,2911r10,-18l2653,2881r11,-16l2661,2907r-4,6l2647,2933r-9,17l2629,2965r-4,6xe" fillcolor="black" stroked="f">
              <v:path arrowok="t"/>
            </v:shape>
            <v:shape id="_x0000_s19782" style="position:absolute;left:1190;top:1242;width:3492;height:2594" coordorigin="1190,1242" coordsize="3492,2594" path="m2587,3005r3,-5l2600,2982r9,-18l2618,2946r9,-18l2625,2971r-3,8l2618,2986r-11,18l2596,3021r-9,-16xe" fillcolor="black" stroked="f">
              <v:path arrowok="t"/>
            </v:shape>
            <v:shape id="_x0000_s19781" style="position:absolute;left:1190;top:1242;width:3492;height:2594" coordorigin="1190,1242" coordsize="3492,2594" path="m2542,3103r9,-42l2555,3056r11,-17l2577,3022r10,-17l2596,3021r-11,17l2574,3054r-11,16l2552,3086r-10,17xe" fillcolor="black" stroked="f">
              <v:path arrowok="t"/>
            </v:shape>
            <v:shape id="_x0000_s19780" style="position:absolute;left:1190;top:1242;width:3492;height:2594" coordorigin="1190,1242" coordsize="3492,2594" path="m2524,3141r1,-49l2538,3077r13,-16l2542,3103r-1,1l2532,3122r-8,19xe" fillcolor="black" stroked="f">
              <v:path arrowok="t"/>
            </v:shape>
            <v:shape id="_x0000_s19779" style="position:absolute;left:1190;top:1242;width:3492;height:2594" coordorigin="1190,1242" coordsize="3492,2594" path="m2520,3146r-13,15l2511,3113r2,-5l2525,3092r-1,49l2520,3146xe" fillcolor="black" stroked="f">
              <v:path arrowok="t"/>
            </v:shape>
            <v:shape id="_x0000_s19778" style="position:absolute;left:1190;top:1242;width:3492;height:2594" coordorigin="1190,1242" coordsize="3492,2594" path="m2507,3161r-14,15l2493,3154r3,-4l2504,3131r7,-18l2507,3161xe" fillcolor="black" stroked="f">
              <v:path arrowok="t"/>
            </v:shape>
            <v:shape id="_x0000_s19777" style="position:absolute;left:1190;top:1242;width:3492;height:2594" coordorigin="1190,1242" coordsize="3492,2594" path="m2493,3154r,22l2489,3181r-5,7l2482,3171r11,-17xe" fillcolor="black" stroked="f">
              <v:path arrowok="t"/>
            </v:shape>
            <v:shape id="_x0000_s19776" style="position:absolute;left:1190;top:1242;width:3492;height:2594" coordorigin="1190,1242" coordsize="3492,2594" path="m2417,3306r2,-52l2431,3239r13,-16l2447,3219r12,-15l2471,3221r-13,15l2445,3251r-12,16l2423,3285r-6,21xe" fillcolor="black" stroked="f">
              <v:path arrowok="t"/>
            </v:shape>
            <v:shape id="_x0000_s19775" style="position:absolute;left:1190;top:1242;width:3492;height:2594" coordorigin="1190,1242" coordsize="3492,2594" path="m2416,3320r-11,17l2408,3287r5,-19l2419,3254r-2,52l2416,3320xe" fillcolor="black" stroked="f">
              <v:path arrowok="t"/>
            </v:shape>
            <v:shape id="_x0000_s19774" style="position:absolute;left:1190;top:1242;width:3492;height:2594" coordorigin="1190,1242" coordsize="3492,2594" path="m2355,3425r,-41l2366,3367r11,-17l2388,3333r9,-17l2402,3306r6,-19l2405,3337r-11,17l2382,3371r-12,18l2361,3407r-6,18xe" fillcolor="black" stroked="f">
              <v:path arrowok="t"/>
            </v:shape>
            <v:shape id="_x0000_s19773" style="position:absolute;left:1190;top:1242;width:3492;height:2594" coordorigin="1190,1242" coordsize="3492,2594" path="m2355,3384r,41l2353,3439r-4,59l2348,3485r-4,-85l2355,3384xe" fillcolor="black" stroked="f">
              <v:path arrowok="t"/>
            </v:shape>
            <v:shape id="_x0000_s19772" style="position:absolute;left:1190;top:1242;width:3492;height:2594" coordorigin="1190,1242" coordsize="3492,2594" path="m2221,3419r3,2l2245,3427r17,10l2278,3449r15,12l2310,3472r4,2l2321,3496r-10,6l2300,3484r-15,-14l2268,3458r-18,-10l2231,3439r-10,-20xe" fillcolor="black" stroked="f">
              <v:path arrowok="t"/>
            </v:shape>
            <v:shape id="_x0000_s19771" style="position:absolute;left:1190;top:1242;width:3492;height:2594" coordorigin="1190,1242" coordsize="3492,2594" path="m2214,3430r-6,-24l2221,3419r10,20l2214,3430xe" fillcolor="black" stroked="f">
              <v:path arrowok="t"/>
            </v:shape>
            <v:shape id="_x0000_s19770" style="position:absolute;left:1190;top:1242;width:3492;height:2594" coordorigin="1190,1242" coordsize="3492,2594" path="m3843,2728r-6,12l3840,2714r15,3l3843,2728xe" fillcolor="black" stroked="f">
              <v:path arrowok="t"/>
            </v:shape>
            <v:shape id="_x0000_s19769" style="position:absolute;left:1190;top:1242;width:3492;height:2594" coordorigin="1190,1242" coordsize="3492,2594" path="m3443,3663r6,-2l3453,3658r,-6l3450,3649r-4,-1l3442,3653r4,-28l3458,3591r-5,82l3451,3701r-8,-38xe" fillcolor="black" stroked="f">
              <v:path arrowok="t"/>
            </v:shape>
            <v:shape id="_x0000_s19768" style="position:absolute;left:1190;top:1242;width:3492;height:2594" coordorigin="1190,1242" coordsize="3492,2594" path="m3438,3733r-4,2l3435,3637r11,-12l3442,3653r-6,2l3435,3662r3,71xe" fillcolor="black" stroked="f">
              <v:path arrowok="t"/>
            </v:shape>
            <v:shape id="_x0000_s19767" style="position:absolute;left:1190;top:1242;width:3492;height:2594" coordorigin="1190,1242" coordsize="3492,2594" path="m3434,3735r-7,-77l3434,3640r1,-3l3434,3735xe" fillcolor="black" stroked="f">
              <v:path arrowok="t"/>
            </v:shape>
            <v:shape id="_x0000_s19766" style="position:absolute;left:1190;top:1242;width:3492;height:2594" coordorigin="1190,1242" coordsize="3492,2594" path="m3512,3405r-10,41l3494,3464r-8,18l3478,3500r-8,18l3462,3537r-7,19l3448,3574r-7,20l3439,3599r4,-47l3451,3533r7,-20l3465,3494r9,-18l3481,3467r6,-33l3500,3420r12,-15xe" fillcolor="black" stroked="f">
              <v:path arrowok="t"/>
            </v:shape>
            <v:shape id="_x0000_s19765" style="position:absolute;left:1190;top:1242;width:3492;height:2594" coordorigin="1190,1242" coordsize="3492,2594" path="m3446,3625r-2,-13l3439,3610r-7,-41l3443,3552r-4,47l3458,3591r-12,34xe" fillcolor="black" stroked="f">
              <v:path arrowok="t"/>
            </v:shape>
            <v:shape id="_x0000_s19764" style="position:absolute;left:1190;top:1242;width:3492;height:2594" coordorigin="1190,1242" coordsize="3492,2594" path="m3477,3455r-7,-9l3470,3446r17,-12l3481,3467r-4,-12xe" fillcolor="black" stroked="f">
              <v:path arrowok="t"/>
            </v:shape>
            <v:shape id="_x0000_s19763" style="position:absolute;left:1190;top:1242;width:3492;height:2594" coordorigin="1190,1242" coordsize="3492,2594" path="m3533,3648r4,52l3522,3703r-19,-2l3491,3686r-11,-3l3493,3658r21,1l3529,3655r4,-7xe" fillcolor="black" stroked="f">
              <v:path arrowok="t"/>
            </v:shape>
            <v:shape id="_x0000_s19762" style="position:absolute;left:1190;top:1242;width:3492;height:2594" coordorigin="1190,1242" coordsize="3492,2594" path="m3486,3693r5,-7l3503,3701r-19,-2l3466,3698r-4,-8l3486,3693xe" fillcolor="black" stroked="f">
              <v:path arrowok="t"/>
            </v:shape>
            <v:shape id="_x0000_s19761" style="position:absolute;left:1190;top:1242;width:3492;height:2594" coordorigin="1190,1242" coordsize="3492,2594" path="m3456,3686r6,4l3466,3698r-15,3l3453,3673r3,13xe" fillcolor="black" stroked="f">
              <v:path arrowok="t"/>
            </v:shape>
            <v:shape id="_x0000_s19760" style="position:absolute;left:1190;top:1242;width:3492;height:2594" coordorigin="1190,1242" coordsize="3492,2594" path="m3443,3663r8,38l3443,3712r-1,2l3442,3727r-3,1l3438,3733r-3,-71l3443,3663xe" fillcolor="black" stroked="f">
              <v:path arrowok="t"/>
            </v:shape>
            <v:shape id="_x0000_s19759" style="position:absolute;left:1190;top:1242;width:3492;height:2594" coordorigin="1190,1242" coordsize="3492,2594" path="m3484,3564r8,-18l3500,3526r7,-19l3515,3488r9,-18l3520,3527r-1,-12l3509,3530r-9,17l3496,3645r-12,-81xe" fillcolor="black" stroked="f">
              <v:path arrowok="t"/>
            </v:shape>
            <v:shape id="_x0000_s19758" style="position:absolute;left:1190;top:1242;width:3492;height:2594" coordorigin="1190,1242" coordsize="3492,2594" path="m3484,3564r12,81l3481,3646r-7,12l3473,3579r11,-15xe" fillcolor="black" stroked="f">
              <v:path arrowok="t"/>
            </v:shape>
            <v:shape id="_x0000_s19757" style="position:absolute;left:1190;top:1242;width:3492;height:2594" coordorigin="1190,1242" coordsize="3492,2594" path="m3539,3423r-9,40l3521,3456r-1,-13l3519,3428r20,-5xe" fillcolor="black" stroked="f">
              <v:path arrowok="t"/>
            </v:shape>
            <v:shape id="_x0000_s19756" style="position:absolute;left:1190;top:1242;width:3492;height:2594" coordorigin="1190,1242" coordsize="3492,2594" path="m3479,3668r-12,-3l3474,3658r19,l3480,3683r-1,-15xe" fillcolor="black" stroked="f">
              <v:path arrowok="t"/>
            </v:shape>
            <v:shape id="_x0000_s19755" style="position:absolute;left:1190;top:1242;width:3492;height:2594" coordorigin="1190,1242" coordsize="3492,2594" path="m3453,3673r5,-82l3473,3579r1,79l3467,3665r-2,9l3453,3673xe" fillcolor="black" stroked="f">
              <v:path arrowok="t"/>
            </v:shape>
            <v:shape id="_x0000_s19754" style="position:absolute;left:1190;top:1242;width:3492;height:2594" coordorigin="1190,1242" coordsize="3492,2594" path="m3575,3735r9,15l3563,3749r-20,-2l3522,3746r-19,-1l3483,3744r-18,l3447,3745r-12,l3454,3738r20,-2l3494,3735r20,l3534,3735r20,l3574,3735r1,xe" fillcolor="black" stroked="f">
              <v:path arrowok="t"/>
            </v:shape>
            <v:shape id="_x0000_s19753" style="position:absolute;left:1190;top:1242;width:3492;height:2594" coordorigin="1190,1242" coordsize="3492,2594" path="m3435,3745r-1,-10l3435,3742r19,-4l3435,3745xe" fillcolor="black" stroked="f">
              <v:path arrowok="t"/>
            </v:shape>
            <v:shape id="_x0000_s19752" style="position:absolute;left:1190;top:1242;width:3492;height:2594" coordorigin="1190,1242" coordsize="3492,2594" path="m2662,3614r9,3l2667,3679r19,2l2704,3680r19,-1l2719,3627r18,9l2725,3690r-21,2l2683,3694r-20,2l2662,3614xe" fillcolor="black" stroked="f">
              <v:path arrowok="t"/>
            </v:shape>
            <v:shape id="_x0000_s19751" style="position:absolute;left:1190;top:1242;width:3492;height:2594" coordorigin="1190,1242" coordsize="3492,2594" path="m2769,3590r3,-1l2784,3577r17,7l2807,3606r17,7l2810,3627r-14,-7l2780,3611r-11,-21xe" fillcolor="black" stroked="f">
              <v:path arrowok="t"/>
            </v:shape>
            <v:shape id="_x0000_s19750" style="position:absolute;left:1190;top:1242;width:3492;height:2594" coordorigin="1190,1242" coordsize="3492,2594" path="m2763,3605r-21,-1l2750,3592r19,-2l2780,3611r-17,-6xe" fillcolor="black" stroked="f">
              <v:path arrowok="t"/>
            </v:shape>
            <v:shape id="_x0000_s19749" style="position:absolute;left:1190;top:1242;width:3492;height:2594" coordorigin="1190,1242" coordsize="3492,2594" path="m2733,3606r-17,-8l2716,3578r14,9l2750,3592r-8,12l2733,3606xe" fillcolor="black" stroked="f">
              <v:path arrowok="t"/>
            </v:shape>
            <v:shape id="_x0000_s19748" style="position:absolute;left:1190;top:1242;width:3492;height:2594" coordorigin="1190,1242" coordsize="3492,2594" path="m2637,3573r10,-14l2664,3568r22,7l2710,3578r6,l2716,3598r-20,-6l2676,3586r-20,-6l2637,3573xe" fillcolor="black" stroked="f">
              <v:path arrowok="t"/>
            </v:shape>
            <v:shape id="_x0000_s19747" style="position:absolute;left:1190;top:1242;width:3492;height:2594" coordorigin="1190,1242" coordsize="3492,2594" path="m2532,3496r6,9l2558,3506r19,7l2595,3521r18,8l2625,3533r-7,10l2599,3537r-19,-7l2560,3524r-20,-6l2532,3496xe" fillcolor="black" stroked="f">
              <v:path arrowok="t"/>
            </v:shape>
            <v:shape id="_x0000_s19746" style="position:absolute;left:1190;top:1242;width:3492;height:2594" coordorigin="1190,1242" coordsize="3492,2594" path="m2522,3511r-16,-9l2513,3484r7,9l2532,3496r8,22l2522,3511xe" fillcolor="black" stroked="f">
              <v:path arrowok="t"/>
            </v:shape>
            <v:shape id="_x0000_s19745" style="position:absolute;left:1190;top:1242;width:3492;height:2594" coordorigin="1190,1242" coordsize="3492,2594" path="m2410,3499r4,-13l2432,3477r15,-3l2465,3477r18,7l2500,3488r13,-4l2506,3502r-20,-2l2468,3496r-16,-5l2437,3488r-13,1l2410,3499xe" fillcolor="black" stroked="f">
              <v:path arrowok="t"/>
            </v:shape>
            <v:shape id="_x0000_s19744" style="position:absolute;left:1190;top:1242;width:3492;height:2594" coordorigin="1190,1242" coordsize="3492,2594" path="m2416,3466r-16,12l2395,3491r,28l2381,3516r-14,2l2382,3485r11,-17l2405,3456r11,10xe" fillcolor="black" stroked="f">
              <v:path arrowok="t"/>
            </v:shape>
            <v:shape id="_x0000_s19743" style="position:absolute;left:1190;top:1242;width:3492;height:2594" coordorigin="1190,1242" coordsize="3492,2594" path="m2367,3518r-4,15l2367,3498r15,-13l2367,3518xe" fillcolor="black" stroked="f">
              <v:path arrowok="t"/>
            </v:shape>
            <v:shape id="_x0000_s19742" style="position:absolute;left:1190;top:1242;width:3492;height:2594" coordorigin="1190,1242" coordsize="3492,2594" path="m2648,3704r19,-1l2687,3703r20,-1l2727,3702r22,-1l2771,3701r23,-1l2800,3700r-4,-43l2816,3660r-4,50l2790,3709r-22,-1l2744,3708r-23,1l2696,3709r-24,1l2648,3704xe" fillcolor="black" stroked="f">
              <v:path arrowok="t"/>
            </v:shape>
            <v:shape id="_x0000_s19741" style="position:absolute;left:1190;top:1242;width:3492;height:2594" coordorigin="1190,1242" coordsize="3492,2594" path="m2555,3704r19,l2593,3704r18,l2630,3704r18,l2672,3710r-25,1l2623,3712r-25,1l2574,3714r-19,-10xe" fillcolor="black" stroked="f">
              <v:path arrowok="t"/>
            </v:shape>
            <v:shape id="_x0000_s19740" style="position:absolute;left:1190;top:1242;width:3492;height:2594" coordorigin="1190,1242" coordsize="3492,2594" path="m2419,3707r20,-2l2459,3704r20,-1l2499,3703r20,l2539,3703r16,1l2574,3714r-24,l2527,3714r-23,l2481,3713r-21,-1l2439,3710r-20,-3xe" fillcolor="black" stroked="f">
              <v:path arrowok="t"/>
            </v:shape>
            <v:shape id="_x0000_s19739" style="position:absolute;left:1190;top:1242;width:3492;height:2594" coordorigin="1190,1242" coordsize="3492,2594" path="m3003,3610r-19,l2981,3610r-20,-5l2942,3599r-19,-7l2904,3587r-13,-2l2891,3605r-18,-6l2852,3598r-20,3l2819,3585r9,-3l2833,3579r21,4l2875,3583r12,-1l2897,3569r18,7l2934,3582r19,6l2972,3593r20,4l3003,3610xe" fillcolor="black" stroked="f">
              <v:path arrowok="t"/>
            </v:shape>
            <v:shape id="_x0000_s19738" style="position:absolute;left:1190;top:1242;width:3492;height:2594" coordorigin="1190,1242" coordsize="3492,2594" path="m2819,3585r13,16l2813,3605r-6,1l2801,3584r18,1xe" fillcolor="black" stroked="f">
              <v:path arrowok="t"/>
            </v:shape>
            <v:shape id="_x0000_s19737" style="position:absolute;left:1190;top:1242;width:3492;height:2594" coordorigin="1190,1242" coordsize="3492,2594" path="m2863,3522r1,16l2844,3536r-20,-2l2817,3533r9,-12l2844,3524r19,-2xe" fillcolor="black" stroked="f">
              <v:path arrowok="t"/>
            </v:shape>
            <v:shape id="_x0000_s19736" style="position:absolute;left:1190;top:1242;width:3492;height:2594" coordorigin="1190,1242" coordsize="3492,2594" path="m2783,3507r6,2l2808,3515r18,6l2817,3533r-20,-5l2783,3507xe" fillcolor="black" stroked="f">
              <v:path arrowok="t"/>
            </v:shape>
            <v:shape id="_x0000_s19735" style="position:absolute;left:1190;top:1242;width:3492;height:2594" coordorigin="1190,1242" coordsize="3492,2594" path="m2779,3522r-19,-6l2765,3502r18,5l2797,3528r-18,-6xe" fillcolor="black" stroked="f">
              <v:path arrowok="t"/>
            </v:shape>
            <v:shape id="_x0000_s19734" style="position:absolute;left:1190;top:1242;width:3492;height:2594" coordorigin="1190,1242" coordsize="3492,2594" path="m2597,3443r7,-1l2621,3452r17,10l2655,3470r19,8l2694,3485r11,3l2729,3493r19,4l2765,3502r-5,14l2758,3516r-18,-6l2721,3504r-20,-6l2688,3495r-19,-6l2651,3482r-18,-8l2614,3467r-17,-24xe" fillcolor="black" stroked="f">
              <v:path arrowok="t"/>
            </v:shape>
            <v:shape id="_x0000_s19733" style="position:absolute;left:1190;top:1242;width:3492;height:2594" coordorigin="1190,1242" coordsize="3492,2594" path="m2409,3420r17,-6l2445,3410r19,-5l2484,3401r5,-1l2504,3410r15,10l2535,3429r18,8l2573,3441r24,2l2614,3467r-18,-7l2577,3454r-20,-5l2536,3446r-5,l2518,3433r-15,-8l2485,3422r-18,l2447,3425r-20,4l2409,3420xe" fillcolor="black" stroked="f">
              <v:path arrowok="t"/>
            </v:shape>
            <v:shape id="_x0000_s19732" style="position:absolute;left:1190;top:1242;width:3492;height:2594" coordorigin="1190,1242" coordsize="3492,2594" path="m2369,3493r1,-34l2380,3442r12,-13l2409,3420r18,9l2408,3435r-13,4l2385,3456r-9,18l2369,3493xe" fillcolor="black" stroked="f">
              <v:path arrowok="t"/>
            </v:shape>
            <v:shape id="_x0000_s19731" style="position:absolute;left:1190;top:1242;width:3492;height:2594" coordorigin="1190,1242" coordsize="3492,2594" path="m2360,3522r-8,-54l2360,3481r10,-22l2360,3522xe" fillcolor="black" stroked="f">
              <v:path arrowok="t"/>
            </v:shape>
            <v:shape id="_x0000_s19730" style="position:absolute;left:1190;top:1242;width:3492;height:2594" coordorigin="1190,1242" coordsize="3492,2594" path="m2330,3503r-5,-5l2349,3498r-1,12l2330,3503xe" fillcolor="black" stroked="f">
              <v:path arrowok="t"/>
            </v:shape>
            <v:shape id="_x0000_s19729" style="position:absolute;left:1190;top:1242;width:3492;height:2594" coordorigin="1190,1242" coordsize="3492,2594" path="m2974,1773r-4,-22l2973,1714r5,-14l2979,1789r-5,-16xe" fillcolor="black" stroked="f">
              <v:path arrowok="t"/>
            </v:shape>
            <v:shape id="_x0000_s19728" style="position:absolute;left:1190;top:1242;width:3492;height:2594" coordorigin="1190,1242" coordsize="3492,2594" path="m2883,2198r10,-16l2911,2191r17,12l2942,2217r14,15l2967,2250r-2,32l2956,2264r-10,-17l2934,2232r-14,-13l2904,2207r-21,-9xe" fillcolor="black" stroked="f">
              <v:path arrowok="t"/>
            </v:shape>
            <v:shape id="_x0000_s19727" style="position:absolute;left:1190;top:1242;width:3492;height:2594" coordorigin="1190,1242" coordsize="3492,2594" path="m2683,2192r9,l2695,2198r20,-3l2735,2190r20,-5l2774,2180r19,-5l2813,2172r15,-1l2851,2171r22,4l2893,2182r-10,16l2877,2195r-16,-4l2844,2190r-18,l2807,2192r-20,4l2767,2200r-21,4l2725,2209r-20,5l2685,2218r-2,-26xe" fillcolor="black" stroked="f">
              <v:path arrowok="t"/>
            </v:shape>
            <v:shape id="_x0000_s19726" style="position:absolute;left:1190;top:1242;width:3492;height:2594" coordorigin="1190,1242" coordsize="3492,2594" path="m2678,2188r5,4l2685,2218r-20,3l2662,2202r2,l2672,2201r8,-1l2678,2188xe" fillcolor="black" stroked="f">
              <v:path arrowok="t"/>
            </v:shape>
            <v:shape id="_x0000_s19725" style="position:absolute;left:1190;top:1242;width:3492;height:2594" coordorigin="1190,1242" coordsize="3492,2594" path="m2569,2223r13,-15l2602,2206r20,-2l2642,2202r20,l2665,2221r-15,2l2630,2224r-20,l2589,2224r-20,-1xe" fillcolor="black" stroked="f">
              <v:path arrowok="t"/>
            </v:shape>
            <v:shape id="_x0000_s19724" style="position:absolute;left:1190;top:1242;width:3492;height:2594" coordorigin="1190,1242" coordsize="3492,2594" path="m2898,3711r-8,3l2892,3675r19,7l2901,3713r-3,-2xe" fillcolor="black" stroked="f">
              <v:path arrowok="t"/>
            </v:shape>
            <v:shape id="_x0000_s19723" style="position:absolute;left:1190;top:1242;width:3492;height:2594" coordorigin="1190,1242" coordsize="3492,2594" path="m2856,3665r17,4l2892,3675r-2,39l2886,3720r-13,-2l2856,3665xe" fillcolor="black" stroked="f">
              <v:path arrowok="t"/>
            </v:shape>
            <v:shape id="_x0000_s19722" style="position:absolute;left:1190;top:1242;width:3492;height:2594" coordorigin="1190,1242" coordsize="3492,2594" path="m2812,3710r4,-50l2836,3662r20,3l2873,3718r-19,-4l2834,3712r-22,-2xe" fillcolor="black" stroked="f">
              <v:path arrowok="t"/>
            </v:shape>
            <v:shape id="_x0000_s19721" style="position:absolute;left:1190;top:1242;width:3492;height:2594" coordorigin="1190,1242" coordsize="3492,2594" path="m2796,3688r-20,2l2777,3653r19,4l2800,3700r-4,-12xe" fillcolor="black" stroked="f">
              <v:path arrowok="t"/>
            </v:shape>
            <v:shape id="_x0000_s19720" style="position:absolute;left:1190;top:1242;width:3492;height:2594" coordorigin="1190,1242" coordsize="3492,2594" path="m2765,3690r-20,-1l2754,3647r4,1l2777,3653r-1,37l2765,3690xe" fillcolor="black" stroked="f">
              <v:path arrowok="t"/>
            </v:shape>
            <v:shape id="_x0000_s19719" style="position:absolute;left:1190;top:1242;width:3492;height:2594" coordorigin="1190,1242" coordsize="3492,2594" path="m2745,3689r-20,1l2737,3636r17,11l2745,3689xe" fillcolor="black" stroked="f">
              <v:path arrowok="t"/>
            </v:shape>
            <v:shape id="_x0000_s19718" style="position:absolute;left:1190;top:1242;width:3492;height:2594" coordorigin="1190,1242" coordsize="3492,2594" path="m2719,3627r4,52l2710,3670r-24,-3l2669,3675r-2,4l2671,3617r19,4l2710,3625r9,2xe" fillcolor="black" stroked="f">
              <v:path arrowok="t"/>
            </v:shape>
            <v:shape id="_x0000_s19717" style="position:absolute;left:1190;top:1242;width:3492;height:2594" coordorigin="1190,1242" coordsize="3492,2594" path="m2475,3667r7,-9l2493,3689r-20,1l2472,3690r-16,-19l2475,3667xe" fillcolor="black" stroked="f">
              <v:path arrowok="t"/>
            </v:shape>
            <v:shape id="_x0000_s19716" style="position:absolute;left:1190;top:1242;width:3492;height:2594" coordorigin="1190,1242" coordsize="3492,2594" path="m2445,3691r-8,-22l2456,3671r16,19l2445,3691xe" fillcolor="black" stroked="f">
              <v:path arrowok="t"/>
            </v:shape>
            <v:shape id="_x0000_s19715" style="position:absolute;left:1190;top:1242;width:3492;height:2594" coordorigin="1190,1242" coordsize="3492,2594" path="m2418,3691r-27,l2395,3678r20,-1l2423,3676r22,15l2418,3691xe" fillcolor="black" stroked="f">
              <v:path arrowok="t"/>
            </v:shape>
            <v:shape id="_x0000_s19714" style="position:absolute;left:1190;top:1242;width:3492;height:2594" coordorigin="1190,1242" coordsize="3492,2594" path="m2314,3680r20,l2355,3680r20,-1l2395,3678r-4,13l2364,3691r-28,l2314,3680xe" fillcolor="black" stroked="f">
              <v:path arrowok="t"/>
            </v:shape>
            <v:shape id="_x0000_s19713" style="position:absolute;left:1190;top:1242;width:3492;height:2594" coordorigin="1190,1242" coordsize="3492,2594" path="m2231,3678r20,l2272,3679r21,1l2314,3680r22,11l2309,3690r-28,l2254,3689r-23,-11xe" fillcolor="black" stroked="f">
              <v:path arrowok="t"/>
            </v:shape>
            <v:shape id="_x0000_s19712" style="position:absolute;left:1190;top:1242;width:3492;height:2594" coordorigin="1190,1242" coordsize="3492,2594" path="m2171,3676r19,l2210,3677r21,1l2254,3689r-28,-1l2198,3687r-27,-11xe" fillcolor="black" stroked="f">
              <v:path arrowok="t"/>
            </v:shape>
            <v:shape id="_x0000_s19711" style="position:absolute;left:1190;top:1242;width:3492;height:2594" coordorigin="1190,1242" coordsize="3492,2594" path="m2115,3676r18,l2152,3676r19,l2198,3687r-28,-1l2142,3685r-27,-9xe" fillcolor="black" stroked="f">
              <v:path arrowok="t"/>
            </v:shape>
            <v:shape id="_x0000_s19710" style="position:absolute;left:1190;top:1242;width:3492;height:2594" coordorigin="1190,1242" coordsize="3492,2594" path="m2065,3668r19,2l2103,3673r12,3l2142,3685r-28,-2l2085,3682r-20,-14xe" fillcolor="black" stroked="f">
              <v:path arrowok="t"/>
            </v:shape>
            <v:shape id="_x0000_s19709" style="position:absolute;left:1190;top:1242;width:3492;height:2594" coordorigin="1190,1242" coordsize="3492,2594" path="m2002,3667r22,l2044,3667r21,1l2085,3682r-28,l2028,3681r-26,-14xe" fillcolor="black" stroked="f">
              <v:path arrowok="t"/>
            </v:shape>
            <v:shape id="_x0000_s19708" style="position:absolute;left:1190;top:1242;width:3492;height:2594" coordorigin="1190,1242" coordsize="3492,2594" path="m1601,3669r8,-10l1627,3660r20,1l1668,3662r21,l1710,3663r21,l1752,3662r11,l1783,3660r20,-3l1823,3653r19,-2l1853,3667r-19,l1814,3668r-20,l1774,3669r-21,1l1733,3671r-21,l1692,3671r-21,l1651,3670r-14,-1l1619,3670r-18,-1xe" fillcolor="black" stroked="f">
              <v:path arrowok="t"/>
            </v:shape>
            <v:shape id="_x0000_s19707" style="position:absolute;left:1190;top:1242;width:3492;height:2594" coordorigin="1190,1242" coordsize="3492,2594" path="m3404,3431r3,9l3404,3446r-4,8l3407,3414r,11l3404,3431xe" fillcolor="black" stroked="f">
              <v:path arrowok="t"/>
            </v:shape>
            <v:shape id="_x0000_s19706" style="position:absolute;left:1190;top:1242;width:3492;height:2594" coordorigin="1190,1242" coordsize="3492,2594" path="m3551,3155r7,-9l3562,3139r3,-20l3578,3125r-10,18l3558,3160r-7,-5xe" fillcolor="black" stroked="f">
              <v:path arrowok="t"/>
            </v:shape>
            <v:shape id="_x0000_s19705" style="position:absolute;left:1190;top:1242;width:3492;height:2594" coordorigin="1190,1242" coordsize="3492,2594" path="m3529,3187r8,-13l3543,3165r8,-10l3558,3160r-10,18l3538,3196r-9,-9xe" fillcolor="black" stroked="f">
              <v:path arrowok="t"/>
            </v:shape>
            <v:shape id="_x0000_s19704" style="position:absolute;left:1190;top:1242;width:3492;height:2594" coordorigin="1190,1242" coordsize="3492,2594" path="m3489,3283r2,-25l3502,3241r9,-17l3520,3205r9,-18l3538,3196r-10,17l3518,3231r-10,18l3499,3266r-10,17xe" fillcolor="black" stroked="f">
              <v:path arrowok="t"/>
            </v:shape>
            <v:shape id="_x0000_s19703" style="position:absolute;left:1190;top:1242;width:3492;height:2594" coordorigin="1190,1242" coordsize="3492,2594" path="m3469,3287r8,-15l3491,3258r-2,25l3479,3299r-2,4l3469,3287xe" fillcolor="black" stroked="f">
              <v:path arrowok="t"/>
            </v:shape>
            <v:shape id="_x0000_s19702" style="position:absolute;left:1190;top:1242;width:3492;height:2594" coordorigin="1190,1242" coordsize="3492,2594" path="m3425,3404r,-26l3434,3360r9,-19l3451,3323r9,-18l3469,3287r8,16l3468,3320r-10,18l3449,3356r-9,19l3431,3392r-6,12xe" fillcolor="black" stroked="f">
              <v:path arrowok="t"/>
            </v:shape>
            <v:shape id="_x0000_s19701" style="position:absolute;left:1190;top:1242;width:3492;height:2594" coordorigin="1190,1242" coordsize="3492,2594" path="m3420,3412r-8,5l3416,3396r9,-18l3425,3404r-5,8xe" fillcolor="black" stroked="f">
              <v:path arrowok="t"/>
            </v:shape>
            <v:shape id="_x0000_s19700" style="position:absolute;left:1190;top:1242;width:3492;height:2594" coordorigin="1190,1242" coordsize="3492,2594" path="m3407,3425r,-11l3416,3396r-4,21l3407,3425xe" fillcolor="black" stroked="f">
              <v:path arrowok="t"/>
            </v:shape>
            <v:shape id="_x0000_s19699" style="position:absolute;left:1190;top:1242;width:3492;height:2594" coordorigin="1190,1242" coordsize="3492,2594" path="m3407,3414r-7,40l3391,3462r-5,8l3377,3488r10,-40l3397,3431r10,-17xe" fillcolor="black" stroked="f">
              <v:path arrowok="t"/>
            </v:shape>
            <v:shape id="_x0000_s19698" style="position:absolute;left:1190;top:1242;width:3492;height:2594" coordorigin="1190,1242" coordsize="3492,2594" path="m3365,3484r,-3l3377,3465r10,-17l3377,3488r-8,18l3365,3484xe" fillcolor="black" stroked="f">
              <v:path arrowok="t"/>
            </v:shape>
            <v:shape id="_x0000_s19697" style="position:absolute;left:1190;top:1242;width:3492;height:2594" coordorigin="1190,1242" coordsize="3492,2594" path="m3352,3561r,-37l3359,3505r6,-21l3369,3506r-7,19l3356,3544r-4,17xe" fillcolor="black" stroked="f">
              <v:path arrowok="t"/>
            </v:shape>
            <v:shape id="_x0000_s19696" style="position:absolute;left:1190;top:1242;width:3492;height:2594" coordorigin="1190,1242" coordsize="3492,2594" path="m2833,3560r-21,-5l2803,3554r-6,12l2789,3554r-15,-10l2756,3543r18,-10l2792,3539r8,4l2820,3546r13,14xe" fillcolor="black" stroked="f">
              <v:path arrowok="t"/>
            </v:shape>
            <v:shape id="_x0000_s19695" style="position:absolute;left:1190;top:1242;width:3492;height:2594" coordorigin="1190,1242" coordsize="3492,2594" path="m2639,3509r7,3l2664,3515r21,3l2691,3519r21,4l2733,3526r21,3l2774,3533r-18,10l2737,3544r-7,-1l2711,3540r-20,-6l2672,3528r-20,-4l2639,3509xe" fillcolor="black" stroked="f">
              <v:path arrowok="t"/>
            </v:shape>
            <v:shape id="_x0000_s19694" style="position:absolute;left:1190;top:1242;width:3492;height:2594" coordorigin="1190,1242" coordsize="3492,2594" path="m2416,3466r8,-17l2442,3441r16,-6l2477,3443r19,7l2516,3456r19,6l2553,3469r19,6l2590,3482r14,6l2622,3498r17,11l2652,3524r-16,-2l2620,3512r-17,-9l2585,3495r-19,-7l2546,3482r-20,-6l2506,3470r-19,-6l2468,3457r-10,-4l2436,3459r-20,7xe" fillcolor="black" stroked="f">
              <v:path arrowok="t"/>
            </v:shape>
            <v:shape id="_x0000_s19693" style="position:absolute;left:1190;top:1242;width:3492;height:2594" coordorigin="1190,1242" coordsize="3492,2594" path="m2755,3558r-21,-3l2744,3550r17,7l2772,3589r-18,-7l2751,3568r4,-10xe" fillcolor="black" stroked="f">
              <v:path arrowok="t"/>
            </v:shape>
            <v:shape id="_x0000_s19692" style="position:absolute;left:1190;top:1242;width:3492;height:2594" coordorigin="1190,1242" coordsize="3492,2594" path="m3233,3602r-11,11l3220,3625r-3,33l3198,3655r-21,-3l3157,3649r-20,-20l3157,3633r19,2l3196,3638r19,3l3219,3592r8,-19l3233,3602xe" fillcolor="black" stroked="f">
              <v:path arrowok="t"/>
            </v:shape>
            <v:shape id="_x0000_s19691" style="position:absolute;left:1190;top:1242;width:3492;height:2594" coordorigin="1190,1242" coordsize="3492,2594" path="m3100,3634r4,-17l3118,3624r19,5l3157,3649r-20,-4l3117,3640r-17,-6xe" fillcolor="black" stroked="f">
              <v:path arrowok="t"/>
            </v:shape>
            <v:shape id="_x0000_s19690" style="position:absolute;left:1190;top:1242;width:3492;height:2594" coordorigin="1190,1242" coordsize="3492,2594" path="m3088,3629r-4,-9l3087,3606r17,11l3100,3634r-12,-5xe" fillcolor="black" stroked="f">
              <v:path arrowok="t"/>
            </v:shape>
            <v:shape id="_x0000_s19689" style="position:absolute;left:1190;top:1242;width:3492;height:2594" coordorigin="1190,1242" coordsize="3492,2594" path="m3072,3617r-7,-2l3068,3599r1,l3087,3606r-3,14l3072,3617xe" fillcolor="black" stroked="f">
              <v:path arrowok="t"/>
            </v:shape>
            <v:shape id="_x0000_s19688" style="position:absolute;left:1190;top:1242;width:3492;height:2594" coordorigin="1190,1242" coordsize="3492,2594" path="m3053,3618r-9,-1l3049,3598r19,1l3065,3615r-12,3xe" fillcolor="black" stroked="f">
              <v:path arrowok="t"/>
            </v:shape>
            <v:shape id="_x0000_s19687" style="position:absolute;left:1190;top:1242;width:3492;height:2594" coordorigin="1190,1242" coordsize="3492,2594" path="m3044,3617r-7,-2l3029,3610r-6,l3003,3610r-11,-13l3009,3599r19,l3049,3598r-5,19xe" fillcolor="black" stroked="f">
              <v:path arrowok="t"/>
            </v:shape>
            <v:shape id="_x0000_s19686" style="position:absolute;left:1190;top:1242;width:3492;height:2594" coordorigin="1190,1242" coordsize="3492,2594" path="m2897,3569r-10,13l2869,3574r-18,-7l2833,3560r-13,-14l2840,3551r19,5l2878,3562r19,7xe" fillcolor="black" stroked="f">
              <v:path arrowok="t"/>
            </v:shape>
            <v:shape id="_x0000_s19685" style="position:absolute;left:1190;top:1242;width:3492;height:2594" coordorigin="1190,1242" coordsize="3492,2594" path="m3235,3692r5,12l3232,3701r-9,4l3222,3686r13,6xe" fillcolor="black" stroked="f">
              <v:path arrowok="t"/>
            </v:shape>
            <v:shape id="_x0000_s19684" style="position:absolute;left:1190;top:1242;width:3492;height:2594" coordorigin="1190,1242" coordsize="3492,2594" path="m3177,3692r11,-12l3208,3684r14,2l3223,3705r-8,-1l3197,3699r-20,-7xe" fillcolor="black" stroked="f">
              <v:path arrowok="t"/>
            </v:shape>
            <v:shape id="_x0000_s19683" style="position:absolute;left:1190;top:1242;width:3492;height:2594" coordorigin="1190,1242" coordsize="3492,2594" path="m3128,3672r3,-10l3151,3669r19,6l3188,3680r-11,12l3170,3690r-19,-8l3133,3674r-5,-2xe" fillcolor="black" stroked="f">
              <v:path arrowok="t"/>
            </v:shape>
            <v:shape id="_x0000_s19682" style="position:absolute;left:1190;top:1242;width:3492;height:2594" coordorigin="1190,1242" coordsize="3492,2594" path="m3119,3669r-11,3l3116,3655r15,7l3128,3672r-9,-3xe" fillcolor="black" stroked="f">
              <v:path arrowok="t"/>
            </v:shape>
            <v:shape id="_x0000_s19681" style="position:absolute;left:1190;top:1242;width:3492;height:2594" coordorigin="1190,1242" coordsize="3492,2594" path="m3073,3636r6,1l3098,3645r18,10l3108,3672r-8,-3l3083,3658r-10,-22xe" fillcolor="black" stroked="f">
              <v:path arrowok="t"/>
            </v:shape>
            <v:shape id="_x0000_s19680" style="position:absolute;left:1190;top:1242;width:3492;height:2594" coordorigin="1190,1242" coordsize="3492,2594" path="m3034,3634r19,1l3073,3636r10,22l3066,3648r-1,l3046,3645r-12,-11xe" fillcolor="black" stroked="f">
              <v:path arrowok="t"/>
            </v:shape>
            <v:shape id="_x0000_s19679" style="position:absolute;left:1190;top:1242;width:3492;height:2594" coordorigin="1190,1242" coordsize="3492,2594" path="m2904,3617r2,-23l2924,3603r18,7l2961,3617r20,6l3001,3628r21,4l3034,3634r12,11l3026,3644r-20,-1l2992,3641r-20,-6l2953,3627r-18,-6l2915,3617r-11,xe" fillcolor="black" stroked="f">
              <v:path arrowok="t"/>
            </v:shape>
            <v:shape id="_x0000_s19678" style="position:absolute;left:1190;top:1242;width:3492;height:2594" coordorigin="1190,1242" coordsize="3492,2594" path="m2891,3605r,-20l2906,3594r-2,23l2891,3605xe" fillcolor="black" stroked="f">
              <v:path arrowok="t"/>
            </v:shape>
            <v:shape id="_x0000_s19677" style="position:absolute;left:1190;top:1242;width:3492;height:2594" coordorigin="1190,1242" coordsize="3492,2594" path="m2797,3566r6,-12l2815,3569r18,10l2828,3582r-14,-8l2797,3566xe" fillcolor="black" stroked="f">
              <v:path arrowok="t"/>
            </v:shape>
            <v:shape id="_x0000_s19676" style="position:absolute;left:1190;top:1242;width:3492;height:2594" coordorigin="1190,1242" coordsize="3492,2594" path="m2772,3589r-11,-32l2778,3559r11,-5l2797,3566r-18,-1l2768,3571r4,18xe" fillcolor="black" stroked="f">
              <v:path arrowok="t"/>
            </v:shape>
            <v:shape id="_x0000_s19675" style="position:absolute;left:1190;top:1242;width:3492;height:2594" coordorigin="1190,1242" coordsize="3492,2594" path="m3244,3604r-1,-13l3248,3539r-1,90l3239,3649r-3,13l3235,3618r9,-14xe" fillcolor="black" stroked="f">
              <v:path arrowok="t"/>
            </v:shape>
            <v:shape id="_x0000_s19674" style="position:absolute;left:1190;top:1242;width:3492;height:2594" coordorigin="1190,1242" coordsize="3492,2594" path="m3236,3662r-19,-4l3220,3625r6,5l3235,3618r1,44xe" fillcolor="black" stroked="f">
              <v:path arrowok="t"/>
            </v:shape>
            <v:shape id="_x0000_s19673" style="position:absolute;left:1190;top:1242;width:3492;height:2594" coordorigin="1190,1242" coordsize="3492,2594" path="m3209,3599r10,-7l3215,3641r-7,-22l3192,3609r-1,-12l3209,3599xe" fillcolor="black" stroked="f">
              <v:path arrowok="t"/>
            </v:shape>
            <v:shape id="_x0000_s19672" style="position:absolute;left:1190;top:1242;width:3492;height:2594" coordorigin="1190,1242" coordsize="3492,2594" path="m3258,3613r-1,-21l3258,3599r13,-13l3271,3599r-13,14xe" fillcolor="black" stroked="f">
              <v:path arrowok="t"/>
            </v:shape>
            <v:shape id="_x0000_s19671" style="position:absolute;left:1190;top:1242;width:3492;height:2594" coordorigin="1190,1242" coordsize="3492,2594" path="m3240,3589r-7,13l3237,3556r11,-17l3243,3591r-3,-2xe" fillcolor="black" stroked="f">
              <v:path arrowok="t"/>
            </v:shape>
            <v:shape id="_x0000_s19670" style="position:absolute;left:1190;top:1242;width:3492;height:2594" coordorigin="1190,1242" coordsize="3492,2594" path="m3282,3635r,13l3282,3627r4,11l3282,3635xe" fillcolor="black" stroked="f">
              <v:path arrowok="t"/>
            </v:shape>
            <v:shape id="_x0000_s19669" style="position:absolute;left:1190;top:1242;width:3492;height:2594" coordorigin="1190,1242" coordsize="3492,2594" path="m3109,3708r2,-19l3134,3690r8,l3157,3701r17,10l3193,3718r21,6l3234,3730r21,5l3274,3740r18,5l3292,3770r-17,-9l3256,3754r-20,-6l3216,3743r-20,-6l3176,3730r-17,-8l3143,3712r-8,-8l3123,3707r-14,1xe" fillcolor="black" stroked="f">
              <v:path arrowok="t"/>
            </v:shape>
            <v:shape id="_x0000_s19668" style="position:absolute;left:1190;top:1242;width:3492;height:2594" coordorigin="1190,1242" coordsize="3492,2594" path="m3006,3679r,-14l3024,3666r17,-4l3055,3672r16,8l3090,3686r21,3l3109,3708r-12,3l3079,3704r-20,-1l3044,3700r-17,-9l3009,3681r-3,-2xe" fillcolor="black" stroked="f">
              <v:path arrowok="t"/>
            </v:shape>
            <v:shape id="_x0000_s19667" style="position:absolute;left:1190;top:1242;width:3492;height:2594" coordorigin="1190,1242" coordsize="3492,2594" path="m2971,3676r1,-22l2989,3660r17,5l3006,3679r-11,-3l2982,3679r-11,-3xe" fillcolor="black" stroked="f">
              <v:path arrowok="t"/>
            </v:shape>
            <v:shape id="_x0000_s19666" style="position:absolute;left:1190;top:1242;width:3492;height:2594" coordorigin="1190,1242" coordsize="3492,2594" path="m2962,3673r-9,-8l2953,3648r19,6l2971,3676r-9,-3xe" fillcolor="black" stroked="f">
              <v:path arrowok="t"/>
            </v:shape>
            <v:shape id="_x0000_s19665" style="position:absolute;left:1190;top:1242;width:3492;height:2594" coordorigin="1190,1242" coordsize="3492,2594" path="m2916,3644r2,l2928,3647r14,-2l2953,3648r,17l2943,3662r-10,-3l2921,3661r-5,-17xe" fillcolor="black" stroked="f">
              <v:path arrowok="t"/>
            </v:shape>
            <v:shape id="_x0000_s19664" style="position:absolute;left:1190;top:1242;width:3492;height:2594" coordorigin="1190,1242" coordsize="3492,2594" path="m2862,3616r1,1l2881,3624r17,11l2916,3644r5,17l2911,3658r-18,-8l2875,3641r-13,-25xe" fillcolor="black" stroked="f">
              <v:path arrowok="t"/>
            </v:shape>
            <v:shape id="_x0000_s19663" style="position:absolute;left:1190;top:1242;width:3492;height:2594" coordorigin="1190,1242" coordsize="3492,2594" path="m2875,3641r-18,-8l2849,3630r-12,-2l2822,3631r-12,-4l2824,3613r19,1l2862,3616r13,25xe" fillcolor="black" stroked="f">
              <v:path arrowok="t"/>
            </v:shape>
            <v:shape id="_x0000_s19662" style="position:absolute;left:1190;top:1242;width:3492;height:2594" coordorigin="1190,1242" coordsize="3492,2594" path="m2751,3568r3,14l2736,3581r-17,-3l2725,3566r19,3l2751,3568xe" fillcolor="black" stroked="f">
              <v:path arrowok="t"/>
            </v:shape>
            <v:shape id="_x0000_s19661" style="position:absolute;left:1190;top:1242;width:3492;height:2594" coordorigin="1190,1242" coordsize="3492,2594" path="m2725,3566r-6,12l2702,3571r-16,-10l2670,3552r-16,-5l2636,3550r9,-16l2664,3534r14,2l2694,3545r15,11l2725,3566xe" fillcolor="black" stroked="f">
              <v:path arrowok="t"/>
            </v:shape>
            <v:shape id="_x0000_s19660" style="position:absolute;left:1190;top:1242;width:3492;height:2594" coordorigin="1190,1242" coordsize="3492,2594" path="m3093,3813r-7,-8l3066,3806r-20,1l3026,3809r-20,2l3027,3802r36,-2l3099,3797r-6,16xe" fillcolor="black" stroked="f">
              <v:path arrowok="t"/>
            </v:shape>
            <v:shape id="_x0000_s19659" style="position:absolute;left:1190;top:1242;width:3492;height:2594" coordorigin="1190,1242" coordsize="3492,2594" path="m2992,3804r35,-2l3006,3811r-20,2l2966,3815r-9,-9l2992,3804xe" fillcolor="black" stroked="f">
              <v:path arrowok="t"/>
            </v:shape>
            <v:shape id="_x0000_s19658" style="position:absolute;left:1190;top:1242;width:3492;height:2594" coordorigin="1190,1242" coordsize="3492,2594" path="m2966,3815r-19,2l2929,3819r-29,2l2872,3822r-29,2l2814,3825r-29,l2817,3812r35,-1l2887,3809r35,-1l2957,3806r9,9xe" fillcolor="black" stroked="f">
              <v:path arrowok="t"/>
            </v:shape>
            <v:shape id="_x0000_s19657" style="position:absolute;left:1190;top:1242;width:3492;height:2594" coordorigin="1190,1242" coordsize="3492,2594" path="m2817,3812r-32,13l2757,3826r-29,l2699,3826r-28,l2642,3825r-29,l2642,3814r35,l2712,3813r35,l2782,3812r35,xe" fillcolor="black" stroked="f">
              <v:path arrowok="t"/>
            </v:shape>
            <v:shape id="_x0000_s19656" style="position:absolute;left:1190;top:1242;width:3492;height:2594" coordorigin="1190,1242" coordsize="3492,2594" path="m2642,3814r-29,11l2585,3824r-29,l2528,3823r-28,l2472,3822r29,-11l2537,3812r35,1l2607,3813r35,1xe" fillcolor="black" stroked="f">
              <v:path arrowok="t"/>
            </v:shape>
            <v:shape id="_x0000_s19655" style="position:absolute;left:1190;top:1242;width:3492;height:2594" coordorigin="1190,1242" coordsize="3492,2594" path="m2424,3808r6,l2465,3810r36,1l2472,3822r-29,l2424,3808xe" fillcolor="black" stroked="f">
              <v:path arrowok="t"/>
            </v:shape>
            <v:shape id="_x0000_s19654" style="position:absolute;left:1190;top:1242;width:3492;height:2594" coordorigin="1190,1242" coordsize="3492,2594" path="m2364,3808r20,-1l2404,3807r20,1l2443,3822r-28,l2388,3822r-24,-14xe" fillcolor="black" stroked="f">
              <v:path arrowok="t"/>
            </v:shape>
            <v:shape id="_x0000_s19653" style="position:absolute;left:1190;top:1242;width:3492;height:2594" coordorigin="1190,1242" coordsize="3492,2594" path="m1851,3808r21,l1891,3807r19,l1930,3806r19,l1969,3805r19,l2008,3805r20,-1l2048,3804r40,l2109,3805r20,l2150,3805r20,1l2191,3806r21,1l2233,3808r12,l2264,3809r20,l2304,3809r20,-1l2344,3808r20,l2388,3822r-28,l2341,3822r-20,l2302,3822r-20,l2262,3821r-20,-1l2222,3820r-20,-1l2182,3818r-20,-1l2142,3816r-21,-1l2101,3814r-20,l2061,3813r-21,-1l2020,3812r-20,l1986,3812r-21,l1945,3812r-21,1l1904,3814r-20,1l1864,3816r-13,-8xe" fillcolor="black" stroked="f">
              <v:path arrowok="t"/>
            </v:shape>
            <v:shape id="_x0000_s19652" style="position:absolute;left:1190;top:1242;width:3492;height:2594" coordorigin="1190,1242" coordsize="3492,2594" path="m1723,3822r3,-6l1731,3815r20,-2l1771,3812r20,-1l1811,3810r20,-1l1851,3808r13,8l1844,3818r-20,1l1805,3821r-20,1l1765,3824r-20,1l1726,3826r-3,-4xe" fillcolor="black" stroked="f">
              <v:path arrowok="t"/>
            </v:shape>
            <v:shape id="_x0000_s19651" style="position:absolute;left:1190;top:1242;width:3492;height:2594" coordorigin="1190,1242" coordsize="3492,2594" path="m1723,3822r3,4l1706,3827r-20,1l1667,3829r-2,l1680,3821r20,1l1717,3822r6,xe" fillcolor="black" stroked="f">
              <v:path arrowok="t"/>
            </v:shape>
            <v:shape id="_x0000_s19650" style="position:absolute;left:1190;top:1242;width:3492;height:2594" coordorigin="1190,1242" coordsize="3492,2594" path="m2645,3534r-9,16l2625,3533r20,1xe" fillcolor="black" stroked="f">
              <v:path arrowok="t"/>
            </v:shape>
            <v:shape id="_x0000_s19649" style="position:absolute;left:1190;top:1242;width:3492;height:2594" coordorigin="1190,1242" coordsize="3492,2594" path="m2772,3589r-4,-18l2784,3577r-12,12xe" fillcolor="black" stroked="f">
              <v:path arrowok="t"/>
            </v:shape>
            <v:shape id="_x0000_s19648" style="position:absolute;left:1190;top:1242;width:3492;height:2594" coordorigin="1190,1242" coordsize="3492,2594" path="m3272,3613r-4,8l3268,3617r4,-4xe" fillcolor="black" stroked="f">
              <v:path arrowok="t"/>
            </v:shape>
            <v:shape id="_x0000_s19647" style="position:absolute;left:1190;top:1242;width:3492;height:2594" coordorigin="1190,1242" coordsize="3492,2594" path="m3233,3602r-6,-29l3237,3556r-4,46xe" fillcolor="black" stroked="f">
              <v:path arrowok="t"/>
            </v:shape>
            <v:shape id="_x0000_s19646" style="position:absolute;left:1190;top:1242;width:3492;height:2594" coordorigin="1190,1242" coordsize="3492,2594" path="m3247,3629r1,-90l3258,3613r-11,16xe" fillcolor="black" stroked="f">
              <v:path arrowok="t"/>
            </v:shape>
            <v:shape id="_x0000_s19645" style="position:absolute;left:1190;top:1242;width:3492;height:2594" coordorigin="1190,1242" coordsize="3492,2594" path="m3191,3597r1,12l3187,3610r4,-13xe" fillcolor="black" stroked="f">
              <v:path arrowok="t"/>
            </v:shape>
            <v:shape id="_x0000_s19644" style="position:absolute;left:1190;top:1242;width:3492;height:2594" coordorigin="1190,1242" coordsize="3492,2594" path="m2416,3466r-11,-10l2424,3449r-8,17xe" fillcolor="black" stroked="f">
              <v:path arrowok="t"/>
            </v:shape>
            <v:shape id="_x0000_s19643" style="position:absolute;left:1190;top:1242;width:3492;height:2594" coordorigin="1190,1242" coordsize="3492,2594" path="m2965,2335r-5,31l2960,2345r5,-10xe" fillcolor="black" stroked="f">
              <v:path arrowok="t"/>
            </v:shape>
            <v:shape id="_x0000_s19642" style="position:absolute;left:1190;top:1242;width:3492;height:2594" coordorigin="1190,1242" coordsize="3492,2594" path="m1609,3659r-8,10l1591,3658r18,1xe" fillcolor="black" stroked="f">
              <v:path arrowok="t"/>
            </v:shape>
            <v:shape id="_x0000_s19641" style="position:absolute;left:1190;top:1242;width:3492;height:2594" coordorigin="1190,1242" coordsize="3492,2594" path="m2973,1714r-3,37l2970,1732r3,-18xe" fillcolor="black" stroked="f">
              <v:path arrowok="t"/>
            </v:shape>
            <v:shape id="_x0000_s19640" style="position:absolute;left:1190;top:1242;width:3492;height:2594" coordorigin="1190,1242" coordsize="3492,2594" path="m2405,3505r9,-19l2410,3499r-5,6xe" fillcolor="black" stroked="f">
              <v:path arrowok="t"/>
            </v:shape>
            <v:shape id="_x0000_s19639" style="position:absolute;left:1190;top:1242;width:3492;height:2594" coordorigin="1190,1242" coordsize="3492,2594" path="m3427,3658r-12,12l3414,3669r13,-11xe" fillcolor="black" stroked="f">
              <v:path arrowok="t"/>
            </v:shape>
            <v:shape id="_x0000_s19638" style="position:absolute;left:1190;top:1242;width:3492;height:2594" coordorigin="1190,1242" coordsize="3492,2594" path="m3426,3623r6,-54l3439,3610r-13,13xe" fillcolor="black" stroked="f">
              <v:path arrowok="t"/>
            </v:shape>
            <v:shape id="_x0000_s19637" style="position:absolute;left:1190;top:1242;width:3492;height:2594" coordorigin="1190,1242" coordsize="3492,2594" path="m3514,3648r3,-43l3533,3648r-19,xe" fillcolor="black" stroked="f">
              <v:path arrowok="t"/>
            </v:shape>
            <v:shape id="_x0000_s19636" style="position:absolute;left:1190;top:1242;width:3492;height:2594" coordorigin="1190,1242" coordsize="3492,2594" path="m3494,3464r8,-18l3494,3464xe" fillcolor="black" stroked="f">
              <v:path arrowok="t"/>
            </v:shape>
            <v:shape id="_x0000_s19635" style="position:absolute;left:1190;top:1242;width:3492;height:2594" coordorigin="1190,1242" coordsize="3492,2594" path="m3862,2540r-1,10l3861,2546r1,-6xe" fillcolor="black" stroked="f">
              <v:path arrowok="t"/>
            </v:shape>
            <v:shape id="_x0000_s19634" style="position:absolute;left:1190;top:1242;width:3492;height:2594" coordorigin="1190,1242" coordsize="3492,2594" path="m3700,2841r-3,31l3690,2857r10,-16xe" fillcolor="black" stroked="f">
              <v:path arrowok="t"/>
            </v:shape>
            <v:shape id="_x0000_s19633" style="position:absolute;left:1190;top:1242;width:3492;height:2594" coordorigin="1190,1242" coordsize="3492,2594" path="m1944,2390r1,21l1944,2391r,-1xe" fillcolor="black" stroked="f">
              <v:path arrowok="t"/>
            </v:shape>
            <v:shape id="_x0000_s19632" style="position:absolute;left:1190;top:1242;width:3492;height:2594" coordorigin="1190,1242" coordsize="3492,2594" path="m1952,2492r6,-82l1953,2512r-1,-20xe" fillcolor="black" stroked="f">
              <v:path arrowok="t"/>
            </v:shape>
            <v:shape id="_x0000_s19631" style="position:absolute;left:1190;top:1242;width:3492;height:2594" coordorigin="1190,1242" coordsize="3492,2594" path="m1951,2578r-2,37l1948,2597r3,-19xe" fillcolor="black" stroked="f">
              <v:path arrowok="t"/>
            </v:shape>
            <v:shape id="_x0000_s19630" style="position:absolute;left:1190;top:1242;width:3492;height:2594" coordorigin="1190,1242" coordsize="3492,2594" path="m1960,1665r-2,31l1958,1686r2,-21xe" fillcolor="black" stroked="f">
              <v:path arrowok="t"/>
            </v:shape>
            <v:shape id="_x0000_s19629" style="position:absolute;left:1190;top:1242;width:3492;height:2594" coordorigin="1190,1242" coordsize="3492,2594" path="m1970,2384r-1,39l1969,2404r1,-20xe" fillcolor="black" stroked="f">
              <v:path arrowok="t"/>
            </v:shape>
            <v:shape id="_x0000_s19628" style="position:absolute;left:1190;top:1242;width:3492;height:2594" coordorigin="1190,1242" coordsize="3492,2594" path="m1962,1909r6,18l1962,1919r,-10xe" fillcolor="black" stroked="f">
              <v:path arrowok="t"/>
            </v:shape>
            <v:shape id="_x0000_s19627" style="position:absolute;left:1190;top:1242;width:3492;height:2594" coordorigin="1190,1242" coordsize="3492,2594" path="m3780,3455r-13,24l3765,3443r15,12xe" fillcolor="black" stroked="f">
              <v:path arrowok="t"/>
            </v:shape>
            <v:shape id="_x0000_s19626" style="position:absolute;left:1190;top:1242;width:3492;height:2594" coordorigin="1190,1242" coordsize="3492,2594" path="m3603,3362r-6,11l3589,3369r14,-7xe" fillcolor="black" stroked="f">
              <v:path arrowok="t"/>
            </v:shape>
            <v:shape id="_x0000_s19625" style="position:absolute;left:1190;top:1242;width:3492;height:2594" coordorigin="1190,1242" coordsize="3492,2594" path="m3750,3418r12,-46l3760,3421r-10,-3xe" fillcolor="black" stroked="f">
              <v:path arrowok="t"/>
            </v:shape>
            <v:shape id="_x0000_s19624" style="position:absolute;left:1190;top:1242;width:3492;height:2594" coordorigin="1190,1242" coordsize="3492,2594" path="m3788,3420r-11,5l3778,3418r10,2xe" fillcolor="black" stroked="f">
              <v:path arrowok="t"/>
            </v:shape>
            <v:shape id="_x0000_s19623" style="position:absolute;left:1190;top:1242;width:3492;height:2594" coordorigin="1190,1242" coordsize="3492,2594" path="m3557,3386r-3,46l3550,3406r7,-20xe" fillcolor="black" stroked="f">
              <v:path arrowok="t"/>
            </v:shape>
            <v:shape id="_x0000_s19622" style="position:absolute;left:1190;top:1242;width:3492;height:2594" coordorigin="1190,1242" coordsize="3492,2594" path="m3602,3387r-14,9l3582,3390r20,-3xe" fillcolor="black" stroked="f">
              <v:path arrowok="t"/>
            </v:shape>
            <v:shape id="_x0000_s19621" style="position:absolute;left:1190;top:1242;width:3492;height:2594" coordorigin="1190,1242" coordsize="3492,2594" path="m2054,2380r-17,5l2035,2383r19,-3xe" fillcolor="black" stroked="f">
              <v:path arrowok="t"/>
            </v:shape>
            <v:shape id="_x0000_s19620" style="position:absolute;left:1190;top:1242;width:3492;height:2594" coordorigin="1190,1242" coordsize="3492,2594" path="m2001,1516r-1,-21l2016,1492r-15,24xe" fillcolor="black" stroked="f">
              <v:path arrowok="t"/>
            </v:shape>
            <v:shape id="_x0000_s19619" style="position:absolute;left:1190;top:1242;width:3492;height:2594" coordorigin="1190,1242" coordsize="3492,2594" path="m2032,2105r-1,14l2021,2118r11,-13xe" fillcolor="black" stroked="f">
              <v:path arrowok="t"/>
            </v:shape>
            <v:shape id="_x0000_s19618" style="position:absolute;left:1190;top:1242;width:3492;height:2594" coordorigin="1190,1242" coordsize="3492,2594" path="m2180,1854r-1,133l2178,1834r2,20xe" fillcolor="black" stroked="f">
              <v:path arrowok="t"/>
            </v:shape>
            <v:shape id="_x0000_s19617" style="position:absolute;left:1190;top:1242;width:3492;height:2594" coordorigin="1190,1242" coordsize="3492,2594" path="m2185,3421r-4,12l2174,3419r11,2xe" fillcolor="black" stroked="f">
              <v:path arrowok="t"/>
            </v:shape>
            <v:shape id="_x0000_s19616" style="position:absolute;left:1190;top:1242;width:3492;height:2594" coordorigin="1190,1242" coordsize="3492,2594" path="m1410,3414r16,-34l1410,3432r,-18xe" fillcolor="black" stroked="f">
              <v:path arrowok="t"/>
            </v:shape>
            <v:shape id="_x0000_s19615" style="position:absolute;left:1190;top:1242;width:3492;height:2594" coordorigin="1190,1242" coordsize="3492,2594" path="m1458,3428r-9,8l1441,3432r17,-4xe" fillcolor="black" stroked="f">
              <v:path arrowok="t"/>
            </v:shape>
            <v:shape id="_x0000_s19614" style="position:absolute;left:1190;top:1242;width:3492;height:2594" coordorigin="1190,1242" coordsize="3492,2594" path="m2220,3498r10,-37l2220,3498xe" fillcolor="black" stroked="f">
              <v:path arrowok="t"/>
            </v:shape>
            <v:shape id="_x0000_s19613" style="position:absolute;left:1190;top:1242;width:3492;height:2594" coordorigin="1190,1242" coordsize="3492,2594" path="m1351,3589r-4,10l1333,3596r18,-7xe" fillcolor="black" stroked="f">
              <v:path arrowok="t"/>
            </v:shape>
            <v:shape id="_x0000_s19612" style="position:absolute;left:1190;top:1242;width:3492;height:2594" coordorigin="1190,1242" coordsize="3492,2594" path="m1420,3446r-4,16l1417,3430r3,16xe" fillcolor="black" stroked="f">
              <v:path arrowok="t"/>
            </v:shape>
            <v:shape id="_x0000_s19611" style="position:absolute;left:1190;top:1242;width:3492;height:2594" coordorigin="1190,1242" coordsize="3492,2594" path="m2175,3643r7,2l2175,3648r,-5xe" fillcolor="black" stroked="f">
              <v:path arrowok="t"/>
            </v:shape>
            <v:shape id="_x0000_s19610" style="position:absolute;left:1190;top:1242;width:3492;height:2594" coordorigin="1190,1242" coordsize="3492,2594" path="m2168,1972r-2,29l2166,1983r2,-11xe" fillcolor="black" stroked="f">
              <v:path arrowok="t"/>
            </v:shape>
            <v:shape id="_x0000_s19609" style="position:absolute;left:1190;top:1242;width:3492;height:2594" coordorigin="1190,1242" coordsize="3492,2594" path="m2157,1693r2,27l2157,1700r,-7xe" fillcolor="black" stroked="f">
              <v:path arrowok="t"/>
            </v:shape>
            <v:shape id="_x0000_s19608" style="position:absolute;left:1190;top:1242;width:3492;height:2594" coordorigin="1190,1242" coordsize="3492,2594" path="m3638,3697r-13,-33l3634,3658r4,39xe" fillcolor="black" stroked="f">
              <v:path arrowok="t"/>
            </v:shape>
            <v:shape id="_x0000_s19607" style="position:absolute;left:1190;top:1242;width:3492;height:2594" coordorigin="1190,1242" coordsize="3492,2594" path="m3315,3687r-2,41l3312,3706r3,-19xe" fillcolor="black" stroked="f">
              <v:path arrowok="t"/>
            </v:shape>
            <v:shape id="_x0000_s19606" style="position:absolute;left:1190;top:1242;width:3492;height:2594" coordorigin="1190,1242" coordsize="3492,2594" path="m3373,3588r-4,-40l3381,3531r-8,57xe" fillcolor="black" stroked="f">
              <v:path arrowok="t"/>
            </v:shape>
            <v:shape id="_x0000_s19605" style="position:absolute;left:1190;top:1242;width:3492;height:2594" coordorigin="1190,1242" coordsize="3492,2594" path="m3714,2769r4,-17l3721,2766r-7,3xe" fillcolor="black" stroked="f">
              <v:path arrowok="t"/>
            </v:shape>
            <v:shape id="_x0000_s19604" style="position:absolute;left:1190;top:1242;width:3492;height:2594" coordorigin="1190,1242" coordsize="3492,2594" path="m3407,3292r4,-59l3409,3273r-2,19xe" fillcolor="black" stroked="f">
              <v:path arrowok="t"/>
            </v:shape>
            <v:shape id="_x0000_s19603" style="position:absolute;left:1190;top:1242;width:3492;height:2594" coordorigin="1190,1242" coordsize="3492,2594" path="m3680,3613r-4,-28l3680,3599r,14xe" fillcolor="black" stroked="f">
              <v:path arrowok="t"/>
            </v:shape>
            <v:shape id="_x0000_s19602" style="position:absolute;left:1190;top:1242;width:3492;height:2594" coordorigin="1190,1242" coordsize="3492,2594" path="m3589,3505r-9,11l3589,3492r,13xe" fillcolor="black" stroked="f">
              <v:path arrowok="t"/>
            </v:shape>
            <v:shape id="_x0000_s19601" style="position:absolute;left:1190;top:1242;width:3492;height:2594" coordorigin="1190,1242" coordsize="3492,2594" path="m3570,3358r-5,53l3561,3376r9,-18xe" fillcolor="black" stroked="f">
              <v:path arrowok="t"/>
            </v:shape>
            <v:shape id="_x0000_s19600" style="position:absolute;left:1190;top:1242;width:3492;height:2594" coordorigin="1190,1242" coordsize="3492,2594" path="m1899,3484r-8,-10l1910,3468r-11,16xe" fillcolor="black" stroked="f">
              <v:path arrowok="t"/>
            </v:shape>
            <v:shape id="_x0000_s19599" style="position:absolute;left:1190;top:1242;width:3492;height:2594" coordorigin="1190,1242" coordsize="3492,2594" path="m1469,3348r7,-75l1477,3288r-8,60xe" fillcolor="black" stroked="f">
              <v:path arrowok="t"/>
            </v:shape>
            <v:shape id="_x0000_s19598" style="position:absolute;left:1190;top:1242;width:3492;height:2594" coordorigin="1190,1242" coordsize="3492,2594" path="m2394,3525r,1l2394,3525r,xe" fillcolor="black" stroked="f">
              <v:path arrowok="t"/>
            </v:shape>
            <v:shape id="_x0000_s19597" style="position:absolute;left:1190;top:1242;width:3492;height:2594" coordorigin="1190,1242" coordsize="3492,2594" path="m2416,2194r,4l2408,2180r8,14xe" fillcolor="black" stroked="f">
              <v:path arrowok="t"/>
            </v:shape>
            <v:shape id="_x0000_s19596" style="position:absolute;left:1190;top:1242;width:3492;height:2594" coordorigin="1190,1242" coordsize="3492,2594" path="m3551,3453r-7,10l3548,3442r3,11xe" fillcolor="black" stroked="f">
              <v:path arrowok="t"/>
            </v:shape>
            <v:shape id="_x0000_s19595" style="position:absolute;left:1190;top:1242;width:3492;height:2594" coordorigin="1190,1242" coordsize="3492,2594" path="m3329,3578r-2,17l3320,3596r9,-18xe" fillcolor="black" stroked="f">
              <v:path arrowok="t"/>
            </v:shape>
            <v:shape id="_x0000_s19594" style="position:absolute;left:1190;top:1242;width:3492;height:2594" coordorigin="1190,1242" coordsize="3492,2594" path="m3743,3599r5,-36l3747,3596r-4,3xe" fillcolor="black" stroked="f">
              <v:path arrowok="t"/>
            </v:shape>
            <v:shape id="_x0000_s19593" style="position:absolute;left:1190;top:1242;width:3492;height:2594" coordorigin="1190,1242" coordsize="3492,2594" path="m3803,3452r-1,-34l3807,3436r-4,16xe" fillcolor="black" stroked="f">
              <v:path arrowok="t"/>
            </v:shape>
            <v:shape id="_x0000_s19592" style="position:absolute;left:1190;top:1242;width:3492;height:2594" coordorigin="1190,1242" coordsize="3492,2594" path="m3790,3420r-1,1l3788,3420r2,xe" fillcolor="black" stroked="f">
              <v:path arrowok="t"/>
            </v:shape>
            <v:shape id="_x0000_s19591" style="position:absolute;left:1190;top:1242;width:3492;height:2594" coordorigin="1190,1242" coordsize="3492,2594" path="m4463,3374r-14,-8l4469,3360r-6,14xe" fillcolor="black" stroked="f">
              <v:path arrowok="t"/>
            </v:shape>
            <v:shape id="_x0000_s19590" style="position:absolute;left:1190;top:1242;width:3492;height:2594" coordorigin="1190,1242" coordsize="3492,2594" path="m1271,3180r-4,9l1256,3191r15,-11xe" fillcolor="black" stroked="f">
              <v:path arrowok="t"/>
            </v:shape>
            <v:shape id="_x0000_s19589" style="position:absolute;left:1190;top:1242;width:3492;height:2594" coordorigin="1190,1242" coordsize="3492,2594" path="m1333,3509r-14,27l1312,3515r21,-6xe" fillcolor="black" stroked="f">
              <v:path arrowok="t"/>
            </v:shape>
            <v:shape id="_x0000_s19588" style="position:absolute;left:1190;top:1242;width:3492;height:2594" coordorigin="1190,1242" coordsize="3492,2594" path="m3621,3313r6,-38l3641,3317r-20,-4xe" fillcolor="black" stroked="f">
              <v:path arrowok="t"/>
            </v:shape>
            <v:shape id="_x0000_s19587" style="position:absolute;left:1190;top:1242;width:3492;height:2594" coordorigin="1190,1242" coordsize="3492,2594" path="m4196,3006r6,-61l4204,3021r-8,-15xe" fillcolor="black" stroked="f">
              <v:path arrowok="t"/>
            </v:shape>
            <v:shape id="_x0000_s19586" style="position:absolute;left:1190;top:1242;width:3492;height:2594" coordorigin="1190,1242" coordsize="3492,2594" path="m4218,2981r4,-39l4225,3000r-7,-19xe" fillcolor="black" stroked="f">
              <v:path arrowok="t"/>
            </v:shape>
            <v:shape id="_x0000_s19585" style="position:absolute;left:1190;top:1242;width:3492;height:2594" coordorigin="1190,1242" coordsize="3492,2594" path="m4225,3000r10,-26l4235,3017r-10,-17xe" fillcolor="black" stroked="f">
              <v:path arrowok="t"/>
            </v:shape>
            <v:shape id="_x0000_s19584" style="position:absolute;left:1190;top:1242;width:3492;height:2594" coordorigin="1190,1242" coordsize="3492,2594" path="m4476,2920r5,-25l4478,2919r-2,1xe" fillcolor="black" stroked="f">
              <v:path arrowok="t"/>
            </v:shape>
            <v:shape id="_x0000_s19583" style="position:absolute;left:1190;top:1242;width:3492;height:2594" coordorigin="1190,1242" coordsize="3492,2594" path="m4361,3012r-2,-64l4364,2941r-3,71xe" fillcolor="black" stroked="f">
              <v:path arrowok="t"/>
            </v:shape>
            <v:shape id="_x0000_s19582" style="position:absolute;left:1190;top:1242;width:3492;height:2594" coordorigin="1190,1242" coordsize="3492,2594" path="m4632,3199r8,-12l4647,3191r-15,8xe" fillcolor="black" stroked="f">
              <v:path arrowok="t"/>
            </v:shape>
            <v:shape id="_x0000_s19581" style="position:absolute;left:1190;top:1242;width:3492;height:2594" coordorigin="1190,1242" coordsize="3492,2594" path="m4465,3387r-11,19l4463,3374r2,13xe" fillcolor="black" stroked="f">
              <v:path arrowok="t"/>
            </v:shape>
            <v:shape id="_x0000_s19580" style="position:absolute;left:1190;top:1242;width:3492;height:2594" coordorigin="1190,1242" coordsize="3492,2594" path="m3933,3583r-12,-10l3939,3564r-6,19xe" fillcolor="black" stroked="f">
              <v:path arrowok="t"/>
            </v:shape>
            <v:shape id="_x0000_s19579" style="position:absolute;left:1190;top:1242;width:3492;height:2594" coordorigin="1190,1242" coordsize="3492,2594" path="m3812,3334r,e" fillcolor="black" stroked="f">
              <v:path arrowok="t"/>
            </v:shape>
            <v:shape id="_x0000_s19578" style="position:absolute;left:1190;top:1242;width:3492;height:2594" coordorigin="1190,1242" coordsize="3492,2594" path="m3844,3340r-7,22l3826,3348r18,-8xe" fillcolor="black" stroked="f">
              <v:path arrowok="t"/>
            </v:shape>
            <v:shape id="_x0000_s19577" style="position:absolute;left:1190;top:1242;width:3492;height:2594" coordorigin="1190,1242" coordsize="3492,2594" path="m3233,3676r2,16l3224,3674r9,2xe" fillcolor="black" stroked="f">
              <v:path arrowok="t"/>
            </v:shape>
            <v:shape id="_x0000_s19576" style="position:absolute;left:1190;top:1242;width:3492;height:2594" coordorigin="1190,1242" coordsize="3492,2594" path="m1593,2987r-2,20l1591,2998r2,-11xe" fillcolor="black" stroked="f">
              <v:path arrowok="t"/>
            </v:shape>
            <v:shape id="_x0000_s19575" style="position:absolute;left:1190;top:1242;width:3492;height:2594" coordorigin="1190,1242" coordsize="3492,2594" path="m1272,3210r-14,9l1253,3212r19,-2xe" fillcolor="black" stroked="f">
              <v:path arrowok="t"/>
            </v:shape>
            <v:shape id="_x0000_s19574" style="position:absolute;left:1190;top:1242;width:3492;height:2594" coordorigin="1190,1242" coordsize="3492,2594" path="m1438,3240r-9,-30l1449,3208r-11,32xe" fillcolor="black" stroked="f">
              <v:path arrowok="t"/>
            </v:shape>
            <v:shape id="_x0000_s19573" style="position:absolute;left:1190;top:1242;width:3492;height:2594" coordorigin="1190,1242" coordsize="3492,2594" path="m1553,3196r20,-32l1567,3182r-14,14xe" fillcolor="black" stroked="f">
              <v:path arrowok="t"/>
            </v:shape>
            <v:shape id="_x0000_s19572" style="position:absolute;left:1190;top:1242;width:3492;height:2594" coordorigin="1190,1242" coordsize="3492,2594" path="m1580,3006r-11,16l1567,3007r13,-1xe" fillcolor="black" stroked="f">
              <v:path arrowok="t"/>
            </v:shape>
            <v:shape id="_x0000_s19571" style="position:absolute;left:1190;top:1242;width:3492;height:2594" coordorigin="1190,1242" coordsize="3492,2594" path="m1284,3094r-10,-1l1284,3094xe" fillcolor="black" stroked="f">
              <v:path arrowok="t"/>
            </v:shape>
            <v:shape id="_x0000_s19570" style="position:absolute;left:1190;top:1242;width:3492;height:2594" coordorigin="1190,1242" coordsize="3492,2594" path="m1226,3050r-13,14l1211,3056r15,-6xe" fillcolor="black" stroked="f">
              <v:path arrowok="t"/>
            </v:shape>
            <v:shape id="_x0000_s19569" style="position:absolute;left:1190;top:1242;width:3492;height:2594" coordorigin="1190,1242" coordsize="3492,2594" path="m1307,3059r19,l1307,3059xe" fillcolor="black" stroked="f">
              <v:path arrowok="t"/>
            </v:shape>
            <v:shape id="_x0000_s19568" style="position:absolute;left:1190;top:1242;width:3492;height:2594" coordorigin="1190,1242" coordsize="3492,2594" path="m1605,3076r,-13l1607,3071r-2,5xe" fillcolor="black" stroked="f">
              <v:path arrowok="t"/>
            </v:shape>
            <v:shape id="_x0000_s19567" style="position:absolute;left:1190;top:1242;width:3492;height:2594" coordorigin="1190,1242" coordsize="3492,2594" path="m3970,3035r-2,-13l3969,3007r1,28xe" fillcolor="black" stroked="f">
              <v:path arrowok="t"/>
            </v:shape>
            <v:shape id="_x0000_s19566" style="position:absolute;left:1190;top:1242;width:3492;height:2594" coordorigin="1190,1242" coordsize="3492,2594" path="m4055,3201r15,-20l4060,3205r-5,-4xe" fillcolor="black" stroked="f">
              <v:path arrowok="t"/>
            </v:shape>
            <v:shape id="_x0000_s19565" style="position:absolute;left:1190;top:1242;width:3492;height:2594" coordorigin="1190,1242" coordsize="3492,2594" path="m4113,3045r1,-22l4114,3041r-1,4xe" fillcolor="black" stroked="f">
              <v:path arrowok="t"/>
            </v:shape>
            <v:shape id="_x0000_s19564" style="position:absolute;left:1190;top:1242;width:3492;height:2594" coordorigin="1190,1242" coordsize="3492,2594" path="m3888,3241r-7,7l3872,3251r16,-10xe" fillcolor="black" stroked="f">
              <v:path arrowok="t"/>
            </v:shape>
            <v:shape id="_x0000_s19563" style="position:absolute;left:1190;top:1242;width:3492;height:2594" coordorigin="1190,1242" coordsize="3492,2594" path="m4207,3020r5,-30l4214,3008r-7,12xe" fillcolor="black" stroked="f">
              <v:path arrowok="t"/>
            </v:shape>
            <v:shape id="_x0000_s19562" style="position:absolute;left:1190;top:1242;width:3492;height:2594" coordorigin="1190,1242" coordsize="3492,2594" path="m3844,3080r-1,19l3842,3067r2,13xe" fillcolor="black" stroked="f">
              <v:path arrowok="t"/>
            </v:shape>
            <v:shape id="_x0000_s19561" style="position:absolute;left:1190;top:1242;width:3492;height:2594" coordorigin="1190,1242" coordsize="3492,2594" path="m3833,3124r9,-57l3833,3146r,-22xe" fillcolor="black" stroked="f">
              <v:path arrowok="t"/>
            </v:shape>
            <v:shape id="_x0000_s19560" style="position:absolute;left:1190;top:1242;width:3492;height:2594" coordorigin="1190,1242" coordsize="3492,2594" path="m1386,2168r-4,13l1375,2178r11,-10xe" fillcolor="black" stroked="f">
              <v:path arrowok="t"/>
            </v:shape>
            <v:shape id="_x0000_s19559" style="position:absolute;left:1190;top:1242;width:3492;height:2594" coordorigin="1190,1242" coordsize="3492,2594" path="m1351,2456r-4,9l1344,2463r7,-7xe" fillcolor="black" stroked="f">
              <v:path arrowok="t"/>
            </v:shape>
            <v:shape id="_x0000_s19558" style="position:absolute;left:1190;top:1242;width:3492;height:2594" coordorigin="1190,1242" coordsize="3492,2594" path="m1355,2493r-9,8l1344,2498r11,-5xe" fillcolor="black" stroked="f">
              <v:path arrowok="t"/>
            </v:shape>
            <v:shape id="_x0000_s19557" style="position:absolute;left:1190;top:1242;width:3492;height:2594" coordorigin="1190,1242" coordsize="3492,2594" path="m1487,2251r-9,-2l1479,2237r8,14xe" fillcolor="black" stroked="f">
              <v:path arrowok="t"/>
            </v:shape>
            <v:shape id="_x0000_s19556" style="position:absolute;left:1190;top:1242;width:3492;height:2594" coordorigin="1190,1242" coordsize="3492,2594" path="m1470,2588r-3,-9l1472,2578r-2,10xe" fillcolor="black" stroked="f">
              <v:path arrowok="t"/>
            </v:shape>
            <v:shape id="_x0000_s19555" style="position:absolute;left:1190;top:1242;width:3492;height:2594" coordorigin="1190,1242" coordsize="3492,2594" path="m1481,2903r-8,-1l1477,2892r4,11xe" fillcolor="black" stroked="f">
              <v:path arrowok="t"/>
            </v:shape>
            <v:shape id="_x0000_s19554" style="position:absolute;left:1190;top:1242;width:3492;height:2594" coordorigin="1190,1242" coordsize="3492,2594" path="m1679,1925r1,59l1679,1996r,-71xe" fillcolor="black" stroked="f">
              <v:path arrowok="t"/>
            </v:shape>
            <v:shape id="_x0000_s19553" style="position:absolute;left:1190;top:1242;width:3492;height:2594" coordorigin="1190,1242" coordsize="3492,2594" path="m1550,1745r-6,-17l1564,1728r-14,17xe" fillcolor="black" stroked="f">
              <v:path arrowok="t"/>
            </v:shape>
            <v:shape id="_x0000_s19552" style="position:absolute;left:1190;top:1242;width:3492;height:2594" coordorigin="1190,1242" coordsize="3492,2594" path="m1623,2766r,13l1623,2766xe" fillcolor="black" stroked="f">
              <v:path arrowok="t"/>
            </v:shape>
            <v:shape id="_x0000_s19551" style="position:absolute;left:1190;top:1242;width:3492;height:2594" coordorigin="1190,1242" coordsize="3492,2594" path="m1672,2446r-4,-171l1669,2293r3,153xe" fillcolor="black" stroked="f">
              <v:path arrowok="t"/>
            </v:shape>
            <v:shape id="_x0000_s19550" style="position:absolute;left:1190;top:1242;width:3492;height:2594" coordorigin="1190,1242" coordsize="3492,2594" path="m1445,2941r3,-361l1446,2941r-1,xe" fillcolor="black" stroked="f">
              <v:path arrowok="t"/>
            </v:shape>
            <v:shape id="_x0000_s19549" style="position:absolute;left:1190;top:1242;width:3492;height:2594" coordorigin="1190,1242" coordsize="3492,2594" path="m1385,2281r12,9l1378,2289r7,-8xe" fillcolor="black" stroked="f">
              <v:path arrowok="t"/>
            </v:shape>
            <v:shape id="_x0000_s19548" style="position:absolute;left:1190;top:1242;width:3492;height:2594" coordorigin="1190,1242" coordsize="3492,2594" path="m1269,3304r-4,9l1253,3313r16,-9xe" fillcolor="black" stroked="f">
              <v:path arrowok="t"/>
            </v:shape>
            <v:shape id="_x0000_s19547" style="position:absolute;left:1190;top:1242;width:3492;height:2594" coordorigin="1190,1242" coordsize="3492,2594" path="m1644,1303r8,25l1644,1311r,-8xe" fillcolor="black" stroked="f">
              <v:path arrowok="t"/>
            </v:shape>
            <v:shape id="_x0000_s19546" style="position:absolute;left:1190;top:1242;width:3492;height:2594" coordorigin="1190,1242" coordsize="3492,2594" path="m1479,2558r-3,-11l1487,2554r-8,4xe" fillcolor="black" stroked="f">
              <v:path arrowok="t"/>
            </v:shape>
            <v:shape id="_x0000_s19545" style="position:absolute;left:1190;top:1242;width:3492;height:2594" coordorigin="1190,1242" coordsize="3492,2594" path="m1616,2561r2,-9l1616,2561xe" fillcolor="black" stroked="f">
              <v:path arrowok="t"/>
            </v:shape>
            <v:shape id="_x0000_s19544" style="position:absolute;left:1190;top:1242;width:3492;height:2594" coordorigin="1190,1242" coordsize="3492,2594" path="m1617,2585r-8,14l1606,2586r11,-1xe" fillcolor="black" stroked="f">
              <v:path arrowok="t"/>
            </v:shape>
            <v:shape id="_x0000_s19543" style="position:absolute;left:1190;top:1242;width:3492;height:2594" coordorigin="1190,1242" coordsize="3492,2594" path="m1658,1491r2,31l1658,1502r,-11xe" fillcolor="black" stroked="f">
              <v:path arrowok="t"/>
            </v:shape>
            <v:shape id="_x0000_s19542" style="position:absolute;left:1190;top:1242;width:3492;height:2594" coordorigin="1190,1242" coordsize="3492,2594" path="m1658,1585r1,24l1657,1590r1,-5xe" fillcolor="black" stroked="f">
              <v:path arrowok="t"/>
            </v:shape>
            <v:shape id="_x0000_s19541" style="position:absolute;left:1190;top:1242;width:3492;height:2594" coordorigin="1190,1242" coordsize="3492,2594" path="m1664,2499r1,-929l1667,2481r-3,18xe" fillcolor="black" stroked="f">
              <v:path arrowok="t"/>
            </v:shape>
            <v:shape id="_x0000_s19540" style="position:absolute;left:1190;top:1242;width:3492;height:2594" coordorigin="1190,1242" coordsize="3492,2594" path="m1468,2884r5,18l1463,2901r5,-17xe" fillcolor="black" stroked="f">
              <v:path arrowok="t"/>
            </v:shape>
            <v:shape id="_x0000_s19539" style="position:absolute;left:1190;top:1242;width:3492;height:2594" coordorigin="1190,1242" coordsize="3492,2594" path="m3773,2908r-9,20l3764,2923r9,-15xe" fillcolor="black" stroked="f">
              <v:path arrowok="t"/>
            </v:shape>
            <v:shape id="_x0000_s19538" style="position:absolute;left:1190;top:1242;width:3492;height:2594" coordorigin="1190,1242" coordsize="3492,2594" path="m3834,2513r-1,9l3833,2518r1,-5xe" fillcolor="black" stroked="f">
              <v:path arrowok="t"/>
            </v:shape>
            <v:shape id="_x0000_s19537" style="position:absolute;left:1190;top:1242;width:3492;height:2594" coordorigin="1190,1242" coordsize="3492,2594" path="m3824,2757r13,-17l3840,2745r-16,12xe" fillcolor="black" stroked="f">
              <v:path arrowok="t"/>
            </v:shape>
            <v:shape id="_x0000_s19536" style="position:absolute;left:1190;top:1242;width:3492;height:2594" coordorigin="1190,1242" coordsize="3492,2594" path="m2522,3752r4,-10l2553,3750r-31,2xe" fillcolor="black" stroked="f">
              <v:path arrowok="t"/>
            </v:shape>
            <v:shape id="_x0000_s19535" style="position:absolute;left:1190;top:1242;width:3492;height:2594" coordorigin="1190,1242" coordsize="3492,2594" path="m2642,3750r-7,-20l2656,3731r-14,19xe" fillcolor="black" stroked="f">
              <v:path arrowok="t"/>
            </v:shape>
            <v:shape id="_x0000_s19534" style="position:absolute;left:1190;top:1242;width:3492;height:2594" coordorigin="1190,1242" coordsize="3492,2594" path="m2904,3785r-9,5l2887,3791r17,-6xe" fillcolor="black" stroked="f">
              <v:path arrowok="t"/>
            </v:shape>
            <v:shape id="_x0000_s19533" style="position:absolute;left:1190;top:1242;width:3492;height:2594" coordorigin="1190,1242" coordsize="3492,2594" path="m3085,3809r9,6l3083,3815r2,-6xe" fillcolor="black" stroked="f">
              <v:path arrowok="t"/>
            </v:shape>
            <v:shape id="_x0000_s19532" style="position:absolute;left:1190;top:1242;width:3492;height:2594" coordorigin="1190,1242" coordsize="3492,2594" path="m2818,3758r-17,5l2800,3763r18,-5xe" fillcolor="black" stroked="f">
              <v:path arrowok="t"/>
            </v:shape>
            <v:shape id="_x0000_s19531" style="position:absolute;left:1190;top:1242;width:3492;height:2594" coordorigin="1190,1242" coordsize="3492,2594" path="m3970,2614r11,-11l3984,2606r-14,8xe" fillcolor="black" stroked="f">
              <v:path arrowok="t"/>
            </v:shape>
            <v:shape id="_x0000_s19530" style="position:absolute;left:1190;top:1242;width:3492;height:2594" coordorigin="1190,1242" coordsize="3492,2594" path="m3916,2671r-4,-88l3923,2567r-7,104xe" fillcolor="black" stroked="f">
              <v:path arrowok="t"/>
            </v:shape>
            <v:shape id="_x0000_s19529" style="position:absolute;left:1190;top:1242;width:3492;height:2594" coordorigin="1190,1242" coordsize="3492,2594" path="m3903,2693r-3,-59l3902,2623r1,70xe" fillcolor="black" stroked="f">
              <v:path arrowok="t"/>
            </v:shape>
            <v:shape id="_x0000_s19528" style="position:absolute;left:1190;top:1242;width:3492;height:2594" coordorigin="1190,1242" coordsize="3492,2594" path="m4019,2951r3,-66l4019,2951r,xe" fillcolor="black" stroked="f">
              <v:path arrowok="t"/>
            </v:shape>
            <v:shape id="_x0000_s19527" style="position:absolute;left:1190;top:1242;width:3492;height:2594" coordorigin="1190,1242" coordsize="3492,2594" path="m4533,2592r-3,64l4522,2603r11,-11xe" fillcolor="black" stroked="f">
              <v:path arrowok="t"/>
            </v:shape>
            <v:shape id="_x0000_s19526" style="position:absolute;left:1190;top:1242;width:3492;height:2594" coordorigin="1190,1242" coordsize="3492,2594" path="m4539,2651r-2,-16l4547,2645r-8,6xe" fillcolor="black" stroked="f">
              <v:path arrowok="t"/>
            </v:shape>
            <v:shape id="_x0000_s19525" style="position:absolute;left:1190;top:1242;width:3492;height:2594" coordorigin="1190,1242" coordsize="3492,2594" path="m3882,2450r-1,11l3865,2456r17,-6xe" fillcolor="black" stroked="f">
              <v:path arrowok="t"/>
            </v:shape>
            <v:shape id="_x0000_s19524" style="position:absolute;left:1190;top:1242;width:3492;height:2594" coordorigin="1190,1242" coordsize="3492,2594" path="m4522,2603r-7,24l4511,2617r11,-14xe" fillcolor="black" stroked="f">
              <v:path arrowok="t"/>
            </v:shape>
            <v:shape id="_x0000_s19523" style="position:absolute;left:1190;top:1242;width:3492;height:2594" coordorigin="1190,1242" coordsize="3492,2594" path="m4521,2714r1,-111l4522,2709r-1,5xe" fillcolor="black" stroked="f">
              <v:path arrowok="t"/>
            </v:shape>
            <v:shape id="_x0000_s19522" style="position:absolute;left:1190;top:1242;width:3492;height:2594" coordorigin="1190,1242" coordsize="3492,2594" path="m3962,2813r-11,12l3945,2822r17,-9xe" fillcolor="black" stroked="f">
              <v:path arrowok="t"/>
            </v:shape>
            <v:shape id="_x0000_s19521" style="position:absolute;left:1190;top:1242;width:3492;height:2594" coordorigin="1190,1242" coordsize="3492,2594" path="m4525,2756r-4,-42l4533,2730r-8,26xe" fillcolor="black" stroked="f">
              <v:path arrowok="t"/>
            </v:shape>
            <v:shape id="_x0000_s19520" style="position:absolute;left:1190;top:1242;width:3492;height:2594" coordorigin="1190,1242" coordsize="3492,2594" path="m4029,2927r-6,-25l4028,2923r1,4xe" fillcolor="black" stroked="f">
              <v:path arrowok="t"/>
            </v:shape>
            <v:shape id="_x0000_s19519" style="position:absolute;left:1190;top:1242;width:3492;height:2594" coordorigin="1190,1242" coordsize="3492,2594" path="m3922,2757r-4,10l3903,2763r19,-6xe" fillcolor="black" stroked="f">
              <v:path arrowok="t"/>
            </v:shape>
            <v:shape id="_x0000_s19518" style="position:absolute;left:1190;top:1242;width:3492;height:2594" coordorigin="1190,1242" coordsize="3492,2594" path="m3868,2707r-13,10l3852,2703r16,4xe" fillcolor="black" stroked="f">
              <v:path arrowok="t"/>
            </v:shape>
            <v:shape id="_x0000_s19517" style="position:absolute;left:1190;top:1242;width:3492;height:2594" coordorigin="1190,1242" coordsize="3492,2594" path="m1688,2252r-1,28l1686,2263r2,-11xe" fillcolor="black" stroked="f">
              <v:path arrowok="t"/>
            </v:shape>
            <v:shape id="_x0000_s19516" style="position:absolute;left:1190;top:1242;width:3492;height:2594" coordorigin="1190,1242" coordsize="3492,2594" path="m1696,2617r5,-35l1700,2592r-4,25xe" fillcolor="black" stroked="f">
              <v:path arrowok="t"/>
            </v:shape>
            <v:shape id="_x0000_s19515" style="position:absolute;left:1190;top:1242;width:3492;height:2594" coordorigin="1190,1242" coordsize="3492,2594" path="m1721,2571r-11,-9l1730,2564r-9,7xe" fillcolor="black" stroked="f">
              <v:path arrowok="t"/>
            </v:shape>
            <v:shape id="_x0000_s19514" style="position:absolute;left:1190;top:1242;width:3492;height:2594" coordorigin="1190,1242" coordsize="3492,2594" path="m1773,1404r-11,12l1761,1403r12,1xe" fillcolor="black" stroked="f">
              <v:path arrowok="t"/>
            </v:shape>
            <v:shape id="_x0000_s19513" style="position:absolute;left:1190;top:1242;width:3492;height:2594" coordorigin="1190,1242" coordsize="3492,2594" path="m1711,1981r3,-37l1713,1964r-2,17xe" fillcolor="black" stroked="f">
              <v:path arrowok="t"/>
            </v:shape>
            <v:shape id="_x0000_s19512" style="position:absolute;left:1190;top:1242;width:3492;height:2594" coordorigin="1190,1242" coordsize="3492,2594" path="m1714,1944r3,-11l1717,1934r-3,10xe" fillcolor="black" stroked="f">
              <v:path arrowok="t"/>
            </v:shape>
            <v:shape id="_x0000_s19511" style="position:absolute;left:1190;top:1242;width:3492;height:2594" coordorigin="1190,1242" coordsize="3492,2594" path="m1706,2795r-14,-11l1696,2781r10,14xe" fillcolor="black" stroked="f">
              <v:path arrowok="t"/>
            </v:shape>
            <v:shape id="_x0000_s19510" style="position:absolute;left:1190;top:1242;width:3492;height:2594" coordorigin="1190,1242" coordsize="3492,2594" path="m1696,2104r-9,5l1686,2101r10,3xe" fillcolor="black" stroked="f">
              <v:path arrowok="t"/>
            </v:shape>
            <v:shape id="_x0000_s19509" style="position:absolute;left:1190;top:1242;width:3492;height:2594" coordorigin="1190,1242" coordsize="3492,2594" path="m1703,2197r-3,8l1702,2184r1,13xe" fillcolor="black" stroked="f">
              <v:path arrowok="t"/>
            </v:shape>
            <v:shape id="_x0000_s19508" style="position:absolute;left:1190;top:1242;width:3492;height:2594" coordorigin="1190,1242" coordsize="3492,2594" path="m1693,2217r2,13l1689,2233r4,-16xe" fillcolor="black" stroked="f">
              <v:path arrowok="t"/>
            </v:shape>
            <v:shape id="_x0000_s19507" style="position:absolute;left:1190;top:1242;width:3492;height:2594" coordorigin="1190,1242" coordsize="3492,2594" path="m1687,2324r,3l1686,2325r1,-1xe" fillcolor="black" stroked="f">
              <v:path arrowok="t"/>
            </v:shape>
            <v:shape id="_x0000_s19506" style="position:absolute;left:1190;top:1242;width:3492;height:2594" coordorigin="1190,1242" coordsize="3492,2594" path="m1674,2437r5,-40l1679,2419r-5,18xe" fillcolor="black" stroked="f">
              <v:path arrowok="t"/>
            </v:shape>
            <v:shape id="_x0000_s19505" style="position:absolute;left:1190;top:1242;width:3492;height:2594" coordorigin="1190,1242" coordsize="3492,2594" path="m1680,2364r4,-31l1689,2348r-9,16xe" fillcolor="black" stroked="f">
              <v:path arrowok="t"/>
            </v:shape>
            <v:shape id="_x0000_s19504" style="position:absolute;left:1190;top:1242;width:3492;height:2594" coordorigin="1190,1242" coordsize="3492,2594" path="m1472,2401r8,6l1471,2409r1,-8xe" fillcolor="black" stroked="f">
              <v:path arrowok="t"/>
            </v:shape>
            <v:shape id="_x0000_s19503" style="position:absolute;left:1190;top:1242;width:3492;height:2594" coordorigin="1190,1242" coordsize="3492,2594" path="m1471,2440r-2,-19l1471,2440xe" fillcolor="black" stroked="f">
              <v:path arrowok="t"/>
            </v:shape>
            <v:shape id="_x0000_s19502" style="position:absolute;left:1190;top:1242;width:3492;height:2594" coordorigin="1190,1242" coordsize="3492,2594" path="m1490,2463r6,-27l1494,2453r-4,10xe" fillcolor="black" stroked="f">
              <v:path arrowok="t"/>
            </v:shape>
            <v:shape id="_x0000_s19501" style="position:absolute;left:1190;top:1242;width:3492;height:2594" coordorigin="1190,1242" coordsize="3492,2594" path="m1462,2463r-1,40l1460,2459r2,4xe" fillcolor="black" stroked="f">
              <v:path arrowok="t"/>
            </v:shape>
            <v:shape id="_x0000_s19500" style="position:absolute;left:1190;top:1242;width:3492;height:2594" coordorigin="1190,1242" coordsize="3492,2594" path="m1480,2496r3,-8l1483,2491r-3,5xe" fillcolor="black" stroked="f">
              <v:path arrowok="t"/>
            </v:shape>
            <v:shape id="_x0000_s19499" style="position:absolute;left:1190;top:1242;width:3492;height:2594" coordorigin="1190,1242" coordsize="3492,2594" path="m1471,2493r7,9l1469,2502r2,-9xe" fillcolor="black" stroked="f">
              <v:path arrowok="t"/>
            </v:shape>
            <v:shape id="_x0000_s19498" style="position:absolute;left:1190;top:1242;width:3492;height:2594" coordorigin="1190,1242" coordsize="3492,2594" path="m2347,1951r-1,24l2343,1967r4,-16xe" fillcolor="black" stroked="f">
              <v:path arrowok="t"/>
            </v:shape>
            <v:shape id="_x0000_s19497" style="position:absolute;left:1190;top:1242;width:3492;height:2594" coordorigin="1190,1242" coordsize="3492,2594" path="m2388,2090r-5,-31l2387,2077r1,13xe" fillcolor="black" stroked="f">
              <v:path arrowok="t"/>
            </v:shape>
            <v:shape id="_x0000_s19496" style="position:absolute;left:1190;top:1242;width:3492;height:2594" coordorigin="1190,1242" coordsize="3492,2594" path="m2476,2184r-7,-3l2489,2181r-13,3xe" fillcolor="black" stroked="f">
              <v:path arrowok="t"/>
            </v:shape>
            <v:shape id="_x0000_s19495" style="position:absolute;left:1190;top:1242;width:3492;height:2594" coordorigin="1190,1242" coordsize="3492,2594" path="m2515,1620r-15,10l2496,1617r19,3xe" fillcolor="black" stroked="f">
              <v:path arrowok="t"/>
            </v:shape>
            <v:shape id="_x0000_s19494" style="position:absolute;left:1190;top:1242;width:3492;height:2594" coordorigin="1190,1242" coordsize="3492,2594" path="m2516,3639r18,-67l2534,3641r-18,-2xe" fillcolor="black" stroked="f">
              <v:path arrowok="t"/>
            </v:shape>
            <v:shape id="_x0000_s19493" style="position:absolute;left:1190;top:1242;width:3492;height:2594" coordorigin="1190,1242" coordsize="3492,2594" path="m2395,3519r17,2l2394,3525r1,-6xe" fillcolor="black" stroked="f">
              <v:path arrowok="t"/>
            </v:shape>
            <v:shape id="_x0000_s19492" style="position:absolute;left:1190;top:1242;width:3492;height:2594" coordorigin="1190,1242" coordsize="3492,2594" path="m2360,3637r-4,18l2357,3624r3,13xe" fillcolor="black" stroked="f">
              <v:path arrowok="t"/>
            </v:shape>
            <v:shape id="_x0000_s19491" style="position:absolute;left:1190;top:1242;width:3492;height:2594" coordorigin="1190,1242" coordsize="3492,2594" path="m2370,1934r3,-22l2372,1931r-2,3xe" fillcolor="black" stroked="f">
              <v:path arrowok="t"/>
            </v:shape>
            <v:shape id="_x0000_s19490" style="position:absolute;left:1190;top:1242;width:3492;height:2594" coordorigin="1190,1242" coordsize="3492,2594" path="m1480,2763r-8,32l1471,2777r9,-14xe" fillcolor="black" stroked="f">
              <v:path arrowok="t"/>
            </v:shape>
            <v:shape id="_x0000_s19489" style="position:absolute;left:1190;top:1242;width:3492;height:2594" coordorigin="1190,1242" coordsize="3492,2594" path="m1615,2419r-11,25l1602,2432r13,-13xe" fillcolor="black" stroked="f">
              <v:path arrowok="t"/>
            </v:shape>
            <v:shape id="_x0000_s19488" style="position:absolute;left:1190;top:1242;width:3492;height:2594" coordorigin="1190,1242" coordsize="3492,2594" path="m1476,1665r,-17l1498,1647r-22,18xe" fillcolor="black" stroked="f">
              <v:path arrowok="t"/>
            </v:shape>
            <v:shape id="_x0000_s19487" style="position:absolute;left:1190;top:1242;width:3492;height:2594" coordorigin="1190,1242" coordsize="3492,2594" path="m1480,1784r14,-80l1493,1782r-13,2xe" fillcolor="black" stroked="f">
              <v:path arrowok="t"/>
            </v:shape>
            <v:shape id="_x0000_s19486" style="position:absolute;left:1190;top:1242;width:3492;height:2594" coordorigin="1190,1242" coordsize="3492,2594" path="m1632,1684r1,-43l1637,1700r-5,-16xe" fillcolor="black" stroked="f">
              <v:path arrowok="t"/>
            </v:shape>
            <v:shape id="_x0000_s19485" style="position:absolute;left:1190;top:1242;width:3492;height:2594" coordorigin="1190,1242" coordsize="3492,2594" path="m1636,1943r-5,-11l1633,1923r3,20xe" fillcolor="black" stroked="f">
              <v:path arrowok="t"/>
            </v:shape>
            <v:shape id="_x0000_s19484" style="position:absolute;left:1190;top:1242;width:3492;height:2594" coordorigin="1190,1242" coordsize="3492,2594" path="m1626,2547r11,4l1622,2549r4,-2xe" fillcolor="black" stroked="f">
              <v:path arrowok="t"/>
            </v:shape>
            <v:shape id="_x0000_s19483" style="position:absolute;left:1190;top:1242;width:3492;height:2594" coordorigin="1190,1242" coordsize="3492,2594" path="m1478,2747r-2,l1477,2743r1,4xe" fillcolor="black" stroked="f">
              <v:path arrowok="t"/>
            </v:shape>
            <v:shape id="_x0000_s19482" style="position:absolute;left:1190;top:1242;width:3492;height:2594" coordorigin="1190,1242" coordsize="3492,2594" path="m1466,2226r,14l1466,2212r,14xe" fillcolor="black" stroked="f">
              <v:path arrowok="t"/>
            </v:shape>
            <v:shape id="_x0000_s19481" style="position:absolute;left:1190;top:1242;width:3492;height:2594" coordorigin="1190,1242" coordsize="3492,2594" path="m1487,2251r7,9l1486,2259r1,-8xe" fillcolor="black" stroked="f">
              <v:path arrowok="t"/>
            </v:shape>
            <v:shape id="_x0000_s19480" style="position:absolute;left:1190;top:1242;width:3492;height:2594" coordorigin="1190,1242" coordsize="3492,2594" path="m1486,2259r-1,l1486,2259xe" fillcolor="black" stroked="f">
              <v:path arrowok="t"/>
            </v:shape>
            <v:shape id="_x0000_s19479" style="position:absolute;left:1190;top:1242;width:3492;height:2594" coordorigin="1190,1242" coordsize="3492,2594" path="m1476,2947r-3,18l1472,2943r4,4xe" fillcolor="black" stroked="f">
              <v:path arrowok="t"/>
            </v:shape>
            <v:shape id="_x0000_s19478" style="position:absolute;left:1190;top:1242;width:3492;height:2594" coordorigin="1190,1242" coordsize="3492,2594" path="m1475,3039r1,-15l1476,3049r-1,-10xe" fillcolor="black" stroked="f">
              <v:path arrowok="t"/>
            </v:shape>
            <v:shape id="_x0000_s19477" style="position:absolute;left:1190;top:1242;width:3492;height:2594" coordorigin="1190,1242" coordsize="3492,2594" path="m1636,2993r-6,10l1627,2993r9,xe" fillcolor="black" stroked="f">
              <v:path arrowok="t"/>
            </v:shape>
            <v:shape id="_x0000_s19476" style="position:absolute;left:1190;top:1242;width:3492;height:2594" coordorigin="1190,1242" coordsize="3492,2594" path="m1610,2307r2,16l1609,2317r1,-10xe" fillcolor="black" stroked="f">
              <v:path arrowok="t"/>
            </v:shape>
            <v:shape id="_x0000_s19475" style="position:absolute;left:1190;top:1242;width:3492;height:2594" coordorigin="1190,1242" coordsize="3492,2594" path="m1591,2819r11,10l1591,2823r,-4xe" fillcolor="black" stroked="f">
              <v:path arrowok="t"/>
            </v:shape>
            <v:shape id="_x0000_s19474" style="position:absolute;left:1190;top:1242;width:3492;height:2594" coordorigin="1190,1242" coordsize="3492,2594" path="m1637,2516r3,-39l1637,2517r,-1xe" fillcolor="black" stroked="f">
              <v:path arrowok="t"/>
            </v:shape>
            <v:shape id="_x0000_s19473" style="position:absolute;left:1190;top:1242;width:3492;height:2594" coordorigin="1190,1242" coordsize="3492,2594" path="m1619,2031r11,11l1617,2044r2,-13xe" fillcolor="black" stroked="f">
              <v:path arrowok="t"/>
            </v:shape>
            <v:shape id="_x0000_s19472" style="position:absolute;left:1190;top:1242;width:3492;height:2594" coordorigin="1190,1242" coordsize="3492,2594" path="m1623,2245r10,27l1618,2263r5,-18xe" fillcolor="black" stroked="f">
              <v:path arrowok="t"/>
            </v:shape>
            <v:shape id="_x0000_s19471" style="position:absolute;left:1190;top:1242;width:3492;height:2594" coordorigin="1190,1242" coordsize="3492,2594" path="m1647,2421r2,-191l1648,2430r-1,-9xe" fillcolor="black" stroked="f">
              <v:path arrowok="t"/>
            </v:shape>
            <v:shape id="_x0000_s19470" style="position:absolute;left:1190;top:1242;width:3492;height:2594" coordorigin="1190,1242" coordsize="3492,2594" path="m1640,1710r,-97l1640,1756r,-46xe" fillcolor="black" stroked="f">
              <v:path arrowok="t"/>
            </v:shape>
            <v:shape id="_x0000_s19469" style="position:absolute;left:1190;top:1242;width:3492;height:2594" coordorigin="1190,1242" coordsize="3492,2594" path="m1494,1962r-4,-23l1504,1928r-10,34xe" fillcolor="black" stroked="f">
              <v:path arrowok="t"/>
            </v:shape>
            <v:shape id="_x0000_s19468" style="position:absolute;left:1190;top:1242;width:3492;height:2594" coordorigin="1190,1242" coordsize="3492,2594" path="m1517,1910r-16,-25l1505,1876r12,34xe" fillcolor="black" stroked="f">
              <v:path arrowok="t"/>
            </v:shape>
            <v:shape id="_x0000_s19467" style="position:absolute;left:1190;top:1242;width:3492;height:2594" coordorigin="1190,1242" coordsize="3492,2594" path="m1591,1895r-3,l1591,1895xe" fillcolor="black" stroked="f">
              <v:path arrowok="t"/>
            </v:shape>
            <v:shape id="_x0000_s19466" style="position:absolute;left:1190;top:1242;width:3492;height:2594" coordorigin="1190,1242" coordsize="3492,2594" path="m1622,2162r-8,12l1612,2171r10,-9xe" fillcolor="black" stroked="f">
              <v:path arrowok="t"/>
            </v:shape>
            <v:shape id="_x0000_s19465" style="position:absolute;left:1190;top:1242;width:3492;height:2594" coordorigin="1190,1242" coordsize="3492,2594" path="m1566,2966r1,26l1564,2979r2,-13xe" fillcolor="black" stroked="f">
              <v:path arrowok="t"/>
            </v:shape>
            <v:shape id="_x0000_s19464" style="position:absolute;left:1190;top:1242;width:3492;height:2594" coordorigin="1190,1242" coordsize="3492,2594" path="m2476,2184r-5,21l2470,2199r6,-15xe" fillcolor="black" stroked="f">
              <v:path arrowok="t"/>
            </v:shape>
            <v:shape id="_x0000_s19463" style="position:absolute;left:1190;top:1242;width:3492;height:2594" coordorigin="1190,1242" coordsize="3492,2594" path="m1469,2421r-7,l1469,2421xe" fillcolor="black" stroked="f">
              <v:path arrowok="t"/>
            </v:shape>
            <v:shape id="_x0000_s19462" style="position:absolute;left:1190;top:1242;width:3492;height:2594" coordorigin="1190,1242" coordsize="3492,2594" path="m1459,1798r6,10l1459,1806r,-8xe" fillcolor="black" stroked="f">
              <v:path arrowok="t"/>
            </v:shape>
            <v:shape id="_x0000_s19461" style="position:absolute;left:1190;top:1242;width:3492;height:2594" coordorigin="1190,1242" coordsize="3492,2594" path="m1466,2390r-3,-3l1466,2390xe" fillcolor="black" stroked="f">
              <v:path arrowok="t"/>
            </v:shape>
            <v:shape id="_x0000_s19460" style="position:absolute;left:1190;top:1242;width:3492;height:2594" coordorigin="1190,1242" coordsize="3492,2594" path="m1473,2280r7,6l1470,2286r3,-6xe" fillcolor="black" stroked="f">
              <v:path arrowok="t"/>
            </v:shape>
            <v:shape id="_x0000_s19459" style="position:absolute;left:1190;top:1242;width:3492;height:2594" coordorigin="1190,1242" coordsize="3492,2594" path="m1506,1982r-2,14l1491,1986r15,-4xe" fillcolor="black" stroked="f">
              <v:path arrowok="t"/>
            </v:shape>
            <v:shape id="_x0000_s19458" style="position:absolute;left:1190;top:1242;width:3492;height:2594" coordorigin="1190,1242" coordsize="3492,2594" path="m1487,2021r,-21l1487,2010r,11xe" fillcolor="black" stroked="f">
              <v:path arrowok="t"/>
            </v:shape>
            <v:shape id="_x0000_s19457" style="position:absolute;left:1190;top:1242;width:3492;height:2594" coordorigin="1190,1242" coordsize="3492,2594" path="m1485,2024r-2,34l1479,2040r6,-16xe" fillcolor="black" stroked="f">
              <v:path arrowok="t"/>
            </v:shape>
            <v:shape id="_x0000_s19456" style="position:absolute;left:1190;top:1242;width:3492;height:2594" coordorigin="1190,1242" coordsize="3492,2594" path="m1469,2191r3,17l1466,2212r3,-21xe" fillcolor="black" stroked="f">
              <v:path arrowok="t"/>
            </v:shape>
            <v:shape id="_x0000_s19455" style="position:absolute;left:1190;top:1242;width:3492;height:2594" coordorigin="1190,1242" coordsize="3492,2594" path="m1464,2645r1,18l1462,2655r2,-10xe" fillcolor="black" stroked="f">
              <v:path arrowok="t"/>
            </v:shape>
            <v:shape id="_x0000_s19454" style="position:absolute;left:1190;top:1242;width:3492;height:2594" coordorigin="1190,1242" coordsize="3492,2594" path="m1481,2059r-1,14l1475,2059r6,xe" fillcolor="black" stroked="f">
              <v:path arrowok="t"/>
            </v:shape>
            <v:shape id="_x0000_s19453" style="position:absolute;left:1190;top:1242;width:3492;height:2594" coordorigin="1190,1242" coordsize="3492,2594" path="m1503,2097r3,-22l1508,2087r-5,10xe" fillcolor="black" stroked="f">
              <v:path arrowok="t"/>
            </v:shape>
            <v:shape id="_x0000_s19452" style="position:absolute;left:1190;top:1242;width:3492;height:2594" coordorigin="1190,1242" coordsize="3492,2594" path="m2317,2069r,40l2317,2089r,-20xe" fillcolor="black" stroked="f">
              <v:path arrowok="t"/>
            </v:shape>
            <v:shape id="_x0000_s19451" style="position:absolute;left:1190;top:1242;width:3492;height:2594" coordorigin="1190,1242" coordsize="3492,2594" path="m1476,2338r-8,-9l1478,2330r-2,8xe" fillcolor="black" stroked="f">
              <v:path arrowok="t"/>
            </v:shape>
            <v:shape id="_x0000_s19450" style="position:absolute;left:1190;top:1242;width:3492;height:2594" coordorigin="1190,1242" coordsize="3492,2594" path="m1490,2538r-3,-16l1487,2522r3,16xe" fillcolor="black" stroked="f">
              <v:path arrowok="t"/>
            </v:shape>
            <v:shape id="_x0000_s19449" style="position:absolute;left:1190;top:1242;width:3492;height:2594" coordorigin="1190,1242" coordsize="3492,2594" path="m1434,2953r-7,12l1426,2954r8,-1xe" fillcolor="black" stroked="f">
              <v:path arrowok="t"/>
            </v:shape>
            <v:shape id="_x0000_s19448" style="position:absolute;left:1190;top:1242;width:3492;height:2594" coordorigin="1190,1242" coordsize="3492,2594" path="m1339,2687r-3,12l1330,2700r9,-13xe" fillcolor="black" stroked="f">
              <v:path arrowok="t"/>
            </v:shape>
            <v:shape id="_x0000_s19447" style="position:absolute;left:1190;top:1242;width:3492;height:2594" coordorigin="1190,1242" coordsize="3492,2594" path="m1357,2653r-3,11l1347,2665r10,-12xe" fillcolor="black" stroked="f">
              <v:path arrowok="t"/>
            </v:shape>
            <v:shape id="_x0000_s19446" style="position:absolute;left:1190;top:1242;width:3492;height:2594" coordorigin="1190,1242" coordsize="3492,2594" path="m1371,2626r-15,7l1351,2627r20,-1xe" fillcolor="black" stroked="f">
              <v:path arrowok="t"/>
            </v:shape>
            <v:shape id="_x0000_s19445" style="position:absolute;left:1190;top:1242;width:3492;height:2594" coordorigin="1190,1242" coordsize="3492,2594" path="m1274,2878r-2,14l1263,2888r11,-10xe" fillcolor="black" stroked="f">
              <v:path arrowok="t"/>
            </v:shape>
            <v:shape id="_x0000_s19444" style="position:absolute;left:1190;top:1242;width:3492;height:2594" coordorigin="1190,1242" coordsize="3492,2594" path="m1289,3109r-5,-15l1304,3095r-15,14xe" fillcolor="black" stroked="f">
              <v:path arrowok="t"/>
            </v:shape>
            <v:shape id="_x0000_s19443" style="position:absolute;left:1190;top:1242;width:3492;height:2594" coordorigin="1190,1242" coordsize="3492,2594" path="m1429,3107r-9,-23l1420,3083r9,24xe" fillcolor="black" stroked="f">
              <v:path arrowok="t"/>
            </v:shape>
            <v:shape id="_x0000_s19442" style="position:absolute;left:1190;top:1242;width:3492;height:2594" coordorigin="1190,1242" coordsize="3492,2594" path="m1240,3028r-12,12l1225,3038r15,-10xe" fillcolor="black" stroked="f">
              <v:path arrowok="t"/>
            </v:shape>
            <v:shape id="_x0000_s19441" style="position:absolute;left:1190;top:1242;width:3492;height:2594" coordorigin="1190,1242" coordsize="3492,2594" path="m1230,2971r-5,12l1218,2982r12,-11xe" fillcolor="black" stroked="f">
              <v:path arrowok="t"/>
            </v:shape>
            <v:shape id="_x0000_s19440" style="position:absolute;left:1190;top:1242;width:3492;height:2594" coordorigin="1190,1242" coordsize="3492,2594" path="m1525,1798r6,-12l1544,1794r-19,4xe" fillcolor="black" stroked="f">
              <v:path arrowok="t"/>
            </v:shape>
            <v:shape id="_x0000_s19439" style="position:absolute;left:1190;top:1242;width:3492;height:2594" coordorigin="1190,1242" coordsize="3492,2594" path="m1498,1838r-13,l1507,1832r-9,6xe" fillcolor="black" stroked="f">
              <v:path arrowok="t"/>
            </v:shape>
            <v:shape id="_x0000_s19438" style="position:absolute;left:1190;top:1242;width:3492;height:2594" coordorigin="1190,1242" coordsize="3492,2594" path="m1679,1817r,-9l1679,1817xe" fillcolor="black" stroked="f">
              <v:path arrowok="t"/>
            </v:shape>
            <v:shape id="_x0000_s19437" style="position:absolute;left:1190;top:1242;width:3492;height:2594" coordorigin="1190,1242" coordsize="3492,2594" path="m1990,2572r10,-23l2000,2561r-10,11xe" fillcolor="black" stroked="f">
              <v:path arrowok="t"/>
            </v:shape>
            <v:shape id="_x0000_s19436" style="position:absolute;left:1190;top:1242;width:3492;height:2594" coordorigin="1190,1242" coordsize="3492,2594" path="m2007,2247r13,-18l2014,2244r-7,3xe" fillcolor="black" stroked="f">
              <v:path arrowok="t"/>
            </v:shape>
            <v:shape id="_x0000_s19435" style="position:absolute;left:1190;top:1242;width:3492;height:2594" coordorigin="1190,1242" coordsize="3492,2594" path="m2133,1957r,5l2127,1955r6,2xe" fillcolor="black" stroked="f">
              <v:path arrowok="t"/>
            </v:shape>
            <v:shape id="_x0000_s19434" style="position:absolute;left:1190;top:1242;width:3492;height:2594" coordorigin="1190,1242" coordsize="3492,2594" path="m1686,2697r-4,-14l1698,2681r-12,16xe" fillcolor="black" stroked="f">
              <v:path arrowok="t"/>
            </v:shape>
            <v:shape id="_x0000_s19433" style="position:absolute;left:1190;top:1242;width:3492;height:2594" coordorigin="1190,1242" coordsize="3492,2594" path="m1827,2196r-2,37l1824,2214r3,-18xe" fillcolor="black" stroked="f">
              <v:path arrowok="t"/>
            </v:shape>
            <v:shape id="_x0000_s19432" style="position:absolute;left:1190;top:1242;width:3492;height:2594" coordorigin="1190,1242" coordsize="3492,2594" path="m1832,2494r-3,28l1828,2511r4,-17xe" fillcolor="black" stroked="f">
              <v:path arrowok="t"/>
            </v:shape>
            <v:shape id="_x0000_s19431" style="position:absolute;left:1190;top:1242;width:3492;height:2594" coordorigin="1190,1242" coordsize="3492,2594" path="m1689,2318r10,-3l1687,2324r2,-6xe" fillcolor="black" stroked="f">
              <v:path arrowok="t"/>
            </v:shape>
            <v:shape id="_x0000_s19430" style="position:absolute;left:1190;top:1242;width:3492;height:2594" coordorigin="1190,1242" coordsize="3492,2594" path="m1866,1520r8,20l1864,1540r2,-20xe" fillcolor="black" stroked="f">
              <v:path arrowok="t"/>
            </v:shape>
            <v:shape id="_x0000_s19429" style="position:absolute;left:1190;top:1242;width:3492;height:2594" coordorigin="1190,1242" coordsize="3492,2594" path="m1856,1490r-9,27l1846,1505r10,-15xe" fillcolor="black" stroked="f">
              <v:path arrowok="t"/>
            </v:shape>
            <v:shape id="_x0000_s19428" style="position:absolute;left:1190;top:1242;width:3492;height:2594" coordorigin="1190,1242" coordsize="3492,2594" path="m1868,1380r-2,-24l1874,1373r-6,7xe" fillcolor="black" stroked="f">
              <v:path arrowok="t"/>
            </v:shape>
            <v:shape id="_x0000_s19427" style="position:absolute;left:1190;top:1242;width:3492;height:2594" coordorigin="1190,1242" coordsize="3492,2594" path="m1842,2078r-1,105l1842,2059r,19xe" fillcolor="black" stroked="f">
              <v:path arrowok="t"/>
            </v:shape>
            <v:shape id="_x0000_s19426" style="position:absolute;left:1190;top:1242;width:3492;height:2594" coordorigin="1190,1242" coordsize="3492,2594" path="m1724,2253r-13,7l1703,2254r21,-1xe" fillcolor="black" stroked="f">
              <v:path arrowok="t"/>
            </v:shape>
            <v:shape id="_x0000_s19425" style="position:absolute;left:1190;top:1242;width:3492;height:2594" coordorigin="1190,1242" coordsize="3492,2594" path="m1834,2263r2,-54l1836,2220r-2,43xe" fillcolor="black" stroked="f">
              <v:path arrowok="t"/>
            </v:shape>
            <v:shape id="_x0000_s19424" style="position:absolute;left:1190;top:1242;width:3492;height:2594" coordorigin="1190,1242" coordsize="3492,2594" path="m1834,2460r-5,14l1826,2462r8,-2xe" fillcolor="black" stroked="f">
              <v:path arrowok="t"/>
            </v:shape>
            <v:shape id="_x0000_s19423" style="position:absolute;left:1190;top:1242;width:3492;height:2594" coordorigin="1190,1242" coordsize="3492,2594" path="m1834,2676r,-216l1837,2656r-3,20xe" fillcolor="black" stroked="f">
              <v:path arrowok="t"/>
            </v:shape>
            <v:shape id="_x0000_s19422" style="position:absolute;left:1190;top:1242;width:3492;height:2594" coordorigin="1190,1242" coordsize="3492,2594" path="m1810,2239r-2,15l1806,2253r4,-14xe" fillcolor="black" stroked="f">
              <v:path arrowok="t"/>
            </v:shape>
            <v:shape id="_x0000_s19421" style="position:absolute;left:1190;top:1242;width:3492;height:2594" coordorigin="1190,1242" coordsize="3492,2594" path="m1680,2918r13,12l1679,2943r1,-25xe" fillcolor="black" stroked="f">
              <v:path arrowok="t"/>
            </v:shape>
            <v:shape id="_x0000_s19420" style="position:absolute;left:1190;top:1242;width:3492;height:2594" coordorigin="1190,1242" coordsize="3492,2594" path="m1720,2808r-20,4l1720,2808xe" fillcolor="black" stroked="f">
              <v:path arrowok="t"/>
            </v:shape>
            <v:shape id="_x0000_s19419" style="position:absolute;left:1190;top:1242;width:3492;height:2594" coordorigin="1190,1242" coordsize="3492,2594" path="m2420,1417r-1,43l2419,1436r1,-19xe" fillcolor="black" stroked="f">
              <v:path arrowok="t"/>
            </v:shape>
            <v:shape id="_x0000_s19418" style="position:absolute;left:1190;top:1242;width:3492;height:2594" coordorigin="1190,1242" coordsize="3492,2594" path="m2004,1467r-4,-18l2019,1446r-15,21xe" fillcolor="black" stroked="f">
              <v:path arrowok="t"/>
            </v:shape>
            <v:shape id="_x0000_s19417" style="position:absolute;left:1190;top:1242;width:3492;height:2594" coordorigin="1190,1242" coordsize="3492,2594" path="m2025,1511r-2,10l2011,1523r14,-12xe" fillcolor="black" stroked="f">
              <v:path arrowok="t"/>
            </v:shape>
            <v:shape id="_x0000_s19416" style="position:absolute;left:1190;top:1242;width:3492;height:2594" coordorigin="1190,1242" coordsize="3492,2594" path="m2031,2506r-15,14l2014,2512r17,-6xe" fillcolor="black" stroked="f">
              <v:path arrowok="t"/>
            </v:shape>
            <v:shape id="_x0000_s19415" style="position:absolute;left:1190;top:1242;width:3492;height:2594" coordorigin="1190,1242" coordsize="3492,2594" path="m1688,1633r1,22l1687,1646r1,-13xe" fillcolor="black" stroked="f">
              <v:path arrowok="t"/>
            </v:shape>
            <v:shape id="_x0000_s19414" style="position:absolute;left:1190;top:1242;width:3492;height:2594" coordorigin="1190,1242" coordsize="3492,2594" path="m1228,3083r-19,2l1190,3087r,l1204,3074r9,-10l1226,3050r18,-3l1265,3045r22,-1l1308,3043r-20,15l1268,3057r-19,2l1229,3063r-8,3l1238,3066r13,40l1235,3101r-4,-5l1221,3090r7,-7xe" fillcolor="black" stroked="f">
              <v:path arrowok="t"/>
            </v:shape>
            <v:shape id="_x0000_s19413" style="position:absolute;left:1190;top:1242;width:3492;height:2594" coordorigin="1190,1242" coordsize="3492,2594" path="m1662,2737r3,5l1675,2745r-1,-8l1682,2739r2,-16l1686,2697r2,23l1699,2734r4,10l1693,2745r-7,20l1689,2783r,1l1692,2782r,2l1706,2795r-17,5l1686,2801r-2,14l1681,2818r-2,-20l1665,2798r7,-11l1681,2772r1,-23l1667,2751r-7,15l1665,1570r-1,929l1664,2516r1,74l1665,2603r,11l1661,2617r,21l1662,2737xe" fillcolor="black" stroked="f">
              <v:path arrowok="t"/>
            </v:shape>
            <v:shape id="_x0000_s19412" style="position:absolute;left:1190;top:1242;width:3492;height:2594" coordorigin="1190,1242" coordsize="3492,2594" path="m1681,2025r4,19l1689,2045r8,-13l1697,1991r6,-17l1705,2036r2,6l1710,2101r23,l1730,2112r-18,4l1700,2122r,35l1716,2162r-3,15l1707,2178r-5,6l1700,2205r-2,-6l1698,2183r-12,-8l1682,2174r-5,18l1678,2210r2,19l1679,2247r,4l1677,2259r-8,7l1679,1632r-1,22l1674,2132r-2,20l1679,2166r7,1l1687,2164r2,-1l1693,2164r,-21l1695,2124r1,-2l1689,2119r-7,-8l1675,2118r1,-29l1678,2105r1,3l1687,2109r9,-5l1702,2087r1,-20l1700,2059r-14,-1l1679,2071r-2,-243l1682,1833r13,-4l1692,1910r-3,-1l1688,1921r-9,4l1679,1996r2,29xe" fillcolor="black" stroked="f">
              <v:path arrowok="t"/>
            </v:shape>
            <v:shape id="_x0000_s19411" style="position:absolute;left:1190;top:1242;width:3492;height:2594" coordorigin="1190,1242" coordsize="3492,2594" path="m1814,2749r1,-10l1799,2732r-17,-1l1762,2733r-19,3l1723,2741r-20,3l1699,2734r1,1l1716,2728r20,-4l1757,2722r20,-1l1797,2719r17,-3l1818,2714r,-24l1799,2688r-19,l1760,2688r-20,1l1720,2691r-21,3l1686,2697r12,-16l1715,2679r20,-3l1756,2673r21,-1l1798,2672r20,4l1825,2669r-4,-16l1822,2641r-21,l1781,2642r-19,1l1742,2644r-20,2l1703,2649r-14,2l1687,2662r-8,5l1679,2641r12,-8l1698,2622r2,2l1700,2628r-5,l1696,2634r19,-1l1733,2631r19,-1l1771,2628r21,l1814,2629r11,1l1827,2615r6,175l1825,2808r-9,-14l1803,2786r2,-17l1811,2770r6,-6l1814,2749xe" fillcolor="black" stroked="f">
              <v:path arrowok="t"/>
            </v:shape>
            <v:shape id="_x0000_s19410" style="position:absolute;left:1190;top:1242;width:3492;height:2594" coordorigin="1190,1242" coordsize="3492,2594" path="m1751,1616r-18,l1716,1617r-13,4l1695,1631r1,-21l1713,1606r19,-3l1753,1600r21,-2l1795,1598r20,2l1832,1606r,l1819,1616r-21,-1l1784,1610r-16,5l1751,1616xe" fillcolor="black" stroked="f">
              <v:path arrowok="t"/>
            </v:shape>
            <v:shape id="_x0000_s19409" style="position:absolute;left:1190;top:1242;width:3492;height:2594" coordorigin="1190,1242" coordsize="3492,2594" path="m1700,1565r-4,-17l1693,1547r-8,6l1689,1496r4,6l1699,1486r9,-109l1702,1497r-2,19l1700,1522r14,5l1710,1554r-6,32l1697,1604r-1,6l1695,1631r-2,13l1708,1649r18,-2l1747,1643r19,-2l1788,1642r21,5l1815,1651r-15,6l1780,1656r-21,-1l1749,1655r-21,3l1709,1659r-6,-1l1697,1670r8,4l1703,1690r-3,14l1696,1718r6,49l1693,1770r,6l1686,1697r8,-9l1690,1673r-4,-1l1679,1808r,9l1677,1828r1,-174l1689,1655r-1,-22l1682,1627r-3,5l1669,2266r-1,-980l1686,1286r-1,278l1689,1575r11,-10xe" fillcolor="black" stroked="f">
              <v:path arrowok="t"/>
            </v:shape>
            <v:shape id="_x0000_s19408" style="position:absolute;left:1190;top:1242;width:3492;height:2594" coordorigin="1190,1242" coordsize="3492,2594" path="m1782,1676r2,l1805,1676r18,5l1825,1690r-18,l1787,1691r-21,1l1744,1694r-20,3l1705,1702r-5,2l1703,1690r17,-2l1740,1683r22,-4l1782,1676xe" fillcolor="black" stroked="f">
              <v:path arrowok="t"/>
            </v:shape>
            <v:shape id="_x0000_s19407" style="position:absolute;left:1190;top:1242;width:3492;height:2594" coordorigin="1190,1242" coordsize="3492,2594" path="m1675,2961r-2,9l1673,2968r-4,-29l1676,2920r3,23l1675,2951r23,-4l1675,2961xe" fillcolor="black" stroked="f">
              <v:path arrowok="t"/>
            </v:shape>
            <v:shape id="_x0000_s19406" style="position:absolute;left:1190;top:1242;width:3492;height:2594" coordorigin="1190,1242" coordsize="3492,2594" path="m1721,1309r7,-6l1712,1299r-13,7l1690,1362r,l1693,1373r15,4l1699,1486r-1,-18l1693,1463r-2,18l1689,1496r-3,-210l1705,1284r19,-3l1743,1276r20,-4l1784,1268r-14,35l1788,1307r21,l1791,1320r-21,-1l1749,1316r-20,l1713,1319r-12,12l1700,1313r14,1l1721,1309xe" fillcolor="black" stroked="f">
              <v:path arrowok="t"/>
            </v:shape>
            <v:shape id="_x0000_s19405" style="position:absolute;left:1190;top:1242;width:3492;height:2594" coordorigin="1190,1242" coordsize="3492,2594" path="m1700,1334r15,7l1710,1399r-3,20l1707,1421r1,-44l1710,1359r-7,-7l1693,1352r-3,10l1699,1306r1,7l1701,1331r-1,3xe" fillcolor="black" stroked="f">
              <v:path arrowok="t"/>
            </v:shape>
            <v:shape id="_x0000_s19404" style="position:absolute;left:1190;top:1242;width:3492;height:2594" coordorigin="1190,1242" coordsize="3492,2594" path="m1675,2997r,3l1682,3006r7,18l1682,3035r-1,15l1675,3059r,-62xe" fillcolor="black" stroked="f">
              <v:path arrowok="t"/>
            </v:shape>
            <v:shape id="_x0000_s19403" style="position:absolute;left:1190;top:1242;width:3492;height:2594" coordorigin="1190,1242" coordsize="3492,2594" path="m1631,2854r2,-7l1626,2839r-10,-6l1612,2822r14,4l1638,2820r-1,-5l1632,2808r1,-10l1633,2794r10,-2l1647,2787r1,-13l1661,3014r-14,l1643,3032r-4,-73l1640,2951r-15,-1l1620,2950r10,-13l1612,2938r14,-12l1637,2927r-6,-14l1631,2854xe" fillcolor="black" stroked="f">
              <v:path arrowok="t"/>
            </v:shape>
            <v:shape id="_x0000_s19402" style="position:absolute;left:1190;top:1242;width:3492;height:2594" coordorigin="1190,1242" coordsize="3492,2594" path="m1784,2829r-22,2l1743,2835r-19,4l1705,2843r-19,4l1687,2855r-8,-1l1681,2818r3,-3l1692,2818r-3,15l1706,2833r18,-8l1735,2822r19,-2l1773,2817r7,-5l1764,2808r-18,2l1728,2814r-16,2l1700,2812r20,-4l1739,2806r18,l1777,2803r10,-2l1788,2825r-1,8l1791,2838r11,-1l1801,2847r-23,-2l1758,2848r-18,5l1723,2860r-17,8l1717,2855r20,-9l1756,2840r16,l1783,2831r1,-2xe" fillcolor="black" stroked="f">
              <v:path arrowok="t"/>
            </v:shape>
            <v:shape id="_x0000_s19401" style="position:absolute;left:1190;top:1242;width:3492;height:2594" coordorigin="1190,1242" coordsize="3492,2594" path="m1673,2854r6,-17l1681,2818r-2,36l1682,2864r17,-2l1717,2855r-11,13l1700,2871r-8,3l1680,2867r2,14l1700,2881r-18,18l1679,2888r-7,-6l1668,2871r5,-17xe" fillcolor="black" stroked="f">
              <v:path arrowok="t"/>
            </v:shape>
            <v:shape id="_x0000_s19400" style="position:absolute;left:1190;top:1242;width:3492;height:2594" coordorigin="1190,1242" coordsize="3492,2594" path="m1815,2840r-12,3l1804,2835r,-9l1796,2825r-8,l1787,2801r14,11l1821,2816r14,26l1820,2856r-2,1l1822,2867r,1l1818,2878r-17,11l1787,2874r-21,3l1746,2881r-19,5l1708,2891r-19,4l1688,2902r-8,16l1679,2943r-3,-23l1682,2900r18,-19l1718,2878r18,-6l1754,2867r20,-5l1795,2860r9,l1806,2851r9,-1l1815,2840xe" fillcolor="black" stroked="f">
              <v:path arrowok="t"/>
            </v:shape>
            <v:shape id="_x0000_s19399" style="position:absolute;left:1190;top:1242;width:3492;height:2594" coordorigin="1190,1242" coordsize="3492,2594" path="m1737,2970r-9,12l1725,2987r-2,10l1721,3000r-8,9l1697,3014r-8,10l1682,3006r16,-6l1700,2989r-15,-3l1675,2997r,62l1671,3065r-9,9l1658,3080r-13,15l1632,3109r-14,14l1607,3140r-9,17l1582,3169r-1,-76l1591,3087r-3,31l1605,3118r5,-13l1612,3090r14,-59l1635,3067r-12,3l1617,3075r1,14l1630,3087r5,-5l1636,2993r,-28l1639,2959r4,73l1656,3033r16,-2l1670,3019r-9,-5l1648,2774r-1,-12l1649,2593r9,362l1669,2939r4,29l1673,2972r,-2l1675,2979r14,1l1692,2970r4,-9l1675,2961r23,-14l1707,2964r-4,11l1719,2975r7,-15l1728,2955r11,-19l1752,2923r4,-10l1733,2917r-21,5l1693,2930r-13,-12l1689,2923r16,-9l1723,2908r20,-5l1762,2897r15,-9l1787,2874r14,15l1787,2902r-11,17l1767,2939r-1,5l1751,2956r-14,14xe" fillcolor="black" stroked="f">
              <v:path arrowok="t"/>
            </v:shape>
            <v:shape id="_x0000_s19398" style="position:absolute;left:1190;top:1242;width:3492;height:2594" coordorigin="1190,1242" coordsize="3492,2594" path="m1720,2943r19,-7l1728,2955r-15,l1707,2964r-9,-17l1720,2943xe" fillcolor="black" stroked="f">
              <v:path arrowok="t"/>
            </v:shape>
            <v:shape id="_x0000_s19397" style="position:absolute;left:1190;top:1242;width:3492;height:2594" coordorigin="1190,1242" coordsize="3492,2594" path="m1907,3672r2,-3l1891,3668r-18,-1l1853,3667r-11,-16l1846,3651r18,1l1883,3655r20,3l1923,3661r21,3l1962,3665r20,1l2002,3667r26,14l2000,3680r-29,l1942,3679r-29,l1901,3682r6,-10xe" fillcolor="black" stroked="f">
              <v:path arrowok="t"/>
            </v:shape>
            <v:shape id="_x0000_s19396" style="position:absolute;left:1190;top:1242;width:3492;height:2594" coordorigin="1190,1242" coordsize="3492,2594" path="m2055,2470r15,4l2081,2457r11,-16l2104,2425r11,-16l2125,2391r4,-11l2133,2369r7,30l2129,2415r-12,16l2106,2447r-11,17l2084,2481r-7,14l2063,2509r-12,16l2039,2541r-11,17l2017,2575r-10,17l1995,2609r-12,16l1970,2640r1,-177l1972,2365r3,-20l1976,2327r-4,-19l1967,2288r-2,-13l1966,2254r2,-20l1969,2216r-1,-20l1968,2175r1,-20l1969,2136r,-14l1968,2117r-3,-90l1965,2007r-1,-12l1962,1962r7,-12l1969,1937r-1,-10l1962,1909r2,-19l1968,1870r1,-6l1968,1845r-2,-19l1963,1806r-2,-21l1961,1765r1,-9l1962,1735r-2,-19l1958,1696r2,-31l1963,1646r3,-19l1965,1613r-2,-19l1961,1574r,-21l1961,1533r1,-20l1964,1493r3,-19l1969,1467r16,2l1986,2588r4,4l2000,2575r12,-16l2022,2542r2,-6l2018,2534r-8,13l2007,2536r11,-5l2029,2525r9,-6l2036,2511r-20,9l2031,2506r19,-4l2059,2488r,l2039,2485r-20,1l2021,2480r16,-6l2055,2470xe" fillcolor="black" stroked="f">
              <v:path arrowok="t"/>
            </v:shape>
            <v:shape id="_x0000_s19395" style="position:absolute;left:1190;top:1242;width:3492;height:2594" coordorigin="1190,1242" coordsize="3492,2594" path="m2083,1489r8,-5l2069,1486r-22,3l2035,1477r-23,1l2000,1489r,6l2001,1516r-6,18l2000,1449r4,18l2022,1469r20,1l2062,1469r20,-2l2102,1465r20,-2l2142,1461r19,l2164,1477r-8,6l2160,1501r-13,1l2133,1510r3,-15l2122,1495r-21,3l2080,1503r-20,7l2041,1516r-18,5l2025,1511r19,-8l2064,1497r19,-8xe" fillcolor="black" stroked="f">
              <v:path arrowok="t"/>
            </v:shape>
            <v:shape id="_x0000_s19394" style="position:absolute;left:1190;top:1242;width:3492;height:2594" coordorigin="1190,1242" coordsize="3492,2594" path="m2023,2460r-13,9l2007,2481r,-143l2007,2425r,28l2026,2449r18,-6l2062,2440r11,2l2059,2451r-18,4l2023,2460xe" fillcolor="black" stroked="f">
              <v:path arrowok="t"/>
            </v:shape>
            <v:shape id="_x0000_s19393" style="position:absolute;left:1190;top:1242;width:3492;height:2594" coordorigin="1190,1242" coordsize="3492,2594" path="m2041,2365r-19,5l2011,2373r,34l2026,2403r19,-5l2064,2394r18,l2097,2400r8,11l2084,2409r-21,l2043,2412r-19,5l2008,2424r-1,1l2007,2338r2,18l2011,2359r16,-5l2046,2349r-5,16xe" fillcolor="black" stroked="f">
              <v:path arrowok="t"/>
            </v:shape>
            <v:shape id="_x0000_s19392" style="position:absolute;left:1190;top:1242;width:3492;height:2594" coordorigin="1190,1242" coordsize="3492,2594" path="m2069,2345r1,l2091,2343r22,l2131,2348r9,7l2121,2355r-19,l2082,2358r-20,3l2041,2365r5,-16l2069,2345xe" fillcolor="black" stroked="f">
              <v:path arrowok="t"/>
            </v:shape>
            <v:shape id="_x0000_s19391" style="position:absolute;left:1190;top:1242;width:3492;height:2594" coordorigin="1190,1242" coordsize="3492,2594" path="m2002,2218r2,12l2020,2229r-13,18l2007,2272r17,-4l2044,2264r-9,18l2018,2283r-12,6l2007,2303r17,-1l2044,2303r21,1l2084,2303r20,-3l2123,2297r15,4l2143,2306r-15,7l2110,2310r-2,l2090,2312r-20,3l2051,2318r-20,2l2011,2318r-4,-1l2007,2338r,143l2021,2480r-2,6l2007,2491r-5,17l2002,2218xe" fillcolor="black" stroked="f">
              <v:path arrowok="t"/>
            </v:shape>
            <v:shape id="_x0000_s19390" style="position:absolute;left:1190;top:1242;width:3492;height:2594" coordorigin="1190,1242" coordsize="3492,2594" path="m2464,1720r-11,-14l2444,1707r-20,5l2405,1720r-17,11l2383,1718r1,l2399,1709r19,-8l2437,1697r16,-4l2467,1698r1,6l2464,1720xe" fillcolor="black" stroked="f">
              <v:path arrowok="t"/>
            </v:shape>
            <v:shape id="_x0000_s19389" style="position:absolute;left:1190;top:1242;width:3492;height:2594" coordorigin="1190,1242" coordsize="3492,2594" path="m2323,1790r-5,1l2321,1690r16,-6l2352,1671r8,-6l2377,1659r19,-5l2417,1652r9,-1l2412,1663r-18,8l2374,1678r-20,7l2337,1695r-13,13l2321,1714r16,-6l2352,1699r16,-10l2385,1681r16,-6l2419,1674r19,5l2440,1679r-10,8l2410,1686r-5,l2389,1694r-19,7l2352,1709r-14,11l2331,1734r1,15l2349,1742r17,-12l2383,1718r5,13l2371,1742r-4,4l2351,1754r-11,10l2342,1773r12,2l2368,1764r2,-1l2379,1758r13,-9l2402,1746r19,-6l2441,1737r18,3l2465,1742r-12,9l2434,1754r-22,3l2402,1759r-20,9l2364,1780r-13,15l2346,1805r14,-3l2374,1794r16,-10l2406,1775r17,-8l2441,1764r18,3l2465,1770r-10,17l2439,1783r-2,-3l2434,1782r-3,2l2426,1784r-18,9l2390,1800r-17,9l2359,1822r-9,20l2349,1843r15,-3l2356,1871r-2,124l2346,1977r,-2l2347,1951r-12,l2335,1970r,203l2326,2157r-5,-11l2318,2028r,-20l2318,1916r1,-85l2323,1854r9,17l2335,1874r-1,-20l2331,1835r-2,-18l2328,1796r,-2l2324,1794r-1,-4xe" fillcolor="black" stroked="f">
              <v:path arrowok="t"/>
            </v:shape>
            <v:shape id="_x0000_s19388" style="position:absolute;left:1190;top:1242;width:3492;height:2594" coordorigin="1190,1242" coordsize="3492,2594" path="m2291,1706r-5,-9l2295,1682r17,-12l2332,1658r14,-10l2362,1637r18,-12l2399,1614r19,-8l2437,1603r17,l2473,1610r9,18l2482,1634r-20,-5l2446,1621r-2,-1l2423,1627r-14,13l2409,1641r-21,1l2370,1648r-17,11l2338,1673r-13,13l2318,1791r-1,105l2307,1887r-3,-13l2302,1759r-1,-19l2297,1723r-6,-17xe" fillcolor="black" stroked="f">
              <v:path arrowok="t"/>
            </v:shape>
            <v:shape id="_x0000_s19387" style="position:absolute;left:1190;top:1242;width:3492;height:2594" coordorigin="1190,1242" coordsize="3492,2594" path="m2440,1405r,22l2440,1448r,8l2447,1477r-19,3l2408,1484r-9,l2406,1461r13,-1l2420,1417r1,-18l2421,1381r-2,-8l2401,1365r-19,-6l2361,1355r-20,-3l2320,1336r20,l2360,1337r19,2l2398,1342r19,5l2430,1352r7,14l2440,1384r,21xe" fillcolor="black" stroked="f">
              <v:path arrowok="t"/>
            </v:shape>
            <v:shape id="_x0000_s19386" style="position:absolute;left:1893;top:1676;width:27;height:24" coordorigin="1893,1676" coordsize="27,24" path="m1906,1700r-13,-5l1896,1683r12,-7l1909,1676r4,3l1911,1686r-9,-3l1907,1694r-1,6xe" fillcolor="black" stroked="f">
              <v:path arrowok="t"/>
            </v:shape>
            <v:shape id="_x0000_s19385" style="position:absolute;left:1893;top:1676;width:27;height:24" coordorigin="1893,1676" coordsize="27,24" path="m1913,1688r-3,1l1911,1686r2,l1913,1688xe" fillcolor="black" stroked="f">
              <v:path arrowok="t"/>
            </v:shape>
            <v:shape id="_x0000_s19384" style="position:absolute;left:1893;top:1676;width:27;height:24" coordorigin="1893,1676" coordsize="27,24" path="m1913,1690r,-2l1920,1686r-1,5l1913,1690xe" fillcolor="black" stroked="f">
              <v:path arrowok="t"/>
            </v:shape>
            <v:shape id="_x0000_s19383" style="position:absolute;left:2262;top:2383;width:538;height:179" coordorigin="2262,2383" coordsize="538,179" path="m2638,2427r-13,8l2624,2422r9,-4l2632,2404r-13,1l2611,2418r-9,12l2597,2432r-7,-7l2595,2415r2,-8l2578,2410r-9,12l2560,2434r-8,5l2551,2424r11,-12l2566,2404r-2,-7l2544,2401r-3,3l2532,2423r-13,15l2517,2439r-1,-16l2524,2408r,-1l2518,2398r-15,9l2499,2411r,11l2504,2428r2,7l2498,2455r-8,19l2480,2491r-11,17l2458,2524r-11,-17l2455,2489r-8,-5l2444,2492r-3,-14l2430,2477r-4,4l2420,2483r-2,57l2418,2551r-9,3l2391,2551r4,-15l2411,2526r6,-21l2416,2484r,l2402,2491r-1,-37l2418,2448r11,-12l2430,2428r-18,-4l2415,2439r-13,l2402,2428r-4,-21l2382,2400r-4,-2l2378,2398r-1,l2368,2396r-1,1l2367,2454r-5,-12l2346,2442r-5,5l2342,2457r,10l2346,2489r-6,-8l2325,2484r1,15l2320,2507r-6,11l2314,2529r19,-9l2349,2507r7,2l2367,2516r14,-6l2373,2544r-17,-6l2339,2537r-14,6l2333,2550r12,4l2346,2561r-28,l2314,2553r-4,-8l2304,2540r-7,4l2300,2559r-10,2l2277,2562r-4,-8l2265,2550r-3,-9l2277,2532r-15,1l2273,2516r18,-10l2293,2505r13,-15l2317,2474r10,-18l2332,2446r-3,-3l2325,2441r-4,-2l2311,2442r6,2l2318,2453r-8,-3l2299,2451r-2,-9l2310,2430r17,-9l2344,2412r12,-13l2360,2383r21,5l2396,2399r2,2l2418,2398r16,-4l2451,2397r2,12l2462,2416r-1,16l2443,2437r-12,9l2427,2461r6,13l2449,2461r11,-16l2470,2426r11,-17l2494,2395r2,-1l2514,2396r19,-1l2552,2392r19,-3l2589,2389r16,3l2615,2397r21,-1l2656,2393r20,-1l2694,2394r8,3l2721,2391r18,1l2757,2399r16,9l2788,2415r12,3l2791,2435r-15,6l2758,2444r-7,2l2752,2433r8,l2754,2421r-15,-3l2719,2411r-3,l2705,2415r16,9l2712,2428r-22,2l2671,2436r-15,3l2653,2439r9,-19l2676,2406r2,-2l2660,2402r-11,11l2638,2427xe" fillcolor="black" stroked="f">
              <v:path arrowok="t"/>
            </v:shape>
            <v:shape id="_x0000_s19382" style="position:absolute;left:2342;top:2397;width:60;height:154" coordorigin="2342,2397" coordsize="60,154" path="m2359,2489r1,-1l2346,2489r-4,-22l2353,2465r2,8l2367,2470r,-73l2377,2398r1,l2379,2410r9,4l2388,2409r9,4l2398,2407r4,21l2370,2428r2,20l2380,2461r8,2l2401,2454r1,37l2399,2504r1,15l2396,2534r-1,2l2391,2551r-18,-7l2381,2510r,-1l2376,2504r-15,l2356,2509r-7,-2l2359,2489xe" fillcolor="black" stroked="f">
              <v:path arrowok="t"/>
            </v:shape>
            <v:shape id="_x0000_s19381" style="position:absolute;left:2283;top:2478;width:175;height:99" coordorigin="2283,2478" coordsize="175,99" path="m2296,2566r18,l2333,2567r21,1l2373,2568r16,-4l2398,2557r10,-3l2407,2562r9,-1l2423,2553r11,-4l2437,2536r-2,-4l2428,2534r-5,-1l2418,2540r2,-57l2423,2495r10,1l2441,2478r3,14l2436,2494r1,11l2447,2507r11,17l2445,2539r-1,1l2441,2551r9,-1l2447,2561r-10,-1l2438,2571r-5,4l2414,2572r-19,-1l2376,2573r-19,2l2338,2577r-18,l2301,2576r-17,-4l2283,2571r13,-5xe" fillcolor="black" stroked="f">
              <v:path arrowok="t"/>
            </v:shape>
            <v:shape id="_x0000_s19380" style="position:absolute;left:2220;top:2587;width:115;height:32" coordorigin="2220,2587" coordsize="115,32" path="m2267,2603r9,l2282,2597r1,-1l2304,2598r19,5l2335,2606r-10,12l2307,2618r-19,-6l2279,2606r-14,11l2248,2618r-12,-12l2234,2599r-3,3l2226,2603r-6,l2221,2591r5,-4l2235,2588r10,5l2256,2599r11,4xe" fillcolor="black" stroked="f">
              <v:path arrowok="t"/>
            </v:shape>
            <v:shape id="_x0000_s19379" style="position:absolute;left:3125;top:2651;width:77;height:38" coordorigin="3125,2651" coordsize="77,38" path="m3137,2655r5,-4l3154,2657r14,4l3170,2669r-19,4l3131,2670r-6,-12l3129,2655r8,xe" fillcolor="black" stroked="f">
              <v:path arrowok="t"/>
            </v:shape>
            <v:shape id="_x0000_s19378" style="position:absolute;left:3125;top:2651;width:77;height:38" coordorigin="3125,2651" coordsize="77,38" path="m3180,2687r-11,-3l3170,2669r15,-3l3199,2661r2,1l3202,2675r-16,-3l3191,2690r-11,-3xe" fillcolor="black" stroked="f">
              <v:path arrowok="t"/>
            </v:shape>
            <v:shape id="_x0000_s19377" style="position:absolute;left:2877;top:2786;width:70;height:141" coordorigin="2877,2786" coordsize="70,141" path="m2922,2876r-12,16l2899,2908r-8,19l2898,2886r15,-15l2918,2857r2,-7l2918,2831r-7,-2l2900,2846r-17,11l2877,2860r11,-31l2906,2828r12,-15l2918,2808r6,-22l2939,2794r,l2937,2817r9,5l2944,2836r-5,4l2933,2860r-11,16xe" fillcolor="black" stroked="f">
              <v:path arrowok="t"/>
            </v:shape>
            <v:shape id="_x0000_s19376" style="position:absolute;left:2794;top:2837;width:80;height:69" coordorigin="2794,2837" coordsize="80,69" path="m2871,2877r-2,-5l2863,2871r-12,6l2841,2886r1,2l2850,2896r11,-8l2870,2885r-7,21l2846,2901r-18,-2l2808,2881r13,-9l2821,2871r-9,-3l2794,2864r13,-21l2824,2841r-1,6l2811,2860r-1,l2828,2865r17,-5l2861,2850r13,-13l2871,2877xe" fillcolor="black" stroked="f">
              <v:path arrowok="t"/>
            </v:shape>
            <v:shape id="_x0000_s19375" style="position:absolute;left:2723;top:2765;width:162;height:172" coordorigin="2723,2765" coordsize="162,172" path="m2830,2782r-2,9l2831,2794r16,-5l2853,2774r6,-8l2870,2769r1,11l2884,2792r-20,-4l2856,2787r,14l2843,2800r2,15l2854,2823r4,-18l2877,2833r-21,-2l2838,2836r-15,11l2824,2841r13,-14l2838,2819r-18,-1l2810,2831r-3,12l2794,2864r-8,7l2786,2881r22,l2828,2899r-21,l2789,2899r,13l2780,2915r-11,3l2765,2927r17,4l2801,2927r16,-4l2838,2922r19,-5l2851,2929r-19,1l2812,2933r-20,2l2775,2937r-17,-9l2772,2902r5,-11l2773,2876r-12,-5l2753,2885r-11,11l2740,2909r-2,11l2724,2908r-1,-2l2734,2890r11,-17l2755,2856r9,-18l2774,2820r9,-18l2789,2787r14,-3l2818,2783r-1,-17l2823,2767r8,-2l2831,2770r5,4l2830,2782xe" fillcolor="black" stroked="f">
              <v:path arrowok="t"/>
            </v:shape>
            <v:shape id="_x0000_s19374" style="position:absolute;left:2937;top:2783;width:38;height:53" coordorigin="2937,2783" coordsize="38,53" path="m2974,2784r-6,21l2958,2823r-14,13l2946,2822r9,-11l2955,2799r-5,-1l2946,2801r-9,16l2939,2794r16,-6l2972,2783r2,1xe" fillcolor="black" stroked="f">
              <v:path arrowok="t"/>
            </v:shape>
            <v:shape id="_x0000_s19373" style="position:absolute;left:2738;top:2899;width:33;height:29" coordorigin="2738,2899" coordsize="33,29" path="m2758,2928r-20,-8l2740,2909r15,2l2756,2899r16,3l2758,2928xe" fillcolor="black" stroked="f">
              <v:path arrowok="t"/>
            </v:shape>
            <v:shape id="_x0000_s19372" style="position:absolute;left:2851;top:2780;width:73;height:149" coordorigin="2851,2780" coordsize="73,149" path="m2891,2927r-21,l2851,2929r6,-12l2863,2906r7,-21l2871,2877r3,-40l2877,2833r-19,-28l2870,2805r19,-4l2902,2794r-1,-3l2884,2792r-13,-12l2880,2784r23,l2924,2786r-6,22l2904,2804r-20,6l2873,2819r15,10l2877,2860r3,19l2880,2895r,l2898,2886r-7,41xe" fillcolor="black" stroked="f">
              <v:path arrowok="t"/>
            </v:shape>
            <v:shape id="_x0000_s19371" style="position:absolute;left:2870;top:2944;width:272;height:62" coordorigin="2870,2944" coordsize="272,62" path="m2881,2954r-11,-10l2884,2948r18,4l2924,2956r22,4l2968,2965r20,6l2995,2975r21,-3l3036,2972r20,2l3075,2978r19,4l3113,2987r18,4l3142,2993r-9,13l3116,3004r-9,-14l3107,2989r-20,l3069,2985r-18,-4l3033,2978r-19,l2994,2982r-2,l2980,2980r-5,-8l2964,2968r-23,-1l2918,2965r-20,-4l2881,2954xe" fillcolor="black" stroked="f">
              <v:path arrowok="t"/>
            </v:shape>
            <v:shape id="_x0000_s19370" style="position:absolute;left:2636;top:2982;width:374;height:76" coordorigin="2636,2982" coordsize="374,76" path="m2802,3006r1,-6l2784,3002r-17,5l2749,3013r-17,4l2715,3016r-13,-6l2686,3017r-15,9l2654,3031r-18,-3l2645,3008r14,-14l2677,2984r4,-2l2670,2999r-16,10l2646,3021r18,-1l2683,3014r19,-9l2719,2996r15,9l2750,3005r18,-5l2787,2995r19,-2l2807,2993r16,11l2839,3008r19,l2877,3007r12,10l2905,3022r17,3l2941,3026r19,1l2977,3029r16,5l3007,3043r2,2l2997,3056r-17,2l2959,3055r-19,-5l2932,3049r14,-7l2963,3048r8,1l2962,3036r-14,-5l2930,3031r-20,1l2889,3033r-16,-2l2873,3017r-77,l2793,3006r9,xe" fillcolor="black" stroked="f">
              <v:path arrowok="t"/>
            </v:shape>
            <v:shape id="_x0000_s19369" style="position:absolute;left:2626;top:1821;width:102;height:340" coordorigin="2626,1821" coordsize="102,340" path="m2724,1929r4,10l2726,1944r-10,3l2722,1932r-13,5l2700,1953r-4,20l2697,1995r6,18l2712,2021r-6,20l2697,2059r-9,7l2686,2090r1,20l2689,2129r2,17l2691,2160r-11,-12l2675,2131r,-21l2678,2089r3,-19l2681,2070r-10,-18l2668,2034r,-19l2667,1996r,-3l2660,1974r-6,-19l2653,1951r,-9l2658,1930r-1,-10l2652,1902r-8,-17l2638,1867r,-20l2639,1843r,-10l2626,1835r3,-13l2636,1822r11,-1l2647,1830r-1,10l2660,1842r,-12l2674,1833r6,11l2679,1862r16,2l2684,1869r-13,-11l2667,1847r-15,8l2649,1867r5,15l2661,1898r5,15l2667,1916r-1,19l2663,1955r1,3l2668,1976r7,18l2676,2012r-2,5l2675,2025r8,-12l2691,2017r-2,-21l2687,1977r,-19l2690,1939r1,-5l2709,1930r15,-1xe" fillcolor="black" stroked="f">
              <v:path arrowok="t"/>
            </v:shape>
            <v:shape id="_x0000_s19368" style="position:absolute;left:2430;top:2722;width:80;height:31" coordorigin="2430,2722" coordsize="80,31" path="m2441,2726r12,-4l2467,2724r16,5l2501,2732r5,l2509,2745r-11,-1l2496,2752r-13,-7l2470,2746r-13,3l2444,2749r-14,-6l2430,2742r11,-16xe" fillcolor="black" stroked="f">
              <v:path arrowok="t"/>
            </v:shape>
            <v:shape id="_x0000_s19367" type="#_x0000_t75" style="position:absolute;left:2002;top:3852;width:2325;height:549">
              <v:imagedata r:id="rId23" o:title=""/>
            </v:shape>
            <w10:wrap anchorx="page" anchory="page"/>
          </v:group>
        </w:pic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2" w:line="280" w:lineRule="exact"/>
        <w:rPr>
          <w:rFonts w:ascii="Candara" w:hAnsi="Candara"/>
          <w:sz w:val="28"/>
          <w:szCs w:val="28"/>
        </w:rPr>
      </w:pPr>
    </w:p>
    <w:p w:rsidR="00256EBE" w:rsidRPr="006D4934" w:rsidRDefault="007F5944" w:rsidP="0064506B">
      <w:pPr>
        <w:pStyle w:val="Heading1"/>
      </w:pPr>
      <w:bookmarkStart w:id="6" w:name="_Toc154862586"/>
      <w:r w:rsidRPr="006D4934">
        <w:t>Ayo,</w:t>
      </w:r>
      <w:r w:rsidRPr="006D4934">
        <w:rPr>
          <w:spacing w:val="109"/>
        </w:rPr>
        <w:t xml:space="preserve"> </w:t>
      </w:r>
      <w:r w:rsidRPr="006D4934">
        <w:t>Berbagi</w:t>
      </w:r>
      <w:r w:rsidRPr="006D4934">
        <w:rPr>
          <w:spacing w:val="12"/>
        </w:rPr>
        <w:t xml:space="preserve"> </w:t>
      </w:r>
      <w:r w:rsidRPr="006D4934">
        <w:t>Ilmu</w:t>
      </w:r>
      <w:r w:rsidR="009D360F" w:rsidRPr="006D4934">
        <w:t xml:space="preserve"> </w:t>
      </w:r>
      <w:r w:rsidR="009D360F" w:rsidRPr="006D4934">
        <w:br/>
        <w:t>Lutfiah Mustafa</w:t>
      </w:r>
      <w:bookmarkEnd w:id="6"/>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6" w:line="280" w:lineRule="exact"/>
        <w:rPr>
          <w:rFonts w:ascii="Candara" w:hAnsi="Candara"/>
          <w:sz w:val="28"/>
          <w:szCs w:val="28"/>
        </w:rPr>
      </w:pPr>
    </w:p>
    <w:p w:rsidR="00256EBE" w:rsidRPr="006D4934" w:rsidRDefault="007F5944">
      <w:pPr>
        <w:spacing w:line="312" w:lineRule="auto"/>
        <w:ind w:left="110" w:right="73"/>
        <w:jc w:val="both"/>
        <w:rPr>
          <w:rFonts w:ascii="Candara" w:hAnsi="Candara"/>
          <w:sz w:val="24"/>
          <w:szCs w:val="24"/>
        </w:rPr>
      </w:pPr>
      <w:r w:rsidRPr="006D4934">
        <w:rPr>
          <w:rFonts w:ascii="Candara" w:hAnsi="Candara"/>
          <w:sz w:val="24"/>
          <w:szCs w:val="24"/>
        </w:rPr>
        <w:t xml:space="preserve">Aku </w:t>
      </w:r>
      <w:r w:rsidRPr="006D4934">
        <w:rPr>
          <w:rFonts w:ascii="Candara" w:hAnsi="Candara"/>
          <w:spacing w:val="3"/>
          <w:sz w:val="24"/>
          <w:szCs w:val="24"/>
        </w:rPr>
        <w:t xml:space="preserve"> </w:t>
      </w:r>
      <w:r w:rsidRPr="006D4934">
        <w:rPr>
          <w:rFonts w:ascii="Candara" w:hAnsi="Candara"/>
          <w:sz w:val="24"/>
          <w:szCs w:val="24"/>
        </w:rPr>
        <w:t>suka</w:t>
      </w:r>
      <w:r w:rsidRPr="006D4934">
        <w:rPr>
          <w:rFonts w:ascii="Candara" w:hAnsi="Candara"/>
          <w:spacing w:val="54"/>
          <w:sz w:val="24"/>
          <w:szCs w:val="24"/>
        </w:rPr>
        <w:t xml:space="preserve"> </w:t>
      </w:r>
      <w:r w:rsidRPr="006D4934">
        <w:rPr>
          <w:rFonts w:ascii="Candara" w:hAnsi="Candara"/>
          <w:sz w:val="24"/>
          <w:szCs w:val="24"/>
        </w:rPr>
        <w:t xml:space="preserve">membaca </w:t>
      </w:r>
      <w:r w:rsidRPr="006D4934">
        <w:rPr>
          <w:rFonts w:ascii="Candara" w:hAnsi="Candara"/>
          <w:spacing w:val="12"/>
          <w:sz w:val="24"/>
          <w:szCs w:val="24"/>
        </w:rPr>
        <w:t xml:space="preserve"> </w:t>
      </w:r>
      <w:r w:rsidRPr="006D4934">
        <w:rPr>
          <w:rFonts w:ascii="Candara" w:hAnsi="Candara"/>
          <w:sz w:val="24"/>
          <w:szCs w:val="24"/>
        </w:rPr>
        <w:t xml:space="preserve">sebuah </w:t>
      </w:r>
      <w:r w:rsidRPr="006D4934">
        <w:rPr>
          <w:rFonts w:ascii="Candara" w:hAnsi="Candara"/>
          <w:spacing w:val="22"/>
          <w:sz w:val="24"/>
          <w:szCs w:val="24"/>
        </w:rPr>
        <w:t xml:space="preserve"> </w:t>
      </w:r>
      <w:r w:rsidRPr="006D4934">
        <w:rPr>
          <w:rFonts w:ascii="Candara" w:hAnsi="Candara"/>
          <w:sz w:val="24"/>
          <w:szCs w:val="24"/>
        </w:rPr>
        <w:t>buku,</w:t>
      </w:r>
      <w:r w:rsidRPr="006D4934">
        <w:rPr>
          <w:rFonts w:ascii="Candara" w:hAnsi="Candara"/>
          <w:spacing w:val="43"/>
          <w:sz w:val="24"/>
          <w:szCs w:val="24"/>
        </w:rPr>
        <w:t xml:space="preserve"> </w:t>
      </w:r>
      <w:r w:rsidRPr="006D4934">
        <w:rPr>
          <w:rFonts w:ascii="Candara" w:hAnsi="Candara"/>
          <w:sz w:val="24"/>
          <w:szCs w:val="24"/>
        </w:rPr>
        <w:t xml:space="preserve">terutama </w:t>
      </w:r>
      <w:r w:rsidRPr="006D4934">
        <w:rPr>
          <w:rFonts w:ascii="Candara" w:hAnsi="Candara"/>
          <w:spacing w:val="34"/>
          <w:sz w:val="24"/>
          <w:szCs w:val="24"/>
        </w:rPr>
        <w:t xml:space="preserve"> </w:t>
      </w:r>
      <w:r w:rsidRPr="006D4934">
        <w:rPr>
          <w:rFonts w:ascii="Candara" w:hAnsi="Candara"/>
          <w:sz w:val="24"/>
          <w:szCs w:val="24"/>
        </w:rPr>
        <w:t>buku</w:t>
      </w:r>
      <w:r w:rsidRPr="006D4934">
        <w:rPr>
          <w:rFonts w:ascii="Candara" w:hAnsi="Candara"/>
          <w:spacing w:val="55"/>
          <w:sz w:val="24"/>
          <w:szCs w:val="24"/>
        </w:rPr>
        <w:t xml:space="preserve"> </w:t>
      </w:r>
      <w:r w:rsidRPr="006D4934">
        <w:rPr>
          <w:rFonts w:ascii="Candara" w:hAnsi="Candara"/>
          <w:sz w:val="24"/>
          <w:szCs w:val="24"/>
        </w:rPr>
        <w:t>yang   menarik</w:t>
      </w:r>
      <w:r w:rsidRPr="006D4934">
        <w:rPr>
          <w:rFonts w:ascii="Candara" w:hAnsi="Candara"/>
          <w:spacing w:val="2"/>
          <w:sz w:val="24"/>
          <w:szCs w:val="24"/>
        </w:rPr>
        <w:t xml:space="preserve"> </w:t>
      </w:r>
      <w:r w:rsidRPr="006D4934">
        <w:rPr>
          <w:rFonts w:ascii="Candara" w:hAnsi="Candara"/>
          <w:sz w:val="24"/>
          <w:szCs w:val="24"/>
        </w:rPr>
        <w:t>dan</w:t>
      </w:r>
      <w:r w:rsidRPr="006D4934">
        <w:rPr>
          <w:rFonts w:ascii="Candara" w:hAnsi="Candara"/>
          <w:spacing w:val="44"/>
          <w:sz w:val="24"/>
          <w:szCs w:val="24"/>
        </w:rPr>
        <w:t xml:space="preserve"> </w:t>
      </w:r>
      <w:r w:rsidRPr="006D4934">
        <w:rPr>
          <w:rFonts w:ascii="Candara" w:hAnsi="Candara"/>
          <w:sz w:val="24"/>
          <w:szCs w:val="24"/>
        </w:rPr>
        <w:t xml:space="preserve">bermanfaat untuk </w:t>
      </w:r>
      <w:r w:rsidRPr="006D4934">
        <w:rPr>
          <w:rFonts w:ascii="Candara" w:hAnsi="Candara"/>
          <w:spacing w:val="4"/>
          <w:sz w:val="24"/>
          <w:szCs w:val="24"/>
        </w:rPr>
        <w:t xml:space="preserve"> </w:t>
      </w:r>
      <w:r w:rsidRPr="006D4934">
        <w:rPr>
          <w:rFonts w:ascii="Candara" w:hAnsi="Candara"/>
          <w:sz w:val="24"/>
          <w:szCs w:val="24"/>
        </w:rPr>
        <w:t>memperkaya  wawasan.</w:t>
      </w:r>
      <w:r w:rsidRPr="006D4934">
        <w:rPr>
          <w:rFonts w:ascii="Candara" w:hAnsi="Candara"/>
          <w:spacing w:val="60"/>
          <w:sz w:val="24"/>
          <w:szCs w:val="24"/>
        </w:rPr>
        <w:t xml:space="preserve"> </w:t>
      </w:r>
      <w:r w:rsidRPr="006D4934">
        <w:rPr>
          <w:rFonts w:ascii="Candara" w:hAnsi="Candara"/>
          <w:sz w:val="24"/>
          <w:szCs w:val="24"/>
        </w:rPr>
        <w:t xml:space="preserve">Ada </w:t>
      </w:r>
      <w:r w:rsidRPr="006D4934">
        <w:rPr>
          <w:rFonts w:ascii="Candara" w:hAnsi="Candara"/>
          <w:spacing w:val="49"/>
          <w:sz w:val="24"/>
          <w:szCs w:val="24"/>
        </w:rPr>
        <w:t xml:space="preserve"> </w:t>
      </w:r>
      <w:r w:rsidRPr="006D4934">
        <w:rPr>
          <w:rFonts w:ascii="Candara" w:hAnsi="Candara"/>
          <w:sz w:val="24"/>
          <w:szCs w:val="24"/>
        </w:rPr>
        <w:t xml:space="preserve">satu </w:t>
      </w:r>
      <w:r w:rsidRPr="006D4934">
        <w:rPr>
          <w:rFonts w:ascii="Candara" w:hAnsi="Candara"/>
          <w:spacing w:val="6"/>
          <w:sz w:val="24"/>
          <w:szCs w:val="24"/>
        </w:rPr>
        <w:t xml:space="preserve"> </w:t>
      </w:r>
      <w:r w:rsidRPr="006D4934">
        <w:rPr>
          <w:rFonts w:ascii="Candara" w:hAnsi="Candara"/>
          <w:sz w:val="24"/>
          <w:szCs w:val="24"/>
        </w:rPr>
        <w:t>buku</w:t>
      </w:r>
      <w:r w:rsidRPr="006D4934">
        <w:rPr>
          <w:rFonts w:ascii="Candara" w:hAnsi="Candara"/>
          <w:spacing w:val="53"/>
          <w:sz w:val="24"/>
          <w:szCs w:val="24"/>
        </w:rPr>
        <w:t xml:space="preserve"> </w:t>
      </w:r>
      <w:r w:rsidRPr="006D4934">
        <w:rPr>
          <w:rFonts w:ascii="Candara" w:hAnsi="Candara"/>
          <w:sz w:val="24"/>
          <w:szCs w:val="24"/>
        </w:rPr>
        <w:t xml:space="preserve">yang  </w:t>
      </w:r>
      <w:r w:rsidRPr="006D4934">
        <w:rPr>
          <w:rFonts w:ascii="Candara" w:hAnsi="Candara"/>
          <w:spacing w:val="25"/>
          <w:sz w:val="24"/>
          <w:szCs w:val="24"/>
        </w:rPr>
        <w:t xml:space="preserve"> </w:t>
      </w:r>
      <w:r w:rsidRPr="006D4934">
        <w:rPr>
          <w:rFonts w:ascii="Candara" w:hAnsi="Candara"/>
          <w:sz w:val="24"/>
          <w:szCs w:val="24"/>
        </w:rPr>
        <w:t xml:space="preserve">cukup </w:t>
      </w:r>
      <w:r w:rsidRPr="006D4934">
        <w:rPr>
          <w:rFonts w:ascii="Candara" w:hAnsi="Candara"/>
          <w:spacing w:val="1"/>
          <w:sz w:val="24"/>
          <w:szCs w:val="24"/>
        </w:rPr>
        <w:t xml:space="preserve"> </w:t>
      </w:r>
      <w:r w:rsidRPr="006D4934">
        <w:rPr>
          <w:rFonts w:ascii="Candara" w:hAnsi="Candara"/>
          <w:sz w:val="24"/>
          <w:szCs w:val="24"/>
        </w:rPr>
        <w:t xml:space="preserve">menarik </w:t>
      </w:r>
      <w:r w:rsidRPr="006D4934">
        <w:rPr>
          <w:rFonts w:ascii="Candara" w:hAnsi="Candara"/>
          <w:spacing w:val="8"/>
          <w:sz w:val="24"/>
          <w:szCs w:val="24"/>
        </w:rPr>
        <w:t xml:space="preserve"> </w:t>
      </w:r>
      <w:r w:rsidRPr="006D4934">
        <w:rPr>
          <w:rFonts w:ascii="Candara" w:hAnsi="Candara"/>
          <w:sz w:val="24"/>
          <w:szCs w:val="24"/>
        </w:rPr>
        <w:t xml:space="preserve">yang  </w:t>
      </w:r>
      <w:r w:rsidRPr="006D4934">
        <w:rPr>
          <w:rFonts w:ascii="Candara" w:hAnsi="Candara"/>
          <w:spacing w:val="25"/>
          <w:sz w:val="24"/>
          <w:szCs w:val="24"/>
        </w:rPr>
        <w:t xml:space="preserve"> </w:t>
      </w:r>
      <w:r w:rsidRPr="006D4934">
        <w:rPr>
          <w:rFonts w:ascii="Candara" w:hAnsi="Candara"/>
          <w:sz w:val="24"/>
          <w:szCs w:val="24"/>
        </w:rPr>
        <w:t xml:space="preserve">isinya tentang </w:t>
      </w:r>
      <w:r w:rsidRPr="006D4934">
        <w:rPr>
          <w:rFonts w:ascii="Candara" w:hAnsi="Candara"/>
          <w:spacing w:val="65"/>
          <w:sz w:val="24"/>
          <w:szCs w:val="24"/>
        </w:rPr>
        <w:t xml:space="preserve"> </w:t>
      </w:r>
      <w:r w:rsidRPr="006D4934">
        <w:rPr>
          <w:rFonts w:ascii="Candara" w:hAnsi="Candara"/>
          <w:sz w:val="24"/>
          <w:szCs w:val="24"/>
        </w:rPr>
        <w:t xml:space="preserve">pentingnya </w:t>
      </w:r>
      <w:r w:rsidRPr="006D4934">
        <w:rPr>
          <w:rFonts w:ascii="Candara" w:hAnsi="Candara"/>
          <w:spacing w:val="23"/>
          <w:sz w:val="24"/>
          <w:szCs w:val="24"/>
        </w:rPr>
        <w:t xml:space="preserve"> </w:t>
      </w:r>
      <w:r w:rsidRPr="006D4934">
        <w:rPr>
          <w:rFonts w:ascii="Candara" w:hAnsi="Candara"/>
          <w:sz w:val="24"/>
          <w:szCs w:val="24"/>
        </w:rPr>
        <w:t xml:space="preserve">berbagi </w:t>
      </w:r>
      <w:r w:rsidRPr="006D4934">
        <w:rPr>
          <w:rFonts w:ascii="Candara" w:hAnsi="Candara"/>
          <w:spacing w:val="37"/>
          <w:sz w:val="24"/>
          <w:szCs w:val="24"/>
        </w:rPr>
        <w:t xml:space="preserve"> </w:t>
      </w:r>
      <w:r w:rsidRPr="006D4934">
        <w:rPr>
          <w:rFonts w:ascii="Candara" w:hAnsi="Candara"/>
          <w:sz w:val="24"/>
          <w:szCs w:val="24"/>
        </w:rPr>
        <w:t>ilmu.    “Hmmhhh.....aku</w:t>
      </w:r>
      <w:r w:rsidRPr="006D4934">
        <w:rPr>
          <w:rFonts w:ascii="Candara" w:hAnsi="Candara"/>
          <w:spacing w:val="51"/>
          <w:sz w:val="24"/>
          <w:szCs w:val="24"/>
        </w:rPr>
        <w:t xml:space="preserve"> </w:t>
      </w:r>
      <w:r w:rsidRPr="006D4934">
        <w:rPr>
          <w:rFonts w:ascii="Candara" w:hAnsi="Candara"/>
          <w:sz w:val="24"/>
          <w:szCs w:val="24"/>
        </w:rPr>
        <w:t xml:space="preserve">semakin </w:t>
      </w:r>
      <w:r w:rsidRPr="006D4934">
        <w:rPr>
          <w:rFonts w:ascii="Candara" w:hAnsi="Candara"/>
          <w:spacing w:val="56"/>
          <w:sz w:val="24"/>
          <w:szCs w:val="24"/>
        </w:rPr>
        <w:t xml:space="preserve"> </w:t>
      </w:r>
      <w:r w:rsidRPr="006D4934">
        <w:rPr>
          <w:rFonts w:ascii="Candara" w:hAnsi="Candara"/>
          <w:sz w:val="24"/>
          <w:szCs w:val="24"/>
        </w:rPr>
        <w:t xml:space="preserve">penasaran  </w:t>
      </w:r>
      <w:r w:rsidRPr="006D4934">
        <w:rPr>
          <w:rFonts w:ascii="Candara" w:hAnsi="Candara"/>
          <w:spacing w:val="48"/>
          <w:sz w:val="24"/>
          <w:szCs w:val="24"/>
        </w:rPr>
        <w:t xml:space="preserve"> </w:t>
      </w:r>
      <w:r w:rsidRPr="006D4934">
        <w:rPr>
          <w:rFonts w:ascii="Candara" w:hAnsi="Candara"/>
          <w:sz w:val="24"/>
          <w:szCs w:val="24"/>
        </w:rPr>
        <w:t>ketika membaca buku</w:t>
      </w:r>
      <w:r w:rsidRPr="006D4934">
        <w:rPr>
          <w:rFonts w:ascii="Candara" w:hAnsi="Candara"/>
          <w:spacing w:val="-14"/>
          <w:sz w:val="24"/>
          <w:szCs w:val="24"/>
        </w:rPr>
        <w:t xml:space="preserve"> </w:t>
      </w:r>
      <w:r w:rsidRPr="006D4934">
        <w:rPr>
          <w:rFonts w:ascii="Candara" w:hAnsi="Candara"/>
          <w:sz w:val="24"/>
          <w:szCs w:val="24"/>
        </w:rPr>
        <w:t>itu.</w:t>
      </w:r>
      <w:r w:rsidRPr="006D4934">
        <w:rPr>
          <w:rFonts w:ascii="Candara" w:hAnsi="Candara"/>
          <w:spacing w:val="43"/>
          <w:sz w:val="24"/>
          <w:szCs w:val="24"/>
        </w:rPr>
        <w:t xml:space="preserve"> </w:t>
      </w:r>
      <w:r w:rsidRPr="006D4934">
        <w:rPr>
          <w:rFonts w:ascii="Candara" w:hAnsi="Candara"/>
          <w:sz w:val="24"/>
          <w:szCs w:val="24"/>
        </w:rPr>
        <w:t>Apa</w:t>
      </w:r>
      <w:r w:rsidRPr="006D4934">
        <w:rPr>
          <w:rFonts w:ascii="Candara" w:hAnsi="Candara"/>
          <w:spacing w:val="34"/>
          <w:sz w:val="24"/>
          <w:szCs w:val="24"/>
        </w:rPr>
        <w:t xml:space="preserve"> </w:t>
      </w:r>
      <w:r w:rsidRPr="006D4934">
        <w:rPr>
          <w:rFonts w:ascii="Candara" w:hAnsi="Candara"/>
          <w:sz w:val="24"/>
          <w:szCs w:val="24"/>
        </w:rPr>
        <w:t>pentingnya</w:t>
      </w:r>
      <w:r w:rsidRPr="006D4934">
        <w:rPr>
          <w:rFonts w:ascii="Candara" w:hAnsi="Candara"/>
          <w:spacing w:val="-31"/>
          <w:sz w:val="24"/>
          <w:szCs w:val="24"/>
        </w:rPr>
        <w:t xml:space="preserve"> </w:t>
      </w:r>
      <w:r w:rsidRPr="006D4934">
        <w:rPr>
          <w:rFonts w:ascii="Candara" w:hAnsi="Candara"/>
          <w:sz w:val="24"/>
          <w:szCs w:val="24"/>
        </w:rPr>
        <w:t>harus</w:t>
      </w:r>
      <w:r w:rsidRPr="006D4934">
        <w:rPr>
          <w:rFonts w:ascii="Candara" w:hAnsi="Candara"/>
          <w:spacing w:val="11"/>
          <w:sz w:val="24"/>
          <w:szCs w:val="24"/>
        </w:rPr>
        <w:t xml:space="preserve"> </w:t>
      </w:r>
      <w:r w:rsidRPr="006D4934">
        <w:rPr>
          <w:rFonts w:ascii="Candara" w:hAnsi="Candara"/>
          <w:sz w:val="24"/>
          <w:szCs w:val="24"/>
        </w:rPr>
        <w:t>berbagi</w:t>
      </w:r>
      <w:r w:rsidRPr="006D4934">
        <w:rPr>
          <w:rFonts w:ascii="Candara" w:hAnsi="Candara"/>
          <w:spacing w:val="-17"/>
          <w:sz w:val="24"/>
          <w:szCs w:val="24"/>
        </w:rPr>
        <w:t xml:space="preserve"> </w:t>
      </w:r>
      <w:r w:rsidRPr="006D4934">
        <w:rPr>
          <w:rFonts w:ascii="Candara" w:hAnsi="Candara"/>
          <w:sz w:val="24"/>
          <w:szCs w:val="24"/>
        </w:rPr>
        <w:t>ilmu</w:t>
      </w:r>
      <w:r w:rsidRPr="006D4934">
        <w:rPr>
          <w:rFonts w:ascii="Candara" w:hAnsi="Candara"/>
          <w:spacing w:val="50"/>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kita</w:t>
      </w:r>
      <w:r w:rsidRPr="006D4934">
        <w:rPr>
          <w:rFonts w:ascii="Candara" w:hAnsi="Candara"/>
          <w:spacing w:val="45"/>
          <w:sz w:val="24"/>
          <w:szCs w:val="24"/>
        </w:rPr>
        <w:t xml:space="preserve"> </w:t>
      </w:r>
      <w:r w:rsidRPr="006D4934">
        <w:rPr>
          <w:rFonts w:ascii="Candara" w:hAnsi="Candara"/>
          <w:sz w:val="24"/>
          <w:szCs w:val="24"/>
        </w:rPr>
        <w:t>miliki?</w:t>
      </w:r>
      <w:r w:rsidRPr="006D4934">
        <w:rPr>
          <w:rFonts w:ascii="Candara" w:hAnsi="Candara"/>
          <w:spacing w:val="16"/>
          <w:sz w:val="24"/>
          <w:szCs w:val="24"/>
        </w:rPr>
        <w:t xml:space="preserve"> </w:t>
      </w:r>
      <w:r w:rsidRPr="006D4934">
        <w:rPr>
          <w:rFonts w:ascii="Candara" w:hAnsi="Candara"/>
          <w:sz w:val="24"/>
          <w:szCs w:val="24"/>
        </w:rPr>
        <w:t>“</w:t>
      </w:r>
    </w:p>
    <w:p w:rsidR="00256EBE" w:rsidRPr="006D4934" w:rsidRDefault="00256EBE">
      <w:pPr>
        <w:spacing w:before="8" w:line="100" w:lineRule="exact"/>
        <w:rPr>
          <w:rFonts w:ascii="Candara" w:hAnsi="Candara"/>
          <w:sz w:val="11"/>
          <w:szCs w:val="11"/>
        </w:rPr>
      </w:pPr>
    </w:p>
    <w:p w:rsidR="00256EBE" w:rsidRPr="006D4934" w:rsidRDefault="00256EBE">
      <w:pPr>
        <w:spacing w:line="200" w:lineRule="exact"/>
        <w:rPr>
          <w:rFonts w:ascii="Candara" w:hAnsi="Candara"/>
        </w:rPr>
      </w:pPr>
    </w:p>
    <w:p w:rsidR="00256EBE" w:rsidRPr="006D4934" w:rsidRDefault="007F5944">
      <w:pPr>
        <w:spacing w:line="286" w:lineRule="auto"/>
        <w:ind w:left="110" w:right="75"/>
        <w:jc w:val="both"/>
        <w:rPr>
          <w:rFonts w:ascii="Candara" w:hAnsi="Candara"/>
          <w:sz w:val="24"/>
          <w:szCs w:val="24"/>
        </w:rPr>
      </w:pPr>
      <w:r w:rsidRPr="006D4934">
        <w:rPr>
          <w:rFonts w:ascii="Candara" w:hAnsi="Candara"/>
          <w:sz w:val="24"/>
          <w:szCs w:val="24"/>
        </w:rPr>
        <w:t>Dalam</w:t>
      </w:r>
      <w:r w:rsidRPr="006D4934">
        <w:rPr>
          <w:rFonts w:ascii="Candara" w:hAnsi="Candara"/>
          <w:spacing w:val="9"/>
          <w:sz w:val="24"/>
          <w:szCs w:val="24"/>
        </w:rPr>
        <w:t xml:space="preserve"> </w:t>
      </w:r>
      <w:r w:rsidRPr="006D4934">
        <w:rPr>
          <w:rFonts w:ascii="Candara" w:hAnsi="Candara"/>
          <w:sz w:val="24"/>
          <w:szCs w:val="24"/>
        </w:rPr>
        <w:t>buku</w:t>
      </w:r>
      <w:r w:rsidRPr="006D4934">
        <w:rPr>
          <w:rFonts w:ascii="Candara" w:hAnsi="Candara"/>
          <w:spacing w:val="34"/>
          <w:sz w:val="24"/>
          <w:szCs w:val="24"/>
        </w:rPr>
        <w:t xml:space="preserve"> </w:t>
      </w:r>
      <w:r w:rsidRPr="006D4934">
        <w:rPr>
          <w:rFonts w:ascii="Candara" w:hAnsi="Candara"/>
          <w:sz w:val="24"/>
          <w:szCs w:val="24"/>
        </w:rPr>
        <w:t xml:space="preserve">yang </w:t>
      </w:r>
      <w:r w:rsidRPr="006D4934">
        <w:rPr>
          <w:rFonts w:ascii="Candara" w:hAnsi="Candara"/>
          <w:spacing w:val="36"/>
          <w:sz w:val="24"/>
          <w:szCs w:val="24"/>
        </w:rPr>
        <w:t xml:space="preserve"> </w:t>
      </w:r>
      <w:r w:rsidRPr="006D4934">
        <w:rPr>
          <w:rFonts w:ascii="Candara" w:hAnsi="Candara"/>
          <w:sz w:val="24"/>
          <w:szCs w:val="24"/>
        </w:rPr>
        <w:t>kubaca</w:t>
      </w:r>
      <w:r w:rsidRPr="006D4934">
        <w:rPr>
          <w:rFonts w:ascii="Candara" w:hAnsi="Candara"/>
          <w:spacing w:val="21"/>
          <w:sz w:val="24"/>
          <w:szCs w:val="24"/>
        </w:rPr>
        <w:t xml:space="preserve"> </w:t>
      </w:r>
      <w:r w:rsidRPr="006D4934">
        <w:rPr>
          <w:rFonts w:ascii="Candara" w:hAnsi="Candara"/>
          <w:sz w:val="24"/>
          <w:szCs w:val="24"/>
        </w:rPr>
        <w:t xml:space="preserve">itu </w:t>
      </w:r>
      <w:r w:rsidRPr="006D4934">
        <w:rPr>
          <w:rFonts w:ascii="Candara" w:hAnsi="Candara"/>
          <w:spacing w:val="9"/>
          <w:sz w:val="24"/>
          <w:szCs w:val="24"/>
        </w:rPr>
        <w:t xml:space="preserve"> </w:t>
      </w:r>
      <w:r w:rsidRPr="006D4934">
        <w:rPr>
          <w:rFonts w:ascii="Candara" w:hAnsi="Candara"/>
          <w:sz w:val="24"/>
          <w:szCs w:val="24"/>
        </w:rPr>
        <w:t>tertulis</w:t>
      </w:r>
      <w:r w:rsidRPr="006D4934">
        <w:rPr>
          <w:rFonts w:ascii="Candara" w:hAnsi="Candara"/>
          <w:spacing w:val="21"/>
          <w:sz w:val="24"/>
          <w:szCs w:val="24"/>
        </w:rPr>
        <w:t xml:space="preserve"> </w:t>
      </w:r>
      <w:r w:rsidRPr="006D4934">
        <w:rPr>
          <w:rFonts w:ascii="Candara" w:hAnsi="Candara"/>
          <w:sz w:val="24"/>
          <w:szCs w:val="24"/>
        </w:rPr>
        <w:t>berbagi</w:t>
      </w:r>
      <w:r w:rsidRPr="006D4934">
        <w:rPr>
          <w:rFonts w:ascii="Candara" w:hAnsi="Candara"/>
          <w:spacing w:val="28"/>
          <w:sz w:val="24"/>
          <w:szCs w:val="24"/>
        </w:rPr>
        <w:t xml:space="preserve"> </w:t>
      </w:r>
      <w:r w:rsidRPr="006D4934">
        <w:rPr>
          <w:rFonts w:ascii="Candara" w:hAnsi="Candara"/>
          <w:sz w:val="24"/>
          <w:szCs w:val="24"/>
        </w:rPr>
        <w:t xml:space="preserve">ilmu </w:t>
      </w:r>
      <w:r w:rsidRPr="006D4934">
        <w:rPr>
          <w:rFonts w:ascii="Candara" w:hAnsi="Candara"/>
          <w:spacing w:val="19"/>
          <w:sz w:val="24"/>
          <w:szCs w:val="24"/>
        </w:rPr>
        <w:t xml:space="preserve"> </w:t>
      </w:r>
      <w:r w:rsidRPr="006D4934">
        <w:rPr>
          <w:rFonts w:ascii="Candara" w:hAnsi="Candara"/>
          <w:sz w:val="24"/>
          <w:szCs w:val="24"/>
        </w:rPr>
        <w:t xml:space="preserve">bisa </w:t>
      </w:r>
      <w:r w:rsidRPr="006D4934">
        <w:rPr>
          <w:rFonts w:ascii="Candara" w:hAnsi="Candara"/>
          <w:spacing w:val="37"/>
          <w:sz w:val="24"/>
          <w:szCs w:val="24"/>
        </w:rPr>
        <w:t xml:space="preserve"> </w:t>
      </w:r>
      <w:r w:rsidRPr="006D4934">
        <w:rPr>
          <w:rFonts w:ascii="Candara" w:hAnsi="Candara"/>
          <w:sz w:val="24"/>
          <w:szCs w:val="24"/>
        </w:rPr>
        <w:t>mendatangkan</w:t>
      </w:r>
      <w:r w:rsidRPr="006D4934">
        <w:rPr>
          <w:rFonts w:ascii="Candara" w:hAnsi="Candara"/>
          <w:spacing w:val="26"/>
          <w:sz w:val="24"/>
          <w:szCs w:val="24"/>
        </w:rPr>
        <w:t xml:space="preserve"> </w:t>
      </w:r>
      <w:r w:rsidRPr="006D4934">
        <w:rPr>
          <w:rFonts w:ascii="Candara" w:hAnsi="Candara"/>
          <w:sz w:val="24"/>
          <w:szCs w:val="24"/>
        </w:rPr>
        <w:t xml:space="preserve">rejeki, </w:t>
      </w:r>
      <w:r w:rsidRPr="006D4934">
        <w:rPr>
          <w:rFonts w:ascii="Candara" w:hAnsi="Candara"/>
          <w:spacing w:val="38"/>
          <w:sz w:val="24"/>
          <w:szCs w:val="24"/>
        </w:rPr>
        <w:t xml:space="preserve"> </w:t>
      </w:r>
      <w:r w:rsidRPr="006D4934">
        <w:rPr>
          <w:rFonts w:ascii="Candara" w:hAnsi="Candara"/>
          <w:sz w:val="24"/>
          <w:szCs w:val="24"/>
        </w:rPr>
        <w:t>selain itu</w:t>
      </w:r>
      <w:r w:rsidRPr="006D4934">
        <w:rPr>
          <w:rFonts w:ascii="Candara" w:hAnsi="Candara"/>
          <w:spacing w:val="40"/>
          <w:sz w:val="24"/>
          <w:szCs w:val="24"/>
        </w:rPr>
        <w:t xml:space="preserve"> </w:t>
      </w:r>
      <w:r w:rsidRPr="006D4934">
        <w:rPr>
          <w:rFonts w:ascii="Candara" w:hAnsi="Candara"/>
          <w:sz w:val="24"/>
          <w:szCs w:val="24"/>
        </w:rPr>
        <w:t>membuat</w:t>
      </w:r>
      <w:r w:rsidRPr="006D4934">
        <w:rPr>
          <w:rFonts w:ascii="Candara" w:hAnsi="Candara"/>
          <w:spacing w:val="8"/>
          <w:sz w:val="24"/>
          <w:szCs w:val="24"/>
        </w:rPr>
        <w:t xml:space="preserve"> </w:t>
      </w:r>
      <w:r w:rsidRPr="006D4934">
        <w:rPr>
          <w:rFonts w:ascii="Candara" w:hAnsi="Candara"/>
          <w:sz w:val="24"/>
          <w:szCs w:val="24"/>
        </w:rPr>
        <w:t>hidup</w:t>
      </w:r>
      <w:r w:rsidRPr="006D4934">
        <w:rPr>
          <w:rFonts w:ascii="Candara" w:hAnsi="Candara"/>
          <w:spacing w:val="-21"/>
          <w:sz w:val="24"/>
          <w:szCs w:val="24"/>
        </w:rPr>
        <w:t xml:space="preserve"> </w:t>
      </w:r>
      <w:r w:rsidRPr="006D4934">
        <w:rPr>
          <w:rFonts w:ascii="Candara" w:hAnsi="Candara"/>
          <w:sz w:val="24"/>
          <w:szCs w:val="24"/>
        </w:rPr>
        <w:t>kita</w:t>
      </w:r>
      <w:r w:rsidRPr="006D4934">
        <w:rPr>
          <w:rFonts w:ascii="Candara" w:hAnsi="Candara"/>
          <w:spacing w:val="45"/>
          <w:sz w:val="24"/>
          <w:szCs w:val="24"/>
        </w:rPr>
        <w:t xml:space="preserve"> </w:t>
      </w:r>
      <w:r w:rsidRPr="006D4934">
        <w:rPr>
          <w:rFonts w:ascii="Candara" w:hAnsi="Candara"/>
          <w:sz w:val="24"/>
          <w:szCs w:val="24"/>
        </w:rPr>
        <w:t>memiliki</w:t>
      </w:r>
      <w:r w:rsidRPr="006D4934">
        <w:rPr>
          <w:rFonts w:ascii="Candara" w:hAnsi="Candara"/>
          <w:spacing w:val="-22"/>
          <w:sz w:val="24"/>
          <w:szCs w:val="24"/>
        </w:rPr>
        <w:t xml:space="preserve"> </w:t>
      </w:r>
      <w:r w:rsidRPr="006D4934">
        <w:rPr>
          <w:rFonts w:ascii="Candara" w:hAnsi="Candara"/>
          <w:sz w:val="24"/>
          <w:szCs w:val="24"/>
        </w:rPr>
        <w:t>karya</w:t>
      </w:r>
      <w:r w:rsidRPr="006D4934">
        <w:rPr>
          <w:rFonts w:ascii="Candara" w:hAnsi="Candara"/>
          <w:spacing w:val="11"/>
          <w:sz w:val="24"/>
          <w:szCs w:val="24"/>
        </w:rPr>
        <w:t xml:space="preserve"> </w:t>
      </w:r>
      <w:r w:rsidRPr="006D4934">
        <w:rPr>
          <w:rFonts w:ascii="Candara" w:hAnsi="Candara"/>
          <w:sz w:val="24"/>
          <w:szCs w:val="24"/>
        </w:rPr>
        <w:t>dan mendatangkan</w:t>
      </w:r>
      <w:r w:rsidRPr="006D4934">
        <w:rPr>
          <w:rFonts w:ascii="Candara" w:hAnsi="Candara"/>
          <w:spacing w:val="-10"/>
          <w:sz w:val="24"/>
          <w:szCs w:val="24"/>
        </w:rPr>
        <w:t xml:space="preserve"> </w:t>
      </w:r>
      <w:r w:rsidRPr="006D4934">
        <w:rPr>
          <w:rFonts w:ascii="Candara" w:hAnsi="Candara"/>
          <w:sz w:val="24"/>
          <w:szCs w:val="24"/>
        </w:rPr>
        <w:t>kebahagiaan.</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8"/>
        <w:jc w:val="both"/>
        <w:rPr>
          <w:rFonts w:ascii="Candara" w:hAnsi="Candara"/>
          <w:sz w:val="24"/>
          <w:szCs w:val="24"/>
        </w:rPr>
      </w:pPr>
      <w:r w:rsidRPr="006D4934">
        <w:rPr>
          <w:rFonts w:ascii="Candara" w:hAnsi="Candara"/>
          <w:sz w:val="24"/>
          <w:szCs w:val="24"/>
        </w:rPr>
        <w:t>Apapun</w:t>
      </w:r>
      <w:r w:rsidRPr="006D4934">
        <w:rPr>
          <w:rFonts w:ascii="Candara" w:hAnsi="Candara"/>
          <w:spacing w:val="9"/>
          <w:sz w:val="24"/>
          <w:szCs w:val="24"/>
        </w:rPr>
        <w:t xml:space="preserve"> </w:t>
      </w:r>
      <w:r w:rsidRPr="006D4934">
        <w:rPr>
          <w:rFonts w:ascii="Candara" w:hAnsi="Candara"/>
          <w:sz w:val="24"/>
          <w:szCs w:val="24"/>
        </w:rPr>
        <w:t xml:space="preserve">ilmu </w:t>
      </w:r>
      <w:r w:rsidRPr="006D4934">
        <w:rPr>
          <w:rFonts w:ascii="Candara" w:hAnsi="Candara"/>
          <w:spacing w:val="5"/>
          <w:sz w:val="24"/>
          <w:szCs w:val="24"/>
        </w:rPr>
        <w:t xml:space="preserve"> </w:t>
      </w:r>
      <w:r w:rsidRPr="006D4934">
        <w:rPr>
          <w:rFonts w:ascii="Candara" w:hAnsi="Candara"/>
          <w:sz w:val="24"/>
          <w:szCs w:val="24"/>
        </w:rPr>
        <w:t xml:space="preserve">yang </w:t>
      </w:r>
      <w:r w:rsidRPr="006D4934">
        <w:rPr>
          <w:rFonts w:ascii="Candara" w:hAnsi="Candara"/>
          <w:spacing w:val="22"/>
          <w:sz w:val="24"/>
          <w:szCs w:val="24"/>
        </w:rPr>
        <w:t xml:space="preserve"> </w:t>
      </w:r>
      <w:r w:rsidRPr="006D4934">
        <w:rPr>
          <w:rFonts w:ascii="Candara" w:hAnsi="Candara"/>
          <w:sz w:val="24"/>
          <w:szCs w:val="24"/>
        </w:rPr>
        <w:t>kita  peroleh</w:t>
      </w:r>
      <w:r w:rsidRPr="006D4934">
        <w:rPr>
          <w:rFonts w:ascii="Candara" w:hAnsi="Candara"/>
          <w:spacing w:val="28"/>
          <w:sz w:val="24"/>
          <w:szCs w:val="24"/>
        </w:rPr>
        <w:t xml:space="preserve"> </w:t>
      </w:r>
      <w:r w:rsidRPr="006D4934">
        <w:rPr>
          <w:rFonts w:ascii="Candara" w:hAnsi="Candara"/>
          <w:sz w:val="24"/>
          <w:szCs w:val="24"/>
        </w:rPr>
        <w:t>alangkah</w:t>
      </w:r>
      <w:r w:rsidRPr="006D4934">
        <w:rPr>
          <w:rFonts w:ascii="Candara" w:hAnsi="Candara"/>
          <w:spacing w:val="-2"/>
          <w:sz w:val="24"/>
          <w:szCs w:val="24"/>
        </w:rPr>
        <w:t xml:space="preserve"> </w:t>
      </w:r>
      <w:r w:rsidRPr="006D4934">
        <w:rPr>
          <w:rFonts w:ascii="Candara" w:hAnsi="Candara"/>
          <w:sz w:val="24"/>
          <w:szCs w:val="24"/>
        </w:rPr>
        <w:t>baiknya</w:t>
      </w:r>
      <w:r w:rsidRPr="006D4934">
        <w:rPr>
          <w:rFonts w:ascii="Candara" w:hAnsi="Candara"/>
          <w:spacing w:val="-16"/>
          <w:sz w:val="24"/>
          <w:szCs w:val="24"/>
        </w:rPr>
        <w:t xml:space="preserve"> </w:t>
      </w:r>
      <w:r w:rsidRPr="006D4934">
        <w:rPr>
          <w:rFonts w:ascii="Candara" w:hAnsi="Candara"/>
          <w:sz w:val="24"/>
          <w:szCs w:val="24"/>
        </w:rPr>
        <w:t>dibagikan</w:t>
      </w:r>
      <w:r w:rsidRPr="006D4934">
        <w:rPr>
          <w:rFonts w:ascii="Candara" w:hAnsi="Candara"/>
          <w:spacing w:val="-22"/>
          <w:sz w:val="24"/>
          <w:szCs w:val="24"/>
        </w:rPr>
        <w:t xml:space="preserve"> </w:t>
      </w:r>
      <w:r w:rsidRPr="006D4934">
        <w:rPr>
          <w:rFonts w:ascii="Candara" w:hAnsi="Candara"/>
          <w:sz w:val="24"/>
          <w:szCs w:val="24"/>
        </w:rPr>
        <w:t>kepada</w:t>
      </w:r>
      <w:r w:rsidRPr="006D4934">
        <w:rPr>
          <w:rFonts w:ascii="Candara" w:hAnsi="Candara"/>
          <w:spacing w:val="27"/>
          <w:sz w:val="24"/>
          <w:szCs w:val="24"/>
        </w:rPr>
        <w:t xml:space="preserve"> </w:t>
      </w:r>
      <w:r w:rsidRPr="006D4934">
        <w:rPr>
          <w:rFonts w:ascii="Candara" w:hAnsi="Candara"/>
          <w:sz w:val="24"/>
          <w:szCs w:val="24"/>
        </w:rPr>
        <w:t>orang</w:t>
      </w:r>
      <w:r w:rsidRPr="006D4934">
        <w:rPr>
          <w:rFonts w:ascii="Candara" w:hAnsi="Candara"/>
          <w:spacing w:val="18"/>
          <w:sz w:val="24"/>
          <w:szCs w:val="24"/>
        </w:rPr>
        <w:t xml:space="preserve"> </w:t>
      </w:r>
      <w:r w:rsidRPr="006D4934">
        <w:rPr>
          <w:rFonts w:ascii="Candara" w:hAnsi="Candara"/>
          <w:sz w:val="24"/>
          <w:szCs w:val="24"/>
        </w:rPr>
        <w:t xml:space="preserve">lain. </w:t>
      </w:r>
      <w:r w:rsidRPr="006D4934">
        <w:rPr>
          <w:rFonts w:ascii="Candara" w:hAnsi="Candara"/>
          <w:spacing w:val="3"/>
          <w:sz w:val="24"/>
          <w:szCs w:val="24"/>
        </w:rPr>
        <w:t xml:space="preserve"> </w:t>
      </w:r>
      <w:r w:rsidRPr="006D4934">
        <w:rPr>
          <w:rFonts w:ascii="Candara" w:hAnsi="Candara"/>
          <w:sz w:val="24"/>
          <w:szCs w:val="24"/>
        </w:rPr>
        <w:t xml:space="preserve">Buku itu </w:t>
      </w:r>
      <w:r w:rsidRPr="006D4934">
        <w:rPr>
          <w:rFonts w:ascii="Candara" w:hAnsi="Candara"/>
          <w:spacing w:val="51"/>
          <w:sz w:val="24"/>
          <w:szCs w:val="24"/>
        </w:rPr>
        <w:t xml:space="preserve"> </w:t>
      </w:r>
      <w:r w:rsidRPr="006D4934">
        <w:rPr>
          <w:rFonts w:ascii="Candara" w:hAnsi="Candara"/>
          <w:sz w:val="24"/>
          <w:szCs w:val="24"/>
        </w:rPr>
        <w:t xml:space="preserve">juga  </w:t>
      </w:r>
      <w:r w:rsidRPr="006D4934">
        <w:rPr>
          <w:rFonts w:ascii="Candara" w:hAnsi="Candara"/>
          <w:spacing w:val="11"/>
          <w:sz w:val="24"/>
          <w:szCs w:val="24"/>
        </w:rPr>
        <w:t xml:space="preserve"> </w:t>
      </w:r>
      <w:r w:rsidRPr="006D4934">
        <w:rPr>
          <w:rFonts w:ascii="Candara" w:hAnsi="Candara"/>
          <w:sz w:val="24"/>
          <w:szCs w:val="24"/>
        </w:rPr>
        <w:t>mengajarkan</w:t>
      </w:r>
      <w:r w:rsidRPr="006D4934">
        <w:rPr>
          <w:rFonts w:ascii="Candara" w:hAnsi="Candara"/>
          <w:spacing w:val="36"/>
          <w:sz w:val="24"/>
          <w:szCs w:val="24"/>
        </w:rPr>
        <w:t xml:space="preserve"> </w:t>
      </w:r>
      <w:r w:rsidRPr="006D4934">
        <w:rPr>
          <w:rFonts w:ascii="Candara" w:hAnsi="Candara"/>
          <w:sz w:val="24"/>
          <w:szCs w:val="24"/>
        </w:rPr>
        <w:t xml:space="preserve">tentang </w:t>
      </w:r>
      <w:r w:rsidRPr="006D4934">
        <w:rPr>
          <w:rFonts w:ascii="Candara" w:hAnsi="Candara"/>
          <w:spacing w:val="3"/>
          <w:sz w:val="24"/>
          <w:szCs w:val="24"/>
        </w:rPr>
        <w:t xml:space="preserve"> </w:t>
      </w:r>
      <w:r w:rsidRPr="006D4934">
        <w:rPr>
          <w:rFonts w:ascii="Candara" w:hAnsi="Candara"/>
          <w:sz w:val="24"/>
          <w:szCs w:val="24"/>
        </w:rPr>
        <w:t xml:space="preserve">arti  </w:t>
      </w:r>
      <w:r w:rsidRPr="006D4934">
        <w:rPr>
          <w:rFonts w:ascii="Candara" w:hAnsi="Candara"/>
          <w:spacing w:val="7"/>
          <w:sz w:val="24"/>
          <w:szCs w:val="24"/>
        </w:rPr>
        <w:t xml:space="preserve"> </w:t>
      </w:r>
      <w:r w:rsidRPr="006D4934">
        <w:rPr>
          <w:rFonts w:ascii="Candara" w:hAnsi="Candara"/>
          <w:sz w:val="24"/>
          <w:szCs w:val="24"/>
        </w:rPr>
        <w:t>pentingnya</w:t>
      </w:r>
      <w:r w:rsidRPr="006D4934">
        <w:rPr>
          <w:rFonts w:ascii="Candara" w:hAnsi="Candara"/>
          <w:spacing w:val="63"/>
          <w:sz w:val="24"/>
          <w:szCs w:val="24"/>
        </w:rPr>
        <w:t xml:space="preserve"> </w:t>
      </w:r>
      <w:r w:rsidRPr="006D4934">
        <w:rPr>
          <w:rFonts w:ascii="Candara" w:hAnsi="Candara"/>
          <w:sz w:val="24"/>
          <w:szCs w:val="24"/>
        </w:rPr>
        <w:t xml:space="preserve">berbagi  ilmu  </w:t>
      </w:r>
      <w:r w:rsidRPr="006D4934">
        <w:rPr>
          <w:rFonts w:ascii="Candara" w:hAnsi="Candara"/>
          <w:spacing w:val="2"/>
          <w:sz w:val="24"/>
          <w:szCs w:val="24"/>
        </w:rPr>
        <w:t xml:space="preserve"> </w:t>
      </w:r>
      <w:r w:rsidRPr="006D4934">
        <w:rPr>
          <w:rFonts w:ascii="Candara" w:hAnsi="Candara"/>
          <w:sz w:val="24"/>
          <w:szCs w:val="24"/>
        </w:rPr>
        <w:t xml:space="preserve">yang  </w:t>
      </w:r>
      <w:r w:rsidRPr="006D4934">
        <w:rPr>
          <w:rFonts w:ascii="Candara" w:hAnsi="Candara"/>
          <w:spacing w:val="18"/>
          <w:sz w:val="24"/>
          <w:szCs w:val="24"/>
        </w:rPr>
        <w:t xml:space="preserve"> </w:t>
      </w:r>
      <w:r w:rsidRPr="006D4934">
        <w:rPr>
          <w:rFonts w:ascii="Candara" w:hAnsi="Candara"/>
          <w:sz w:val="24"/>
          <w:szCs w:val="24"/>
        </w:rPr>
        <w:t>mendatangkan manfaat</w:t>
      </w:r>
      <w:r w:rsidRPr="006D4934">
        <w:rPr>
          <w:rFonts w:ascii="Candara" w:hAnsi="Candara"/>
          <w:spacing w:val="-11"/>
          <w:sz w:val="24"/>
          <w:szCs w:val="24"/>
        </w:rPr>
        <w:t xml:space="preserve"> </w:t>
      </w:r>
      <w:r w:rsidRPr="006D4934">
        <w:rPr>
          <w:rFonts w:ascii="Candara" w:hAnsi="Candara"/>
          <w:sz w:val="24"/>
          <w:szCs w:val="24"/>
        </w:rPr>
        <w:t>bagi</w:t>
      </w:r>
      <w:r w:rsidRPr="006D4934">
        <w:rPr>
          <w:rFonts w:ascii="Candara" w:hAnsi="Candara"/>
          <w:spacing w:val="60"/>
          <w:sz w:val="24"/>
          <w:szCs w:val="24"/>
        </w:rPr>
        <w:t xml:space="preserve"> </w:t>
      </w:r>
      <w:r w:rsidRPr="006D4934">
        <w:rPr>
          <w:rFonts w:ascii="Candara" w:hAnsi="Candara"/>
          <w:sz w:val="24"/>
          <w:szCs w:val="24"/>
        </w:rPr>
        <w:t>diri</w:t>
      </w:r>
      <w:r w:rsidRPr="006D4934">
        <w:rPr>
          <w:rFonts w:ascii="Candara" w:hAnsi="Candara"/>
          <w:spacing w:val="32"/>
          <w:sz w:val="24"/>
          <w:szCs w:val="24"/>
        </w:rPr>
        <w:t xml:space="preserve"> </w:t>
      </w:r>
      <w:r w:rsidRPr="006D4934">
        <w:rPr>
          <w:rFonts w:ascii="Candara" w:hAnsi="Candara"/>
          <w:sz w:val="24"/>
          <w:szCs w:val="24"/>
        </w:rPr>
        <w:t>sendiri</w:t>
      </w:r>
      <w:r w:rsidRPr="006D4934">
        <w:rPr>
          <w:rFonts w:ascii="Candara" w:hAnsi="Candara"/>
          <w:spacing w:val="-15"/>
          <w:sz w:val="24"/>
          <w:szCs w:val="24"/>
        </w:rPr>
        <w:t xml:space="preserve"> </w:t>
      </w:r>
      <w:r w:rsidRPr="006D4934">
        <w:rPr>
          <w:rFonts w:ascii="Candara" w:hAnsi="Candara"/>
          <w:sz w:val="24"/>
          <w:szCs w:val="24"/>
        </w:rPr>
        <w:t>dan</w:t>
      </w:r>
      <w:r w:rsidRPr="006D4934">
        <w:rPr>
          <w:rFonts w:ascii="Candara" w:hAnsi="Candara"/>
          <w:spacing w:val="13"/>
          <w:sz w:val="24"/>
          <w:szCs w:val="24"/>
        </w:rPr>
        <w:t xml:space="preserve"> </w:t>
      </w:r>
      <w:r w:rsidRPr="006D4934">
        <w:rPr>
          <w:rFonts w:ascii="Candara" w:hAnsi="Candara"/>
          <w:sz w:val="24"/>
          <w:szCs w:val="24"/>
        </w:rPr>
        <w:t>orang</w:t>
      </w:r>
      <w:r w:rsidRPr="006D4934">
        <w:rPr>
          <w:rFonts w:ascii="Candara" w:hAnsi="Candara"/>
          <w:spacing w:val="3"/>
          <w:sz w:val="24"/>
          <w:szCs w:val="24"/>
        </w:rPr>
        <w:t xml:space="preserve"> </w:t>
      </w:r>
      <w:r w:rsidRPr="006D4934">
        <w:rPr>
          <w:rFonts w:ascii="Candara" w:hAnsi="Candara"/>
          <w:sz w:val="24"/>
          <w:szCs w:val="24"/>
        </w:rPr>
        <w:t>lain.</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sectPr w:rsidR="00256EBE" w:rsidRPr="006D4934">
          <w:footerReference w:type="default" r:id="rId24"/>
          <w:pgSz w:w="11900" w:h="16860"/>
          <w:pgMar w:top="1580" w:right="1080" w:bottom="280" w:left="1080" w:header="0" w:footer="1250" w:gutter="0"/>
          <w:pgNumType w:start="1"/>
          <w:cols w:space="720"/>
        </w:sectPr>
      </w:pPr>
      <w:r w:rsidRPr="006D4934">
        <w:rPr>
          <w:rFonts w:ascii="Candara" w:hAnsi="Candara"/>
          <w:sz w:val="24"/>
          <w:szCs w:val="24"/>
        </w:rPr>
        <w:t>Menurut</w:t>
      </w:r>
      <w:r w:rsidRPr="006D4934">
        <w:rPr>
          <w:rFonts w:ascii="Candara" w:hAnsi="Candara"/>
          <w:spacing w:val="37"/>
          <w:sz w:val="24"/>
          <w:szCs w:val="24"/>
        </w:rPr>
        <w:t xml:space="preserve"> </w:t>
      </w:r>
      <w:r w:rsidRPr="006D4934">
        <w:rPr>
          <w:rFonts w:ascii="Candara" w:hAnsi="Candara"/>
          <w:sz w:val="24"/>
          <w:szCs w:val="24"/>
        </w:rPr>
        <w:t>tulisan</w:t>
      </w:r>
      <w:r w:rsidRPr="006D4934">
        <w:rPr>
          <w:rFonts w:ascii="Candara" w:hAnsi="Candara"/>
          <w:spacing w:val="31"/>
          <w:sz w:val="24"/>
          <w:szCs w:val="24"/>
        </w:rPr>
        <w:t xml:space="preserve"> </w:t>
      </w:r>
      <w:r w:rsidRPr="006D4934">
        <w:rPr>
          <w:rFonts w:ascii="Candara" w:hAnsi="Candara"/>
          <w:sz w:val="24"/>
          <w:szCs w:val="24"/>
        </w:rPr>
        <w:t>dalam</w:t>
      </w:r>
      <w:r w:rsidRPr="006D4934">
        <w:rPr>
          <w:rFonts w:ascii="Candara" w:hAnsi="Candara"/>
          <w:spacing w:val="43"/>
          <w:sz w:val="24"/>
          <w:szCs w:val="24"/>
        </w:rPr>
        <w:t xml:space="preserve"> </w:t>
      </w:r>
      <w:r w:rsidRPr="006D4934">
        <w:rPr>
          <w:rFonts w:ascii="Candara" w:hAnsi="Candara"/>
          <w:sz w:val="24"/>
          <w:szCs w:val="24"/>
        </w:rPr>
        <w:t>buku</w:t>
      </w:r>
      <w:r w:rsidRPr="006D4934">
        <w:rPr>
          <w:rFonts w:ascii="Candara" w:hAnsi="Candara"/>
          <w:spacing w:val="37"/>
          <w:sz w:val="24"/>
          <w:szCs w:val="24"/>
        </w:rPr>
        <w:t xml:space="preserve"> </w:t>
      </w:r>
      <w:r w:rsidRPr="006D4934">
        <w:rPr>
          <w:rFonts w:ascii="Candara" w:hAnsi="Candara"/>
          <w:sz w:val="24"/>
          <w:szCs w:val="24"/>
        </w:rPr>
        <w:t xml:space="preserve">itu, </w:t>
      </w:r>
      <w:r w:rsidRPr="006D4934">
        <w:rPr>
          <w:rFonts w:ascii="Candara" w:hAnsi="Candara"/>
          <w:spacing w:val="26"/>
          <w:sz w:val="24"/>
          <w:szCs w:val="24"/>
        </w:rPr>
        <w:t xml:space="preserve"> </w:t>
      </w:r>
      <w:r w:rsidRPr="006D4934">
        <w:rPr>
          <w:rFonts w:ascii="Candara" w:hAnsi="Candara"/>
          <w:sz w:val="24"/>
          <w:szCs w:val="24"/>
        </w:rPr>
        <w:t xml:space="preserve">jika </w:t>
      </w:r>
      <w:r w:rsidRPr="006D4934">
        <w:rPr>
          <w:rFonts w:ascii="Candara" w:hAnsi="Candara"/>
          <w:spacing w:val="6"/>
          <w:sz w:val="24"/>
          <w:szCs w:val="24"/>
        </w:rPr>
        <w:t xml:space="preserve"> </w:t>
      </w:r>
      <w:r w:rsidRPr="006D4934">
        <w:rPr>
          <w:rFonts w:ascii="Candara" w:hAnsi="Candara"/>
          <w:sz w:val="24"/>
          <w:szCs w:val="24"/>
        </w:rPr>
        <w:t xml:space="preserve">kita </w:t>
      </w:r>
      <w:r w:rsidRPr="006D4934">
        <w:rPr>
          <w:rFonts w:ascii="Candara" w:hAnsi="Candara"/>
          <w:spacing w:val="31"/>
          <w:sz w:val="24"/>
          <w:szCs w:val="24"/>
        </w:rPr>
        <w:t xml:space="preserve"> </w:t>
      </w:r>
      <w:r w:rsidRPr="006D4934">
        <w:rPr>
          <w:rFonts w:ascii="Candara" w:hAnsi="Candara"/>
          <w:sz w:val="24"/>
          <w:szCs w:val="24"/>
        </w:rPr>
        <w:t>tidak   berbagi</w:t>
      </w:r>
      <w:r w:rsidRPr="006D4934">
        <w:rPr>
          <w:rFonts w:ascii="Candara" w:hAnsi="Candara"/>
          <w:spacing w:val="37"/>
          <w:sz w:val="24"/>
          <w:szCs w:val="24"/>
        </w:rPr>
        <w:t xml:space="preserve"> </w:t>
      </w:r>
      <w:r w:rsidRPr="006D4934">
        <w:rPr>
          <w:rFonts w:ascii="Candara" w:hAnsi="Candara"/>
          <w:sz w:val="24"/>
          <w:szCs w:val="24"/>
        </w:rPr>
        <w:t xml:space="preserve">ilmu </w:t>
      </w:r>
      <w:r w:rsidRPr="006D4934">
        <w:rPr>
          <w:rFonts w:ascii="Candara" w:hAnsi="Candara"/>
          <w:spacing w:val="36"/>
          <w:sz w:val="24"/>
          <w:szCs w:val="24"/>
        </w:rPr>
        <w:t xml:space="preserve"> </w:t>
      </w:r>
      <w:r w:rsidRPr="006D4934">
        <w:rPr>
          <w:rFonts w:ascii="Candara" w:hAnsi="Candara"/>
          <w:sz w:val="24"/>
          <w:szCs w:val="24"/>
        </w:rPr>
        <w:t>maka</w:t>
      </w:r>
      <w:r w:rsidRPr="006D4934">
        <w:rPr>
          <w:rFonts w:ascii="Candara" w:hAnsi="Candara"/>
          <w:spacing w:val="20"/>
          <w:sz w:val="24"/>
          <w:szCs w:val="24"/>
        </w:rPr>
        <w:t xml:space="preserve"> </w:t>
      </w:r>
      <w:r w:rsidRPr="006D4934">
        <w:rPr>
          <w:rFonts w:ascii="Candara" w:hAnsi="Candara"/>
          <w:sz w:val="24"/>
          <w:szCs w:val="24"/>
        </w:rPr>
        <w:t>akan</w:t>
      </w:r>
      <w:r w:rsidRPr="006D4934">
        <w:rPr>
          <w:rFonts w:ascii="Candara" w:hAnsi="Candara"/>
          <w:spacing w:val="26"/>
          <w:sz w:val="24"/>
          <w:szCs w:val="24"/>
        </w:rPr>
        <w:t xml:space="preserve"> </w:t>
      </w:r>
      <w:r w:rsidRPr="006D4934">
        <w:rPr>
          <w:rFonts w:ascii="Candara" w:hAnsi="Candara"/>
          <w:sz w:val="24"/>
          <w:szCs w:val="24"/>
        </w:rPr>
        <w:t>berdosa. Sebaliknya,</w:t>
      </w:r>
      <w:r w:rsidRPr="006D4934">
        <w:rPr>
          <w:rFonts w:ascii="Candara" w:hAnsi="Candara"/>
          <w:spacing w:val="45"/>
          <w:sz w:val="24"/>
          <w:szCs w:val="24"/>
        </w:rPr>
        <w:t xml:space="preserve"> </w:t>
      </w:r>
      <w:r w:rsidRPr="006D4934">
        <w:rPr>
          <w:rFonts w:ascii="Candara" w:hAnsi="Candara"/>
          <w:sz w:val="24"/>
          <w:szCs w:val="24"/>
        </w:rPr>
        <w:t xml:space="preserve">jika </w:t>
      </w:r>
      <w:r w:rsidRPr="006D4934">
        <w:rPr>
          <w:rFonts w:ascii="Candara" w:hAnsi="Candara"/>
          <w:spacing w:val="9"/>
          <w:sz w:val="24"/>
          <w:szCs w:val="24"/>
        </w:rPr>
        <w:t xml:space="preserve"> </w:t>
      </w:r>
      <w:r w:rsidRPr="006D4934">
        <w:rPr>
          <w:rFonts w:ascii="Candara" w:hAnsi="Candara"/>
          <w:sz w:val="24"/>
          <w:szCs w:val="24"/>
        </w:rPr>
        <w:t xml:space="preserve">kita </w:t>
      </w:r>
      <w:r w:rsidRPr="006D4934">
        <w:rPr>
          <w:rFonts w:ascii="Candara" w:hAnsi="Candara"/>
          <w:spacing w:val="34"/>
          <w:sz w:val="24"/>
          <w:szCs w:val="24"/>
        </w:rPr>
        <w:t xml:space="preserve"> </w:t>
      </w:r>
      <w:r w:rsidRPr="006D4934">
        <w:rPr>
          <w:rFonts w:ascii="Candara" w:hAnsi="Candara"/>
          <w:sz w:val="24"/>
          <w:szCs w:val="24"/>
        </w:rPr>
        <w:t>berbagi</w:t>
      </w:r>
      <w:r w:rsidRPr="006D4934">
        <w:rPr>
          <w:rFonts w:ascii="Candara" w:hAnsi="Candara"/>
          <w:spacing w:val="40"/>
          <w:sz w:val="24"/>
          <w:szCs w:val="24"/>
        </w:rPr>
        <w:t xml:space="preserve"> </w:t>
      </w:r>
      <w:r w:rsidRPr="006D4934">
        <w:rPr>
          <w:rFonts w:ascii="Candara" w:hAnsi="Candara"/>
          <w:sz w:val="24"/>
          <w:szCs w:val="24"/>
        </w:rPr>
        <w:t xml:space="preserve">ilmu </w:t>
      </w:r>
      <w:r w:rsidRPr="006D4934">
        <w:rPr>
          <w:rFonts w:ascii="Candara" w:hAnsi="Candara"/>
          <w:spacing w:val="40"/>
          <w:sz w:val="24"/>
          <w:szCs w:val="24"/>
        </w:rPr>
        <w:t xml:space="preserve"> </w:t>
      </w:r>
      <w:r w:rsidRPr="006D4934">
        <w:rPr>
          <w:rFonts w:ascii="Candara" w:hAnsi="Candara"/>
          <w:sz w:val="24"/>
          <w:szCs w:val="24"/>
        </w:rPr>
        <w:t>dengan</w:t>
      </w:r>
      <w:r w:rsidRPr="006D4934">
        <w:rPr>
          <w:rFonts w:ascii="Candara" w:hAnsi="Candara"/>
          <w:spacing w:val="39"/>
          <w:sz w:val="24"/>
          <w:szCs w:val="24"/>
        </w:rPr>
        <w:t xml:space="preserve"> </w:t>
      </w:r>
      <w:r w:rsidRPr="006D4934">
        <w:rPr>
          <w:rFonts w:ascii="Candara" w:hAnsi="Candara"/>
          <w:sz w:val="24"/>
          <w:szCs w:val="24"/>
        </w:rPr>
        <w:t>ikhlas   akan</w:t>
      </w:r>
      <w:r w:rsidRPr="006D4934">
        <w:rPr>
          <w:rFonts w:ascii="Candara" w:hAnsi="Candara"/>
          <w:spacing w:val="45"/>
          <w:sz w:val="24"/>
          <w:szCs w:val="24"/>
        </w:rPr>
        <w:t xml:space="preserve"> </w:t>
      </w:r>
      <w:r w:rsidRPr="006D4934">
        <w:rPr>
          <w:rFonts w:ascii="Candara" w:hAnsi="Candara"/>
          <w:sz w:val="24"/>
          <w:szCs w:val="24"/>
        </w:rPr>
        <w:t xml:space="preserve">mendapatkan </w:t>
      </w:r>
      <w:r w:rsidRPr="006D4934">
        <w:rPr>
          <w:rFonts w:ascii="Candara" w:hAnsi="Candara"/>
          <w:spacing w:val="8"/>
          <w:sz w:val="24"/>
          <w:szCs w:val="24"/>
        </w:rPr>
        <w:t xml:space="preserve"> </w:t>
      </w:r>
      <w:r w:rsidRPr="006D4934">
        <w:rPr>
          <w:rFonts w:ascii="Candara" w:hAnsi="Candara"/>
          <w:sz w:val="24"/>
          <w:szCs w:val="24"/>
        </w:rPr>
        <w:t>pahala</w:t>
      </w:r>
      <w:r w:rsidRPr="006D4934">
        <w:rPr>
          <w:rFonts w:ascii="Candara" w:hAnsi="Candara"/>
          <w:spacing w:val="53"/>
          <w:sz w:val="24"/>
          <w:szCs w:val="24"/>
        </w:rPr>
        <w:t xml:space="preserve"> </w:t>
      </w:r>
      <w:r w:rsidRPr="006D4934">
        <w:rPr>
          <w:rFonts w:ascii="Candara" w:hAnsi="Candara"/>
          <w:sz w:val="24"/>
          <w:szCs w:val="24"/>
        </w:rPr>
        <w:t>yang besar.</w:t>
      </w:r>
    </w:p>
    <w:p w:rsidR="00256EBE" w:rsidRPr="006D4934" w:rsidRDefault="00B75ED1">
      <w:pPr>
        <w:spacing w:before="6" w:line="120" w:lineRule="exact"/>
        <w:rPr>
          <w:rFonts w:ascii="Candara" w:hAnsi="Candara"/>
          <w:sz w:val="13"/>
          <w:szCs w:val="13"/>
        </w:rPr>
      </w:pPr>
      <w:r w:rsidRPr="006D4934">
        <w:rPr>
          <w:rFonts w:ascii="Candara" w:hAnsi="Candara"/>
        </w:rPr>
        <w:lastRenderedPageBreak/>
        <w:pict>
          <v:group id="_x0000_s11264" style="position:absolute;margin-left:112.05pt;margin-top:78.35pt;width:159.35pt;height:140.95pt;z-index:-2106;mso-position-horizontal-relative:page;mso-position-vertical-relative:page" coordorigin="2241,1567" coordsize="3187,2819">
            <v:shape id="_x0000_s19365" style="position:absolute;left:2242;top:1567;width:3186;height:2819" coordorigin="2242,1567" coordsize="3186,2819" path="m3294,3288r-8,-1l3261,3352r-7,15l3252,3389r-1,22l3294,3288xe" fillcolor="black" stroked="f">
              <v:path arrowok="t"/>
            </v:shape>
            <v:shape id="_x0000_s19364" style="position:absolute;left:2242;top:1567;width:3186;height:2819" coordorigin="2242,1567" coordsize="3186,2819" path="m3309,3296r-12,-7l3294,3288r-43,123l3250,3432r-1,19l3248,3455r61,-159xe" fillcolor="black" stroked="f">
              <v:path arrowok="t"/>
            </v:shape>
            <v:shape id="_x0000_s19363" style="position:absolute;left:2242;top:1567;width:3186;height:2819" coordorigin="2242,1567" coordsize="3186,2819" path="m3269,3420r20,-45l3285,3382r-7,-3l3311,3299r-2,-3l3248,3455r21,-35xe" fillcolor="black" stroked="f">
              <v:path arrowok="t"/>
            </v:shape>
            <v:shape id="_x0000_s19362" style="position:absolute;left:2242;top:1567;width:3186;height:2819" coordorigin="2242,1567" coordsize="3186,2819" path="m3270,3432r-4,-2l3269,3420r-21,35l3247,3487r23,-55xe" fillcolor="black" stroked="f">
              <v:path arrowok="t"/>
            </v:shape>
            <v:shape id="_x0000_s19361" style="position:absolute;left:2242;top:1567;width:3186;height:2819" coordorigin="2242,1567" coordsize="3186,2819" path="m3278,3426r-1,1l3275,3425r-1,2l3270,3432r-23,55l3248,3511r30,-85xe" fillcolor="black" stroked="f">
              <v:path arrowok="t"/>
            </v:shape>
            <v:shape id="_x0000_s19360" style="position:absolute;left:2242;top:1567;width:3186;height:2819" coordorigin="2242,1567" coordsize="3186,2819" path="m3311,3344r1,-3l3325,3311r1,-4l3318,3303r-34,107l3278,3426r33,-82xe" fillcolor="black" stroked="f">
              <v:path arrowok="t"/>
            </v:shape>
            <v:shape id="_x0000_s19359" style="position:absolute;left:2242;top:1567;width:3186;height:2819" coordorigin="2242,1567" coordsize="3186,2819" path="m3274,3464r-2,2l3267,3472r2,-9l3305,3366r2,-10l3311,3344r-33,82l3248,3511r26,-47xe" fillcolor="black" stroked="f">
              <v:path arrowok="t"/>
            </v:shape>
            <v:shape id="_x0000_s19358" style="position:absolute;left:2242;top:1567;width:3186;height:2819" coordorigin="2242,1567" coordsize="3186,2819" path="m3275,3497r-7,12l3264,3512r-6,3l3252,3527r6,8l3275,3497xe" fillcolor="black" stroked="f">
              <v:path arrowok="t"/>
            </v:shape>
            <v:shape id="_x0000_s19357" style="position:absolute;left:2242;top:1567;width:3186;height:2819" coordorigin="2242,1567" coordsize="3186,2819" path="m3280,3490r51,-142l3275,3497r-17,38l3261,3536r2,1l3280,3490xe" fillcolor="black" stroked="f">
              <v:path arrowok="t"/>
            </v:shape>
            <v:shape id="_x0000_s19356" style="position:absolute;left:2242;top:1567;width:3186;height:2819" coordorigin="2242,1567" coordsize="3186,2819" path="m3282,3485r2,-5l3326,3368r5,-20l3280,3490r2,-5xe" fillcolor="black" stroked="f">
              <v:path arrowok="t"/>
            </v:shape>
            <v:shape id="_x0000_s19355" style="position:absolute;left:2242;top:1567;width:3186;height:2819" coordorigin="2242,1567" coordsize="3186,2819" path="m3287,3476r3,-4l3314,3409r6,-19l3326,3368r-42,112l3287,3476xe" fillcolor="black" stroked="f">
              <v:path arrowok="t"/>
            </v:shape>
            <v:shape id="_x0000_s19354" style="position:absolute;left:2242;top:1567;width:3186;height:2819" coordorigin="2242,1567" coordsize="3186,2819" path="m3295,3461r4,-9l3310,3421r4,-12l3290,3472r5,-11xe" fillcolor="black" stroked="f">
              <v:path arrowok="t"/>
            </v:shape>
            <v:shape id="_x0000_s19353" style="position:absolute;left:2242;top:1567;width:3186;height:2819" coordorigin="2242,1567" coordsize="3186,2819" path="m3302,3443r4,-8l3307,3434r1,l3309,3432r-1,-1l3307,3431r3,-10l3299,3452r3,-9xe" fillcolor="black" stroked="f">
              <v:path arrowok="t"/>
            </v:shape>
            <v:shape id="_x0000_s19352" style="position:absolute;left:2242;top:1567;width:3186;height:2819" coordorigin="2242,1567" coordsize="3186,2819" path="m3541,2639r3,1l3546,2638r-1,-24l3545,2613r-10,18l3540,2641r1,-2xe" fillcolor="black" stroked="f">
              <v:path arrowok="t"/>
            </v:shape>
            <v:shape id="_x0000_s19351" style="position:absolute;left:2242;top:1567;width:3186;height:2819" coordorigin="2242,1567" coordsize="3186,2819" path="m3282,3377r3,-6l3312,3300r-1,-1l3278,3379r4,-2xe" fillcolor="black" stroked="f">
              <v:path arrowok="t"/>
            </v:shape>
            <v:shape id="_x0000_s19350" style="position:absolute;left:2242;top:1567;width:3186;height:2819" coordorigin="2242,1567" coordsize="3186,2819" path="m3315,3302r-3,-2l3285,3371r1,l3286,3372r3,3l3269,3420r4,1l3315,3302xe" fillcolor="black" stroked="f">
              <v:path arrowok="t"/>
            </v:shape>
            <v:shape id="_x0000_s19349" style="position:absolute;left:2242;top:1567;width:3186;height:2819" coordorigin="2242,1567" coordsize="3186,2819" path="m3276,3420r4,-10l3284,3410r34,-107l3315,3302r-42,119l3275,3422r1,-2xe" fillcolor="black" stroked="f">
              <v:path arrowok="t"/>
            </v:shape>
            <v:shape id="_x0000_s19348" style="position:absolute;left:2242;top:1567;width:3186;height:2819" coordorigin="2242,1567" coordsize="3186,2819" path="m3330,3311r-5,l3312,3341r4,1l3315,3346r15,-35xe" fillcolor="black" stroked="f">
              <v:path arrowok="t"/>
            </v:shape>
            <v:shape id="_x0000_s19347" style="position:absolute;left:2242;top:1567;width:3186;height:2819" coordorigin="2242,1567" coordsize="3186,2819" path="m3343,3334r1,-2l3346,3325r-3,-2l3339,3318r-5,13l3336,3330r1,5l3337,3345r6,-11xe" fillcolor="black" stroked="f">
              <v:path arrowok="t"/>
            </v:shape>
            <v:shape id="_x0000_s19346" style="position:absolute;left:2242;top:1567;width:3186;height:2819" coordorigin="2242,1567" coordsize="3186,2819" path="m3347,3338r-4,-4l3337,3345r-3,16l3328,3382r-8,24l3312,3431r35,-93xe" fillcolor="black" stroked="f">
              <v:path arrowok="t"/>
            </v:shape>
            <v:shape id="_x0000_s19345" style="position:absolute;left:2242;top:1567;width:3186;height:2819" coordorigin="2242,1567" coordsize="3186,2819" path="m3268,3541r1,-2l3271,3536r2,-2l3275,3529r1,-2l3279,3526r3,-2l3346,3361r-1,-3l3344,3355r10,-31l3347,3338r-35,93l3303,3454r-9,19l3286,3486r-20,60l3268,3541xe" fillcolor="black" stroked="f">
              <v:path arrowok="t"/>
            </v:shape>
            <v:shape id="_x0000_s19344" style="position:absolute;left:2242;top:1567;width:3186;height:2819" coordorigin="2242,1567" coordsize="3186,2819" path="m3275,3425r-1,-1l3273,3424r,1l3274,3427r1,-2xe" fillcolor="black" stroked="f">
              <v:path arrowok="t"/>
            </v:shape>
            <v:shape id="_x0000_s19343" style="position:absolute;left:2242;top:1567;width:3186;height:2819" coordorigin="2242,1567" coordsize="3186,2819" path="m3558,2706r,-1l3557,2699r-2,-3l3549,2692r-2,-1l3546,2691r-9,l3551,2701r-2,11l3551,2719r7,-13xe" fillcolor="black" stroked="f">
              <v:path arrowok="t"/>
            </v:shape>
            <v:shape id="_x0000_s19342" style="position:absolute;left:2242;top:1567;width:3186;height:2819" coordorigin="2242,1567" coordsize="3186,2819" path="m3529,2694r8,-3l3537,2686r-2,2l3533,2691r-4,l3522,2685r-6,1l3513,2687r-13,4l3525,2695r4,-1xe" fillcolor="black" stroked="f">
              <v:path arrowok="t"/>
            </v:shape>
            <v:shape id="_x0000_s19341" style="position:absolute;left:2242;top:1567;width:3186;height:2819" coordorigin="2242,1567" coordsize="3186,2819" path="m3546,2691r1,-3l3537,2686r,5l3546,2691xe" fillcolor="black" stroked="f">
              <v:path arrowok="t"/>
            </v:shape>
            <v:shape id="_x0000_s19340" style="position:absolute;left:2242;top:1567;width:3186;height:2819" coordorigin="2242,1567" coordsize="3186,2819" path="m3504,2685r-2,l3501,2684r-2,-2l3496,2686r2,3l3500,2691r4,-6xe" fillcolor="black" stroked="f">
              <v:path arrowok="t"/>
            </v:shape>
            <v:shape id="_x0000_s19339" style="position:absolute;left:2242;top:1567;width:3186;height:2819" coordorigin="2242,1567" coordsize="3186,2819" path="m3513,2687r-3,-1l3508,2685r-1,-1l3506,2684r-1,1l3504,2685r-4,6l3513,2687xe" fillcolor="black" stroked="f">
              <v:path arrowok="t"/>
            </v:shape>
            <v:shape id="_x0000_s19338" style="position:absolute;left:2242;top:1567;width:3186;height:2819" coordorigin="2242,1567" coordsize="3186,2819" path="m3530,2688r1,-2l3522,2685r7,6l3530,2688xe" fillcolor="black" stroked="f">
              <v:path arrowok="t"/>
            </v:shape>
            <v:shape id="_x0000_s19337" style="position:absolute;left:2242;top:1567;width:3186;height:2819" coordorigin="2242,1567" coordsize="3186,2819" path="m3286,3486r-1,1l3283,3491r-3,-1l3263,3537r1,1l3264,3541r-1,6l3286,3486xe" fillcolor="black" stroked="f">
              <v:path arrowok="t"/>
            </v:shape>
            <v:shape id="_x0000_s19336" style="position:absolute;left:2242;top:1567;width:3186;height:2819" coordorigin="2242,1567" coordsize="3186,2819" path="m3275,3533r1,-2l3275,3530r,-1l3273,3534r2,-1xe" fillcolor="black" stroked="f">
              <v:path arrowok="t"/>
            </v:shape>
            <v:shape id="_x0000_s19335" style="position:absolute;left:2242;top:1567;width:3186;height:2819" coordorigin="2242,1567" coordsize="3186,2819" path="m3354,3324r-6,1l3346,3325r-2,7l3345,3328r3,2l3347,3338r7,-14xe" fillcolor="black" stroked="f">
              <v:path arrowok="t"/>
            </v:shape>
            <v:shape id="_x0000_s19334" style="position:absolute;left:2242;top:1567;width:3186;height:2819" coordorigin="2242,1567" coordsize="3186,2819" path="m3350,3347r,4l3357,3337r3,1l3370,3337r-14,-6l3354,3324r-10,31l3350,3347xe" fillcolor="black" stroked="f">
              <v:path arrowok="t"/>
            </v:shape>
            <v:shape id="_x0000_s19333" style="position:absolute;left:2242;top:1567;width:3186;height:2819" coordorigin="2242,1567" coordsize="3186,2819" path="m3392,3348r-13,-6l3371,3337r-1,l3360,3338r24,12l3401,3352r-9,-4xe" fillcolor="black" stroked="f">
              <v:path arrowok="t"/>
            </v:shape>
            <v:shape id="_x0000_s19332" style="position:absolute;left:2242;top:1567;width:3186;height:2819" coordorigin="2242,1567" coordsize="3186,2819" path="m3406,3357r-1,-3l3401,3352r-17,-2l3408,3363r-2,-6xe" fillcolor="black" stroked="f">
              <v:path arrowok="t"/>
            </v:shape>
            <v:shape id="_x0000_s19331" style="position:absolute;left:2242;top:1567;width:3186;height:2819" coordorigin="2242,1567" coordsize="3186,2819" path="m3354,3061r-2,-1l3349,3064r,4l3349,3071r-2,5l3345,3080r-5,10l3337,3100r-37,99l3354,3061xe" fillcolor="black" stroked="f">
              <v:path arrowok="t"/>
            </v:shape>
            <v:shape id="_x0000_s19330" style="position:absolute;left:2242;top:1567;width:3186;height:2819" coordorigin="2242,1567" coordsize="3186,2819" path="m3275,3290r-2,5l3272,3299r-3,13l3266,3325r-5,26l3275,3290xe" fillcolor="black" stroked="f">
              <v:path arrowok="t"/>
            </v:shape>
            <v:shape id="_x0000_s19329" style="position:absolute;left:2242;top:1567;width:3186;height:2819" coordorigin="2242,1567" coordsize="3186,2819" path="m3525,2599r-6,-16l3517,2578r3,-22l3519,2556r-2,-1l3510,2575r3,4l3514,2587r3,13l3519,2619r6,-20xe" fillcolor="black" stroked="f">
              <v:path arrowok="t"/>
            </v:shape>
            <v:shape id="_x0000_s19328" style="position:absolute;left:2242;top:1567;width:3186;height:2819" coordorigin="2242,1567" coordsize="3186,2819" path="m3528,2622r-3,-23l3519,2619r1,4l3519,2653r9,-31xe" fillcolor="black" stroked="f">
              <v:path arrowok="t"/>
            </v:shape>
            <v:shape id="_x0000_s19327" style="position:absolute;left:2242;top:1567;width:3186;height:2819" coordorigin="2242,1567" coordsize="3186,2819" path="m3289,3152r4,-12l3293,3132r-4,11l3285,3156r-6,22l3289,3152xe" fillcolor="black" stroked="f">
              <v:path arrowok="t"/>
            </v:shape>
            <v:shape id="_x0000_s19326" style="position:absolute;left:2242;top:1567;width:3186;height:2819" coordorigin="2242,1567" coordsize="3186,2819" path="m3285,3170r2,-7l3287,3162r,-5l3289,3152r-10,26l3273,3202r12,-32xe" fillcolor="black" stroked="f">
              <v:path arrowok="t"/>
            </v:shape>
            <v:shape id="_x0000_s19325" style="position:absolute;left:2242;top:1567;width:3186;height:2819" coordorigin="2242,1567" coordsize="3186,2819" path="m3272,3223r9,-38l3285,3170r-12,32l3269,3222r-2,5l3272,3223xe" fillcolor="black" stroked="f">
              <v:path arrowok="t"/>
            </v:shape>
            <v:shape id="_x0000_s19324" style="position:absolute;left:2242;top:1567;width:3186;height:2819" coordorigin="2242,1567" coordsize="3186,2819" path="m3264,3258r4,-20l3272,3223r-5,4l3262,3250r-5,25l3261,3278r3,-20xe" fillcolor="black" stroked="f">
              <v:path arrowok="t"/>
            </v:shape>
            <v:shape id="_x0000_s19323" style="position:absolute;left:2242;top:1567;width:3186;height:2819" coordorigin="2242,1567" coordsize="3186,2819" path="m3255,3319r3,-20l3261,3278r-4,-3l3254,3301r-4,26l3252,3339r3,-20xe" fillcolor="black" stroked="f">
              <v:path arrowok="t"/>
            </v:shape>
            <v:shape id="_x0000_s19322" style="position:absolute;left:2242;top:1567;width:3186;height:2819" coordorigin="2242,1567" coordsize="3186,2819" path="m3244,3451r2,-25l3247,3395r2,-18l3250,3359r2,-20l3250,3327r-3,27l3245,3379r-2,25l3242,3426r-1,20l3240,3462r4,-11xe" fillcolor="black" stroked="f">
              <v:path arrowok="t"/>
            </v:shape>
            <v:shape id="_x0000_s19321" style="position:absolute;left:2242;top:1567;width:3186;height:2819" coordorigin="2242,1567" coordsize="3186,2819" path="m3242,3482r1,-12l3244,3451r-4,11l3240,3475r,8l3241,3486r1,-4xe" fillcolor="black" stroked="f">
              <v:path arrowok="t"/>
            </v:shape>
            <v:shape id="_x0000_s19320" style="position:absolute;left:2242;top:1567;width:3186;height:2819" coordorigin="2242,1567" coordsize="3186,2819" path="m3310,3116r5,-17l3292,3159r-4,4l3287,3163r-2,7l3287,3168r-1,12l3310,3116xe" fillcolor="black" stroked="f">
              <v:path arrowok="t"/>
            </v:shape>
            <v:shape id="_x0000_s19319" style="position:absolute;left:2242;top:1567;width:3186;height:2819" coordorigin="2242,1567" coordsize="3186,2819" path="m3296,3158r6,-17l3305,3130r5,-14l3286,3180r-6,26l3296,3158xe" fillcolor="black" stroked="f">
              <v:path arrowok="t"/>
            </v:shape>
            <v:shape id="_x0000_s19318" style="position:absolute;left:2242;top:1567;width:3186;height:2819" coordorigin="2242,1567" coordsize="3186,2819" path="m3307,3142r-6,14l3295,3166r1,-8l3280,3206r-7,27l3268,3248r39,-106xe" fillcolor="black" stroked="f">
              <v:path arrowok="t"/>
            </v:shape>
            <v:shape id="_x0000_s19317" style="position:absolute;left:2242;top:1567;width:3186;height:2819" coordorigin="2242,1567" coordsize="3186,2819" path="m3328,3096r-10,22l3307,3142r-39,106l3268,3249r-2,8l3328,3096xe" fillcolor="black" stroked="f">
              <v:path arrowok="t"/>
            </v:shape>
            <v:shape id="_x0000_s19316" style="position:absolute;left:2242;top:1567;width:3186;height:2819" coordorigin="2242,1567" coordsize="3186,2819" path="m3309,3160r-1,3l3303,3170r3,-11l3328,3096r-62,161l3264,3272r1,4l3309,3160xe" fillcolor="black" stroked="f">
              <v:path arrowok="t"/>
            </v:shape>
            <v:shape id="_x0000_s19315" style="position:absolute;left:2242;top:1567;width:3186;height:2819" coordorigin="2242,1567" coordsize="3186,2819" path="m3309,3160r-44,116l3265,3279r,2l3309,3160xe" fillcolor="black" stroked="f">
              <v:path arrowok="t"/>
            </v:shape>
            <v:shape id="_x0000_s19314" style="position:absolute;left:2242;top:1567;width:3186;height:2819" coordorigin="2242,1567" coordsize="3186,2819" path="m3310,3150r5,-9l3345,3059r-8,18l3328,3096r-22,63l3310,3150xe" fillcolor="black" stroked="f">
              <v:path arrowok="t"/>
            </v:shape>
            <v:shape id="_x0000_s19313" style="position:absolute;left:2242;top:1567;width:3186;height:2819" coordorigin="2242,1567" coordsize="3186,2819" path="m3321,3127r3,-8l3366,3009r-6,16l3353,3041r-8,18l3315,3141r6,-14xe" fillcolor="black" stroked="f">
              <v:path arrowok="t"/>
            </v:shape>
            <v:shape id="_x0000_s19312" style="position:absolute;left:2242;top:1567;width:3186;height:2819" coordorigin="2242,1567" coordsize="3186,2819" path="m3283,3245r3,1l3294,3218r6,-18l3337,3100r-2,-1l3333,3104r-2,5l3279,3252r4,-7xe" fillcolor="black" stroked="f">
              <v:path arrowok="t"/>
            </v:shape>
            <v:shape id="_x0000_s19311" style="position:absolute;left:2242;top:1567;width:3186;height:2819" coordorigin="2242,1567" coordsize="3186,2819" path="m3331,3109r-4,12l3278,3252r1,l3331,3109xe" fillcolor="black" stroked="f">
              <v:path arrowok="t"/>
            </v:shape>
            <v:shape id="_x0000_s19310" style="position:absolute;left:2242;top:1567;width:3186;height:2819" coordorigin="2242,1567" coordsize="3186,2819" path="m3285,3268r-1,-10l3282,3250r1,-5l3279,3252r1,9l3282,3271r3,-3xe" fillcolor="black" stroked="f">
              <v:path arrowok="t"/>
            </v:shape>
            <v:shape id="_x0000_s19309" style="position:absolute;left:2242;top:1567;width:3186;height:2819" coordorigin="2242,1567" coordsize="3186,2819" path="m3493,2686r1,-3l3486,2682r-1,-1l3470,2679r-15,-2l3456,2683r29,-1l3490,2689r3,-3xe" fillcolor="black" stroked="f">
              <v:path arrowok="t"/>
            </v:shape>
            <v:shape id="_x0000_s19308" style="position:absolute;left:2242;top:1567;width:3186;height:2819" coordorigin="2242,1567" coordsize="3186,2819" path="m3438,2830r-3,3l3434,2836r,l3433,2840r-2,5l3420,2872r-2,-1l3424,2853r23,-61l3443,2795r-28,79l3419,2876r-13,34l3438,2830xe" fillcolor="black" stroked="f">
              <v:path arrowok="t"/>
            </v:shape>
            <v:shape id="_x0000_s19307" style="position:absolute;left:2242;top:1567;width:3186;height:2819" coordorigin="2242,1567" coordsize="3186,2819" path="m3401,2912r3,1l3402,2920r-8,30l3406,2910r-4,-1l3382,2961r19,-49xe" fillcolor="black" stroked="f">
              <v:path arrowok="t"/>
            </v:shape>
            <v:shape id="_x0000_s19306" style="position:absolute;left:2242;top:1567;width:3186;height:2819" coordorigin="2242,1567" coordsize="3186,2819" path="m3398,2922r3,-10l3382,2961r-5,17l3371,2994r27,-72xe" fillcolor="black" stroked="f">
              <v:path arrowok="t"/>
            </v:shape>
            <v:shape id="_x0000_s19305" style="position:absolute;left:2242;top:1567;width:3186;height:2819" coordorigin="2242,1567" coordsize="3186,2819" path="m3391,2947r7,-25l3371,2994r-5,15l3391,2947xe" fillcolor="black" stroked="f">
              <v:path arrowok="t"/>
            </v:shape>
            <v:shape id="_x0000_s19304" style="position:absolute;left:2242;top:1567;width:3186;height:2819" coordorigin="2242,1567" coordsize="3186,2819" path="m3433,2818r-4,7l3421,2843r-10,25l3401,2894r-7,21l3391,2923r42,-105xe" fillcolor="black" stroked="f">
              <v:path arrowok="t"/>
            </v:shape>
            <v:shape id="_x0000_s19303" style="position:absolute;left:2242;top:1567;width:3186;height:2819" coordorigin="2242,1567" coordsize="3186,2819" path="m3436,2814r-2,4l3433,2818r-42,105l3386,2943r-4,18l3436,2814xe" fillcolor="black" stroked="f">
              <v:path arrowok="t"/>
            </v:shape>
            <v:shape id="_x0000_s19302" style="position:absolute;left:2242;top:1567;width:3186;height:2819" coordorigin="2242,1567" coordsize="3186,2819" path="m3402,2909r13,-35l3443,2795r-5,13l3436,2814r-54,147l3402,2909xe" fillcolor="black" stroked="f">
              <v:path arrowok="t"/>
            </v:shape>
            <v:shape id="_x0000_s19301" style="position:absolute;left:2242;top:1567;width:3186;height:2819" coordorigin="2242,1567" coordsize="3186,2819" path="m3434,2836r1,-3l3440,2817r13,-36l3452,2783r-5,9l3424,2853r10,-17xe" fillcolor="black" stroked="f">
              <v:path arrowok="t"/>
            </v:shape>
            <v:shape id="_x0000_s19300" style="position:absolute;left:2242;top:1567;width:3186;height:2819" coordorigin="2242,1567" coordsize="3186,2819" path="m3440,2829r-2,1l3406,2910r-12,40l3390,2962r50,-133xe" fillcolor="black" stroked="f">
              <v:path arrowok="t"/>
            </v:shape>
            <v:shape id="_x0000_s19299" style="position:absolute;left:2242;top:1567;width:3186;height:2819" coordorigin="2242,1567" coordsize="3186,2819" path="m3445,2810r2,-3l3451,2800r3,-6l3467,2761r-14,20l3440,2817r5,-7xe" fillcolor="black" stroked="f">
              <v:path arrowok="t"/>
            </v:shape>
            <v:shape id="_x0000_s19298" style="position:absolute;left:2242;top:1567;width:3186;height:2819" coordorigin="2242,1567" coordsize="3186,2819" path="m3464,2776r13,-20l3483,2740r-16,21l3454,2794r10,-18xe" fillcolor="black" stroked="f">
              <v:path arrowok="t"/>
            </v:shape>
            <v:shape id="_x0000_s19297" style="position:absolute;left:2242;top:1567;width:3186;height:2819" coordorigin="2242,1567" coordsize="3186,2819" path="m3487,2745r2,-2l3495,2736r5,-6l3498,2722r-15,18l3477,2756r10,-11xe" fillcolor="black" stroked="f">
              <v:path arrowok="t"/>
            </v:shape>
            <v:shape id="_x0000_s19296" style="position:absolute;left:2242;top:1567;width:3186;height:2819" coordorigin="2242,1567" coordsize="3186,2819" path="m3524,2706r-4,l3519,2706r-8,4l3498,2722r2,8l3517,2712r4,-1l3514,2732r10,-26xe" fillcolor="black" stroked="f">
              <v:path arrowok="t"/>
            </v:shape>
            <v:shape id="_x0000_s19295" style="position:absolute;left:2242;top:1567;width:3186;height:2819" coordorigin="2242,1567" coordsize="3186,2819" path="m3514,2629r,-24l3504,2647r-2,13l3503,2659r-2,10l3514,2629xe" fillcolor="black" stroked="f">
              <v:path arrowok="t"/>
            </v:shape>
            <v:shape id="_x0000_s19294" style="position:absolute;left:2242;top:1567;width:3186;height:2819" coordorigin="2242,1567" coordsize="3186,2819" path="m3293,3266r-1,-7l3291,3238r3,-20l3286,3246r2,1l3288,3265r5,2l3293,3266xe" fillcolor="black" stroked="f">
              <v:path arrowok="t"/>
            </v:shape>
            <v:shape id="_x0000_s19293" style="position:absolute;left:2242;top:1567;width:3186;height:2819" coordorigin="2242,1567" coordsize="3186,2819" path="m3506,2579r-3,10l3503,2591r,2l3503,2596r3,-17xe" fillcolor="black" stroked="f">
              <v:path arrowok="t"/>
            </v:shape>
            <v:shape id="_x0000_s19292" style="position:absolute;left:2242;top:1567;width:3186;height:2819" coordorigin="2242,1567" coordsize="3186,2819" path="m3506,2579r-8,-19l3500,2581r1,4l3502,2589r1,l3506,2579xe" fillcolor="black" stroked="f">
              <v:path arrowok="t"/>
            </v:shape>
            <v:shape id="_x0000_s19291" style="position:absolute;left:2242;top:1567;width:3186;height:2819" coordorigin="2242,1567" coordsize="3186,2819" path="m3512,2595r,-2l3508,2586r-2,-7l3503,2596r1,2l3512,2595xe" fillcolor="black" stroked="f">
              <v:path arrowok="t"/>
            </v:shape>
            <v:shape id="_x0000_s19290" style="position:absolute;left:2242;top:1567;width:3186;height:2819" coordorigin="2242,1567" coordsize="3186,2819" path="m3514,2605r-1,-5l3512,2595r-8,3l3506,2615r-1,23l3514,2605xe" fillcolor="black" stroked="f">
              <v:path arrowok="t"/>
            </v:shape>
            <v:shape id="_x0000_s19289" style="position:absolute;left:2242;top:1567;width:3186;height:2819" coordorigin="2242,1567" coordsize="3186,2819" path="m3505,2680r2,l3508,2674r2,-12l3513,2649r1,-20l3501,2669r-2,8l3501,2681r4,-1xe" fillcolor="black" stroked="f">
              <v:path arrowok="t"/>
            </v:shape>
            <v:shape id="_x0000_s19288" style="position:absolute;left:2242;top:1567;width:3186;height:2819" coordorigin="2242,1567" coordsize="3186,2819" path="m3461,2805r9,-14l3478,2779r11,-30l3475,2767r-13,18l3452,2821r9,-16xe" fillcolor="black" stroked="f">
              <v:path arrowok="t"/>
            </v:shape>
            <v:shape id="_x0000_s19287" style="position:absolute;left:2242;top:1567;width:3186;height:2819" coordorigin="2242,1567" coordsize="3186,2819" path="m3490,2762r13,-19l3512,2734r2,-2l3521,2711r-4,6l3503,2731r-14,18l3478,2779r12,-17xe" fillcolor="black" stroked="f">
              <v:path arrowok="t"/>
            </v:shape>
            <v:shape id="_x0000_s19286" style="position:absolute;left:2242;top:1567;width:3186;height:2819" coordorigin="2242,1567" coordsize="3186,2819" path="m3517,2729r2,-6l3520,2722r7,-17l3524,2706r-10,26l3517,2729xe" fillcolor="black" stroked="f">
              <v:path arrowok="t"/>
            </v:shape>
            <v:shape id="_x0000_s19285" style="position:absolute;left:2242;top:1567;width:3186;height:2819" coordorigin="2242,1567" coordsize="3186,2819" path="m3534,2703r-2,l3527,2705r-7,17l3521,2723r1,2l3534,2703xe" fillcolor="black" stroked="f">
              <v:path arrowok="t"/>
            </v:shape>
            <v:shape id="_x0000_s19284" style="position:absolute;left:2242;top:1567;width:3186;height:2819" coordorigin="2242,1567" coordsize="3186,2819" path="m3528,2721r1,-4l3530,2715r2,l3537,2716r4,-8l3534,2703r-12,22l3528,2721xe" fillcolor="black" stroked="f">
              <v:path arrowok="t"/>
            </v:shape>
            <v:shape id="_x0000_s19283" style="position:absolute;left:2242;top:1567;width:3186;height:2819" coordorigin="2242,1567" coordsize="3186,2819" path="m3549,2712r-8,-4l3537,2716r7,2l3551,2719r-2,-7xe" fillcolor="black" stroked="f">
              <v:path arrowok="t"/>
            </v:shape>
            <v:shape id="_x0000_s19282" style="position:absolute;left:2242;top:1567;width:3186;height:2819" coordorigin="2242,1567" coordsize="3186,2819" path="m3572,2723r2,l3580,2724r5,-6l3567,2715r-9,-9l3551,2719r16,2l3567,2722r1,5l3572,2723xe" fillcolor="black" stroked="f">
              <v:path arrowok="t"/>
            </v:shape>
            <v:shape id="_x0000_s19281" style="position:absolute;left:2242;top:1567;width:3186;height:2819" coordorigin="2242,1567" coordsize="3186,2819" path="m3607,2720r-22,-2l3580,2724r10,2l3592,2723r10,4l3607,2720xe" fillcolor="black" stroked="f">
              <v:path arrowok="t"/>
            </v:shape>
            <v:shape id="_x0000_s19280" style="position:absolute;left:2242;top:1567;width:3186;height:2819" coordorigin="2242,1567" coordsize="3186,2819" path="m3606,2727r2,-2l3622,2723r-15,-3l3602,2727r3,l3606,2727xe" fillcolor="black" stroked="f">
              <v:path arrowok="t"/>
            </v:shape>
            <v:shape id="_x0000_s19279" style="position:absolute;left:2242;top:1567;width:3186;height:2819" coordorigin="2242,1567" coordsize="3186,2819" path="m3625,2728r2,-1l3631,2728r5,l3638,2725r-16,-2l3608,2725r14,4l3625,2728xe" fillcolor="black" stroked="f">
              <v:path arrowok="t"/>
            </v:shape>
            <v:shape id="_x0000_s19278" style="position:absolute;left:2242;top:1567;width:3186;height:2819" coordorigin="2242,1567" coordsize="3186,2819" path="m3652,2722r-1,l3647,2722r-3,1l3638,2725r-2,3l3650,2730r2,-8xe" fillcolor="black" stroked="f">
              <v:path arrowok="t"/>
            </v:shape>
            <v:shape id="_x0000_s19277" style="position:absolute;left:2242;top:1567;width:3186;height:2819" coordorigin="2242,1567" coordsize="3186,2819" path="m3674,2728r-3,-8l3654,2722r-2,l3650,2730r24,-2xe" fillcolor="black" stroked="f">
              <v:path arrowok="t"/>
            </v:shape>
            <v:shape id="_x0000_s19276" style="position:absolute;left:2242;top:1567;width:3186;height:2819" coordorigin="2242,1567" coordsize="3186,2819" path="m3676,2725r1,-1l3680,2723r2,1l3689,2726r7,-10l3671,2720r3,8l3676,2725xe" fillcolor="black" stroked="f">
              <v:path arrowok="t"/>
            </v:shape>
            <v:shape id="_x0000_s19275" style="position:absolute;left:2242;top:1567;width:3186;height:2819" coordorigin="2242,1567" coordsize="3186,2819" path="m3706,2718r6,l3715,2718r3,-7l3696,2716r-7,10l3706,2718xe" fillcolor="black" stroked="f">
              <v:path arrowok="t"/>
            </v:shape>
            <v:shape id="_x0000_s19274" style="position:absolute;left:2242;top:1567;width:3186;height:2819" coordorigin="2242,1567" coordsize="3186,2819" path="m3717,2717r1,-1l3719,2715r2,-1l3723,2715r6,-1l3734,2707r-16,4l3718,2711r-3,7l3717,2717xe" fillcolor="black" stroked="f">
              <v:path arrowok="t"/>
            </v:shape>
            <v:shape id="_x0000_s19273" style="position:absolute;left:2242;top:1567;width:3186;height:2819" coordorigin="2242,1567" coordsize="3186,2819" path="m3735,2713r16,-5l3745,2711r8,-3l3752,2700r-18,7l3729,2714r6,-1xe" fillcolor="black" stroked="f">
              <v:path arrowok="t"/>
            </v:shape>
            <v:shape id="_x0000_s19272" style="position:absolute;left:2242;top:1567;width:3186;height:2819" coordorigin="2242,1567" coordsize="3186,2819" path="m3770,2702r12,-13l3778,2692r-7,3l3759,2698r-7,2l3753,2708r17,-6xe" fillcolor="black" stroked="f">
              <v:path arrowok="t"/>
            </v:shape>
            <v:shape id="_x0000_s19271" style="position:absolute;left:2242;top:1567;width:3186;height:2819" coordorigin="2242,1567" coordsize="3186,2819" path="m3790,2694r2,-7l3789,2687r-7,2l3770,2702r20,-8xe" fillcolor="black" stroked="f">
              <v:path arrowok="t"/>
            </v:shape>
            <v:shape id="_x0000_s19270" style="position:absolute;left:2242;top:1567;width:3186;height:2819" coordorigin="2242,1567" coordsize="3186,2819" path="m3791,2694r9,-4l3801,2686r-2,l3792,2687r-2,7l3791,2694xe" fillcolor="black" stroked="f">
              <v:path arrowok="t"/>
            </v:shape>
            <v:shape id="_x0000_s19269" style="position:absolute;left:2242;top:1567;width:3186;height:2819" coordorigin="2242,1567" coordsize="3186,2819" path="m3835,2679r5,-6l3837,2675r-2,1l3834,2675r,-1l3832,2681r3,-2xe" fillcolor="black" stroked="f">
              <v:path arrowok="t"/>
            </v:shape>
            <v:shape id="_x0000_s19268" style="position:absolute;left:2242;top:1567;width:3186;height:2819" coordorigin="2242,1567" coordsize="3186,2819" path="m3842,2677r5,-1l3852,2675r-2,-5l3847,2668r-7,5l3835,2679r7,-2xe" fillcolor="black" stroked="f">
              <v:path arrowok="t"/>
            </v:shape>
            <v:shape id="_x0000_s19267" style="position:absolute;left:2242;top:1567;width:3186;height:2819" coordorigin="2242,1567" coordsize="3186,2819" path="m3856,2673r2,-3l3865,2664r-15,6l3852,2675r4,-2xe" fillcolor="black" stroked="f">
              <v:path arrowok="t"/>
            </v:shape>
            <v:shape id="_x0000_s19266" style="position:absolute;left:2242;top:1567;width:3186;height:2819" coordorigin="2242,1567" coordsize="3186,2819" path="m3863,2671r2,-1l3871,2662r-6,2l3858,2670r4,3l3863,2671xe" fillcolor="black" stroked="f">
              <v:path arrowok="t"/>
            </v:shape>
            <v:shape id="_x0000_s19265" style="position:absolute;left:2242;top:1567;width:3186;height:2819" coordorigin="2242,1567" coordsize="3186,2819" path="m3883,2664r12,-4l3925,2649r14,-10l3930,2642r-22,8l3886,2658r-9,2l3876,2660r-5,2l3865,2670r18,-6xe" fillcolor="black" stroked="f">
              <v:path arrowok="t"/>
            </v:shape>
            <v:shape id="_x0000_s19264" style="position:absolute;left:2242;top:1567;width:3186;height:2819" coordorigin="2242,1567" coordsize="3186,2819" path="m3438,2624r5,2l3455,2582r-16,17l3432,2635r3,l3438,2635r5,3l3438,2624xe" fillcolor="black" stroked="f">
              <v:path arrowok="t"/>
            </v:shape>
            <v:shape id="_x0000_s19263" style="position:absolute;left:2242;top:1567;width:3186;height:2819" coordorigin="2242,1567" coordsize="3186,2819" path="m3410,2683r2,-3l3424,2667r2,l3428,2668r4,1l3433,2670r10,-32l3438,2635r-6,7l3417,2673r-5,2l3408,2684r2,-1xe" fillcolor="black" stroked="f">
              <v:path arrowok="t"/>
            </v:shape>
            <v:shape id="_x0000_s19262" style="position:absolute;left:2242;top:1567;width:3186;height:2819" coordorigin="2242,1567" coordsize="3186,2819" path="m3437,2668r1,-6l3440,2656r3,-18l3433,2670r-3,1l3421,2677r16,-9xe" fillcolor="black" stroked="f">
              <v:path arrowok="t"/>
            </v:shape>
            <v:shape id="_x0000_s19261" style="position:absolute;left:2242;top:1567;width:3186;height:2819" coordorigin="2242,1567" coordsize="3186,2819" path="m3402,2700r-1,l3400,2700r1,-14l3404,2680r21,-57l3418,2639r-21,57l3391,2718r-6,23l3402,2700xe" fillcolor="black" stroked="f">
              <v:path arrowok="t"/>
            </v:shape>
            <v:shape id="_x0000_s19260" style="position:absolute;left:2242;top:1567;width:3186;height:2819" coordorigin="2242,1567" coordsize="3186,2819" path="m3388,2750r4,-19l3397,2716r1,-2l3401,2706r1,-6l3385,2741r-5,22l3388,2750xe" fillcolor="black" stroked="f">
              <v:path arrowok="t"/>
            </v:shape>
            <v:shape id="_x0000_s19259" style="position:absolute;left:2242;top:1567;width:3186;height:2819" coordorigin="2242,1567" coordsize="3186,2819" path="m3374,2816r1,-2l3380,2792r4,-21l3388,2750r-8,13l3375,2786r,3l3369,2820r-5,18l3374,2816xe" fillcolor="black" stroked="f">
              <v:path arrowok="t"/>
            </v:shape>
            <v:shape id="_x0000_s19258" style="position:absolute;left:2242;top:1567;width:3186;height:2819" coordorigin="2242,1567" coordsize="3186,2819" path="m3374,2821r,-2l3374,2816r-10,22l3362,2851r-1,6l3374,2821xe" fillcolor="black" stroked="f">
              <v:path arrowok="t"/>
            </v:shape>
            <v:shape id="_x0000_s19257" style="position:absolute;left:2242;top:1567;width:3186;height:2819" coordorigin="2242,1567" coordsize="3186,2819" path="m3369,2846r6,-22l3374,2821r-13,36l3361,2862r-1,4l3369,2846xe" fillcolor="black" stroked="f">
              <v:path arrowok="t"/>
            </v:shape>
            <v:shape id="_x0000_s19256" style="position:absolute;left:2242;top:1567;width:3186;height:2819" coordorigin="2242,1567" coordsize="3186,2819" path="m3367,2860r2,-14l3360,2866r-1,1l3359,2868r-1,2l3358,2872r,7l3367,2860xe" fillcolor="black" stroked="f">
              <v:path arrowok="t"/>
            </v:shape>
            <v:shape id="_x0000_s19255" style="position:absolute;left:2242;top:1567;width:3186;height:2819" coordorigin="2242,1567" coordsize="3186,2819" path="m3348,2963r5,-22l3357,2922r3,-17l3360,2899r4,-19l3367,2860r-9,19l3356,2893r-4,19l3348,2934r-6,26l3336,2986r12,-23xe" fillcolor="black" stroked="f">
              <v:path arrowok="t"/>
            </v:shape>
            <v:shape id="_x0000_s19254" style="position:absolute;left:2242;top:1567;width:3186;height:2819" coordorigin="2242,1567" coordsize="3186,2819" path="m3343,2986r5,-23l3336,2986r-6,26l3324,3037r19,-51xe" fillcolor="black" stroked="f">
              <v:path arrowok="t"/>
            </v:shape>
            <v:shape id="_x0000_s19253" style="position:absolute;left:2242;top:1567;width:3186;height:2819" coordorigin="2242,1567" coordsize="3186,2819" path="m3338,3010r5,-24l3324,3037r-5,23l3314,3078r24,-68xe" fillcolor="black" stroked="f">
              <v:path arrowok="t"/>
            </v:shape>
            <v:shape id="_x0000_s19252" style="position:absolute;left:2242;top:1567;width:3186;height:2819" coordorigin="2242,1567" coordsize="3186,2819" path="m3315,3099r5,-20l3326,3057r6,-24l3338,3010r-24,68l3310,3091r-1,4l3301,3120r-5,23l3292,3159r23,-60xe" fillcolor="black" stroked="f">
              <v:path arrowok="t"/>
            </v:shape>
            <v:shape id="_x0000_s19251" style="position:absolute;left:2242;top:1567;width:3186;height:2819" coordorigin="2242,1567" coordsize="3186,2819" path="m3400,2699r2,-2l3405,2694r,-1l3404,2690r-3,-4l3400,2700r,-1xe" fillcolor="black" stroked="f">
              <v:path arrowok="t"/>
            </v:shape>
            <v:shape id="_x0000_s19250" style="position:absolute;left:2242;top:1567;width:3186;height:2819" coordorigin="2242,1567" coordsize="3186,2819" path="m3418,2639r-7,17l3404,2676r-7,20l3418,2639xe" fillcolor="black" stroked="f">
              <v:path arrowok="t"/>
            </v:shape>
            <v:shape id="_x0000_s19249" style="position:absolute;left:2242;top:1567;width:3186;height:2819" coordorigin="2242,1567" coordsize="3186,2819" path="m3439,2599r-7,11l3425,2623r-21,57l3406,2683r2,1l3439,2599xe" fillcolor="black" stroked="f">
              <v:path arrowok="t"/>
            </v:shape>
            <v:shape id="_x0000_s19248" style="position:absolute;left:2242;top:1567;width:3186;height:2819" coordorigin="2242,1567" coordsize="3186,2819" path="m3412,2675r6,-13l3422,2651r10,-16l3439,2599r-31,85l3412,2675xe" fillcolor="black" stroked="f">
              <v:path arrowok="t"/>
            </v:shape>
            <v:shape id="_x0000_s19247" style="position:absolute;left:2242;top:1567;width:3186;height:2819" coordorigin="2242,1567" coordsize="3186,2819" path="m3421,2677r9,-6l3426,2671r-2,l3424,2668r,-1l3412,2680r9,-3xe" fillcolor="black" stroked="f">
              <v:path arrowok="t"/>
            </v:shape>
            <v:shape id="_x0000_s19246" style="position:absolute;left:2242;top:1567;width:3186;height:2819" coordorigin="2242,1567" coordsize="3186,2819" path="m3439,2678r-3,-3l3437,2671r,-3l3421,2677r23,4l3439,2678xe" fillcolor="black" stroked="f">
              <v:path arrowok="t"/>
            </v:shape>
            <v:shape id="_x0000_s19245" style="position:absolute;left:2242;top:1567;width:3186;height:2819" coordorigin="2242,1567" coordsize="3186,2819" path="m3447,2672r2,l3453,2673r13,-25l3466,2653r19,-36l3484,2608r-2,-9l3465,2649r-3,-4l3462,2632r,-8l3440,2675r-1,3l3447,2672xe" fillcolor="black" stroked="f">
              <v:path arrowok="t"/>
            </v:shape>
            <v:shape id="_x0000_s19244" style="position:absolute;left:2242;top:1567;width:3186;height:2819" coordorigin="2242,1567" coordsize="3186,2819" path="m3455,2677r-6,-1l3448,2674r-1,-2l3439,2678r5,3l3456,2683r-1,-6xe" fillcolor="black" stroked="f">
              <v:path arrowok="t"/>
            </v:shape>
            <v:shape id="_x0000_s19243" style="position:absolute;left:2242;top:1567;width:3186;height:2819" coordorigin="2242,1567" coordsize="3186,2819" path="m3460,2597r3,1l3465,2615r20,-34l3477,2584r-3,l3473,2570r-18,12l3443,2626r17,-29xe" fillcolor="black" stroked="f">
              <v:path arrowok="t"/>
            </v:shape>
            <v:shape id="_x0000_s19242" style="position:absolute;left:2242;top:1567;width:3186;height:2819" coordorigin="2242,1567" coordsize="3186,2819" path="m3475,2581r2,-3l3484,2568r-1,-1l3473,2570r1,14l3475,2581xe" fillcolor="black" stroked="f">
              <v:path arrowok="t"/>
            </v:shape>
            <v:shape id="_x0000_s19241" style="position:absolute;left:2242;top:1567;width:3186;height:2819" coordorigin="2242,1567" coordsize="3186,2819" path="m3488,2573r2,2l3493,2572r5,-12l3493,2558r-9,10l3484,2568r-7,10l3488,2573xe" fillcolor="black" stroked="f">
              <v:path arrowok="t"/>
            </v:shape>
            <v:shape id="_x0000_s19240" style="position:absolute;left:2242;top:1567;width:3186;height:2819" coordorigin="2242,1567" coordsize="3186,2819" path="m3497,2585r-1,-2l3493,2574r,-2l3490,2575r2,2l3486,2595r3,23l3490,2633r7,-48xe" fillcolor="black" stroked="f">
              <v:path arrowok="t"/>
            </v:shape>
            <v:shape id="_x0000_s19239" style="position:absolute;left:2242;top:1567;width:3186;height:2819" coordorigin="2242,1567" coordsize="3186,2819" path="m3501,2625r,-21l3497,2585r-7,48l3488,2649r-5,21l3481,2678r20,-53xe" fillcolor="black" stroked="f">
              <v:path arrowok="t"/>
            </v:shape>
            <v:shape id="_x0000_s19238" style="position:absolute;left:2242;top:1567;width:3186;height:2819" coordorigin="2242,1567" coordsize="3186,2819" path="m3492,2679r2,-8l3499,2645r2,-20l3481,2678r4,3l3486,2682r6,-3xe" fillcolor="black" stroked="f">
              <v:path arrowok="t"/>
            </v:shape>
            <v:shape id="_x0000_s19237" style="position:absolute;left:2242;top:1567;width:3186;height:2819" coordorigin="2242,1567" coordsize="3186,2819" path="m3482,2599r,-9l3482,2589r3,-8l3465,2615r1,23l3482,2599xe" fillcolor="black" stroked="f">
              <v:path arrowok="t"/>
            </v:shape>
            <v:shape id="_x0000_s19236" style="position:absolute;left:2242;top:1567;width:3186;height:2819" coordorigin="2242,1567" coordsize="3186,2819" path="m3485,2633r,-16l3466,2653r1,14l3465,2672r-1,3l3464,2676r21,-43xe" fillcolor="black" stroked="f">
              <v:path arrowok="t"/>
            </v:shape>
            <v:shape id="_x0000_s19235" style="position:absolute;left:2242;top:1567;width:3186;height:2819" coordorigin="2242,1567" coordsize="3186,2819" path="m3481,2656r4,-23l3464,2676r5,l3477,2677r4,-21xe" fillcolor="black" stroked="f">
              <v:path arrowok="t"/>
            </v:shape>
            <v:shape id="_x0000_s19234" style="position:absolute;left:2242;top:1567;width:3186;height:2819" coordorigin="2242,1567" coordsize="3186,2819" path="m3493,2558r-10,6l3484,2567r,1l3493,2558xe" fillcolor="black" stroked="f">
              <v:path arrowok="t"/>
            </v:shape>
            <v:shape id="_x0000_s19233" style="position:absolute;left:2242;top:1567;width:3186;height:2819" coordorigin="2242,1567" coordsize="3186,2819" path="m3460,2672r1,-6l3465,2653r1,-5l3453,2673r7,3l3460,2672xe" fillcolor="black" stroked="f">
              <v:path arrowok="t"/>
            </v:shape>
            <v:shape id="_x0000_s19232" style="position:absolute;left:2242;top:1567;width:3186;height:2819" coordorigin="2242,1567" coordsize="3186,2819" path="m3483,2586r2,3l3492,2577r-1,1l3485,2581r-3,8l3483,2586xe" fillcolor="black" stroked="f">
              <v:path arrowok="t"/>
            </v:shape>
            <v:shape id="_x0000_s19231" style="position:absolute;left:2242;top:1567;width:3186;height:2819" coordorigin="2242,1567" coordsize="3186,2819" path="m3498,2560r-5,12l3498,2574r2,3l3500,2581r-2,-21xe" fillcolor="black" stroked="f">
              <v:path arrowok="t"/>
            </v:shape>
            <v:shape id="_x0000_s19230" style="position:absolute;left:2242;top:1567;width:3186;height:2819" coordorigin="2242,1567" coordsize="3186,2819" path="m3507,2577r3,-2l3517,2555r-19,5l3506,2579r1,-2xe" fillcolor="black" stroked="f">
              <v:path arrowok="t"/>
            </v:shape>
            <v:shape id="_x0000_s19229" style="position:absolute;left:2242;top:1567;width:3186;height:2819" coordorigin="2242,1567" coordsize="3186,2819" path="m3529,2570r-9,-14l3517,2578r6,5l3526,2584r3,-14xe" fillcolor="black" stroked="f">
              <v:path arrowok="t"/>
            </v:shape>
            <v:shape id="_x0000_s19228" style="position:absolute;left:2242;top:1567;width:3186;height:2819" coordorigin="2242,1567" coordsize="3186,2819" path="m3539,2593r-10,-23l3526,2584r2,11l3528,2597r1,2l3531,2599r8,-6xe" fillcolor="black" stroked="f">
              <v:path arrowok="t"/>
            </v:shape>
            <v:shape id="_x0000_s19227" style="position:absolute;left:2242;top:1567;width:3186;height:2819" coordorigin="2242,1567" coordsize="3186,2819" path="m3545,2613r-6,-20l3531,2599r3,10l3535,2631r10,-18xe" fillcolor="black" stroked="f">
              <v:path arrowok="t"/>
            </v:shape>
            <v:shape id="_x0000_s19226" style="position:absolute;left:2242;top:1567;width:3186;height:2819" coordorigin="2242,1567" coordsize="3186,2819" path="m3540,2644r,-3l3535,2631r,25l3533,2668r7,-24xe" fillcolor="black" stroked="f">
              <v:path arrowok="t"/>
            </v:shape>
            <v:shape id="_x0000_s19225" style="position:absolute;left:2242;top:1567;width:3186;height:2819" coordorigin="2242,1567" coordsize="3186,2819" path="m3537,2664r3,-20l3533,2668r-2,8l3532,2684r5,-20xe" fillcolor="black" stroked="f">
              <v:path arrowok="t"/>
            </v:shape>
            <v:shape id="_x0000_s19224" style="position:absolute;left:2242;top:1567;width:3186;height:2819" coordorigin="2242,1567" coordsize="3186,2819" path="m3533,2683r1,l3537,2664r-5,20l3533,2683xe" fillcolor="black" stroked="f">
              <v:path arrowok="t"/>
            </v:shape>
            <v:shape id="_x0000_s19223" style="position:absolute;left:2242;top:1567;width:3186;height:2819" coordorigin="2242,1567" coordsize="3186,2819" path="m2678,3436r-4,-10l2676,3426r-2,-11l2669,3438r3,1l2673,3440r2,4l2678,3436xe" fillcolor="black" stroked="f">
              <v:path arrowok="t"/>
            </v:shape>
            <v:shape id="_x0000_s19222" style="position:absolute;left:2242;top:1567;width:3186;height:2819" coordorigin="2242,1567" coordsize="3186,2819" path="m2681,3444r-3,-8l2675,3444r1,5l2679,3457r2,-13xe" fillcolor="black" stroked="f">
              <v:path arrowok="t"/>
            </v:shape>
            <v:shape id="_x0000_s19221" style="position:absolute;left:2242;top:1567;width:3186;height:2819" coordorigin="2242,1567" coordsize="3186,2819" path="m2685,3460r-4,-16l2679,3457r5,8l2685,3460xe" fillcolor="black" stroked="f">
              <v:path arrowok="t"/>
            </v:shape>
            <v:shape id="_x0000_s19220" style="position:absolute;left:2242;top:1567;width:3186;height:2819" coordorigin="2242,1567" coordsize="3186,2819" path="m2670,3229r6,-18l2678,3202r-9,22l2666,3231r4,-2xe" fillcolor="black" stroked="f">
              <v:path arrowok="t"/>
            </v:shape>
            <v:shape id="_x0000_s19219" style="position:absolute;left:2242;top:1567;width:3186;height:2819" coordorigin="2242,1567" coordsize="3186,2819" path="m2674,3240r1,-17l2676,3211r-6,18l2668,3239r-3,17l2664,3274r10,-34xe" fillcolor="black" stroked="f">
              <v:path arrowok="t"/>
            </v:shape>
            <v:shape id="_x0000_s19218" style="position:absolute;left:2242;top:1567;width:3186;height:2819" coordorigin="2242,1567" coordsize="3186,2819" path="m2672,3276r1,-10l2674,3240r-10,34l2663,3292r-1,12l2672,3276xe" fillcolor="black" stroked="f">
              <v:path arrowok="t"/>
            </v:shape>
            <v:shape id="_x0000_s19217" style="position:absolute;left:2242;top:1567;width:3186;height:2819" coordorigin="2242,1567" coordsize="3186,2819" path="m2669,3320r2,-20l2672,3276r-10,28l2661,3324r,25l2669,3320xe" fillcolor="black" stroked="f">
              <v:path arrowok="t"/>
            </v:shape>
            <v:shape id="_x0000_s19216" style="position:absolute;left:2242;top:1567;width:3186;height:2819" coordorigin="2242,1567" coordsize="3186,2819" path="m2667,3332r2,-12l2661,3349r4,-3l2666,3346r1,2l2671,3353r-4,-21xe" fillcolor="black" stroked="f">
              <v:path arrowok="t"/>
            </v:shape>
            <v:shape id="_x0000_s19215" style="position:absolute;left:2242;top:1567;width:3186;height:2819" coordorigin="2242,1567" coordsize="3186,2819" path="m2670,3355r-6,2l2665,3349r,-3l2661,3349r,13l2670,3355xe" fillcolor="black" stroked="f">
              <v:path arrowok="t"/>
            </v:shape>
            <v:shape id="_x0000_s19214" style="position:absolute;left:2242;top:1567;width:3186;height:2819" coordorigin="2242,1567" coordsize="3186,2819" path="m2670,3362r-1,-1l2669,3358r,-1l2670,3355r-9,7l2662,3385r8,-23xe" fillcolor="black" stroked="f">
              <v:path arrowok="t"/>
            </v:shape>
            <v:shape id="_x0000_s19213" style="position:absolute;left:2242;top:1567;width:3186;height:2819" coordorigin="2242,1567" coordsize="3186,2819" path="m2672,3394r-1,-24l2670,3362r-8,23l2664,3402r1,2l2672,3394xe" fillcolor="black" stroked="f">
              <v:path arrowok="t"/>
            </v:shape>
            <v:shape id="_x0000_s19212" style="position:absolute;left:2242;top:1567;width:3186;height:2819" coordorigin="2242,1567" coordsize="3186,2819" path="m2674,3415r-2,-21l2665,3404r5,23l2669,3438r5,-23xe" fillcolor="black" stroked="f">
              <v:path arrowok="t"/>
            </v:shape>
            <v:shape id="_x0000_s19211" style="position:absolute;left:2242;top:1567;width:3186;height:2819" coordorigin="2242,1567" coordsize="3186,2819" path="m2681,3175r1,-3l2683,3160r3,-16l2676,3173r5,l2679,3177r-3,-1l2671,3189r10,-14xe" fillcolor="black" stroked="f">
              <v:path arrowok="t"/>
            </v:shape>
            <v:shape id="_x0000_s19210" style="position:absolute;left:2242;top:1567;width:3186;height:2819" coordorigin="2242,1567" coordsize="3186,2819" path="m2679,3191r2,-16l2671,3189r-3,24l2669,3219r,2l2669,3224r10,-33xe" fillcolor="black" stroked="f">
              <v:path arrowok="t"/>
            </v:shape>
            <v:shape id="_x0000_s19209" style="position:absolute;left:2242;top:1567;width:3186;height:2819" coordorigin="2242,1567" coordsize="3186,2819" path="m2723,2996r6,-19l2735,2956r-4,5l2727,2969r-6,15l2715,3003r-7,22l2701,3049r22,-53xe" fillcolor="black" stroked="f">
              <v:path arrowok="t"/>
            </v:shape>
            <v:shape id="_x0000_s19208" style="position:absolute;left:2242;top:1567;width:3186;height:2819" coordorigin="2242,1567" coordsize="3186,2819" path="m2711,3036r,-3l2712,3029r4,-11l2723,2996r-22,53l2695,3072r-5,21l2711,3036xe" fillcolor="black" stroked="f">
              <v:path arrowok="t"/>
            </v:shape>
            <v:shape id="_x0000_s19207" style="position:absolute;left:2242;top:1567;width:3186;height:2819" coordorigin="2242,1567" coordsize="3186,2819" path="m2707,3055r2,-7l2711,3039r,-3l2690,3093r-1,6l2707,3055xe" fillcolor="black" stroked="f">
              <v:path arrowok="t"/>
            </v:shape>
            <v:shape id="_x0000_s19206" style="position:absolute;left:2242;top:1567;width:3186;height:2819" coordorigin="2242,1567" coordsize="3186,2819" path="m2694,3103r6,-24l2707,3055r-18,44l2686,3112r-2,9l2694,3103xe" fillcolor="black" stroked="f">
              <v:path arrowok="t"/>
            </v:shape>
            <v:shape id="_x0000_s19205" style="position:absolute;left:2242;top:1567;width:3186;height:2819" coordorigin="2242,1567" coordsize="3186,2819" path="m2686,3144r4,-20l2694,3103r-10,18l2674,3159r-1,13l2676,3173r10,-29xe" fillcolor="black" stroked="f">
              <v:path arrowok="t"/>
            </v:shape>
            <v:shape id="_x0000_s19204" style="position:absolute;left:2242;top:1567;width:3186;height:2819" coordorigin="2242,1567" coordsize="3186,2819" path="m2568,3408r-17,-10l2561,3411r-6,2l2565,3416r4,1l2568,3408xe" fillcolor="black" stroked="f">
              <v:path arrowok="t"/>
            </v:shape>
            <v:shape id="_x0000_s19203" style="position:absolute;left:2242;top:1567;width:3186;height:2819" coordorigin="2242,1567" coordsize="3186,2819" path="m2360,3312r,-3l2346,3304r3,8l2350,3310r7,3l2356,3315r4,l2360,3312xe" fillcolor="black" stroked="f">
              <v:path arrowok="t"/>
            </v:shape>
            <v:shape id="_x0000_s19202" style="position:absolute;left:2242;top:1567;width:3186;height:2819" coordorigin="2242,1567" coordsize="3186,2819" path="m2387,3320r-17,-6l2367,3314r-3,3l2360,3315r-4,l2363,3319r24,9l2387,3320xe" fillcolor="black" stroked="f">
              <v:path arrowok="t"/>
            </v:shape>
            <v:shape id="_x0000_s19201" style="position:absolute;left:2242;top:1567;width:3186;height:2819" coordorigin="2242,1567" coordsize="3186,2819" path="m2433,3338r-2,-1l2411,3329r-24,-9l2387,3328r12,4l2433,3345r,-7xe" fillcolor="black" stroked="f">
              <v:path arrowok="t"/>
            </v:shape>
            <v:shape id="_x0000_s19200" style="position:absolute;left:2242;top:1567;width:3186;height:2819" coordorigin="2242,1567" coordsize="3186,2819" path="m2474,3356r-21,-10l2433,3338r,7l2457,3355r16,7l2485,3369r-11,-13xe" fillcolor="black" stroked="f">
              <v:path arrowok="t"/>
            </v:shape>
            <v:shape id="_x0000_s19199" style="position:absolute;left:2242;top:1567;width:3186;height:2819" coordorigin="2242,1567" coordsize="3186,2819" path="m2514,3377r-20,-11l2474,3356r11,13l2496,3376r12,6l2514,3377xe" fillcolor="black" stroked="f">
              <v:path arrowok="t"/>
            </v:shape>
            <v:shape id="_x0000_s19198" style="position:absolute;left:2242;top:1567;width:3186;height:2819" coordorigin="2242,1567" coordsize="3186,2819" path="m2551,3398r-18,-10l2514,3377r-6,5l2530,3396r15,9l2551,3408r,-10xe" fillcolor="black" stroked="f">
              <v:path arrowok="t"/>
            </v:shape>
            <v:shape id="_x0000_s19197" style="position:absolute;left:2242;top:1567;width:3186;height:2819" coordorigin="2242,1567" coordsize="3186,2819" path="m2596,3435r1,-9l2584,3418r-5,6l2578,3423r-10,-15l2569,3417r3,2l2574,3422r5,2l2587,3430r4,3l2595,3435r1,xe" fillcolor="black" stroked="f">
              <v:path arrowok="t"/>
            </v:shape>
            <v:shape id="_x0000_s19196" style="position:absolute;left:2242;top:1567;width:3186;height:2819" coordorigin="2242,1567" coordsize="3186,2819" path="m2572,3419r-1,l2570,3420r1,1l2574,3422r-2,-3xe" fillcolor="black" stroked="f">
              <v:path arrowok="t"/>
            </v:shape>
            <v:shape id="_x0000_s19195" style="position:absolute;left:2242;top:1567;width:3186;height:2819" coordorigin="2242,1567" coordsize="3186,2819" path="m2584,3418r-16,-10l2578,3423r1,1l2584,3418xe" fillcolor="black" stroked="f">
              <v:path arrowok="t"/>
            </v:shape>
            <v:shape id="_x0000_s19194" style="position:absolute;left:2242;top:1567;width:3186;height:2819" coordorigin="2242,1567" coordsize="3186,2819" path="m2342,3307r-1,l2341,3305r-1,-4l2317,3297r1,6l2318,3305r29,9l2342,3307xe" fillcolor="black" stroked="f">
              <v:path arrowok="t"/>
            </v:shape>
            <v:shape id="_x0000_s19193" style="position:absolute;left:2242;top:1567;width:3186;height:2819" coordorigin="2242,1567" coordsize="3186,2819" path="m2349,3312r-3,-8l2343,3306r-1,1l2347,3314r2,-2xe" fillcolor="black" stroked="f">
              <v:path arrowok="t"/>
            </v:shape>
            <v:shape id="_x0000_s19192" style="position:absolute;left:2242;top:1567;width:3186;height:2819" coordorigin="2242,1567" coordsize="3186,2819" path="m2652,3286r,-15l2652,3269r-8,12l2643,3304r-1,13l2641,3319r,2l2652,3286xe" fillcolor="black" stroked="f">
              <v:path arrowok="t"/>
            </v:shape>
            <v:shape id="_x0000_s19191" style="position:absolute;left:2242;top:1567;width:3186;height:2819" coordorigin="2242,1567" coordsize="3186,2819" path="m2655,3224r3,-22l2653,3230r-1,l2650,3228r-3,7l2645,3255r10,-31xe" fillcolor="black" stroked="f">
              <v:path arrowok="t"/>
            </v:shape>
            <v:shape id="_x0000_s19190" style="position:absolute;left:2242;top:1567;width:3186;height:2819" coordorigin="2242,1567" coordsize="3186,2819" path="m2655,3260r-1,-15l2655,3224r-10,31l2650,3261r7,8l2655,3260xe" fillcolor="black" stroked="f">
              <v:path arrowok="t"/>
            </v:shape>
            <v:shape id="_x0000_s19189" style="position:absolute;left:2242;top:1567;width:3186;height:2819" coordorigin="2242,1567" coordsize="3186,2819" path="m2652,3269r-2,-8l2645,3255r-1,26l2652,3269xe" fillcolor="black" stroked="f">
              <v:path arrowok="t"/>
            </v:shape>
            <v:shape id="_x0000_s19188" style="position:absolute;left:2242;top:1567;width:3186;height:2819" coordorigin="2242,1567" coordsize="3186,2819" path="m2652,3305r,-4l2652,3286r-11,35l2643,3322r1,1l2643,3326r-1,4l2652,3305xe" fillcolor="black" stroked="f">
              <v:path arrowok="t"/>
            </v:shape>
            <v:shape id="_x0000_s19187" style="position:absolute;left:2242;top:1567;width:3186;height:2819" coordorigin="2242,1567" coordsize="3186,2819" path="m2657,3413r-4,-13l2654,3397r-2,-1l2649,3405r2,10l2652,3418r5,-5xe" fillcolor="black" stroked="f">
              <v:path arrowok="t"/>
            </v:shape>
            <v:shape id="_x0000_s19186" style="position:absolute;left:2242;top:1567;width:3186;height:2819" coordorigin="2242,1567" coordsize="3186,2819" path="m2662,3437r-1,-10l2657,3413r-5,5l2658,3437r9,9l2662,3437xe" fillcolor="black" stroked="f">
              <v:path arrowok="t"/>
            </v:shape>
            <v:shape id="_x0000_s19185" style="position:absolute;left:2242;top:1567;width:3186;height:2819" coordorigin="2242,1567" coordsize="3186,2819" path="m2670,3454r-1,-4l2667,3446r-9,-9l2668,3454r2,l2670,3454xe" fillcolor="black" stroked="f">
              <v:path arrowok="t"/>
            </v:shape>
            <v:shape id="_x0000_s19184" style="position:absolute;left:2242;top:1567;width:3186;height:2819" coordorigin="2242,1567" coordsize="3186,2819" path="m2651,3333r1,-28l2642,3330r1,4l2643,3350r8,1l2651,3333xe" fillcolor="black" stroked="f">
              <v:path arrowok="t"/>
            </v:shape>
            <v:shape id="_x0000_s19183" style="position:absolute;left:2242;top:1567;width:3186;height:2819" coordorigin="2242,1567" coordsize="3186,2819" path="m2651,3363r,-12l2643,3350r1,21l2647,3393r4,-30xe" fillcolor="black" stroked="f">
              <v:path arrowok="t"/>
            </v:shape>
            <v:shape id="_x0000_s19182" style="position:absolute;left:2242;top:1567;width:3186;height:2819" coordorigin="2242,1567" coordsize="3186,2819" path="m2652,3396r-1,l2651,3394r2,-13l2651,3363r-4,30l2647,3395r2,10l2652,3396xe" fillcolor="black" stroked="f">
              <v:path arrowok="t"/>
            </v:shape>
            <v:shape id="_x0000_s19181" style="position:absolute;left:2242;top:1567;width:3186;height:2819" coordorigin="2242,1567" coordsize="3186,2819" path="m2651,3392r2,-3l2653,3381r-2,13l2651,3392xe" fillcolor="black" stroked="f">
              <v:path arrowok="t"/>
            </v:shape>
            <v:shape id="_x0000_s19180" style="position:absolute;left:2242;top:1567;width:3186;height:2819" coordorigin="2242,1567" coordsize="3186,2819" path="m2635,3223r1,-6l2640,3192r-4,-3l2633,3190r2,4l2633,3204r-2,22l2635,3223xe" fillcolor="black" stroked="f">
              <v:path arrowok="t"/>
            </v:shape>
            <v:shape id="_x0000_s19179" style="position:absolute;left:2242;top:1567;width:3186;height:2819" coordorigin="2242,1567" coordsize="3186,2819" path="m2633,3240r4,-12l2635,3228r,-5l2631,3226r-3,26l2633,3240xe" fillcolor="black" stroked="f">
              <v:path arrowok="t"/>
            </v:shape>
            <v:shape id="_x0000_s19178" style="position:absolute;left:2242;top:1567;width:3186;height:2819" coordorigin="2242,1567" coordsize="3186,2819" path="m2632,3258r2,-8l2636,3243r-3,-3l2628,3252r-1,13l2627,3273r5,-15xe" fillcolor="black" stroked="f">
              <v:path arrowok="t"/>
            </v:shape>
            <v:shape id="_x0000_s19177" style="position:absolute;left:2242;top:1567;width:3186;height:2819" coordorigin="2242,1567" coordsize="3186,2819" path="m2630,3296r1,-22l2632,3258r-5,15l2627,3285r,3l2626,3296r4,xe" fillcolor="black" stroked="f">
              <v:path arrowok="t"/>
            </v:shape>
            <v:shape id="_x0000_s19176" style="position:absolute;left:2242;top:1567;width:3186;height:2819" coordorigin="2242,1567" coordsize="3186,2819" path="m2631,3345r-1,-25l2630,3296r-4,l2626,3313r,12l2626,3344r,16l2628,3380r3,-35xe" fillcolor="black" stroked="f">
              <v:path arrowok="t"/>
            </v:shape>
            <v:shape id="_x0000_s19175" style="position:absolute;left:2242;top:1567;width:3186;height:2819" coordorigin="2242,1567" coordsize="3186,2819" path="m2636,3389r-3,-20l2631,3345r-3,35l2630,3395r9,9l2636,3389xe" fillcolor="black" stroked="f">
              <v:path arrowok="t"/>
            </v:shape>
            <v:shape id="_x0000_s19174" style="position:absolute;left:2242;top:1567;width:3186;height:2819" coordorigin="2242,1567" coordsize="3186,2819" path="m2644,3426r-1,-5l2641,3411r-2,-7l2630,3395r6,24l2643,3440r1,-14xe" fillcolor="black" stroked="f">
              <v:path arrowok="t"/>
            </v:shape>
            <v:shape id="_x0000_s19173" style="position:absolute;left:2242;top:1567;width:3186;height:2819" coordorigin="2242,1567" coordsize="3186,2819" path="m2645,3441r-1,-15l2643,3440r5,8l2652,3449r-7,-8xe" fillcolor="black" stroked="f">
              <v:path arrowok="t"/>
            </v:shape>
            <v:shape id="_x0000_s19172" style="position:absolute;left:2242;top:1567;width:3186;height:2819" coordorigin="2242,1567" coordsize="3186,2819" path="m2636,3233r1,-2l2637,3228r-4,12l2636,3233xe" fillcolor="black" stroked="f">
              <v:path arrowok="t"/>
            </v:shape>
            <v:shape id="_x0000_s19171" style="position:absolute;left:2242;top:1567;width:3186;height:2819" coordorigin="2242,1567" coordsize="3186,2819" path="m2708,3443r-3,-11l2705,3429r-1,-8l2703,3404r-8,14l2697,3438r8,23l2708,3443xe" fillcolor="black" stroked="f">
              <v:path arrowok="t"/>
            </v:shape>
            <v:shape id="_x0000_s19170" style="position:absolute;left:2242;top:1567;width:3186;height:2819" coordorigin="2242,1567" coordsize="3186,2819" path="m2715,3462r-4,-10l2708,3443r-3,18l2713,3470r2,-8xe" fillcolor="black" stroked="f">
              <v:path arrowok="t"/>
            </v:shape>
            <v:shape id="_x0000_s19169" style="position:absolute;left:2242;top:1567;width:3186;height:2819" coordorigin="2242,1567" coordsize="3186,2819" path="m2717,3470r-2,-8l2713,3470r2,1l2717,3471r,-1xe" fillcolor="black" stroked="f">
              <v:path arrowok="t"/>
            </v:shape>
            <v:shape id="_x0000_s19168" style="position:absolute;left:2242;top:1567;width:3186;height:2819" coordorigin="2242,1567" coordsize="3186,2819" path="m2702,3375r-1,-4l2700,3371r-3,l2698,3367r4,-14l2692,3356r,25l2693,3401r9,-26xe" fillcolor="black" stroked="f">
              <v:path arrowok="t"/>
            </v:shape>
            <v:shape id="_x0000_s19167" style="position:absolute;left:2242;top:1567;width:3186;height:2819" coordorigin="2242,1567" coordsize="3186,2819" path="m2703,3388r,-8l2702,3375r-9,26l2695,3410r1,3l2696,3416r7,-28xe" fillcolor="black" stroked="f">
              <v:path arrowok="t"/>
            </v:shape>
            <v:shape id="_x0000_s19166" style="position:absolute;left:2242;top:1567;width:3186;height:2819" coordorigin="2242,1567" coordsize="3186,2819" path="m2703,3404r,-2l2703,3388r-7,28l2695,3418r8,-14xe" fillcolor="black" stroked="f">
              <v:path arrowok="t"/>
            </v:shape>
            <v:shape id="_x0000_s19165" style="position:absolute;left:2242;top:1567;width:3186;height:2819" coordorigin="2242,1567" coordsize="3186,2819" path="m2706,3266r,-4l2704,3263r-10,21l2694,3285r-1,18l2706,3266xe" fillcolor="black" stroked="f">
              <v:path arrowok="t"/>
            </v:shape>
            <v:shape id="_x0000_s19164" style="position:absolute;left:2242;top:1567;width:3186;height:2819" coordorigin="2242,1567" coordsize="3186,2819" path="m2703,3323r-1,-18l2704,3282r,-7l2706,3266r-13,37l2693,3328r10,-5xe" fillcolor="black" stroked="f">
              <v:path arrowok="t"/>
            </v:shape>
            <v:shape id="_x0000_s19163" style="position:absolute;left:2242;top:1567;width:3186;height:2819" coordorigin="2242,1567" coordsize="3186,2819" path="m2702,3353r,-6l2704,3326r-1,-3l2693,3328r-1,28l2702,3353xe" fillcolor="black" stroked="f">
              <v:path arrowok="t"/>
            </v:shape>
            <v:shape id="_x0000_s19162" style="position:absolute;left:2242;top:1567;width:3186;height:2819" coordorigin="2242,1567" coordsize="3186,2819" path="m2703,3360r-1,-7l2698,3367r2,1l2701,3369r2,-9xe" fillcolor="black" stroked="f">
              <v:path arrowok="t"/>
            </v:shape>
            <v:shape id="_x0000_s19161" style="position:absolute;left:2242;top:1567;width:3186;height:2819" coordorigin="2242,1567" coordsize="3186,2819" path="m2616,3372r-1,-7l2612,3345r-1,-1l2611,3359r3,23l2616,3372xe" fillcolor="black" stroked="f">
              <v:path arrowok="t"/>
            </v:shape>
            <v:shape id="_x0000_s19160" style="position:absolute;left:2242;top:1567;width:3186;height:2819" coordorigin="2242,1567" coordsize="3186,2819" path="m2625,3425r-2,-13l2619,3393r-3,-21l2614,3382r4,24l2622,3426r3,10l2627,3437r-2,-12xe" fillcolor="black" stroked="f">
              <v:path arrowok="t"/>
            </v:shape>
            <v:shape id="_x0000_s19159" style="position:absolute;left:2242;top:1567;width:3186;height:2819" coordorigin="2242,1567" coordsize="3186,2819" path="m2717,3427r-3,-11l2714,3416r2,-11l2715,3399r-2,-15l2709,3386r1,17l2711,3414r1,3l2713,3418r,13l2719,3439r-2,-12xe" fillcolor="black" stroked="f">
              <v:path arrowok="t"/>
            </v:shape>
            <v:shape id="_x0000_s19158" style="position:absolute;left:2242;top:1567;width:3186;height:2819" coordorigin="2242,1567" coordsize="3186,2819" path="m2713,3418r-1,-1l2712,3417r1,14l2713,3418xe" fillcolor="black" stroked="f">
              <v:path arrowok="t"/>
            </v:shape>
            <v:shape id="_x0000_s19157" style="position:absolute;left:2242;top:1567;width:3186;height:2819" coordorigin="2242,1567" coordsize="3186,2819" path="m2724,3456r-4,-11l2719,3439r-6,-8l2720,3456r6,7l2724,3456xe" fillcolor="black" stroked="f">
              <v:path arrowok="t"/>
            </v:shape>
            <v:shape id="_x0000_s19156" style="position:absolute;left:2242;top:1567;width:3186;height:2819" coordorigin="2242,1567" coordsize="3186,2819" path="m2729,3470r-3,-7l2720,3456r8,17l2730,3474r1,1l2729,3470xe" fillcolor="black" stroked="f">
              <v:path arrowok="t"/>
            </v:shape>
            <v:shape id="_x0000_s19155" style="position:absolute;left:2242;top:1567;width:3186;height:2819" coordorigin="2242,1567" coordsize="3186,2819" path="m2684,3286r10,-2l2689,3284r-5,l2686,3271r,-4l2686,3258r-7,29l2679,3292r5,-6xe" fillcolor="black" stroked="f">
              <v:path arrowok="t"/>
            </v:shape>
            <v:shape id="_x0000_s19154" style="position:absolute;left:2242;top:1567;width:3186;height:2819" coordorigin="2242,1567" coordsize="3186,2819" path="m2683,3302r,-5l2684,3286r-5,6l2680,3301r-1,16l2683,3302xe" fillcolor="black" stroked="f">
              <v:path arrowok="t"/>
            </v:shape>
            <v:shape id="_x0000_s19153" style="position:absolute;left:2242;top:1567;width:3186;height:2819" coordorigin="2242,1567" coordsize="3186,2819" path="m2683,3326r-1,-6l2682,3314r1,-12l2679,3317r-1,21l2683,3326xe" fillcolor="black" stroked="f">
              <v:path arrowok="t"/>
            </v:shape>
            <v:shape id="_x0000_s19152" style="position:absolute;left:2242;top:1567;width:3186;height:2819" coordorigin="2242,1567" coordsize="3186,2819" path="m2683,3408r1,-6l2684,3390r-1,-21l2682,3349r,-9l2683,3326r-5,12l2678,3362r,25l2680,3411r3,-3xe" fillcolor="black" stroked="f">
              <v:path arrowok="t"/>
            </v:shape>
            <v:shape id="_x0000_s19151" style="position:absolute;left:2242;top:1567;width:3186;height:2819" coordorigin="2242,1567" coordsize="3186,2819" path="m2686,3427r-3,-19l2680,3411r3,22l2687,3446r-1,-19xe" fillcolor="black" stroked="f">
              <v:path arrowok="t"/>
            </v:shape>
            <v:shape id="_x0000_s19150" style="position:absolute;left:2242;top:1567;width:3186;height:2819" coordorigin="2242,1567" coordsize="3186,2819" path="m2691,3448r-5,-21l2687,3446r1,2l2690,3453r1,-5xe" fillcolor="black" stroked="f">
              <v:path arrowok="t"/>
            </v:shape>
            <v:shape id="_x0000_s19149" style="position:absolute;left:2242;top:1567;width:3186;height:2819" coordorigin="2242,1567" coordsize="3186,2819" path="m2694,3457r-3,-9l2690,3453r1,4l2693,3464r1,-7xe" fillcolor="black" stroked="f">
              <v:path arrowok="t"/>
            </v:shape>
            <v:shape id="_x0000_s19148" style="position:absolute;left:2242;top:1567;width:3186;height:2819" coordorigin="2242,1567" coordsize="3186,2819" path="m2696,3464r-2,-7l2693,3464r2,3l2696,3464xe" fillcolor="black" stroked="f">
              <v:path arrowok="t"/>
            </v:shape>
            <v:shape id="_x0000_s19147" style="position:absolute;left:2242;top:1567;width:3186;height:2819" coordorigin="2242,1567" coordsize="3186,2819" path="m2710,3094r,-2l2712,3083r1,-8l2713,3074r-2,-2l2709,3078r-5,25l2703,3111r7,-17xe" fillcolor="black" stroked="f">
              <v:path arrowok="t"/>
            </v:shape>
            <v:shape id="_x0000_s19146" style="position:absolute;left:2242;top:1567;width:3186;height:2819" coordorigin="2242,1567" coordsize="3186,2819" path="m2704,3125r6,-31l2703,3111r-3,15l2696,3147r8,-22xe" fillcolor="black" stroked="f">
              <v:path arrowok="t"/>
            </v:shape>
            <v:shape id="_x0000_s19145" style="position:absolute;left:2242;top:1567;width:3186;height:2819" coordorigin="2242,1567" coordsize="3186,2819" path="m2687,3245r2,-18l2691,3206r3,-25l2698,3154r6,-29l2696,3147r-4,23l2688,3196r-3,25l2683,3249r-1,17l2687,3245xe" fillcolor="black" stroked="f">
              <v:path arrowok="t"/>
            </v:shape>
            <v:shape id="_x0000_s19144" style="position:absolute;left:2242;top:1567;width:3186;height:2819" coordorigin="2242,1567" coordsize="3186,2819" path="m2686,3258r1,-13l2682,3266r,3l2682,3274r4,-16xe" fillcolor="black" stroked="f">
              <v:path arrowok="t"/>
            </v:shape>
            <v:shape id="_x0000_s19143" style="position:absolute;left:2242;top:1567;width:3186;height:2819" coordorigin="2242,1567" coordsize="3186,2819" path="m2702,3263r,-1l2704,3254r-2,-1l2696,3269r,1l2696,3273r-1,2l2702,3263xe" fillcolor="black" stroked="f">
              <v:path arrowok="t"/>
            </v:shape>
            <v:shape id="_x0000_s19142" style="position:absolute;left:2242;top:1567;width:3186;height:2819" coordorigin="2242,1567" coordsize="3186,2819" path="m2704,3263r-2,l2695,3275r-1,9l2694,3284r10,-21xe" fillcolor="black" stroked="f">
              <v:path arrowok="t"/>
            </v:shape>
            <v:shape id="_x0000_s19141" style="position:absolute;left:2242;top:1567;width:3186;height:2819" coordorigin="2242,1567" coordsize="3186,2819" path="m2702,3253r,-1l2704,3252r4,-11l2710,3217r-14,52l2702,3253xe" fillcolor="black" stroked="f">
              <v:path arrowok="t"/>
            </v:shape>
            <v:shape id="_x0000_s19140" style="position:absolute;left:2242;top:1567;width:3186;height:2819" coordorigin="2242,1567" coordsize="3186,2819" path="m2711,3179r3,-18l2714,3160r1,-17l2706,3163r-3,26l2700,3214r11,-35xe" fillcolor="black" stroked="f">
              <v:path arrowok="t"/>
            </v:shape>
            <v:shape id="_x0000_s19139" style="position:absolute;left:2242;top:1567;width:3186;height:2819" coordorigin="2242,1567" coordsize="3186,2819" path="m2710,3217r,-16l2711,3179r-11,35l2698,3236r-2,18l2710,3217xe" fillcolor="black" stroked="f">
              <v:path arrowok="t"/>
            </v:shape>
            <v:shape id="_x0000_s19138" style="position:absolute;left:2242;top:1567;width:3186;height:2819" coordorigin="2242,1567" coordsize="3186,2819" path="m2710,3217r-14,37l2695,3265r1,4l2710,3217xe" fillcolor="black" stroked="f">
              <v:path arrowok="t"/>
            </v:shape>
            <v:shape id="_x0000_s19137" style="position:absolute;left:2242;top:1567;width:3186;height:2819" coordorigin="2242,1567" coordsize="3186,2819" path="m2704,3260r2,-3l2706,3256r-2,-2l2702,3262r2,-2xe" fillcolor="black" stroked="f">
              <v:path arrowok="t"/>
            </v:shape>
            <v:shape id="_x0000_s19136" style="position:absolute;left:2242;top:1567;width:3186;height:2819" coordorigin="2242,1567" coordsize="3186,2819" path="m2713,3322r3,-32l2714,3288r-2,-3l2711,3290r,13l2710,3320r4,5l2713,3322xe" fillcolor="black" stroked="f">
              <v:path arrowok="t"/>
            </v:shape>
            <v:shape id="_x0000_s19135" style="position:absolute;left:2242;top:1567;width:3186;height:2819" coordorigin="2242,1567" coordsize="3186,2819" path="m2712,3337r3,-10l2714,3325r-4,-5l2709,3341r,23l2712,3337xe" fillcolor="black" stroked="f">
              <v:path arrowok="t"/>
            </v:shape>
            <v:shape id="_x0000_s19134" style="position:absolute;left:2242;top:1567;width:3186;height:2819" coordorigin="2242,1567" coordsize="3186,2819" path="m2713,3384r6,-1l2716,3370r-1,-7l2712,3337r-3,27l2709,3386r4,-2xe" fillcolor="black" stroked="f">
              <v:path arrowok="t"/>
            </v:shape>
            <v:shape id="_x0000_s19133" style="position:absolute;left:2242;top:1567;width:3186;height:2819" coordorigin="2242,1567" coordsize="3186,2819" path="m2715,3412r1,-1l2716,3405r-2,11l2715,3412xe" fillcolor="black" stroked="f">
              <v:path arrowok="t"/>
            </v:shape>
            <v:shape id="_x0000_s19132" style="position:absolute;left:2242;top:1567;width:3186;height:2819" coordorigin="2242,1567" coordsize="3186,2819" path="m2714,3331r1,-2l2715,3327r-3,10l2714,3331xe" fillcolor="black" stroked="f">
              <v:path arrowok="t"/>
            </v:shape>
            <v:shape id="_x0000_s19131" style="position:absolute;left:2242;top:1567;width:3186;height:2819" coordorigin="2242,1567" coordsize="3186,2819" path="m2729,3315r1,-8l2733,3291r,-18l2723,3309r-1,3l2723,3316r3,-8l2727,3311r2,2l2727,3320r2,-5xe" fillcolor="black" stroked="f">
              <v:path arrowok="t"/>
            </v:shape>
            <v:shape id="_x0000_s19130" style="position:absolute;left:2242;top:1567;width:3186;height:2819" coordorigin="2242,1567" coordsize="3186,2819" path="m2722,3333r5,-15l2723,3316r-1,-4l2721,3331r,24l2722,3333xe" fillcolor="black" stroked="f">
              <v:path arrowok="t"/>
            </v:shape>
            <v:shape id="_x0000_s19129" style="position:absolute;left:2242;top:1567;width:3186;height:2819" coordorigin="2242,1567" coordsize="3186,2819" path="m2730,3328r-1,-1l2728,3324r-1,5l2729,3328r-2,6l2730,3328xe" fillcolor="black" stroked="f">
              <v:path arrowok="t"/>
            </v:shape>
            <v:shape id="_x0000_s19128" style="position:absolute;left:2242;top:1567;width:3186;height:2819" coordorigin="2242,1567" coordsize="3186,2819" path="m2733,3344r,-5l2733,3332r-3,-4l2727,3334r-5,-1l2721,3355r,8l2720,3370r13,-26xe" fillcolor="black" stroked="f">
              <v:path arrowok="t"/>
            </v:shape>
            <v:shape id="_x0000_s19127" style="position:absolute;left:2242;top:1567;width:3186;height:2819" coordorigin="2242,1567" coordsize="3186,2819" path="m2726,3389r1,-1l2734,3367r-1,-23l2720,3370r3,19l2722,3397r4,-8xe" fillcolor="black" stroked="f">
              <v:path arrowok="t"/>
            </v:shape>
            <v:shape id="_x0000_s19126" style="position:absolute;left:2242;top:1567;width:3186;height:2819" coordorigin="2242,1567" coordsize="3186,2819" path="m2732,3395r-1,-1l2728,3392r-1,-1l2726,3389r-4,8l2722,3417r10,-22xe" fillcolor="black" stroked="f">
              <v:path arrowok="t"/>
            </v:shape>
            <v:shape id="_x0000_s19125" style="position:absolute;left:2242;top:1567;width:3186;height:2819" coordorigin="2242,1567" coordsize="3186,2819" path="m2736,3399r-3,-6l2735,3385r-2,6l2732,3395r-10,22l2736,3399xe" fillcolor="black" stroked="f">
              <v:path arrowok="t"/>
            </v:shape>
            <v:shape id="_x0000_s19124" style="position:absolute;left:2242;top:1567;width:3186;height:2819" coordorigin="2242,1567" coordsize="3186,2819" path="m2735,3417r,-14l2736,3399r-14,18l2725,3441r1,4l2735,3417xe" fillcolor="black" stroked="f">
              <v:path arrowok="t"/>
            </v:shape>
            <v:shape id="_x0000_s19123" style="position:absolute;left:2242;top:1567;width:3186;height:2819" coordorigin="2242,1567" coordsize="3186,2819" path="m2738,3444r-3,-27l2726,3445r1,2l2728,3450r,2l2731,3460r7,-16xe" fillcolor="black" stroked="f">
              <v:path arrowok="t"/>
            </v:shape>
            <v:shape id="_x0000_s19122" style="position:absolute;left:2242;top:1567;width:3186;height:2819" coordorigin="2242,1567" coordsize="3186,2819" path="m2746,3473r-7,-20l2738,3444r-7,16l2742,3477r4,1l2746,3473xe" fillcolor="black" stroked="f">
              <v:path arrowok="t"/>
            </v:shape>
            <v:shape id="_x0000_s19121" style="position:absolute;left:2242;top:1567;width:3186;height:2819" coordorigin="2242,1567" coordsize="3186,2819" path="m2733,3273r-2,-4l2725,3288r,1l2723,3291r-2,5l2720,3308r13,-35xe" fillcolor="black" stroked="f">
              <v:path arrowok="t"/>
            </v:shape>
            <v:shape id="_x0000_s19120" style="position:absolute;left:2242;top:1567;width:3186;height:2819" coordorigin="2242,1567" coordsize="3186,2819" path="m2733,3273r-13,35l2723,3307r,l2723,3309r10,-36xe" fillcolor="black" stroked="f">
              <v:path arrowok="t"/>
            </v:shape>
            <v:shape id="_x0000_s19119" style="position:absolute;left:2242;top:1567;width:3186;height:2819" coordorigin="2242,1567" coordsize="3186,2819" path="m2730,3320r4,-1l2729,3315r-2,5l2730,3320xe" fillcolor="black" stroked="f">
              <v:path arrowok="t"/>
            </v:shape>
            <v:shape id="_x0000_s19118" style="position:absolute;left:2242;top:1567;width:3186;height:2819" coordorigin="2242,1567" coordsize="3186,2819" path="m2724,3288r1,l2731,3269r-2,-2l2729,3264r1,l2733,3249r-12,33l2722,3288r2,xe" fillcolor="black" stroked="f">
              <v:path arrowok="t"/>
            </v:shape>
            <v:shape id="_x0000_s19117" style="position:absolute;left:2242;top:1567;width:3186;height:2819" coordorigin="2242,1567" coordsize="3186,2819" path="m2733,3224r2,-19l2735,3204r-6,l2727,3203r-3,25l2723,3253r10,-29xe" fillcolor="black" stroked="f">
              <v:path arrowok="t"/>
            </v:shape>
            <v:shape id="_x0000_s19116" style="position:absolute;left:2242;top:1567;width:3186;height:2819" coordorigin="2242,1567" coordsize="3186,2819" path="m2733,3249r,-25l2723,3253r,11l2724,3265r-1,4l2723,3273r10,-24xe" fillcolor="black" stroked="f">
              <v:path arrowok="t"/>
            </v:shape>
            <v:shape id="_x0000_s19115" style="position:absolute;left:2242;top:1567;width:3186;height:2819" coordorigin="2242,1567" coordsize="3186,2819" path="m2734,3196r4,-7l2736,3182r2,-9l2727,3203r2,1l2734,3196xe" fillcolor="black" stroked="f">
              <v:path arrowok="t"/>
            </v:shape>
            <v:shape id="_x0000_s19114" style="position:absolute;left:2242;top:1567;width:3186;height:2819" coordorigin="2242,1567" coordsize="3186,2819" path="m2727,3329r1,-5l2727,3320r2,-7l2727,3318r-5,15l2727,3329xe" fillcolor="black" stroked="f">
              <v:path arrowok="t"/>
            </v:shape>
            <v:shape id="_x0000_s19113" style="position:absolute;left:2242;top:1567;width:3186;height:2819" coordorigin="2242,1567" coordsize="3186,2819" path="m2732,3326r2,-3l2731,3324r-3,l2729,3327r1,1l2732,3326xe" fillcolor="black" stroked="f">
              <v:path arrowok="t"/>
            </v:shape>
            <v:shape id="_x0000_s19112" style="position:absolute;left:2242;top:1567;width:3186;height:2819" coordorigin="2242,1567" coordsize="3186,2819" path="m2735,3385r-1,-18l2727,3388r2,-1l2733,3391r2,-6xe" fillcolor="black" stroked="f">
              <v:path arrowok="t"/>
            </v:shape>
            <v:shape id="_x0000_s19111" style="position:absolute;left:2242;top:1567;width:3186;height:2819" coordorigin="2242,1567" coordsize="3186,2819" path="m2587,3330r,-14l2587,3313r,-1l2584,3320r1,20l2587,3330xe" fillcolor="black" stroked="f">
              <v:path arrowok="t"/>
            </v:shape>
            <v:shape id="_x0000_s19110" style="position:absolute;left:2242;top:1567;width:3186;height:2819" coordorigin="2242,1567" coordsize="3186,2819" path="m2597,3376r-5,-20l2587,3330r-2,10l2589,3366r2,6l2592,3378r1,6l2597,3376xe" fillcolor="black" stroked="f">
              <v:path arrowok="t"/>
            </v:shape>
            <v:shape id="_x0000_s19109" style="position:absolute;left:2242;top:1567;width:3186;height:2819" coordorigin="2242,1567" coordsize="3186,2819" path="m2601,3396r-2,-2l2597,3390r,-14l2593,3384r,1l2599,3403r2,-7xe" fillcolor="black" stroked="f">
              <v:path arrowok="t"/>
            </v:shape>
            <v:shape id="_x0000_s19108" style="position:absolute;left:2242;top:1567;width:3186;height:2819" coordorigin="2242,1567" coordsize="3186,2819" path="m2601,3396r-2,7l2609,3425r2,3l2613,3429r-12,-33xe" fillcolor="black" stroked="f">
              <v:path arrowok="t"/>
            </v:shape>
            <v:shape id="_x0000_s19107" style="position:absolute;left:2242;top:1567;width:3186;height:2819" coordorigin="2242,1567" coordsize="3186,2819" path="m2766,3444r-1,-8l2763,3430r-2,l2760,3431r,-1l2760,3419r-10,-1l2755,3443r7,23l2766,3444xe" fillcolor="black" stroked="f">
              <v:path arrowok="t"/>
            </v:shape>
            <v:shape id="_x0000_s19106" style="position:absolute;left:2242;top:1567;width:3186;height:2819" coordorigin="2242,1567" coordsize="3186,2819" path="m2774,3479r-4,-10l2768,3461r-2,-17l2762,3466r9,16l2776,3483r-2,-4xe" fillcolor="black" stroked="f">
              <v:path arrowok="t"/>
            </v:shape>
            <v:shape id="_x0000_s19105" style="position:absolute;left:2242;top:1567;width:3186;height:2819" coordorigin="2242,1567" coordsize="3186,2819" path="m2776,3483r-5,-1l2776,3486r1,l2776,3483xe" fillcolor="black" stroked="f">
              <v:path arrowok="t"/>
            </v:shape>
            <v:shape id="_x0000_s19104" style="position:absolute;left:2242;top:1567;width:3186;height:2819" coordorigin="2242,1567" coordsize="3186,2819" path="m2753,3360r-5,-19l2755,3346r3,-11l2757,3334r,-2l2753,3328r6,-20l2747,3335r1,10l2749,3366r4,-6xe" fillcolor="black" stroked="f">
              <v:path arrowok="t"/>
            </v:shape>
            <v:shape id="_x0000_s19103" style="position:absolute;left:2242;top:1567;width:3186;height:2819" coordorigin="2242,1567" coordsize="3186,2819" path="m2760,3338r-2,-3l2755,3346r3,3l2760,3338xe" fillcolor="black" stroked="f">
              <v:path arrowok="t"/>
            </v:shape>
            <v:shape id="_x0000_s19102" style="position:absolute;left:2242;top:1567;width:3186;height:2819" coordorigin="2242,1567" coordsize="3186,2819" path="m2754,3298r-1,-2l2753,3294r8,-37l2748,3301r-1,17l2748,3320r6,-22xe" fillcolor="black" stroked="f">
              <v:path arrowok="t"/>
            </v:shape>
            <v:shape id="_x0000_s19101" style="position:absolute;left:2242;top:1567;width:3186;height:2819" coordorigin="2242,1567" coordsize="3186,2819" path="m2759,3308r,-5l2758,3300r-2,-1l2754,3298r-6,22l2748,3323r-1,12l2759,3308xe" fillcolor="black" stroked="f">
              <v:path arrowok="t"/>
            </v:shape>
            <v:shape id="_x0000_s19100" style="position:absolute;left:2242;top:1567;width:3186;height:2819" coordorigin="2242,1567" coordsize="3186,2819" path="m2759,3355r-3,-1l2755,3355r-2,5l2747,3378r12,-23xe" fillcolor="black" stroked="f">
              <v:path arrowok="t"/>
            </v:shape>
            <v:shape id="_x0000_s19099" style="position:absolute;left:2242;top:1567;width:3186;height:2819" coordorigin="2242,1567" coordsize="3186,2819" path="m2756,3374r1,-1l2759,3369r,-14l2747,3378r5,2l2752,3381r4,-7xe" fillcolor="black" stroked="f">
              <v:path arrowok="t"/>
            </v:shape>
            <v:shape id="_x0000_s19098" style="position:absolute;left:2242;top:1567;width:3186;height:2819" coordorigin="2242,1567" coordsize="3186,2819" path="m2758,3323r3,-4l2758,3318r1,-10l2753,3328r5,-5xe" fillcolor="black" stroked="f">
              <v:path arrowok="t"/>
            </v:shape>
            <v:shape id="_x0000_s19097" style="position:absolute;left:2242;top:1567;width:3186;height:2819" coordorigin="2242,1567" coordsize="3186,2819" path="m2758,3330r3,-5l2753,3328r4,4l2758,3330xe" fillcolor="black" stroked="f">
              <v:path arrowok="t"/>
            </v:shape>
            <v:shape id="_x0000_s19096" style="position:absolute;left:2242;top:1567;width:3186;height:2819" coordorigin="2242,1567" coordsize="3186,2819" path="m2754,3399r-1,-2l2753,3392r-2,l2751,3391r5,-16l2756,3374r-4,7l2751,3383r-3,14l2750,3418r4,-19xe" fillcolor="black" stroked="f">
              <v:path arrowok="t"/>
            </v:shape>
            <v:shape id="_x0000_s19095" style="position:absolute;left:2242;top:1567;width:3186;height:2819" coordorigin="2242,1567" coordsize="3186,2819" path="m2759,3409r1,-8l2757,3400r-3,-1l2750,3418r10,1l2759,3409xe" fillcolor="black" stroked="f">
              <v:path arrowok="t"/>
            </v:shape>
            <v:shape id="_x0000_s19094" style="position:absolute;left:2242;top:1567;width:3186;height:2819" coordorigin="2242,1567" coordsize="3186,2819" path="m2761,3429r3,-2l2760,3419r,11l2761,3429xe" fillcolor="black" stroked="f">
              <v:path arrowok="t"/>
            </v:shape>
            <v:shape id="_x0000_s19093" style="position:absolute;left:2242;top:1567;width:3186;height:2819" coordorigin="2242,1567" coordsize="3186,2819" path="m2752,3390r1,-1l2759,3376r-2,l2756,3375r-5,16l2752,3390xe" fillcolor="black" stroked="f">
              <v:path arrowok="t"/>
            </v:shape>
            <v:shape id="_x0000_s19092" style="position:absolute;left:2242;top:1567;width:3186;height:2819" coordorigin="2242,1567" coordsize="3186,2819" path="m2761,3392r-1,-13l2759,3376r-6,13l2755,3390r2,3l2761,3398r,-6xe" fillcolor="black" stroked="f">
              <v:path arrowok="t"/>
            </v:shape>
            <v:shape id="_x0000_s19091" style="position:absolute;left:2242;top:1567;width:3186;height:2819" coordorigin="2242,1567" coordsize="3186,2819" path="m2753,3395r1,-1l2753,3392r,5l2753,3395xe" fillcolor="black" stroked="f">
              <v:path arrowok="t"/>
            </v:shape>
            <v:shape id="_x0000_s19090" style="position:absolute;left:2242;top:1567;width:3186;height:2819" coordorigin="2242,1567" coordsize="3186,2819" path="m2760,3405r1,-2l2760,3401r-1,8l2760,3405xe" fillcolor="black" stroked="f">
              <v:path arrowok="t"/>
            </v:shape>
            <v:shape id="_x0000_s19089" style="position:absolute;left:2242;top:1567;width:3186;height:2819" coordorigin="2242,1567" coordsize="3186,2819" path="m2762,3415r1,-4l2759,3409r1,10l2762,3415xe" fillcolor="black" stroked="f">
              <v:path arrowok="t"/>
            </v:shape>
            <v:shape id="_x0000_s19088" style="position:absolute;left:2242;top:1567;width:3186;height:2819" coordorigin="2242,1567" coordsize="3186,2819" path="m2758,3244r-1,l2754,3246r,-1l2763,3215r-11,15l2750,3253r-1,21l2758,3244xe" fillcolor="black" stroked="f">
              <v:path arrowok="t"/>
            </v:shape>
            <v:shape id="_x0000_s19087" style="position:absolute;left:2242;top:1567;width:3186;height:2819" coordorigin="2242,1567" coordsize="3186,2819" path="m2831,2915r9,-22l2875,2794r-17,31l2802,2983r-3,10l2795,3005r-6,20l2831,2915xe" fillcolor="black" stroked="f">
              <v:path arrowok="t"/>
            </v:shape>
            <v:shape id="_x0000_s19086" style="position:absolute;left:2242;top:1567;width:3186;height:2819" coordorigin="2242,1567" coordsize="3186,2819" path="m2810,2980r6,-21l2824,2938r7,-23l2789,3025r-7,24l2810,2980xe" fillcolor="black" stroked="f">
              <v:path arrowok="t"/>
            </v:shape>
            <v:shape id="_x0000_s19085" style="position:absolute;left:2242;top:1567;width:3186;height:2819" coordorigin="2242,1567" coordsize="3186,2819" path="m2799,3017r5,-18l2810,2980r-28,69l2776,3074r-6,23l2799,3017xe" fillcolor="black" stroked="f">
              <v:path arrowok="t"/>
            </v:shape>
            <v:shape id="_x0000_s19084" style="position:absolute;left:2242;top:1567;width:3186;height:2819" coordorigin="2242,1567" coordsize="3186,2819" path="m2788,3061r3,-12l2794,3034r5,-17l2770,3097r-5,19l2763,3127r25,-66xe" fillcolor="black" stroked="f">
              <v:path arrowok="t"/>
            </v:shape>
            <v:shape id="_x0000_s19083" style="position:absolute;left:2242;top:1567;width:3186;height:2819" coordorigin="2242,1567" coordsize="3186,2819" path="m2774,3132r4,-21l2783,3089r1,-10l2786,3072r2,-11l2763,3127r,1l2763,3129r-1,7l2761,3144r-2,17l2774,3132xe" fillcolor="black" stroked="f">
              <v:path arrowok="t"/>
            </v:shape>
            <v:shape id="_x0000_s19082" style="position:absolute;left:2242;top:1567;width:3186;height:2819" coordorigin="2242,1567" coordsize="3186,2819" path="m2766,3167r6,-19l2774,3132r-15,29l2756,3181r-2,24l2766,3167xe" fillcolor="black" stroked="f">
              <v:path arrowok="t"/>
            </v:shape>
            <v:shape id="_x0000_s19081" style="position:absolute;left:2242;top:1567;width:3186;height:2819" coordorigin="2242,1567" coordsize="3186,2819" path="m2769,3192r,-7l2768,3179r1,-8l2766,3167r-12,38l2752,3230r17,-38xe" fillcolor="black" stroked="f">
              <v:path arrowok="t"/>
            </v:shape>
            <v:shape id="_x0000_s19080" style="position:absolute;left:2242;top:1567;width:3186;height:2819" coordorigin="2242,1567" coordsize="3186,2819" path="m2756,3240r2,-4l2758,3236r5,-14l2763,3215r-9,30l2756,3240xe" fillcolor="black" stroked="f">
              <v:path arrowok="t"/>
            </v:shape>
            <v:shape id="_x0000_s19079" style="position:absolute;left:2242;top:1567;width:3186;height:2819" coordorigin="2242,1567" coordsize="3186,2819" path="m2763,3227r,-5l2758,3236r,3l2758,3241r5,-14xe" fillcolor="black" stroked="f">
              <v:path arrowok="t"/>
            </v:shape>
            <v:shape id="_x0000_s19078" style="position:absolute;left:2242;top:1567;width:3186;height:2819" coordorigin="2242,1567" coordsize="3186,2819" path="m2761,3253r,-10l2763,3227r-5,14l2758,3244r-9,30l2761,3253xe" fillcolor="black" stroked="f">
              <v:path arrowok="t"/>
            </v:shape>
            <v:shape id="_x0000_s19077" style="position:absolute;left:2242;top:1567;width:3186;height:2819" coordorigin="2242,1567" coordsize="3186,2819" path="m2761,3257r,-4l2749,3274r-1,16l2748,3297r13,-40xe" fillcolor="black" stroked="f">
              <v:path arrowok="t"/>
            </v:shape>
            <v:shape id="_x0000_s19076" style="position:absolute;left:2242;top:1567;width:3186;height:2819" coordorigin="2242,1567" coordsize="3186,2819" path="m2758,3294r2,-16l2761,3257r-8,37l2754,3292r1,l2755,3294r3,xe" fillcolor="black" stroked="f">
              <v:path arrowok="t"/>
            </v:shape>
            <v:shape id="_x0000_s19075" style="position:absolute;left:2242;top:1567;width:3186;height:2819" coordorigin="2242,1567" coordsize="3186,2819" path="m2858,2825r-2,5l2850,2843r-8,20l2833,2887r-9,25l2815,2937r-7,21l2803,2974r55,-149xe" fillcolor="black" stroked="f">
              <v:path arrowok="t"/>
            </v:shape>
            <v:shape id="_x0000_s19074" style="position:absolute;left:2242;top:1567;width:3186;height:2819" coordorigin="2242,1567" coordsize="3186,2819" path="m2858,2825r-55,149l2802,2982r,1l2858,2825xe" fillcolor="black" stroked="f">
              <v:path arrowok="t"/>
            </v:shape>
            <v:shape id="_x0000_s19073" style="position:absolute;left:2242;top:1567;width:3186;height:2819" coordorigin="2242,1567" coordsize="3186,2819" path="m2849,2870r9,-22l2868,2825r11,-21l2888,2773r-13,21l2840,2893r9,-23xe" fillcolor="black" stroked="f">
              <v:path arrowok="t"/>
            </v:shape>
            <v:shape id="_x0000_s19072" style="position:absolute;left:2242;top:1567;width:3186;height:2819" coordorigin="2242,1567" coordsize="3186,2819" path="m2890,2783r9,-17l2903,2758r-1,-2l2897,2761r-9,12l2879,2804r11,-21xe" fillcolor="black" stroked="f">
              <v:path arrowok="t"/>
            </v:shape>
            <v:shape id="_x0000_s19071" style="position:absolute;left:2242;top:1567;width:3186;height:2819" coordorigin="2242,1567" coordsize="3186,2819" path="m2751,3462r,2l2751,3465r1,2l2756,3468r2,2l2751,3462xe" fillcolor="black" stroked="f">
              <v:path arrowok="t"/>
            </v:shape>
            <v:shape id="_x0000_s19070" style="position:absolute;left:2242;top:1567;width:3186;height:2819" coordorigin="2242,1567" coordsize="3186,2819" path="m2758,3470r-2,-2l2759,3479r3,1l2758,3470xe" fillcolor="black" stroked="f">
              <v:path arrowok="t"/>
            </v:shape>
            <v:shape id="_x0000_s19069" style="position:absolute;left:2242;top:1567;width:3186;height:2819" coordorigin="2242,1567" coordsize="3186,2819" path="m2531,3330r-2,-25l2524,3341r-1,2l2524,3345r1,1l2531,3330xe" fillcolor="black" stroked="f">
              <v:path arrowok="t"/>
            </v:shape>
            <v:shape id="_x0000_s19068" style="position:absolute;left:2242;top:1567;width:3186;height:2819" coordorigin="2242,1567" coordsize="3186,2819" path="m2509,3339r,-2l2509,3328r-1,-18l2503,3309r-1,6l2503,3329r2,16l2509,3339xe" fillcolor="black" stroked="f">
              <v:path arrowok="t"/>
            </v:shape>
            <v:shape id="_x0000_s19067" style="position:absolute;left:2242;top:1567;width:3186;height:2819" coordorigin="2242,1567" coordsize="3186,2819" path="m2512,3359r-1,-4l2510,3348r-1,-9l2505,3345r3,15l2512,3359xe" fillcolor="black" stroked="f">
              <v:path arrowok="t"/>
            </v:shape>
            <v:shape id="_x0000_s19066" style="position:absolute;left:2242;top:1567;width:3186;height:2819" coordorigin="2242,1567" coordsize="3186,2819" path="m2512,3359r-4,1l2511,3369r2,1l2512,3359xe" fillcolor="black" stroked="f">
              <v:path arrowok="t"/>
            </v:shape>
            <v:shape id="_x0000_s19065" style="position:absolute;left:2242;top:1567;width:3186;height:2819" coordorigin="2242,1567" coordsize="3186,2819" path="m2528,3294r,-2l2528,3289r2,-12l2526,3288r-1,25l2528,3294xe" fillcolor="black" stroked="f">
              <v:path arrowok="t"/>
            </v:shape>
            <v:shape id="_x0000_s19064" style="position:absolute;left:2242;top:1567;width:3186;height:2819" coordorigin="2242,1567" coordsize="3186,2819" path="m2529,3305r-1,-11l2525,3313r-1,23l2524,3341r5,-36xe" fillcolor="black" stroked="f">
              <v:path arrowok="t"/>
            </v:shape>
            <v:shape id="_x0000_s19063" style="position:absolute;left:2242;top:1567;width:3186;height:2819" coordorigin="2242,1567" coordsize="3186,2819" path="m2535,3356r-2,-7l2531,3330r-6,16l2527,3348r9,28l2535,3356xe" fillcolor="black" stroked="f">
              <v:path arrowok="t"/>
            </v:shape>
            <v:shape id="_x0000_s19062" style="position:absolute;left:2242;top:1567;width:3186;height:2819" coordorigin="2242,1567" coordsize="3186,2819" path="m2540,3384r-5,-28l2536,3376r,6l2536,3384r3,2l2540,3384xe" fillcolor="black" stroked="f">
              <v:path arrowok="t"/>
            </v:shape>
            <v:shape id="_x0000_s19061" style="position:absolute;left:2242;top:1567;width:3186;height:2819" coordorigin="2242,1567" coordsize="3186,2819" path="m2528,3287r3,-5l2532,3278r-2,-1l2528,3289r,-2xe" fillcolor="black" stroked="f">
              <v:path arrowok="t"/>
            </v:shape>
            <v:shape id="_x0000_s19060" style="position:absolute;left:2242;top:1567;width:3186;height:2819" coordorigin="2242,1567" coordsize="3186,2819" path="m2576,3378r-2,-15l2571,3341r-2,-23l2567,3318r,19l2567,3339r2,21l2573,3382r8,9l2576,3378xe" fillcolor="black" stroked="f">
              <v:path arrowok="t"/>
            </v:shape>
            <v:shape id="_x0000_s19059" style="position:absolute;left:2242;top:1567;width:3186;height:2819" coordorigin="2242,1567" coordsize="3186,2819" path="m2584,3409r-1,-11l2581,3391r-8,-9l2579,3402r5,11l2584,3409xe" fillcolor="black" stroked="f">
              <v:path arrowok="t"/>
            </v:shape>
            <v:shape id="_x0000_s19058" style="position:absolute;left:2242;top:1567;width:3186;height:2819" coordorigin="2242,1567" coordsize="3186,2819" path="m2589,3411r-5,-2l2584,3413r4,1l2589,3411xe" fillcolor="black" stroked="f">
              <v:path arrowok="t"/>
            </v:shape>
            <v:shape id="_x0000_s19057" style="position:absolute;left:2242;top:1567;width:3186;height:2819" coordorigin="2242,1567" coordsize="3186,2819" path="m2585,3406r,-1l2583,3398r1,11l2585,3406xe" fillcolor="black" stroked="f">
              <v:path arrowok="t"/>
            </v:shape>
            <v:shape id="_x0000_s19056" style="position:absolute;left:2242;top:1567;width:3186;height:2819" coordorigin="2242,1567" coordsize="3186,2819" path="m2801,3486r-3,-6l2797,3487r2,3l2798,3492r3,-6xe" fillcolor="black" stroked="f">
              <v:path arrowok="t"/>
            </v:shape>
            <v:shape id="_x0000_s19055" style="position:absolute;left:2242;top:1567;width:3186;height:2819" coordorigin="2242,1567" coordsize="3186,2819" path="m2802,3493r,-2l2801,3486r-3,6l2799,3492r2,1l2802,3493xe" fillcolor="black" stroked="f">
              <v:path arrowok="t"/>
            </v:shape>
            <v:shape id="_x0000_s19054" style="position:absolute;left:2242;top:1567;width:3186;height:2819" coordorigin="2242,1567" coordsize="3186,2819" path="m2788,3380r-2,-30l2784,3366r1,6l2785,3376r-4,12l2779,3391r-1,2l2777,3397r,3l2788,3380xe" fillcolor="black" stroked="f">
              <v:path arrowok="t"/>
            </v:shape>
            <v:shape id="_x0000_s19053" style="position:absolute;left:2242;top:1567;width:3186;height:2819" coordorigin="2242,1567" coordsize="3186,2819" path="m2788,3413r,-6l2787,3401r-1,l2784,3400r,-1l2788,3388r,-8l2777,3400r3,34l2788,3413xe" fillcolor="black" stroked="f">
              <v:path arrowok="t"/>
            </v:shape>
            <v:shape id="_x0000_s19052" style="position:absolute;left:2242;top:1567;width:3186;height:2819" coordorigin="2242,1567" coordsize="3186,2819" path="m2794,3466r-3,-19l2789,3424r-1,-11l2780,3434r3,23l2787,3471r6,10l2795,3485r-1,-19xe" fillcolor="black" stroked="f">
              <v:path arrowok="t"/>
            </v:shape>
            <v:shape id="_x0000_s19051" style="position:absolute;left:2242;top:1567;width:3186;height:2819" coordorigin="2242,1567" coordsize="3186,2819" path="m2798,3480r-4,-14l2795,3485r2,2l2798,3480xe" fillcolor="black" stroked="f">
              <v:path arrowok="t"/>
            </v:shape>
            <v:shape id="_x0000_s19050" style="position:absolute;left:2242;top:1567;width:3186;height:2819" coordorigin="2242,1567" coordsize="3186,2819" path="m2786,3397r1,-2l2788,3388r-4,11l2786,3397xe" fillcolor="black" stroked="f">
              <v:path arrowok="t"/>
            </v:shape>
            <v:shape id="_x0000_s19049" style="position:absolute;left:2242;top:1567;width:3186;height:2819" coordorigin="2242,1567" coordsize="3186,2819" path="m2788,3244r,l2786,3242r1,-21l2789,3212r3,-17l2780,3229r-2,22l2777,3271r11,-27xe" fillcolor="black" stroked="f">
              <v:path arrowok="t"/>
            </v:shape>
            <v:shape id="_x0000_s19048" style="position:absolute;left:2242;top:1567;width:3186;height:2819" coordorigin="2242,1567" coordsize="3186,2819" path="m2780,3285r-1,-3l2779,3280r9,-25l2788,3244r-11,27l2776,3289r4,-4xe" fillcolor="black" stroked="f">
              <v:path arrowok="t"/>
            </v:shape>
            <v:shape id="_x0000_s19047" style="position:absolute;left:2242;top:1567;width:3186;height:2819" coordorigin="2242,1567" coordsize="3186,2819" path="m2783,3289r-1,l2780,3285r-4,4l2775,3305r1,12l2783,3289xe" fillcolor="black" stroked="f">
              <v:path arrowok="t"/>
            </v:shape>
            <v:shape id="_x0000_s19046" style="position:absolute;left:2242;top:1567;width:3186;height:2819" coordorigin="2242,1567" coordsize="3186,2819" path="m2786,3296r,-17l2787,3267r1,-12l2779,3280r2,l2783,3278r2,5l2776,3317r10,-21xe" fillcolor="black" stroked="f">
              <v:path arrowok="t"/>
            </v:shape>
            <v:shape id="_x0000_s19045" style="position:absolute;left:2242;top:1567;width:3186;height:2819" coordorigin="2242,1567" coordsize="3186,2819" path="m2785,3283r-1,4l2783,3289r-7,28l2785,3283xe" fillcolor="black" stroked="f">
              <v:path arrowok="t"/>
            </v:shape>
            <v:shape id="_x0000_s19044" style="position:absolute;left:2242;top:1567;width:3186;height:2819" coordorigin="2242,1567" coordsize="3186,2819" path="m2788,3313r-1,-9l2786,3296r-10,21l2777,3326r1,3l2788,3313xe" fillcolor="black" stroked="f">
              <v:path arrowok="t"/>
            </v:shape>
            <v:shape id="_x0000_s19043" style="position:absolute;left:2242;top:1567;width:3186;height:2819" coordorigin="2242,1567" coordsize="3186,2819" path="m2784,3334r4,-21l2778,3329r2,7l2774,3329r2,9l2784,3334xe" fillcolor="black" stroked="f">
              <v:path arrowok="t"/>
            </v:shape>
            <v:shape id="_x0000_s19042" style="position:absolute;left:2242;top:1567;width:3186;height:2819" coordorigin="2242,1567" coordsize="3186,2819" path="m2788,3326r,-3l2788,3313r-4,21l2785,3337r3,-11xe" fillcolor="black" stroked="f">
              <v:path arrowok="t"/>
            </v:shape>
            <v:shape id="_x0000_s19041" style="position:absolute;left:2242;top:1567;width:3186;height:2819" coordorigin="2242,1567" coordsize="3186,2819" path="m2790,3334r-3,1l2788,3326r-3,11l2787,3340r1,l2790,3334xe" fillcolor="black" stroked="f">
              <v:path arrowok="t"/>
            </v:shape>
            <v:shape id="_x0000_s19040" style="position:absolute;left:2242;top:1567;width:3186;height:2819" coordorigin="2242,1567" coordsize="3186,2819" path="m2813,3408r-2,-27l2809,3400r-2,1l2804,3405r3,10l2806,3421r,2l2806,3426r7,-18xe" fillcolor="black" stroked="f">
              <v:path arrowok="t"/>
            </v:shape>
            <v:shape id="_x0000_s19039" style="position:absolute;left:2242;top:1567;width:3186;height:2819" coordorigin="2242,1567" coordsize="3186,2819" path="m2811,3311r-2,-6l2806,3312r-5,-10l2803,3308r1,5l2801,3326r10,-15xe" fillcolor="black" stroked="f">
              <v:path arrowok="t"/>
            </v:shape>
            <v:shape id="_x0000_s19038" style="position:absolute;left:2242;top:1567;width:3186;height:2819" coordorigin="2242,1567" coordsize="3186,2819" path="m2809,3289r-2,4l2806,3289r-3,l2804,3302r5,-13xe" fillcolor="black" stroked="f">
              <v:path arrowok="t"/>
            </v:shape>
            <v:shape id="_x0000_s19037" style="position:absolute;left:2242;top:1567;width:3186;height:2819" coordorigin="2242,1567" coordsize="3186,2819" path="m2808,3304r5,-17l2814,3281r-4,5l2809,3289r-5,13l2806,3304r2,xe" fillcolor="black" stroked="f">
              <v:path arrowok="t"/>
            </v:shape>
            <v:shape id="_x0000_s19036" style="position:absolute;left:2242;top:1567;width:3186;height:2819" coordorigin="2242,1567" coordsize="3186,2819" path="m2796,3285r-1,1l2793,3287r4,7l2796,3285xe" fillcolor="black" stroked="f">
              <v:path arrowok="t"/>
            </v:shape>
            <v:shape id="_x0000_s19035" style="position:absolute;left:2242;top:1567;width:3186;height:2819" coordorigin="2242,1567" coordsize="3186,2819" path="m2795,3307r,-3l2796,3301r,-2l2797,3294r-4,-7l2793,3310r2,-3xe" fillcolor="black" stroked="f">
              <v:path arrowok="t"/>
            </v:shape>
            <v:shape id="_x0000_s19034" style="position:absolute;left:2242;top:1567;width:3186;height:2819" coordorigin="2242,1567" coordsize="3186,2819" path="m2795,3309r,-2l2793,3310r1,1l2794,3311r1,-2xe" fillcolor="black" stroked="f">
              <v:path arrowok="t"/>
            </v:shape>
            <v:shape id="_x0000_s19033" style="position:absolute;left:2242;top:1567;width:3186;height:2819" coordorigin="2242,1567" coordsize="3186,2819" path="m2769,3316r1,-16l2770,3294r,-13l2767,3288r1,5l2768,3299r-1,1l2766,3316r3,5l2769,3316xe" fillcolor="black" stroked="f">
              <v:path arrowok="t"/>
            </v:shape>
            <v:shape id="_x0000_s19032" style="position:absolute;left:2242;top:1567;width:3186;height:2819" coordorigin="2242,1567" coordsize="3186,2819" path="m2769,3357r,-6l2768,3333r1,-7l2769,3321r-3,-5l2765,3343r1,21l2767,3368r2,-11xe" fillcolor="black" stroked="f">
              <v:path arrowok="t"/>
            </v:shape>
            <v:shape id="_x0000_s19031" style="position:absolute;left:2242;top:1567;width:3186;height:2819" coordorigin="2242,1567" coordsize="3186,2819" path="m2768,3367r1,-3l2769,3357r-2,11l2767,3368r1,-1xe" fillcolor="black" stroked="f">
              <v:path arrowok="t"/>
            </v:shape>
            <v:shape id="_x0000_s19030" style="position:absolute;left:2242;top:1567;width:3186;height:2819" coordorigin="2242,1567" coordsize="3186,2819" path="m2769,3315r1,-3l2770,3300r-1,16l2769,3315xe" fillcolor="black" stroked="f">
              <v:path arrowok="t"/>
            </v:shape>
            <v:shape id="_x0000_s19029" style="position:absolute;left:2242;top:1567;width:3186;height:2819" coordorigin="2242,1567" coordsize="3186,2819" path="m2812,3021r,-1l2813,3016r-1,l2810,3018r-8,26l2801,3048r11,-27xe" fillcolor="black" stroked="f">
              <v:path arrowok="t"/>
            </v:shape>
            <v:shape id="_x0000_s19028" style="position:absolute;left:2242;top:1567;width:3186;height:2819" coordorigin="2242,1567" coordsize="3186,2819" path="m2799,3069r5,-18l2807,3037r3,-10l2812,3021r-11,27l2795,3072r4,-3xe" fillcolor="black" stroked="f">
              <v:path arrowok="t"/>
            </v:shape>
            <v:shape id="_x0000_s19027" style="position:absolute;left:2242;top:1567;width:3186;height:2819" coordorigin="2242,1567" coordsize="3186,2819" path="m2795,3089r4,-20l2795,3072r-6,24l2785,3116r10,-27xe" fillcolor="black" stroked="f">
              <v:path arrowok="t"/>
            </v:shape>
            <v:shape id="_x0000_s19026" style="position:absolute;left:2242;top:1567;width:3186;height:2819" coordorigin="2242,1567" coordsize="3186,2819" path="m2772,3257r1,-17l2776,3214r3,-27l2782,3161r4,-25l2791,3111r4,-22l2785,3116r-1,7l2784,3129r-2,14l2779,3165r-3,25l2772,3217r-2,27l2768,3267r-1,17l2767,3288r5,-31xe" fillcolor="black" stroked="f">
              <v:path arrowok="t"/>
            </v:shape>
            <v:shape id="_x0000_s19025" style="position:absolute;left:2242;top:1567;width:3186;height:2819" coordorigin="2242,1567" coordsize="3186,2819" path="m2799,3263r,-24l2799,3237r-3,-5l2796,3236r-2,23l2793,3280r6,-17xe" fillcolor="black" stroked="f">
              <v:path arrowok="t"/>
            </v:shape>
            <v:shape id="_x0000_s19024" style="position:absolute;left:2242;top:1567;width:3186;height:2819" coordorigin="2242,1567" coordsize="3186,2819" path="m2795,3286r1,-1l2797,3282r2,-19l2793,3280r1,6xe" fillcolor="black" stroked="f">
              <v:path arrowok="t"/>
            </v:shape>
            <v:shape id="_x0000_s19023" style="position:absolute;left:2242;top:1567;width:3186;height:2819" coordorigin="2242,1567" coordsize="3186,2819" path="m2829,3119r-2,-2l2838,3077r-4,-2l2835,3073r17,-43l2857,3021r-4,-2l2829,3084r-5,26l2819,3136r10,-17xe" fillcolor="black" stroked="f">
              <v:path arrowok="t"/>
            </v:shape>
            <v:shape id="_x0000_s19022" style="position:absolute;left:2242;top:1567;width:3186;height:2819" coordorigin="2242,1567" coordsize="3186,2819" path="m2831,3129r,-4l2831,3121r-2,-2l2819,3136r-4,24l2812,3183r19,-54xe" fillcolor="black" stroked="f">
              <v:path arrowok="t"/>
            </v:shape>
            <v:shape id="_x0000_s19021" style="position:absolute;left:2242;top:1567;width:3186;height:2819" coordorigin="2242,1567" coordsize="3186,2819" path="m2829,3154r2,-6l2831,3139r,-5l2831,3129r-19,54l2810,3202r19,-48xe" fillcolor="black" stroked="f">
              <v:path arrowok="t"/>
            </v:shape>
            <v:shape id="_x0000_s19020" style="position:absolute;left:2242;top:1567;width:3186;height:2819" coordorigin="2242,1567" coordsize="3186,2819" path="m2824,3181r5,-26l2829,3154r-19,48l2808,3216r-1,10l2824,3181xe" fillcolor="black" stroked="f">
              <v:path arrowok="t"/>
            </v:shape>
            <v:shape id="_x0000_s19019" style="position:absolute;left:2242;top:1567;width:3186;height:2819" coordorigin="2242,1567" coordsize="3186,2819" path="m2820,3219r-1,-5l2820,3203r4,-22l2807,3226r,1l2805,3264r15,-45xe" fillcolor="black" stroked="f">
              <v:path arrowok="t"/>
            </v:shape>
            <v:shape id="_x0000_s19018" style="position:absolute;left:2242;top:1567;width:3186;height:2819" coordorigin="2242,1567" coordsize="3186,2819" path="m2814,3258r2,-12l2818,3239r2,-20l2805,3264r-2,16l2814,3258xe" fillcolor="black" stroked="f">
              <v:path arrowok="t"/>
            </v:shape>
            <v:shape id="_x0000_s19017" style="position:absolute;left:2242;top:1567;width:3186;height:2819" coordorigin="2242,1567" coordsize="3186,2819" path="m2814,3281r5,-12l2814,3258r-11,22l2804,3283r5,1l2810,3286r4,-5xe" fillcolor="black" stroked="f">
              <v:path arrowok="t"/>
            </v:shape>
            <v:shape id="_x0000_s19016" style="position:absolute;left:2242;top:1567;width:3186;height:2819" coordorigin="2242,1567" coordsize="3186,2819" path="m2831,3114r4,-2l2836,3111r-1,-7l2835,3100r1,-4l2837,3096r5,-18l2827,3116r4,-2xe" fillcolor="black" stroked="f">
              <v:path arrowok="t"/>
            </v:shape>
            <v:shape id="_x0000_s19015" style="position:absolute;left:2242;top:1567;width:3186;height:2819" coordorigin="2242,1567" coordsize="3186,2819" path="m2831,3124r,-1l2831,3121r,4l2831,3124xe" fillcolor="black" stroked="f">
              <v:path arrowok="t"/>
            </v:shape>
            <v:shape id="_x0000_s19014" style="position:absolute;left:2242;top:1567;width:3186;height:2819" coordorigin="2242,1567" coordsize="3186,2819" path="m2813,3287r-5,17l2809,3305r2,6l2813,3287xe" fillcolor="black" stroked="f">
              <v:path arrowok="t"/>
            </v:shape>
            <v:shape id="_x0000_s19013" style="position:absolute;left:2242;top:1567;width:3186;height:2819" coordorigin="2242,1567" coordsize="3186,2819" path="m2808,3341r4,-1l2812,3339r-1,-7l2811,3311r-10,15l2802,3341r2,1l2808,3341xe" fillcolor="black" stroked="f">
              <v:path arrowok="t"/>
            </v:shape>
            <v:shape id="_x0000_s19012" style="position:absolute;left:2242;top:1567;width:3186;height:2819" coordorigin="2242,1567" coordsize="3186,2819" path="m2807,3400r4,-19l2811,3367r1,-1l2813,3362r-3,-15l2803,3371r1,21l2806,3400r1,xe" fillcolor="black" stroked="f">
              <v:path arrowok="t"/>
            </v:shape>
            <v:shape id="_x0000_s19011" style="position:absolute;left:2242;top:1567;width:3186;height:2819" coordorigin="2242,1567" coordsize="3186,2819" path="m2809,3399r,1l2811,3381r-4,19l2809,3399xe" fillcolor="black" stroked="f">
              <v:path arrowok="t"/>
            </v:shape>
            <v:shape id="_x0000_s19010" style="position:absolute;left:2242;top:1567;width:3186;height:2819" coordorigin="2242,1567" coordsize="3186,2819" path="m2813,3423r,-8l2813,3408r-7,18l2806,3427r1,12l2813,3423xe" fillcolor="black" stroked="f">
              <v:path arrowok="t"/>
            </v:shape>
            <v:shape id="_x0000_s19009" style="position:absolute;left:2242;top:1567;width:3186;height:2819" coordorigin="2242,1567" coordsize="3186,2819" path="m2815,3447r-1,-11l2813,3423r-6,16l2809,3461r7,1l2815,3447xe" fillcolor="black" stroked="f">
              <v:path arrowok="t"/>
            </v:shape>
            <v:shape id="_x0000_s19008" style="position:absolute;left:2242;top:1567;width:3186;height:2819" coordorigin="2242,1567" coordsize="3186,2819" path="m2824,3489r-3,-8l2816,3462r-7,-1l2818,3485r7,13l2824,3489xe" fillcolor="black" stroked="f">
              <v:path arrowok="t"/>
            </v:shape>
            <v:shape id="_x0000_s19007" style="position:absolute;left:2242;top:1567;width:3186;height:2819" coordorigin="2242,1567" coordsize="3186,2819" path="m2826,3498r,-1l2824,3489r1,9l2825,3499r1,-1xe" fillcolor="black" stroked="f">
              <v:path arrowok="t"/>
            </v:shape>
            <v:shape id="_x0000_s19006" style="position:absolute;left:2242;top:1567;width:3186;height:2819" coordorigin="2242,1567" coordsize="3186,2819" path="m2810,3347r-2,l2804,3347r,-5l2802,3341r1,30l2810,3347xe" fillcolor="black" stroked="f">
              <v:path arrowok="t"/>
            </v:shape>
            <v:shape id="_x0000_s19005" style="position:absolute;left:2242;top:1567;width:3186;height:2819" coordorigin="2242,1567" coordsize="3186,2819" path="m2798,3400r-1,-1l2796,3396r2,-20l2792,3391r,6l2792,3402r,1l2798,3400xe" fillcolor="black" stroked="f">
              <v:path arrowok="t"/>
            </v:shape>
            <v:shape id="_x0000_s19004" style="position:absolute;left:2242;top:1567;width:3186;height:2819" coordorigin="2242,1567" coordsize="3186,2819" path="m2799,3409r,-1l2799,3405r,-4l2798,3400r-6,3l2792,3416r4,23l2799,3409xe" fillcolor="black" stroked="f">
              <v:path arrowok="t"/>
            </v:shape>
            <v:shape id="_x0000_s19003" style="position:absolute;left:2242;top:1567;width:3186;height:2819" coordorigin="2242,1567" coordsize="3186,2819" path="m2801,3451r,-1l2800,3430r-1,-21l2796,3439r5,26l2801,3451xe" fillcolor="black" stroked="f">
              <v:path arrowok="t"/>
            </v:shape>
            <v:shape id="_x0000_s19002" style="position:absolute;left:2242;top:1567;width:3186;height:2819" coordorigin="2242,1567" coordsize="3186,2819" path="m2814,3490r-8,-21l2801,3451r,14l2808,3485r3,7l2814,3490xe" fillcolor="black" stroked="f">
              <v:path arrowok="t"/>
            </v:shape>
            <v:shape id="_x0000_s19001" style="position:absolute;left:2242;top:1567;width:3186;height:2819" coordorigin="2242,1567" coordsize="3186,2819" path="m2817,3495r-3,-5l2811,3492r3,4l2817,3495xe" fillcolor="black" stroked="f">
              <v:path arrowok="t"/>
            </v:shape>
            <v:shape id="_x0000_s19000" style="position:absolute;left:2242;top:1567;width:3186;height:2819" coordorigin="2242,1567" coordsize="3186,2819" path="m2780,3388r1,-1l2781,3388r4,-12l2784,3377r-2,-2l2780,3373r-1,1l2778,3379r-2,8l2777,3391r3,-3xe" fillcolor="black" stroked="f">
              <v:path arrowok="t"/>
            </v:shape>
            <v:shape id="_x0000_s18999" style="position:absolute;left:2242;top:1567;width:3186;height:2819" coordorigin="2242,1567" coordsize="3186,2819" path="m2784,3366r2,-16l2782,3352r4,2l2782,3362r-4,8l2784,3366xe" fillcolor="black" stroked="f">
              <v:path arrowok="t"/>
            </v:shape>
            <v:shape id="_x0000_s18998" style="position:absolute;left:2242;top:1567;width:3186;height:2819" coordorigin="2242,1567" coordsize="3186,2819" path="m2780,3347r-1,l2780,3346r4,-12l2776,3356r-2,4l2774,3362r6,-15xe" fillcolor="black" stroked="f">
              <v:path arrowok="t"/>
            </v:shape>
            <v:shape id="_x0000_s18997" style="position:absolute;left:2242;top:1567;width:3186;height:2819" coordorigin="2242,1567" coordsize="3186,2819" path="m2775,3362r2,-4l2782,3346r-2,1l2774,3362r1,xe" fillcolor="black" stroked="f">
              <v:path arrowok="t"/>
            </v:shape>
            <v:shape id="_x0000_s18996" style="position:absolute;left:2242;top:1567;width:3186;height:2819" coordorigin="2242,1567" coordsize="3186,2819" path="m2782,3352r4,-2l2782,3346r-5,12l2782,3352xe" fillcolor="black" stroked="f">
              <v:path arrowok="t"/>
            </v:shape>
            <v:shape id="_x0000_s18995" style="position:absolute;left:2242;top:1567;width:3186;height:2819" coordorigin="2242,1567" coordsize="3186,2819" path="m2784,3339r,-5l2780,3346r1,-4l2785,3347r-1,-8xe" fillcolor="black" stroked="f">
              <v:path arrowok="t"/>
            </v:shape>
            <v:shape id="_x0000_s18994" style="position:absolute;left:2242;top:1567;width:3186;height:2819" coordorigin="2242,1567" coordsize="3186,2819" path="m2797,3352r,-9l2794,3343r3,7l2790,3343r2,10l2797,3352xe" fillcolor="black" stroked="f">
              <v:path arrowok="t"/>
            </v:shape>
            <v:shape id="_x0000_s18993" style="position:absolute;left:2242;top:1567;width:3186;height:2819" coordorigin="2242,1567" coordsize="3186,2819" path="m2798,3376r-1,-24l2792,3353r1,12l2791,3382r1,9l2798,3376xe" fillcolor="black" stroked="f">
              <v:path arrowok="t"/>
            </v:shape>
            <v:shape id="_x0000_s18992" style="position:absolute;left:2242;top:1567;width:3186;height:2819" coordorigin="2242,1567" coordsize="3186,2819" path="m2797,3335r,-7l2798,3324r-3,-13l2793,3316r,24l2797,3335xe" fillcolor="black" stroked="f">
              <v:path arrowok="t"/>
            </v:shape>
            <v:shape id="_x0000_s18991" style="position:absolute;left:2242;top:1567;width:3186;height:2819" coordorigin="2242,1567" coordsize="3186,2819" path="m2798,3334r-1,1l2793,3340r1,3l2797,3343r1,-9xe" fillcolor="black" stroked="f">
              <v:path arrowok="t"/>
            </v:shape>
            <v:shape id="_x0000_s18990" style="position:absolute;left:2242;top:1567;width:3186;height:2819" coordorigin="2242,1567" coordsize="3186,2819" path="m2553,3295r1,-8l2555,3282r-1,-1l2550,3292r-4,23l2553,3295xe" fillcolor="black" stroked="f">
              <v:path arrowok="t"/>
            </v:shape>
            <v:shape id="_x0000_s18989" style="position:absolute;left:2242;top:1567;width:3186;height:2819" coordorigin="2242,1567" coordsize="3186,2819" path="m2553,3314r,-19l2546,3315r1,9l2547,3326r1,10l2550,3347r3,-33xe" fillcolor="black" stroked="f">
              <v:path arrowok="t"/>
            </v:shape>
            <v:shape id="_x0000_s18988" style="position:absolute;left:2242;top:1567;width:3186;height:2819" coordorigin="2242,1567" coordsize="3186,2819" path="m2564,3390r-4,-12l2557,3358r-2,-16l2553,3314r-3,33l2554,3370r6,21l2566,3395r-2,-5xe" fillcolor="black" stroked="f">
              <v:path arrowok="t"/>
            </v:shape>
            <v:shape id="_x0000_s18987" style="position:absolute;left:2242;top:1567;width:3186;height:2819" coordorigin="2242,1567" coordsize="3186,2819" path="m2567,3400r,l2566,3395r-6,-4l2566,3401r1,-1xe" fillcolor="black" stroked="f">
              <v:path arrowok="t"/>
            </v:shape>
            <v:shape id="_x0000_s18986" style="position:absolute;left:2242;top:1567;width:3186;height:2819" coordorigin="2242,1567" coordsize="3186,2819" path="m2832,3416r-1,-23l2829,3404r-2,9l2829,3420r,2l2829,3425r-1,l2827,3432r5,-16xe" fillcolor="black" stroked="f">
              <v:path arrowok="t"/>
            </v:shape>
            <v:shape id="_x0000_s18985" style="position:absolute;left:2242;top:1567;width:3186;height:2819" coordorigin="2242,1567" coordsize="3186,2819" path="m2829,3358r5,-19l2831,3340r3,-28l2831,3322r,3l2827,3343r1,8l2829,3357r,1l2827,3370r2,-12xe" fillcolor="black" stroked="f">
              <v:path arrowok="t"/>
            </v:shape>
            <v:shape id="_x0000_s18984" style="position:absolute;left:2242;top:1567;width:3186;height:2819" coordorigin="2242,1567" coordsize="3186,2819" path="m2831,3393r1,-23l2831,3361r-2,-3l2827,3370r1,15l2829,3404r2,-11xe" fillcolor="black" stroked="f">
              <v:path arrowok="t"/>
            </v:shape>
            <v:shape id="_x0000_s18983" style="position:absolute;left:2242;top:1567;width:3186;height:2819" coordorigin="2242,1567" coordsize="3186,2819" path="m2832,3447r-1,-6l2828,3434r,-1l2832,3423r,-7l2827,3432r1,19l2832,3447xe" fillcolor="black" stroked="f">
              <v:path arrowok="t"/>
            </v:shape>
            <v:shape id="_x0000_s18982" style="position:absolute;left:2242;top:1567;width:3186;height:2819" coordorigin="2242,1567" coordsize="3186,2819" path="m2830,3431r1,-3l2832,3423r-4,10l2830,3431xe" fillcolor="black" stroked="f">
              <v:path arrowok="t"/>
            </v:shape>
            <v:shape id="_x0000_s18981" style="position:absolute;left:2242;top:1567;width:3186;height:2819" coordorigin="2242,1567" coordsize="3186,2819" path="m2831,3325r-1,1l2828,3328r-1,15l2831,3325xe" fillcolor="black" stroked="f">
              <v:path arrowok="t"/>
            </v:shape>
            <v:shape id="_x0000_s18980" style="position:absolute;left:2242;top:1567;width:3186;height:2819" coordorigin="2242,1567" coordsize="3186,2819" path="m2834,3312r-5,-2l2828,3317r2,3l2831,3322r3,-10xe" fillcolor="black" stroked="f">
              <v:path arrowok="t"/>
            </v:shape>
            <v:shape id="_x0000_s18979" style="position:absolute;left:2242;top:1567;width:3186;height:2819" coordorigin="2242,1567" coordsize="3186,2819" path="m2834,3334r1,-5l2834,3312r-3,28l2834,3334xe" fillcolor="black" stroked="f">
              <v:path arrowok="t"/>
            </v:shape>
            <v:shape id="_x0000_s18978" style="position:absolute;left:2242;top:1567;width:3186;height:2819" coordorigin="2242,1567" coordsize="3186,2819" path="m2829,3358r,-1l2828,3351r,7xe" fillcolor="black" stroked="f">
              <v:path arrowok="t"/>
            </v:shape>
            <v:shape id="_x0000_s18977" style="position:absolute;left:2242;top:1567;width:3186;height:2819" coordorigin="2242,1567" coordsize="3186,2819" path="m2831,3357r1,-7l2834,3339r-5,19l2831,3357xe" fillcolor="black" stroked="f">
              <v:path arrowok="t"/>
            </v:shape>
            <v:shape id="_x0000_s18976" style="position:absolute;left:2242;top:1567;width:3186;height:2819" coordorigin="2242,1567" coordsize="3186,2819" path="m2831,3437r,-3l2829,3434r-1,l2831,3441r,-4xe" fillcolor="black" stroked="f">
              <v:path arrowok="t"/>
            </v:shape>
            <v:shape id="_x0000_s18975" style="position:absolute;left:2242;top:1567;width:3186;height:2819" coordorigin="2242,1567" coordsize="3186,2819" path="m2836,3468r-4,-21l2828,3451r1,9l2833,3465r1,12l2836,3489r,-21xe" fillcolor="black" stroked="f">
              <v:path arrowok="t"/>
            </v:shape>
            <v:shape id="_x0000_s18974" style="position:absolute;left:2242;top:1567;width:3186;height:2819" coordorigin="2242,1567" coordsize="3186,2819" path="m2845,3493r-3,-5l2836,3468r,21l2845,3505r,-12xe" fillcolor="black" stroked="f">
              <v:path arrowok="t"/>
            </v:shape>
            <v:shape id="_x0000_s18973" style="position:absolute;left:2242;top:1567;width:3186;height:2819" coordorigin="2242,1567" coordsize="3186,2819" path="m2847,3499r,l2845,3493r,12l2847,3499xe" fillcolor="black" stroked="f">
              <v:path arrowok="t"/>
            </v:shape>
            <v:shape id="_x0000_s18972" style="position:absolute;left:2242;top:1567;width:3186;height:2819" coordorigin="2242,1567" coordsize="3186,2819" path="m2773,3438r1,-7l2773,3428r-1,-17l2770,3388r,-1l2769,3381r-3,6l2767,3419r2,15l2769,3438r1,3l2771,3444r2,-6xe" fillcolor="black" stroked="f">
              <v:path arrowok="t"/>
            </v:shape>
            <v:shape id="_x0000_s18971" style="position:absolute;left:2242;top:1567;width:3186;height:2819" coordorigin="2242,1567" coordsize="3186,2819" path="m2773,3438r-3,7l2769,3448r9,16l2773,3438xe" fillcolor="black" stroked="f">
              <v:path arrowok="t"/>
            </v:shape>
            <v:shape id="_x0000_s18970" style="position:absolute;left:2242;top:1567;width:3186;height:2819" coordorigin="2242,1567" coordsize="3186,2819" path="m2781,3473r1,-1l2782,3470r-1,-2l2778,3464r2,11l2781,3473xe" fillcolor="black" stroked="f">
              <v:path arrowok="t"/>
            </v:shape>
            <v:shape id="_x0000_s18969" style="position:absolute;left:2242;top:1567;width:3186;height:2819" coordorigin="2242,1567" coordsize="3186,2819" path="m2769,3375r,-4l2766,3370r,l2766,3387r3,-12xe" fillcolor="black" stroked="f">
              <v:path arrowok="t"/>
            </v:shape>
            <v:shape id="_x0000_s18968" style="position:absolute;left:2242;top:1567;width:3186;height:2819" coordorigin="2242,1567" coordsize="3186,2819" path="m2774,3436r,-1l2774,3431r-1,7l2774,3436xe" fillcolor="black" stroked="f">
              <v:path arrowok="t"/>
            </v:shape>
            <v:shape id="_x0000_s18967" style="position:absolute;left:2242;top:1567;width:3186;height:2819" coordorigin="2242,1567" coordsize="3186,2819" path="m2769,3374r1,-2l2769,3371r,4l2769,3374xe" fillcolor="black" stroked="f">
              <v:path arrowok="t"/>
            </v:shape>
            <v:shape id="_x0000_s18966" style="position:absolute;left:2242;top:1567;width:3186;height:2819" coordorigin="2242,1567" coordsize="3186,2819" path="m2851,3458r-1,-11l2848,3463r1,1l2848,3464r-2,1l2847,3471r4,-13xe" fillcolor="black" stroked="f">
              <v:path arrowok="t"/>
            </v:shape>
            <v:shape id="_x0000_s18965" style="position:absolute;left:2242;top:1567;width:3186;height:2819" coordorigin="2242,1567" coordsize="3186,2819" path="m2862,3495r-6,-14l2851,3458r-4,13l2854,3488r4,10l2862,3495xe" fillcolor="black" stroked="f">
              <v:path arrowok="t"/>
            </v:shape>
            <v:shape id="_x0000_s18964" style="position:absolute;left:2242;top:1567;width:3186;height:2819" coordorigin="2242,1567" coordsize="3186,2819" path="m2863,3498r,-2l2862,3495r-4,3l2862,3502r1,-4xe" fillcolor="black" stroked="f">
              <v:path arrowok="t"/>
            </v:shape>
            <v:shape id="_x0000_s18963" style="position:absolute;left:2242;top:1567;width:3186;height:2819" coordorigin="2242,1567" coordsize="3186,2819" path="m2741,3321r-1,-9l2739,3311r,1l2737,3308r2,19l2739,3312r1,1l2739,3327r2,l2741,3321xe" fillcolor="black" stroked="f">
              <v:path arrowok="t"/>
            </v:shape>
            <v:shape id="_x0000_s18962" style="position:absolute;left:2242;top:1567;width:3186;height:2819" coordorigin="2242,1567" coordsize="3186,2819" path="m2741,3343r1,-10l2741,3327r-2,l2739,3339r,24l2741,3343xe" fillcolor="black" stroked="f">
              <v:path arrowok="t"/>
            </v:shape>
            <v:shape id="_x0000_s18961" style="position:absolute;left:2242;top:1567;width:3186;height:2819" coordorigin="2242,1567" coordsize="3186,2819" path="m2743,3381r,-18l2742,3356r-1,-13l2739,3363r1,28l2744,3402r-1,-21xe" fillcolor="black" stroked="f">
              <v:path arrowok="t"/>
            </v:shape>
            <v:shape id="_x0000_s18960" style="position:absolute;left:2242;top:1567;width:3186;height:2819" coordorigin="2242,1567" coordsize="3186,2819" path="m2745,3424r-1,-22l2740,3391r,24l2741,3428r,l2745,3424xe" fillcolor="black" stroked="f">
              <v:path arrowok="t"/>
            </v:shape>
            <v:shape id="_x0000_s18959" style="position:absolute;left:2242;top:1567;width:3186;height:2819" coordorigin="2242,1567" coordsize="3186,2819" path="m2749,3445r-4,-21l2741,3428r2,5l2746,3446r1,5l2747,3455r2,-10xe" fillcolor="black" stroked="f">
              <v:path arrowok="t"/>
            </v:shape>
            <v:shape id="_x0000_s18958" style="position:absolute;left:2242;top:1567;width:3186;height:2819" coordorigin="2242,1567" coordsize="3186,2819" path="m2751,3455r-1,-5l2749,3445r-2,10l2750,3458r1,-3xe" fillcolor="black" stroked="f">
              <v:path arrowok="t"/>
            </v:shape>
            <v:shape id="_x0000_s18957" style="position:absolute;left:2242;top:1567;width:3186;height:2819" coordorigin="2242,1567" coordsize="3186,2819" path="m2742,3320r1,-4l2740,3312r1,9l2742,3320xe" fillcolor="black" stroked="f">
              <v:path arrowok="t"/>
            </v:shape>
            <v:shape id="_x0000_s18956" style="position:absolute;left:2242;top:1567;width:3186;height:2819" coordorigin="2242,1567" coordsize="3186,2819" path="m2762,3108r4,-21l2767,3083r-1,1l2762,3094r-4,22l2760,3116r2,-8xe" fillcolor="black" stroked="f">
              <v:path arrowok="t"/>
            </v:shape>
            <v:shape id="_x0000_s18955" style="position:absolute;left:2242;top:1567;width:3186;height:2819" coordorigin="2242,1567" coordsize="3186,2819" path="m2754,3160r3,-24l2760,3116r-2,l2753,3144r-4,25l2746,3186r8,-26xe" fillcolor="black" stroked="f">
              <v:path arrowok="t"/>
            </v:shape>
            <v:shape id="_x0000_s18954" style="position:absolute;left:2242;top:1567;width:3186;height:2819" coordorigin="2242,1567" coordsize="3186,2819" path="m2748,3199r3,-21l2754,3160r-8,26l2746,3188r-3,17l2747,3207r1,-8xe" fillcolor="black" stroked="f">
              <v:path arrowok="t"/>
            </v:shape>
            <v:shape id="_x0000_s18953" style="position:absolute;left:2242;top:1567;width:3186;height:2819" coordorigin="2242,1567" coordsize="3186,2819" path="m2743,3251r2,-25l2746,3214r1,-7l2743,3205r-2,24l2740,3256r2,11l2743,3251xe" fillcolor="black" stroked="f">
              <v:path arrowok="t"/>
            </v:shape>
            <v:shape id="_x0000_s18952" style="position:absolute;left:2242;top:1567;width:3186;height:2819" coordorigin="2242,1567" coordsize="3186,2819" path="m2742,3290r,-22l2742,3267r-2,-11l2738,3282r,20l2739,3311r3,-21xe" fillcolor="black" stroked="f">
              <v:path arrowok="t"/>
            </v:shape>
            <v:shape id="_x0000_s18951" style="position:absolute;left:2242;top:1567;width:3186;height:2819" coordorigin="2242,1567" coordsize="3186,2819" path="m2741,3311r,-3l2742,3290r-3,21l2740,3312r1,-1xe" fillcolor="black" stroked="f">
              <v:path arrowok="t"/>
            </v:shape>
            <v:shape id="_x0000_s18950" style="position:absolute;left:2242;top:1567;width:3186;height:2819" coordorigin="2242,1567" coordsize="3186,2819" path="m2487,3316r1,-26l2488,3275r-2,-1l2484,3287r-1,20l2483,3327r4,-11xe" fillcolor="black" stroked="f">
              <v:path arrowok="t"/>
            </v:shape>
            <v:shape id="_x0000_s18949" style="position:absolute;left:2242;top:1567;width:3186;height:2819" coordorigin="2242,1567" coordsize="3186,2819" path="m2486,3334r,-1l2486,3332r1,-16l2483,3327r1,4l2485,3336r1,-2xe" fillcolor="black" stroked="f">
              <v:path arrowok="t"/>
            </v:shape>
            <v:shape id="_x0000_s18948" style="position:absolute;left:2242;top:1567;width:3186;height:2819" coordorigin="2242,1567" coordsize="3186,2819" path="m2490,3347r-1,-7l2488,3335r-2,-1l2485,3336r1,8l2487,3349r2,13l2490,3347xe" fillcolor="black" stroked="f">
              <v:path arrowok="t"/>
            </v:shape>
            <v:shape id="_x0000_s18947" style="position:absolute;left:2242;top:1567;width:3186;height:2819" coordorigin="2242,1567" coordsize="3186,2819" path="m2823,3430r,-7l2821,3417r1,-7l2821,3408r,-3l2820,3397r-3,-21l2818,3411r1,34l2823,3430xe" fillcolor="black" stroked="f">
              <v:path arrowok="t"/>
            </v:shape>
            <v:shape id="_x0000_s18946" style="position:absolute;left:2242;top:1567;width:3186;height:2819" coordorigin="2242,1567" coordsize="3186,2819" path="m2827,3473r-3,-22l2823,3430r-4,15l2822,3465r4,10l2827,3473xe" fillcolor="black" stroked="f">
              <v:path arrowok="t"/>
            </v:shape>
            <v:shape id="_x0000_s18945" style="position:absolute;left:2242;top:1567;width:3186;height:2819" coordorigin="2242,1567" coordsize="3186,2819" path="m2827,3473r-1,2l2827,3479r2,7l2831,3486r-4,-13xe" fillcolor="black" stroked="f">
              <v:path arrowok="t"/>
            </v:shape>
            <v:shape id="_x0000_s18944" style="position:absolute;left:2242;top:1567;width:3186;height:2819" coordorigin="2242,1567" coordsize="3186,2819" path="m2822,3403r2,-6l2820,3397r1,8l2822,3403xe" fillcolor="black" stroked="f">
              <v:path arrowok="t"/>
            </v:shape>
            <v:shape id="_x0000_s18943" style="position:absolute;left:2242;top:1567;width:3186;height:2819" coordorigin="2242,1567" coordsize="3186,2819" path="m2824,3387r-3,-30l2819,3356r-2,3l2817,3376r3,21l2824,3387xe" fillcolor="black" stroked="f">
              <v:path arrowok="t"/>
            </v:shape>
            <v:shape id="_x0000_s18942" style="position:absolute;left:2242;top:1567;width:3186;height:2819" coordorigin="2242,1567" coordsize="3186,2819" path="m2467,3319r-1,-24l2465,3289r-2,11l2463,3325r1,18l2464,3346r3,-27xe" fillcolor="black" stroked="f">
              <v:path arrowok="t"/>
            </v:shape>
            <v:shape id="_x0000_s18941" style="position:absolute;left:2242;top:1567;width:3186;height:2819" coordorigin="2242,1567" coordsize="3186,2819" path="m2468,3344r,-4l2467,3319r-3,27l2467,3350r1,-6xe" fillcolor="black" stroked="f">
              <v:path arrowok="t"/>
            </v:shape>
            <v:shape id="_x0000_s18940" style="position:absolute;left:2242;top:1567;width:3186;height:2819" coordorigin="2242,1567" coordsize="3186,2819" path="m2468,3348r,-1l2468,3344r-1,6l2468,3348xe" fillcolor="black" stroked="f">
              <v:path arrowok="t"/>
            </v:shape>
            <v:shape id="_x0000_s18939" style="position:absolute;left:2242;top:1567;width:3186;height:2819" coordorigin="2242,1567" coordsize="3186,2819" path="m2448,3252r1,-7l2445,3245r,3l2445,3250r-1,5l2443,3260r5,-8xe" fillcolor="black" stroked="f">
              <v:path arrowok="t"/>
            </v:shape>
            <v:shape id="_x0000_s18938" style="position:absolute;left:2242;top:1567;width:3186;height:2819" coordorigin="2242,1567" coordsize="3186,2819" path="m2446,3301r,-25l2447,3254r1,-2l2443,3260r-3,22l2441,3302r1,19l2442,3329r4,-28xe" fillcolor="black" stroked="f">
              <v:path arrowok="t"/>
            </v:shape>
            <v:shape id="_x0000_s18937" style="position:absolute;left:2242;top:1567;width:3186;height:2819" coordorigin="2242,1567" coordsize="3186,2819" path="m2450,3336r-1,-1l2447,3324r-1,-23l2442,3329r,7l2448,3344r2,-8xe" fillcolor="black" stroked="f">
              <v:path arrowok="t"/>
            </v:shape>
            <v:shape id="_x0000_s18936" style="position:absolute;left:2242;top:1567;width:3186;height:2819" coordorigin="2242,1567" coordsize="3186,2819" path="m2450,3338r,-1l2450,3336r-2,8l2450,3338xe" fillcolor="black" stroked="f">
              <v:path arrowok="t"/>
            </v:shape>
            <v:shape id="_x0000_s18935" style="position:absolute;left:2242;top:1567;width:3186;height:2819" coordorigin="2242,1567" coordsize="3186,2819" path="m2403,3312r-2,-19l2398,3313r,1l2397,3315r1,2l2399,3318r4,3l2405,3323r-2,-11xe" fillcolor="black" stroked="f">
              <v:path arrowok="t"/>
            </v:shape>
            <v:shape id="_x0000_s18934" style="position:absolute;left:2242;top:1567;width:3186;height:2819" coordorigin="2242,1567" coordsize="3186,2819" path="m2402,3224r2,-9l2407,3198r,-8l2403,3200r-6,23l2397,3243r5,-19xe" fillcolor="black" stroked="f">
              <v:path arrowok="t"/>
            </v:shape>
            <v:shape id="_x0000_s18933" style="position:absolute;left:2242;top:1567;width:3186;height:2819" coordorigin="2242,1567" coordsize="3186,2819" path="m2402,3240r-1,-5l2401,3232r1,-8l2397,3243r-1,16l2402,3240xe" fillcolor="black" stroked="f">
              <v:path arrowok="t"/>
            </v:shape>
            <v:shape id="_x0000_s18932" style="position:absolute;left:2242;top:1567;width:3186;height:2819" coordorigin="2242,1567" coordsize="3186,2819" path="m2401,3272r,-1l2400,3262r2,-22l2396,3259r,12l2397,3294r4,-22xe" fillcolor="black" stroked="f">
              <v:path arrowok="t"/>
            </v:shape>
            <v:shape id="_x0000_s18931" style="position:absolute;left:2242;top:1567;width:3186;height:2819" coordorigin="2242,1567" coordsize="3186,2819" path="m2401,3293r,-21l2397,3294r1,9l2398,3308r,5l2401,3293xe" fillcolor="black" stroked="f">
              <v:path arrowok="t"/>
            </v:shape>
            <v:shape id="_x0000_s18930" style="position:absolute;left:2242;top:1567;width:3186;height:2819" coordorigin="2242,1567" coordsize="3186,2819" path="m2376,3233r2,-14l2381,3198r-5,6l2373,3226r,3l2372,3239r2,2l2375,3241r,1l2376,3243r,-10xe" fillcolor="black" stroked="f">
              <v:path arrowok="t"/>
            </v:shape>
            <v:shape id="_x0000_s18929" style="position:absolute;left:2242;top:1567;width:3186;height:2819" coordorigin="2242,1567" coordsize="3186,2819" path="m2375,3244r,-2l2375,3241r-1,l2372,3249r,3l2375,3244xe" fillcolor="black" stroked="f">
              <v:path arrowok="t"/>
            </v:shape>
            <v:shape id="_x0000_s18928" style="position:absolute;left:2242;top:1567;width:3186;height:2819" coordorigin="2242,1567" coordsize="3186,2819" path="m2374,3241r-1,2l2372,3244r,5l2374,3241xe" fillcolor="black" stroked="f">
              <v:path arrowok="t"/>
            </v:shape>
            <v:shape id="_x0000_s18927" style="position:absolute;left:2242;top:1567;width:3186;height:2819" coordorigin="2242,1567" coordsize="3186,2819" path="m2379,3302r-1,-9l2376,3275r-1,-21l2375,3244r-3,8l2374,3285r2,19l2378,3312r1,-10xe" fillcolor="black" stroked="f">
              <v:path arrowok="t"/>
            </v:shape>
            <v:shape id="_x0000_s18926" style="position:absolute;left:2242;top:1567;width:3186;height:2819" coordorigin="2242,1567" coordsize="3186,2819" path="m2379,3310r1,-1l2379,3302r-1,10l2379,3310xe" fillcolor="black" stroked="f">
              <v:path arrowok="t"/>
            </v:shape>
            <v:shape id="_x0000_s18925" style="position:absolute;left:2242;top:1567;width:3186;height:2819" coordorigin="2242,1567" coordsize="3186,2819" path="m2352,3233r1,-25l2352,3204r-1,1l2349,3224r,23l2349,3249r3,-16xe" fillcolor="black" stroked="f">
              <v:path arrowok="t"/>
            </v:shape>
            <v:shape id="_x0000_s18924" style="position:absolute;left:2242;top:1567;width:3186;height:2819" coordorigin="2242,1567" coordsize="3186,2819" path="m2352,3248r,-15l2349,3249r1,5l2352,3248xe" fillcolor="black" stroked="f">
              <v:path arrowok="t"/>
            </v:shape>
            <v:shape id="_x0000_s18923" style="position:absolute;left:2242;top:1567;width:3186;height:2819" coordorigin="2242,1567" coordsize="3186,2819" path="m2381,3198r3,-20l2381,3186r-5,18l2381,3198xe" fillcolor="black" stroked="f">
              <v:path arrowok="t"/>
            </v:shape>
            <v:shape id="_x0000_s18922" style="position:absolute;left:2242;top:1567;width:3186;height:2819" coordorigin="2242,1567" coordsize="3186,2819" path="m2358,3303r1,-2l2354,3275r-1,l2352,3276r3,27l2357,3303r,1l2358,3303xe" fillcolor="black" stroked="f">
              <v:path arrowok="t"/>
            </v:shape>
            <v:shape id="_x0000_s18921" style="position:absolute;left:2242;top:1567;width:3186;height:2819" coordorigin="2242,1567" coordsize="3186,2819" path="m2870,3480r,-2l2869,3477r-1,l2866,3478r4,4l2870,3480xe" fillcolor="black" stroked="f">
              <v:path arrowok="t"/>
            </v:shape>
            <v:shape id="_x0000_s18920" style="position:absolute;left:2242;top:1567;width:3186;height:2819" coordorigin="2242,1567" coordsize="3186,2819" path="m2874,3491r-1,-2l2872,3486r-2,-4l2866,3478r5,16l2874,3491xe" fillcolor="black" stroked="f">
              <v:path arrowok="t"/>
            </v:shape>
            <v:shape id="_x0000_s18919" style="position:absolute;left:2242;top:1567;width:3186;height:2819" coordorigin="2242,1567" coordsize="3186,2819" path="m2874,3495r1,-1l2874,3491r-3,3l2874,3495r,xe" fillcolor="black" stroked="f">
              <v:path arrowok="t"/>
            </v:shape>
            <v:shape id="_x0000_s18918" style="position:absolute;left:2242;top:1567;width:3186;height:2819" coordorigin="2242,1567" coordsize="3186,2819" path="m2873,3403r-2,-14l2870,3389r-2,6l2871,3419r-1,3l2873,3426r,-23xe" fillcolor="black" stroked="f">
              <v:path arrowok="t"/>
            </v:shape>
            <v:shape id="_x0000_s18917" style="position:absolute;left:2242;top:1567;width:3186;height:2819" coordorigin="2242,1567" coordsize="3186,2819" path="m2875,3448r-2,-7l2873,3426r-3,-4l2871,3438r4,26l2875,3448xe" fillcolor="black" stroked="f">
              <v:path arrowok="t"/>
            </v:shape>
            <v:shape id="_x0000_s18916" style="position:absolute;left:2242;top:1567;width:3186;height:2819" coordorigin="2242,1567" coordsize="3186,2819" path="m2881,3475r-4,-15l2875,3448r,16l2878,3477r4,7l2881,3475xe" fillcolor="black" stroked="f">
              <v:path arrowok="t"/>
            </v:shape>
            <v:shape id="_x0000_s18915" style="position:absolute;left:2242;top:1567;width:3186;height:2819" coordorigin="2242,1567" coordsize="3186,2819" path="m2886,3485r-2,1l2882,3486r7,12l2891,3499r2,1l2886,3485xe" fillcolor="black" stroked="f">
              <v:path arrowok="t"/>
            </v:shape>
            <v:shape id="_x0000_s18914" style="position:absolute;left:2242;top:1567;width:3186;height:2819" coordorigin="2242,1567" coordsize="3186,2819" path="m2895,3475r,-11l2893,3453r-2,-19l2890,3429r-1,-8l2885,3427r1,4l2887,3435r-1,1l2887,3448r5,22l2894,3476r1,-1xe" fillcolor="black" stroked="f">
              <v:path arrowok="t"/>
            </v:shape>
            <v:shape id="_x0000_s18913" style="position:absolute;left:2242;top:1567;width:3186;height:2819" coordorigin="2242,1567" coordsize="3186,2819" path="m2901,3489r-4,-6l2900,3476r-4,l2894,3476r,l2897,3489r4,xe" fillcolor="black" stroked="f">
              <v:path arrowok="t"/>
            </v:shape>
            <v:shape id="_x0000_s18912" style="position:absolute;left:2242;top:1567;width:3186;height:2819" coordorigin="2242,1567" coordsize="3186,2819" path="m2902,3494r1,-1l2902,3491r-1,-2l2897,3489r5,6l2902,3494xe" fillcolor="black" stroked="f">
              <v:path arrowok="t"/>
            </v:shape>
            <v:shape id="_x0000_s18911" style="position:absolute;left:2242;top:1567;width:3186;height:2819" coordorigin="2242,1567" coordsize="3186,2819" path="m2887,3407r1,-2l2888,3401r-1,-2l2886,3400r-3,l2884,3418r3,-11xe" fillcolor="black" stroked="f">
              <v:path arrowok="t"/>
            </v:shape>
            <v:shape id="_x0000_s18910" style="position:absolute;left:2242;top:1567;width:3186;height:2819" coordorigin="2242,1567" coordsize="3186,2819" path="m2889,3421r,-1l2888,3414r-1,-7l2884,3418r1,9l2889,3421xe" fillcolor="black" stroked="f">
              <v:path arrowok="t"/>
            </v:shape>
            <v:shape id="_x0000_s18909" style="position:absolute;left:2242;top:1567;width:3186;height:2819" coordorigin="2242,1567" coordsize="3186,2819" path="m2929,3502r1,-2l2918,3473r-2,5l2928,3505r1,-3xe" fillcolor="black" stroked="f">
              <v:path arrowok="t"/>
            </v:shape>
            <v:shape id="_x0000_s18908" style="position:absolute;left:2242;top:1567;width:3186;height:2819" coordorigin="2242,1567" coordsize="3186,2819" path="m2423,3254r,-8l2424,3235r2,-12l2424,3224r-4,14l2419,3254r4,xe" fillcolor="black" stroked="f">
              <v:path arrowok="t"/>
            </v:shape>
            <v:shape id="_x0000_s18907" style="position:absolute;left:2242;top:1567;width:3186;height:2819" coordorigin="2242,1567" coordsize="3186,2819" path="m2422,3294r,-2l2423,3273r,-19l2419,3254r-1,25l2419,3300r3,-6xe" fillcolor="black" stroked="f">
              <v:path arrowok="t"/>
            </v:shape>
            <v:shape id="_x0000_s18906" style="position:absolute;left:2242;top:1567;width:3186;height:2819" coordorigin="2242,1567" coordsize="3186,2819" path="m2423,3307r-1,-13l2419,3300r,2l2421,3314r2,-7xe" fillcolor="black" stroked="f">
              <v:path arrowok="t"/>
            </v:shape>
            <v:shape id="_x0000_s18905" style="position:absolute;left:2242;top:1567;width:3186;height:2819" coordorigin="2242,1567" coordsize="3186,2819" path="m2868,3470r-1,-3l2865,3469r-3,3l2864,3474r2,3l2868,3470xe" fillcolor="black" stroked="f">
              <v:path arrowok="t"/>
            </v:shape>
            <v:shape id="_x0000_s18904" style="position:absolute;left:2242;top:1567;width:3186;height:2819" coordorigin="2242,1567" coordsize="3186,2819" path="m2864,3447r-2,-20l2862,3407r-4,5l2859,3415r,3l2859,3420r,19l2862,3463r1,4l2864,3447xe" fillcolor="black" stroked="f">
              <v:path arrowok="t"/>
            </v:shape>
            <v:shape id="_x0000_s18903" style="position:absolute;left:2242;top:1567;width:3186;height:2819" coordorigin="2242,1567" coordsize="3186,2819" path="m2867,3467r-3,-20l2863,3467r2,2l2867,3467xe" fillcolor="black" stroked="f">
              <v:path arrowok="t"/>
            </v:shape>
            <v:shape id="_x0000_s18902" style="position:absolute;left:2242;top:1567;width:3186;height:2819" coordorigin="2242,1567" coordsize="3186,2819" path="m2874,3357r-4,-2l2873,3361r-1,3l2870,3367r-1,15l2870,3384r4,-27xe" fillcolor="black" stroked="f">
              <v:path arrowok="t"/>
            </v:shape>
            <v:shape id="_x0000_s18901" style="position:absolute;left:2242;top:1567;width:3186;height:2819" coordorigin="2242,1567" coordsize="3186,2819" path="m2861,3338r,-6l2860,3332r-1,3l2855,3347r4,3l2860,3351r1,1l2861,3338xe" fillcolor="black" stroked="f">
              <v:path arrowok="t"/>
            </v:shape>
            <v:shape id="_x0000_s18900" style="position:absolute;left:2242;top:1567;width:3186;height:2819" coordorigin="2242,1567" coordsize="3186,2819" path="m2861,3364r-1,-13l2859,3350r-2,5l2856,3373r4,7l2861,3364xe" fillcolor="black" stroked="f">
              <v:path arrowok="t"/>
            </v:shape>
            <v:shape id="_x0000_s18899" style="position:absolute;left:2242;top:1567;width:3186;height:2819" coordorigin="2242,1567" coordsize="3186,2819" path="m2860,3403r,-10l2860,3380r-4,-7l2857,3399r1,13l2860,3403xe" fillcolor="black" stroked="f">
              <v:path arrowok="t"/>
            </v:shape>
            <v:shape id="_x0000_s18898" style="position:absolute;left:2242;top:1567;width:3186;height:2819" coordorigin="2242,1567" coordsize="3186,2819" path="m2862,3407r-1,-2l2860,3403r-2,9l2862,3407xe" fillcolor="black" stroked="f">
              <v:path arrowok="t"/>
            </v:shape>
            <v:shape id="_x0000_s18897" style="position:absolute;left:2242;top:1567;width:3186;height:2819" coordorigin="2242,1567" coordsize="3186,2819" path="m3024,2876r3,-11l3024,2872r-4,12l3013,2902r-2,11l3024,2876xe" fillcolor="black" stroked="f">
              <v:path arrowok="t"/>
            </v:shape>
            <v:shape id="_x0000_s18896" style="position:absolute;left:2242;top:1567;width:3186;height:2819" coordorigin="2242,1567" coordsize="3186,2819" path="m3014,2911r4,-4l3027,2880r-2,-2l3024,2876r-13,37l3014,2911xe" fillcolor="black" stroked="f">
              <v:path arrowok="t"/>
            </v:shape>
            <v:shape id="_x0000_s18895" style="position:absolute;left:2242;top:1567;width:3186;height:2819" coordorigin="2242,1567" coordsize="3186,2819" path="m3024,2876r3,-1l3031,2865r-2,l3027,2865r-3,11l3024,2876xe" fillcolor="black" stroked="f">
              <v:path arrowok="t"/>
            </v:shape>
            <v:shape id="_x0000_s18894" style="position:absolute;left:2242;top:1567;width:3186;height:2819" coordorigin="2242,1567" coordsize="3186,2819" path="m3036,2860r9,-24l3043,2836r-8,25l3031,2864r,1l3027,2875r9,-15xe" fillcolor="black" stroked="f">
              <v:path arrowok="t"/>
            </v:shape>
            <v:shape id="_x0000_s18893" style="position:absolute;left:2242;top:1567;width:3186;height:2819" coordorigin="2242,1567" coordsize="3186,2819" path="m3032,2858r-2,-2l3028,2858r2,4l3031,2864r1,-6xe" fillcolor="black" stroked="f">
              <v:path arrowok="t"/>
            </v:shape>
            <v:shape id="_x0000_s18892" style="position:absolute;left:2242;top:1567;width:3186;height:2819" coordorigin="2242,1567" coordsize="3186,2819" path="m3043,2836r5,-14l3047,2823r-1,2l3041,2837r-10,18l3034,2856r2,1l3043,2836xe" fillcolor="black" stroked="f">
              <v:path arrowok="t"/>
            </v:shape>
            <v:shape id="_x0000_s18891" style="position:absolute;left:2242;top:1567;width:3186;height:2819" coordorigin="2242,1567" coordsize="3186,2819" path="m3045,2839r1,-1l3046,2836r-1,l3036,2860r9,-21xe" fillcolor="black" stroked="f">
              <v:path arrowok="t"/>
            </v:shape>
            <v:shape id="_x0000_s18890" style="position:absolute;left:2242;top:1567;width:3186;height:2819" coordorigin="2242,1567" coordsize="3186,2819" path="m3044,2835r2,-1l3050,2822r-2,l3043,2836r1,-1xe" fillcolor="black" stroked="f">
              <v:path arrowok="t"/>
            </v:shape>
            <v:shape id="_x0000_s18889" style="position:absolute;left:2242;top:1567;width:3186;height:2819" coordorigin="2242,1567" coordsize="3186,2819" path="m3048,2833r5,-8l3057,2817r10,-32l3053,2824r-3,-2l3046,2834r2,-1xe" fillcolor="black" stroked="f">
              <v:path arrowok="t"/>
            </v:shape>
            <v:shape id="_x0000_s18888" style="position:absolute;left:2242;top:1567;width:3186;height:2819" coordorigin="2242,1567" coordsize="3186,2819" path="m3067,2785r-11,21l3051,2818r1,1l3054,2820r-1,4l3067,2785xe" fillcolor="black" stroked="f">
              <v:path arrowok="t"/>
            </v:shape>
            <v:shape id="_x0000_s18887" style="position:absolute;left:2242;top:1567;width:3186;height:2819" coordorigin="2242,1567" coordsize="3186,2819" path="m3065,2801r9,-17l3081,2761r-14,24l3057,2817r8,-16xe" fillcolor="black" stroked="f">
              <v:path arrowok="t"/>
            </v:shape>
            <v:shape id="_x0000_s18886" style="position:absolute;left:2242;top:1567;width:3186;height:2819" coordorigin="2242,1567" coordsize="3186,2819" path="m3083,2768r10,-17l3103,2735r12,-24l3108,2719r-12,18l3081,2761r-7,23l3083,2768xe" fillcolor="black" stroked="f">
              <v:path arrowok="t"/>
            </v:shape>
            <v:shape id="_x0000_s18885" style="position:absolute;left:2242;top:1567;width:3186;height:2819" coordorigin="2242,1567" coordsize="3186,2819" path="m3114,2718r12,-17l3138,2685r13,-17l3165,2652r16,-26l3174,2633r-6,6l3153,2655r-16,19l3124,2692r-8,17l3115,2711r-12,24l3114,2718xe" fillcolor="black" stroked="f">
              <v:path arrowok="t"/>
            </v:shape>
            <v:shape id="_x0000_s18884" style="position:absolute;left:2242;top:1567;width:3186;height:2819" coordorigin="2242,1567" coordsize="3186,2819" path="m2848,3455r-1,-1l2845,3453r-3,-6l2841,3450r2,7l2844,3461r4,-6xe" fillcolor="black" stroked="f">
              <v:path arrowok="t"/>
            </v:shape>
            <v:shape id="_x0000_s18883" style="position:absolute;left:2242;top:1567;width:3186;height:2819" coordorigin="2242,1567" coordsize="3186,2819" path="m2847,3464r3,-17l2845,3447r4,5l2848,3455r-2,9l2847,3464xe" fillcolor="black" stroked="f">
              <v:path arrowok="t"/>
            </v:shape>
            <v:shape id="_x0000_s18882" style="position:absolute;left:2242;top:1567;width:3186;height:2819" coordorigin="2242,1567" coordsize="3186,2819" path="m2848,3435r-1,-9l2842,3442r-1,1l2840,3444r1,1l2842,3445r6,-10xe" fillcolor="black" stroked="f">
              <v:path arrowok="t"/>
            </v:shape>
            <v:shape id="_x0000_s18881" style="position:absolute;left:2242;top:1567;width:3186;height:2819" coordorigin="2242,1567" coordsize="3186,2819" path="m2845,3379r3,-8l2845,3369r-3,14l2842,3384r-1,2l2837,3405r8,-26xe" fillcolor="black" stroked="f">
              <v:path arrowok="t"/>
            </v:shape>
            <v:shape id="_x0000_s18880" style="position:absolute;left:2242;top:1567;width:3186;height:2819" coordorigin="2242,1567" coordsize="3186,2819" path="m2847,3405r-1,-17l2845,3379r-8,26l2838,3416r1,6l2847,3405xe" fillcolor="black" stroked="f">
              <v:path arrowok="t"/>
            </v:shape>
            <v:shape id="_x0000_s18879" style="position:absolute;left:2242;top:1567;width:3186;height:2819" coordorigin="2242,1567" coordsize="3186,2819" path="m2845,3427r,-2l2846,3423r1,-18l2839,3422r,18l2845,3427xe" fillcolor="black" stroked="f">
              <v:path arrowok="t"/>
            </v:shape>
            <v:shape id="_x0000_s18878" style="position:absolute;left:2242;top:1567;width:3186;height:2819" coordorigin="2242,1567" coordsize="3186,2819" path="m2847,3426r-1,l2845,3427r-6,13l2841,3441r6,-15xe" fillcolor="black" stroked="f">
              <v:path arrowok="t"/>
            </v:shape>
            <v:shape id="_x0000_s18877" style="position:absolute;left:2242;top:1567;width:3186;height:2819" coordorigin="2242,1567" coordsize="3186,2819" path="m2847,3426r-6,15l2842,3442r,l2847,3426xe" fillcolor="black" stroked="f">
              <v:path arrowok="t"/>
            </v:shape>
            <v:shape id="_x0000_s18876" style="position:absolute;left:2242;top:1567;width:3186;height:2819" coordorigin="2242,1567" coordsize="3186,2819" path="m2848,3435r-6,10l2845,3447r5,l2848,3435xe" fillcolor="black" stroked="f">
              <v:path arrowok="t"/>
            </v:shape>
            <v:shape id="_x0000_s18875" style="position:absolute;left:2242;top:1567;width:3186;height:2819" coordorigin="2242,1567" coordsize="3186,2819" path="m2903,3520r4,-2l2905,3520r17,-1l2931,3514r-3,-1l2923,3514r-9,-3l2905,3509r-7,14l2903,3520xe" fillcolor="black" stroked="f">
              <v:path arrowok="t"/>
            </v:shape>
            <v:shape id="_x0000_s18874" style="position:absolute;left:2242;top:1567;width:3186;height:2819" coordorigin="2242,1567" coordsize="3186,2819" path="m2955,3413r-5,11l2949,3425r-1,2l2948,3428r3,1l2955,3413xe" fillcolor="black" stroked="f">
              <v:path arrowok="t"/>
            </v:shape>
            <v:shape id="_x0000_s18873" style="position:absolute;left:2242;top:1567;width:3186;height:2819" coordorigin="2242,1567" coordsize="3186,2819" path="m2955,3425r,-3l2955,3417r,-4l2951,3429r2,1l2955,3425xe" fillcolor="black" stroked="f">
              <v:path arrowok="t"/>
            </v:shape>
            <v:shape id="_x0000_s18872" style="position:absolute;left:2242;top:1567;width:3186;height:2819" coordorigin="2242,1567" coordsize="3186,2819" path="m2955,3404r3,-11l2957,3390r-3,-3l2951,3394r,14l2955,3404xe" fillcolor="black" stroked="f">
              <v:path arrowok="t"/>
            </v:shape>
            <v:shape id="_x0000_s18871" style="position:absolute;left:2242;top:1567;width:3186;height:2819" coordorigin="2242,1567" coordsize="3186,2819" path="m2955,3413r,-9l2951,3408r,9l2950,3424r5,-11xe" fillcolor="black" stroked="f">
              <v:path arrowok="t"/>
            </v:shape>
            <v:shape id="_x0000_s18870" style="position:absolute;left:2242;top:1567;width:3186;height:2819" coordorigin="2242,1567" coordsize="3186,2819" path="m2924,3426r,-3l2924,3421r-1,-2l2922,3418r-1,14l2926,3451r-2,-25xe" fillcolor="black" stroked="f">
              <v:path arrowok="t"/>
            </v:shape>
            <v:shape id="_x0000_s18869" style="position:absolute;left:2242;top:1567;width:3186;height:2819" coordorigin="2242,1567" coordsize="3186,2819" path="m2928,3468r-2,-17l2921,3432r2,26l2926,3469r,1l2928,3468xe" fillcolor="black" stroked="f">
              <v:path arrowok="t"/>
            </v:shape>
            <v:shape id="_x0000_s18868" style="position:absolute;left:2242;top:1567;width:3186;height:2819" coordorigin="2242,1567" coordsize="3186,2819" path="m2930,3470r-2,-2l2926,3470r1,3l2927,3476r1,8l2931,3490r-1,-20xe" fillcolor="black" stroked="f">
              <v:path arrowok="t"/>
            </v:shape>
            <v:shape id="_x0000_s18867" style="position:absolute;left:2242;top:1567;width:3186;height:2819" coordorigin="2242,1567" coordsize="3186,2819" path="m2932,3487r1,-2l2930,3470r1,20l2932,3487xe" fillcolor="black" stroked="f">
              <v:path arrowok="t"/>
            </v:shape>
            <v:shape id="_x0000_s18866" style="position:absolute;left:2242;top:1567;width:3186;height:2819" coordorigin="2242,1567" coordsize="3186,2819" path="m2940,3517r9,1l2947,3514r-7,-2l2934,3514r-3,l2922,3519r18,-2xe" fillcolor="black" stroked="f">
              <v:path arrowok="t"/>
            </v:shape>
            <v:shape id="_x0000_s18865" style="position:absolute;left:2242;top:1567;width:3186;height:2819" coordorigin="2242,1567" coordsize="3186,2819" path="m2940,3512r-3,-1l2934,3512r,1l2934,3514r6,-2xe" fillcolor="black" stroked="f">
              <v:path arrowok="t"/>
            </v:shape>
            <v:shape id="_x0000_s18864" style="position:absolute;left:2242;top:1567;width:3186;height:2819" coordorigin="2242,1567" coordsize="3186,2819" path="m2935,3488r-1,2l2932,3492r4,8l2943,3503r-8,-15xe" fillcolor="black" stroked="f">
              <v:path arrowok="t"/>
            </v:shape>
            <v:shape id="_x0000_s18863" style="position:absolute;left:2242;top:1567;width:3186;height:2819" coordorigin="2242,1567" coordsize="3186,2819" path="m2960,3492r-3,-15l2957,3472r,-2l2956,3469r-1,l2954,3469r-1,-1l2954,3462r-4,10l2958,3501r2,-9xe" fillcolor="black" stroked="f">
              <v:path arrowok="t"/>
            </v:shape>
            <v:shape id="_x0000_s18862" style="position:absolute;left:2242;top:1567;width:3186;height:2819" coordorigin="2242,1567" coordsize="3186,2819" path="m2964,3501r-1,-3l2960,3492r-2,9l2964,3503r,-2xe" fillcolor="black" stroked="f">
              <v:path arrowok="t"/>
            </v:shape>
            <v:shape id="_x0000_s18861" style="position:absolute;left:2242;top:1567;width:3186;height:2819" coordorigin="2242,1567" coordsize="3186,2819" path="m2954,3451r-4,-9l2951,3449r1,1l2951,3451r-3,3l2954,3462r,5l2954,3451xe" fillcolor="black" stroked="f">
              <v:path arrowok="t"/>
            </v:shape>
            <v:shape id="_x0000_s18860" style="position:absolute;left:2242;top:1567;width:3186;height:2819" coordorigin="2242,1567" coordsize="3186,2819" path="m2950,3442r-1,1l2949,3444r,3l2950,3448r1,1l2950,3442xe" fillcolor="black" stroked="f">
              <v:path arrowok="t"/>
            </v:shape>
            <v:shape id="_x0000_s18859" style="position:absolute;left:2242;top:1567;width:3186;height:2819" coordorigin="2242,1567" coordsize="3186,2819" path="m2354,3265r-2,-7l2350,3255r,3l2349,3263r2,6l2354,3265xe" fillcolor="black" stroked="f">
              <v:path arrowok="t"/>
            </v:shape>
            <v:shape id="_x0000_s18858" style="position:absolute;left:2242;top:1567;width:3186;height:2819" coordorigin="2242,1567" coordsize="3186,2819" path="m2354,3269r,-4l2351,3269r2,4l2354,3269xe" fillcolor="black" stroked="f">
              <v:path arrowok="t"/>
            </v:shape>
            <v:shape id="_x0000_s18857" style="position:absolute;left:2242;top:1567;width:3186;height:2819" coordorigin="2242,1567" coordsize="3186,2819" path="m2977,3487r2,-9l2973,3478r-3,l2973,3489r1,2l2977,3487xe" fillcolor="black" stroked="f">
              <v:path arrowok="t"/>
            </v:shape>
            <v:shape id="_x0000_s18856" style="position:absolute;left:2242;top:1567;width:3186;height:2819" coordorigin="2242,1567" coordsize="3186,2819" path="m2980,3501r-3,-14l2974,3491r4,12l2983,3512r-3,-11xe" fillcolor="black" stroked="f">
              <v:path arrowok="t"/>
            </v:shape>
            <v:shape id="_x0000_s18855" style="position:absolute;left:2242;top:1567;width:3186;height:2819" coordorigin="2242,1567" coordsize="3186,2819" path="m2943,3476r,-2l2942,3473r-1,l2939,3474r5,8l2943,3476xe" fillcolor="black" stroked="f">
              <v:path arrowok="t"/>
            </v:shape>
            <v:shape id="_x0000_s18854" style="position:absolute;left:2242;top:1567;width:3186;height:2819" coordorigin="2242,1567" coordsize="3186,2819" path="m2944,3482r-5,-8l2943,3490r4,2l2949,3494r-5,-12xe" fillcolor="black" stroked="f">
              <v:path arrowok="t"/>
            </v:shape>
            <v:shape id="_x0000_s18853" style="position:absolute;left:2242;top:1567;width:3186;height:2819" coordorigin="2242,1567" coordsize="3186,2819" path="m2992,3463r-5,9l2986,3472r,1l2985,3476r1,4l2992,3463xe" fillcolor="black" stroked="f">
              <v:path arrowok="t"/>
            </v:shape>
            <v:shape id="_x0000_s18852" style="position:absolute;left:2242;top:1567;width:3186;height:2819" coordorigin="2242,1567" coordsize="3186,2819" path="m2996,3496r-5,-18l2992,3463r-6,17l2987,3491r10,10l2996,3496xe" fillcolor="black" stroked="f">
              <v:path arrowok="t"/>
            </v:shape>
            <v:shape id="_x0000_s18851" style="position:absolute;left:2242;top:1567;width:3186;height:2819" coordorigin="2242,1567" coordsize="3186,2819" path="m2999,3506r-2,-5l2987,3491r10,20l2999,3506xe" fillcolor="black" stroked="f">
              <v:path arrowok="t"/>
            </v:shape>
            <v:shape id="_x0000_s18850" style="position:absolute;left:2242;top:1567;width:3186;height:2819" coordorigin="2242,1567" coordsize="3186,2819" path="m2988,3463r-2,l2985,3462r2,-2l2990,3444r-7,20l2985,3467r1,3l2987,3472r1,-9xe" fillcolor="black" stroked="f">
              <v:path arrowok="t"/>
            </v:shape>
            <v:shape id="_x0000_s18849" style="position:absolute;left:2242;top:1567;width:3186;height:2819" coordorigin="2242,1567" coordsize="3186,2819" path="m2990,3444r2,-23l2985,3443r4,3l2983,3461r7,-17xe" fillcolor="black" stroked="f">
              <v:path arrowok="t"/>
            </v:shape>
            <v:shape id="_x0000_s18848" style="position:absolute;left:2242;top:1567;width:3186;height:2819" coordorigin="2242,1567" coordsize="3186,2819" path="m2983,3450r2,-7l2992,3421r,l2993,3413r-6,14l2985,3434r-3,8l2981,3449r,3l2983,3450xe" fillcolor="black" stroked="f">
              <v:path arrowok="t"/>
            </v:shape>
            <v:shape id="_x0000_s18847" style="position:absolute;left:2242;top:1567;width:3186;height:2819" coordorigin="2242,1567" coordsize="3186,2819" path="m2982,3455r1,-5l2981,3452r1,3l2982,3455xe" fillcolor="black" stroked="f">
              <v:path arrowok="t"/>
            </v:shape>
            <v:shape id="_x0000_s18846" style="position:absolute;left:2242;top:1567;width:3186;height:2819" coordorigin="2242,1567" coordsize="3186,2819" path="m2993,3413r-4,-4l2987,3417r,2l2987,3420r1,l2993,3413xe" fillcolor="black" stroked="f">
              <v:path arrowok="t"/>
            </v:shape>
            <v:shape id="_x0000_s18845" style="position:absolute;left:2242;top:1567;width:3186;height:2819" coordorigin="2242,1567" coordsize="3186,2819" path="m3004,3472r,-1l3005,3456r-2,2l3001,3460r-1,8l3005,3490r-1,-18xe" fillcolor="black" stroked="f">
              <v:path arrowok="t"/>
            </v:shape>
            <v:shape id="_x0000_s18844" style="position:absolute;left:2242;top:1567;width:3186;height:2819" coordorigin="2242,1567" coordsize="3186,2819" path="m3013,3506r-7,-32l3005,3473r-1,-1l3005,3490r5,17l3012,3508r1,-2xe" fillcolor="black" stroked="f">
              <v:path arrowok="t"/>
            </v:shape>
            <v:shape id="_x0000_s18843" style="position:absolute;left:2242;top:1567;width:3186;height:2819" coordorigin="2242,1567" coordsize="3186,2819" path="m3004,3470r3,-6l3005,3456r-1,15l3004,3470xe" fillcolor="black" stroked="f">
              <v:path arrowok="t"/>
            </v:shape>
            <v:shape id="_x0000_s18842" style="position:absolute;left:2242;top:1567;width:3186;height:2819" coordorigin="2242,1567" coordsize="3186,2819" path="m2903,3433r-2,6l2902,3443r-1,3l2901,3448r,l2903,3433xe" fillcolor="black" stroked="f">
              <v:path arrowok="t"/>
            </v:shape>
            <v:shape id="_x0000_s18841" style="position:absolute;left:2242;top:1567;width:3186;height:2819" coordorigin="2242,1567" coordsize="3186,2819" path="m2902,3408r-1,-13l2900,3398r-1,11l2899,3423r3,-15xe" fillcolor="black" stroked="f">
              <v:path arrowok="t"/>
            </v:shape>
            <v:shape id="_x0000_s18840" style="position:absolute;left:2242;top:1567;width:3186;height:2819" coordorigin="2242,1567" coordsize="3186,2819" path="m2903,3433r-1,-25l2899,3423r1,11l2900,3436r1,3l2903,3433xe" fillcolor="black" stroked="f">
              <v:path arrowok="t"/>
            </v:shape>
            <v:shape id="_x0000_s18839" style="position:absolute;left:2242;top:1567;width:3186;height:2819" coordorigin="2242,1567" coordsize="3186,2819" path="m2913,3487r-4,-14l2906,3455r-3,-22l2901,3448r1,1l2903,3455r1,6l2909,3483r8,11l2913,3487xe" fillcolor="black" stroked="f">
              <v:path arrowok="t"/>
            </v:shape>
            <v:shape id="_x0000_s18838" style="position:absolute;left:2242;top:1567;width:3186;height:2819" coordorigin="2242,1567" coordsize="3186,2819" path="m2919,3501r-2,-7l2909,3483r7,17l2919,3501r,xe" fillcolor="black" stroked="f">
              <v:path arrowok="t"/>
            </v:shape>
            <v:shape id="_x0000_s18837" style="position:absolute;left:2242;top:1567;width:3186;height:2819" coordorigin="2242,1567" coordsize="3186,2819" path="m2916,3465r-1,-5l2912,3449r-2,2l2913,3463r2,7l2916,3465xe" fillcolor="black" stroked="f">
              <v:path arrowok="t"/>
            </v:shape>
            <v:shape id="_x0000_s18836" style="position:absolute;left:2242;top:1567;width:3186;height:2819" coordorigin="2242,1567" coordsize="3186,2819" path="m2917,3470r-1,-5l2915,3470r1,3l2917,3470xe" fillcolor="black" stroked="f">
              <v:path arrowok="t"/>
            </v:shape>
            <v:shape id="_x0000_s18835" style="position:absolute;left:2242;top:1567;width:3186;height:2819" coordorigin="2242,1567" coordsize="3186,2819" path="m3039,3493r,-2l3038,3489r-5,-11l3039,3495r,-2xe" fillcolor="black" stroked="f">
              <v:path arrowok="t"/>
            </v:shape>
            <v:shape id="_x0000_s18834" style="position:absolute;left:2242;top:1567;width:3186;height:2819" coordorigin="2242,1567" coordsize="3186,2819" path="m3022,3420r-5,17l3018,3436r,2l3016,3443r4,l3022,3420xe" fillcolor="black" stroked="f">
              <v:path arrowok="t"/>
            </v:shape>
            <v:shape id="_x0000_s18833" style="position:absolute;left:2242;top:1567;width:3186;height:2819" coordorigin="2242,1567" coordsize="3186,2819" path="m2970,3477r,l2970,3478r,l2970,3477xe" fillcolor="black" stroked="f">
              <v:path arrowok="t"/>
            </v:shape>
            <v:shape id="_x0000_s18832" style="position:absolute;left:2242;top:1567;width:3186;height:2819" coordorigin="2242,1567" coordsize="3186,2819" path="m2974,3442r-4,7l2970,3450r-2,2l2966,3462r4,15l2974,3442xe" fillcolor="black" stroked="f">
              <v:path arrowok="t"/>
            </v:shape>
            <v:shape id="_x0000_s18831" style="position:absolute;left:2242;top:1567;width:3186;height:2819" coordorigin="2242,1567" coordsize="3186,2819" path="m2974,3442r-2,-1l2969,3440r-1,4l2970,3447r,2l2974,3442xe" fillcolor="black" stroked="f">
              <v:path arrowok="t"/>
            </v:shape>
            <v:shape id="_x0000_s18830" style="position:absolute;left:2242;top:1567;width:3186;height:2819" coordorigin="2242,1567" coordsize="3186,2819" path="m2972,3474r2,-3l2974,3442r-4,35l2972,3474xe" fillcolor="black" stroked="f">
              <v:path arrowok="t"/>
            </v:shape>
            <v:shape id="_x0000_s18829" style="position:absolute;left:2242;top:1567;width:3186;height:2819" coordorigin="2242,1567" coordsize="3186,2819" path="m2950,3515r,-1l2942,3509r5,5l2949,3518r1,-3xe" fillcolor="black" stroked="f">
              <v:path arrowok="t"/>
            </v:shape>
            <v:shape id="_x0000_s18828" style="position:absolute;left:2242;top:1567;width:3186;height:2819" coordorigin="2242,1567" coordsize="3186,2819" path="m2953,3511r-11,-2l2950,3514r1,l2952,3515r1,-4xe" fillcolor="black" stroked="f">
              <v:path arrowok="t"/>
            </v:shape>
            <v:shape id="_x0000_s18827" style="position:absolute;left:2242;top:1567;width:3186;height:2819" coordorigin="2242,1567" coordsize="3186,2819" path="m2962,3516r14,-3l2971,3513r-8,l2953,3511r-1,4l2953,3516r5,1l2962,3516xe" fillcolor="black" stroked="f">
              <v:path arrowok="t"/>
            </v:shape>
            <v:shape id="_x0000_s18826" style="position:absolute;left:2242;top:1567;width:3186;height:2819" coordorigin="2242,1567" coordsize="3186,2819" path="m3001,3458r,-2l3001,3456r-1,l3000,3459r1,-1xe" fillcolor="black" stroked="f">
              <v:path arrowok="t"/>
            </v:shape>
            <v:shape id="_x0000_s18825" style="position:absolute;left:2242;top:1567;width:3186;height:2819" coordorigin="2242,1567" coordsize="3186,2819" path="m3022,3420r-3,-1l3020,3425r-3,7l3022,3420xe" fillcolor="black" stroked="f">
              <v:path arrowok="t"/>
            </v:shape>
            <v:shape id="_x0000_s18824" style="position:absolute;left:2242;top:1567;width:3186;height:2819" coordorigin="2242,1567" coordsize="3186,2819" path="m3017,3437r5,-17l3017,3432r-1,3l3016,3437r1,xe" fillcolor="black" stroked="f">
              <v:path arrowok="t"/>
            </v:shape>
            <v:shape id="_x0000_s18823" style="position:absolute;left:2242;top:1567;width:3186;height:2819" coordorigin="2242,1567" coordsize="3186,2819" path="m3021,3441r2,-4l3022,3420r-2,23l3021,3441xe" fillcolor="black" stroked="f">
              <v:path arrowok="t"/>
            </v:shape>
            <v:shape id="_x0000_s18822" style="position:absolute;left:2242;top:1567;width:3186;height:2819" coordorigin="2242,1567" coordsize="3186,2819" path="m3022,3466r,-2l3021,3459r-3,-3l3017,3455r3,10l3012,3460r5,21l3022,3466xe" fillcolor="black" stroked="f">
              <v:path arrowok="t"/>
            </v:shape>
            <v:shape id="_x0000_s18821" style="position:absolute;left:2242;top:1567;width:3186;height:2819" coordorigin="2242,1567" coordsize="3186,2819" path="m3026,3505r-1,-14l3022,3466r-5,15l3021,3494r5,15l3026,3505xe" fillcolor="black" stroked="f">
              <v:path arrowok="t"/>
            </v:shape>
            <v:shape id="_x0000_s18820" style="position:absolute;left:2242;top:1567;width:3186;height:2819" coordorigin="2242,1567" coordsize="3186,2819" path="m3018,3455r1,-1l3022,3446r-3,-1l3017,3455r1,1l3018,3455xe" fillcolor="black" stroked="f">
              <v:path arrowok="t"/>
            </v:shape>
            <v:shape id="_x0000_s18819" style="position:absolute;left:2242;top:1567;width:3186;height:2819" coordorigin="2242,1567" coordsize="3186,2819" path="m3020,3455r-1,1l3018,3456r3,3l3020,3455xe" fillcolor="black" stroked="f">
              <v:path arrowok="t"/>
            </v:shape>
            <v:shape id="_x0000_s18818" style="position:absolute;left:2242;top:1567;width:3186;height:2819" coordorigin="2242,1567" coordsize="3186,2819" path="m3019,3445r-2,-1l3016,3450r1,5l3019,3445xe" fillcolor="black" stroked="f">
              <v:path arrowok="t"/>
            </v:shape>
            <v:shape id="_x0000_s18817" style="position:absolute;left:2242;top:1567;width:3186;height:2819" coordorigin="2242,1567" coordsize="3186,2819" path="m2942,3466r-6,-10l2937,3465r,4l2940,3472r2,-6xe" fillcolor="black" stroked="f">
              <v:path arrowok="t"/>
            </v:shape>
            <v:shape id="_x0000_s18816" style="position:absolute;left:2242;top:1567;width:3186;height:2819" coordorigin="2242,1567" coordsize="3186,2819" path="m4818,4113r,-2l4817,4111r-2,1l4813,4112r-1,2l4812,4120r1,3l4818,4113xe" fillcolor="black" stroked="f">
              <v:path arrowok="t"/>
            </v:shape>
            <v:shape id="_x0000_s18815" style="position:absolute;left:2242;top:1567;width:3186;height:2819" coordorigin="2242,1567" coordsize="3186,2819" path="m4814,4125r1,-3l4817,4117r1,-4l4813,4123r,3l4814,4125xe" fillcolor="black" stroked="f">
              <v:path arrowok="t"/>
            </v:shape>
            <v:shape id="_x0000_s18814" style="position:absolute;left:2242;top:1567;width:3186;height:2819" coordorigin="2242,1567" coordsize="3186,2819" path="m4826,4116r5,-14l4826,4105r-2,2l4823,4109r-1,3l4821,4117r-4,l4815,4122r11,-6xe" fillcolor="black" stroked="f">
              <v:path arrowok="t"/>
            </v:shape>
            <v:shape id="_x0000_s18813" style="position:absolute;left:2242;top:1567;width:3186;height:2819" coordorigin="2242,1567" coordsize="3186,2819" path="m4831,4092r5,-1l4839,4083r1,-22l4833,4088r-2,2l4830,4092r,l4831,4092xe" fillcolor="black" stroked="f">
              <v:path arrowok="t"/>
            </v:shape>
            <v:shape id="_x0000_s18812" style="position:absolute;left:2242;top:1567;width:3186;height:2819" coordorigin="2242,1567" coordsize="3186,2819" path="m4824,4107r-1,1l4823,4101r-1,-3l4822,4102r1,6l4823,4109r1,-2xe" fillcolor="black" stroked="f">
              <v:path arrowok="t"/>
            </v:shape>
            <v:shape id="_x0000_s18811" style="position:absolute;left:2242;top:1567;width:3186;height:2819" coordorigin="2242,1567" coordsize="3186,2819" path="m4823,4109r,-1l4822,4110r,2l4823,4109xe" fillcolor="black" stroked="f">
              <v:path arrowok="t"/>
            </v:shape>
            <v:shape id="_x0000_s18810" style="position:absolute;left:2242;top:1567;width:3186;height:2819" coordorigin="2242,1567" coordsize="3186,2819" path="m4836,4052r,-2l4839,4036r,-25l4832,4041r,4l4832,4053r,5l4836,4052xe" fillcolor="black" stroked="f">
              <v:path arrowok="t"/>
            </v:shape>
            <v:shape id="_x0000_s18809" style="position:absolute;left:2242;top:1567;width:3186;height:2819" coordorigin="2242,1567" coordsize="3186,2819" path="m4833,4088r7,-27l4837,4053r-1,-1l4832,4058r1,14l4829,4088r4,xe" fillcolor="black" stroked="f">
              <v:path arrowok="t"/>
            </v:shape>
            <v:shape id="_x0000_s18808" style="position:absolute;left:2242;top:1567;width:3186;height:2819" coordorigin="2242,1567" coordsize="3186,2819" path="m4825,4090r2,-2l4829,4088r4,-16l4830,4083r-4,2l4824,4091r1,-1xe" fillcolor="black" stroked="f">
              <v:path arrowok="t"/>
            </v:shape>
            <v:shape id="_x0000_s18807" style="position:absolute;left:2242;top:1567;width:3186;height:2819" coordorigin="2242,1567" coordsize="3186,2819" path="m4827,4100r4,-1l4833,4094r-6,2l4822,4098r1,3l4827,4100xe" fillcolor="black" stroked="f">
              <v:path arrowok="t"/>
            </v:shape>
            <v:shape id="_x0000_s18806" style="position:absolute;left:2242;top:1567;width:3186;height:2819" coordorigin="2242,1567" coordsize="3186,2819" path="m4836,4091r-3,3l4831,4099r,3l4826,4116r10,-25xe" fillcolor="black" stroked="f">
              <v:path arrowok="t"/>
            </v:shape>
            <v:shape id="_x0000_s18805" style="position:absolute;left:2242;top:1567;width:3186;height:2819" coordorigin="2242,1567" coordsize="3186,2819" path="m4834,4113r1,-6l4839,4083r-3,8l4826,4116r3,-1l4825,4127r9,-14xe" fillcolor="black" stroked="f">
              <v:path arrowok="t"/>
            </v:shape>
            <v:shape id="_x0000_s18804" style="position:absolute;left:2242;top:1567;width:3186;height:2819" coordorigin="2242,1567" coordsize="3186,2819" path="m4735,4132r-16,-8l4719,4121r18,5l4743,4128r18,7l4766,4136r1,-9l4761,4129r-18,-5l4720,4118r-3,9l4732,4134r16,7l4750,4143r-15,-11xe" fillcolor="black" stroked="f">
              <v:path arrowok="t"/>
            </v:shape>
            <v:shape id="_x0000_s18803" style="position:absolute;left:2242;top:1567;width:3186;height:2819" coordorigin="2242,1567" coordsize="3186,2819" path="m4772,4141r-16,-2l4735,4132r15,11l4756,4144r4,1l4772,4141xe" fillcolor="black" stroked="f">
              <v:path arrowok="t"/>
            </v:shape>
            <v:shape id="_x0000_s18802" style="position:absolute;left:2242;top:1567;width:3186;height:2819" coordorigin="2242,1567" coordsize="3186,2819" path="m4791,4143r-5,-2l4779,4141r-7,l4760,4145r24,3l4791,4143xe" fillcolor="black" stroked="f">
              <v:path arrowok="t"/>
            </v:shape>
            <v:shape id="_x0000_s18801" style="position:absolute;left:2242;top:1567;width:3186;height:2819" coordorigin="2242,1567" coordsize="3186,2819" path="m4801,4144r5,-2l4820,4126r-5,5l4791,4143r-7,5l4801,4144xe" fillcolor="black" stroked="f">
              <v:path arrowok="t"/>
            </v:shape>
            <v:shape id="_x0000_s18800" style="position:absolute;left:2242;top:1567;width:3186;height:2819" coordorigin="2242,1567" coordsize="3186,2819" path="m4820,4135r4,-11l4823,4124r-2,l4820,4126r-14,16l4820,4135xe" fillcolor="black" stroked="f">
              <v:path arrowok="t"/>
            </v:shape>
            <v:shape id="_x0000_s18799" style="position:absolute;left:2242;top:1567;width:3186;height:2819" coordorigin="2242,1567" coordsize="3186,2819" path="m4832,4125r,-4l4832,4119r2,-6l4825,4127r-1,-3l4820,4135r12,-10xe" fillcolor="black" stroked="f">
              <v:path arrowok="t"/>
            </v:shape>
            <v:shape id="_x0000_s18798" style="position:absolute;left:2242;top:1567;width:3186;height:2819" coordorigin="2242,1567" coordsize="3186,2819" path="m4647,4038r,-6l4635,4018r-3,1l4634,4026r8,15l4647,4038xe" fillcolor="black" stroked="f">
              <v:path arrowok="t"/>
            </v:shape>
            <v:shape id="_x0000_s18797" style="position:absolute;left:2242;top:1567;width:3186;height:2819" coordorigin="2242,1567" coordsize="3186,2819" path="m4651,4052r-2,-5l4648,4044r-1,-2l4647,4038r-5,3l4655,4061r-4,-9xe" fillcolor="black" stroked="f">
              <v:path arrowok="t"/>
            </v:shape>
            <v:shape id="_x0000_s18796" style="position:absolute;left:2242;top:1567;width:3186;height:2819" coordorigin="2242,1567" coordsize="3186,2819" path="m4653,4044r-1,-3l4649,4043r-1,1l4649,4047r4,-3xe" fillcolor="black" stroked="f">
              <v:path arrowok="t"/>
            </v:shape>
            <v:shape id="_x0000_s18795" style="position:absolute;left:2242;top:1567;width:3186;height:2819" coordorigin="2242,1567" coordsize="3186,2819" path="m4669,4073r-7,-6l4661,4066r1,-1l4662,4065r-2,-4l4656,4058r-5,-6l4655,4061r14,20l4669,4073xe" fillcolor="black" stroked="f">
              <v:path arrowok="t"/>
            </v:shape>
            <v:shape id="_x0000_s18794" style="position:absolute;left:2242;top:1567;width:3186;height:2819" coordorigin="2242,1567" coordsize="3186,2819" path="m4668,4071r-3,-3l4662,4067r7,6l4668,4071xe" fillcolor="black" stroked="f">
              <v:path arrowok="t"/>
            </v:shape>
            <v:shape id="_x0000_s18793" style="position:absolute;left:2242;top:1567;width:3186;height:2819" coordorigin="2242,1567" coordsize="3186,2819" path="m4672,4079r-3,-6l4669,4081r14,18l4684,4100r7,2l4672,4079xe" fillcolor="black" stroked="f">
              <v:path arrowok="t"/>
            </v:shape>
            <v:shape id="_x0000_s18792" style="position:absolute;left:2242;top:1567;width:3186;height:2819" coordorigin="2242,1567" coordsize="3186,2819" path="m4699,4112r-2,-5l4697,4105r-2,-2l4691,4102r-7,-2l4702,4117r-3,-5xe" fillcolor="black" stroked="f">
              <v:path arrowok="t"/>
            </v:shape>
            <v:shape id="_x0000_s18791" style="position:absolute;left:2242;top:1567;width:3186;height:2819" coordorigin="2242,1567" coordsize="3186,2819" path="m4720,4118r-4,l4712,4120r-13,-8l4702,4117r15,10l4720,4118xe" fillcolor="black" stroked="f">
              <v:path arrowok="t"/>
            </v:shape>
            <v:shape id="_x0000_s18790" style="position:absolute;left:2242;top:1567;width:3186;height:2819" coordorigin="2242,1567" coordsize="3186,2819" path="m4772,4135r5,l4781,4135r2,-5l4767,4127r-1,9l4772,4135xe" fillcolor="black" stroked="f">
              <v:path arrowok="t"/>
            </v:shape>
            <v:shape id="_x0000_s18789" style="position:absolute;left:2242;top:1567;width:3186;height:2819" coordorigin="2242,1567" coordsize="3186,2819" path="m4783,4133r,-3l4781,4135r,1l4783,4138r,-5xe" fillcolor="black" stroked="f">
              <v:path arrowok="t"/>
            </v:shape>
            <v:shape id="_x0000_s18788" style="position:absolute;left:2242;top:1567;width:3186;height:2819" coordorigin="2242,1567" coordsize="3186,2819" path="m4753,3726r-1,-10l4734,3707r5,15l4741,3721r3,-2l4752,3723r,4l4752,3730r1,-4xe" fillcolor="black" stroked="f">
              <v:path arrowok="t"/>
            </v:shape>
            <v:shape id="_x0000_s18787" style="position:absolute;left:2242;top:1567;width:3186;height:2819" coordorigin="2242,1567" coordsize="3186,2819" path="m4761,3727r-3,l4754,3727r-1,-1l4752,3730r8,4l4761,3727xe" fillcolor="black" stroked="f">
              <v:path arrowok="t"/>
            </v:shape>
            <v:shape id="_x0000_s18786" style="position:absolute;left:2242;top:1567;width:3186;height:2819" coordorigin="2242,1567" coordsize="3186,2819" path="m4682,3775r-1,-1l4681,3773r-1,-4l4669,3773r8,5l4683,3781r-1,-6xe" fillcolor="black" stroked="f">
              <v:path arrowok="t"/>
            </v:shape>
            <v:shape id="_x0000_s18785" style="position:absolute;left:2242;top:1567;width:3186;height:2819" coordorigin="2242,1567" coordsize="3186,2819" path="m4614,3854r1,-4l4610,3855r-2,5l4609,3870r5,-16xe" fillcolor="black" stroked="f">
              <v:path arrowok="t"/>
            </v:shape>
            <v:shape id="_x0000_s18784" style="position:absolute;left:2242;top:1567;width:3186;height:2819" coordorigin="2242,1567" coordsize="3186,2819" path="m4613,3886r1,l4614,3880r,-7l4614,3854r-5,16l4608,3878r-1,5l4610,3888r3,-2xe" fillcolor="black" stroked="f">
              <v:path arrowok="t"/>
            </v:shape>
            <v:shape id="_x0000_s18783" style="position:absolute;left:2242;top:1567;width:3186;height:2819" coordorigin="2242,1567" coordsize="3186,2819" path="m4664,3754r-2,-1l4649,3745r-1,3l4661,3761r-1,2l4664,3754xe" fillcolor="black" stroked="f">
              <v:path arrowok="t"/>
            </v:shape>
            <v:shape id="_x0000_s18782" style="position:absolute;left:2242;top:1567;width:3186;height:2819" coordorigin="2242,1567" coordsize="3186,2819" path="m4686,3701r3,-3l4699,3701r15,-3l4704,3693r-2,-1l4691,3687r-5,13l4690,3705r-4,-4xe" fillcolor="black" stroked="f">
              <v:path arrowok="t"/>
            </v:shape>
            <v:shape id="_x0000_s18781" style="position:absolute;left:2242;top:1567;width:3186;height:2819" coordorigin="2242,1567" coordsize="3186,2819" path="m4734,3707r-10,-5l4714,3698r-15,3l4721,3712r11,5l4734,3718r,-11xe" fillcolor="black" stroked="f">
              <v:path arrowok="t"/>
            </v:shape>
            <v:shape id="_x0000_s18780" style="position:absolute;left:2242;top:1567;width:3186;height:2819" coordorigin="2242,1567" coordsize="3186,2819" path="m4734,3707r,11l4736,3719r1,1l4737,3721r2,1l4734,3707xe" fillcolor="black" stroked="f">
              <v:path arrowok="t"/>
            </v:shape>
            <v:shape id="_x0000_s18779" style="position:absolute;left:2242;top:1567;width:3186;height:2819" coordorigin="2242,1567" coordsize="3186,2819" path="m4752,3716r1,10l4755,3722r1,-1l4761,3723r10,3l4752,3716xe" fillcolor="black" stroked="f">
              <v:path arrowok="t"/>
            </v:shape>
            <v:shape id="_x0000_s18778" style="position:absolute;left:2242;top:1567;width:3186;height:2819" coordorigin="2242,1567" coordsize="3186,2819" path="m4762,3729r9,-3l4761,3723r,4l4760,3734r2,-5xe" fillcolor="black" stroked="f">
              <v:path arrowok="t"/>
            </v:shape>
            <v:shape id="_x0000_s18777" style="position:absolute;left:2242;top:1567;width:3186;height:2819" coordorigin="2242,1567" coordsize="3186,2819" path="m4800,3744r-2,l4788,3737r-17,-11l4762,3729r15,7l4784,3741r7,7l4800,3744xe" fillcolor="black" stroked="f">
              <v:path arrowok="t"/>
            </v:shape>
            <v:shape id="_x0000_s18776" style="position:absolute;left:2242;top:1567;width:3186;height:2819" coordorigin="2242,1567" coordsize="3186,2819" path="m3065,3477r1,-2l3065,3453r2,-9l3068,3440r5,-33l3065,3435r-2,2l3065,3438r,3l3064,3444r-4,17l3061,3484r4,-7xe" fillcolor="black" stroked="f">
              <v:path arrowok="t"/>
            </v:shape>
            <v:shape id="_x0000_s18775" style="position:absolute;left:2242;top:1567;width:3186;height:2819" coordorigin="2242,1567" coordsize="3186,2819" path="m3070,3516r-3,-19l3066,3487r-1,-10l3061,3484r3,20l3065,3505r4,15l3070,3516xe" fillcolor="black" stroked="f">
              <v:path arrowok="t"/>
            </v:shape>
            <v:shape id="_x0000_s18774" style="position:absolute;left:2242;top:1567;width:3186;height:2819" coordorigin="2242,1567" coordsize="3186,2819" path="m3082,3434r,-4l3083,3426r2,-8l3085,3414r-3,3l3078,3428r-2,22l3082,3434xe" fillcolor="black" stroked="f">
              <v:path arrowok="t"/>
            </v:shape>
            <v:shape id="_x0000_s18773" style="position:absolute;left:2242;top:1567;width:3186;height:2819" coordorigin="2242,1567" coordsize="3186,2819" path="m3081,3456r1,-14l3083,3440r,-3l3082,3435r,-1l3076,3450r-1,26l3081,3456xe" fillcolor="black" stroked="f">
              <v:path arrowok="t"/>
            </v:shape>
            <v:shape id="_x0000_s18772" style="position:absolute;left:2242;top:1567;width:3186;height:2819" coordorigin="2242,1567" coordsize="3186,2819" path="m3081,3480r,-24l3075,3476r1,20l3077,3498r8,10l3081,3480xe" fillcolor="black" stroked="f">
              <v:path arrowok="t"/>
            </v:shape>
            <v:shape id="_x0000_s18771" style="position:absolute;left:2242;top:1567;width:3186;height:2819" coordorigin="2242,1567" coordsize="3186,2819" path="m3086,3515r-1,-7l3077,3498r6,18l3086,3515xe" fillcolor="black" stroked="f">
              <v:path arrowok="t"/>
            </v:shape>
            <v:shape id="_x0000_s18770" style="position:absolute;left:2242;top:1567;width:3186;height:2819" coordorigin="2242,1567" coordsize="3186,2819" path="m3052,3493r-1,-24l3051,3464r2,-16l3051,3450r,3l3045,3467r3,27l3053,3506r-1,-13xe" fillcolor="black" stroked="f">
              <v:path arrowok="t"/>
            </v:shape>
            <v:shape id="_x0000_s18769" style="position:absolute;left:2242;top:1567;width:3186;height:2819" coordorigin="2242,1567" coordsize="3186,2819" path="m3051,3453r,-3l3051,3446r-2,6l3050,3452r-6,7l3045,3467r6,-14xe" fillcolor="black" stroked="f">
              <v:path arrowok="t"/>
            </v:shape>
            <v:shape id="_x0000_s18768" style="position:absolute;left:2242;top:1567;width:3186;height:2819" coordorigin="2242,1567" coordsize="3186,2819" path="m3119,3514r-3,-2l3116,3515r3,6l3119,3514xe" fillcolor="black" stroked="f">
              <v:path arrowok="t"/>
            </v:shape>
            <v:shape id="_x0000_s18767" style="position:absolute;left:2242;top:1567;width:3186;height:2819" coordorigin="2242,1567" coordsize="3186,2819" path="m3127,3528r-8,-14l3119,3521r4,9l3125,3533r2,-5xe" fillcolor="black" stroked="f">
              <v:path arrowok="t"/>
            </v:shape>
            <v:shape id="_x0000_s18766" style="position:absolute;left:2242;top:1567;width:3186;height:2819" coordorigin="2242,1567" coordsize="3186,2819" path="m2612,3268r,-2l2612,3245r-4,23l2606,3266r1,13l2607,3284r5,-16xe" fillcolor="black" stroked="f">
              <v:path arrowok="t"/>
            </v:shape>
            <v:shape id="_x0000_s18765" style="position:absolute;left:2242;top:1567;width:3186;height:2819" coordorigin="2242,1567" coordsize="3186,2819" path="m2612,3245r2,-21l2614,3222r2,-5l2612,3217r-5,22l2605,3255r2,6l2608,3268r4,-23xe" fillcolor="black" stroked="f">
              <v:path arrowok="t"/>
            </v:shape>
            <v:shape id="_x0000_s18764" style="position:absolute;left:2242;top:1567;width:3186;height:2819" coordorigin="2242,1567" coordsize="3186,2819" path="m2612,3330r,-24l2612,3284r,-16l2607,3284r,8l2607,3297r2,26l2611,3337r1,-7xe" fillcolor="black" stroked="f">
              <v:path arrowok="t"/>
            </v:shape>
            <v:shape id="_x0000_s18763" style="position:absolute;left:2242;top:1567;width:3186;height:2819" coordorigin="2242,1567" coordsize="3186,2819" path="m2612,3217r5,-21l2619,3172r3,-17l2626,3141r3,-22l2618,3160r-4,26l2610,3210r-3,17l2607,3232r5,-15xe" fillcolor="black" stroked="f">
              <v:path arrowok="t"/>
            </v:shape>
            <v:shape id="_x0000_s18762" style="position:absolute;left:2242;top:1567;width:3186;height:2819" coordorigin="2242,1567" coordsize="3186,2819" path="m2629,3119r-1,-3l2627,3114r,2l2626,3119r-3,17l2629,3119xe" fillcolor="black" stroked="f">
              <v:path arrowok="t"/>
            </v:shape>
            <v:shape id="_x0000_s18761" style="position:absolute;left:2242;top:1567;width:3186;height:2819" coordorigin="2242,1567" coordsize="3186,2819" path="m5423,4384r-5,-3l5415,4375r-10,-34l5395,4347r12,19l5409,4375r6,7l5418,4385r6,l5428,4385r-5,-1xe" fillcolor="black" stroked="f">
              <v:path arrowok="t"/>
            </v:shape>
            <v:shape id="_x0000_s18760" style="position:absolute;left:2242;top:1567;width:3186;height:2819" coordorigin="2242,1567" coordsize="3186,2819" path="m5397,4338r-3,-3l5388,4322r-3,9l5390,4337r-3,-3l5395,4347r2,-9xe" fillcolor="black" stroked="f">
              <v:path arrowok="t"/>
            </v:shape>
            <v:shape id="_x0000_s18759" style="position:absolute;left:2242;top:1567;width:3186;height:2819" coordorigin="2242,1567" coordsize="3186,2819" path="m5405,4341r-2,-8l5402,4328r-3,4l5397,4338r-2,9l5405,4341xe" fillcolor="black" stroked="f">
              <v:path arrowok="t"/>
            </v:shape>
            <v:shape id="_x0000_s18758" style="position:absolute;left:2242;top:1567;width:3186;height:2819" coordorigin="2242,1567" coordsize="3186,2819" path="m5416,4370r2,-4l5405,4341r10,34l5416,4370xe" fillcolor="black" stroked="f">
              <v:path arrowok="t"/>
            </v:shape>
            <v:shape id="_x0000_s18757" style="position:absolute;left:2242;top:1567;width:3186;height:2819" coordorigin="2242,1567" coordsize="3186,2819" path="m5402,4328r-4,-3l5393,4305r5,20l5396,4329r1,1l5399,4331r,1l5402,4328xe" fillcolor="black" stroked="f">
              <v:path arrowok="t"/>
            </v:shape>
            <v:shape id="_x0000_s18756" style="position:absolute;left:2242;top:1567;width:3186;height:2819" coordorigin="2242,1567" coordsize="3186,2819" path="m5388,4322r-4,1l5383,4324r-1,1l5383,4328r2,3l5388,4322xe" fillcolor="black" stroked="f">
              <v:path arrowok="t"/>
            </v:shape>
            <v:shape id="_x0000_s18755" style="position:absolute;left:2242;top:1567;width:3186;height:2819" coordorigin="2242,1567" coordsize="3186,2819" path="m5294,4216r-5,-2l5280,4210r5,7l5301,4228r-7,-12xe" fillcolor="black" stroked="f">
              <v:path arrowok="t"/>
            </v:shape>
            <v:shape id="_x0000_s18754" style="position:absolute;left:2242;top:1567;width:3186;height:2819" coordorigin="2242,1567" coordsize="3186,2819" path="m5320,4233r-9,-7l5294,4216r7,12l5301,4228r17,11l5332,4245r-12,-12xe" fillcolor="black" stroked="f">
              <v:path arrowok="t"/>
            </v:shape>
            <v:shape id="_x0000_s18753" style="position:absolute;left:2242;top:1567;width:3186;height:2819" coordorigin="2242,1567" coordsize="3186,2819" path="m5344,4260r-3,-5l5336,4249r-4,-4l5318,4239r13,14l5338,4260r6,xe" fillcolor="black" stroked="f">
              <v:path arrowok="t"/>
            </v:shape>
            <v:shape id="_x0000_s18752" style="position:absolute;left:2242;top:1567;width:3186;height:2819" coordorigin="2242,1567" coordsize="3186,2819" path="m5351,4267r-1,l5347,4264r-3,-4l5338,4260r9,9l5351,4267xe" fillcolor="black" stroked="f">
              <v:path arrowok="t"/>
            </v:shape>
            <v:shape id="_x0000_s18751" style="position:absolute;left:2242;top:1567;width:3186;height:2819" coordorigin="2242,1567" coordsize="3186,2819" path="m5352,4269r-1,-2l5347,4269r8,12l5367,4289r-15,-20xe" fillcolor="black" stroked="f">
              <v:path arrowok="t"/>
            </v:shape>
            <v:shape id="_x0000_s18750" style="position:absolute;left:2242;top:1567;width:3186;height:2819" coordorigin="2242,1567" coordsize="3186,2819" path="m5380,4308r-1,l5378,4307r-1,-1l5377,4305r-10,-16l5355,4281r15,24l5378,4319r2,-11xe" fillcolor="black" stroked="f">
              <v:path arrowok="t"/>
            </v:shape>
            <v:shape id="_x0000_s18749" style="position:absolute;left:2242;top:1567;width:3186;height:2819" coordorigin="2242,1567" coordsize="3186,2819" path="m5388,4322r-4,-8l5380,4308r-2,11l5382,4322r2,l5384,4323r4,-1xe" fillcolor="black" stroked="f">
              <v:path arrowok="t"/>
            </v:shape>
            <v:shape id="_x0000_s18748" style="position:absolute;left:2242;top:1567;width:3186;height:2819" coordorigin="2242,1567" coordsize="3186,2819" path="m5388,4303r-1,-1l5386,4290r,l5383,4290r-2,1l5384,4307r4,-4xe" fillcolor="black" stroked="f">
              <v:path arrowok="t"/>
            </v:shape>
            <v:shape id="_x0000_s18747" style="position:absolute;left:2242;top:1567;width:3186;height:2819" coordorigin="2242,1567" coordsize="3186,2819" path="m5393,4305r-5,-2l5384,4307r3,2l5389,4313r2,4l5395,4326r-2,-21xe" fillcolor="black" stroked="f">
              <v:path arrowok="t"/>
            </v:shape>
            <v:shape id="_x0000_s18746" style="position:absolute;left:2242;top:1567;width:3186;height:2819" coordorigin="2242,1567" coordsize="3186,2819" path="m5397,4326r1,-1l5393,4305r2,21l5396,4327r1,-1xe" fillcolor="black" stroked="f">
              <v:path arrowok="t"/>
            </v:shape>
            <v:shape id="_x0000_s18745" style="position:absolute;left:2242;top:1567;width:3186;height:2819" coordorigin="2242,1567" coordsize="3186,2819" path="m5386,4290r,l5386,4290r,l5379,4278r-1,7l5379,4290r7,xe" fillcolor="black" stroked="f">
              <v:path arrowok="t"/>
            </v:shape>
            <v:shape id="_x0000_s18744" style="position:absolute;left:2242;top:1567;width:3186;height:2819" coordorigin="2242,1567" coordsize="3186,2819" path="m5388,4301r2,-1l5386,4290r1,12l5388,4301xe" fillcolor="black" stroked="f">
              <v:path arrowok="t"/>
            </v:shape>
            <v:shape id="_x0000_s18743" style="position:absolute;left:2242;top:1567;width:3186;height:2819" coordorigin="2242,1567" coordsize="3186,2819" path="m5373,4282r-2,-21l5366,4264r-1,1l5364,4271r6,13l5373,4284r,-2xe" fillcolor="black" stroked="f">
              <v:path arrowok="t"/>
            </v:shape>
            <v:shape id="_x0000_s18742" style="position:absolute;left:2242;top:1567;width:3186;height:2819" coordorigin="2242,1567" coordsize="3186,2819" path="m5380,4298r-4,-8l5373,4284r-3,l5374,4292r1,1l5380,4300r,-2xe" fillcolor="black" stroked="f">
              <v:path arrowok="t"/>
            </v:shape>
            <v:shape id="_x0000_s18741" style="position:absolute;left:2242;top:1567;width:3186;height:2819" coordorigin="2242,1567" coordsize="3186,2819" path="m5344,4204r-1,-1l5343,4202r-5,-14l5336,4192r1,3l5337,4199r5,8l5344,4204xe" fillcolor="black" stroked="f">
              <v:path arrowok="t"/>
            </v:shape>
            <v:shape id="_x0000_s18740" style="position:absolute;left:2242;top:1567;width:3186;height:2819" coordorigin="2242,1567" coordsize="3186,2819" path="m5364,4255r-4,-18l5351,4215r-6,-11l5344,4204r-2,3l5345,4212r12,27l5361,4252r,4l5364,4255xe" fillcolor="black" stroked="f">
              <v:path arrowok="t"/>
            </v:shape>
            <v:shape id="_x0000_s18739" style="position:absolute;left:2242;top:1567;width:3186;height:2819" coordorigin="2242,1567" coordsize="3186,2819" path="m5371,4261r-11,-24l5364,4255r1,4l5366,4264r5,-3xe" fillcolor="black" stroked="f">
              <v:path arrowok="t"/>
            </v:shape>
            <v:shape id="_x0000_s18738" style="position:absolute;left:2242;top:1567;width:3186;height:2819" coordorigin="2242,1567" coordsize="3186,2819" path="m5339,4207r-2,-8l5337,4195r-3,1l5322,4181r12,26l5345,4231r-6,-24xe" fillcolor="black" stroked="f">
              <v:path arrowok="t"/>
            </v:shape>
            <v:shape id="_x0000_s18737" style="position:absolute;left:2242;top:1567;width:3186;height:2819" coordorigin="2242,1567" coordsize="3186,2819" path="m5359,4253r-5,-12l5347,4226r-8,-19l5345,4231r10,22l5360,4253r-1,xe" fillcolor="black" stroked="f">
              <v:path arrowok="t"/>
            </v:shape>
            <v:shape id="_x0000_s18736" style="position:absolute;left:2242;top:1567;width:3186;height:2819" coordorigin="2242,1567" coordsize="3186,2819" path="m5363,4261r-2,-5l5361,4252r-1,1l5355,4253r10,12l5363,4261xe" fillcolor="black" stroked="f">
              <v:path arrowok="t"/>
            </v:shape>
            <v:shape id="_x0000_s18735" style="position:absolute;left:2242;top:1567;width:3186;height:2819" coordorigin="2242,1567" coordsize="3186,2819" path="m5379,4278r-8,-17l5373,4282r3,1l5378,4284r,1l5379,4278xe" fillcolor="black" stroked="f">
              <v:path arrowok="t"/>
            </v:shape>
            <v:shape id="_x0000_s18734" style="position:absolute;left:2242;top:1567;width:3186;height:2819" coordorigin="2242,1567" coordsize="3186,2819" path="m3103,3409r-6,17l3097,3428r-1,1l3094,3432r-3,21l3103,3409xe" fillcolor="black" stroked="f">
              <v:path arrowok="t"/>
            </v:shape>
            <v:shape id="_x0000_s18733" style="position:absolute;left:2242;top:1567;width:3186;height:2819" coordorigin="2242,1567" coordsize="3186,2819" path="m3103,3409r-4,8l3098,3419r-2,3l3096,3424r,1l3097,3426r6,-17xe" fillcolor="black" stroked="f">
              <v:path arrowok="t"/>
            </v:shape>
            <v:shape id="_x0000_s18732" style="position:absolute;left:2242;top:1567;width:3186;height:2819" coordorigin="2242,1567" coordsize="3186,2819" path="m3103,3397r-1,-2l3099,3392r2,5l3098,3408r,3l3103,3397xe" fillcolor="black" stroked="f">
              <v:path arrowok="t"/>
            </v:shape>
            <v:shape id="_x0000_s18731" style="position:absolute;left:2242;top:1567;width:3186;height:2819" coordorigin="2242,1567" coordsize="3186,2819" path="m3103,3409r,-12l3098,3411r,4l3099,3415r4,-6xe" fillcolor="black" stroked="f">
              <v:path arrowok="t"/>
            </v:shape>
            <v:shape id="_x0000_s18730" style="position:absolute;left:2242;top:1567;width:3186;height:2819" coordorigin="2242,1567" coordsize="3186,2819" path="m3097,3465r3,-34l3103,3409r-12,44l3091,3463r,4l3091,3471r6,-6xe" fillcolor="black" stroked="f">
              <v:path arrowok="t"/>
            </v:shape>
            <v:shape id="_x0000_s18729" style="position:absolute;left:2242;top:1567;width:3186;height:2819" coordorigin="2242,1567" coordsize="3186,2819" path="m3096,3480r,-1l3097,3472r,-7l3091,3471r-3,7l3091,3496r5,-16xe" fillcolor="black" stroked="f">
              <v:path arrowok="t"/>
            </v:shape>
            <v:shape id="_x0000_s18728" style="position:absolute;left:2242;top:1567;width:3186;height:2819" coordorigin="2242,1567" coordsize="3186,2819" path="m3099,3506r-1,-4l3096,3486r,-6l3091,3496r4,11l3101,3509r-2,-3xe" fillcolor="black" stroked="f">
              <v:path arrowok="t"/>
            </v:shape>
            <v:shape id="_x0000_s18727" style="position:absolute;left:2242;top:1567;width:3186;height:2819" coordorigin="2242,1567" coordsize="3186,2819" path="m2939,3448r,-4l2936,3442r-3,7l2939,3451r,-3xe" fillcolor="black" stroked="f">
              <v:path arrowok="t"/>
            </v:shape>
            <v:shape id="_x0000_s18726" style="position:absolute;left:2242;top:1567;width:3186;height:2819" coordorigin="2242,1567" coordsize="3186,2819" path="m2913,3388r3,-11l2914,3372r-2,10l2910,3394r,4l2913,3388xe" fillcolor="black" stroked="f">
              <v:path arrowok="t"/>
            </v:shape>
            <v:shape id="_x0000_s18725" style="position:absolute;left:2242;top:1567;width:3186;height:2819" coordorigin="2242,1567" coordsize="3186,2819" path="m2912,3421r-2,-15l2909,3407r-1,3l2910,3424r-1,7l2909,3433r3,-12xe" fillcolor="black" stroked="f">
              <v:path arrowok="t"/>
            </v:shape>
            <v:shape id="_x0000_s18724" style="position:absolute;left:2242;top:1567;width:3186;height:2819" coordorigin="2242,1567" coordsize="3186,2819" path="m2912,3421r-3,12l2910,3435r,l2912,3421xe" fillcolor="black" stroked="f">
              <v:path arrowok="t"/>
            </v:shape>
            <v:shape id="_x0000_s18723" style="position:absolute;left:2242;top:1567;width:3186;height:2819" coordorigin="2242,1567" coordsize="3186,2819" path="m4725,4110r1,-6l4722,4106r-4,4l4719,4111r6,-1xe" fillcolor="black" stroked="f">
              <v:path arrowok="t"/>
            </v:shape>
            <v:shape id="_x0000_s18722" style="position:absolute;left:2242;top:1567;width:3186;height:2819" coordorigin="2242,1567" coordsize="3186,2819" path="m4738,4107r-12,-3l4725,4110r2,l4732,4112r3,1l4738,4107xe" fillcolor="black" stroked="f">
              <v:path arrowok="t"/>
            </v:shape>
            <v:shape id="_x0000_s18721" style="position:absolute;left:2242;top:1567;width:3186;height:2819" coordorigin="2242,1567" coordsize="3186,2819" path="m4779,4115r-14,-2l4738,4107r-3,6l4757,4120r22,1l4779,4115xe" fillcolor="black" stroked="f">
              <v:path arrowok="t"/>
            </v:shape>
            <v:shape id="_x0000_s18720" style="position:absolute;left:2242;top:1567;width:3186;height:2819" coordorigin="2242,1567" coordsize="3186,2819" path="m4782,4120r1,-4l4779,4115r,6l4782,4120xe" fillcolor="black" stroked="f">
              <v:path arrowok="t"/>
            </v:shape>
            <v:shape id="_x0000_s18719" style="position:absolute;left:2242;top:1567;width:3186;height:2819" coordorigin="2242,1567" coordsize="3186,2819" path="m4717,4099r-4,l4712,4099r-2,1l4709,4103r8,3l4717,4099xe" fillcolor="black" stroked="f">
              <v:path arrowok="t"/>
            </v:shape>
            <v:shape id="_x0000_s18718" style="position:absolute;left:2242;top:1567;width:3186;height:2819" coordorigin="2242,1567" coordsize="3186,2819" path="m4719,4104r3,-1l4717,4099r,7l4719,4104xe" fillcolor="black" stroked="f">
              <v:path arrowok="t"/>
            </v:shape>
            <v:shape id="_x0000_s18717" style="position:absolute;left:2242;top:1567;width:3186;height:2819" coordorigin="2242,1567" coordsize="3186,2819" path="m2938,3439r,-3l2937,3431r-1,-1l2935,3434r-1,1l2935,3437r1,1l2938,3440r,-1xe" fillcolor="black" stroked="f">
              <v:path arrowok="t"/>
            </v:shape>
            <v:shape id="_x0000_s18716" style="position:absolute;left:2242;top:1567;width:3186;height:2819" coordorigin="2242,1567" coordsize="3186,2819" path="m4707,4093r-7,-2l4698,4092r-4,3l4705,4098r2,-5xe" fillcolor="black" stroked="f">
              <v:path arrowok="t"/>
            </v:shape>
            <v:shape id="_x0000_s18715" style="position:absolute;left:2242;top:1567;width:3186;height:2819" coordorigin="2242,1567" coordsize="3186,2819" path="m3155,3365r,-3l3155,3359r,-1l3151,3366r-4,22l3155,3365xe" fillcolor="black" stroked="f">
              <v:path arrowok="t"/>
            </v:shape>
            <v:shape id="_x0000_s18714" style="position:absolute;left:2242;top:1567;width:3186;height:2819" coordorigin="2242,1567" coordsize="3186,2819" path="m3150,3406r1,-15l3153,3372r2,-7l3147,3388r-3,25l3143,3428r7,-22xe" fillcolor="black" stroked="f">
              <v:path arrowok="t"/>
            </v:shape>
            <v:shape id="_x0000_s18713" style="position:absolute;left:2242;top:1567;width:3186;height:2819" coordorigin="2242,1567" coordsize="3186,2819" path="m3150,3424r,-18l3143,3428r-2,22l3150,3424xe" fillcolor="black" stroked="f">
              <v:path arrowok="t"/>
            </v:shape>
            <v:shape id="_x0000_s18712" style="position:absolute;left:2242;top:1567;width:3186;height:2819" coordorigin="2242,1567" coordsize="3186,2819" path="m3148,3463r,-9l3148,3451r2,-27l3141,3450r-1,19l3142,3488r6,-25xe" fillcolor="black" stroked="f">
              <v:path arrowok="t"/>
            </v:shape>
            <v:shape id="_x0000_s18711" style="position:absolute;left:2242;top:1567;width:3186;height:2819" coordorigin="2242,1567" coordsize="3186,2819" path="m3150,3487r-1,-6l3149,3470r-1,-7l3142,3488r1,6l3150,3487xe" fillcolor="black" stroked="f">
              <v:path arrowok="t"/>
            </v:shape>
            <v:shape id="_x0000_s18710" style="position:absolute;left:2242;top:1567;width:3186;height:2819" coordorigin="2242,1567" coordsize="3186,2819" path="m3154,3510r-2,-9l3150,3487r-7,7l3145,3504r9,17l3154,3510xe" fillcolor="black" stroked="f">
              <v:path arrowok="t"/>
            </v:shape>
            <v:shape id="_x0000_s18709" style="position:absolute;left:2242;top:1567;width:3186;height:2819" coordorigin="2242,1567" coordsize="3186,2819" path="m3154,3518r1,l3154,3510r,11l3154,3518xe" fillcolor="black" stroked="f">
              <v:path arrowok="t"/>
            </v:shape>
            <v:shape id="_x0000_s18708" style="position:absolute;left:2242;top:1567;width:3186;height:2819" coordorigin="2242,1567" coordsize="3186,2819" path="m3135,3508r-2,-2l3131,3491r-3,9l3124,3498r6,8l3135,3513r,-5xe" fillcolor="black" stroked="f">
              <v:path arrowok="t"/>
            </v:shape>
            <v:shape id="_x0000_s18707" style="position:absolute;left:2242;top:1567;width:3186;height:2819" coordorigin="2242,1567" coordsize="3186,2819" path="m3134,3409r,-6l3135,3397r1,-7l3132,3402r-1,1l3127,3416r-3,23l3134,3409xe" fillcolor="black" stroked="f">
              <v:path arrowok="t"/>
            </v:shape>
            <v:shape id="_x0000_s18706" style="position:absolute;left:2242;top:1567;width:3186;height:2819" coordorigin="2242,1567" coordsize="3186,2819" path="m3129,3446r3,-15l3133,3421r1,-5l3134,3409r-10,30l3123,3464r6,-18xe" fillcolor="black" stroked="f">
              <v:path arrowok="t"/>
            </v:shape>
            <v:shape id="_x0000_s18705" style="position:absolute;left:2242;top:1567;width:3186;height:2819" coordorigin="2242,1567" coordsize="3186,2819" path="m3131,3467r-1,-13l3129,3446r-6,18l3124,3484r1,5l3128,3500r3,-33xe" fillcolor="black" stroked="f">
              <v:path arrowok="t"/>
            </v:shape>
            <v:shape id="_x0000_s18704" style="position:absolute;left:2242;top:1567;width:3186;height:2819" coordorigin="2242,1567" coordsize="3186,2819" path="m3119,3405r-2,-19l3115,3392r-2,5l3113,3407r2,l3119,3405xe" fillcolor="black" stroked="f">
              <v:path arrowok="t"/>
            </v:shape>
            <v:shape id="_x0000_s18703" style="position:absolute;left:2242;top:1567;width:3186;height:2819" coordorigin="2242,1567" coordsize="3186,2819" path="m3115,3428r2,-14l3119,3405r-4,6l3113,3415r-2,11l3108,3451r7,-23xe" fillcolor="black" stroked="f">
              <v:path arrowok="t"/>
            </v:shape>
            <v:shape id="_x0000_s18702" style="position:absolute;left:2242;top:1567;width:3186;height:2819" coordorigin="2242,1567" coordsize="3186,2819" path="m3116,3497r-1,-6l3114,3474r,-23l3115,3428r-7,23l3107,3458r1,21l3111,3498r5,-1xe" fillcolor="black" stroked="f">
              <v:path arrowok="t"/>
            </v:shape>
            <v:shape id="_x0000_s18701" style="position:absolute;left:2242;top:1567;width:3186;height:2819" coordorigin="2242,1567" coordsize="3186,2819" path="m3116,3503r1,l3116,3497r-5,1l3115,3505r1,-2xe" fillcolor="black" stroked="f">
              <v:path arrowok="t"/>
            </v:shape>
            <v:shape id="_x0000_s18700" style="position:absolute;left:2242;top:1567;width:3186;height:2819" coordorigin="2242,1567" coordsize="3186,2819" path="m3170,3365r2,-14l3166,3365r1,4l3167,3371r-1,7l3163,3385r-2,11l3170,3365xe" fillcolor="black" stroked="f">
              <v:path arrowok="t"/>
            </v:shape>
            <v:shape id="_x0000_s18699" style="position:absolute;left:2242;top:1567;width:3186;height:2819" coordorigin="2242,1567" coordsize="3186,2819" path="m3172,3351r1,-8l3168,3348r,13l3164,3358r2,7l3172,3351xe" fillcolor="black" stroked="f">
              <v:path arrowok="t"/>
            </v:shape>
            <v:shape id="_x0000_s18698" style="position:absolute;left:2242;top:1567;width:3186;height:2819" coordorigin="2242,1567" coordsize="3186,2819" path="m3336,2872r3,-17l3324,2899r-2,4l3321,2905r-2,7l3319,2918r17,-46xe" fillcolor="black" stroked="f">
              <v:path arrowok="t"/>
            </v:shape>
            <v:shape id="_x0000_s18697" style="position:absolute;left:2242;top:1567;width:3186;height:2819" coordorigin="2242,1567" coordsize="3186,2819" path="m3136,3388r-2,-8l3136,3371r-3,4l3130,3380r5,l3131,3400r5,-12xe" fillcolor="black" stroked="f">
              <v:path arrowok="t"/>
            </v:shape>
            <v:shape id="_x0000_s18696" style="position:absolute;left:2242;top:1567;width:3186;height:2819" coordorigin="2242,1567" coordsize="3186,2819" path="m3135,3380r-4,12l3130,3396r,4l3131,3400r4,-20xe" fillcolor="black" stroked="f">
              <v:path arrowok="t"/>
            </v:shape>
            <v:shape id="_x0000_s18695" style="position:absolute;left:2242;top:1567;width:3186;height:2819" coordorigin="2242,1567" coordsize="3186,2819" path="m3136,3390r,-2l3131,3400r1,l3132,3402r4,-12xe" fillcolor="black" stroked="f">
              <v:path arrowok="t"/>
            </v:shape>
            <v:shape id="_x0000_s18694" style="position:absolute;left:2242;top:1567;width:3186;height:2819" coordorigin="2242,1567" coordsize="3186,2819" path="m3135,3395r1,-2l3136,3390r-1,7l3135,3395xe" fillcolor="black" stroked="f">
              <v:path arrowok="t"/>
            </v:shape>
            <v:shape id="_x0000_s18693" style="position:absolute;left:2242;top:1567;width:3186;height:2819" coordorigin="2242,1567" coordsize="3186,2819" path="m3372,2696r3,-10l3412,2585r-8,15l3393,2623r-11,29l3375,2671r-5,17l3365,2706r-5,19l3372,2696xe" fillcolor="black" stroked="f">
              <v:path arrowok="t"/>
            </v:shape>
            <v:shape id="_x0000_s18692" style="position:absolute;left:2242;top:1567;width:3186;height:2819" coordorigin="2242,1567" coordsize="3186,2819" path="m3368,2710r1,-3l3372,2696r,l3360,2725r-4,20l3368,2710xe" fillcolor="black" stroked="f">
              <v:path arrowok="t"/>
            </v:shape>
            <v:shape id="_x0000_s18691" style="position:absolute;left:2242;top:1567;width:3186;height:2819" coordorigin="2242,1567" coordsize="3186,2819" path="m3357,2755r2,-5l3364,2726r4,-16l3356,2745r-5,24l3350,2774r2,8l3357,2755xe" fillcolor="black" stroked="f">
              <v:path arrowok="t"/>
            </v:shape>
            <v:shape id="_x0000_s18690" style="position:absolute;left:2242;top:1567;width:3186;height:2819" coordorigin="2242,1567" coordsize="3186,2819" path="m3349,2809r2,-11l3352,2782r-2,-8l3344,2809r-4,19l3339,2836r10,-27xe" fillcolor="black" stroked="f">
              <v:path arrowok="t"/>
            </v:shape>
            <v:shape id="_x0000_s18689" style="position:absolute;left:2242;top:1567;width:3186;height:2819" coordorigin="2242,1567" coordsize="3186,2819" path="m3344,2831r2,-7l3349,2809r-10,27l3340,2837r-3,14l3344,2831xe" fillcolor="black" stroked="f">
              <v:path arrowok="t"/>
            </v:shape>
            <v:shape id="_x0000_s18688" style="position:absolute;left:2242;top:1567;width:3186;height:2819" coordorigin="2242,1567" coordsize="3186,2819" path="m3339,2855r5,-24l3337,2851r-7,26l3324,2899r15,-44xe" fillcolor="black" stroked="f">
              <v:path arrowok="t"/>
            </v:shape>
            <v:shape id="_x0000_s18687" style="position:absolute;left:2242;top:1567;width:3186;height:2819" coordorigin="2242,1567" coordsize="3186,2819" path="m3327,2902r6,-18l3335,2879r1,-5l3336,2872r-17,46l3317,2935r10,-33xe" fillcolor="black" stroked="f">
              <v:path arrowok="t"/>
            </v:shape>
            <v:shape id="_x0000_s18686" style="position:absolute;left:2242;top:1567;width:3186;height:2819" coordorigin="2242,1567" coordsize="3186,2819" path="m3324,2926r3,-11l3327,2902r-10,33l3315,2945r1,3l3316,2949r8,-23xe" fillcolor="black" stroked="f">
              <v:path arrowok="t"/>
            </v:shape>
            <v:shape id="_x0000_s18685" style="position:absolute;left:2242;top:1567;width:3186;height:2819" coordorigin="2242,1567" coordsize="3186,2819" path="m3328,2915r2,-2l3327,2902r,13l3328,2915xe" fillcolor="black" stroked="f">
              <v:path arrowok="t"/>
            </v:shape>
            <v:shape id="_x0000_s18684" style="position:absolute;left:2242;top:1567;width:3186;height:2819" coordorigin="2242,1567" coordsize="3186,2819" path="m3383,2664r11,-27l3404,2613r13,-32l3412,2585r-37,101l3383,2664xe" fillcolor="black" stroked="f">
              <v:path arrowok="t"/>
            </v:shape>
            <v:shape id="_x0000_s18683" style="position:absolute;left:2242;top:1567;width:3186;height:2819" coordorigin="2242,1567" coordsize="3186,2819" path="m3412,2597r1,-3l3417,2593r3,-11l3417,2581r-13,32l3412,2597xe" fillcolor="black" stroked="f">
              <v:path arrowok="t"/>
            </v:shape>
            <v:shape id="_x0000_s18682" style="position:absolute;left:2242;top:1567;width:3186;height:2819" coordorigin="2242,1567" coordsize="3186,2819" path="m3174,3339r-1,-4l3172,3335r-2,-3l3168,3337r,11l3174,3339xe" fillcolor="black" stroked="f">
              <v:path arrowok="t"/>
            </v:shape>
            <v:shape id="_x0000_s18681" style="position:absolute;left:2242;top:1567;width:3186;height:2819" coordorigin="2242,1567" coordsize="3186,2819" path="m3166,3378r1,-7l3164,3374r-5,7l3166,3378xe" fillcolor="black" stroked="f">
              <v:path arrowok="t"/>
            </v:shape>
            <v:shape id="_x0000_s18680" style="position:absolute;left:2242;top:1567;width:3186;height:2819" coordorigin="2242,1567" coordsize="3186,2819" path="m3165,3438r,-1l3166,3427r,-11l3168,3385r2,-20l3161,3396r-2,20l3158,3441r7,-3xe" fillcolor="black" stroked="f">
              <v:path arrowok="t"/>
            </v:shape>
            <v:shape id="_x0000_s18679" style="position:absolute;left:2242;top:1567;width:3186;height:2819" coordorigin="2242,1567" coordsize="3186,2819" path="m3165,3455r-1,-16l3165,3438r-7,3l3157,3465r,3l3165,3455xe" fillcolor="black" stroked="f">
              <v:path arrowok="t"/>
            </v:shape>
            <v:shape id="_x0000_s18678" style="position:absolute;left:2242;top:1567;width:3186;height:2819" coordorigin="2242,1567" coordsize="3186,2819" path="m3169,3512r-1,-9l3166,3480r-1,-25l3157,3468r1,18l3163,3507r2,7l3167,3519r2,-7xe" fillcolor="black" stroked="f">
              <v:path arrowok="t"/>
            </v:shape>
            <v:shape id="_x0000_s18677" style="position:absolute;left:2242;top:1567;width:3186;height:2819" coordorigin="2242,1567" coordsize="3186,2819" path="m3170,3520r-1,-8l3167,3519r2,3l3170,3520xe" fillcolor="black" stroked="f">
              <v:path arrowok="t"/>
            </v:shape>
            <v:shape id="_x0000_s18676" style="position:absolute;left:2242;top:1567;width:3186;height:2819" coordorigin="2242,1567" coordsize="3186,2819" path="m4694,4084r-5,l4684,4084r1,3l4698,4092r-4,-8xe" fillcolor="black" stroked="f">
              <v:path arrowok="t"/>
            </v:shape>
            <v:shape id="_x0000_s18675" style="position:absolute;left:2242;top:1567;width:3186;height:2819" coordorigin="2242,1567" coordsize="3186,2819" path="m2311,3197r1,-1l2313,3194r,-2l2312,3187r-1,-3l2309,3200r2,-3xe" fillcolor="black" stroked="f">
              <v:path arrowok="t"/>
            </v:shape>
            <v:shape id="_x0000_s18674" style="position:absolute;left:2242;top:1567;width:3186;height:2819" coordorigin="2242,1567" coordsize="3186,2819" path="m2316,3182r-2,-6l2313,3172r-1,1l2311,3184r1,3l2316,3182xe" fillcolor="black" stroked="f">
              <v:path arrowok="t"/>
            </v:shape>
            <v:shape id="_x0000_s18673" style="position:absolute;left:2242;top:1567;width:3186;height:2819" coordorigin="2242,1567" coordsize="3186,2819" path="m4796,4119r-2,-1l4792,4123r2,2l4794,4126r2,-7xe" fillcolor="black" stroked="f">
              <v:path arrowok="t"/>
            </v:shape>
            <v:shape id="_x0000_s18672" style="position:absolute;left:2242;top:1567;width:3186;height:2819" coordorigin="2242,1567" coordsize="3186,2819" path="m4797,4125r1,-5l4796,4119r-2,7l4796,4126r1,-1xe" fillcolor="black" stroked="f">
              <v:path arrowok="t"/>
            </v:shape>
            <v:shape id="_x0000_s18671" style="position:absolute;left:2242;top:1567;width:3186;height:2819" coordorigin="2242,1567" coordsize="3186,2819" path="m4681,4076r-6,-2l4675,4077r3,3l4683,4088r-2,-12xe" fillcolor="black" stroked="f">
              <v:path arrowok="t"/>
            </v:shape>
            <v:shape id="_x0000_s18670" style="position:absolute;left:2242;top:1567;width:3186;height:2819" coordorigin="2242,1567" coordsize="3186,2819" path="m3209,3490r-1,-17l3207,3453r-5,7l3201,3464r2,6l3204,3492r4,5l3209,3490xe" fillcolor="black" stroked="f">
              <v:path arrowok="t"/>
            </v:shape>
            <v:shape id="_x0000_s18669" style="position:absolute;left:2242;top:1567;width:3186;height:2819" coordorigin="2242,1567" coordsize="3186,2819" path="m3209,3509r-1,-12l3204,3492r1,15l3207,3519r2,-10xe" fillcolor="black" stroked="f">
              <v:path arrowok="t"/>
            </v:shape>
            <v:shape id="_x0000_s18668" style="position:absolute;left:2242;top:1567;width:3186;height:2819" coordorigin="2242,1567" coordsize="3186,2819" path="m3214,3351r1,-11l3215,3337r1,-4l3217,3328r-3,-4l3211,3346r-3,26l3214,3351xe" fillcolor="black" stroked="f">
              <v:path arrowok="t"/>
            </v:shape>
            <v:shape id="_x0000_s18667" style="position:absolute;left:2242;top:1567;width:3186;height:2819" coordorigin="2242,1567" coordsize="3186,2819" path="m3212,3375r-1,-4l3211,3368r3,-17l3208,3372r-2,21l3212,3375xe" fillcolor="black" stroked="f">
              <v:path arrowok="t"/>
            </v:shape>
            <v:shape id="_x0000_s18666" style="position:absolute;left:2242;top:1567;width:3186;height:2819" coordorigin="2242,1567" coordsize="3186,2819" path="m3211,3391r1,-16l3206,3393r,1l3206,3396r,3l3211,3391xe" fillcolor="black" stroked="f">
              <v:path arrowok="t"/>
            </v:shape>
            <v:shape id="_x0000_s18665" style="position:absolute;left:2242;top:1567;width:3186;height:2819" coordorigin="2242,1567" coordsize="3186,2819" path="m3209,3413r,-7l3211,3391r-5,8l3205,3401r-1,14l3209,3413xe" fillcolor="black" stroked="f">
              <v:path arrowok="t"/>
            </v:shape>
            <v:shape id="_x0000_s18664" style="position:absolute;left:2242;top:1567;width:3186;height:2819" coordorigin="2242,1567" coordsize="3186,2819" path="m3207,3432r2,-19l3204,3415r-1,25l3202,3443r,9l3202,3460r5,-28xe" fillcolor="black" stroked="f">
              <v:path arrowok="t"/>
            </v:shape>
            <v:shape id="_x0000_s18663" style="position:absolute;left:2242;top:1567;width:3186;height:2819" coordorigin="2242,1567" coordsize="3186,2819" path="m3216,3326r,-4l3218,3314r-1,l3214,3324r3,4l3216,3326xe" fillcolor="black" stroked="f">
              <v:path arrowok="t"/>
            </v:shape>
            <v:shape id="_x0000_s18662" style="position:absolute;left:2242;top:1567;width:3186;height:2819" coordorigin="2242,1567" coordsize="3186,2819" path="m3217,3333r1,-1l3218,3330r-1,-2l3216,3333r1,xe" fillcolor="black" stroked="f">
              <v:path arrowok="t"/>
            </v:shape>
            <v:shape id="_x0000_s18661" style="position:absolute;left:2242;top:1567;width:3186;height:2819" coordorigin="2242,1567" coordsize="3186,2819" path="m3217,3319r1,-3l3218,3314r-2,8l3217,3319xe" fillcolor="black" stroked="f">
              <v:path arrowok="t"/>
            </v:shape>
            <v:shape id="_x0000_s18660" style="position:absolute;left:2242;top:1567;width:3186;height:2819" coordorigin="2242,1567" coordsize="3186,2819" path="m3223,3492r1,-24l3217,3491r1,2l3218,3496r-1,2l3218,3516r5,-24xe" fillcolor="black" stroked="f">
              <v:path arrowok="t"/>
            </v:shape>
            <v:shape id="_x0000_s18659" style="position:absolute;left:2242;top:1567;width:3186;height:2819" coordorigin="2242,1567" coordsize="3186,2819" path="m3225,3529r-1,-3l3223,3513r,-21l3218,3516r5,18l3225,3535r,-6xe" fillcolor="black" stroked="f">
              <v:path arrowok="t"/>
            </v:shape>
            <v:shape id="_x0000_s18658" style="position:absolute;left:2242;top:1567;width:3186;height:2819" coordorigin="2242,1567" coordsize="3186,2819" path="m3227,3358r2,-23l3232,3316r2,-12l3235,3298r-6,8l3226,3329r-2,12l3222,3359r-2,21l3220,3383r7,-25xe" fillcolor="black" stroked="f">
              <v:path arrowok="t"/>
            </v:shape>
            <v:shape id="_x0000_s18657" style="position:absolute;left:2242;top:1567;width:3186;height:2819" coordorigin="2242,1567" coordsize="3186,2819" path="m3225,3410r1,-26l3227,3358r-7,25l3218,3402r-2,25l3216,3447r9,-37xe" fillcolor="black" stroked="f">
              <v:path arrowok="t"/>
            </v:shape>
            <v:shape id="_x0000_s18656" style="position:absolute;left:2242;top:1567;width:3186;height:2819" coordorigin="2242,1567" coordsize="3186,2819" path="m3224,3468r1,-23l3225,3434r,-24l3216,3447r,5l3217,3462r-2,25l3217,3491r7,-23xe" fillcolor="black" stroked="f">
              <v:path arrowok="t"/>
            </v:shape>
            <v:shape id="_x0000_s18655" style="position:absolute;left:2242;top:1567;width:3186;height:2819" coordorigin="2242,1567" coordsize="3186,2819" path="m3235,3300r1,l3236,3299r-1,-1l3234,3304r1,-4xe" fillcolor="black" stroked="f">
              <v:path arrowok="t"/>
            </v:shape>
            <v:shape id="_x0000_s18654" style="position:absolute;left:2242;top:1567;width:3186;height:2819" coordorigin="2242,1567" coordsize="3186,2819" path="m3007,3435r-1,-2l3005,3430r-5,18l3000,3452r1,2l3004,3455r3,-20xe" fillcolor="black" stroked="f">
              <v:path arrowok="t"/>
            </v:shape>
            <v:shape id="_x0000_s18653" style="position:absolute;left:2242;top:1567;width:3186;height:2819" coordorigin="2242,1567" coordsize="3186,2819" path="m3004,3454r2,-3l3007,3435r-3,20l3004,3454xe" fillcolor="black" stroked="f">
              <v:path arrowok="t"/>
            </v:shape>
            <v:shape id="_x0000_s18652" style="position:absolute;left:2242;top:1567;width:3186;height:2819" coordorigin="2242,1567" coordsize="3186,2819" path="m2942,3398r-5,-2l2934,3417r1,9l2942,3398xe" fillcolor="black" stroked="f">
              <v:path arrowok="t"/>
            </v:shape>
            <v:shape id="_x0000_s18651" style="position:absolute;left:2242;top:1567;width:3186;height:2819" coordorigin="2242,1567" coordsize="3186,2819" path="m2936,3430r2,-5l2940,3418r2,-20l2935,3426r1,4l2936,3430xe" fillcolor="black" stroked="f">
              <v:path arrowok="t"/>
            </v:shape>
            <v:shape id="_x0000_s18650" style="position:absolute;left:2242;top:1567;width:3186;height:2819" coordorigin="2242,1567" coordsize="3186,2819" path="m4747,4096r-12,-8l4731,4093r-5,7l4731,4096r20,5l4747,4096xe" fillcolor="black" stroked="f">
              <v:path arrowok="t"/>
            </v:shape>
            <v:shape id="_x0000_s18649" style="position:absolute;left:2242;top:1567;width:3186;height:2819" coordorigin="2242,1567" coordsize="3186,2819" path="m4767,4097r-20,-1l4751,4101r11,3l4774,4105r-7,-8xe" fillcolor="black" stroked="f">
              <v:path arrowok="t"/>
            </v:shape>
            <v:shape id="_x0000_s18648" style="position:absolute;left:2242;top:1567;width:3186;height:2819" coordorigin="2242,1567" coordsize="3186,2819" path="m4775,4102r1,l4779,4098r-12,-1l4774,4105r1,-3xe" fillcolor="black" stroked="f">
              <v:path arrowok="t"/>
            </v:shape>
            <v:shape id="_x0000_s18647" style="position:absolute;left:2242;top:1567;width:3186;height:2819" coordorigin="2242,1567" coordsize="3186,2819" path="m4780,4104r2,-5l4779,4098r-3,4l4777,4103r1,2l4780,4104xe" fillcolor="black" stroked="f">
              <v:path arrowok="t"/>
            </v:shape>
            <v:shape id="_x0000_s18646" style="position:absolute;left:2242;top:1567;width:3186;height:2819" coordorigin="2242,1567" coordsize="3186,2819" path="m4720,4086r-3,3l4715,4092r6,1l4724,4094r-4,-8xe" fillcolor="black" stroked="f">
              <v:path arrowok="t"/>
            </v:shape>
            <v:shape id="_x0000_s18645" style="position:absolute;left:2242;top:1567;width:3186;height:2819" coordorigin="2242,1567" coordsize="3186,2819" path="m4726,4094r2,-5l4720,4086r4,8l4726,4094xe" fillcolor="black" stroked="f">
              <v:path arrowok="t"/>
            </v:shape>
            <v:shape id="_x0000_s18644" style="position:absolute;left:2242;top:1567;width:3186;height:2819" coordorigin="2242,1567" coordsize="3186,2819" path="m3234,3428r3,-30l3237,3387r1,-18l3241,3344r-7,35l3232,3404r-1,24l3234,3430r,-2xe" fillcolor="black" stroked="f">
              <v:path arrowok="t"/>
            </v:shape>
            <v:shape id="_x0000_s18643" style="position:absolute;left:2242;top:1567;width:3186;height:2819" coordorigin="2242,1567" coordsize="3186,2819" path="m3234,3448r1,-8l3235,3433r-1,-2l3234,3430r-3,-2l3230,3450r4,-2xe" fillcolor="black" stroked="f">
              <v:path arrowok="t"/>
            </v:shape>
            <v:shape id="_x0000_s18642" style="position:absolute;left:2242;top:1567;width:3186;height:2819" coordorigin="2242,1567" coordsize="3186,2819" path="m3234,3476r,-20l3234,3448r-4,2l3230,3468r,14l3229,3489r5,-13xe" fillcolor="black" stroked="f">
              <v:path arrowok="t"/>
            </v:shape>
            <v:shape id="_x0000_s18641" style="position:absolute;left:2242;top:1567;width:3186;height:2819" coordorigin="2242,1567" coordsize="3186,2819" path="m3238,3520r-2,-21l3234,3476r-5,13l3231,3513r4,20l3238,3541r,-21xe" fillcolor="black" stroked="f">
              <v:path arrowok="t"/>
            </v:shape>
            <v:shape id="_x0000_s18640" style="position:absolute;left:2242;top:1567;width:3186;height:2819" coordorigin="2242,1567" coordsize="3186,2819" path="m3245,3550r-3,-13l3238,3520r,21l3244,3551r1,-1xe" fillcolor="black" stroked="f">
              <v:path arrowok="t"/>
            </v:shape>
            <v:shape id="_x0000_s18639" style="position:absolute;left:2242;top:1567;width:3186;height:2819" coordorigin="2242,1567" coordsize="3186,2819" path="m3258,3546r-2,-8l3254,3539r-2,1l3255,3548r3,-2xe" fillcolor="black" stroked="f">
              <v:path arrowok="t"/>
            </v:shape>
            <v:shape id="_x0000_s18638" style="position:absolute;left:2242;top:1567;width:3186;height:2819" coordorigin="2242,1567" coordsize="3186,2819" path="m3200,3382r2,-21l3202,3355r-5,14l3193,3393r,4l3200,3382xe" fillcolor="black" stroked="f">
              <v:path arrowok="t"/>
            </v:shape>
            <v:shape id="_x0000_s18637" style="position:absolute;left:2242;top:1567;width:3186;height:2819" coordorigin="2242,1567" coordsize="3186,2819" path="m3197,3410r1,-1l3200,3382r-7,15l3191,3421r-2,19l3197,3410xe" fillcolor="black" stroked="f">
              <v:path arrowok="t"/>
            </v:shape>
            <v:shape id="_x0000_s18636" style="position:absolute;left:2242;top:1567;width:3186;height:2819" coordorigin="2242,1567" coordsize="3186,2819" path="m3197,3472r-1,-2l3195,3450r1,-21l3197,3410r-8,30l3188,3443r-2,17l3187,3483r10,-11xe" fillcolor="black" stroked="f">
              <v:path arrowok="t"/>
            </v:shape>
            <v:shape id="_x0000_s18635" style="position:absolute;left:2242;top:1567;width:3186;height:2819" coordorigin="2242,1567" coordsize="3186,2819" path="m3197,3506r-1,-25l3196,3476r,-1l3197,3472r-10,11l3191,3506r3,10l3197,3522r,-16xe" fillcolor="black" stroked="f">
              <v:path arrowok="t"/>
            </v:shape>
            <v:shape id="_x0000_s18634" style="position:absolute;left:2242;top:1567;width:3186;height:2819" coordorigin="2242,1567" coordsize="3186,2819" path="m3199,3525r-2,-19l3197,3522r2,4l3199,3525xe" fillcolor="black" stroked="f">
              <v:path arrowok="t"/>
            </v:shape>
            <v:shape id="_x0000_s18633" style="position:absolute;left:2242;top:1567;width:3186;height:2819" coordorigin="2242,1567" coordsize="3186,2819" path="m4810,4117r-4,-1l4801,4123r4,1l4809,4126r1,-9xe" fillcolor="black" stroked="f">
              <v:path arrowok="t"/>
            </v:shape>
            <v:shape id="_x0000_s18632" style="position:absolute;left:2242;top:1567;width:3186;height:2819" coordorigin="2242,1567" coordsize="3186,2819" path="m4705,4081r-1,1l4703,4083r-1,2l4702,4086r1,l4705,4081xe" fillcolor="black" stroked="f">
              <v:path arrowok="t"/>
            </v:shape>
            <v:shape id="_x0000_s18631" style="position:absolute;left:2242;top:1567;width:3186;height:2819" coordorigin="2242,1567" coordsize="3186,2819" path="m4716,4083r-8,-3l4706,4080r-1,1l4704,4086r2,1l4709,4087r5,1l4716,4083xe" fillcolor="black" stroked="f">
              <v:path arrowok="t"/>
            </v:shape>
            <v:shape id="_x0000_s18630" style="position:absolute;left:2242;top:1567;width:3186;height:2819" coordorigin="2242,1567" coordsize="3186,2819" path="m4696,4072r-5,4l4688,4079r1,4l4693,4081r3,-3l4698,4085r-2,-13xe" fillcolor="black" stroked="f">
              <v:path arrowok="t"/>
            </v:shape>
            <v:shape id="_x0000_s18629" style="position:absolute;left:2242;top:1567;width:3186;height:2819" coordorigin="2242,1567" coordsize="3186,2819" path="m4700,4079r2,-4l4696,4072r2,13l4700,4079xe" fillcolor="black" stroked="f">
              <v:path arrowok="t"/>
            </v:shape>
            <v:shape id="_x0000_s18628" style="position:absolute;left:2242;top:1567;width:3186;height:2819" coordorigin="2242,1567" coordsize="3186,2819" path="m2590,3288r1,-8l2592,3273r-3,l2588,3277r,6l2586,3292r4,2l2590,3288xe" fillcolor="black" stroked="f">
              <v:path arrowok="t"/>
            </v:shape>
            <v:shape id="_x0000_s18627" style="position:absolute;left:2242;top:1567;width:3186;height:2819" coordorigin="2242,1567" coordsize="3186,2819" path="m2974,3430r1,-25l2970,3428r,2l2968,3435r4,l2974,3430xe" fillcolor="black" stroked="f">
              <v:path arrowok="t"/>
            </v:shape>
            <v:shape id="_x0000_s18626" style="position:absolute;left:2242;top:1567;width:3186;height:2819" coordorigin="2242,1567" coordsize="3186,2819" path="m2975,3405r-5,13l2969,3421r-1,2l2968,3426r2,l2975,3405xe" fillcolor="black" stroked="f">
              <v:path arrowok="t"/>
            </v:shape>
            <v:shape id="_x0000_s18625" style="position:absolute;left:2242;top:1567;width:3186;height:2819" coordorigin="2242,1567" coordsize="3186,2819" path="m2975,3405r-1,-2l2972,3399r-3,5l2970,3410r1,4l2970,3418r5,-13xe" fillcolor="black" stroked="f">
              <v:path arrowok="t"/>
            </v:shape>
            <v:shape id="_x0000_s18624" style="position:absolute;left:2242;top:1567;width:3186;height:2819" coordorigin="2242,1567" coordsize="3186,2819" path="m2924,3405r-2,-1l2920,3409r,4l2921,3415r3,-10xe" fillcolor="black" stroked="f">
              <v:path arrowok="t"/>
            </v:shape>
            <v:shape id="_x0000_s18623" style="position:absolute;left:2242;top:1567;width:3186;height:2819" coordorigin="2242,1567" coordsize="3186,2819" path="m2921,3415r2,-2l2926,3406r-2,-1l2921,3415r,xe" fillcolor="black" stroked="f">
              <v:path arrowok="t"/>
            </v:shape>
            <v:shape id="_x0000_s18622" style="position:absolute;left:2242;top:1567;width:3186;height:2819" coordorigin="2242,1567" coordsize="3186,2819" path="m4684,4071r5,-1l4688,4066r-5,1l4681,4067r-3,1l4677,4071r2,1l4684,4071xe" fillcolor="black" stroked="f">
              <v:path arrowok="t"/>
            </v:shape>
            <v:shape id="_x0000_s18621" style="position:absolute;left:2242;top:1567;width:3186;height:2819" coordorigin="2242,1567" coordsize="3186,2819" path="m2282,3289r-4,-2l2272,3282r-4,5l2277,3291r10,5l2282,3289xe" fillcolor="black" stroked="f">
              <v:path arrowok="t"/>
            </v:shape>
            <v:shape id="_x0000_s18620" style="position:absolute;left:2242;top:1567;width:3186;height:2819" coordorigin="2242,1567" coordsize="3186,2819" path="m2268,3287r-9,-2l2255,3284r,l2261,3287r10,4l2268,3287xe" fillcolor="black" stroked="f">
              <v:path arrowok="t"/>
            </v:shape>
            <v:shape id="_x0000_s18619" style="position:absolute;left:2242;top:1567;width:3186;height:2819" coordorigin="2242,1567" coordsize="3186,2819" path="m2250,3284r1,-2l2247,3278r-2,5l2248,3284r1,1l2250,3284xe" fillcolor="black" stroked="f">
              <v:path arrowok="t"/>
            </v:shape>
            <v:shape id="_x0000_s18618" style="position:absolute;left:2242;top:1567;width:3186;height:2819" coordorigin="2242,1567" coordsize="3186,2819" path="m2286,3291r-6,-4l2282,3289r4,3l2286,3291xe" fillcolor="black" stroked="f">
              <v:path arrowok="t"/>
            </v:shape>
            <v:shape id="_x0000_s18617" style="position:absolute;left:2242;top:1567;width:3186;height:2819" coordorigin="2242,1567" coordsize="3186,2819" path="m2296,3292r-1,1l2293,3292r-2,-2l2284,3283r2,8l2290,3293r3,2l2296,3292xe" fillcolor="black" stroked="f">
              <v:path arrowok="t"/>
            </v:shape>
            <v:shape id="_x0000_s18616" style="position:absolute;left:2242;top:1567;width:3186;height:2819" coordorigin="2242,1567" coordsize="3186,2819" path="m2299,3295r,-4l2296,3292r-3,3l2297,3296r2,-1xe" fillcolor="black" stroked="f">
              <v:path arrowok="t"/>
            </v:shape>
            <v:shape id="_x0000_s18615" style="position:absolute;left:2242;top:1567;width:3186;height:2819" coordorigin="2242,1567" coordsize="3186,2819" path="m2308,3296r-9,-5l2299,3295r3,-1l2302,3295r3,3l2308,3296xe" fillcolor="black" stroked="f">
              <v:path arrowok="t"/>
            </v:shape>
            <v:shape id="_x0000_s18614" style="position:absolute;left:2242;top:1567;width:3186;height:2819" coordorigin="2242,1567" coordsize="3186,2819" path="m2305,3298r-3,-3l2301,3296r-3,2l2304,3300r1,-2xe" fillcolor="black" stroked="f">
              <v:path arrowok="t"/>
            </v:shape>
            <v:shape id="_x0000_s18613" style="position:absolute;left:2242;top:1567;width:3186;height:2819" coordorigin="2242,1567" coordsize="3186,2819" path="m2338,3179r-4,9l2333,3191r,3l2334,3194r4,-15xe" fillcolor="black" stroked="f">
              <v:path arrowok="t"/>
            </v:shape>
            <v:shape id="_x0000_s18612" style="position:absolute;left:2242;top:1567;width:3186;height:2819" coordorigin="2242,1567" coordsize="3186,2819" path="m2357,3187r,-1l2356,3185r-1,2l2354,3191r,6l2357,3187xe" fillcolor="black" stroked="f">
              <v:path arrowok="t"/>
            </v:shape>
            <v:shape id="_x0000_s18611" style="position:absolute;left:2242;top:1567;width:3186;height:2819" coordorigin="2242,1567" coordsize="3186,2819" path="m4668,4055r-2,-1l4665,4057r-1,2l4665,4060r3,1l4668,4055xe" fillcolor="black" stroked="f">
              <v:path arrowok="t"/>
            </v:shape>
            <v:shape id="_x0000_s18610" style="position:absolute;left:2242;top:1567;width:3186;height:2819" coordorigin="2242,1567" coordsize="3186,2819" path="m4678,4064r-5,-5l4668,4055r,6l4670,4062r1,2l4673,4066r5,-2xe" fillcolor="black" stroked="f">
              <v:path arrowok="t"/>
            </v:shape>
            <v:shape id="_x0000_s18609" style="position:absolute;left:2242;top:1567;width:3186;height:2819" coordorigin="2242,1567" coordsize="3186,2819" path="m4663,4049r-3,-2l4656,4044r,6l4660,4052r4,3l4663,4049xe" fillcolor="black" stroked="f">
              <v:path arrowok="t"/>
            </v:shape>
            <v:shape id="_x0000_s18608" style="position:absolute;left:2242;top:1567;width:3186;height:2819" coordorigin="2242,1567" coordsize="3186,2819" path="m2927,3392r-3,l2922,3393r-1,2l2923,3400r1,4l2924,3404r3,-12xe" fillcolor="black" stroked="f">
              <v:path arrowok="t"/>
            </v:shape>
            <v:shape id="_x0000_s18607" style="position:absolute;left:2242;top:1567;width:3186;height:2819" coordorigin="2242,1567" coordsize="3186,2819" path="m2926,3401r3,-3l2927,3392r-3,12l2926,3401xe" fillcolor="black" stroked="f">
              <v:path arrowok="t"/>
            </v:shape>
            <v:shape id="_x0000_s18606" style="position:absolute;left:2242;top:1567;width:3186;height:2819" coordorigin="2242,1567" coordsize="3186,2819" path="m4689,4056r4,2l4693,4053r-3,-1l4688,4053r-3,9l4689,4056xe" fillcolor="black" stroked="f">
              <v:path arrowok="t"/>
            </v:shape>
            <v:shape id="_x0000_s18605" style="position:absolute;left:2242;top:1567;width:3186;height:2819" coordorigin="2242,1567" coordsize="3186,2819" path="m4699,4056r-6,-3l4693,4058r2,1l4699,4056xe" fillcolor="black" stroked="f">
              <v:path arrowok="t"/>
            </v:shape>
            <v:shape id="_x0000_s18604" style="position:absolute;left:2242;top:1567;width:3186;height:2819" coordorigin="2242,1567" coordsize="3186,2819" path="m4810,4098r6,-1l4819,4092r3,1l4824,4093r2,-8l4821,4087r,4l4817,4089r-4,6l4811,4095r-2,-1l4806,4092r-4,9l4810,4098xe" fillcolor="black" stroked="f">
              <v:path arrowok="t"/>
            </v:shape>
            <v:shape id="_x0000_s18603" style="position:absolute;left:2242;top:1567;width:3186;height:2819" coordorigin="2242,1567" coordsize="3186,2819" path="m2985,3514r,l2981,3514r-5,-1l2962,3516r16,1l2999,3522r-14,-8xe" fillcolor="black" stroked="f">
              <v:path arrowok="t"/>
            </v:shape>
            <v:shape id="_x0000_s18602" style="position:absolute;left:2242;top:1567;width:3186;height:2819" coordorigin="2242,1567" coordsize="3186,2819" path="m3027,3521r-21,-4l2985,3514r14,8l3010,3524r7,2l3024,3528r3,-7xe" fillcolor="black" stroked="f">
              <v:path arrowok="t"/>
            </v:shape>
            <v:shape id="_x0000_s18601" style="position:absolute;left:2242;top:1567;width:3186;height:2819" coordorigin="2242,1567" coordsize="3186,2819" path="m3081,3540r-15,-7l3048,3526r-21,-5l3024,3528r,l3037,3534r24,9l3081,3540xe" fillcolor="black" stroked="f">
              <v:path arrowok="t"/>
            </v:shape>
            <v:shape id="_x0000_s18600" style="position:absolute;left:2242;top:1567;width:3186;height:2819" coordorigin="2242,1567" coordsize="3186,2819" path="m3109,3546r-22,-4l3081,3540r-20,3l3084,3551r8,1l3109,3546xe" fillcolor="black" stroked="f">
              <v:path arrowok="t"/>
            </v:shape>
            <v:shape id="_x0000_s18599" style="position:absolute;left:2242;top:1567;width:3186;height:2819" coordorigin="2242,1567" coordsize="3186,2819" path="m3119,3552r8,-2l3134,3549r-6,-4l3109,3546r-17,6l3108,3553r11,-1xe" fillcolor="black" stroked="f">
              <v:path arrowok="t"/>
            </v:shape>
            <v:shape id="_x0000_s18598" style="position:absolute;left:2242;top:1567;width:3186;height:2819" coordorigin="2242,1567" coordsize="3186,2819" path="m3155,3544r-16,-2l3128,3545r6,4l3142,3550r11,2l3170,3557r-15,-13xe" fillcolor="black" stroked="f">
              <v:path arrowok="t"/>
            </v:shape>
            <v:shape id="_x0000_s18597" style="position:absolute;left:2242;top:1567;width:3186;height:2819" coordorigin="2242,1567" coordsize="3186,2819" path="m3242,3568r-11,-1l3212,3562r-27,-9l3155,3544r15,13l3192,3564r28,8l3242,3568xe" fillcolor="black" stroked="f">
              <v:path arrowok="t"/>
            </v:shape>
            <v:shape id="_x0000_s18596" style="position:absolute;left:2242;top:1567;width:3186;height:2819" coordorigin="2242,1567" coordsize="3186,2819" path="m3249,3569r-1,-1l3245,3568r-3,l3220,3572r22,5l3249,3569xe" fillcolor="black" stroked="f">
              <v:path arrowok="t"/>
            </v:shape>
            <v:shape id="_x0000_s18595" style="position:absolute;left:2242;top:1567;width:3186;height:2819" coordorigin="2242,1567" coordsize="3186,2819" path="m3257,3566r-7,4l3249,3570r,-1l3242,3577r15,1l3257,3566xe" fillcolor="black" stroked="f">
              <v:path arrowok="t"/>
            </v:shape>
            <v:shape id="_x0000_s18594" style="position:absolute;left:2242;top:1567;width:3186;height:2819" coordorigin="2242,1567" coordsize="3186,2819" path="m3257,3566r-5,1l3251,3567r-2,1l3250,3569r,1l3257,3566xe" fillcolor="black" stroked="f">
              <v:path arrowok="t"/>
            </v:shape>
            <v:shape id="_x0000_s18593" style="position:absolute;left:2242;top:1567;width:3186;height:2819" coordorigin="2242,1567" coordsize="3186,2819" path="m3260,3564r3,-2l3266,3568r2,5l3288,3524r-5,6l3278,3545r-11,11l3263,3556r-6,10l3257,3578r3,-14xe" fillcolor="black" stroked="f">
              <v:path arrowok="t"/>
            </v:shape>
            <v:shape id="_x0000_s18592" style="position:absolute;left:2242;top:1567;width:3186;height:2819" coordorigin="2242,1567" coordsize="3186,2819" path="m3265,3575r-2,-7l3260,3564r-3,14l3265,3575xe" fillcolor="black" stroked="f">
              <v:path arrowok="t"/>
            </v:shape>
            <v:shape id="_x0000_s18591" style="position:absolute;left:2242;top:1567;width:3186;height:2819" coordorigin="2242,1567" coordsize="3186,2819" path="m3008,3416r-1,-3l3005,3408r-2,5l3002,3422r-1,6l3008,3416xe" fillcolor="black" stroked="f">
              <v:path arrowok="t"/>
            </v:shape>
            <v:shape id="_x0000_s18590" style="position:absolute;left:2242;top:1567;width:3186;height:2819" coordorigin="2242,1567" coordsize="3186,2819" path="m3007,3420r1,-4l3001,3428r3,l3007,3420xe" fillcolor="black" stroked="f">
              <v:path arrowok="t"/>
            </v:shape>
            <v:shape id="_x0000_s18589" style="position:absolute;left:2242;top:1567;width:3186;height:2819" coordorigin="2242,1567" coordsize="3186,2819" path="m4673,4039r,2l4672,4042r8,5l4673,4039xe" fillcolor="black" stroked="f">
              <v:path arrowok="t"/>
            </v:shape>
            <v:shape id="_x0000_s18588" style="position:absolute;left:2242;top:1567;width:3186;height:2819" coordorigin="2242,1567" coordsize="3186,2819" path="m4682,4045r-1,-1l4680,4047r-8,-5l4671,4043r-2,3l4680,4053r2,-8xe" fillcolor="black" stroked="f">
              <v:path arrowok="t"/>
            </v:shape>
            <v:shape id="_x0000_s18587" style="position:absolute;left:2242;top:1567;width:3186;height:2819" coordorigin="2242,1567" coordsize="3186,2819" path="m4682,4050r1,l4683,4048r,-1l4682,4045r-2,8l4682,4050xe" fillcolor="black" stroked="f">
              <v:path arrowok="t"/>
            </v:shape>
            <v:shape id="_x0000_s18586" style="position:absolute;left:2242;top:1567;width:3186;height:2819" coordorigin="2242,1567" coordsize="3186,2819" path="m4617,3978r-2,-4l4608,3973r-3,4l4603,3979r,1l4610,3982r7,-4xe" fillcolor="black" stroked="f">
              <v:path arrowok="t"/>
            </v:shape>
            <v:shape id="_x0000_s18585" style="position:absolute;left:2242;top:1567;width:3186;height:2819" coordorigin="2242,1567" coordsize="3186,2819" path="m4619,4014r-9,-1l4594,4009r-6,-14l4567,3982r-9,-3l4555,3988r16,15l4587,4008r-8,-8l4580,4005r-12,-13l4560,3982r2,l4572,3992r17,14l4606,4016r5,2l4619,4020r,-6xe" fillcolor="black" stroked="f">
              <v:path arrowok="t"/>
            </v:shape>
            <v:shape id="_x0000_s18584" style="position:absolute;left:2242;top:1567;width:3186;height:2819" coordorigin="2242,1567" coordsize="3186,2819" path="m4622,4014r-3,l4619,4020r1,l4615,4020r-11,2l4619,4026r3,-12xe" fillcolor="black" stroked="f">
              <v:path arrowok="t"/>
            </v:shape>
            <v:shape id="_x0000_s18583" style="position:absolute;left:2242;top:1567;width:3186;height:2819" coordorigin="2242,1567" coordsize="3186,2819" path="m4615,4020r-7,1l4593,4014r-6,-6l4571,4003r17,11l4604,4022r11,-2xe" fillcolor="black" stroked="f">
              <v:path arrowok="t"/>
            </v:shape>
            <v:shape id="_x0000_s18582" style="position:absolute;left:2242;top:1567;width:3186;height:2819" coordorigin="2242,1567" coordsize="3186,2819" path="m4626,4026r-2,-4l4623,4020r-1,-2l4623,4015r-1,-1l4619,4026r2,l4626,4026xe" fillcolor="black" stroked="f">
              <v:path arrowok="t"/>
            </v:shape>
            <v:shape id="_x0000_s18581" style="position:absolute;left:2242;top:1567;width:3186;height:2819" coordorigin="2242,1567" coordsize="3186,2819" path="m4530,3944r-13,-19l4515,3920r-8,-8l4516,3931r5,9l4523,3944r4,6l4530,3944xe" fillcolor="black" stroked="f">
              <v:path arrowok="t"/>
            </v:shape>
            <v:shape id="_x0000_s18580" style="position:absolute;left:2242;top:1567;width:3186;height:2819" coordorigin="2242,1567" coordsize="3186,2819" path="m4552,3975r-14,-18l4530,3944r-3,6l4529,3954r12,18l4558,3979r-6,-4xe" fillcolor="black" stroked="f">
              <v:path arrowok="t"/>
            </v:shape>
            <v:shape id="_x0000_s18579" style="position:absolute;left:2242;top:1567;width:3186;height:2819" coordorigin="2242,1567" coordsize="3186,2819" path="m4595,4006r2,l4599,4007r5,-7l4588,3995r6,14l4595,4006xe" fillcolor="black" stroked="f">
              <v:path arrowok="t"/>
            </v:shape>
            <v:shape id="_x0000_s18578" style="position:absolute;left:2242;top:1567;width:3186;height:2819" coordorigin="2242,1567" coordsize="3186,2819" path="m4626,4007r-2,-3l4607,3999r-3,1l4599,4007r13,5l4626,4007xe" fillcolor="black" stroked="f">
              <v:path arrowok="t"/>
            </v:shape>
            <v:shape id="_x0000_s18577" style="position:absolute;left:2242;top:1567;width:3186;height:2819" coordorigin="2242,1567" coordsize="3186,2819" path="m4475,3740r,-16l4475,3722r2,-22l4469,3719r1,6l4470,3731r,1l4471,3748r5,12l4475,3740xe" fillcolor="black" stroked="f">
              <v:path arrowok="t"/>
            </v:shape>
            <v:shape id="_x0000_s18576" style="position:absolute;left:2242;top:1567;width:3186;height:2819" coordorigin="2242,1567" coordsize="3186,2819" path="m4484,3829r-3,-23l4478,3782r-2,-22l4471,3748r3,27l4474,3781r1,20l4478,3822r5,19l4485,3852r-1,-23xe" fillcolor="black" stroked="f">
              <v:path arrowok="t"/>
            </v:shape>
            <v:shape id="_x0000_s18575" style="position:absolute;left:2242;top:1567;width:3186;height:2819" coordorigin="2242,1567" coordsize="3186,2819" path="m4493,3865r,l4488,3849r-4,-20l4485,3852r5,16l4493,3865xe" fillcolor="black" stroked="f">
              <v:path arrowok="t"/>
            </v:shape>
            <v:shape id="_x0000_s18574" style="position:absolute;left:2242;top:1567;width:3186;height:2819" coordorigin="2242,1567" coordsize="3186,2819" path="m4506,3905r-1,-10l4493,3865r-3,3l4498,3889r9,23l4506,3905xe" fillcolor="black" stroked="f">
              <v:path arrowok="t"/>
            </v:shape>
            <v:shape id="_x0000_s18573" style="position:absolute;left:2242;top:1567;width:3186;height:2819" coordorigin="2242,1567" coordsize="3186,2819" path="m4517,3919r-1,-2l4506,3905r1,7l4515,3920r2,-1xe" fillcolor="black" stroked="f">
              <v:path arrowok="t"/>
            </v:shape>
            <v:shape id="_x0000_s18572" style="position:absolute;left:2242;top:1567;width:3186;height:2819" coordorigin="2242,1567" coordsize="3186,2819" path="m4519,3917r-3,l4517,3919r1,-1l4519,3919r,-2xe" fillcolor="black" stroked="f">
              <v:path arrowok="t"/>
            </v:shape>
            <v:shape id="_x0000_s18571" style="position:absolute;left:2242;top:1567;width:3186;height:2819" coordorigin="2242,1567" coordsize="3186,2819" path="m4535,3933r-12,-15l4519,3917r,2l4520,3920r8,13l4543,3939r-8,-6xe" fillcolor="black" stroked="f">
              <v:path arrowok="t"/>
            </v:shape>
            <v:shape id="_x0000_s18570" style="position:absolute;left:2242;top:1567;width:3186;height:2819" coordorigin="2242,1567" coordsize="3186,2819" path="m4578,3962r-6,-4l4561,3950r-18,-11l4528,3933r18,15l4567,3963r11,-1xe" fillcolor="black" stroked="f">
              <v:path arrowok="t"/>
            </v:shape>
            <v:shape id="_x0000_s18569" style="position:absolute;left:2242;top:1567;width:3186;height:2819" coordorigin="2242,1567" coordsize="3186,2819" path="m4602,3975r3,-4l4604,3969r-15,-3l4583,3965r-5,-3l4567,3963r19,11l4599,3977r3,-2xe" fillcolor="black" stroked="f">
              <v:path arrowok="t"/>
            </v:shape>
            <v:shape id="_x0000_s18568" style="position:absolute;left:2242;top:1567;width:3186;height:2819" coordorigin="2242,1567" coordsize="3186,2819" path="m4604,3969r1,2l4608,3973r7,1l4604,3969xe" fillcolor="black" stroked="f">
              <v:path arrowok="t"/>
            </v:shape>
            <v:shape id="_x0000_s18567" style="position:absolute;left:2242;top:1567;width:3186;height:2819" coordorigin="2242,1567" coordsize="3186,2819" path="m4618,3984r-1,-6l4610,3982r7,3l4618,3984xe" fillcolor="black" stroked="f">
              <v:path arrowok="t"/>
            </v:shape>
            <v:shape id="_x0000_s18566" style="position:absolute;left:2242;top:1567;width:3186;height:2819" coordorigin="2242,1567" coordsize="3186,2819" path="m4477,3700r-4,-7l4478,3673r-5,-3l4472,3670r,l4472,3674r,4l4470,3696r-1,21l4469,3719r8,-19xe" fillcolor="black" stroked="f">
              <v:path arrowok="t"/>
            </v:shape>
            <v:shape id="_x0000_s18565" style="position:absolute;left:2242;top:1567;width:3186;height:2819" coordorigin="2242,1567" coordsize="3186,2819" path="m2819,3353r1,-1l2821,3346r1,-7l2822,3320r2,-2l2823,3309r-8,28l2817,3354r2,-1xe" fillcolor="black" stroked="f">
              <v:path arrowok="t"/>
            </v:shape>
            <v:shape id="_x0000_s18564" style="position:absolute;left:2242;top:1567;width:3186;height:2819" coordorigin="2242,1567" coordsize="3186,2819" path="m2861,3057r3,-12l2864,3043r-2,-1l2860,3043r-3,15l2849,3097r12,-40xe" fillcolor="black" stroked="f">
              <v:path arrowok="t"/>
            </v:shape>
            <v:shape id="_x0000_s18563" style="position:absolute;left:2242;top:1567;width:3186;height:2819" coordorigin="2242,1567" coordsize="3186,2819" path="m2846,3125r6,-24l2855,3084r6,-27l2849,3097r-7,33l2843,3141r3,-16xe" fillcolor="black" stroked="f">
              <v:path arrowok="t"/>
            </v:shape>
            <v:shape id="_x0000_s18562" style="position:absolute;left:2242;top:1567;width:3186;height:2819" coordorigin="2242,1567" coordsize="3186,2819" path="m2830,3232r2,-17l2836,3191r3,-24l2841,3154r2,-13l2842,3130r-5,28l2833,3184r-3,21l2827,3224r-1,15l2825,3251r5,-19xe" fillcolor="black" stroked="f">
              <v:path arrowok="t"/>
            </v:shape>
            <v:shape id="_x0000_s18561" style="position:absolute;left:2242;top:1567;width:3186;height:2819" coordorigin="2242,1567" coordsize="3186,2819" path="m2829,3252r1,-20l2825,3251r-1,9l2823,3263r3,11l2829,3252xe" fillcolor="black" stroked="f">
              <v:path arrowok="t"/>
            </v:shape>
            <v:shape id="_x0000_s18560" style="position:absolute;left:2242;top:1567;width:3186;height:2819" coordorigin="2242,1567" coordsize="3186,2819" path="m2823,3309r-1,-5l2825,3291r1,-17l2823,3263r-3,26l2823,3290r-6,20l2818,3319r-1,10l2815,3337r8,-28xe" fillcolor="black" stroked="f">
              <v:path arrowok="t"/>
            </v:shape>
            <v:shape id="_x0000_s18559" style="position:absolute;left:2242;top:1567;width:3186;height:2819" coordorigin="2242,1567" coordsize="3186,2819" path="m4662,4034r-3,-4l4656,4033r-1,2l4660,4038r2,-4xe" fillcolor="black" stroked="f">
              <v:path arrowok="t"/>
            </v:shape>
            <v:shape id="_x0000_s18558" style="position:absolute;left:2242;top:1567;width:3186;height:2819" coordorigin="2242,1567" coordsize="3186,2819" path="m4650,4022r1,-1l4650,4019r-11,-4l4637,4016r2,4l4642,4021r3,5l4650,4022xe" fillcolor="black" stroked="f">
              <v:path arrowok="t"/>
            </v:shape>
            <v:shape id="_x0000_s18557" style="position:absolute;left:2242;top:1567;width:3186;height:2819" coordorigin="2242,1567" coordsize="3186,2819" path="m4654,4030r1,-2l4655,4026r-2,-1l4652,4027r-2,2l4647,4033r4,2l4654,4030xe" fillcolor="black" stroked="f">
              <v:path arrowok="t"/>
            </v:shape>
            <v:shape id="_x0000_s18556" style="position:absolute;left:2242;top:1567;width:3186;height:2819" coordorigin="2242,1567" coordsize="3186,2819" path="m4649,4026r2,l4651,4024r-1,-2l4645,4026r4,xe" fillcolor="black" stroked="f">
              <v:path arrowok="t"/>
            </v:shape>
            <v:shape id="_x0000_s18555" style="position:absolute;left:2242;top:1567;width:3186;height:2819" coordorigin="2242,1567" coordsize="3186,2819" path="m4653,4025r-2,-1l4651,4026r1,1l4653,4025xe" fillcolor="black" stroked="f">
              <v:path arrowok="t"/>
            </v:shape>
            <v:shape id="_x0000_s18554" style="position:absolute;left:2242;top:1567;width:3186;height:2819" coordorigin="2242,1567" coordsize="3186,2819" path="m2928,3382r-2,-5l2925,3379r,5l2925,3389r5,2l2928,3382xe" fillcolor="black" stroked="f">
              <v:path arrowok="t"/>
            </v:shape>
            <v:shape id="_x0000_s18553" style="position:absolute;left:2242;top:1567;width:3186;height:2819" coordorigin="2242,1567" coordsize="3186,2819" path="m3124,2692r-7,13l3116,2708r,1l3124,2692xe" fillcolor="black" stroked="f">
              <v:path arrowok="t"/>
            </v:shape>
            <v:shape id="_x0000_s18552" style="position:absolute;left:2242;top:1567;width:3186;height:2819" coordorigin="2242,1567" coordsize="3186,2819" path="m3179,2635r8,-9l3196,2616r-2,-4l3185,2622r-4,4l3165,2652r14,-17xe" fillcolor="black" stroked="f">
              <v:path arrowok="t"/>
            </v:shape>
            <v:shape id="_x0000_s18551" style="position:absolute;left:2242;top:1567;width:3186;height:2819" coordorigin="2242,1567" coordsize="3186,2819" path="m2890,3354r-3,8l2885,3366r-1,4l2890,3354xe" fillcolor="black" stroked="f">
              <v:path arrowok="t"/>
            </v:shape>
            <v:shape id="_x0000_s18550" style="position:absolute;left:2242;top:1567;width:3186;height:2819" coordorigin="2242,1567" coordsize="3186,2819" path="m2888,3378r1,-9l2890,3354r-6,16l2885,3372r,2l2885,3385r-1,7l2883,3399r5,-21xe" fillcolor="black" stroked="f">
              <v:path arrowok="t"/>
            </v:shape>
            <v:shape id="_x0000_s18549" style="position:absolute;left:2242;top:1567;width:3186;height:2819" coordorigin="2242,1567" coordsize="3186,2819" path="m2889,3393r-1,-5l2888,3386r,-8l2883,3399r,1l2889,3393xe" fillcolor="black" stroked="f">
              <v:path arrowok="t"/>
            </v:shape>
            <v:shape id="_x0000_s18548" style="position:absolute;left:2242;top:1567;width:3186;height:2819" coordorigin="2242,1567" coordsize="3186,2819" path="m2904,3379r,-1l2904,3373r-6,3l2902,3379r1,1l2904,3379xe" fillcolor="black" stroked="f">
              <v:path arrowok="t"/>
            </v:shape>
            <v:shape id="_x0000_s18547" style="position:absolute;left:2242;top:1567;width:3186;height:2819" coordorigin="2242,1567" coordsize="3186,2819" path="m4808,4084r2,-1l4814,4079r-1,1l4810,4081r-8,-3l4799,4089r9,-5xe" fillcolor="black" stroked="f">
              <v:path arrowok="t"/>
            </v:shape>
            <v:shape id="_x0000_s18546" style="position:absolute;left:2242;top:1567;width:3186;height:2819" coordorigin="2242,1567" coordsize="3186,2819" path="m4818,4079r-1,-1l4815,4078r-1,1l4810,4083r3,l4814,4083r4,-4xe" fillcolor="black" stroked="f">
              <v:path arrowok="t"/>
            </v:shape>
            <v:shape id="_x0000_s18545" style="position:absolute;left:2242;top:1567;width:3186;height:2819" coordorigin="2242,1567" coordsize="3186,2819" path="m4824,4079r-4,l4819,4080r-1,-1l4814,4083r10,-4xe" fillcolor="black" stroked="f">
              <v:path arrowok="t"/>
            </v:shape>
            <v:shape id="_x0000_s18544" style="position:absolute;left:2242;top:1567;width:3186;height:2819" coordorigin="2242,1567" coordsize="3186,2819" path="m4824,4079r2,-6l4825,4073r-3,1l4820,4075r,2l4820,4079r4,xe" fillcolor="black" stroked="f">
              <v:path arrowok="t"/>
            </v:shape>
            <v:shape id="_x0000_s18543" style="position:absolute;left:2242;top:1567;width:3186;height:2819" coordorigin="2242,1567" coordsize="3186,2819" path="m4820,3755r1,-8l4824,3734r5,-3l4822,3733r-7,19l4820,3755r,l4814,3765r-6,-7l4806,3765r13,5l4820,3755xe" fillcolor="black" stroked="f">
              <v:path arrowok="t"/>
            </v:shape>
            <v:shape id="_x0000_s18542" style="position:absolute;left:2242;top:1567;width:3186;height:2819" coordorigin="2242,1567" coordsize="3186,2819" path="m4820,3755r,l4807,3749r-5,-6l4802,3743r2,-6l4800,3744r-9,4l4801,3751r10,6l4814,3765r6,-10xe" fillcolor="black" stroked="f">
              <v:path arrowok="t"/>
            </v:shape>
            <v:shape id="_x0000_s18541" style="position:absolute;left:2242;top:1567;width:3186;height:2819" coordorigin="2242,1567" coordsize="3186,2819" path="m4784,3741r-3,1l4770,3737r-2,l4771,3740r9,4l4784,3741xe" fillcolor="black" stroked="f">
              <v:path arrowok="t"/>
            </v:shape>
            <v:shape id="_x0000_s18540" style="position:absolute;left:2242;top:1567;width:3186;height:2819" coordorigin="2242,1567" coordsize="3186,2819" path="m4804,3737r-4,l4800,3741r,3l4804,3737xe" fillcolor="black" stroked="f">
              <v:path arrowok="t"/>
            </v:shape>
            <v:shape id="_x0000_s18539" style="position:absolute;left:2242;top:1567;width:3186;height:2819" coordorigin="2242,1567" coordsize="3186,2819" path="m4822,3733r-2,l4817,3735r,1l4817,3738r,3l4816,3744r6,-11xe" fillcolor="black" stroked="f">
              <v:path arrowok="t"/>
            </v:shape>
            <v:shape id="_x0000_s18538" style="position:absolute;left:2242;top:1567;width:3186;height:2819" coordorigin="2242,1567" coordsize="3186,2819" path="m4716,4048r-5,-2l4710,4049r5,2l4719,4053r-3,-5xe" fillcolor="black" stroked="f">
              <v:path arrowok="t"/>
            </v:shape>
            <v:shape id="_x0000_s18537" style="position:absolute;left:2242;top:1567;width:3186;height:2819" coordorigin="2242,1567" coordsize="3186,2819" path="m4830,3710r-9,4l4827,3716r6,2l4830,3710xe" fillcolor="black" stroked="f">
              <v:path arrowok="t"/>
            </v:shape>
            <v:shape id="_x0000_s18536" style="position:absolute;left:2242;top:1567;width:3186;height:2819" coordorigin="2242,1567" coordsize="3186,2819" path="m4831,3705r,-4l4829,3702r-1,2l4829,3705r4,4l4831,3705xe" fillcolor="black" stroked="f">
              <v:path arrowok="t"/>
            </v:shape>
            <v:shape id="_x0000_s18535" style="position:absolute;left:2242;top:1567;width:3186;height:2819" coordorigin="2242,1567" coordsize="3186,2819" path="m4829,3702r-2,l4827,3703r1,1l4829,3702xe" fillcolor="black" stroked="f">
              <v:path arrowok="t"/>
            </v:shape>
            <v:shape id="_x0000_s18534" style="position:absolute;left:2242;top:1567;width:3186;height:2819" coordorigin="2242,1567" coordsize="3186,2819" path="m4833,3697r-2,-1l4828,3693r-1,-3l4826,3694r5,7l4831,3705r2,-8xe" fillcolor="black" stroked="f">
              <v:path arrowok="t"/>
            </v:shape>
            <v:shape id="_x0000_s18533" style="position:absolute;left:2242;top:1567;width:3186;height:2819" coordorigin="2242,1567" coordsize="3186,2819" path="m4846,3711r4,-1l4847,3709r-4,1l4837,3711r-6,-6l4833,3709r9,3l4846,3711xe" fillcolor="black" stroked="f">
              <v:path arrowok="t"/>
            </v:shape>
            <v:shape id="_x0000_s18532" style="position:absolute;left:2242;top:1567;width:3186;height:2819" coordorigin="2242,1567" coordsize="3186,2819" path="m4850,3728r6,-11l4856,3714r-3,6l4852,3720r-4,-3l4842,3713r,-1l4833,3709r8,7l4842,3717r1,1l4848,3717r-2,16l4850,3728xe" fillcolor="black" stroked="f">
              <v:path arrowok="t"/>
            </v:shape>
            <v:shape id="_x0000_s18531" style="position:absolute;left:2242;top:1567;width:3186;height:2819" coordorigin="2242,1567" coordsize="3186,2819" path="m4835,3703r3,-2l4837,3698r-4,-1l4831,3705r4,-2xe" fillcolor="black" stroked="f">
              <v:path arrowok="t"/>
            </v:shape>
            <v:shape id="_x0000_s18530" style="position:absolute;left:2242;top:1567;width:3186;height:2819" coordorigin="2242,1567" coordsize="3186,2819" path="m4704,4043r-2,-1l4696,4037r-2,5l4702,4047r2,-4xe" fillcolor="black" stroked="f">
              <v:path arrowok="t"/>
            </v:shape>
            <v:shape id="_x0000_s18529" style="position:absolute;left:2242;top:1567;width:3186;height:2819" coordorigin="2242,1567" coordsize="3186,2819" path="m4704,4045r1,-1l4705,4044r-1,-1l4702,4047r2,-2xe" fillcolor="black" stroked="f">
              <v:path arrowok="t"/>
            </v:shape>
            <v:shape id="_x0000_s18528" style="position:absolute;left:2242;top:1567;width:3186;height:2819" coordorigin="2242,1567" coordsize="3186,2819" path="m5306,4111r-1,8l5306,4119r,l5306,4120r-1,1l5311,4140r-5,-29xe" fillcolor="black" stroked="f">
              <v:path arrowok="t"/>
            </v:shape>
            <v:shape id="_x0000_s18527" style="position:absolute;left:2242;top:1567;width:3186;height:2819" coordorigin="2242,1567" coordsize="3186,2819" path="m5250,4022r-3,-3l5245,4015r-1,6l5246,4026r2,3l5249,4030r1,-8xe" fillcolor="black" stroked="f">
              <v:path arrowok="t"/>
            </v:shape>
            <v:shape id="_x0000_s18526" style="position:absolute;left:2242;top:1567;width:3186;height:2819" coordorigin="2242,1567" coordsize="3186,2819" path="m5260,4031r-1,-3l5265,4008r-4,l5258,4008r,-1l5252,4013r-1,l5248,4012r2,10l5249,4030r1,-1l5253,4027r3,1l5256,4035r4,-4xe" fillcolor="black" stroked="f">
              <v:path arrowok="t"/>
            </v:shape>
            <v:shape id="_x0000_s18525" style="position:absolute;left:2242;top:1567;width:3186;height:2819" coordorigin="2242,1567" coordsize="3186,2819" path="m5227,3976r-2,-3l5224,3972r3,9l5233,3993r5,5l5227,3976xe" fillcolor="black" stroked="f">
              <v:path arrowok="t"/>
            </v:shape>
            <v:shape id="_x0000_s18524" style="position:absolute;left:2242;top:1567;width:3186;height:2819" coordorigin="2242,1567" coordsize="3186,2819" path="m5245,4015r-7,-17l5233,3993r11,24l5244,4017r1,-2xe" fillcolor="black" stroked="f">
              <v:path arrowok="t"/>
            </v:shape>
            <v:shape id="_x0000_s18523" style="position:absolute;left:2242;top:1567;width:3186;height:2819" coordorigin="2242,1567" coordsize="3186,2819" path="m5251,3988r-6,2l5242,3964r-1,-1l5256,3923r-7,11l5248,3937r-4,17l5236,3972r8,19l5251,3988xe" fillcolor="black" stroked="f">
              <v:path arrowok="t"/>
            </v:shape>
            <v:shape id="_x0000_s18522" style="position:absolute;left:2242;top:1567;width:3186;height:2819" coordorigin="2242,1567" coordsize="3186,2819" path="m5258,4007r3,-9l5255,3986r-4,2l5244,3991r6,15l5252,4013r6,-6xe" fillcolor="black" stroked="f">
              <v:path arrowok="t"/>
            </v:shape>
            <v:shape id="_x0000_s18521" style="position:absolute;left:2242;top:1567;width:3186;height:2819" coordorigin="2242,1567" coordsize="3186,2819" path="m5218,4052r,-4l5218,4048r1,l5226,4052r-5,-8l5220,4043r-2,-1l5211,4053r11,13l5218,4052xe" fillcolor="black" stroked="f">
              <v:path arrowok="t"/>
            </v:shape>
            <v:shape id="_x0000_s18520" style="position:absolute;left:2242;top:1567;width:3186;height:2819" coordorigin="2242,1567" coordsize="3186,2819" path="m5256,4114r-12,-25l5234,4068r-8,-16l5219,4048r5,12l5230,4074r8,17l5247,4110r9,18l5256,4129r,-15xe" fillcolor="black" stroked="f">
              <v:path arrowok="t"/>
            </v:shape>
            <v:shape id="_x0000_s18519" style="position:absolute;left:2242;top:1567;width:3186;height:2819" coordorigin="2242,1567" coordsize="3186,2819" path="m5304,4214r,-1l5302,4210r-5,-8l5290,4186r-10,-21l5268,4140r-12,-26l5256,4129r19,37l5287,4191r8,15l5299,4213r3,1l5304,4214xe" fillcolor="black" stroked="f">
              <v:path arrowok="t"/>
            </v:shape>
            <v:shape id="_x0000_s18518" style="position:absolute;left:2242;top:1567;width:3186;height:2819" coordorigin="2242,1567" coordsize="3186,2819" path="m5287,4081r-7,-24l5277,4058r-1,-2l5276,4053r-5,-1l5281,4073r1,1l5287,4082r,-1xe" fillcolor="black" stroked="f">
              <v:path arrowok="t"/>
            </v:shape>
            <v:shape id="_x0000_s18517" style="position:absolute;left:2242;top:1567;width:3186;height:2819" coordorigin="2242,1567" coordsize="3186,2819" path="m5306,4111r-5,-11l5290,4081r-2,1l5287,4082r7,18l5303,4116r2,3l5306,4111xe" fillcolor="black" stroked="f">
              <v:path arrowok="t"/>
            </v:shape>
            <v:shape id="_x0000_s18516" style="position:absolute;left:2242;top:1567;width:3186;height:2819" coordorigin="2242,1567" coordsize="3186,2819" path="m5315,4135r-9,-24l5311,4140r2,1l5317,4142r-2,-7xe" fillcolor="black" stroked="f">
              <v:path arrowok="t"/>
            </v:shape>
            <v:shape id="_x0000_s18515" style="position:absolute;left:2242;top:1567;width:3186;height:2819" coordorigin="2242,1567" coordsize="3186,2819" path="m5274,4045r-11,-17l5266,4022r-1,-14l5261,4030r4,8l5271,4052r3,-7xe" fillcolor="black" stroked="f">
              <v:path arrowok="t"/>
            </v:shape>
            <v:shape id="_x0000_s18514" style="position:absolute;left:2242;top:1567;width:3186;height:2819" coordorigin="2242,1567" coordsize="3186,2819" path="m5287,4080r2,-3l5280,4057r7,24l5287,4080xe" fillcolor="black" stroked="f">
              <v:path arrowok="t"/>
            </v:shape>
            <v:shape id="_x0000_s18513" style="position:absolute;left:2242;top:1567;width:3186;height:2819" coordorigin="2242,1567" coordsize="3186,2819" path="m5271,4060r-5,-12l5262,4038r-2,-7l5256,4035r4,10l5266,4060r11,13l5271,4060xe" fillcolor="black" stroked="f">
              <v:path arrowok="t"/>
            </v:shape>
            <v:shape id="_x0000_s18512" style="position:absolute;left:2242;top:1567;width:3186;height:2819" coordorigin="2242,1567" coordsize="3186,2819" path="m5283,4088r,-1l5277,4073r-11,-13l5275,4080r11,23l5283,4088xe" fillcolor="black" stroked="f">
              <v:path arrowok="t"/>
            </v:shape>
            <v:shape id="_x0000_s18511" style="position:absolute;left:2242;top:1567;width:3186;height:2819" coordorigin="2242,1567" coordsize="3186,2819" path="m5311,4149r-10,-21l5295,4114r-6,-13l5283,4088r3,15l5297,4128r12,26l5319,4165r-8,-16xe" fillcolor="black" stroked="f">
              <v:path arrowok="t"/>
            </v:shape>
            <v:shape id="_x0000_s18510" style="position:absolute;left:2242;top:1567;width:3186;height:2819" coordorigin="2242,1567" coordsize="3186,2819" path="m5326,4183r,-5l5324,4175r-5,-10l5309,4154r13,27l5334,4196r-8,-13xe" fillcolor="black" stroked="f">
              <v:path arrowok="t"/>
            </v:shape>
            <v:shape id="_x0000_s18509" style="position:absolute;left:2242;top:1567;width:3186;height:2819" coordorigin="2242,1567" coordsize="3186,2819" path="m5317,4145r-2,-1l5315,4145r2,7l5320,4161r6,2l5317,4145xe" fillcolor="black" stroked="f">
              <v:path arrowok="t"/>
            </v:shape>
            <v:shape id="_x0000_s18508" style="position:absolute;left:2242;top:1567;width:3186;height:2819" coordorigin="2242,1567" coordsize="3186,2819" path="m5338,4188r-12,-25l5320,4161r5,12l5326,4178r,5l5328,4179r2,1l5333,4188r3,4l5338,4188xe" fillcolor="black" stroked="f">
              <v:path arrowok="t"/>
            </v:shape>
            <v:shape id="_x0000_s18507" style="position:absolute;left:2242;top:1567;width:3186;height:2819" coordorigin="2242,1567" coordsize="3186,2819" path="m5169,4013r9,-3l5182,4006r-8,-1l5170,4005r3,-8l5168,3999r-4,15l5169,4013xe" fillcolor="black" stroked="f">
              <v:path arrowok="t"/>
            </v:shape>
            <v:shape id="_x0000_s18506" style="position:absolute;left:2242;top:1567;width:3186;height:2819" coordorigin="2242,1567" coordsize="3186,2819" path="m5210,3896r3,3l5210,3894r-8,-10l5192,3864r-5,-8l5184,3862r9,17l5204,3900r6,-4xe" fillcolor="black" stroked="f">
              <v:path arrowok="t"/>
            </v:shape>
            <v:shape id="_x0000_s18505" style="position:absolute;left:2242;top:1567;width:3186;height:2819" coordorigin="2242,1567" coordsize="3186,2819" path="m5229,3894r-1,-3l5227,3889r1,-3l5219,3891r-9,3l5213,3899r2,2l5229,3894xe" fillcolor="black" stroked="f">
              <v:path arrowok="t"/>
            </v:shape>
            <v:shape id="_x0000_s18504" style="position:absolute;left:2242;top:1567;width:3186;height:2819" coordorigin="2242,1567" coordsize="3186,2819" path="m5089,3973r-11,-2l5055,3966r-2,l5057,3970r12,6l5089,3973xe" fillcolor="black" stroked="f">
              <v:path arrowok="t"/>
            </v:shape>
            <v:shape id="_x0000_s18503" style="position:absolute;left:2242;top:1567;width:3186;height:2819" coordorigin="2242,1567" coordsize="3186,2819" path="m5136,3979r16,-2l5157,3975r5,-1l5163,3974r2,-5l5160,3967r-14,4l5146,3974r-9,1l5114,3975r-25,-2l5069,3976r21,3l5114,3980r22,-1xe" fillcolor="black" stroked="f">
              <v:path arrowok="t"/>
            </v:shape>
            <v:shape id="_x0000_s18502" style="position:absolute;left:2242;top:1567;width:3186;height:2819" coordorigin="2242,1567" coordsize="3186,2819" path="m5167,3970r-2,-1l5163,3974r2,1l5167,3970xe" fillcolor="black" stroked="f">
              <v:path arrowok="t"/>
            </v:shape>
            <v:shape id="_x0000_s18501" style="position:absolute;left:2242;top:1567;width:3186;height:2819" coordorigin="2242,1567" coordsize="3186,2819" path="m5054,3957r-3,-1l5044,3954r-4,l5037,3953r3,3l5053,3962r1,-5xe" fillcolor="black" stroked="f">
              <v:path arrowok="t"/>
            </v:shape>
            <v:shape id="_x0000_s18500" style="position:absolute;left:2242;top:1567;width:3186;height:2819" coordorigin="2242,1567" coordsize="3186,2819" path="m5136,3966r-7,-6l5108,3963r-25,l5054,3957r-1,5l5074,3966r25,2l5121,3968r15,-2xe" fillcolor="black" stroked="f">
              <v:path arrowok="t"/>
            </v:shape>
            <v:shape id="_x0000_s18499" style="position:absolute;left:2242;top:1567;width:3186;height:2819" coordorigin="2242,1567" coordsize="3186,2819" path="m5136,3966r4,-1l5145,3963r4,l5144,3957r-15,3l5136,3966xe" fillcolor="black" stroked="f">
              <v:path arrowok="t"/>
            </v:shape>
            <v:shape id="_x0000_s18498" style="position:absolute;left:2242;top:1567;width:3186;height:2819" coordorigin="2242,1567" coordsize="3186,2819" path="m5156,3961r2,-4l5153,3956r-9,1l5149,3963r7,-2xe" fillcolor="black" stroked="f">
              <v:path arrowok="t"/>
            </v:shape>
            <v:shape id="_x0000_s18497" style="position:absolute;left:2242;top:1567;width:3186;height:2819" coordorigin="2242,1567" coordsize="3186,2819" path="m5159,3985r-2,1l5153,3985r-12,l5132,3985r8,2l5145,3988r9,1l5159,3985xe" fillcolor="black" stroked="f">
              <v:path arrowok="t"/>
            </v:shape>
            <v:shape id="_x0000_s18496" style="position:absolute;left:2242;top:1567;width:3186;height:2819" coordorigin="2242,1567" coordsize="3186,2819" path="m5173,3983r-2,-3l5169,3977r-10,3l5159,3983r,2l5154,3989r19,-6xe" fillcolor="black" stroked="f">
              <v:path arrowok="t"/>
            </v:shape>
            <v:shape id="_x0000_s18495" style="position:absolute;left:2242;top:1567;width:3186;height:2819" coordorigin="2242,1567" coordsize="3186,2819" path="m5007,3905r-10,-3l4996,3902r,l4997,3904r2,3l5007,3905xe" fillcolor="black" stroked="f">
              <v:path arrowok="t"/>
            </v:shape>
            <v:shape id="_x0000_s18494" style="position:absolute;left:2242;top:1567;width:3186;height:2819" coordorigin="2242,1567" coordsize="3186,2819" path="m5024,3910r-17,-5l4999,3907r6,8l5007,3910r14,5l5024,3910xe" fillcolor="black" stroked="f">
              <v:path arrowok="t"/>
            </v:shape>
            <v:shape id="_x0000_s18493" style="position:absolute;left:2242;top:1567;width:3186;height:2819" coordorigin="2242,1567" coordsize="3186,2819" path="m5078,3921r-7,-5l5046,3915r-22,-5l5021,3915r17,4l5061,3921r17,xe" fillcolor="black" stroked="f">
              <v:path arrowok="t"/>
            </v:shape>
            <v:shape id="_x0000_s18492" style="position:absolute;left:2242;top:1567;width:3186;height:2819" coordorigin="2242,1567" coordsize="3186,2819" path="m5098,3913r-27,3l5078,3921r7,-1l5091,3920r4,1l5098,3913xe" fillcolor="black" stroked="f">
              <v:path arrowok="t"/>
            </v:shape>
            <v:shape id="_x0000_s18491" style="position:absolute;left:2242;top:1567;width:3186;height:2819" coordorigin="2242,1567" coordsize="3186,2819" path="m5111,3916r-5,-5l5098,3913r-3,8l5111,3916xe" fillcolor="black" stroked="f">
              <v:path arrowok="t"/>
            </v:shape>
            <v:shape id="_x0000_s18490" style="position:absolute;left:2242;top:1567;width:3186;height:2819" coordorigin="2242,1567" coordsize="3186,2819" path="m4994,3892r-5,-3l4988,3889r1,3l4991,3896r,l4994,3892xe" fillcolor="black" stroked="f">
              <v:path arrowok="t"/>
            </v:shape>
            <v:shape id="_x0000_s18489" style="position:absolute;left:2242;top:1567;width:3186;height:2819" coordorigin="2242,1567" coordsize="3186,2819" path="m5026,3901r-20,-5l4994,3892r-3,4l5022,3904r16,5l5042,3910r-16,-9xe" fillcolor="black" stroked="f">
              <v:path arrowok="t"/>
            </v:shape>
            <v:shape id="_x0000_s18488" style="position:absolute;left:2242;top:1567;width:3186;height:2819" coordorigin="2242,1567" coordsize="3186,2819" path="m5056,3909r20,-8l5068,3903r-21,l5026,3901r16,9l5056,3909xe" fillcolor="black" stroked="f">
              <v:path arrowok="t"/>
            </v:shape>
            <v:shape id="_x0000_s18487" style="position:absolute;left:2242;top:1567;width:3186;height:2819" coordorigin="2242,1567" coordsize="3186,2819" path="m5080,3909r10,-13l5084,3903r-3,-1l5077,3901r-1,l5056,3909r24,xe" fillcolor="black" stroked="f">
              <v:path arrowok="t"/>
            </v:shape>
            <v:shape id="_x0000_s18486" style="position:absolute;left:2242;top:1567;width:3186;height:2819" coordorigin="2242,1567" coordsize="3186,2819" path="m5090,3896r-3,1l5086,3896r-4,-6l5080,3894r1,2l5085,3898r-1,5l5090,3896xe" fillcolor="black" stroked="f">
              <v:path arrowok="t"/>
            </v:shape>
            <v:shape id="_x0000_s18485" style="position:absolute;left:2242;top:1567;width:3186;height:2819" coordorigin="2242,1567" coordsize="3186,2819" path="m5087,3908r1,-4l5092,3895r-2,1l5080,3909r7,-1xe" fillcolor="black" stroked="f">
              <v:path arrowok="t"/>
            </v:shape>
            <v:shape id="_x0000_s18484" style="position:absolute;left:2242;top:1567;width:3186;height:2819" coordorigin="2242,1567" coordsize="3186,2819" path="m5096,3893r-4,2l5088,3904r1,l5091,3905r1,1l5096,3907r,-14xe" fillcolor="black" stroked="f">
              <v:path arrowok="t"/>
            </v:shape>
            <v:shape id="_x0000_s18483" style="position:absolute;left:2242;top:1567;width:3186;height:2819" coordorigin="2242,1567" coordsize="3186,2819" path="m5116,3902r-20,-9l5096,3907r4,l5105,3908r2,1l5116,3902xe" fillcolor="black" stroked="f">
              <v:path arrowok="t"/>
            </v:shape>
            <v:shape id="_x0000_s18482" style="position:absolute;left:2242;top:1567;width:3186;height:2819" coordorigin="2242,1567" coordsize="3186,2819" path="m5116,3915r8,-6l5116,3902r-9,7l5109,3911r2,5l5116,3915xe" fillcolor="black" stroked="f">
              <v:path arrowok="t"/>
            </v:shape>
            <v:shape id="_x0000_s18481" style="position:absolute;left:2242;top:1567;width:3186;height:2819" coordorigin="2242,1567" coordsize="3186,2819" path="m5130,3924r-3,-12l5124,3909r-8,6l5124,3918r5,3l5130,3926r,-2xe" fillcolor="black" stroked="f">
              <v:path arrowok="t"/>
            </v:shape>
            <v:shape id="_x0000_s18480" style="position:absolute;left:2242;top:1567;width:3186;height:2819" coordorigin="2242,1567" coordsize="3186,2819" path="m5144,3929r-17,-17l5130,3924r7,3l5141,3933r3,-4xe" fillcolor="black" stroked="f">
              <v:path arrowok="t"/>
            </v:shape>
            <v:shape id="_x0000_s18479" style="position:absolute;left:2242;top:1567;width:3186;height:2819" coordorigin="2242,1567" coordsize="3186,2819" path="m5159,3947r-15,-18l5141,3933r1,2l5144,3938r3,2l5153,3947r,l5159,3947xe" fillcolor="black" stroked="f">
              <v:path arrowok="t"/>
            </v:shape>
            <v:shape id="_x0000_s18478" style="position:absolute;left:2242;top:1567;width:3186;height:2819" coordorigin="2242,1567" coordsize="3186,2819" path="m5006,3886r-8,-3l4981,3878r6,5l4996,3887r20,7l5006,3886xe" fillcolor="black" stroked="f">
              <v:path arrowok="t"/>
            </v:shape>
            <v:shape id="_x0000_s18477" style="position:absolute;left:2242;top:1567;width:3186;height:2819" coordorigin="2242,1567" coordsize="3186,2819" path="m5064,3894r-10,1l5031,3892r-25,-6l5016,3894r26,4l5064,3894xe" fillcolor="black" stroked="f">
              <v:path arrowok="t"/>
            </v:shape>
            <v:shape id="_x0000_s18476" style="position:absolute;left:2242;top:1567;width:3186;height:2819" coordorigin="2242,1567" coordsize="3186,2819" path="m5077,3896r-6,-5l5068,3892r-3,1l5064,3894r-22,4l5064,3899r13,-3xe" fillcolor="black" stroked="f">
              <v:path arrowok="t"/>
            </v:shape>
            <v:shape id="_x0000_s18475" style="position:absolute;left:2242;top:1567;width:3186;height:2819" coordorigin="2242,1567" coordsize="3186,2819" path="m5078,3895r,-1l5080,3894r2,-4l5071,3891r6,5l5078,3895xe" fillcolor="black" stroked="f">
              <v:path arrowok="t"/>
            </v:shape>
            <v:shape id="_x0000_s18474" style="position:absolute;left:2242;top:1567;width:3186;height:2819" coordorigin="2242,1567" coordsize="3186,2819" path="m5082,3890r-1,-3l5082,3890r-2,4l5082,3890xe" fillcolor="black" stroked="f">
              <v:path arrowok="t"/>
            </v:shape>
            <v:shape id="_x0000_s18473" style="position:absolute;left:2242;top:1567;width:3186;height:2819" coordorigin="2242,1567" coordsize="3186,2819" path="m5073,3984r1,-1l5076,3984r4,-2l5073,3982r-11,2l5073,3984r,xe" fillcolor="black" stroked="f">
              <v:path arrowok="t"/>
            </v:shape>
            <v:shape id="_x0000_s18472" style="position:absolute;left:2242;top:1567;width:3186;height:2819" coordorigin="2242,1567" coordsize="3186,2819" path="m5105,3985r-25,-3l5076,3984r1,1l5079,3986r9,2l5099,3990r6,-5xe" fillcolor="black" stroked="f">
              <v:path arrowok="t"/>
            </v:shape>
            <v:shape id="_x0000_s18471" style="position:absolute;left:2242;top:1567;width:3186;height:2819" coordorigin="2242,1567" coordsize="3186,2819" path="m5127,3986r,l5123,3985r-18,l5099,3990r30,4l5127,3986xe" fillcolor="black" stroked="f">
              <v:path arrowok="t"/>
            </v:shape>
            <v:shape id="_x0000_s18470" style="position:absolute;left:2242;top:1567;width:3186;height:2819" coordorigin="2242,1567" coordsize="3186,2819" path="m5126,3984r-1,l5123,3985r4,1l5126,3984xe" fillcolor="black" stroked="f">
              <v:path arrowok="t"/>
            </v:shape>
            <v:shape id="_x0000_s18469" style="position:absolute;left:2242;top:1567;width:3186;height:2819" coordorigin="2242,1567" coordsize="3186,2819" path="m5163,3993r8,-7l5167,3987r-3,1l5142,3991r-15,-5l5129,3994r20,l5163,3993xe" fillcolor="black" stroked="f">
              <v:path arrowok="t"/>
            </v:shape>
            <v:shape id="_x0000_s18468" style="position:absolute;left:2242;top:1567;width:3186;height:2819" coordorigin="2242,1567" coordsize="3186,2819" path="m5201,4021r-10,-23l5179,3978r,4l5176,3987r-4,-1l5171,3986r-8,7l5179,3989r1,-1l5184,3996r9,21l5201,4037r,-16xe" fillcolor="black" stroked="f">
              <v:path arrowok="t"/>
            </v:shape>
            <v:shape id="_x0000_s18467" style="position:absolute;left:2242;top:1567;width:3186;height:2819" coordorigin="2242,1567" coordsize="3186,2819" path="m5232,3941r-4,1l5234,3936r1,-3l5233,3933r-3,5l5226,3934r-11,-10l5226,3949r6,-8xe" fillcolor="black" stroked="f">
              <v:path arrowok="t"/>
            </v:shape>
            <v:shape id="_x0000_s18466" style="position:absolute;left:2242;top:1567;width:3186;height:2819" coordorigin="2242,1567" coordsize="3186,2819" path="m5233,3933r-2,1l5230,3938r3,-5xe" fillcolor="black" stroked="f">
              <v:path arrowok="t"/>
            </v:shape>
            <v:shape id="_x0000_s18465" style="position:absolute;left:2242;top:1567;width:3186;height:2819" coordorigin="2242,1567" coordsize="3186,2819" path="m5237,3934r,-1l5235,3933r-1,3l5237,3934xe" fillcolor="black" stroked="f">
              <v:path arrowok="t"/>
            </v:shape>
            <v:shape id="_x0000_s18464" style="position:absolute;left:2242;top:1567;width:3186;height:2819" coordorigin="2242,1567" coordsize="3186,2819" path="m5238,3941r3,l5243,3939r2,-5l5249,3928r-9,7l5232,3941r1,1l5238,3941xe" fillcolor="black" stroked="f">
              <v:path arrowok="t"/>
            </v:shape>
            <v:shape id="_x0000_s18463" style="position:absolute;left:2242;top:1567;width:3186;height:2819" coordorigin="2242,1567" coordsize="3186,2819" path="m5256,3923r-6,2l5249,3928r-4,6l5249,3934r7,-11xe" fillcolor="black" stroked="f">
              <v:path arrowok="t"/>
            </v:shape>
            <v:shape id="_x0000_s18462" style="position:absolute;left:2242;top:1567;width:3186;height:2819" coordorigin="2242,1567" coordsize="3186,2819" path="m5239,3946r-5,-1l5233,3942r-7,7l5236,3953r3,-7xe" fillcolor="black" stroked="f">
              <v:path arrowok="t"/>
            </v:shape>
            <v:shape id="_x0000_s18461" style="position:absolute;left:2242;top:1567;width:3186;height:2819" coordorigin="2242,1567" coordsize="3186,2819" path="m5238,3951r1,-1l5243,3950r,-4l5239,3946r-2,5l5238,3951xe" fillcolor="black" stroked="f">
              <v:path arrowok="t"/>
            </v:shape>
            <v:shape id="_x0000_s18460" style="position:absolute;left:2242;top:1567;width:3186;height:2819" coordorigin="2242,1567" coordsize="3186,2819" path="m5236,3909r-7,4l5224,3915r-2,2l5223,3918r1,2l5236,3909xe" fillcolor="black" stroked="f">
              <v:path arrowok="t"/>
            </v:shape>
            <v:shape id="_x0000_s18459" style="position:absolute;left:2242;top:1567;width:3186;height:2819" coordorigin="2242,1567" coordsize="3186,2819" path="m5236,3916r1,-3l5239,3908r3,1l5242,3901r-6,8l5224,3920r12,-4xe" fillcolor="black" stroked="f">
              <v:path arrowok="t"/>
            </v:shape>
            <v:shape id="_x0000_s18458" style="position:absolute;left:2242;top:1567;width:3186;height:2819" coordorigin="2242,1567" coordsize="3186,2819" path="m5234,3925r-2,-3l5226,3925r1,4l5228,3931r1,l5234,3925xe" fillcolor="black" stroked="f">
              <v:path arrowok="t"/>
            </v:shape>
            <v:shape id="_x0000_s18457" style="position:absolute;left:2242;top:1567;width:3186;height:2819" coordorigin="2242,1567" coordsize="3186,2819" path="m5235,3929r8,-11l5242,3916r-6,9l5235,3926r-1,-1l5229,3931r6,-2xe" fillcolor="black" stroked="f">
              <v:path arrowok="t"/>
            </v:shape>
            <v:shape id="_x0000_s18456" style="position:absolute;left:2242;top:1567;width:3186;height:2819" coordorigin="2242,1567" coordsize="3186,2819" path="m5234,3905r1,-3l5236,3888r-2,7l5226,3901r-7,4l5216,3909r7,3l5234,3905xe" fillcolor="black" stroked="f">
              <v:path arrowok="t"/>
            </v:shape>
            <v:shape id="_x0000_s18455" style="position:absolute;left:2242;top:1567;width:3186;height:2819" coordorigin="2242,1567" coordsize="3186,2819" path="m5222,3917r-4,-3l5215,3917r,l5216,3915r,-1l5216,3910r-12,-10l5215,3924r7,-7xe" fillcolor="black" stroked="f">
              <v:path arrowok="t"/>
            </v:shape>
            <v:shape id="_x0000_s18454" style="position:absolute;left:2242;top:1567;width:3186;height:2819" coordorigin="2242,1567" coordsize="3186,2819" path="m5242,3916r-6,4l5236,3923r,2l5242,3916xe" fillcolor="black" stroked="f">
              <v:path arrowok="t"/>
            </v:shape>
            <v:shape id="_x0000_s18453" style="position:absolute;left:2242;top:1567;width:3186;height:2819" coordorigin="2242,1567" coordsize="3186,2819" path="m5242,3926r4,-4l5243,3918r-8,11l5242,3926xe" fillcolor="black" stroked="f">
              <v:path arrowok="t"/>
            </v:shape>
            <v:shape id="_x0000_s18452" style="position:absolute;left:2242;top:1567;width:3186;height:2819" coordorigin="2242,1567" coordsize="3186,2819" path="m4940,3768r-7,-11l4939,3760r-4,-3l4932,3756r,1l4930,3764r3,2l4934,3770r6,-2xe" fillcolor="black" stroked="f">
              <v:path arrowok="t"/>
            </v:shape>
            <v:shape id="_x0000_s18451" style="position:absolute;left:2242;top:1567;width:3186;height:2819" coordorigin="2242,1567" coordsize="3186,2819" path="m4930,3753r-11,-7l4898,3733r-11,-4l4887,3731r12,7l4922,3751r10,5l4932,3757r-2,-4xe" fillcolor="black" stroked="f">
              <v:path arrowok="t"/>
            </v:shape>
            <v:shape id="_x0000_s18450" style="position:absolute;left:2242;top:1567;width:3186;height:2819" coordorigin="2242,1567" coordsize="3186,2819" path="m4930,3753r2,4l4932,3756r3,1l4930,3753xe" fillcolor="black" stroked="f">
              <v:path arrowok="t"/>
            </v:shape>
            <v:shape id="_x0000_s18449" style="position:absolute;left:2242;top:1567;width:3186;height:2819" coordorigin="2242,1567" coordsize="3186,2819" path="m4882,3723r-4,4l4877,3729r,l4878,3728r2,-1l4887,3729r-5,-6xe" fillcolor="black" stroked="f">
              <v:path arrowok="t"/>
            </v:shape>
            <v:shape id="_x0000_s18448" style="position:absolute;left:2242;top:1567;width:3186;height:2819" coordorigin="2242,1567" coordsize="3186,2819" path="m4881,3723r-1,-1l4873,3719r,l4874,3724r7,-1xe" fillcolor="black" stroked="f">
              <v:path arrowok="t"/>
            </v:shape>
            <v:shape id="_x0000_s18447" style="position:absolute;left:2242;top:1567;width:3186;height:2819" coordorigin="2242,1567" coordsize="3186,2819" path="m4856,3714r-3,l4853,3717r,3l4856,3714xe" fillcolor="black" stroked="f">
              <v:path arrowok="t"/>
            </v:shape>
            <v:shape id="_x0000_s18446" style="position:absolute;left:2242;top:1567;width:3186;height:2819" coordorigin="2242,1567" coordsize="3186,2819" path="m4955,3468r-5,-2l4960,3419r-8,3l4951,3423r-19,33l4944,3466r6,3l4955,3468xe" fillcolor="black" stroked="f">
              <v:path arrowok="t"/>
            </v:shape>
            <v:shape id="_x0000_s18445" style="position:absolute;left:2242;top:1567;width:3186;height:2819" coordorigin="2242,1567" coordsize="3186,2819" path="m4965,3457r-5,-38l4955,3461r2,2l4955,3468r-1,5l4954,3474r1,2l4965,3457xe" fillcolor="black" stroked="f">
              <v:path arrowok="t"/>
            </v:shape>
            <v:shape id="_x0000_s18444" style="position:absolute;left:2242;top:1567;width:3186;height:2819" coordorigin="2242,1567" coordsize="3186,2819" path="m4949,3422r-2,1l4947,3425r-3,1l4939,3419r-12,-9l4941,3439r8,-17xe" fillcolor="black" stroked="f">
              <v:path arrowok="t"/>
            </v:shape>
            <v:shape id="_x0000_s18443" style="position:absolute;left:2242;top:1567;width:3186;height:2819" coordorigin="2242,1567" coordsize="3186,2819" path="m4950,3423r-1,-1l4941,3439r-2,-1l4937,3437r-13,14l4932,3456r18,-33xe" fillcolor="black" stroked="f">
              <v:path arrowok="t"/>
            </v:shape>
            <v:shape id="_x0000_s18442" style="position:absolute;left:2242;top:1567;width:3186;height:2819" coordorigin="2242,1567" coordsize="3186,2819" path="m4960,3419r-9,-14l4951,3408r1,1l4954,3411r1,6l4953,3420r-1,2l4960,3419xe" fillcolor="black" stroked="f">
              <v:path arrowok="t"/>
            </v:shape>
            <v:shape id="_x0000_s18441" style="position:absolute;left:2242;top:1567;width:3186;height:2819" coordorigin="2242,1567" coordsize="3186,2819" path="m4953,3459r2,2l4960,3419r-10,47l4953,3459xe" fillcolor="black" stroked="f">
              <v:path arrowok="t"/>
            </v:shape>
            <v:shape id="_x0000_s18440" style="position:absolute;left:2242;top:1567;width:3186;height:2819" coordorigin="2242,1567" coordsize="3186,2819" path="m4972,3442r,l4960,3419r5,38l4967,3456r2,-1l4974,3459r-2,-17xe" fillcolor="black" stroked="f">
              <v:path arrowok="t"/>
            </v:shape>
            <v:shape id="_x0000_s18439" style="position:absolute;left:2242;top:1567;width:3186;height:2819" coordorigin="2242,1567" coordsize="3186,2819" path="m4982,3460r-8,-1l4971,3465r-6,-8l4955,3476r11,12l4973,3491r-1,5l4982,3460xe" fillcolor="black" stroked="f">
              <v:path arrowok="t"/>
            </v:shape>
            <v:shape id="_x0000_s18438" style="position:absolute;left:2242;top:1567;width:3186;height:2819" coordorigin="2242,1567" coordsize="3186,2819" path="m4992,3477r-10,-17l4972,3496r5,1l4980,3497r1,1l4992,3477xe" fillcolor="black" stroked="f">
              <v:path arrowok="t"/>
            </v:shape>
            <v:shape id="_x0000_s18437" style="position:absolute;left:2242;top:1567;width:3186;height:2819" coordorigin="2242,1567" coordsize="3186,2819" path="m4976,3511r4,-7l4992,3477r-11,21l4980,3501r-2,1l4975,3501r-6,16l4976,3511xe" fillcolor="black" stroked="f">
              <v:path arrowok="t"/>
            </v:shape>
            <v:shape id="_x0000_s18436" style="position:absolute;left:2242;top:1567;width:3186;height:2819" coordorigin="2242,1567" coordsize="3186,2819" path="m4999,3485r-2,1l4992,3477r-12,27l4986,3509r3,4l4999,3485xe" fillcolor="black" stroked="f">
              <v:path arrowok="t"/>
            </v:shape>
            <v:shape id="_x0000_s18435" style="position:absolute;left:2242;top:1567;width:3186;height:2819" coordorigin="2242,1567" coordsize="3186,2819" path="m4937,3437r-15,-29l4924,3409r-7,-33l4917,3395r-3,22l4912,3431r-3,9l4921,3448r3,3l4937,3437xe" fillcolor="black" stroked="f">
              <v:path arrowok="t"/>
            </v:shape>
            <v:shape id="_x0000_s18434" style="position:absolute;left:2242;top:1567;width:3186;height:2819" coordorigin="2242,1567" coordsize="3186,2819" path="m4710,2938r-9,-18l4690,2899r-5,-1l4684,2900r6,15l4704,2940r7,11l4712,2952r-2,-14xe" fillcolor="black" stroked="f">
              <v:path arrowok="t"/>
            </v:shape>
            <v:shape id="_x0000_s18433" style="position:absolute;left:2242;top:1567;width:3186;height:2819" coordorigin="2242,1567" coordsize="3186,2819" path="m4717,2951r-7,-13l4712,2952r3,4l4717,2961r5,1l4717,2951xe" fillcolor="black" stroked="f">
              <v:path arrowok="t"/>
            </v:shape>
            <v:shape id="_x0000_s18432" style="position:absolute;left:2242;top:1567;width:3186;height:2819" coordorigin="2242,1567" coordsize="3186,2819" path="m4733,2986r-6,-13l4722,2962r-5,-1l4722,2970r5,12l4733,2994r,-8xe" fillcolor="black" stroked="f">
              <v:path arrowok="t"/>
            </v:shape>
            <v:shape id="_x0000_s18431" style="position:absolute;left:2242;top:1567;width:3186;height:2819" coordorigin="2242,1567" coordsize="3186,2819" path="m4747,3012r-5,-8l4733,2986r,8l4740,3008r8,15l4747,3012xe" fillcolor="black" stroked="f">
              <v:path arrowok="t"/>
            </v:shape>
            <v:shape id="_x0000_s18430" style="position:absolute;left:2242;top:1567;width:3186;height:2819" coordorigin="2242,1567" coordsize="3186,2819" path="m4796,3109r-5,-11l4784,3085r-9,-18l4763,3043r-16,-31l4748,3023r8,16l4765,3056r9,18l4784,3093r10,19l4801,3118r-5,-9xe" fillcolor="black" stroked="f">
              <v:path arrowok="t"/>
            </v:shape>
            <v:shape id="_x0000_s18429" style="position:absolute;left:2242;top:1567;width:3186;height:2819" coordorigin="2242,1567" coordsize="3186,2819" path="m4814,3144r-2,-3l4806,3129r-5,-11l4794,3112r10,21l4814,3153r,-9xe" fillcolor="black" stroked="f">
              <v:path arrowok="t"/>
            </v:shape>
            <v:shape id="_x0000_s18428" style="position:absolute;left:2242;top:1567;width:3186;height:2819" coordorigin="2242,1567" coordsize="3186,2819" path="m4838,3191r-9,-18l4821,3157r-7,-13l4814,3153r11,22l4835,3196r13,16l4838,3191xe" fillcolor="black" stroked="f">
              <v:path arrowok="t"/>
            </v:shape>
            <v:shape id="_x0000_s18427" style="position:absolute;left:2242;top:1567;width:3186;height:2819" coordorigin="2242,1567" coordsize="3186,2819" path="m4860,3238r-2,-3l4848,3212r-13,-16l4846,3218r10,23l4860,3238xe" fillcolor="black" stroked="f">
              <v:path arrowok="t"/>
            </v:shape>
            <v:shape id="_x0000_s18426" style="position:absolute;left:2242;top:1567;width:3186;height:2819" coordorigin="2242,1567" coordsize="3186,2819" path="m4886,3295r-6,-12l4872,3265r-12,-27l4856,3241r10,22l4872,3278r7,13l4889,3301r-3,-6xe" fillcolor="black" stroked="f">
              <v:path arrowok="t"/>
            </v:shape>
            <v:shape id="_x0000_s18425" style="position:absolute;left:2242;top:1567;width:3186;height:2819" coordorigin="2242,1567" coordsize="3186,2819" path="m4896,3312r-2,-5l4892,3305r,-1l4891,3303r-2,-2l4879,3291r8,16l4894,3320r2,-8xe" fillcolor="black" stroked="f">
              <v:path arrowok="t"/>
            </v:shape>
            <v:shape id="_x0000_s18424" style="position:absolute;left:2242;top:1567;width:3186;height:2819" coordorigin="2242,1567" coordsize="3186,2819" path="m4912,3343r-10,-20l4896,3312r-2,8l4909,3351r3,-8xe" fillcolor="black" stroked="f">
              <v:path arrowok="t"/>
            </v:shape>
            <v:shape id="_x0000_s18423" style="position:absolute;left:2242;top:1567;width:3186;height:2819" coordorigin="2242,1567" coordsize="3186,2819" path="m4920,3359r-8,-16l4909,3351r6,11l4915,3362r1,1l4920,3359xe" fillcolor="black" stroked="f">
              <v:path arrowok="t"/>
            </v:shape>
            <v:shape id="_x0000_s18422" style="position:absolute;left:2242;top:1567;width:3186;height:2819" coordorigin="2242,1567" coordsize="3186,2819" path="m4924,3366r-1,-1l4921,3362r-1,-3l4916,3363r2,3l4920,3371r4,-5xe" fillcolor="black" stroked="f">
              <v:path arrowok="t"/>
            </v:shape>
            <v:shape id="_x0000_s18421" style="position:absolute;left:2242;top:1567;width:3186;height:2819" coordorigin="2242,1567" coordsize="3186,2819" path="m4943,3401r-12,-24l4924,3366r-4,5l4937,3406r8,13l4949,3421r-6,-20xe" fillcolor="black" stroked="f">
              <v:path arrowok="t"/>
            </v:shape>
            <v:shape id="_x0000_s18420" style="position:absolute;left:2242;top:1567;width:3186;height:2819" coordorigin="2242,1567" coordsize="3186,2819" path="m4949,3421r3,-1l4952,3416r-9,-15l4949,3421r,xe" fillcolor="black" stroked="f">
              <v:path arrowok="t"/>
            </v:shape>
            <v:shape id="_x0000_s18419" style="position:absolute;left:2242;top:1567;width:3186;height:2819" coordorigin="2242,1567" coordsize="3186,2819" path="m4955,3417r-3,-1l4952,3420r1,l4955,3417xe" fillcolor="black" stroked="f">
              <v:path arrowok="t"/>
            </v:shape>
            <v:shape id="_x0000_s18418" style="position:absolute;left:2242;top:1567;width:3186;height:2819" coordorigin="2242,1567" coordsize="3186,2819" path="m4372,2272r-10,-18l4358,2243r-2,1l4359,2251r9,19l4377,2283r-5,-11xe" fillcolor="black" stroked="f">
              <v:path arrowok="t"/>
            </v:shape>
            <v:shape id="_x0000_s18417" style="position:absolute;left:2242;top:1567;width:3186;height:2819" coordorigin="2242,1567" coordsize="3186,2819" path="m4387,2302r-2,-2l4384,2297r-1,-3l4377,2283r-9,-13l4380,2294r12,27l4387,2302xe" fillcolor="black" stroked="f">
              <v:path arrowok="t"/>
            </v:shape>
            <v:shape id="_x0000_s18416" style="position:absolute;left:2242;top:1567;width:3186;height:2819" coordorigin="2242,1567" coordsize="3186,2819" path="m4396,2319r-8,-16l4387,2302r5,19l4405,2338r-9,-19xe" fillcolor="black" stroked="f">
              <v:path arrowok="t"/>
            </v:shape>
            <v:shape id="_x0000_s18415" style="position:absolute;left:2242;top:1567;width:3186;height:2819" coordorigin="2242,1567" coordsize="3186,2819" path="m4413,2356r-7,-15l4405,2338r-13,-17l4404,2344r8,16l4414,2364r-1,-8xe" fillcolor="black" stroked="f">
              <v:path arrowok="t"/>
            </v:shape>
            <v:shape id="_x0000_s18414" style="position:absolute;left:2242;top:1567;width:3186;height:2819" coordorigin="2242,1567" coordsize="3186,2819" path="m4420,2370r-7,-14l4414,2364r,l4415,2366r2,8l4419,2377r1,-7xe" fillcolor="black" stroked="f">
              <v:path arrowok="t"/>
            </v:shape>
            <v:shape id="_x0000_s18413" style="position:absolute;left:2242;top:1567;width:3186;height:2819" coordorigin="2242,1567" coordsize="3186,2819" path="m4415,2366r,1l4415,2369r2,5l4415,2366xe" fillcolor="black" stroked="f">
              <v:path arrowok="t"/>
            </v:shape>
            <v:shape id="_x0000_s18412" style="position:absolute;left:2242;top:1567;width:3186;height:2819" coordorigin="2242,1567" coordsize="3186,2819" path="m4444,2419r-9,-19l4427,2385r-7,-15l4419,2377r2,3l4429,2395r8,16l4444,2426r,-7xe" fillcolor="black" stroked="f">
              <v:path arrowok="t"/>
            </v:shape>
            <v:shape id="_x0000_s18411" style="position:absolute;left:2242;top:1567;width:3186;height:2819" coordorigin="2242,1567" coordsize="3186,2819" path="m4456,2440r-12,-21l4444,2426r6,12l4451,2439r1,l4453,2441r1,3l4456,2440xe" fillcolor="black" stroked="f">
              <v:path arrowok="t"/>
            </v:shape>
            <v:shape id="_x0000_s18410" style="position:absolute;left:2242;top:1567;width:3186;height:2819" coordorigin="2242,1567" coordsize="3186,2819" path="m4456,2440r-2,4l4455,2447r4,7l4462,2460r8,6l4456,2440xe" fillcolor="black" stroked="f">
              <v:path arrowok="t"/>
            </v:shape>
            <v:shape id="_x0000_s18409" style="position:absolute;left:2242;top:1567;width:3186;height:2819" coordorigin="2242,1567" coordsize="3186,2819" path="m4491,2506r-10,-20l4470,2467r,-1l4462,2460r8,13l4479,2492r11,20l4499,2531r-8,-25xe" fillcolor="black" stroked="f">
              <v:path arrowok="t"/>
            </v:shape>
            <v:shape id="_x0000_s18408" style="position:absolute;left:2242;top:1567;width:3186;height:2819" coordorigin="2242,1567" coordsize="3186,2819" path="m4513,2548r-11,-21l4491,2506r8,25l4509,2551r6,13l4513,2548xe" fillcolor="black" stroked="f">
              <v:path arrowok="t"/>
            </v:shape>
            <v:shape id="_x0000_s18407" style="position:absolute;left:2242;top:1567;width:3186;height:2819" coordorigin="2242,1567" coordsize="3186,2819" path="m4523,2570r-10,-22l4515,2564r4,7l4523,2577r,-7xe" fillcolor="black" stroked="f">
              <v:path arrowok="t"/>
            </v:shape>
            <v:shape id="_x0000_s18406" style="position:absolute;left:2242;top:1567;width:3186;height:2819" coordorigin="2242,1567" coordsize="3186,2819" path="m4534,2591r-11,-21l4523,2577r5,8l4534,2598r,-7xe" fillcolor="black" stroked="f">
              <v:path arrowok="t"/>
            </v:shape>
            <v:shape id="_x0000_s18405" style="position:absolute;left:2242;top:1567;width:3186;height:2819" coordorigin="2242,1567" coordsize="3186,2819" path="m4590,2705r-8,-16l4573,2671r-9,-18l4554,2633r-10,-21l4534,2591r,7l4536,2602r10,20l4556,2643r11,21l4577,2685r10,21l4597,2720r-7,-15xe" fillcolor="black" stroked="f">
              <v:path arrowok="t"/>
            </v:shape>
            <v:shape id="_x0000_s18404" style="position:absolute;left:2242;top:1567;width:3186;height:2819" coordorigin="2242,1567" coordsize="3186,2819" path="m4615,2754r,-2l4610,2744r-6,-11l4597,2720r-10,-14l4597,2725r8,17l4612,2757r3,-3xe" fillcolor="black" stroked="f">
              <v:path arrowok="t"/>
            </v:shape>
            <v:shape id="_x0000_s18403" style="position:absolute;left:2242;top:1567;width:3186;height:2819" coordorigin="2242,1567" coordsize="3186,2819" path="m4622,2766r-7,-12l4612,2757r5,12l4618,2774r2,3l4622,2781r,-15xe" fillcolor="black" stroked="f">
              <v:path arrowok="t"/>
            </v:shape>
            <v:shape id="_x0000_s18402" style="position:absolute;left:2242;top:1567;width:3186;height:2819" coordorigin="2242,1567" coordsize="3186,2819" path="m4666,2853r-12,-23l4642,2806r-11,-22l4622,2766r,15l4622,2781r5,7l4635,2805r11,22l4657,2850r11,22l4673,2882r-7,-29xe" fillcolor="black" stroked="f">
              <v:path arrowok="t"/>
            </v:shape>
            <v:shape id="_x0000_s18401" style="position:absolute;left:2242;top:1567;width:3186;height:2819" coordorigin="2242,1567" coordsize="3186,2819" path="m4685,2890r-8,-16l4666,2853r7,29l4676,2889r3,6l4685,2890xe" fillcolor="black" stroked="f">
              <v:path arrowok="t"/>
            </v:shape>
            <v:shape id="_x0000_s18400" style="position:absolute;left:2242;top:1567;width:3186;height:2819" coordorigin="2242,1567" coordsize="3186,2819" path="m4685,2890r-6,5l4679,2896r,2l4685,2898r,-8xe" fillcolor="black" stroked="f">
              <v:path arrowok="t"/>
            </v:shape>
            <v:shape id="_x0000_s18399" style="position:absolute;left:2242;top:1567;width:3186;height:2819" coordorigin="2242,1567" coordsize="3186,2819" path="m4951,3405r-1,l4950,3406r1,2l4951,3405xe" fillcolor="black" stroked="f">
              <v:path arrowok="t"/>
            </v:shape>
            <v:shape id="_x0000_s18398" style="position:absolute;left:2242;top:1567;width:3186;height:2819" coordorigin="2242,1567" coordsize="3186,2819" path="m4832,3155r-6,-12l4818,3127r-7,-11l4811,3115r14,-37l4819,3080r,13l4811,3115r-10,-10l4815,3134r13,26l4835,3161r-3,-6xe" fillcolor="black" stroked="f">
              <v:path arrowok="t"/>
            </v:shape>
            <v:shape id="_x0000_s18397" style="position:absolute;left:2242;top:1567;width:3186;height:2819" coordorigin="2242,1567" coordsize="3186,2819" path="m4809,3084r3,2l4811,3089r-1,2l4814,3082r-10,1l4806,3092r,1l4809,3084xe" fillcolor="black" stroked="f">
              <v:path arrowok="t"/>
            </v:shape>
            <v:shape id="_x0000_s18396" style="position:absolute;left:2242;top:1567;width:3186;height:2819" coordorigin="2242,1567" coordsize="3186,2819" path="m4819,3080r-5,2l4810,3091r2,1l4814,3092r5,1l4819,3080xe" fillcolor="black" stroked="f">
              <v:path arrowok="t"/>
            </v:shape>
            <v:shape id="_x0000_s18395" style="position:absolute;left:2242;top:1567;width:3186;height:2819" coordorigin="2242,1567" coordsize="3186,2819" path="m4815,3106r3,-8l4817,3112r7,-9l4822,3101r-3,-4l4819,3097r6,-19l4811,3115r4,-9xe" fillcolor="black" stroked="f">
              <v:path arrowok="t"/>
            </v:shape>
            <v:shape id="_x0000_s18394" style="position:absolute;left:2242;top:1567;width:3186;height:2819" coordorigin="2242,1567" coordsize="3186,2819" path="m4824,3084r1,-6l4819,3097r,l4824,3084xe" fillcolor="black" stroked="f">
              <v:path arrowok="t"/>
            </v:shape>
            <v:shape id="_x0000_s18393" style="position:absolute;left:2242;top:1567;width:3186;height:2819" coordorigin="2242,1567" coordsize="3186,2819" path="m4719,3087r-3,-11l4706,3055r-12,-26l4682,3005r-8,-16l4673,2986r-7,-18l4666,2985r10,20l4687,3027r12,26l4714,3082r6,6l4719,3087xe" fillcolor="black" stroked="f">
              <v:path arrowok="t"/>
            </v:shape>
            <v:shape id="_x0000_s18392" style="position:absolute;left:2242;top:1567;width:3186;height:2819" coordorigin="2242,1567" coordsize="3186,2819" path="m4723,3091r-2,-3l4720,3088r-5,-4l4720,3095r6,13l4723,3091xe" fillcolor="black" stroked="f">
              <v:path arrowok="t"/>
            </v:shape>
            <v:shape id="_x0000_s18391" style="position:absolute;left:2242;top:1567;width:3186;height:2819" coordorigin="2242,1567" coordsize="3186,2819" path="m4770,3187r-7,-13l4753,3152r-12,-25l4730,3105r-7,-14l4726,3108r8,16l4743,3142r10,20l4763,3183r11,12l4770,3187xe" fillcolor="black" stroked="f">
              <v:path arrowok="t"/>
            </v:shape>
            <v:shape id="_x0000_s18390" style="position:absolute;left:2242;top:1567;width:3186;height:2819" coordorigin="2242,1567" coordsize="3186,2819" path="m4819,3285r-11,-21l4801,3250r-8,-15l4783,3214r-9,-19l4763,3183r11,22l4785,3227r10,20l4804,3263r8,16l4821,3298r-2,-13xe" fillcolor="black" stroked="f">
              <v:path arrowok="t"/>
            </v:shape>
            <v:shape id="_x0000_s18389" style="position:absolute;left:2242;top:1567;width:3186;height:2819" coordorigin="2242,1567" coordsize="3186,2819" path="m4833,3313r2,-21l4832,3304r-5,-3l4819,3285r2,13l4822,3301r6,11l4831,3316r2,-3xe" fillcolor="black" stroked="f">
              <v:path arrowok="t"/>
            </v:shape>
            <v:shape id="_x0000_s18388" style="position:absolute;left:2242;top:1567;width:3186;height:2819" coordorigin="2242,1567" coordsize="3186,2819" path="m4582,3731r-13,-10l4575,3733r1,l4575,3735r3,3l4582,3731xe" fillcolor="black" stroked="f">
              <v:path arrowok="t"/>
            </v:shape>
            <v:shape id="_x0000_s18387" style="position:absolute;left:2242;top:1567;width:3186;height:2819" coordorigin="2242,1567" coordsize="3186,2819" path="m4490,3643r-14,-17l4464,3615r,l4466,3622r14,17l4497,3650r-7,-7xe" fillcolor="black" stroked="f">
              <v:path arrowok="t"/>
            </v:shape>
            <v:shape id="_x0000_s18386" style="position:absolute;left:2242;top:1567;width:3186;height:2819" coordorigin="2242,1567" coordsize="3186,2819" path="m4508,3663r-8,-8l4496,3654r1,-4l4480,3639r15,18l4518,3682r-10,-19xe" fillcolor="black" stroked="f">
              <v:path arrowok="t"/>
            </v:shape>
            <v:shape id="_x0000_s18385" style="position:absolute;left:2242;top:1567;width:3186;height:2819" coordorigin="2242,1567" coordsize="3186,2819" path="m4539,3698r-1,-3l4527,3682r-19,-19l4518,3682r19,20l4544,3702r-5,-4xe" fillcolor="black" stroked="f">
              <v:path arrowok="t"/>
            </v:shape>
            <v:shape id="_x0000_s18384" style="position:absolute;left:2242;top:1567;width:3186;height:2819" coordorigin="2242,1567" coordsize="3186,2819" path="m4563,3716r-8,-6l4549,3706r-5,-4l4537,3702r15,15l4563,3716xe" fillcolor="black" stroked="f">
              <v:path arrowok="t"/>
            </v:shape>
            <v:shape id="_x0000_s18383" style="position:absolute;left:2242;top:1567;width:3186;height:2819" coordorigin="2242,1567" coordsize="3186,2819" path="m4569,3721r-6,-5l4552,3717r11,10l4571,3732r-2,-11xe" fillcolor="black" stroked="f">
              <v:path arrowok="t"/>
            </v:shape>
            <v:shape id="_x0000_s18382" style="position:absolute;left:2242;top:1567;width:3186;height:2819" coordorigin="2242,1567" coordsize="3186,2819" path="m4575,3733r-6,-12l4571,3732r2,1l4575,3733xe" fillcolor="black" stroked="f">
              <v:path arrowok="t"/>
            </v:shape>
            <v:shape id="_x0000_s18381" style="position:absolute;left:2242;top:1567;width:3186;height:2819" coordorigin="2242,1567" coordsize="3186,2819" path="m4595,3744r2,-2l4582,3731r-4,7l4582,3741r9,6l4592,3747r3,-3xe" fillcolor="black" stroked="f">
              <v:path arrowok="t"/>
            </v:shape>
            <v:shape id="_x0000_s18380" style="position:absolute;left:2242;top:1567;width:3186;height:2819" coordorigin="2242,1567" coordsize="3186,2819" path="m4545,3701r,-2l4539,3698r5,4l4545,3701xe" fillcolor="black" stroked="f">
              <v:path arrowok="t"/>
            </v:shape>
            <v:shape id="_x0000_s18379" style="position:absolute;left:2242;top:1567;width:3186;height:2819" coordorigin="2242,1567" coordsize="3186,2819" path="m4819,3093r-2,4l4811,3094r,21l4819,3093xe" fillcolor="black" stroked="f">
              <v:path arrowok="t"/>
            </v:shape>
            <v:shape id="_x0000_s18378" style="position:absolute;left:2242;top:1567;width:3186;height:2819" coordorigin="2242,1567" coordsize="3186,2819" path="m4541,3103r-6,-13l4530,3100r-3,l4522,3099r-3,5l4528,3101r11,6l4541,3103xe" fillcolor="black" stroked="f">
              <v:path arrowok="t"/>
            </v:shape>
            <v:shape id="_x0000_s18377" style="position:absolute;left:2242;top:1567;width:3186;height:2819" coordorigin="2242,1567" coordsize="3186,2819" path="m4544,3106r,3l4544,3112r-5,-5l4528,3101r20,15l4544,3106xe" fillcolor="black" stroked="f">
              <v:path arrowok="t"/>
            </v:shape>
            <v:shape id="_x0000_s18376" style="position:absolute;left:2242;top:1567;width:3186;height:2819" coordorigin="2242,1567" coordsize="3186,2819" path="m4558,3114r-15,-11l4535,3090r6,13l4544,3106r7,10l4553,3116r1,1l4558,3114xe" fillcolor="black" stroked="f">
              <v:path arrowok="t"/>
            </v:shape>
            <v:shape id="_x0000_s18375" style="position:absolute;left:2242;top:1567;width:3186;height:2819" coordorigin="2242,1567" coordsize="3186,2819" path="m4563,3121r-1,l4562,3117r-4,-3l4554,3117r1,2l4568,3132r-5,-11xe" fillcolor="black" stroked="f">
              <v:path arrowok="t"/>
            </v:shape>
            <v:shape id="_x0000_s18374" style="position:absolute;left:2242;top:1567;width:3186;height:2819" coordorigin="2242,1567" coordsize="3186,2819" path="m4586,3140r-2,-1l4584,3137r-2,-5l4568,3121r-4,l4563,3121r5,11l4588,3145r-2,-5xe" fillcolor="black" stroked="f">
              <v:path arrowok="t"/>
            </v:shape>
            <v:shape id="_x0000_s18373" style="position:absolute;left:2242;top:1567;width:3186;height:2819" coordorigin="2242,1567" coordsize="3186,2819" path="m4595,3146r-2,-5l4589,3139r-2,l4586,3140r2,5l4594,3147r1,-1xe" fillcolor="black" stroked="f">
              <v:path arrowok="t"/>
            </v:shape>
            <v:shape id="_x0000_s18372" style="position:absolute;left:2242;top:1567;width:3186;height:2819" coordorigin="2242,1567" coordsize="3186,2819" path="m4600,3146r-2,-2l4593,3141r2,5l4597,3147r2,4l4600,3146xe" fillcolor="black" stroked="f">
              <v:path arrowok="t"/>
            </v:shape>
            <v:shape id="_x0000_s18371" style="position:absolute;left:2242;top:1567;width:3186;height:2819" coordorigin="2242,1567" coordsize="3186,2819" path="m4620,3158r-20,-12l4599,3151r4,9l4610,3154r6,12l4621,3168r-1,-10xe" fillcolor="black" stroked="f">
              <v:path arrowok="t"/>
            </v:shape>
            <v:shape id="_x0000_s18370" style="position:absolute;left:2242;top:1567;width:3186;height:2819" coordorigin="2242,1567" coordsize="3186,2819" path="m4610,3154r2,7l4613,3163r2,2l4616,3166r-6,-12xe" fillcolor="black" stroked="f">
              <v:path arrowok="t"/>
            </v:shape>
            <v:shape id="_x0000_s18369" style="position:absolute;left:2242;top:1567;width:3186;height:2819" coordorigin="2242,1567" coordsize="3186,2819" path="m4613,3182r9,-6l4632,3166r-12,-8l4621,3168r,3l4615,3174r-4,2l4610,3180r,4l4610,3184r3,-2xe" fillcolor="black" stroked="f">
              <v:path arrowok="t"/>
            </v:shape>
            <v:shape id="_x0000_s18368" style="position:absolute;left:2242;top:1567;width:3186;height:2819" coordorigin="2242,1567" coordsize="3186,2819" path="m4635,3188r-3,-22l4622,3176r11,2l4631,3186r,l4632,3191r3,-3xe" fillcolor="black" stroked="f">
              <v:path arrowok="t"/>
            </v:shape>
            <v:shape id="_x0000_s18367" style="position:absolute;left:2242;top:1567;width:3186;height:2819" coordorigin="2242,1567" coordsize="3186,2819" path="m4650,3188r-5,-11l4632,3166r3,22l4638,3184r10,3l4648,3193r2,-5xe" fillcolor="black" stroked="f">
              <v:path arrowok="t"/>
            </v:shape>
            <v:shape id="_x0000_s18366" style="position:absolute;left:2242;top:1567;width:3186;height:2819" coordorigin="2242,1567" coordsize="3186,2819" path="m4646,3197r2,-4l4648,3187r-17,10l4628,3200r-1,3l4629,3206r17,-9xe" fillcolor="black" stroked="f">
              <v:path arrowok="t"/>
            </v:shape>
            <v:shape id="_x0000_s18365" style="position:absolute;left:2242;top:1567;width:3186;height:2819" coordorigin="2242,1567" coordsize="3186,2819" path="m4662,3194r3,-2l4654,3187r-9,-10l4650,3188r4,3l4655,3198r1,4l4658,3203r4,-9xe" fillcolor="black" stroked="f">
              <v:path arrowok="t"/>
            </v:shape>
            <v:shape id="_x0000_s18364" style="position:absolute;left:2242;top:1567;width:3186;height:2819" coordorigin="2242,1567" coordsize="3186,2819" path="m4666,3192r1,-6l4667,3184r-9,-1l4665,3192r-3,2l4666,3192xe" fillcolor="black" stroked="f">
              <v:path arrowok="t"/>
            </v:shape>
            <v:shape id="_x0000_s18363" style="position:absolute;left:2242;top:1567;width:3186;height:2819" coordorigin="2242,1567" coordsize="3186,2819" path="m4667,3186r-1,6l4666,3192r1,1l4667,3194r1,l4667,3186xe" fillcolor="black" stroked="f">
              <v:path arrowok="t"/>
            </v:shape>
            <v:shape id="_x0000_s18362" style="position:absolute;left:2242;top:1567;width:3186;height:2819" coordorigin="2242,1567" coordsize="3186,2819" path="m4668,2913r-10,-21l4661,2921r-5,6l4650,2926r7,-6l4658,2892r-15,45l4650,2951r18,-38xe" fillcolor="black" stroked="f">
              <v:path arrowok="t"/>
            </v:shape>
            <v:shape id="_x0000_s18361" style="position:absolute;left:2242;top:1567;width:3186;height:2819" coordorigin="2242,1567" coordsize="3186,2819" path="m4617,2866r-5,-13l4601,2827r-6,2l4602,2846r7,14l4617,2867r,-1xe" fillcolor="black" stroked="f">
              <v:path arrowok="t"/>
            </v:shape>
            <v:shape id="_x0000_s18360" style="position:absolute;left:2242;top:1567;width:3186;height:2819" coordorigin="2242,1567" coordsize="3186,2819" path="m4615,2729r-3,l4611,2729r-1,-1l4607,2712r-5,-2l4595,2707r13,24l4615,2743r,-14xe" fillcolor="black" stroked="f">
              <v:path arrowok="t"/>
            </v:shape>
            <v:shape id="_x0000_s18359" style="position:absolute;left:2242;top:1567;width:3186;height:2819" coordorigin="2242,1567" coordsize="3186,2819" path="m4619,2737r-4,-8l4615,2743r1,1l4617,2744r,1l4617,2746r1,4l4619,2737xe" fillcolor="black" stroked="f">
              <v:path arrowok="t"/>
            </v:shape>
            <v:shape id="_x0000_s18358" style="position:absolute;left:2242;top:1567;width:3186;height:2819" coordorigin="2242,1567" coordsize="3186,2819" path="m4630,2760r-2,-4l4619,2737r-1,13l4623,2759r8,14l4630,2760xe" fillcolor="black" stroked="f">
              <v:path arrowok="t"/>
            </v:shape>
            <v:shape id="_x0000_s18357" style="position:absolute;left:2242;top:1567;width:3186;height:2819" coordorigin="2242,1567" coordsize="3186,2819" path="m4688,2874r-13,-24l4664,2826r-11,-21l4643,2786r-8,-16l4630,2760r1,13l4641,2793r12,23l4667,2843r15,30l4700,2898r-12,-24xe" fillcolor="black" stroked="f">
              <v:path arrowok="t"/>
            </v:shape>
            <v:shape id="_x0000_s18356" style="position:absolute;left:2242;top:1567;width:3186;height:2819" coordorigin="2242,1567" coordsize="3186,2819" path="m4722,2941r-11,-21l4700,2898r-18,-25l4698,2905r17,33l4730,2958r-8,-17xe" fillcolor="black" stroked="f">
              <v:path arrowok="t"/>
            </v:shape>
            <v:shape id="_x0000_s18355" style="position:absolute;left:2242;top:1567;width:3186;height:2819" coordorigin="2242,1567" coordsize="3186,2819" path="m4750,2996r-4,-6l4741,2979r-4,-8l4730,2958r-15,-20l4733,2973r17,34l4750,2996xe" fillcolor="black" stroked="f">
              <v:path arrowok="t"/>
            </v:shape>
            <v:shape id="_x0000_s18354" style="position:absolute;left:2242;top:1567;width:3186;height:2819" coordorigin="2242,1567" coordsize="3186,2819" path="m4773,3039r-2,-3l4756,3006r-6,-10l4750,3007r18,34l4773,3039xe" fillcolor="black" stroked="f">
              <v:path arrowok="t"/>
            </v:shape>
            <v:shape id="_x0000_s18353" style="position:absolute;left:2242;top:1567;width:3186;height:2819" coordorigin="2242,1567" coordsize="3186,2819" path="m4775,3043r1,-3l4777,3037r,-1l4775,3037r-2,2l4768,3041r12,15l4775,3043xe" fillcolor="black" stroked="f">
              <v:path arrowok="t"/>
            </v:shape>
            <v:shape id="_x0000_s18352" style="position:absolute;left:2242;top:1567;width:3186;height:2819" coordorigin="2242,1567" coordsize="3186,2819" path="m4798,3089r-4,-7l4780,3056r-12,-15l4785,3074r16,31l4798,3089xe" fillcolor="black" stroked="f">
              <v:path arrowok="t"/>
            </v:shape>
            <v:shape id="_x0000_s18351" style="position:absolute;left:2242;top:1567;width:3186;height:2819" coordorigin="2242,1567" coordsize="3186,2819" path="m4807,3107r-9,-18l4801,3105r10,10l4807,3107xe" fillcolor="black" stroked="f">
              <v:path arrowok="t"/>
            </v:shape>
            <v:shape id="_x0000_s18350" style="position:absolute;left:2242;top:1567;width:3186;height:2819" coordorigin="2242,1567" coordsize="3186,2819" path="m4843,3178r-5,-11l4835,3161r-7,-1l4840,3182r9,6l4843,3178xe" fillcolor="black" stroked="f">
              <v:path arrowok="t"/>
            </v:shape>
            <v:shape id="_x0000_s18349" style="position:absolute;left:2242;top:1567;width:3186;height:2819" coordorigin="2242,1567" coordsize="3186,2819" path="m4860,3211r-11,-23l4840,3182r9,18l4855,3213r3,7l4867,3237r-7,-26xe" fillcolor="black" stroked="f">
              <v:path arrowok="t"/>
            </v:shape>
            <v:shape id="_x0000_s18348" style="position:absolute;left:2242;top:1567;width:3186;height:2819" coordorigin="2242,1567" coordsize="3186,2819" path="m4880,3251r-9,-18l4860,3211r7,26l4877,3256r8,2l4880,3251xe" fillcolor="black" stroked="f">
              <v:path arrowok="t"/>
            </v:shape>
            <v:shape id="_x0000_s18347" style="position:absolute;left:2242;top:1567;width:3186;height:2819" coordorigin="2242,1567" coordsize="3186,2819" path="m4889,3268r-2,-5l4887,3260r-2,-2l4885,3258r-8,-2l4888,3277r1,-9xe" fillcolor="black" stroked="f">
              <v:path arrowok="t"/>
            </v:shape>
            <v:shape id="_x0000_s18346" style="position:absolute;left:2242;top:1567;width:3186;height:2819" coordorigin="2242,1567" coordsize="3186,2819" path="m4920,3322r-7,-11l4900,3288r-11,-20l4888,3277r12,21l4911,3319r10,5l4920,3322xe" fillcolor="black" stroked="f">
              <v:path arrowok="t"/>
            </v:shape>
            <v:shape id="_x0000_s18345" style="position:absolute;left:2242;top:1567;width:3186;height:2819" coordorigin="2242,1567" coordsize="3186,2819" path="m4930,3342r-9,-18l4911,3319r10,19l4930,3354r,-12xe" fillcolor="black" stroked="f">
              <v:path arrowok="t"/>
            </v:shape>
            <v:shape id="_x0000_s18344" style="position:absolute;left:2242;top:1567;width:3186;height:2819" coordorigin="2242,1567" coordsize="3186,2819" path="m4943,3366r-13,-24l4930,3354r7,13l4939,3372r2,3l4943,3379r,-13xe" fillcolor="black" stroked="f">
              <v:path arrowok="t"/>
            </v:shape>
            <v:shape id="_x0000_s18343" style="position:absolute;left:2242;top:1567;width:3186;height:2819" coordorigin="2242,1567" coordsize="3186,2819" path="m4952,3381r-9,-15l4943,3379r1,l4947,3384r5,-3xe" fillcolor="black" stroked="f">
              <v:path arrowok="t"/>
            </v:shape>
            <v:shape id="_x0000_s18342" style="position:absolute;left:2242;top:1567;width:3186;height:2819" coordorigin="2242,1567" coordsize="3186,2819" path="m4956,3389r,l4956,3388r-2,-3l4952,3381r-5,3l4956,3402r,-13xe" fillcolor="black" stroked="f">
              <v:path arrowok="t"/>
            </v:shape>
            <v:shape id="_x0000_s18341" style="position:absolute;left:2242;top:1567;width:3186;height:2819" coordorigin="2242,1567" coordsize="3186,2819" path="m4977,3430r-12,-25l4956,3389r,13l4967,3422r8,16l4977,3430xe" fillcolor="black" stroked="f">
              <v:path arrowok="t"/>
            </v:shape>
            <v:shape id="_x0000_s18340" style="position:absolute;left:2242;top:1567;width:3186;height:2819" coordorigin="2242,1567" coordsize="3186,2819" path="m4989,3449r-4,-3l4983,3445r-1,-2l4977,3430r-2,8l4980,3446r6,11l4989,3449xe" fillcolor="black" stroked="f">
              <v:path arrowok="t"/>
            </v:shape>
            <v:shape id="_x0000_s18339" style="position:absolute;left:2242;top:1567;width:3186;height:2819" coordorigin="2242,1567" coordsize="3186,2819" path="m4591,2807r-2,-3l4588,2804r,-1l4588,2802r4,-4l4590,2798r-3,-4l4577,2791r10,20l4591,2807xe" fillcolor="black" stroked="f">
              <v:path arrowok="t"/>
            </v:shape>
            <v:shape id="_x0000_s18338" style="position:absolute;left:2242;top:1567;width:3186;height:2819" coordorigin="2242,1567" coordsize="3186,2819" path="m4606,2790r-3,-1l4601,2789r-2,-1l4597,2780r-5,18l4588,2802r3,l4598,2813r8,-23xe" fillcolor="black" stroked="f">
              <v:path arrowok="t"/>
            </v:shape>
            <v:shape id="_x0000_s18337" style="position:absolute;left:2242;top:1567;width:3186;height:2819" coordorigin="2242,1567" coordsize="3186,2819" path="m4373,2384r,-1l4363,2366r1,9l4375,2398r7,14l4386,2412r-13,-28xe" fillcolor="black" stroked="f">
              <v:path arrowok="t"/>
            </v:shape>
            <v:shape id="_x0000_s18336" style="position:absolute;left:2242;top:1567;width:3186;height:2819" coordorigin="2242,1567" coordsize="3186,2819" path="m4389,2418r-1,-1l4388,2413r-2,-1l4382,2412r5,7l4386,2424r1,1l4389,2418xe" fillcolor="black" stroked="f">
              <v:path arrowok="t"/>
            </v:shape>
            <v:shape id="_x0000_s18335" style="position:absolute;left:2242;top:1567;width:3186;height:2819" coordorigin="2242,1567" coordsize="3186,2819" path="m4391,2417r2,-5l4390,2397r1,17l4388,2413r,4l4389,2418r2,-1xe" fillcolor="black" stroked="f">
              <v:path arrowok="t"/>
            </v:shape>
            <v:shape id="_x0000_s18334" style="position:absolute;left:2242;top:1567;width:3186;height:2819" coordorigin="2242,1567" coordsize="3186,2819" path="m4387,2275r-3,-9l4385,2265r,-1l4383,2264r-4,l4380,2280r7,-5xe" fillcolor="black" stroked="f">
              <v:path arrowok="t"/>
            </v:shape>
            <v:shape id="_x0000_s18333" style="position:absolute;left:2242;top:1567;width:3186;height:2819" coordorigin="2242,1567" coordsize="3186,2819" path="m4363,2343r-9,-11l4355,2329r-4,-11l4340,2293r,9l4342,2303r1,7l4352,2328r-3,15l4362,2345r1,-2xe" fillcolor="black" stroked="f">
              <v:path arrowok="t"/>
            </v:shape>
            <v:shape id="_x0000_s18332" style="position:absolute;left:2242;top:1567;width:3186;height:2819" coordorigin="2242,1567" coordsize="3186,2819" path="m4360,2350r4,2l4364,2346r-2,l4362,2345r-13,-2l4360,2354r,-4xe" fillcolor="black" stroked="f">
              <v:path arrowok="t"/>
            </v:shape>
            <v:shape id="_x0000_s18331" style="position:absolute;left:2242;top:1567;width:3186;height:2819" coordorigin="2242,1567" coordsize="3186,2819" path="m4367,2356r1,-1l4370,2354r-3,-8l4364,2346r,6l4364,2356r,4l4367,2356xe" fillcolor="black" stroked="f">
              <v:path arrowok="t"/>
            </v:shape>
            <v:shape id="_x0000_s18330" style="position:absolute;left:2242;top:1567;width:3186;height:2819" coordorigin="2242,1567" coordsize="3186,2819" path="m4363,2366r2,-5l4367,2356r-3,4l4360,2357r-11,-14l4364,2375r-1,-9xe" fillcolor="black" stroked="f">
              <v:path arrowok="t"/>
            </v:shape>
            <v:shape id="_x0000_s18329" style="position:absolute;left:2242;top:1567;width:3186;height:2819" coordorigin="2242,1567" coordsize="3186,2819" path="m4370,2357r-2,-1l4367,2356r,l4365,2361r1,-3l4371,2368r-1,-11xe" fillcolor="black" stroked="f">
              <v:path arrowok="t"/>
            </v:shape>
            <v:shape id="_x0000_s18328" style="position:absolute;left:2242;top:1567;width:3186;height:2819" coordorigin="2242,1567" coordsize="3186,2819" path="m4374,2380r,-1l4370,2357r1,11l4372,2374r1,7l4374,2380xe" fillcolor="black" stroked="f">
              <v:path arrowok="t"/>
            </v:shape>
            <v:shape id="_x0000_s18327" style="position:absolute;left:2242;top:1567;width:3186;height:2819" coordorigin="2242,1567" coordsize="3186,2819" path="m4379,2373r-9,-16l4374,2379r4,6l4382,2394r8,3l4379,2373xe" fillcolor="black" stroked="f">
              <v:path arrowok="t"/>
            </v:shape>
            <v:shape id="_x0000_s18326" style="position:absolute;left:2242;top:1567;width:3186;height:2819" coordorigin="2242,1567" coordsize="3186,2819" path="m4390,2397r-8,-3l4390,2410r1,4l4390,2397xe" fillcolor="black" stroked="f">
              <v:path arrowok="t"/>
            </v:shape>
            <v:shape id="_x0000_s18325" style="position:absolute;left:2242;top:1567;width:3186;height:2819" coordorigin="2242,1567" coordsize="3186,2819" path="m4352,2328r-2,6l4336,2307r3,15l4349,2343r3,-15xe" fillcolor="black" stroked="f">
              <v:path arrowok="t"/>
            </v:shape>
            <v:shape id="_x0000_s18324" style="position:absolute;left:2242;top:1567;width:3186;height:2819" coordorigin="2242,1567" coordsize="3186,2819" path="m4376,2259r3,-1l4380,2254r-1,-1l4378,2252r,1l4371,2261r8,3l4376,2259xe" fillcolor="black" stroked="f">
              <v:path arrowok="t"/>
            </v:shape>
            <v:shape id="_x0000_s18323" style="position:absolute;left:2242;top:1567;width:3186;height:2819" coordorigin="2242,1567" coordsize="3186,2819" path="m4382,2258r,-1l4380,2254r-1,4l4382,2258xe" fillcolor="black" stroked="f">
              <v:path arrowok="t"/>
            </v:shape>
            <v:shape id="_x0000_s18322" style="position:absolute;left:2242;top:1567;width:3186;height:2819" coordorigin="2242,1567" coordsize="3186,2819" path="m4356,2213r-5,-1l4359,2208r-5,l4352,2208r-11,-4l4351,2222r5,-9xe" fillcolor="black" stroked="f">
              <v:path arrowok="t"/>
            </v:shape>
            <v:shape id="_x0000_s18321" style="position:absolute;left:2242;top:1567;width:3186;height:2819" coordorigin="2242,1567" coordsize="3186,2819" path="m4336,2307r-1,l4337,2301r3,1l4340,2293r-10,10l4339,2322r-3,-15xe" fillcolor="black" stroked="f">
              <v:path arrowok="t"/>
            </v:shape>
            <v:shape id="_x0000_s18320" style="position:absolute;left:2242;top:1567;width:3186;height:2819" coordorigin="2242,1567" coordsize="3186,2819" path="m4342,2303r-2,5l4342,2309r1,1l4342,2303xe" fillcolor="black" stroked="f">
              <v:path arrowok="t"/>
            </v:shape>
            <v:shape id="_x0000_s18319" style="position:absolute;left:2242;top:1567;width:3186;height:2819" coordorigin="2242,1567" coordsize="3186,2819" path="m4336,2307r2,l4340,2308r-4,-1xe" fillcolor="black" stroked="f">
              <v:path arrowok="t"/>
            </v:shape>
            <v:shape id="_x0000_s18318" style="position:absolute;left:2242;top:1567;width:3186;height:2819" coordorigin="2242,1567" coordsize="3186,2819" path="m4303,2206r-2,-10l4305,2200r,-4l4304,2195r-1,1l4302,2195r-3,-12l4295,2206r8,xe" fillcolor="black" stroked="f">
              <v:path arrowok="t"/>
            </v:shape>
            <v:shape id="_x0000_s18317" style="position:absolute;left:2242;top:1567;width:3186;height:2819" coordorigin="2242,1567" coordsize="3186,2819" path="m4342,2270r-11,-23l4322,2227r-7,-15l4309,2201r-4,-5l4305,2200r6,14l4317,2228r7,15l4331,2260r9,18l4348,2297r-6,-27xe" fillcolor="black" stroked="f">
              <v:path arrowok="t"/>
            </v:shape>
            <v:shape id="_x0000_s18316" style="position:absolute;left:2242;top:1567;width:3186;height:2819" coordorigin="2242,1567" coordsize="3186,2819" path="m4369,2327r-14,-30l4342,2270r6,27l4357,2316r10,20l4377,2356r-8,-29xe" fillcolor="black" stroked="f">
              <v:path arrowok="t"/>
            </v:shape>
            <v:shape id="_x0000_s18315" style="position:absolute;left:2242;top:1567;width:3186;height:2819" coordorigin="2242,1567" coordsize="3186,2819" path="m4384,2358r-15,-31l4377,2356r10,20l4389,2382r8,4l4384,2358xe" fillcolor="black" stroked="f">
              <v:path arrowok="t"/>
            </v:shape>
            <v:shape id="_x0000_s18314" style="position:absolute;left:2242;top:1567;width:3186;height:2819" coordorigin="2242,1567" coordsize="3186,2819" path="m4431,2458r-5,-12l4418,2430r-9,-20l4397,2386r-8,-4l4408,2419r12,25l4428,2460r3,10l4432,2474r-1,-16xe" fillcolor="black" stroked="f">
              <v:path arrowok="t"/>
            </v:shape>
            <v:shape id="_x0000_s18313" style="position:absolute;left:2242;top:1567;width:3186;height:2819" coordorigin="2242,1567" coordsize="3186,2819" path="m4441,2459r-4,-12l4438,2466r,1l4435,2465r-4,-7l4432,2474r-1,18l4441,2459xe" fillcolor="black" stroked="f">
              <v:path arrowok="t"/>
            </v:shape>
            <v:shape id="_x0000_s18312" style="position:absolute;left:2242;top:1567;width:3186;height:2819" coordorigin="2242,1567" coordsize="3186,2819" path="m4308,2221r-4,-11l4303,2206r-8,l4302,2220r2,3l4305,2223r1,1l4308,2221xe" fillcolor="black" stroked="f">
              <v:path arrowok="t"/>
            </v:shape>
            <v:shape id="_x0000_s18311" style="position:absolute;left:2242;top:1567;width:3186;height:2819" coordorigin="2242,1567" coordsize="3186,2819" path="m4326,2262r-11,-23l4308,2221r-2,3l4305,2225r,1l4310,2238r6,14l4325,2277r,3l4322,2273r-3,-5l4314,2269r7,17l4330,2303r-4,-41xe" fillcolor="black" stroked="f">
              <v:path arrowok="t"/>
            </v:shape>
            <v:shape id="_x0000_s18310" style="position:absolute;left:2242;top:1567;width:3186;height:2819" coordorigin="2242,1567" coordsize="3186,2819" path="m4340,2293r-1,-2l4326,2262r4,41l4340,2293xe" fillcolor="black" stroked="f">
              <v:path arrowok="t"/>
            </v:shape>
            <v:shape id="_x0000_s18309" style="position:absolute;left:2242;top:1567;width:3186;height:2819" coordorigin="2242,1567" coordsize="3186,2819" path="m4316,2264r-2,-1l4317,2258r-2,l4306,2252r8,17l4316,2264xe" fillcolor="black" stroked="f">
              <v:path arrowok="t"/>
            </v:shape>
            <v:shape id="_x0000_s18308" style="position:absolute;left:2242;top:1567;width:3186;height:2819" coordorigin="2242,1567" coordsize="3186,2819" path="m4289,2160r-11,5l4278,2165r-2,-2l4272,2159r1,4l4279,2175r10,-15xe" fillcolor="black" stroked="f">
              <v:path arrowok="t"/>
            </v:shape>
            <v:shape id="_x0000_s18307" style="position:absolute;left:2242;top:1567;width:3186;height:2819" coordorigin="2242,1567" coordsize="3186,2819" path="m4270,2123r-1,-1l4269,2121r-4,-12l4258,2124r-1,1l4265,2144r5,-21xe" fillcolor="black" stroked="f">
              <v:path arrowok="t"/>
            </v:shape>
            <v:shape id="_x0000_s18306" style="position:absolute;left:2242;top:1567;width:3186;height:2819" coordorigin="2242,1567" coordsize="3186,2819" path="m4289,2160r-12,-24l4270,2123r-5,21l4274,2159r1,l4277,2159r,3l4278,2165r11,-5xe" fillcolor="black" stroked="f">
              <v:path arrowok="t"/>
            </v:shape>
            <v:shape id="_x0000_s18305" style="position:absolute;left:2242;top:1567;width:3186;height:2819" coordorigin="2242,1567" coordsize="3186,2819" path="m4299,2183r-10,-23l4279,2175r16,31l4299,2183xe" fillcolor="black" stroked="f">
              <v:path arrowok="t"/>
            </v:shape>
            <v:shape id="_x0000_s18304" style="position:absolute;left:2242;top:1567;width:3186;height:2819" coordorigin="2242,1567" coordsize="3186,2819" path="m4245,2065r-5,-12l4238,2048r-7,-27l4223,2049r5,13l4239,2086r6,-21xe" fillcolor="black" stroked="f">
              <v:path arrowok="t"/>
            </v:shape>
            <v:shape id="_x0000_s18303" style="position:absolute;left:2242;top:1567;width:3186;height:2819" coordorigin="2242,1567" coordsize="3186,2819" path="m4254,2084r-1,-2l4245,2065r-6,21l4250,2111r4,-27xe" fillcolor="black" stroked="f">
              <v:path arrowok="t"/>
            </v:shape>
            <v:shape id="_x0000_s18302" style="position:absolute;left:2242;top:1567;width:3186;height:2819" coordorigin="2242,1567" coordsize="3186,2819" path="m4265,2109r-11,-25l4250,2111r6,12l4257,2123r1,1l4265,2109xe" fillcolor="black" stroked="f">
              <v:path arrowok="t"/>
            </v:shape>
            <v:shape id="_x0000_s18301" style="position:absolute;left:2242;top:1567;width:3186;height:2819" coordorigin="2242,1567" coordsize="3186,2819" path="m4223,1951r-2,-1l4216,1939r,-5l4203,1930r9,18l4221,1965r2,-14xe" fillcolor="black" stroked="f">
              <v:path arrowok="t"/>
            </v:shape>
            <v:shape id="_x0000_s18300" style="position:absolute;left:2242;top:1567;width:3186;height:2819" coordorigin="2242,1567" coordsize="3186,2819" path="m4237,1980r-8,-16l4223,1951r-2,14l4230,1982r11,7l4237,1980xe" fillcolor="black" stroked="f">
              <v:path arrowok="t"/>
            </v:shape>
            <v:shape id="_x0000_s18299" style="position:absolute;left:2242;top:1567;width:3186;height:2819" coordorigin="2242,1567" coordsize="3186,2819" path="m4273,2055r-11,-24l4251,2009r-10,-20l4230,1982r9,17l4247,2016r9,16l4264,2049r9,16l4281,2082r-8,-27xe" fillcolor="black" stroked="f">
              <v:path arrowok="t"/>
            </v:shape>
            <v:shape id="_x0000_s18298" style="position:absolute;left:2242;top:1567;width:3186;height:2819" coordorigin="2242,1567" coordsize="3186,2819" path="m4313,2132r-2,-4l4305,2116r-9,-17l4285,2078r-12,-23l4281,2082r9,17l4299,2116r8,18l4313,2132xe" fillcolor="black" stroked="f">
              <v:path arrowok="t"/>
            </v:shape>
            <v:shape id="_x0000_s18297" style="position:absolute;left:2242;top:1567;width:3186;height:2819" coordorigin="2242,1567" coordsize="3186,2819" path="m4347,2200r-5,-12l4332,2170r-10,-21l4313,2132r-6,2l4316,2152r9,19l4334,2188r7,16l4349,2205r-2,-5xe" fillcolor="black" stroked="f">
              <v:path arrowok="t"/>
            </v:shape>
            <v:shape id="_x0000_s18296" style="position:absolute;left:2242;top:1567;width:3186;height:2819" coordorigin="2242,1567" coordsize="3186,2819" path="m4361,2224r-3,-3l4358,2221r1,-5l4359,2215r-1,-1l4356,2213r-5,9l4360,2242r1,-18xe" fillcolor="black" stroked="f">
              <v:path arrowok="t"/>
            </v:shape>
            <v:shape id="_x0000_s18295" style="position:absolute;left:2242;top:1567;width:3186;height:2819" coordorigin="2242,1567" coordsize="3186,2819" path="m4362,2220r1,-2l4363,2218r-2,1l4358,2221r3,3l4362,2220xe" fillcolor="black" stroked="f">
              <v:path arrowok="t"/>
            </v:shape>
            <v:shape id="_x0000_s18294" style="position:absolute;left:2242;top:1567;width:3186;height:2819" coordorigin="2242,1567" coordsize="3186,2819" path="m4378,2253r-2,-1l4374,2249r-6,-6l4361,2224r-1,18l4371,2261r7,-8xe" fillcolor="black" stroked="f">
              <v:path arrowok="t"/>
            </v:shape>
            <v:shape id="_x0000_s18293" style="position:absolute;left:2242;top:1567;width:3186;height:2819" coordorigin="2242,1567" coordsize="3186,2819" path="m4406,2315r-8,-15l4387,2275r-7,5l4389,2298r6,13l4406,2315r,xe" fillcolor="black" stroked="f">
              <v:path arrowok="t"/>
            </v:shape>
            <v:shape id="_x0000_s18292" style="position:absolute;left:2242;top:1567;width:3186;height:2819" coordorigin="2242,1567" coordsize="3186,2819" path="m4416,2337r-3,-8l4409,2322r-3,-7l4395,2311r8,17l4412,2347r4,-10xe" fillcolor="black" stroked="f">
              <v:path arrowok="t"/>
            </v:shape>
            <v:shape id="_x0000_s18291" style="position:absolute;left:2242;top:1567;width:3186;height:2819" coordorigin="2242,1567" coordsize="3186,2819" path="m4429,2360r-4,-6l4422,2348r-6,-11l4412,2347r10,20l4432,2367r-3,-7xe" fillcolor="black" stroked="f">
              <v:path arrowok="t"/>
            </v:shape>
            <v:shape id="_x0000_s18290" style="position:absolute;left:2242;top:1567;width:3186;height:2819" coordorigin="2242,1567" coordsize="3186,2819" path="m4435,2374r-1,-2l4433,2369r-1,-2l4422,2367r10,19l4435,2374xe" fillcolor="black" stroked="f">
              <v:path arrowok="t"/>
            </v:shape>
            <v:shape id="_x0000_s18289" style="position:absolute;left:2242;top:1567;width:3186;height:2819" coordorigin="2242,1567" coordsize="3186,2819" path="m4445,2391r-5,-10l4436,2375r,-1l4435,2374r-3,12l4442,2405r3,-14xe" fillcolor="black" stroked="f">
              <v:path arrowok="t"/>
            </v:shape>
            <v:shape id="_x0000_s18288" style="position:absolute;left:2242;top:1567;width:3186;height:2819" coordorigin="2242,1567" coordsize="3186,2819" path="m4462,2424r-9,-18l4445,2391r-3,14l4451,2423r8,15l4462,2443r,-19xe" fillcolor="black" stroked="f">
              <v:path arrowok="t"/>
            </v:shape>
            <v:shape id="_x0000_s18287" style="position:absolute;left:2242;top:1567;width:3186;height:2819" coordorigin="2242,1567" coordsize="3186,2819" path="m4484,2468r-11,-23l4462,2424r,19l4472,2461r8,14l4484,2468xe" fillcolor="black" stroked="f">
              <v:path arrowok="t"/>
            </v:shape>
            <v:shape id="_x0000_s18286" style="position:absolute;left:2242;top:1567;width:3186;height:2819" coordorigin="2242,1567" coordsize="3186,2819" path="m4497,2493r-13,-25l4480,2475r8,14l4495,2502r2,-9xe" fillcolor="black" stroked="f">
              <v:path arrowok="t"/>
            </v:shape>
            <v:shape id="_x0000_s18285" style="position:absolute;left:2242;top:1567;width:3186;height:2819" coordorigin="2242,1567" coordsize="3186,2819" path="m4510,2519r-13,-26l4495,2502r7,14l4510,2532r,-13xe" fillcolor="black" stroked="f">
              <v:path arrowok="t"/>
            </v:shape>
            <v:shape id="_x0000_s18284" style="position:absolute;left:2242;top:1567;width:3186;height:2819" coordorigin="2242,1567" coordsize="3186,2819" path="m4549,2598r-13,-26l4523,2546r-13,-27l4510,2532r9,19l4531,2575r13,27l4561,2622r-12,-24xe" fillcolor="black" stroked="f">
              <v:path arrowok="t"/>
            </v:shape>
            <v:shape id="_x0000_s18283" style="position:absolute;left:2242;top:1567;width:3186;height:2819" coordorigin="2242,1567" coordsize="3186,2819" path="m4572,2645r-11,-23l4544,2602r19,39l4574,2662r-2,-17xe" fillcolor="black" stroked="f">
              <v:path arrowok="t"/>
            </v:shape>
            <v:shape id="_x0000_s18282" style="position:absolute;left:2242;top:1567;width:3186;height:2819" coordorigin="2242,1567" coordsize="3186,2819" path="m4582,2664r-10,-19l4574,2662r5,8l4580,2671r2,-7xe" fillcolor="black" stroked="f">
              <v:path arrowok="t"/>
            </v:shape>
            <v:shape id="_x0000_s18281" style="position:absolute;left:2242;top:1567;width:3186;height:2819" coordorigin="2242,1567" coordsize="3186,2819" path="m4590,2681r-8,-17l4580,2671r1,l4582,2671r3,13l4590,2681xe" fillcolor="black" stroked="f">
              <v:path arrowok="t"/>
            </v:shape>
            <v:shape id="_x0000_s18280" style="position:absolute;left:2242;top:1567;width:3186;height:2819" coordorigin="2242,1567" coordsize="3186,2819" path="m4601,2706r-1,-3l4596,2694r-6,-13l4585,2684r10,23l4601,2706xe" fillcolor="black" stroked="f">
              <v:path arrowok="t"/>
            </v:shape>
            <v:shape id="_x0000_s18279" style="position:absolute;left:2242;top:1567;width:3186;height:2819" coordorigin="2242,1567" coordsize="3186,2819" path="m4601,2708r,-2l4595,2707r7,3l4601,2708xe" fillcolor="black" stroked="f">
              <v:path arrowok="t"/>
            </v:shape>
            <v:shape id="_x0000_s18278" style="position:absolute;left:2242;top:1567;width:3186;height:2819" coordorigin="2242,1567" coordsize="3186,2819" path="m4611,2728r2,-2l4607,2712r3,16l4611,2728xe" fillcolor="black" stroked="f">
              <v:path arrowok="t"/>
            </v:shape>
            <v:shape id="_x0000_s18277" style="position:absolute;left:2242;top:1567;width:3186;height:2819" coordorigin="2242,1567" coordsize="3186,2819" path="m4205,1997r-6,-13l4192,1969r-12,4l4188,1990r2,-11l4190,1979r7,12l4205,1997r,xe" fillcolor="black" stroked="f">
              <v:path arrowok="t"/>
            </v:shape>
            <v:shape id="_x0000_s18276" style="position:absolute;left:2242;top:1567;width:3186;height:2819" coordorigin="2242,1567" coordsize="3186,2819" path="m4215,1995r-9,2l4206,1998r-1,-1l4197,1991r11,25l4215,1995xe" fillcolor="black" stroked="f">
              <v:path arrowok="t"/>
            </v:shape>
            <v:shape id="_x0000_s18275" style="position:absolute;left:2242;top:1567;width:3186;height:2819" coordorigin="2242,1567" coordsize="3186,2819" path="m4215,1995r-4,-2l4208,1981r-1,14l4207,1997r-1,l4215,1995xe" fillcolor="black" stroked="f">
              <v:path arrowok="t"/>
            </v:shape>
            <v:shape id="_x0000_s18274" style="position:absolute;left:2242;top:1567;width:3186;height:2819" coordorigin="2242,1567" coordsize="3186,2819" path="m4222,2003r-6,-7l4215,1995r-7,21l4215,2034r7,-31xe" fillcolor="black" stroked="f">
              <v:path arrowok="t"/>
            </v:shape>
            <v:shape id="_x0000_s18273" style="position:absolute;left:2242;top:1567;width:3186;height:2819" coordorigin="2242,1567" coordsize="3186,2819" path="m4223,2059r-3,-10l4219,2048r3,-45l4215,2034r1,1l4216,2039r-7,-3l4220,2062r10,13l4223,2059xe" fillcolor="black" stroked="f">
              <v:path arrowok="t"/>
            </v:shape>
            <v:shape id="_x0000_s18272" style="position:absolute;left:2242;top:1567;width:3186;height:2819" coordorigin="2242,1567" coordsize="3186,2819" path="m4220,2046r3,1l4231,2021r-9,-18l4219,2048r1,-2xe" fillcolor="black" stroked="f">
              <v:path arrowok="t"/>
            </v:shape>
            <v:shape id="_x0000_s18271" style="position:absolute;left:2242;top:1567;width:3186;height:2819" coordorigin="2242,1567" coordsize="3186,2819" path="m4246,2050r-15,-29l4238,2048r2,l4243,2055r7,3l4246,2050xe" fillcolor="black" stroked="f">
              <v:path arrowok="t"/>
            </v:shape>
            <v:shape id="_x0000_s18270" style="position:absolute;left:2242;top:1567;width:3186;height:2819" coordorigin="2242,1567" coordsize="3186,2819" path="m4264,2086r-6,-12l4250,2058r-7,-3l4250,2067r9,18l4268,2094r-4,-8xe" fillcolor="black" stroked="f">
              <v:path arrowok="t"/>
            </v:shape>
            <v:shape id="_x0000_s18269" style="position:absolute;left:2242;top:1567;width:3186;height:2819" coordorigin="2242,1567" coordsize="3186,2819" path="m4286,2137r1,-6l4280,2118r-5,-10l4272,2101r-4,-7l4259,2085r11,24l4274,2118r6,13l4285,2137r1,xe" fillcolor="black" stroked="f">
              <v:path arrowok="t"/>
            </v:shape>
            <v:shape id="_x0000_s18268" style="position:absolute;left:2242;top:1567;width:3186;height:2819" coordorigin="2242,1567" coordsize="3186,2819" path="m4285,2139r,-2l4280,2131r5,10l4285,2139xe" fillcolor="black" stroked="f">
              <v:path arrowok="t"/>
            </v:shape>
            <v:shape id="_x0000_s18267" style="position:absolute;left:2242;top:1567;width:3186;height:2819" coordorigin="2242,1567" coordsize="3186,2819" path="m4296,2150r-9,-19l4286,2137r1,1l4289,2139r,2l4287,2145r3,8l4296,2150xe" fillcolor="black" stroked="f">
              <v:path arrowok="t"/>
            </v:shape>
            <v:shape id="_x0000_s18266" style="position:absolute;left:2242;top:1567;width:3186;height:2819" coordorigin="2242,1567" coordsize="3186,2819" path="m4306,2171r-10,-21l4290,2153r5,9l4307,2187r-1,-16xe" fillcolor="black" stroked="f">
              <v:path arrowok="t"/>
            </v:shape>
            <v:shape id="_x0000_s18265" style="position:absolute;left:2242;top:1567;width:3186;height:2819" coordorigin="2242,1567" coordsize="3186,2819" path="m4319,2199r-13,-28l4307,2187r9,16l4318,2205r1,-6xe" fillcolor="black" stroked="f">
              <v:path arrowok="t"/>
            </v:shape>
            <v:shape id="_x0000_s18264" style="position:absolute;left:2242;top:1567;width:3186;height:2819" coordorigin="2242,1567" coordsize="3186,2819" path="m4327,2216r-8,-17l4318,2205r3,2l4325,2217r1,7l4326,2226r1,-10xe" fillcolor="black" stroked="f">
              <v:path arrowok="t"/>
            </v:shape>
            <v:shape id="_x0000_s18263" style="position:absolute;left:2242;top:1567;width:3186;height:2819" coordorigin="2242,1567" coordsize="3186,2819" path="m4328,2228r2,-3l4327,2216r-1,10l4327,2228r1,xe" fillcolor="black" stroked="f">
              <v:path arrowok="t"/>
            </v:shape>
            <v:shape id="_x0000_s18262" style="position:absolute;left:2242;top:1567;width:3186;height:2819" coordorigin="2242,1567" coordsize="3186,2819" path="m4153,1809r-6,-8l4145,1801r,l4146,1800r3,-2l4138,1782r1,14l4147,1811r6,-2xe" fillcolor="black" stroked="f">
              <v:path arrowok="t"/>
            </v:shape>
            <v:shape id="_x0000_s18261" style="position:absolute;left:2242;top:1567;width:3186;height:2819" coordorigin="2242,1567" coordsize="3186,2819" path="m4174,1850r-9,-20l4153,1809r-6,2l4160,1839r5,11l4175,1855r-1,-5xe" fillcolor="black" stroked="f">
              <v:path arrowok="t"/>
            </v:shape>
            <v:shape id="_x0000_s18260" style="position:absolute;left:2242;top:1567;width:3186;height:2819" coordorigin="2242,1567" coordsize="3186,2819" path="m4186,1882r,-5l4184,1875r-2,-3l4182,1869r-2,-9l4175,1855r-10,-5l4175,1871r10,20l4186,1882xe" fillcolor="black" stroked="f">
              <v:path arrowok="t"/>
            </v:shape>
            <v:shape id="_x0000_s18259" style="position:absolute;left:2242;top:1567;width:3186;height:2819" coordorigin="2242,1567" coordsize="3186,2819" path="m4199,1902r-6,-2l4186,1882r-1,9l4194,1911r5,-9xe" fillcolor="black" stroked="f">
              <v:path arrowok="t"/>
            </v:shape>
            <v:shape id="_x0000_s18258" style="position:absolute;left:2242;top:1567;width:3186;height:2819" coordorigin="2242,1567" coordsize="3186,2819" path="m4215,1933r-6,-4l4199,1902r-5,9l4203,1930r13,4l4215,1933xe" fillcolor="black" stroked="f">
              <v:path arrowok="t"/>
            </v:shape>
            <v:shape id="_x0000_s18257" style="position:absolute;left:2242;top:1567;width:3186;height:2819" coordorigin="2242,1567" coordsize="3186,2819" path="m4217,1937r,-1l4216,1934r,5l4217,1937xe" fillcolor="black" stroked="f">
              <v:path arrowok="t"/>
            </v:shape>
            <v:shape id="_x0000_s18256" style="position:absolute;left:2242;top:1567;width:3186;height:2819" coordorigin="2242,1567" coordsize="3186,2819" path="m4140,1804r-3,-8l4135,1791r-1,-2l4132,1788r,-1l4131,1786r-1,2l4142,1813r-2,-9xe" fillcolor="black" stroked="f">
              <v:path arrowok="t"/>
            </v:shape>
            <v:shape id="_x0000_s18255" style="position:absolute;left:2242;top:1567;width:3186;height:2819" coordorigin="2242,1567" coordsize="3186,2819" path="m4135,1790r3,-8l4132,1769r-9,-4l4132,1782r2,7l4135,1791r,-1xe" fillcolor="black" stroked="f">
              <v:path arrowok="t"/>
            </v:shape>
            <v:shape id="_x0000_s18254" style="position:absolute;left:2242;top:1567;width:3186;height:2819" coordorigin="2242,1567" coordsize="3186,2819" path="m4144,1812r-4,-8l4142,1813r3,3l4146,1817r-2,-5xe" fillcolor="black" stroked="f">
              <v:path arrowok="t"/>
            </v:shape>
            <v:shape id="_x0000_s18253" style="position:absolute;left:2242;top:1567;width:3186;height:2819" coordorigin="2242,1567" coordsize="3186,2819" path="m4074,1682r-9,-24l4058,1649r-3,3l4051,1645r-2,l4051,1651r,5l4059,1656r4,5l4070,1677r6,11l4074,1682xe" fillcolor="black" stroked="f">
              <v:path arrowok="t"/>
            </v:shape>
            <v:shape id="_x0000_s18252" style="position:absolute;left:2242;top:1567;width:3186;height:2819" coordorigin="2242,1567" coordsize="3186,2819" path="m4082,1695r-3,-1l4078,1693r-2,-5l4070,1677r8,23l4082,1695xe" fillcolor="black" stroked="f">
              <v:path arrowok="t"/>
            </v:shape>
            <v:shape id="_x0000_s18251" style="position:absolute;left:2242;top:1567;width:3186;height:2819" coordorigin="2242,1567" coordsize="3186,2819" path="m4092,1723r-6,-15l4082,1695r-4,5l4087,1722r2,6l4092,1723xe" fillcolor="black" stroked="f">
              <v:path arrowok="t"/>
            </v:shape>
            <v:shape id="_x0000_s18250" style="position:absolute;left:2242;top:1567;width:3186;height:2819" coordorigin="2242,1567" coordsize="3186,2819" path="m4108,1761r-4,-4l4104,1756r-1,-7l4092,1723r-3,5l4099,1753r9,24l4108,1761xe" fillcolor="black" stroked="f">
              <v:path arrowok="t"/>
            </v:shape>
            <v:shape id="_x0000_s18249" style="position:absolute;left:2242;top:1567;width:3186;height:2819" coordorigin="2242,1567" coordsize="3186,2819" path="m4128,1804r-8,-19l4113,1771r-5,-10l4108,1777r9,22l4124,1816r4,-12xe" fillcolor="black" stroked="f">
              <v:path arrowok="t"/>
            </v:shape>
            <v:shape id="_x0000_s18248" style="position:absolute;left:2242;top:1567;width:3186;height:2819" coordorigin="2242,1567" coordsize="3186,2819" path="m4138,1826r-10,-22l4124,1816r4,9l4129,1825r3,3l4138,1826xe" fillcolor="black" stroked="f">
              <v:path arrowok="t"/>
            </v:shape>
            <v:shape id="_x0000_s18247" style="position:absolute;left:2242;top:1567;width:3186;height:2819" coordorigin="2242,1567" coordsize="3186,2819" path="m4205,1974r-7,-13l4190,1943r-10,-21l4170,1898r-11,-24l4148,1849r-10,-23l4132,1828r4,9l4142,1851r8,18l4161,1892r12,27l4187,1949r2,5l4201,1980r7,1l4205,1974xe" fillcolor="black" stroked="f">
              <v:path arrowok="t"/>
            </v:shape>
            <v:shape id="_x0000_s18246" style="position:absolute;left:2242;top:1567;width:3186;height:2819" coordorigin="2242,1567" coordsize="3186,2819" path="m4104,1755r1,-2l4103,1749r1,7l4104,1755xe" fillcolor="black" stroked="f">
              <v:path arrowok="t"/>
            </v:shape>
            <v:shape id="_x0000_s18245" style="position:absolute;left:2242;top:1567;width:3186;height:2819" coordorigin="2242,1567" coordsize="3186,2819" path="m4161,1912r-3,-12l4157,1902r-3,-4l4151,1891r-4,-9l4142,1885r10,23l4160,1914r1,-2xe" fillcolor="black" stroked="f">
              <v:path arrowok="t"/>
            </v:shape>
            <v:shape id="_x0000_s18244" style="position:absolute;left:2242;top:1567;width:3186;height:2819" coordorigin="2242,1567" coordsize="3186,2819" path="m4187,1881r1,-1l4188,1878r-2,-1l4186,1882r1,-1xe" fillcolor="black" stroked="f">
              <v:path arrowok="t"/>
            </v:shape>
            <v:shape id="_x0000_s18243" style="position:absolute;left:2242;top:1567;width:3186;height:2819" coordorigin="2242,1567" coordsize="3186,2819" path="m4172,1928r-5,-10l4165,1915r2,6l4172,1935r,-7xe" fillcolor="black" stroked="f">
              <v:path arrowok="t"/>
            </v:shape>
            <v:shape id="_x0000_s18242" style="position:absolute;left:2242;top:1567;width:3186;height:2819" coordorigin="2242,1567" coordsize="3186,2819" path="m4181,1945r-9,-17l4172,1935r2,3l4180,1956r,2l4173,1943r-11,-11l4173,1957r2,4l4180,1973r1,-28xe" fillcolor="black" stroked="f">
              <v:path arrowok="t"/>
            </v:shape>
            <v:shape id="_x0000_s18241" style="position:absolute;left:2242;top:1567;width:3186;height:2819" coordorigin="2242,1567" coordsize="3186,2819" path="m4205,2018r-12,-28l4190,1979r-2,11l4198,2011r12,20l4205,2018xe" fillcolor="black" stroked="f">
              <v:path arrowok="t"/>
            </v:shape>
            <v:shape id="_x0000_s18240" style="position:absolute;left:2242;top:1567;width:3186;height:2819" coordorigin="2242,1567" coordsize="3186,2819" path="m4210,2031r-12,-20l4209,2036r7,3l4210,2031xe" fillcolor="black" stroked="f">
              <v:path arrowok="t"/>
            </v:shape>
            <v:shape id="_x0000_s18239" style="position:absolute;left:2242;top:1567;width:3186;height:2819" coordorigin="2242,1567" coordsize="3186,2819" path="m4263,2147r-12,-26l4240,2096r-10,-21l4220,2062r12,28l4244,2116r11,25l4265,2162r-2,-15xe" fillcolor="black" stroked="f">
              <v:path arrowok="t"/>
            </v:shape>
            <v:shape id="_x0000_s18238" style="position:absolute;left:2242;top:1567;width:3186;height:2819" coordorigin="2242,1567" coordsize="3186,2819" path="m4275,2174r-12,-27l4265,2162r7,17l4277,2191r-2,-17xe" fillcolor="black" stroked="f">
              <v:path arrowok="t"/>
            </v:shape>
            <v:shape id="_x0000_s18237" style="position:absolute;left:2242;top:1567;width:3186;height:2819" coordorigin="2242,1567" coordsize="3186,2819" path="m4275,2174r2,17l4279,2195r,2l4281,2197r6,3l4275,2174xe" fillcolor="black" stroked="f">
              <v:path arrowok="t"/>
            </v:shape>
            <v:shape id="_x0000_s18236" style="position:absolute;left:2242;top:1567;width:3186;height:2819" coordorigin="2242,1567" coordsize="3186,2819" path="m4298,2222r-11,-22l4281,2197r5,11l4298,2233r,-11xe" fillcolor="black" stroked="f">
              <v:path arrowok="t"/>
            </v:shape>
            <v:shape id="_x0000_s18235" style="position:absolute;left:2242;top:1567;width:3186;height:2819" coordorigin="2242,1567" coordsize="3186,2819" path="m4313,2253r-6,-12l4298,2222r,11l4298,2234r8,18l4315,2258r-2,-5xe" fillcolor="black" stroked="f">
              <v:path arrowok="t"/>
            </v:shape>
            <v:shape id="_x0000_s18234" style="position:absolute;left:2242;top:1567;width:3186;height:2819" coordorigin="2242,1567" coordsize="3186,2819" path="m4319,2268r-2,-4l4316,2264r-2,5l4319,2268xe" fillcolor="black" stroked="f">
              <v:path arrowok="t"/>
            </v:shape>
            <v:shape id="_x0000_s18233" style="position:absolute;left:2242;top:1567;width:3186;height:2819" coordorigin="2242,1567" coordsize="3186,2819" path="m4687,4034r-7,-4l4680,4030r-3,2l4675,4035r13,6l4687,4034xe" fillcolor="black" stroked="f">
              <v:path arrowok="t"/>
            </v:shape>
            <v:shape id="_x0000_s18232" style="position:absolute;left:2242;top:1567;width:3186;height:2819" coordorigin="2242,1567" coordsize="3186,2819" path="m4690,4038r1,l4690,4036r-3,-2l4688,4041r2,-3xe" fillcolor="black" stroked="f">
              <v:path arrowok="t"/>
            </v:shape>
            <v:shape id="_x0000_s18231" style="position:absolute;left:2242;top:1567;width:3186;height:2819" coordorigin="2242,1567" coordsize="3186,2819" path="m4802,3628r4,-14l4804,3614r-5,-1l4800,3627r-1,l4797,3632r3,1l4802,3628xe" fillcolor="black" stroked="f">
              <v:path arrowok="t"/>
            </v:shape>
            <v:shape id="_x0000_s18230" style="position:absolute;left:2242;top:1567;width:3186;height:2819" coordorigin="2242,1567" coordsize="3186,2819" path="m4804,3629r-2,-1l4806,3614r-4,14l4800,3633r2,1l4804,3629xe" fillcolor="black" stroked="f">
              <v:path arrowok="t"/>
            </v:shape>
            <v:shape id="_x0000_s18229" style="position:absolute;left:2242;top:1567;width:3186;height:2819" coordorigin="2242,1567" coordsize="3186,2819" path="m4668,4027r1,-3l4669,4020r-4,-1l4663,4019r-1,3l4661,4024r1,2l4667,4027r1,xe" fillcolor="black" stroked="f">
              <v:path arrowok="t"/>
            </v:shape>
            <v:shape id="_x0000_s18228" style="position:absolute;left:2242;top:1567;width:3186;height:2819" coordorigin="2242,1567" coordsize="3186,2819" path="m2618,3257r1,-2l2620,3254r,-2l2619,3251r-2,-3l2615,3259r3,-2xe" fillcolor="black" stroked="f">
              <v:path arrowok="t"/>
            </v:shape>
            <v:shape id="_x0000_s18227" style="position:absolute;left:2242;top:1567;width:3186;height:2819" coordorigin="2242,1567" coordsize="3186,2819" path="m2619,3261r-1,-1l2617,3259r1,-2l2615,3259r2,1l2619,3261r,xe" fillcolor="black" stroked="f">
              <v:path arrowok="t"/>
            </v:shape>
            <v:shape id="_x0000_s18226" style="position:absolute;left:2242;top:1567;width:3186;height:2819" coordorigin="2242,1567" coordsize="3186,2819" path="m3028,3406r-4,-2l3020,3407r4,2l3028,3410r,-4xe" fillcolor="black" stroked="f">
              <v:path arrowok="t"/>
            </v:shape>
            <v:shape id="_x0000_s18225" style="position:absolute;left:2242;top:1567;width:3186;height:2819" coordorigin="2242,1567" coordsize="3186,2819" path="m2877,3328r-4,-1l2872,3330r,8l2871,3352r,2l2877,3328xe" fillcolor="black" stroked="f">
              <v:path arrowok="t"/>
            </v:shape>
            <v:shape id="_x0000_s18224" style="position:absolute;left:2242;top:1567;width:3186;height:2819" coordorigin="2242,1567" coordsize="3186,2819" path="m2874,3348r3,-7l2877,3328r-6,26l2874,3348xe" fillcolor="black" stroked="f">
              <v:path arrowok="t"/>
            </v:shape>
            <v:shape id="_x0000_s18223" style="position:absolute;left:2242;top:1567;width:3186;height:2819" coordorigin="2242,1567" coordsize="3186,2819" path="m4801,4072r9,-1l4813,4069r-1,l4810,4068r-2,-2l4801,4069r-3,3l4800,4073r1,-1xe" fillcolor="black" stroked="f">
              <v:path arrowok="t"/>
            </v:shape>
            <v:shape id="_x0000_s18222" style="position:absolute;left:2242;top:1567;width:3186;height:2819" coordorigin="2242,1567" coordsize="3186,2819" path="m4817,4070r2,-3l4821,4065r4,-6l4814,4066r-1,3l4814,4071r3,-1xe" fillcolor="black" stroked="f">
              <v:path arrowok="t"/>
            </v:shape>
            <v:shape id="_x0000_s18221" style="position:absolute;left:2242;top:1567;width:3186;height:2819" coordorigin="2242,1567" coordsize="3186,2819" path="m4822,4065r4,l4827,4059r-2,l4821,4065r1,xe" fillcolor="black" stroked="f">
              <v:path arrowok="t"/>
            </v:shape>
            <v:shape id="_x0000_s18220" style="position:absolute;left:2242;top:1567;width:3186;height:2819" coordorigin="2242,1567" coordsize="3186,2819" path="m4709,4029r-5,-1l4702,4033r5,1l4711,4036r-2,-7xe" fillcolor="black" stroked="f">
              <v:path arrowok="t"/>
            </v:shape>
            <v:shape id="_x0000_s18219" style="position:absolute;left:2242;top:1567;width:3186;height:2819" coordorigin="2242,1567" coordsize="3186,2819" path="m4696,4028r-12,-11l4682,4021r10,8l4696,4028xe" fillcolor="black" stroked="f">
              <v:path arrowok="t"/>
            </v:shape>
            <v:shape id="_x0000_s18218" style="position:absolute;left:2242;top:1567;width:3186;height:2819" coordorigin="2242,1567" coordsize="3186,2819" path="m4653,4006r-2,2l4650,4008r-1,2l4649,4011r1,3l4653,4006xe" fillcolor="black" stroked="f">
              <v:path arrowok="t"/>
            </v:shape>
            <v:shape id="_x0000_s18217" style="position:absolute;left:2242;top:1567;width:3186;height:2819" coordorigin="2242,1567" coordsize="3186,2819" path="m4658,4011r-5,-5l4650,4014r6,2l4658,4011xe" fillcolor="black" stroked="f">
              <v:path arrowok="t"/>
            </v:shape>
            <v:shape id="_x0000_s18216" style="position:absolute;left:2242;top:1567;width:3186;height:2819" coordorigin="2242,1567" coordsize="3186,2819" path="m4623,3999r3,-5l4623,3998r,l4621,3994r-1,-3l4609,3988r-6,5l4621,3999r2,xe" fillcolor="black" stroked="f">
              <v:path arrowok="t"/>
            </v:shape>
            <v:shape id="_x0000_s18215" style="position:absolute;left:2242;top:1567;width:3186;height:2819" coordorigin="2242,1567" coordsize="3186,2819" path="m4631,3995r,-1l4629,3977r-2,15l4626,3994r-3,5l4628,4001r3,-6xe" fillcolor="black" stroked="f">
              <v:path arrowok="t"/>
            </v:shape>
            <v:shape id="_x0000_s18214" style="position:absolute;left:2242;top:1567;width:3186;height:2819" coordorigin="2242,1567" coordsize="3186,2819" path="m4571,3973r-6,-3l4564,3971r-3,1l4562,3973r12,8l4571,3973xe" fillcolor="black" stroked="f">
              <v:path arrowok="t"/>
            </v:shape>
            <v:shape id="_x0000_s18213" style="position:absolute;left:2242;top:1567;width:3186;height:2819" coordorigin="2242,1567" coordsize="3186,2819" path="m4596,3986r-2,l4586,3982r-7,-4l4571,3973r3,8l4582,3987r5,1l4596,3986xe" fillcolor="black" stroked="f">
              <v:path arrowok="t"/>
            </v:shape>
            <v:shape id="_x0000_s18212" style="position:absolute;left:2242;top:1567;width:3186;height:2819" coordorigin="2242,1567" coordsize="3186,2819" path="m4609,3988r-13,-2l4587,3988r13,4l4603,3993r6,-5xe" fillcolor="black" stroked="f">
              <v:path arrowok="t"/>
            </v:shape>
            <v:shape id="_x0000_s18211" style="position:absolute;left:2242;top:1567;width:3186;height:2819" coordorigin="2242,1567" coordsize="3186,2819" path="m4654,3919r-2,-8l4645,3906r-3,3l4643,3904r-2,5l4642,3909r5,6l4652,3919r2,xe" fillcolor="black" stroked="f">
              <v:path arrowok="t"/>
            </v:shape>
            <v:shape id="_x0000_s18210" style="position:absolute;left:2242;top:1567;width:3186;height:2819" coordorigin="2242,1567" coordsize="3186,2819" path="m4642,3909r-1,l4647,3915r-5,-6xe" fillcolor="black" stroked="f">
              <v:path arrowok="t"/>
            </v:shape>
            <v:shape id="_x0000_s18209" style="position:absolute;left:2242;top:1567;width:3186;height:2819" coordorigin="2242,1567" coordsize="3186,2819" path="m4658,3917r-1,-4l4652,3911r2,8l4658,3917xe" fillcolor="black" stroked="f">
              <v:path arrowok="t"/>
            </v:shape>
            <v:shape id="_x0000_s18208" style="position:absolute;left:2242;top:1567;width:3186;height:2819" coordorigin="2242,1567" coordsize="3186,2819" path="m4641,3903r-2,-1l4637,3908r2,l4641,3909r,-6xe" fillcolor="black" stroked="f">
              <v:path arrowok="t"/>
            </v:shape>
            <v:shape id="_x0000_s18207" style="position:absolute;left:2242;top:1567;width:3186;height:2819" coordorigin="2242,1567" coordsize="3186,2819" path="m4642,3997r-2,-4l4637,3994r-2,l4634,3996r1,1l4635,4000r7,-3xe" fillcolor="black" stroked="f">
              <v:path arrowok="t"/>
            </v:shape>
            <v:shape id="_x0000_s18206" style="position:absolute;left:2242;top:1567;width:3186;height:2819" coordorigin="2242,1567" coordsize="3186,2819" path="m4641,4000r1,-3l4635,4000r5,2l4641,4000xe" fillcolor="black" stroked="f">
              <v:path arrowok="t"/>
            </v:shape>
            <v:shape id="_x0000_s18205" style="position:absolute;left:2242;top:1567;width:3186;height:2819" coordorigin="2242,1567" coordsize="3186,2819" path="m4903,3282r1,-4l4908,3270r-1,-2l4905,3265r,1l4903,3268r3,3l4902,3282r1,xe" fillcolor="black" stroked="f">
              <v:path arrowok="t"/>
            </v:shape>
            <v:shape id="_x0000_s18204" style="position:absolute;left:2242;top:1567;width:3186;height:2819" coordorigin="2242,1567" coordsize="3186,2819" path="m4643,3971r,-7l4640,3965r-3,1l4637,3975r6,-4xe" fillcolor="black" stroked="f">
              <v:path arrowok="t"/>
            </v:shape>
            <v:shape id="_x0000_s18203" style="position:absolute;left:2242;top:1567;width:3186;height:2819" coordorigin="2242,1567" coordsize="3186,2819" path="m4906,3271r-8,2l4901,3279r1,3l4906,3271xe" fillcolor="black" stroked="f">
              <v:path arrowok="t"/>
            </v:shape>
            <v:shape id="_x0000_s18202" style="position:absolute;left:2242;top:1567;width:3186;height:2819" coordorigin="2242,1567" coordsize="3186,2819" path="m4916,3258r4,-4l4923,3249r1,-1l4927,3241r6,-14l4915,3248r-6,10l4907,3261r,7l4916,3258xe" fillcolor="black" stroked="f">
              <v:path arrowok="t"/>
            </v:shape>
            <v:shape id="_x0000_s18201" style="position:absolute;left:2242;top:1567;width:3186;height:2819" coordorigin="2242,1567" coordsize="3186,2819" path="m4908,3270r2,-4l4907,3268r1,2l4908,3270xe" fillcolor="black" stroked="f">
              <v:path arrowok="t"/>
            </v:shape>
            <v:shape id="_x0000_s18200" style="position:absolute;left:2242;top:1567;width:3186;height:2819" coordorigin="2242,1567" coordsize="3186,2819" path="m4943,3231r-10,-4l4927,3241r16,-10xe" fillcolor="black" stroked="f">
              <v:path arrowok="t"/>
            </v:shape>
            <v:shape id="_x0000_s18199" style="position:absolute;left:2242;top:1567;width:3186;height:2819" coordorigin="2242,1567" coordsize="3186,2819" path="m4647,4002r-2,-1l4642,4001r-1,4l4644,4006r3,3l4647,4002xe" fillcolor="black" stroked="f">
              <v:path arrowok="t"/>
            </v:shape>
            <v:shape id="_x0000_s18198" style="position:absolute;left:2242;top:1567;width:3186;height:2819" coordorigin="2242,1567" coordsize="3186,2819" path="m2715,3278r-1,-8l2717,3261r-2,-3l2712,3254r-1,31l2715,3278xe" fillcolor="black" stroked="f">
              <v:path arrowok="t"/>
            </v:shape>
            <v:shape id="_x0000_s18197" style="position:absolute;left:2242;top:1567;width:3186;height:2819" coordorigin="2242,1567" coordsize="3186,2819" path="m2714,3284r1,l2716,3281r-1,-3l2711,3285r3,-1xe" fillcolor="black" stroked="f">
              <v:path arrowok="t"/>
            </v:shape>
            <v:shape id="_x0000_s18196" style="position:absolute;left:2242;top:1567;width:3186;height:2819" coordorigin="2242,1567" coordsize="3186,2819" path="m4676,4010r-4,-3l4670,4008r1,4l4671,4016r2,1l4676,4010xe" fillcolor="black" stroked="f">
              <v:path arrowok="t"/>
            </v:shape>
            <v:shape id="_x0000_s18195" style="position:absolute;left:2242;top:1567;width:3186;height:2819" coordorigin="2242,1567" coordsize="3186,2819" path="m4677,4014r2,-1l4679,4012r-3,-2l4673,4017r4,-3xe" fillcolor="black" stroked="f">
              <v:path arrowok="t"/>
            </v:shape>
            <v:shape id="_x0000_s18194" style="position:absolute;left:2242;top:1567;width:3186;height:2819" coordorigin="2242,1567" coordsize="3186,2819" path="m5243,4042r-3,-6l5237,4037r,5l5241,4053r2,-11xe" fillcolor="black" stroked="f">
              <v:path arrowok="t"/>
            </v:shape>
            <v:shape id="_x0000_s18193" style="position:absolute;left:2242;top:1567;width:3186;height:2819" coordorigin="2242,1567" coordsize="3186,2819" path="m5256,4073r-1,-3l5243,4042r-2,11l5249,4071r10,22l5256,4073xe" fillcolor="black" stroked="f">
              <v:path arrowok="t"/>
            </v:shape>
            <v:shape id="_x0000_s18192" style="position:absolute;left:2242;top:1567;width:3186;height:2819" coordorigin="2242,1567" coordsize="3186,2819" path="m5273,4110r,-1l5266,4093r-10,-20l5259,4093r13,27l5273,4110xe" fillcolor="black" stroked="f">
              <v:path arrowok="t"/>
            </v:shape>
            <v:shape id="_x0000_s18191" style="position:absolute;left:2242;top:1567;width:3186;height:2819" coordorigin="2242,1567" coordsize="3186,2819" path="m5309,4183r-8,-15l5290,4146r-11,-21l5273,4110r-1,10l5279,4134r11,22l5301,4180r10,7l5309,4183xe" fillcolor="black" stroked="f">
              <v:path arrowok="t"/>
            </v:shape>
            <v:shape id="_x0000_s18190" style="position:absolute;left:2242;top:1567;width:3186;height:2819" coordorigin="2242,1567" coordsize="3186,2819" path="m5329,4228r-10,-23l5315,4193r-4,-6l5301,4180r11,22l5322,4221r7,13l5332,4239r-3,-11xe" fillcolor="black" stroked="f">
              <v:path arrowok="t"/>
            </v:shape>
            <v:shape id="_x0000_s18189" style="position:absolute;left:2242;top:1567;width:3186;height:2819" coordorigin="2242,1567" coordsize="3186,2819" path="m5269,4081r-11,-24l5251,4040r-4,-7l5246,4037r6,15l5262,4073r11,24l5269,4081xe" fillcolor="black" stroked="f">
              <v:path arrowok="t"/>
            </v:shape>
            <v:shape id="_x0000_s18188" style="position:absolute;left:2242;top:1567;width:3186;height:2819" coordorigin="2242,1567" coordsize="3186,2819" path="m5282,4107r-13,-26l5273,4097r2,4l5280,4113r2,-6xe" fillcolor="black" stroked="f">
              <v:path arrowok="t"/>
            </v:shape>
            <v:shape id="_x0000_s18187" style="position:absolute;left:2242;top:1567;width:3186;height:2819" coordorigin="2242,1567" coordsize="3186,2819" path="m5312,4173r-7,-16l5294,4134r-12,-27l5280,4113r9,20l5298,4152r9,21l5316,4179r-4,-6xe" fillcolor="black" stroked="f">
              <v:path arrowok="t"/>
            </v:shape>
            <v:shape id="_x0000_s18186" style="position:absolute;left:2242;top:1567;width:3186;height:2819" coordorigin="2242,1567" coordsize="3186,2819" path="m5318,4183r-2,-3l5316,4179r-9,-6l5313,4187r2,6l5318,4183xe" fillcolor="black" stroked="f">
              <v:path arrowok="t"/>
            </v:shape>
            <v:shape id="_x0000_s18185" style="position:absolute;left:2242;top:1567;width:3186;height:2819" coordorigin="2242,1567" coordsize="3186,2819" path="m5321,4191r-1,-4l5318,4183r-3,10l5315,4193r6,10l5321,4191xe" fillcolor="black" stroked="f">
              <v:path arrowok="t"/>
            </v:shape>
            <v:shape id="_x0000_s18184" style="position:absolute;left:2242;top:1567;width:3186;height:2819" coordorigin="2242,1567" coordsize="3186,2819" path="m5333,4218r-4,-7l5327,4203r-2,-5l5321,4191r,12l5332,4224r1,-6xe" fillcolor="black" stroked="f">
              <v:path arrowok="t"/>
            </v:shape>
            <v:shape id="_x0000_s18183" style="position:absolute;left:2242;top:1567;width:3186;height:2819" coordorigin="2242,1567" coordsize="3186,2819" path="m5352,4256r-12,-24l5333,4218r-1,6l5344,4248r10,18l5357,4269r-5,-13xe" fillcolor="black" stroked="f">
              <v:path arrowok="t"/>
            </v:shape>
            <v:shape id="_x0000_s18182" style="position:absolute;left:2242;top:1567;width:3186;height:2819" coordorigin="2242,1567" coordsize="3186,2819" path="m4544,3952r-10,-9l4533,3945r6,8l4549,3963r-5,-11xe" fillcolor="black" stroked="f">
              <v:path arrowok="t"/>
            </v:shape>
            <v:shape id="_x0000_s18181" style="position:absolute;left:2242;top:1567;width:3186;height:2819" coordorigin="2242,1567" coordsize="3186,2819" path="m4561,3969r-17,-17l4549,3963r9,6l4563,3970r-2,-1xe" fillcolor="black" stroked="f">
              <v:path arrowok="t"/>
            </v:shape>
            <v:shape id="_x0000_s18180" style="position:absolute;left:2242;top:1567;width:3186;height:2819" coordorigin="2242,1567" coordsize="3186,2819" path="m4797,4072r1,l4801,4069r-3,l4796,4069r-3,2l4796,4072r-2,1l4797,4072xe" fillcolor="black" stroked="f">
              <v:path arrowok="t"/>
            </v:shape>
            <v:shape id="_x0000_s18179" style="position:absolute;left:2242;top:1567;width:3186;height:2819" coordorigin="2242,1567" coordsize="3186,2819" path="m4792,4049r,-16l4791,4030r-2,1l4787,4038r1,26l4792,4049xe" fillcolor="black" stroked="f">
              <v:path arrowok="t"/>
            </v:shape>
            <v:shape id="_x0000_s18178" style="position:absolute;left:2242;top:1567;width:3186;height:2819" coordorigin="2242,1567" coordsize="3186,2819" path="m4794,4068r-1,-2l4790,4062r2,-9l4792,4049r-4,15l4788,4075r6,-7xe" fillcolor="black" stroked="f">
              <v:path arrowok="t"/>
            </v:shape>
            <v:shape id="_x0000_s18177" style="position:absolute;left:2242;top:1567;width:3186;height:2819" coordorigin="2242,1567" coordsize="3186,2819" path="m4793,4090r,-19l4793,4071r1,-3l4788,4075r2,28l4793,4090xe" fillcolor="black" stroked="f">
              <v:path arrowok="t"/>
            </v:shape>
            <v:shape id="_x0000_s18176" style="position:absolute;left:2242;top:1567;width:3186;height:2819" coordorigin="2242,1567" coordsize="3186,2819" path="m4793,4099r,-9l4790,4103r,2l4791,4105r2,-6xe" fillcolor="black" stroked="f">
              <v:path arrowok="t"/>
            </v:shape>
            <v:shape id="_x0000_s18175" style="position:absolute;left:2242;top:1567;width:3186;height:2819" coordorigin="2242,1567" coordsize="3186,2819" path="m4793,4057r4,1l4796,4056r-2,-1l4792,4053r-2,9l4793,4057xe" fillcolor="black" stroked="f">
              <v:path arrowok="t"/>
            </v:shape>
            <v:shape id="_x0000_s18174" style="position:absolute;left:2242;top:1567;width:3186;height:2819" coordorigin="2242,1567" coordsize="3186,2819" path="m4799,4057r-3,-1l4797,4058r2,l4799,4057xe" fillcolor="black" stroked="f">
              <v:path arrowok="t"/>
            </v:shape>
            <v:shape id="_x0000_s18173" style="position:absolute;left:2242;top:1567;width:3186;height:2819" coordorigin="2242,1567" coordsize="3186,2819" path="m4808,4054r-2,1l4805,4055r-3,2l4803,4058r4,1l4808,4054xe" fillcolor="black" stroked="f">
              <v:path arrowok="t"/>
            </v:shape>
            <v:shape id="_x0000_s18172" style="position:absolute;left:2242;top:1567;width:3186;height:2819" coordorigin="2242,1567" coordsize="3186,2819" path="m4811,4058r,-1l4811,4055r-3,-1l4807,4059r2,l4811,4058xe" fillcolor="black" stroked="f">
              <v:path arrowok="t"/>
            </v:shape>
            <v:shape id="_x0000_s18171" style="position:absolute;left:2242;top:1567;width:3186;height:2819" coordorigin="2242,1567" coordsize="3186,2819" path="m4811,4057r2,-1l4815,4049r-3,5l4811,4055r,2l4811,4057xe" fillcolor="black" stroked="f">
              <v:path arrowok="t"/>
            </v:shape>
            <v:shape id="_x0000_s18170" style="position:absolute;left:2242;top:1567;width:3186;height:2819" coordorigin="2242,1567" coordsize="3186,2819" path="m4815,4049r-1,2l4812,4054r3,-5xe" fillcolor="black" stroked="f">
              <v:path arrowok="t"/>
            </v:shape>
            <v:shape id="_x0000_s18169" style="position:absolute;left:2242;top:1567;width:3186;height:2819" coordorigin="2242,1567" coordsize="3186,2819" path="m4820,4049r-3,1l4815,4049r-2,7l4814,4057r6,-8xe" fillcolor="black" stroked="f">
              <v:path arrowok="t"/>
            </v:shape>
            <v:shape id="_x0000_s18168" style="position:absolute;left:2242;top:1567;width:3186;height:2819" coordorigin="2242,1567" coordsize="3186,2819" path="m4827,4053r1,-4l4828,4046r,l4823,4048r-3,1l4814,4057r4,1l4827,4053xe" fillcolor="black" stroked="f">
              <v:path arrowok="t"/>
            </v:shape>
            <v:shape id="_x0000_s18167" style="position:absolute;left:2242;top:1567;width:3186;height:2819" coordorigin="2242,1567" coordsize="3186,2819" path="m4662,3998r-6,-3l4654,4000r2,2l4660,4003r2,-5xe" fillcolor="black" stroked="f">
              <v:path arrowok="t"/>
            </v:shape>
            <v:shape id="_x0000_s18166" style="position:absolute;left:2242;top:1567;width:3186;height:2819" coordorigin="2242,1567" coordsize="3186,2819" path="m4665,4004r-1,-1l4662,3998r-2,5l4663,4004r2,xe" fillcolor="black" stroked="f">
              <v:path arrowok="t"/>
            </v:shape>
            <v:shape id="_x0000_s18165" style="position:absolute;left:2242;top:1567;width:3186;height:2819" coordorigin="2242,1567" coordsize="3186,2819" path="m3087,3403r-4,-2l3081,3405r2,5l3084,3413r,1l3087,3403xe" fillcolor="black" stroked="f">
              <v:path arrowok="t"/>
            </v:shape>
            <v:shape id="_x0000_s18164" style="position:absolute;left:2242;top:1567;width:3186;height:2819" coordorigin="2242,1567" coordsize="3186,2819" path="m3086,3412r2,-2l3087,3403r-3,11l3086,3412xe" fillcolor="black" stroked="f">
              <v:path arrowok="t"/>
            </v:shape>
            <v:shape id="_x0000_s18163" style="position:absolute;left:2242;top:1567;width:3186;height:2819" coordorigin="2242,1567" coordsize="3186,2819" path="m4714,4014r-11,-4l4695,4007r-5,l4691,4011r,2l4693,4013r10,3l4713,4018r1,-4xe" fillcolor="black" stroked="f">
              <v:path arrowok="t"/>
            </v:shape>
            <v:shape id="_x0000_s18162" style="position:absolute;left:2242;top:1567;width:3186;height:2819" coordorigin="2242,1567" coordsize="3186,2819" path="m4722,4017r-1,-1l4718,4015r-2,l4715,4017r10,6l4722,4017xe" fillcolor="black" stroked="f">
              <v:path arrowok="t"/>
            </v:shape>
            <v:shape id="_x0000_s18161" style="position:absolute;left:2242;top:1567;width:3186;height:2819" coordorigin="2242,1567" coordsize="3186,2819" path="m4769,4027r-4,-1l4760,4026r-17,-3l4722,4017r3,6l4749,4029r12,2l4769,4027xe" fillcolor="black" stroked="f">
              <v:path arrowok="t"/>
            </v:shape>
            <v:shape id="_x0000_s18160" style="position:absolute;left:2242;top:1567;width:3186;height:2819" coordorigin="2242,1567" coordsize="3186,2819" path="m4784,4034r-8,-5l4773,4031r-3,-3l4769,4027r-8,4l4779,4033r,l4783,4039r1,-5xe" fillcolor="black" stroked="f">
              <v:path arrowok="t"/>
            </v:shape>
            <v:shape id="_x0000_s18159" style="position:absolute;left:2242;top:1567;width:3186;height:2819" coordorigin="2242,1567" coordsize="3186,2819" path="m4783,4039r-4,-6l4780,4037r1,4l4782,4041r1,-2xe" fillcolor="black" stroked="f">
              <v:path arrowok="t"/>
            </v:shape>
            <v:shape id="_x0000_s18158" style="position:absolute;left:2242;top:1567;width:3186;height:2819" coordorigin="2242,1567" coordsize="3186,2819" path="m4776,4029r4,-1l4786,4016r-1,-6l4782,4021r-1,5l4773,4031r3,-2xe" fillcolor="black" stroked="f">
              <v:path arrowok="t"/>
            </v:shape>
            <v:shape id="_x0000_s18157" style="position:absolute;left:2242;top:1567;width:3186;height:2819" coordorigin="2242,1567" coordsize="3186,2819" path="m4737,4008r,-1l4720,3999r-16,-2l4703,3999r12,6l4737,4012r,-4xe" fillcolor="black" stroked="f">
              <v:path arrowok="t"/>
            </v:shape>
            <v:shape id="_x0000_s18156" style="position:absolute;left:2242;top:1567;width:3186;height:2819" coordorigin="2242,1567" coordsize="3186,2819" path="m4757,4012r,l4757,4011r1,-3l4741,4005r-2,2l4739,4008r-2,l4737,4012r23,4l4757,4012xe" fillcolor="black" stroked="f">
              <v:path arrowok="t"/>
            </v:shape>
            <v:shape id="_x0000_s18155" style="position:absolute;left:2242;top:1567;width:3186;height:2819" coordorigin="2242,1567" coordsize="3186,2819" path="m4763,4010r-3,l4759,4011r-2,1l4760,4016r3,l4763,4010xe" fillcolor="black" stroked="f">
              <v:path arrowok="t"/>
            </v:shape>
            <v:shape id="_x0000_s18154" style="position:absolute;left:2242;top:1567;width:3186;height:2819" coordorigin="2242,1567" coordsize="3186,2819" path="m4785,4010r-1,-5l4778,4011r-12,-1l4763,4010r,6l4781,4016r1,l4782,4021r3,-11xe" fillcolor="black" stroked="f">
              <v:path arrowok="t"/>
            </v:shape>
            <v:shape id="_x0000_s18153" style="position:absolute;left:2242;top:1567;width:3186;height:2819" coordorigin="2242,1567" coordsize="3186,2819" path="m2593,3214r2,-9l2587,3210r4,4l2588,3223r5,-9xe" fillcolor="black" stroked="f">
              <v:path arrowok="t"/>
            </v:shape>
            <v:shape id="_x0000_s18152" style="position:absolute;left:2242;top:1567;width:3186;height:2819" coordorigin="2242,1567" coordsize="3186,2819" path="m2595,3205r4,-28l2593,3181r-4,23l2589,3206r-2,4l2595,3205xe" fillcolor="black" stroked="f">
              <v:path arrowok="t"/>
            </v:shape>
            <v:shape id="_x0000_s18151" style="position:absolute;left:2242;top:1567;width:3186;height:2819" coordorigin="2242,1567" coordsize="3186,2819" path="m2592,3223r1,-9l2588,3223r3,3l2592,3223xe" fillcolor="black" stroked="f">
              <v:path arrowok="t"/>
            </v:shape>
            <v:shape id="_x0000_s18150" style="position:absolute;left:2242;top:1567;width:3186;height:2819" coordorigin="2242,1567" coordsize="3186,2819" path="m2606,3132r2,-13l2605,3125r-4,9l2601,3145r-5,12l2596,3162r10,-30xe" fillcolor="black" stroked="f">
              <v:path arrowok="t"/>
            </v:shape>
            <v:shape id="_x0000_s18149" style="position:absolute;left:2242;top:1567;width:3186;height:2819" coordorigin="2242,1567" coordsize="3186,2819" path="m2599,3177r4,-24l2606,3132r-10,30l2593,3181r6,-4xe" fillcolor="black" stroked="f">
              <v:path arrowok="t"/>
            </v:shape>
            <v:shape id="_x0000_s18148" style="position:absolute;left:2242;top:1567;width:3186;height:2819" coordorigin="2242,1567" coordsize="3186,2819" path="m2601,3134r-2,-1l2598,3135r1,3l2601,3145r,-11xe" fillcolor="black" stroked="f">
              <v:path arrowok="t"/>
            </v:shape>
            <v:shape id="_x0000_s18147" style="position:absolute;left:2242;top:1567;width:3186;height:2819" coordorigin="2242,1567" coordsize="3186,2819" path="m2608,3119r-1,-6l2606,3114r-1,1l2604,3117r,2l2605,3125r3,-6xe" fillcolor="black" stroked="f">
              <v:path arrowok="t"/>
            </v:shape>
            <v:shape id="_x0000_s18146" style="position:absolute;left:2242;top:1567;width:3186;height:2819" coordorigin="2242,1567" coordsize="3186,2819" path="m4682,3997r-3,-2l4678,3995r-1,3l4683,4005r-1,-8xe" fillcolor="black" stroked="f">
              <v:path arrowok="t"/>
            </v:shape>
            <v:shape id="_x0000_s18145" style="position:absolute;left:2242;top:1567;width:3186;height:2819" coordorigin="2242,1567" coordsize="3186,2819" path="m4644,3985r-2,l4640,3985r-1,4l4640,3990r4,-5xe" fillcolor="black" stroked="f">
              <v:path arrowok="t"/>
            </v:shape>
            <v:shape id="_x0000_s18144" style="position:absolute;left:2242;top:1567;width:3186;height:2819" coordorigin="2242,1567" coordsize="3186,2819" path="m4644,3990r4,l4648,3987r-4,-2l4640,3990r4,xe" fillcolor="black" stroked="f">
              <v:path arrowok="t"/>
            </v:shape>
            <v:shape id="_x0000_s18143" style="position:absolute;left:2242;top:1567;width:3186;height:2819" coordorigin="2242,1567" coordsize="3186,2819" path="m4637,3975r-5,-2l4631,3978r2,4l4638,3992r-1,-17xe" fillcolor="black" stroked="f">
              <v:path arrowok="t"/>
            </v:shape>
            <v:shape id="_x0000_s18142" style="position:absolute;left:2242;top:1567;width:3186;height:2819" coordorigin="2242,1567" coordsize="3186,2819" path="m2841,3383r4,-14l2842,3368r-1,-4l2840,3366r-3,5l2838,3383r3,xe" fillcolor="black" stroked="f">
              <v:path arrowok="t"/>
            </v:shape>
            <v:shape id="_x0000_s18141" style="position:absolute;left:2242;top:1567;width:3186;height:2819" coordorigin="2242,1567" coordsize="3186,2819" path="m2841,3364r,-1l2841,3364r,xe" fillcolor="black" stroked="f">
              <v:path arrowok="t"/>
            </v:shape>
            <v:shape id="_x0000_s18140" style="position:absolute;left:2242;top:1567;width:3186;height:2819" coordorigin="2242,1567" coordsize="3186,2819" path="m2845,3335r-1,-4l2845,3326r,-4l2844,3321r-1,1l2840,3325r-1,31l2845,3335xe" fillcolor="black" stroked="f">
              <v:path arrowok="t"/>
            </v:shape>
            <v:shape id="_x0000_s18139" style="position:absolute;left:2242;top:1567;width:3186;height:2819" coordorigin="2242,1567" coordsize="3186,2819" path="m2846,3315r-2,-4l2842,3319r2,1l2844,3321r1,1l2846,3315xe" fillcolor="black" stroked="f">
              <v:path arrowok="t"/>
            </v:shape>
            <v:shape id="_x0000_s18138" style="position:absolute;left:2242;top:1567;width:3186;height:2819" coordorigin="2242,1567" coordsize="3186,2819" path="m2847,3353r-2,-18l2839,3356r2,3l2842,3361r-1,2l2843,3366r4,-13xe" fillcolor="black" stroked="f">
              <v:path arrowok="t"/>
            </v:shape>
            <v:shape id="_x0000_s18137" style="position:absolute;left:2242;top:1567;width:3186;height:2819" coordorigin="2242,1567" coordsize="3186,2819" path="m2844,3311r-2,7l2842,3319r2,-8xe" fillcolor="black" stroked="f">
              <v:path arrowok="t"/>
            </v:shape>
            <v:shape id="_x0000_s18136" style="position:absolute;left:2242;top:1567;width:3186;height:2819" coordorigin="2242,1567" coordsize="3186,2819" path="m2862,3319r,-3l2860,3315r-1,5l2861,3323r1,-4xe" fillcolor="black" stroked="f">
              <v:path arrowok="t"/>
            </v:shape>
            <v:shape id="_x0000_s18135" style="position:absolute;left:2242;top:1567;width:3186;height:2819" coordorigin="2242,1567" coordsize="3186,2819" path="m2862,3322r,-1l2862,3319r-1,4l2862,3322xe" fillcolor="black" stroked="f">
              <v:path arrowok="t"/>
            </v:shape>
            <v:shape id="_x0000_s18134" style="position:absolute;left:2242;top:1567;width:3186;height:2819" coordorigin="2242,1567" coordsize="3186,2819" path="m2864,3279r1,-23l2860,3275r-1,2l2856,3283r5,l2857,3291r7,-12xe" fillcolor="black" stroked="f">
              <v:path arrowok="t"/>
            </v:shape>
            <v:shape id="_x0000_s18133" style="position:absolute;left:2242;top:1567;width:3186;height:2819" coordorigin="2242,1567" coordsize="3186,2819" path="m2863,3301r1,-22l2857,3291r3,24l2862,3316r1,-15xe" fillcolor="black" stroked="f">
              <v:path arrowok="t"/>
            </v:shape>
            <v:shape id="_x0000_s18132" style="position:absolute;left:2242;top:1567;width:3186;height:2819" coordorigin="2242,1567" coordsize="3186,2819" path="m4809,4047r2,-3l4811,4043r,1l4815,4045r-1,-7l4811,4043r,-3l4811,4040r-4,2l4801,4049r8,-2xe" fillcolor="black" stroked="f">
              <v:path arrowok="t"/>
            </v:shape>
            <v:shape id="_x0000_s18131" style="position:absolute;left:2242;top:1567;width:3186;height:2819" coordorigin="2242,1567" coordsize="3186,2819" path="m4826,4041r2,-4l4830,4031r-8,4l4814,4038r1,7l4818,4047r8,-6xe" fillcolor="black" stroked="f">
              <v:path arrowok="t"/>
            </v:shape>
            <v:shape id="_x0000_s18130" style="position:absolute;left:2242;top:1567;width:3186;height:2819" coordorigin="2242,1567" coordsize="3186,2819" path="m4810,4047r1,-3l4811,4043r,1l4809,4047r1,xe" fillcolor="black" stroked="f">
              <v:path arrowok="t"/>
            </v:shape>
            <v:shape id="_x0000_s18129" style="position:absolute;left:2242;top:1567;width:3186;height:2819" coordorigin="2242,1567" coordsize="3186,2819" path="m4629,3901r-5,7l4615,3917r-1,-16l4609,3898r1,23l4615,3917r9,-7l4630,3918r2,4l4629,3901xe" fillcolor="black" stroked="f">
              <v:path arrowok="t"/>
            </v:shape>
            <v:shape id="_x0000_s18128" style="position:absolute;left:2242;top:1567;width:3186;height:2819" coordorigin="2242,1567" coordsize="3186,2819" path="m4632,3922r5,-14l4629,3901r3,21l4632,3922xe" fillcolor="black" stroked="f">
              <v:path arrowok="t"/>
            </v:shape>
            <v:shape id="_x0000_s18127" style="position:absolute;left:2242;top:1567;width:3186;height:2819" coordorigin="2242,1567" coordsize="3186,2819" path="m4619,3946r-4,-25l4615,3917r-5,4l4612,3931r1,4l4614,3940r,4l4613,3953r6,-7xe" fillcolor="black" stroked="f">
              <v:path arrowok="t"/>
            </v:shape>
            <v:shape id="_x0000_s18126" style="position:absolute;left:2242;top:1567;width:3186;height:2819" coordorigin="2242,1567" coordsize="3186,2819" path="m4624,3965r-5,-19l4613,3953r4,8l4619,3971r,8l4622,3981r2,-16xe" fillcolor="black" stroked="f">
              <v:path arrowok="t"/>
            </v:shape>
            <v:shape id="_x0000_s18125" style="position:absolute;left:2242;top:1567;width:3186;height:2819" coordorigin="2242,1567" coordsize="3186,2819" path="m4625,3977r1,-1l4625,3971r-1,-6l4622,3981r3,-4xe" fillcolor="black" stroked="f">
              <v:path arrowok="t"/>
            </v:shape>
            <v:shape id="_x0000_s18124" style="position:absolute;left:2242;top:1567;width:3186;height:2819" coordorigin="2242,1567" coordsize="3186,2819" path="m4620,3891r-3,-1l4619,3898r-1,5l4616,3908r4,l4620,3891xe" fillcolor="black" stroked="f">
              <v:path arrowok="t"/>
            </v:shape>
            <v:shape id="_x0000_s18123" style="position:absolute;left:2242;top:1567;width:3186;height:2819" coordorigin="2242,1567" coordsize="3186,2819" path="m4622,3903r1,-4l4620,3891r,17l4622,3903xe" fillcolor="black" stroked="f">
              <v:path arrowok="t"/>
            </v:shape>
            <v:shape id="_x0000_s18122" style="position:absolute;left:2242;top:1567;width:3186;height:2819" coordorigin="2242,1567" coordsize="3186,2819" path="m4672,3990r-4,-2l4663,3986r-1,-1l4661,3988r,4l4672,3990xe" fillcolor="black" stroked="f">
              <v:path arrowok="t"/>
            </v:shape>
            <v:shape id="_x0000_s18121" style="position:absolute;left:2242;top:1567;width:3186;height:2819" coordorigin="2242,1567" coordsize="3186,2819" path="m4673,3992r-1,-2l4661,3992r10,5l4673,3992xe" fillcolor="black" stroked="f">
              <v:path arrowok="t"/>
            </v:shape>
            <v:shape id="_x0000_s18120" style="position:absolute;left:2242;top:1567;width:3186;height:2819" coordorigin="2242,1567" coordsize="3186,2819" path="m4653,3981r-1,-8l4649,3971r-4,1l4644,3976r-1,1l4651,3982r2,-1xe" fillcolor="black" stroked="f">
              <v:path arrowok="t"/>
            </v:shape>
            <v:shape id="_x0000_s18119" style="position:absolute;left:2242;top:1567;width:3186;height:2819" coordorigin="2242,1567" coordsize="3186,2819" path="m4655,3980r,-4l4652,3973r1,8l4655,3980xe" fillcolor="black" stroked="f">
              <v:path arrowok="t"/>
            </v:shape>
            <v:shape id="_x0000_s18118" style="position:absolute;left:2242;top:1567;width:3186;height:2819" coordorigin="2242,1567" coordsize="3186,2819" path="m4612,3957r-7,-2l4599,3953r-5,3l4597,3960r2,3l4612,3957xe" fillcolor="black" stroked="f">
              <v:path arrowok="t"/>
            </v:shape>
            <v:shape id="_x0000_s18117" style="position:absolute;left:2242;top:1567;width:3186;height:2819" coordorigin="2242,1567" coordsize="3186,2819" path="m4612,3964r3,-3l4612,3957r-13,6l4610,3966r2,-2xe" fillcolor="black" stroked="f">
              <v:path arrowok="t"/>
            </v:shape>
            <v:shape id="_x0000_s18116" style="position:absolute;left:2242;top:1567;width:3186;height:2819" coordorigin="2242,1567" coordsize="3186,2819" path="m4804,4034r6,-4l4805,4031r-4,l4797,4032r-1,2l4804,4034xe" fillcolor="black" stroked="f">
              <v:path arrowok="t"/>
            </v:shape>
            <v:shape id="_x0000_s18115" style="position:absolute;left:2242;top:1567;width:3186;height:2819" coordorigin="2242,1567" coordsize="3186,2819" path="m4811,4034r16,-7l4818,4023r-2,4l4814,4028r-4,2l4804,4034r7,xe" fillcolor="black" stroked="f">
              <v:path arrowok="t"/>
            </v:shape>
            <v:shape id="_x0000_s18114" style="position:absolute;left:2242;top:1567;width:3186;height:2819" coordorigin="2242,1567" coordsize="3186,2819" path="m4828,4023r1,-3l4818,4023r9,4l4828,4023xe" fillcolor="black" stroked="f">
              <v:path arrowok="t"/>
            </v:shape>
            <v:shape id="_x0000_s18113" style="position:absolute;left:2242;top:1567;width:3186;height:2819" coordorigin="2242,1567" coordsize="3186,2819" path="m4573,3943r-16,-9l4540,3921r-18,-15l4512,3897r-5,-4l4509,3899r5,6l4533,3922r19,15l4570,3949r16,1l4573,3943xe" fillcolor="black" stroked="f">
              <v:path arrowok="t"/>
            </v:shape>
            <v:shape id="_x0000_s18112" style="position:absolute;left:2242;top:1567;width:3186;height:2819" coordorigin="2242,1567" coordsize="3186,2819" path="m4597,3954r-1,-1l4586,3950r-16,-1l4585,3955r9,1l4597,3954xe" fillcolor="black" stroked="f">
              <v:path arrowok="t"/>
            </v:shape>
            <v:shape id="_x0000_s18111" style="position:absolute;left:2242;top:1567;width:3186;height:2819" coordorigin="2242,1567" coordsize="3186,2819" path="m2735,3098r1,-6l2738,3080r-2,3l2732,3099r-3,11l2726,3126r9,-28xe" fillcolor="black" stroked="f">
              <v:path arrowok="t"/>
            </v:shape>
            <v:shape id="_x0000_s18110" style="position:absolute;left:2242;top:1567;width:3186;height:2819" coordorigin="2242,1567" coordsize="3186,2819" path="m2731,3122r4,-24l2726,3126r-1,8l2724,3142r7,-20xe" fillcolor="black" stroked="f">
              <v:path arrowok="t"/>
            </v:shape>
            <v:shape id="_x0000_s18109" style="position:absolute;left:2242;top:1567;width:3186;height:2819" coordorigin="2242,1567" coordsize="3186,2819" path="m2724,3171r3,-24l2731,3122r-7,20l2722,3158r-3,26l2721,3189r3,-18xe" fillcolor="black" stroked="f">
              <v:path arrowok="t"/>
            </v:shape>
            <v:shape id="_x0000_s18108" style="position:absolute;left:2242;top:1567;width:3186;height:2819" coordorigin="2242,1567" coordsize="3186,2819" path="m2717,3245r,-5l2719,3218r2,-20l2721,3197r,-8l2719,3184r-3,25l2715,3230r-1,15l2717,3245xe" fillcolor="black" stroked="f">
              <v:path arrowok="t"/>
            </v:shape>
            <v:shape id="_x0000_s18107" style="position:absolute;left:2242;top:1567;width:3186;height:2819" coordorigin="2242,1567" coordsize="3186,2819" path="m2715,3253r1,-3l2717,3245r-3,l2714,3253r1,xe" fillcolor="black" stroked="f">
              <v:path arrowok="t"/>
            </v:shape>
            <v:shape id="_x0000_s18106" style="position:absolute;left:2242;top:1567;width:3186;height:2819" coordorigin="2242,1567" coordsize="3186,2819" path="m4700,3992r6,-4l4703,3986r-2,2l4696,3992r-8,-10l4684,3992r12,4l4700,3992xe" fillcolor="black" stroked="f">
              <v:path arrowok="t"/>
            </v:shape>
            <v:shape id="_x0000_s18105" style="position:absolute;left:2242;top:1567;width:3186;height:2819" coordorigin="2242,1567" coordsize="3186,2819" path="m2837,3280r-1,-9l2838,3277r1,-26l2832,3281r1,l2834,3281r,2l2837,3280xe" fillcolor="black" stroked="f">
              <v:path arrowok="t"/>
            </v:shape>
            <v:shape id="_x0000_s18104" style="position:absolute;left:2242;top:1567;width:3186;height:2819" coordorigin="2242,1567" coordsize="3186,2819" path="m2835,3297r1,-7l2837,3283r,-3l2834,3283r-1,3l2830,3303r5,-6xe" fillcolor="black" stroked="f">
              <v:path arrowok="t"/>
            </v:shape>
            <v:shape id="_x0000_s18103" style="position:absolute;left:2242;top:1567;width:3186;height:2819" coordorigin="2242,1567" coordsize="3186,2819" path="m2843,3222r1,-7l2845,3210r-4,-2l2848,3186r2,-2l2851,3182r-1,-14l2838,3212r2,3l2838,3220r-2,15l2843,3222xe" fillcolor="black" stroked="f">
              <v:path arrowok="t"/>
            </v:shape>
            <v:shape id="_x0000_s18102" style="position:absolute;left:2242;top:1567;width:3186;height:2819" coordorigin="2242,1567" coordsize="3186,2819" path="m2839,3251r,-10l2841,3228r2,-6l2836,3235r-3,25l2832,3275r7,-24xe" fillcolor="black" stroked="f">
              <v:path arrowok="t"/>
            </v:shape>
            <v:shape id="_x0000_s18101" style="position:absolute;left:2242;top:1567;width:3186;height:2819" coordorigin="2242,1567" coordsize="3186,2819" path="m2839,3251r-7,24l2831,3278r1,3l2839,3251xe" fillcolor="black" stroked="f">
              <v:path arrowok="t"/>
            </v:shape>
            <v:shape id="_x0000_s18100" style="position:absolute;left:2242;top:1567;width:3186;height:2819" coordorigin="2242,1567" coordsize="3186,2819" path="m2856,3180r-1,l2853,3181r-3,3l2848,3186r3,1l2856,3180xe" fillcolor="black" stroked="f">
              <v:path arrowok="t"/>
            </v:shape>
            <v:shape id="_x0000_s18099" style="position:absolute;left:2242;top:1567;width:3186;height:2819" coordorigin="2242,1567" coordsize="3186,2819" path="m2854,3183r1,-3l2856,3180r-5,7l2856,3187r-2,-4xe" fillcolor="black" stroked="f">
              <v:path arrowok="t"/>
            </v:shape>
            <v:shape id="_x0000_s18098" style="position:absolute;left:2242;top:1567;width:3186;height:2819" coordorigin="2242,1567" coordsize="3186,2819" path="m2856,3133r2,-7l2857,3120r-3,1l2852,3122r-6,32l2856,3133xe" fillcolor="black" stroked="f">
              <v:path arrowok="t"/>
            </v:shape>
            <v:shape id="_x0000_s18097" style="position:absolute;left:2242;top:1567;width:3186;height:2819" coordorigin="2242,1567" coordsize="3186,2819" path="m2852,3150r1,-2l2854,3143r-1,-1l2854,3137r2,-4l2846,3154r1,4l2847,3160r5,-10xe" fillcolor="black" stroked="f">
              <v:path arrowok="t"/>
            </v:shape>
            <v:shape id="_x0000_s18096" style="position:absolute;left:2242;top:1567;width:3186;height:2819" coordorigin="2242,1567" coordsize="3186,2819" path="m2853,3151r-1,l2852,3150r-5,10l2847,3164r-1,2l2853,3151xe" fillcolor="black" stroked="f">
              <v:path arrowok="t"/>
            </v:shape>
            <v:shape id="_x0000_s18095" style="position:absolute;left:2242;top:1567;width:3186;height:2819" coordorigin="2242,1567" coordsize="3186,2819" path="m2850,3168r,-4l2851,3159r3,-7l2853,3151r-7,15l2840,3186r2,8l2850,3168xe" fillcolor="black" stroked="f">
              <v:path arrowok="t"/>
            </v:shape>
            <v:shape id="_x0000_s18094" style="position:absolute;left:2242;top:1567;width:3186;height:2819" coordorigin="2242,1567" coordsize="3186,2819" path="m2850,3168r-8,26l2840,3203r-2,9l2850,3168xe" fillcolor="black" stroked="f">
              <v:path arrowok="t"/>
            </v:shape>
            <v:shape id="_x0000_s18093" style="position:absolute;left:2242;top:1567;width:3186;height:2819" coordorigin="2242,1567" coordsize="3186,2819" path="m2854,3147r,-2l2854,3143r-1,5l2854,3147xe" fillcolor="black" stroked="f">
              <v:path arrowok="t"/>
            </v:shape>
            <v:shape id="_x0000_s18092" style="position:absolute;left:2242;top:1567;width:3186;height:2819" coordorigin="2242,1567" coordsize="3186,2819" path="m2852,3157r1,-3l2854,3152r-3,7l2852,3157xe" fillcolor="black" stroked="f">
              <v:path arrowok="t"/>
            </v:shape>
            <v:shape id="_x0000_s18091" style="position:absolute;left:2242;top:1567;width:3186;height:2819" coordorigin="2242,1567" coordsize="3186,2819" path="m2846,3291r,-16l2846,3270r-1,5l2843,3281r1,12l2846,3291xe" fillcolor="black" stroked="f">
              <v:path arrowok="t"/>
            </v:shape>
            <v:shape id="_x0000_s18090" style="position:absolute;left:2242;top:1567;width:3186;height:2819" coordorigin="2242,1567" coordsize="3186,2819" path="m5285,4157r-12,-23l5262,4110r-11,-23l5242,4067r-8,-15l5229,4043r-2,-1l5228,4045r5,12l5241,4074r10,22l5262,4119r11,22l5283,4162r2,-5xe" fillcolor="black" stroked="f">
              <v:path arrowok="t"/>
            </v:shape>
            <v:shape id="_x0000_s18089" style="position:absolute;left:2242;top:1567;width:3186;height:2819" coordorigin="2242,1567" coordsize="3186,2819" path="m5312,4215r-8,-19l5292,4173r-7,-16l5283,4162r1,2l5300,4198r10,19l5314,4223r-2,-8xe" fillcolor="black" stroked="f">
              <v:path arrowok="t"/>
            </v:shape>
            <v:shape id="_x0000_s18088" style="position:absolute;left:2242;top:1567;width:3186;height:2819" coordorigin="2242,1567" coordsize="3186,2819" path="m4796,4009r-1,-4l4795,3999r8,-25l4801,3972r-2,-3l4797,3984r-3,11l4787,4017r-1,10l4796,4009xe" fillcolor="black" stroked="f">
              <v:path arrowok="t"/>
            </v:shape>
            <v:shape id="_x0000_s18087" style="position:absolute;left:2242;top:1567;width:3186;height:2819" coordorigin="2242,1567" coordsize="3186,2819" path="m4790,4025r2,-1l4796,4009r-10,18l4790,4025xe" fillcolor="black" stroked="f">
              <v:path arrowok="t"/>
            </v:shape>
            <v:shape id="_x0000_s18086" style="position:absolute;left:2242;top:1567;width:3186;height:2819" coordorigin="2242,1567" coordsize="3186,2819" path="m4671,3974r-3,-1l4668,3975r-1,2l4668,3978r2,1l4675,3981r-4,-7xe" fillcolor="black" stroked="f">
              <v:path arrowok="t"/>
            </v:shape>
            <v:shape id="_x0000_s18085" style="position:absolute;left:2242;top:1567;width:3186;height:2819" coordorigin="2242,1567" coordsize="3186,2819" path="m4682,3983r4,-3l4677,3976r-6,-2l4675,3981r3,4l4682,3983xe" fillcolor="black" stroked="f">
              <v:path arrowok="t"/>
            </v:shape>
            <v:shape id="_x0000_s18084" style="position:absolute;left:2242;top:1567;width:3186;height:2819" coordorigin="2242,1567" coordsize="3186,2819" path="m4640,3962r-4,-1l4631,3965r1,1l4633,3968r7,-6xe" fillcolor="black" stroked="f">
              <v:path arrowok="t"/>
            </v:shape>
            <v:shape id="_x0000_s18083" style="position:absolute;left:2242;top:1567;width:3186;height:2819" coordorigin="2242,1567" coordsize="3186,2819" path="m5283,4206r1,l5284,4203r-1,-3l5281,4195r-5,1l5278,4202r1,5l5280,4208r3,-2xe" fillcolor="black" stroked="f">
              <v:path arrowok="t"/>
            </v:shape>
            <v:shape id="_x0000_s18082" style="position:absolute;left:2242;top:1567;width:3186;height:2819" coordorigin="2242,1567" coordsize="3186,2819" path="m4632,3955r-4,-5l4627,3957r,1l4625,3961r4,2l4632,3955xe" fillcolor="black" stroked="f">
              <v:path arrowok="t"/>
            </v:shape>
            <v:shape id="_x0000_s18081" style="position:absolute;left:2242;top:1567;width:3186;height:2819" coordorigin="2242,1567" coordsize="3186,2819" path="m4628,3950r-3,2l4625,3952r,1l4626,3954r1,1l4627,3957r1,-7xe" fillcolor="black" stroked="f">
              <v:path arrowok="t"/>
            </v:shape>
            <v:shape id="_x0000_s18080" style="position:absolute;left:2242;top:1567;width:3186;height:2819" coordorigin="2242,1567" coordsize="3186,2819" path="m4811,4018r-13,l4796,4023r1,l4805,4023r6,-5xe" fillcolor="black" stroked="f">
              <v:path arrowok="t"/>
            </v:shape>
            <v:shape id="_x0000_s18079" style="position:absolute;left:2242;top:1567;width:3186;height:2819" coordorigin="2242,1567" coordsize="3186,2819" path="m4812,4023r-1,-2l4811,4018r-6,5l4810,4023r2,xe" fillcolor="black" stroked="f">
              <v:path arrowok="t"/>
            </v:shape>
            <v:shape id="_x0000_s18078" style="position:absolute;left:2242;top:1567;width:3186;height:2819" coordorigin="2242,1567" coordsize="3186,2819" path="m4762,3705r,2l4762,3711r5,-3l4768,3707r,-7l4767,3693r-4,9l4762,3702r-7,4l4758,3715r4,-10xe" fillcolor="black" stroked="f">
              <v:path arrowok="t"/>
            </v:shape>
            <v:shape id="_x0000_s18077" style="position:absolute;left:2242;top:1567;width:3186;height:2819" coordorigin="2242,1567" coordsize="3186,2819" path="m4762,3702r-8,-3l4754,3701r1,5l4762,3702xe" fillcolor="black" stroked="f">
              <v:path arrowok="t"/>
            </v:shape>
            <v:shape id="_x0000_s18076" style="position:absolute;left:2242;top:1567;width:3186;height:2819" coordorigin="2242,1567" coordsize="3186,2819" path="m4853,3357r-4,-8l4845,3342r-1,l4847,3353r10,21l4853,3357xe" fillcolor="black" stroked="f">
              <v:path arrowok="t"/>
            </v:shape>
            <v:shape id="_x0000_s18075" style="position:absolute;left:2242;top:1567;width:3186;height:2819" coordorigin="2242,1567" coordsize="3186,2819" path="m4875,3395r,1l4873,3396r-9,-15l4853,3357r4,17l4870,3394r7,8l4875,3395xe" fillcolor="black" stroked="f">
              <v:path arrowok="t"/>
            </v:shape>
            <v:shape id="_x0000_s18074" style="position:absolute;left:2242;top:1567;width:3186;height:2819" coordorigin="2242,1567" coordsize="3186,2819" path="m4832,3315r1,-2l4831,3316r1,1l4832,3315xe" fillcolor="black" stroked="f">
              <v:path arrowok="t"/>
            </v:shape>
            <v:shape id="_x0000_s18073" style="position:absolute;left:2242;top:1567;width:3186;height:2819" coordorigin="2242,1567" coordsize="3186,2819" path="m4767,3671r1,-4l4768,3662r-4,-1l4764,3665r-1,16l4767,3671xe" fillcolor="black" stroked="f">
              <v:path arrowok="t"/>
            </v:shape>
            <v:shape id="_x0000_s18072" style="position:absolute;left:2242;top:1567;width:3186;height:2819" coordorigin="2242,1567" coordsize="3186,2819" path="m4766,3686r,-10l4767,3671r-4,10l4762,3702r4,-16xe" fillcolor="black" stroked="f">
              <v:path arrowok="t"/>
            </v:shape>
            <v:shape id="_x0000_s18071" style="position:absolute;left:2242;top:1567;width:3186;height:2819" coordorigin="2242,1567" coordsize="3186,2819" path="m4767,3693r-1,-7l4762,3702r1,l4767,3693xe" fillcolor="black" stroked="f">
              <v:path arrowok="t"/>
            </v:shape>
            <v:shape id="_x0000_s18070" style="position:absolute;left:2242;top:1567;width:3186;height:2819" coordorigin="2242,1567" coordsize="3186,2819" path="m4662,3970r-8,-8l4653,3964r-2,2l4659,3971r3,-1xe" fillcolor="black" stroked="f">
              <v:path arrowok="t"/>
            </v:shape>
            <v:shape id="_x0000_s18069" style="position:absolute;left:2242;top:1567;width:3186;height:2819" coordorigin="2242,1567" coordsize="3186,2819" path="m4663,3969r1,-1l4665,3966r-11,-4l4662,3970r1,-1xe" fillcolor="black" stroked="f">
              <v:path arrowok="t"/>
            </v:shape>
            <v:shape id="_x0000_s18068" style="position:absolute;left:2242;top:1567;width:3186;height:2819" coordorigin="2242,1567" coordsize="3186,2819" path="m4609,3943r-2,1l4605,3945r-1,-3l4592,3937r-17,-1l4592,3945r10,2l4605,3945r2,-1l4605,3951r3,1l4609,3943xe" fillcolor="black" stroked="f">
              <v:path arrowok="t"/>
            </v:shape>
            <v:shape id="_x0000_s18067" style="position:absolute;left:2242;top:1567;width:3186;height:2819" coordorigin="2242,1567" coordsize="3186,2819" path="m4609,3952r1,-1l4612,3950r-3,-7l4608,3952r1,xe" fillcolor="black" stroked="f">
              <v:path arrowok="t"/>
            </v:shape>
            <v:shape id="_x0000_s18066" style="position:absolute;left:2242;top:1567;width:3186;height:2819" coordorigin="2242,1567" coordsize="3186,2819" path="m4507,3878r-5,-5l4498,3871r8,15l4507,3878xe" fillcolor="black" stroked="f">
              <v:path arrowok="t"/>
            </v:shape>
            <v:shape id="_x0000_s18065" style="position:absolute;left:2242;top:1567;width:3186;height:2819" coordorigin="2242,1567" coordsize="3186,2819" path="m4513,3884r-6,-6l4506,3886r4,4l4513,3892r,-8xe" fillcolor="black" stroked="f">
              <v:path arrowok="t"/>
            </v:shape>
            <v:shape id="_x0000_s18064" style="position:absolute;left:2242;top:1567;width:3186;height:2819" coordorigin="2242,1567" coordsize="3186,2819" path="m4526,3896r-2,-1l4518,3890r-5,-6l4513,3892r3,3l4518,3897r8,-1xe" fillcolor="black" stroked="f">
              <v:path arrowok="t"/>
            </v:shape>
            <v:shape id="_x0000_s18063" style="position:absolute;left:2242;top:1567;width:3186;height:2819" coordorigin="2242,1567" coordsize="3186,2819" path="m4537,3905r-7,-8l4526,3896r-8,1l4534,3910r11,1l4537,3905xe" fillcolor="black" stroked="f">
              <v:path arrowok="t"/>
            </v:shape>
            <v:shape id="_x0000_s18062" style="position:absolute;left:2242;top:1567;width:3186;height:2819" coordorigin="2242,1567" coordsize="3186,2819" path="m4567,3925r-13,-8l4545,3911r-11,-1l4554,3924r21,12l4592,3937r-25,-12xe" fillcolor="black" stroked="f">
              <v:path arrowok="t"/>
            </v:shape>
            <v:shape id="_x0000_s18061" style="position:absolute;left:2242;top:1567;width:3186;height:2819" coordorigin="2242,1567" coordsize="3186,2819" path="m4735,3988r-15,-5l4717,3983r-2,2l4713,3987r7,4l4735,3988xe" fillcolor="black" stroked="f">
              <v:path arrowok="t"/>
            </v:shape>
            <v:shape id="_x0000_s18060" style="position:absolute;left:2242;top:1567;width:3186;height:2819" coordorigin="2242,1567" coordsize="3186,2819" path="m4749,3992r-1,l4742,3990r-7,-2l4720,3991r24,6l4749,3992xe" fillcolor="black" stroked="f">
              <v:path arrowok="t"/>
            </v:shape>
            <v:shape id="_x0000_s18059" style="position:absolute;left:2242;top:1567;width:3186;height:2819" coordorigin="2242,1567" coordsize="3186,2819" path="m4754,3996r-4,l4750,3994r,-2l4750,3992r-1,l4744,3997r21,3l4754,3996xe" fillcolor="black" stroked="f">
              <v:path arrowok="t"/>
            </v:shape>
            <v:shape id="_x0000_s18058" style="position:absolute;left:2242;top:1567;width:3186;height:2819" coordorigin="2242,1567" coordsize="3186,2819" path="m4780,4000r3,-2l4773,3997r-19,-1l4765,4000r15,xe" fillcolor="black" stroked="f">
              <v:path arrowok="t"/>
            </v:shape>
            <v:shape id="_x0000_s18057" style="position:absolute;left:2242;top:1567;width:3186;height:2819" coordorigin="2242,1567" coordsize="3186,2819" path="m4705,3979r-3,-2l4700,3976r-3,-3l4695,3978r5,3l4705,3979xe" fillcolor="black" stroked="f">
              <v:path arrowok="t"/>
            </v:shape>
            <v:shape id="_x0000_s18056" style="position:absolute;left:2242;top:1567;width:3186;height:2819" coordorigin="2242,1567" coordsize="3186,2819" path="m4709,3983r4,-1l4708,3980r-3,-1l4700,3981r4,4l4709,3983xe" fillcolor="black" stroked="f">
              <v:path arrowok="t"/>
            </v:shape>
            <v:shape id="_x0000_s18055" style="position:absolute;left:2242;top:1567;width:3186;height:2819" coordorigin="2242,1567" coordsize="3186,2819" path="m4652,3957r-5,-2l4644,3962r3,1l4649,3963r3,-6xe" fillcolor="black" stroked="f">
              <v:path arrowok="t"/>
            </v:shape>
            <v:shape id="_x0000_s18054" style="position:absolute;left:2242;top:1567;width:3186;height:2819" coordorigin="2242,1567" coordsize="3186,2819" path="m4839,4011r-2,-27l4832,4008r,3l4832,4015r-1,9l4831,4030r8,-19xe" fillcolor="black" stroked="f">
              <v:path arrowok="t"/>
            </v:shape>
            <v:shape id="_x0000_s18053" style="position:absolute;left:2242;top:1567;width:3186;height:2819" coordorigin="2242,1567" coordsize="3186,2819" path="m4644,3956r3,-1l4647,3951r-4,-2l4639,3952r-2,4l4642,3957r2,-1xe" fillcolor="black" stroked="f">
              <v:path arrowok="t"/>
            </v:shape>
            <v:shape id="_x0000_s18052" style="position:absolute;left:2242;top:1567;width:3186;height:2819" coordorigin="2242,1567" coordsize="3186,2819" path="m4629,3945r1,-7l4627,3939r-3,2l4625,3945r4,xe" fillcolor="black" stroked="f">
              <v:path arrowok="t"/>
            </v:shape>
            <v:shape id="_x0000_s18051" style="position:absolute;left:2242;top:1567;width:3186;height:2819" coordorigin="2242,1567" coordsize="3186,2819" path="m4638,3945r-8,-7l4629,3945r1,l4632,3946r,1l4632,3950r3,1l4638,3945xe" fillcolor="black" stroked="f">
              <v:path arrowok="t"/>
            </v:shape>
            <v:shape id="_x0000_s18050" style="position:absolute;left:2242;top:1567;width:3186;height:2819" coordorigin="2242,1567" coordsize="3186,2819" path="m4811,4006r2,1l4818,3998r-7,8l4811,4006r,l4810,4003r-5,5l4805,4009r2,2l4811,4006xe" fillcolor="black" stroked="f">
              <v:path arrowok="t"/>
            </v:shape>
            <v:shape id="_x0000_s18049" style="position:absolute;left:2242;top:1567;width:3186;height:2819" coordorigin="2242,1567" coordsize="3186,2819" path="m4825,4004r-1,-9l4818,3998r-5,9l4815,4008r10,-4xe" fillcolor="black" stroked="f">
              <v:path arrowok="t"/>
            </v:shape>
            <v:shape id="_x0000_s18048" style="position:absolute;left:2242;top:1567;width:3186;height:2819" coordorigin="2242,1567" coordsize="3186,2819" path="m4828,3997r1,-4l4824,3995r1,9l4828,3997xe" fillcolor="black" stroked="f">
              <v:path arrowok="t"/>
            </v:shape>
            <v:shape id="_x0000_s18047" style="position:absolute;left:2242;top:1567;width:3186;height:2819" coordorigin="2242,1567" coordsize="3186,2819" path="m4811,4006r-1,-3l4811,4006r,l4811,4006xe" fillcolor="black" stroked="f">
              <v:path arrowok="t"/>
            </v:shape>
            <v:shape id="_x0000_s18046" style="position:absolute;left:2242;top:1567;width:3186;height:2819" coordorigin="2242,1567" coordsize="3186,2819" path="m4803,4009r-5,-4l4799,4008r1,3l4803,4011r,-2xe" fillcolor="black" stroked="f">
              <v:path arrowok="t"/>
            </v:shape>
            <v:shape id="_x0000_s18045" style="position:absolute;left:2242;top:1567;width:3186;height:2819" coordorigin="2242,1567" coordsize="3186,2819" path="m4804,4008r1,l4810,4003r-12,2l4803,4009r1,-1xe" fillcolor="black" stroked="f">
              <v:path arrowok="t"/>
            </v:shape>
            <v:shape id="_x0000_s18044" style="position:absolute;left:2242;top:1567;width:3186;height:2819" coordorigin="2242,1567" coordsize="3186,2819" path="m4661,3953r-3,-6l4656,3953r1,2l4658,3955r3,-2xe" fillcolor="black" stroked="f">
              <v:path arrowok="t"/>
            </v:shape>
            <v:shape id="_x0000_s18043" style="position:absolute;left:2242;top:1567;width:3186;height:2819" coordorigin="2242,1567" coordsize="3186,2819" path="m4671,3957r-2,-1l4661,3953r-3,2l4664,3957r6,6l4671,3957xe" fillcolor="black" stroked="f">
              <v:path arrowok="t"/>
            </v:shape>
            <v:shape id="_x0000_s18042" style="position:absolute;left:2242;top:1567;width:3186;height:2819" coordorigin="2242,1567" coordsize="3186,2819" path="m4671,3960r1,-2l4671,3957r-1,6l4671,3960xe" fillcolor="black" stroked="f">
              <v:path arrowok="t"/>
            </v:shape>
            <v:shape id="_x0000_s18041" style="position:absolute;left:2242;top:1567;width:3186;height:2819" coordorigin="2242,1567" coordsize="3186,2819" path="m4610,3934r-2,-4l4605,3924r-4,1l4600,3931r-1,3l4610,3934xe" fillcolor="black" stroked="f">
              <v:path arrowok="t"/>
            </v:shape>
            <v:shape id="_x0000_s18040" style="position:absolute;left:2242;top:1567;width:3186;height:2819" coordorigin="2242,1567" coordsize="3186,2819" path="m4611,3937r-1,-3l4599,3934r10,6l4611,3937xe" fillcolor="black" stroked="f">
              <v:path arrowok="t"/>
            </v:shape>
            <v:shape id="_x0000_s18039" style="position:absolute;left:2242;top:1567;width:3186;height:2819" coordorigin="2242,1567" coordsize="3186,2819" path="m4508,3867r-4,3l4510,3872r-2,3l4513,3877r-5,-10xe" fillcolor="black" stroked="f">
              <v:path arrowok="t"/>
            </v:shape>
            <v:shape id="_x0000_s18038" style="position:absolute;left:2242;top:1567;width:3186;height:2819" coordorigin="2242,1567" coordsize="3186,2819" path="m4508,3867r-5,-4l4494,3857r4,8l4504,3870r4,-3xe" fillcolor="black" stroked="f">
              <v:path arrowok="t"/>
            </v:shape>
            <v:shape id="_x0000_s18037" style="position:absolute;left:2242;top:1567;width:3186;height:2819" coordorigin="2242,1567" coordsize="3186,2819" path="m4526,3882r-5,-4l4516,3874r-8,-7l4513,3877r5,4l4522,3885r8,1l4526,3882xe" fillcolor="black" stroked="f">
              <v:path arrowok="t"/>
            </v:shape>
            <v:shape id="_x0000_s18036" style="position:absolute;left:2242;top:1567;width:3186;height:2819" coordorigin="2242,1567" coordsize="3186,2819" path="m4541,3896r-10,-8l4530,3887r,-1l4522,3885r16,14l4561,3907r-20,-11xe" fillcolor="black" stroked="f">
              <v:path arrowok="t"/>
            </v:shape>
            <v:shape id="_x0000_s18035" style="position:absolute;left:2242;top:1567;width:3186;height:2819" coordorigin="2242,1567" coordsize="3186,2819" path="m4593,3922r-9,-4l4561,3907r-23,-8l4559,3913r21,12l4593,3922xe" fillcolor="black" stroked="f">
              <v:path arrowok="t"/>
            </v:shape>
            <v:shape id="_x0000_s18034" style="position:absolute;left:2242;top:1567;width:3186;height:2819" coordorigin="2242,1567" coordsize="3186,2819" path="m4596,3930r,-1l4597,3927r1,-1l4598,3925r-5,-3l4580,3925r13,5l4596,3930xe" fillcolor="black" stroked="f">
              <v:path arrowok="t"/>
            </v:shape>
            <v:shape id="_x0000_s18033" style="position:absolute;left:2242;top:1567;width:3186;height:2819" coordorigin="2242,1567" coordsize="3186,2819" path="m2580,3168r1,-7l2583,3145r2,-16l2586,3119r-4,7l2578,3143r-3,19l2575,3176r5,-8xe" fillcolor="black" stroked="f">
              <v:path arrowok="t"/>
            </v:shape>
            <v:shape id="_x0000_s18032" style="position:absolute;left:2242;top:1567;width:3186;height:2819" coordorigin="2242,1567" coordsize="3186,2819" path="m2578,3175r1,-1l2580,3168r-5,8l2577,3178r1,-3xe" fillcolor="black" stroked="f">
              <v:path arrowok="t"/>
            </v:shape>
            <v:shape id="_x0000_s18031" style="position:absolute;left:2242;top:1567;width:3186;height:2819" coordorigin="2242,1567" coordsize="3186,2819" path="m4822,3698r,-3l4820,3692r-4,3l4821,3698r-5,13l4815,3714r7,-16xe" fillcolor="black" stroked="f">
              <v:path arrowok="t"/>
            </v:shape>
            <v:shape id="_x0000_s18030" style="position:absolute;left:2242;top:1567;width:3186;height:2819" coordorigin="2242,1567" coordsize="3186,2819" path="m4863,3551r5,-8l4873,3540r6,2l4883,3544r-2,-4l4878,3535r1,-14l4867,3525r-12,37l4863,3551xe" fillcolor="black" stroked="f">
              <v:path arrowok="t"/>
            </v:shape>
            <v:shape id="_x0000_s18029" style="position:absolute;left:2242;top:1567;width:3186;height:2819" coordorigin="2242,1567" coordsize="3186,2819" path="m4829,3585r3,l4835,3584r9,-35l4833,3567r-9,15l4803,3640r-3,6l4798,3650r1,1l4799,3654r-1,3l4829,3585xe" fillcolor="black" stroked="f">
              <v:path arrowok="t"/>
            </v:shape>
            <v:shape id="_x0000_s18028" style="position:absolute;left:2242;top:1567;width:3186;height:2819" coordorigin="2242,1567" coordsize="3186,2819" path="m4815,3638r1,-3l4826,3611r28,-75l4835,3584r-5,11l4826,3593r-28,64l4815,3638xe" fillcolor="black" stroked="f">
              <v:path arrowok="t"/>
            </v:shape>
            <v:shape id="_x0000_s18027" style="position:absolute;left:2242;top:1567;width:3186;height:2819" coordorigin="2242,1567" coordsize="3186,2819" path="m4834,3595r5,-10l4844,3578r5,-7l4867,3525r-13,11l4826,3611r8,-16xe" fillcolor="black" stroked="f">
              <v:path arrowok="t"/>
            </v:shape>
            <v:shape id="_x0000_s18026" style="position:absolute;left:2242;top:1567;width:3186;height:2819" coordorigin="2242,1567" coordsize="3186,2819" path="m4855,3562r12,-37l4849,3571r6,-9xe" fillcolor="black" stroked="f">
              <v:path arrowok="t"/>
            </v:shape>
            <v:shape id="_x0000_s18025" style="position:absolute;left:2242;top:1567;width:3186;height:2819" coordorigin="2242,1567" coordsize="3186,2819" path="m4897,3522r-18,-1l4878,3535r7,-3l4890,3536r1,1l4897,3522xe" fillcolor="black" stroked="f">
              <v:path arrowok="t"/>
            </v:shape>
            <v:shape id="_x0000_s18024" style="position:absolute;left:2242;top:1567;width:3186;height:2819" coordorigin="2242,1567" coordsize="3186,2819" path="m4896,3537r6,-4l4903,3530r9,3l4919,3527r-22,-5l4891,3537r3,l4896,3537xe" fillcolor="black" stroked="f">
              <v:path arrowok="t"/>
            </v:shape>
            <v:shape id="_x0000_s18023" style="position:absolute;left:2242;top:1567;width:3186;height:2819" coordorigin="2242,1567" coordsize="3186,2819" path="m4941,3535r-22,-8l4912,3533r10,3l4935,3542r1,-1l4938,3543r3,-8xe" fillcolor="black" stroked="f">
              <v:path arrowok="t"/>
            </v:shape>
            <v:shape id="_x0000_s18022" style="position:absolute;left:2242;top:1567;width:3186;height:2819" coordorigin="2242,1567" coordsize="3186,2819" path="m4935,3545r,-2l4935,3542r-13,-6l4920,3540r-17,-1l4919,3545r22,9l4935,3545xe" fillcolor="black" stroked="f">
              <v:path arrowok="t"/>
            </v:shape>
            <v:shape id="_x0000_s18021" style="position:absolute;left:2242;top:1567;width:3186;height:2819" coordorigin="2242,1567" coordsize="3186,2819" path="m4962,3546r-21,-11l4938,3543r3,-2l4950,3547r3,2l4962,3546xe" fillcolor="black" stroked="f">
              <v:path arrowok="t"/>
            </v:shape>
            <v:shape id="_x0000_s18020" style="position:absolute;left:2242;top:1567;width:3186;height:2819" coordorigin="2242,1567" coordsize="3186,2819" path="m4816,3684r1,1l4823,3682r-10,-9l4807,3667r-5,8l4813,3689r3,-5xe" fillcolor="black" stroked="f">
              <v:path arrowok="t"/>
            </v:shape>
            <v:shape id="_x0000_s18019" style="position:absolute;left:2242;top:1567;width:3186;height:2819" coordorigin="2242,1567" coordsize="3186,2819" path="m4827,3690r-4,-8l4817,3685r9,9l4827,3690xe" fillcolor="black" stroked="f">
              <v:path arrowok="t"/>
            </v:shape>
            <v:shape id="_x0000_s18018" style="position:absolute;left:2242;top:1567;width:3186;height:2819" coordorigin="2242,1567" coordsize="3186,2819" path="m4738,3979r-11,-8l4725,3977r,1l4726,3978r4,1l4733,3980r5,-1xe" fillcolor="black" stroked="f">
              <v:path arrowok="t"/>
            </v:shape>
            <v:shape id="_x0000_s18017" style="position:absolute;left:2242;top:1567;width:3186;height:2819" coordorigin="2242,1567" coordsize="3186,2819" path="m4766,3983r-15,-6l4745,3978r-7,1l4733,3980r14,1l4761,3982r4,3l4766,3983xe" fillcolor="black" stroked="f">
              <v:path arrowok="t"/>
            </v:shape>
            <v:shape id="_x0000_s18016" style="position:absolute;left:2242;top:1567;width:3186;height:2819" coordorigin="2242,1567" coordsize="3186,2819" path="m4715,3968r-5,-2l4708,3965r-1,3l4705,3971r13,6l4715,3968xe" fillcolor="black" stroked="f">
              <v:path arrowok="t"/>
            </v:shape>
            <v:shape id="_x0000_s18015" style="position:absolute;left:2242;top:1567;width:3186;height:2819" coordorigin="2242,1567" coordsize="3186,2819" path="m4721,3974r2,-2l4722,3972r-7,-4l4718,3977r3,-3xe" fillcolor="black" stroked="f">
              <v:path arrowok="t"/>
            </v:shape>
            <v:shape id="_x0000_s18014" style="position:absolute;left:2242;top:1567;width:3186;height:2819" coordorigin="2242,1567" coordsize="3186,2819" path="m4702,3964r-1,-3l4699,3960r-2,1l4695,3966r5,1l4702,3964xe" fillcolor="black" stroked="f">
              <v:path arrowok="t"/>
            </v:shape>
            <v:shape id="_x0000_s18013" style="position:absolute;left:2242;top:1567;width:3186;height:2819" coordorigin="2242,1567" coordsize="3186,2819" path="m4705,3961r-4,l4702,3964r3,-3xe" fillcolor="black" stroked="f">
              <v:path arrowok="t"/>
            </v:shape>
            <v:shape id="_x0000_s18012" style="position:absolute;left:2242;top:1567;width:3186;height:2819" coordorigin="2242,1567" coordsize="3186,2819" path="m4650,3946r,-5l4645,3942r-2,4l4648,3948r2,-2xe" fillcolor="black" stroked="f">
              <v:path arrowok="t"/>
            </v:shape>
            <v:shape id="_x0000_s18011" style="position:absolute;left:2242;top:1567;width:3186;height:2819" coordorigin="2242,1567" coordsize="3186,2819" path="m4651,3945r1,-1l4651,3943r-1,-2l4650,3946r1,-1xe" fillcolor="black" stroked="f">
              <v:path arrowok="t"/>
            </v:shape>
            <v:shape id="_x0000_s18010" style="position:absolute;left:2242;top:1567;width:3186;height:2819" coordorigin="2242,1567" coordsize="3186,2819" path="m4854,3430r2,-2l4856,3429r7,-7l4859,3420r-4,9l4852,3429r-1,5l4854,3430xe" fillcolor="black" stroked="f">
              <v:path arrowok="t"/>
            </v:shape>
            <v:shape id="_x0000_s18009" style="position:absolute;left:2242;top:1567;width:3186;height:2819" coordorigin="2242,1567" coordsize="3186,2819" path="m4864,3425r5,-3l4869,3416r-3,-1l4863,3422r-7,7l4864,3425xe" fillcolor="black" stroked="f">
              <v:path arrowok="t"/>
            </v:shape>
            <v:shape id="_x0000_s18008" style="position:absolute;left:2242;top:1567;width:3186;height:2819" coordorigin="2242,1567" coordsize="3186,2819" path="m4856,3433r1,-3l4856,3429r,-1l4854,3430r,5l4856,3433xe" fillcolor="black" stroked="f">
              <v:path arrowok="t"/>
            </v:shape>
            <v:shape id="_x0000_s18007" style="position:absolute;left:2242;top:1567;width:3186;height:2819" coordorigin="2242,1567" coordsize="3186,2819" path="m4857,3432r,-1l4857,3430r-1,3l4857,3432xe" fillcolor="black" stroked="f">
              <v:path arrowok="t"/>
            </v:shape>
            <v:shape id="_x0000_s18006" style="position:absolute;left:2242;top:1567;width:3186;height:2819" coordorigin="2242,1567" coordsize="3186,2819" path="m4681,3952r3,-1l4683,3950r-3,-2l4671,3944r-5,-6l4663,3945r14,9l4681,3952xe" fillcolor="black" stroked="f">
              <v:path arrowok="t"/>
            </v:shape>
            <v:shape id="_x0000_s18005" style="position:absolute;left:2242;top:1567;width:3186;height:2819" coordorigin="2242,1567" coordsize="3186,2819" path="m4641,3937r2,-1l4636,3930r-3,1l4631,3932r6,8l4641,3937xe" fillcolor="black" stroked="f">
              <v:path arrowok="t"/>
            </v:shape>
            <v:shape id="_x0000_s18004" style="position:absolute;left:2242;top:1567;width:3186;height:2819" coordorigin="2242,1567" coordsize="3186,2819" path="m2847,3259r,-3l2846,3251r-1,10l2846,3265r1,-6xe" fillcolor="black" stroked="f">
              <v:path arrowok="t"/>
            </v:shape>
            <v:shape id="_x0000_s18003" style="position:absolute;left:2242;top:1567;width:3186;height:2819" coordorigin="2242,1567" coordsize="3186,2819" path="m4777,3985r5,-1l4779,3983r-7,-1l4769,3983r-4,1l4771,3986r6,-1xe" fillcolor="black" stroked="f">
              <v:path arrowok="t"/>
            </v:shape>
            <v:shape id="_x0000_s18002" style="position:absolute;left:2242;top:1567;width:3186;height:2819" coordorigin="2242,1567" coordsize="3186,2819" path="m4625,3919r-4,-2l4618,3916r,1l4620,3920r5,8l4627,3930r-2,-11xe" fillcolor="black" stroked="f">
              <v:path arrowok="t"/>
            </v:shape>
            <v:shape id="_x0000_s18001" style="position:absolute;left:2242;top:1567;width:3186;height:2819" coordorigin="2242,1567" coordsize="3186,2819" path="m4628,3927r1,-3l4625,3919r2,11l4628,3927xe" fillcolor="black" stroked="f">
              <v:path arrowok="t"/>
            </v:shape>
            <v:shape id="_x0000_s18000" style="position:absolute;left:2242;top:1567;width:3186;height:2819" coordorigin="2242,1567" coordsize="3186,2819" path="m4664,3933r-10,-4l4651,3931r-3,3l4660,3944r4,-11xe" fillcolor="black" stroked="f">
              <v:path arrowok="t"/>
            </v:shape>
            <v:shape id="_x0000_s17999" style="position:absolute;left:2242;top:1567;width:3186;height:2819" coordorigin="2242,1567" coordsize="3186,2819" path="m4506,3851r-16,-18l4488,3835r2,5l4493,3849r10,5l4506,3851xe" fillcolor="black" stroked="f">
              <v:path arrowok="t"/>
            </v:shape>
            <v:shape id="_x0000_s17998" style="position:absolute;left:2242;top:1567;width:3186;height:2819" coordorigin="2242,1567" coordsize="3186,2819" path="m4576,3901r-17,-9l4552,3889r-15,-10l4519,3864r-13,-13l4503,3854r5,6l4519,3871r18,13l4557,3897r17,9l4575,3906r1,-5xe" fillcolor="black" stroked="f">
              <v:path arrowok="t"/>
            </v:shape>
            <v:shape id="_x0000_s17997" style="position:absolute;left:2242;top:1567;width:3186;height:2819" coordorigin="2242,1567" coordsize="3186,2819" path="m4610,3918r-15,-7l4576,3901r-1,5l4580,3908r9,4l4595,3915r15,7l4610,3918xe" fillcolor="black" stroked="f">
              <v:path arrowok="t"/>
            </v:shape>
            <v:shape id="_x0000_s17996" style="position:absolute;left:2242;top:1567;width:3186;height:2819" coordorigin="2242,1567" coordsize="3186,2819" path="m4743,3963r-26,-10l4716,3953r1,l4718,3953r-2,-2l4716,3954r-2,2l4745,3967r-1,l4746,3968r-3,-5xe" fillcolor="black" stroked="f">
              <v:path arrowok="t"/>
            </v:shape>
            <v:shape id="_x0000_s17995" style="position:absolute;left:2242;top:1567;width:3186;height:2819" coordorigin="2242,1567" coordsize="3186,2819" path="m4774,3969r-9,-1l4758,3966r-16,-4l4742,3963r1,l4754,3970r5,1l4774,3969xe" fillcolor="black" stroked="f">
              <v:path arrowok="t"/>
            </v:shape>
            <v:shape id="_x0000_s17994" style="position:absolute;left:2242;top:1567;width:3186;height:2819" coordorigin="2242,1567" coordsize="3186,2819" path="m4743,3963r3,5l4747,3968r4,1l4754,3970r-11,-7xe" fillcolor="black" stroked="f">
              <v:path arrowok="t"/>
            </v:shape>
            <v:shape id="_x0000_s17993" style="position:absolute;left:2242;top:1567;width:3186;height:2819" coordorigin="2242,1567" coordsize="3186,2819" path="m4785,3970r-6,-1l4774,3969r-15,2l4785,3973r,-3xe" fillcolor="black" stroked="f">
              <v:path arrowok="t"/>
            </v:shape>
            <v:shape id="_x0000_s17992" style="position:absolute;left:2242;top:1567;width:3186;height:2819" coordorigin="2242,1567" coordsize="3186,2819" path="m4787,3972r4,-1l4785,3970r,3l4787,3972xe" fillcolor="black" stroked="f">
              <v:path arrowok="t"/>
            </v:shape>
            <v:shape id="_x0000_s17991" style="position:absolute;left:2242;top:1567;width:3186;height:2819" coordorigin="2242,1567" coordsize="3186,2819" path="m4899,3262r4,-4l4903,3257r-4,-1l4900,3243r-2,13l4898,3256r-3,9l4899,3262xe" fillcolor="black" stroked="f">
              <v:path arrowok="t"/>
            </v:shape>
            <v:shape id="_x0000_s17990" style="position:absolute;left:2242;top:1567;width:3186;height:2819" coordorigin="2242,1567" coordsize="3186,2819" path="m4898,3256r,l4897,3256r,2l4895,3259r-1,2l4898,3256xe" fillcolor="black" stroked="f">
              <v:path arrowok="t"/>
            </v:shape>
            <v:shape id="_x0000_s17989" style="position:absolute;left:2242;top:1567;width:3186;height:2819" coordorigin="2242,1567" coordsize="3186,2819" path="m4898,3256r-4,5l4891,3264r4,1l4898,3256xe" fillcolor="black" stroked="f">
              <v:path arrowok="t"/>
            </v:shape>
            <v:shape id="_x0000_s17988" style="position:absolute;left:2242;top:1567;width:3186;height:2819" coordorigin="2242,1567" coordsize="3186,2819" path="m4907,3252r3,-11l4914,3228r-3,5l4910,3234r-1,2l4908,3236r-8,7l4899,3256r,l4907,3252xe" fillcolor="black" stroked="f">
              <v:path arrowok="t"/>
            </v:shape>
            <v:shape id="_x0000_s17987" style="position:absolute;left:2242;top:1567;width:3186;height:2819" coordorigin="2242,1567" coordsize="3186,2819" path="m4644,3918r-5,1l4636,3920r-1,5l4637,3926r7,2l4646,3933r-2,-15xe" fillcolor="black" stroked="f">
              <v:path arrowok="t"/>
            </v:shape>
            <v:shape id="_x0000_s17986" style="position:absolute;left:2242;top:1567;width:3186;height:2819" coordorigin="2242,1567" coordsize="3186,2819" path="m4648,3928r1,-4l4644,3918r2,15l4648,3928xe" fillcolor="black" stroked="f">
              <v:path arrowok="t"/>
            </v:shape>
            <v:shape id="_x0000_s17985" style="position:absolute;left:2242;top:1567;width:3186;height:2819" coordorigin="2242,1567" coordsize="3186,2819" path="m4688,3941r-8,-7l4676,3930r-3,1l4675,3936r3,5l4688,3945r,-4xe" fillcolor="black" stroked="f">
              <v:path arrowok="t"/>
            </v:shape>
            <v:shape id="_x0000_s17984" style="position:absolute;left:2242;top:1567;width:3186;height:2819" coordorigin="2242,1567" coordsize="3186,2819" path="m4691,3943r6,-3l4688,3941r,4l4691,3943xe" fillcolor="black" stroked="f">
              <v:path arrowok="t"/>
            </v:shape>
            <v:shape id="_x0000_s17983" style="position:absolute;left:2242;top:1567;width:3186;height:2819" coordorigin="2242,1567" coordsize="3186,2819" path="m4823,3954r1,-1l4809,3956r1,4l4809,3962r-2,7l4815,3971r8,-17xe" fillcolor="black" stroked="f">
              <v:path arrowok="t"/>
            </v:shape>
            <v:shape id="_x0000_s17982" style="position:absolute;left:2242;top:1567;width:3186;height:2819" coordorigin="2242,1567" coordsize="3186,2819" path="m4975,3501r-3,8l4968,3513r-1,2l4967,3516r2,1l4975,3501xe" fillcolor="black" stroked="f">
              <v:path arrowok="t"/>
            </v:shape>
            <v:shape id="_x0000_s17981" style="position:absolute;left:2242;top:1567;width:3186;height:2819" coordorigin="2242,1567" coordsize="3186,2819" path="m4809,3956r-1,-8l4806,3955r,2l4809,3958r1,2l4809,3956xe" fillcolor="black" stroked="f">
              <v:path arrowok="t"/>
            </v:shape>
            <v:shape id="_x0000_s17980" style="position:absolute;left:2242;top:1567;width:3186;height:2819" coordorigin="2242,1567" coordsize="3186,2819" path="m4836,3960r,-1l4836,3955r,-5l4834,3928r-6,20l4827,3948r-18,8l4824,3953r4,-4l4828,3949r3,10l4830,3969r6,-9xe" fillcolor="black" stroked="f">
              <v:path arrowok="t"/>
            </v:shape>
            <v:shape id="_x0000_s17979" style="position:absolute;left:2242;top:1567;width:3186;height:2819" coordorigin="2242,1567" coordsize="3186,2819" path="m4811,3953r,-2l4808,3948r1,8l4811,3953xe" fillcolor="black" stroked="f">
              <v:path arrowok="t"/>
            </v:shape>
            <v:shape id="_x0000_s17978" style="position:absolute;left:2242;top:1567;width:3186;height:2819" coordorigin="2242,1567" coordsize="3186,2819" path="m4826,3975r-15,4l4806,3977r-1,1l4801,3988r25,-13xe" fillcolor="black" stroked="f">
              <v:path arrowok="t"/>
            </v:shape>
            <v:shape id="_x0000_s17977" style="position:absolute;left:2242;top:1567;width:3186;height:2819" coordorigin="2242,1567" coordsize="3186,2819" path="m4826,3975r1,-2l4829,3968r-18,11l4826,3975xe" fillcolor="black" stroked="f">
              <v:path arrowok="t"/>
            </v:shape>
            <v:shape id="_x0000_s17976" style="position:absolute;left:2242;top:1567;width:3186;height:2819" coordorigin="2242,1567" coordsize="3186,2819" path="m4604,3901r-2,-1l4600,3906r2,1l4605,3907r-1,-6xe" fillcolor="black" stroked="f">
              <v:path arrowok="t"/>
            </v:shape>
            <v:shape id="_x0000_s17975" style="position:absolute;left:2242;top:1567;width:3186;height:2819" coordorigin="2242,1567" coordsize="3186,2819" path="m4599,3901r-3,-5l4591,3893r-9,1l4583,3897r1,4l4596,3904r3,-3xe" fillcolor="black" stroked="f">
              <v:path arrowok="t"/>
            </v:shape>
            <v:shape id="_x0000_s17974" style="position:absolute;left:2242;top:1567;width:3186;height:2819" coordorigin="2242,1567" coordsize="3186,2819" path="m4601,3899r-1,-1l4596,3896r3,5l4601,3899xe" fillcolor="black" stroked="f">
              <v:path arrowok="t"/>
            </v:shape>
            <v:shape id="_x0000_s17973" style="position:absolute;left:2242;top:1567;width:3186;height:2819" coordorigin="2242,1567" coordsize="3186,2819" path="m4579,3896r2,-1l4585,3891r-7,-3l4568,3885r-8,3l4577,3897r,l4578,3897r1,-1xe" fillcolor="black" stroked="f">
              <v:path arrowok="t"/>
            </v:shape>
            <v:shape id="_x0000_s17972" style="position:absolute;left:2242;top:1567;width:3186;height:2819" coordorigin="2242,1567" coordsize="3186,2819" path="m4488,3814r-1,-1l4485,3808r-2,2l4485,3816r2,7l4488,3814xe" fillcolor="black" stroked="f">
              <v:path arrowok="t"/>
            </v:shape>
            <v:shape id="_x0000_s17971" style="position:absolute;left:2242;top:1567;width:3186;height:2819" coordorigin="2242,1567" coordsize="3186,2819" path="m4512,3840r-9,-9l4495,3822r-7,-8l4487,3823r4,2l4510,3846r2,-6xe" fillcolor="black" stroked="f">
              <v:path arrowok="t"/>
            </v:shape>
            <v:shape id="_x0000_s17970" style="position:absolute;left:2242;top:1567;width:3186;height:2819" coordorigin="2242,1567" coordsize="3186,2819" path="m4540,3867r-14,-12l4512,3840r-2,6l4525,3863r13,10l4542,3876r-2,-9xe" fillcolor="black" stroked="f">
              <v:path arrowok="t"/>
            </v:shape>
            <v:shape id="_x0000_s17969" style="position:absolute;left:2242;top:1567;width:3186;height:2819" coordorigin="2242,1567" coordsize="3186,2819" path="m4568,3885r6,l4558,3878r-18,-11l4542,3876r18,12l4568,3885xe" fillcolor="black" stroked="f">
              <v:path arrowok="t"/>
            </v:shape>
            <v:shape id="_x0000_s17968" style="position:absolute;left:2242;top:1567;width:3186;height:2819" coordorigin="2242,1567" coordsize="3186,2819" path="m2852,3205r,-10l2852,3193r-3,3l2851,3199r-2,11l2848,3214r4,-9xe" fillcolor="black" stroked="f">
              <v:path arrowok="t"/>
            </v:shape>
            <v:shape id="_x0000_s17967" style="position:absolute;left:2242;top:1567;width:3186;height:2819" coordorigin="2242,1567" coordsize="3186,2819" path="m2850,3234r1,-14l2852,3205r-4,9l2847,3225r,9l2847,3245r3,-11xe" fillcolor="black" stroked="f">
              <v:path arrowok="t"/>
            </v:shape>
            <v:shape id="_x0000_s17966" style="position:absolute;left:2242;top:1567;width:3186;height:2819" coordorigin="2242,1567" coordsize="3186,2819" path="m2830,3050r3,-8l2832,3030r-2,7l2827,3047r-3,18l2830,3050xe" fillcolor="black" stroked="f">
              <v:path arrowok="t"/>
            </v:shape>
            <v:shape id="_x0000_s17965" style="position:absolute;left:2242;top:1567;width:3186;height:2819" coordorigin="2242,1567" coordsize="3186,2819" path="m2824,3083r2,-14l2829,3054r1,-4l2824,3065r-5,22l2824,3083xe" fillcolor="black" stroked="f">
              <v:path arrowok="t"/>
            </v:shape>
            <v:shape id="_x0000_s17964" style="position:absolute;left:2242;top:1567;width:3186;height:2819" coordorigin="2242,1567" coordsize="3186,2819" path="m2815,3132r1,-5l2817,3117r4,-18l2824,3083r-5,4l2814,3113r-2,9l2808,3141r-1,9l2815,3132xe" fillcolor="black" stroked="f">
              <v:path arrowok="t"/>
            </v:shape>
            <v:shape id="_x0000_s17963" style="position:absolute;left:2242;top:1567;width:3186;height:2819" coordorigin="2242,1567" coordsize="3186,2819" path="m2811,3146r1,-3l2813,3140r2,-8l2807,3150r-1,10l2811,3146xe" fillcolor="black" stroked="f">
              <v:path arrowok="t"/>
            </v:shape>
            <v:shape id="_x0000_s17962" style="position:absolute;left:2242;top:1567;width:3186;height:2819" coordorigin="2242,1567" coordsize="3186,2819" path="m2804,3200r1,-6l2808,3173r3,-22l2811,3148r,-2l2806,3160r-2,10l2799,3208r5,-8xe" fillcolor="black" stroked="f">
              <v:path arrowok="t"/>
            </v:shape>
            <v:shape id="_x0000_s17961" style="position:absolute;left:2242;top:1567;width:3186;height:2819" coordorigin="2242,1567" coordsize="3186,2819" path="m2803,3212r1,-12l2799,3208r-2,17l2798,3231r5,-19xe" fillcolor="black" stroked="f">
              <v:path arrowok="t"/>
            </v:shape>
            <v:shape id="_x0000_s17960" style="position:absolute;left:2242;top:1567;width:3186;height:2819" coordorigin="2242,1567" coordsize="3186,2819" path="m2801,3229r2,-17l2798,3231r,l2800,3233r1,-4xe" fillcolor="black" stroked="f">
              <v:path arrowok="t"/>
            </v:shape>
            <v:shape id="_x0000_s17959" style="position:absolute;left:2242;top:1567;width:3186;height:2819" coordorigin="2242,1567" coordsize="3186,2819" path="m4720,3940r-9,-3l4706,3935r,2l4707,3939r13,6l4724,3945r-4,-5xe" fillcolor="black" stroked="f">
              <v:path arrowok="t"/>
            </v:shape>
            <v:shape id="_x0000_s17958" style="position:absolute;left:2242;top:1567;width:3186;height:2819" coordorigin="2242,1567" coordsize="3186,2819" path="m4727,3942r-7,-2l4724,3945r5,l4727,3942xe" fillcolor="black" stroked="f">
              <v:path arrowok="t"/>
            </v:shape>
            <v:shape id="_x0000_s17957" style="position:absolute;left:2242;top:1567;width:3186;height:2819" coordorigin="2242,1567" coordsize="3186,2819" path="m4701,3931r-4,-3l4694,3924r-6,-2l4687,3923r-2,4l4701,3935r,-4xe" fillcolor="black" stroked="f">
              <v:path arrowok="t"/>
            </v:shape>
            <v:shape id="_x0000_s17956" style="position:absolute;left:2242;top:1567;width:3186;height:2819" coordorigin="2242,1567" coordsize="3186,2819" path="m4704,3933r3,-2l4701,3931r,4l4704,3933xe" fillcolor="black" stroked="f">
              <v:path arrowok="t"/>
            </v:shape>
            <v:shape id="_x0000_s17955" style="position:absolute;left:2242;top:1567;width:3186;height:2819" coordorigin="2242,1567" coordsize="3186,2819" path="m4671,3910r,-1l4669,3914r,2l4671,3910xe" fillcolor="black" stroked="f">
              <v:path arrowok="t"/>
            </v:shape>
            <v:shape id="_x0000_s17954" style="position:absolute;left:2242;top:1567;width:3186;height:2819" coordorigin="2242,1567" coordsize="3186,2819" path="m4682,3920r-4,-6l4671,3910r-2,6l4670,3916r4,2l4678,3922r4,-2xe" fillcolor="black" stroked="f">
              <v:path arrowok="t"/>
            </v:shape>
            <v:shape id="_x0000_s17953" style="position:absolute;left:2242;top:1567;width:3186;height:2819" coordorigin="2242,1567" coordsize="3186,2819" path="m4684,3919r-1,-1l4678,3914r4,6l4684,3919xe" fillcolor="black" stroked="f">
              <v:path arrowok="t"/>
            </v:shape>
            <v:shape id="_x0000_s17952" style="position:absolute;left:2242;top:1567;width:3186;height:2819" coordorigin="2242,1567" coordsize="3186,2819" path="m4605,3893r,-2l4605,3887r-6,-4l4596,3885r-4,3l4593,3889r10,4l4605,3893xe" fillcolor="black" stroked="f">
              <v:path arrowok="t"/>
            </v:shape>
            <v:shape id="_x0000_s17951" style="position:absolute;left:2242;top:1567;width:3186;height:2819" coordorigin="2242,1567" coordsize="3186,2819" path="m4538,3846r-12,-9l4510,3822r-15,-17l4489,3798r-8,-11l4479,3786r4,11l4487,3804r10,12l4514,3834r20,20l4552,3856r-14,-10xe" fillcolor="black" stroked="f">
              <v:path arrowok="t"/>
            </v:shape>
            <v:shape id="_x0000_s17950" style="position:absolute;left:2242;top:1567;width:3186;height:2819" coordorigin="2242,1567" coordsize="3186,2819" path="m4588,3878r-19,-10l4552,3856r-18,-2l4551,3867r21,13l4587,3886r1,-8xe" fillcolor="black" stroked="f">
              <v:path arrowok="t"/>
            </v:shape>
            <v:shape id="_x0000_s17949" style="position:absolute;left:2242;top:1567;width:3186;height:2819" coordorigin="2242,1567" coordsize="3186,2819" path="m4590,3886r5,-3l4594,3881r-6,-3l4587,3886r3,xe" fillcolor="black" stroked="f">
              <v:path arrowok="t"/>
            </v:shape>
            <v:shape id="_x0000_s17948" style="position:absolute;left:2242;top:1567;width:3186;height:2819" coordorigin="2242,1567" coordsize="3186,2819" path="m4635,3895r-3,-1l4629,3897r2,3l4633,3903r2,-8xe" fillcolor="black" stroked="f">
              <v:path arrowok="t"/>
            </v:shape>
            <v:shape id="_x0000_s17947" style="position:absolute;left:2242;top:1567;width:3186;height:2819" coordorigin="2242,1567" coordsize="3186,2819" path="m4637,3902r1,-6l4635,3895r-2,8l4635,3903r2,-1xe" fillcolor="black" stroked="f">
              <v:path arrowok="t"/>
            </v:shape>
            <v:shape id="_x0000_s17946" style="position:absolute;left:2242;top:1567;width:3186;height:2819" coordorigin="2242,1567" coordsize="3186,2819" path="m4656,3894r-4,3l4645,3902r5,-2l4660,3907r-4,-13xe" fillcolor="black" stroked="f">
              <v:path arrowok="t"/>
            </v:shape>
            <v:shape id="_x0000_s17945" style="position:absolute;left:2242;top:1567;width:3186;height:2819" coordorigin="2242,1567" coordsize="3186,2819" path="m4667,3903r-11,-9l4660,3907r3,3l4664,3910r3,-7xe" fillcolor="black" stroked="f">
              <v:path arrowok="t"/>
            </v:shape>
            <v:shape id="_x0000_s17944" style="position:absolute;left:2242;top:1567;width:3186;height:2819" coordorigin="2242,1567" coordsize="3186,2819" path="m4626,3882r-8,-3l4617,3882r4,6l4625,3894r2,1l4626,3882xe" fillcolor="black" stroked="f">
              <v:path arrowok="t"/>
            </v:shape>
            <v:shape id="_x0000_s17943" style="position:absolute;left:2242;top:1567;width:3186;height:2819" coordorigin="2242,1567" coordsize="3186,2819" path="m4628,3892r1,-4l4626,3882r1,13l4628,3892xe" fillcolor="black" stroked="f">
              <v:path arrowok="t"/>
            </v:shape>
            <v:shape id="_x0000_s17942" style="position:absolute;left:2242;top:1567;width:3186;height:2819" coordorigin="2242,1567" coordsize="3186,2819" path="m4604,3876r-2,-1l4600,3880r2,1l4604,3882r,-6xe" fillcolor="black" stroked="f">
              <v:path arrowok="t"/>
            </v:shape>
            <v:shape id="_x0000_s17941" style="position:absolute;left:2242;top:1567;width:3186;height:2819" coordorigin="2242,1567" coordsize="3186,2819" path="m4708,3950r-4,-1l4701,3948r,-1l4700,3944r-3,l4695,3950r13,5l4708,3950xe" fillcolor="black" stroked="f">
              <v:path arrowok="t"/>
            </v:shape>
            <v:shape id="_x0000_s17940" style="position:absolute;left:2242;top:1567;width:3186;height:2819" coordorigin="2242,1567" coordsize="3186,2819" path="m4713,3954r3,l4716,3951r-8,-1l4708,3955r5,-1xe" fillcolor="black" stroked="f">
              <v:path arrowok="t"/>
            </v:shape>
            <v:shape id="_x0000_s17939" style="position:absolute;left:2242;top:1567;width:3186;height:2819" coordorigin="2242,1567" coordsize="3186,2819" path="m4762,3934r-10,-8l4732,3918r-2,-1l4736,3923r6,6l4754,3935r8,-1xe" fillcolor="black" stroked="f">
              <v:path arrowok="t"/>
            </v:shape>
            <v:shape id="_x0000_s17938" style="position:absolute;left:2242;top:1567;width:3186;height:2819" coordorigin="2242,1567" coordsize="3186,2819" path="m4646,3890r3,-1l4649,3888r-1,-2l4645,3882r-5,-1l4637,3888r5,4l4646,3890xe" fillcolor="black" stroked="f">
              <v:path arrowok="t"/>
            </v:shape>
            <v:shape id="_x0000_s17937" style="position:absolute;left:2242;top:1567;width:3186;height:2819" coordorigin="2242,1567" coordsize="3186,2819" path="m3191,3337r1,-6l3190,3324r-4,17l3186,3352r-2,3l3182,3371r9,-34xe" fillcolor="black" stroked="f">
              <v:path arrowok="t"/>
            </v:shape>
            <v:shape id="_x0000_s17936" style="position:absolute;left:2242;top:1567;width:3186;height:2819" coordorigin="2242,1567" coordsize="3186,2819" path="m3185,3384r3,-24l3191,3337r-9,34l3182,3377r-2,11l3179,3396r6,-12xe" fillcolor="black" stroked="f">
              <v:path arrowok="t"/>
            </v:shape>
            <v:shape id="_x0000_s17935" style="position:absolute;left:2242;top:1567;width:3186;height:2819" coordorigin="2242,1567" coordsize="3186,2819" path="m3184,3406r,-7l3185,3384r-6,12l3176,3411r-1,20l3184,3406xe" fillcolor="black" stroked="f">
              <v:path arrowok="t"/>
            </v:shape>
            <v:shape id="_x0000_s17934" style="position:absolute;left:2242;top:1567;width:3186;height:2819" coordorigin="2242,1567" coordsize="3186,2819" path="m3179,3447r2,-23l3184,3406r-9,25l3175,3453r4,11l3179,3447xe" fillcolor="black" stroked="f">
              <v:path arrowok="t"/>
            </v:shape>
            <v:shape id="_x0000_s17933" style="position:absolute;left:2242;top:1567;width:3186;height:2819" coordorigin="2242,1567" coordsize="3186,2819" path="m3182,3512r,-4l3181,3504r-2,-19l3179,3464r-4,-11l3175,3474r1,19l3177,3508r2,7l3182,3512xe" fillcolor="black" stroked="f">
              <v:path arrowok="t"/>
            </v:shape>
            <v:shape id="_x0000_s17932" style="position:absolute;left:2242;top:1567;width:3186;height:2819" coordorigin="2242,1567" coordsize="3186,2819" path="m3182,3514r,-1l3182,3512r-3,3l3182,3514xe" fillcolor="black" stroked="f">
              <v:path arrowok="t"/>
            </v:shape>
            <v:shape id="_x0000_s17931" style="position:absolute;left:2242;top:1567;width:3186;height:2819" coordorigin="2242,1567" coordsize="3186,2819" path="m3203,3347r2,-5l3205,3340r,-2l3202,3337r-2,11l3201,3352r2,-5xe" fillcolor="black" stroked="f">
              <v:path arrowok="t"/>
            </v:shape>
            <v:shape id="_x0000_s17930" style="position:absolute;left:2242;top:1567;width:3186;height:2819" coordorigin="2242,1567" coordsize="3186,2819" path="m4772,3933r-2,-1l4769,3932r-1,4l4770,3937r2,-4xe" fillcolor="black" stroked="f">
              <v:path arrowok="t"/>
            </v:shape>
            <v:shape id="_x0000_s17929" style="position:absolute;left:2242;top:1567;width:3186;height:2819" coordorigin="2242,1567" coordsize="3186,2819" path="m4789,3935r-2,-1l4775,3936r-3,-3l4770,3937r7,1l4789,3935xe" fillcolor="black" stroked="f">
              <v:path arrowok="t"/>
            </v:shape>
            <v:shape id="_x0000_s17928" style="position:absolute;left:2242;top:1567;width:3186;height:2819" coordorigin="2242,1567" coordsize="3186,2819" path="m4796,3938r-3,-2l4790,3936r-1,-1l4777,3938r14,2l4794,3940r2,-2xe" fillcolor="black" stroked="f">
              <v:path arrowok="t"/>
            </v:shape>
            <v:shape id="_x0000_s17927" style="position:absolute;left:2242;top:1567;width:3186;height:2819" coordorigin="2242,1567" coordsize="3186,2819" path="m4803,3934r-6,1l4793,3936r3,2l4797,3937r1,l4799,3938r2,1l4803,3934xe" fillcolor="black" stroked="f">
              <v:path arrowok="t"/>
            </v:shape>
            <v:shape id="_x0000_s17926" style="position:absolute;left:2242;top:1567;width:3186;height:2819" coordorigin="2242,1567" coordsize="3186,2819" path="m4802,3939r2,-4l4803,3934r-2,5l4802,3939xe" fillcolor="black" stroked="f">
              <v:path arrowok="t"/>
            </v:shape>
            <v:shape id="_x0000_s17925" style="position:absolute;left:2242;top:1567;width:3186;height:2819" coordorigin="2242,1567" coordsize="3186,2819" path="m4666,3888r-3,-2l4657,3882r3,7l4666,3893r,-5xe" fillcolor="black" stroked="f">
              <v:path arrowok="t"/>
            </v:shape>
            <v:shape id="_x0000_s17924" style="position:absolute;left:2242;top:1567;width:3186;height:2819" coordorigin="2242,1567" coordsize="3186,2819" path="m4673,3896r-7,-8l4666,3893r3,3l4673,3898r,-2xe" fillcolor="black" stroked="f">
              <v:path arrowok="t"/>
            </v:shape>
            <v:shape id="_x0000_s17923" style="position:absolute;left:2242;top:1567;width:3186;height:2819" coordorigin="2242,1567" coordsize="3186,2819" path="m4724,3912r-14,-6l4713,3910r6,2l4726,3915r-2,-3xe" fillcolor="black" stroked="f">
              <v:path arrowok="t"/>
            </v:shape>
            <v:shape id="_x0000_s17922" style="position:absolute;left:2242;top:1567;width:3186;height:2819" coordorigin="2242,1567" coordsize="3186,2819" path="m4640,3877r-7,-2l4633,3873r,-4l4628,3867r-1,6l4631,3875r1,1l4633,3878r1,5l4640,3877xe" fillcolor="black" stroked="f">
              <v:path arrowok="t"/>
            </v:shape>
            <v:shape id="_x0000_s17921" style="position:absolute;left:2242;top:1567;width:3186;height:2819" coordorigin="2242,1567" coordsize="3186,2819" path="m4633,3872r1,-2l4633,3869r,4l4633,3872xe" fillcolor="black" stroked="f">
              <v:path arrowok="t"/>
            </v:shape>
            <v:shape id="_x0000_s17920" style="position:absolute;left:2242;top:1567;width:3186;height:2819" coordorigin="2242,1567" coordsize="3186,2819" path="m4603,3856r-4,-2l4594,3858r1,2l4595,3863r8,-7xe" fillcolor="black" stroked="f">
              <v:path arrowok="t"/>
            </v:shape>
            <v:shape id="_x0000_s17919" style="position:absolute;left:2242;top:1567;width:3186;height:2819" coordorigin="2242,1567" coordsize="3186,2819" path="m4605,3862r-2,-6l4595,3863r8,4l4605,3862xe" fillcolor="black" stroked="f">
              <v:path arrowok="t"/>
            </v:shape>
            <v:shape id="_x0000_s17918" style="position:absolute;left:2242;top:1567;width:3186;height:2819" coordorigin="2242,1567" coordsize="3186,2819" path="m4704,3900r-13,-8l4689,3893r-4,2l4702,3904r2,-4xe" fillcolor="black" stroked="f">
              <v:path arrowok="t"/>
            </v:shape>
            <v:shape id="_x0000_s17917" style="position:absolute;left:2242;top:1567;width:3186;height:2819" coordorigin="2242,1567" coordsize="3186,2819" path="m4737,3905r-7,-3l4726,3900r-9,-6l4717,3898r5,3l4724,3902r4,3l4731,3906r11,1l4737,3905xe" fillcolor="black" stroked="f">
              <v:path arrowok="t"/>
            </v:shape>
            <v:shape id="_x0000_s17916" style="position:absolute;left:2242;top:1567;width:3186;height:2819" coordorigin="2242,1567" coordsize="3186,2819" path="m4751,3913r,-1l4747,3909r-5,-2l4731,3906r16,9l4751,3913xe" fillcolor="black" stroked="f">
              <v:path arrowok="t"/>
            </v:shape>
            <v:shape id="_x0000_s17915" style="position:absolute;left:2242;top:1567;width:3186;height:2819" coordorigin="2242,1567" coordsize="3186,2819" path="m4770,3922r4,-2l4752,3916r-1,-3l4747,3915r21,7l4770,3922xe" fillcolor="black" stroked="f">
              <v:path arrowok="t"/>
            </v:shape>
            <v:shape id="_x0000_s17914" style="position:absolute;left:2242;top:1567;width:3186;height:2819" coordorigin="2242,1567" coordsize="3186,2819" path="m4653,3874r-5,-2l4646,3871r,4l4648,3877r2,1l4653,3874xe" fillcolor="black" stroked="f">
              <v:path arrowok="t"/>
            </v:shape>
            <v:shape id="_x0000_s17913" style="position:absolute;left:2242;top:1567;width:3186;height:2819" coordorigin="2242,1567" coordsize="3186,2819" path="m4655,3882r1,-4l4653,3874r-3,4l4652,3880r1,1l4654,3882r1,xe" fillcolor="black" stroked="f">
              <v:path arrowok="t"/>
            </v:shape>
            <v:shape id="_x0000_s17912" style="position:absolute;left:2242;top:1567;width:3186;height:2819" coordorigin="2242,1567" coordsize="3186,2819" path="m4587,3847r-4,l4582,3849r-1,1l4587,3847xe" fillcolor="black" stroked="f">
              <v:path arrowok="t"/>
            </v:shape>
            <v:shape id="_x0000_s17911" style="position:absolute;left:2242;top:1567;width:3186;height:2819" coordorigin="2242,1567" coordsize="3186,2819" path="m4593,3856r-3,-7l4587,3847r-6,3l4580,3852r-3,3l4589,3859r4,-3xe" fillcolor="black" stroked="f">
              <v:path arrowok="t"/>
            </v:shape>
            <v:shape id="_x0000_s17910" style="position:absolute;left:2242;top:1567;width:3186;height:2819" coordorigin="2242,1567" coordsize="3186,2819" path="m4598,3852r,l4590,3849r3,7l4598,3852xe" fillcolor="black" stroked="f">
              <v:path arrowok="t"/>
            </v:shape>
            <v:shape id="_x0000_s17909" style="position:absolute;left:2242;top:1567;width:3186;height:2819" coordorigin="2242,1567" coordsize="3186,2819" path="m4790,3923r-9,1l4777,3921r-2,2l4773,3925r8,3l4790,3923xe" fillcolor="black" stroked="f">
              <v:path arrowok="t"/>
            </v:shape>
            <v:shape id="_x0000_s17908" style="position:absolute;left:2242;top:1567;width:3186;height:2819" coordorigin="2242,1567" coordsize="3186,2819" path="m4793,3923r-3,l4781,3928r8,1l4792,3929r1,-6xe" fillcolor="black" stroked="f">
              <v:path arrowok="t"/>
            </v:shape>
            <v:shape id="_x0000_s17907" style="position:absolute;left:2242;top:1567;width:3186;height:2819" coordorigin="2242,1567" coordsize="3186,2819" path="m4794,3928r1,-2l4796,3924r-3,-1l4792,3929r2,-1xe" fillcolor="black" stroked="f">
              <v:path arrowok="t"/>
            </v:shape>
            <v:shape id="_x0000_s17906" style="position:absolute;left:2242;top:1567;width:3186;height:2819" coordorigin="2242,1567" coordsize="3186,2819" path="m4797,3925r,l4796,3924r-1,2l4796,3926r1,1l4797,3925xe" fillcolor="black" stroked="f">
              <v:path arrowok="t"/>
            </v:shape>
            <v:shape id="_x0000_s17905" style="position:absolute;left:2242;top:1567;width:3186;height:2819" coordorigin="2242,1567" coordsize="3186,2819" path="m4805,3922r-4,2l4799,3925r-2,l4797,3927r7,2l4805,3922xe" fillcolor="black" stroked="f">
              <v:path arrowok="t"/>
            </v:shape>
            <v:shape id="_x0000_s17904" style="position:absolute;left:2242;top:1567;width:3186;height:2819" coordorigin="2242,1567" coordsize="3186,2819" path="m4810,3924r-5,-2l4804,3929r3,1l4810,3924xe" fillcolor="black" stroked="f">
              <v:path arrowok="t"/>
            </v:shape>
            <v:shape id="_x0000_s17903" style="position:absolute;left:2242;top:1567;width:3186;height:2819" coordorigin="2242,1567" coordsize="3186,2819" path="m4681,3885r-7,-3l4669,3870r-2,8l4670,3881r4,4l4684,3886r-3,-1xe" fillcolor="black" stroked="f">
              <v:path arrowok="t"/>
            </v:shape>
            <v:shape id="_x0000_s17902" style="position:absolute;left:2242;top:1567;width:3186;height:2819" coordorigin="2242,1567" coordsize="3186,2819" path="m4685,3887r-1,-1l4674,3885r9,7l4685,3887xe" fillcolor="black" stroked="f">
              <v:path arrowok="t"/>
            </v:shape>
            <v:shape id="_x0000_s17901" style="position:absolute;left:2242;top:1567;width:3186;height:2819" coordorigin="2242,1567" coordsize="3186,2819" path="m4491,3768r-2,-4l4481,3754r-2,-2l4480,3759r6,9l4491,3768xe" fillcolor="black" stroked="f">
              <v:path arrowok="t"/>
            </v:shape>
            <v:shape id="_x0000_s17900" style="position:absolute;left:2242;top:1567;width:3186;height:2819" coordorigin="2242,1567" coordsize="3186,2819" path="m4550,3826r-12,-8l4523,3802r-18,-18l4491,3768r-5,l4499,3784r17,18l4533,3819r7,7l4550,3826xe" fillcolor="black" stroked="f">
              <v:path arrowok="t"/>
            </v:shape>
            <v:shape id="_x0000_s17899" style="position:absolute;left:2242;top:1567;width:3186;height:2819" coordorigin="2242,1567" coordsize="3186,2819" path="m4556,3832r-2,-2l4553,3828r-3,-2l4540,3826r8,6l4555,3838r1,-6xe" fillcolor="black" stroked="f">
              <v:path arrowok="t"/>
            </v:shape>
            <v:shape id="_x0000_s17898" style="position:absolute;left:2242;top:1567;width:3186;height:2819" coordorigin="2242,1567" coordsize="3186,2819" path="m4570,3838r-7,-3l4556,3832r-1,6l4556,3840r5,5l4577,3852r-7,-14xe" fillcolor="black" stroked="f">
              <v:path arrowok="t"/>
            </v:shape>
            <v:shape id="_x0000_s17897" style="position:absolute;left:2242;top:1567;width:3186;height:2819" coordorigin="2242,1567" coordsize="3186,2819" path="m4578,3850r2,-7l4585,3844r-15,-6l4577,3852r1,-2xe" fillcolor="black" stroked="f">
              <v:path arrowok="t"/>
            </v:shape>
            <v:shape id="_x0000_s17896" style="position:absolute;left:2242;top:1567;width:3186;height:2819" coordorigin="2242,1567" coordsize="3186,2819" path="m4623,3866r2,-4l4621,3852r-4,-1l4619,3864r2,2l4622,3867r1,-1xe" fillcolor="black" stroked="f">
              <v:path arrowok="t"/>
            </v:shape>
            <v:shape id="_x0000_s17895" style="position:absolute;left:2242;top:1567;width:3186;height:2819" coordorigin="2242,1567" coordsize="3186,2819" path="m3205,3334r2,-9l3207,3315r-4,7l3203,3323r-4,10l3200,3337r5,-3xe" fillcolor="black" stroked="f">
              <v:path arrowok="t"/>
            </v:shape>
            <v:shape id="_x0000_s17894" style="position:absolute;left:2242;top:1567;width:3186;height:2819" coordorigin="2242,1567" coordsize="3186,2819" path="m4710,3889r-12,-6l4697,3887r3,l4707,3892r3,-3xe" fillcolor="black" stroked="f">
              <v:path arrowok="t"/>
            </v:shape>
            <v:shape id="_x0000_s17893" style="position:absolute;left:2242;top:1567;width:3186;height:2819" coordorigin="2242,1567" coordsize="3186,2819" path="m4711,3893r-1,-4l4707,3892r4,2l4712,3894r-1,-1xe" fillcolor="black" stroked="f">
              <v:path arrowok="t"/>
            </v:shape>
            <v:shape id="_x0000_s17892" style="position:absolute;left:2242;top:1567;width:3186;height:2819" coordorigin="2242,1567" coordsize="3186,2819" path="m4660,3865r-9,-3l4651,3865r4,4l4660,3873r1,1l4660,3865xe" fillcolor="black" stroked="f">
              <v:path arrowok="t"/>
            </v:shape>
            <v:shape id="_x0000_s17891" style="position:absolute;left:2242;top:1567;width:3186;height:2819" coordorigin="2242,1567" coordsize="3186,2819" path="m4664,3872r1,-1l4660,3865r1,9l4664,3872xe" fillcolor="black" stroked="f">
              <v:path arrowok="t"/>
            </v:shape>
            <v:shape id="_x0000_s17890" style="position:absolute;left:2242;top:1567;width:3186;height:2819" coordorigin="2242,1567" coordsize="3186,2819" path="m4640,3864r-3,-6l4634,3858r-4,1l4639,3867r1,-3xe" fillcolor="black" stroked="f">
              <v:path arrowok="t"/>
            </v:shape>
            <v:shape id="_x0000_s17889" style="position:absolute;left:2242;top:1567;width:3186;height:2819" coordorigin="2242,1567" coordsize="3186,2819" path="m4925,3461r1,-1l4926,3459r,-1l4925,3456r-4,1l4920,3459r-1,2l4922,3462r3,-1xe" fillcolor="black" stroked="f">
              <v:path arrowok="t"/>
            </v:shape>
            <v:shape id="_x0000_s17888" style="position:absolute;left:2242;top:1567;width:3186;height:2819" coordorigin="2242,1567" coordsize="3186,2819" path="m4768,3909r-1,l4766,3907r-2,-4l4762,3902r,3l4762,3909r21,8l4768,3909xe" fillcolor="black" stroked="f">
              <v:path arrowok="t"/>
            </v:shape>
            <v:shape id="_x0000_s17887" style="position:absolute;left:2242;top:1567;width:3186;height:2819" coordorigin="2242,1567" coordsize="3186,2819" path="m4785,3911r-11,-4l4770,3909r-2,l4783,3917r2,-6xe" fillcolor="black" stroked="f">
              <v:path arrowok="t"/>
            </v:shape>
            <v:shape id="_x0000_s17886" style="position:absolute;left:2242;top:1567;width:3186;height:2819" coordorigin="2242,1567" coordsize="3186,2819" path="m4693,3865r-7,-4l4685,3861r-2,1l4689,3867r8,5l4693,3865xe" fillcolor="black" stroked="f">
              <v:path arrowok="t"/>
            </v:shape>
            <v:shape id="_x0000_s17885" style="position:absolute;left:2242;top:1567;width:3186;height:2819" coordorigin="2242,1567" coordsize="3186,2819" path="m4701,3871r-8,-6l4697,3872r4,2l4705,3877r1,1l4716,3879r-15,-8xe" fillcolor="black" stroked="f">
              <v:path arrowok="t"/>
            </v:shape>
            <v:shape id="_x0000_s17884" style="position:absolute;left:2242;top:1567;width:3186;height:2819" coordorigin="2242,1567" coordsize="3186,2819" path="m4746,3897r-11,-7l4716,3879r-10,-1l4720,3887r22,12l4750,3901r-4,-4xe" fillcolor="black" stroked="f">
              <v:path arrowok="t"/>
            </v:shape>
            <v:shape id="_x0000_s17883" style="position:absolute;left:2242;top:1567;width:3186;height:2819" coordorigin="2242,1567" coordsize="3186,2819" path="m4755,3904r,-4l4750,3901r-8,-2l4750,3904r4,2l4755,3906r,-2xe" fillcolor="black" stroked="f">
              <v:path arrowok="t"/>
            </v:shape>
            <v:shape id="_x0000_s17882" style="position:absolute;left:2242;top:1567;width:3186;height:2819" coordorigin="2242,1567" coordsize="3186,2819" path="m4692,3878r-3,-1l4681,3872r-2,-5l4676,3873r14,9l4692,3878xe" fillcolor="black" stroked="f">
              <v:path arrowok="t"/>
            </v:shape>
            <v:shape id="_x0000_s17881" style="position:absolute;left:2242;top:1567;width:3186;height:2819" coordorigin="2242,1567" coordsize="3186,2819" path="m4692,3881r1,-1l4692,3878r-2,4l4692,3881xe" fillcolor="black" stroked="f">
              <v:path arrowok="t"/>
            </v:shape>
            <v:shape id="_x0000_s17880" style="position:absolute;left:2242;top:1567;width:3186;height:2819" coordorigin="2242,1567" coordsize="3186,2819" path="m4516,3781r-16,-17l4487,3747r-4,-7l4481,3735r-3,l4479,3740r4,10l4494,3765r16,16l4524,3790r-8,-9xe" fillcolor="black" stroked="f">
              <v:path arrowok="t"/>
            </v:shape>
            <v:shape id="_x0000_s17879" style="position:absolute;left:2242;top:1567;width:3186;height:2819" coordorigin="2242,1567" coordsize="3186,2819" path="m4575,3828r-19,-12l4537,3802r-13,-12l4510,3781r18,18l4547,3815r18,13l4578,3835r-3,-7xe" fillcolor="black" stroked="f">
              <v:path arrowok="t"/>
            </v:shape>
            <v:shape id="_x0000_s17878" style="position:absolute;left:2242;top:1567;width:3186;height:2819" coordorigin="2242,1567" coordsize="3186,2819" path="m4596,3837r-21,-9l4578,3835r6,3l4590,3841r,1l4592,3845r4,-8xe" fillcolor="black" stroked="f">
              <v:path arrowok="t"/>
            </v:shape>
            <v:shape id="_x0000_s17877" style="position:absolute;left:2242;top:1567;width:3186;height:2819" coordorigin="2242,1567" coordsize="3186,2819" path="m4604,3845r-8,-8l4592,3845r11,2l4604,3845xe" fillcolor="black" stroked="f">
              <v:path arrowok="t"/>
            </v:shape>
            <v:shape id="_x0000_s17876" style="position:absolute;left:2242;top:1567;width:3186;height:2819" coordorigin="2242,1567" coordsize="3186,2819" path="m4858,3743r5,-3l4860,3734r-2,8l4853,3744r5,-12l4853,3745r5,-2xe" fillcolor="black" stroked="f">
              <v:path arrowok="t"/>
            </v:shape>
            <v:shape id="_x0000_s17875" style="position:absolute;left:2242;top:1567;width:3186;height:2819" coordorigin="2242,1567" coordsize="3186,2819" path="m4858,3742r2,-8l4858,3732r,l4853,3744r5,-2xe" fillcolor="black" stroked="f">
              <v:path arrowok="t"/>
            </v:shape>
            <v:shape id="_x0000_s17874" style="position:absolute;left:2242;top:1567;width:3186;height:2819" coordorigin="2242,1567" coordsize="3186,2819" path="m4858,3743r,l4853,3745r-7,18l4849,3764r2,1l4858,3743xe" fillcolor="black" stroked="f">
              <v:path arrowok="t"/>
            </v:shape>
            <v:shape id="_x0000_s17873" style="position:absolute;left:2242;top:1567;width:3186;height:2819" coordorigin="2242,1567" coordsize="3186,2819" path="m4852,3762r3,-8l4858,3743r-7,22l4852,3762xe" fillcolor="black" stroked="f">
              <v:path arrowok="t"/>
            </v:shape>
            <v:shape id="_x0000_s17872" style="position:absolute;left:2242;top:1567;width:3186;height:2819" coordorigin="2242,1567" coordsize="3186,2819" path="m4853,3745r,l4850,3746r-4,17l4853,3745xe" fillcolor="black" stroked="f">
              <v:path arrowok="t"/>
            </v:shape>
            <v:shape id="_x0000_s17871" style="position:absolute;left:2242;top:1567;width:3186;height:2819" coordorigin="2242,1567" coordsize="3186,2819" path="m4702,3915r-3,-2l4697,3913r,1l4698,3915r,2l4703,3920r6,3l4702,3915xe" fillcolor="black" stroked="f">
              <v:path arrowok="t"/>
            </v:shape>
            <v:shape id="_x0000_s17870" style="position:absolute;left:2242;top:1567;width:3186;height:2819" coordorigin="2242,1567" coordsize="3186,2819" path="m4698,3915r-1,-1l4689,3906r-10,-2l4696,3915r,l4696,3916r1,l4698,3915xe" fillcolor="black" stroked="f">
              <v:path arrowok="t"/>
            </v:shape>
            <v:shape id="_x0000_s17869" style="position:absolute;left:2242;top:1567;width:3186;height:2819" coordorigin="2242,1567" coordsize="3186,2819" path="m4764,3944r-17,-6l4724,3928r-22,-13l4709,3923r28,15l4753,3946r11,3l4765,3949r-1,-5xe" fillcolor="black" stroked="f">
              <v:path arrowok="t"/>
            </v:shape>
            <v:shape id="_x0000_s17868" style="position:absolute;left:2242;top:1567;width:3186;height:2819" coordorigin="2242,1567" coordsize="3186,2819" path="m4775,3946r-2,l4764,3944r1,5l4778,3951r-3,-5xe" fillcolor="black" stroked="f">
              <v:path arrowok="t"/>
            </v:shape>
            <v:shape id="_x0000_s17867" style="position:absolute;left:2242;top:1567;width:3186;height:2819" coordorigin="2242,1567" coordsize="3186,2819" path="m4684,3901r-4,-2l4679,3904r10,2l4684,3901xe" fillcolor="black" stroked="f">
              <v:path arrowok="t"/>
            </v:shape>
            <v:shape id="_x0000_s17866" style="position:absolute;left:2242;top:1567;width:3186;height:2819" coordorigin="2242,1567" coordsize="3186,2819" path="m4800,3912r-4,-1l4792,3912r-2,5l4795,3918r5,-6xe" fillcolor="black" stroked="f">
              <v:path arrowok="t"/>
            </v:shape>
            <v:shape id="_x0000_s17865" style="position:absolute;left:2242;top:1567;width:3186;height:2819" coordorigin="2242,1567" coordsize="3186,2819" path="m4800,3916r3,-2l4800,3912r-5,6l4800,3916xe" fillcolor="black" stroked="f">
              <v:path arrowok="t"/>
            </v:shape>
            <v:shape id="_x0000_s17864" style="position:absolute;left:2242;top:1567;width:3186;height:2819" coordorigin="2242,1567" coordsize="3186,2819" path="m4644,3849r-3,-1l4640,3849r-1,3l4639,3853r3,1l4644,3849xe" fillcolor="black" stroked="f">
              <v:path arrowok="t"/>
            </v:shape>
            <v:shape id="_x0000_s17863" style="position:absolute;left:2242;top:1567;width:3186;height:2819" coordorigin="2242,1567" coordsize="3186,2819" path="m4647,3855r-3,-6l4642,3854r4,5l4647,3855xe" fillcolor="black" stroked="f">
              <v:path arrowok="t"/>
            </v:shape>
            <v:shape id="_x0000_s17862" style="position:absolute;left:2242;top:1567;width:3186;height:2819" coordorigin="2242,1567" coordsize="3186,2819" path="m4660,3852r-1,l4657,3856r2,3l4660,3852xe" fillcolor="black" stroked="f">
              <v:path arrowok="t"/>
            </v:shape>
            <v:shape id="_x0000_s17861" style="position:absolute;left:2242;top:1567;width:3186;height:2819" coordorigin="2242,1567" coordsize="3186,2819" path="m4668,3860r-8,-8l4659,3859r4,2l4673,3867r-5,-7xe" fillcolor="black" stroked="f">
              <v:path arrowok="t"/>
            </v:shape>
            <v:shape id="_x0000_s17860" style="position:absolute;left:2242;top:1567;width:3186;height:2819" coordorigin="2242,1567" coordsize="3186,2819" path="m4762,3888r-16,-5l4745,3884r7,4l4762,3892r,-4xe" fillcolor="black" stroked="f">
              <v:path arrowok="t"/>
            </v:shape>
            <v:shape id="_x0000_s17859" style="position:absolute;left:2242;top:1567;width:3186;height:2819" coordorigin="2242,1567" coordsize="3186,2819" path="m4774,3891r-12,-3l4762,3892r6,1l4770,3892r1,l4771,3895r3,-4xe" fillcolor="black" stroked="f">
              <v:path arrowok="t"/>
            </v:shape>
            <v:shape id="_x0000_s17858" style="position:absolute;left:2242;top:1567;width:3186;height:2819" coordorigin="2242,1567" coordsize="3186,2819" path="m4793,3902r3,-6l4774,3891r-3,4l4772,3900r18,6l4793,3902xe" fillcolor="black" stroked="f">
              <v:path arrowok="t"/>
            </v:shape>
            <v:shape id="_x0000_s17857" style="position:absolute;left:2242;top:1567;width:3186;height:2819" coordorigin="2242,1567" coordsize="3186,2819" path="m4812,3897r-16,-1l4793,3902r1,-1l4796,3901r1,1l4801,3905r11,-8xe" fillcolor="black" stroked="f">
              <v:path arrowok="t"/>
            </v:shape>
            <v:shape id="_x0000_s17856" style="position:absolute;left:2242;top:1567;width:3186;height:2819" coordorigin="2242,1567" coordsize="3186,2819" path="m4812,3904r4,-3l4820,3896r,l4812,3897r-11,8l4812,3904xe" fillcolor="black" stroked="f">
              <v:path arrowok="t"/>
            </v:shape>
            <v:shape id="_x0000_s17855" style="position:absolute;left:2242;top:1567;width:3186;height:2819" coordorigin="2242,1567" coordsize="3186,2819" path="m4607,3830r-4,-2l4600,3826r-1,-1l4591,3822r-1,5l4592,3830r3,-1l4599,3827r,6l4602,3835r5,3l4607,3830xe" fillcolor="black" stroked="f">
              <v:path arrowok="t"/>
            </v:shape>
            <v:shape id="_x0000_s17854" style="position:absolute;left:2242;top:1567;width:3186;height:2819" coordorigin="2242,1567" coordsize="3186,2819" path="m4491,3735r-6,-8l4480,3721r-3,-2l4481,3731r3,3l4497,3743r-6,-8xe" fillcolor="black" stroked="f">
              <v:path arrowok="t"/>
            </v:shape>
            <v:shape id="_x0000_s17853" style="position:absolute;left:2242;top:1567;width:3186;height:2819" coordorigin="2242,1567" coordsize="3186,2819" path="m4511,3759r-5,-5l4497,3743r-13,-9l4498,3750r12,15l4511,3759xe" fillcolor="black" stroked="f">
              <v:path arrowok="t"/>
            </v:shape>
            <v:shape id="_x0000_s17852" style="position:absolute;left:2242;top:1567;width:3186;height:2819" coordorigin="2242,1567" coordsize="3186,2819" path="m4523,3774r-2,-3l4520,3770r-5,-6l4511,3759r-1,6l4522,3778r1,-4xe" fillcolor="black" stroked="f">
              <v:path arrowok="t"/>
            </v:shape>
            <v:shape id="_x0000_s17851" style="position:absolute;left:2242;top:1567;width:3186;height:2819" coordorigin="2242,1567" coordsize="3186,2819" path="m4555,3801r-19,-14l4523,3774r-1,4l4535,3791r15,12l4555,3801xe" fillcolor="black" stroked="f">
              <v:path arrowok="t"/>
            </v:shape>
            <v:shape id="_x0000_s17850" style="position:absolute;left:2242;top:1567;width:3186;height:2819" coordorigin="2242,1567" coordsize="3186,2819" path="m4584,3819r-5,-4l4573,3812r-18,-11l4550,3803r18,12l4583,3823r1,-4xe" fillcolor="black" stroked="f">
              <v:path arrowok="t"/>
            </v:shape>
            <v:shape id="_x0000_s17849" style="position:absolute;left:2242;top:1567;width:3186;height:2819" coordorigin="2242,1567" coordsize="3186,2819" path="m4591,3822r-4,-1l4584,3819r-1,4l4590,3827r1,-5xe" fillcolor="black" stroked="f">
              <v:path arrowok="t"/>
            </v:shape>
            <v:shape id="_x0000_s17848" style="position:absolute;left:2242;top:1567;width:3186;height:2819" coordorigin="2242,1567" coordsize="3186,2819" path="m4601,3826r-1,-2l4591,3822r8,3l4600,3826r1,xe" fillcolor="black" stroked="f">
              <v:path arrowok="t"/>
            </v:shape>
            <v:shape id="_x0000_s17847" style="position:absolute;left:2242;top:1567;width:3186;height:2819" coordorigin="2242,1567" coordsize="3186,2819" path="m4584,3819r,-1l4579,3815r5,4l4584,3819xe" fillcolor="black" stroked="f">
              <v:path arrowok="t"/>
            </v:shape>
            <v:shape id="_x0000_s17846" style="position:absolute;left:2242;top:1567;width:3186;height:2819" coordorigin="2242,1567" coordsize="3186,2819" path="m4715,3865r-10,-5l4694,3849r,5l4694,3855r1,2l4698,3858r15,9l4728,3871r-13,-6xe" fillcolor="black" stroked="f">
              <v:path arrowok="t"/>
            </v:shape>
            <v:shape id="_x0000_s17845" style="position:absolute;left:2242;top:1567;width:3186;height:2819" coordorigin="2242,1567" coordsize="3186,2819" path="m4741,3882r2,-1l4728,3871r-15,-4l4734,3879r3,2l4739,3882r2,l4741,3882xe" fillcolor="black" stroked="f">
              <v:path arrowok="t"/>
            </v:shape>
            <v:shape id="_x0000_s17844" style="position:absolute;left:2242;top:1567;width:3186;height:2819" coordorigin="2242,1567" coordsize="3186,2819" path="m4629,3977r-3,2l4622,3982r,5l4625,3989r4,-12xe" fillcolor="black" stroked="f">
              <v:path arrowok="t"/>
            </v:shape>
            <v:shape id="_x0000_s17843" style="position:absolute;left:2242;top:1567;width:3186;height:2819" coordorigin="2242,1567" coordsize="3186,2819" path="m4629,3977r-4,12l4627,3991r,1l4629,3977xe" fillcolor="black" stroked="f">
              <v:path arrowok="t"/>
            </v:shape>
            <v:shape id="_x0000_s17842" style="position:absolute;left:2242;top:1567;width:3186;height:2819" coordorigin="2242,1567" coordsize="3186,2819" path="m4669,3847r-3,-2l4665,3845r,2l4666,3851r10,1l4669,3847xe" fillcolor="black" stroked="f">
              <v:path arrowok="t"/>
            </v:shape>
            <v:shape id="_x0000_s17841" style="position:absolute;left:2242;top:1567;width:3186;height:2819" coordorigin="2242,1567" coordsize="3186,2819" path="m4680,3857r-4,-5l4666,3851r13,10l4680,3857xe" fillcolor="black" stroked="f">
              <v:path arrowok="t"/>
            </v:shape>
            <v:shape id="_x0000_s17840" style="position:absolute;left:2242;top:1567;width:3186;height:2819" coordorigin="2242,1567" coordsize="3186,2819" path="m4703,3732r-3,3l4694,3740r7,5l4703,3732xe" fillcolor="black" stroked="f">
              <v:path arrowok="t"/>
            </v:shape>
            <v:shape id="_x0000_s17839" style="position:absolute;left:2242;top:1567;width:3186;height:2819" coordorigin="2242,1567" coordsize="3186,2819" path="m4707,3740r-3,-1l4704,3737r-1,-5l4701,3745r5,3l4707,3740xe" fillcolor="black" stroked="f">
              <v:path arrowok="t"/>
            </v:shape>
            <v:shape id="_x0000_s17838" style="position:absolute;left:2242;top:1567;width:3186;height:2819" coordorigin="2242,1567" coordsize="3186,2819" path="m4709,3747r5,-2l4714,3743r-7,-3l4706,3748r,l4709,3747xe" fillcolor="black" stroked="f">
              <v:path arrowok="t"/>
            </v:shape>
            <v:shape id="_x0000_s17837" style="position:absolute;left:2242;top:1567;width:3186;height:2819" coordorigin="2242,1567" coordsize="3186,2819" path="m4694,3731r-8,-6l4685,3723r-4,10l4688,3732r1,4l4694,3731xe" fillcolor="black" stroked="f">
              <v:path arrowok="t"/>
            </v:shape>
            <v:shape id="_x0000_s17836" style="position:absolute;left:2242;top:1567;width:3186;height:2819" coordorigin="2242,1567" coordsize="3186,2819" path="m4694,3740r6,-5l4694,3731r-5,5l4690,3742r4,-2xe" fillcolor="black" stroked="f">
              <v:path arrowok="t"/>
            </v:shape>
            <v:shape id="_x0000_s17835" style="position:absolute;left:2242;top:1567;width:3186;height:2819" coordorigin="2242,1567" coordsize="3186,2819" path="m4844,3341r-10,-23l4833,3318r-1,1l4842,3345r2,-4xe" fillcolor="black" stroked="f">
              <v:path arrowok="t"/>
            </v:shape>
            <v:shape id="_x0000_s17834" style="position:absolute;left:2242;top:1567;width:3186;height:2819" coordorigin="2242,1567" coordsize="3186,2819" path="m4648,3841r-5,-2l4645,3843r3,3l4648,3841xe" fillcolor="black" stroked="f">
              <v:path arrowok="t"/>
            </v:shape>
            <v:shape id="_x0000_s17833" style="position:absolute;left:2242;top:1567;width:3186;height:2819" coordorigin="2242,1567" coordsize="3186,2819" path="m4654,3848r-6,-7l4648,3846r4,5l4653,3851r1,-3xe" fillcolor="black" stroked="f">
              <v:path arrowok="t"/>
            </v:shape>
            <v:shape id="_x0000_s17832" style="position:absolute;left:2242;top:1567;width:3186;height:2819" coordorigin="2242,1567" coordsize="3186,2819" path="m4636,3842r-9,-11l4627,3837r,3l4635,3845r1,-3xe" fillcolor="black" stroked="f">
              <v:path arrowok="t"/>
            </v:shape>
            <v:shape id="_x0000_s17831" style="position:absolute;left:2242;top:1567;width:3186;height:2819" coordorigin="2242,1567" coordsize="3186,2819" path="m2858,3155r-2,l2855,3159r,5l2854,3178r,1l2858,3155xe" fillcolor="black" stroked="f">
              <v:path arrowok="t"/>
            </v:shape>
            <v:shape id="_x0000_s17830" style="position:absolute;left:2242;top:1567;width:3186;height:2819" coordorigin="2242,1567" coordsize="3186,2819" path="m2855,3175r2,-5l2858,3155r-4,24l2855,3175xe" fillcolor="black" stroked="f">
              <v:path arrowok="t"/>
            </v:shape>
            <v:shape id="_x0000_s17829" style="position:absolute;left:2242;top:1567;width:3186;height:2819" coordorigin="2242,1567" coordsize="3186,2819" path="m3218,3305r3,-10l3218,3294r-2,13l3218,3309r,-4xe" fillcolor="black" stroked="f">
              <v:path arrowok="t"/>
            </v:shape>
            <v:shape id="_x0000_s17828" style="position:absolute;left:2242;top:1567;width:3186;height:2819" coordorigin="2242,1567" coordsize="3186,2819" path="m3221,3299r,-2l3221,3295r-3,10l3221,3299xe" fillcolor="black" stroked="f">
              <v:path arrowok="t"/>
            </v:shape>
            <v:shape id="_x0000_s17827" style="position:absolute;left:2242;top:1567;width:3186;height:2819" coordorigin="2242,1567" coordsize="3186,2819" path="m4625,3830r-3,-3l4620,3825r-1,5l4622,3833r3,2l4625,3830xe" fillcolor="black" stroked="f">
              <v:path arrowok="t"/>
            </v:shape>
            <v:shape id="_x0000_s17826" style="position:absolute;left:2242;top:1567;width:3186;height:2819" coordorigin="2242,1567" coordsize="3186,2819" path="m4823,3901r2,-6l4821,3898r-6,4l4820,3905r3,-4xe" fillcolor="black" stroked="f">
              <v:path arrowok="t"/>
            </v:shape>
            <v:shape id="_x0000_s17825" style="position:absolute;left:2242;top:1567;width:3186;height:2819" coordorigin="2242,1567" coordsize="3186,2819" path="m4656,3834r-9,-4l4647,3834r5,4l4658,3843r2,1l4656,3834xe" fillcolor="black" stroked="f">
              <v:path arrowok="t"/>
            </v:shape>
            <v:shape id="_x0000_s17824" style="position:absolute;left:2242;top:1567;width:3186;height:2819" coordorigin="2242,1567" coordsize="3186,2819" path="m4660,3841r1,-2l4656,3834r4,10l4660,3841xe" fillcolor="black" stroked="f">
              <v:path arrowok="t"/>
            </v:shape>
            <v:shape id="_x0000_s17823" style="position:absolute;left:2242;top:1567;width:3186;height:2819" coordorigin="2242,1567" coordsize="3186,2819" path="m4492,3724r-4,-7l4481,3708r-2,1l4483,3716r12,17l4492,3724xe" fillcolor="black" stroked="f">
              <v:path arrowok="t"/>
            </v:shape>
            <v:shape id="_x0000_s17822" style="position:absolute;left:2242;top:1567;width:3186;height:2819" coordorigin="2242,1567" coordsize="3186,2819" path="m4519,3754r-18,-18l4492,3724r3,9l4513,3753r2,3l4519,3754xe" fillcolor="black" stroked="f">
              <v:path arrowok="t"/>
            </v:shape>
            <v:shape id="_x0000_s17821" style="position:absolute;left:2242;top:1567;width:3186;height:2819" coordorigin="2242,1567" coordsize="3186,2819" path="m4547,3782r-2,-3l4536,3771r-17,-17l4515,3756r18,19l4549,3789r-2,-7xe" fillcolor="black" stroked="f">
              <v:path arrowok="t"/>
            </v:shape>
            <v:shape id="_x0000_s17820" style="position:absolute;left:2242;top:1567;width:3186;height:2819" coordorigin="2242,1567" coordsize="3186,2819" path="m4571,3797r-10,-5l4547,3782r2,7l4563,3800r13,l4571,3797xe" fillcolor="black" stroked="f">
              <v:path arrowok="t"/>
            </v:shape>
            <v:shape id="_x0000_s17819" style="position:absolute;left:2242;top:1567;width:3186;height:2819" coordorigin="2242,1567" coordsize="3186,2819" path="m4580,3805r-1,-1l4580,3804r-4,-4l4563,3800r15,8l4580,3805xe" fillcolor="black" stroked="f">
              <v:path arrowok="t"/>
            </v:shape>
            <v:shape id="_x0000_s17818" style="position:absolute;left:2242;top:1567;width:3186;height:2819" coordorigin="2242,1567" coordsize="3186,2819" path="m4586,3807r-5,-1l4580,3805r-2,3l4587,3813r-1,-6xe" fillcolor="black" stroked="f">
              <v:path arrowok="t"/>
            </v:shape>
            <v:shape id="_x0000_s17817" style="position:absolute;left:2242;top:1567;width:3186;height:2819" coordorigin="2242,1567" coordsize="3186,2819" path="m4604,3817r-18,-10l4587,3813r3,1l4593,3816r1,1l4596,3821r8,-4xe" fillcolor="black" stroked="f">
              <v:path arrowok="t"/>
            </v:shape>
            <v:shape id="_x0000_s17816" style="position:absolute;left:2242;top:1567;width:3186;height:2819" coordorigin="2242,1567" coordsize="3186,2819" path="m4606,3820r-2,-3l4596,3821r13,3l4606,3820xe" fillcolor="black" stroked="f">
              <v:path arrowok="t"/>
            </v:shape>
            <v:shape id="_x0000_s17815" style="position:absolute;left:2242;top:1567;width:3186;height:2819" coordorigin="2242,1567" coordsize="3186,2819" path="m4678,3840r-2,-4l4674,3841r,2l4675,3843r3,-3xe" fillcolor="black" stroked="f">
              <v:path arrowok="t"/>
            </v:shape>
            <v:shape id="_x0000_s17814" style="position:absolute;left:2242;top:1567;width:3186;height:2819" coordorigin="2242,1567" coordsize="3186,2819" path="m4690,3850r,-2l4684,3844r-6,-4l4675,3843r3,1l4688,3852r2,-2xe" fillcolor="black" stroked="f">
              <v:path arrowok="t"/>
            </v:shape>
            <v:shape id="_x0000_s17813" style="position:absolute;left:2242;top:1567;width:3186;height:2819" coordorigin="2242,1567" coordsize="3186,2819" path="m4636,3828r-4,-2l4632,3829r1,1l4635,3832r1,-4xe" fillcolor="black" stroked="f">
              <v:path arrowok="t"/>
            </v:shape>
            <v:shape id="_x0000_s17812" style="position:absolute;left:2242;top:1567;width:3186;height:2819" coordorigin="2242,1567" coordsize="3186,2819" path="m4638,3831r-2,-3l4635,3832r2,l4640,3834r-2,-3xe" fillcolor="black" stroked="f">
              <v:path arrowok="t"/>
            </v:shape>
            <v:shape id="_x0000_s17811" style="position:absolute;left:2242;top:1567;width:3186;height:2819" coordorigin="2242,1567" coordsize="3186,2819" path="m4628,3817r-4,-1l4622,3816r-1,3l4626,3825r2,-8xe" fillcolor="black" stroked="f">
              <v:path arrowok="t"/>
            </v:shape>
            <v:shape id="_x0000_s17810" style="position:absolute;left:2242;top:1567;width:3186;height:2819" coordorigin="2242,1567" coordsize="3186,2819" path="m4628,3824r2,-1l4628,3817r-2,8l4628,3824xe" fillcolor="black" stroked="f">
              <v:path arrowok="t"/>
            </v:shape>
            <v:shape id="_x0000_s17809" style="position:absolute;left:2242;top:1567;width:3186;height:2819" coordorigin="2242,1567" coordsize="3186,2819" path="m4721,3854r-12,-7l4705,3843r-1,5l4716,3856r10,1l4721,3854xe" fillcolor="black" stroked="f">
              <v:path arrowok="t"/>
            </v:shape>
            <v:shape id="_x0000_s17808" style="position:absolute;left:2242;top:1567;width:3186;height:2819" coordorigin="2242,1567" coordsize="3186,2819" path="m4734,3863r-2,-2l4726,3857r-10,-1l4728,3862r9,4l4734,3863xe" fillcolor="black" stroked="f">
              <v:path arrowok="t"/>
            </v:shape>
            <v:shape id="_x0000_s17807" style="position:absolute;left:2242;top:1567;width:3186;height:2819" coordorigin="2242,1567" coordsize="3186,2819" path="m4754,3870r-9,-3l4742,3866r,1l4751,3873r15,2l4754,3870xe" fillcolor="black" stroked="f">
              <v:path arrowok="t"/>
            </v:shape>
            <v:shape id="_x0000_s17806" style="position:absolute;left:2242;top:1567;width:3186;height:2819" coordorigin="2242,1567" coordsize="3186,2819" path="m4807,3884r-1,l4803,3885r-13,-2l4766,3875r-15,-2l4776,3883r4,2l4788,3888r15,7l4807,3884xe" fillcolor="black" stroked="f">
              <v:path arrowok="t"/>
            </v:shape>
            <v:shape id="_x0000_s17805" style="position:absolute;left:2242;top:1567;width:3186;height:2819" coordorigin="2242,1567" coordsize="3186,2819" path="m4817,3891r,-3l4812,3882r-3,5l4806,3891r2,1l4817,3891xe" fillcolor="black" stroked="f">
              <v:path arrowok="t"/>
            </v:shape>
            <v:shape id="_x0000_s17804" style="position:absolute;left:2242;top:1567;width:3186;height:2819" coordorigin="2242,1567" coordsize="3186,2819" path="m4828,3890r2,-9l4822,3885r-5,3l4817,3891r11,-1xe" fillcolor="black" stroked="f">
              <v:path arrowok="t"/>
            </v:shape>
            <v:shape id="_x0000_s17803" style="position:absolute;left:2242;top:1567;width:3186;height:2819" coordorigin="2242,1567" coordsize="3186,2819" path="m3583,3406r,-3l3581,3403r-2,1l3568,3408r15,-2xe" fillcolor="black" stroked="f">
              <v:path arrowok="t"/>
            </v:shape>
            <v:shape id="_x0000_s17802" style="position:absolute;left:2242;top:1567;width:3186;height:2819" coordorigin="2242,1567" coordsize="3186,2819" path="m3629,3268r-5,-18l3622,3263r,1l3621,3266r1,3l3624,3271r4,3l3628,3278r1,-10xe" fillcolor="black" stroked="f">
              <v:path arrowok="t"/>
            </v:shape>
            <v:shape id="_x0000_s17801" style="position:absolute;left:2242;top:1567;width:3186;height:2819" coordorigin="2242,1567" coordsize="3186,2819" path="m3624,3250r-3,4l3622,3255r,4l3622,3263r2,-13xe" fillcolor="black" stroked="f">
              <v:path arrowok="t"/>
            </v:shape>
            <v:shape id="_x0000_s17800" style="position:absolute;left:2242;top:1567;width:3186;height:2819" coordorigin="2242,1567" coordsize="3186,2819" path="m3630,3299r1,-1l3629,3280r,-12l3628,3278r-5,-1l3627,3308r3,-9xe" fillcolor="black" stroked="f">
              <v:path arrowok="t"/>
            </v:shape>
            <v:shape id="_x0000_s17799" style="position:absolute;left:2242;top:1567;width:3186;height:2819" coordorigin="2242,1567" coordsize="3186,2819" path="m3577,3399r1,-6l3577,3392r-2,1l3571,3395r2,5l3577,3399xe" fillcolor="black" stroked="f">
              <v:path arrowok="t"/>
            </v:shape>
            <v:shape id="_x0000_s17798" style="position:absolute;left:2242;top:1567;width:3186;height:2819" coordorigin="2242,1567" coordsize="3186,2819" path="m3580,3398r,-1l3579,3395r-1,-2l3577,3399r3,-1xe" fillcolor="black" stroked="f">
              <v:path arrowok="t"/>
            </v:shape>
            <v:shape id="_x0000_s17797" style="position:absolute;left:2242;top:1567;width:3186;height:2819" coordorigin="2242,1567" coordsize="3186,2819" path="m3619,3411r-8,-3l3596,3404r-6,2l3589,3399r,2l3590,3403r-6,8l3608,3415r11,-4xe" fillcolor="black" stroked="f">
              <v:path arrowok="t"/>
            </v:shape>
            <v:shape id="_x0000_s17796" style="position:absolute;left:2242;top:1567;width:3186;height:2819" coordorigin="2242,1567" coordsize="3186,2819" path="m3592,3401r1,-4l3589,3399r1,7l3592,3401xe" fillcolor="black" stroked="f">
              <v:path arrowok="t"/>
            </v:shape>
            <v:shape id="_x0000_s17795" style="position:absolute;left:2242;top:1567;width:3186;height:2819" coordorigin="2242,1567" coordsize="3186,2819" path="m3638,3410r-10,-1l3619,3408r,3l3608,3415r24,2l3638,3410xe" fillcolor="black" stroked="f">
              <v:path arrowok="t"/>
            </v:shape>
            <v:shape id="_x0000_s17794" style="position:absolute;left:2242;top:1567;width:3186;height:2819" coordorigin="2242,1567" coordsize="3186,2819" path="m3686,3417r-4,l3676,3417r-3,-1l3666,3414r,2l3662,3421r18,l3686,3417xe" fillcolor="black" stroked="f">
              <v:path arrowok="t"/>
            </v:shape>
            <v:shape id="_x0000_s17793" style="position:absolute;left:2242;top:1567;width:3186;height:2819" coordorigin="2242,1567" coordsize="3186,2819" path="m4669,3832r-4,-4l4658,3821r,l4655,3828r13,10l4669,3832xe" fillcolor="black" stroked="f">
              <v:path arrowok="t"/>
            </v:shape>
            <v:shape id="_x0000_s17792" style="position:absolute;left:2242;top:1567;width:3186;height:2819" coordorigin="2242,1567" coordsize="3186,2819" path="m4671,3836r1,-1l4669,3832r-1,6l4671,3836xe" fillcolor="black" stroked="f">
              <v:path arrowok="t"/>
            </v:shape>
            <v:shape id="_x0000_s17791" style="position:absolute;left:2242;top:1567;width:3186;height:2819" coordorigin="2242,1567" coordsize="3186,2819" path="m4641,3820r-2,-1l4638,3822r-1,1l4639,3825r3,1l4641,3820xe" fillcolor="black" stroked="f">
              <v:path arrowok="t"/>
            </v:shape>
            <v:shape id="_x0000_s17790" style="position:absolute;left:2242;top:1567;width:3186;height:2819" coordorigin="2242,1567" coordsize="3186,2819" path="m4646,3828r-2,-4l4641,3820r1,6l4646,3828xe" fillcolor="black" stroked="f">
              <v:path arrowok="t"/>
            </v:shape>
            <v:shape id="_x0000_s17789" style="position:absolute;left:2242;top:1567;width:3186;height:2819" coordorigin="2242,1567" coordsize="3186,2819" path="m4607,3808r-1,-2l4604,3805r-1,l4599,3806r,3l4604,3810r3,-2xe" fillcolor="black" stroked="f">
              <v:path arrowok="t"/>
            </v:shape>
            <v:shape id="_x0000_s17788" style="position:absolute;left:2242;top:1567;width:3186;height:2819" coordorigin="2242,1567" coordsize="3186,2819" path="m4609,3812r-2,-4l4604,3810r4,2l4609,3812xe" fillcolor="black" stroked="f">
              <v:path arrowok="t"/>
            </v:shape>
            <v:shape id="_x0000_s17787" style="position:absolute;left:2242;top:1567;width:3186;height:2819" coordorigin="2242,1567" coordsize="3186,2819" path="m4697,3826r-2,-2l4693,3823r-1,3l4694,3828r17,7l4697,3826xe" fillcolor="black" stroked="f">
              <v:path arrowok="t"/>
            </v:shape>
            <v:shape id="_x0000_s17786" style="position:absolute;left:2242;top:1567;width:3186;height:2819" coordorigin="2242,1567" coordsize="3186,2819" path="m4757,3856r-25,-11l4711,3835r-17,-7l4713,3840r24,13l4757,3862r,-6xe" fillcolor="black" stroked="f">
              <v:path arrowok="t"/>
            </v:shape>
            <v:shape id="_x0000_s17785" style="position:absolute;left:2242;top:1567;width:3186;height:2819" coordorigin="2242,1567" coordsize="3186,2819" path="m4780,3864r-23,-8l4757,3862r15,7l4782,3874r-2,-10xe" fillcolor="black" stroked="f">
              <v:path arrowok="t"/>
            </v:shape>
            <v:shape id="_x0000_s17784" style="position:absolute;left:2242;top:1567;width:3186;height:2819" coordorigin="2242,1567" coordsize="3186,2819" path="m4809,3869r-4,3l4798,3870r-18,-6l4782,3874r2,1l4790,3877r6,1l4809,3869xe" fillcolor="black" stroked="f">
              <v:path arrowok="t"/>
            </v:shape>
            <v:shape id="_x0000_s17783" style="position:absolute;left:2242;top:1567;width:3186;height:2819" coordorigin="2242,1567" coordsize="3186,2819" path="m4812,3880r3,-8l4809,3869r-13,9l4808,3881r4,-1xe" fillcolor="black" stroked="f">
              <v:path arrowok="t"/>
            </v:shape>
            <v:shape id="_x0000_s17782" style="position:absolute;left:2242;top:1567;width:3186;height:2819" coordorigin="2242,1567" coordsize="3186,2819" path="m4919,3232r19,-19l4933,3211r-19,17l4910,3241r9,-9xe" fillcolor="black" stroked="f">
              <v:path arrowok="t"/>
            </v:shape>
            <v:shape id="_x0000_s17781" style="position:absolute;left:2242;top:1567;width:3186;height:2819" coordorigin="2242,1567" coordsize="3186,2819" path="m4693,3836r-10,-6l4684,3834r5,3l4692,3839r3,2l4696,3842r-3,-6xe" fillcolor="black" stroked="f">
              <v:path arrowok="t"/>
            </v:shape>
            <v:shape id="_x0000_s17780" style="position:absolute;left:2242;top:1567;width:3186;height:2819" coordorigin="2242,1567" coordsize="3186,2819" path="m4703,3843r-10,-7l4696,3842r3,2l4703,3843xe" fillcolor="black" stroked="f">
              <v:path arrowok="t"/>
            </v:shape>
            <v:shape id="_x0000_s17779" style="position:absolute;left:2242;top:1567;width:3186;height:2819" coordorigin="2242,1567" coordsize="3186,2819" path="m5224,4039r2,-6l5225,4033r-1,1l5222,4039r2,xe" fillcolor="black" stroked="f">
              <v:path arrowok="t"/>
            </v:shape>
            <v:shape id="_x0000_s17778" style="position:absolute;left:2242;top:1567;width:3186;height:2819" coordorigin="2242,1567" coordsize="3186,2819" path="m5235,4034r,-10l5230,4030r-1,2l5227,4033r-1,l5224,4039r11,-5xe" fillcolor="black" stroked="f">
              <v:path arrowok="t"/>
            </v:shape>
            <v:shape id="_x0000_s17777" style="position:absolute;left:2242;top:1567;width:3186;height:2819" coordorigin="2242,1567" coordsize="3186,2819" path="m5244,4031r,-4l5242,4022r-7,2l5235,4034r9,-3xe" fillcolor="black" stroked="f">
              <v:path arrowok="t"/>
            </v:shape>
            <v:shape id="_x0000_s17776" style="position:absolute;left:2242;top:1567;width:3186;height:2819" coordorigin="2242,1567" coordsize="3186,2819" path="m4635,3812r-2,l4628,3812r-1,-3l4625,3810r,1l4628,3813r7,-1xe" fillcolor="black" stroked="f">
              <v:path arrowok="t"/>
            </v:shape>
            <v:shape id="_x0000_s17775" style="position:absolute;left:2242;top:1567;width:3186;height:2819" coordorigin="2242,1567" coordsize="3186,2819" path="m4635,3813r,-1l4628,3813r5,5l4635,3813xe" fillcolor="black" stroked="f">
              <v:path arrowok="t"/>
            </v:shape>
            <v:shape id="_x0000_s17774" style="position:absolute;left:2242;top:1567;width:3186;height:2819" coordorigin="2242,1567" coordsize="3186,2819" path="m4641,3813r1,l4645,3813r-1,-1l4639,3809r-1,5l4641,3813xe" fillcolor="black" stroked="f">
              <v:path arrowok="t"/>
            </v:shape>
            <v:shape id="_x0000_s17773" style="position:absolute;left:2242;top:1567;width:3186;height:2819" coordorigin="2242,1567" coordsize="3186,2819" path="m4650,3813r-2,-1l4647,3813r-2,l4642,3813r3,2l4647,3817r3,-4xe" fillcolor="black" stroked="f">
              <v:path arrowok="t"/>
            </v:shape>
            <v:shape id="_x0000_s17772" style="position:absolute;left:2242;top:1567;width:3186;height:2819" coordorigin="2242,1567" coordsize="3186,2819" path="m4654,3819r-3,-4l4650,3813r-3,4l4651,3824r3,-5xe" fillcolor="black" stroked="f">
              <v:path arrowok="t"/>
            </v:shape>
            <v:shape id="_x0000_s17771" style="position:absolute;left:2242;top:1567;width:3186;height:2819" coordorigin="2242,1567" coordsize="3186,2819" path="m5193,3976r-5,-9l5189,3972r7,17l5197,3991r5,5l5193,3976xe" fillcolor="black" stroked="f">
              <v:path arrowok="t"/>
            </v:shape>
            <v:shape id="_x0000_s17770" style="position:absolute;left:2242;top:1567;width:3186;height:2819" coordorigin="2242,1567" coordsize="3186,2819" path="m5210,4014r-8,-18l5197,3991r10,27l5213,4030r-3,-16xe" fillcolor="black" stroked="f">
              <v:path arrowok="t"/>
            </v:shape>
            <v:shape id="_x0000_s17769" style="position:absolute;left:2242;top:1567;width:3186;height:2819" coordorigin="2242,1567" coordsize="3186,2819" path="m5215,4030r1,-1l5210,4014r3,16l5215,4030xe" fillcolor="black" stroked="f">
              <v:path arrowok="t"/>
            </v:shape>
            <v:shape id="_x0000_s17768" style="position:absolute;left:2242;top:1567;width:3186;height:2819" coordorigin="2242,1567" coordsize="3186,2819" path="m3449,3365r-4,l3443,3365r-2,1l3440,3368r9,-3xe" fillcolor="black" stroked="f">
              <v:path arrowok="t"/>
            </v:shape>
            <v:shape id="_x0000_s17767" style="position:absolute;left:2242;top:1567;width:3186;height:2819" coordorigin="2242,1567" coordsize="3186,2819" path="m3453,3370r2,-2l3449,3365r-9,3l3451,3371r2,-1xe" fillcolor="black" stroked="f">
              <v:path arrowok="t"/>
            </v:shape>
            <v:shape id="_x0000_s17766" style="position:absolute;left:2242;top:1567;width:3186;height:2819" coordorigin="2242,1567" coordsize="3186,2819" path="m4676,3825r-13,-15l4664,3820r10,6l4680,3829r-4,-4xe" fillcolor="black" stroked="f">
              <v:path arrowok="t"/>
            </v:shape>
            <v:shape id="_x0000_s17765" style="position:absolute;left:2242;top:1567;width:3186;height:2819" coordorigin="2242,1567" coordsize="3186,2819" path="m3492,3374r-5,-1l3485,3376r2,4l3489,3384r3,-10xe" fillcolor="black" stroked="f">
              <v:path arrowok="t"/>
            </v:shape>
            <v:shape id="_x0000_s17764" style="position:absolute;left:2242;top:1567;width:3186;height:2819" coordorigin="2242,1567" coordsize="3186,2819" path="m3496,3384r1,-10l3492,3374r-3,10l3491,3385r5,-1xe" fillcolor="black" stroked="f">
              <v:path arrowok="t"/>
            </v:shape>
            <v:shape id="_x0000_s17763" style="position:absolute;left:2242;top:1567;width:3186;height:2819" coordorigin="2242,1567" coordsize="3186,2819" path="m3500,3205r,-25l3494,3177r-1,25l3493,3218r,9l3490,3226r2,7l3500,3205xe" fillcolor="black" stroked="f">
              <v:path arrowok="t"/>
            </v:shape>
            <v:shape id="_x0000_s17762" style="position:absolute;left:2242;top:1567;width:3186;height:2819" coordorigin="2242,1567" coordsize="3186,2819" path="m3499,3173r,-6l3499,3151r-1,-14l3503,3113r-2,-7l3498,3110r,9l3497,3128r-1,22l3494,3177r5,-4xe" fillcolor="black" stroked="f">
              <v:path arrowok="t"/>
            </v:shape>
            <v:shape id="_x0000_s17761" style="position:absolute;left:2242;top:1567;width:3186;height:2819" coordorigin="2242,1567" coordsize="3186,2819" path="m3500,3222r,-17l3492,3233r,3l3493,3244r7,-22xe" fillcolor="black" stroked="f">
              <v:path arrowok="t"/>
            </v:shape>
            <v:shape id="_x0000_s17760" style="position:absolute;left:2242;top:1567;width:3186;height:2819" coordorigin="2242,1567" coordsize="3186,2819" path="m3510,3320r-2,-10l3505,3286r-2,-28l3501,3234r-1,-12l3493,3244r,7l3494,3277r2,25l3500,3323r10,-3xe" fillcolor="black" stroked="f">
              <v:path arrowok="t"/>
            </v:shape>
            <v:shape id="_x0000_s17759" style="position:absolute;left:2242;top:1567;width:3186;height:2819" coordorigin="2242,1567" coordsize="3186,2819" path="m3511,3330r-1,-6l3510,3323r1,-1l3511,3321r-1,-1l3500,3323r4,16l3508,3346r3,-16xe" fillcolor="black" stroked="f">
              <v:path arrowok="t"/>
            </v:shape>
            <v:shape id="_x0000_s17758" style="position:absolute;left:2242;top:1567;width:3186;height:2819" coordorigin="2242,1567" coordsize="3186,2819" path="m3509,3346r2,-1l3513,3336r-2,-6l3508,3346r1,xe" fillcolor="black" stroked="f">
              <v:path arrowok="t"/>
            </v:shape>
            <v:shape id="_x0000_s17757" style="position:absolute;left:2242;top:1567;width:3186;height:2819" coordorigin="2242,1567" coordsize="3186,2819" path="m3515,3350r-2,-14l3511,3345r1,l3510,3350r-2,6l3515,3350xe" fillcolor="black" stroked="f">
              <v:path arrowok="t"/>
            </v:shape>
            <v:shape id="_x0000_s17756" style="position:absolute;left:2242;top:1567;width:3186;height:2819" coordorigin="2242,1567" coordsize="3186,2819" path="m3465,3363r-6,-3l3455,3364r1,4l3457,3372r8,-9xe" fillcolor="black" stroked="f">
              <v:path arrowok="t"/>
            </v:shape>
            <v:shape id="_x0000_s17755" style="position:absolute;left:2242;top:1567;width:3186;height:2819" coordorigin="2242,1567" coordsize="3186,2819" path="m3470,3372r-5,-9l3457,3372r12,5l3470,3372xe" fillcolor="black" stroked="f">
              <v:path arrowok="t"/>
            </v:shape>
            <v:shape id="_x0000_s17754" style="position:absolute;left:2242;top:1567;width:3186;height:2819" coordorigin="2242,1567" coordsize="3186,2819" path="m3432,3354r-3,l3424,3354r,3l3433,3360r3,5l3432,3354xe" fillcolor="black" stroked="f">
              <v:path arrowok="t"/>
            </v:shape>
            <v:shape id="_x0000_s17753" style="position:absolute;left:2242;top:1567;width:3186;height:2819" coordorigin="2242,1567" coordsize="3186,2819" path="m3437,3362r1,-3l3432,3354r4,11l3437,3362xe" fillcolor="black" stroked="f">
              <v:path arrowok="t"/>
            </v:shape>
            <v:shape id="_x0000_s17752" style="position:absolute;left:2242;top:1567;width:3186;height:2819" coordorigin="2242,1567" coordsize="3186,2819" path="m3405,3344r-6,-2l3399,3346r3,3l3408,3356r-3,-12xe" fillcolor="black" stroked="f">
              <v:path arrowok="t"/>
            </v:shape>
            <v:shape id="_x0000_s17751" style="position:absolute;left:2242;top:1567;width:3186;height:2819" coordorigin="2242,1567" coordsize="3186,2819" path="m4850,3809r,-18l4844,3805r-1,l4837,3811r6,-5l4844,3815r-2,6l4845,3826r-5,12l4842,3846r8,-37xe" fillcolor="black" stroked="f">
              <v:path arrowok="t"/>
            </v:shape>
            <v:shape id="_x0000_s17750" style="position:absolute;left:2242;top:1567;width:3186;height:2819" coordorigin="2242,1567" coordsize="3186,2819" path="m4714,3760r-8,-4l4704,3762r3,2l4712,3764r2,-4xe" fillcolor="black" stroked="f">
              <v:path arrowok="t"/>
            </v:shape>
            <v:shape id="_x0000_s17749" style="position:absolute;left:2242;top:1567;width:3186;height:2819" coordorigin="2242,1567" coordsize="3186,2819" path="m4714,3760r-2,4l4715,3764r2,1l4717,3767r,3l4725,3774r-11,-14xe" fillcolor="black" stroked="f">
              <v:path arrowok="t"/>
            </v:shape>
            <v:shape id="_x0000_s17748" style="position:absolute;left:2242;top:1567;width:3186;height:2819" coordorigin="2242,1567" coordsize="3186,2819" path="m4818,3809r2,-8l4801,3799r-20,-5l4761,3788r-17,-9l4733,3773r-19,-13l4725,3774r23,12l4771,3798r20,8l4802,3810r16,-1xe" fillcolor="black" stroked="f">
              <v:path arrowok="t"/>
            </v:shape>
            <v:shape id="_x0000_s17747" style="position:absolute;left:2242;top:1567;width:3186;height:2819" coordorigin="2242,1567" coordsize="3186,2819" path="m4821,3810r-1,l4818,3809r-16,1l4818,3812r3,-2xe" fillcolor="black" stroked="f">
              <v:path arrowok="t"/>
            </v:shape>
            <v:shape id="_x0000_s17746" style="position:absolute;left:2242;top:1567;width:3186;height:2819" coordorigin="2242,1567" coordsize="3186,2819" path="m4830,3812r7,-1l4828,3807r-7,1l4821,3809r,1l4824,3813r6,-1xe" fillcolor="black" stroked="f">
              <v:path arrowok="t"/>
            </v:shape>
            <v:shape id="_x0000_s17745" style="position:absolute;left:2242;top:1567;width:3186;height:2819" coordorigin="2242,1567" coordsize="3186,2819" path="m4843,3805r-5,1l4828,3807r9,4l4843,3805xe" fillcolor="black" stroked="f">
              <v:path arrowok="t"/>
            </v:shape>
            <v:shape id="_x0000_s17744" style="position:absolute;left:2242;top:1567;width:3186;height:2819" coordorigin="2242,1567" coordsize="3186,2819" path="m4818,3808r2,-3l4823,3802r,l4820,3801r-2,8l4818,3808xe" fillcolor="black" stroked="f">
              <v:path arrowok="t"/>
            </v:shape>
            <v:shape id="_x0000_s17743" style="position:absolute;left:2242;top:1567;width:3186;height:2819" coordorigin="2242,1567" coordsize="3186,2819" path="m4847,3783r-2,4l4839,3789r-4,2l4835,3794r5,-2l4843,3791r2,2l4842,3799r,4l4847,3783xe" fillcolor="black" stroked="f">
              <v:path arrowok="t"/>
            </v:shape>
            <v:shape id="_x0000_s17742" style="position:absolute;left:2242;top:1567;width:3186;height:2819" coordorigin="2242,1567" coordsize="3186,2819" path="m4844,3805r6,-14l4847,3783r-5,20l4843,3805r1,xe" fillcolor="black" stroked="f">
              <v:path arrowok="t"/>
            </v:shape>
            <v:shape id="_x0000_s17741" style="position:absolute;left:2242;top:1567;width:3186;height:2819" coordorigin="2242,1567" coordsize="3186,2819" path="m4858,3776r-1,-1l4854,3772r-3,-3l4845,3778r,1l4852,3775r1,4l4858,3776xe" fillcolor="black" stroked="f">
              <v:path arrowok="t"/>
            </v:shape>
            <v:shape id="_x0000_s17740" style="position:absolute;left:2242;top:1567;width:3186;height:2819" coordorigin="2242,1567" coordsize="3186,2819" path="m4919,3791r-3,-1l4898,3787r-24,-5l4858,3776r-5,3l4865,3785r26,6l4913,3795r6,-4xe" fillcolor="black" stroked="f">
              <v:path arrowok="t"/>
            </v:shape>
            <v:shape id="_x0000_s17739" style="position:absolute;left:2242;top:1567;width:3186;height:2819" coordorigin="2242,1567" coordsize="3186,2819" path="m4825,3877r4,-6l4819,3873r-2,6l4818,3879r7,-2xe" fillcolor="black" stroked="f">
              <v:path arrowok="t"/>
            </v:shape>
            <v:shape id="_x0000_s17738" style="position:absolute;left:2242;top:1567;width:3186;height:2819" coordorigin="2242,1567" coordsize="3186,2819" path="m4828,3876r2,-1l4830,3874r-1,-3l4825,3877r3,-1xe" fillcolor="black" stroked="f">
              <v:path arrowok="t"/>
            </v:shape>
            <v:shape id="_x0000_s17737" style="position:absolute;left:2242;top:1567;width:3186;height:2819" coordorigin="2242,1567" coordsize="3186,2819" path="m4626,3803r-7,-3l4618,3804r3,1l4625,3806r1,-3xe" fillcolor="black" stroked="f">
              <v:path arrowok="t"/>
            </v:shape>
            <v:shape id="_x0000_s17736" style="position:absolute;left:2242;top:1567;width:3186;height:2819" coordorigin="2242,1567" coordsize="3186,2819" path="m4509,3712r-14,-18l4491,3693r4,9l4498,3704r3,4l4505,3714r4,-2xe" fillcolor="black" stroked="f">
              <v:path arrowok="t"/>
            </v:shape>
            <v:shape id="_x0000_s17735" style="position:absolute;left:2242;top:1567;width:3186;height:2819" coordorigin="2242,1567" coordsize="3186,2819" path="m4537,3748r-14,-16l4515,3721r-6,-9l4505,3714r11,15l4532,3746r8,3l4537,3748xe" fillcolor="black" stroked="f">
              <v:path arrowok="t"/>
            </v:shape>
            <v:shape id="_x0000_s17734" style="position:absolute;left:2242;top:1567;width:3186;height:2819" coordorigin="2242,1567" coordsize="3186,2819" path="m4549,3756r-2,-2l4545,3752r-3,-2l4540,3749r-8,-3l4550,3763r-1,-7xe" fillcolor="black" stroked="f">
              <v:path arrowok="t"/>
            </v:shape>
            <v:shape id="_x0000_s17733" style="position:absolute;left:2242;top:1567;width:3186;height:2819" coordorigin="2242,1567" coordsize="3186,2819" path="m4568,3770r-9,-6l4554,3761r-5,-5l4550,3763r18,15l4568,3770xe" fillcolor="black" stroked="f">
              <v:path arrowok="t"/>
            </v:shape>
            <v:shape id="_x0000_s17732" style="position:absolute;left:2242;top:1567;width:3186;height:2819" coordorigin="2242,1567" coordsize="3186,2819" path="m4593,3790r-4,-6l4573,3775r-5,-5l4568,3778r15,10l4593,3791r,-1xe" fillcolor="black" stroked="f">
              <v:path arrowok="t"/>
            </v:shape>
            <v:shape id="_x0000_s17731" style="position:absolute;left:2242;top:1567;width:3186;height:2819" coordorigin="2242,1567" coordsize="3186,2819" path="m4607,3795r-18,-11l4593,3790r2,-1l4596,3790r9,7l4607,3795xe" fillcolor="black" stroked="f">
              <v:path arrowok="t"/>
            </v:shape>
            <v:shape id="_x0000_s17730" style="position:absolute;left:2242;top:1567;width:3186;height:2819" coordorigin="2242,1567" coordsize="3186,2819" path="m4605,3797r-9,-7l4596,3792r1,4l4602,3799r3,-2xe" fillcolor="black" stroked="f">
              <v:path arrowok="t"/>
            </v:shape>
            <v:shape id="_x0000_s17729" style="position:absolute;left:2242;top:1567;width:3186;height:2819" coordorigin="2242,1567" coordsize="3186,2819" path="m3504,3370r-3,l3498,3375r3,1l3502,3379r1,2l3504,3370xe" fillcolor="black" stroked="f">
              <v:path arrowok="t"/>
            </v:shape>
            <v:shape id="_x0000_s17728" style="position:absolute;left:2242;top:1567;width:3186;height:2819" coordorigin="2242,1567" coordsize="3186,2819" path="m3508,3384r6,-3l3511,3370r-7,l3503,3381r1,5l3508,3384xe" fillcolor="black" stroked="f">
              <v:path arrowok="t"/>
            </v:shape>
            <v:shape id="_x0000_s17727" style="position:absolute;left:2242;top:1567;width:3186;height:2819" coordorigin="2242,1567" coordsize="3186,2819" path="m4051,1651r-1,3l4050,1655r1,1l4051,1651xe" fillcolor="black" stroked="f">
              <v:path arrowok="t"/>
            </v:shape>
            <v:shape id="_x0000_s17726" style="position:absolute;left:2242;top:1567;width:3186;height:2819" coordorigin="2242,1567" coordsize="3186,2819" path="m4036,1617r-4,-3l4029,1613r1,-1l4035,1612r2,l4036,1616r8,1l4042,1616r-4,-4l4037,1611r-3,-5l4028,1605r-2,12l4033,1619r3,-2xe" fillcolor="black" stroked="f">
              <v:path arrowok="t"/>
            </v:shape>
            <v:shape id="_x0000_s17725" style="position:absolute;left:2242;top:1567;width:3186;height:2819" coordorigin="2242,1567" coordsize="3186,2819" path="m4048,1629r-1,-1l4047,1627r,-1l4047,1624r,-1l4046,1617r-2,l4036,1616r5,12l4049,1645r-1,-16xe" fillcolor="black" stroked="f">
              <v:path arrowok="t"/>
            </v:shape>
            <v:shape id="_x0000_s17724" style="position:absolute;left:2242;top:1567;width:3186;height:2819" coordorigin="2242,1567" coordsize="3186,2819" path="m4051,1616r-4,-3l4046,1617r3,2l4051,1616xe" fillcolor="black" stroked="f">
              <v:path arrowok="t"/>
            </v:shape>
            <v:shape id="_x0000_s17723" style="position:absolute;left:2242;top:1567;width:3186;height:2819" coordorigin="2242,1567" coordsize="3186,2819" path="m4052,1640r1,-6l4052,1630r-3,l4048,1629r1,16l4052,1640xe" fillcolor="black" stroked="f">
              <v:path arrowok="t"/>
            </v:shape>
            <v:shape id="_x0000_s17722" style="position:absolute;left:2242;top:1567;width:3186;height:2819" coordorigin="2242,1567" coordsize="3186,2819" path="m4078,1709r-8,-21l4061,1665r-2,-9l4051,1656r5,11l4065,1690r9,22l4076,1717r2,-8xe" fillcolor="black" stroked="f">
              <v:path arrowok="t"/>
            </v:shape>
            <v:shape id="_x0000_s17721" style="position:absolute;left:2242;top:1567;width:3186;height:2819" coordorigin="2242,1567" coordsize="3186,2819" path="m4085,1729r-7,-20l4076,1717r5,13l4087,1744r-2,-15xe" fillcolor="black" stroked="f">
              <v:path arrowok="t"/>
            </v:shape>
            <v:shape id="_x0000_s17720" style="position:absolute;left:2242;top:1567;width:3186;height:2819" coordorigin="2242,1567" coordsize="3186,2819" path="m4106,1783r-10,-25l4085,1729r2,15l4092,1759r6,15l4104,1790r2,-7xe" fillcolor="black" stroked="f">
              <v:path arrowok="t"/>
            </v:shape>
            <v:shape id="_x0000_s17719" style="position:absolute;left:2242;top:1567;width:3186;height:2819" coordorigin="2242,1567" coordsize="3186,2819" path="m4130,1838r-7,-14l4115,1806r-9,-23l4104,1790r6,17l4117,1825r8,19l4134,1847r-4,-9xe" fillcolor="black" stroked="f">
              <v:path arrowok="t"/>
            </v:shape>
            <v:shape id="_x0000_s17718" style="position:absolute;left:2242;top:1567;width:3186;height:2819" coordorigin="2242,1567" coordsize="3186,2819" path="m4141,1865r-5,-14l4134,1847r-9,-3l4133,1864r12,11l4141,1865xe" fillcolor="black" stroked="f">
              <v:path arrowok="t"/>
            </v:shape>
            <v:shape id="_x0000_s17717" style="position:absolute;left:2242;top:1567;width:3186;height:2819" coordorigin="2242,1567" coordsize="3186,2819" path="m4147,1882r-1,-3l4145,1875r-12,-11l4142,1885r5,-3xe" fillcolor="black" stroked="f">
              <v:path arrowok="t"/>
            </v:shape>
            <v:shape id="_x0000_s17716" style="position:absolute;left:2242;top:1567;width:3186;height:2819" coordorigin="2242,1567" coordsize="3186,2819" path="m4170,1938r-5,-13l4160,1914r-8,-6l4162,1932r11,11l4170,1938xe" fillcolor="black" stroked="f">
              <v:path arrowok="t"/>
            </v:shape>
            <v:shape id="_x0000_s17715" style="position:absolute;left:2242;top:1567;width:3186;height:2819" coordorigin="2242,1567" coordsize="3186,2819" path="m4043,1604r3,-9l4046,1592r-3,l4042,1593r-1,1l4041,1595r1,4l4038,1612r5,-8xe" fillcolor="black" stroked="f">
              <v:path arrowok="t"/>
            </v:shape>
            <v:shape id="_x0000_s17714" style="position:absolute;left:2242;top:1567;width:3186;height:2819" coordorigin="2242,1567" coordsize="3186,2819" path="m4041,1612r,l4043,1604r-5,8l4041,1612xe" fillcolor="black" stroked="f">
              <v:path arrowok="t"/>
            </v:shape>
            <v:shape id="_x0000_s17713" style="position:absolute;left:2242;top:1567;width:3186;height:2819" coordorigin="2242,1567" coordsize="3186,2819" path="m4016,1583r13,-11l4034,1572r5,-3l4019,1567r-12,7l4004,1589r12,-6xe" fillcolor="black" stroked="f">
              <v:path arrowok="t"/>
            </v:shape>
            <v:shape id="_x0000_s17712" style="position:absolute;left:2242;top:1567;width:3186;height:2819" coordorigin="2242,1567" coordsize="3186,2819" path="m4018,1608r-4,-7l4016,1583r-12,6l4012,1608r3,4l4018,1608xe" fillcolor="black" stroked="f">
              <v:path arrowok="t"/>
            </v:shape>
            <v:shape id="_x0000_s17711" style="position:absolute;left:2242;top:1567;width:3186;height:2819" coordorigin="2242,1567" coordsize="3186,2819" path="m4023,1611r-5,-3l4015,1612r3,3l4018,1615r1,l4023,1611xe" fillcolor="black" stroked="f">
              <v:path arrowok="t"/>
            </v:shape>
            <v:shape id="_x0000_s17710" style="position:absolute;left:2242;top:1567;width:3186;height:2819" coordorigin="2242,1567" coordsize="3186,2819" path="m4028,1605r-3,-1l4023,1611r-4,4l4023,1616r3,1l4028,1605xe" fillcolor="black" stroked="f">
              <v:path arrowok="t"/>
            </v:shape>
            <v:shape id="_x0000_s17709" style="position:absolute;left:2242;top:1567;width:3186;height:2819" coordorigin="2242,1567" coordsize="3186,2819" path="m4042,1573r3,-1l4046,1572r-7,-3l4034,1572r3,1l4041,1574r1,-1xe" fillcolor="black" stroked="f">
              <v:path arrowok="t"/>
            </v:shape>
            <v:shape id="_x0000_s17708" style="position:absolute;left:2242;top:1567;width:3186;height:2819" coordorigin="2242,1567" coordsize="3186,2819" path="m4046,1572r-1,l4045,1572r-4,10l4045,1579r4,-2l4049,1577r8,10l4046,1572xe" fillcolor="black" stroked="f">
              <v:path arrowok="t"/>
            </v:shape>
            <v:shape id="_x0000_s17707" style="position:absolute;left:2242;top:1567;width:3186;height:2819" coordorigin="2242,1567" coordsize="3186,2819" path="m4025,1604r-2,1l4023,1607r,4l4025,1604xe" fillcolor="black" stroked="f">
              <v:path arrowok="t"/>
            </v:shape>
            <v:shape id="_x0000_s17706" style="position:absolute;left:2242;top:1567;width:3186;height:2819" coordorigin="2242,1567" coordsize="3186,2819" path="m4042,1599r-8,7l4037,1611r1,1l4042,1599xe" fillcolor="black" stroked="f">
              <v:path arrowok="t"/>
            </v:shape>
            <v:shape id="_x0000_s17705" style="position:absolute;left:2242;top:1567;width:3186;height:2819" coordorigin="2242,1567" coordsize="3186,2819" path="m4045,1572r-2,2l4040,1578r1,4l4045,1572xe" fillcolor="black" stroked="f">
              <v:path arrowok="t"/>
            </v:shape>
            <v:shape id="_x0000_s17704" style="position:absolute;left:2242;top:1567;width:3186;height:2819" coordorigin="2242,1567" coordsize="3186,2819" path="m4057,1587r-8,-10l4048,1580r-2,4l4050,1595r-2,8l4046,1609r11,-22xe" fillcolor="black" stroked="f">
              <v:path arrowok="t"/>
            </v:shape>
            <v:shape id="_x0000_s17703" style="position:absolute;left:2242;top:1567;width:3186;height:2819" coordorigin="2242,1567" coordsize="3186,2819" path="m4054,1612r3,-25l4046,1609r6,8l4054,1612xe" fillcolor="black" stroked="f">
              <v:path arrowok="t"/>
            </v:shape>
            <v:shape id="_x0000_s17702" style="position:absolute;left:2242;top:1567;width:3186;height:2819" coordorigin="2242,1567" coordsize="3186,2819" path="m4056,1624r-1,-2l4051,1616r-2,3l4051,1624r2,4l4056,1624xe" fillcolor="black" stroked="f">
              <v:path arrowok="t"/>
            </v:shape>
            <v:shape id="_x0000_s17701" style="position:absolute;left:2242;top:1567;width:3186;height:2819" coordorigin="2242,1567" coordsize="3186,2819" path="m4086,1681r-2,-4l4077,1663r-9,-16l4056,1624r-3,4l4057,1636r3,6l4068,1659r11,22l4086,1681xe" fillcolor="black" stroked="f">
              <v:path arrowok="t"/>
            </v:shape>
            <v:shape id="_x0000_s17700" style="position:absolute;left:2242;top:1567;width:3186;height:2819" coordorigin="2242,1567" coordsize="3186,2819" path="m4105,1727r1,-7l4104,1715r-8,-16l4086,1681r-7,l4090,1704r9,18l4103,1727r2,xe" fillcolor="black" stroked="f">
              <v:path arrowok="t"/>
            </v:shape>
            <v:shape id="_x0000_s17699" style="position:absolute;left:2242;top:1567;width:3186;height:2819" coordorigin="2242,1567" coordsize="3186,2819" path="m4109,1724r-3,-4l4105,1727r,1l4105,1729r4,-5xe" fillcolor="black" stroked="f">
              <v:path arrowok="t"/>
            </v:shape>
            <v:shape id="_x0000_s17698" style="position:absolute;left:2242;top:1567;width:3186;height:2819" coordorigin="2242,1567" coordsize="3186,2819" path="m4111,1727r-2,-2l4109,1724r-4,5l4104,1731r4,7l4111,1727xe" fillcolor="black" stroked="f">
              <v:path arrowok="t"/>
            </v:shape>
            <v:shape id="_x0000_s17697" style="position:absolute;left:2242;top:1567;width:3186;height:2819" coordorigin="2242,1567" coordsize="3186,2819" path="m4120,1744r-9,-17l4108,1738r4,8l4123,1765r-3,-21xe" fillcolor="black" stroked="f">
              <v:path arrowok="t"/>
            </v:shape>
            <v:shape id="_x0000_s17696" style="position:absolute;left:2242;top:1567;width:3186;height:2819" coordorigin="2242,1567" coordsize="3186,2819" path="m3446,3350r-6,2l3437,3352r3,9l3444,3361r2,-11xe" fillcolor="black" stroked="f">
              <v:path arrowok="t"/>
            </v:shape>
            <v:shape id="_x0000_s17695" style="position:absolute;left:2242;top:1567;width:3186;height:2819" coordorigin="2242,1567" coordsize="3186,2819" path="m3378,3333r-2,-6l3368,3332r8,3l3379,3336r-1,-3xe" fillcolor="black" stroked="f">
              <v:path arrowok="t"/>
            </v:shape>
            <v:shape id="_x0000_s17694" style="position:absolute;left:2242;top:1567;width:3186;height:2819" coordorigin="2242,1567" coordsize="3186,2819" path="m4840,3862r-3,-1l4828,3859r-13,l4805,3864r13,2l4822,3862r8,l4837,3862r-2,4l4833,3883r7,-21xe" fillcolor="black" stroked="f">
              <v:path arrowok="t"/>
            </v:shape>
            <v:shape id="_x0000_s17693" style="position:absolute;left:2242;top:1567;width:3186;height:2819" coordorigin="2242,1567" coordsize="3186,2819" path="m4639,3802r-7,-3l4630,3803r4,1l4637,3805r2,-3xe" fillcolor="black" stroked="f">
              <v:path arrowok="t"/>
            </v:shape>
            <v:shape id="_x0000_s17692" style="position:absolute;left:2242;top:1567;width:3186;height:2819" coordorigin="2242,1567" coordsize="3186,2819" path="m3533,3387r-1,-1l3530,3382r-9,l3522,3386r,2l3532,3392r1,-5xe" fillcolor="black" stroked="f">
              <v:path arrowok="t"/>
            </v:shape>
            <v:shape id="_x0000_s17691" style="position:absolute;left:2242;top:1567;width:3186;height:2819" coordorigin="2242,1567" coordsize="3186,2819" path="m3533,3390r,-1l3533,3387r-1,5l3533,3390xe" fillcolor="black" stroked="f">
              <v:path arrowok="t"/>
            </v:shape>
            <v:shape id="_x0000_s17690" style="position:absolute;left:2242;top:1567;width:3186;height:2819" coordorigin="2242,1567" coordsize="3186,2819" path="m3428,3351r-1,-15l3423,3337r-3,1l3420,3339r3,6l3426,3352r2,-1xe" fillcolor="black" stroked="f">
              <v:path arrowok="t"/>
            </v:shape>
            <v:shape id="_x0000_s17689" style="position:absolute;left:2242;top:1567;width:3186;height:2819" coordorigin="2242,1567" coordsize="3186,2819" path="m3365,3326r-1,-4l3359,3320r-2,5l3367,3333r-2,-7xe" fillcolor="black" stroked="f">
              <v:path arrowok="t"/>
            </v:shape>
            <v:shape id="_x0000_s17688" style="position:absolute;left:2242;top:1567;width:3186;height:2819" coordorigin="2242,1567" coordsize="3186,2819" path="m4667,3803r-6,-5l4659,3802r1,2l4664,3805r3,-2xe" fillcolor="black" stroked="f">
              <v:path arrowok="t"/>
            </v:shape>
            <v:shape id="_x0000_s17687" style="position:absolute;left:2242;top:1567;width:3186;height:2819" coordorigin="2242,1567" coordsize="3186,2819" path="m4667,3806r,-3l4664,3805r3,5l4667,3806xe" fillcolor="black" stroked="f">
              <v:path arrowok="t"/>
            </v:shape>
            <v:shape id="_x0000_s17686" style="position:absolute;left:2242;top:1567;width:3186;height:2819" coordorigin="2242,1567" coordsize="3186,2819" path="m4660,3813r-4,-7l4654,3806r-2,2l4654,3809r8,6l4660,3813xe" fillcolor="black" stroked="f">
              <v:path arrowok="t"/>
            </v:shape>
            <v:shape id="_x0000_s17685" style="position:absolute;left:2242;top:1567;width:3186;height:2819" coordorigin="2242,1567" coordsize="3186,2819" path="m4681,3813r-4,-3l4671,3809r1,3l4674,3816r11,2l4681,3813xe" fillcolor="black" stroked="f">
              <v:path arrowok="t"/>
            </v:shape>
            <v:shape id="_x0000_s17684" style="position:absolute;left:2242;top:1567;width:3186;height:2819" coordorigin="2242,1567" coordsize="3186,2819" path="m4691,3818r-6,l4674,3816r15,7l4691,3818xe" fillcolor="black" stroked="f">
              <v:path arrowok="t"/>
            </v:shape>
            <v:shape id="_x0000_s17683" style="position:absolute;left:2242;top:1567;width:3186;height:2819" coordorigin="2242,1567" coordsize="3186,2819" path="m3546,3389r-2,-3l3540,3377r-6,2l3538,3387r2,5l3546,3389xe" fillcolor="black" stroked="f">
              <v:path arrowok="t"/>
            </v:shape>
            <v:shape id="_x0000_s17682" style="position:absolute;left:2242;top:1567;width:3186;height:2819" coordorigin="2242,1567" coordsize="3186,2819" path="m3551,3393r-3,-1l3546,3389r-6,3l3550,3398r1,-5xe" fillcolor="black" stroked="f">
              <v:path arrowok="t"/>
            </v:shape>
            <v:shape id="_x0000_s17681" style="position:absolute;left:2242;top:1567;width:3186;height:2819" coordorigin="2242,1567" coordsize="3186,2819" path="m3551,3394r,l3551,3393r-1,5l3551,3394xe" fillcolor="black" stroked="f">
              <v:path arrowok="t"/>
            </v:shape>
            <v:shape id="_x0000_s17680" style="position:absolute;left:2242;top:1567;width:3186;height:2819" coordorigin="2242,1567" coordsize="3186,2819" path="m3456,3358r4,-1l3460,3357r-1,-4l3458,3348r-2,-2l3452,3348r-5,3l3451,3360r5,-2xe" fillcolor="black" stroked="f">
              <v:path arrowok="t"/>
            </v:shape>
            <v:shape id="_x0000_s17679" style="position:absolute;left:2242;top:1567;width:3186;height:2819" coordorigin="2242,1567" coordsize="3186,2819" path="m3238,3274r-1,-4l3234,3271r,4l3234,3279r6,4l3238,3274xe" fillcolor="black" stroked="f">
              <v:path arrowok="t"/>
            </v:shape>
            <v:shape id="_x0000_s17678" style="position:absolute;left:2242;top:1567;width:3186;height:2819" coordorigin="2242,1567" coordsize="3186,2819" path="m4630,3795r-4,-7l4626,3792r-1,5l4629,3799r1,-4xe" fillcolor="black" stroked="f">
              <v:path arrowok="t"/>
            </v:shape>
            <v:shape id="_x0000_s17677" style="position:absolute;left:2242;top:1567;width:3186;height:2819" coordorigin="2242,1567" coordsize="3186,2819" path="m3373,3317r-3,1l3368,3319r,2l3369,3324r2,2l3372,3327r1,-10xe" fillcolor="black" stroked="f">
              <v:path arrowok="t"/>
            </v:shape>
            <v:shape id="_x0000_s17676" style="position:absolute;left:2242;top:1567;width:3186;height:2819" coordorigin="2242,1567" coordsize="3186,2819" path="m3373,3327r3,-2l3373,3317r-1,10l3373,3327xe" fillcolor="black" stroked="f">
              <v:path arrowok="t"/>
            </v:shape>
            <v:shape id="_x0000_s17675" style="position:absolute;left:2242;top:1567;width:3186;height:2819" coordorigin="2242,1567" coordsize="3186,2819" path="m3347,3309r-6,-3l3340,3294r-3,7l3341,3309r,2l3344,3315r5,5l3349,3320r-2,-11xe" fillcolor="black" stroked="f">
              <v:path arrowok="t"/>
            </v:shape>
            <v:shape id="_x0000_s17674" style="position:absolute;left:2242;top:1567;width:3186;height:2819" coordorigin="2242,1567" coordsize="3186,2819" path="m3341,3311r,-2l3341,3311r3,4l3341,3311xe" fillcolor="black" stroked="f">
              <v:path arrowok="t"/>
            </v:shape>
            <v:shape id="_x0000_s17673" style="position:absolute;left:2242;top:1567;width:3186;height:2819" coordorigin="2242,1567" coordsize="3186,2819" path="m3350,3318r1,-2l3347,3309r2,11l3350,3318xe" fillcolor="black" stroked="f">
              <v:path arrowok="t"/>
            </v:shape>
            <v:shape id="_x0000_s17672" style="position:absolute;left:2242;top:1567;width:3186;height:2819" coordorigin="2242,1567" coordsize="3186,2819" path="m3326,3277r-4,1l3320,3278r-2,1l3318,3279r-2,l3322,3293r4,-16xe" fillcolor="black" stroked="f">
              <v:path arrowok="t"/>
            </v:shape>
            <v:shape id="_x0000_s17671" style="position:absolute;left:2242;top:1567;width:3186;height:2819" coordorigin="2242,1567" coordsize="3186,2819" path="m3326,3294r1,-1l3330,3291r-4,-14l3322,3293r2,1l3326,3294xe" fillcolor="black" stroked="f">
              <v:path arrowok="t"/>
            </v:shape>
            <v:shape id="_x0000_s17670" style="position:absolute;left:2242;top:1567;width:3186;height:2819" coordorigin="2242,1567" coordsize="3186,2819" path="m3340,3294r-4,-1l3334,3296r3,5l3340,3294xe" fillcolor="black" stroked="f">
              <v:path arrowok="t"/>
            </v:shape>
            <v:shape id="_x0000_s17669" style="position:absolute;left:2242;top:1567;width:3186;height:2819" coordorigin="2242,1567" coordsize="3186,2819" path="m3345,3296r-5,-2l3341,3306r1,1l3345,3296xe" fillcolor="black" stroked="f">
              <v:path arrowok="t"/>
            </v:shape>
            <v:shape id="_x0000_s17668" style="position:absolute;left:2242;top:1567;width:3186;height:2819" coordorigin="2242,1567" coordsize="3186,2819" path="m3524,3365r-7,2l3513,3368r,1l3516,3375r3,7l3520,3383r4,-18xe" fillcolor="black" stroked="f">
              <v:path arrowok="t"/>
            </v:shape>
            <v:shape id="_x0000_s17667" style="position:absolute;left:2242;top:1567;width:3186;height:2819" coordorigin="2242,1567" coordsize="3186,2819" path="m3525,3380r6,-4l3524,3365r-4,18l3525,3380xe" fillcolor="black" stroked="f">
              <v:path arrowok="t"/>
            </v:shape>
            <v:shape id="_x0000_s17666" style="position:absolute;left:2242;top:1567;width:3186;height:2819" coordorigin="2242,1567" coordsize="3186,2819" path="m4614,3782r-4,l4606,3781r-3,4l4608,3786r5,2l4614,3782xe" fillcolor="black" stroked="f">
              <v:path arrowok="t"/>
            </v:shape>
            <v:shape id="_x0000_s17665" style="position:absolute;left:2242;top:1567;width:3186;height:2819" coordorigin="2242,1567" coordsize="3186,2819" path="m3561,3393r4,-4l3558,3374r-1,10l3555,3388r-4,-6l3549,3379r-2,-1l3547,3382r4,l3553,3387r3,6l3558,3395r3,-2xe" fillcolor="black" stroked="f">
              <v:path arrowok="t"/>
            </v:shape>
            <v:shape id="_x0000_s17664" style="position:absolute;left:2242;top:1567;width:3186;height:2819" coordorigin="2242,1567" coordsize="3186,2819" path="m3516,3386r-4,-2l3511,3388r3,1l3518,3390r-2,-4xe" fillcolor="black" stroked="f">
              <v:path arrowok="t"/>
            </v:shape>
            <v:shape id="_x0000_s17663" style="position:absolute;left:2242;top:1567;width:3186;height:2819" coordorigin="2242,1567" coordsize="3186,2819" path="m3558,3374r-5,2l3547,3378r2,1l3551,3382r2,l3558,3374xe" fillcolor="black" stroked="f">
              <v:path arrowok="t"/>
            </v:shape>
            <v:shape id="_x0000_s17662" style="position:absolute;left:2242;top:1567;width:3186;height:2819" coordorigin="2242,1567" coordsize="3186,2819" path="m3558,3374r-5,8l3555,3383r2,1l3558,3374xe" fillcolor="black" stroked="f">
              <v:path arrowok="t"/>
            </v:shape>
            <v:shape id="_x0000_s17661" style="position:absolute;left:2242;top:1567;width:3186;height:2819" coordorigin="2242,1567" coordsize="3186,2819" path="m3437,3335r-2,-1l3430,3332r-1,4l3433,3342r7,5l3437,3335xe" fillcolor="black" stroked="f">
              <v:path arrowok="t"/>
            </v:shape>
            <v:shape id="_x0000_s17660" style="position:absolute;left:2242;top:1567;width:3186;height:2819" coordorigin="2242,1567" coordsize="3186,2819" path="m4644,3795r,-3l4640,3790r-2,7l4643,3798r1,-3xe" fillcolor="black" stroked="f">
              <v:path arrowok="t"/>
            </v:shape>
            <v:shape id="_x0000_s17659" style="position:absolute;left:2242;top:1567;width:3186;height:2819" coordorigin="2242,1567" coordsize="3186,2819" path="m4498,3677r1,l4487,3655r,5l4486,3661r-1,3l4496,3678r2,-1xe" fillcolor="black" stroked="f">
              <v:path arrowok="t"/>
            </v:shape>
            <v:shape id="_x0000_s17658" style="position:absolute;left:2242;top:1567;width:3186;height:2819" coordorigin="2242,1567" coordsize="3186,2819" path="m4479,3645r-3,-3l4474,3639r-6,-9l4468,3634r6,11l4479,3645xe" fillcolor="black" stroked="f">
              <v:path arrowok="t"/>
            </v:shape>
            <v:shape id="_x0000_s17657" style="position:absolute;left:2242;top:1567;width:3186;height:2819" coordorigin="2242,1567" coordsize="3186,2819" path="m4482,3648r-1,-1l4480,3646r-1,-1l4474,3645r7,14l4482,3648xe" fillcolor="black" stroked="f">
              <v:path arrowok="t"/>
            </v:shape>
            <v:shape id="_x0000_s17656" style="position:absolute;left:2242;top:1567;width:3186;height:2819" coordorigin="2242,1567" coordsize="3186,2819" path="m4487,3655r-5,-7l4481,3659r1,1l4484,3660r2,l4487,3660r,-5xe" fillcolor="black" stroked="f">
              <v:path arrowok="t"/>
            </v:shape>
            <v:shape id="_x0000_s17655" style="position:absolute;left:2242;top:1567;width:3186;height:2819" coordorigin="2242,1567" coordsize="3186,2819" path="m4518,3692r-17,-19l4487,3655r12,22l4500,3678r,2l4500,3684r3,-2l4506,3688r9,12l4518,3692xe" fillcolor="black" stroked="f">
              <v:path arrowok="t"/>
            </v:shape>
            <v:shape id="_x0000_s17654" style="position:absolute;left:2242;top:1567;width:3186;height:2819" coordorigin="2242,1567" coordsize="3186,2819" path="m4537,3712r-5,-5l4529,3704r-11,-12l4515,3700r15,15l4539,3716r-2,-4xe" fillcolor="black" stroked="f">
              <v:path arrowok="t"/>
            </v:shape>
            <v:shape id="_x0000_s17653" style="position:absolute;left:2242;top:1567;width:3186;height:2819" coordorigin="2242,1567" coordsize="3186,2819" path="m4580,3750r-7,-7l4556,3731r-16,-14l4539,3716r-9,-1l4547,3731r18,14l4578,3753r11,1l4580,3750xe" fillcolor="black" stroked="f">
              <v:path arrowok="t"/>
            </v:shape>
            <v:shape id="_x0000_s17652" style="position:absolute;left:2242;top:1567;width:3186;height:2819" coordorigin="2242,1567" coordsize="3186,2819" path="m4602,3776r-2,l4593,3773r-2,-5l4590,3773r-1,4l4602,3776xe" fillcolor="black" stroked="f">
              <v:path arrowok="t"/>
            </v:shape>
            <v:shape id="_x0000_s17651" style="position:absolute;left:2242;top:1567;width:3186;height:2819" coordorigin="2242,1567" coordsize="3186,2819" path="m4603,3778r-1,-2l4589,3777r12,7l4603,3778xe" fillcolor="black" stroked="f">
              <v:path arrowok="t"/>
            </v:shape>
            <v:shape id="_x0000_s17650" style="position:absolute;left:2242;top:1567;width:3186;height:2819" coordorigin="2242,1567" coordsize="3186,2819" path="m3471,3345r-3,-1l3465,3343r-1,3l3465,3352r,4l3466,3357r5,-12xe" fillcolor="black" stroked="f">
              <v:path arrowok="t"/>
            </v:shape>
            <v:shape id="_x0000_s17649" style="position:absolute;left:2242;top:1567;width:3186;height:2819" coordorigin="2242,1567" coordsize="3186,2819" path="m3468,3355r4,-2l3471,3345r-5,12l3468,3355xe" fillcolor="black" stroked="f">
              <v:path arrowok="t"/>
            </v:shape>
            <v:shape id="_x0000_s17648" style="position:absolute;left:2242;top:1567;width:3186;height:2819" coordorigin="2242,1567" coordsize="3186,2819" path="m3442,3143r2,-6l3442,3134r2,-8l3441,3125r-2,-4l3438,3145r-2,20l3442,3143xe" fillcolor="black" stroked="f">
              <v:path arrowok="t"/>
            </v:shape>
            <v:shape id="_x0000_s17647" style="position:absolute;left:2242;top:1567;width:3186;height:2819" coordorigin="2242,1567" coordsize="3186,2819" path="m3444,3154r-1,-5l3442,3143r-6,22l3435,3174r-1,3l3444,3154xe" fillcolor="black" stroked="f">
              <v:path arrowok="t"/>
            </v:shape>
            <v:shape id="_x0000_s17646" style="position:absolute;left:2242;top:1567;width:3186;height:2819" coordorigin="2242,1567" coordsize="3186,2819" path="m3436,3178r1,-1l3442,3166r2,-12l3434,3177r1,2l3436,3178xe" fillcolor="black" stroked="f">
              <v:path arrowok="t"/>
            </v:shape>
            <v:shape id="_x0000_s17645" style="position:absolute;left:2242;top:1567;width:3186;height:2819" coordorigin="2242,1567" coordsize="3186,2819" path="m3442,3166r-5,11l3439,3177r1,1l3442,3181r,1l3442,3166xe" fillcolor="black" stroked="f">
              <v:path arrowok="t"/>
            </v:shape>
            <v:shape id="_x0000_s17644" style="position:absolute;left:2242;top:1567;width:3186;height:2819" coordorigin="2242,1567" coordsize="3186,2819" path="m3442,3196r,-13l3442,3182r,-1l3440,3185r-4,2l3436,3198r,21l3442,3196xe" fillcolor="black" stroked="f">
              <v:path arrowok="t"/>
            </v:shape>
            <v:shape id="_x0000_s17643" style="position:absolute;left:2242;top:1567;width:3186;height:2819" coordorigin="2242,1567" coordsize="3186,2819" path="m3444,3293r-1,-22l3442,3244r,-27l3442,3196r-6,23l3436,3246r,28l3437,3297r1,12l3439,3309r5,-16xe" fillcolor="black" stroked="f">
              <v:path arrowok="t"/>
            </v:shape>
            <v:shape id="_x0000_s17642" style="position:absolute;left:2242;top:1567;width:3186;height:2819" coordorigin="2242,1567" coordsize="3186,2819" path="m3442,3310r2,l3446,3306r-2,-13l3439,3309r,1l3439,3314r3,-4xe" fillcolor="black" stroked="f">
              <v:path arrowok="t"/>
            </v:shape>
            <v:shape id="_x0000_s17641" style="position:absolute;left:2242;top:1567;width:3186;height:2819" coordorigin="2242,1567" coordsize="3186,2819" path="m3447,3309r,-1l3446,3306r-2,4l3447,3309xe" fillcolor="black" stroked="f">
              <v:path arrowok="t"/>
            </v:shape>
            <v:shape id="_x0000_s17640" style="position:absolute;left:2242;top:1567;width:3186;height:2819" coordorigin="2242,1567" coordsize="3186,2819" path="m3444,3113r,-1l3444,3110r,-6l3441,3102r-2,19l3441,3125r3,-12xe" fillcolor="black" stroked="f">
              <v:path arrowok="t"/>
            </v:shape>
            <v:shape id="_x0000_s17639" style="position:absolute;left:2242;top:1567;width:3186;height:2819" coordorigin="2242,1567" coordsize="3186,2819" path="m3445,3109r2,-2l3446,3105r-2,-1l3444,3110r1,-1xe" fillcolor="black" stroked="f">
              <v:path arrowok="t"/>
            </v:shape>
            <v:shape id="_x0000_s17638" style="position:absolute;left:2242;top:1567;width:3186;height:2819" coordorigin="2242,1567" coordsize="3186,2819" path="m3401,3247r,-25l3396,3252r,1l3396,3256r,2l3397,3260r4,-13xe" fillcolor="black" stroked="f">
              <v:path arrowok="t"/>
            </v:shape>
            <v:shape id="_x0000_s17637" style="position:absolute;left:2242;top:1567;width:3186;height:2819" coordorigin="2242,1567" coordsize="3186,2819" path="m3385,3324r4,-1l3389,3322r-2,-3l3385,3314r-4,l3379,3320r-2,5l3379,3326r6,-2xe" fillcolor="black" stroked="f">
              <v:path arrowok="t"/>
            </v:shape>
            <v:shape id="_x0000_s17636" style="position:absolute;left:2242;top:1567;width:3186;height:2819" coordorigin="2242,1567" coordsize="3186,2819" path="m3333,3300r-3,-5l3325,3296r,5l3325,3306r13,4l3333,3300xe" fillcolor="black" stroked="f">
              <v:path arrowok="t"/>
            </v:shape>
            <v:shape id="_x0000_s17635" style="position:absolute;left:2242;top:1567;width:3186;height:2819" coordorigin="2242,1567" coordsize="3186,2819" path="m2881,3135r3,-13l2886,3111r-3,3l2880,3126r-2,6l2878,3136r1,1l2882,3140r-1,-5xe" fillcolor="black" stroked="f">
              <v:path arrowok="t"/>
            </v:shape>
            <v:shape id="_x0000_s17634" style="position:absolute;left:2242;top:1567;width:3186;height:2819" coordorigin="2242,1567" coordsize="3186,2819" path="m4690,3786r-1,-4l4696,3781r,-1l4691,3778r-2,l4687,3781r-3,3l4686,3790r4,-4xe" fillcolor="black" stroked="f">
              <v:path arrowok="t"/>
            </v:shape>
            <v:shape id="_x0000_s17633" style="position:absolute;left:2242;top:1567;width:3186;height:2819" coordorigin="2242,1567" coordsize="3186,2819" path="m4684,3784r-3,l4678,3783r-7,-2l4686,3790r-2,-6xe" fillcolor="black" stroked="f">
              <v:path arrowok="t"/>
            </v:shape>
            <v:shape id="_x0000_s17632" style="position:absolute;left:2242;top:1567;width:3186;height:2819" coordorigin="2242,1567" coordsize="3186,2819" path="m4804,3846r-14,-3l4768,3835r-14,-6l4731,3816r-18,-11l4698,3794r-8,-8l4686,3790r6,6l4703,3804r18,11l4742,3827r23,12l4787,3848r17,-2xe" fillcolor="black" stroked="f">
              <v:path arrowok="t"/>
            </v:shape>
            <v:shape id="_x0000_s17631" style="position:absolute;left:2242;top:1567;width:3186;height:2819" coordorigin="2242,1567" coordsize="3186,2819" path="m4818,3852r-5,-7l4804,3846r-17,2l4806,3853r12,-1xe" fillcolor="black" stroked="f">
              <v:path arrowok="t"/>
            </v:shape>
            <v:shape id="_x0000_s17630" style="position:absolute;left:2242;top:1567;width:3186;height:2819" coordorigin="2242,1567" coordsize="3186,2819" path="m4819,3851r4,-3l4813,3845r5,7l4819,3851xe" fillcolor="black" stroked="f">
              <v:path arrowok="t"/>
            </v:shape>
            <v:shape id="_x0000_s17629" style="position:absolute;left:2242;top:1567;width:3186;height:2819" coordorigin="2242,1567" coordsize="3186,2819" path="m4700,3782r-4,-2l4696,3781r1,l4701,3782r-1,xe" fillcolor="black" stroked="f">
              <v:path arrowok="t"/>
            </v:shape>
            <v:shape id="_x0000_s17628" style="position:absolute;left:2242;top:1567;width:3186;height:2819" coordorigin="2242,1567" coordsize="3186,2819" path="m4492,3681r-4,-7l4484,3669r-3,-3l4483,3671r10,14l4492,3681xe" fillcolor="black" stroked="f">
              <v:path arrowok="t"/>
            </v:shape>
            <v:shape id="_x0000_s17627" style="position:absolute;left:2242;top:1567;width:3186;height:2819" coordorigin="2242,1567" coordsize="3186,2819" path="m4518,3709r-13,-14l4498,3686r-6,-5l4493,3685r15,18l4521,3719r-3,-10xe" fillcolor="black" stroked="f">
              <v:path arrowok="t"/>
            </v:shape>
            <v:shape id="_x0000_s17626" style="position:absolute;left:2242;top:1567;width:3186;height:2819" coordorigin="2242,1567" coordsize="3186,2819" path="m4535,3728r-17,-19l4521,3719r3,4l4534,3735r1,-7xe" fillcolor="black" stroked="f">
              <v:path arrowok="t"/>
            </v:shape>
            <v:shape id="_x0000_s17625" style="position:absolute;left:2242;top:1567;width:3186;height:2819" coordorigin="2242,1567" coordsize="3186,2819" path="m4547,3738r-2,-1l4535,3728r-1,7l4539,3739r2,1l4547,3738xe" fillcolor="black" stroked="f">
              <v:path arrowok="t"/>
            </v:shape>
            <v:shape id="_x0000_s17624" style="position:absolute;left:2242;top:1567;width:3186;height:2819" coordorigin="2242,1567" coordsize="3186,2819" path="m4558,3749r-9,-7l4549,3740r-1,-1l4547,3738r-6,2l4562,3759r-4,-10xe" fillcolor="black" stroked="f">
              <v:path arrowok="t"/>
            </v:shape>
            <v:shape id="_x0000_s17623" style="position:absolute;left:2242;top:1567;width:3186;height:2819" coordorigin="2242,1567" coordsize="3186,2819" path="m4570,3757r-3,-3l4565,3752r-3,-3l4561,3749r-3,l4562,3759r8,-2xe" fillcolor="black" stroked="f">
              <v:path arrowok="t"/>
            </v:shape>
            <v:shape id="_x0000_s17622" style="position:absolute;left:2242;top:1567;width:3186;height:2819" coordorigin="2242,1567" coordsize="3186,2819" path="m4590,3771r-2,-4l4581,3763r-5,-2l4570,3757r-8,2l4578,3771r8,2l4590,3771xe" fillcolor="black" stroked="f">
              <v:path arrowok="t"/>
            </v:shape>
            <v:shape id="_x0000_s17621" style="position:absolute;left:2242;top:1567;width:3186;height:2819" coordorigin="2242,1567" coordsize="3186,2819" path="m2867,3101r-1,1l2864,3102r-5,26l2862,3129r5,-28xe" fillcolor="black" stroked="f">
              <v:path arrowok="t"/>
            </v:shape>
            <v:shape id="_x0000_s17620" style="position:absolute;left:2242;top:1567;width:3186;height:2819" coordorigin="2242,1567" coordsize="3186,2819" path="m3603,3398r-3,-1l3598,3397r-2,3l3598,3402r5,-4xe" fillcolor="black" stroked="f">
              <v:path arrowok="t"/>
            </v:shape>
            <v:shape id="_x0000_s17619" style="position:absolute;left:2242;top:1567;width:3186;height:2819" coordorigin="2242,1567" coordsize="3186,2819" path="m3609,3401r-6,-3l3598,3402r5,1l3609,3404r,-3xe" fillcolor="black" stroked="f">
              <v:path arrowok="t"/>
            </v:shape>
            <v:shape id="_x0000_s17618" style="position:absolute;left:2242;top:1567;width:3186;height:2819" coordorigin="2242,1567" coordsize="3186,2819" path="m3588,3398r1,-9l3586,3390r-3,1l3583,3397r3,1l3588,3398xe" fillcolor="black" stroked="f">
              <v:path arrowok="t"/>
            </v:shape>
            <v:shape id="_x0000_s17617" style="position:absolute;left:2242;top:1567;width:3186;height:2819" coordorigin="2242,1567" coordsize="3186,2819" path="m3589,3397r2,-2l3589,3389r-1,9l3589,3397xe" fillcolor="black" stroked="f">
              <v:path arrowok="t"/>
            </v:shape>
            <v:shape id="_x0000_s17616" style="position:absolute;left:2242;top:1567;width:3186;height:2819" coordorigin="2242,1567" coordsize="3186,2819" path="m3451,3328r-5,-2l3443,3332r2,7l3448,3346r3,-18xe" fillcolor="black" stroked="f">
              <v:path arrowok="t"/>
            </v:shape>
            <v:shape id="_x0000_s17615" style="position:absolute;left:2242;top:1567;width:3186;height:2819" coordorigin="2242,1567" coordsize="3186,2819" path="m3452,3344r4,-14l3451,3328r-3,18l3452,3344xe" fillcolor="black" stroked="f">
              <v:path arrowok="t"/>
            </v:shape>
            <v:shape id="_x0000_s17614" style="position:absolute;left:2242;top:1567;width:3186;height:2819" coordorigin="2242,1567" coordsize="3186,2819" path="m3318,3292r-2,-1l3314,3289r-1,-3l3311,3281r-6,1l3305,3288r,5l3316,3299r2,-7xe" fillcolor="black" stroked="f">
              <v:path arrowok="t"/>
            </v:shape>
            <v:shape id="_x0000_s17613" style="position:absolute;left:2242;top:1567;width:3186;height:2819" coordorigin="2242,1567" coordsize="3186,2819" path="m3317,3295r1,-2l3318,3292r-2,7l3317,3295xe" fillcolor="black" stroked="f">
              <v:path arrowok="t"/>
            </v:shape>
            <v:shape id="_x0000_s17612" style="position:absolute;left:2242;top:1567;width:3186;height:2819" coordorigin="2242,1567" coordsize="3186,2819" path="m3569,3380r,-2l3569,3373r-5,-2l3562,3375r6,14l3569,3380xe" fillcolor="black" stroked="f">
              <v:path arrowok="t"/>
            </v:shape>
            <v:shape id="_x0000_s17611" style="position:absolute;left:2242;top:1567;width:3186;height:2819" coordorigin="2242,1567" coordsize="3186,2819" path="m3572,3383r-1,-1l3569,3380r-1,9l3569,3390r,l3572,3383xe" fillcolor="black" stroked="f">
              <v:path arrowok="t"/>
            </v:shape>
            <v:shape id="_x0000_s17610" style="position:absolute;left:2242;top:1567;width:3186;height:2819" coordorigin="2242,1567" coordsize="3186,2819" path="m3571,3390r2,-1l3576,3389r,-5l3572,3383r-3,7l3571,3390xe" fillcolor="black" stroked="f">
              <v:path arrowok="t"/>
            </v:shape>
            <v:shape id="_x0000_s17609" style="position:absolute;left:2242;top:1567;width:3186;height:2819" coordorigin="2242,1567" coordsize="3186,2819" path="m3537,3361r-6,2l3526,3365r4,5l3534,3377r,1l3537,3361xe" fillcolor="black" stroked="f">
              <v:path arrowok="t"/>
            </v:shape>
            <v:shape id="_x0000_s17608" style="position:absolute;left:2242;top:1567;width:3186;height:2819" coordorigin="2242,1567" coordsize="3186,2819" path="m3538,3376r5,-3l3537,3361r-3,17l3538,3376xe" fillcolor="black" stroked="f">
              <v:path arrowok="t"/>
            </v:shape>
            <v:shape id="_x0000_s17607" style="position:absolute;left:2242;top:1567;width:3186;height:2819" coordorigin="2242,1567" coordsize="3186,2819" path="m3423,3332r2,-1l3425,3329r-1,-1l3423,3327r,-2l3424,3321r-3,-1l3418,3334r2,1l3423,3332xe" fillcolor="black" stroked="f">
              <v:path arrowok="t"/>
            </v:shape>
            <v:shape id="_x0000_s17606" style="position:absolute;left:2242;top:1567;width:3186;height:2819" coordorigin="2242,1567" coordsize="3186,2819" path="m3421,3320r-4,1l3415,3321r,2l3416,3327r2,7l3421,3320xe" fillcolor="black" stroked="f">
              <v:path arrowok="t"/>
            </v:shape>
            <v:shape id="_x0000_s17605" style="position:absolute;left:2242;top:1567;width:3186;height:2819" coordorigin="2242,1567" coordsize="3186,2819" path="m3371,3314r,-1l3372,3310r-1,-3l3369,3300r-4,1l3365,3308r1,6l3368,3316r3,-2xe" fillcolor="black" stroked="f">
              <v:path arrowok="t"/>
            </v:shape>
            <v:shape id="_x0000_s17604" style="position:absolute;left:2242;top:1567;width:3186;height:2819" coordorigin="2242,1567" coordsize="3186,2819" path="m4652,3788r-3,-2l4644,3783r1,6l4648,3791r5,3l4652,3788xe" fillcolor="black" stroked="f">
              <v:path arrowok="t"/>
            </v:shape>
            <v:shape id="_x0000_s17603" style="position:absolute;left:2242;top:1567;width:3186;height:2819" coordorigin="2242,1567" coordsize="3186,2819" path="m3615,3395r-7,-2l3608,3395r2,5l3612,3404r3,2l3615,3395xe" fillcolor="black" stroked="f">
              <v:path arrowok="t"/>
            </v:shape>
            <v:shape id="_x0000_s17602" style="position:absolute;left:2242;top:1567;width:3186;height:2819" coordorigin="2242,1567" coordsize="3186,2819" path="m3617,3405r2,-1l3615,3395r,11l3617,3405xe" fillcolor="black" stroked="f">
              <v:path arrowok="t"/>
            </v:shape>
            <v:shape id="_x0000_s17601" style="position:absolute;left:2242;top:1567;width:3186;height:2819" coordorigin="2242,1567" coordsize="3186,2819" path="m3296,3269r-3,1l3290,3270r-1,4l3291,3280r2,5l3293,3285r3,-16xe" fillcolor="black" stroked="f">
              <v:path arrowok="t"/>
            </v:shape>
            <v:shape id="_x0000_s17600" style="position:absolute;left:2242;top:1567;width:3186;height:2819" coordorigin="2242,1567" coordsize="3186,2819" path="m3295,3283r2,-3l3296,3269r-3,16l3295,3283xe" fillcolor="black" stroked="f">
              <v:path arrowok="t"/>
            </v:shape>
            <v:shape id="_x0000_s17599" style="position:absolute;left:2242;top:1567;width:3186;height:2819" coordorigin="2242,1567" coordsize="3186,2819" path="m3241,3256r-2,-2l3236,3261r2,2l3240,3265r1,-9xe" fillcolor="black" stroked="f">
              <v:path arrowok="t"/>
            </v:shape>
            <v:shape id="_x0000_s17598" style="position:absolute;left:2242;top:1567;width:3186;height:2819" coordorigin="2242,1567" coordsize="3186,2819" path="m3499,3368r2,-20l3494,3352r-2,3l3493,3358r2,3l3495,3364r-2,6l3499,3368xe" fillcolor="black" stroked="f">
              <v:path arrowok="t"/>
            </v:shape>
            <v:shape id="_x0000_s17597" style="position:absolute;left:2242;top:1567;width:3186;height:2819" coordorigin="2242,1567" coordsize="3186,2819" path="m3488,3357r-3,-1l3476,3353r,1l3483,3374r5,-17xe" fillcolor="black" stroked="f">
              <v:path arrowok="t"/>
            </v:shape>
            <v:shape id="_x0000_s17596" style="position:absolute;left:2242;top:1567;width:3186;height:2819" coordorigin="2242,1567" coordsize="3186,2819" path="m3489,3371r2,-1l3488,3357r-5,17l3489,3371xe" fillcolor="black" stroked="f">
              <v:path arrowok="t"/>
            </v:shape>
            <v:shape id="_x0000_s17595" style="position:absolute;left:2242;top:1567;width:3186;height:2819" coordorigin="2242,1567" coordsize="3186,2819" path="m3485,3341r-2,-1l3479,3338r-2,11l3476,3353r3,1l3485,3341xe" fillcolor="black" stroked="f">
              <v:path arrowok="t"/>
            </v:shape>
            <v:shape id="_x0000_s17594" style="position:absolute;left:2242;top:1567;width:3186;height:2819" coordorigin="2242,1567" coordsize="3186,2819" path="m3482,3352r2,-1l3485,3341r-6,13l3482,3352xe" fillcolor="black" stroked="f">
              <v:path arrowok="t"/>
            </v:shape>
            <v:shape id="_x0000_s17593" style="position:absolute;left:2242;top:1567;width:3186;height:2819" coordorigin="2242,1567" coordsize="3186,2819" path="m3479,3338r-5,4l3476,3345r1,2l3477,3349r2,-11xe" fillcolor="black" stroked="f">
              <v:path arrowok="t"/>
            </v:shape>
            <v:shape id="_x0000_s17592" style="position:absolute;left:2242;top:1567;width:3186;height:2819" coordorigin="2242,1567" coordsize="3186,2819" path="m3476,3353r-1,l3476,3354r,-1xe" fillcolor="black" stroked="f">
              <v:path arrowok="t"/>
            </v:shape>
            <v:shape id="_x0000_s17591" style="position:absolute;left:2242;top:1567;width:3186;height:2819" coordorigin="2242,1567" coordsize="3186,2819" path="m3506,3365r-3,-7l3501,3348r-2,20l3506,3365xe" fillcolor="black" stroked="f">
              <v:path arrowok="t"/>
            </v:shape>
            <v:shape id="_x0000_s17590" style="position:absolute;left:2242;top:1567;width:3186;height:2819" coordorigin="2242,1567" coordsize="3186,2819" path="m3553,3183r-3,-2l3547,3190r2,l3550,3189r1,1l3549,3191r-1,9l3553,3183xe" fillcolor="black" stroked="f">
              <v:path arrowok="t"/>
            </v:shape>
            <v:shape id="_x0000_s17589" style="position:absolute;left:2242;top:1567;width:3186;height:2819" coordorigin="2242,1567" coordsize="3186,2819" path="m3566,3402r-6,-2l3549,3399r-17,-4l3496,3388r-16,-4l3477,3381r,-1l3479,3380r2,1l3486,3380r-4,-2l3480,3376r-1,l3474,3381r-1,8l3485,3392r22,5l3530,3401r20,4l3566,3402xe" fillcolor="black" stroked="f">
              <v:path arrowok="t"/>
            </v:shape>
            <v:shape id="_x0000_s17588" style="position:absolute;left:2242;top:1567;width:3186;height:2819" coordorigin="2242,1567" coordsize="3186,2819" path="m3576,3404r-6,l3566,3402r-16,3l3565,3407r3,1l3576,3404xe" fillcolor="black" stroked="f">
              <v:path arrowok="t"/>
            </v:shape>
            <v:shape id="_x0000_s17587" style="position:absolute;left:2242;top:1567;width:3186;height:2819" coordorigin="2242,1567" coordsize="3186,2819" path="m3590,3403r-7,3l3568,3408r16,3l3590,3403xe" fillcolor="black" stroked="f">
              <v:path arrowok="t"/>
            </v:shape>
            <v:shape id="_x0000_s17586" style="position:absolute;left:2242;top:1567;width:3186;height:2819" coordorigin="2242,1567" coordsize="3186,2819" path="m3658,3414r-6,-1l3638,3410r-6,7l3647,3419r6,-1l3656,3421r2,-7xe" fillcolor="black" stroked="f">
              <v:path arrowok="t"/>
            </v:shape>
            <v:shape id="_x0000_s17585" style="position:absolute;left:2242;top:1567;width:3186;height:2819" coordorigin="2242,1567" coordsize="3186,2819" path="m3662,3421r4,-5l3658,3414r-2,7l3662,3421xe" fillcolor="black" stroked="f">
              <v:path arrowok="t"/>
            </v:shape>
            <v:shape id="_x0000_s17584" style="position:absolute;left:2242;top:1567;width:3186;height:2819" coordorigin="2242,1567" coordsize="3186,2819" path="m3711,3419r-2,l3698,3420r,-3l3686,3417r-6,4l3706,3423r5,-4xe" fillcolor="black" stroked="f">
              <v:path arrowok="t"/>
            </v:shape>
            <v:shape id="_x0000_s17583" style="position:absolute;left:2242;top:1567;width:3186;height:2819" coordorigin="2242,1567" coordsize="3186,2819" path="m3728,3423r6,-3l3711,3419r-5,4l3713,3424r6,2l3728,3423xe" fillcolor="black" stroked="f">
              <v:path arrowok="t"/>
            </v:shape>
            <v:shape id="_x0000_s17582" style="position:absolute;left:2242;top:1567;width:3186;height:2819" coordorigin="2242,1567" coordsize="3186,2819" path="m3755,3425r-1,l3752,3424r-18,-4l3728,3423r15,3l3755,3429r,-4xe" fillcolor="black" stroked="f">
              <v:path arrowok="t"/>
            </v:shape>
            <v:shape id="_x0000_s17581" style="position:absolute;left:2242;top:1567;width:3186;height:2819" coordorigin="2242,1567" coordsize="3186,2819" path="m3759,3427r5,-1l3757,3421r-2,4l3755,3429r4,-2xe" fillcolor="black" stroked="f">
              <v:path arrowok="t"/>
            </v:shape>
            <v:shape id="_x0000_s17580" style="position:absolute;left:2242;top:1567;width:3186;height:2819" coordorigin="2242,1567" coordsize="3186,2819" path="m3769,3422r-2,2l3764,3426r-5,1l3767,3429r6,1l3769,3422xe" fillcolor="black" stroked="f">
              <v:path arrowok="t"/>
            </v:shape>
            <v:shape id="_x0000_s17579" style="position:absolute;left:2242;top:1567;width:3186;height:2819" coordorigin="2242,1567" coordsize="3186,2819" path="m3786,3429r-1,-2l3785,3424r-9,3l3769,3422r4,8l3786,3429xe" fillcolor="black" stroked="f">
              <v:path arrowok="t"/>
            </v:shape>
            <v:shape id="_x0000_s17578" style="position:absolute;left:2242;top:1567;width:3186;height:2819" coordorigin="2242,1567" coordsize="3186,2819" path="m3785,3424r-7,-2l3776,3427r9,-3xe" fillcolor="black" stroked="f">
              <v:path arrowok="t"/>
            </v:shape>
            <v:shape id="_x0000_s17577" style="position:absolute;left:2242;top:1567;width:3186;height:2819" coordorigin="2242,1567" coordsize="3186,2819" path="m3410,3358r4,-18l3406,3336r-1,1l3403,3337r-2,-6l3395,3342r10,-5l3410,3358r,l3409,3363r1,-5xe" fillcolor="black" stroked="f">
              <v:path arrowok="t"/>
            </v:shape>
            <v:shape id="_x0000_s17576" style="position:absolute;left:2242;top:1567;width:3186;height:2819" coordorigin="2242,1567" coordsize="3186,2819" path="m3433,3366r-10,-3l3421,3362r-11,-4l3409,3363r12,6l3433,3366xe" fillcolor="black" stroked="f">
              <v:path arrowok="t"/>
            </v:shape>
            <v:shape id="_x0000_s17575" style="position:absolute;left:2242;top:1567;width:3186;height:2819" coordorigin="2242,1567" coordsize="3186,2819" path="m3456,3377r-8,-4l3433,3366r-12,3l3442,3378r19,8l3456,3377xe" fillcolor="black" stroked="f">
              <v:path arrowok="t"/>
            </v:shape>
            <v:shape id="_x0000_s17574" style="position:absolute;left:2242;top:1567;width:3186;height:2819" coordorigin="2242,1567" coordsize="3186,2819" path="m3464,3386r4,-6l3465,3380r-9,-3l3461,3386r2,1l3464,3386xe" fillcolor="black" stroked="f">
              <v:path arrowok="t"/>
            </v:shape>
            <v:shape id="_x0000_s17573" style="position:absolute;left:2242;top:1567;width:3186;height:2819" coordorigin="2242,1567" coordsize="3186,2819" path="m3474,3381r-6,-1l3464,3386r9,3l3474,3381xe" fillcolor="black" stroked="f">
              <v:path arrowok="t"/>
            </v:shape>
            <v:shape id="_x0000_s17572" style="position:absolute;left:2242;top:1567;width:3186;height:2819" coordorigin="2242,1567" coordsize="3186,2819" path="m3411,3329r-3,-6l3404,3323r1,7l3406,3336r1,1l3411,3329xe" fillcolor="black" stroked="f">
              <v:path arrowok="t"/>
            </v:shape>
            <v:shape id="_x0000_s17571" style="position:absolute;left:2242;top:1567;width:3186;height:2819" coordorigin="2242,1567" coordsize="3186,2819" path="m3417,3353r2,-2l3417,3341r-3,-1l3410,3358r7,-5xe" fillcolor="black" stroked="f">
              <v:path arrowok="t"/>
            </v:shape>
            <v:shape id="_x0000_s17570" style="position:absolute;left:2242;top:1567;width:3186;height:2819" coordorigin="2242,1567" coordsize="3186,2819" path="m3401,3331r-3,-11l3397,3331r1,l3398,3333r-3,9l3401,3331xe" fillcolor="black" stroked="f">
              <v:path arrowok="t"/>
            </v:shape>
            <v:shape id="_x0000_s17569" style="position:absolute;left:2242;top:1567;width:3186;height:2819" coordorigin="2242,1567" coordsize="3186,2819" path="m3479,3375r-5,-15l3472,3372r1,2l3480,3376r-1,-1xe" fillcolor="black" stroked="f">
              <v:path arrowok="t"/>
            </v:shape>
            <v:shape id="_x0000_s17568" style="position:absolute;left:2242;top:1567;width:3186;height:2819" coordorigin="2242,1567" coordsize="3186,2819" path="m3474,3360r-2,-1l3469,3358r-1,4l3470,3364r2,1l3474,3360xe" fillcolor="black" stroked="f">
              <v:path arrowok="t"/>
            </v:shape>
            <v:shape id="_x0000_s17567" style="position:absolute;left:2242;top:1567;width:3186;height:2819" coordorigin="2242,1567" coordsize="3186,2819" path="m3474,3360r-2,5l3472,3367r,3l3472,3372r2,-12xe" fillcolor="black" stroked="f">
              <v:path arrowok="t"/>
            </v:shape>
            <v:shape id="_x0000_s17566" style="position:absolute;left:2242;top:1567;width:3186;height:2819" coordorigin="2242,1567" coordsize="3186,2819" path="m3480,3374r,-2l3474,3360r5,15l3480,3374xe" fillcolor="black" stroked="f">
              <v:path arrowok="t"/>
            </v:shape>
            <v:shape id="_x0000_s17565" style="position:absolute;left:2242;top:1567;width:3186;height:2819" coordorigin="2242,1567" coordsize="3186,2819" path="m3550,3181r-3,8l3547,3190r3,-9xe" fillcolor="black" stroked="f">
              <v:path arrowok="t"/>
            </v:shape>
            <v:shape id="_x0000_s17564" style="position:absolute;left:2242;top:1567;width:3186;height:2819" coordorigin="2242,1567" coordsize="3186,2819" path="m3552,3211r1,-18l3551,3197r1,-8l3553,3183r-5,17l3548,3221r4,-10xe" fillcolor="black" stroked="f">
              <v:path arrowok="t"/>
            </v:shape>
            <v:shape id="_x0000_s17563" style="position:absolute;left:2242;top:1567;width:3186;height:2819" coordorigin="2242,1567" coordsize="3186,2819" path="m3557,3278r-3,-25l3553,3230r-1,-17l3552,3211r-4,10l3549,3248r2,28l3553,3299r4,-21xe" fillcolor="black" stroked="f">
              <v:path arrowok="t"/>
            </v:shape>
            <v:shape id="_x0000_s17562" style="position:absolute;left:2242;top:1567;width:3186;height:2819" coordorigin="2242,1567" coordsize="3186,2819" path="m3560,3302r-3,-24l3553,3299r1,13l3554,3313r,3l3560,3302xe" fillcolor="black" stroked="f">
              <v:path arrowok="t"/>
            </v:shape>
            <v:shape id="_x0000_s17561" style="position:absolute;left:2242;top:1567;width:3186;height:2819" coordorigin="2242,1567" coordsize="3186,2819" path="m3563,3322r-3,-20l3554,3316r1,1l3556,3319r2,8l3563,3322xe" fillcolor="black" stroked="f">
              <v:path arrowok="t"/>
            </v:shape>
            <v:shape id="_x0000_s17560" style="position:absolute;left:2242;top:1567;width:3186;height:2819" coordorigin="2242,1567" coordsize="3186,2819" path="m3566,3333r-3,-11l3558,3327r1,8l3566,3361r,-28xe" fillcolor="black" stroked="f">
              <v:path arrowok="t"/>
            </v:shape>
            <v:shape id="_x0000_s17559" style="position:absolute;left:2242;top:1567;width:3186;height:2819" coordorigin="2242,1567" coordsize="3186,2819" path="m3574,3362r-1,-4l3571,3354r-5,-21l3566,3361r6,6l3574,3362xe" fillcolor="black" stroked="f">
              <v:path arrowok="t"/>
            </v:shape>
            <v:shape id="_x0000_s17558" style="position:absolute;left:2242;top:1567;width:3186;height:2819" coordorigin="2242,1567" coordsize="3186,2819" path="m3516,3363r5,-1l3522,3359r-4,-4l3515,3350r-7,6l3510,3365r6,-2xe" fillcolor="black" stroked="f">
              <v:path arrowok="t"/>
            </v:shape>
            <v:shape id="_x0000_s17557" style="position:absolute;left:2242;top:1567;width:3186;height:2819" coordorigin="2242,1567" coordsize="3186,2819" path="m2897,2974r-7,16l2886,2999r-3,l2881,3003r-4,13l2871,3039r26,-65xe" fillcolor="black" stroked="f">
              <v:path arrowok="t"/>
            </v:shape>
            <v:shape id="_x0000_s17556" style="position:absolute;left:2242;top:1567;width:3186;height:2819" coordorigin="2242,1567" coordsize="3186,2819" path="m2872,3057r4,-17l2883,3017r5,-16l2897,2974r-26,65l2863,3075r-1,2l2872,3057xe" fillcolor="black" stroked="f">
              <v:path arrowok="t"/>
            </v:shape>
            <v:shape id="_x0000_s17555" style="position:absolute;left:2242;top:1567;width:3186;height:2819" coordorigin="2242,1567" coordsize="3186,2819" path="m2863,3099r6,-25l2872,3057r-10,20l2855,3110r1,8l2856,3118r7,-19xe" fillcolor="black" stroked="f">
              <v:path arrowok="t"/>
            </v:shape>
            <v:shape id="_x0000_s17554" style="position:absolute;left:2242;top:1567;width:3186;height:2819" coordorigin="2242,1567" coordsize="3186,2819" path="m2859,3119r,-3l2863,3099r-7,19l2858,3120r1,-1xe" fillcolor="black" stroked="f">
              <v:path arrowok="t"/>
            </v:shape>
            <v:shape id="_x0000_s17553" style="position:absolute;left:2242;top:1567;width:3186;height:2819" coordorigin="2242,1567" coordsize="3186,2819" path="m2894,2974r-3,-2l2886,2988r2,1l2890,2990r4,-16xe" fillcolor="black" stroked="f">
              <v:path arrowok="t"/>
            </v:shape>
            <v:shape id="_x0000_s17552" style="position:absolute;left:2242;top:1567;width:3186;height:2819" coordorigin="2242,1567" coordsize="3186,2819" path="m3600,3390r-4,-2l3592,3386r-3,-2l3592,3386r,l3592,3391r4,3l3600,3396r,-6xe" fillcolor="black" stroked="f">
              <v:path arrowok="t"/>
            </v:shape>
            <v:shape id="_x0000_s17551" style="position:absolute;left:2242;top:1567;width:3186;height:2819" coordorigin="2242,1567" coordsize="3186,2819" path="m3589,3367r-7,-2l3582,3367r4,9l3589,3367xe" fillcolor="black" stroked="f">
              <v:path arrowok="t"/>
            </v:shape>
            <v:shape id="_x0000_s17550" style="position:absolute;left:2242;top:1567;width:3186;height:2819" coordorigin="2242,1567" coordsize="3186,2819" path="m3594,3380r-5,-13l3586,3376r3,8l3592,3386r2,-6xe" fillcolor="black" stroked="f">
              <v:path arrowok="t"/>
            </v:shape>
            <v:shape id="_x0000_s17549" style="position:absolute;left:2242;top:1567;width:3186;height:2819" coordorigin="2242,1567" coordsize="3186,2819" path="m3352,3300r4,-10l3351,3290r-4,1l3346,3291r2,5l3349,3302r3,-2xe" fillcolor="black" stroked="f">
              <v:path arrowok="t"/>
            </v:shape>
            <v:shape id="_x0000_s17548" style="position:absolute;left:2242;top:1567;width:3186;height:2819" coordorigin="2242,1567" coordsize="3186,2819" path="m4835,3850r-2,-1l4830,3848r-8,2l4824,3851r3,1l4835,3850xe" fillcolor="black" stroked="f">
              <v:path arrowok="t"/>
            </v:shape>
            <v:shape id="_x0000_s17547" style="position:absolute;left:2242;top:1567;width:3186;height:2819" coordorigin="2242,1567" coordsize="3186,2819" path="m4641,3777r-6,-2l4634,3777r3,3l4640,3783r1,-6xe" fillcolor="black" stroked="f">
              <v:path arrowok="t"/>
            </v:shape>
            <v:shape id="_x0000_s17546" style="position:absolute;left:2242;top:1567;width:3186;height:2819" coordorigin="2242,1567" coordsize="3186,2819" path="m4642,3779r-1,-2l4640,3783r1,l4642,3779xe" fillcolor="black" stroked="f">
              <v:path arrowok="t"/>
            </v:shape>
            <v:shape id="_x0000_s17545" style="position:absolute;left:2242;top:1567;width:3186;height:2819" coordorigin="2242,1567" coordsize="3186,2819" path="m4607,3763r-4,-3l4602,3761r-3,6l4609,3773r-2,-10xe" fillcolor="black" stroked="f">
              <v:path arrowok="t"/>
            </v:shape>
            <v:shape id="_x0000_s17544" style="position:absolute;left:2242;top:1567;width:3186;height:2819" coordorigin="2242,1567" coordsize="3186,2819" path="m4613,3770r2,-1l4613,3766r-6,-3l4609,3773r4,-3xe" fillcolor="black" stroked="f">
              <v:path arrowok="t"/>
            </v:shape>
            <v:shape id="_x0000_s17543" style="position:absolute;left:2242;top:1567;width:3186;height:2819" coordorigin="2242,1567" coordsize="3186,2819" path="m3626,3395r-6,-4l3618,3392r4,6l3625,3403r1,-8xe" fillcolor="black" stroked="f">
              <v:path arrowok="t"/>
            </v:shape>
            <v:shape id="_x0000_s17542" style="position:absolute;left:2242;top:1567;width:3186;height:2819" coordorigin="2242,1567" coordsize="3186,2819" path="m3630,3403r1,-5l3626,3395r-1,8l3628,3405r2,-2xe" fillcolor="black" stroked="f">
              <v:path arrowok="t"/>
            </v:shape>
            <v:shape id="_x0000_s17541" style="position:absolute;left:2242;top:1567;width:3186;height:2819" coordorigin="2242,1567" coordsize="3186,2819" path="m3577,3368r-3,2l3571,3371r1,2l3575,3378r2,-10xe" fillcolor="black" stroked="f">
              <v:path arrowok="t"/>
            </v:shape>
            <v:shape id="_x0000_s17540" style="position:absolute;left:2242;top:1567;width:3186;height:2819" coordorigin="2242,1567" coordsize="3186,2819" path="m3584,3385r1,-4l3577,3368r-2,10l3579,3386r4,3l3584,3385xe" fillcolor="black" stroked="f">
              <v:path arrowok="t"/>
            </v:shape>
            <v:shape id="_x0000_s17539" style="position:absolute;left:2242;top:1567;width:3186;height:2819" coordorigin="2242,1567" coordsize="3186,2819" path="m3546,3353r2,-1l3547,3339r-1,13l3541,3354r-2,l3542,3366r3,7l3545,3374r1,-21xe" fillcolor="black" stroked="f">
              <v:path arrowok="t"/>
            </v:shape>
            <v:shape id="_x0000_s17538" style="position:absolute;left:2242;top:1567;width:3186;height:2819" coordorigin="2242,1567" coordsize="3186,2819" path="m3550,3372r3,-1l3553,3370r-2,-7l3546,3353r-1,21l3550,3372xe" fillcolor="black" stroked="f">
              <v:path arrowok="t"/>
            </v:shape>
            <v:shape id="_x0000_s17537" style="position:absolute;left:2242;top:1567;width:3186;height:2819" coordorigin="2242,1567" coordsize="3186,2819" path="m3526,3200r1,-1l3527,3195r,-4l3527,3167r-1,-19l3525,3154r,2l3523,3174r,24l3525,3201r1,-1xe" fillcolor="black" stroked="f">
              <v:path arrowok="t"/>
            </v:shape>
            <v:shape id="_x0000_s17536" style="position:absolute;left:2242;top:1567;width:3186;height:2819" coordorigin="2242,1567" coordsize="3186,2819" path="m3432,3329r3,-16l3432,3306r-2,9l3429,3316r-5,5l3427,3331r5,-2xe" fillcolor="black" stroked="f">
              <v:path arrowok="t"/>
            </v:shape>
            <v:shape id="_x0000_s17535" style="position:absolute;left:2242;top:1567;width:3186;height:2819" coordorigin="2242,1567" coordsize="3186,2819" path="m3407,3312r-2,-6l3401,3309r1,6l3402,3319r1,l3407,3312xe" fillcolor="black" stroked="f">
              <v:path arrowok="t"/>
            </v:shape>
            <v:shape id="_x0000_s17534" style="position:absolute;left:2242;top:1567;width:3186;height:2819" coordorigin="2242,1567" coordsize="3186,2819" path="m3405,3318r2,-1l3408,3315r-1,-3l3403,3319r2,-1xe" fillcolor="black" stroked="f">
              <v:path arrowok="t"/>
            </v:shape>
            <v:shape id="_x0000_s17533" style="position:absolute;left:2242;top:1567;width:3186;height:2819" coordorigin="2242,1567" coordsize="3186,2819" path="m3382,3303r-2,-6l3376,3299r2,7l3380,3315r2,-12xe" fillcolor="black" stroked="f">
              <v:path arrowok="t"/>
            </v:shape>
            <v:shape id="_x0000_s17532" style="position:absolute;left:2242;top:1567;width:3186;height:2819" coordorigin="2242,1567" coordsize="3186,2819" path="m3336,3291r2,-7l3333,3289r-1,1l3330,3293r6,-2xe" fillcolor="black" stroked="f">
              <v:path arrowok="t"/>
            </v:shape>
            <v:shape id="_x0000_s17531" style="position:absolute;left:2242;top:1567;width:3186;height:2819" coordorigin="2242,1567" coordsize="3186,2819" path="m3339,3290r2,-2l3340,3287r-2,-3l3336,3291r3,-1xe" fillcolor="black" stroked="f">
              <v:path arrowok="t"/>
            </v:shape>
            <v:shape id="_x0000_s17530" style="position:absolute;left:2242;top:1567;width:3186;height:2819" coordorigin="2242,1567" coordsize="3186,2819" path="m3332,3270r1,l3333,3270r1,-1l3336,3260r-4,10l3334,3236r-6,29l3330,3270r2,xe" fillcolor="black" stroked="f">
              <v:path arrowok="t"/>
            </v:shape>
            <v:shape id="_x0000_s17529" style="position:absolute;left:2242;top:1567;width:3186;height:2819" coordorigin="2242,1567" coordsize="3186,2819" path="m3338,3284r1,-12l3333,3270r-1,l3330,3275r2,7l3333,3285r,4l3338,3284xe" fillcolor="black" stroked="f">
              <v:path arrowok="t"/>
            </v:shape>
            <v:shape id="_x0000_s17528" style="position:absolute;left:2242;top:1567;width:3186;height:2819" coordorigin="2242,1567" coordsize="3186,2819" path="m3335,3164r,-12l3336,3146r4,-22l3341,3120r,-1l3331,3139r,9l3328,3185r7,-21xe" fillcolor="black" stroked="f">
              <v:path arrowok="t"/>
            </v:shape>
            <v:shape id="_x0000_s17527" style="position:absolute;left:2242;top:1567;width:3186;height:2819" coordorigin="2242,1567" coordsize="3186,2819" path="m3334,3197r,-5l3335,3186r,-2l3335,3180r,-16l3328,3185r-1,30l3334,3197xe" fillcolor="black" stroked="f">
              <v:path arrowok="t"/>
            </v:shape>
            <v:shape id="_x0000_s17526" style="position:absolute;left:2242;top:1567;width:3186;height:2819" coordorigin="2242,1567" coordsize="3186,2819" path="m3334,3236r-1,-15l3335,3214r-1,-12l3334,3197r-7,18l3327,3238r,17l3328,3265r6,-29xe" fillcolor="black" stroked="f">
              <v:path arrowok="t"/>
            </v:shape>
            <v:shape id="_x0000_s17525" style="position:absolute;left:2242;top:1567;width:3186;height:2819" coordorigin="2242,1567" coordsize="3186,2819" path="m3341,3119r-3,-1l3331,3139r10,-20xe" fillcolor="black" stroked="f">
              <v:path arrowok="t"/>
            </v:shape>
            <v:shape id="_x0000_s17524" style="position:absolute;left:2242;top:1567;width:3186;height:2819" coordorigin="2242,1567" coordsize="3186,2819" path="m3334,3190r1,-1l3335,3186r-1,6l3334,3190xe" fillcolor="black" stroked="f">
              <v:path arrowok="t"/>
            </v:shape>
            <v:shape id="_x0000_s17523" style="position:absolute;left:2242;top:1567;width:3186;height:2819" coordorigin="2242,1567" coordsize="3186,2819" path="m4845,3826r-3,4l4840,3832r-15,3l4830,3837r2,l4839,3833r1,-1l4840,3838r5,-12xe" fillcolor="black" stroked="f">
              <v:path arrowok="t"/>
            </v:shape>
            <v:shape id="_x0000_s17522" style="position:absolute;left:2242;top:1567;width:3186;height:2819" coordorigin="2242,1567" coordsize="3186,2819" path="m4840,3838r,-6l4839,3833r-7,4l4834,3838r6,xe" fillcolor="black" stroked="f">
              <v:path arrowok="t"/>
            </v:shape>
            <v:shape id="_x0000_s17521" style="position:absolute;left:2242;top:1567;width:3186;height:2819" coordorigin="2242,1567" coordsize="3186,2819" path="m4721,3796r-18,-12l4696,3782r9,7l4718,3798r17,7l4721,3796xe" fillcolor="black" stroked="f">
              <v:path arrowok="t"/>
            </v:shape>
            <v:shape id="_x0000_s17520" style="position:absolute;left:2242;top:1567;width:3186;height:2819" coordorigin="2242,1567" coordsize="3186,2819" path="m4797,3832r-19,-7l4757,3816r-22,-11l4718,3798r21,13l4762,3823r21,11l4798,3840r-1,-8xe" fillcolor="black" stroked="f">
              <v:path arrowok="t"/>
            </v:shape>
            <v:shape id="_x0000_s17519" style="position:absolute;left:2242;top:1567;width:3186;height:2819" coordorigin="2242,1567" coordsize="3186,2819" path="m4805,3839r20,-4l4813,3835r-16,-3l4798,3840r3,l4805,3839xe" fillcolor="black" stroked="f">
              <v:path arrowok="t"/>
            </v:shape>
            <v:shape id="_x0000_s17518" style="position:absolute;left:2242;top:1567;width:3186;height:2819" coordorigin="2242,1567" coordsize="3186,2819" path="m4829,3839r1,-2l4825,3835r-20,4l4822,3848r7,-9xe" fillcolor="black" stroked="f">
              <v:path arrowok="t"/>
            </v:shape>
            <v:shape id="_x0000_s17517" style="position:absolute;left:2242;top:1567;width:3186;height:2819" coordorigin="2242,1567" coordsize="3186,2819" path="m4848,3835r2,-26l4842,3846r-3,8l4837,3861r3,1l4844,3863r4,-28xe" fillcolor="black" stroked="f">
              <v:path arrowok="t"/>
            </v:shape>
            <v:shape id="_x0000_s17516" style="position:absolute;left:2242;top:1567;width:3186;height:2819" coordorigin="2242,1567" coordsize="3186,2819" path="m4832,3892r1,-8l4833,3884r1,-3l4833,3884r2,5l4836,3891r1,2l4842,3874r2,-11l4840,3862r-7,21l4827,3899r-1,5l4827,3905r5,-13xe" fillcolor="black" stroked="f">
              <v:path arrowok="t"/>
            </v:shape>
            <v:shape id="_x0000_s17515" style="position:absolute;left:2242;top:1567;width:3186;height:2819" coordorigin="2242,1567" coordsize="3186,2819" path="m4832,3920r2,-4l4836,3912r3,-15l4842,3874r-5,19l4823,3924r9,-4xe" fillcolor="black" stroked="f">
              <v:path arrowok="t"/>
            </v:shape>
            <v:shape id="_x0000_s17514" style="position:absolute;left:2242;top:1567;width:3186;height:2819" coordorigin="2242,1567" coordsize="3186,2819" path="m4597,3757r-8,-3l4578,3753r15,9l4595,3765r2,-8xe" fillcolor="black" stroked="f">
              <v:path arrowok="t"/>
            </v:shape>
            <v:shape id="_x0000_s17513" style="position:absolute;left:2242;top:1567;width:3186;height:2819" coordorigin="2242,1567" coordsize="3186,2819" path="m4598,3762r2,-3l4597,3757r-2,8l4598,3762xe" fillcolor="black" stroked="f">
              <v:path arrowok="t"/>
            </v:shape>
            <v:shape id="_x0000_s17512" style="position:absolute;left:2242;top:1567;width:3186;height:2819" coordorigin="2242,1567" coordsize="3186,2819" path="m3648,3401r-6,3l3640,3406r,l3654,3411r-6,-10xe" fillcolor="black" stroked="f">
              <v:path arrowok="t"/>
            </v:shape>
            <v:shape id="_x0000_s17511" style="position:absolute;left:2242;top:1567;width:3186;height:2819" coordorigin="2242,1567" coordsize="3186,2819" path="m3495,3332r-1,-5l3492,3334r,l3491,3336r-5,5l3495,3332xe" fillcolor="black" stroked="f">
              <v:path arrowok="t"/>
            </v:shape>
            <v:shape id="_x0000_s17510" style="position:absolute;left:2242;top:1567;width:3186;height:2819" coordorigin="2242,1567" coordsize="3186,2819" path="m3495,3348r5,-1l3495,3332r-9,9l3489,3350r6,-2xe" fillcolor="black" stroked="f">
              <v:path arrowok="t"/>
            </v:shape>
            <v:shape id="_x0000_s17509" style="position:absolute;left:2242;top:1567;width:3186;height:2819" coordorigin="2242,1567" coordsize="3186,2819" path="m3484,3176r1,-30l3482,3148r-1,12l3479,3186r5,-10xe" fillcolor="black" stroked="f">
              <v:path arrowok="t"/>
            </v:shape>
            <v:shape id="_x0000_s17508" style="position:absolute;left:2242;top:1567;width:3186;height:2819" coordorigin="2242,1567" coordsize="3186,2819" path="m3484,3210r,-28l3484,3176r-5,10l3479,3207r,2l3479,3212r,6l3479,3222r5,-12xe" fillcolor="black" stroked="f">
              <v:path arrowok="t"/>
            </v:shape>
            <v:shape id="_x0000_s17507" style="position:absolute;left:2242;top:1567;width:3186;height:2819" coordorigin="2242,1567" coordsize="3186,2819" path="m3485,3239r-1,-12l3484,3210r-5,12l3479,3234r,22l3485,3239xe" fillcolor="black" stroked="f">
              <v:path arrowok="t"/>
            </v:shape>
            <v:shape id="_x0000_s17506" style="position:absolute;left:2242;top:1567;width:3186;height:2819" coordorigin="2242,1567" coordsize="3186,2819" path="m3484,3274r1,-15l3486,3247r-1,-8l3479,3256r2,27l3484,3274xe" fillcolor="black" stroked="f">
              <v:path arrowok="t"/>
            </v:shape>
            <v:shape id="_x0000_s17505" style="position:absolute;left:2242;top:1567;width:3186;height:2819" coordorigin="2242,1567" coordsize="3186,2819" path="m3487,3289r2,-12l3484,3275r,-1l3481,3283r2,25l3487,3289xe" fillcolor="black" stroked="f">
              <v:path arrowok="t"/>
            </v:shape>
            <v:shape id="_x0000_s17504" style="position:absolute;left:2242;top:1567;width:3186;height:2819" coordorigin="2242,1567" coordsize="3186,2819" path="m3492,3334r2,-7l3494,3322r-3,-12l3491,3309r-4,-20l3483,3308r4,19l3490,3334r2,xe" fillcolor="black" stroked="f">
              <v:path arrowok="t"/>
            </v:shape>
            <v:shape id="_x0000_s17503" style="position:absolute;left:2242;top:1567;width:3186;height:2819" coordorigin="2242,1567" coordsize="3186,2819" path="m3486,3256r1,-1l3486,3247r-1,12l3486,3256xe" fillcolor="black" stroked="f">
              <v:path arrowok="t"/>
            </v:shape>
            <v:shape id="_x0000_s17502" style="position:absolute;left:2242;top:1567;width:3186;height:2819" coordorigin="2242,1567" coordsize="3186,2819" path="m3486,3272r3,-5l3485,3259r-1,15l3486,3272xe" fillcolor="black" stroked="f">
              <v:path arrowok="t"/>
            </v:shape>
            <v:shape id="_x0000_s17501" style="position:absolute;left:2242;top:1567;width:3186;height:2819" coordorigin="2242,1567" coordsize="3186,2819" path="m3311,3262r-7,3l3299,3266r,3l3301,3275r2,6l3311,3262xe" fillcolor="black" stroked="f">
              <v:path arrowok="t"/>
            </v:shape>
            <v:shape id="_x0000_s17500" style="position:absolute;left:2242;top:1567;width:3186;height:2819" coordorigin="2242,1567" coordsize="3186,2819" path="m3307,3279r7,-3l3311,3262r-8,19l3307,3279xe" fillcolor="black" stroked="f">
              <v:path arrowok="t"/>
            </v:shape>
            <v:shape id="_x0000_s17499" style="position:absolute;left:2242;top:1567;width:3186;height:2819" coordorigin="2242,1567" coordsize="3186,2819" path="m2769,3075r2,-10l2769,3060r-1,9l2766,3078r2,6l2769,3075xe" fillcolor="black" stroked="f">
              <v:path arrowok="t"/>
            </v:shape>
            <v:shape id="_x0000_s17498" style="position:absolute;left:2242;top:1567;width:3186;height:2819" coordorigin="2242,1567" coordsize="3186,2819" path="m3609,3391r2,-2l3603,3380r1,-1l3600,3362r2,17l3603,3381r-1,l3602,3388r,3l3606,3393r3,-2xe" fillcolor="black" stroked="f">
              <v:path arrowok="t"/>
            </v:shape>
            <v:shape id="_x0000_s17497" style="position:absolute;left:2242;top:1567;width:3186;height:2819" coordorigin="2242,1567" coordsize="3186,2819" path="m3602,3381r,l3602,3379r-2,-17l3599,3381r2,1l3602,3381xe" fillcolor="black" stroked="f">
              <v:path arrowok="t"/>
            </v:shape>
            <v:shape id="_x0000_s17496" style="position:absolute;left:2242;top:1567;width:3186;height:2819" coordorigin="2242,1567" coordsize="3186,2819" path="m3600,3362r-3,-5l3596,3356r-2,6l3593,3364r6,17l3600,3362xe" fillcolor="black" stroked="f">
              <v:path arrowok="t"/>
            </v:shape>
            <v:shape id="_x0000_s17495" style="position:absolute;left:2242;top:1567;width:3186;height:2819" coordorigin="2242,1567" coordsize="3186,2819" path="m3581,3263r-3,-26l3578,3232r,-5l3579,3224r-3,-6l3574,3226r1,18l3577,3268r5,12l3581,3263xe" fillcolor="black" stroked="f">
              <v:path arrowok="t"/>
            </v:shape>
            <v:shape id="_x0000_s17494" style="position:absolute;left:2242;top:1567;width:3186;height:2819" coordorigin="2242,1567" coordsize="3186,2819" path="m3587,3310r-2,-12l3584,3289r-2,-9l3577,3268r2,28l3583,3323r4,-13xe" fillcolor="black" stroked="f">
              <v:path arrowok="t"/>
            </v:shape>
            <v:shape id="_x0000_s17493" style="position:absolute;left:2242;top:1567;width:3186;height:2819" coordorigin="2242,1567" coordsize="3186,2819" path="m3594,3348r-2,-8l3591,3336r-4,-26l3583,3323r4,22l3591,3357r3,-9xe" fillcolor="black" stroked="f">
              <v:path arrowok="t"/>
            </v:shape>
            <v:shape id="_x0000_s17492" style="position:absolute;left:2242;top:1567;width:3186;height:2819" coordorigin="2242,1567" coordsize="3186,2819" path="m3595,3352r-1,-4l3591,3357r1,1l3593,3359r2,-7xe" fillcolor="black" stroked="f">
              <v:path arrowok="t"/>
            </v:shape>
            <v:shape id="_x0000_s17491" style="position:absolute;left:2242;top:1567;width:3186;height:2819" coordorigin="2242,1567" coordsize="3186,2819" path="m3596,3356r-1,-4l3593,3359r1,3l3596,3356xe" fillcolor="black" stroked="f">
              <v:path arrowok="t"/>
            </v:shape>
            <v:shape id="_x0000_s17490" style="position:absolute;left:2242;top:1567;width:3186;height:2819" coordorigin="2242,1567" coordsize="3186,2819" path="m3415,3317r4,-2l3420,3312r-3,-1l3417,3310r,-2l3416,3304r-4,15l3415,3317xe" fillcolor="black" stroked="f">
              <v:path arrowok="t"/>
            </v:shape>
            <v:shape id="_x0000_s17489" style="position:absolute;left:2242;top:1567;width:3186;height:2819" coordorigin="2242,1567" coordsize="3186,2819" path="m3416,3304r-3,2l3410,3308r2,11l3416,3304xe" fillcolor="black" stroked="f">
              <v:path arrowok="t"/>
            </v:shape>
            <v:shape id="_x0000_s17488" style="position:absolute;left:2242;top:1567;width:3186;height:2819" coordorigin="2242,1567" coordsize="3186,2819" path="m3366,3286r-3,1l3358,3289r3,2l3360,3296r,3l3361,3299r5,-13xe" fillcolor="black" stroked="f">
              <v:path arrowok="t"/>
            </v:shape>
            <v:shape id="_x0000_s17487" style="position:absolute;left:2242;top:1567;width:3186;height:2819" coordorigin="2242,1567" coordsize="3186,2819" path="m3364,3298r5,-1l3369,3295r-1,-5l3366,3286r,l3361,3299r3,-1xe" fillcolor="black" stroked="f">
              <v:path arrowok="t"/>
            </v:shape>
            <v:shape id="_x0000_s17486" style="position:absolute;left:2242;top:1567;width:3186;height:2819" coordorigin="2242,1567" coordsize="3186,2819" path="m4631,3764r-3,1l4626,3766r3,6l4632,3773r-1,-9xe" fillcolor="black" stroked="f">
              <v:path arrowok="t"/>
            </v:shape>
            <v:shape id="_x0000_s17485" style="position:absolute;left:2242;top:1567;width:3186;height:2819" coordorigin="2242,1567" coordsize="3186,2819" path="m4634,3773r2,-4l4631,3764r1,9l4633,3774r1,-1xe" fillcolor="black" stroked="f">
              <v:path arrowok="t"/>
            </v:shape>
            <v:shape id="_x0000_s17484" style="position:absolute;left:2242;top:1567;width:3186;height:2819" coordorigin="2242,1567" coordsize="3186,2819" path="m3658,3406r,-3l3657,3403r-5,-2l3652,3406r4,2l3658,3406xe" fillcolor="black" stroked="f">
              <v:path arrowok="t"/>
            </v:shape>
            <v:shape id="_x0000_s17483" style="position:absolute;left:2242;top:1567;width:3186;height:2819" coordorigin="2242,1567" coordsize="3186,2819" path="m3658,3409r,-3l3656,3408r1,1l3658,3409xe" fillcolor="black" stroked="f">
              <v:path arrowok="t"/>
            </v:shape>
            <v:shape id="_x0000_s17482" style="position:absolute;left:2242;top:1567;width:3186;height:2819" coordorigin="2242,1567" coordsize="3186,2819" path="m3661,3400r-2,3l3657,3403r1,l3662,3403r,4l3663,3409r-2,-9xe" fillcolor="black" stroked="f">
              <v:path arrowok="t"/>
            </v:shape>
            <v:shape id="_x0000_s17481" style="position:absolute;left:2242;top:1567;width:3186;height:2819" coordorigin="2242,1567" coordsize="3186,2819" path="m3669,3407r-8,-7l3663,3409r4,2l3669,3407xe" fillcolor="black" stroked="f">
              <v:path arrowok="t"/>
            </v:shape>
            <v:shape id="_x0000_s17480" style="position:absolute;left:2242;top:1567;width:3186;height:2819" coordorigin="2242,1567" coordsize="3186,2819" path="m3635,3389r-5,-3l3626,3384r-1,1l3629,3388r,l3632,3393r5,7l3639,3402r-4,-13xe" fillcolor="black" stroked="f">
              <v:path arrowok="t"/>
            </v:shape>
            <v:shape id="_x0000_s17479" style="position:absolute;left:2242;top:1567;width:3186;height:2819" coordorigin="2242,1567" coordsize="3186,2819" path="m3641,3401r1,-1l3642,3399r-7,-10l3639,3402r2,-1xe" fillcolor="black" stroked="f">
              <v:path arrowok="t"/>
            </v:shape>
            <v:shape id="_x0000_s17478" style="position:absolute;left:2242;top:1567;width:3186;height:2819" coordorigin="2242,1567" coordsize="3186,2819" path="m3608,3294r,l3605,3274r-4,-24l3600,3247r-2,2l3599,3264r4,33l3608,3294xe" fillcolor="black" stroked="f">
              <v:path arrowok="t"/>
            </v:shape>
            <v:shape id="_x0000_s17477" style="position:absolute;left:2242;top:1567;width:3186;height:2819" coordorigin="2242,1567" coordsize="3186,2819" path="m3614,3336r-4,-29l3608,3294r-5,3l3605,3307r4,28l3615,3343r-1,-7xe" fillcolor="black" stroked="f">
              <v:path arrowok="t"/>
            </v:shape>
            <v:shape id="_x0000_s17476" style="position:absolute;left:2242;top:1567;width:3186;height:2819" coordorigin="2242,1567" coordsize="3186,2819" path="m3623,3365r-4,-9l3615,3343r-6,-8l3614,3358r5,14l3621,3374r2,-9xe" fillcolor="black" stroked="f">
              <v:path arrowok="t"/>
            </v:shape>
            <v:shape id="_x0000_s17475" style="position:absolute;left:2242;top:1567;width:3186;height:2819" coordorigin="2242,1567" coordsize="3186,2819" path="m3628,3375r-5,-10l3621,3374r1,l3624,3377r,3l3628,3375xe" fillcolor="black" stroked="f">
              <v:path arrowok="t"/>
            </v:shape>
            <v:shape id="_x0000_s17474" style="position:absolute;left:2242;top:1567;width:3186;height:2819" coordorigin="2242,1567" coordsize="3186,2819" path="m3630,3383r-2,-8l3624,3380r1,5l3626,3384r4,2l3630,3383xe" fillcolor="black" stroked="f">
              <v:path arrowok="t"/>
            </v:shape>
            <v:shape id="_x0000_s17473" style="position:absolute;left:2242;top:1567;width:3186;height:2819" coordorigin="2242,1567" coordsize="3186,2819" path="m3530,3359r2,-11l3528,3331r-4,-22l3515,3320r2,9l3517,3330r9,28l3524,3362r6,-3xe" fillcolor="black" stroked="f">
              <v:path arrowok="t"/>
            </v:shape>
            <v:shape id="_x0000_s17472" style="position:absolute;left:2242;top:1567;width:3186;height:2819" coordorigin="2242,1567" coordsize="3186,2819" path="m3534,3357r1,-2l3532,3348r-2,11l3534,3357xe" fillcolor="black" stroked="f">
              <v:path arrowok="t"/>
            </v:shape>
            <v:shape id="_x0000_s17471" style="position:absolute;left:2242;top:1567;width:3186;height:2819" coordorigin="2242,1567" coordsize="3186,2819" path="m3514,3173r,-18l3515,3153r,-18l3514,3125r,-2l3520,3105r-2,-6l3516,3092r-4,13l3513,3116r1,8l3514,3124r-4,10l3510,3158r-1,9l3509,3187r1,12l3509,3207r5,-34xe" fillcolor="black" stroked="f">
              <v:path arrowok="t"/>
            </v:shape>
            <v:shape id="_x0000_s17470" style="position:absolute;left:2242;top:1567;width:3186;height:2819" coordorigin="2242,1567" coordsize="3186,2819" path="m3514,3124r,l3510,3134r4,-10xe" fillcolor="black" stroked="f">
              <v:path arrowok="t"/>
            </v:shape>
            <v:shape id="_x0000_s17469" style="position:absolute;left:2242;top:1567;width:3186;height:2819" coordorigin="2242,1567" coordsize="3186,2819" path="m3516,3243r-1,-22l3515,3196r-1,-23l3509,3207r,23l3509,3255r9,2l3516,3243xe" fillcolor="black" stroked="f">
              <v:path arrowok="t"/>
            </v:shape>
            <v:shape id="_x0000_s17468" style="position:absolute;left:2242;top:1567;width:3186;height:2819" coordorigin="2242,1567" coordsize="3186,2819" path="m3521,3285r-2,-19l3518,3257r-9,-2l3511,3281r2,22l3515,3320r6,-35xe" fillcolor="black" stroked="f">
              <v:path arrowok="t"/>
            </v:shape>
            <v:shape id="_x0000_s17467" style="position:absolute;left:2242;top:1567;width:3186;height:2819" coordorigin="2242,1567" coordsize="3186,2819" path="m3518,3122r,-7l3520,3105r-6,18l3514,3125r3,4l3518,3122xe" fillcolor="black" stroked="f">
              <v:path arrowok="t"/>
            </v:shape>
            <v:shape id="_x0000_s17466" style="position:absolute;left:2242;top:1567;width:3186;height:2819" coordorigin="2242,1567" coordsize="3186,2819" path="m3440,3185r-4,-1l3436,3185r,2l3440,3185xe" fillcolor="black" stroked="f">
              <v:path arrowok="t"/>
            </v:shape>
            <v:shape id="_x0000_s17465" style="position:absolute;left:2242;top:1567;width:3186;height:2819" coordorigin="2242,1567" coordsize="3186,2819" path="m3444,3311r-2,l3442,3310r-3,4l3439,3319r-1,9l3439,3329r5,-18xe" fillcolor="black" stroked="f">
              <v:path arrowok="t"/>
            </v:shape>
            <v:shape id="_x0000_s17464" style="position:absolute;left:2242;top:1567;width:3186;height:2819" coordorigin="2242,1567" coordsize="3186,2819" path="m3445,3326r6,-3l3450,3312r-6,-1l3439,3329r6,-3xe" fillcolor="black" stroked="f">
              <v:path arrowok="t"/>
            </v:shape>
            <v:shape id="_x0000_s17463" style="position:absolute;left:2242;top:1567;width:3186;height:2819" coordorigin="2242,1567" coordsize="3186,2819" path="m3393,3295r-1,-1l3389,3295r-2,1l3386,3297r2,5l3393,3295xe" fillcolor="black" stroked="f">
              <v:path arrowok="t"/>
            </v:shape>
            <v:shape id="_x0000_s17462" style="position:absolute;left:2242;top:1567;width:3186;height:2819" coordorigin="2242,1567" coordsize="3186,2819" path="m3394,3309r1,-1l3395,3307r-1,-1l3393,3305r,-4l3393,3299r,-4l3388,3302r2,7l3391,3311r3,-2xe" fillcolor="black" stroked="f">
              <v:path arrowok="t"/>
            </v:shape>
            <v:shape id="_x0000_s17461" style="position:absolute;left:2242;top:1567;width:3186;height:2819" coordorigin="2242,1567" coordsize="3186,2819" path="m3478,3337r3,-1l3481,3335r-2,-15l3473,3335r,1l3471,3338r2,1l3478,3337xe" fillcolor="black" stroked="f">
              <v:path arrowok="t"/>
            </v:shape>
            <v:shape id="_x0000_s17460" style="position:absolute;left:2242;top:1567;width:3186;height:2819" coordorigin="2242,1567" coordsize="3186,2819" path="m3464,3319r-3,3l3460,3325r-4,4l3461,3336r,5l3464,3319xe" fillcolor="black" stroked="f">
              <v:path arrowok="t"/>
            </v:shape>
            <v:shape id="_x0000_s17459" style="position:absolute;left:2242;top:1567;width:3186;height:2819" coordorigin="2242,1567" coordsize="3186,2819" path="m3465,3341r5,-2l3464,3319r-3,22l3460,3343r2,l3465,3341xe" fillcolor="black" stroked="f">
              <v:path arrowok="t"/>
            </v:shape>
            <v:shape id="_x0000_s17458" style="position:absolute;left:2242;top:1567;width:3186;height:2819" coordorigin="2242,1567" coordsize="3186,2819" path="m3454,3137r6,-9l3463,3130r-4,-11l3461,3127r-1,l3457,3127r-4,9l3453,3138r1,-1xe" fillcolor="black" stroked="f">
              <v:path arrowok="t"/>
            </v:shape>
            <v:shape id="_x0000_s17457" style="position:absolute;left:2242;top:1567;width:3186;height:2819" coordorigin="2242,1567" coordsize="3186,2819" path="m3458,3141r,-2l3454,3137r-1,1l3453,3144r-1,5l3458,3141xe" fillcolor="black" stroked="f">
              <v:path arrowok="t"/>
            </v:shape>
            <v:shape id="_x0000_s17456" style="position:absolute;left:2242;top:1567;width:3186;height:2819" coordorigin="2242,1567" coordsize="3186,2819" path="m3455,3219r,-17l3456,3175r1,-24l3458,3141r-6,8l3451,3160r-1,20l3449,3204r-1,24l3455,3219xe" fillcolor="black" stroked="f">
              <v:path arrowok="t"/>
            </v:shape>
            <v:shape id="_x0000_s17455" style="position:absolute;left:2242;top:1567;width:3186;height:2819" coordorigin="2242,1567" coordsize="3186,2819" path="m3461,3302r-2,-13l3457,3264r-1,-27l3455,3219r-7,9l3448,3250r,1l3450,3281r2,23l3461,3302xe" fillcolor="black" stroked="f">
              <v:path arrowok="t"/>
            </v:shape>
            <v:shape id="_x0000_s17454" style="position:absolute;left:2242;top:1567;width:3186;height:2819" coordorigin="2242,1567" coordsize="3186,2819" path="m3461,3307r1,-1l3461,3304r,-2l3452,3304r4,14l3461,3307xe" fillcolor="black" stroked="f">
              <v:path arrowok="t"/>
            </v:shape>
            <v:shape id="_x0000_s17453" style="position:absolute;left:2242;top:1567;width:3186;height:2819" coordorigin="2242,1567" coordsize="3186,2819" path="m3462,3313r-1,-5l3461,3307r-5,11l3459,3321r3,-8xe" fillcolor="black" stroked="f">
              <v:path arrowok="t"/>
            </v:shape>
            <v:shape id="_x0000_s17452" style="position:absolute;left:2242;top:1567;width:3186;height:2819" coordorigin="2242,1567" coordsize="3186,2819" path="m3464,3319r-2,-6l3459,3321r2,l3461,3322r3,-3xe" fillcolor="black" stroked="f">
              <v:path arrowok="t"/>
            </v:shape>
            <v:shape id="_x0000_s17451" style="position:absolute;left:2242;top:1567;width:3186;height:2819" coordorigin="2242,1567" coordsize="3186,2819" path="m3457,3127r-4,l3452,3131r1,5l3457,3127xe" fillcolor="black" stroked="f">
              <v:path arrowok="t"/>
            </v:shape>
            <v:shape id="_x0000_s17450" style="position:absolute;left:2242;top:1567;width:3186;height:2819" coordorigin="2242,1567" coordsize="3186,2819" path="m3459,3119r-1,-5l3455,3114r,5l3455,3123r5,4l3461,3127r-2,-8xe" fillcolor="black" stroked="f">
              <v:path arrowok="t"/>
            </v:shape>
            <v:shape id="_x0000_s17449" style="position:absolute;left:2242;top:1567;width:3186;height:2819" coordorigin="2242,1567" coordsize="3186,2819" path="m3477,3307r-2,-21l3474,3261r-2,-26l3472,3210r-1,-20l3461,3212r-1,3l3462,3224r,18l3464,3269r2,24l3468,3313r3,13l3472,3330r5,-23xe" fillcolor="black" stroked="f">
              <v:path arrowok="t"/>
            </v:shape>
            <v:shape id="_x0000_s17448" style="position:absolute;left:2242;top:1567;width:3186;height:2819" coordorigin="2242,1567" coordsize="3186,2819" path="m3479,3320r-2,-13l3472,3330r1,2l3473,3335r6,-15xe" fillcolor="black" stroked="f">
              <v:path arrowok="t"/>
            </v:shape>
            <v:shape id="_x0000_s17447" style="position:absolute;left:2242;top:1567;width:3186;height:2819" coordorigin="2242,1567" coordsize="3186,2819" path="m3540,3175r1,-6l3540,3166r-1,-1l3535,3168r1,19l3540,3175xe" fillcolor="black" stroked="f">
              <v:path arrowok="t"/>
            </v:shape>
            <v:shape id="_x0000_s17446" style="position:absolute;left:2242;top:1567;width:3186;height:2819" coordorigin="2242,1567" coordsize="3186,2819" path="m3543,3258r-1,-26l3540,3209r,-20l3540,3175r-4,12l3536,3214r,21l3537,3252r2,20l3540,3284r3,-26xe" fillcolor="black" stroked="f">
              <v:path arrowok="t"/>
            </v:shape>
            <v:shape id="_x0000_s17445" style="position:absolute;left:2242;top:1567;width:3186;height:2819" coordorigin="2242,1567" coordsize="3186,2819" path="m3548,3310r-3,-26l3543,3258r-3,26l3542,3310r1,7l3544,3318r4,-8xe" fillcolor="black" stroked="f">
              <v:path arrowok="t"/>
            </v:shape>
            <v:shape id="_x0000_s17444" style="position:absolute;left:2242;top:1567;width:3186;height:2819" coordorigin="2242,1567" coordsize="3186,2819" path="m3548,3317r1,-4l3548,3310r-4,8l3546,3322r2,-5xe" fillcolor="black" stroked="f">
              <v:path arrowok="t"/>
            </v:shape>
            <v:shape id="_x0000_s17443" style="position:absolute;left:2242;top:1567;width:3186;height:2819" coordorigin="2242,1567" coordsize="3186,2819" path="m3552,3334r-1,-8l3551,3324r-2,-1l3548,3324r1,14l3557,3351r-5,-17xe" fillcolor="black" stroked="f">
              <v:path arrowok="t"/>
            </v:shape>
            <v:shape id="_x0000_s17442" style="position:absolute;left:2242;top:1567;width:3186;height:2819" coordorigin="2242,1567" coordsize="3186,2819" path="m3562,3363r-2,-5l3557,3351r-8,-13l3556,3362r4,7l3562,3363xe" fillcolor="black" stroked="f">
              <v:path arrowok="t"/>
            </v:shape>
            <v:shape id="_x0000_s17441" style="position:absolute;left:2242;top:1567;width:3186;height:2819" coordorigin="2242,1567" coordsize="3186,2819" path="m3563,3369r,-2l3562,3363r-2,6l3561,3369r2,xe" fillcolor="black" stroked="f">
              <v:path arrowok="t"/>
            </v:shape>
            <v:shape id="_x0000_s17440" style="position:absolute;left:2242;top:1567;width:3186;height:2819" coordorigin="2242,1567" coordsize="3186,2819" path="m3350,3267r-4,13l3346,3282r-3,7l3346,3290r4,-23xe" fillcolor="black" stroked="f">
              <v:path arrowok="t"/>
            </v:shape>
            <v:shape id="_x0000_s17439" style="position:absolute;left:2242;top:1567;width:3186;height:2819" coordorigin="2242,1567" coordsize="3186,2819" path="m3353,3100r1,-5l3355,3090r-1,-1l3352,3091r-3,10l3347,3118r6,-18xe" fillcolor="black" stroked="f">
              <v:path arrowok="t"/>
            </v:shape>
            <v:shape id="_x0000_s17438" style="position:absolute;left:2242;top:1567;width:3186;height:2819" coordorigin="2242,1567" coordsize="3186,2819" path="m3351,3123r,-2l3351,3115r1,-10l3353,3100r-6,18l3344,3140r7,-17xe" fillcolor="black" stroked="f">
              <v:path arrowok="t"/>
            </v:shape>
            <v:shape id="_x0000_s17437" style="position:absolute;left:2242;top:1567;width:3186;height:2819" coordorigin="2242,1567" coordsize="3186,2819" path="m3347,3189r,-5l3347,3162r2,-21l3351,3123r-7,17l3343,3164r-2,25l3347,3189xe" fillcolor="black" stroked="f">
              <v:path arrowok="t"/>
            </v:shape>
            <v:shape id="_x0000_s17436" style="position:absolute;left:2242;top:1567;width:3186;height:2819" coordorigin="2242,1567" coordsize="3186,2819" path="m3347,3215r,-19l3347,3194r,-1l3347,3189r-6,l3341,3213r,21l3341,3236r6,-21xe" fillcolor="black" stroked="f">
              <v:path arrowok="t"/>
            </v:shape>
            <v:shape id="_x0000_s17435" style="position:absolute;left:2242;top:1567;width:3186;height:2819" coordorigin="2242,1567" coordsize="3186,2819" path="m3350,3267r-2,-25l3347,3215r-6,21l3342,3261r2,18l3345,3280r5,-13xe" fillcolor="black" stroked="f">
              <v:path arrowok="t"/>
            </v:shape>
            <v:shape id="_x0000_s17434" style="position:absolute;left:2242;top:1567;width:3186;height:2819" coordorigin="2242,1567" coordsize="3186,2819" path="m3350,3286r3,-2l3353,3282r-1,-2l3350,3267r-4,23l3350,3286xe" fillcolor="black" stroked="f">
              <v:path arrowok="t"/>
            </v:shape>
            <v:shape id="_x0000_s17433" style="position:absolute;left:2242;top:1567;width:3186;height:2819" coordorigin="2242,1567" coordsize="3186,2819" path="m3322,3225r,-14l3319,3216r-1,l3317,3218r-2,19l3316,3247r6,-22xe" fillcolor="black" stroked="f">
              <v:path arrowok="t"/>
            </v:shape>
            <v:shape id="_x0000_s17432" style="position:absolute;left:2242;top:1567;width:3186;height:2819" coordorigin="2242,1567" coordsize="3186,2819" path="m3324,3272r-1,-10l3322,3238r,-13l3316,3247r1,20l3315,3277r9,-5xe" fillcolor="black" stroked="f">
              <v:path arrowok="t"/>
            </v:shape>
            <v:shape id="_x0000_s17431" style="position:absolute;left:2242;top:1567;width:3186;height:2819" coordorigin="2242,1567" coordsize="3186,2819" path="m3322,3187r2,-19l3324,3159r-3,5l3318,3183r-1,24l3322,3187xe" fillcolor="black" stroked="f">
              <v:path arrowok="t"/>
            </v:shape>
            <v:shape id="_x0000_s17430" style="position:absolute;left:2242;top:1567;width:3186;height:2819" coordorigin="2242,1567" coordsize="3186,2819" path="m3322,3211r-1,-4l3322,3187r-5,20l3318,3212r1,2l3319,3216r3,-5xe" fillcolor="black" stroked="f">
              <v:path arrowok="t"/>
            </v:shape>
            <v:shape id="_x0000_s17429" style="position:absolute;left:2242;top:1567;width:3186;height:2819" coordorigin="2242,1567" coordsize="3186,2819" path="m5179,3964r-3,-7l5174,3960r4,8l5182,3975r-3,-11xe" fillcolor="black" stroked="f">
              <v:path arrowok="t"/>
            </v:shape>
            <v:shape id="_x0000_s17428" style="position:absolute;left:2242;top:1567;width:3186;height:2819" coordorigin="2242,1567" coordsize="3186,2819" path="m4649,3770r-2,-2l4644,3765r,6l4646,3773r3,2l4649,3770xe" fillcolor="black" stroked="f">
              <v:path arrowok="t"/>
            </v:shape>
            <v:shape id="_x0000_s17427" style="position:absolute;left:2242;top:1567;width:3186;height:2819" coordorigin="2242,1567" coordsize="3186,2819" path="m3621,3384r-4,-5l3615,3380r-2,1l3615,3387r3,1l3621,3384xe" fillcolor="black" stroked="f">
              <v:path arrowok="t"/>
            </v:shape>
            <v:shape id="_x0000_s17426" style="position:absolute;left:2242;top:1567;width:3186;height:2819" coordorigin="2242,1567" coordsize="3186,2819" path="m3621,3388r,-1l3621,3384r-3,4l3619,3389r2,-1xe" fillcolor="black" stroked="f">
              <v:path arrowok="t"/>
            </v:shape>
            <v:shape id="_x0000_s17425" style="position:absolute;left:2242;top:1567;width:3186;height:2819" coordorigin="2242,1567" coordsize="3186,2819" path="m3402,3291r-2,1l3398,3292r,14l3400,3307r2,-16xe" fillcolor="black" stroked="f">
              <v:path arrowok="t"/>
            </v:shape>
            <v:shape id="_x0000_s17424" style="position:absolute;left:2242;top:1567;width:3186;height:2819" coordorigin="2242,1567" coordsize="3186,2819" path="m3402,3307r1,-1l3405,3304r-3,-13l3400,3307r1,l3402,3307xe" fillcolor="black" stroked="f">
              <v:path arrowok="t"/>
            </v:shape>
            <v:shape id="_x0000_s17423" style="position:absolute;left:2242;top:1567;width:3186;height:2819" coordorigin="2242,1567" coordsize="3186,2819" path="m4613,3749r-3,3l4609,3754r,1l4613,3757r2,5l4613,3749xe" fillcolor="black" stroked="f">
              <v:path arrowok="t"/>
            </v:shape>
            <v:shape id="_x0000_s17422" style="position:absolute;left:2242;top:1567;width:3186;height:2819" coordorigin="2242,1567" coordsize="3186,2819" path="m4617,3756r2,-4l4613,3749r2,13l4617,3756xe" fillcolor="black" stroked="f">
              <v:path arrowok="t"/>
            </v:shape>
            <v:shape id="_x0000_s17421" style="position:absolute;left:2242;top:1567;width:3186;height:2819" coordorigin="2242,1567" coordsize="3186,2819" path="m3689,3413r7,-6l3688,3408r,3l3689,3412r,1l3689,3413xe" fillcolor="black" stroked="f">
              <v:path arrowok="t"/>
            </v:shape>
            <v:shape id="_x0000_s17420" style="position:absolute;left:2242;top:1567;width:3186;height:2819" coordorigin="2242,1567" coordsize="3186,2819" path="m3700,3412r1,l3699,3410r-3,-3l3689,3413r11,-1xe" fillcolor="black" stroked="f">
              <v:path arrowok="t"/>
            </v:shape>
            <v:shape id="_x0000_s17419" style="position:absolute;left:2242;top:1567;width:3186;height:2819" coordorigin="2242,1567" coordsize="3186,2819" path="m3674,3396r-1,-1l3670,3396r-3,1l3667,3398r2,4l3674,3396xe" fillcolor="black" stroked="f">
              <v:path arrowok="t"/>
            </v:shape>
            <v:shape id="_x0000_s17418" style="position:absolute;left:2242;top:1567;width:3186;height:2819" coordorigin="2242,1567" coordsize="3186,2819" path="m3678,3403r-2,-2l3675,3399r-1,-3l3669,3402r4,6l3678,3403xe" fillcolor="black" stroked="f">
              <v:path arrowok="t"/>
            </v:shape>
            <v:shape id="_x0000_s17417" style="position:absolute;left:2242;top:1567;width:3186;height:2819" coordorigin="2242,1567" coordsize="3186,2819" path="m3679,3403r-1,l3673,3408r5,2l3679,3403xe" fillcolor="black" stroked="f">
              <v:path arrowok="t"/>
            </v:shape>
            <v:shape id="_x0000_s17416" style="position:absolute;left:2242;top:1567;width:3186;height:2819" coordorigin="2242,1567" coordsize="3186,2819" path="m3679,3406r1,-1l3679,3403r-1,7l3679,3406xe" fillcolor="black" stroked="f">
              <v:path arrowok="t"/>
            </v:shape>
            <v:shape id="_x0000_s17415" style="position:absolute;left:2242;top:1567;width:3186;height:2819" coordorigin="2242,1567" coordsize="3186,2819" path="m3651,3397r1,-2l3643,3386r-1,1l3640,3389r9,12l3651,3397xe" fillcolor="black" stroked="f">
              <v:path arrowok="t"/>
            </v:shape>
            <v:shape id="_x0000_s17414" style="position:absolute;left:2242;top:1567;width:3186;height:2819" coordorigin="2242,1567" coordsize="3186,2819" path="m3379,3287r-4,-9l3376,3277r,-5l3375,3278r-4,4l3374,3291r5,-4xe" fillcolor="black" stroked="f">
              <v:path arrowok="t"/>
            </v:shape>
            <v:shape id="_x0000_s17413" style="position:absolute;left:2242;top:1567;width:3186;height:2819" coordorigin="2242,1567" coordsize="3186,2819" path="m3378,3294r2,-4l3379,3287r-5,4l3375,3296r1,l3378,3294xe" fillcolor="black" stroked="f">
              <v:path arrowok="t"/>
            </v:shape>
            <v:shape id="_x0000_s17412" style="position:absolute;left:2242;top:1567;width:3186;height:2819" coordorigin="2242,1567" coordsize="3186,2819" path="m3374,3167r-2,-7l3374,3143r-5,-2l3369,3144r-1,17l3368,3184r,4l3374,3167xe" fillcolor="black" stroked="f">
              <v:path arrowok="t"/>
            </v:shape>
            <v:shape id="_x0000_s17411" style="position:absolute;left:2242;top:1567;width:3186;height:2819" coordorigin="2242,1567" coordsize="3186,2819" path="m3373,3197r1,-11l3374,3167r-6,21l3369,3199r,16l3373,3197xe" fillcolor="black" stroked="f">
              <v:path arrowok="t"/>
            </v:shape>
            <v:shape id="_x0000_s17410" style="position:absolute;left:2242;top:1567;width:3186;height:2819" coordorigin="2242,1567" coordsize="3186,2819" path="m3375,3256r-2,-20l3373,3217r,-20l3369,3215r,28l3369,3254r2,24l3371,3278r4,-22xe" fillcolor="black" stroked="f">
              <v:path arrowok="t"/>
            </v:shape>
            <v:shape id="_x0000_s17409" style="position:absolute;left:2242;top:1567;width:3186;height:2819" coordorigin="2242,1567" coordsize="3186,2819" path="m3373,3278r1,l3375,3278r1,-6l3375,3256r-4,22l3372,3278r1,xe" fillcolor="black" stroked="f">
              <v:path arrowok="t"/>
            </v:shape>
            <v:shape id="_x0000_s17408" style="position:absolute;left:2242;top:1567;width:3186;height:2819" coordorigin="2242,1567" coordsize="3186,2819" path="m3374,3155r2,-6l3374,3143r-2,17l3374,3155xe" fillcolor="black" stroked="f">
              <v:path arrowok="t"/>
            </v:shape>
            <v:shape id="_x0000_s17407" style="position:absolute;left:2242;top:1567;width:3186;height:2819" coordorigin="2242,1567" coordsize="3186,2819" path="m4838,3824r4,-3l4842,3817r-6,3l4828,3823r-3,2l4831,3829r7,-5xe" fillcolor="black" stroked="f">
              <v:path arrowok="t"/>
            </v:shape>
            <v:shape id="_x0000_s17406" style="position:absolute;left:2242;top:1567;width:3186;height:2819" coordorigin="2242,1567" coordsize="3186,2819" path="m4824,3826r1,-1l4828,3823r-1,-1l4822,3823r,4l4824,3826xe" fillcolor="black" stroked="f">
              <v:path arrowok="t"/>
            </v:shape>
            <v:shape id="_x0000_s17405" style="position:absolute;left:2242;top:1567;width:3186;height:2819" coordorigin="2242,1567" coordsize="3186,2819" path="m4811,3822r-4,-1l4810,3821r,-3l4809,3817r-5,l4803,3826r8,-4xe" fillcolor="black" stroked="f">
              <v:path arrowok="t"/>
            </v:shape>
            <v:shape id="_x0000_s17404" style="position:absolute;left:2242;top:1567;width:3186;height:2819" coordorigin="2242,1567" coordsize="3186,2819" path="m4822,3823r-4,l4811,3822r-8,4l4810,3827r6,1l4822,3823xe" fillcolor="black" stroked="f">
              <v:path arrowok="t"/>
            </v:shape>
            <v:shape id="_x0000_s17403" style="position:absolute;left:2242;top:1567;width:3186;height:2819" coordorigin="2242,1567" coordsize="3186,2819" path="m4724,3782r-7,-4l4714,3775r-2,-1l4710,3775r-4,2l4709,3780r17,10l4724,3782xe" fillcolor="black" stroked="f">
              <v:path arrowok="t"/>
            </v:shape>
            <v:shape id="_x0000_s17402" style="position:absolute;left:2242;top:1567;width:3186;height:2819" coordorigin="2242,1567" coordsize="3186,2819" path="m4804,3817r-6,-1l4783,3811r-20,-8l4742,3793r-18,-11l4726,3790r26,14l4773,3815r17,7l4804,3817xe" fillcolor="black" stroked="f">
              <v:path arrowok="t"/>
            </v:shape>
            <v:shape id="_x0000_s17401" style="position:absolute;left:2242;top:1567;width:3186;height:2819" coordorigin="2242,1567" coordsize="3186,2819" path="m4819,3818r-2,-1l4812,3818r-2,l4810,3821r9,-3xe" fillcolor="black" stroked="f">
              <v:path arrowok="t"/>
            </v:shape>
            <v:shape id="_x0000_s17400" style="position:absolute;left:2242;top:1567;width:3186;height:2819" coordorigin="2242,1567" coordsize="3186,2819" path="m4603,3745r-4,-1l4595,3745r-2,6l4604,3753r-1,-8xe" fillcolor="black" stroked="f">
              <v:path arrowok="t"/>
            </v:shape>
            <v:shape id="_x0000_s17399" style="position:absolute;left:2242;top:1567;width:3186;height:2819" coordorigin="2242,1567" coordsize="3186,2819" path="m4607,3752r3,-3l4609,3747r-6,-2l4604,3753r3,-1xe" fillcolor="black" stroked="f">
              <v:path arrowok="t"/>
            </v:shape>
            <v:shape id="_x0000_s17398" style="position:absolute;left:2242;top:1567;width:3186;height:2819" coordorigin="2242,1567" coordsize="3186,2819" path="m3657,3395r-1,-2l3655,3388r-4,-6l3649,3383r-2,1l3653,3395r3,1l3656,3397r1,-2xe" fillcolor="black" stroked="f">
              <v:path arrowok="t"/>
            </v:shape>
            <v:shape id="_x0000_s17397" style="position:absolute;left:2242;top:1567;width:3186;height:2819" coordorigin="2242,1567" coordsize="3186,2819" path="m3305,3241r-3,-26l3302,3206r1,-6l3300,3201r-3,18l3298,3233r,25l3302,3262r3,-21xe" fillcolor="black" stroked="f">
              <v:path arrowok="t"/>
            </v:shape>
            <v:shape id="_x0000_s17396" style="position:absolute;left:2242;top:1567;width:3186;height:2819" coordorigin="2242,1567" coordsize="3186,2819" path="m3303,3262r3,-2l3306,3257r-1,-16l3302,3262r1,xe" fillcolor="black" stroked="f">
              <v:path arrowok="t"/>
            </v:shape>
            <v:shape id="_x0000_s17395" style="position:absolute;left:2242;top:1567;width:3186;height:2819" coordorigin="2242,1567" coordsize="3186,2819" path="m3304,3204r2,-6l3305,3200r-2,l3302,3206r2,-2xe" fillcolor="black" stroked="f">
              <v:path arrowok="t"/>
            </v:shape>
            <v:shape id="_x0000_s17394" style="position:absolute;left:2242;top:1567;width:3186;height:2819" coordorigin="2242,1567" coordsize="3186,2819" path="m3311,3192r-3,-4l3306,3196r,2l3305,3202r1,2l3311,3192xe" fillcolor="black" stroked="f">
              <v:path arrowok="t"/>
            </v:shape>
            <v:shape id="_x0000_s17393" style="position:absolute;left:2242;top:1567;width:3186;height:2819" coordorigin="2242,1567" coordsize="3186,2819" path="m3310,3205r,-5l3311,3192r-5,12l3306,3208r,9l3310,3205xe" fillcolor="black" stroked="f">
              <v:path arrowok="t"/>
            </v:shape>
            <v:shape id="_x0000_s17392" style="position:absolute;left:2242;top:1567;width:3186;height:2819" coordorigin="2242,1567" coordsize="3186,2819" path="m3310,3216r,-4l3309,3210r1,-5l3306,3217r4,-1xe" fillcolor="black" stroked="f">
              <v:path arrowok="t"/>
            </v:shape>
            <v:shape id="_x0000_s17391" style="position:absolute;left:2242;top:1567;width:3186;height:2819" coordorigin="2242,1567" coordsize="3186,2819" path="m3708,3405r-3,1l3703,3407r,1l3705,3411r2,2l3708,3413r,-8xe" fillcolor="black" stroked="f">
              <v:path arrowok="t"/>
            </v:shape>
            <v:shape id="_x0000_s17390" style="position:absolute;left:2242;top:1567;width:3186;height:2819" coordorigin="2242,1567" coordsize="3186,2819" path="m3709,3413r3,-2l3708,3405r,8l3709,3413xe" fillcolor="black" stroked="f">
              <v:path arrowok="t"/>
            </v:shape>
            <v:shape id="_x0000_s17389" style="position:absolute;left:2242;top:1567;width:3186;height:2819" coordorigin="2242,1567" coordsize="3186,2819" path="m3674,3368r-6,-18l3663,3333r-9,2l3654,3336r4,16l3668,3377r10,2l3674,3368xe" fillcolor="black" stroked="f">
              <v:path arrowok="t"/>
            </v:shape>
            <v:shape id="_x0000_s17388" style="position:absolute;left:2242;top:1567;width:3186;height:2819" coordorigin="2242,1567" coordsize="3186,2819" path="m3682,3389r-4,-10l3668,3377r8,13l3677,3391r2,3l3682,3389xe" fillcolor="black" stroked="f">
              <v:path arrowok="t"/>
            </v:shape>
            <v:shape id="_x0000_s17387" style="position:absolute;left:2242;top:1567;width:3186;height:2819" coordorigin="2242,1567" coordsize="3186,2819" path="m3685,3394r-2,-1l3682,3391r,-1l3682,3389r-3,5l3681,3398r4,-4xe" fillcolor="black" stroked="f">
              <v:path arrowok="t"/>
            </v:shape>
            <v:shape id="_x0000_s17386" style="position:absolute;left:2242;top:1567;width:3186;height:2819" coordorigin="2242,1567" coordsize="3186,2819" path="m3687,3397r,-2l3686,3394r-1,l3681,3398r6,-1xe" fillcolor="black" stroked="f">
              <v:path arrowok="t"/>
            </v:shape>
            <v:shape id="_x0000_s17385" style="position:absolute;left:2242;top:1567;width:3186;height:2819" coordorigin="2242,1567" coordsize="3186,2819" path="m3690,3400r-2,-1l3687,3397r-6,1l3684,3405r1,l3690,3400xe" fillcolor="black" stroked="f">
              <v:path arrowok="t"/>
            </v:shape>
            <v:shape id="_x0000_s17384" style="position:absolute;left:2242;top:1567;width:3186;height:2819" coordorigin="2242,1567" coordsize="3186,2819" path="m3689,3404r4,-1l3690,3400r-5,5l3689,3404xe" fillcolor="black" stroked="f">
              <v:path arrowok="t"/>
            </v:shape>
            <v:shape id="_x0000_s17383" style="position:absolute;left:2242;top:1567;width:3186;height:2819" coordorigin="2242,1567" coordsize="3186,2819" path="m3659,3298r-1,-7l3657,3291r-2,-2l3656,3280r-1,-14l3652,3278r1,1l3653,3281r1,7l3655,3291r-6,8l3659,3298xe" fillcolor="black" stroked="f">
              <v:path arrowok="t"/>
            </v:shape>
            <v:shape id="_x0000_s17382" style="position:absolute;left:2242;top:1567;width:3186;height:2819" coordorigin="2242,1567" coordsize="3186,2819" path="m3654,3288r,l3650,3279r3,-29l3649,3239r-2,1l3646,3250r1,22l3649,3299r5,-11xe" fillcolor="black" stroked="f">
              <v:path arrowok="t"/>
            </v:shape>
            <v:shape id="_x0000_s17381" style="position:absolute;left:2242;top:1567;width:3186;height:2819" coordorigin="2242,1567" coordsize="3186,2819" path="m3660,3310r,-4l3659,3298r-10,1l3651,3320r1,6l3660,3310xe" fillcolor="black" stroked="f">
              <v:path arrowok="t"/>
            </v:shape>
            <v:shape id="_x0000_s17380" style="position:absolute;left:2242;top:1567;width:3186;height:2819" coordorigin="2242,1567" coordsize="3186,2819" path="m3663,3333r-3,-23l3652,3326r2,5l3654,3335r9,-2xe" fillcolor="black" stroked="f">
              <v:path arrowok="t"/>
            </v:shape>
            <v:shape id="_x0000_s17379" style="position:absolute;left:2242;top:1567;width:3186;height:2819" coordorigin="2242,1567" coordsize="3186,2819" path="m3651,3279r1,-1l3655,3266r-2,-16l3650,3279r1,xe" fillcolor="black" stroked="f">
              <v:path arrowok="t"/>
            </v:shape>
            <v:shape id="_x0000_s17378" style="position:absolute;left:2242;top:1567;width:3186;height:2819" coordorigin="2242,1567" coordsize="3186,2819" path="m3413,3142r3,-2l3417,3120r-4,20l3413,3140r-3,1l3406,3142r3,l3412,3143r1,-1xe" fillcolor="black" stroked="f">
              <v:path arrowok="t"/>
            </v:shape>
            <v:shape id="_x0000_s17377" style="position:absolute;left:2242;top:1567;width:3186;height:2819" coordorigin="2242,1567" coordsize="3186,2819" path="m3414,3147r-2,-2l3411,3144r1,-1l3409,3142r-2,28l3414,3147xe" fillcolor="black" stroked="f">
              <v:path arrowok="t"/>
            </v:shape>
            <v:shape id="_x0000_s17376" style="position:absolute;left:2242;top:1567;width:3186;height:2819" coordorigin="2242,1567" coordsize="3186,2819" path="m3413,3186r1,-10l3414,3170r-1,-5l3415,3161r-1,-14l3407,3170r,21l3413,3186xe" fillcolor="black" stroked="f">
              <v:path arrowok="t"/>
            </v:shape>
            <v:shape id="_x0000_s17375" style="position:absolute;left:2242;top:1567;width:3186;height:2819" coordorigin="2242,1567" coordsize="3186,2819" path="m3417,3120r-3,-2l3410,3114r-2,17l3412,3137r5,-17xe" fillcolor="black" stroked="f">
              <v:path arrowok="t"/>
            </v:shape>
            <v:shape id="_x0000_s17374" style="position:absolute;left:2242;top:1567;width:3186;height:2819" coordorigin="2242,1567" coordsize="3186,2819" path="m3414,3205r,-3l3413,3186r-6,5l3406,3211r1,19l3414,3205xe" fillcolor="black" stroked="f">
              <v:path arrowok="t"/>
            </v:shape>
            <v:shape id="_x0000_s17373" style="position:absolute;left:2242;top:1567;width:3186;height:2819" coordorigin="2242,1567" coordsize="3186,2819" path="m3416,3283r,-15l3416,3254r,-20l3414,3205r-7,25l3407,3249r1,21l3408,3276r1,26l3409,3304r7,-21xe" fillcolor="black" stroked="f">
              <v:path arrowok="t"/>
            </v:shape>
            <v:shape id="_x0000_s17372" style="position:absolute;left:2242;top:1567;width:3186;height:2819" coordorigin="2242,1567" coordsize="3186,2819" path="m3413,3301r4,-2l3417,3297r-1,-14l3409,3304r4,-3xe" fillcolor="black" stroked="f">
              <v:path arrowok="t"/>
            </v:shape>
            <v:shape id="_x0000_s17371" style="position:absolute;left:2242;top:1567;width:3186;height:2819" coordorigin="2242,1567" coordsize="3186,2819" path="m3385,3159r4,-3l3388,3143r-4,15l3382,3158r-3,l3384,3159r1,xe" fillcolor="black" stroked="f">
              <v:path arrowok="t"/>
            </v:shape>
            <v:shape id="_x0000_s17370" style="position:absolute;left:2242;top:1567;width:3186;height:2819" coordorigin="2242,1567" coordsize="3186,2819" path="m3386,3164r-1,-2l3384,3159r-5,-1l3382,3169r-1,4l3379,3186r7,-22xe" fillcolor="black" stroked="f">
              <v:path arrowok="t"/>
            </v:shape>
            <v:shape id="_x0000_s17369" style="position:absolute;left:2242;top:1567;width:3186;height:2819" coordorigin="2242,1567" coordsize="3186,2819" path="m3388,3190r,-14l3387,3167r-1,-3l3379,3186r,21l3388,3210r,-20xe" fillcolor="black" stroked="f">
              <v:path arrowok="t"/>
            </v:shape>
            <v:shape id="_x0000_s17368" style="position:absolute;left:2242;top:1567;width:3186;height:2819" coordorigin="2242,1567" coordsize="3186,2819" path="m3389,3238r-1,-28l3379,3207r1,27l3382,3259r7,-21xe" fillcolor="black" stroked="f">
              <v:path arrowok="t"/>
            </v:shape>
            <v:shape id="_x0000_s17367" style="position:absolute;left:2242;top:1567;width:3186;height:2819" coordorigin="2242,1567" coordsize="3186,2819" path="m3391,3276r-2,-38l3382,3259r3,21l3387,3291r4,-15xe" fillcolor="black" stroked="f">
              <v:path arrowok="t"/>
            </v:shape>
            <v:shape id="_x0000_s17366" style="position:absolute;left:2242;top:1567;width:3186;height:2819" coordorigin="2242,1567" coordsize="3186,2819" path="m3392,3290r,-2l3391,3276r-4,15l3388,3291r4,-1xe" fillcolor="black" stroked="f">
              <v:path arrowok="t"/>
            </v:shape>
            <v:shape id="_x0000_s17365" style="position:absolute;left:2242;top:1567;width:3186;height:2819" coordorigin="2242,1567" coordsize="3186,2819" path="m3387,3144r,-6l3390,3131r-1,-12l3383,3131r2,6l3381,3136r,13l3383,3155r4,-11xe" fillcolor="black" stroked="f">
              <v:path arrowok="t"/>
            </v:shape>
            <v:shape id="_x0000_s17364" style="position:absolute;left:2242;top:1567;width:3186;height:2819" coordorigin="2242,1567" coordsize="3186,2819" path="m3388,3143r2,-5l3390,3134r-3,4l3387,3144r-3,13l3384,3158r4,-15xe" fillcolor="black" stroked="f">
              <v:path arrowok="t"/>
            </v:shape>
            <v:shape id="_x0000_s17363" style="position:absolute;left:2242;top:1567;width:3186;height:2819" coordorigin="2242,1567" coordsize="3186,2819" path="m3403,3090r4,-12l3410,3064r-4,7l3402,3095r-1,1l3397,3113r6,-23xe" fillcolor="black" stroked="f">
              <v:path arrowok="t"/>
            </v:shape>
            <v:shape id="_x0000_s17362" style="position:absolute;left:2242;top:1567;width:3186;height:2819" coordorigin="2242,1567" coordsize="3186,2819" path="m3392,3108r-4,-1l3385,3106r,3l3384,3121r-1,10l3392,3108xe" fillcolor="black" stroked="f">
              <v:path arrowok="t"/>
            </v:shape>
            <v:shape id="_x0000_s17361" style="position:absolute;left:2242;top:1567;width:3186;height:2819" coordorigin="2242,1567" coordsize="3186,2819" path="m3407,3063r,-1l3406,3064r,1l3406,3071r1,-8xe" fillcolor="black" stroked="f">
              <v:path arrowok="t"/>
            </v:shape>
            <v:shape id="_x0000_s17360" style="position:absolute;left:2242;top:1567;width:3186;height:2819" coordorigin="2242,1567" coordsize="3186,2819" path="m3401,3126r1,-3l3405,3113r,-7l3403,3090r-6,23l3399,3117r1,2l3399,3122r-5,20l3401,3126xe" fillcolor="black" stroked="f">
              <v:path arrowok="t"/>
            </v:shape>
            <v:shape id="_x0000_s17359" style="position:absolute;left:2242;top:1567;width:3186;height:2819" coordorigin="2242,1567" coordsize="3186,2819" path="m3407,3087r,-9l3403,3090r4,6l3407,3087xe" fillcolor="black" stroked="f">
              <v:path arrowok="t"/>
            </v:shape>
            <v:shape id="_x0000_s17358" style="position:absolute;left:2242;top:1567;width:3186;height:2819" coordorigin="2242,1567" coordsize="3186,2819" path="m3359,3122r-1,-1l3357,3121r,2l3357,3127r2,-5xe" fillcolor="black" stroked="f">
              <v:path arrowok="t"/>
            </v:shape>
            <v:shape id="_x0000_s17357" style="position:absolute;left:2242;top:1567;width:3186;height:2819" coordorigin="2242,1567" coordsize="3186,2819" path="m3362,3130r-3,-8l3357,3127r1,3l3357,3138r-1,7l3354,3162r8,-32xe" fillcolor="black" stroked="f">
              <v:path arrowok="t"/>
            </v:shape>
            <v:shape id="_x0000_s17356" style="position:absolute;left:2242;top:1567;width:3186;height:2819" coordorigin="2242,1567" coordsize="3186,2819" path="m3361,3186r1,-37l3362,3130r-8,32l3353,3177r,18l3361,3186xe" fillcolor="black" stroked="f">
              <v:path arrowok="t"/>
            </v:shape>
            <v:shape id="_x0000_s17355" style="position:absolute;left:2242;top:1567;width:3186;height:2819" coordorigin="2242,1567" coordsize="3186,2819" path="m3361,3223r,-26l3361,3186r-8,9l3353,3219r1,18l3361,3223xe" fillcolor="black" stroked="f">
              <v:path arrowok="t"/>
            </v:shape>
            <v:shape id="_x0000_s17354" style="position:absolute;left:2242;top:1567;width:3186;height:2819" coordorigin="2242,1567" coordsize="3186,2819" path="m3366,3281r1,-2l3365,3274r-1,-9l3362,3246r-1,-23l3354,3237r1,31l3359,3282r5,l3366,3281xe" fillcolor="black" stroked="f">
              <v:path arrowok="t"/>
            </v:shape>
            <v:shape id="_x0000_s17353" style="position:absolute;left:2242;top:1567;width:3186;height:2819" coordorigin="2242,1567" coordsize="3186,2819" path="m3652,3349r-1,-6l3650,3338r-2,-9l3646,3323r-4,-13l3637,3310r2,19l3639,3330r2,8l3644,3348r2,6l3652,3349xe" fillcolor="black" stroked="f">
              <v:path arrowok="t"/>
            </v:shape>
            <v:shape id="_x0000_s17352" style="position:absolute;left:2242;top:1567;width:3186;height:2819" coordorigin="2242,1567" coordsize="3186,2819" path="m3660,3371r-8,-22l3646,3354r2,7l3651,3370r,2l3651,3375r1,2l3654,3378r6,-7xe" fillcolor="black" stroked="f">
              <v:path arrowok="t"/>
            </v:shape>
            <v:shape id="_x0000_s17351" style="position:absolute;left:2242;top:1567;width:3186;height:2819" coordorigin="2242,1567" coordsize="3186,2819" path="m3668,3387r-8,-16l3654,3378r3,4l3659,3387r4,8l3668,3387xe" fillcolor="black" stroked="f">
              <v:path arrowok="t"/>
            </v:shape>
            <v:shape id="_x0000_s17350" style="position:absolute;left:2242;top:1567;width:3186;height:2819" coordorigin="2242,1567" coordsize="3186,2819" path="m3667,3393r4,-2l3671,3391r-3,-4l3663,3395r4,-2xe" fillcolor="black" stroked="f">
              <v:path arrowok="t"/>
            </v:shape>
            <v:shape id="_x0000_s17349" style="position:absolute;left:2242;top:1567;width:3186;height:2819" coordorigin="2242,1567" coordsize="3186,2819" path="m3643,3290r-1,-8l3641,3274r1,-2l3642,3269r-5,-3l3636,3268r,16l3637,3310r6,-20xe" fillcolor="black" stroked="f">
              <v:path arrowok="t"/>
            </v:shape>
            <v:shape id="_x0000_s17348" style="position:absolute;left:2242;top:1567;width:3186;height:2819" coordorigin="2242,1567" coordsize="3186,2819" path="m3643,3290r-6,20l3642,3310r2,2l3643,3290xe" fillcolor="black" stroked="f">
              <v:path arrowok="t"/>
            </v:shape>
            <v:shape id="_x0000_s17347" style="position:absolute;left:2242;top:1567;width:3186;height:2819" coordorigin="2242,1567" coordsize="3186,2819" path="m3601,3323r-3,-19l3598,3301r-1,-3l3590,3291r2,23l3597,3338r4,-15xe" fillcolor="black" stroked="f">
              <v:path arrowok="t"/>
            </v:shape>
            <v:shape id="_x0000_s17346" style="position:absolute;left:2242;top:1567;width:3186;height:2819" coordorigin="2242,1567" coordsize="3186,2819" path="m3612,3367r-5,-19l3601,3323r-4,15l3603,3359r6,13l3612,3367xe" fillcolor="black" stroked="f">
              <v:path arrowok="t"/>
            </v:shape>
            <v:shape id="_x0000_s17345" style="position:absolute;left:2242;top:1567;width:3186;height:2819" coordorigin="2242,1567" coordsize="3186,2819" path="m3615,3375r-1,-4l3612,3367r-3,5l3614,3376r1,-1xe" fillcolor="black" stroked="f">
              <v:path arrowok="t"/>
            </v:shape>
            <v:shape id="_x0000_s17344" style="position:absolute;left:2242;top:1567;width:3186;height:2819" coordorigin="2242,1567" coordsize="3186,2819" path="m3592,3258r-2,-25l3591,3230r-3,3l3587,3250r1,25l3589,3283r3,-25xe" fillcolor="black" stroked="f">
              <v:path arrowok="t"/>
            </v:shape>
            <v:shape id="_x0000_s17343" style="position:absolute;left:2242;top:1567;width:3186;height:2819" coordorigin="2242,1567" coordsize="3186,2819" path="m3594,3282r-2,-24l3589,3283r,1l3590,3288r,3l3594,3282xe" fillcolor="black" stroked="f">
              <v:path arrowok="t"/>
            </v:shape>
            <v:shape id="_x0000_s17342" style="position:absolute;left:2242;top:1567;width:3186;height:2819" coordorigin="2242,1567" coordsize="3186,2819" path="m3596,3295r-3,-7l3594,3282r-4,9l3597,3298r-1,-3xe" fillcolor="black" stroked="f">
              <v:path arrowok="t"/>
            </v:shape>
            <v:shape id="_x0000_s17341" style="position:absolute;left:2242;top:1567;width:3186;height:2819" coordorigin="2242,1567" coordsize="3186,2819" path="m5171,3946r-3,-6l5166,3937r-6,-7l5165,3942r4,6l5173,3949r-2,-3xe" fillcolor="black" stroked="f">
              <v:path arrowok="t"/>
            </v:shape>
            <v:shape id="_x0000_s17340" style="position:absolute;left:2242;top:1567;width:3186;height:2819" coordorigin="2242,1567" coordsize="3186,2819" path="m5173,3949r-4,-1l5176,3957r2,l5173,3949xe" fillcolor="black" stroked="f">
              <v:path arrowok="t"/>
            </v:shape>
            <v:shape id="_x0000_s17339" style="position:absolute;left:2242;top:1567;width:3186;height:2819" coordorigin="2242,1567" coordsize="3186,2819" path="m5183,3954r-3,-1l5183,3962r5,2l5183,3954xe" fillcolor="black" stroked="f">
              <v:path arrowok="t"/>
            </v:shape>
            <v:shape id="_x0000_s17338" style="position:absolute;left:2242;top:1567;width:3186;height:2819" coordorigin="2242,1567" coordsize="3186,2819" path="m3617,3276r-1,-9l3614,3261r-3,1l3611,3274r3,25l3617,3276xe" fillcolor="black" stroked="f">
              <v:path arrowok="t"/>
            </v:shape>
            <v:shape id="_x0000_s17337" style="position:absolute;left:2242;top:1567;width:3186;height:2819" coordorigin="2242,1567" coordsize="3186,2819" path="m3621,3316r-1,-1l3621,3313r1,-4l3618,3290r-1,-14l3614,3299r4,26l3621,3316xe" fillcolor="black" stroked="f">
              <v:path arrowok="t"/>
            </v:shape>
            <v:shape id="_x0000_s17336" style="position:absolute;left:2242;top:1567;width:3186;height:2819" coordorigin="2242,1567" coordsize="3186,2819" path="m3624,3325r-1,-4l3622,3317r-1,-1l3618,3325r2,16l3624,3325xe" fillcolor="black" stroked="f">
              <v:path arrowok="t"/>
            </v:shape>
            <v:shape id="_x0000_s17335" style="position:absolute;left:2242;top:1567;width:3186;height:2819" coordorigin="2242,1567" coordsize="3186,2819" path="m3639,3378r,-1l3633,3362r-7,-24l3624,3325r-4,16l3620,3341r7,20l3636,3380r3,-2xe" fillcolor="black" stroked="f">
              <v:path arrowok="t"/>
            </v:shape>
            <v:shape id="_x0000_s17334" style="position:absolute;left:2242;top:1567;width:3186;height:2819" coordorigin="2242,1567" coordsize="3186,2819" path="m3640,3380r-1,-2l3636,3380r3,2l3640,3380xe" fillcolor="black" stroked="f">
              <v:path arrowok="t"/>
            </v:shape>
            <v:shape id="_x0000_s17333" style="position:absolute;left:2242;top:1567;width:3186;height:2819" coordorigin="2242,1567" coordsize="3186,2819" path="m3566,3219r,-7l3565,3205r-4,7l3561,3216r,4l3561,3229r1,12l3562,3246r4,-27xe" fillcolor="black" stroked="f">
              <v:path arrowok="t"/>
            </v:shape>
            <v:shape id="_x0000_s17332" style="position:absolute;left:2242;top:1567;width:3186;height:2819" coordorigin="2242,1567" coordsize="3186,2819" path="m3585,3362r-1,-6l3583,3351r-4,-15l3576,3314r-4,-27l3569,3260r-2,-23l3566,3219r-4,27l3562,3265r2,23l3568,3310r4,22l3576,3349r4,12l3583,3364r2,-2xe" fillcolor="black" stroked="f">
              <v:path arrowok="t"/>
            </v:shape>
            <v:shape id="_x0000_s17331" style="position:absolute;left:2242;top:1567;width:3186;height:2819" coordorigin="2242,1567" coordsize="3186,2819" path="m3565,3205r-2,-1l3561,3203r-3,7l3560,3212r1,l3565,3205xe" fillcolor="black" stroked="f">
              <v:path arrowok="t"/>
            </v:shape>
            <v:shape id="_x0000_s17330" style="position:absolute;left:2242;top:1567;width:3186;height:2819" coordorigin="2242,1567" coordsize="3186,2819" path="m3725,3406r-5,-5l3715,3403r7,3l3723,3407r-2,2l3718,3413r1,l3725,3406xe" fillcolor="black" stroked="f">
              <v:path arrowok="t"/>
            </v:shape>
            <v:shape id="_x0000_s17329" style="position:absolute;left:2242;top:1567;width:3186;height:2819" coordorigin="2242,1567" coordsize="3186,2819" path="m3723,3411r3,-2l3726,3408r-1,-2l3719,3413r4,-2xe" fillcolor="black" stroked="f">
              <v:path arrowok="t"/>
            </v:shape>
            <v:shape id="_x0000_s17328" style="position:absolute;left:2242;top:1567;width:3186;height:2819" coordorigin="2242,1567" coordsize="3186,2819" path="m3715,3403r5,-2l3711,3401r3,5l3717,3412r-2,-9xe" fillcolor="black" stroked="f">
              <v:path arrowok="t"/>
            </v:shape>
            <v:shape id="_x0000_s17327" style="position:absolute;left:2242;top:1567;width:3186;height:2819" coordorigin="2242,1567" coordsize="3186,2819" path="m2776,3048r-4,-2l2769,3057r1,l2772,3058r4,-10xe" fillcolor="black" stroked="f">
              <v:path arrowok="t"/>
            </v:shape>
            <v:shape id="_x0000_s17326" style="position:absolute;left:2242;top:1567;width:3186;height:2819" coordorigin="2242,1567" coordsize="3186,2819" path="m3742,3417r-1,-6l3737,3409r-4,3l3736,3415r2,3l3739,3418r3,-1xe" fillcolor="black" stroked="f">
              <v:path arrowok="t"/>
            </v:shape>
            <v:shape id="_x0000_s17325" style="position:absolute;left:2242;top:1567;width:3186;height:2819" coordorigin="2242,1567" coordsize="3186,2819" path="m3746,3416r-1,-4l3741,3411r1,6l3746,3416xe" fillcolor="black" stroked="f">
              <v:path arrowok="t"/>
            </v:shape>
            <v:shape id="_x0000_s17324" style="position:absolute;left:2242;top:1567;width:3186;height:2819" coordorigin="2242,1567" coordsize="3186,2819" path="m3698,3391r-4,-2l3690,3388r,5l3694,3398r3,3l3699,3402r-1,-11xe" fillcolor="black" stroked="f">
              <v:path arrowok="t"/>
            </v:shape>
            <v:shape id="_x0000_s17323" style="position:absolute;left:2242;top:1567;width:3186;height:2819" coordorigin="2242,1567" coordsize="3186,2819" path="m3700,3401r2,-2l3698,3391r1,11l3700,3401xe" fillcolor="black" stroked="f">
              <v:path arrowok="t"/>
            </v:shape>
            <v:shape id="_x0000_s17322" style="position:absolute;left:2242;top:1567;width:3186;height:2819" coordorigin="2242,1567" coordsize="3186,2819" path="m4705,3775r-1,-4l4700,3768r-3,3l4700,3774r1,1l4703,3775r2,xe" fillcolor="black" stroked="f">
              <v:path arrowok="t"/>
            </v:shape>
            <v:shape id="_x0000_s17321" style="position:absolute;left:2242;top:1567;width:3186;height:2819" coordorigin="2242,1567" coordsize="3186,2819" path="m4709,3774r-1,-1l4704,3771r1,4l4709,3774xe" fillcolor="black" stroked="f">
              <v:path arrowok="t"/>
            </v:shape>
            <v:shape id="_x0000_s17320" style="position:absolute;left:2242;top:1567;width:3186;height:2819" coordorigin="2242,1567" coordsize="3186,2819" path="m4622,3770r3,-7l4629,3746r2,-8l4628,3738r-2,l4624,3742r-2,-5l4615,3733r-4,7l4612,3742r6,1l4623,3744r1,l4624,3748r1,2l4615,3780r7,-10xe" fillcolor="black" stroked="f">
              <v:path arrowok="t"/>
            </v:shape>
            <v:shape id="_x0000_s17319" style="position:absolute;left:2242;top:1567;width:3186;height:2819" coordorigin="2242,1567" coordsize="3186,2819" path="m4625,3750r-4,11l4619,3766r-4,14l4625,3750xe" fillcolor="black" stroked="f">
              <v:path arrowok="t"/>
            </v:shape>
            <v:shape id="_x0000_s17318" style="position:absolute;left:2242;top:1567;width:3186;height:2819" coordorigin="2242,1567" coordsize="3186,2819" path="m4625,3774r-3,-2l4622,3770r-7,10l4614,3797r-2,8l4625,3774xe" fillcolor="black" stroked="f">
              <v:path arrowok="t"/>
            </v:shape>
            <v:shape id="_x0000_s17317" style="position:absolute;left:2242;top:1567;width:3186;height:2819" coordorigin="2242,1567" coordsize="3186,2819" path="m4612,3828r1,-1l4615,3820r4,-22l4624,3778r1,-1l4627,3777r,-2l4625,3774r-13,31l4610,3830r2,-2xe" fillcolor="black" stroked="f">
              <v:path arrowok="t"/>
            </v:shape>
            <v:shape id="_x0000_s17316" style="position:absolute;left:2242;top:1567;width:3186;height:2819" coordorigin="2242,1567" coordsize="3186,2819" path="m4615,3830r-3,-1l4612,3828r-2,2l4609,3846r6,-16xe" fillcolor="black" stroked="f">
              <v:path arrowok="t"/>
            </v:shape>
            <v:shape id="_x0000_s17315" style="position:absolute;left:2242;top:1567;width:3186;height:2819" coordorigin="2242,1567" coordsize="3186,2819" path="m4614,3842r1,-12l4609,3846r-1,3l4607,3853r2,1l4614,3842xe" fillcolor="black" stroked="f">
              <v:path arrowok="t"/>
            </v:shape>
            <v:shape id="_x0000_s17314" style="position:absolute;left:2242;top:1567;width:3186;height:2819" coordorigin="2242,1567" coordsize="3186,2819" path="m4615,3850r-1,-8l4609,3854r1,1l4615,3850xe" fillcolor="black" stroked="f">
              <v:path arrowok="t"/>
            </v:shape>
            <v:shape id="_x0000_s17313" style="position:absolute;left:2242;top:1567;width:3186;height:2819" coordorigin="2242,1567" coordsize="3186,2819" path="m4624,3744r-1,l4622,3745r2,3l4624,3744xe" fillcolor="black" stroked="f">
              <v:path arrowok="t"/>
            </v:shape>
            <v:shape id="_x0000_s17312" style="position:absolute;left:2242;top:1567;width:3186;height:2819" coordorigin="2242,1567" coordsize="3186,2819" path="m4610,3731r-1,l4607,3736r,2l4610,3731xe" fillcolor="black" stroked="f">
              <v:path arrowok="t"/>
            </v:shape>
            <v:shape id="_x0000_s17311" style="position:absolute;left:2242;top:1567;width:3186;height:2819" coordorigin="2242,1567" coordsize="3186,2819" path="m4615,3733r-5,-2l4607,3738r4,2l4615,3733xe" fillcolor="black" stroked="f">
              <v:path arrowok="t"/>
            </v:shape>
            <v:shape id="_x0000_s17310" style="position:absolute;left:2242;top:1567;width:3186;height:2819" coordorigin="2242,1567" coordsize="3186,2819" path="m3640,3354r-6,-25l3630,3308r,-9l3627,3308r4,25l3637,3357r7,11l3640,3354xe" fillcolor="black" stroked="f">
              <v:path arrowok="t"/>
            </v:shape>
            <v:shape id="_x0000_s17309" style="position:absolute;left:2242;top:1567;width:3186;height:2819" coordorigin="2242,1567" coordsize="3186,2819" path="m3647,3379r-3,-11l3637,3357r5,17l3646,3380r1,-1xe" fillcolor="black" stroked="f">
              <v:path arrowok="t"/>
            </v:shape>
            <v:shape id="_x0000_s17308" style="position:absolute;left:2242;top:1567;width:3186;height:2819" coordorigin="2242,1567" coordsize="3186,2819" path="m3623,3276r,1l3628,3278r-5,-2xe" fillcolor="black" stroked="f">
              <v:path arrowok="t"/>
            </v:shape>
            <v:shape id="_x0000_s17307" style="position:absolute;left:2242;top:1567;width:3186;height:2819" coordorigin="2242,1567" coordsize="3186,2819" path="m3322,2938r2,-12l3316,2949r-3,10l3310,2970r-4,10l3322,2938xe" fillcolor="black" stroked="f">
              <v:path arrowok="t"/>
            </v:shape>
            <v:shape id="_x0000_s17306" style="position:absolute;left:2242;top:1567;width:3186;height:2819" coordorigin="2242,1567" coordsize="3186,2819" path="m3318,2956r4,-18l3306,2980r-4,14l3301,3000r-3,12l3294,3028r24,-72xe" fillcolor="black" stroked="f">
              <v:path arrowok="t"/>
            </v:shape>
            <v:shape id="_x0000_s17305" style="position:absolute;left:2242;top:1567;width:3186;height:2819" coordorigin="2242,1567" coordsize="3186,2819" path="m3308,3001r5,-21l3318,2956r-24,72l3289,3047r-6,21l3308,3001xe" fillcolor="black" stroked="f">
              <v:path arrowok="t"/>
            </v:shape>
            <v:shape id="_x0000_s17304" style="position:absolute;left:2242;top:1567;width:3186;height:2819" coordorigin="2242,1567" coordsize="3186,2819" path="m3303,3022r5,-21l3283,3068r-7,23l3268,3115r35,-93xe" fillcolor="black" stroked="f">
              <v:path arrowok="t"/>
            </v:shape>
            <v:shape id="_x0000_s17303" style="position:absolute;left:2242;top:1567;width:3186;height:2819" coordorigin="2242,1567" coordsize="3186,2819" path="m3298,3040r5,-18l3268,3115r-2,6l3263,3133r-2,6l3260,3144r38,-104xe" fillcolor="black" stroked="f">
              <v:path arrowok="t"/>
            </v:shape>
            <v:shape id="_x0000_s17302" style="position:absolute;left:2242;top:1567;width:3186;height:2819" coordorigin="2242,1567" coordsize="3186,2819" path="m3277,3109r5,-17l3287,3075r6,-17l3298,3040r-38,104l3257,3157r-4,12l3277,3109xe" fillcolor="black" stroked="f">
              <v:path arrowok="t"/>
            </v:shape>
            <v:shape id="_x0000_s17301" style="position:absolute;left:2242;top:1567;width:3186;height:2819" coordorigin="2242,1567" coordsize="3186,2819" path="m3267,3142r5,-17l3277,3109r-24,60l3247,3191r-1,9l3267,3142xe" fillcolor="black" stroked="f">
              <v:path arrowok="t"/>
            </v:shape>
            <v:shape id="_x0000_s17300" style="position:absolute;left:2242;top:1567;width:3186;height:2819" coordorigin="2242,1567" coordsize="3186,2819" path="m3257,3179r5,-19l3267,3142r-21,58l3246,3206r-2,6l3257,3179xe" fillcolor="black" stroked="f">
              <v:path arrowok="t"/>
            </v:shape>
            <v:shape id="_x0000_s17299" style="position:absolute;left:2242;top:1567;width:3186;height:2819" coordorigin="2242,1567" coordsize="3186,2819" path="m3246,3224r1,-3l3252,3199r5,-20l3244,3212r-2,17l3246,3224xe" fillcolor="black" stroked="f">
              <v:path arrowok="t"/>
            </v:shape>
            <v:shape id="_x0000_s17298" style="position:absolute;left:2242;top:1567;width:3186;height:2819" coordorigin="2242,1567" coordsize="3186,2819" path="m3329,2898r2,-4l3329,2897r4,-13l3327,2902r2,-4xe" fillcolor="black" stroked="f">
              <v:path arrowok="t"/>
            </v:shape>
            <v:shape id="_x0000_s17297" style="position:absolute;left:2242;top:1567;width:3186;height:2819" coordorigin="2242,1567" coordsize="3186,2819" path="m3754,3417r-2,-8l3749,3408r-5,-3l3753,3421r1,-4xe" fillcolor="black" stroked="f">
              <v:path arrowok="t"/>
            </v:shape>
            <v:shape id="_x0000_s17296" style="position:absolute;left:2242;top:1567;width:3186;height:2819" coordorigin="2242,1567" coordsize="3186,2819" path="m4689,3757r-4,-1l4682,3755r-1,-1l4680,3753r-3,1l4677,3759r2,-2l4681,3756r,4l4685,3762r6,4l4692,3769r-3,-12xe" fillcolor="black" stroked="f">
              <v:path arrowok="t"/>
            </v:shape>
            <v:shape id="_x0000_s17295" style="position:absolute;left:2242;top:1567;width:3186;height:2819" coordorigin="2242,1567" coordsize="3186,2819" path="m4681,3754r1,1l4685,3756r-4,-2xe" fillcolor="black" stroked="f">
              <v:path arrowok="t"/>
            </v:shape>
            <v:shape id="_x0000_s17294" style="position:absolute;left:2242;top:1567;width:3186;height:2819" coordorigin="2242,1567" coordsize="3186,2819" path="m4695,3768r2,-2l4689,3757r3,12l4695,3768xe" fillcolor="black" stroked="f">
              <v:path arrowok="t"/>
            </v:shape>
            <v:shape id="_x0000_s17293" style="position:absolute;left:2242;top:1567;width:3186;height:2819" coordorigin="2242,1567" coordsize="3186,2819" path="m4602,3734r6,-3l4605,3727r-14,-7l4592,3723r-2,6l4598,3735r4,-1xe" fillcolor="black" stroked="f">
              <v:path arrowok="t"/>
            </v:shape>
            <v:shape id="_x0000_s17292" style="position:absolute;left:2242;top:1567;width:3186;height:2819" coordorigin="2242,1567" coordsize="3186,2819" path="m4478,3615r-9,-12l4459,3592r-2,1l4463,3603r11,15l4476,3620r2,-5xe" fillcolor="black" stroked="f">
              <v:path arrowok="t"/>
            </v:shape>
            <v:shape id="_x0000_s17291" style="position:absolute;left:2242;top:1567;width:3186;height:2819" coordorigin="2242,1567" coordsize="3186,2819" path="m4495,3634r-17,-19l4476,3620r7,7l4491,3637r5,5l4503,3650r-8,-16xe" fillcolor="black" stroked="f">
              <v:path arrowok="t"/>
            </v:shape>
            <v:shape id="_x0000_s17290" style="position:absolute;left:2242;top:1567;width:3186;height:2819" coordorigin="2242,1567" coordsize="3186,2819" path="m4578,3711r-19,-15l4539,3679r-16,-14l4518,3660r-7,-8l4495,3634r8,16l4518,3665r18,18l4555,3701r17,14l4585,3723r-7,-12xe" fillcolor="black" stroked="f">
              <v:path arrowok="t"/>
            </v:shape>
            <v:shape id="_x0000_s17289" style="position:absolute;left:2242;top:1567;width:3186;height:2819" coordorigin="2242,1567" coordsize="3186,2819" path="m4591,3723r,-3l4578,3711r7,12l4589,3724r2,-1xe" fillcolor="black" stroked="f">
              <v:path arrowok="t"/>
            </v:shape>
            <v:shape id="_x0000_s17288" style="position:absolute;left:2242;top:1567;width:3186;height:2819" coordorigin="2242,1567" coordsize="3186,2819" path="m3765,3417r2,-1l3762,3405r,9l3761,3415r-1,3l3762,3420r3,-3xe" fillcolor="black" stroked="f">
              <v:path arrowok="t"/>
            </v:shape>
            <v:shape id="_x0000_s17287" style="position:absolute;left:2242;top:1567;width:3186;height:2819" coordorigin="2242,1567" coordsize="3186,2819" path="m3759,3404r-3,-2l3754,3406r2,3l3757,3412r2,-8xe" fillcolor="black" stroked="f">
              <v:path arrowok="t"/>
            </v:shape>
            <v:shape id="_x0000_s17286" style="position:absolute;left:2242;top:1567;width:3186;height:2819" coordorigin="2242,1567" coordsize="3186,2819" path="m3760,3413r2,-8l3759,3404r-2,8l3759,3413r1,xe" fillcolor="black" stroked="f">
              <v:path arrowok="t"/>
            </v:shape>
            <v:shape id="_x0000_s17285" style="position:absolute;left:2242;top:1567;width:3186;height:2819" coordorigin="2242,1567" coordsize="3186,2819" path="m3762,3405r-2,8l3761,3413r1,1l3762,3405xe" fillcolor="black" stroked="f">
              <v:path arrowok="t"/>
            </v:shape>
            <v:shape id="_x0000_s17284" style="position:absolute;left:2242;top:1567;width:3186;height:2819" coordorigin="2242,1567" coordsize="3186,2819" path="m3736,3403r-4,-6l3729,3398r-3,1l3726,3400r1,3l3729,3406r7,-3xe" fillcolor="black" stroked="f">
              <v:path arrowok="t"/>
            </v:shape>
            <v:shape id="_x0000_s17283" style="position:absolute;left:2242;top:1567;width:3186;height:2819" coordorigin="2242,1567" coordsize="3186,2819" path="m3734,3407r2,-4l3729,3406r5,3l3734,3407xe" fillcolor="black" stroked="f">
              <v:path arrowok="t"/>
            </v:shape>
            <v:shape id="_x0000_s17282" style="position:absolute;left:2242;top:1567;width:3186;height:2819" coordorigin="2242,1567" coordsize="3186,2819" path="m3710,3386r-7,-15l3693,3347r-3,-11l3688,3325r-3,-24l3680,3281r-3,-3l3677,3289r3,24l3684,3339r2,13l3696,3378r10,17l3713,3398r-3,-12xe" fillcolor="black" stroked="f">
              <v:path arrowok="t"/>
            </v:shape>
            <v:shape id="_x0000_s17281" style="position:absolute;left:2242;top:1567;width:3186;height:2819" coordorigin="2242,1567" coordsize="3186,2819" path="m3713,3398r1,-1l3710,3386r3,12l3713,3398xe" fillcolor="black" stroked="f">
              <v:path arrowok="t"/>
            </v:shape>
            <v:shape id="_x0000_s17280" style="position:absolute;left:2242;top:1567;width:3186;height:2819" coordorigin="2242,1567" coordsize="3186,2819" path="m2887,3089r3,-7l2895,3068r-7,3l2887,3085r,4l2887,3089xe" fillcolor="black" stroked="f">
              <v:path arrowok="t"/>
            </v:shape>
            <v:shape id="_x0000_s17279" style="position:absolute;left:2242;top:1567;width:3186;height:2819" coordorigin="2242,1567" coordsize="3186,2819" path="m3670,3280r-2,-13l3665,3263r-4,-5l3662,3268r3,33l3670,3280xe" fillcolor="black" stroked="f">
              <v:path arrowok="t"/>
            </v:shape>
            <v:shape id="_x0000_s17278" style="position:absolute;left:2242;top:1567;width:3186;height:2819" coordorigin="2242,1567" coordsize="3186,2819" path="m3675,3321r-3,-22l3670,3280r-5,21l3668,3325r3,16l3674,3353r1,-32xe" fillcolor="black" stroked="f">
              <v:path arrowok="t"/>
            </v:shape>
            <v:shape id="_x0000_s17277" style="position:absolute;left:2242;top:1567;width:3186;height:2819" coordorigin="2242,1567" coordsize="3186,2819" path="m3691,3386r,-7l3688,3372r-9,-26l3675,3321r-1,32l3678,3363r9,21l3690,3388r1,-2xe" fillcolor="black" stroked="f">
              <v:path arrowok="t"/>
            </v:shape>
            <v:shape id="_x0000_s17276" style="position:absolute;left:2242;top:1567;width:3186;height:2819" coordorigin="2242,1567" coordsize="3186,2819" path="m4672,3748r-4,-5l4666,3746r-1,3l4673,3751r-1,-3xe" fillcolor="black" stroked="f">
              <v:path arrowok="t"/>
            </v:shape>
            <v:shape id="_x0000_s17275" style="position:absolute;left:2242;top:1567;width:3186;height:2819" coordorigin="2242,1567" coordsize="3186,2819" path="m4668,3743r-10,-6l4657,3740r2,2l4664,3744r2,2l4668,3743xe" fillcolor="black" stroked="f">
              <v:path arrowok="t"/>
            </v:shape>
            <v:shape id="_x0000_s17274" style="position:absolute;left:2242;top:1567;width:3186;height:2819" coordorigin="2242,1567" coordsize="3186,2819" path="m3791,3415r-5,-2l3787,3410r-9,-14l3785,3412r,2l3785,3416r,1l3787,3419r4,-4xe" fillcolor="black" stroked="f">
              <v:path arrowok="t"/>
            </v:shape>
            <v:shape id="_x0000_s17273" style="position:absolute;left:2242;top:1567;width:3186;height:2819" coordorigin="2242,1567" coordsize="3186,2819" path="m3793,3419r-2,-4l3787,3419r3,2l3794,3423r-1,-4xe" fillcolor="black" stroked="f">
              <v:path arrowok="t"/>
            </v:shape>
            <v:shape id="_x0000_s17272" style="position:absolute;left:2242;top:1567;width:3186;height:2819" coordorigin="2242,1567" coordsize="3186,2819" path="m3785,3412r-7,-16l3776,3397r-3,1l3784,3416r1,-4xe" fillcolor="black" stroked="f">
              <v:path arrowok="t"/>
            </v:shape>
            <v:shape id="_x0000_s17271" style="position:absolute;left:2242;top:1567;width:3186;height:2819" coordorigin="2242,1567" coordsize="3186,2819" path="m3776,3410r-4,-2l3771,3398r-4,3l3766,3402r,3l3769,3408r4,7l3776,3410xe" fillcolor="black" stroked="f">
              <v:path arrowok="t"/>
            </v:shape>
            <v:shape id="_x0000_s17270" style="position:absolute;left:2242;top:1567;width:3186;height:2819" coordorigin="2242,1567" coordsize="3186,2819" path="m3776,3411r,-1l3773,3415r1,1l3776,3411xe" fillcolor="black" stroked="f">
              <v:path arrowok="t"/>
            </v:shape>
            <v:shape id="_x0000_s17269" style="position:absolute;left:2242;top:1567;width:3186;height:2819" coordorigin="2242,1567" coordsize="3186,2819" path="m3741,3395r-2,l3736,3396r4,6l3744,3404r-3,-9xe" fillcolor="black" stroked="f">
              <v:path arrowok="t"/>
            </v:shape>
            <v:shape id="_x0000_s17268" style="position:absolute;left:2242;top:1567;width:3186;height:2819" coordorigin="2242,1567" coordsize="3186,2819" path="m3802,3421r,-6l3799,3409r-5,2l3797,3418r2,4l3800,3422r2,-1xe" fillcolor="black" stroked="f">
              <v:path arrowok="t"/>
            </v:shape>
            <v:shape id="_x0000_s17267" style="position:absolute;left:2242;top:1567;width:3186;height:2819" coordorigin="2242,1567" coordsize="3186,2819" path="m3804,3420r,-2l3802,3415r,6l3804,3420xe" fillcolor="black" stroked="f">
              <v:path arrowok="t"/>
            </v:shape>
            <v:shape id="_x0000_s17266" style="position:absolute;left:2242;top:1567;width:3186;height:2819" coordorigin="2242,1567" coordsize="3186,2819" path="m4690,3748r-4,-4l4685,3742r-2,1l4681,3750r8,-3l4689,3748r1,4l4690,3748xe" fillcolor="black" stroked="f">
              <v:path arrowok="t"/>
            </v:shape>
            <v:shape id="_x0000_s17265" style="position:absolute;left:2242;top:1567;width:3186;height:2819" coordorigin="2242,1567" coordsize="3186,2819" path="m4702,3752r-12,-4l4690,3752r2,1l4697,3755r4,5l4702,3752xe" fillcolor="black" stroked="f">
              <v:path arrowok="t"/>
            </v:shape>
            <v:shape id="_x0000_s17264" style="position:absolute;left:2242;top:1567;width:3186;height:2819" coordorigin="2242,1567" coordsize="3186,2819" path="m4702,3756r1,-2l4702,3752r-1,8l4702,3756xe" fillcolor="black" stroked="f">
              <v:path arrowok="t"/>
            </v:shape>
            <v:shape id="_x0000_s17263" style="position:absolute;left:2242;top:1567;width:3186;height:2819" coordorigin="2242,1567" coordsize="3186,2819" path="m4721,3754r-1,-5l4717,3746r-4,1l4712,3751r,1l4719,3755r2,-1xe" fillcolor="black" stroked="f">
              <v:path arrowok="t"/>
            </v:shape>
            <v:shape id="_x0000_s17262" style="position:absolute;left:2242;top:1567;width:3186;height:2819" coordorigin="2242,1567" coordsize="3186,2819" path="m4724,3753r,-2l4720,3749r1,5l4724,3753xe" fillcolor="black" stroked="f">
              <v:path arrowok="t"/>
            </v:shape>
            <v:shape id="_x0000_s17261" style="position:absolute;left:2242;top:1567;width:3186;height:2819" coordorigin="2242,1567" coordsize="3186,2819" path="m4830,3794r2,-5l4820,3789r-5,5l4813,3798r17,-4xe" fillcolor="black" stroked="f">
              <v:path arrowok="t"/>
            </v:shape>
            <v:shape id="_x0000_s17260" style="position:absolute;left:2242;top:1567;width:3186;height:2819" coordorigin="2242,1567" coordsize="3186,2819" path="m4832,3791r2,-3l4834,3788r-2,1l4830,3794r2,-3xe" fillcolor="black" stroked="f">
              <v:path arrowok="t"/>
            </v:shape>
            <v:shape id="_x0000_s17259" style="position:absolute;left:2242;top:1567;width:3186;height:2819" coordorigin="2242,1567" coordsize="3186,2819" path="m4726,3761r1,-1l4734,3756r-7,-2l4725,3759r,2l4726,3761xe" fillcolor="black" stroked="f">
              <v:path arrowok="t"/>
            </v:shape>
            <v:shape id="_x0000_s17258" style="position:absolute;left:2242;top:1567;width:3186;height:2819" coordorigin="2242,1567" coordsize="3186,2819" path="m4797,3783r-26,-7l4749,3768r-11,-6l4734,3756r-7,4l4734,3764r8,4l4768,3779r22,10l4806,3794r-9,-11xe" fillcolor="black" stroked="f">
              <v:path arrowok="t"/>
            </v:shape>
            <v:shape id="_x0000_s17257" style="position:absolute;left:2242;top:1567;width:3186;height:2819" coordorigin="2242,1567" coordsize="3186,2819" path="m4813,3794r2,l4820,3789r-23,-6l4806,3794r6,1l4813,3794xe" fillcolor="black" stroked="f">
              <v:path arrowok="t"/>
            </v:shape>
            <v:shape id="_x0000_s17256" style="position:absolute;left:2242;top:1567;width:3186;height:2819" coordorigin="2242,1567" coordsize="3186,2819" path="m3824,3420r-9,l3813,3423r,1l3814,3424r2,l3824,3420xe" fillcolor="black" stroked="f">
              <v:path arrowok="t"/>
            </v:shape>
            <v:shape id="_x0000_s17255" style="position:absolute;left:2242;top:1567;width:3186;height:2819" coordorigin="2242,1567" coordsize="3186,2819" path="m3825,3422r-1,-2l3816,3424r9,l3825,3422xe" fillcolor="black" stroked="f">
              <v:path arrowok="t"/>
            </v:shape>
            <v:shape id="_x0000_s17254" style="position:absolute;left:2242;top:1567;width:3186;height:2819" coordorigin="2242,1567" coordsize="3186,2819" path="m3728,3414r-2,-1l3724,3413r-1,1l3721,3415r4,2l3728,3414xe" fillcolor="black" stroked="f">
              <v:path arrowok="t"/>
            </v:shape>
            <v:shape id="_x0000_s17253" style="position:absolute;left:2242;top:1567;width:3186;height:2819" coordorigin="2242,1567" coordsize="3186,2819" path="m3729,3416r3,-1l3732,3415r-4,-1l3725,3417r4,-1xe" fillcolor="black" stroked="f">
              <v:path arrowok="t"/>
            </v:shape>
            <v:shape id="_x0000_s17252" style="position:absolute;left:2242;top:1567;width:3186;height:2819" coordorigin="2242,1567" coordsize="3186,2819" path="m3711,3288r-2,-6l3707,3279r-3,-3l3704,3276r-3,5l3703,3298r8,-10xe" fillcolor="black" stroked="f">
              <v:path arrowok="t"/>
            </v:shape>
            <v:shape id="_x0000_s17251" style="position:absolute;left:2242;top:1567;width:3186;height:2819" coordorigin="2242,1567" coordsize="3186,2819" path="m3714,3309r-2,-12l3711,3288r-8,10l3707,3321r11,10l3714,3309xe" fillcolor="black" stroked="f">
              <v:path arrowok="t"/>
            </v:shape>
            <v:shape id="_x0000_s17250" style="position:absolute;left:2242;top:1567;width:3186;height:2819" coordorigin="2242,1567" coordsize="3186,2819" path="m3723,3352r-5,-21l3707,3321r6,24l3720,3366r3,-14xe" fillcolor="black" stroked="f">
              <v:path arrowok="t"/>
            </v:shape>
            <v:shape id="_x0000_s17249" style="position:absolute;left:2242;top:1567;width:3186;height:2819" coordorigin="2242,1567" coordsize="3186,2819" path="m3737,3392r,-4l3735,3385r-6,-15l3723,3352r-3,14l3722,3369r9,21l3734,3394r3,-2xe" fillcolor="black" stroked="f">
              <v:path arrowok="t"/>
            </v:shape>
            <v:shape id="_x0000_s17248" style="position:absolute;left:2242;top:1567;width:3186;height:2819" coordorigin="2242,1567" coordsize="3186,2819" path="m3704,3276r3,l3706,3273r-3,1l3701,3281r3,-5xe" fillcolor="black" stroked="f">
              <v:path arrowok="t"/>
            </v:shape>
            <v:shape id="_x0000_s17247" style="position:absolute;left:2242;top:1567;width:3186;height:2819" coordorigin="2242,1567" coordsize="3186,2819" path="m3708,3262r-7,-18l3702,3260r-3,7l3706,3269r,4l3708,3262xe" fillcolor="black" stroked="f">
              <v:path arrowok="t"/>
            </v:shape>
            <v:shape id="_x0000_s17246" style="position:absolute;left:2242;top:1567;width:3186;height:2819" coordorigin="2242,1567" coordsize="3186,2819" path="m3701,3244r-1,-1l3699,3243r,3l3700,3250r1,-6xe" fillcolor="black" stroked="f">
              <v:path arrowok="t"/>
            </v:shape>
            <v:shape id="_x0000_s17245" style="position:absolute;left:2242;top:1567;width:3186;height:2819" coordorigin="2242,1567" coordsize="3186,2819" path="m3721,3271r-3,-8l3716,3260r3,-14l3719,3232r-7,-6l3714,3247r,5l3715,3263r,3l3716,3274r6,4l3721,3271xe" fillcolor="black" stroked="f">
              <v:path arrowok="t"/>
            </v:shape>
            <v:shape id="_x0000_s17244" style="position:absolute;left:2242;top:1567;width:3186;height:2819" coordorigin="2242,1567" coordsize="3186,2819" path="m3725,3304r-2,-18l3722,3278r-6,-4l3719,3299r3,24l3722,3326r3,-22xe" fillcolor="black" stroked="f">
              <v:path arrowok="t"/>
            </v:shape>
            <v:shape id="_x0000_s17243" style="position:absolute;left:2242;top:1567;width:3186;height:2819" coordorigin="2242,1567" coordsize="3186,2819" path="m3756,3400r-2,-7l3750,3384r-8,-21l3735,3343r-5,-20l3725,3304r-3,22l3727,3348r7,22l3743,3389r8,11l3755,3401r1,-1xe" fillcolor="black" stroked="f">
              <v:path arrowok="t"/>
            </v:shape>
            <v:shape id="_x0000_s17242" style="position:absolute;left:2242;top:1567;width:3186;height:2819" coordorigin="2242,1567" coordsize="3186,2819" path="m3717,3224r-1,l3718,3214r1,-5l3713,3206r-2,5l3715,3225r1,2l3719,3232r-2,-8xe" fillcolor="black" stroked="f">
              <v:path arrowok="t"/>
            </v:shape>
            <v:shape id="_x0000_s17241" style="position:absolute;left:2242;top:1567;width:3186;height:2819" coordorigin="2242,1567" coordsize="3186,2819" path="m3716,3227r-1,-2l3714,3225r-2,1l3719,3232r-3,-5xe" fillcolor="black" stroked="f">
              <v:path arrowok="t"/>
            </v:shape>
            <v:shape id="_x0000_s17240" style="position:absolute;left:2242;top:1567;width:3186;height:2819" coordorigin="2242,1567" coordsize="3186,2819" path="m3715,3266r,-3l3714,3252r1,15l3715,3266xe" fillcolor="black" stroked="f">
              <v:path arrowok="t"/>
            </v:shape>
            <v:shape id="_x0000_s17239" style="position:absolute;left:2242;top:1567;width:3186;height:2819" coordorigin="2242,1567" coordsize="3186,2819" path="m3705,3223r,-5l3705,3208r-4,-5l3700,3211r,17l3705,3223xe" fillcolor="black" stroked="f">
              <v:path arrowok="t"/>
            </v:shape>
            <v:shape id="_x0000_s17238" style="position:absolute;left:2242;top:1567;width:3186;height:2819" coordorigin="2242,1567" coordsize="3186,2819" path="m3706,3233r-1,-3l3705,3223r-5,5l3703,3240r3,-7xe" fillcolor="black" stroked="f">
              <v:path arrowok="t"/>
            </v:shape>
            <v:shape id="_x0000_s17237" style="position:absolute;left:2242;top:1567;width:3186;height:2819" coordorigin="2242,1567" coordsize="3186,2819" path="m3696,3290r,-2l3695,3278r-5,-21l3689,3269r-1,3l3688,3285r3,25l3696,3290xe" fillcolor="black" stroked="f">
              <v:path arrowok="t"/>
            </v:shape>
            <v:shape id="_x0000_s17236" style="position:absolute;left:2242;top:1567;width:3186;height:2819" coordorigin="2242,1567" coordsize="3186,2819" path="m3690,3257r-1,-2l3685,3253r4,16l3690,3257xe" fillcolor="black" stroked="f">
              <v:path arrowok="t"/>
            </v:shape>
            <v:shape id="_x0000_s17235" style="position:absolute;left:2242;top:1567;width:3186;height:2819" coordorigin="2242,1567" coordsize="3186,2819" path="m3705,3345r-3,-18l3700,3312r-3,-11l3696,3290r-5,20l3692,3318r4,16l3702,3353r9,7l3705,3345xe" fillcolor="black" stroked="f">
              <v:path arrowok="t"/>
            </v:shape>
            <v:shape id="_x0000_s17234" style="position:absolute;left:2242;top:1567;width:3186;height:2819" coordorigin="2242,1567" coordsize="3186,2819" path="m3725,3389r-13,-27l3711,3360r-9,-7l3711,3375r1,1l3721,3396r4,-7xe" fillcolor="black" stroked="f">
              <v:path arrowok="t"/>
            </v:shape>
            <v:shape id="_x0000_s17233" style="position:absolute;left:2242;top:1567;width:3186;height:2819" coordorigin="2242,1567" coordsize="3186,2819" path="m3714,3200r-3,1l3710,3202r,1l3711,3203r1,1l3713,3206r1,-6xe" fillcolor="black" stroked="f">
              <v:path arrowok="t"/>
            </v:shape>
            <v:shape id="_x0000_s17232" style="position:absolute;left:2242;top:1567;width:3186;height:2819" coordorigin="2242,1567" coordsize="3186,2819" path="m3720,3261r-1,-15l3716,3260r2,3l3720,3261xe" fillcolor="black" stroked="f">
              <v:path arrowok="t"/>
            </v:shape>
            <v:shape id="_x0000_s17231" style="position:absolute;left:2242;top:1567;width:3186;height:2819" coordorigin="2242,1567" coordsize="3186,2819" path="m4678,3739r,-3l4675,3734r-3,6l4678,3742r,-3xe" fillcolor="black" stroked="f">
              <v:path arrowok="t"/>
            </v:shape>
            <v:shape id="_x0000_s17230" style="position:absolute;left:2242;top:1567;width:3186;height:2819" coordorigin="2242,1567" coordsize="3186,2819" path="m3837,3425r2,-2l3827,3415r2,7l3829,3424r6,3l3837,3425xe" fillcolor="black" stroked="f">
              <v:path arrowok="t"/>
            </v:shape>
            <v:shape id="_x0000_s17229" style="position:absolute;left:2242;top:1567;width:3186;height:2819" coordorigin="2242,1567" coordsize="3186,2819" path="m3813,3406r-5,2l3805,3409r,1l3807,3413r2,4l3813,3406xe" fillcolor="black" stroked="f">
              <v:path arrowok="t"/>
            </v:shape>
            <v:shape id="_x0000_s17228" style="position:absolute;left:2242;top:1567;width:3186;height:2819" coordorigin="2242,1567" coordsize="3186,2819" path="m3816,3418r5,-3l3813,3406r-4,11l3814,3419r2,-1xe" fillcolor="black" stroked="f">
              <v:path arrowok="t"/>
            </v:shape>
            <v:shape id="_x0000_s17227" style="position:absolute;left:2242;top:1567;width:3186;height:2819" coordorigin="2242,1567" coordsize="3186,2819" path="m3760,3375r-7,-17l3748,3341r-2,12l3745,3353r4,14l3758,3392r2,-17xe" fillcolor="black" stroked="f">
              <v:path arrowok="t"/>
            </v:shape>
            <v:shape id="_x0000_s17226" style="position:absolute;left:2242;top:1567;width:3186;height:2819" coordorigin="2242,1567" coordsize="3186,2819" path="m3735,3259r-1,-7l3729,3240r-1,4l3727,3258r2,25l3735,3259xe" fillcolor="black" stroked="f">
              <v:path arrowok="t"/>
            </v:shape>
            <v:shape id="_x0000_s17225" style="position:absolute;left:2242;top:1567;width:3186;height:2819" coordorigin="2242,1567" coordsize="3186,2819" path="m3740,3298r-4,-23l3735,3259r-6,24l3732,3304r1,3l3740,3298xe" fillcolor="black" stroked="f">
              <v:path arrowok="t"/>
            </v:shape>
            <v:shape id="_x0000_s17224" style="position:absolute;left:2242;top:1567;width:3186;height:2819" coordorigin="2242,1567" coordsize="3186,2819" path="m3743,3319r-3,-21l3733,3307r3,21l3742,3348r1,-29xe" fillcolor="black" stroked="f">
              <v:path arrowok="t"/>
            </v:shape>
            <v:shape id="_x0000_s17223" style="position:absolute;left:2242;top:1567;width:3186;height:2819" coordorigin="2242,1567" coordsize="3186,2819" path="m3748,3341r-5,-22l3742,3348r2,3l3746,3352r2,-11xe" fillcolor="black" stroked="f">
              <v:path arrowok="t"/>
            </v:shape>
            <v:shape id="_x0000_s17222" style="position:absolute;left:2242;top:1567;width:3186;height:2819" coordorigin="2242,1567" coordsize="3186,2819" path="m3764,3398r3,-6l3760,3375r-2,17l3761,3399r1,l3764,3398xe" fillcolor="black" stroked="f">
              <v:path arrowok="t"/>
            </v:shape>
            <v:shape id="_x0000_s17221" style="position:absolute;left:2242;top:1567;width:3186;height:2819" coordorigin="2242,1567" coordsize="3186,2819" path="m3766,3397r2,-1l3767,3392r-3,6l3766,3397xe" fillcolor="black" stroked="f">
              <v:path arrowok="t"/>
            </v:shape>
            <v:shape id="_x0000_s17220" style="position:absolute;left:2242;top:1567;width:3186;height:2819" coordorigin="2242,1567" coordsize="3186,2819" path="m4670,3731r-9,-4l4660,3727r-1,l4659,3727r-2,3l4659,3728r10,11l4670,3731xe" fillcolor="black" stroked="f">
              <v:path arrowok="t"/>
            </v:shape>
            <v:shape id="_x0000_s17219" style="position:absolute;left:2242;top:1567;width:3186;height:2819" coordorigin="2242,1567" coordsize="3186,2819" path="m4671,3734r1,-2l4670,3731r-1,8l4671,3734xe" fillcolor="black" stroked="f">
              <v:path arrowok="t"/>
            </v:shape>
            <v:shape id="_x0000_s17218" style="position:absolute;left:2242;top:1567;width:3186;height:2819" coordorigin="2242,1567" coordsize="3186,2819" path="m4661,3727r2,-2l4663,3725r-2,l4659,3727r1,l4661,3727xe" fillcolor="black" stroked="f">
              <v:path arrowok="t"/>
            </v:shape>
            <v:shape id="_x0000_s17217" style="position:absolute;left:2242;top:1567;width:3186;height:2819" coordorigin="2242,1567" coordsize="3186,2819" path="m4659,3706r-3,2l4653,3709r1,1l4659,3714r,-8xe" fillcolor="black" stroked="f">
              <v:path arrowok="t"/>
            </v:shape>
            <v:shape id="_x0000_s17216" style="position:absolute;left:2242;top:1567;width:3186;height:2819" coordorigin="2242,1567" coordsize="3186,2819" path="m4666,3711r-7,-5l4659,3714r3,2l4664,3716r2,-5xe" fillcolor="black" stroked="f">
              <v:path arrowok="t"/>
            </v:shape>
            <v:shape id="_x0000_s17215" style="position:absolute;left:2242;top:1567;width:3186;height:2819" coordorigin="2242,1567" coordsize="3186,2819" path="m4657,3721r-6,-4l4651,3721r4,2l4661,3725r-4,-4xe" fillcolor="black" stroked="f">
              <v:path arrowok="t"/>
            </v:shape>
            <v:shape id="_x0000_s17214" style="position:absolute;left:2242;top:1567;width:3186;height:2819" coordorigin="2242,1567" coordsize="3186,2819" path="m4655,3735r1,-3l4650,3726r-2,1l4646,3728r4,7l4653,3736r2,-1xe" fillcolor="black" stroked="f">
              <v:path arrowok="t"/>
            </v:shape>
            <v:shape id="_x0000_s17213" style="position:absolute;left:2242;top:1567;width:3186;height:2819" coordorigin="2242,1567" coordsize="3186,2819" path="m3789,3393r-2,l3786,3394r-1,-1l3784,3382r-10,-8l3784,3395r8,12l3789,3393xe" fillcolor="black" stroked="f">
              <v:path arrowok="t"/>
            </v:shape>
            <v:shape id="_x0000_s17212" style="position:absolute;left:2242;top:1567;width:3186;height:2819" coordorigin="2242,1567" coordsize="3186,2819" path="m3796,3405r-7,-12l3792,3407r4,1l3796,3405xe" fillcolor="black" stroked="f">
              <v:path arrowok="t"/>
            </v:shape>
            <v:shape id="_x0000_s17211" style="position:absolute;left:2242;top:1567;width:3186;height:2819" coordorigin="2242,1567" coordsize="3186,2819" path="m3762,3288r,-2l3763,3284r-1,-17l3754,3264r7,9l3760,3293r2,-5xe" fillcolor="black" stroked="f">
              <v:path arrowok="t"/>
            </v:shape>
            <v:shape id="_x0000_s17210" style="position:absolute;left:2242;top:1567;width:3186;height:2819" coordorigin="2242,1567" coordsize="3186,2819" path="m3765,3300r-2,-11l3762,3289r,-1l3760,3293r1,18l3765,3300xe" fillcolor="black" stroked="f">
              <v:path arrowok="t"/>
            </v:shape>
            <v:shape id="_x0000_s17209" style="position:absolute;left:2242;top:1567;width:3186;height:2819" coordorigin="2242,1567" coordsize="3186,2819" path="m3780,3373r-7,-22l3769,3335r-3,-20l3765,3300r-4,11l3763,3333r4,19l3774,3374r10,8l3780,3373xe" fillcolor="black" stroked="f">
              <v:path arrowok="t"/>
            </v:shape>
            <v:shape id="_x0000_s17208" style="position:absolute;left:2242;top:1567;width:3186;height:2819" coordorigin="2242,1567" coordsize="3186,2819" path="m3786,3392r,-1l3784,3382r1,11l3786,3392xe" fillcolor="black" stroked="f">
              <v:path arrowok="t"/>
            </v:shape>
            <v:shape id="_x0000_s17207" style="position:absolute;left:2242;top:1567;width:3186;height:2819" coordorigin="2242,1567" coordsize="3186,2819" path="m3850,3425r3,-2l3853,3423r-2,-2l3845,3417r-1,-4l3840,3415r-2,1l3838,3418r4,3l3847,3427r3,-2xe" fillcolor="black" stroked="f">
              <v:path arrowok="t"/>
            </v:shape>
            <v:shape id="_x0000_s17206" style="position:absolute;left:2242;top:1567;width:3186;height:2819" coordorigin="2242,1567" coordsize="3186,2819" path="m3824,3407r-5,-7l3815,3403r5,7l3822,3413r2,-6xe" fillcolor="black" stroked="f">
              <v:path arrowok="t"/>
            </v:shape>
            <v:shape id="_x0000_s17205" style="position:absolute;left:2242;top:1567;width:3186;height:2819" coordorigin="2242,1567" coordsize="3186,2819" path="m3825,3415r3,-1l3828,3412r-4,-5l3822,3413r2,2l3825,3415xe" fillcolor="black" stroked="f">
              <v:path arrowok="t"/>
            </v:shape>
            <v:shape id="_x0000_s17204" style="position:absolute;left:2242;top:1567;width:3186;height:2819" coordorigin="2242,1567" coordsize="3186,2819" path="m3866,3428r1,-4l3861,3424r-2,4l3861,3428r5,xe" fillcolor="black" stroked="f">
              <v:path arrowok="t"/>
            </v:shape>
            <v:shape id="_x0000_s17203" style="position:absolute;left:2242;top:1567;width:3186;height:2819" coordorigin="2242,1567" coordsize="3186,2819" path="m3868,3428r1,-1l3868,3426r-1,-2l3866,3428r2,xe" fillcolor="black" stroked="f">
              <v:path arrowok="t"/>
            </v:shape>
            <v:shape id="_x0000_s17202" style="position:absolute;left:2242;top:1567;width:3186;height:2819" coordorigin="2242,1567" coordsize="3186,2819" path="m3776,3266r-3,-15l3772,3249r-2,5l3771,3275r-1,9l3770,3301r6,-35xe" fillcolor="black" stroked="f">
              <v:path arrowok="t"/>
            </v:shape>
            <v:shape id="_x0000_s17201" style="position:absolute;left:2242;top:1567;width:3186;height:2819" coordorigin="2242,1567" coordsize="3186,2819" path="m3786,3342r-2,-7l3779,3314r-2,-25l3776,3266r-6,35l3773,3322r5,23l3786,3342xe" fillcolor="black" stroked="f">
              <v:path arrowok="t"/>
            </v:shape>
            <v:shape id="_x0000_s17200" style="position:absolute;left:2242;top:1567;width:3186;height:2819" coordorigin="2242,1567" coordsize="3186,2819" path="m3806,3404r-1,-10l3799,3379r-7,-20l3789,3350r-3,-8l3778,3345r6,22l3790,3386r7,13l3803,3405r3,-1xe" fillcolor="black" stroked="f">
              <v:path arrowok="t"/>
            </v:shape>
            <v:shape id="_x0000_s17199" style="position:absolute;left:2242;top:1567;width:3186;height:2819" coordorigin="2242,1567" coordsize="3186,2819" path="m3839,3228r-1,-21l3835,3232r-1,-2l3836,3235r3,-7xe" fillcolor="black" stroked="f">
              <v:path arrowok="t"/>
            </v:shape>
            <v:shape id="_x0000_s17198" style="position:absolute;left:2242;top:1567;width:3186;height:2819" coordorigin="2242,1567" coordsize="3186,2819" path="m3838,3236r-1,-2l3836,3235r-2,-5l3834,3245r,9l3838,3236xe" fillcolor="black" stroked="f">
              <v:path arrowok="t"/>
            </v:shape>
            <v:shape id="_x0000_s17197" style="position:absolute;left:2242;top:1567;width:3186;height:2819" coordorigin="2242,1567" coordsize="3186,2819" path="m3841,3259r-1,-6l3838,3236r-4,18l3836,3261r5,1l3841,3259xe" fillcolor="black" stroked="f">
              <v:path arrowok="t"/>
            </v:shape>
            <v:shape id="_x0000_s17196" style="position:absolute;left:2242;top:1567;width:3186;height:2819" coordorigin="2242,1567" coordsize="3186,2819" path="m3838,3207r-1,-2l3835,3203r-2,1l3834,3207r1,2l3835,3214r,6l3834,3228r4,-21xe" fillcolor="black" stroked="f">
              <v:path arrowok="t"/>
            </v:shape>
            <v:shape id="_x0000_s17195" style="position:absolute;left:2242;top:1567;width:3186;height:2819" coordorigin="2242,1567" coordsize="3186,2819" path="m3750,3282r-5,-19l3743,3262r,9l3745,3293r8,8l3750,3282xe" fillcolor="black" stroked="f">
              <v:path arrowok="t"/>
            </v:shape>
            <v:shape id="_x0000_s17194" style="position:absolute;left:2242;top:1567;width:3186;height:2819" coordorigin="2242,1567" coordsize="3186,2819" path="m3755,3313r-1,-9l3753,3301r-8,-8l3749,3320r,2l3755,3313xe" fillcolor="black" stroked="f">
              <v:path arrowok="t"/>
            </v:shape>
            <v:shape id="_x0000_s17193" style="position:absolute;left:2242;top:1567;width:3186;height:2819" coordorigin="2242,1567" coordsize="3186,2819" path="m3773,3384r-3,-8l3763,3355r-6,-20l3756,3327r-1,-14l3749,3322r6,24l3762,3368r6,18l3774,3394r-1,-10xe" fillcolor="black" stroked="f">
              <v:path arrowok="t"/>
            </v:shape>
            <v:shape id="_x0000_s17192" style="position:absolute;left:2242;top:1567;width:3186;height:2819" coordorigin="2242,1567" coordsize="3186,2819" path="m3775,3393r1,-1l3773,3384r1,10l3775,3393xe" fillcolor="black" stroked="f">
              <v:path arrowok="t"/>
            </v:shape>
            <v:shape id="_x0000_s17191" style="position:absolute;left:2242;top:1567;width:3186;height:2819" coordorigin="2242,1567" coordsize="3186,2819" path="m4976,3839r-6,-3l4966,3834r-4,-1l4961,3834r-2,1l4985,3844r-9,-5xe" fillcolor="black" stroked="f">
              <v:path arrowok="t"/>
            </v:shape>
            <v:shape id="_x0000_s17190" style="position:absolute;left:2242;top:1567;width:3186;height:2819" coordorigin="2242,1567" coordsize="3186,2819" path="m5020,3851r-27,-7l4976,3839r9,5l4993,3848r20,6l5020,3851xe" fillcolor="black" stroked="f">
              <v:path arrowok="t"/>
            </v:shape>
            <v:shape id="_x0000_s17189" style="position:absolute;left:2242;top:1567;width:3186;height:2819" coordorigin="2242,1567" coordsize="3186,2819" path="m5055,3856r1,-1l5048,3853r-22,-1l5020,3851r-7,3l5038,3857r17,-1xe" fillcolor="black" stroked="f">
              <v:path arrowok="t"/>
            </v:shape>
            <v:shape id="_x0000_s17188" style="position:absolute;left:2242;top:1567;width:3186;height:2819" coordorigin="2242,1567" coordsize="3186,2819" path="m4802,3769r-3,2l4794,3775r4,3l4809,3779r-7,-10xe" fillcolor="black" stroked="f">
              <v:path arrowok="t"/>
            </v:shape>
            <v:shape id="_x0000_s17187" style="position:absolute;left:2242;top:1567;width:3186;height:2819" coordorigin="2242,1567" coordsize="3186,2819" path="m4817,3778r1,-3l4819,3772r-17,-3l4809,3779r4,1l4817,3778xe" fillcolor="black" stroked="f">
              <v:path arrowok="t"/>
            </v:shape>
            <v:shape id="_x0000_s17186" style="position:absolute;left:2242;top:1567;width:3186;height:2819" coordorigin="2242,1567" coordsize="3186,2819" path="m4774,3759r-18,-6l4752,3751r-1,2l4764,3763r23,9l4794,3772r-20,-13xe" fillcolor="black" stroked="f">
              <v:path arrowok="t"/>
            </v:shape>
            <v:shape id="_x0000_s17185" style="position:absolute;left:2242;top:1567;width:3186;height:2819" coordorigin="2242,1567" coordsize="3186,2819" path="m4798,3769r-1,l4774,3759r20,13l4798,3769xe" fillcolor="black" stroked="f">
              <v:path arrowok="t"/>
            </v:shape>
            <v:shape id="_x0000_s17184" style="position:absolute;left:2242;top:1567;width:3186;height:2819" coordorigin="2242,1567" coordsize="3186,2819" path="m4827,3773r-2,-1l4821,3776r-3,3l4819,3782r5,1l4827,3773xe" fillcolor="black" stroked="f">
              <v:path arrowok="t"/>
            </v:shape>
            <v:shape id="_x0000_s17183" style="position:absolute;left:2242;top:1567;width:3186;height:2819" coordorigin="2242,1567" coordsize="3186,2819" path="m4842,3782r-8,-5l4827,3773r-3,10l4837,3785r5,-3xe" fillcolor="black" stroked="f">
              <v:path arrowok="t"/>
            </v:shape>
            <v:shape id="_x0000_s17182" style="position:absolute;left:2242;top:1567;width:3186;height:2819" coordorigin="2242,1567" coordsize="3186,2819" path="m4638,3713r2,-6l4637,3702r-3,9l4636,3715r2,-2xe" fillcolor="black" stroked="f">
              <v:path arrowok="t"/>
            </v:shape>
            <v:shape id="_x0000_s17181" style="position:absolute;left:2242;top:1567;width:3186;height:2819" coordorigin="2242,1567" coordsize="3186,2819" path="m4645,3709r-5,-2l4638,3713r1,-1l4641,3712r1,1l4645,3709xe" fillcolor="black" stroked="f">
              <v:path arrowok="t"/>
            </v:shape>
            <v:shape id="_x0000_s17180" style="position:absolute;left:2242;top:1567;width:3186;height:2819" coordorigin="2242,1567" coordsize="3186,2819" path="m4647,3710r-2,-1l4642,3713r3,3l4647,3710xe" fillcolor="black" stroked="f">
              <v:path arrowok="t"/>
            </v:shape>
            <v:shape id="_x0000_s17179" style="position:absolute;left:2242;top:1567;width:3186;height:2819" coordorigin="2242,1567" coordsize="3186,2819" path="m3859,3411r-4,-1l3851,3409r-4,4l3856,3416r-1,10l3859,3411xe" fillcolor="black" stroked="f">
              <v:path arrowok="t"/>
            </v:shape>
            <v:shape id="_x0000_s17178" style="position:absolute;left:2242;top:1567;width:3186;height:2819" coordorigin="2242,1567" coordsize="3186,2819" path="m3861,3422r2,-2l3859,3411r-4,15l3861,3422xe" fillcolor="black" stroked="f">
              <v:path arrowok="t"/>
            </v:shape>
            <v:shape id="_x0000_s17177" style="position:absolute;left:2242;top:1567;width:3186;height:2819" coordorigin="2242,1567" coordsize="3186,2819" path="m5112,3867r-3,7l5117,3892r4,1l5112,3867xe" fillcolor="black" stroked="f">
              <v:path arrowok="t"/>
            </v:shape>
            <v:shape id="_x0000_s17176" style="position:absolute;left:2242;top:1567;width:3186;height:2819" coordorigin="2242,1567" coordsize="3186,2819" path="m4749,3748r-10,-6l4737,3744r-5,4l4746,3755r3,-7xe" fillcolor="black" stroked="f">
              <v:path arrowok="t"/>
            </v:shape>
            <v:shape id="_x0000_s17175" style="position:absolute;left:2242;top:1567;width:3186;height:2819" coordorigin="2242,1567" coordsize="3186,2819" path="m4678,3726r4,-1l4682,3721r-11,-4l4673,3729r5,-3xe" fillcolor="black" stroked="f">
              <v:path arrowok="t"/>
            </v:shape>
            <v:shape id="_x0000_s17174" style="position:absolute;left:2242;top:1567;width:3186;height:2819" coordorigin="2242,1567" coordsize="3186,2819" path="m4478,3581r-3,-2l4471,3577r-2,-2l4465,3573r2,3l4472,3583r6,-2xe" fillcolor="black" stroked="f">
              <v:path arrowok="t"/>
            </v:shape>
            <v:shape id="_x0000_s17173" style="position:absolute;left:2242;top:1567;width:3186;height:2819" coordorigin="2242,1567" coordsize="3186,2819" path="m4538,3639r-14,-13l4507,3609r-16,-16l4479,3582r-1,-1l4472,3583r9,10l4493,3606r15,14l4523,3635r19,7l4538,3639xe" fillcolor="black" stroked="f">
              <v:path arrowok="t"/>
            </v:shape>
            <v:shape id="_x0000_s17172" style="position:absolute;left:2242;top:1567;width:3186;height:2819" coordorigin="2242,1567" coordsize="3186,2819" path="m4553,3654r-3,-4l4547,3647r-5,-5l4523,3635r17,15l4556,3664r-3,-10xe" fillcolor="black" stroked="f">
              <v:path arrowok="t"/>
            </v:shape>
            <v:shape id="_x0000_s17171" style="position:absolute;left:2242;top:1567;width:3186;height:2819" coordorigin="2242,1567" coordsize="3186,2819" path="m4587,3680r-19,-14l4553,3654r3,10l4572,3676r12,8l4587,3680xe" fillcolor="black" stroked="f">
              <v:path arrowok="t"/>
            </v:shape>
            <v:shape id="_x0000_s17170" style="position:absolute;left:2242;top:1567;width:3186;height:2819" coordorigin="2242,1567" coordsize="3186,2819" path="m4603,3691r-16,-11l4584,3684r5,4l4594,3691r1,1l4599,3695r2,1l4603,3691xe" fillcolor="black" stroked="f">
              <v:path arrowok="t"/>
            </v:shape>
            <v:shape id="_x0000_s17169" style="position:absolute;left:2242;top:1567;width:3186;height:2819" coordorigin="2242,1567" coordsize="3186,2819" path="m4609,3698r,-2l4606,3693r-3,-2l4601,3696r5,4l4609,3698xe" fillcolor="black" stroked="f">
              <v:path arrowok="t"/>
            </v:shape>
            <v:shape id="_x0000_s17168" style="position:absolute;left:2242;top:1567;width:3186;height:2819" coordorigin="2242,1567" coordsize="3186,2819" path="m4610,3702r-1,-4l4606,3700r3,2l4610,3702xe" fillcolor="black" stroked="f">
              <v:path arrowok="t"/>
            </v:shape>
            <v:shape id="_x0000_s17167" style="position:absolute;left:2242;top:1567;width:3186;height:2819" coordorigin="2242,1567" coordsize="3186,2819" path="m3836,3403r-3,-3l3831,3397r-2,-9l3816,3380r11,23l3834,3412r2,-9xe" fillcolor="black" stroked="f">
              <v:path arrowok="t"/>
            </v:shape>
            <v:shape id="_x0000_s17166" style="position:absolute;left:2242;top:1567;width:3186;height:2819" coordorigin="2242,1567" coordsize="3186,2819" path="m3836,3412r1,-1l3842,3408r-6,-5l3834,3412r,l3836,3412xe" fillcolor="black" stroked="f">
              <v:path arrowok="t"/>
            </v:shape>
            <v:shape id="_x0000_s17165" style="position:absolute;left:2242;top:1567;width:3186;height:2819" coordorigin="2242,1567" coordsize="3186,2819" path="m3808,3330r-2,16l3807,3350r-1,3l3806,3354r1,l3808,3330xe" fillcolor="black" stroked="f">
              <v:path arrowok="t"/>
            </v:shape>
            <v:shape id="_x0000_s17164" style="position:absolute;left:2242;top:1567;width:3186;height:2819" coordorigin="2242,1567" coordsize="3186,2819" path="m3808,3330r-3,-20l3799,3326r-3,-6l3800,3332r6,14l3808,3330xe" fillcolor="black" stroked="f">
              <v:path arrowok="t"/>
            </v:shape>
            <v:shape id="_x0000_s17163" style="position:absolute;left:2242;top:1567;width:3186;height:2819" coordorigin="2242,1567" coordsize="3186,2819" path="m3814,3354r-6,-24l3807,3354r1,1l3809,3358r,3l3814,3354xe" fillcolor="black" stroked="f">
              <v:path arrowok="t"/>
            </v:shape>
            <v:shape id="_x0000_s17162" style="position:absolute;left:2242;top:1567;width:3186;height:2819" coordorigin="2242,1567" coordsize="3186,2819" path="m3825,3380r-11,-26l3809,3361r7,19l3829,3388r-4,-8xe" fillcolor="black" stroked="f">
              <v:path arrowok="t"/>
            </v:shape>
            <v:shape id="_x0000_s17161" style="position:absolute;left:2242;top:1567;width:3186;height:2819" coordorigin="2242,1567" coordsize="3186,2819" path="m3831,3397r1,-1l3829,3388r2,9l3831,3397xe" fillcolor="black" stroked="f">
              <v:path arrowok="t"/>
            </v:shape>
            <v:shape id="_x0000_s17160" style="position:absolute;left:2242;top:1567;width:3186;height:2819" coordorigin="2242,1567" coordsize="3186,2819" path="m3802,3242r-2,-2l3797,3237r-3,-2l3793,3236r2,5l3796,3257r6,-15xe" fillcolor="black" stroked="f">
              <v:path arrowok="t"/>
            </v:shape>
            <v:shape id="_x0000_s17159" style="position:absolute;left:2242;top:1567;width:3186;height:2819" coordorigin="2242,1567" coordsize="3186,2819" path="m3801,3265r1,-23l3796,3257r,24l3795,3304r6,-39xe" fillcolor="black" stroked="f">
              <v:path arrowok="t"/>
            </v:shape>
            <v:shape id="_x0000_s17158" style="position:absolute;left:2242;top:1567;width:3186;height:2819" coordorigin="2242,1567" coordsize="3186,2819" path="m3804,3298r-1,-3l3801,3265r-6,39l3796,3313r3,13l3804,3298xe" fillcolor="black" stroked="f">
              <v:path arrowok="t"/>
            </v:shape>
            <v:shape id="_x0000_s17157" style="position:absolute;left:2242;top:1567;width:3186;height:2819" coordorigin="2242,1567" coordsize="3186,2819" path="m3878,3420r-3,1l3874,3421r,1l3874,3423r,3l3883,3429r-5,-9xe" fillcolor="black" stroked="f">
              <v:path arrowok="t"/>
            </v:shape>
            <v:shape id="_x0000_s17156" style="position:absolute;left:2242;top:1567;width:3186;height:2819" coordorigin="2242,1567" coordsize="3186,2819" path="m3883,3427r1,-2l3878,3420r5,9l3883,3427xe" fillcolor="black" stroked="f">
              <v:path arrowok="t"/>
            </v:shape>
            <v:shape id="_x0000_s17155" style="position:absolute;left:2242;top:1567;width:3186;height:2819" coordorigin="2242,1567" coordsize="3186,2819" path="m2897,3054r-2,-4l2903,3044r-6,4l2894,3050r-3,7l2895,3059r2,-5xe" fillcolor="black" stroked="f">
              <v:path arrowok="t"/>
            </v:shape>
            <v:shape id="_x0000_s17154" style="position:absolute;left:2242;top:1567;width:3186;height:2819" coordorigin="2242,1567" coordsize="3186,2819" path="m2714,2973r-5,-2l2703,2987r3,1l2708,2989r6,-16xe" fillcolor="black" stroked="f">
              <v:path arrowok="t"/>
            </v:shape>
            <v:shape id="_x0000_s17153" style="position:absolute;left:2242;top:1567;width:3186;height:2819" coordorigin="2242,1567" coordsize="3186,2819" path="m4733,3743r,-5l4730,3737r-7,-1l4720,3740r11,3l4733,3743xe" fillcolor="black" stroked="f">
              <v:path arrowok="t"/>
            </v:shape>
            <v:shape id="_x0000_s17152" style="position:absolute;left:2242;top:1567;width:3186;height:2819" coordorigin="2242,1567" coordsize="3186,2819" path="m4733,3741r1,-2l4733,3738r,5l4733,3741xe" fillcolor="black" stroked="f">
              <v:path arrowok="t"/>
            </v:shape>
            <v:shape id="_x0000_s17151" style="position:absolute;left:2242;top:1567;width:3186;height:2819" coordorigin="2242,1567" coordsize="3186,2819" path="m4670,3718r1,l4671,3716r,l4670,3714r-4,1l4665,3717r,2l4668,3720r2,-2xe" fillcolor="black" stroked="f">
              <v:path arrowok="t"/>
            </v:shape>
            <v:shape id="_x0000_s17150" style="position:absolute;left:2242;top:1567;width:3186;height:2819" coordorigin="2242,1567" coordsize="3186,2819" path="m3900,3426r-3,2l3893,3430r1,1l3902,3432r-2,-6xe" fillcolor="black" stroked="f">
              <v:path arrowok="t"/>
            </v:shape>
            <v:shape id="_x0000_s17149" style="position:absolute;left:2242;top:1567;width:3186;height:2819" coordorigin="2242,1567" coordsize="3186,2819" path="m3905,3432r2,-4l3900,3426r2,6l3904,3432r1,xe" fillcolor="black" stroked="f">
              <v:path arrowok="t"/>
            </v:shape>
            <v:shape id="_x0000_s17148" style="position:absolute;left:2242;top:1567;width:3186;height:2819" coordorigin="2242,1567" coordsize="3186,2819" path="m3786,3223r-3,-4l3781,3218r-2,4l3781,3222r2,18l3786,3223xe" fillcolor="black" stroked="f">
              <v:path arrowok="t"/>
            </v:shape>
            <v:shape id="_x0000_s17147" style="position:absolute;left:2242;top:1567;width:3186;height:2819" coordorigin="2242,1567" coordsize="3186,2819" path="m3787,3269r,-25l3786,3223r-3,17l3784,3266r,4l3784,3271r,5l3787,3269xe" fillcolor="black" stroked="f">
              <v:path arrowok="t"/>
            </v:shape>
            <v:shape id="_x0000_s17146" style="position:absolute;left:2242;top:1567;width:3186;height:2819" coordorigin="2242,1567" coordsize="3186,2819" path="m3791,3316r-3,-22l3787,3275r,-6l3784,3276r,4l3784,3299r3,22l3791,3341r,-25xe" fillcolor="black" stroked="f">
              <v:path arrowok="t"/>
            </v:shape>
            <v:shape id="_x0000_s17145" style="position:absolute;left:2242;top:1567;width:3186;height:2819" coordorigin="2242,1567" coordsize="3186,2819" path="m3803,3359r-7,-21l3791,3316r,25l3793,3345r8,24l3803,3359xe" fillcolor="black" stroked="f">
              <v:path arrowok="t"/>
            </v:shape>
            <v:shape id="_x0000_s17144" style="position:absolute;left:2242;top:1567;width:3186;height:2819" coordorigin="2242,1567" coordsize="3186,2819" path="m3815,3390r-6,-12l3803,3359r-2,10l3809,3389r8,5l3815,3390xe" fillcolor="black" stroked="f">
              <v:path arrowok="t"/>
            </v:shape>
            <v:shape id="_x0000_s17143" style="position:absolute;left:2242;top:1567;width:3186;height:2819" coordorigin="2242,1567" coordsize="3186,2819" path="m3818,3399r1,-1l3817,3394r-8,-5l3815,3400r3,-1xe" fillcolor="black" stroked="f">
              <v:path arrowok="t"/>
            </v:shape>
            <v:shape id="_x0000_s17142" style="position:absolute;left:2242;top:1567;width:3186;height:2819" coordorigin="2242,1567" coordsize="3186,2819" path="m2844,2998r2,-6l2847,2987r,-1l2841,2999r-7,25l2844,2998xe" fillcolor="black" stroked="f">
              <v:path arrowok="t"/>
            </v:shape>
            <v:shape id="_x0000_s17141" style="position:absolute;left:2242;top:1567;width:3186;height:2819" coordorigin="2242,1567" coordsize="3186,2819" path="m2836,3024r6,-21l2844,2998r-10,26l2833,3030r3,-6xe" fillcolor="black" stroked="f">
              <v:path arrowok="t"/>
            </v:shape>
            <v:shape id="_x0000_s17140" style="position:absolute;left:2242;top:1567;width:3186;height:2819" coordorigin="2242,1567" coordsize="3186,2819" path="m4719,3735r-4,-6l4711,3726r-6,l4708,3729r3,4l4717,3736r2,-1xe" fillcolor="black" stroked="f">
              <v:path arrowok="t"/>
            </v:shape>
            <v:shape id="_x0000_s17139" style="position:absolute;left:2242;top:1567;width:3186;height:2819" coordorigin="2242,1567" coordsize="3186,2819" path="m4721,3733r,l4715,3729r4,6l4721,3733xe" fillcolor="black" stroked="f">
              <v:path arrowok="t"/>
            </v:shape>
            <v:shape id="_x0000_s17138" style="position:absolute;left:2242;top:1567;width:3186;height:2819" coordorigin="2242,1567" coordsize="3186,2819" path="m3897,3426r-3,-7l3891,3414r-7,2l3886,3421r2,6l3897,3426xe" fillcolor="black" stroked="f">
              <v:path arrowok="t"/>
            </v:shape>
            <v:shape id="_x0000_s17137" style="position:absolute;left:2242;top:1567;width:3186;height:2819" coordorigin="2242,1567" coordsize="3186,2819" path="m3874,3417r-2,-7l3868,3405r-5,-2l3860,3409r11,10l3874,3417xe" fillcolor="black" stroked="f">
              <v:path arrowok="t"/>
            </v:shape>
            <v:shape id="_x0000_s17136" style="position:absolute;left:2242;top:1567;width:3186;height:2819" coordorigin="2242,1567" coordsize="3186,2819" path="m3876,3416r,-1l3872,3410r2,7l3876,3416xe" fillcolor="black" stroked="f">
              <v:path arrowok="t"/>
            </v:shape>
            <v:shape id="_x0000_s17135" style="position:absolute;left:2242;top:1567;width:3186;height:2819" coordorigin="2242,1567" coordsize="3186,2819" path="m3814,3256r,-22l3812,3232r-2,l3810,3238r,20l3815,3270r-1,-14xe" fillcolor="black" stroked="f">
              <v:path arrowok="t"/>
            </v:shape>
            <v:shape id="_x0000_s17134" style="position:absolute;left:2242;top:1567;width:3186;height:2819" coordorigin="2242,1567" coordsize="3186,2819" path="m3816,3283r-1,l3815,3281r1,-6l3815,3270r-5,-12l3810,3298r6,-15xe" fillcolor="black" stroked="f">
              <v:path arrowok="t"/>
            </v:shape>
            <v:shape id="_x0000_s17133" style="position:absolute;left:2242;top:1567;width:3186;height:2819" coordorigin="2242,1567" coordsize="3186,2819" path="m3818,3294r,-6l3817,3283r-1,l3810,3298r,8l3818,3294xe" fillcolor="black" stroked="f">
              <v:path arrowok="t"/>
            </v:shape>
            <v:shape id="_x0000_s17132" style="position:absolute;left:2242;top:1567;width:3186;height:2819" coordorigin="2242,1567" coordsize="3186,2819" path="m3822,3326r,-3l3819,3308r,-3l3818,3294r-8,12l3813,3328r9,-2xe" fillcolor="black" stroked="f">
              <v:path arrowok="t"/>
            </v:shape>
            <v:shape id="_x0000_s17131" style="position:absolute;left:2242;top:1567;width:3186;height:2819" coordorigin="2242,1567" coordsize="3186,2819" path="m3839,3383r-7,-17l3827,3348r-5,-22l3813,3328r7,23l3829,3373r6,16l3837,3394r2,-11xe" fillcolor="black" stroked="f">
              <v:path arrowok="t"/>
            </v:shape>
            <v:shape id="_x0000_s17130" style="position:absolute;left:2242;top:1567;width:3186;height:2819" coordorigin="2242,1567" coordsize="3186,2819" path="m3850,3404r-5,-10l3839,3383r-2,11l3838,3400r10,10l3850,3404xe" fillcolor="black" stroked="f">
              <v:path arrowok="t"/>
            </v:shape>
            <v:shape id="_x0000_s17129" style="position:absolute;left:2242;top:1567;width:3186;height:2819" coordorigin="2242,1567" coordsize="3186,2819" path="m3850,3407r1,-1l3851,3404r-1,l3848,3410r2,-3xe" fillcolor="black" stroked="f">
              <v:path arrowok="t"/>
            </v:shape>
            <v:shape id="_x0000_s17128" style="position:absolute;left:2242;top:1567;width:3186;height:2819" coordorigin="2242,1567" coordsize="3186,2819" path="m3815,3280r1,-1l3816,3275r-1,6l3815,3280xe" fillcolor="black" stroked="f">
              <v:path arrowok="t"/>
            </v:shape>
            <v:shape id="_x0000_s17127" style="position:absolute;left:2242;top:1567;width:3186;height:2819" coordorigin="2242,1567" coordsize="3186,2819" path="m2875,3004r5,-20l2867,3019r-1,2l2863,3027r-2,13l2863,3041r12,-37xe" fillcolor="black" stroked="f">
              <v:path arrowok="t"/>
            </v:shape>
            <v:shape id="_x0000_s17126" style="position:absolute;left:2242;top:1567;width:3186;height:2819" coordorigin="2242,1567" coordsize="3186,2819" path="m2867,3030r8,-26l2863,3041r2,l2867,3030xe" fillcolor="black" stroked="f">
              <v:path arrowok="t"/>
            </v:shape>
            <v:shape id="_x0000_s17125" style="position:absolute;left:2242;top:1567;width:3186;height:2819" coordorigin="2242,1567" coordsize="3186,2819" path="m2883,2972r1,-4l2884,2965r,-1l2881,2970r-8,29l2883,2972xe" fillcolor="black" stroked="f">
              <v:path arrowok="t"/>
            </v:shape>
            <v:shape id="_x0000_s17124" style="position:absolute;left:2242;top:1567;width:3186;height:2819" coordorigin="2242,1567" coordsize="3186,2819" path="m2880,2984r3,-12l2873,2999r-1,3l2870,3011r-3,8l2880,2984xe" fillcolor="black" stroked="f">
              <v:path arrowok="t"/>
            </v:shape>
            <v:shape id="_x0000_s17123" style="position:absolute;left:2242;top:1567;width:3186;height:2819" coordorigin="2242,1567" coordsize="3186,2819" path="m5178,3842r2,-3l5179,3837r-4,2l5174,3839r1,l5178,3842r,xe" fillcolor="black" stroked="f">
              <v:path arrowok="t"/>
            </v:shape>
            <v:shape id="_x0000_s17122" style="position:absolute;left:2242;top:1567;width:3186;height:2819" coordorigin="2242,1567" coordsize="3186,2819" path="m5086,3645r-2,9l5086,3654r,l5085,3655r-1,1l5087,3663r-1,-18xe" fillcolor="black" stroked="f">
              <v:path arrowok="t"/>
            </v:shape>
            <v:shape id="_x0000_s17121" style="position:absolute;left:2242;top:1567;width:3186;height:2819" coordorigin="2242,1567" coordsize="3186,2819" path="m5198,3911r-3,-11l5193,3901r-1,1l5197,3913r1,-2xe" fillcolor="black" stroked="f">
              <v:path arrowok="t"/>
            </v:shape>
            <v:shape id="_x0000_s17120" style="position:absolute;left:2242;top:1567;width:3186;height:2819" coordorigin="2242,1567" coordsize="3186,2819" path="m5084,3067r-1,-3l5081,3057r-2,-6l5074,3043r-2,1l5069,3044r,2l5072,3052r5,12l5078,3072r6,-5xe" fillcolor="black" stroked="f">
              <v:path arrowok="t"/>
            </v:shape>
            <v:shape id="_x0000_s17119" style="position:absolute;left:2242;top:1567;width:3186;height:2819" coordorigin="2242,1567" coordsize="3186,2819" path="m5067,3028r,-1l5068,3023r-2,-2l5064,3019r-1,-2l5063,3015r,-2l5065,3004r-5,11l5060,3021r8,21l5067,3028xe" fillcolor="black" stroked="f">
              <v:path arrowok="t"/>
            </v:shape>
            <v:shape id="_x0000_s17118" style="position:absolute;left:2242;top:1567;width:3186;height:2819" coordorigin="2242,1567" coordsize="3186,2819" path="m5074,3037r-2,-9l5069,3028r-2,l5068,3042r4,l5074,3043r,-6xe" fillcolor="black" stroked="f">
              <v:path arrowok="t"/>
            </v:shape>
            <v:shape id="_x0000_s17117" style="position:absolute;left:2242;top:1567;width:3186;height:2819" coordorigin="2242,1567" coordsize="3186,2819" path="m5074,3037r,6l5074,3043r5,8l5074,3037xe" fillcolor="black" stroked="f">
              <v:path arrowok="t"/>
            </v:shape>
            <v:shape id="_x0000_s17116" style="position:absolute;left:2242;top:1567;width:3186;height:2819" coordorigin="2242,1567" coordsize="3186,2819" path="m5056,2989r-1,-2l5053,2974r-13,-23l5039,2947r-4,-4l5033,2941r-2,3l5038,2957r10,25l5052,2994r4,-5xe" fillcolor="black" stroked="f">
              <v:path arrowok="t"/>
            </v:shape>
            <v:shape id="_x0000_s17115" style="position:absolute;left:2242;top:1567;width:3186;height:2819" coordorigin="2242,1567" coordsize="3186,2819" path="m5061,2995r-1,-3l5058,2990r-2,-1l5052,2994r3,12l5061,2995xe" fillcolor="black" stroked="f">
              <v:path arrowok="t"/>
            </v:shape>
            <v:shape id="_x0000_s17114" style="position:absolute;left:2242;top:1567;width:3186;height:2819" coordorigin="2242,1567" coordsize="3186,2819" path="m5062,3003r-1,-3l5061,2998r,-3l5055,3006r5,2l5062,3003xe" fillcolor="black" stroked="f">
              <v:path arrowok="t"/>
            </v:shape>
            <v:shape id="_x0000_s17113" style="position:absolute;left:2242;top:1567;width:3186;height:2819" coordorigin="2242,1567" coordsize="3186,2819" path="m5065,3004r-2,-1l5062,3003r-2,5l5060,3015r5,-11xe" fillcolor="black" stroked="f">
              <v:path arrowok="t"/>
            </v:shape>
            <v:shape id="_x0000_s17112" style="position:absolute;left:2242;top:1567;width:3186;height:2819" coordorigin="2242,1567" coordsize="3186,2819" path="m5068,3017r-3,-13l5063,3013r1,1l5065,3017r1,2l5066,3020r2,-3xe" fillcolor="black" stroked="f">
              <v:path arrowok="t"/>
            </v:shape>
            <v:shape id="_x0000_s17111" style="position:absolute;left:2242;top:1567;width:3186;height:2819" coordorigin="2242,1567" coordsize="3186,2819" path="m5028,2937r-2,-12l5023,2926r-1,l5021,2931r5,7l5030,2940r-2,-3xe" fillcolor="black" stroked="f">
              <v:path arrowok="t"/>
            </v:shape>
            <v:shape id="_x0000_s17110" style="position:absolute;left:2242;top:1567;width:3186;height:2819" coordorigin="2242,1567" coordsize="3186,2819" path="m5033,2941r-3,-1l5026,2938r4,5l5031,2944r2,-3xe" fillcolor="black" stroked="f">
              <v:path arrowok="t"/>
            </v:shape>
            <v:shape id="_x0000_s17109" style="position:absolute;left:2242;top:1567;width:3186;height:2819" coordorigin="2242,1567" coordsize="3186,2819" path="m5056,2985r1,-2l5053,2974r2,13l5056,2985xe" fillcolor="black" stroked="f">
              <v:path arrowok="t"/>
            </v:shape>
            <v:shape id="_x0000_s17108" style="position:absolute;left:2242;top:1567;width:3186;height:2819" coordorigin="2242,1567" coordsize="3186,2819" path="m4986,2889r-1,-1l4985,2886r,-1l4984,2883r-5,-2l4986,2894r,-5xe" fillcolor="black" stroked="f">
              <v:path arrowok="t"/>
            </v:shape>
            <v:shape id="_x0000_s17107" style="position:absolute;left:2242;top:1567;width:3186;height:2819" coordorigin="2242,1567" coordsize="3186,2819" path="m5010,2908r-4,-1l4990,2888r-3,1l4986,2889r,5l4993,2899r12,13l5010,2908xe" fillcolor="black" stroked="f">
              <v:path arrowok="t"/>
            </v:shape>
            <v:shape id="_x0000_s17106" style="position:absolute;left:2242;top:1567;width:3186;height:2819" coordorigin="2242,1567" coordsize="3186,2819" path="m5020,2924r-1,-2l5018,2919r-3,-3l5013,2915r-1,-2l5010,2911r,-3l5005,2912r14,17l5020,2924xe" fillcolor="black" stroked="f">
              <v:path arrowok="t"/>
            </v:shape>
            <v:shape id="_x0000_s17105" style="position:absolute;left:2242;top:1567;width:3186;height:2819" coordorigin="2242,1567" coordsize="3186,2819" path="m5022,2926r-2,-2l5019,2929r2,2l5022,2926xe" fillcolor="black" stroked="f">
              <v:path arrowok="t"/>
            </v:shape>
            <v:shape id="_x0000_s17104" style="position:absolute;left:2242;top:1567;width:3186;height:2819" coordorigin="2242,1567" coordsize="3186,2819" path="m5029,2936r1,-3l5026,2925r2,12l5029,2936xe" fillcolor="black" stroked="f">
              <v:path arrowok="t"/>
            </v:shape>
            <v:shape id="_x0000_s17103" style="position:absolute;left:2242;top:1567;width:3186;height:2819" coordorigin="2242,1567" coordsize="3186,2819" path="m5011,2910r,l5010,2908r,3l5011,2910xe" fillcolor="black" stroked="f">
              <v:path arrowok="t"/>
            </v:shape>
            <v:shape id="_x0000_s17102" style="position:absolute;left:2242;top:1567;width:3186;height:2819" coordorigin="2242,1567" coordsize="3186,2819" path="m5067,3026r1,-1l5068,3023r-1,4l5067,3026xe" fillcolor="black" stroked="f">
              <v:path arrowok="t"/>
            </v:shape>
            <v:shape id="_x0000_s17101" style="position:absolute;left:2242;top:1567;width:3186;height:2819" coordorigin="2242,1567" coordsize="3186,2819" path="m4813,3745r-1,-4l4812,3737r-4,-4l4807,3735r-1,3l4808,3745r4,1l4813,3745xe" fillcolor="black" stroked="f">
              <v:path arrowok="t"/>
            </v:shape>
            <v:shape id="_x0000_s17100" style="position:absolute;left:2242;top:1567;width:3186;height:2819" coordorigin="2242,1567" coordsize="3186,2819" path="m4802,3762r5,-2l4803,3757r-20,-7l4764,3744r-6,1l4768,3749r7,3l4800,3763r2,-1xe" fillcolor="black" stroked="f">
              <v:path arrowok="t"/>
            </v:shape>
            <v:shape id="_x0000_s17099" style="position:absolute;left:2242;top:1567;width:3186;height:2819" coordorigin="2242,1567" coordsize="3186,2819" path="m4700,3719r-7,-4l4692,3715r-1,3l4692,3719r8,6l4700,3719xe" fillcolor="black" stroked="f">
              <v:path arrowok="t"/>
            </v:shape>
            <v:shape id="_x0000_s17098" style="position:absolute;left:2242;top:1567;width:3186;height:2819" coordorigin="2242,1567" coordsize="3186,2819" path="m4707,3723r-7,-4l4700,3725r4,3l4707,3723xe" fillcolor="black" stroked="f">
              <v:path arrowok="t"/>
            </v:shape>
            <v:shape id="_x0000_s17097" style="position:absolute;left:2242;top:1567;width:3186;height:2819" coordorigin="2242,1567" coordsize="3186,2819" path="m4635,3697r-2,l4631,3696r-1,3l4632,3700r3,2l4635,3697xe" fillcolor="black" stroked="f">
              <v:path arrowok="t"/>
            </v:shape>
            <v:shape id="_x0000_s17096" style="position:absolute;left:2242;top:1567;width:3186;height:2819" coordorigin="2242,1567" coordsize="3186,2819" path="m3915,3426r-6,-2l3906,3426r2,2l3916,3432r-1,-6xe" fillcolor="black" stroked="f">
              <v:path arrowok="t"/>
            </v:shape>
            <v:shape id="_x0000_s17095" style="position:absolute;left:2242;top:1567;width:3186;height:2819" coordorigin="2242,1567" coordsize="3186,2819" path="m4756,3741r2,-2l4752,3736r-6,-3l4746,3736r,3l4754,3743r2,-2xe" fillcolor="black" stroked="f">
              <v:path arrowok="t"/>
            </v:shape>
            <v:shape id="_x0000_s17094" style="position:absolute;left:2242;top:1567;width:3186;height:2819" coordorigin="2242,1567" coordsize="3186,2819" path="m4757,3740r1,l4758,3739r-2,2l4757,3740xe" fillcolor="black" stroked="f">
              <v:path arrowok="t"/>
            </v:shape>
            <v:shape id="_x0000_s17093" style="position:absolute;left:2242;top:1567;width:3186;height:2819" coordorigin="2242,1567" coordsize="3186,2819" path="m4652,3702r-2,-3l4642,3694r-2,6l4654,3706r-2,-4xe" fillcolor="black" stroked="f">
              <v:path arrowok="t"/>
            </v:shape>
            <v:shape id="_x0000_s17092" style="position:absolute;left:2242;top:1567;width:3186;height:2819" coordorigin="2242,1567" coordsize="3186,2819" path="m3955,3439r-6,-4l3946,3432r-15,3l3948,3439r6,1l3955,3439xe" fillcolor="black" stroked="f">
              <v:path arrowok="t"/>
            </v:shape>
            <v:shape id="_x0000_s17091" style="position:absolute;left:2242;top:1567;width:3186;height:2819" coordorigin="2242,1567" coordsize="3186,2819" path="m3923,3421r-6,-2l3919,3424r4,5l3923,3421xe" fillcolor="black" stroked="f">
              <v:path arrowok="t"/>
            </v:shape>
            <v:shape id="_x0000_s17090" style="position:absolute;left:2242;top:1567;width:3186;height:2819" coordorigin="2242,1567" coordsize="3186,2819" path="m3933,3433r-10,-12l3923,3429r6,4l3932,3435r1,-2xe" fillcolor="black" stroked="f">
              <v:path arrowok="t"/>
            </v:shape>
            <v:shape id="_x0000_s17089" style="position:absolute;left:2242;top:1567;width:3186;height:2819" coordorigin="2242,1567" coordsize="3186,2819" path="m4741,3734r-3,-6l4731,3726r1,4l4736,3731r3,4l4741,3734xe" fillcolor="black" stroked="f">
              <v:path arrowok="t"/>
            </v:shape>
            <v:shape id="_x0000_s17088" style="position:absolute;left:2242;top:1567;width:3186;height:2819" coordorigin="2242,1567" coordsize="3186,2819" path="m4744,3732r-1,-2l4738,3728r3,6l4744,3732xe" fillcolor="black" stroked="f">
              <v:path arrowok="t"/>
            </v:shape>
            <v:shape id="_x0000_s17087" style="position:absolute;left:2242;top:1567;width:3186;height:2819" coordorigin="2242,1567" coordsize="3186,2819" path="m4685,3706r-8,-3l4676,3708r4,3l4685,3715r2,1l4685,3706xe" fillcolor="black" stroked="f">
              <v:path arrowok="t"/>
            </v:shape>
            <v:shape id="_x0000_s17086" style="position:absolute;left:2242;top:1567;width:3186;height:2819" coordorigin="2242,1567" coordsize="3186,2819" path="m4689,3714r2,-1l4685,3706r2,10l4689,3714xe" fillcolor="black" stroked="f">
              <v:path arrowok="t"/>
            </v:shape>
            <v:shape id="_x0000_s17085" style="position:absolute;left:2242;top:1567;width:3186;height:2819" coordorigin="2242,1567" coordsize="3186,2819" path="m3906,3411r-6,1l3895,3413r,1l3898,3418r4,4l3906,3411xe" fillcolor="black" stroked="f">
              <v:path arrowok="t"/>
            </v:shape>
            <v:shape id="_x0000_s17084" style="position:absolute;left:2242;top:1567;width:3186;height:2819" coordorigin="2242,1567" coordsize="3186,2819" path="m3906,3420r4,-3l3906,3411r-4,11l3906,3420xe" fillcolor="black" stroked="f">
              <v:path arrowok="t"/>
            </v:shape>
            <v:shape id="_x0000_s17083" style="position:absolute;left:2242;top:1567;width:3186;height:2819" coordorigin="2242,1567" coordsize="3186,2819" path="m3842,3274r-3,-12l3838,3261r-2,6l3836,3280r7,10l3842,3274xe" fillcolor="black" stroked="f">
              <v:path arrowok="t"/>
            </v:shape>
            <v:shape id="_x0000_s17082" style="position:absolute;left:2242;top:1567;width:3186;height:2819" coordorigin="2242,1567" coordsize="3186,2819" path="m3852,3347r-2,-7l3846,3321r-3,-19l3843,3290r-7,-10l3838,3304r3,23l3842,3334r6,22l3860,3364r-8,-17xe" fillcolor="black" stroked="f">
              <v:path arrowok="t"/>
            </v:shape>
            <v:shape id="_x0000_s17081" style="position:absolute;left:2242;top:1567;width:3186;height:2819" coordorigin="2242,1567" coordsize="3186,2819" path="m3881,3403r-11,-19l3860,3364r-12,-8l3856,3375r4,7l3875,3405r8,l3881,3403xe" fillcolor="black" stroked="f">
              <v:path arrowok="t"/>
            </v:shape>
            <v:shape id="_x0000_s17080" style="position:absolute;left:2242;top:1567;width:3186;height:2819" coordorigin="2242,1567" coordsize="3186,2819" path="m3887,3410r-2,l3883,3410r-1,-1l3883,3409r1,-1l3883,3405r-8,l3884,3415r3,-5xe" fillcolor="black" stroked="f">
              <v:path arrowok="t"/>
            </v:shape>
            <v:shape id="_x0000_s17079" style="position:absolute;left:2242;top:1567;width:3186;height:2819" coordorigin="2242,1567" coordsize="3186,2819" path="m3887,3413r,-2l3887,3410r-3,5l3887,3413xe" fillcolor="black" stroked="f">
              <v:path arrowok="t"/>
            </v:shape>
            <v:shape id="_x0000_s17078" style="position:absolute;left:2242;top:1567;width:3186;height:2819" coordorigin="2242,1567" coordsize="3186,2819" path="m3913,3053r-2,1l3909,3055r-1,8l3911,3063r2,-10xe" fillcolor="black" stroked="f">
              <v:path arrowok="t"/>
            </v:shape>
            <v:shape id="_x0000_s17077" style="position:absolute;left:2242;top:1567;width:3186;height:2819" coordorigin="2242,1567" coordsize="3186,2819" path="m3912,3063r1,-1l3914,3059r-1,-6l3911,3063r,1l3912,3063xe" fillcolor="black" stroked="f">
              <v:path arrowok="t"/>
            </v:shape>
            <v:shape id="_x0000_s17076" style="position:absolute;left:2242;top:1567;width:3186;height:2819" coordorigin="2242,1567" coordsize="3186,2819" path="m3938,3422r-6,-6l3930,3415r-2,3l3926,3420r11,13l3938,3422xe" fillcolor="black" stroked="f">
              <v:path arrowok="t"/>
            </v:shape>
            <v:shape id="_x0000_s17075" style="position:absolute;left:2242;top:1567;width:3186;height:2819" coordorigin="2242,1567" coordsize="3186,2819" path="m3939,3432r4,-1l3942,3427r-4,-5l3937,3433r2,-1xe" fillcolor="black" stroked="f">
              <v:path arrowok="t"/>
            </v:shape>
            <v:shape id="_x0000_s17074" style="position:absolute;left:2242;top:1567;width:3186;height:2819" coordorigin="2242,1567" coordsize="3186,2819" path="m3827,3262r,-9l3826,3249r-5,-2l3822,3258r2,11l3827,3262xe" fillcolor="black" stroked="f">
              <v:path arrowok="t"/>
            </v:shape>
            <v:shape id="_x0000_s17073" style="position:absolute;left:2242;top:1567;width:3186;height:2819" coordorigin="2242,1567" coordsize="3186,2819" path="m3829,3274r,-7l3826,3272r1,-10l3824,3269r1,5l3826,3281r3,-7xe" fillcolor="black" stroked="f">
              <v:path arrowok="t"/>
            </v:shape>
            <v:shape id="_x0000_s17072" style="position:absolute;left:2242;top:1567;width:3186;height:2819" coordorigin="2242,1567" coordsize="3186,2819" path="m3830,3285r,-1l3829,3281r,-4l3829,3274r-3,7l3825,3284r1,15l3830,3285xe" fillcolor="black" stroked="f">
              <v:path arrowok="t"/>
            </v:shape>
            <v:shape id="_x0000_s17071" style="position:absolute;left:2242;top:1567;width:3186;height:2819" coordorigin="2242,1567" coordsize="3186,2819" path="m3833,3311r-2,-16l3830,3285r-4,14l3828,3322r8,10l3833,3311xe" fillcolor="black" stroked="f">
              <v:path arrowok="t"/>
            </v:shape>
            <v:shape id="_x0000_s17070" style="position:absolute;left:2242;top:1567;width:3186;height:2819" coordorigin="2242,1567" coordsize="3186,2819" path="m3843,3356r-7,-24l3828,3322r4,24l3836,3361r6,16l3850,3390r-7,-34xe" fillcolor="black" stroked="f">
              <v:path arrowok="t"/>
            </v:shape>
            <v:shape id="_x0000_s17069" style="position:absolute;left:2242;top:1567;width:3186;height:2819" coordorigin="2242,1567" coordsize="3186,2819" path="m3862,3401r-5,-13l3854,3383r-11,-27l3850,3390r7,10l3861,3404r1,-3xe" fillcolor="black" stroked="f">
              <v:path arrowok="t"/>
            </v:shape>
            <v:shape id="_x0000_s17068" style="position:absolute;left:2242;top:1567;width:3186;height:2819" coordorigin="2242,1567" coordsize="3186,2819" path="m4729,3723r-4,-2l4720,3719r-2,-2l4716,3720r-1,1l4717,3722r4,2l4729,3723xe" fillcolor="black" stroked="f">
              <v:path arrowok="t"/>
            </v:shape>
            <v:shape id="_x0000_s17067" style="position:absolute;left:2242;top:1567;width:3186;height:2819" coordorigin="2242,1567" coordsize="3186,2819" path="m4670,3697r-3,-1l4665,3700r3,3l4671,3706r-1,-9xe" fillcolor="black" stroked="f">
              <v:path arrowok="t"/>
            </v:shape>
            <v:shape id="_x0000_s17066" style="position:absolute;left:2242;top:1567;width:3186;height:2819" coordorigin="2242,1567" coordsize="3186,2819" path="m4673,3703r2,-4l4670,3697r1,9l4673,3703xe" fillcolor="black" stroked="f">
              <v:path arrowok="t"/>
            </v:shape>
            <v:shape id="_x0000_s17065" style="position:absolute;left:2242;top:1567;width:3186;height:2819" coordorigin="2242,1567" coordsize="3186,2819" path="m4640,3692r3,-1l4638,3684r-3,8l4637,3693r3,-1xe" fillcolor="black" stroked="f">
              <v:path arrowok="t"/>
            </v:shape>
            <v:shape id="_x0000_s17064" style="position:absolute;left:2242;top:1567;width:3186;height:2819" coordorigin="2242,1567" coordsize="3186,2819" path="m3985,3445r-4,-4l3977,3436r-10,1l3966,3440r-5,-9l3956,3431r-4,l3953,3436r13,6l3969,3440r8,3l3985,3445xe" fillcolor="black" stroked="f">
              <v:path arrowok="t"/>
            </v:shape>
            <v:shape id="_x0000_s17063" style="position:absolute;left:2242;top:1567;width:3186;height:2819" coordorigin="2242,1567" coordsize="3186,2819" path="m4047,3177r,-5l4047,3167r,-1l4046,3164r-2,8l4043,3182r4,-5xe" fillcolor="black" stroked="f">
              <v:path arrowok="t"/>
            </v:shape>
            <v:shape id="_x0000_s17062" style="position:absolute;left:2242;top:1567;width:3186;height:2819" coordorigin="2242,1567" coordsize="3186,2819" path="m4046,3191r1,-14l4043,3182r-3,9l4047,3194r-1,-3xe" fillcolor="black" stroked="f">
              <v:path arrowok="t"/>
            </v:shape>
            <v:shape id="_x0000_s17061" style="position:absolute;left:2242;top:1567;width:3186;height:2819" coordorigin="2242,1567" coordsize="3186,2819" path="m4064,3092r-2,-2l4061,3086r,9l4059,3101r4,2l4064,3092xe" fillcolor="black" stroked="f">
              <v:path arrowok="t"/>
            </v:shape>
            <v:shape id="_x0000_s17060" style="position:absolute;left:2242;top:1567;width:3186;height:2819" coordorigin="2242,1567" coordsize="3186,2819" path="m4061,3095r-2,4l4059,3100r,1l4061,3095xe" fillcolor="black" stroked="f">
              <v:path arrowok="t"/>
            </v:shape>
            <v:shape id="_x0000_s17059" style="position:absolute;left:2242;top:1567;width:3186;height:2819" coordorigin="2242,1567" coordsize="3186,2819" path="m4066,3131r-1,-4l4065,3127r-3,7l4060,3141r,2l4061,3144r5,-13xe" fillcolor="black" stroked="f">
              <v:path arrowok="t"/>
            </v:shape>
            <v:shape id="_x0000_s17058" style="position:absolute;left:2242;top:1567;width:3186;height:2819" coordorigin="2242,1567" coordsize="3186,2819" path="m4068,3135r-2,-4l4061,3144r4,1l4068,3135xe" fillcolor="black" stroked="f">
              <v:path arrowok="t"/>
            </v:shape>
            <v:shape id="_x0000_s17057" style="position:absolute;left:2242;top:1567;width:3186;height:2819" coordorigin="2242,1567" coordsize="3186,2819" path="m4058,3178r-2,2l4054,3180r-3,17l4052,3201r6,-23xe" fillcolor="black" stroked="f">
              <v:path arrowok="t"/>
            </v:shape>
            <v:shape id="_x0000_s17056" style="position:absolute;left:2242;top:1567;width:3186;height:2819" coordorigin="2242,1567" coordsize="3186,2819" path="m4054,3204r2,-6l4058,3192r,-14l4052,3201r1,3l4054,3204xe" fillcolor="black" stroked="f">
              <v:path arrowok="t"/>
            </v:shape>
            <v:shape id="_x0000_s17055" style="position:absolute;left:2242;top:1567;width:3186;height:2819" coordorigin="2242,1567" coordsize="3186,2819" path="m4080,3118r,1l4075,3132r,3l4080,3118xe" fillcolor="black" stroked="f">
              <v:path arrowok="t"/>
            </v:shape>
            <v:shape id="_x0000_s17054" style="position:absolute;left:2242;top:1567;width:3186;height:2819" coordorigin="2242,1567" coordsize="3186,2819" path="m4082,3123r-2,-5l4075,3135r,l4077,3136r5,-13xe" fillcolor="black" stroked="f">
              <v:path arrowok="t"/>
            </v:shape>
            <v:shape id="_x0000_s17053" style="position:absolute;left:2242;top:1567;width:3186;height:2819" coordorigin="2242,1567" coordsize="3186,2819" path="m4707,3710r-4,-2l4701,3707r-2,4l4709,3719r-2,-9xe" fillcolor="black" stroked="f">
              <v:path arrowok="t"/>
            </v:shape>
            <v:shape id="_x0000_s17052" style="position:absolute;left:2242;top:1567;width:3186;height:2819" coordorigin="2242,1567" coordsize="3186,2819" path="m4712,3717r3,-2l4714,3714r-7,-4l4709,3719r3,-2xe" fillcolor="black" stroked="f">
              <v:path arrowok="t"/>
            </v:shape>
            <v:shape id="_x0000_s17051" style="position:absolute;left:2242;top:1567;width:3186;height:2819" coordorigin="2242,1567" coordsize="3186,2819" path="m4633,3687r1,-2l4628,3677r-6,-2l4622,3681r3,3l4630,3689r3,-2xe" fillcolor="black" stroked="f">
              <v:path arrowok="t"/>
            </v:shape>
            <v:shape id="_x0000_s17050" style="position:absolute;left:2242;top:1567;width:3186;height:2819" coordorigin="2242,1567" coordsize="3186,2819" path="m4984,3811r-23,-6l4945,3801r-1,-1l4943,3801r1,1l4956,3808r24,7l4984,3816r,-5xe" fillcolor="black" stroked="f">
              <v:path arrowok="t"/>
            </v:shape>
            <v:shape id="_x0000_s17049" style="position:absolute;left:2242;top:1567;width:3186;height:2819" coordorigin="2242,1567" coordsize="3186,2819" path="m5004,3814r-20,-3l4984,3816r7,2l5005,3819r-1,-5xe" fillcolor="black" stroked="f">
              <v:path arrowok="t"/>
            </v:shape>
            <v:shape id="_x0000_s17048" style="position:absolute;left:2242;top:1567;width:3186;height:2819" coordorigin="2242,1567" coordsize="3186,2819" path="m5029,3814r-11,1l5004,3814r1,5l5016,3820r22,1l5029,3814xe" fillcolor="black" stroked="f">
              <v:path arrowok="t"/>
            </v:shape>
            <v:shape id="_x0000_s17047" style="position:absolute;left:2242;top:1567;width:3186;height:2819" coordorigin="2242,1567" coordsize="3186,2819" path="m5042,3817r-13,-3l5038,3821r2,1l5042,3817xe" fillcolor="black" stroked="f">
              <v:path arrowok="t"/>
            </v:shape>
            <v:shape id="_x0000_s17046" style="position:absolute;left:2242;top:1567;width:3186;height:2819" coordorigin="2242,1567" coordsize="3186,2819" path="m3918,3417r1,l3919,3416r,-1l3908,3399r6,16l3913,3416r-1,2l3915,3419r3,-2xe" fillcolor="black" stroked="f">
              <v:path arrowok="t"/>
            </v:shape>
            <v:shape id="_x0000_s17045" style="position:absolute;left:2242;top:1567;width:3186;height:2819" coordorigin="2242,1567" coordsize="3186,2819" path="m4012,3153r-2,-10l4005,3145r2,15l4004,3168r,2l4005,3170r7,-17xe" fillcolor="black" stroked="f">
              <v:path arrowok="t"/>
            </v:shape>
            <v:shape id="_x0000_s17044" style="position:absolute;left:2242;top:1567;width:3186;height:2819" coordorigin="2242,1567" coordsize="3186,2819" path="m4026,3071r-3,-1l4021,3069r-3,11l4020,3083r,l4020,3086r6,-15xe" fillcolor="black" stroked="f">
              <v:path arrowok="t"/>
            </v:shape>
            <v:shape id="_x0000_s17043" style="position:absolute;left:2242;top:1567;width:3186;height:2819" coordorigin="2242,1567" coordsize="3186,2819" path="m4027,3081r-1,-10l4020,3086r,2l4016,3102r-1,5l4027,3081xe" fillcolor="black" stroked="f">
              <v:path arrowok="t"/>
            </v:shape>
            <v:shape id="_x0000_s17042" style="position:absolute;left:2242;top:1567;width:3186;height:2819" coordorigin="2242,1567" coordsize="3186,2819" path="m4022,3098r2,-7l4027,3081r-12,26l4013,3113r-3,10l4022,3098xe" fillcolor="black" stroked="f">
              <v:path arrowok="t"/>
            </v:shape>
            <v:shape id="_x0000_s17041" style="position:absolute;left:2242;top:1567;width:3186;height:2819" coordorigin="2242,1567" coordsize="3186,2819" path="m4013,3136r3,-15l4022,3098r-12,25l4009,3140r3,1l4013,3136xe" fillcolor="black" stroked="f">
              <v:path arrowok="t"/>
            </v:shape>
            <v:shape id="_x0000_s17040" style="position:absolute;left:2242;top:1567;width:3186;height:2819" coordorigin="2242,1567" coordsize="3186,2819" path="m4012,3153r-7,17l4006,3170r-1,5l4005,3180r4,1l4012,3153xe" fillcolor="black" stroked="f">
              <v:path arrowok="t"/>
            </v:shape>
            <v:shape id="_x0000_s17039" style="position:absolute;left:2242;top:1567;width:3186;height:2819" coordorigin="2242,1567" coordsize="3186,2819" path="m4005,3210r3,-9l4011,3192r-4,2l4009,3181r-4,-1l4002,3203r-1,18l4005,3210xe" fillcolor="black" stroked="f">
              <v:path arrowok="t"/>
            </v:shape>
            <v:shape id="_x0000_s17038" style="position:absolute;left:2242;top:1567;width:3186;height:2819" coordorigin="2242,1567" coordsize="3186,2819" path="m4008,3239r-2,-2l4007,3220r1,-16l4005,3210r-4,11l4001,3223r,7l4001,3243r7,-4xe" fillcolor="black" stroked="f">
              <v:path arrowok="t"/>
            </v:shape>
            <v:shape id="_x0000_s17037" style="position:absolute;left:2242;top:1567;width:3186;height:2819" coordorigin="2242,1567" coordsize="3186,2819" path="m4006,3254r,-3l4008,3239r-7,4l4002,3259r1,19l4006,3254xe" fillcolor="black" stroked="f">
              <v:path arrowok="t"/>
            </v:shape>
            <v:shape id="_x0000_s17036" style="position:absolute;left:2242;top:1567;width:3186;height:2819" coordorigin="2242,1567" coordsize="3186,2819" path="m4010,3294r-3,-26l4006,3254r-3,24l4005,3300r6,5l4010,3294xe" fillcolor="black" stroked="f">
              <v:path arrowok="t"/>
            </v:shape>
            <v:shape id="_x0000_s17035" style="position:absolute;left:2242;top:1567;width:3186;height:2819" coordorigin="2242,1567" coordsize="3186,2819" path="m4015,3332r-3,-12l4013,3317r-1,-2l4011,3305r-6,-5l4009,3323r5,25l4015,3332xe" fillcolor="black" stroked="f">
              <v:path arrowok="t"/>
            </v:shape>
            <v:shape id="_x0000_s17034" style="position:absolute;left:2242;top:1567;width:3186;height:2819" coordorigin="2242,1567" coordsize="3186,2819" path="m4041,3395r-11,-24l4022,3351r-1,l4015,3332r-1,16l4022,3372r11,23l4047,3407r-6,-12xe" fillcolor="black" stroked="f">
              <v:path arrowok="t"/>
            </v:shape>
            <v:shape id="_x0000_s17033" style="position:absolute;left:2242;top:1567;width:3186;height:2819" coordorigin="2242,1567" coordsize="3186,2819" path="m4049,3407r-2,l4033,3395r14,22l4047,3418r2,-11xe" fillcolor="black" stroked="f">
              <v:path arrowok="t"/>
            </v:shape>
            <v:shape id="_x0000_s17032" style="position:absolute;left:2242;top:1567;width:3186;height:2819" coordorigin="2242,1567" coordsize="3186,2819" path="m4059,3427r1,-2l4049,3407r-2,11l4055,3428r3,2l4059,3427xe" fillcolor="black" stroked="f">
              <v:path arrowok="t"/>
            </v:shape>
            <v:shape id="_x0000_s17031" style="position:absolute;left:2242;top:1567;width:3186;height:2819" coordorigin="2242,1567" coordsize="3186,2819" path="m4063,3428r-3,1l4058,3430r1,-3l4058,3430r,l4057,3432r6,3l4065,3437r-2,-9xe" fillcolor="black" stroked="f">
              <v:path arrowok="t"/>
            </v:shape>
            <v:shape id="_x0000_s17030" style="position:absolute;left:2242;top:1567;width:3186;height:2819" coordorigin="2242,1567" coordsize="3186,2819" path="m3889,3361r-1,-4l3884,3349r-4,-14l3881,3332r-1,-4l3874,3348r8,22l3889,3361xe" fillcolor="black" stroked="f">
              <v:path arrowok="t"/>
            </v:shape>
            <v:shape id="_x0000_s17029" style="position:absolute;left:2242;top:1567;width:3186;height:2819" coordorigin="2242,1567" coordsize="3186,2819" path="m3908,3399r-11,-20l3895,3374r-3,-6l3889,3361r-7,9l3891,3386r2,3l3899,3395r10,17l3912,3413r-4,-14xe" fillcolor="black" stroked="f">
              <v:path arrowok="t"/>
            </v:shape>
            <v:shape id="_x0000_s17028" style="position:absolute;left:2242;top:1567;width:3186;height:2819" coordorigin="2242,1567" coordsize="3186,2819" path="m3908,3399r4,14l3913,3414r1,1l3908,3399xe" fillcolor="black" stroked="f">
              <v:path arrowok="t"/>
            </v:shape>
            <v:shape id="_x0000_s17027" style="position:absolute;left:2242;top:1567;width:3186;height:2819" coordorigin="2242,1567" coordsize="3186,2819" path="m3867,3238r,l3866,3207r-2,10l3861,3221r,10l3864,3235r1,2l3865,3237r-4,14l3861,3257r6,-19xe" fillcolor="black" stroked="f">
              <v:path arrowok="t"/>
            </v:shape>
            <v:shape id="_x0000_s17026" style="position:absolute;left:2242;top:1567;width:3186;height:2819" coordorigin="2242,1567" coordsize="3186,2819" path="m3865,3237r,l3860,3234r1,17l3865,3237xe" fillcolor="black" stroked="f">
              <v:path arrowok="t"/>
            </v:shape>
            <v:shape id="_x0000_s17025" style="position:absolute;left:2242;top:1567;width:3186;height:2819" coordorigin="2242,1567" coordsize="3186,2819" path="m3868,3255r-1,-17l3861,3257r,8l3860,3267r8,-12xe" fillcolor="black" stroked="f">
              <v:path arrowok="t"/>
            </v:shape>
            <v:shape id="_x0000_s17024" style="position:absolute;left:2242;top:1567;width:3186;height:2819" coordorigin="2242,1567" coordsize="3186,2819" path="m3879,3324r-3,-12l3873,3290r-4,-24l3868,3255r-8,12l3859,3280r2,21l3867,3324r12,xe" fillcolor="black" stroked="f">
              <v:path arrowok="t"/>
            </v:shape>
            <v:shape id="_x0000_s17023" style="position:absolute;left:2242;top:1567;width:3186;height:2819" coordorigin="2242,1567" coordsize="3186,2819" path="m3880,3328r-1,-4l3867,3324r7,24l3880,3328xe" fillcolor="black" stroked="f">
              <v:path arrowok="t"/>
            </v:shape>
            <v:shape id="_x0000_s17022" style="position:absolute;left:2242;top:1567;width:3186;height:2819" coordorigin="2242,1567" coordsize="3186,2819" path="m3895,3398r-2,7l3893,3404r1,1l3893,3406r-2,3l3896,3412r-1,-14xe" fillcolor="black" stroked="f">
              <v:path arrowok="t"/>
            </v:shape>
            <v:shape id="_x0000_s17021" style="position:absolute;left:2242;top:1567;width:3186;height:2819" coordorigin="2242,1567" coordsize="3186,2819" path="m3854,3287r-1,-1l3853,3283r,-1l3854,3279r-2,-22l3847,3272r4,6l3852,3280r,2l3850,3282r,12l3854,3287xe" fillcolor="black" stroked="f">
              <v:path arrowok="t"/>
            </v:shape>
            <v:shape id="_x0000_s17020" style="position:absolute;left:2242;top:1567;width:3186;height:2819" coordorigin="2242,1567" coordsize="3186,2819" path="m3856,3304r-1,-8l3854,3289r,-2l3850,3294r2,25l3856,3304xe" fillcolor="black" stroked="f">
              <v:path arrowok="t"/>
            </v:shape>
            <v:shape id="_x0000_s17019" style="position:absolute;left:2242;top:1567;width:3186;height:2819" coordorigin="2242,1567" coordsize="3186,2819" path="m3859,3321r-3,-12l3856,3304r-4,15l3855,3340r4,-19xe" fillcolor="black" stroked="f">
              <v:path arrowok="t"/>
            </v:shape>
            <v:shape id="_x0000_s17018" style="position:absolute;left:2242;top:1567;width:3186;height:2819" coordorigin="2242,1567" coordsize="3186,2819" path="m3895,3398r-12,-17l3871,3358r-7,-21l3859,3321r-4,19l3863,3360r12,22l3886,3399r7,6l3895,3398xe" fillcolor="black" stroked="f">
              <v:path arrowok="t"/>
            </v:shape>
            <v:shape id="_x0000_s17017" style="position:absolute;left:2242;top:1567;width:3186;height:2819" coordorigin="2242,1567" coordsize="3186,2819" path="m3899,3409r1,-1l3901,3406r-1,l3895,3398r1,14l3899,3409xe" fillcolor="black" stroked="f">
              <v:path arrowok="t"/>
            </v:shape>
            <v:shape id="_x0000_s17016" style="position:absolute;left:2242;top:1567;width:3186;height:2819" coordorigin="2242,1567" coordsize="3186,2819" path="m3852,3257r-2,-2l3847,3251r,21l3852,3257xe" fillcolor="black" stroked="f">
              <v:path arrowok="t"/>
            </v:shape>
            <v:shape id="_x0000_s17015" style="position:absolute;left:2242;top:1567;width:3186;height:2819" coordorigin="2242,1567" coordsize="3186,2819" path="m2910,3003r6,-10l2922,3001r-4,-12l2916,2993r-5,7l2906,3008r-3,9l2910,3003xe" fillcolor="black" stroked="f">
              <v:path arrowok="t"/>
            </v:shape>
            <v:shape id="_x0000_s17014" style="position:absolute;left:2242;top:1567;width:3186;height:2819" coordorigin="2242,1567" coordsize="3186,2819" path="m4830,3759r1,-5l4833,3744r2,-6l4833,3734r-5,20l4829,3759r1,1l4827,3769r3,2l4830,3759xe" fillcolor="black" stroked="f">
              <v:path arrowok="t"/>
            </v:shape>
            <v:shape id="_x0000_s17013" style="position:absolute;left:2242;top:1567;width:3186;height:2819" coordorigin="2242,1567" coordsize="3186,2819" path="m4838,3763r-8,-4l4830,3771r3,2l4837,3775r1,-12xe" fillcolor="black" stroked="f">
              <v:path arrowok="t"/>
            </v:shape>
            <v:shape id="_x0000_s17012" style="position:absolute;left:2242;top:1567;width:3186;height:2819" coordorigin="2242,1567" coordsize="3186,2819" path="m4851,3769r-13,-6l4837,3775r8,3l4851,3769xe" fillcolor="black" stroked="f">
              <v:path arrowok="t"/>
            </v:shape>
            <v:shape id="_x0000_s17011" style="position:absolute;left:2242;top:1567;width:3186;height:2819" coordorigin="2242,1567" coordsize="3186,2819" path="m4851,3769r3,3l4859,3774r5,1l4851,3769xe" fillcolor="black" stroked="f">
              <v:path arrowok="t"/>
            </v:shape>
            <v:shape id="_x0000_s17010" style="position:absolute;left:2242;top:1567;width:3186;height:2819" coordorigin="2242,1567" coordsize="3186,2819" path="m3971,3433r-1,-1l3970,3424r-4,2l3960,3428r4,8l3970,3436r1,-3xe" fillcolor="black" stroked="f">
              <v:path arrowok="t"/>
            </v:shape>
            <v:shape id="_x0000_s17009" style="position:absolute;left:2242;top:1567;width:3186;height:2819" coordorigin="2242,1567" coordsize="3186,2819" path="m3975,3432r-3,1l3971,3433r-1,3l3974,3436r1,-4xe" fillcolor="black" stroked="f">
              <v:path arrowok="t"/>
            </v:shape>
            <v:shape id="_x0000_s17008" style="position:absolute;left:2242;top:1567;width:3186;height:2819" coordorigin="2242,1567" coordsize="3186,2819" path="m3971,3431r1,-4l3970,3424r,8l3971,3431xe" fillcolor="black" stroked="f">
              <v:path arrowok="t"/>
            </v:shape>
            <v:shape id="_x0000_s17007" style="position:absolute;left:2242;top:1567;width:3186;height:2819" coordorigin="2242,1567" coordsize="3186,2819" path="m3899,3229r-2,-7l3897,3222r,-32l3893,3199r-1,14l3895,3222r1,2l3891,3233r1,15l3893,3253r6,-24xe" fillcolor="black" stroked="f">
              <v:path arrowok="t"/>
            </v:shape>
            <v:shape id="_x0000_s17006" style="position:absolute;left:2242;top:1567;width:3186;height:2819" coordorigin="2242,1567" coordsize="3186,2819" path="m3896,3224r-1,-2l3892,3220r-1,13l3896,3224xe" fillcolor="black" stroked="f">
              <v:path arrowok="t"/>
            </v:shape>
            <v:shape id="_x0000_s17005" style="position:absolute;left:2242;top:1567;width:3186;height:2819" coordorigin="2242,1567" coordsize="3186,2819" path="m3899,3242r,-4l3899,3229r-6,24l3893,3261r6,-19xe" fillcolor="black" stroked="f">
              <v:path arrowok="t"/>
            </v:shape>
            <v:shape id="_x0000_s17004" style="position:absolute;left:2242;top:1567;width:3186;height:2819" coordorigin="2242,1567" coordsize="3186,2819" path="m3906,3296r-3,-14l3900,3261r-1,-19l3893,3261r,4l3894,3274r1,17l3899,3313r10,2l3906,3296xe" fillcolor="black" stroked="f">
              <v:path arrowok="t"/>
            </v:shape>
            <v:shape id="_x0000_s17003" style="position:absolute;left:2242;top:1567;width:3186;height:2819" coordorigin="2242,1567" coordsize="3186,2819" path="m3919,3356r,-1l3912,3335r-3,-20l3899,3313r5,24l3911,3362r8,-6xe" fillcolor="black" stroked="f">
              <v:path arrowok="t"/>
            </v:shape>
            <v:shape id="_x0000_s17002" style="position:absolute;left:2242;top:1567;width:3186;height:2819" coordorigin="2242,1567" coordsize="3186,2819" path="m3928,3383r-6,-18l3919,3356r-8,6l3919,3383r4,5l3928,3383xe" fillcolor="black" stroked="f">
              <v:path arrowok="t"/>
            </v:shape>
            <v:shape id="_x0000_s17001" style="position:absolute;left:2242;top:1567;width:3186;height:2819" coordorigin="2242,1567" coordsize="3186,2819" path="m3948,3419r-4,-7l3928,3383r-5,5l3939,3415r8,13l3948,3419xe" fillcolor="black" stroked="f">
              <v:path arrowok="t"/>
            </v:shape>
            <v:shape id="_x0000_s17000" style="position:absolute;left:2242;top:1567;width:3186;height:2819" coordorigin="2242,1567" coordsize="3186,2819" path="m3950,3427r1,-1l3948,3419r-1,9l3950,3427xe" fillcolor="black" stroked="f">
              <v:path arrowok="t"/>
            </v:shape>
            <v:shape id="_x0000_s16999" style="position:absolute;left:2242;top:1567;width:3186;height:2819" coordorigin="2242,1567" coordsize="3186,2819" path="m3886,3170r-7,-12l3879,3169r,3l3878,3176r-3,7l3877,3192r9,-22xe" fillcolor="black" stroked="f">
              <v:path arrowok="t"/>
            </v:shape>
            <v:shape id="_x0000_s16998" style="position:absolute;left:2242;top:1567;width:3186;height:2819" coordorigin="2242,1567" coordsize="3186,2819" path="m3882,3189r,-3l3882,3182r1,-3l3886,3170r-9,22l3880,3195r2,-6xe" fillcolor="black" stroked="f">
              <v:path arrowok="t"/>
            </v:shape>
            <v:shape id="_x0000_s16997" style="position:absolute;left:2242;top:1567;width:3186;height:2819" coordorigin="2242,1567" coordsize="3186,2819" path="m3883,3196r,-1l3883,3192r-1,-3l3880,3195r1,1l3883,3196xe" fillcolor="black" stroked="f">
              <v:path arrowok="t"/>
            </v:shape>
            <v:shape id="_x0000_s16996" style="position:absolute;left:2242;top:1567;width:3186;height:2819" coordorigin="2242,1567" coordsize="3186,2819" path="m3897,3190r-1,-3l3894,3185r,1l3893,3199r4,-9xe" fillcolor="black" stroked="f">
              <v:path arrowok="t"/>
            </v:shape>
            <v:shape id="_x0000_s16995" style="position:absolute;left:2242;top:1567;width:3186;height:2819" coordorigin="2242,1567" coordsize="3186,2819" path="m3899,3217r1,-3l3897,3190r,32l3899,3217xe" fillcolor="black" stroked="f">
              <v:path arrowok="t"/>
            </v:shape>
            <v:shape id="_x0000_s16994" style="position:absolute;left:2242;top:1567;width:3186;height:2819" coordorigin="2242,1567" coordsize="3186,2819" path="m2718,2961r,-1l2715,2962r-3,2l2711,2966r3,1l2718,2961xe" fillcolor="black" stroked="f">
              <v:path arrowok="t"/>
            </v:shape>
            <v:shape id="_x0000_s16993" style="position:absolute;left:2242;top:1567;width:3186;height:2819" coordorigin="2242,1567" coordsize="3186,2819" path="m2716,2966r1,-2l2718,2961r-4,6l2716,2966xe" fillcolor="black" stroked="f">
              <v:path arrowok="t"/>
            </v:shape>
            <v:shape id="_x0000_s16992" style="position:absolute;left:2242;top:1567;width:3186;height:2819" coordorigin="2242,1567" coordsize="3186,2819" path="m4866,3754r3,-15l4868,3740r-3,1l4856,3765r2,2l4866,3754xe" fillcolor="black" stroked="f">
              <v:path arrowok="t"/>
            </v:shape>
            <v:shape id="_x0000_s16991" style="position:absolute;left:2242;top:1567;width:3186;height:2819" coordorigin="2242,1567" coordsize="3186,2819" path="m4841,3760r1,l4843,3756r2,-4l4847,3743r-3,-4l4840,3744r-4,4l4837,3762r4,-2xe" fillcolor="black" stroked="f">
              <v:path arrowok="t"/>
            </v:shape>
            <v:shape id="_x0000_s16990" style="position:absolute;left:2242;top:1567;width:3186;height:2819" coordorigin="2242,1567" coordsize="3186,2819" path="m4823,3768r1,l4830,3760r-1,-1l4820,3755r-1,15l4823,3768xe" fillcolor="black" stroked="f">
              <v:path arrowok="t"/>
            </v:shape>
            <v:shape id="_x0000_s16989" style="position:absolute;left:2242;top:1567;width:3186;height:2819" coordorigin="2242,1567" coordsize="3186,2819" path="m4648,3682r-5,-1l4642,3683r2,1l4647,3685r1,-3xe" fillcolor="black" stroked="f">
              <v:path arrowok="t"/>
            </v:shape>
            <v:shape id="_x0000_s16988" style="position:absolute;left:2242;top:1567;width:3186;height:2819" coordorigin="2242,1567" coordsize="3186,2819" path="m4655,3687r-7,-5l4647,3685r2,l4651,3687r,1l4652,3693r3,-6xe" fillcolor="black" stroked="f">
              <v:path arrowok="t"/>
            </v:shape>
            <v:shape id="_x0000_s16987" style="position:absolute;left:2242;top:1567;width:3186;height:2819" coordorigin="2242,1567" coordsize="3186,2819" path="m3920,3283r-4,-24l3912,3246r,l3911,3245r-1,3l3911,3253r2,20l3916,3298r4,-15xe" fillcolor="black" stroked="f">
              <v:path arrowok="t"/>
            </v:shape>
            <v:shape id="_x0000_s16986" style="position:absolute;left:2242;top:1567;width:3186;height:2819" coordorigin="2242,1567" coordsize="3186,2819" path="m3927,3328r,-1l3923,3308r-3,-25l3916,3298r1,12l3919,3319r1,14l3927,3328xe" fillcolor="black" stroked="f">
              <v:path arrowok="t"/>
            </v:shape>
            <v:shape id="_x0000_s16985" style="position:absolute;left:2242;top:1567;width:3186;height:2819" coordorigin="2242,1567" coordsize="3186,2819" path="m3935,3356r-2,-6l3929,3337r-2,-9l3920,3333r3,18l3931,3375r4,-19xe" fillcolor="black" stroked="f">
              <v:path arrowok="t"/>
            </v:shape>
            <v:shape id="_x0000_s16984" style="position:absolute;left:2242;top:1567;width:3186;height:2819" coordorigin="2242,1567" coordsize="3186,2819" path="m3943,3380r-4,-10l3938,3365r-3,-9l3931,3375r15,29l3943,3380xe" fillcolor="black" stroked="f">
              <v:path arrowok="t"/>
            </v:shape>
            <v:shape id="_x0000_s16983" style="position:absolute;left:2242;top:1567;width:3186;height:2819" coordorigin="2242,1567" coordsize="3186,2819" path="m3962,3416r-8,-15l3943,3380r3,24l3948,3408r11,18l3962,3416xe" fillcolor="black" stroked="f">
              <v:path arrowok="t"/>
            </v:shape>
            <v:shape id="_x0000_s16982" style="position:absolute;left:2242;top:1567;width:3186;height:2819" coordorigin="2242,1567" coordsize="3186,2819" path="m3963,3424r4,-2l3962,3416r-3,10l3963,3424xe" fillcolor="black" stroked="f">
              <v:path arrowok="t"/>
            </v:shape>
            <v:shape id="_x0000_s16981" style="position:absolute;left:2242;top:1567;width:3186;height:2819" coordorigin="2242,1567" coordsize="3186,2819" path="m3932,3239r-1,-2l3928,3229r-1,3l3928,3243r1,7l3932,3239xe" fillcolor="black" stroked="f">
              <v:path arrowok="t"/>
            </v:shape>
            <v:shape id="_x0000_s16980" style="position:absolute;left:2242;top:1567;width:3186;height:2819" coordorigin="2242,1567" coordsize="3186,2819" path="m3936,3268r-2,-15l3932,3239r-3,11l3930,3263r1,10l3936,3268xe" fillcolor="black" stroked="f">
              <v:path arrowok="t"/>
            </v:shape>
            <v:shape id="_x0000_s16979" style="position:absolute;left:2242;top:1567;width:3186;height:2819" coordorigin="2242,1567" coordsize="3186,2819" path="m3940,3305r-3,-23l3936,3268r-5,5l3933,3302r2,14l3940,3305xe" fillcolor="black" stroked="f">
              <v:path arrowok="t"/>
            </v:shape>
            <v:shape id="_x0000_s16978" style="position:absolute;left:2242;top:1567;width:3186;height:2819" coordorigin="2242,1567" coordsize="3186,2819" path="m3943,3323r-3,-18l3935,3316r1,7l3937,3327r1,6l3943,3323xe" fillcolor="black" stroked="f">
              <v:path arrowok="t"/>
            </v:shape>
            <v:shape id="_x0000_s16977" style="position:absolute;left:2242;top:1567;width:3186;height:2819" coordorigin="2242,1567" coordsize="3186,2819" path="m3948,3352r-1,-6l3946,3338r-3,-15l3938,3333r5,22l3948,3352xe" fillcolor="black" stroked="f">
              <v:path arrowok="t"/>
            </v:shape>
            <v:shape id="_x0000_s16976" style="position:absolute;left:2242;top:1567;width:3186;height:2819" coordorigin="2242,1567" coordsize="3186,2819" path="m3962,3385r-10,-23l3948,3352r-5,3l3949,3376r8,19l3962,3385xe" fillcolor="black" stroked="f">
              <v:path arrowok="t"/>
            </v:shape>
            <v:shape id="_x0000_s16975" style="position:absolute;left:2242;top:1567;width:3186;height:2819" coordorigin="2242,1567" coordsize="3186,2819" path="m3975,3419r-3,-12l3962,3385r-5,10l3965,3411r2,3l3971,3420r4,-1xe" fillcolor="black" stroked="f">
              <v:path arrowok="t"/>
            </v:shape>
            <v:shape id="_x0000_s16974" style="position:absolute;left:2242;top:1567;width:3186;height:2819" coordorigin="2242,1567" coordsize="3186,2819" path="m3992,3435r-2,-4l3990,3431r-3,2l3981,3436r5,8l3992,3435xe" fillcolor="black" stroked="f">
              <v:path arrowok="t"/>
            </v:shape>
            <v:shape id="_x0000_s16973" style="position:absolute;left:2242;top:1567;width:3186;height:2819" coordorigin="2242,1567" coordsize="3186,2819" path="m3992,3441r2,-1l3994,3438r-2,-3l3986,3444r6,-3xe" fillcolor="black" stroked="f">
              <v:path arrowok="t"/>
            </v:shape>
            <v:shape id="_x0000_s16972" style="position:absolute;left:2242;top:1567;width:3186;height:2819" coordorigin="2242,1567" coordsize="3186,2819" path="m4873,3769r5,-13l4878,3748r-7,7l4867,3766r4,4l4873,3769xe" fillcolor="black" stroked="f">
              <v:path arrowok="t"/>
            </v:shape>
            <v:shape id="_x0000_s16971" style="position:absolute;left:2242;top:1567;width:3186;height:2819" coordorigin="2242,1567" coordsize="3186,2819" path="m4018,3446r-4,-1l4011,3444r1,-2l4011,3441r-2,4l4014,3446r-6,3l4018,3446xe" fillcolor="black" stroked="f">
              <v:path arrowok="t"/>
            </v:shape>
            <v:shape id="_x0000_s16970" style="position:absolute;left:2242;top:1567;width:3186;height:2819" coordorigin="2242,1567" coordsize="3186,2819" path="m4024,3447r-6,-1l4008,3449r12,1l4026,3451r-2,-4xe" fillcolor="black" stroked="f">
              <v:path arrowok="t"/>
            </v:shape>
            <v:shape id="_x0000_s16969" style="position:absolute;left:2242;top:1567;width:3186;height:2819" coordorigin="2242,1567" coordsize="3186,2819" path="m4011,3441r-1,-1l4006,3439r,5l4009,3445r2,-4xe" fillcolor="black" stroked="f">
              <v:path arrowok="t"/>
            </v:shape>
            <v:shape id="_x0000_s16968" style="position:absolute;left:2242;top:1567;width:3186;height:2819" coordorigin="2242,1567" coordsize="3186,2819" path="m3883,3231r-6,-8l3874,3230r,1l3876,3232r,7l3876,3247r7,-16xe" fillcolor="black" stroked="f">
              <v:path arrowok="t"/>
            </v:shape>
            <v:shape id="_x0000_s16967" style="position:absolute;left:2242;top:1567;width:3186;height:2819" coordorigin="2242,1567" coordsize="3186,2819" path="m3878,3263r4,-18l3882,3240r1,-9l3876,3247r1,21l3878,3263xe" fillcolor="black" stroked="f">
              <v:path arrowok="t"/>
            </v:shape>
            <v:shape id="_x0000_s16966" style="position:absolute;left:2242;top:1567;width:3186;height:2819" coordorigin="2242,1567" coordsize="3186,2819" path="m3884,3267r-2,-22l3878,3263r-1,9l3876,3281r3,5l3880,3297r4,-30xe" fillcolor="black" stroked="f">
              <v:path arrowok="t"/>
            </v:shape>
            <v:shape id="_x0000_s16965" style="position:absolute;left:2242;top:1567;width:3186;height:2819" coordorigin="2242,1567" coordsize="3186,2819" path="m3889,3296r-1,-5l3887,3287r-3,-20l3880,3297r3,20l3889,3296xe" fillcolor="black" stroked="f">
              <v:path arrowok="t"/>
            </v:shape>
            <v:shape id="_x0000_s16964" style="position:absolute;left:2242;top:1567;width:3186;height:2819" coordorigin="2242,1567" coordsize="3186,2819" path="m3895,3331r-6,-23l3889,3296r-6,21l3887,3337r1,2l3889,3342r6,-11xe" fillcolor="black" stroked="f">
              <v:path arrowok="t"/>
            </v:shape>
            <v:shape id="_x0000_s16963" style="position:absolute;left:2242;top:1567;width:3186;height:2819" coordorigin="2242,1567" coordsize="3186,2819" path="m3912,3380r-8,-23l3895,3331r-6,11l3890,3346r3,14l3904,3383r14,7l3912,3380xe" fillcolor="black" stroked="f">
              <v:path arrowok="t"/>
            </v:shape>
            <v:shape id="_x0000_s16962" style="position:absolute;left:2242;top:1567;width:3186;height:2819" coordorigin="2242,1567" coordsize="3186,2819" path="m3922,3392r-4,-2l3904,3383r14,21l3927,3414r-5,-22xe" fillcolor="black" stroked="f">
              <v:path arrowok="t"/>
            </v:shape>
            <v:shape id="_x0000_s16961" style="position:absolute;left:2242;top:1567;width:3186;height:2819" coordorigin="2242,1567" coordsize="3186,2819" path="m3928,3413r3,l3922,3392r5,22l3928,3413xe" fillcolor="black" stroked="f">
              <v:path arrowok="t"/>
            </v:shape>
            <v:shape id="_x0000_s16960" style="position:absolute;left:2242;top:1567;width:3186;height:2819" coordorigin="2242,1567" coordsize="3186,2819" path="m3985,3420r-7,1l3973,3422r,1l3976,3428r3,4l3985,3420xe" fillcolor="black" stroked="f">
              <v:path arrowok="t"/>
            </v:shape>
            <v:shape id="_x0000_s16959" style="position:absolute;left:2242;top:1567;width:3186;height:2819" coordorigin="2242,1567" coordsize="3186,2819" path="m3984,3431r6,-2l3985,3420r-6,12l3980,3432r4,-1xe" fillcolor="black" stroked="f">
              <v:path arrowok="t"/>
            </v:shape>
            <v:shape id="_x0000_s16958" style="position:absolute;left:2242;top:1567;width:3186;height:2819" coordorigin="2242,1567" coordsize="3186,2819" path="m5072,3768r-9,-22l5067,3764r,l5069,3768r3,6l5072,3768xe" fillcolor="black" stroked="f">
              <v:path arrowok="t"/>
            </v:shape>
            <v:shape id="_x0000_s16957" style="position:absolute;left:2242;top:1567;width:3186;height:2819" coordorigin="2242,1567" coordsize="3186,2819" path="m5037,3777r-5,-12l5030,3758r1,-5l5028,3755r-1,1l5028,3762r3,5l5036,3780r1,-3xe" fillcolor="black" stroked="f">
              <v:path arrowok="t"/>
            </v:shape>
            <v:shape id="_x0000_s16956" style="position:absolute;left:2242;top:1567;width:3186;height:2819" coordorigin="2242,1567" coordsize="3186,2819" path="m5032,3742r13,-55l5045,3686r14,-31l5061,3655r1,-17l5022,3747r3,1l5031,3753r1,-11xe" fillcolor="black" stroked="f">
              <v:path arrowok="t"/>
            </v:shape>
            <v:shape id="_x0000_s16955" style="position:absolute;left:2242;top:1567;width:3186;height:2819" coordorigin="2242,1567" coordsize="3186,2819" path="m5041,3766r-6,-16l5032,3742r-1,11l5030,3758r6,10l5045,3776r-4,-10xe" fillcolor="black" stroked="f">
              <v:path arrowok="t"/>
            </v:shape>
            <v:shape id="_x0000_s16954" style="position:absolute;left:2242;top:1567;width:3186;height:2819" coordorigin="2242,1567" coordsize="3186,2819" path="m5087,3865r-10,-21l5065,3820r-10,-23l5045,3776r-9,-8l5045,3787r10,27l5066,3839r9,22l5084,3878r3,-13xe" fillcolor="black" stroked="f">
              <v:path arrowok="t"/>
            </v:shape>
            <v:shape id="_x0000_s16953" style="position:absolute;left:2242;top:1567;width:3186;height:2819" coordorigin="2242,1567" coordsize="3186,2819" path="m5097,3892r,-6l5094,3880r-7,-15l5084,3878r6,11l5094,3892r3,xe" fillcolor="black" stroked="f">
              <v:path arrowok="t"/>
            </v:shape>
            <v:shape id="_x0000_s16952" style="position:absolute;left:2242;top:1567;width:3186;height:2819" coordorigin="2242,1567" coordsize="3186,2819" path="m5065,3711r-7,-16l5052,3679r7,-24l5045,3686r7,8l5062,3715r7,1l5065,3711xe" fillcolor="black" stroked="f">
              <v:path arrowok="t"/>
            </v:shape>
            <v:shape id="_x0000_s16951" style="position:absolute;left:2242;top:1567;width:3186;height:2819" coordorigin="2242,1567" coordsize="3186,2819" path="m5071,3711r-6,-12l5065,3703r4,13l5062,3715r17,11l5071,3711xe" fillcolor="black" stroked="f">
              <v:path arrowok="t"/>
            </v:shape>
            <v:shape id="_x0000_s16950" style="position:absolute;left:2242;top:1567;width:3186;height:2819" coordorigin="2242,1567" coordsize="3186,2819" path="m5083,3751r,-1l5084,3740r-5,-14l5062,3715r13,24l5084,3757r-1,-6xe" fillcolor="black" stroked="f">
              <v:path arrowok="t"/>
            </v:shape>
            <v:shape id="_x0000_s16949" style="position:absolute;left:2242;top:1567;width:3186;height:2819" coordorigin="2242,1567" coordsize="3186,2819" path="m5087,3751r-2,l5083,3751r1,6l5088,3762r-1,-11xe" fillcolor="black" stroked="f">
              <v:path arrowok="t"/>
            </v:shape>
            <v:shape id="_x0000_s16948" style="position:absolute;left:2242;top:1567;width:3186;height:2819" coordorigin="2242,1567" coordsize="3186,2819" path="m5026,3751r-1,-3l5022,3747r2,5l5027,3755r-1,-4xe" fillcolor="black" stroked="f">
              <v:path arrowok="t"/>
            </v:shape>
            <v:shape id="_x0000_s16947" style="position:absolute;left:2242;top:1567;width:3186;height:2819" coordorigin="2242,1567" coordsize="3186,2819" path="m5041,3739r-1,l5040,3738r-1,-3l5051,3701r-6,-14l5032,3742r2,2l5039,3753r2,-14xe" fillcolor="black" stroked="f">
              <v:path arrowok="t"/>
            </v:shape>
            <v:shape id="_x0000_s16946" style="position:absolute;left:2242;top:1567;width:3186;height:2819" coordorigin="2242,1567" coordsize="3186,2819" path="m5058,3778r-15,-34l5041,3739r-2,14l5047,3770r11,9l5058,3778xe" fillcolor="black" stroked="f">
              <v:path arrowok="t"/>
            </v:shape>
            <v:shape id="_x0000_s16945" style="position:absolute;left:2242;top:1567;width:3186;height:2819" coordorigin="2242,1567" coordsize="3186,2819" path="m5078,3821r-8,-18l5058,3779r-11,-9l5056,3790r13,27l5083,3832r-5,-11xe" fillcolor="black" stroked="f">
              <v:path arrowok="t"/>
            </v:shape>
            <v:shape id="_x0000_s16944" style="position:absolute;left:2242;top:1567;width:3186;height:2819" coordorigin="2242,1567" coordsize="3186,2819" path="m5091,3854r-1,-5l5088,3845r-2,-5l5083,3832r-14,-15l5081,3842r10,20l5091,3854xe" fillcolor="black" stroked="f">
              <v:path arrowok="t"/>
            </v:shape>
            <v:shape id="_x0000_s16943" style="position:absolute;left:2242;top:1567;width:3186;height:2819" coordorigin="2242,1567" coordsize="3186,2819" path="m5099,3872r-5,-11l5091,3854r,8l5097,3875r3,5l5102,3885r-3,-13xe" fillcolor="black" stroked="f">
              <v:path arrowok="t"/>
            </v:shape>
            <v:shape id="_x0000_s16942" style="position:absolute;left:2242;top:1567;width:3186;height:2819" coordorigin="2242,1567" coordsize="3186,2819" path="m5075,3693r-13,-28l5059,3655r-7,24l5058,3686r2,5l5063,3695r2,l5075,3693xe" fillcolor="black" stroked="f">
              <v:path arrowok="t"/>
            </v:shape>
            <v:shape id="_x0000_s16941" style="position:absolute;left:2242;top:1567;width:3186;height:2819" coordorigin="2242,1567" coordsize="3186,2819" path="m5106,3766r-4,-9l5097,3743r-8,-18l5079,3703r-4,-10l5065,3695r6,9l5083,3726r4,9l5096,3752r6,12l5106,3770r,-4xe" fillcolor="black" stroked="f">
              <v:path arrowok="t"/>
            </v:shape>
            <v:shape id="_x0000_s16940" style="position:absolute;left:2242;top:1567;width:3186;height:2819" coordorigin="2242,1567" coordsize="3186,2819" path="m5051,3716r,-15l5042,3736r-1,1l5040,3737r1,2l5041,3739r10,-23xe" fillcolor="black" stroked="f">
              <v:path arrowok="t"/>
            </v:shape>
            <v:shape id="_x0000_s16939" style="position:absolute;left:2242;top:1567;width:3186;height:2819" coordorigin="2242,1567" coordsize="3186,2819" path="m5040,3737r-1,-2l5040,3738r,1l5041,3739r-1,-2xe" fillcolor="black" stroked="f">
              <v:path arrowok="t"/>
            </v:shape>
            <v:shape id="_x0000_s16938" style="position:absolute;left:2242;top:1567;width:3186;height:2819" coordorigin="2242,1567" coordsize="3186,2819" path="m5051,3701r-12,34l5041,3735r1,l5042,3736r9,-35xe" fillcolor="black" stroked="f">
              <v:path arrowok="t"/>
            </v:shape>
            <v:shape id="_x0000_s16937" style="position:absolute;left:2242;top:1567;width:3186;height:2819" coordorigin="2242,1567" coordsize="3186,2819" path="m5071,3746r-9,-20l5051,3701r,15l5052,3716r5,8l5065,3741r7,14l5076,3763r-5,-17xe" fillcolor="black" stroked="f">
              <v:path arrowok="t"/>
            </v:shape>
            <v:shape id="_x0000_s16936" style="position:absolute;left:2242;top:1567;width:3186;height:2819" coordorigin="2242,1567" coordsize="3186,2819" path="m5078,3762r-7,-16l5076,3763r3,4l5078,3762xe" fillcolor="black" stroked="f">
              <v:path arrowok="t"/>
            </v:shape>
            <v:shape id="_x0000_s16935" style="position:absolute;left:2242;top:1567;width:3186;height:2819" coordorigin="2242,1567" coordsize="3186,2819" path="m5060,3832r-4,-14l5049,3813r8,15l5059,3833r1,1l5060,3832xe" fillcolor="black" stroked="f">
              <v:path arrowok="t"/>
            </v:shape>
            <v:shape id="_x0000_s16934" style="position:absolute;left:2242;top:1567;width:3186;height:2819" coordorigin="2242,1567" coordsize="3186,2819" path="m4793,3726r-2,1l4789,3728r1,6l4792,3735r1,-9xe" fillcolor="black" stroked="f">
              <v:path arrowok="t"/>
            </v:shape>
            <v:shape id="_x0000_s16933" style="position:absolute;left:2242;top:1567;width:3186;height:2819" coordorigin="2242,1567" coordsize="3186,2819" path="m4793,3735r1,-1l4794,3731r-1,-5l4792,3735r,l4793,3735xe" fillcolor="black" stroked="f">
              <v:path arrowok="t"/>
            </v:shape>
            <v:shape id="_x0000_s16932" style="position:absolute;left:2242;top:1567;width:3186;height:2819" coordorigin="2242,1567" coordsize="3186,2819" path="m4023,3438r4,l4029,3434r,-2l4033,3429r-6,3l4028,3432r-8,3l4015,3436r2,2l4023,3438xe" fillcolor="black" stroked="f">
              <v:path arrowok="t"/>
            </v:shape>
            <v:shape id="_x0000_s16931" style="position:absolute;left:2242;top:1567;width:3186;height:2819" coordorigin="2242,1567" coordsize="3186,2819" path="m4034,3436r2,-6l4033,3429r-4,3l4029,3436r1,l4034,3436xe" fillcolor="black" stroked="f">
              <v:path arrowok="t"/>
            </v:shape>
            <v:shape id="_x0000_s16930" style="position:absolute;left:2242;top:1567;width:3186;height:2819" coordorigin="2242,1567" coordsize="3186,2819" path="m4037,3436r2,-5l4036,3430r-2,6l4037,3436xe" fillcolor="black" stroked="f">
              <v:path arrowok="t"/>
            </v:shape>
            <v:shape id="_x0000_s16929" style="position:absolute;left:2242;top:1567;width:3186;height:2819" coordorigin="2242,1567" coordsize="3186,2819" path="m4033,3449r-1,-7l4028,3441r-4,2l4027,3447r2,3l4029,3450r4,-1xe" fillcolor="black" stroked="f">
              <v:path arrowok="t"/>
            </v:shape>
            <v:shape id="_x0000_s16928" style="position:absolute;left:2242;top:1567;width:3186;height:2819" coordorigin="2242,1567" coordsize="3186,2819" path="m4037,3448r-1,-4l4032,3442r1,7l4037,3448xe" fillcolor="black" stroked="f">
              <v:path arrowok="t"/>
            </v:shape>
            <v:shape id="_x0000_s16927" style="position:absolute;left:2242;top:1567;width:3186;height:2819" coordorigin="2242,1567" coordsize="3186,2819" path="m5228,3888r2,l5229,3870r-8,-13l5222,3871r-7,15l5226,3881r-2,-7l5222,3871r1,-2l5224,3874r5,6l5228,3886r-1,3l5228,3888xe" fillcolor="black" stroked="f">
              <v:path arrowok="t"/>
            </v:shape>
            <v:shape id="_x0000_s16926" style="position:absolute;left:2242;top:1567;width:3186;height:2819" coordorigin="2242,1567" coordsize="3186,2819" path="m5212,3888r6,-11l5216,3879r-3,3l5211,3883r-4,1l5206,3887r3,2l5212,3888xe" fillcolor="black" stroked="f">
              <v:path arrowok="t"/>
            </v:shape>
            <v:shape id="_x0000_s16925" style="position:absolute;left:2242;top:1567;width:3186;height:2819" coordorigin="2242,1567" coordsize="3186,2819" path="m5215,3886r7,-15l5218,3877r-6,11l5215,3886xe" fillcolor="black" stroked="f">
              <v:path arrowok="t"/>
            </v:shape>
            <v:shape id="_x0000_s16924" style="position:absolute;left:2242;top:1567;width:3186;height:2819" coordorigin="2242,1567" coordsize="3186,2819" path="m5212,3876r2,-5l5218,3865r4,6l5218,3865r3,-8l5217,3859r-4,10l5207,3872r-5,2l5202,3878r4,1l5212,3876xe" fillcolor="black" stroked="f">
              <v:path arrowok="t"/>
            </v:shape>
            <v:shape id="_x0000_s16923" style="position:absolute;left:2242;top:1567;width:3186;height:2819" coordorigin="2242,1567" coordsize="3186,2819" path="m5217,3859r-1,2l5214,3866r-1,3l5217,3859xe" fillcolor="black" stroked="f">
              <v:path arrowok="t"/>
            </v:shape>
            <v:shape id="_x0000_s16922" style="position:absolute;left:2242;top:1567;width:3186;height:2819" coordorigin="2242,1567" coordsize="3186,2819" path="m5208,3869r6,-15l5213,3846r-2,8l5201,3864r-4,-1l5197,3864r1,3l5199,3873r9,-4xe" fillcolor="black" stroked="f">
              <v:path arrowok="t"/>
            </v:shape>
            <v:shape id="_x0000_s16921" style="position:absolute;left:2242;top:1567;width:3186;height:2819" coordorigin="2242,1567" coordsize="3186,2819" path="m5159,3947r-6,l5153,3947r-7,-2l5125,3955r20,-4l5148,3950r5,-3l5157,3954r6,6l5159,3947xe" fillcolor="black" stroked="f">
              <v:path arrowok="t"/>
            </v:shape>
            <v:shape id="_x0000_s16920" style="position:absolute;left:2242;top:1567;width:3186;height:2819" coordorigin="2242,1567" coordsize="3186,2819" path="m5170,3963r-3,-5l5159,3947r4,13l5165,3963r4,5l5171,3973r-1,-10xe" fillcolor="black" stroked="f">
              <v:path arrowok="t"/>
            </v:shape>
            <v:shape id="_x0000_s16919" style="position:absolute;left:2242;top:1567;width:3186;height:2819" coordorigin="2242,1567" coordsize="3186,2819" path="m5179,3978r-9,-15l5171,3973r2,4l5176,3981r,l5179,3978xe" fillcolor="black" stroked="f">
              <v:path arrowok="t"/>
            </v:shape>
            <v:shape id="_x0000_s16918" style="position:absolute;left:2242;top:1567;width:3186;height:2819" coordorigin="2242,1567" coordsize="3186,2819" path="m5218,4034r-6,1l5207,4035r-6,-14l5201,4037r1,2l5211,4053r7,-19xe" fillcolor="black" stroked="f">
              <v:path arrowok="t"/>
            </v:shape>
            <v:shape id="_x0000_s16917" style="position:absolute;left:2242;top:1567;width:3186;height:2819" coordorigin="2242,1567" coordsize="3186,2819" path="m5218,4042r-1,-2l5218,4038r,-4l5218,4034r-7,19l5218,4042xe" fillcolor="black" stroked="f">
              <v:path arrowok="t"/>
            </v:shape>
            <v:shape id="_x0000_s16916" style="position:absolute;left:2242;top:1567;width:3186;height:2819" coordorigin="2242,1567" coordsize="3186,2819" path="m5231,4085r-9,-19l5211,4053r12,25l5231,4096r,-11xe" fillcolor="black" stroked="f">
              <v:path arrowok="t"/>
            </v:shape>
            <v:shape id="_x0000_s16915" style="position:absolute;left:2242;top:1567;width:3186;height:2819" coordorigin="2242,1567" coordsize="3186,2819" path="m5272,4175r-9,-19l5252,4132r-11,-24l5231,4085r,11l5235,4107r10,21l5257,4154r12,24l5278,4189r-6,-14xe" fillcolor="black" stroked="f">
              <v:path arrowok="t"/>
            </v:shape>
            <v:shape id="_x0000_s16914" style="position:absolute;left:2242;top:1567;width:3186;height:2819" coordorigin="2242,1567" coordsize="3186,2819" path="m5278,4189r-9,-11l5277,4193r2,2l5278,4189xe" fillcolor="black" stroked="f">
              <v:path arrowok="t"/>
            </v:shape>
            <v:shape id="_x0000_s16913" style="position:absolute;left:2242;top:1567;width:3186;height:2819" coordorigin="2242,1567" coordsize="3186,2819" path="m5183,3844r-3,-5l5178,3842r-1,2l5176,3845r,3l5178,3851r5,-7xe" fillcolor="black" stroked="f">
              <v:path arrowok="t"/>
            </v:shape>
            <v:shape id="_x0000_s16912" style="position:absolute;left:2242;top:1567;width:3186;height:2819" coordorigin="2242,1567" coordsize="3186,2819" path="m5184,3848r1,-3l5185,3844r-2,l5178,3851r6,-3xe" fillcolor="black" stroked="f">
              <v:path arrowok="t"/>
            </v:shape>
            <v:shape id="_x0000_s16911" style="position:absolute;left:2242;top:1567;width:3186;height:2819" coordorigin="2242,1567" coordsize="3186,2819" path="m5187,3856r-3,-8l5178,3851r6,11l5187,3856xe" fillcolor="black" stroked="f">
              <v:path arrowok="t"/>
            </v:shape>
            <v:shape id="_x0000_s16910" style="position:absolute;left:2242;top:1567;width:3186;height:2819" coordorigin="2242,1567" coordsize="3186,2819" path="m5214,3907r-3,-7l5210,3896r-6,4l5216,3910r-2,-3xe" fillcolor="black" stroked="f">
              <v:path arrowok="t"/>
            </v:shape>
            <v:shape id="_x0000_s16909" style="position:absolute;left:2242;top:1567;width:3186;height:2819" coordorigin="2242,1567" coordsize="3186,2819" path="m5226,3931r,-3l5225,3926r-3,-1l5221,3923r,-2l5222,3917r-7,7l5226,3934r,-3xe" fillcolor="black" stroked="f">
              <v:path arrowok="t"/>
            </v:shape>
            <v:shape id="_x0000_s16908" style="position:absolute;left:2242;top:1567;width:3186;height:2819" coordorigin="2242,1567" coordsize="3186,2819" path="m5244,3954r-3,6l5239,3956r-2,-1l5236,3953r-10,-4l5236,3972r8,-18xe" fillcolor="black" stroked="f">
              <v:path arrowok="t"/>
            </v:shape>
            <v:shape id="_x0000_s16907" style="position:absolute;left:2242;top:1567;width:3186;height:2819" coordorigin="2242,1567" coordsize="3186,2819" path="m5254,3984r-3,-4l5242,3964r3,26l5254,3984xe" fillcolor="black" stroked="f">
              <v:path arrowok="t"/>
            </v:shape>
            <v:shape id="_x0000_s16906" style="position:absolute;left:2242;top:1567;width:3186;height:2819" coordorigin="2242,1567" coordsize="3186,2819" path="m5196,3837r-1,-5l5195,3831r-4,1l5187,3834r-8,3l5180,3839r16,-2xe" fillcolor="black" stroked="f">
              <v:path arrowok="t"/>
            </v:shape>
            <v:shape id="_x0000_s16905" style="position:absolute;left:2242;top:1567;width:3186;height:2819" coordorigin="2242,1567" coordsize="3186,2819" path="m5197,3823r-1,-2l5196,3820r,-2l5195,3816r-2,l5190,3825r4,1l5191,3832r6,-9xe" fillcolor="black" stroked="f">
              <v:path arrowok="t"/>
            </v:shape>
            <v:shape id="_x0000_s16904" style="position:absolute;left:2242;top:1567;width:3186;height:2819" coordorigin="2242,1567" coordsize="3186,2819" path="m5202,3829r-1,-2l5200,3824r-3,-1l5191,3832r4,-1l5196,3831r5,2l5197,3841r5,-12xe" fillcolor="black" stroked="f">
              <v:path arrowok="t"/>
            </v:shape>
            <v:shape id="_x0000_s16903" style="position:absolute;left:2242;top:1567;width:3186;height:2819" coordorigin="2242,1567" coordsize="3186,2819" path="m5204,3842r-3,6l5195,3850r-5,2l5192,3856r3,4l5204,3842xe" fillcolor="black" stroked="f">
              <v:path arrowok="t"/>
            </v:shape>
            <v:shape id="_x0000_s16902" style="position:absolute;left:2242;top:1567;width:3186;height:2819" coordorigin="2242,1567" coordsize="3186,2819" path="m5200,3859r2,-4l5204,3850r4,-11l5203,3832r-3,8l5204,3842r-9,18l5200,3859xe" fillcolor="black" stroked="f">
              <v:path arrowok="t"/>
            </v:shape>
            <v:shape id="_x0000_s16901" style="position:absolute;left:2242;top:1567;width:3186;height:2819" coordorigin="2242,1567" coordsize="3186,2819" path="m5190,3847r1,l5193,3840r-5,3l5185,3847r5,xe" fillcolor="black" stroked="f">
              <v:path arrowok="t"/>
            </v:shape>
            <v:shape id="_x0000_s16900" style="position:absolute;left:2242;top:1567;width:3186;height:2819" coordorigin="2242,1567" coordsize="3186,2819" path="m5194,3845r1,-2l5197,3841r1,-3l5193,3840r-2,7l5194,3845xe" fillcolor="black" stroked="f">
              <v:path arrowok="t"/>
            </v:shape>
            <v:shape id="_x0000_s16899" style="position:absolute;left:2242;top:1567;width:3186;height:2819" coordorigin="2242,1567" coordsize="3186,2819" path="m5199,3840r1,l5203,3832r-1,-3l5197,3841r2,-1xe" fillcolor="black" stroked="f">
              <v:path arrowok="t"/>
            </v:shape>
            <v:shape id="_x0000_s16898" style="position:absolute;left:2242;top:1567;width:3186;height:2819" coordorigin="2242,1567" coordsize="3186,2819" path="m5213,3846r-5,-7l5204,3850r4,-2l5209,3851r2,3l5213,3846xe" fillcolor="black" stroked="f">
              <v:path arrowok="t"/>
            </v:shape>
            <v:shape id="_x0000_s16897" style="position:absolute;left:2242;top:1567;width:3186;height:2819" coordorigin="2242,1567" coordsize="3186,2819" path="m5221,3857r-8,-11l5214,3854r3,5l5221,3857xe" fillcolor="black" stroked="f">
              <v:path arrowok="t"/>
            </v:shape>
            <v:shape id="_x0000_s16896" style="position:absolute;left:2242;top:1567;width:3186;height:2819" coordorigin="2242,1567" coordsize="3186,2819" path="m5175,3810r-4,1l5170,3812r1,3l5174,3821r1,-11xe" fillcolor="black" stroked="f">
              <v:path arrowok="t"/>
            </v:shape>
            <v:shape id="_x0000_s16895" style="position:absolute;left:2242;top:1567;width:3186;height:2819" coordorigin="2242,1567" coordsize="3186,2819" path="m5177,3818r6,-6l5186,3805r-2,-1l5183,3803r-3,6l5175,3810r-1,11l5177,3818xe" fillcolor="black" stroked="f">
              <v:path arrowok="t"/>
            </v:shape>
            <v:shape id="_x0000_s16894" style="position:absolute;left:2242;top:1567;width:3186;height:2819" coordorigin="2242,1567" coordsize="3186,2819" path="m5189,3814r,-8l5186,3805r-3,7l5184,3815r4,9l5189,3814xe" fillcolor="black" stroked="f">
              <v:path arrowok="t"/>
            </v:shape>
            <v:shape id="_x0000_s16893" style="position:absolute;left:2242;top:1567;width:3186;height:2819" coordorigin="2242,1567" coordsize="3186,2819" path="m5193,3816r-4,-2l5188,3824r2,1l5193,3816xe" fillcolor="black" stroked="f">
              <v:path arrowok="t"/>
            </v:shape>
            <v:shape id="_x0000_s16892" style="position:absolute;left:2242;top:1567;width:3186;height:2819" coordorigin="2242,1567" coordsize="3186,2819" path="m5169,3807r2,-1l5173,3804r,-1l5173,3799r-1,-2l5168,3802r-3,6l5165,3808r4,-1xe" fillcolor="black" stroked="f">
              <v:path arrowok="t"/>
            </v:shape>
            <v:shape id="_x0000_s16891" style="position:absolute;left:2242;top:1567;width:3186;height:2819" coordorigin="2242,1567" coordsize="3186,2819" path="m5148,3754r-2,-3l5137,3739r-1,4l5145,3755r9,7l5148,3754xe" fillcolor="black" stroked="f">
              <v:path arrowok="t"/>
            </v:shape>
            <v:shape id="_x0000_s16890" style="position:absolute;left:2242;top:1567;width:3186;height:2819" coordorigin="2242,1567" coordsize="3186,2819" path="m5160,3770r,-1l5154,3762r-9,-7l5159,3777r1,-7xe" fillcolor="black" stroked="f">
              <v:path arrowok="t"/>
            </v:shape>
            <v:shape id="_x0000_s16889" style="position:absolute;left:2242;top:1567;width:3186;height:2819" coordorigin="2242,1567" coordsize="3186,2819" path="m5171,3785r-11,-15l5159,3777r7,11l5168,3791r4,4l5172,3797r1,2l5171,3785xe" fillcolor="black" stroked="f">
              <v:path arrowok="t"/>
            </v:shape>
            <v:shape id="_x0000_s16888" style="position:absolute;left:2242;top:1567;width:3186;height:2819" coordorigin="2242,1567" coordsize="3186,2819" path="m5181,3798r-3,-4l5171,3785r2,14l5175,3800r3,5l5180,3809r1,-11xe" fillcolor="black" stroked="f">
              <v:path arrowok="t"/>
            </v:shape>
            <v:shape id="_x0000_s16887" style="position:absolute;left:2242;top:1567;width:3186;height:2819" coordorigin="2242,1567" coordsize="3186,2819" path="m5183,3803r1,-1l5181,3798r-1,11l5183,3803xe" fillcolor="black" stroked="f">
              <v:path arrowok="t"/>
            </v:shape>
            <v:shape id="_x0000_s16886" style="position:absolute;left:2242;top:1567;width:3186;height:2819" coordorigin="2242,1567" coordsize="3186,2819" path="m5125,3999r-10,-1l5108,3996r-16,-3l5103,3998r4,2l5125,3999xe" fillcolor="black" stroked="f">
              <v:path arrowok="t"/>
            </v:shape>
            <v:shape id="_x0000_s16885" style="position:absolute;left:2242;top:1567;width:3186;height:2819" coordorigin="2242,1567" coordsize="3186,2819" path="m5136,3999r-6,l5125,3999r-18,1l5127,4006r8,2l5136,3999xe" fillcolor="black" stroked="f">
              <v:path arrowok="t"/>
            </v:shape>
            <v:shape id="_x0000_s16884" style="position:absolute;left:2242;top:1567;width:3186;height:2819" coordorigin="2242,1567" coordsize="3186,2819" path="m5151,4015r-5,-14l5143,4000r-2,l5136,3999r-1,9l5140,4007r8,1l5148,4011r-17,-1l5121,4009r-4,3l5136,4016r15,-1xe" fillcolor="black" stroked="f">
              <v:path arrowok="t"/>
            </v:shape>
            <v:shape id="_x0000_s16883" style="position:absolute;left:2242;top:1567;width:3186;height:2819" coordorigin="2242,1567" coordsize="3186,2819" path="m5153,4014r2,l5157,4013r2,1l5168,3999r-22,2l5151,4015r2,-1xe" fillcolor="black" stroked="f">
              <v:path arrowok="t"/>
            </v:shape>
            <v:shape id="_x0000_s16882" style="position:absolute;left:2242;top:1567;width:3186;height:2819" coordorigin="2242,1567" coordsize="3186,2819" path="m5175,4003r5,-3l5178,3996r-5,1l5170,4005r5,-2xe" fillcolor="black" stroked="f">
              <v:path arrowok="t"/>
            </v:shape>
            <v:shape id="_x0000_s16881" style="position:absolute;left:2242;top:1567;width:3186;height:2819" coordorigin="2242,1567" coordsize="3186,2819" path="m5236,3900r1,-1l5238,3900r3,-7l5229,3870r1,18l5236,3888r-1,14l5236,3900xe" fillcolor="black" stroked="f">
              <v:path arrowok="t"/>
            </v:shape>
            <v:shape id="_x0000_s16880" style="position:absolute;left:2242;top:1567;width:3186;height:2819" coordorigin="2242,1567" coordsize="3186,2819" path="m5247,3903r-6,-10l5238,3900r4,1l5242,3909r5,-6xe" fillcolor="black" stroked="f">
              <v:path arrowok="t"/>
            </v:shape>
            <v:shape id="_x0000_s16879" style="position:absolute;left:2242;top:1567;width:3186;height:2819" coordorigin="2242,1567" coordsize="3186,2819" path="m5256,3923r-9,-20l5242,3909r4,7l5250,3925r6,-2xe" fillcolor="black" stroked="f">
              <v:path arrowok="t"/>
            </v:shape>
            <v:shape id="_x0000_s16878" style="position:absolute;left:2242;top:1567;width:3186;height:2819" coordorigin="2242,1567" coordsize="3186,2819" path="m5245,3959r5,-4l5255,3937r1,-14l5241,3963r4,-4xe" fillcolor="black" stroked="f">
              <v:path arrowok="t"/>
            </v:shape>
            <v:shape id="_x0000_s16877" style="position:absolute;left:2242;top:1567;width:3186;height:2819" coordorigin="2242,1567" coordsize="3186,2819" path="m4918,3772r-2,-1l4912,3775r2,2l4917,3781r1,-9xe" fillcolor="black" stroked="f">
              <v:path arrowok="t"/>
            </v:shape>
            <v:shape id="_x0000_s16876" style="position:absolute;left:2242;top:1567;width:3186;height:2819" coordorigin="2242,1567" coordsize="3186,2819" path="m3991,3417r-1,-7l3987,3406r-6,-12l3978,3405r11,17l4002,3427r-11,-10xe" fillcolor="black" stroked="f">
              <v:path arrowok="t"/>
            </v:shape>
            <v:shape id="_x0000_s16875" style="position:absolute;left:2242;top:1567;width:3186;height:2819" coordorigin="2242,1567" coordsize="3186,2819" path="m4008,3435r,-2l4002,3427r-13,-5l4000,3436r6,l4008,3435xe" fillcolor="black" stroked="f">
              <v:path arrowok="t"/>
            </v:shape>
            <v:shape id="_x0000_s16874" style="position:absolute;left:2242;top:1567;width:3186;height:2819" coordorigin="2242,1567" coordsize="3186,2819" path="m3964,3346r-2,-8l3961,3333r-2,-14l3955,3328r-1,1l3954,3342r5,21l3964,3346xe" fillcolor="black" stroked="f">
              <v:path arrowok="t"/>
            </v:shape>
            <v:shape id="_x0000_s16873" style="position:absolute;left:2242;top:1567;width:3186;height:2819" coordorigin="2242,1567" coordsize="3186,2819" path="m3976,3383r-11,-25l3965,3357r-1,-11l3959,3363r8,23l3981,3394r-5,-11xe" fillcolor="black" stroked="f">
              <v:path arrowok="t"/>
            </v:shape>
            <v:shape id="_x0000_s16872" style="position:absolute;left:2242;top:1567;width:3186;height:2819" coordorigin="2242,1567" coordsize="3186,2819" path="m3981,3394r-14,-8l3977,3404r1,1l3981,3394xe" fillcolor="black" stroked="f">
              <v:path arrowok="t"/>
            </v:shape>
            <v:shape id="_x0000_s16871" style="position:absolute;left:2242;top:1567;width:3186;height:2819" coordorigin="2242,1567" coordsize="3186,2819" path="m3954,3274r-3,-27l3948,3229r-2,-10l3944,3216r-1,6l3944,3245r1,18l3948,3300r6,-26xe" fillcolor="black" stroked="f">
              <v:path arrowok="t"/>
            </v:shape>
            <v:shape id="_x0000_s16870" style="position:absolute;left:2242;top:1567;width:3186;height:2819" coordorigin="2242,1567" coordsize="3186,2819" path="m3958,3309r-4,-35l3948,3300r2,21l3952,3329r6,-20xe" fillcolor="black" stroked="f">
              <v:path arrowok="t"/>
            </v:shape>
            <v:shape id="_x0000_s16869" style="position:absolute;left:2242;top:1567;width:3186;height:2819" coordorigin="2242,1567" coordsize="3186,2819" path="m3954,3328r1,-1l3955,3328r4,-9l3958,3309r-6,20l3954,3328xe" fillcolor="black" stroked="f">
              <v:path arrowok="t"/>
            </v:shape>
            <v:shape id="_x0000_s16868" style="position:absolute;left:2242;top:1567;width:3186;height:2819" coordorigin="2242,1567" coordsize="3186,2819" path="m4801,3733r2,-1l4805,3726r-2,-1l4800,3724r-4,2l4797,3729r,4l4798,3734r3,-1xe" fillcolor="black" stroked="f">
              <v:path arrowok="t"/>
            </v:shape>
            <v:shape id="_x0000_s16867" style="position:absolute;left:2242;top:1567;width:3186;height:2819" coordorigin="2242,1567" coordsize="3186,2819" path="m4778,3721r-2,-2l4773,3717r,5l4775,3724r3,2l4778,3721xe" fillcolor="black" stroked="f">
              <v:path arrowok="t"/>
            </v:shape>
            <v:shape id="_x0000_s16866" style="position:absolute;left:2242;top:1567;width:3186;height:2819" coordorigin="2242,1567" coordsize="3186,2819" path="m4053,3448r-7,-2l4046,3450r4,1l4054,3453r-1,-5xe" fillcolor="black" stroked="f">
              <v:path arrowok="t"/>
            </v:shape>
            <v:shape id="_x0000_s16865" style="position:absolute;left:2242;top:1567;width:3186;height:2819" coordorigin="2242,1567" coordsize="3186,2819" path="m4768,3712r-3,-1l4763,3716r3,1l4769,3718r-1,-6xe" fillcolor="black" stroked="f">
              <v:path arrowok="t"/>
            </v:shape>
            <v:shape id="_x0000_s16864" style="position:absolute;left:2242;top:1567;width:3186;height:2819" coordorigin="2242,1567" coordsize="3186,2819" path="m4751,3705r,-1l4750,3703r-1,l4749,3695r1,-5l4746,3690r-4,9l4747,3702r2,1l4748,3709r3,-4xe" fillcolor="black" stroked="f">
              <v:path arrowok="t"/>
            </v:shape>
            <v:shape id="_x0000_s16863" style="position:absolute;left:2242;top:1567;width:3186;height:2819" coordorigin="2242,1567" coordsize="3186,2819" path="m4757,3696r2,-6l4758,3685r-1,-14l4758,3666r,-3l4758,3660r-3,9l4754,3679r-1,17l4754,3699r3,-3xe" fillcolor="black" stroked="f">
              <v:path arrowok="t"/>
            </v:shape>
            <v:shape id="_x0000_s16862" style="position:absolute;left:2242;top:1567;width:3186;height:2819" coordorigin="2242,1567" coordsize="3186,2819" path="m4758,3660r,-1l4755,3655r,3l4755,3660r,9l4758,3660xe" fillcolor="black" stroked="f">
              <v:path arrowok="t"/>
            </v:shape>
            <v:shape id="_x0000_s16861" style="position:absolute;left:2242;top:1567;width:3186;height:2819" coordorigin="2242,1567" coordsize="3186,2819" path="m4635,4006r-2,-6l4631,3995r-3,6l4629,4009r4,-1l4637,4016r-2,-10xe" fillcolor="black" stroked="f">
              <v:path arrowok="t"/>
            </v:shape>
            <v:shape id="_x0000_s16860" style="position:absolute;left:2242;top:1567;width:3186;height:2819" coordorigin="2242,1567" coordsize="3186,2819" path="m4639,4015r1,l4635,4006r2,10l4639,4015xe" fillcolor="black" stroked="f">
              <v:path arrowok="t"/>
            </v:shape>
            <v:shape id="_x0000_s16859" style="position:absolute;left:2242;top:1567;width:3186;height:2819" coordorigin="2242,1567" coordsize="3186,2819" path="m4730,3696r-3,l4727,3695r-1,-1l4725,3695r-1,4l4729,3701r1,-5xe" fillcolor="black" stroked="f">
              <v:path arrowok="t"/>
            </v:shape>
            <v:shape id="_x0000_s16858" style="position:absolute;left:2242;top:1567;width:3186;height:2819" coordorigin="2242,1567" coordsize="3186,2819" path="m4731,3697r2,-2l4734,3695r3,-3l4732,3694r-2,2l4729,3701r2,-4xe" fillcolor="black" stroked="f">
              <v:path arrowok="t"/>
            </v:shape>
            <v:shape id="_x0000_s16857" style="position:absolute;left:2242;top:1567;width:3186;height:2819" coordorigin="2242,1567" coordsize="3186,2819" path="m4740,3693r-3,-1l4734,3695r-1,3l4733,3702r4,l4740,3693xe" fillcolor="black" stroked="f">
              <v:path arrowok="t"/>
            </v:shape>
            <v:shape id="_x0000_s16856" style="position:absolute;left:2242;top:1567;width:3186;height:2819" coordorigin="2242,1567" coordsize="3186,2819" path="m4982,3765r-5,-6l4972,3755r-14,-7l4958,3750r,5l4974,3758r-4,12l4969,3772r13,-7xe" fillcolor="black" stroked="f">
              <v:path arrowok="t"/>
            </v:shape>
            <v:shape id="_x0000_s16855" style="position:absolute;left:2242;top:1567;width:3186;height:2819" coordorigin="2242,1567" coordsize="3186,2819" path="m4795,3720r-3,-5l4790,3719r-2,3l4793,3725r2,-5xe" fillcolor="black" stroked="f">
              <v:path arrowok="t"/>
            </v:shape>
            <v:shape id="_x0000_s16854" style="position:absolute;left:2242;top:1567;width:3186;height:2819" coordorigin="2242,1567" coordsize="3186,2819" path="m4779,3699r,-2l4780,3695r-2,-11l4775,3699r-1,l4772,3700r1,16l4779,3699xe" fillcolor="black" stroked="f">
              <v:path arrowok="t"/>
            </v:shape>
            <v:shape id="_x0000_s16853" style="position:absolute;left:2242;top:1567;width:3186;height:2819" coordorigin="2242,1567" coordsize="3186,2819" path="m4779,3709r,-10l4773,3716r2,l4776,3717r3,-8xe" fillcolor="black" stroked="f">
              <v:path arrowok="t"/>
            </v:shape>
            <v:shape id="_x0000_s16852" style="position:absolute;left:2242;top:1567;width:3186;height:2819" coordorigin="2242,1567" coordsize="3186,2819" path="m4778,3684r-2,1l4775,3685r-2,7l4774,3696r4,-12xe" fillcolor="black" stroked="f">
              <v:path arrowok="t"/>
            </v:shape>
            <v:shape id="_x0000_s16851" style="position:absolute;left:2242;top:1567;width:3186;height:2819" coordorigin="2242,1567" coordsize="3186,2819" path="m4778,3684r-4,12l4775,3697r,2l4778,3684xe" fillcolor="black" stroked="f">
              <v:path arrowok="t"/>
            </v:shape>
            <v:shape id="_x0000_s16850" style="position:absolute;left:2242;top:1567;width:3186;height:2819" coordorigin="2242,1567" coordsize="3186,2819" path="m4716,3693r3,-1l4719,3690r-3,l4710,3690r2,5l4716,3693xe" fillcolor="black" stroked="f">
              <v:path arrowok="t"/>
            </v:shape>
            <v:shape id="_x0000_s16849" style="position:absolute;left:2242;top:1567;width:3186;height:2819" coordorigin="2242,1567" coordsize="3186,2819" path="m4065,3445r-2,1l4063,3446r-1,1l4062,3448r1,3l4065,3445xe" fillcolor="black" stroked="f">
              <v:path arrowok="t"/>
            </v:shape>
            <v:shape id="_x0000_s16848" style="position:absolute;left:2242;top:1567;width:3186;height:2819" coordorigin="2242,1567" coordsize="3186,2819" path="m4071,3449r-6,-4l4063,3451r6,2l4071,3449xe" fillcolor="black" stroked="f">
              <v:path arrowok="t"/>
            </v:shape>
            <v:shape id="_x0000_s16847" style="position:absolute;left:2242;top:1567;width:3186;height:2819" coordorigin="2242,1567" coordsize="3186,2819" path="m4638,3637r-2,5l4635,3643r-2,3l4634,3656r3,1l4638,3637xe" fillcolor="black" stroked="f">
              <v:path arrowok="t"/>
            </v:shape>
            <v:shape id="_x0000_s16846" style="position:absolute;left:2242;top:1567;width:3186;height:2819" coordorigin="2242,1567" coordsize="3186,2819" path="m4636,3611r,-5l4636,3592r-2,-1l4629,3601r1,23l4631,3635r5,-24xe" fillcolor="black" stroked="f">
              <v:path arrowok="t"/>
            </v:shape>
            <v:shape id="_x0000_s16845" style="position:absolute;left:2242;top:1567;width:3186;height:2819" coordorigin="2242,1567" coordsize="3186,2819" path="m4634,3641r2,l4638,3637r-2,-26l4631,3635r,4l4632,3641r2,xe" fillcolor="black" stroked="f">
              <v:path arrowok="t"/>
            </v:shape>
            <v:shape id="_x0000_s16844" style="position:absolute;left:2242;top:1567;width:3186;height:2819" coordorigin="2242,1567" coordsize="3186,2819" path="m4639,3656r,-1l4638,3637r-1,20l4639,3656xe" fillcolor="black" stroked="f">
              <v:path arrowok="t"/>
            </v:shape>
            <v:shape id="_x0000_s16843" style="position:absolute;left:2242;top:1567;width:3186;height:2819" coordorigin="2242,1567" coordsize="3186,2819" path="m4641,3662r-1,-2l4639,3659r-2,1l4634,3661r1,1l4638,3663r3,-1xe" fillcolor="black" stroked="f">
              <v:path arrowok="t"/>
            </v:shape>
            <v:shape id="_x0000_s16842" style="position:absolute;left:2242;top:1567;width:3186;height:2819" coordorigin="2242,1567" coordsize="3186,2819" path="m4642,3664r-1,-2l4638,3663r3,1l4642,3664xe" fillcolor="black" stroked="f">
              <v:path arrowok="t"/>
            </v:shape>
            <v:shape id="_x0000_s16841" style="position:absolute;left:2242;top:1567;width:3186;height:2819" coordorigin="2242,1567" coordsize="3186,2819" path="m4809,3732r5,-12l4811,3720r-1,1l4810,3722r-3,10l4809,3732xe" fillcolor="black" stroked="f">
              <v:path arrowok="t"/>
            </v:shape>
            <v:shape id="_x0000_s16840" style="position:absolute;left:2242;top:1567;width:3186;height:2819" coordorigin="2242,1567" coordsize="3186,2819" path="m4812,3730r4,-2l4818,3720r-4,l4809,3732r3,-2xe" fillcolor="black" stroked="f">
              <v:path arrowok="t"/>
            </v:shape>
            <v:shape id="_x0000_s16839" style="position:absolute;left:2242;top:1567;width:3186;height:2819" coordorigin="2242,1567" coordsize="3186,2819" path="m4810,3722r-6,9l4806,3732r1,l4810,3722xe" fillcolor="black" stroked="f">
              <v:path arrowok="t"/>
            </v:shape>
            <v:shape id="_x0000_s16838" style="position:absolute;left:2242;top:1567;width:3186;height:2819" coordorigin="2242,1567" coordsize="3186,2819" path="m4810,3721r-9,-8l4799,3720r,1l4799,3721r11,1l4810,3721xe" fillcolor="black" stroked="f">
              <v:path arrowok="t"/>
            </v:shape>
            <v:shape id="_x0000_s16837" style="position:absolute;left:2242;top:1567;width:3186;height:2819" coordorigin="2242,1567" coordsize="3186,2819" path="m4629,3646r-3,-1l4624,3644r,2l4626,3652r1,6l4629,3659r,-13xe" fillcolor="black" stroked="f">
              <v:path arrowok="t"/>
            </v:shape>
            <v:shape id="_x0000_s16836" style="position:absolute;left:2242;top:1567;width:3186;height:2819" coordorigin="2242,1567" coordsize="3186,2819" path="m4631,3657r2,-1l4629,3646r,13l4631,3657xe" fillcolor="black" stroked="f">
              <v:path arrowok="t"/>
            </v:shape>
            <v:shape id="_x0000_s16835" style="position:absolute;left:2242;top:1567;width:3186;height:2819" coordorigin="2242,1567" coordsize="3186,2819" path="m2825,2973r4,-11l2828,2963r-1,4l2824,2972r-1,4l2825,2973xe" fillcolor="black" stroked="f">
              <v:path arrowok="t"/>
            </v:shape>
            <v:shape id="_x0000_s16834" style="position:absolute;left:2242;top:1567;width:3186;height:2819" coordorigin="2242,1567" coordsize="3186,2819" path="m4984,3782r-1,-4l4974,3780r-3,8l4984,3782xe" fillcolor="black" stroked="f">
              <v:path arrowok="t"/>
            </v:shape>
            <v:shape id="_x0000_s16833" style="position:absolute;left:2242;top:1567;width:3186;height:2819" coordorigin="2242,1567" coordsize="3186,2819" path="m5021,3782r-8,l4992,3780r-9,-2l4984,3782r4,4l4991,3787r30,-5xe" fillcolor="black" stroked="f">
              <v:path arrowok="t"/>
            </v:shape>
            <v:shape id="_x0000_s16832" style="position:absolute;left:2242;top:1567;width:3186;height:2819" coordorigin="2242,1567" coordsize="3186,2819" path="m5024,3786r2,-1l5022,3778r-1,4l5020,3788r4,-2xe" fillcolor="black" stroked="f">
              <v:path arrowok="t"/>
            </v:shape>
            <v:shape id="_x0000_s16831" style="position:absolute;left:2242;top:1567;width:3186;height:2819" coordorigin="2242,1567" coordsize="3186,2819" path="m4831,3725r-3,-3l4826,3719r-4,1l4818,3733r13,-8xe" fillcolor="black" stroked="f">
              <v:path arrowok="t"/>
            </v:shape>
            <v:shape id="_x0000_s16830" style="position:absolute;left:2242;top:1567;width:3186;height:2819" coordorigin="2242,1567" coordsize="3186,2819" path="m4786,3710r,-6l4786,3701r-2,-1l4782,3705r,5l4782,3715r4,-5xe" fillcolor="black" stroked="f">
              <v:path arrowok="t"/>
            </v:shape>
            <v:shape id="_x0000_s16829" style="position:absolute;left:2242;top:1567;width:3186;height:2819" coordorigin="2242,1567" coordsize="3186,2819" path="m4705,3687r4,-2l4701,3678r,6l4701,3687r1,1l4705,3687xe" fillcolor="black" stroked="f">
              <v:path arrowok="t"/>
            </v:shape>
            <v:shape id="_x0000_s16828" style="position:absolute;left:2242;top:1567;width:3186;height:2819" coordorigin="2242,1567" coordsize="3186,2819" path="m4714,3671r-2,l4712,3671r1,-17l4714,3633r1,-16l4714,3616r4,-15l4718,3598r-3,7l4713,3612r,3l4713,3617r-3,14l4709,3654r1,18l4710,3677r4,-6xe" fillcolor="black" stroked="f">
              <v:path arrowok="t"/>
            </v:shape>
            <v:shape id="_x0000_s16827" style="position:absolute;left:2242;top:1567;width:3186;height:2819" coordorigin="2242,1567" coordsize="3186,2819" path="m4715,3687r2,-1l4719,3680r-4,-2l4714,3671r-4,6l4713,3688r2,-1xe" fillcolor="black" stroked="f">
              <v:path arrowok="t"/>
            </v:shape>
            <v:shape id="_x0000_s16826" style="position:absolute;left:2242;top:1567;width:3186;height:2819" coordorigin="2242,1567" coordsize="3186,2819" path="m4713,3617r,-2l4713,3615r-3,16l4713,3617xe" fillcolor="black" stroked="f">
              <v:path arrowok="t"/>
            </v:shape>
            <v:shape id="_x0000_s16825" style="position:absolute;left:2242;top:1567;width:3186;height:2819" coordorigin="2242,1567" coordsize="3186,2819" path="m4713,3670r3,-2l4713,3654r-1,17l4713,3670xe" fillcolor="black" stroked="f">
              <v:path arrowok="t"/>
            </v:shape>
            <v:shape id="_x0000_s16824" style="position:absolute;left:2242;top:1567;width:3186;height:2819" coordorigin="2242,1567" coordsize="3186,2819" path="m4716,3614r2,-1l4718,3601r-4,15l4716,3614xe" fillcolor="black" stroked="f">
              <v:path arrowok="t"/>
            </v:shape>
            <v:shape id="_x0000_s16823" style="position:absolute;left:2242;top:1567;width:3186;height:2819" coordorigin="2242,1567" coordsize="3186,2819" path="m4694,3673r-6,2l4685,3676r3,1l4690,3678r2,1l4694,3673xe" fillcolor="black" stroked="f">
              <v:path arrowok="t"/>
            </v:shape>
            <v:shape id="_x0000_s16822" style="position:absolute;left:2242;top:1567;width:3186;height:2819" coordorigin="2242,1567" coordsize="3186,2819" path="m4693,3678r4,-2l4694,3673r-2,6l4693,3678xe" fillcolor="black" stroked="f">
              <v:path arrowok="t"/>
            </v:shape>
            <v:shape id="_x0000_s16821" style="position:absolute;left:2242;top:1567;width:3186;height:2819" coordorigin="2242,1567" coordsize="3186,2819" path="m4653,3661r-3,-5l4648,3660r-3,3l4651,3666r2,-5xe" fillcolor="black" stroked="f">
              <v:path arrowok="t"/>
            </v:shape>
            <v:shape id="_x0000_s16820" style="position:absolute;left:2242;top:1567;width:3186;height:2819" coordorigin="2242,1567" coordsize="3186,2819" path="m4620,3648r-1,-1l4618,3647r-3,1l4616,3651r4,1l4620,3648xe" fillcolor="black" stroked="f">
              <v:path arrowok="t"/>
            </v:shape>
            <v:shape id="_x0000_s16819" style="position:absolute;left:2242;top:1567;width:3186;height:2819" coordorigin="2242,1567" coordsize="3186,2819" path="m4622,3653r-1,-3l4620,3648r,4l4622,3653r,xe" fillcolor="black" stroked="f">
              <v:path arrowok="t"/>
            </v:shape>
            <v:shape id="_x0000_s16818" style="position:absolute;left:2242;top:1567;width:3186;height:2819" coordorigin="2242,1567" coordsize="3186,2819" path="m4058,3440r-3,-5l4051,3432r-4,2l4050,3437r2,4l4055,3442r3,-2xe" fillcolor="black" stroked="f">
              <v:path arrowok="t"/>
            </v:shape>
            <v:shape id="_x0000_s16817" style="position:absolute;left:2242;top:1567;width:3186;height:2819" coordorigin="2242,1567" coordsize="3186,2819" path="m4060,3438r,l4055,3435r3,5l4060,3438xe" fillcolor="black" stroked="f">
              <v:path arrowok="t"/>
            </v:shape>
            <v:shape id="_x0000_s16816" style="position:absolute;left:2242;top:1567;width:3186;height:2819" coordorigin="2242,1567" coordsize="3186,2819" path="m4836,3731r5,-15l4837,3721r-3,3l4833,3725r1,3l4835,3731r1,xe" fillcolor="black" stroked="f">
              <v:path arrowok="t"/>
            </v:shape>
            <v:shape id="_x0000_s16815" style="position:absolute;left:2242;top:1567;width:3186;height:2819" coordorigin="2242,1567" coordsize="3186,2819" path="m4839,3726r3,-7l4842,3717r-1,-1l4836,3731r3,-5xe" fillcolor="black" stroked="f">
              <v:path arrowok="t"/>
            </v:shape>
            <v:shape id="_x0000_s16814" style="position:absolute;left:2242;top:1567;width:3186;height:2819" coordorigin="2242,1567" coordsize="3186,2819" path="m4902,3533r-6,4l4903,3539r17,1l4902,3533xe" fillcolor="black" stroked="f">
              <v:path arrowok="t"/>
            </v:shape>
            <v:shape id="_x0000_s16813" style="position:absolute;left:2242;top:1567;width:3186;height:2819" coordorigin="2242,1567" coordsize="3186,2819" path="m3972,3319r-3,-26l3965,3318r1,l3967,3318r,l3966,3320r-1,9l3972,3319xe" fillcolor="black" stroked="f">
              <v:path arrowok="t"/>
            </v:shape>
            <v:shape id="_x0000_s16812" style="position:absolute;left:2242;top:1567;width:3186;height:2819" coordorigin="2242,1567" coordsize="3186,2819" path="m3974,3099r3,-19l3977,3075r-1,-5l3975,3080r-5,16l3966,3118r4,3l3974,3099xe" fillcolor="black" stroked="f">
              <v:path arrowok="t"/>
            </v:shape>
            <v:shape id="_x0000_s16811" style="position:absolute;left:2242;top:1567;width:3186;height:2819" coordorigin="2242,1567" coordsize="3186,2819" path="m3967,3143r3,-22l3966,3118r-3,22l3961,3157r,1l3967,3143xe" fillcolor="black" stroked="f">
              <v:path arrowok="t"/>
            </v:shape>
            <v:shape id="_x0000_s16810" style="position:absolute;left:2242;top:1567;width:3186;height:2819" coordorigin="2242,1567" coordsize="3186,2819" path="m3965,3175r2,-32l3961,3158r-2,19l3959,3199r6,-24xe" fillcolor="black" stroked="f">
              <v:path arrowok="t"/>
            </v:shape>
            <v:shape id="_x0000_s16809" style="position:absolute;left:2242;top:1567;width:3186;height:2819" coordorigin="2242,1567" coordsize="3186,2819" path="m3965,3253r,-3l3965,3232r-2,-25l3963,3202r1,-8l3965,3175r-6,24l3959,3202r,3l3959,3213r-1,6l3958,3235r2,23l3965,3253xe" fillcolor="black" stroked="f">
              <v:path arrowok="t"/>
            </v:shape>
            <v:shape id="_x0000_s16808" style="position:absolute;left:2242;top:1567;width:3186;height:2819" coordorigin="2242,1567" coordsize="3186,2819" path="m3969,3293r-3,-24l3965,3253r-5,5l3962,3282r2,20l3969,3293xe" fillcolor="black" stroked="f">
              <v:path arrowok="t"/>
            </v:shape>
            <v:shape id="_x0000_s16807" style="position:absolute;left:2242;top:1567;width:3186;height:2819" coordorigin="2242,1567" coordsize="3186,2819" path="m3969,3293r-5,9l3964,3309r,5l3965,3318r4,-25xe" fillcolor="black" stroked="f">
              <v:path arrowok="t"/>
            </v:shape>
            <v:shape id="_x0000_s16806" style="position:absolute;left:2242;top:1567;width:3186;height:2819" coordorigin="2242,1567" coordsize="3186,2819" path="m3981,3352r-6,-19l3972,3319r-7,10l3969,3346r8,21l3981,3352xe" fillcolor="black" stroked="f">
              <v:path arrowok="t"/>
            </v:shape>
            <v:shape id="_x0000_s16805" style="position:absolute;left:2242;top:1567;width:3186;height:2819" coordorigin="2242,1567" coordsize="3186,2819" path="m3990,3381r-4,-13l3981,3352r-4,15l3987,3390r14,10l3990,3381xe" fillcolor="black" stroked="f">
              <v:path arrowok="t"/>
            </v:shape>
            <v:shape id="_x0000_s16804" style="position:absolute;left:2242;top:1567;width:3186;height:2819" coordorigin="2242,1567" coordsize="3186,2819" path="m4017,3432r3,-1l4019,3429r-6,-9l4001,3400r-14,-10l3998,3410r2,3l4014,3435r3,-3xe" fillcolor="black" stroked="f">
              <v:path arrowok="t"/>
            </v:shape>
            <v:shape id="_x0000_s16803" style="position:absolute;left:2242;top:1567;width:3186;height:2819" coordorigin="2242,1567" coordsize="3186,2819" path="m3986,3317r-4,-22l3977,3300r2,12l3980,3323r-1,1l3982,3337r4,-20xe" fillcolor="black" stroked="f">
              <v:path arrowok="t"/>
            </v:shape>
            <v:shape id="_x0000_s16802" style="position:absolute;left:2242;top:1567;width:3186;height:2819" coordorigin="2242,1567" coordsize="3186,2819" path="m3997,3358r-4,-16l3989,3331r-3,-14l3982,3337r8,24l3998,3362r-1,-4xe" fillcolor="black" stroked="f">
              <v:path arrowok="t"/>
            </v:shape>
            <v:shape id="_x0000_s16801" style="position:absolute;left:2242;top:1567;width:3186;height:2819" coordorigin="2242,1567" coordsize="3186,2819" path="m4005,3381r-7,-19l3990,3361r8,23l4002,3392r3,-11xe" fillcolor="black" stroked="f">
              <v:path arrowok="t"/>
            </v:shape>
            <v:shape id="_x0000_s16800" style="position:absolute;left:2242;top:1567;width:3186;height:2819" coordorigin="2242,1567" coordsize="3186,2819" path="m4015,3402r-10,-21l4002,3392r4,5l4010,3404r1,4l4015,3402xe" fillcolor="black" stroked="f">
              <v:path arrowok="t"/>
            </v:shape>
            <v:shape id="_x0000_s16799" style="position:absolute;left:2242;top:1567;width:3186;height:2819" coordorigin="2242,1567" coordsize="3186,2819" path="m4024,3417r-9,-15l4011,3408r4,9l4015,3412r5,9l4028,3423r-4,-6xe" fillcolor="black" stroked="f">
              <v:path arrowok="t"/>
            </v:shape>
            <v:shape id="_x0000_s16798" style="position:absolute;left:2242;top:1567;width:3186;height:2819" coordorigin="2242,1567" coordsize="3186,2819" path="m3979,3259r1,-7l3980,3240r-1,-16l3979,3208r1,-26l3982,3157r1,-12l3985,3139r-3,1l3977,3157r-2,25l3974,3207r-1,22l3973,3248r1,16l3979,3259xe" fillcolor="black" stroked="f">
              <v:path arrowok="t"/>
            </v:shape>
            <v:shape id="_x0000_s16797" style="position:absolute;left:2242;top:1567;width:3186;height:2819" coordorigin="2242,1567" coordsize="3186,2819" path="m3982,3295r-1,-12l3979,3267r,-8l3974,3264r1,19l3977,3300r5,-5xe" fillcolor="black" stroked="f">
              <v:path arrowok="t"/>
            </v:shape>
            <v:shape id="_x0000_s16796" style="position:absolute;left:2242;top:1567;width:3186;height:2819" coordorigin="2242,1567" coordsize="3186,2819" path="m3992,3092r1,-9l3992,3081r-4,10l3984,3109r-2,10l3992,3092xe" fillcolor="black" stroked="f">
              <v:path arrowok="t"/>
            </v:shape>
            <v:shape id="_x0000_s16795" style="position:absolute;left:2242;top:1567;width:3186;height:2819" coordorigin="2242,1567" coordsize="3186,2819" path="m3988,3114r1,-5l3988,3108r,-1l3992,3092r-10,27l3980,3136r8,-22xe" fillcolor="black" stroked="f">
              <v:path arrowok="t"/>
            </v:shape>
            <v:shape id="_x0000_s16794" style="position:absolute;left:2242;top:1567;width:3186;height:2819" coordorigin="2242,1567" coordsize="3186,2819" path="m3982,3140r2,-5l3985,3130r3,-16l3980,3136r-3,21l3982,3140xe" fillcolor="black" stroked="f">
              <v:path arrowok="t"/>
            </v:shape>
            <v:shape id="_x0000_s16793" style="position:absolute;left:2242;top:1567;width:3186;height:2819" coordorigin="2242,1567" coordsize="3186,2819" path="m3989,3111r1,-1l3990,3109r-1,l3988,3114r1,-3xe" fillcolor="black" stroked="f">
              <v:path arrowok="t"/>
            </v:shape>
            <v:shape id="_x0000_s16792" style="position:absolute;left:2242;top:1567;width:3186;height:2819" coordorigin="2242,1567" coordsize="3186,2819" path="m4798,3703r-3,-1l4794,3704r-1,3l4792,3714r6,-11xe" fillcolor="black" stroked="f">
              <v:path arrowok="t"/>
            </v:shape>
            <v:shape id="_x0000_s16791" style="position:absolute;left:2242;top:1567;width:3186;height:2819" coordorigin="2242,1567" coordsize="3186,2819" path="m4798,3706r,-3l4792,3714r3,1l4798,3706xe" fillcolor="black" stroked="f">
              <v:path arrowok="t"/>
            </v:shape>
            <v:shape id="_x0000_s16790" style="position:absolute;left:2242;top:1567;width:3186;height:2819" coordorigin="2242,1567" coordsize="3186,2819" path="m4666,3664r-6,1l4657,3665r,l4660,3668r6,4l4667,3672r-1,-8xe" fillcolor="black" stroked="f">
              <v:path arrowok="t"/>
            </v:shape>
            <v:shape id="_x0000_s16789" style="position:absolute;left:2242;top:1567;width:3186;height:2819" coordorigin="2242,1567" coordsize="3186,2819" path="m4670,3667r3,-5l4667,3663r,5l4667,3672r1,1l4670,3667xe" fillcolor="black" stroked="f">
              <v:path arrowok="t"/>
            </v:shape>
            <v:shape id="_x0000_s16788" style="position:absolute;left:2242;top:1567;width:3186;height:2819" coordorigin="2242,1567" coordsize="3186,2819" path="m4674,3667r-1,-5l4670,3667r6,12l4674,3667xe" fillcolor="black" stroked="f">
              <v:path arrowok="t"/>
            </v:shape>
            <v:shape id="_x0000_s16787" style="position:absolute;left:2242;top:1567;width:3186;height:2819" coordorigin="2242,1567" coordsize="3186,2819" path="m4680,3663r-2,-1l4677,3663r,4l4677,3672r3,-9xe" fillcolor="black" stroked="f">
              <v:path arrowok="t"/>
            </v:shape>
            <v:shape id="_x0000_s16786" style="position:absolute;left:2242;top:1567;width:3186;height:2819" coordorigin="2242,1567" coordsize="3186,2819" path="m4681,3667r,-2l4680,3663r-3,9l4680,3672r1,-5xe" fillcolor="black" stroked="f">
              <v:path arrowok="t"/>
            </v:shape>
            <v:shape id="_x0000_s16785" style="position:absolute;left:2242;top:1567;width:3186;height:2819" coordorigin="2242,1567" coordsize="3186,2819" path="m4583,3629r-3,-6l4578,3624r-2,1l4582,3633r1,-4xe" fillcolor="black" stroked="f">
              <v:path arrowok="t"/>
            </v:shape>
            <v:shape id="_x0000_s16784" style="position:absolute;left:2242;top:1567;width:3186;height:2819" coordorigin="2242,1567" coordsize="3186,2819" path="m4592,3634r,-3l4590,3624r-3,-4l4585,3624r4,11l4592,3634xe" fillcolor="black" stroked="f">
              <v:path arrowok="t"/>
            </v:shape>
            <v:shape id="_x0000_s16783" style="position:absolute;left:2242;top:1567;width:3186;height:2819" coordorigin="2242,1567" coordsize="3186,2819" path="m4076,3441r-6,-2l4068,3442r10,4l4076,3441xe" fillcolor="black" stroked="f">
              <v:path arrowok="t"/>
            </v:shape>
            <v:shape id="_x0000_s16782" style="position:absolute;left:2242;top:1567;width:3186;height:2819" coordorigin="2242,1567" coordsize="3186,2819" path="m4737,3671r,-25l4734,3663r,4l4731,3672r6,-1xe" fillcolor="black" stroked="f">
              <v:path arrowok="t"/>
            </v:shape>
            <v:shape id="_x0000_s16781" style="position:absolute;left:2242;top:1567;width:3186;height:2819" coordorigin="2242,1567" coordsize="3186,2819" path="m4737,3690r,-19l4731,3672r2,17l4736,3690r1,xe" fillcolor="black" stroked="f">
              <v:path arrowok="t"/>
            </v:shape>
            <v:shape id="_x0000_s16780" style="position:absolute;left:2242;top:1567;width:3186;height:2819" coordorigin="2242,1567" coordsize="3186,2819" path="m4736,3641r,-2l4736,3636r5,-23l4736,3611r-2,15l4732,3639r,9l4736,3641xe" fillcolor="black" stroked="f">
              <v:path arrowok="t"/>
            </v:shape>
            <v:shape id="_x0000_s16779" style="position:absolute;left:2242;top:1567;width:3186;height:2819" coordorigin="2242,1567" coordsize="3186,2819" path="m4737,3646r-1,-5l4732,3648r1,12l4734,3663r3,-17xe" fillcolor="black" stroked="f">
              <v:path arrowok="t"/>
            </v:shape>
            <v:shape id="_x0000_s16778" style="position:absolute;left:2242;top:1567;width:3186;height:2819" coordorigin="2242,1567" coordsize="3186,2819" path="m4736,3634r4,-9l4741,3613r-5,23l4736,3634xe" fillcolor="black" stroked="f">
              <v:path arrowok="t"/>
            </v:shape>
            <v:shape id="_x0000_s16777" style="position:absolute;left:2242;top:1567;width:3186;height:2819" coordorigin="2242,1567" coordsize="3186,2819" path="m4707,3673r-5,-1l4699,3671r-1,3l4701,3677r3,2l4707,3673xe" fillcolor="black" stroked="f">
              <v:path arrowok="t"/>
            </v:shape>
            <v:shape id="_x0000_s16776" style="position:absolute;left:2242;top:1567;width:3186;height:2819" coordorigin="2242,1567" coordsize="3186,2819" path="m4672,3623r1,-5l4674,3611r-1,-4l4672,3607r-4,8l4668,3641r4,-18xe" fillcolor="black" stroked="f">
              <v:path arrowok="t"/>
            </v:shape>
            <v:shape id="_x0000_s16775" style="position:absolute;left:2242;top:1567;width:3186;height:2819" coordorigin="2242,1567" coordsize="3186,2819" path="m4666,3659r3,l4672,3648r,-25l4668,3641r,6l4669,3657r-2,2l4666,3650r-2,4l4665,3660r1,-1xe" fillcolor="black" stroked="f">
              <v:path arrowok="t"/>
            </v:shape>
            <v:shape id="_x0000_s16774" style="position:absolute;left:2242;top:1567;width:3186;height:2819" coordorigin="2242,1567" coordsize="3186,2819" path="m4661,3655r-2,-4l4662,3640r-3,-6l4658,3620r,-12l4663,3596r-2,-1l4655,3607r-1,8l4655,3622r-1,23l4656,3652r1,2l4658,3657r-2,4l4661,3655xe" fillcolor="black" stroked="f">
              <v:path arrowok="t"/>
            </v:shape>
            <v:shape id="_x0000_s16773" style="position:absolute;left:2242;top:1567;width:3186;height:2819" coordorigin="2242,1567" coordsize="3186,2819" path="m4665,3660r1,-1l4665,3660r-2,1l4661,3655r-5,6l4661,3663r4,-3xe" fillcolor="black" stroked="f">
              <v:path arrowok="t"/>
            </v:shape>
            <v:shape id="_x0000_s16772" style="position:absolute;left:2242;top:1567;width:3186;height:2819" coordorigin="2242,1567" coordsize="3186,2819" path="m4666,3650r-1,-3l4663,3642r-1,-2l4659,3651r3,-4l4664,3654r2,-4xe" fillcolor="black" stroked="f">
              <v:path arrowok="t"/>
            </v:shape>
            <v:shape id="_x0000_s16771" style="position:absolute;left:2242;top:1567;width:3186;height:2819" coordorigin="2242,1567" coordsize="3186,2819" path="m4660,3595r,-2l4661,3587r-4,-2l4656,3587r-1,11l4654,3606r1,1l4660,3595xe" fillcolor="black" stroked="f">
              <v:path arrowok="t"/>
            </v:shape>
            <v:shape id="_x0000_s16770" style="position:absolute;left:2242;top:1567;width:3186;height:2819" coordorigin="2242,1567" coordsize="3186,2819" path="m4660,3606r3,-3l4663,3596r-5,12l4660,3606xe" fillcolor="black" stroked="f">
              <v:path arrowok="t"/>
            </v:shape>
            <v:shape id="_x0000_s16769" style="position:absolute;left:2242;top:1567;width:3186;height:2819" coordorigin="2242,1567" coordsize="3186,2819" path="m4660,3614r2,-6l4658,3608r,12l4660,3614xe" fillcolor="black" stroked="f">
              <v:path arrowok="t"/>
            </v:shape>
            <v:shape id="_x0000_s16768" style="position:absolute;left:2242;top:1567;width:3186;height:2819" coordorigin="2242,1567" coordsize="3186,2819" path="m4661,3591r1,-2l4661,3587r-1,6l4661,3591xe" fillcolor="black" stroked="f">
              <v:path arrowok="t"/>
            </v:shape>
            <v:shape id="_x0000_s16767" style="position:absolute;left:2242;top:1567;width:3186;height:2819" coordorigin="2242,1567" coordsize="3186,2819" path="m4081,3435r-2,1l4078,3437r1,2l4081,3442r,-7xe" fillcolor="black" stroked="f">
              <v:path arrowok="t"/>
            </v:shape>
            <v:shape id="_x0000_s16766" style="position:absolute;left:2242;top:1567;width:3186;height:2819" coordorigin="2242,1567" coordsize="3186,2819" path="m4088,3442r-7,-7l4081,3442r3,5l4085,3447r3,-5xe" fillcolor="black" stroked="f">
              <v:path arrowok="t"/>
            </v:shape>
            <v:shape id="_x0000_s16765" style="position:absolute;left:2242;top:1567;width:3186;height:2819" coordorigin="2242,1567" coordsize="3186,2819" path="m4000,3130r3,-10l4002,3118r-2,4l3997,3135r-4,19l4000,3130xe" fillcolor="black" stroked="f">
              <v:path arrowok="t"/>
            </v:shape>
            <v:shape id="_x0000_s16764" style="position:absolute;left:2242;top:1567;width:3186;height:2819" coordorigin="2242,1567" coordsize="3186,2819" path="m3995,3174r2,-13l3999,3139r1,-9l3993,3154r-3,24l3995,3174xe" fillcolor="black" stroked="f">
              <v:path arrowok="t"/>
            </v:shape>
            <v:shape id="_x0000_s16763" style="position:absolute;left:2242;top:1567;width:3186;height:2819" coordorigin="2242,1567" coordsize="3186,2819" path="m3994,3216r,-21l3995,3174r-5,4l3988,3204r-2,24l3987,3245r7,-29xe" fillcolor="black" stroked="f">
              <v:path arrowok="t"/>
            </v:shape>
            <v:shape id="_x0000_s16762" style="position:absolute;left:2242;top:1567;width:3186;height:2819" coordorigin="2242,1567" coordsize="3186,2819" path="m3994,3235r,-19l3987,3245r,5l3988,3259r6,-24xe" fillcolor="black" stroked="f">
              <v:path arrowok="t"/>
            </v:shape>
            <v:shape id="_x0000_s16761" style="position:absolute;left:2242;top:1567;width:3186;height:2819" coordorigin="2242,1567" coordsize="3186,2819" path="m3993,3265r,-13l3994,3235r-6,24l3988,3267r1,21l3993,3265xe" fillcolor="black" stroked="f">
              <v:path arrowok="t"/>
            </v:shape>
            <v:shape id="_x0000_s16760" style="position:absolute;left:2242;top:1567;width:3186;height:2819" coordorigin="2242,1567" coordsize="3186,2819" path="m3997,3304r-2,-19l3993,3265r-4,23l3991,3311r7,2l3997,3304xe" fillcolor="black" stroked="f">
              <v:path arrowok="t"/>
            </v:shape>
            <v:shape id="_x0000_s16759" style="position:absolute;left:2242;top:1567;width:3186;height:2819" coordorigin="2242,1567" coordsize="3186,2819" path="m4021,3383r-10,-22l4007,3350r-5,-17l3998,3313r-7,-2l3995,3330r1,4l4000,3348r6,20l4015,3389r10,20l4025,3409r-4,-26xe" fillcolor="black" stroked="f">
              <v:path arrowok="t"/>
            </v:shape>
            <v:shape id="_x0000_s16758" style="position:absolute;left:2242;top:1567;width:3186;height:2819" coordorigin="2242,1567" coordsize="3186,2819" path="m4037,3413r-7,-11l4021,3383r4,26l4028,3414r3,4l4031,3419r6,-6xe" fillcolor="black" stroked="f">
              <v:path arrowok="t"/>
            </v:shape>
            <v:shape id="_x0000_s16757" style="position:absolute;left:2242;top:1567;width:3186;height:2819" coordorigin="2242,1567" coordsize="3186,2819" path="m4043,3420r-6,-7l4031,3419r2,5l4044,3433r-1,-13xe" fillcolor="black" stroked="f">
              <v:path arrowok="t"/>
            </v:shape>
            <v:shape id="_x0000_s16756" style="position:absolute;left:2242;top:1567;width:3186;height:2819" coordorigin="2242,1567" coordsize="3186,2819" path="m4047,3431r2,-2l4043,3420r1,13l4047,3431xe" fillcolor="black" stroked="f">
              <v:path arrowok="t"/>
            </v:shape>
            <v:shape id="_x0000_s16755" style="position:absolute;left:2242;top:1567;width:3186;height:2819" coordorigin="2242,1567" coordsize="3186,2819" path="m4002,3125r1,-3l4003,3120r-3,10l4002,3125xe" fillcolor="black" stroked="f">
              <v:path arrowok="t"/>
            </v:shape>
            <v:shape id="_x0000_s16754" style="position:absolute;left:2242;top:1567;width:3186;height:2819" coordorigin="2242,1567" coordsize="3186,2819" path="m4948,3763r-3,-1l4940,3761r,l4942,3763r4,4l4949,3768r-1,-5xe" fillcolor="black" stroked="f">
              <v:path arrowok="t"/>
            </v:shape>
            <v:shape id="_x0000_s16753" style="position:absolute;left:2242;top:1567;width:3186;height:2819" coordorigin="2242,1567" coordsize="3186,2819" path="m4950,3766r,-1l4948,3763r1,5l4950,3766xe" fillcolor="black" stroked="f">
              <v:path arrowok="t"/>
            </v:shape>
            <v:shape id="_x0000_s16752" style="position:absolute;left:2242;top:1567;width:3186;height:2819" coordorigin="2242,1567" coordsize="3186,2819" path="m4808,3701r-4,5l4801,3710r,2l4804,3714r4,-13xe" fillcolor="black" stroked="f">
              <v:path arrowok="t"/>
            </v:shape>
            <v:shape id="_x0000_s16751" style="position:absolute;left:2242;top:1567;width:3186;height:2819" coordorigin="2242,1567" coordsize="3186,2819" path="m4807,3713r4,-10l4808,3701r-4,13l4806,3714r1,-1xe" fillcolor="black" stroked="f">
              <v:path arrowok="t"/>
            </v:shape>
            <v:shape id="_x0000_s16750" style="position:absolute;left:2242;top:1567;width:3186;height:2819" coordorigin="2242,1567" coordsize="3186,2819" path="m4694,3615r2,-9l4698,3600r-8,23l4689,3625r-1,1l4687,3636r7,-21xe" fillcolor="black" stroked="f">
              <v:path arrowok="t"/>
            </v:shape>
            <v:shape id="_x0000_s16749" style="position:absolute;left:2242;top:1567;width:3186;height:2819" coordorigin="2242,1567" coordsize="3186,2819" path="m4691,3638r-4,-2l4688,3626r-2,2l4685,3644r6,-6xe" fillcolor="black" stroked="f">
              <v:path arrowok="t"/>
            </v:shape>
            <v:shape id="_x0000_s16748" style="position:absolute;left:2242;top:1567;width:3186;height:2819" coordorigin="2242,1567" coordsize="3186,2819" path="m4691,3651r1,-7l4691,3638r-6,6l4685,3659r,10l4691,3651xe" fillcolor="black" stroked="f">
              <v:path arrowok="t"/>
            </v:shape>
            <v:shape id="_x0000_s16747" style="position:absolute;left:2242;top:1567;width:3186;height:2819" coordorigin="2242,1567" coordsize="3186,2819" path="m4692,3664r-1,-1l4690,3657r1,-6l4685,3669r4,5l4692,3664xe" fillcolor="black" stroked="f">
              <v:path arrowok="t"/>
            </v:shape>
            <v:shape id="_x0000_s16746" style="position:absolute;left:2242;top:1567;width:3186;height:2819" coordorigin="2242,1567" coordsize="3186,2819" path="m4692,3668r,-2l4692,3664r-3,10l4692,3668xe" fillcolor="black" stroked="f">
              <v:path arrowok="t"/>
            </v:shape>
            <v:shape id="_x0000_s16745" style="position:absolute;left:2242;top:1567;width:3186;height:2819" coordorigin="2242,1567" coordsize="3186,2819" path="m4698,3600r-1,-1l4693,3602r-3,1l4686,3622r4,1l4698,3600xe" fillcolor="black" stroked="f">
              <v:path arrowok="t"/>
            </v:shape>
            <v:shape id="_x0000_s16744" style="position:absolute;left:2242;top:1567;width:3186;height:2819" coordorigin="2242,1567" coordsize="3186,2819" path="m4688,3633r5,1l4694,3615r-7,21l4688,3633xe" fillcolor="black" stroked="f">
              <v:path arrowok="t"/>
            </v:shape>
            <v:shape id="_x0000_s16743" style="position:absolute;left:2242;top:1567;width:3186;height:2819" coordorigin="2242,1567" coordsize="3186,2819" path="m4649,3604r2,-12l4648,3587r-3,2l4642,3601r,25l4649,3604xe" fillcolor="black" stroked="f">
              <v:path arrowok="t"/>
            </v:shape>
            <v:shape id="_x0000_s16742" style="position:absolute;left:2242;top:1567;width:3186;height:2819" coordorigin="2242,1567" coordsize="3186,2819" path="m4649,3628r,-24l4642,3626r1,5l4645,3652r4,-24xe" fillcolor="black" stroked="f">
              <v:path arrowok="t"/>
            </v:shape>
            <v:shape id="_x0000_s16741" style="position:absolute;left:2242;top:1567;width:3186;height:2819" coordorigin="2242,1567" coordsize="3186,2819" path="m4650,3654r1,-3l4651,3648r-2,-20l4645,3652r1,5l4650,3654xe" fillcolor="black" stroked="f">
              <v:path arrowok="t"/>
            </v:shape>
            <v:shape id="_x0000_s16740" style="position:absolute;left:2242;top:1567;width:3186;height:2819" coordorigin="2242,1567" coordsize="3186,2819" path="m4607,3633r-3,1l4599,3635r7,2l4603,3645r3,1l4607,3633xe" fillcolor="black" stroked="f">
              <v:path arrowok="t"/>
            </v:shape>
            <v:shape id="_x0000_s16739" style="position:absolute;left:2242;top:1567;width:3186;height:2819" coordorigin="2242,1567" coordsize="3186,2819" path="m4620,3580r-2,3l4617,3587r,1l4620,3580xe" fillcolor="black" stroked="f">
              <v:path arrowok="t"/>
            </v:shape>
            <v:shape id="_x0000_s16738" style="position:absolute;left:2242;top:1567;width:3186;height:2819" coordorigin="2242,1567" coordsize="3186,2819" path="m4625,3581r-5,-1l4617,3588r3,2l4625,3581xe" fillcolor="black" stroked="f">
              <v:path arrowok="t"/>
            </v:shape>
            <v:shape id="_x0000_s16737" style="position:absolute;left:2242;top:1567;width:3186;height:2819" coordorigin="2242,1567" coordsize="3186,2819" path="m4608,3644r3,-2l4607,3633r-1,13l4608,3644xe" fillcolor="black" stroked="f">
              <v:path arrowok="t"/>
            </v:shape>
            <v:shape id="_x0000_s16736" style="position:absolute;left:2242;top:1567;width:3186;height:2819" coordorigin="2242,1567" coordsize="3186,2819" path="m4615,3628r-3,-27l4608,3623r4,5l4613,3629r,2l4612,3631r-1,l4611,3634r4,-6xe" fillcolor="black" stroked="f">
              <v:path arrowok="t"/>
            </v:shape>
            <v:shape id="_x0000_s16735" style="position:absolute;left:2242;top:1567;width:3186;height:2819" coordorigin="2242,1567" coordsize="3186,2819" path="m4617,3635r-2,-7l4611,3634r1,3l4616,3646r1,-11xe" fillcolor="black" stroked="f">
              <v:path arrowok="t"/>
            </v:shape>
            <v:shape id="_x0000_s16734" style="position:absolute;left:2242;top:1567;width:3186;height:2819" coordorigin="2242,1567" coordsize="3186,2819" path="m4612,3601r1,-6l4607,3593r,l4608,3623r4,-22xe" fillcolor="black" stroked="f">
              <v:path arrowok="t"/>
            </v:shape>
            <v:shape id="_x0000_s16733" style="position:absolute;left:2242;top:1567;width:3186;height:2819" coordorigin="2242,1567" coordsize="3186,2819" path="m4611,3590r2,-3l4614,3573r-7,-2l4607,3593r1,l4611,3590xe" fillcolor="black" stroked="f">
              <v:path arrowok="t"/>
            </v:shape>
            <v:shape id="_x0000_s16732" style="position:absolute;left:2242;top:1567;width:3186;height:2819" coordorigin="2242,1567" coordsize="3186,2819" path="m4613,3598r1,-2l4613,3595r-1,6l4613,3598xe" fillcolor="black" stroked="f">
              <v:path arrowok="t"/>
            </v:shape>
            <v:shape id="_x0000_s16731" style="position:absolute;left:2242;top:1567;width:3186;height:2819" coordorigin="2242,1567" coordsize="3186,2819" path="m4058,3430r,l4057,3431r,1l4058,3430xe" fillcolor="black" stroked="f">
              <v:path arrowok="t"/>
            </v:shape>
            <v:shape id="_x0000_s16730" style="position:absolute;left:2242;top:1567;width:3186;height:2819" coordorigin="2242,1567" coordsize="3186,2819" path="m4069,3437r2,-2l4063,3428r2,9l4067,3437r2,xe" fillcolor="black" stroked="f">
              <v:path arrowok="t"/>
            </v:shape>
            <v:shape id="_x0000_s16729" style="position:absolute;left:2242;top:1567;width:3186;height:2819" coordorigin="2242,1567" coordsize="3186,2819" path="m4014,3320r-1,-3l4012,3320r1,1l4014,3321r,-1xe" fillcolor="black" stroked="f">
              <v:path arrowok="t"/>
            </v:shape>
            <v:shape id="_x0000_s16728" style="position:absolute;left:2242;top:1567;width:3186;height:2819" coordorigin="2242,1567" coordsize="3186,2819" path="m4747,3687r2,-6l4749,3676r-4,2l4741,3689r3,2l4747,3687xe" fillcolor="black" stroked="f">
              <v:path arrowok="t"/>
            </v:shape>
            <v:shape id="_x0000_s16727" style="position:absolute;left:2242;top:1567;width:3186;height:2819" coordorigin="2242,1567" coordsize="3186,2819" path="m4749,3676r-1,-15l4750,3647r-6,14l4744,3665r-2,10l4745,3678r4,-2xe" fillcolor="black" stroked="f">
              <v:path arrowok="t"/>
            </v:shape>
            <v:shape id="_x0000_s16726" style="position:absolute;left:2242;top:1567;width:3186;height:2819" coordorigin="2242,1567" coordsize="3186,2819" path="m4626,3632r-2,-26l4624,3599r-1,-6l4620,3592r-1,5l4619,3617r4,24l4624,3644r2,-12xe" fillcolor="black" stroked="f">
              <v:path arrowok="t"/>
            </v:shape>
            <v:shape id="_x0000_s16725" style="position:absolute;left:2242;top:1567;width:3186;height:2819" coordorigin="2242,1567" coordsize="3186,2819" path="m4626,3644r,l4626,3632r-2,12l4624,3644r2,xe" fillcolor="black" stroked="f">
              <v:path arrowok="t"/>
            </v:shape>
            <v:shape id="_x0000_s16724" style="position:absolute;left:2242;top:1567;width:3186;height:2819" coordorigin="2242,1567" coordsize="3186,2819" path="m4705,3616r1,-2l4706,3612r,-3l4705,3607r-1,-4l4704,3603r-2,7l4700,3623r3,-5l4700,3629r5,-13xe" fillcolor="black" stroked="f">
              <v:path arrowok="t"/>
            </v:shape>
            <v:shape id="_x0000_s16723" style="position:absolute;left:2242;top:1567;width:3186;height:2819" coordorigin="2242,1567" coordsize="3186,2819" path="m4703,3658r-1,-20l4705,3616r-5,13l4697,3651r3,18l4703,3658xe" fillcolor="black" stroked="f">
              <v:path arrowok="t"/>
            </v:shape>
            <v:shape id="_x0000_s16722" style="position:absolute;left:2242;top:1567;width:3186;height:2819" coordorigin="2242,1567" coordsize="3186,2819" path="m4704,3669r,-2l4703,3658r-3,11l4701,3669r3,xe" fillcolor="black" stroked="f">
              <v:path arrowok="t"/>
            </v:shape>
            <v:shape id="_x0000_s16721" style="position:absolute;left:2242;top:1567;width:3186;height:2819" coordorigin="2242,1567" coordsize="3186,2819" path="m4571,3619r,-2l4571,3616r-1,-2l4566,3618r2,4l4571,3623r,-4xe" fillcolor="black" stroked="f">
              <v:path arrowok="t"/>
            </v:shape>
            <v:shape id="_x0000_s16720" style="position:absolute;left:2242;top:1567;width:3186;height:2819" coordorigin="2242,1567" coordsize="3186,2819" path="m4570,3614r-5,-2l4564,3614r2,4l4570,3614xe" fillcolor="black" stroked="f">
              <v:path arrowok="t"/>
            </v:shape>
            <v:shape id="_x0000_s16719" style="position:absolute;left:2242;top:1567;width:3186;height:2819" coordorigin="2242,1567" coordsize="3186,2819" path="m4571,3615r,l4570,3614r1,2l4571,3615xe" fillcolor="black" stroked="f">
              <v:path arrowok="t"/>
            </v:shape>
            <v:shape id="_x0000_s16718" style="position:absolute;left:2242;top:1567;width:3186;height:2819" coordorigin="2242,1567" coordsize="3186,2819" path="m4092,3438r-4,-3l4087,3435r2,4l4091,3446r1,-8xe" fillcolor="black" stroked="f">
              <v:path arrowok="t"/>
            </v:shape>
            <v:shape id="_x0000_s16717" style="position:absolute;left:2242;top:1567;width:3186;height:2819" coordorigin="2242,1567" coordsize="3186,2819" path="m4681,3622r1,-9l4686,3602r-5,-1l4679,3613r-2,22l4681,3622xe" fillcolor="black" stroked="f">
              <v:path arrowok="t"/>
            </v:shape>
            <v:shape id="_x0000_s16716" style="position:absolute;left:2242;top:1567;width:3186;height:2819" coordorigin="2242,1567" coordsize="3186,2819" path="m4680,3647r,-1l4681,3622r-4,13l4677,3656r3,-9xe" fillcolor="black" stroked="f">
              <v:path arrowok="t"/>
            </v:shape>
            <v:shape id="_x0000_s16715" style="position:absolute;left:2242;top:1567;width:3186;height:2819" coordorigin="2242,1567" coordsize="3186,2819" path="m4684,3608r2,-3l4686,3602r-4,11l4684,3608xe" fillcolor="black" stroked="f">
              <v:path arrowok="t"/>
            </v:shape>
            <v:shape id="_x0000_s16714" style="position:absolute;left:2242;top:1567;width:3186;height:2819" coordorigin="2242,1567" coordsize="3186,2819" path="m4604,3614r,-26l4597,3606r2,14l4600,3624r,4l4596,3629r1,-7l4593,3621r,2l4593,3625r1,5l4599,3632r5,-18xe" fillcolor="black" stroked="f">
              <v:path arrowok="t"/>
            </v:shape>
            <v:shape id="_x0000_s16713" style="position:absolute;left:2242;top:1567;width:3186;height:2819" coordorigin="2242,1567" coordsize="3186,2819" path="m4593,3591r,-23l4592,3553r,l4589,3567r,26l4591,3598r2,-7xe" fillcolor="black" stroked="f">
              <v:path arrowok="t"/>
            </v:shape>
            <v:shape id="_x0000_s16712" style="position:absolute;left:2242;top:1567;width:3186;height:2819" coordorigin="2242,1567" coordsize="3186,2819" path="m4593,3614r,-5l4591,3598r-2,-5l4591,3614r1,3l4592,3618r1,-4xe" fillcolor="black" stroked="f">
              <v:path arrowok="t"/>
            </v:shape>
            <v:shape id="_x0000_s16711" style="position:absolute;left:2242;top:1567;width:3186;height:2819" coordorigin="2242,1567" coordsize="3186,2819" path="m4594,3618r-1,-4l4592,3618r1,1l4594,3618xe" fillcolor="black" stroked="f">
              <v:path arrowok="t"/>
            </v:shape>
            <v:shape id="_x0000_s16710" style="position:absolute;left:2242;top:1567;width:3186;height:2819" coordorigin="2242,1567" coordsize="3186,2819" path="m4601,3572r3,-12l4601,3558r,-1l4603,3551r-4,9l4597,3581r4,-9xe" fillcolor="black" stroked="f">
              <v:path arrowok="t"/>
            </v:shape>
            <v:shape id="_x0000_s16709" style="position:absolute;left:2242;top:1567;width:3186;height:2819" coordorigin="2242,1567" coordsize="3186,2819" path="m4604,3588r-2,-13l4601,3573r,-1l4597,3581r,25l4604,3588xe" fillcolor="black" stroked="f">
              <v:path arrowok="t"/>
            </v:shape>
            <v:shape id="_x0000_s16708" style="position:absolute;left:2242;top:1567;width:3186;height:2819" coordorigin="2242,1567" coordsize="3186,2819" path="m4602,3555r2,-2l4604,3552r-1,-1l4601,3557r1,-2xe" fillcolor="black" stroked="f">
              <v:path arrowok="t"/>
            </v:shape>
            <v:shape id="_x0000_s16707" style="position:absolute;left:2242;top:1567;width:3186;height:2819" coordorigin="2242,1567" coordsize="3186,2819" path="m4601,3572r2,-1l4604,3560r-3,12l4601,3572xe" fillcolor="black" stroked="f">
              <v:path arrowok="t"/>
            </v:shape>
            <v:shape id="_x0000_s16706" style="position:absolute;left:2242;top:1567;width:3186;height:2819" coordorigin="2242,1567" coordsize="3186,2819" path="m4403,2602r-14,12l4393,2617r1,1l4394,2618r1,5l4403,2602xe" fillcolor="black" stroked="f">
              <v:path arrowok="t"/>
            </v:shape>
            <v:shape id="_x0000_s16705" style="position:absolute;left:2242;top:1567;width:3186;height:2819" coordorigin="2242,1567" coordsize="3186,2819" path="m4403,2611r3,l4410,2605r-7,-3l4395,2623r8,-12xe" fillcolor="black" stroked="f">
              <v:path arrowok="t"/>
            </v:shape>
            <v:shape id="_x0000_s16704" style="position:absolute;left:2242;top:1567;width:3186;height:2819" coordorigin="2242,1567" coordsize="3186,2819" path="m4409,2610r2,-4l4412,2607r7,-4l4426,2600r1,l4430,2603r2,l4432,2605r2,-12l4428,2596r-2,3l4425,2596r-8,4l4411,2605r-1,l4406,2611r3,-1xe" fillcolor="black" stroked="f">
              <v:path arrowok="t"/>
            </v:shape>
            <v:shape id="_x0000_s16703" style="position:absolute;left:2242;top:1567;width:3186;height:2819" coordorigin="2242,1567" coordsize="3186,2819" path="m4107,3441r-2,1l4104,3442r,1l4105,3444r2,3l4114,3450r-7,-9xe" fillcolor="black" stroked="f">
              <v:path arrowok="t"/>
            </v:shape>
            <v:shape id="_x0000_s16702" style="position:absolute;left:2242;top:1567;width:3186;height:2819" coordorigin="2242,1567" coordsize="3186,2819" path="m4115,3448r1,-2l4107,3441r7,9l4115,3448xe" fillcolor="black" stroked="f">
              <v:path arrowok="t"/>
            </v:shape>
            <v:shape id="_x0000_s16701" style="position:absolute;left:2242;top:1567;width:3186;height:2819" coordorigin="2242,1567" coordsize="3186,2819" path="m4078,3426r-6,-1l4067,3425r-1,1l4071,3431r3,2l4078,3426xe" fillcolor="black" stroked="f">
              <v:path arrowok="t"/>
            </v:shape>
            <v:shape id="_x0000_s16700" style="position:absolute;left:2242;top:1567;width:3186;height:2819" coordorigin="2242,1567" coordsize="3186,2819" path="m4077,3433r4,-2l4078,3426r-4,7l4075,3434r2,-1xe" fillcolor="black" stroked="f">
              <v:path arrowok="t"/>
            </v:shape>
            <v:shape id="_x0000_s16699" style="position:absolute;left:2242;top:1567;width:3186;height:2819" coordorigin="2242,1567" coordsize="3186,2819" path="m4579,3621r1,-3l4576,3612r-2,1l4573,3613r2,7l4578,3621r1,xe" fillcolor="black" stroked="f">
              <v:path arrowok="t"/>
            </v:shape>
            <v:shape id="_x0000_s16698" style="position:absolute;left:2242;top:1567;width:3186;height:2819" coordorigin="2242,1567" coordsize="3186,2819" path="m4548,3602r-1,3l4545,3605r-2,-1l4539,3603r3,2l4544,3607r2,1l4548,3602xe" fillcolor="black" stroked="f">
              <v:path arrowok="t"/>
            </v:shape>
            <v:shape id="_x0000_s16697" style="position:absolute;left:2242;top:1567;width:3186;height:2819" coordorigin="2242,1567" coordsize="3186,2819" path="m4547,3607r1,-1l4549,3606r2,-3l4548,3602r-2,6l4547,3607xe" fillcolor="black" stroked="f">
              <v:path arrowok="t"/>
            </v:shape>
            <v:shape id="_x0000_s16696" style="position:absolute;left:2242;top:1567;width:3186;height:2819" coordorigin="2242,1567" coordsize="3186,2819" path="m4555,3609r-4,-6l4549,3606r,2l4549,3610r5,3l4555,3609xe" fillcolor="black" stroked="f">
              <v:path arrowok="t"/>
            </v:shape>
            <v:shape id="_x0000_s16695" style="position:absolute;left:2242;top:1567;width:3186;height:2819" coordorigin="2242,1567" coordsize="3186,2819" path="m4548,3602r-1,l4546,3602r1,1l4547,3605r1,-3xe" fillcolor="black" stroked="f">
              <v:path arrowok="t"/>
            </v:shape>
            <v:shape id="_x0000_s16694" style="position:absolute;left:2242;top:1567;width:3186;height:2819" coordorigin="2242,1567" coordsize="3186,2819" path="m4806,4092r-1,1l4803,4096r-2,4l4802,4101r4,-9xe" fillcolor="black" stroked="f">
              <v:path arrowok="t"/>
            </v:shape>
            <v:shape id="_x0000_s16693" style="position:absolute;left:2242;top:1567;width:3186;height:2819" coordorigin="2242,1567" coordsize="3186,2819" path="m4817,4089r-2,l4814,4091r-1,3l4813,4095r4,-6xe" fillcolor="black" stroked="f">
              <v:path arrowok="t"/>
            </v:shape>
            <v:shape id="_x0000_s16692" style="position:absolute;left:2242;top:1567;width:3186;height:2819" coordorigin="2242,1567" coordsize="3186,2819" path="m4810,4106r-2,-1l4806,4105r-1,2l4802,4111r3,l4810,4106xe" fillcolor="black" stroked="f">
              <v:path arrowok="t"/>
            </v:shape>
            <v:shape id="_x0000_s16691" style="position:absolute;left:2242;top:1567;width:3186;height:2819" coordorigin="2242,1567" coordsize="3186,2819" path="m4812,4109r6,-6l4817,4100r-5,7l4811,4107r-1,-1l4805,4111r7,-2xe" fillcolor="black" stroked="f">
              <v:path arrowok="t"/>
            </v:shape>
            <v:shape id="_x0000_s16690" style="position:absolute;left:2242;top:1567;width:3186;height:2819" coordorigin="2242,1567" coordsize="3186,2819" path="m4817,4100r-6,2l4812,4106r,1l4817,4100xe" fillcolor="black" stroked="f">
              <v:path arrowok="t"/>
            </v:shape>
            <v:shape id="_x0000_s16689" style="position:absolute;left:2242;top:1567;width:3186;height:2819" coordorigin="2242,1567" coordsize="3186,2819" path="m4817,4107r1,-1l4818,4103r-6,6l4817,4107xe" fillcolor="black" stroked="f">
              <v:path arrowok="t"/>
            </v:shape>
            <v:shape id="_x0000_s16688" style="position:absolute;left:2242;top:1567;width:3186;height:2819" coordorigin="2242,1567" coordsize="3186,2819" path="m4932,3744r-18,-12l4898,3721r-8,-4l4891,3718r2,4l4913,3736r7,4l4933,3748r-1,-4xe" fillcolor="black" stroked="f">
              <v:path arrowok="t"/>
            </v:shape>
            <v:shape id="_x0000_s16687" style="position:absolute;left:2242;top:1567;width:3186;height:2819" coordorigin="2242,1567" coordsize="3186,2819" path="m4943,3751r-11,-7l4933,3748r6,4l4940,3753r3,-2xe" fillcolor="black" stroked="f">
              <v:path arrowok="t"/>
            </v:shape>
            <v:shape id="_x0000_s16686" style="position:absolute;left:2242;top:1567;width:3186;height:2819" coordorigin="2242,1567" coordsize="3186,2819" path="m4948,3752r-5,-1l4940,3753r3,4l4948,3752xe" fillcolor="black" stroked="f">
              <v:path arrowok="t"/>
            </v:shape>
            <v:shape id="_x0000_s16685" style="position:absolute;left:2242;top:1567;width:3186;height:2819" coordorigin="2242,1567" coordsize="3186,2819" path="m4790,3694r-1,-2l4789,3687r-5,2l4784,3694r,2l4789,3699r1,-5xe" fillcolor="black" stroked="f">
              <v:path arrowok="t"/>
            </v:shape>
            <v:shape id="_x0000_s16684" style="position:absolute;left:2242;top:1567;width:3186;height:2819" coordorigin="2242,1567" coordsize="3186,2819" path="m4790,3697r,l4790,3694r-1,5l4790,3697xe" fillcolor="black" stroked="f">
              <v:path arrowok="t"/>
            </v:shape>
            <v:shape id="_x0000_s16683" style="position:absolute;left:2242;top:1567;width:3186;height:2819" coordorigin="2242,1567" coordsize="3186,2819" path="m4559,3611r-2,-11l4556,3601r-1,-4l4555,3601r1,2l4558,3613r1,-2xe" fillcolor="black" stroked="f">
              <v:path arrowok="t"/>
            </v:shape>
            <v:shape id="_x0000_s16682" style="position:absolute;left:2242;top:1567;width:3186;height:2819" coordorigin="2242,1567" coordsize="3186,2819" path="m4556,3603r-1,-2l4554,3602r4,11l4556,3603xe" fillcolor="black" stroked="f">
              <v:path arrowok="t"/>
            </v:shape>
            <v:shape id="_x0000_s16681" style="position:absolute;left:2242;top:1567;width:3186;height:2819" coordorigin="2242,1567" coordsize="3186,2819" path="m4554,3537r1,-13l4558,3517r2,-4l4560,3510r-1,-1l4554,3515r-4,18l4549,3558r5,-21xe" fillcolor="black" stroked="f">
              <v:path arrowok="t"/>
            </v:shape>
            <v:shape id="_x0000_s16680" style="position:absolute;left:2242;top:1567;width:3186;height:2819" coordorigin="2242,1567" coordsize="3186,2819" path="m4551,3576r,-2l4555,3554r-1,-8l4554,3537r-5,21l4550,3582r1,-6xe" fillcolor="black" stroked="f">
              <v:path arrowok="t"/>
            </v:shape>
            <v:shape id="_x0000_s16679" style="position:absolute;left:2242;top:1567;width:3186;height:2819" coordorigin="2242,1567" coordsize="3186,2819" path="m4554,3577r-3,-1l4550,3582r1,8l4554,3577xe" fillcolor="black" stroked="f">
              <v:path arrowok="t"/>
            </v:shape>
            <v:shape id="_x0000_s16678" style="position:absolute;left:2242;top:1567;width:3186;height:2819" coordorigin="2242,1567" coordsize="3186,2819" path="m4555,3597r,-4l4554,3577r-3,13l4552,3596r3,5l4555,3597xe" fillcolor="black" stroked="f">
              <v:path arrowok="t"/>
            </v:shape>
            <v:shape id="_x0000_s16677" style="position:absolute;left:2242;top:1567;width:3186;height:2819" coordorigin="2242,1567" coordsize="3186,2819" path="m4552,3572r1,-4l4555,3554r-4,20l4552,3572xe" fillcolor="black" stroked="f">
              <v:path arrowok="t"/>
            </v:shape>
            <v:shape id="_x0000_s16676" style="position:absolute;left:2242;top:1567;width:3186;height:2819" coordorigin="2242,1567" coordsize="3186,2819" path="m4098,3436r-4,-2l4094,3435r1,2l4101,3444r-3,-8xe" fillcolor="black" stroked="f">
              <v:path arrowok="t"/>
            </v:shape>
            <v:shape id="_x0000_s16675" style="position:absolute;left:2242;top:1567;width:3186;height:2819" coordorigin="2242,1567" coordsize="3186,2819" path="m4534,3599r-3,-2l4531,3590r-4,2l4522,3595r10,6l4534,3599xe" fillcolor="black" stroked="f">
              <v:path arrowok="t"/>
            </v:shape>
            <v:shape id="_x0000_s16674" style="position:absolute;left:2242;top:1567;width:3186;height:2819" coordorigin="2242,1567" coordsize="3186,2819" path="m4538,3600r-2,-3l4536,3594r,-4l4535,3597r,1l4535,3599r-1,l4532,3601r6,-1xe" fillcolor="black" stroked="f">
              <v:path arrowok="t"/>
            </v:shape>
            <v:shape id="_x0000_s16673" style="position:absolute;left:2242;top:1567;width:3186;height:2819" coordorigin="2242,1567" coordsize="3186,2819" path="m4542,3592r-8,-3l4533,3593r3,-3l4539,3592r,4l4542,3592xe" fillcolor="black" stroked="f">
              <v:path arrowok="t"/>
            </v:shape>
            <v:shape id="_x0000_s16672" style="position:absolute;left:2242;top:1567;width:3186;height:2819" coordorigin="2242,1567" coordsize="3186,2819" path="m4543,3598r-1,-6l4539,3596r,3l4543,3598xe" fillcolor="black" stroked="f">
              <v:path arrowok="t"/>
            </v:shape>
            <v:shape id="_x0000_s16671" style="position:absolute;left:2242;top:1567;width:3186;height:2819" coordorigin="2242,1567" coordsize="3186,2819" path="m4645,3300r1,-2l4648,3302r12,-12l4656,3292r-10,6l4645,3297r-16,6l4645,3300xe" fillcolor="black" stroked="f">
              <v:path arrowok="t"/>
            </v:shape>
            <v:shape id="_x0000_s16670" style="position:absolute;left:2242;top:1567;width:3186;height:2819" coordorigin="2242,1567" coordsize="3186,2819" path="m4143,3449r-4,-4l4138,3449r-4,1l4133,3450r-11,-7l4119,3444r7,5l4131,3450r2,1l4138,3451r5,-2xe" fillcolor="black" stroked="f">
              <v:path arrowok="t"/>
            </v:shape>
            <v:shape id="_x0000_s16669" style="position:absolute;left:2242;top:1567;width:3186;height:2819" coordorigin="2242,1567" coordsize="3186,2819" path="m4138,3449r-4,1l4133,3450r1,l4138,3449xe" fillcolor="black" stroked="f">
              <v:path arrowok="t"/>
            </v:shape>
            <v:shape id="_x0000_s16668" style="position:absolute;left:2242;top:1567;width:3186;height:2819" coordorigin="2242,1567" coordsize="3186,2819" path="m4133,3451r-2,-1l4126,3449r4,3l4133,3451xe" fillcolor="black" stroked="f">
              <v:path arrowok="t"/>
            </v:shape>
            <v:shape id="_x0000_s16667" style="position:absolute;left:2242;top:1567;width:3186;height:2819" coordorigin="2242,1567" coordsize="3186,2819" path="m4117,3440r-4,-4l4113,3435r-1,-2l4107,3433r-2,3l4119,3444r-2,-4xe" fillcolor="black" stroked="f">
              <v:path arrowok="t"/>
            </v:shape>
            <v:shape id="_x0000_s16666" style="position:absolute;left:2242;top:1567;width:3186;height:2819" coordorigin="2242,1567" coordsize="3186,2819" path="m4128,3437r4,-3l4132,3434r3,-6l4133,3429r-4,3l4129,3432r-3,7l4128,3437xe" fillcolor="black" stroked="f">
              <v:path arrowok="t"/>
            </v:shape>
            <v:shape id="_x0000_s16665" style="position:absolute;left:2242;top:1567;width:3186;height:2819" coordorigin="2242,1567" coordsize="3186,2819" path="m4128,3431r-7,1l4113,3433r4,2l4126,3439r2,-8xe" fillcolor="black" stroked="f">
              <v:path arrowok="t"/>
            </v:shape>
            <v:shape id="_x0000_s16664" style="position:absolute;left:2242;top:1567;width:3186;height:2819" coordorigin="2242,1567" coordsize="3186,2819" path="m4129,3432r,l4128,3431r-2,8l4129,3432xe" fillcolor="black" stroked="f">
              <v:path arrowok="t"/>
            </v:shape>
            <v:shape id="_x0000_s16663" style="position:absolute;left:2242;top:1567;width:3186;height:2819" coordorigin="2242,1567" coordsize="3186,2819" path="m4137,3442r-3,l4132,3442r-4,1l4128,3443r4,2l4137,3442xe" fillcolor="black" stroked="f">
              <v:path arrowok="t"/>
            </v:shape>
            <v:shape id="_x0000_s16662" style="position:absolute;left:2242;top:1567;width:3186;height:2819" coordorigin="2242,1567" coordsize="3186,2819" path="m4139,3445r-2,-3l4132,3445r5,1l4138,3449r1,-4xe" fillcolor="black" stroked="f">
              <v:path arrowok="t"/>
            </v:shape>
            <v:shape id="_x0000_s16661" style="position:absolute;left:2242;top:1567;width:3186;height:2819" coordorigin="2242,1567" coordsize="3186,2819" path="m3613,3234r-4,-1l3608,3236r1,10l3613,3234xe" fillcolor="black" stroked="f">
              <v:path arrowok="t"/>
            </v:shape>
            <v:shape id="_x0000_s16660" style="position:absolute;left:2242;top:1567;width:3186;height:2819" coordorigin="2242,1567" coordsize="3186,2819" path="m3616,3253r-3,-19l3609,3246r1,7l3613,3260r3,-7xe" fillcolor="black" stroked="f">
              <v:path arrowok="t"/>
            </v:shape>
            <v:shape id="_x0000_s16659" style="position:absolute;left:2242;top:1567;width:3186;height:2819" coordorigin="2242,1567" coordsize="3186,2819" path="m2901,3035r2,-4l2904,3027r3,-7l2903,3018r-5,16l2899,3037r,1l2901,3035xe" fillcolor="black" stroked="f">
              <v:path arrowok="t"/>
            </v:shape>
            <v:shape id="_x0000_s16658" style="position:absolute;left:2242;top:1567;width:3186;height:2819" coordorigin="2242,1567" coordsize="3186,2819" path="m2907,3022r1,-2l2910,3018r,-1l2909,3018r-2,2l2904,3027r3,-5xe" fillcolor="black" stroked="f">
              <v:path arrowok="t"/>
            </v:shape>
            <v:shape id="_x0000_s16657" style="position:absolute;left:2242;top:1567;width:3186;height:2819" coordorigin="2242,1567" coordsize="3186,2819" path="m2947,2895r-2,5l2944,2901r-7,16l2928,2942r-1,4l2928,2946r19,-51xe" fillcolor="black" stroked="f">
              <v:path arrowok="t"/>
            </v:shape>
            <v:shape id="_x0000_s16656" style="position:absolute;left:2242;top:1567;width:3186;height:2819" coordorigin="2242,1567" coordsize="3186,2819" path="m2962,2861r-9,17l2949,2890r-2,5l2928,2946r-2,6l2924,2958r-7,21l2916,2980r46,-119xe" fillcolor="black" stroked="f">
              <v:path arrowok="t"/>
            </v:shape>
            <v:shape id="_x0000_s16655" style="position:absolute;left:2242;top:1567;width:3186;height:2819" coordorigin="2242,1567" coordsize="3186,2819" path="m2938,2929r9,-24l2955,2886r2,-4l2972,2841r-10,20l2916,2980r22,-51xe" fillcolor="black" stroked="f">
              <v:path arrowok="t"/>
            </v:shape>
            <v:shape id="_x0000_s16654" style="position:absolute;left:2242;top:1567;width:3186;height:2819" coordorigin="2242,1567" coordsize="3186,2819" path="m2924,2969r5,-16l2938,2929r-22,51l2919,2981r2,l2924,2969xe" fillcolor="black" stroked="f">
              <v:path arrowok="t"/>
            </v:shape>
            <v:shape id="_x0000_s16653" style="position:absolute;left:2242;top:1567;width:3186;height:2819" coordorigin="2242,1567" coordsize="3186,2819" path="m2909,3013r3,-2l2912,3007r-2,-4l2903,3017r6,-4xe" fillcolor="black" stroked="f">
              <v:path arrowok="t"/>
            </v:shape>
            <v:shape id="_x0000_s16652" style="position:absolute;left:2242;top:1567;width:3186;height:2819" coordorigin="2242,1567" coordsize="3186,2819" path="m2918,2984r-3,4l2914,2989r,2l2916,2993r2,-9xe" fillcolor="black" stroked="f">
              <v:path arrowok="t"/>
            </v:shape>
            <v:shape id="_x0000_s16651" style="position:absolute;left:2242;top:1567;width:3186;height:2819" coordorigin="2242,1567" coordsize="3186,2819" path="m2918,2984r-2,9l2918,2989r4,12l2918,2984xe" fillcolor="black" stroked="f">
              <v:path arrowok="t"/>
            </v:shape>
            <v:shape id="_x0000_s16650" style="position:absolute;left:2242;top:1567;width:3186;height:2819" coordorigin="2242,1567" coordsize="3186,2819" path="m4799,3687r-1,5l4797,3694r-1,3l4797,3697r2,-10xe" fillcolor="black" stroked="f">
              <v:path arrowok="t"/>
            </v:shape>
            <v:shape id="_x0000_s16649" style="position:absolute;left:2242;top:1567;width:3186;height:2819" coordorigin="2242,1567" coordsize="3186,2819" path="m4799,3697r1,l4801,3691r-2,-4l4797,3697r1,1l4799,3697xe" fillcolor="black" stroked="f">
              <v:path arrowok="t"/>
            </v:shape>
            <v:shape id="_x0000_s16648" style="position:absolute;left:2242;top:1567;width:3186;height:2819" coordorigin="2242,1567" coordsize="3186,2819" path="m4567,3610r-1,-9l4560,3599r,1l4562,3601r-1,5l4562,3609r4,3l4567,3610xe" fillcolor="black" stroked="f">
              <v:path arrowok="t"/>
            </v:shape>
            <v:shape id="_x0000_s16647" style="position:absolute;left:2242;top:1567;width:3186;height:2819" coordorigin="2242,1567" coordsize="3186,2819" path="m4571,3513r7,-22l4574,3493r-1,2l4567,3508r-5,17l4558,3546r13,-33xe" fillcolor="black" stroked="f">
              <v:path arrowok="t"/>
            </v:shape>
            <v:shape id="_x0000_s16646" style="position:absolute;left:2242;top:1567;width:3186;height:2819" coordorigin="2242,1567" coordsize="3186,2819" path="m4564,3596r,-2l4563,3593r-3,-12l4561,3560r3,-24l4571,3513r-13,33l4557,3570r,12l4557,3590r5,9l4563,3600r1,-4xe" fillcolor="black" stroked="f">
              <v:path arrowok="t"/>
            </v:shape>
            <v:shape id="_x0000_s16645" style="position:absolute;left:2242;top:1567;width:3186;height:2819" coordorigin="2242,1567" coordsize="3186,2819" path="m4912,3417r-9,-15l4898,3414r-2,3l4911,3425r1,-8xe" fillcolor="black" stroked="f">
              <v:path arrowok="t"/>
            </v:shape>
            <v:shape id="_x0000_s16644" style="position:absolute;left:2242;top:1567;width:3186;height:2819" coordorigin="2242,1567" coordsize="3186,2819" path="m4914,3417r-2,l4911,3425r,3l4912,3431r2,-14xe" fillcolor="black" stroked="f">
              <v:path arrowok="t"/>
            </v:shape>
            <v:shape id="_x0000_s16643" style="position:absolute;left:2242;top:1567;width:3186;height:2819" coordorigin="2242,1567" coordsize="3186,2819" path="m4917,3376r-9,-16l4899,3344r-10,-22l4879,3299r-10,-17l4863,3275r-1,l4860,3275r2,7l4872,3298r6,12l4889,3332r11,23l4909,3376r5,10l4917,3395r,-19xe" fillcolor="black" stroked="f">
              <v:path arrowok="t"/>
            </v:shape>
            <v:shape id="_x0000_s16642" style="position:absolute;left:2242;top:1567;width:3186;height:2819" coordorigin="2242,1567" coordsize="3186,2819" path="m4931,3402r-14,-26l4924,3409r3,1l4939,3419r-8,-17xe" fillcolor="black" stroked="f">
              <v:path arrowok="t"/>
            </v:shape>
            <v:shape id="_x0000_s16641" style="position:absolute;left:2242;top:1567;width:3186;height:2819" coordorigin="2242,1567" coordsize="3186,2819" path="m4813,3695r-5,-2l4806,3699r2,l4811,3700r2,-5xe" fillcolor="black" stroked="f">
              <v:path arrowok="t"/>
            </v:shape>
            <v:shape id="_x0000_s16640" style="position:absolute;left:2242;top:1567;width:3186;height:2819" coordorigin="2242,1567" coordsize="3186,2819" path="m3681,3244r-4,-6l3676,3239r-2,l3679,3248r2,-4xe" fillcolor="black" stroked="f">
              <v:path arrowok="t"/>
            </v:shape>
            <v:shape id="_x0000_s16639" style="position:absolute;left:2242;top:1567;width:3186;height:2819" coordorigin="2242,1567" coordsize="3186,2819" path="m3682,3277r-3,-29l3674,3239r1,29l3677,3273r2,3l3681,3279r1,-2xe" fillcolor="black" stroked="f">
              <v:path arrowok="t"/>
            </v:shape>
            <v:shape id="_x0000_s16638" style="position:absolute;left:2242;top:1567;width:3186;height:2819" coordorigin="2242,1567" coordsize="3186,2819" path="m4582,3502r4,-14l4587,3483r-1,1l4583,3491r-4,11l4574,3516r-4,15l4582,3502xe" fillcolor="black" stroked="f">
              <v:path arrowok="t"/>
            </v:shape>
            <v:shape id="_x0000_s16637" style="position:absolute;left:2242;top:1567;width:3186;height:2819" coordorigin="2242,1567" coordsize="3186,2819" path="m4574,3533r5,-19l4582,3502r-12,29l4567,3546r-2,15l4565,3566r9,-33xe" fillcolor="black" stroked="f">
              <v:path arrowok="t"/>
            </v:shape>
            <v:shape id="_x0000_s16636" style="position:absolute;left:2242;top:1567;width:3186;height:2819" coordorigin="2242,1567" coordsize="3186,2819" path="m4572,3566r,-9l4573,3553r,-4l4574,3533r-9,33l4568,3591r4,-25xe" fillcolor="black" stroked="f">
              <v:path arrowok="t"/>
            </v:shape>
            <v:shape id="_x0000_s16635" style="position:absolute;left:2242;top:1567;width:3186;height:2819" coordorigin="2242,1567" coordsize="3186,2819" path="m4574,3592r-2,-26l4568,3591r3,17l4575,3609r-1,-17xe" fillcolor="black" stroked="f">
              <v:path arrowok="t"/>
            </v:shape>
            <v:shape id="_x0000_s16634" style="position:absolute;left:2242;top:1567;width:3186;height:2819" coordorigin="2242,1567" coordsize="3186,2819" path="m4544,3586r-3,-4l4539,3568r2,16l4542,3585r3,10l4546,3599r1,1l4544,3586xe" fillcolor="black" stroked="f">
              <v:path arrowok="t"/>
            </v:shape>
            <v:shape id="_x0000_s16633" style="position:absolute;left:2242;top:1567;width:3186;height:2819" coordorigin="2242,1567" coordsize="3186,2819" path="m4548,3598r2,-6l4544,3586r3,14l4548,3598xe" fillcolor="black" stroked="f">
              <v:path arrowok="t"/>
            </v:shape>
            <v:shape id="_x0000_s16632" style="position:absolute;left:2242;top:1567;width:3186;height:2819" coordorigin="2242,1567" coordsize="3186,2819" path="m4543,3541r-1,-11l4541,3525r-1,5l4539,3544r4,10l4543,3541xe" fillcolor="black" stroked="f">
              <v:path arrowok="t"/>
            </v:shape>
            <v:shape id="_x0000_s16631" style="position:absolute;left:2242;top:1567;width:3186;height:2819" coordorigin="2242,1567" coordsize="3186,2819" path="m4545,3580r-1,-5l4544,3567r-1,-13l4539,3544r,24l4541,3582r4,-2xe" fillcolor="black" stroked="f">
              <v:path arrowok="t"/>
            </v:shape>
            <v:shape id="_x0000_s16630" style="position:absolute;left:2242;top:1567;width:3186;height:2819" coordorigin="2242,1567" coordsize="3186,2819" path="m4544,3586r1,-1l4545,3580r-4,2l4544,3586xe" fillcolor="black" stroked="f">
              <v:path arrowok="t"/>
            </v:shape>
            <v:shape id="_x0000_s16629" style="position:absolute;left:2242;top:1567;width:3186;height:2819" coordorigin="2242,1567" coordsize="3186,2819" path="m4508,3582r-1,-3l4507,3578r-6,l4504,3581r4,5l4508,3582xe" fillcolor="black" stroked="f">
              <v:path arrowok="t"/>
            </v:shape>
            <v:shape id="_x0000_s16628" style="position:absolute;left:2242;top:1567;width:3186;height:2819" coordorigin="2242,1567" coordsize="3186,2819" path="m4513,3577r-6,1l4507,3579r,l4511,3580r2,-3xe" fillcolor="black" stroked="f">
              <v:path arrowok="t"/>
            </v:shape>
            <v:shape id="_x0000_s16627" style="position:absolute;left:2242;top:1567;width:3186;height:2819" coordorigin="2242,1567" coordsize="3186,2819" path="m4519,3583r-6,-6l4511,3580r2,2l4513,3584r,2l4517,3590r2,-7xe" fillcolor="black" stroked="f">
              <v:path arrowok="t"/>
            </v:shape>
            <v:shape id="_x0000_s16626" style="position:absolute;left:2242;top:1567;width:3186;height:2819" coordorigin="2242,1567" coordsize="3186,2819" path="m4093,3426r-9,-4l4083,3423r-4,-10l4077,3414r-4,3l4082,3424r,l4086,3427r7,-1xe" fillcolor="black" stroked="f">
              <v:path arrowok="t"/>
            </v:shape>
            <v:shape id="_x0000_s16625" style="position:absolute;left:2242;top:1567;width:3186;height:2819" coordorigin="2242,1567" coordsize="3186,2819" path="m4082,3424r,l4080,3425r6,2l4082,3424xe" fillcolor="black" stroked="f">
              <v:path arrowok="t"/>
            </v:shape>
            <v:shape id="_x0000_s16624" style="position:absolute;left:2242;top:1567;width:3186;height:2819" coordorigin="2242,1567" coordsize="3186,2819" path="m4083,3421r1,-3l4079,3413r4,10l4083,3421xe" fillcolor="black" stroked="f">
              <v:path arrowok="t"/>
            </v:shape>
            <v:shape id="_x0000_s16623" style="position:absolute;left:2242;top:1567;width:3186;height:2819" coordorigin="2242,1567" coordsize="3186,2819" path="m2869,3199r1,-3l2871,3192r-2,-2l2869,3193r,3l2867,3199r-3,7l2869,3199xe" fillcolor="black" stroked="f">
              <v:path arrowok="t"/>
            </v:shape>
            <v:shape id="_x0000_s16622" style="position:absolute;left:2242;top:1567;width:3186;height:2819" coordorigin="2242,1567" coordsize="3186,2819" path="m2871,3201r,-1l2870,3200r-2,l2869,3199r-5,7l2865,3216r6,-15xe" fillcolor="black" stroked="f">
              <v:path arrowok="t"/>
            </v:shape>
            <v:shape id="_x0000_s16621" style="position:absolute;left:2242;top:1567;width:3186;height:2819" coordorigin="2242,1567" coordsize="3186,2819" path="m2868,3212r3,-9l2871,3201r-6,15l2863,3226r3,8l2868,3212xe" fillcolor="black" stroked="f">
              <v:path arrowok="t"/>
            </v:shape>
            <v:shape id="_x0000_s16620" style="position:absolute;left:2242;top:1567;width:3186;height:2819" coordorigin="2242,1567" coordsize="3186,2819" path="m2865,3256r,-1l2866,3234r-3,-8l2860,3249r,20l2860,3270r5,-14xe" fillcolor="black" stroked="f">
              <v:path arrowok="t"/>
            </v:shape>
            <v:shape id="_x0000_s16619" style="position:absolute;left:2242;top:1567;width:3186;height:2819" coordorigin="2242,1567" coordsize="3186,2819" path="m2865,3256r-5,14l2861,3272r-1,3l2865,3256xe" fillcolor="black" stroked="f">
              <v:path arrowok="t"/>
            </v:shape>
            <v:shape id="_x0000_s16618" style="position:absolute;left:2242;top:1567;width:3186;height:2819" coordorigin="2242,1567" coordsize="3186,2819" path="m2869,3190r-1,-2l2866,3192r2,1l2869,3193r,-3xe" fillcolor="black" stroked="f">
              <v:path arrowok="t"/>
            </v:shape>
            <v:shape id="_x0000_s16617" style="position:absolute;left:2242;top:1567;width:3186;height:2819" coordorigin="2242,1567" coordsize="3186,2819" path="m2873,3178r,-11l2874,3159r10,-18l2880,3140r-12,33l2868,3183r2,3l2871,3188r2,-10xe" fillcolor="black" stroked="f">
              <v:path arrowok="t"/>
            </v:shape>
            <v:shape id="_x0000_s16616" style="position:absolute;left:2242;top:1567;width:3186;height:2819" coordorigin="2242,1567" coordsize="3186,2819" path="m2880,3140r-1,2l2878,3143r-1,1l2874,3144r,6l2871,3162r9,-22xe" fillcolor="black" stroked="f">
              <v:path arrowok="t"/>
            </v:shape>
            <v:shape id="_x0000_s16615" style="position:absolute;left:2242;top:1567;width:3186;height:2819" coordorigin="2242,1567" coordsize="3186,2819" path="m2880,3140r-1,l2879,3140r,1l2879,3142r1,-2xe" fillcolor="black" stroked="f">
              <v:path arrowok="t"/>
            </v:shape>
            <v:shape id="_x0000_s16614" style="position:absolute;left:2242;top:1567;width:3186;height:2819" coordorigin="2242,1567" coordsize="3186,2819" path="m2876,3163r-2,-4l2873,3167r1,1l2875,3170r1,-7xe" fillcolor="black" stroked="f">
              <v:path arrowok="t"/>
            </v:shape>
            <v:shape id="_x0000_s16613" style="position:absolute;left:2242;top:1567;width:3186;height:2819" coordorigin="2242,1567" coordsize="3186,2819" path="m2609,3432r-12,-6l2596,3435r1,l2598,3436r,1l2598,3438r4,3l2609,3432xe" fillcolor="black" stroked="f">
              <v:path arrowok="t"/>
            </v:shape>
            <v:shape id="_x0000_s16612" style="position:absolute;left:2242;top:1567;width:3186;height:2819" coordorigin="2242,1567" coordsize="3186,2819" path="m2625,3441r-16,-9l2602,3441r5,1l2611,3444r7,3l2625,3441xe" fillcolor="black" stroked="f">
              <v:path arrowok="t"/>
            </v:shape>
            <v:shape id="_x0000_s16611" style="position:absolute;left:2242;top:1567;width:3186;height:2819" coordorigin="2242,1567" coordsize="3186,2819" path="m2695,3471r-9,-3l2670,3462r-22,-10l2625,3441r-7,6l2622,3450r12,6l2655,3465r24,9l2695,3471xe" fillcolor="black" stroked="f">
              <v:path arrowok="t"/>
            </v:shape>
            <v:shape id="_x0000_s16610" style="position:absolute;left:2242;top:1567;width:3186;height:2819" coordorigin="2242,1567" coordsize="3186,2819" path="m2700,3473r-1,-1l2698,3471r-2,-1l2695,3471r-16,3l2701,3482r-1,-9xe" fillcolor="black" stroked="f">
              <v:path arrowok="t"/>
            </v:shape>
            <v:shape id="_x0000_s16609" style="position:absolute;left:2242;top:1567;width:3186;height:2819" coordorigin="2242,1567" coordsize="3186,2819" path="m2712,3476r-7,-2l2700,3473r1,9l2716,3487r-4,-11xe" fillcolor="black" stroked="f">
              <v:path arrowok="t"/>
            </v:shape>
            <v:shape id="_x0000_s16608" style="position:absolute;left:2242;top:1567;width:3186;height:2819" coordorigin="2242,1567" coordsize="3186,2819" path="m2741,3486r-5,-4l2725,3478r-13,-2l2716,3487r1,l2733,3491r8,-5xe" fillcolor="black" stroked="f">
              <v:path arrowok="t"/>
            </v:shape>
            <v:shape id="_x0000_s16607" style="position:absolute;left:2242;top:1567;width:3186;height:2819" coordorigin="2242,1567" coordsize="3186,2819" path="m2743,3483r1,3l2744,3488r-1,-1l2741,3486r-8,5l2755,3498r-12,-15xe" fillcolor="black" stroked="f">
              <v:path arrowok="t"/>
            </v:shape>
            <v:shape id="_x0000_s16606" style="position:absolute;left:2242;top:1567;width:3186;height:2819" coordorigin="2242,1567" coordsize="3186,2819" path="m2662,3164r-5,17l2657,3182r-1,1l2653,3187r3,2l2662,3164xe" fillcolor="black" stroked="f">
              <v:path arrowok="t"/>
            </v:shape>
            <v:shape id="_x0000_s16605" style="position:absolute;left:2242;top:1567;width:3186;height:2819" coordorigin="2242,1567" coordsize="3186,2819" path="m2672,3102r,l2675,3091r-1,-9l2672,3089r-3,14l2665,3126r7,-24xe" fillcolor="black" stroked="f">
              <v:path arrowok="t"/>
            </v:shape>
            <v:shape id="_x0000_s16604" style="position:absolute;left:2242;top:1567;width:3186;height:2819" coordorigin="2242,1567" coordsize="3186,2819" path="m2665,3142r4,-23l2672,3102r-7,24l2660,3151r-3,18l2657,3170r8,-28xe" fillcolor="black" stroked="f">
              <v:path arrowok="t"/>
            </v:shape>
            <v:shape id="_x0000_s16603" style="position:absolute;left:2242;top:1567;width:3186;height:2819" coordorigin="2242,1567" coordsize="3186,2819" path="m2662,3164r3,-22l2657,3170r-2,6l2655,3180r1,l2662,3164xe" fillcolor="black" stroked="f">
              <v:path arrowok="t"/>
            </v:shape>
            <v:shape id="_x0000_s16602" style="position:absolute;left:2242;top:1567;width:3186;height:2819" coordorigin="2242,1567" coordsize="3186,2819" path="m2658,3202r2,-21l2662,3164r-6,25l2652,3202r-3,11l2648,3221r2,1l2658,3202xe" fillcolor="black" stroked="f">
              <v:path arrowok="t"/>
            </v:shape>
            <v:shape id="_x0000_s16601" style="position:absolute;left:2242;top:1567;width:3186;height:2819" coordorigin="2242,1567" coordsize="3186,2819" path="m2658,3202r-8,20l2651,3222r1,2l2652,3226r1,4l2658,3202xe" fillcolor="black" stroked="f">
              <v:path arrowok="t"/>
            </v:shape>
            <v:shape id="_x0000_s16600" style="position:absolute;left:2242;top:1567;width:3186;height:2819" coordorigin="2242,1567" coordsize="3186,2819" path="m2777,3492r-3,l2771,3493r-3,-1l2768,3491r-2,-3l2743,3483r12,15l2778,3504r-1,-12xe" fillcolor="black" stroked="f">
              <v:path arrowok="t"/>
            </v:shape>
            <v:shape id="_x0000_s16599" style="position:absolute;left:2242;top:1567;width:3186;height:2819" coordorigin="2242,1567" coordsize="3186,2819" path="m2798,3498r-9,-2l2784,3494r-7,-2l2778,3504r21,6l2798,3498xe" fillcolor="black" stroked="f">
              <v:path arrowok="t"/>
            </v:shape>
            <v:shape id="_x0000_s16598" style="position:absolute;left:2242;top:1567;width:3186;height:2819" coordorigin="2242,1567" coordsize="3186,2819" path="m2822,3505r-24,-7l2799,3510r12,1l2812,3511r2,l2815,3512r2,1l2822,3505xe" fillcolor="black" stroked="f">
              <v:path arrowok="t"/>
            </v:shape>
            <v:shape id="_x0000_s16597" style="position:absolute;left:2242;top:1567;width:3186;height:2819" coordorigin="2242,1567" coordsize="3186,2819" path="m2853,3507r-16,3l2836,3510r-1,-1l2822,3505r-5,8l2849,3518r4,-11xe" fillcolor="black" stroked="f">
              <v:path arrowok="t"/>
            </v:shape>
            <v:shape id="_x0000_s16596" style="position:absolute;left:2242;top:1567;width:3186;height:2819" coordorigin="2242,1567" coordsize="3186,2819" path="m2853,3507r-8,l2838,3508r-1,2l2853,3507xe" fillcolor="black" stroked="f">
              <v:path arrowok="t"/>
            </v:shape>
            <v:shape id="_x0000_s16595" style="position:absolute;left:2242;top:1567;width:3186;height:2819" coordorigin="2242,1567" coordsize="3186,2819" path="m2868,3519r7,-11l2853,3508r,-1l2849,3518r2,l2852,3517r3,l2862,3520r6,-1xe" fillcolor="black" stroked="f">
              <v:path arrowok="t"/>
            </v:shape>
            <v:shape id="_x0000_s16594" style="position:absolute;left:2242;top:1567;width:3186;height:2819" coordorigin="2242,1567" coordsize="3186,2819" path="m2876,3519r7,l2902,3512r-9,-3l2875,3508r-7,11l2876,3519xe" fillcolor="black" stroked="f">
              <v:path arrowok="t"/>
            </v:shape>
            <v:shape id="_x0000_s16593" style="position:absolute;left:2242;top:1567;width:3186;height:2819" coordorigin="2242,1567" coordsize="3186,2819" path="m2905,3509r-3,3l2883,3519r15,4l2905,3509xe" fillcolor="black" stroked="f">
              <v:path arrowok="t"/>
            </v:shape>
            <v:shape id="_x0000_s16592" style="position:absolute;left:2242;top:1567;width:3186;height:2819" coordorigin="2242,1567" coordsize="3186,2819" path="m2873,3189r-2,-1l2871,3192r,l2873,3189xe" fillcolor="black" stroked="f">
              <v:path arrowok="t"/>
            </v:shape>
            <v:shape id="_x0000_s16591" style="position:absolute;left:2242;top:1567;width:3186;height:2819" coordorigin="2242,1567" coordsize="3186,2819" path="m2950,2999r6,-17l2955,2978r-7,18l2947,2997r-2,1l2947,3003r3,-4xe" fillcolor="black" stroked="f">
              <v:path arrowok="t"/>
            </v:shape>
            <v:shape id="_x0000_s16590" style="position:absolute;left:2242;top:1567;width:3186;height:2819" coordorigin="2242,1567" coordsize="3186,2819" path="m2955,2978r,-4l2950,2980r-1,8l2949,2992r-1,4l2955,2978xe" fillcolor="black" stroked="f">
              <v:path arrowok="t"/>
            </v:shape>
            <v:shape id="_x0000_s16589" style="position:absolute;left:2242;top:1567;width:3186;height:2819" coordorigin="2242,1567" coordsize="3186,2819" path="m4989,3751r-2,2l4986,3753r-4,l4980,3757r2,2l4984,3762r5,-11xe" fillcolor="black" stroked="f">
              <v:path arrowok="t"/>
            </v:shape>
            <v:shape id="_x0000_s16588" style="position:absolute;left:2242;top:1567;width:3186;height:2819" coordorigin="2242,1567" coordsize="3186,2819" path="m4997,3740r-2,2l4993,3744r-3,3l4989,3751r-5,11l4997,3740xe" fillcolor="black" stroked="f">
              <v:path arrowok="t"/>
            </v:shape>
            <v:shape id="_x0000_s16587" style="position:absolute;left:2242;top:1567;width:3186;height:2819" coordorigin="2242,1567" coordsize="3186,2819" path="m4994,3753r2,-4l4997,3747r2,-3l5007,3727r-10,13l4984,3762r10,-9xe" fillcolor="black" stroked="f">
              <v:path arrowok="t"/>
            </v:shape>
            <v:shape id="_x0000_s16586" style="position:absolute;left:2242;top:1567;width:3186;height:2819" coordorigin="2242,1567" coordsize="3186,2819" path="m5001,3743r10,-13l5035,3665r-1,1l5033,3668r-6,20l5017,3709r-10,18l4999,3744r2,-1xe" fillcolor="black" stroked="f">
              <v:path arrowok="t"/>
            </v:shape>
            <v:shape id="_x0000_s16585" style="position:absolute;left:2242;top:1567;width:3186;height:2819" coordorigin="2242,1567" coordsize="3186,2819" path="m5023,3708r19,-44l5042,3656r-2,12l5036,3666r-1,-1l5011,3730r12,-22xe" fillcolor="black" stroked="f">
              <v:path arrowok="t"/>
            </v:shape>
            <v:shape id="_x0000_s16584" style="position:absolute;left:2242;top:1567;width:3186;height:2819" coordorigin="2242,1567" coordsize="3186,2819" path="m4854,3709r-11,-12l4833,3687r-8,-5l4832,3691r17,16l4856,3710r-2,-1xe" fillcolor="black" stroked="f">
              <v:path arrowok="t"/>
            </v:shape>
            <v:shape id="_x0000_s16583" style="position:absolute;left:2242;top:1567;width:3186;height:2819" coordorigin="2242,1567" coordsize="3186,2819" path="m4860,3712r1,-1l4860,3710r-4,l4849,3707r11,6l4860,3712xe" fillcolor="black" stroked="f">
              <v:path arrowok="t"/>
            </v:shape>
            <v:shape id="_x0000_s16582" style="position:absolute;left:2242;top:1567;width:3186;height:2819" coordorigin="2242,1567" coordsize="3186,2819" path="m4862,3711r2,l4863,3710r-3,l4861,3711r1,xe" fillcolor="black" stroked="f">
              <v:path arrowok="t"/>
            </v:shape>
            <v:shape id="_x0000_s16581" style="position:absolute;left:2242;top:1567;width:3186;height:2819" coordorigin="2242,1567" coordsize="3186,2819" path="m4417,2600r-8,4l4410,2605r1,l4417,2600xe" fillcolor="black" stroked="f">
              <v:path arrowok="t"/>
            </v:shape>
            <v:shape id="_x0000_s16580" style="position:absolute;left:2242;top:1567;width:3186;height:2819" coordorigin="2242,1567" coordsize="3186,2819" path="m4104,3422r-6,l4092,3422r4,5l4101,3433r3,-11xe" fillcolor="black" stroked="f">
              <v:path arrowok="t"/>
            </v:shape>
            <v:shape id="_x0000_s16579" style="position:absolute;left:2242;top:1567;width:3186;height:2819" coordorigin="2242,1567" coordsize="3186,2819" path="m4105,3430r3,-3l4104,3422r-3,11l4105,3430xe" fillcolor="black" stroked="f">
              <v:path arrowok="t"/>
            </v:shape>
            <v:shape id="_x0000_s16578" style="position:absolute;left:2242;top:1567;width:3186;height:2819" coordorigin="2242,1567" coordsize="3186,2819" path="m4922,3724r-2,l4920,3725r-1,l4920,3725r4,4l4922,3724xe" fillcolor="black" stroked="f">
              <v:path arrowok="t"/>
            </v:shape>
            <v:shape id="_x0000_s16577" style="position:absolute;left:2242;top:1567;width:3186;height:2819" coordorigin="2242,1567" coordsize="3186,2819" path="m4953,3745r-12,-9l4922,3724r2,5l4929,3733r16,10l4954,3747r-1,-2xe" fillcolor="black" stroked="f">
              <v:path arrowok="t"/>
            </v:shape>
            <v:shape id="_x0000_s16576" style="position:absolute;left:2242;top:1567;width:3186;height:2819" coordorigin="2242,1567" coordsize="3186,2819" path="m4524,3583r-1,-2l4523,3578r-1,-1l4517,3576r3,6l4524,3588r,-5xe" fillcolor="black" stroked="f">
              <v:path arrowok="t"/>
            </v:shape>
            <v:shape id="_x0000_s16575" style="position:absolute;left:2242;top:1567;width:3186;height:2819" coordorigin="2242,1567" coordsize="3186,2819" path="m4517,3575r,1l4522,3577r-5,-2xe" fillcolor="black" stroked="f">
              <v:path arrowok="t"/>
            </v:shape>
            <v:shape id="_x0000_s16574" style="position:absolute;left:2242;top:1567;width:3186;height:2819" coordorigin="2242,1567" coordsize="3186,2819" path="m4524,3578r2,-1l4526,3573r-1,2l4524,3576r-2,1l4523,3578r1,xe" fillcolor="black" stroked="f">
              <v:path arrowok="t"/>
            </v:shape>
            <v:shape id="_x0000_s16573" style="position:absolute;left:2242;top:1567;width:3186;height:2819" coordorigin="2242,1567" coordsize="3186,2819" path="m4531,3587r2,-1l4526,3573r,4l4529,3588r2,-1xe" fillcolor="black" stroked="f">
              <v:path arrowok="t"/>
            </v:shape>
            <v:shape id="_x0000_s16572" style="position:absolute;left:2242;top:1567;width:3186;height:2819" coordorigin="2242,1567" coordsize="3186,2819" path="m4069,3423r-2,-7l4063,3414r-5,-8l4053,3411r7,4l4065,3417r-2,7l4069,3423xe" fillcolor="black" stroked="f">
              <v:path arrowok="t"/>
            </v:shape>
            <v:shape id="_x0000_s16571" style="position:absolute;left:2242;top:1567;width:3186;height:2819" coordorigin="2242,1567" coordsize="3186,2819" path="m4076,3422r-1,-3l4067,3416r2,7l4076,3422xe" fillcolor="black" stroked="f">
              <v:path arrowok="t"/>
            </v:shape>
            <v:shape id="_x0000_s16570" style="position:absolute;left:2242;top:1567;width:3186;height:2819" coordorigin="2242,1567" coordsize="3186,2819" path="m4065,3417r-5,-2l4058,3420r5,4l4065,3417xe" fillcolor="black" stroked="f">
              <v:path arrowok="t"/>
            </v:shape>
            <v:shape id="_x0000_s16569" style="position:absolute;left:2242;top:1567;width:3186;height:2819" coordorigin="2242,1567" coordsize="3186,2819" path="m4048,3401r1,-12l4039,3381r8,17l4048,3401r,l4051,3406r-3,-5xe" fillcolor="black" stroked="f">
              <v:path arrowok="t"/>
            </v:shape>
            <v:shape id="_x0000_s16568" style="position:absolute;left:2242;top:1567;width:3186;height:2819" coordorigin="2242,1567" coordsize="3186,2819" path="m4058,3406r-3,-5l4048,3401r3,5l4053,3411r5,-5xe" fillcolor="black" stroked="f">
              <v:path arrowok="t"/>
            </v:shape>
            <v:shape id="_x0000_s16567" style="position:absolute;left:2242;top:1567;width:3186;height:2819" coordorigin="2242,1567" coordsize="3186,2819" path="m3601,3223r-2,-5l3596,3226r1,11l3601,3223xe" fillcolor="black" stroked="f">
              <v:path arrowok="t"/>
            </v:shape>
            <v:shape id="_x0000_s16566" style="position:absolute;left:2242;top:1567;width:3186;height:2819" coordorigin="2242,1567" coordsize="3186,2819" path="m3601,3232r,-9l3597,3237r1,2l3601,3243r,-11xe" fillcolor="black" stroked="f">
              <v:path arrowok="t"/>
            </v:shape>
            <v:shape id="_x0000_s16565" style="position:absolute;left:2242;top:1567;width:3186;height:2819" coordorigin="2242,1567" coordsize="3186,2819" path="m2808,2942r6,-17l2811,2928r-1,1l2804,2948r4,-6xe" fillcolor="black" stroked="f">
              <v:path arrowok="t"/>
            </v:shape>
            <v:shape id="_x0000_s16564" style="position:absolute;left:2242;top:1567;width:3186;height:2819" coordorigin="2242,1567" coordsize="3186,2819" path="m4153,3438r-3,l4148,3439r,1l4150,3442r2,4l4155,3448r-2,-10xe" fillcolor="black" stroked="f">
              <v:path arrowok="t"/>
            </v:shape>
            <v:shape id="_x0000_s16563" style="position:absolute;left:2242;top:1567;width:3186;height:2819" coordorigin="2242,1567" coordsize="3186,2819" path="m4155,3445r1,-2l4153,3438r2,10l4155,3445xe" fillcolor="black" stroked="f">
              <v:path arrowok="t"/>
            </v:shape>
            <v:shape id="_x0000_s16562" style="position:absolute;left:2242;top:1567;width:3186;height:2819" coordorigin="2242,1567" coordsize="3186,2819" path="m5182,3827r2,-6l5178,3822r-2,5l5179,3828r3,-1xe" fillcolor="black" stroked="f">
              <v:path arrowok="t"/>
            </v:shape>
            <v:shape id="_x0000_s16561" style="position:absolute;left:2242;top:1567;width:3186;height:2819" coordorigin="2242,1567" coordsize="3186,2819" path="m5184,3825r1,-1l5185,3823r-1,-2l5182,3827r2,-2xe" fillcolor="black" stroked="f">
              <v:path arrowok="t"/>
            </v:shape>
            <v:shape id="_x0000_s16560" style="position:absolute;left:2242;top:1567;width:3186;height:2819" coordorigin="2242,1567" coordsize="3186,2819" path="m4121,3418r-4,-4l4106,3420r3,5l4112,3430r,l4121,3418xe" fillcolor="black" stroked="f">
              <v:path arrowok="t"/>
            </v:shape>
            <v:shape id="_x0000_s16559" style="position:absolute;left:2242;top:1567;width:3186;height:2819" coordorigin="2242,1567" coordsize="3186,2819" path="m4118,3427r5,-1l4125,3421r-4,-3l4112,3430r6,-3xe" fillcolor="black" stroked="f">
              <v:path arrowok="t"/>
            </v:shape>
            <v:shape id="_x0000_s16558" style="position:absolute;left:2242;top:1567;width:3186;height:2819" coordorigin="2242,1567" coordsize="3186,2819" path="m4065,3406r-4,-5l4060,3402r3,5l4066,3413r-1,-7xe" fillcolor="black" stroked="f">
              <v:path arrowok="t"/>
            </v:shape>
            <v:shape id="_x0000_s16557" style="position:absolute;left:2242;top:1567;width:3186;height:2819" coordorigin="2242,1567" coordsize="3186,2819" path="m3627,3242r,-12l3626,3217r-2,-5l3622,3221r-1,4l3620,3237r2,9l3625,3247r2,-5xe" fillcolor="black" stroked="f">
              <v:path arrowok="t"/>
            </v:shape>
            <v:shape id="_x0000_s16556" style="position:absolute;left:2242;top:1567;width:3186;height:2819" coordorigin="2242,1567" coordsize="3186,2819" path="m4935,3722r-2,-2l4931,3720r,l4932,3722r8,3l4935,3722xe" fillcolor="black" stroked="f">
              <v:path arrowok="t"/>
            </v:shape>
            <v:shape id="_x0000_s16555" style="position:absolute;left:2242;top:1567;width:3186;height:2819" coordorigin="2242,1567" coordsize="3186,2819" path="m4962,3737r-22,-12l4932,3722r17,13l4956,3738r3,1l4962,3737xe" fillcolor="black" stroked="f">
              <v:path arrowok="t"/>
            </v:shape>
            <v:shape id="_x0000_s16554" style="position:absolute;left:2242;top:1567;width:3186;height:2819" coordorigin="2242,1567" coordsize="3186,2819" path="m4977,3745r-15,-8l4959,3739r3,3l4963,3743r3,4l4977,3745xe" fillcolor="black" stroked="f">
              <v:path arrowok="t"/>
            </v:shape>
            <v:shape id="_x0000_s16553" style="position:absolute;left:2242;top:1567;width:3186;height:2819" coordorigin="2242,1567" coordsize="3186,2819" path="m4980,3748r-1,-2l4977,3745r-11,2l4979,3752r1,-4xe" fillcolor="black" stroked="f">
              <v:path arrowok="t"/>
            </v:shape>
            <v:shape id="_x0000_s16552" style="position:absolute;left:2242;top:1567;width:3186;height:2819" coordorigin="2242,1567" coordsize="3186,2819" path="m4552,3458r-6,10l4537,3492r-4,14l4532,3515r20,-57xe" fillcolor="black" stroked="f">
              <v:path arrowok="t"/>
            </v:shape>
            <v:shape id="_x0000_s16551" style="position:absolute;left:2242;top:1567;width:3186;height:2819" coordorigin="2242,1567" coordsize="3186,2819" path="m4537,3519r-1,l4539,3504r8,-28l4552,3458r-20,57l4529,3528r-1,6l4537,3519xe" fillcolor="black" stroked="f">
              <v:path arrowok="t"/>
            </v:shape>
            <v:shape id="_x0000_s16550" style="position:absolute;left:2242;top:1567;width:3186;height:2819" coordorigin="2242,1567" coordsize="3186,2819" path="m4535,3575r-2,-20l4534,3531r2,-10l4537,3520r,-1l4528,3534r,19l4530,3574r6,6l4535,3575xe" fillcolor="black" stroked="f">
              <v:path arrowok="t"/>
            </v:shape>
            <v:shape id="_x0000_s16549" style="position:absolute;left:2242;top:1567;width:3186;height:2819" coordorigin="2242,1567" coordsize="3186,2819" path="m4537,3585r,-1l4536,3580r-6,-6l4534,3586r3,-1xe" fillcolor="black" stroked="f">
              <v:path arrowok="t"/>
            </v:shape>
            <v:shape id="_x0000_s16548" style="position:absolute;left:2242;top:1567;width:3186;height:2819" coordorigin="2242,1567" coordsize="3186,2819" path="m4501,3565r-2,-8l4495,3559r2,7l4500,3575r1,-10xe" fillcolor="black" stroked="f">
              <v:path arrowok="t"/>
            </v:shape>
            <v:shape id="_x0000_s16547" style="position:absolute;left:2242;top:1567;width:3186;height:2819" coordorigin="2242,1567" coordsize="3186,2819" path="m4161,3435r-5,-1l4156,3438r2,4l4161,3435xe" fillcolor="black" stroked="f">
              <v:path arrowok="t"/>
            </v:shape>
            <v:shape id="_x0000_s16546" style="position:absolute;left:2242;top:1567;width:3186;height:2819" coordorigin="2242,1567" coordsize="3186,2819" path="m4164,3443r-3,-8l4158,3442r3,4l4163,3447r1,-4xe" fillcolor="black" stroked="f">
              <v:path arrowok="t"/>
            </v:shape>
            <v:shape id="_x0000_s16545" style="position:absolute;left:2242;top:1567;width:3186;height:2819" coordorigin="2242,1567" coordsize="3186,2819" path="m4139,3436r-4,-8l4132,3434r,l4138,3439r1,-3xe" fillcolor="black" stroked="f">
              <v:path arrowok="t"/>
            </v:shape>
            <v:shape id="_x0000_s16544" style="position:absolute;left:2242;top:1567;width:3186;height:2819" coordorigin="2242,1567" coordsize="3186,2819" path="m4092,3410r-4,-2l4084,3412r3,4l4091,3420r1,-10xe" fillcolor="black" stroked="f">
              <v:path arrowok="t"/>
            </v:shape>
            <v:shape id="_x0000_s16543" style="position:absolute;left:2242;top:1567;width:3186;height:2819" coordorigin="2242,1567" coordsize="3186,2819" path="m4095,3417r3,-1l4097,3412r-5,-2l4091,3420r4,-3xe" fillcolor="black" stroked="f">
              <v:path arrowok="t"/>
            </v:shape>
            <v:shape id="_x0000_s16542" style="position:absolute;left:2242;top:1567;width:3186;height:2819" coordorigin="2242,1567" coordsize="3186,2819" path="m3668,3255r-1,-1l3665,3249r4,-25l3662,3230r-2,6l3662,3255r2,2l3666,3260r1,l3668,3255xe" fillcolor="black" stroked="f">
              <v:path arrowok="t"/>
            </v:shape>
            <v:shape id="_x0000_s16541" style="position:absolute;left:2242;top:1567;width:3186;height:2819" coordorigin="2242,1567" coordsize="3186,2819" path="m3667,3258r1,-1l3668,3255r-1,5l3667,3258xe" fillcolor="black" stroked="f">
              <v:path arrowok="t"/>
            </v:shape>
            <v:shape id="_x0000_s16540" style="position:absolute;left:2242;top:1567;width:3186;height:2819" coordorigin="2242,1567" coordsize="3186,2819" path="m3669,3224r-7,-3l3659,3220r-1,3l3660,3227r1,1l3662,3230r7,-6xe" fillcolor="black" stroked="f">
              <v:path arrowok="t"/>
            </v:shape>
            <v:shape id="_x0000_s16539" style="position:absolute;left:2242;top:1567;width:3186;height:2819" coordorigin="2242,1567" coordsize="3186,2819" path="m2958,2881r4,-7l2966,2867r26,-70l2981,2821r-9,20l2957,2882r1,-1xe" fillcolor="black" stroked="f">
              <v:path arrowok="t"/>
            </v:shape>
            <v:shape id="_x0000_s16538" style="position:absolute;left:2242;top:1567;width:3186;height:2819" coordorigin="2242,1567" coordsize="3186,2819" path="m2971,2856r11,-20l2995,2813r12,-23l3017,2773r11,-34l3022,2747r-9,13l3003,2777r-11,20l2966,2867r5,-11xe" fillcolor="black" stroked="f">
              <v:path arrowok="t"/>
            </v:shape>
            <v:shape id="_x0000_s16537" style="position:absolute;left:2242;top:1567;width:3186;height:2819" coordorigin="2242,1567" coordsize="3186,2819" path="m3020,2768r13,-21l3044,2715r-5,8l3032,2736r-4,3l3017,2773r3,-5xe" fillcolor="black" stroked="f">
              <v:path arrowok="t"/>
            </v:shape>
            <v:shape id="_x0000_s16536" style="position:absolute;left:2242;top:1567;width:3186;height:2819" coordorigin="2242,1567" coordsize="3186,2819" path="m3043,2733r8,-12l3067,2695r10,-15l3074,2676r-15,20l3048,2709r-4,6l3033,2747r10,-14xe" fillcolor="black" stroked="f">
              <v:path arrowok="t"/>
            </v:shape>
            <v:shape id="_x0000_s16535" style="position:absolute;left:2242;top:1567;width:3186;height:2819" coordorigin="2242,1567" coordsize="3186,2819" path="m3085,2672r3,-2l3108,2637r-8,8l3094,2652r-20,24l3077,2680r8,-8xe" fillcolor="black" stroked="f">
              <v:path arrowok="t"/>
            </v:shape>
            <v:shape id="_x0000_s16534" style="position:absolute;left:2242;top:1567;width:3186;height:2819" coordorigin="2242,1567" coordsize="3186,2819" path="m3106,2642r1,-3l3108,2637r-20,33l3106,2642xe" fillcolor="black" stroked="f">
              <v:path arrowok="t"/>
            </v:shape>
            <v:shape id="_x0000_s16533" style="position:absolute;left:2242;top:1567;width:3186;height:2819" coordorigin="2242,1567" coordsize="3186,2819" path="m4510,3572r1,-4l4504,3546r1,-4l4505,3538r-5,2l4503,3562r6,11l4510,3572xe" fillcolor="black" stroked="f">
              <v:path arrowok="t"/>
            </v:shape>
            <v:shape id="_x0000_s16532" style="position:absolute;left:2242;top:1567;width:3186;height:2819" coordorigin="2242,1567" coordsize="3186,2819" path="m4465,3541r-2,1l4461,3543r4,14l4468,3558r-3,-17xe" fillcolor="black" stroked="f">
              <v:path arrowok="t"/>
            </v:shape>
            <v:shape id="_x0000_s16531" style="position:absolute;left:2242;top:1567;width:3186;height:2819" coordorigin="2242,1567" coordsize="3186,2819" path="m4470,3558r1,-4l4465,3541r3,17l4469,3558r1,xe" fillcolor="black" stroked="f">
              <v:path arrowok="t"/>
            </v:shape>
            <v:shape id="_x0000_s16530" style="position:absolute;left:2242;top:1567;width:3186;height:2819" coordorigin="2242,1567" coordsize="3186,2819" path="m4072,3398r-2,1l4067,3399r,2l4070,3406r2,-8xe" fillcolor="black" stroked="f">
              <v:path arrowok="t"/>
            </v:shape>
            <v:shape id="_x0000_s16529" style="position:absolute;left:2242;top:1567;width:3186;height:2819" coordorigin="2242,1567" coordsize="3186,2819" path="m4075,3409r2,-2l4072,3398r-2,8l4072,3409r2,1l4075,3409xe" fillcolor="black" stroked="f">
              <v:path arrowok="t"/>
            </v:shape>
            <v:shape id="_x0000_s16528" style="position:absolute;left:2242;top:1567;width:3186;height:2819" coordorigin="2242,1567" coordsize="3186,2819" path="m2896,2969r11,-31l2898,2958r-3,2l2893,2962r1,7l2896,2969xe" fillcolor="black" stroked="f">
              <v:path arrowok="t"/>
            </v:shape>
            <v:shape id="_x0000_s16527" style="position:absolute;left:2242;top:1567;width:3186;height:2819" coordorigin="2242,1567" coordsize="3186,2819" path="m2900,2968r10,-29l2907,2938r-11,31l2900,2968xe" fillcolor="black" stroked="f">
              <v:path arrowok="t"/>
            </v:shape>
            <v:shape id="_x0000_s16526" style="position:absolute;left:2242;top:1567;width:3186;height:2819" coordorigin="2242,1567" coordsize="3186,2819" path="m4451,3544r-1,l4448,3544r-1,1l4444,3547r,l4448,3549r3,-5xe" fillcolor="black" stroked="f">
              <v:path arrowok="t"/>
            </v:shape>
            <v:shape id="_x0000_s16525" style="position:absolute;left:2242;top:1567;width:3186;height:2819" coordorigin="2242,1567" coordsize="3186,2819" path="m4452,3550r,-3l4452,3546r,-2l4451,3544r-3,5l4451,3550r1,xe" fillcolor="black" stroked="f">
              <v:path arrowok="t"/>
            </v:shape>
            <v:shape id="_x0000_s16524" style="position:absolute;left:2242;top:1567;width:3186;height:2819" coordorigin="2242,1567" coordsize="3186,2819" path="m4457,3537r-2,6l4455,3546r2,6l4459,3553r-2,-16xe" fillcolor="black" stroked="f">
              <v:path arrowok="t"/>
            </v:shape>
            <v:shape id="_x0000_s16523" style="position:absolute;left:2242;top:1567;width:3186;height:2819" coordorigin="2242,1567" coordsize="3186,2819" path="m4171,3442r-4,-7l4166,3436r-2,1l4169,3447r2,-5xe" fillcolor="black" stroked="f">
              <v:path arrowok="t"/>
            </v:shape>
            <v:shape id="_x0000_s16522" style="position:absolute;left:2242;top:1567;width:3186;height:2819" coordorigin="2242,1567" coordsize="3186,2819" path="m4145,3426r-2,-1l4140,3424r,4l4142,3432r3,4l4147,3437r-2,-11xe" fillcolor="black" stroked="f">
              <v:path arrowok="t"/>
            </v:shape>
            <v:shape id="_x0000_s16521" style="position:absolute;left:2242;top:1567;width:3186;height:2819" coordorigin="2242,1567" coordsize="3186,2819" path="m4148,3434r,-2l4145,3426r2,11l4148,3434xe" fillcolor="black" stroked="f">
              <v:path arrowok="t"/>
            </v:shape>
            <v:shape id="_x0000_s16520" style="position:absolute;left:2242;top:1567;width:3186;height:2819" coordorigin="2242,1567" coordsize="3186,2819" path="m3590,3223r-1,-2l3587,3218r,l3586,3221r,4l3590,3223xe" fillcolor="black" stroked="f">
              <v:path arrowok="t"/>
            </v:shape>
            <v:shape id="_x0000_s16519" style="position:absolute;left:2242;top:1567;width:3186;height:2819" coordorigin="2242,1567" coordsize="3186,2819" path="m3591,3225r-1,-2l3586,3225r3,4l3591,3225xe" fillcolor="black" stroked="f">
              <v:path arrowok="t"/>
            </v:shape>
            <v:shape id="_x0000_s16518" style="position:absolute;left:2242;top:1567;width:3186;height:2819" coordorigin="2242,1567" coordsize="3186,2819" path="m4580,3362r4,-8l4583,3353r-2,2l4580,3360r-1,4l4580,3362xe" fillcolor="black" stroked="f">
              <v:path arrowok="t"/>
            </v:shape>
            <v:shape id="_x0000_s16517" style="position:absolute;left:2242;top:1567;width:3186;height:2819" coordorigin="2242,1567" coordsize="3186,2819" path="m4583,3357r1,-2l4589,3344r1,-4l4592,3337r,-1l4585,3338r-1,16l4580,3362r3,-5xe" fillcolor="black" stroked="f">
              <v:path arrowok="t"/>
            </v:shape>
            <v:shape id="_x0000_s16516" style="position:absolute;left:2242;top:1567;width:3186;height:2819" coordorigin="2242,1567" coordsize="3186,2819" path="m4585,3357r-1,-2l4583,3357r-3,5l4585,3357xe" fillcolor="black" stroked="f">
              <v:path arrowok="t"/>
            </v:shape>
            <v:shape id="_x0000_s16515" style="position:absolute;left:2242;top:1567;width:3186;height:2819" coordorigin="2242,1567" coordsize="3186,2819" path="m4593,3336r2,-1l4594,3335r-2,1l4592,3337r1,-1xe" fillcolor="black" stroked="f">
              <v:path arrowok="t"/>
            </v:shape>
            <v:shape id="_x0000_s16514" style="position:absolute;left:2242;top:1567;width:3186;height:2819" coordorigin="2242,1567" coordsize="3186,2819" path="m4524,3601r-5,-5l4515,3593r-6,-4l4505,3587r-10,-6l4490,3585r15,14l4512,3607r12,-6xe" fillcolor="black" stroked="f">
              <v:path arrowok="t"/>
            </v:shape>
            <v:shape id="_x0000_s16513" style="position:absolute;left:2242;top:1567;width:3186;height:2819" coordorigin="2242,1567" coordsize="3186,2819" path="m4535,3618r1,-10l4524,3601r-12,6l4526,3620r6,4l4538,3624r-3,-6xe" fillcolor="black" stroked="f">
              <v:path arrowok="t"/>
            </v:shape>
            <v:shape id="_x0000_s16512" style="position:absolute;left:2242;top:1567;width:3186;height:2819" coordorigin="2242,1567" coordsize="3186,2819" path="m4555,3620r-19,-12l4535,3618r8,5l4547,3625r3,2l4555,3620xe" fillcolor="black" stroked="f">
              <v:path arrowok="t"/>
            </v:shape>
            <v:shape id="_x0000_s16511" style="position:absolute;left:2242;top:1567;width:3186;height:2819" coordorigin="2242,1567" coordsize="3186,2819" path="m4591,3648r-9,-12l4555,3620r-5,7l4550,3628r12,11l4583,3655r15,7l4591,3648xe" fillcolor="black" stroked="f">
              <v:path arrowok="t"/>
            </v:shape>
            <v:shape id="_x0000_s16510" style="position:absolute;left:2242;top:1567;width:3186;height:2819" coordorigin="2242,1567" coordsize="3186,2819" path="m4600,3646r-5,-3l4582,3636r9,12l4601,3651r2,8l4600,3646xe" fillcolor="black" stroked="f">
              <v:path arrowok="t"/>
            </v:shape>
            <v:shape id="_x0000_s16509" style="position:absolute;left:2242;top:1567;width:3186;height:2819" coordorigin="2242,1567" coordsize="3186,2819" path="m4606,3664r4,-12l4600,3646r3,13l4606,3676r,-12xe" fillcolor="black" stroked="f">
              <v:path arrowok="t"/>
            </v:shape>
            <v:shape id="_x0000_s16508" style="position:absolute;left:2242;top:1567;width:3186;height:2819" coordorigin="2242,1567" coordsize="3186,2819" path="m4614,3686r,-1l4616,3672r-6,-4l4608,3666r-2,-2l4606,3676r,4l4611,3692r3,-6xe" fillcolor="black" stroked="f">
              <v:path arrowok="t"/>
            </v:shape>
            <v:shape id="_x0000_s16507" style="position:absolute;left:2242;top:1567;width:3186;height:2819" coordorigin="2242,1567" coordsize="3186,2819" path="m4615,3681r3,-6l4616,3672r-2,13l4615,3681xe" fillcolor="black" stroked="f">
              <v:path arrowok="t"/>
            </v:shape>
            <v:shape id="_x0000_s16506" style="position:absolute;left:2242;top:1567;width:3186;height:2819" coordorigin="2242,1567" coordsize="3186,2819" path="m4478,3562r-2,-3l4475,3558r-1,-1l4473,3560r6,6l4478,3562xe" fillcolor="black" stroked="f">
              <v:path arrowok="t"/>
            </v:shape>
            <v:shape id="_x0000_s16505" style="position:absolute;left:2242;top:1567;width:3186;height:2819" coordorigin="2242,1567" coordsize="3186,2819" path="m4483,3563r-1,l4478,3562r1,4l4482,3569r1,-6xe" fillcolor="black" stroked="f">
              <v:path arrowok="t"/>
            </v:shape>
            <v:shape id="_x0000_s16504" style="position:absolute;left:2242;top:1567;width:3186;height:2819" coordorigin="2242,1567" coordsize="3186,2819" path="m4492,3568r-2,l4490,3567r,-4l4485,3563r3,6l4491,3573r1,-5xe" fillcolor="black" stroked="f">
              <v:path arrowok="t"/>
            </v:shape>
            <v:shape id="_x0000_s16503" style="position:absolute;left:2242;top:1567;width:3186;height:2819" coordorigin="2242,1567" coordsize="3186,2819" path="m4495,3572r2,-1l4494,3567r-2,1l4491,3573r2,1l4495,3572xe" fillcolor="black" stroked="f">
              <v:path arrowok="t"/>
            </v:shape>
            <v:shape id="_x0000_s16502" style="position:absolute;left:2242;top:1567;width:3186;height:2819" coordorigin="2242,1567" coordsize="3186,2819" path="m4492,3566r1,-2l4493,3563r-3,l4490,3567r2,-1xe" fillcolor="black" stroked="f">
              <v:path arrowok="t"/>
            </v:shape>
            <v:shape id="_x0000_s16501" style="position:absolute;left:2242;top:1567;width:3186;height:2819" coordorigin="2242,1567" coordsize="3186,2819" path="m4527,3469r,l4535,3444r-1,-3l4534,3440r1,-1l4535,3437r-13,33l4525,3471r1,-1l4527,3469r-8,18l4514,3507r13,-38xe" fillcolor="black" stroked="f">
              <v:path arrowok="t"/>
            </v:shape>
            <v:shape id="_x0000_s16500" style="position:absolute;left:2242;top:1567;width:3186;height:2819" coordorigin="2242,1567" coordsize="3186,2819" path="m4541,3431r-1,l4535,3437r,2l4537,3440r4,-9xe" fillcolor="black" stroked="f">
              <v:path arrowok="t"/>
            </v:shape>
            <v:shape id="_x0000_s16499" style="position:absolute;left:2242;top:1567;width:3186;height:2819" coordorigin="2242,1567" coordsize="3186,2819" path="m4538,3438r1,-3l4541,3431r-4,9l4538,3438xe" fillcolor="black" stroked="f">
              <v:path arrowok="t"/>
            </v:shape>
            <v:shape id="_x0000_s16498" style="position:absolute;left:2242;top:1567;width:3186;height:2819" coordorigin="2242,1567" coordsize="3186,2819" path="m4527,3469r-1,1l4523,3473r-4,14l4527,3469xe" fillcolor="black" stroked="f">
              <v:path arrowok="t"/>
            </v:shape>
            <v:shape id="_x0000_s16497" style="position:absolute;left:2242;top:1567;width:3186;height:2819" coordorigin="2242,1567" coordsize="3186,2819" path="m4514,3540r1,-6l4518,3510r4,-20l4524,3482r3,-13l4514,3507r-4,22l4509,3541r5,-1xe" fillcolor="black" stroked="f">
              <v:path arrowok="t"/>
            </v:shape>
            <v:shape id="_x0000_s16496" style="position:absolute;left:2242;top:1567;width:3186;height:2819" coordorigin="2242,1567" coordsize="3186,2819" path="m4517,3564r-1,-7l4514,3550r,-10l4509,3541r4,23l4517,3564xe" fillcolor="black" stroked="f">
              <v:path arrowok="t"/>
            </v:shape>
            <v:shape id="_x0000_s16495" style="position:absolute;left:2242;top:1567;width:3186;height:2819" coordorigin="2242,1567" coordsize="3186,2819" path="m4518,3571r,-1l4517,3564r-4,l4518,3572r,-1xe" fillcolor="black" stroked="f">
              <v:path arrowok="t"/>
            </v:shape>
            <v:shape id="_x0000_s16494" style="position:absolute;left:2242;top:1567;width:3186;height:2819" coordorigin="2242,1567" coordsize="3186,2819" path="m4192,3446r-3,-2l4185,3442r-3,-3l4184,3442r1,l4185,3447r3,2l4193,3452r-1,-6xe" fillcolor="black" stroked="f">
              <v:path arrowok="t"/>
            </v:shape>
            <v:shape id="_x0000_s16493" style="position:absolute;left:2242;top:1567;width:3186;height:2819" coordorigin="2242,1567" coordsize="3186,2819" path="m4166,3381r1,-1l4169,3377r-1,-2l4165,3370r-2,1l4165,3386r1,-5xe" fillcolor="black" stroked="f">
              <v:path arrowok="t"/>
            </v:shape>
            <v:shape id="_x0000_s16492" style="position:absolute;left:2242;top:1567;width:3186;height:2819" coordorigin="2242,1567" coordsize="3186,2819" path="m4170,3393r,-3l4170,3386r-1,-3l4166,3382r,-1l4165,3386r5,20l4170,3393xe" fillcolor="black" stroked="f">
              <v:path arrowok="t"/>
            </v:shape>
            <v:shape id="_x0000_s16491" style="position:absolute;left:2242;top:1567;width:3186;height:2819" coordorigin="2242,1567" coordsize="3186,2819" path="m4178,3417r-5,-11l4170,3393r,13l4175,3423r7,6l4178,3417xe" fillcolor="black" stroked="f">
              <v:path arrowok="t"/>
            </v:shape>
            <v:shape id="_x0000_s16490" style="position:absolute;left:2242;top:1567;width:3186;height:2819" coordorigin="2242,1567" coordsize="3186,2819" path="m4186,3439r-4,-10l4175,3423r7,16l4185,3442r1,-3xe" fillcolor="black" stroked="f">
              <v:path arrowok="t"/>
            </v:shape>
            <v:shape id="_x0000_s16489" style="position:absolute;left:2242;top:1567;width:3186;height:2819" coordorigin="2242,1567" coordsize="3186,2819" path="m2898,2925r-1,3l2894,2934r-4,10l2888,2951r,2l2898,2925xe" fillcolor="black" stroked="f">
              <v:path arrowok="t"/>
            </v:shape>
            <v:shape id="_x0000_s16488" style="position:absolute;left:2242;top:1567;width:3186;height:2819" coordorigin="2242,1567" coordsize="3186,2819" path="m2892,2943r4,-12l2898,2925r-10,28l2892,2943xe" fillcolor="black" stroked="f">
              <v:path arrowok="t"/>
            </v:shape>
            <v:shape id="_x0000_s16487" style="position:absolute;left:2242;top:1567;width:3186;height:2819" coordorigin="2242,1567" coordsize="3186,2819" path="m4657,3123r4,-3l4666,3115r3,-4l4676,3109r3,-2l4681,3104r-1,-2l4680,3101r-4,-2l4668,3107r-2,2l4659,3113r-2,10l4657,3123xe" fillcolor="black" stroked="f">
              <v:path arrowok="t"/>
            </v:shape>
            <v:shape id="_x0000_s16486" style="position:absolute;left:2242;top:1567;width:3186;height:2819" coordorigin="2242,1567" coordsize="3186,2819" path="m4659,3113r-4,3l4654,3117r1,3l4657,3123r2,-10xe" fillcolor="black" stroked="f">
              <v:path arrowok="t"/>
            </v:shape>
            <v:shape id="_x0000_s16485" style="position:absolute;left:2242;top:1567;width:3186;height:2819" coordorigin="2242,1567" coordsize="3186,2819" path="m4666,3109r2,-2l4668,3106r-9,7l4666,3109xe" fillcolor="black" stroked="f">
              <v:path arrowok="t"/>
            </v:shape>
            <v:shape id="_x0000_s16484" style="position:absolute;left:2242;top:1567;width:3186;height:2819" coordorigin="2242,1567" coordsize="3186,2819" path="m4596,3272r4,-1l4602,3264r-14,2l4587,3272r1,l4596,3272xe" fillcolor="black" stroked="f">
              <v:path arrowok="t"/>
            </v:shape>
            <v:shape id="_x0000_s16483" style="position:absolute;left:2242;top:1567;width:3186;height:2819" coordorigin="2242,1567" coordsize="3186,2819" path="m4604,3271r1,-1l4608,3266r-1,l4606,3266r-4,-2l4600,3271r4,xe" fillcolor="black" stroked="f">
              <v:path arrowok="t"/>
            </v:shape>
            <v:shape id="_x0000_s16482" style="position:absolute;left:2242;top:1567;width:3186;height:2819" coordorigin="2242,1567" coordsize="3186,2819" path="m4618,3260r-5,2l4608,3266r-3,4l4607,3269r10,2l4618,3260xe" fillcolor="black" stroked="f">
              <v:path arrowok="t"/>
            </v:shape>
            <v:shape id="_x0000_s16481" style="position:absolute;left:2242;top:1567;width:3186;height:2819" coordorigin="2242,1567" coordsize="3186,2819" path="m4613,3262r-5,3l4608,3266r,l4613,3262xe" fillcolor="black" stroked="f">
              <v:path arrowok="t"/>
            </v:shape>
            <v:shape id="_x0000_s16480" style="position:absolute;left:2242;top:1567;width:3186;height:2819" coordorigin="2242,1567" coordsize="3186,2819" path="m4621,3267r2,-2l4625,3265r1,1l4627,3257r-9,3l4617,3271r4,-4xe" fillcolor="black" stroked="f">
              <v:path arrowok="t"/>
            </v:shape>
            <v:shape id="_x0000_s16479" style="position:absolute;left:2242;top:1567;width:3186;height:2819" coordorigin="2242,1567" coordsize="3186,2819" path="m4644,3261r,-3l4643,3250r-16,7l4626,3266r4,2l4644,3261xe" fillcolor="black" stroked="f">
              <v:path arrowok="t"/>
            </v:shape>
            <v:shape id="_x0000_s16478" style="position:absolute;left:2242;top:1567;width:3186;height:2819" coordorigin="2242,1567" coordsize="3186,2819" path="m4529,3502r6,-24l4541,3462r,-4l4538,3460r-7,15l4527,3496r-4,22l4529,3502xe" fillcolor="black" stroked="f">
              <v:path arrowok="t"/>
            </v:shape>
            <v:shape id="_x0000_s16477" style="position:absolute;left:2242;top:1567;width:3186;height:2819" coordorigin="2242,1567" coordsize="3186,2819" path="m4523,3545r1,-14l4528,3508r1,-6l4523,3518r-2,12l4519,3552r2,l4524,3555r-1,-10xe" fillcolor="black" stroked="f">
              <v:path arrowok="t"/>
            </v:shape>
            <v:shape id="_x0000_s16476" style="position:absolute;left:2242;top:1567;width:3186;height:2819" coordorigin="2242,1567" coordsize="3186,2819" path="m4526,3567r-2,-4l4521,3552r-2,l4521,3569r4,3l4526,3567xe" fillcolor="black" stroked="f">
              <v:path arrowok="t"/>
            </v:shape>
            <v:shape id="_x0000_s16475" style="position:absolute;left:2242;top:1567;width:3186;height:2819" coordorigin="2242,1567" coordsize="3186,2819" path="m4486,3469r3,-11l4487,3456r-5,6l4478,3477r-2,21l4486,3469xe" fillcolor="black" stroked="f">
              <v:path arrowok="t"/>
            </v:shape>
            <v:shape id="_x0000_s16474" style="position:absolute;left:2242;top:1567;width:3186;height:2819" coordorigin="2242,1567" coordsize="3186,2819" path="m4482,3519r,-19l4484,3478r2,-9l4476,3498r,24l4483,3528r-1,-9xe" fillcolor="black" stroked="f">
              <v:path arrowok="t"/>
            </v:shape>
            <v:shape id="_x0000_s16473" style="position:absolute;left:2242;top:1567;width:3186;height:2819" coordorigin="2242,1567" coordsize="3186,2819" path="m4488,3512r-1,-5l4487,3504r,-3l4486,3500r,2l4487,3503r,4l4486,3512r-2,14l4483,3528r-7,-6l4483,3532r5,-20xe" fillcolor="black" stroked="f">
              <v:path arrowok="t"/>
            </v:shape>
            <v:shape id="_x0000_s16472" style="position:absolute;left:2242;top:1567;width:3186;height:2819" coordorigin="2242,1567" coordsize="3186,2819" path="m4486,3543r-5,-2l4483,3535r,-3l4476,3522r3,21l4483,3554r3,-11xe" fillcolor="black" stroked="f">
              <v:path arrowok="t"/>
            </v:shape>
            <v:shape id="_x0000_s16471" style="position:absolute;left:2242;top:1567;width:3186;height:2819" coordorigin="2242,1567" coordsize="3186,2819" path="m4472,3480r1,-5l4473,3471r-1,l4468,3478r-2,21l4472,3480xe" fillcolor="black" stroked="f">
              <v:path arrowok="t"/>
            </v:shape>
            <v:shape id="_x0000_s16470" style="position:absolute;left:2242;top:1567;width:3186;height:2819" coordorigin="2242,1567" coordsize="3186,2819" path="m4471,3524r-1,-24l4472,3480r-6,19l4467,3524r3,21l4471,3545r,-21xe" fillcolor="black" stroked="f">
              <v:path arrowok="t"/>
            </v:shape>
            <v:shape id="_x0000_s16469" style="position:absolute;left:2242;top:1567;width:3186;height:2819" coordorigin="2242,1567" coordsize="3186,2819" path="m4476,3547r-1,-5l4471,3524r,21l4474,3555r2,-8xe" fillcolor="black" stroked="f">
              <v:path arrowok="t"/>
            </v:shape>
            <v:shape id="_x0000_s16468" style="position:absolute;left:2242;top:1567;width:3186;height:2819" coordorigin="2242,1567" coordsize="3186,2819" path="m4477,3553r-1,-6l4474,3555r2,2l4477,3553xe" fillcolor="black" stroked="f">
              <v:path arrowok="t"/>
            </v:shape>
            <v:shape id="_x0000_s16467" style="position:absolute;left:2242;top:1567;width:3186;height:2819" coordorigin="2242,1567" coordsize="3186,2819" path="m4431,3521r2,-12l4432,3495r,-3l4429,3487r6,-15l4427,3489r-1,20l4428,3514r2,6l4427,3523r4,-2xe" fillcolor="black" stroked="f">
              <v:path arrowok="t"/>
            </v:shape>
            <v:shape id="_x0000_s16466" style="position:absolute;left:2242;top:1567;width:3186;height:2819" coordorigin="2242,1567" coordsize="3186,2819" path="m4437,3524r-3,l4431,3524r,2l4434,3533r3,8l4439,3543r-2,-19xe" fillcolor="black" stroked="f">
              <v:path arrowok="t"/>
            </v:shape>
            <v:shape id="_x0000_s16465" style="position:absolute;left:2242;top:1567;width:3186;height:2819" coordorigin="2242,1567" coordsize="3186,2819" path="m4441,3541r3,-2l4437,3524r2,19l4441,3541xe" fillcolor="black" stroked="f">
              <v:path arrowok="t"/>
            </v:shape>
            <v:shape id="_x0000_s16464" style="position:absolute;left:2242;top:1567;width:3186;height:2819" coordorigin="2242,1567" coordsize="3186,2819" path="m4422,3531r2,-9l4425,3522r,-3l4423,3518r-1,6l4422,3530r,2l4422,3535r,-4xe" fillcolor="black" stroked="f">
              <v:path arrowok="t"/>
            </v:shape>
            <v:shape id="_x0000_s16463" style="position:absolute;left:2242;top:1567;width:3186;height:2819" coordorigin="2242,1567" coordsize="3186,2819" path="m4422,3532r,-2l4418,3527r-2,1l4414,3529r6,8l4422,3532xe" fillcolor="black" stroked="f">
              <v:path arrowok="t"/>
            </v:shape>
            <v:shape id="_x0000_s16462" style="position:absolute;left:2242;top:1567;width:3186;height:2819" coordorigin="2242,1567" coordsize="3186,2819" path="m4208,3449r,l4206,3453r1,2l4208,3449xe" fillcolor="black" stroked="f">
              <v:path arrowok="t"/>
            </v:shape>
            <v:shape id="_x0000_s16461" style="position:absolute;left:2242;top:1567;width:3186;height:2819" coordorigin="2242,1567" coordsize="3186,2819" path="m4214,3454r-3,-2l4208,3449r-1,6l4209,3455r5,2l4214,3454xe" fillcolor="black" stroked="f">
              <v:path arrowok="t"/>
            </v:shape>
            <v:shape id="_x0000_s16460" style="position:absolute;left:2242;top:1567;width:3186;height:2819" coordorigin="2242,1567" coordsize="3186,2819" path="m4176,3430r-3,1l4171,3432r,2l4173,3438r3,-8xe" fillcolor="black" stroked="f">
              <v:path arrowok="t"/>
            </v:shape>
            <v:shape id="_x0000_s16459" style="position:absolute;left:2242;top:1567;width:3186;height:2819" coordorigin="2242,1567" coordsize="3186,2819" path="m4177,3442r3,-2l4176,3430r-3,8l4175,3441r1,2l4177,3442xe" fillcolor="black" stroked="f">
              <v:path arrowok="t"/>
            </v:shape>
            <v:shape id="_x0000_s16458" style="position:absolute;left:2242;top:1567;width:3186;height:2819" coordorigin="2242,1567" coordsize="3186,2819" path="m4479,2602r-8,-15l4468,2580r-2,2l4469,2591r9,20l4479,2602xe" fillcolor="black" stroked="f">
              <v:path arrowok="t"/>
            </v:shape>
            <v:shape id="_x0000_s16457" style="position:absolute;left:2242;top:1567;width:3186;height:2819" coordorigin="2242,1567" coordsize="3186,2819" path="m4155,3427r-3,-7l4147,3421r2,8l4151,3432r1,1l4155,3427xe" fillcolor="black" stroked="f">
              <v:path arrowok="t"/>
            </v:shape>
            <v:shape id="_x0000_s16456" style="position:absolute;left:2242;top:1567;width:3186;height:2819" coordorigin="2242,1567" coordsize="3186,2819" path="m4154,3433r3,-1l4157,3432r-2,-5l4152,3433r2,xe" fillcolor="black" stroked="f">
              <v:path arrowok="t"/>
            </v:shape>
            <v:shape id="_x0000_s16455" style="position:absolute;left:2242;top:1567;width:3186;height:2819" coordorigin="2242,1567" coordsize="3186,2819" path="m4132,3424r-7,-10l4121,3410r,l4126,3417r3,9l4131,3427r1,-3xe" fillcolor="black" stroked="f">
              <v:path arrowok="t"/>
            </v:shape>
            <v:shape id="_x0000_s16454" style="position:absolute;left:2242;top:1567;width:3186;height:2819" coordorigin="2242,1567" coordsize="3186,2819" path="m4109,3415r-2,-10l4104,3412r,1l4103,3414r-3,2l4103,3416r6,-1xe" fillcolor="black" stroked="f">
              <v:path arrowok="t"/>
            </v:shape>
            <v:shape id="_x0000_s16453" style="position:absolute;left:2242;top:1567;width:3186;height:2819" coordorigin="2242,1567" coordsize="3186,2819" path="m4100,3407r-4,l4096,3407r2,3l4099,3412r1,-5xe" fillcolor="black" stroked="f">
              <v:path arrowok="t"/>
            </v:shape>
            <v:shape id="_x0000_s16452" style="position:absolute;left:2242;top:1567;width:3186;height:2819" coordorigin="2242,1567" coordsize="3186,2819" path="m4103,3413r1,-1l4107,3405r-3,3l4100,3407r-1,5l4101,3413r2,xe" fillcolor="black" stroked="f">
              <v:path arrowok="t"/>
            </v:shape>
            <v:shape id="_x0000_s16451" style="position:absolute;left:2242;top:1567;width:3186;height:2819" coordorigin="2242,1567" coordsize="3186,2819" path="m4083,3346r-1,-11l4078,3304r-4,22l4077,3337r1,6l4079,3348r,1l4083,3363r,-17xe" fillcolor="black" stroked="f">
              <v:path arrowok="t"/>
            </v:shape>
            <v:shape id="_x0000_s16450" style="position:absolute;left:2242;top:1567;width:3186;height:2819" coordorigin="2242,1567" coordsize="3186,2819" path="m4097,3391r-8,-24l4086,3360r-3,-14l4083,3363r10,24l4099,3397r-2,-6xe" fillcolor="black" stroked="f">
              <v:path arrowok="t"/>
            </v:shape>
            <v:shape id="_x0000_s16449" style="position:absolute;left:2242;top:1567;width:3186;height:2819" coordorigin="2242,1567" coordsize="3186,2819" path="m4103,3401r3,-19l4102,3398r-1,-1l4099,3397r2,5l4102,3402r1,-1xe" fillcolor="black" stroked="f">
              <v:path arrowok="t"/>
            </v:shape>
            <v:shape id="_x0000_s16448" style="position:absolute;left:2242;top:1567;width:3186;height:2819" coordorigin="2242,1567" coordsize="3186,2819" path="m4073,3283r,-2l4075,3271r-3,-1l4070,3279r1,22l4073,3283xe" fillcolor="black" stroked="f">
              <v:path arrowok="t"/>
            </v:shape>
            <v:shape id="_x0000_s16447" style="position:absolute;left:2242;top:1567;width:3186;height:2819" coordorigin="2242,1567" coordsize="3186,2819" path="m4078,3304r-3,-16l4073,3284r,-1l4071,3301r3,25l4078,3304xe" fillcolor="black" stroked="f">
              <v:path arrowok="t"/>
            </v:shape>
            <v:shape id="_x0000_s16446" style="position:absolute;left:2242;top:1567;width:3186;height:2819" coordorigin="2242,1567" coordsize="3186,2819" path="m4074,3280r2,-3l4075,3271r-2,10l4074,3280xe" fillcolor="black" stroked="f">
              <v:path arrowok="t"/>
            </v:shape>
            <v:shape id="_x0000_s16445" style="position:absolute;left:2242;top:1567;width:3186;height:2819" coordorigin="2242,1567" coordsize="3186,2819" path="m4085,3296r,-1l4086,3295r3,1l4090,3289r-3,-2l4084,3297r3,2l4085,3296xe" fillcolor="black" stroked="f">
              <v:path arrowok="t"/>
            </v:shape>
            <v:shape id="_x0000_s16444" style="position:absolute;left:2242;top:1567;width:3186;height:2819" coordorigin="2242,1567" coordsize="3186,2819" path="m4093,3318r-4,-14l4087,3299r-3,-2l4084,3310r3,23l4093,3318xe" fillcolor="black" stroked="f">
              <v:path arrowok="t"/>
            </v:shape>
            <v:shape id="_x0000_s16443" style="position:absolute;left:2242;top:1567;width:3186;height:2819" coordorigin="2242,1567" coordsize="3186,2819" path="m4097,3343r-2,-2l4095,3338r,-4l4094,3333r-1,-3l4093,3327r,-9l4087,3333r5,25l4097,3343xe" fillcolor="black" stroked="f">
              <v:path arrowok="t"/>
            </v:shape>
            <v:shape id="_x0000_s16442" style="position:absolute;left:2242;top:1567;width:3186;height:2819" coordorigin="2242,1567" coordsize="3186,2819" path="m4102,3343r,-3l4101,3342r-2,6l4097,3343r-5,15l4096,3378r6,-35xe" fillcolor="black" stroked="f">
              <v:path arrowok="t"/>
            </v:shape>
            <v:shape id="_x0000_s16441" style="position:absolute;left:2242;top:1567;width:3186;height:2819" coordorigin="2242,1567" coordsize="3186,2819" path="m4106,3382r-3,-19l4102,3343r-6,35l4097,3381r4,9l4106,3382xe" fillcolor="black" stroked="f">
              <v:path arrowok="t"/>
            </v:shape>
            <v:shape id="_x0000_s16440" style="position:absolute;left:2242;top:1567;width:3186;height:2819" coordorigin="2242,1567" coordsize="3186,2819" path="m4114,3402r-8,-20l4103,3401r1,l4105,3402r2,3l4109,3415r5,-13xe" fillcolor="black" stroked="f">
              <v:path arrowok="t"/>
            </v:shape>
            <v:shape id="_x0000_s16439" style="position:absolute;left:2242;top:1567;width:3186;height:2819" coordorigin="2242,1567" coordsize="3186,2819" path="m4111,3414r3,-1l4116,3413r1,-3l4114,3402r-5,13l4111,3414xe" fillcolor="black" stroked="f">
              <v:path arrowok="t"/>
            </v:shape>
            <v:shape id="_x0000_s16438" style="position:absolute;left:2242;top:1567;width:3186;height:2819" coordorigin="2242,1567" coordsize="3186,2819" path="m4087,3287r-2,-2l4083,3288r1,3l4084,3292r,2l4084,3297r3,-10xe" fillcolor="black" stroked="f">
              <v:path arrowok="t"/>
            </v:shape>
            <v:shape id="_x0000_s16437" style="position:absolute;left:2242;top:1567;width:3186;height:2819" coordorigin="2242,1567" coordsize="3186,2819" path="m4095,3337r1,-2l4095,3334r,4l4095,3337xe" fillcolor="black" stroked="f">
              <v:path arrowok="t"/>
            </v:shape>
            <v:shape id="_x0000_s16436" style="position:absolute;left:2242;top:1567;width:3186;height:2819" coordorigin="2242,1567" coordsize="3186,2819" path="m4104,3329r,-2l4103,3323r-3,4l4099,3328r-1,3l4099,3334r5,-5xe" fillcolor="black" stroked="f">
              <v:path arrowok="t"/>
            </v:shape>
            <v:shape id="_x0000_s16435" style="position:absolute;left:2242;top:1567;width:3186;height:2819" coordorigin="2242,1567" coordsize="3186,2819" path="m4102,3340r1,-6l4104,3329r-5,5l4101,3342r1,-2xe" fillcolor="black" stroked="f">
              <v:path arrowok="t"/>
            </v:shape>
            <v:shape id="_x0000_s16434" style="position:absolute;left:2242;top:1567;width:3186;height:2819" coordorigin="2242,1567" coordsize="3186,2819" path="m4113,3259r,-5l4109,3256r,6l4108,3267r4,2l4113,3270r,-11xe" fillcolor="black" stroked="f">
              <v:path arrowok="t"/>
            </v:shape>
            <v:shape id="_x0000_s16433" style="position:absolute;left:2242;top:1567;width:3186;height:2819" coordorigin="2242,1567" coordsize="3186,2819" path="m4110,3278r,-2l4111,3273r1,-3l4112,3269r-1,1l4109,3272r-3,30l4110,3278xe" fillcolor="black" stroked="f">
              <v:path arrowok="t"/>
            </v:shape>
            <v:shape id="_x0000_s16432" style="position:absolute;left:2242;top:1567;width:3186;height:2819" coordorigin="2242,1567" coordsize="3186,2819" path="m4111,3286r1,-7l4110,3278r-4,24l4111,3286xe" fillcolor="black" stroked="f">
              <v:path arrowok="t"/>
            </v:shape>
            <v:shape id="_x0000_s16431" style="position:absolute;left:2242;top:1567;width:3186;height:2819" coordorigin="2242,1567" coordsize="3186,2819" path="m4109,3303r2,-17l4106,3302r1,4l4108,3307r1,-4xe" fillcolor="black" stroked="f">
              <v:path arrowok="t"/>
            </v:shape>
            <v:shape id="_x0000_s16430" style="position:absolute;left:2242;top:1567;width:3186;height:2819" coordorigin="2242,1567" coordsize="3186,2819" path="m4106,3323r-7,-10l4098,3307r-3,8l4103,3323r1,4l4106,3323xe" fillcolor="black" stroked="f">
              <v:path arrowok="t"/>
            </v:shape>
            <v:shape id="_x0000_s16429" style="position:absolute;left:2242;top:1567;width:3186;height:2819" coordorigin="2242,1567" coordsize="3186,2819" path="m4100,3302r-3,-3l4095,3301r2,3l4098,3305r,2l4099,3313r1,-11xe" fillcolor="black" stroked="f">
              <v:path arrowok="t"/>
            </v:shape>
            <v:shape id="_x0000_s16428" style="position:absolute;left:2242;top:1567;width:3186;height:2819" coordorigin="2242,1567" coordsize="3186,2819" path="m4102,3311r2,-2l4104,3304r-4,-2l4099,3313r3,-2xe" fillcolor="black" stroked="f">
              <v:path arrowok="t"/>
            </v:shape>
            <v:shape id="_x0000_s16427" style="position:absolute;left:2242;top:1567;width:3186;height:2819" coordorigin="2242,1567" coordsize="3186,2819" path="m4079,3394r-5,-17l4074,3393r1,1l4078,3393r,1l4076,3398r,2l4079,3394xe" fillcolor="black" stroked="f">
              <v:path arrowok="t"/>
            </v:shape>
            <v:shape id="_x0000_s16426" style="position:absolute;left:2242;top:1567;width:3186;height:2819" coordorigin="2242,1567" coordsize="3186,2819" path="m4090,3406r-4,-6l4084,3395r-5,-1l4076,3400r6,7l4085,3408r4,l4090,3406xe" fillcolor="black" stroked="f">
              <v:path arrowok="t"/>
            </v:shape>
            <v:shape id="_x0000_s16425" style="position:absolute;left:2242;top:1567;width:3186;height:2819" coordorigin="2242,1567" coordsize="3186,2819" path="m4052,3266r,-19l4050,3245r-2,-3l4047,3244r,l4047,3249r,5l4047,3270r5,9l4052,3266xe" fillcolor="black" stroked="f">
              <v:path arrowok="t"/>
            </v:shape>
            <v:shape id="_x0000_s16424" style="position:absolute;left:2242;top:1567;width:3186;height:2819" coordorigin="2242,1567" coordsize="3186,2819" path="m4055,3304r-3,-25l4047,3270r,23l4049,3315r,4l4053,3337r2,-33xe" fillcolor="black" stroked="f">
              <v:path arrowok="t"/>
            </v:shape>
            <v:shape id="_x0000_s16423" style="position:absolute;left:2242;top:1567;width:3186;height:2819" coordorigin="2242,1567" coordsize="3186,2819" path="m4066,3359r-5,-14l4058,3329r-3,-25l4053,3337r6,20l4066,3365r,-6xe" fillcolor="black" stroked="f">
              <v:path arrowok="t"/>
            </v:shape>
            <v:shape id="_x0000_s16422" style="position:absolute;left:2242;top:1567;width:3186;height:2819" coordorigin="2242,1567" coordsize="3186,2819" path="m4074,3377r-8,-12l4059,3357r7,18l4074,3393r,-16xe" fillcolor="black" stroked="f">
              <v:path arrowok="t"/>
            </v:shape>
            <v:shape id="_x0000_s16421" style="position:absolute;left:2242;top:1567;width:3186;height:2819" coordorigin="2242,1567" coordsize="3186,2819" path="m4079,3393r4,l4081,3389r-7,-12l4079,3394xe" fillcolor="black" stroked="f">
              <v:path arrowok="t"/>
            </v:shape>
            <v:shape id="_x0000_s16420" style="position:absolute;left:2242;top:1567;width:3186;height:2819" coordorigin="2242,1567" coordsize="3186,2819" path="m4048,3242r7,-4l4048,3235r-3,6l4047,3244r1,-2xe" fillcolor="black" stroked="f">
              <v:path arrowok="t"/>
            </v:shape>
            <v:shape id="_x0000_s16419" style="position:absolute;left:2242;top:1567;width:3186;height:2819" coordorigin="2242,1567" coordsize="3186,2819" path="m4031,3239r,-9l4031,3229r,-2l4027,3240r,4l4026,3246r5,-7xe" fillcolor="black" stroked="f">
              <v:path arrowok="t"/>
            </v:shape>
            <v:shape id="_x0000_s16418" style="position:absolute;left:2242;top:1567;width:3186;height:2819" coordorigin="2242,1567" coordsize="3186,2819" path="m4030,3264r-1,-10l4031,3239r-5,7l4026,3257r1,21l4030,3264xe" fillcolor="black" stroked="f">
              <v:path arrowok="t"/>
            </v:shape>
            <v:shape id="_x0000_s16417" style="position:absolute;left:2242;top:1567;width:3186;height:2819" coordorigin="2242,1567" coordsize="3186,2819" path="m4034,3302r-1,-6l4031,3275r-1,-11l4027,3278r3,26l4037,3321r-3,-19xe" fillcolor="black" stroked="f">
              <v:path arrowok="t"/>
            </v:shape>
            <v:shape id="_x0000_s16416" style="position:absolute;left:2242;top:1567;width:3186;height:2819" coordorigin="2242,1567" coordsize="3186,2819" path="m4054,3381r-7,-20l4041,3341r-4,-20l4030,3304r4,25l4038,3347r11,33l4057,3390r-3,-9xe" fillcolor="black" stroked="f">
              <v:path arrowok="t"/>
            </v:shape>
            <v:shape id="_x0000_s16415" style="position:absolute;left:2242;top:1567;width:3186;height:2819" coordorigin="2242,1567" coordsize="3186,2819" path="m4060,3397r-3,-7l4049,3380r6,15l4059,3398r1,-1xe" fillcolor="black" stroked="f">
              <v:path arrowok="t"/>
            </v:shape>
            <v:shape id="_x0000_s16414" style="position:absolute;left:2242;top:1567;width:3186;height:2819" coordorigin="2242,1567" coordsize="3186,2819" path="m4038,3162r,-2l4039,3157r-3,-1l4032,3172r1,2l4038,3162xe" fillcolor="black" stroked="f">
              <v:path arrowok="t"/>
            </v:shape>
            <v:shape id="_x0000_s16413" style="position:absolute;left:2242;top:1567;width:3186;height:2819" coordorigin="2242,1567" coordsize="3186,2819" path="m4035,3180r3,-18l4033,3174r1,1l4033,3177r,2l4029,3197r6,-17xe" fillcolor="black" stroked="f">
              <v:path arrowok="t"/>
            </v:shape>
            <v:shape id="_x0000_s16412" style="position:absolute;left:2242;top:1567;width:3186;height:2819" coordorigin="2242,1567" coordsize="3186,2819" path="m4032,3225r1,-20l4035,3180r-6,17l4027,3222r-1,13l4032,3225xe" fillcolor="black" stroked="f">
              <v:path arrowok="t"/>
            </v:shape>
            <v:shape id="_x0000_s16411" style="position:absolute;left:2242;top:1567;width:3186;height:2819" coordorigin="2242,1567" coordsize="3186,2819" path="m4031,3227r1,-2l4026,3235r1,5l4031,3227xe" fillcolor="black" stroked="f">
              <v:path arrowok="t"/>
            </v:shape>
            <v:shape id="_x0000_s16410" style="position:absolute;left:2242;top:1567;width:3186;height:2819" coordorigin="2242,1567" coordsize="3186,2819" path="m4960,3726r-15,-8l4943,3719r8,6l4959,3728r1,-2xe" fillcolor="black" stroked="f">
              <v:path arrowok="t"/>
            </v:shape>
            <v:shape id="_x0000_s16409" style="position:absolute;left:2242;top:1567;width:3186;height:2819" coordorigin="2242,1567" coordsize="3186,2819" path="m4980,3737r-20,-11l4959,3728r4,3l4966,3733r8,6l4980,3737xe" fillcolor="black" stroked="f">
              <v:path arrowok="t"/>
            </v:shape>
            <v:shape id="_x0000_s16408" style="position:absolute;left:2242;top:1567;width:3186;height:2819" coordorigin="2242,1567" coordsize="3186,2819" path="m4987,3743r,-2l4983,3739r-3,-2l4974,3739r14,6l4987,3743xe" fillcolor="black" stroked="f">
              <v:path arrowok="t"/>
            </v:shape>
            <v:shape id="_x0000_s16407" style="position:absolute;left:2242;top:1567;width:3186;height:2819" coordorigin="2242,1567" coordsize="3186,2819" path="m4399,3522r,-4l4402,3516r-6,3l4396,3521r3,4l4399,3525r,-3xe" fillcolor="black" stroked="f">
              <v:path arrowok="t"/>
            </v:shape>
            <v:shape id="_x0000_s16406" style="position:absolute;left:2242;top:1567;width:3186;height:2819" coordorigin="2242,1567" coordsize="3186,2819" path="m4407,3520r-1,-4l4406,3515r-4,1l4399,3518r2,l4403,3523r4,-3xe" fillcolor="black" stroked="f">
              <v:path arrowok="t"/>
            </v:shape>
            <v:shape id="_x0000_s16405" style="position:absolute;left:2242;top:1567;width:3186;height:2819" coordorigin="2242,1567" coordsize="3186,2819" path="m4407,3525r,-5l4403,3523r2,4l4407,3525xe" fillcolor="black" stroked="f">
              <v:path arrowok="t"/>
            </v:shape>
            <v:shape id="_x0000_s16404" style="position:absolute;left:2242;top:1567;width:3186;height:2819" coordorigin="2242,1567" coordsize="3186,2819" path="m4219,3452r-3,-3l4214,3450r2,4l4219,3458r,-6xe" fillcolor="black" stroked="f">
              <v:path arrowok="t"/>
            </v:shape>
            <v:shape id="_x0000_s16403" style="position:absolute;left:2242;top:1567;width:3186;height:2819" coordorigin="2242,1567" coordsize="3186,2819" path="m4199,3445r-3,-2l4193,3441r,5l4196,3448r2,2l4199,3445xe" fillcolor="black" stroked="f">
              <v:path arrowok="t"/>
            </v:shape>
            <v:shape id="_x0000_s16402" style="position:absolute;left:2242;top:1567;width:3186;height:2819" coordorigin="2242,1567" coordsize="3186,2819" path="m4496,3545r-2,5l4493,3551r,3l4492,3558r2,1l4496,3545xe" fillcolor="black" stroked="f">
              <v:path arrowok="t"/>
            </v:shape>
            <v:shape id="_x0000_s16401" style="position:absolute;left:2242;top:1567;width:3186;height:2819" coordorigin="2242,1567" coordsize="3186,2819" path="m4493,3551r1,-1l4496,3524r-3,25l4493,3551r-7,l4486,3553r7,-2xe" fillcolor="black" stroked="f">
              <v:path arrowok="t"/>
            </v:shape>
            <v:shape id="_x0000_s16400" style="position:absolute;left:2242;top:1567;width:3186;height:2819" coordorigin="2242,1567" coordsize="3186,2819" path="m4490,3557r,l4486,3555r-3,-1l4484,3556r3,2l4490,3557xe" fillcolor="black" stroked="f">
              <v:path arrowok="t"/>
            </v:shape>
            <v:shape id="_x0000_s16399" style="position:absolute;left:2242;top:1567;width:3186;height:2819" coordorigin="2242,1567" coordsize="3186,2819" path="m4483,3554r,l4483,3554r,xe" fillcolor="black" stroked="f">
              <v:path arrowok="t"/>
            </v:shape>
            <v:shape id="_x0000_s16398" style="position:absolute;left:2242;top:1567;width:3186;height:2819" coordorigin="2242,1567" coordsize="3186,2819" path="m4510,3450r2,-5l4513,3440r-1,-1l4508,3443r-5,14l4498,3479r12,-29xe" fillcolor="black" stroked="f">
              <v:path arrowok="t"/>
            </v:shape>
            <v:shape id="_x0000_s16397" style="position:absolute;left:2242;top:1567;width:3186;height:2819" coordorigin="2242,1567" coordsize="3186,2819" path="m4496,3524r3,-24l4503,3477r4,-18l4510,3450r-12,29l4494,3504r-2,23l4492,3543r4,-19xe" fillcolor="black" stroked="f">
              <v:path arrowok="t"/>
            </v:shape>
            <v:shape id="_x0000_s16396" style="position:absolute;left:2242;top:1567;width:3186;height:2819" coordorigin="2242,1567" coordsize="3186,2819" path="m4496,3524r-4,19l4492,3545r1,4l4496,3524xe" fillcolor="black" stroked="f">
              <v:path arrowok="t"/>
            </v:shape>
            <v:shape id="_x0000_s16395" style="position:absolute;left:2242;top:1567;width:3186;height:2819" coordorigin="2242,1567" coordsize="3186,2819" path="m4496,3557r1,l4497,3551r-1,-6l4494,3559r2,-2xe" fillcolor="black" stroked="f">
              <v:path arrowok="t"/>
            </v:shape>
            <v:shape id="_x0000_s16394" style="position:absolute;left:2242;top:1567;width:3186;height:2819" coordorigin="2242,1567" coordsize="3186,2819" path="m4448,3540r,-9l4445,3524r-3,-1l4440,3522r,1l4442,3531r3,8l4449,3544r-1,-4xe" fillcolor="black" stroked="f">
              <v:path arrowok="t"/>
            </v:shape>
            <v:shape id="_x0000_s16393" style="position:absolute;left:2242;top:1567;width:3186;height:2819" coordorigin="2242,1567" coordsize="3186,2819" path="m4355,3502r-4,-1l4350,3504r4,2l4357,3507r-2,-5xe" fillcolor="black" stroked="f">
              <v:path arrowok="t"/>
            </v:shape>
            <v:shape id="_x0000_s16392" style="position:absolute;left:2242;top:1567;width:3186;height:2819" coordorigin="2242,1567" coordsize="3186,2819" path="m4339,3501r-24,-8l4290,3483r-25,-8l4254,3471r,l4245,3468r-13,-4l4238,3472r17,l4260,3479r12,4l4302,3494r23,8l4341,3508r-2,-7xe" fillcolor="black" stroked="f">
              <v:path arrowok="t"/>
            </v:shape>
            <v:shape id="_x0000_s16391" style="position:absolute;left:2242;top:1567;width:3186;height:2819" coordorigin="2242,1567" coordsize="3186,2819" path="m4368,3514r-11,-5l4339,3501r2,7l4355,3514r12,5l4368,3514xe" fillcolor="black" stroked="f">
              <v:path arrowok="t"/>
            </v:shape>
            <v:shape id="_x0000_s16390" style="position:absolute;left:2242;top:1567;width:3186;height:2819" coordorigin="2242,1567" coordsize="3186,2819" path="m4440,3549r-21,-12l4402,3529r-14,-6l4376,3517r-8,-3l4367,3519r13,6l4396,3533r5,2l4433,3551r17,9l4458,3565r-18,-16xe" fillcolor="black" stroked="f">
              <v:path arrowok="t"/>
            </v:shape>
            <v:shape id="_x0000_s16389" style="position:absolute;left:2242;top:1567;width:3186;height:2819" coordorigin="2242,1567" coordsize="3186,2819" path="m4477,3570r-10,-6l4440,3549r18,16l4460,3567r2,3l4464,3572r1,-1l4466,3570r5,3l4477,3570xe" fillcolor="black" stroked="f">
              <v:path arrowok="t"/>
            </v:shape>
            <v:shape id="_x0000_s16388" style="position:absolute;left:2242;top:1567;width:3186;height:2819" coordorigin="2242,1567" coordsize="3186,2819" path="m4491,3578r-3,-2l4477,3570r-6,3l4478,3576r12,9l4491,3578xe" fillcolor="black" stroked="f">
              <v:path arrowok="t"/>
            </v:shape>
            <v:shape id="_x0000_s16387" style="position:absolute;left:2242;top:1567;width:3186;height:2819" coordorigin="2242,1567" coordsize="3186,2819" path="m4495,3581r4,l4491,3578r-1,7l4495,3581xe" fillcolor="black" stroked="f">
              <v:path arrowok="t"/>
            </v:shape>
            <v:shape id="_x0000_s16386" style="position:absolute;left:2242;top:1567;width:3186;height:2819" coordorigin="2242,1567" coordsize="3186,2819" path="m3374,3136r-2,-21l3372,3132r-3,-1l3372,3136r1,3l3374,3139r,-3xe" fillcolor="black" stroked="f">
              <v:path arrowok="t"/>
            </v:shape>
            <v:shape id="_x0000_s16385" style="position:absolute;left:2242;top:1567;width:3186;height:2819" coordorigin="2242,1567" coordsize="3186,2819" path="m3365,3094r2,-13l3368,3073r-1,-5l3362,3079r-1,16l3367,3097r-2,-3xe" fillcolor="black" stroked="f">
              <v:path arrowok="t"/>
            </v:shape>
            <v:shape id="_x0000_s16384" style="position:absolute;left:2242;top:1567;width:3186;height:2819" coordorigin="2242,1567" coordsize="3186,2819" path="m3372,3115r-3,1l3368,3116r,3l3369,3123r3,-8xe" fillcolor="black" stroked="f">
              <v:path arrowok="t"/>
            </v:shape>
            <v:shape id="_x0000_s16383" style="position:absolute;left:2242;top:1567;width:3186;height:2819" coordorigin="2242,1567" coordsize="3186,2819" path="m4781,3662r2,-11l4782,3652r-2,1l4779,3664r2,-2xe" fillcolor="black" stroked="f">
              <v:path arrowok="t"/>
            </v:shape>
            <v:shape id="_x0000_s16382" style="position:absolute;left:2242;top:1567;width:3186;height:2819" coordorigin="2242,1567" coordsize="3186,2819" path="m4771,3647r-2,-3l4768,3641r-2,14l4767,3657r4,-10xe" fillcolor="black" stroked="f">
              <v:path arrowok="t"/>
            </v:shape>
            <v:shape id="_x0000_s16381" style="position:absolute;left:2242;top:1567;width:3186;height:2819" coordorigin="2242,1567" coordsize="3186,2819" path="m4415,3513r-4,1l4406,3515r6,3l4412,3523r3,-10xe" fillcolor="black" stroked="f">
              <v:path arrowok="t"/>
            </v:shape>
            <v:shape id="_x0000_s16380" style="position:absolute;left:2242;top:1567;width:3186;height:2819" coordorigin="2242,1567" coordsize="3186,2819" path="m4414,3524r3,-4l4415,3513r-3,10l4412,3526r,l4414,3524xe" fillcolor="black" stroked="f">
              <v:path arrowok="t"/>
            </v:shape>
            <v:shape id="_x0000_s16379" style="position:absolute;left:2242;top:1567;width:3186;height:2819" coordorigin="2242,1567" coordsize="3186,2819" path="m4365,3499r-2,1l4362,3500r-1,2l4361,3503r,4l4364,3509r1,-10xe" fillcolor="black" stroked="f">
              <v:path arrowok="t"/>
            </v:shape>
            <v:shape id="_x0000_s16378" style="position:absolute;left:2242;top:1567;width:3186;height:2819" coordorigin="2242,1567" coordsize="3186,2819" path="m4367,3507r2,-2l4365,3499r-1,10l4367,3507xe" fillcolor="black" stroked="f">
              <v:path arrowok="t"/>
            </v:shape>
            <v:shape id="_x0000_s16377" style="position:absolute;left:2242;top:1567;width:3186;height:2819" coordorigin="2242,1567" coordsize="3186,2819" path="m4346,3498r-3,-7l4341,3491r-2,-9l4336,3492r2,l4340,3492r1,l4344,3502r2,-4xe" fillcolor="black" stroked="f">
              <v:path arrowok="t"/>
            </v:shape>
            <v:shape id="_x0000_s16376" style="position:absolute;left:2242;top:1567;width:3186;height:2819" coordorigin="2242,1567" coordsize="3186,2819" path="m4341,3492r-1,l4338,3492r-4,1l4344,3502r-3,-10xe" fillcolor="black" stroked="f">
              <v:path arrowok="t"/>
            </v:shape>
            <v:shape id="_x0000_s16375" style="position:absolute;left:2242;top:1567;width:3186;height:2819" coordorigin="2242,1567" coordsize="3186,2819" path="m4339,3482r,-6l4335,3478r,6l4336,3492r3,-10xe" fillcolor="black" stroked="f">
              <v:path arrowok="t"/>
            </v:shape>
            <v:shape id="_x0000_s16374" style="position:absolute;left:2242;top:1567;width:3186;height:2819" coordorigin="2242,1567" coordsize="3186,2819" path="m4310,3471r-4,-1l4301,3471r4,4l4307,3476r1,2l4307,3480r2,2l4310,3471xe" fillcolor="black" stroked="f">
              <v:path arrowok="t"/>
            </v:shape>
            <v:shape id="_x0000_s16373" style="position:absolute;left:2242;top:1567;width:3186;height:2819" coordorigin="2242,1567" coordsize="3186,2819" path="m4449,3194r-3,-3l4431,3176r-14,-14l4416,3160r,l4413,3168r8,8l4430,3185r14,12l4451,3199r-2,-5xe" fillcolor="black" stroked="f">
              <v:path arrowok="t"/>
            </v:shape>
            <v:shape id="_x0000_s16372" style="position:absolute;left:2242;top:1567;width:3186;height:2819" coordorigin="2242,1567" coordsize="3186,2819" path="m4467,3211r-2,-3l4462,3203r-11,-4l4444,3197r17,14l4467,3211xe" fillcolor="black" stroked="f">
              <v:path arrowok="t"/>
            </v:shape>
            <v:shape id="_x0000_s16371" style="position:absolute;left:2242;top:1567;width:3186;height:2819" coordorigin="2242,1567" coordsize="3186,2819" path="m4491,3230r-7,-5l4482,3222r-15,-11l4461,3211r19,16l4498,3242r-7,-12xe" fillcolor="black" stroked="f">
              <v:path arrowok="t"/>
            </v:shape>
            <v:shape id="_x0000_s16370" style="position:absolute;left:2242;top:1567;width:3186;height:2819" coordorigin="2242,1567" coordsize="3186,2819" path="m4533,3261r-23,-17l4491,3230r7,12l4515,3257r14,12l4533,3261xe" fillcolor="black" stroked="f">
              <v:path arrowok="t"/>
            </v:shape>
            <v:shape id="_x0000_s16369" style="position:absolute;left:2242;top:1567;width:3186;height:2819" coordorigin="2242,1567" coordsize="3186,2819" path="m4562,3282r-9,-7l4533,3261r-4,8l4534,3273r14,11l4562,3282xe" fillcolor="black" stroked="f">
              <v:path arrowok="t"/>
            </v:shape>
            <v:shape id="_x0000_s16368" style="position:absolute;left:2242;top:1567;width:3186;height:2819" coordorigin="2242,1567" coordsize="3186,2819" path="m4617,3305r-4,1l4598,3297r-16,-7l4566,3286r-4,-4l4548,3284r19,10l4584,3301r25,8l4617,3305xe" fillcolor="black" stroked="f">
              <v:path arrowok="t"/>
            </v:shape>
            <v:shape id="_x0000_s16367" style="position:absolute;left:2242;top:1567;width:3186;height:2819" coordorigin="2242,1567" coordsize="3186,2819" path="m4615,3303r1,-1l4619,3301r2,-1l4598,3297r15,9l4615,3303xe" fillcolor="black" stroked="f">
              <v:path arrowok="t"/>
            </v:shape>
            <v:shape id="_x0000_s16366" style="position:absolute;left:2242;top:1567;width:3186;height:2819" coordorigin="2242,1567" coordsize="3186,2819" path="m4645,3297r-5,-1l4621,3300r-2,1l4622,3302r7,1l4645,3297xe" fillcolor="black" stroked="f">
              <v:path arrowok="t"/>
            </v:shape>
            <v:shape id="_x0000_s16365" style="position:absolute;left:2242;top:1567;width:3186;height:2819" coordorigin="2242,1567" coordsize="3186,2819" path="m4311,3480r3,-1l4310,3471r-1,11l4311,3480xe" fillcolor="black" stroked="f">
              <v:path arrowok="t"/>
            </v:shape>
            <v:shape id="_x0000_s16364" style="position:absolute;left:2242;top:1567;width:3186;height:2819" coordorigin="2242,1567" coordsize="3186,2819" path="m4314,3485r-4,-2l4309,3487r4,1l4316,3490r-2,-5xe" fillcolor="black" stroked="f">
              <v:path arrowok="t"/>
            </v:shape>
            <v:shape id="_x0000_s16363" style="position:absolute;left:2242;top:1567;width:3186;height:2819" coordorigin="2242,1567" coordsize="3186,2819" path="m4293,3478r-2,-6l4275,3474r14,5l4294,3481r-1,-3xe" fillcolor="black" stroked="f">
              <v:path arrowok="t"/>
            </v:shape>
            <v:shape id="_x0000_s16362" style="position:absolute;left:2242;top:1567;width:3186;height:2819" coordorigin="2242,1567" coordsize="3186,2819" path="m4223,3446r-1,l4221,3440r-1,7l4222,3449r5,2l4223,3446xe" fillcolor="black" stroked="f">
              <v:path arrowok="t"/>
            </v:shape>
            <v:shape id="_x0000_s16361" style="position:absolute;left:2242;top:1567;width:3186;height:2819" coordorigin="2242,1567" coordsize="3186,2819" path="m4227,3454r,-3l4222,3449r-2,-2l4218,3448r9,12l4227,3454xe" fillcolor="black" stroked="f">
              <v:path arrowok="t"/>
            </v:shape>
            <v:shape id="_x0000_s16360" style="position:absolute;left:2242;top:1567;width:3186;height:2819" coordorigin="2242,1567" coordsize="3186,2819" path="m4221,3440r-1,-4l4217,3433r-2,6l4220,3447r1,-7xe" fillcolor="black" stroked="f">
              <v:path arrowok="t"/>
            </v:shape>
            <v:shape id="_x0000_s16359" style="position:absolute;left:2242;top:1567;width:3186;height:2819" coordorigin="2242,1567" coordsize="3186,2819" path="m4140,3422r1,l4141,3419r-1,-3l4137,3412r-1,-1l4133,3412r-4,1l4136,3423r4,-1xe" fillcolor="black" stroked="f">
              <v:path arrowok="t"/>
            </v:shape>
            <v:shape id="_x0000_s16358" style="position:absolute;left:2242;top:1567;width:3186;height:2819" coordorigin="2242,1567" coordsize="3186,2819" path="m4046,3194r-4,2l4041,3197r-4,24l4037,3225r9,-31xe" fillcolor="black" stroked="f">
              <v:path arrowok="t"/>
            </v:shape>
            <v:shape id="_x0000_s16357" style="position:absolute;left:2242;top:1567;width:3186;height:2819" coordorigin="2242,1567" coordsize="3186,2819" path="m4041,3222r5,-28l4037,3225r,2l4037,3229r,1l4041,3222xe" fillcolor="black" stroked="f">
              <v:path arrowok="t"/>
            </v:shape>
            <v:shape id="_x0000_s16356" style="position:absolute;left:2242;top:1567;width:3186;height:2819" coordorigin="2242,1567" coordsize="3186,2819" path="m4042,3232r-1,-5l4041,3222r-4,8l4036,3244r4,5l4042,3232xe" fillcolor="black" stroked="f">
              <v:path arrowok="t"/>
            </v:shape>
            <v:shape id="_x0000_s16355" style="position:absolute;left:2242;top:1567;width:3186;height:2819" coordorigin="2242,1567" coordsize="3186,2819" path="m4040,3269r-1,-2l4039,3266r2,-9l4040,3249r-4,-5l4036,3264r1,23l4040,3269xe" fillcolor="black" stroked="f">
              <v:path arrowok="t"/>
            </v:shape>
            <v:shape id="_x0000_s16354" style="position:absolute;left:2242;top:1567;width:3186;height:2819" coordorigin="2242,1567" coordsize="3186,2819" path="m4044,3311r-2,-27l4040,3269r-3,18l4040,3310r4,5l4044,3311xe" fillcolor="black" stroked="f">
              <v:path arrowok="t"/>
            </v:shape>
            <v:shape id="_x0000_s16353" style="position:absolute;left:2242;top:1567;width:3186;height:2819" coordorigin="2242,1567" coordsize="3186,2819" path="m4069,3396r,-1l4066,3385r-5,-12l4052,3352r-5,-20l4044,3315r-4,-5l4043,3332r4,14l4055,3372r8,19l4068,3397r1,-1xe" fillcolor="black" stroked="f">
              <v:path arrowok="t"/>
            </v:shape>
            <v:shape id="_x0000_s16352" style="position:absolute;left:2242;top:1567;width:3186;height:2819" coordorigin="2242,1567" coordsize="3186,2819" path="m4040,3265r1,-1l4041,3260r,-3l4039,3266r1,-1xe" fillcolor="black" stroked="f">
              <v:path arrowok="t"/>
            </v:shape>
            <v:shape id="_x0000_s16351" style="position:absolute;left:2242;top:1567;width:3186;height:2819" coordorigin="2242,1567" coordsize="3186,2819" path="m3615,3223r-5,-4l3610,3222r,3l3613,3228r2,-5xe" fillcolor="black" stroked="f">
              <v:path arrowok="t"/>
            </v:shape>
            <v:shape id="_x0000_s16350" style="position:absolute;left:2242;top:1567;width:3186;height:2819" coordorigin="2242,1567" coordsize="3186,2819" path="m3283,3530r-4,7l3279,3539r-1,6l3283,3530xe" fillcolor="black" stroked="f">
              <v:path arrowok="t"/>
            </v:shape>
            <v:shape id="_x0000_s16349" style="position:absolute;left:2242;top:1567;width:3186;height:2819" coordorigin="2242,1567" coordsize="3186,2819" path="m3274,3570r4,-12l3281,3553r20,-52l3291,3519r-3,5l3268,3573r6,-3xe" fillcolor="black" stroked="f">
              <v:path arrowok="t"/>
            </v:shape>
            <v:shape id="_x0000_s16348" style="position:absolute;left:2242;top:1567;width:3186;height:2819" coordorigin="2242,1567" coordsize="3186,2819" path="m3284,3551r2,-2l3288,3545r34,-93l3312,3477r-11,24l3281,3553r3,-2xe" fillcolor="black" stroked="f">
              <v:path arrowok="t"/>
            </v:shape>
            <v:shape id="_x0000_s16347" style="position:absolute;left:2242;top:1567;width:3186;height:2819" coordorigin="2242,1567" coordsize="3186,2819" path="m3288,3546r,l3288,3545r-2,4l3288,3546xe" fillcolor="black" stroked="f">
              <v:path arrowok="t"/>
            </v:shape>
            <v:shape id="_x0000_s16346" style="position:absolute;left:2242;top:1567;width:3186;height:2819" coordorigin="2242,1567" coordsize="3186,2819" path="m3308,3474r9,-25l3325,3430r4,-6l3328,3433r22,-57l3353,3365r-17,45l3330,3421r-3,-2l3299,3495r9,-21xe" fillcolor="black" stroked="f">
              <v:path arrowok="t"/>
            </v:shape>
            <v:shape id="_x0000_s16345" style="position:absolute;left:2242;top:1567;width:3186;height:2819" coordorigin="2242,1567" coordsize="3186,2819" path="m3299,3495r28,-76l3334,3404r2,-8l3341,3375r-51,137l3299,3495xe" fillcolor="black" stroked="f">
              <v:path arrowok="t"/>
            </v:shape>
            <v:shape id="_x0000_s16344" style="position:absolute;left:2242;top:1567;width:3186;height:2819" coordorigin="2242,1567" coordsize="3186,2819" path="m3354,3362r2,-7l3358,3347r,-3l3351,3355r-5,6l3346,3365r-3,20l3336,3410r18,-48xe" fillcolor="black" stroked="f">
              <v:path arrowok="t"/>
            </v:shape>
            <v:shape id="_x0000_s16343" style="position:absolute;left:2242;top:1567;width:3186;height:2819" coordorigin="2242,1567" coordsize="3186,2819" path="m3288,3544r60,-159l3350,3376r-22,57l3322,3452r-34,93l3288,3544xe" fillcolor="black" stroked="f">
              <v:path arrowok="t"/>
            </v:shape>
            <v:shape id="_x0000_s16342" style="position:absolute;left:2242;top:1567;width:3186;height:2819" coordorigin="2242,1567" coordsize="3186,2819" path="m3290,3543r6,-11l3301,3521r42,-115l3348,3385r-60,159l3290,3543xe" fillcolor="black" stroked="f">
              <v:path arrowok="t"/>
            </v:shape>
            <v:shape id="_x0000_s16341" style="position:absolute;left:2242;top:1567;width:3186;height:2819" coordorigin="2242,1567" coordsize="3186,2819" path="m3306,3509r4,-8l3335,3432r8,-26l3301,3521r5,-12xe" fillcolor="black" stroked="f">
              <v:path arrowok="t"/>
            </v:shape>
            <v:shape id="_x0000_s16340" style="position:absolute;left:2242;top:1567;width:3186;height:2819" coordorigin="2242,1567" coordsize="3186,2819" path="m3314,3495r3,-7l3320,3481r4,-11l3329,3454r6,-22l3310,3501r4,-6xe" fillcolor="black" stroked="f">
              <v:path arrowok="t"/>
            </v:shape>
            <v:shape id="_x0000_s16339" style="position:absolute;left:2242;top:1567;width:3186;height:2819" coordorigin="2242,1567" coordsize="3186,2819" path="m3358,3344r-1,-7l3350,3351r1,4l3358,3344xe" fillcolor="black" stroked="f">
              <v:path arrowok="t"/>
            </v:shape>
            <v:shape id="_x0000_s16338" style="position:absolute;left:2242;top:1567;width:3186;height:2819" coordorigin="2242,1567" coordsize="3186,2819" path="m3290,3512r51,-137l3346,3365r,-4l3282,3524r8,-12xe" fillcolor="black" stroked="f">
              <v:path arrowok="t"/>
            </v:shape>
            <v:shape id="_x0000_s16337" style="position:absolute;left:2242;top:1567;width:3186;height:2819" coordorigin="2242,1567" coordsize="3186,2819" path="m3578,3207r,-3l3576,3200r-1,5l3573,3210r5,-3xe" fillcolor="black" stroked="f">
              <v:path arrowok="t"/>
            </v:shape>
            <v:shape id="_x0000_s16336" style="position:absolute;left:2242;top:1567;width:3186;height:2819" coordorigin="2242,1567" coordsize="3186,2819" path="m3579,3210r-1,-3l3573,3210r3,6l3579,3210xe" fillcolor="black" stroked="f">
              <v:path arrowok="t"/>
            </v:shape>
            <v:shape id="_x0000_s16335" style="position:absolute;left:2242;top:1567;width:3186;height:2819" coordorigin="2242,1567" coordsize="3186,2819" path="m4761,3639r-2,-4l4756,3643r,4l4757,3650r4,-11xe" fillcolor="black" stroked="f">
              <v:path arrowok="t"/>
            </v:shape>
            <v:shape id="_x0000_s16334" style="position:absolute;left:2242;top:1567;width:3186;height:2819" coordorigin="2242,1567" coordsize="3186,2819" path="m4758,3654r1,-6l4761,3639r-4,11l4758,3654xe" fillcolor="black" stroked="f">
              <v:path arrowok="t"/>
            </v:shape>
            <v:shape id="_x0000_s16333" style="position:absolute;left:2242;top:1567;width:3186;height:2819" coordorigin="2242,1567" coordsize="3186,2819" path="m4451,3505r1,-9l4454,3486r-1,-4l4450,3484r-4,12l4447,3516r4,-11xe" fillcolor="black" stroked="f">
              <v:path arrowok="t"/>
            </v:shape>
            <v:shape id="_x0000_s16332" style="position:absolute;left:2242;top:1567;width:3186;height:2819" coordorigin="2242,1567" coordsize="3186,2819" path="m4456,3533r-1,-1l4452,3527r-1,-22l4447,3516r4,18l4456,3533xe" fillcolor="black" stroked="f">
              <v:path arrowok="t"/>
            </v:shape>
            <v:shape id="_x0000_s16331" style="position:absolute;left:2242;top:1567;width:3186;height:2819" coordorigin="2242,1567" coordsize="3186,2819" path="m4456,3537r,-1l4456,3533r-5,1l4455,3538r1,-1xe" fillcolor="black" stroked="f">
              <v:path arrowok="t"/>
            </v:shape>
            <v:shape id="_x0000_s16330" style="position:absolute;left:2242;top:1567;width:3186;height:2819" coordorigin="2242,1567" coordsize="3186,2819" path="m4305,3479r-6,-7l4299,3478r,1l4298,3482r5,1l4305,3479xe" fillcolor="black" stroked="f">
              <v:path arrowok="t"/>
            </v:shape>
            <v:shape id="_x0000_s16329" style="position:absolute;left:2242;top:1567;width:3186;height:2819" coordorigin="2242,1567" coordsize="3186,2819" path="m4297,3472r-1,l4294,3455r-4,8l4292,3472r1,l4292,3475r4,1l4297,3472xe" fillcolor="black" stroked="f">
              <v:path arrowok="t"/>
            </v:shape>
            <v:shape id="_x0000_s16328" style="position:absolute;left:2242;top:1567;width:3186;height:2819" coordorigin="2242,1567" coordsize="3186,2819" path="m4299,3472r-2,l4296,3476r2,1l4299,3478r,-6xe" fillcolor="black" stroked="f">
              <v:path arrowok="t"/>
            </v:shape>
            <v:shape id="_x0000_s16327" style="position:absolute;left:2242;top:1567;width:3186;height:2819" coordorigin="2242,1567" coordsize="3186,2819" path="m4289,3432r-3,-13l4286,3419r-3,1l4285,3453r4,-21xe" fillcolor="black" stroked="f">
              <v:path arrowok="t"/>
            </v:shape>
            <v:shape id="_x0000_s16326" style="position:absolute;left:2242;top:1567;width:3186;height:2819" coordorigin="2242,1567" coordsize="3186,2819" path="m4294,3455r-5,-23l4285,3453r3,4l4289,3458r1,3l4290,3463r4,-8xe" fillcolor="black" stroked="f">
              <v:path arrowok="t"/>
            </v:shape>
            <v:shape id="_x0000_s16325" style="position:absolute;left:2242;top:1567;width:3186;height:2819" coordorigin="2242,1567" coordsize="3186,2819" path="m4299,3472r-5,-17l4296,3472r1,l4299,3472xe" fillcolor="black" stroked="f">
              <v:path arrowok="t"/>
            </v:shape>
            <v:shape id="_x0000_s16324" style="position:absolute;left:2242;top:1567;width:3186;height:2819" coordorigin="2242,1567" coordsize="3186,2819" path="m4278,3471r,-6l4275,3465r-3,1l4272,3475r6,-4xe" fillcolor="black" stroked="f">
              <v:path arrowok="t"/>
            </v:shape>
            <v:shape id="_x0000_s16323" style="position:absolute;left:2242;top:1567;width:3186;height:2819" coordorigin="2242,1567" coordsize="3186,2819" path="m4141,3391r-2,-6l4137,3380r-5,3l4136,3393r2,3l4139,3399r,1l4141,3409r,-18xe" fillcolor="black" stroked="f">
              <v:path arrowok="t"/>
            </v:shape>
            <v:shape id="_x0000_s16322" style="position:absolute;left:2242;top:1567;width:3186;height:2819" coordorigin="2242,1567" coordsize="3186,2819" path="m4149,3376r-2,-19l4144,3375r-1,l4142,3376r1,3l4144,3382r5,-6xe" fillcolor="black" stroked="f">
              <v:path arrowok="t"/>
            </v:shape>
            <v:shape id="_x0000_s16321" style="position:absolute;left:2242;top:1567;width:3186;height:2819" coordorigin="2242,1567" coordsize="3186,2819" path="m4146,3314r-1,-7l4141,3306r-2,3l4139,3315r1,21l4146,3314xe" fillcolor="black" stroked="f">
              <v:path arrowok="t"/>
            </v:shape>
            <v:shape id="_x0000_s16320" style="position:absolute;left:2242;top:1567;width:3186;height:2819" coordorigin="2242,1567" coordsize="3186,2819" path="m4147,3357r-1,-22l4146,3322r,-8l4140,3336r1,25l4143,3371r4,-14xe" fillcolor="black" stroked="f">
              <v:path arrowok="t"/>
            </v:shape>
            <v:shape id="_x0000_s16319" style="position:absolute;left:2242;top:1567;width:3186;height:2819" coordorigin="2242,1567" coordsize="3186,2819" path="m4147,3357r-4,14l4144,3373r,2l4147,3357xe" fillcolor="black" stroked="f">
              <v:path arrowok="t"/>
            </v:shape>
            <v:shape id="_x0000_s16318" style="position:absolute;left:2242;top:1567;width:3186;height:2819" coordorigin="2242,1567" coordsize="3186,2819" path="m4152,3392r-3,-16l4144,3382r4,9l4142,3385r7,17l4152,3392xe" fillcolor="black" stroked="f">
              <v:path arrowok="t"/>
            </v:shape>
            <v:shape id="_x0000_s16317" style="position:absolute;left:2242;top:1567;width:3186;height:2819" coordorigin="2242,1567" coordsize="3186,2819" path="m4133,3301r1,-8l4129,3291r-1,1l4128,3293r1,27l4133,3301xe" fillcolor="black" stroked="f">
              <v:path arrowok="t"/>
            </v:shape>
            <v:shape id="_x0000_s16316" style="position:absolute;left:2242;top:1567;width:3186;height:2819" coordorigin="2242,1567" coordsize="3186,2819" path="m4134,3331r,-11l4134,3315r,-5l4134,3308r-1,-7l4129,3320r,25l4134,3331xe" fillcolor="black" stroked="f">
              <v:path arrowok="t"/>
            </v:shape>
            <v:shape id="_x0000_s16315" style="position:absolute;left:2242;top:1567;width:3186;height:2819" coordorigin="2242,1567" coordsize="3186,2819" path="m4134,3370r2,-15l4134,3331r-5,14l4130,3366r2,17l4134,3370xe" fillcolor="black" stroked="f">
              <v:path arrowok="t"/>
            </v:shape>
            <v:shape id="_x0000_s16314" style="position:absolute;left:2242;top:1567;width:3186;height:2819" coordorigin="2242,1567" coordsize="3186,2819" path="m4137,3380r-2,-5l4134,3370r-2,13l4137,3380xe" fillcolor="black" stroked="f">
              <v:path arrowok="t"/>
            </v:shape>
            <v:shape id="_x0000_s16313" style="position:absolute;left:2242;top:1567;width:3186;height:2819" coordorigin="2242,1567" coordsize="3186,2819" path="m4145,3405r-4,-14l4141,3409r5,9l4150,3419r-5,-14xe" fillcolor="black" stroked="f">
              <v:path arrowok="t"/>
            </v:shape>
            <v:shape id="_x0000_s16312" style="position:absolute;left:2242;top:1567;width:3186;height:2819" coordorigin="2242,1567" coordsize="3186,2819" path="m4161,3423r-4,-4l4157,3412r-4,2l4153,3415r7,14l4161,3423xe" fillcolor="black" stroked="f">
              <v:path arrowok="t"/>
            </v:shape>
            <v:shape id="_x0000_s16311" style="position:absolute;left:2242;top:1567;width:3186;height:2819" coordorigin="2242,1567" coordsize="3186,2819" path="m4165,3427r-4,-4l4160,3429r2,1l4164,3431r1,-4xe" fillcolor="black" stroked="f">
              <v:path arrowok="t"/>
            </v:shape>
            <v:shape id="_x0000_s16310" style="position:absolute;left:2242;top:1567;width:3186;height:2819" coordorigin="2242,1567" coordsize="3186,2819" path="m4157,3412r-5,-20l4149,3402r2,6l4153,3414r4,-2xe" fillcolor="black" stroked="f">
              <v:path arrowok="t"/>
            </v:shape>
            <v:shape id="_x0000_s16309" style="position:absolute;left:2242;top:1567;width:3186;height:2819" coordorigin="2242,1567" coordsize="3186,2819" path="m4380,2629r,-1l4380,2626r2,-1l4384,2624r4,-4l4395,2623r-1,-5l4392,2618r-2,-1l4389,2617r-2,-3l4382,2612r-3,17l4380,2629xe" fillcolor="black" stroked="f">
              <v:path arrowok="t"/>
            </v:shape>
            <v:shape id="_x0000_s16308" style="position:absolute;left:2242;top:1567;width:3186;height:2819" coordorigin="2242,1567" coordsize="3186,2819" path="m4388,2623r1,-2l4388,2620r-4,4l4388,2623xe" fillcolor="black" stroked="f">
              <v:path arrowok="t"/>
            </v:shape>
            <v:shape id="_x0000_s16307" style="position:absolute;left:2242;top:1567;width:3186;height:2819" coordorigin="2242,1567" coordsize="3186,2819" path="m4382,2612r-8,13l4378,2628r1,1l4382,2612xe" fillcolor="black" stroked="f">
              <v:path arrowok="t"/>
            </v:shape>
            <v:shape id="_x0000_s16306" style="position:absolute;left:2242;top:1567;width:3186;height:2819" coordorigin="2242,1567" coordsize="3186,2819" path="m4390,2615r-3,-1l4389,2617r1,l4390,2615xe" fillcolor="black" stroked="f">
              <v:path arrowok="t"/>
            </v:shape>
            <v:shape id="_x0000_s16305" style="position:absolute;left:2242;top:1567;width:3186;height:2819" coordorigin="2242,1567" coordsize="3186,2819" path="m4068,3331r-4,-23l4063,3296r-3,8l4060,3304r,13l4064,3337r9,13l4068,3331xe" fillcolor="black" stroked="f">
              <v:path arrowok="t"/>
            </v:shape>
            <v:shape id="_x0000_s16304" style="position:absolute;left:2242;top:1567;width:3186;height:2819" coordorigin="2242,1567" coordsize="3186,2819" path="m4079,3365r-1,-2l4073,3350r-9,-13l4072,3359r9,22l4079,3365xe" fillcolor="black" stroked="f">
              <v:path arrowok="t"/>
            </v:shape>
            <v:shape id="_x0000_s16303" style="position:absolute;left:2242;top:1567;width:3186;height:2819" coordorigin="2242,1567" coordsize="3186,2819" path="m4093,3394r-5,-10l4079,3365r2,16l4082,3382r5,10l4091,3400r2,-6xe" fillcolor="black" stroked="f">
              <v:path arrowok="t"/>
            </v:shape>
            <v:shape id="_x0000_s16302" style="position:absolute;left:2242;top:1567;width:3186;height:2819" coordorigin="2242,1567" coordsize="3186,2819" path="m4096,3403r-3,-9l4091,3400r1,2l4092,3404r3,2l4096,3403xe" fillcolor="black" stroked="f">
              <v:path arrowok="t"/>
            </v:shape>
            <v:shape id="_x0000_s16301" style="position:absolute;left:2242;top:1567;width:3186;height:2819" coordorigin="2242,1567" coordsize="3186,2819" path="m4063,3286r-3,-15l4059,3253r-1,3l4057,3263r2,24l4060,3296r3,-10xe" fillcolor="black" stroked="f">
              <v:path arrowok="t"/>
            </v:shape>
            <v:shape id="_x0000_s16300" style="position:absolute;left:2242;top:1567;width:3186;height:2819" coordorigin="2242,1567" coordsize="3186,2819" path="m4063,3296r,-10l4060,3296r,8l4063,3296xe" fillcolor="black" stroked="f">
              <v:path arrowok="t"/>
            </v:shape>
            <v:shape id="_x0000_s16299" style="position:absolute;left:2242;top:1567;width:3186;height:2819" coordorigin="2242,1567" coordsize="3186,2819" path="m4062,3268r1,-4l4059,3253r1,18l4062,3268xe" fillcolor="black" stroked="f">
              <v:path arrowok="t"/>
            </v:shape>
            <v:shape id="_x0000_s16298" style="position:absolute;left:2242;top:1567;width:3186;height:2819" coordorigin="2242,1567" coordsize="3186,2819" path="m3638,3225r-2,1l3635,3222r3,-14l3636,3205r-2,7l3633,3218r2,4l3634,3230r4,4l3638,3225xe" fillcolor="black" stroked="f">
              <v:path arrowok="t"/>
            </v:shape>
            <v:shape id="_x0000_s16297" style="position:absolute;left:2242;top:1567;width:3186;height:2819" coordorigin="2242,1567" coordsize="3186,2819" path="m3638,3225r-1,-1l3638,3220r,-6l3635,3222r1,4l3638,3225xe" fillcolor="black" stroked="f">
              <v:path arrowok="t"/>
            </v:shape>
            <v:shape id="_x0000_s16296" style="position:absolute;left:2242;top:1567;width:3186;height:2819" coordorigin="2242,1567" coordsize="3186,2819" path="m3639,3246r-1,-8l3638,3234r-4,-4l3634,3245r2,14l3639,3246xe" fillcolor="black" stroked="f">
              <v:path arrowok="t"/>
            </v:shape>
            <v:shape id="_x0000_s16295" style="position:absolute;left:2242;top:1567;width:3186;height:2819" coordorigin="2242,1567" coordsize="3186,2819" path="m3640,3256r-1,-5l3639,3246r-3,13l3639,3264r1,-8xe" fillcolor="black" stroked="f">
              <v:path arrowok="t"/>
            </v:shape>
            <v:shape id="_x0000_s16294" style="position:absolute;left:2242;top:1567;width:3186;height:2819" coordorigin="2242,1567" coordsize="3186,2819" path="m3652,3209r-1,-2l3648,3205r-3,17l3646,3230r6,-21xe" fillcolor="black" stroked="f">
              <v:path arrowok="t"/>
            </v:shape>
            <v:shape id="_x0000_s16293" style="position:absolute;left:2242;top:1567;width:3186;height:2819" coordorigin="2242,1567" coordsize="3186,2819" path="m3654,3236r-2,-27l3646,3230r1,5l3652,3242r2,-6xe" fillcolor="black" stroked="f">
              <v:path arrowok="t"/>
            </v:shape>
            <v:shape id="_x0000_s16292" style="position:absolute;left:2242;top:1567;width:3186;height:2819" coordorigin="2242,1567" coordsize="3186,2819" path="m4463,3520r-2,-4l4458,3523r,2l4457,3529r6,-9xe" fillcolor="black" stroked="f">
              <v:path arrowok="t"/>
            </v:shape>
            <v:shape id="_x0000_s16291" style="position:absolute;left:2242;top:1567;width:3186;height:2819" coordorigin="2242,1567" coordsize="3186,2819" path="m4462,3538r2,-1l4463,3520r-6,9l4460,3540r2,-2xe" fillcolor="black" stroked="f">
              <v:path arrowok="t"/>
            </v:shape>
            <v:shape id="_x0000_s16290" style="position:absolute;left:2242;top:1567;width:3186;height:2819" coordorigin="2242,1567" coordsize="3186,2819" path="m4461,3496r2,-18l4463,3477r-2,1l4458,3496r2,7l4461,3496xe" fillcolor="black" stroked="f">
              <v:path arrowok="t"/>
            </v:shape>
            <v:shape id="_x0000_s16289" style="position:absolute;left:2242;top:1567;width:3186;height:2819" coordorigin="2242,1567" coordsize="3186,2819" path="m4461,3516r-1,-2l4460,3503r-2,-7l4457,3519r,2l4458,3523r3,-7xe" fillcolor="black" stroked="f">
              <v:path arrowok="t"/>
            </v:shape>
            <v:shape id="_x0000_s16288" style="position:absolute;left:2242;top:1567;width:3186;height:2819" coordorigin="2242,1567" coordsize="3186,2819" path="m4506,3178r-1,1l4503,3183r-1,2l4505,3186r1,-8xe" fillcolor="black" stroked="f">
              <v:path arrowok="t"/>
            </v:shape>
            <v:shape id="_x0000_s16287" style="position:absolute;left:2242;top:1567;width:3186;height:2819" coordorigin="2242,1567" coordsize="3186,2819" path="m4490,3179r-1,l4489,3179r,1l4489,3182r1,-3xe" fillcolor="black" stroked="f">
              <v:path arrowok="t"/>
            </v:shape>
            <v:shape id="_x0000_s16286" style="position:absolute;left:2242;top:1567;width:3186;height:2819" coordorigin="2242,1567" coordsize="3186,2819" path="m4494,3178r-2,l4490,3179r-1,3l4489,3186r3,1l4494,3178xe" fillcolor="black" stroked="f">
              <v:path arrowok="t"/>
            </v:shape>
            <v:shape id="_x0000_s16285" style="position:absolute;left:2242;top:1567;width:3186;height:2819" coordorigin="2242,1567" coordsize="3186,2819" path="m4497,3185r6,-1l4503,3183r-2,-6l4494,3178r-2,9l4497,3185xe" fillcolor="black" stroked="f">
              <v:path arrowok="t"/>
            </v:shape>
            <v:shape id="_x0000_s16284" style="position:absolute;left:2242;top:1567;width:3186;height:2819" coordorigin="2242,1567" coordsize="3186,2819" path="m4387,3507r-4,1l4381,3508r,1l4383,3512r3,5l4388,3517r-1,-10xe" fillcolor="black" stroked="f">
              <v:path arrowok="t"/>
            </v:shape>
            <v:shape id="_x0000_s16283" style="position:absolute;left:2242;top:1567;width:3186;height:2819" coordorigin="2242,1567" coordsize="3186,2819" path="m4389,3514r1,-3l4387,3507r1,10l4389,3514xe" fillcolor="black" stroked="f">
              <v:path arrowok="t"/>
            </v:shape>
            <v:shape id="_x0000_s16282" style="position:absolute;left:2242;top:1567;width:3186;height:2819" coordorigin="2242,1567" coordsize="3186,2819" path="m4397,3506r-1,-2l4393,3506r-1,1l4392,3509r1,3l4397,3506xe" fillcolor="black" stroked="f">
              <v:path arrowok="t"/>
            </v:shape>
            <v:shape id="_x0000_s16281" style="position:absolute;left:2242;top:1567;width:3186;height:2819" coordorigin="2242,1567" coordsize="3186,2819" path="m4394,3516r2,-5l4397,3506r-4,6l4394,3516xe" fillcolor="black" stroked="f">
              <v:path arrowok="t"/>
            </v:shape>
            <v:shape id="_x0000_s16280" style="position:absolute;left:2242;top:1567;width:3186;height:2819" coordorigin="2242,1567" coordsize="3186,2819" path="m4375,3499r-2,-3l4371,3497r,5l4370,3507r1,l4375,3499xe" fillcolor="black" stroked="f">
              <v:path arrowok="t"/>
            </v:shape>
            <v:shape id="_x0000_s16279" style="position:absolute;left:2242;top:1567;width:3186;height:2819" coordorigin="2242,1567" coordsize="3186,2819" path="m4379,3505r6,-2l4385,3502r-1,-4l4380,3504r-3,l4375,3499r-4,8l4379,3505xe" fillcolor="black" stroked="f">
              <v:path arrowok="t"/>
            </v:shape>
            <v:shape id="_x0000_s16278" style="position:absolute;left:2242;top:1567;width:3186;height:2819" coordorigin="2242,1567" coordsize="3186,2819" path="m4383,3495r-1,-1l4380,3495r-2,1l4377,3497r1,3l4383,3495xe" fillcolor="black" stroked="f">
              <v:path arrowok="t"/>
            </v:shape>
            <v:shape id="_x0000_s16277" style="position:absolute;left:2242;top:1567;width:3186;height:2819" coordorigin="2242,1567" coordsize="3186,2819" path="m4384,3498r-1,-3l4378,3500r2,4l4384,3498xe" fillcolor="black" stroked="f">
              <v:path arrowok="t"/>
            </v:shape>
            <v:shape id="_x0000_s16276" style="position:absolute;left:2242;top:1567;width:3186;height:2819" coordorigin="2242,1567" coordsize="3186,2819" path="m4353,3489r-4,1l4347,3491r-1,1l4347,3495r1,3l4350,3499r3,-10xe" fillcolor="black" stroked="f">
              <v:path arrowok="t"/>
            </v:shape>
            <v:shape id="_x0000_s16275" style="position:absolute;left:2242;top:1567;width:3186;height:2819" coordorigin="2242,1567" coordsize="3186,2819" path="m4353,3497r3,-2l4353,3489r-3,10l4353,3497xe" fillcolor="black" stroked="f">
              <v:path arrowok="t"/>
            </v:shape>
            <v:shape id="_x0000_s16274" style="position:absolute;left:2242;top:1567;width:3186;height:2819" coordorigin="2242,1567" coordsize="3186,2819" path="m4252,3450r-2,-2l4247,3450r2,2l4251,3450r3,9l4256,3464r3,1l4252,3450xe" fillcolor="black" stroked="f">
              <v:path arrowok="t"/>
            </v:shape>
            <v:shape id="_x0000_s16273" style="position:absolute;left:2242;top:1567;width:3186;height:2819" coordorigin="2242,1567" coordsize="3186,2819" path="m4260,3463r1,-3l4252,3450r7,15l4260,3463xe" fillcolor="black" stroked="f">
              <v:path arrowok="t"/>
            </v:shape>
            <v:shape id="_x0000_s16272" style="position:absolute;left:2242;top:1567;width:3186;height:2819" coordorigin="2242,1567" coordsize="3186,2819" path="m4250,3448r2,2l4251,3443r-3,4l4247,3450r3,-2xe" fillcolor="black" stroked="f">
              <v:path arrowok="t"/>
            </v:shape>
            <v:shape id="_x0000_s16271" style="position:absolute;left:2242;top:1567;width:3186;height:2819" coordorigin="2242,1567" coordsize="3186,2819" path="m4231,3404r,-9l4231,3388r-3,4l4227,3406r6,15l4231,3404xe" fillcolor="black" stroked="f">
              <v:path arrowok="t"/>
            </v:shape>
            <v:shape id="_x0000_s16270" style="position:absolute;left:2242;top:1567;width:3186;height:2819" coordorigin="2242,1567" coordsize="3186,2819" path="m4236,3434r1,-6l4233,3421r-6,-15l4231,3428r6,19l4236,3434xe" fillcolor="black" stroked="f">
              <v:path arrowok="t"/>
            </v:shape>
            <v:shape id="_x0000_s16269" style="position:absolute;left:2242;top:1567;width:3186;height:2819" coordorigin="2242,1567" coordsize="3186,2819" path="m4244,3448r-3,-4l4236,3434r1,13l4243,3452r1,-4xe" fillcolor="black" stroked="f">
              <v:path arrowok="t"/>
            </v:shape>
            <v:shape id="_x0000_s16268" style="position:absolute;left:2242;top:1567;width:3186;height:2819" coordorigin="2242,1567" coordsize="3186,2819" path="m4244,3413r-4,-6l4240,3408r-2,1l4242,3434r2,-21xe" fillcolor="black" stroked="f">
              <v:path arrowok="t"/>
            </v:shape>
            <v:shape id="_x0000_s16267" style="position:absolute;left:2242;top:1567;width:3186;height:2819" coordorigin="2242,1567" coordsize="3186,2819" path="m4249,3437r-5,-24l4242,3434r3,6l4247,3443r2,-6xe" fillcolor="black" stroked="f">
              <v:path arrowok="t"/>
            </v:shape>
            <v:shape id="_x0000_s16266" style="position:absolute;left:2242;top:1567;width:3186;height:2819" coordorigin="2242,1567" coordsize="3186,2819" path="m4251,3443r-2,-6l4247,3443r1,4l4251,3443xe" fillcolor="black" stroked="f">
              <v:path arrowok="t"/>
            </v:shape>
            <v:shape id="_x0000_s16265" style="position:absolute;left:2242;top:1567;width:3186;height:2819" coordorigin="2242,1567" coordsize="3186,2819" path="m4221,3396r-4,2l4215,3399r-1,1l4215,3403r1,3l4221,3396xe" fillcolor="black" stroked="f">
              <v:path arrowok="t"/>
            </v:shape>
            <v:shape id="_x0000_s16264" style="position:absolute;left:2242;top:1567;width:3186;height:2819" coordorigin="2242,1567" coordsize="3186,2819" path="m4218,3406r4,-2l4221,3396r-5,10l4217,3407r1,-1xe" fillcolor="black" stroked="f">
              <v:path arrowok="t"/>
            </v:shape>
            <v:shape id="_x0000_s16263" style="position:absolute;left:2242;top:1567;width:3186;height:2819" coordorigin="2242,1567" coordsize="3186,2819" path="m4235,3451r-3,-8l4230,3444r-3,1l4233,3456r2,-5xe" fillcolor="black" stroked="f">
              <v:path arrowok="t"/>
            </v:shape>
            <v:shape id="_x0000_s16262" style="position:absolute;left:2242;top:1567;width:3186;height:2819" coordorigin="2242,1567" coordsize="3186,2819" path="m4176,3369r1,-4l4178,3362r-2,-13l4175,3349r-2,15l4175,3389r1,-20xe" fillcolor="black" stroked="f">
              <v:path arrowok="t"/>
            </v:shape>
            <v:shape id="_x0000_s16261" style="position:absolute;left:2242;top:1567;width:3186;height:2819" coordorigin="2242,1567" coordsize="3186,2819" path="m4180,3397r-4,-28l4175,3389r2,10l4178,3401r1,2l4178,3404r2,-7xe" fillcolor="black" stroked="f">
              <v:path arrowok="t"/>
            </v:shape>
            <v:shape id="_x0000_s16260" style="position:absolute;left:2242;top:1567;width:3186;height:2819" coordorigin="2242,1567" coordsize="3186,2819" path="m4183,3410r1,-3l4184,3406r-1,-3l4182,3401r-2,-4l4178,3404r6,20l4183,3410xe" fillcolor="black" stroked="f">
              <v:path arrowok="t"/>
            </v:shape>
            <v:shape id="_x0000_s16259" style="position:absolute;left:2242;top:1567;width:3186;height:2819" coordorigin="2242,1567" coordsize="3186,2819" path="m4193,3438r2,-2l4183,3410r1,14l4193,3438xe" fillcolor="black" stroked="f">
              <v:path arrowok="t"/>
            </v:shape>
            <v:shape id="_x0000_s16258" style="position:absolute;left:2242;top:1567;width:3186;height:2819" coordorigin="2242,1567" coordsize="3186,2819" path="m3691,3232r-1,-3l3688,3225r-1,3l3687,3234r1,9l3691,3232xe" fillcolor="black" stroked="f">
              <v:path arrowok="t"/>
            </v:shape>
            <v:shape id="_x0000_s16257" style="position:absolute;left:2242;top:1567;width:3186;height:2819" coordorigin="2242,1567" coordsize="3186,2819" path="m3691,3232r-3,11l3687,3250r5,2l3691,3232xe" fillcolor="black" stroked="f">
              <v:path arrowok="t"/>
            </v:shape>
            <v:shape id="_x0000_s16256" style="position:absolute;left:2242;top:1567;width:3186;height:2819" coordorigin="2242,1567" coordsize="3186,2819" path="m4980,3725r-20,-12l4957,3710r1,4l4974,3726r14,4l4980,3725xe" fillcolor="black" stroked="f">
              <v:path arrowok="t"/>
            </v:shape>
            <v:shape id="_x0000_s16255" style="position:absolute;left:2242;top:1567;width:3186;height:2819" coordorigin="2242,1567" coordsize="3186,2819" path="m4994,3736r,-1l4988,3730r-14,-4l4993,3736r1,xe" fillcolor="black" stroked="f">
              <v:path arrowok="t"/>
            </v:shape>
            <v:shape id="_x0000_s16254" style="position:absolute;left:2242;top:1567;width:3186;height:2819" coordorigin="2242,1567" coordsize="3186,2819" path="m4263,3451r-3,1l4259,3453r,2l4261,3459r2,-8xe" fillcolor="black" stroked="f">
              <v:path arrowok="t"/>
            </v:shape>
            <v:shape id="_x0000_s16253" style="position:absolute;left:2242;top:1567;width:3186;height:2819" coordorigin="2242,1567" coordsize="3186,2819" path="m4267,3459r-4,-8l4261,3459r3,4l4265,3464r2,-5xe" fillcolor="black" stroked="f">
              <v:path arrowok="t"/>
            </v:shape>
            <v:shape id="_x0000_s16252" style="position:absolute;left:2242;top:1567;width:3186;height:2819" coordorigin="2242,1567" coordsize="3186,2819" path="m4205,3440r-4,-1l4200,3437r1,-3l4194,3412r4,24l4200,3443r5,-3xe" fillcolor="black" stroked="f">
              <v:path arrowok="t"/>
            </v:shape>
            <v:shape id="_x0000_s16251" style="position:absolute;left:2242;top:1567;width:3186;height:2819" coordorigin="2242,1567" coordsize="3186,2819" path="m4205,3447r2,-1l4205,3440r-5,3l4203,3448r2,-1xe" fillcolor="black" stroked="f">
              <v:path arrowok="t"/>
            </v:shape>
            <v:shape id="_x0000_s16250" style="position:absolute;left:2242;top:1567;width:3186;height:2819" coordorigin="2242,1567" coordsize="3186,2819" path="m4210,3438r-2,-1l4208,3437r1,-7l4208,3428r-3,-7l4205,3433r2,4l4208,3438r1,2l4212,3449r-2,-11xe" fillcolor="black" stroked="f">
              <v:path arrowok="t"/>
            </v:shape>
            <v:shape id="_x0000_s16249" style="position:absolute;left:2242;top:1567;width:3186;height:2819" coordorigin="2242,1567" coordsize="3186,2819" path="m4201,3406r,-4l4201,3401r-1,-2l4198,3398r,-2l4196,3364r-1,24l4193,3393r1,8l4200,3419r1,-13xe" fillcolor="black" stroked="f">
              <v:path arrowok="t"/>
            </v:shape>
            <v:shape id="_x0000_s16248" style="position:absolute;left:2242;top:1567;width:3186;height:2819" coordorigin="2242,1567" coordsize="3186,2819" path="m4205,3421r-4,-15l4200,3419r5,14l4205,3421xe" fillcolor="black" stroked="f">
              <v:path arrowok="t"/>
            </v:shape>
            <v:shape id="_x0000_s16247" style="position:absolute;left:2242;top:1567;width:3186;height:2819" coordorigin="2242,1567" coordsize="3186,2819" path="m4208,3438r-1,-1l4205,3433r3,5xe" fillcolor="black" stroked="f">
              <v:path arrowok="t"/>
            </v:shape>
            <v:shape id="_x0000_s16246" style="position:absolute;left:2242;top:1567;width:3186;height:2819" coordorigin="2242,1567" coordsize="3186,2819" path="m4210,3433r-1,-3l4208,3437r,l4210,3433xe" fillcolor="black" stroked="f">
              <v:path arrowok="t"/>
            </v:shape>
            <v:shape id="_x0000_s16245" style="position:absolute;left:2242;top:1567;width:3186;height:2819" coordorigin="2242,1567" coordsize="3186,2819" path="m4159,3362r,-7l4159,3352r-1,-7l4156,3342r-3,13l4154,3379r5,-17xe" fillcolor="black" stroked="f">
              <v:path arrowok="t"/>
            </v:shape>
            <v:shape id="_x0000_s16244" style="position:absolute;left:2242;top:1567;width:3186;height:2819" coordorigin="2242,1567" coordsize="3186,2819" path="m4172,3428r,-4l4170,3419r-7,-19l4159,3379r,-11l4159,3362r-5,17l4156,3390r7,27l4170,3428r2,xe" fillcolor="black" stroked="f">
              <v:path arrowok="t"/>
            </v:shape>
            <v:shape id="_x0000_s16243" style="position:absolute;left:2242;top:1567;width:3186;height:2819" coordorigin="2242,1567" coordsize="3186,2819" path="m4126,3417r-5,-7l4120,3409r6,12l4129,3426r-3,-9xe" fillcolor="black" stroked="f">
              <v:path arrowok="t"/>
            </v:shape>
            <v:shape id="_x0000_s16242" style="position:absolute;left:2242;top:1567;width:3186;height:2819" coordorigin="2242,1567" coordsize="3186,2819" path="m4402,3513r2,-1l4403,3504r-6,-2l4401,3486r-7,7l4396,3503r,-1l4396,3502r3,12l4402,3513xe" fillcolor="black" stroked="f">
              <v:path arrowok="t"/>
            </v:shape>
            <v:shape id="_x0000_s16241" style="position:absolute;left:2242;top:1567;width:3186;height:2819" coordorigin="2242,1567" coordsize="3186,2819" path="m4399,3467r1,-10l4402,3451r-3,1l4396,3453r-1,6l4397,3464r,2l4397,3473r2,-6xe" fillcolor="black" stroked="f">
              <v:path arrowok="t"/>
            </v:shape>
            <v:shape id="_x0000_s16240" style="position:absolute;left:2242;top:1567;width:3186;height:2819" coordorigin="2242,1567" coordsize="3186,2819" path="m4402,3470r-1,-2l4399,3467r-2,6l4396,3479r-2,14l4402,3470xe" fillcolor="black" stroked="f">
              <v:path arrowok="t"/>
            </v:shape>
            <v:shape id="_x0000_s16239" style="position:absolute;left:2242;top:1567;width:3186;height:2819" coordorigin="2242,1567" coordsize="3186,2819" path="m4401,3486r1,-13l4402,3470r-8,23l4401,3486xe" fillcolor="black" stroked="f">
              <v:path arrowok="t"/>
            </v:shape>
            <v:shape id="_x0000_s16238" style="position:absolute;left:2242;top:1567;width:3186;height:2819" coordorigin="2242,1567" coordsize="3186,2819" path="m4400,3500r5,-2l4401,3486r-4,16l4400,3500xe" fillcolor="black" stroked="f">
              <v:path arrowok="t"/>
            </v:shape>
            <v:shape id="_x0000_s16237" style="position:absolute;left:2242;top:1567;width:3186;height:2819" coordorigin="2242,1567" coordsize="3186,2819" path="m4401,3453r1,-2l4402,3451r-2,6l4401,3453xe" fillcolor="black" stroked="f">
              <v:path arrowok="t"/>
            </v:shape>
            <v:shape id="_x0000_s16236" style="position:absolute;left:2242;top:1567;width:3186;height:2819" coordorigin="2242,1567" coordsize="3186,2819" path="m4287,3469r1,-3l4286,3462r-2,1l4282,3463r-1,1l4282,3466r2,4l4287,3469xe" fillcolor="black" stroked="f">
              <v:path arrowok="t"/>
            </v:shape>
            <v:shape id="_x0000_s16235" style="position:absolute;left:2242;top:1567;width:3186;height:2819" coordorigin="2242,1567" coordsize="3186,2819" path="m2958,2972r1,-1l2963,2959r-1,-5l2962,2950r-8,16l2954,2969r,3l2955,2973r3,-1xe" fillcolor="black" stroked="f">
              <v:path arrowok="t"/>
            </v:shape>
            <v:shape id="_x0000_s16234" style="position:absolute;left:2242;top:1567;width:3186;height:2819" coordorigin="2242,1567" coordsize="3186,2819" path="m5158,3782r-2,-3l5154,3785r2,2l5157,3789r1,-7xe" fillcolor="black" stroked="f">
              <v:path arrowok="t"/>
            </v:shape>
            <v:shape id="_x0000_s16233" style="position:absolute;left:2242;top:1567;width:3186;height:2819" coordorigin="2242,1567" coordsize="3186,2819" path="m5164,3789r-2,1l5160,3790r,6l5162,3796r2,-7xe" fillcolor="black" stroked="f">
              <v:path arrowok="t"/>
            </v:shape>
            <v:shape id="_x0000_s16232" style="position:absolute;left:2242;top:1567;width:3186;height:2819" coordorigin="2242,1567" coordsize="3186,2819" path="m5164,3796r2,-4l5164,3789r-2,7l5163,3797r1,-1xe" fillcolor="black" stroked="f">
              <v:path arrowok="t"/>
            </v:shape>
            <v:shape id="_x0000_s16231" style="position:absolute;left:2242;top:1567;width:3186;height:2819" coordorigin="2242,1567" coordsize="3186,2819" path="m4362,3490r-2,-4l4356,3487r,5l4357,3497r10,2l4362,3490xe" fillcolor="black" stroked="f">
              <v:path arrowok="t"/>
            </v:shape>
            <v:shape id="_x0000_s16230" style="position:absolute;left:2242;top:1567;width:3186;height:2819" coordorigin="2242,1567" coordsize="3186,2819" path="m4319,3480r1,-1l4321,3476r-1,-1l4319,3473r-2,-7l4314,3467r-1,2l4315,3479r2,1l4318,3480r1,xe" fillcolor="black" stroked="f">
              <v:path arrowok="t"/>
            </v:shape>
            <v:shape id="_x0000_s16229" style="position:absolute;left:2242;top:1567;width:3186;height:2819" coordorigin="2242,1567" coordsize="3186,2819" path="m4321,3478r,-1l4321,3476r-1,3l4321,3478xe" fillcolor="black" stroked="f">
              <v:path arrowok="t"/>
            </v:shape>
            <v:shape id="_x0000_s16228" style="position:absolute;left:2242;top:1567;width:3186;height:2819" coordorigin="2242,1567" coordsize="3186,2819" path="m4320,3472r1,-3l4317,3466r2,7l4320,3472xe" fillcolor="black" stroked="f">
              <v:path arrowok="t"/>
            </v:shape>
            <v:shape id="_x0000_s16227" style="position:absolute;left:2242;top:1567;width:3186;height:2819" coordorigin="2242,1567" coordsize="3186,2819" path="m4269,3411r-1,-13l4267,3386r-7,7l4261,3403r3,18l4268,3435r1,-24xe" fillcolor="black" stroked="f">
              <v:path arrowok="t"/>
            </v:shape>
            <v:shape id="_x0000_s16226" style="position:absolute;left:2242;top:1567;width:3186;height:2819" coordorigin="2242,1567" coordsize="3186,2819" path="m4272,3434r-2,1l4268,3436r,-1l4264,3421r3,23l4272,3434xe" fillcolor="black" stroked="f">
              <v:path arrowok="t"/>
            </v:shape>
            <v:shape id="_x0000_s16225" style="position:absolute;left:2242;top:1567;width:3186;height:2819" coordorigin="2242,1567" coordsize="3186,2819" path="m4274,3451r-1,-5l4272,3442r1,-5l4272,3434r,l4267,3444r4,16l4274,3451xe" fillcolor="black" stroked="f">
              <v:path arrowok="t"/>
            </v:shape>
            <v:shape id="_x0000_s16224" style="position:absolute;left:2242;top:1567;width:3186;height:2819" coordorigin="2242,1567" coordsize="3186,2819" path="m4276,3460r,-3l4274,3451r-3,9l4274,3461r2,-1xe" fillcolor="black" stroked="f">
              <v:path arrowok="t"/>
            </v:shape>
            <v:shape id="_x0000_s16223" style="position:absolute;left:2242;top:1567;width:3186;height:2819" coordorigin="2242,1567" coordsize="3186,2819" path="m4270,3433r4,-6l4269,3411r-1,24l4270,3433xe" fillcolor="black" stroked="f">
              <v:path arrowok="t"/>
            </v:shape>
            <v:shape id="_x0000_s16222" style="position:absolute;left:2242;top:1567;width:3186;height:2819" coordorigin="2242,1567" coordsize="3186,2819" path="m4273,3441r1,l4274,3439r-1,-2l4272,3442r1,-1xe" fillcolor="black" stroked="f">
              <v:path arrowok="t"/>
            </v:shape>
            <v:shape id="_x0000_s16221" style="position:absolute;left:2242;top:1567;width:3186;height:2819" coordorigin="2242,1567" coordsize="3186,2819" path="m4120,3350r1,1l4122,3352r1,-33l4117,3351r,1l4117,3353r3,-3xe" fillcolor="black" stroked="f">
              <v:path arrowok="t"/>
            </v:shape>
            <v:shape id="_x0000_s16220" style="position:absolute;left:2242;top:1567;width:3186;height:2819" coordorigin="2242,1567" coordsize="3186,2819" path="m4123,3362r1,-1l4124,3355r-2,-2l4121,3351r-1,-1l4117,3353r,8l4118,3370r5,-8xe" fillcolor="black" stroked="f">
              <v:path arrowok="t"/>
            </v:shape>
            <v:shape id="_x0000_s16219" style="position:absolute;left:2242;top:1567;width:3186;height:2819" coordorigin="2242,1567" coordsize="3186,2819" path="m4126,3371r-3,-1l4123,3369r1,-4l4123,3364r,-2l4118,3370r4,20l4126,3371xe" fillcolor="black" stroked="f">
              <v:path arrowok="t"/>
            </v:shape>
            <v:shape id="_x0000_s16218" style="position:absolute;left:2242;top:1567;width:3186;height:2819" coordorigin="2242,1567" coordsize="3186,2819" path="m4131,3403r-1,-4l4128,3386r-2,-15l4122,3390r5,15l4131,3403xe" fillcolor="black" stroked="f">
              <v:path arrowok="t"/>
            </v:shape>
            <v:shape id="_x0000_s16217" style="position:absolute;left:2242;top:1567;width:3186;height:2819" coordorigin="2242,1567" coordsize="3186,2819" path="m4121,3317r-1,-2l4120,3314r3,-17l4117,3309r,9l4117,3331r4,-14xe" fillcolor="black" stroked="f">
              <v:path arrowok="t"/>
            </v:shape>
            <v:shape id="_x0000_s16216" style="position:absolute;left:2242;top:1567;width:3186;height:2819" coordorigin="2242,1567" coordsize="3186,2819" path="m4123,3319r-2,-2l4117,3331r-1,11l4117,3347r1,2l4117,3351r6,-32xe" fillcolor="black" stroked="f">
              <v:path arrowok="t"/>
            </v:shape>
            <v:shape id="_x0000_s16215" style="position:absolute;left:2242;top:1567;width:3186;height:2819" coordorigin="2242,1567" coordsize="3186,2819" path="m4124,3349r-1,-30l4122,3352r1,l4124,3349xe" fillcolor="black" stroked="f">
              <v:path arrowok="t"/>
            </v:shape>
            <v:shape id="_x0000_s16214" style="position:absolute;left:2242;top:1567;width:3186;height:2819" coordorigin="2242,1567" coordsize="3186,2819" path="m4123,3297r-3,-1l4117,3309r6,-12xe" fillcolor="black" stroked="f">
              <v:path arrowok="t"/>
            </v:shape>
            <v:shape id="_x0000_s16213" style="position:absolute;left:2242;top:1567;width:3186;height:2819" coordorigin="2242,1567" coordsize="3186,2819" path="m4121,3313r2,l4123,3297r-3,17l4121,3313xe" fillcolor="black" stroked="f">
              <v:path arrowok="t"/>
            </v:shape>
            <v:shape id="_x0000_s16212" style="position:absolute;left:2242;top:1567;width:3186;height:2819" coordorigin="2242,1567" coordsize="3186,2819" path="m4124,3368r1,l4125,3366r-1,-1l4123,3369r1,-1xe" fillcolor="black" stroked="f">
              <v:path arrowok="t"/>
            </v:shape>
            <v:shape id="_x0000_s16211" style="position:absolute;left:2242;top:1567;width:3186;height:2819" coordorigin="2242,1567" coordsize="3186,2819" path="m2764,2899r,-4l2763,2891r2,-9l2761,2894r-1,2l2761,2898r3,1l2764,2899xe" fillcolor="black" stroked="f">
              <v:path arrowok="t"/>
            </v:shape>
            <v:shape id="_x0000_s16210" style="position:absolute;left:2242;top:1567;width:3186;height:2819" coordorigin="2242,1567" coordsize="3186,2819" path="m2763,2891r3,-1l2771,2889r-6,-7l2763,2891r,xe" fillcolor="black" stroked="f">
              <v:path arrowok="t"/>
            </v:shape>
            <v:shape id="_x0000_s16209" style="position:absolute;left:2242;top:1567;width:3186;height:2819" coordorigin="2242,1567" coordsize="3186,2819" path="m4410,3511r1,-26l4413,3465r,-1l4415,3459r-12,29l4406,3496r3,7l4404,3512r6,-1xe" fillcolor="black" stroked="f">
              <v:path arrowok="t"/>
            </v:shape>
            <v:shape id="_x0000_s16208" style="position:absolute;left:2242;top:1567;width:3186;height:2819" coordorigin="2242,1567" coordsize="3186,2819" path="m4415,3459r-3,2l4406,3464r-3,24l4415,3459xe" fillcolor="black" stroked="f">
              <v:path arrowok="t"/>
            </v:shape>
            <v:shape id="_x0000_s16207" style="position:absolute;left:2242;top:1567;width:3186;height:2819" coordorigin="2242,1567" coordsize="3186,2819" path="m4413,3510r,-1l4412,3506r-1,-21l4410,3511r3,-1xe" fillcolor="black" stroked="f">
              <v:path arrowok="t"/>
            </v:shape>
            <v:shape id="_x0000_s16206" style="position:absolute;left:2242;top:1567;width:3186;height:2819" coordorigin="2242,1567" coordsize="3186,2819" path="m4995,3724r-20,-12l4969,3709r-9,-6l4969,3712r11,7l4998,3725r-3,-1xe" fillcolor="black" stroked="f">
              <v:path arrowok="t"/>
            </v:shape>
            <v:shape id="_x0000_s16205" style="position:absolute;left:2242;top:1567;width:3186;height:2819" coordorigin="2242,1567" coordsize="3186,2819" path="m4999,3725r-1,l4980,3719r17,11l4999,3731r,-6xe" fillcolor="black" stroked="f">
              <v:path arrowok="t"/>
            </v:shape>
            <v:shape id="_x0000_s16204" style="position:absolute;left:2242;top:1567;width:3186;height:2819" coordorigin="2242,1567" coordsize="3186,2819" path="m5000,3728r,-1l4999,3725r,6l5000,3728xe" fillcolor="black" stroked="f">
              <v:path arrowok="t"/>
            </v:shape>
            <v:shape id="_x0000_s16203" style="position:absolute;left:2242;top:1567;width:3186;height:2819" coordorigin="2242,1567" coordsize="3186,2819" path="m4391,3491r-2,1l4389,3492r,-26l4385,3475r,12l4388,3493r1,l4388,3496r1,3l4390,3504r1,-13xe" fillcolor="black" stroked="f">
              <v:path arrowok="t"/>
            </v:shape>
            <v:shape id="_x0000_s16202" style="position:absolute;left:2242;top:1567;width:3186;height:2819" coordorigin="2242,1567" coordsize="3186,2819" path="m4389,3493r-1,l4388,3493r,3l4389,3493xe" fillcolor="black" stroked="f">
              <v:path arrowok="t"/>
            </v:shape>
            <v:shape id="_x0000_s16201" style="position:absolute;left:2242;top:1567;width:3186;height:2819" coordorigin="2242,1567" coordsize="3186,2819" path="m4392,3501r1,-4l4391,3491r-1,13l4392,3501xe" fillcolor="black" stroked="f">
              <v:path arrowok="t"/>
            </v:shape>
            <v:shape id="_x0000_s16200" style="position:absolute;left:2242;top:1567;width:3186;height:2819" coordorigin="2242,1567" coordsize="3186,2819" path="m4323,3485r-4,-3l4319,3482r1,4l4322,3490r1,-5xe" fillcolor="black" stroked="f">
              <v:path arrowok="t"/>
            </v:shape>
            <v:shape id="_x0000_s16199" style="position:absolute;left:2242;top:1567;width:3186;height:2819" coordorigin="2242,1567" coordsize="3186,2819" path="m4329,3490r-1,-2l4327,3488r-4,-3l4322,3490r2,2l4329,3490xe" fillcolor="black" stroked="f">
              <v:path arrowok="t"/>
            </v:shape>
            <v:shape id="_x0000_s16198" style="position:absolute;left:2242;top:1567;width:3186;height:2819" coordorigin="2242,1567" coordsize="3186,2819" path="m4334,3489r1,-6l4329,3481r-1,l4328,3484r,4l4329,3490r5,-1xe" fillcolor="black" stroked="f">
              <v:path arrowok="t"/>
            </v:shape>
            <v:shape id="_x0000_s16197" style="position:absolute;left:2242;top:1567;width:3186;height:2819" coordorigin="2242,1567" coordsize="3186,2819" path="m4350,3481r-1,-8l4344,3474r-1,8l4342,3488r9,1l4350,3481xe" fillcolor="black" stroked="f">
              <v:path arrowok="t"/>
            </v:shape>
            <v:shape id="_x0000_s16196" style="position:absolute;left:2242;top:1567;width:3186;height:2819" coordorigin="2242,1567" coordsize="3186,2819" path="m4227,3434r-5,-12l4224,3405r-4,4l4221,3426r8,11l4227,3434xe" fillcolor="black" stroked="f">
              <v:path arrowok="t"/>
            </v:shape>
            <v:shape id="_x0000_s16195" style="position:absolute;left:2242;top:1567;width:3186;height:2819" coordorigin="2242,1567" coordsize="3186,2819" path="m4229,3442r1,-1l4229,3437r-8,-11l4228,3442r1,xe" fillcolor="black" stroked="f">
              <v:path arrowok="t"/>
            </v:shape>
            <v:shape id="_x0000_s16194" style="position:absolute;left:2242;top:1567;width:3186;height:2819" coordorigin="2242,1567" coordsize="3186,2819" path="m3746,3249r-4,-2l3742,3248r,8l3747,3267r-1,-18xe" fillcolor="black" stroked="f">
              <v:path arrowok="t"/>
            </v:shape>
            <v:shape id="_x0000_s16193" style="position:absolute;left:2242;top:1567;width:3186;height:2819" coordorigin="2242,1567" coordsize="3186,2819" path="m3364,3114r1,-7l3363,3099r-2,4l3357,3115r5,10l3364,3114xe" fillcolor="black" stroked="f">
              <v:path arrowok="t"/>
            </v:shape>
            <v:shape id="_x0000_s16192" style="position:absolute;left:2242;top:1567;width:3186;height:2819" coordorigin="2242,1567" coordsize="3186,2819" path="m3363,3099r-3,1l3357,3100r4,3l3363,3099xe" fillcolor="black" stroked="f">
              <v:path arrowok="t"/>
            </v:shape>
            <v:shape id="_x0000_s16191" style="position:absolute;left:2242;top:1567;width:3186;height:2819" coordorigin="2242,1567" coordsize="3186,2819" path="m4440,3508r1,-18l4438,3491r-1,2l4437,3514r2,4l4440,3508xe" fillcolor="black" stroked="f">
              <v:path arrowok="t"/>
            </v:shape>
            <v:shape id="_x0000_s16190" style="position:absolute;left:2242;top:1567;width:3186;height:2819" coordorigin="2242,1567" coordsize="3186,2819" path="m4444,3518r-2,-4l4440,3508r-1,10l4440,3521r4,-3xe" fillcolor="black" stroked="f">
              <v:path arrowok="t"/>
            </v:shape>
            <v:shape id="_x0000_s16189" style="position:absolute;left:2242;top:1567;width:3186;height:2819" coordorigin="2242,1567" coordsize="3186,2819" path="m4496,3129r6,-3l4506,3121r-6,-3l4487,3125r1,3l4489,3131r1,l4496,3129xe" fillcolor="black" stroked="f">
              <v:path arrowok="t"/>
            </v:shape>
            <v:shape id="_x0000_s16188" style="position:absolute;left:2242;top:1567;width:3186;height:2819" coordorigin="2242,1567" coordsize="3186,2819" path="m4499,3113r8,-4l4503,3105r-3,l4490,3109r-1,4l4490,3117r9,-4xe" fillcolor="black" stroked="f">
              <v:path arrowok="t"/>
            </v:shape>
            <v:shape id="_x0000_s16187" style="position:absolute;left:2242;top:1567;width:3186;height:2819" coordorigin="2242,1567" coordsize="3186,2819" path="m4500,3105r,l4504,3102r3,-1l4509,3099r-1,l4507,3096r-17,13l4500,3105xe" fillcolor="black" stroked="f">
              <v:path arrowok="t"/>
            </v:shape>
            <v:shape id="_x0000_s16186" style="position:absolute;left:2242;top:1567;width:3186;height:2819" coordorigin="2242,1567" coordsize="3186,2819" path="m4378,3446r-5,13l4373,3463r-1,3l4372,3467r6,-21xe" fillcolor="black" stroked="f">
              <v:path arrowok="t"/>
            </v:shape>
            <v:shape id="_x0000_s16185" style="position:absolute;left:2242;top:1567;width:3186;height:2819" coordorigin="2242,1567" coordsize="3186,2819" path="m4378,3446r1,-2l4377,3444r-2,3l4371,3450r,1l4372,3456r1,3l4378,3446xe" fillcolor="black" stroked="f">
              <v:path arrowok="t"/>
            </v:shape>
            <v:shape id="_x0000_s16184" style="position:absolute;left:2242;top:1567;width:3186;height:2819" coordorigin="2242,1567" coordsize="3186,2819" path="m4380,3479r1,-1l4378,3450r,-4l4372,3467r2,1l4374,3470r5,9l4380,3479xe" fillcolor="black" stroked="f">
              <v:path arrowok="t"/>
            </v:shape>
            <v:shape id="_x0000_s16183" style="position:absolute;left:2242;top:1567;width:3186;height:2819" coordorigin="2242,1567" coordsize="3186,2819" path="m4381,3484r-2,-2l4379,3479r-5,-9l4370,3481r4,13l4381,3484xe" fillcolor="black" stroked="f">
              <v:path arrowok="t"/>
            </v:shape>
            <v:shape id="_x0000_s16182" style="position:absolute;left:2242;top:1567;width:3186;height:2819" coordorigin="2242,1567" coordsize="3186,2819" path="m4368,3485r-1,l4365,3486r2,7l4369,3494r-1,-9xe" fillcolor="black" stroked="f">
              <v:path arrowok="t"/>
            </v:shape>
            <v:shape id="_x0000_s16181" style="position:absolute;left:2242;top:1567;width:3186;height:2819" coordorigin="2242,1567" coordsize="3186,2819" path="m4371,3494r1,-4l4368,3485r1,9l4370,3494r1,xe" fillcolor="black" stroked="f">
              <v:path arrowok="t"/>
            </v:shape>
            <v:shape id="_x0000_s16180" style="position:absolute;left:2242;top:1567;width:3186;height:2819" coordorigin="2242,1567" coordsize="3186,2819" path="m4327,3466r-2,-1l4324,3465r2,-4l4326,3457r-2,8l4321,3466r2,6l4325,3478r4,2l4327,3466xe" fillcolor="black" stroked="f">
              <v:path arrowok="t"/>
            </v:shape>
            <v:shape id="_x0000_s16179" style="position:absolute;left:2242;top:1567;width:3186;height:2819" coordorigin="2242,1567" coordsize="3186,2819" path="m4330,3476r1,-2l4327,3466r2,14l4330,3476xe" fillcolor="black" stroked="f">
              <v:path arrowok="t"/>
            </v:shape>
            <v:shape id="_x0000_s16178" style="position:absolute;left:2242;top:1567;width:3186;height:2819" coordorigin="2242,1567" coordsize="3186,2819" path="m4323,3439r,l4320,3442r-2,2l4318,3447r2,7l4323,3439xe" fillcolor="black" stroked="f">
              <v:path arrowok="t"/>
            </v:shape>
            <v:shape id="_x0000_s16177" style="position:absolute;left:2242;top:1567;width:3186;height:2819" coordorigin="2242,1567" coordsize="3186,2819" path="m4324,3455r,-4l4323,3446r,-7l4320,3454r2,8l4324,3455xe" fillcolor="black" stroked="f">
              <v:path arrowok="t"/>
            </v:shape>
            <v:shape id="_x0000_s16176" style="position:absolute;left:2242;top:1567;width:3186;height:2819" coordorigin="2242,1567" coordsize="3186,2819" path="m4326,3457r-1,-1l4324,3455r-2,7l4324,3465r2,-8xe" fillcolor="black" stroked="f">
              <v:path arrowok="t"/>
            </v:shape>
            <v:shape id="_x0000_s16175" style="position:absolute;left:2242;top:1567;width:3186;height:2819" coordorigin="2242,1567" coordsize="3186,2819" path="m4280,3433r-1,-8l4277,3421r-2,5l4276,3443r4,-10xe" fillcolor="black" stroked="f">
              <v:path arrowok="t"/>
            </v:shape>
            <v:shape id="_x0000_s16174" style="position:absolute;left:2242;top:1567;width:3186;height:2819" coordorigin="2242,1567" coordsize="3186,2819" path="m4284,3460r1,-1l4284,3455r-1,-5l4282,3445r-2,-7l4280,3433r-4,10l4277,3447r2,7l4278,3464r6,-4xe" fillcolor="black" stroked="f">
              <v:path arrowok="t"/>
            </v:shape>
            <v:shape id="_x0000_s16173" style="position:absolute;left:2242;top:1567;width:3186;height:2819" coordorigin="2242,1567" coordsize="3186,2819" path="m3679,3228r,-11l3677,3215r-1,8l3674,3232r,2l3679,3228xe" fillcolor="black" stroked="f">
              <v:path arrowok="t"/>
            </v:shape>
            <v:shape id="_x0000_s16172" style="position:absolute;left:2242;top:1567;width:3186;height:2819" coordorigin="2242,1567" coordsize="3186,2819" path="m3680,3235r-1,-7l3674,3234r3,1l3679,3236r1,-1xe" fillcolor="black" stroked="f">
              <v:path arrowok="t"/>
            </v:shape>
            <v:shape id="_x0000_s16171" style="position:absolute;left:2242;top:1567;width:3186;height:2819" coordorigin="2242,1567" coordsize="3186,2819" path="m4422,3464r2,-8l4425,3452r-4,3l4417,3471r-1,24l4422,3464xe" fillcolor="black" stroked="f">
              <v:path arrowok="t"/>
            </v:shape>
            <v:shape id="_x0000_s16170" style="position:absolute;left:2242;top:1567;width:3186;height:2819" coordorigin="2242,1567" coordsize="3186,2819" path="m4422,3492r-1,-3l4422,3464r-6,31l4418,3508r4,-16xe" fillcolor="black" stroked="f">
              <v:path arrowok="t"/>
            </v:shape>
            <v:shape id="_x0000_s16169" style="position:absolute;left:2242;top:1567;width:3186;height:2819" coordorigin="2242,1567" coordsize="3186,2819" path="m4418,3508r4,-2l4424,3497r-2,-5l4418,3508r,xe" fillcolor="black" stroked="f">
              <v:path arrowok="t"/>
            </v:shape>
            <v:shape id="_x0000_s16168" style="position:absolute;left:2242;top:1567;width:3186;height:2819" coordorigin="2242,1567" coordsize="3186,2819" path="m4303,3450r-1,-7l4298,3436r-2,2l4295,3439r8,15l4303,3450xe" fillcolor="black" stroked="f">
              <v:path arrowok="t"/>
            </v:shape>
            <v:shape id="_x0000_s16167" style="position:absolute;left:2242;top:1567;width:3186;height:2819" coordorigin="2242,1567" coordsize="3186,2819" path="m4305,3458r-1,-1l4303,3454r-8,-15l4300,3464r2,2l4305,3458xe" fillcolor="black" stroked="f">
              <v:path arrowok="t"/>
            </v:shape>
            <v:shape id="_x0000_s16166" style="position:absolute;left:2242;top:1567;width:3186;height:2819" coordorigin="2242,1567" coordsize="3186,2819" path="m4304,3467r3,-8l4305,3458r-3,8l4303,3467r1,xe" fillcolor="black" stroked="f">
              <v:path arrowok="t"/>
            </v:shape>
            <v:shape id="_x0000_s16165" style="position:absolute;left:2242;top:1567;width:3186;height:2819" coordorigin="2242,1567" coordsize="3186,2819" path="m4305,3466r2,-2l4307,3459r-3,8l4305,3466xe" fillcolor="black" stroked="f">
              <v:path arrowok="t"/>
            </v:shape>
            <v:shape id="_x0000_s16164" style="position:absolute;left:2242;top:1567;width:3186;height:2819" coordorigin="2242,1567" coordsize="3186,2819" path="m4212,3411r-3,-6l4207,3392r3,-8l4208,3381r-4,12l4208,3410r7,8l4212,3411xe" fillcolor="black" stroked="f">
              <v:path arrowok="t"/>
            </v:shape>
            <v:shape id="_x0000_s16163" style="position:absolute;left:2242;top:1567;width:3186;height:2819" coordorigin="2242,1567" coordsize="3186,2819" path="m4216,3432r1,-3l4215,3418r-7,-8l4212,3430r2,6l4216,3432xe" fillcolor="black" stroked="f">
              <v:path arrowok="t"/>
            </v:shape>
            <v:shape id="_x0000_s16162" style="position:absolute;left:2242;top:1567;width:3186;height:2819" coordorigin="2242,1567" coordsize="3186,2819" path="m4208,3381r-2,3l4204,3386r,7l4208,3381xe" fillcolor="black" stroked="f">
              <v:path arrowok="t"/>
            </v:shape>
            <v:shape id="_x0000_s16161" style="position:absolute;left:2242;top:1567;width:3186;height:2819" coordorigin="2242,1567" coordsize="3186,2819" path="m3762,3234r-4,17l3758,3258r,2l3759,3261r3,-27xe" fillcolor="black" stroked="f">
              <v:path arrowok="t"/>
            </v:shape>
            <v:shape id="_x0000_s16160" style="position:absolute;left:2242;top:1567;width:3186;height:2819" coordorigin="2242,1567" coordsize="3186,2819" path="m3762,3234r-2,-2l3756,3227r,2l3757,3243r1,8l3762,3234xe" fillcolor="black" stroked="f">
              <v:path arrowok="t"/>
            </v:shape>
            <v:shape id="_x0000_s16159" style="position:absolute;left:2242;top:1567;width:3186;height:2819" coordorigin="2242,1567" coordsize="3186,2819" path="m3762,3264r1,-3l3763,3252r-1,-18l3759,3261r1,2l3762,3264r,xe" fillcolor="black" stroked="f">
              <v:path arrowok="t"/>
            </v:shape>
            <v:shape id="_x0000_s16158" style="position:absolute;left:2242;top:1567;width:3186;height:2819" coordorigin="2242,1567" coordsize="3186,2819" path="m4752,3635r,l4755,3616r-4,-1l4746,3628r1,2l4751,3634r,2l4748,3641r4,-6xe" fillcolor="black" stroked="f">
              <v:path arrowok="t"/>
            </v:shape>
            <v:shape id="_x0000_s16157" style="position:absolute;left:2242;top:1567;width:3186;height:2819" coordorigin="2242,1567" coordsize="3186,2819" path="m4748,3641r3,-5l4751,3634r-4,-1l4744,3642r4,-1xe" fillcolor="black" stroked="f">
              <v:path arrowok="t"/>
            </v:shape>
            <v:shape id="_x0000_s16156" style="position:absolute;left:2242;top:1567;width:3186;height:2819" coordorigin="2242,1567" coordsize="3186,2819" path="m4750,3647r-2,-6l4744,3642r1,9l4745,3655r-1,6l4750,3647xe" fillcolor="black" stroked="f">
              <v:path arrowok="t"/>
            </v:shape>
            <v:shape id="_x0000_s16155" style="position:absolute;left:2242;top:1567;width:3186;height:2819" coordorigin="2242,1567" coordsize="3186,2819" path="m4673,3602r1,-6l4676,3586r-3,-6l4670,3589r-3,8l4667,3601r5,2l4673,3602xe" fillcolor="black" stroked="f">
              <v:path arrowok="t"/>
            </v:shape>
            <v:shape id="_x0000_s16154" style="position:absolute;left:2242;top:1567;width:3186;height:2819" coordorigin="2242,1567" coordsize="3186,2819" path="m4634,3585r1,-10l4632,3575r-2,6l4627,3587r1,1l4634,3585xe" fillcolor="black" stroked="f">
              <v:path arrowok="t"/>
            </v:shape>
            <v:shape id="_x0000_s16153" style="position:absolute;left:2242;top:1567;width:3186;height:2819" coordorigin="2242,1567" coordsize="3186,2819" path="m4636,3584r1,-1l4636,3580r-1,-5l4634,3585r2,-1xe" fillcolor="black" stroked="f">
              <v:path arrowok="t"/>
            </v:shape>
            <v:shape id="_x0000_s16152" style="position:absolute;left:2242;top:1567;width:3186;height:2819" coordorigin="2242,1567" coordsize="3186,2819" path="m4380,3491r2,-2l4382,3488r-1,-4l4374,3494r6,-3xe" fillcolor="black" stroked="f">
              <v:path arrowok="t"/>
            </v:shape>
            <v:shape id="_x0000_s16151" style="position:absolute;left:2242;top:1567;width:3186;height:2819" coordorigin="2242,1567" coordsize="3186,2819" path="m4358,3470r-3,-13l4353,3460r-4,4l4354,3470r-1,4l4351,3478r7,-8xe" fillcolor="black" stroked="f">
              <v:path arrowok="t"/>
            </v:shape>
            <v:shape id="_x0000_s16150" style="position:absolute;left:2242;top:1567;width:3186;height:2819" coordorigin="2242,1567" coordsize="3186,2819" path="m4357,3480r1,-10l4351,3478r5,14l4357,3480xe" fillcolor="black" stroked="f">
              <v:path arrowok="t"/>
            </v:shape>
            <v:shape id="_x0000_s16149" style="position:absolute;left:2242;top:1567;width:3186;height:2819" coordorigin="2242,1567" coordsize="3186,2819" path="m4262,3443r-1,-4l4257,3415r,30l4255,3448r3,1l4262,3443xe" fillcolor="black" stroked="f">
              <v:path arrowok="t"/>
            </v:shape>
            <v:shape id="_x0000_s16148" style="position:absolute;left:2242;top:1567;width:3186;height:2819" coordorigin="2242,1567" coordsize="3186,2819" path="m4261,3447r1,-1l4262,3443r-4,6l4261,3447xe" fillcolor="black" stroked="f">
              <v:path arrowok="t"/>
            </v:shape>
            <v:shape id="_x0000_s16147" style="position:absolute;left:2242;top:1567;width:3186;height:2819" coordorigin="2242,1567" coordsize="3186,2819" path="m4257,3415r-3,-14l4250,3401r-2,3l4250,3426r4,11l4256,3441r1,-26xe" fillcolor="black" stroked="f">
              <v:path arrowok="t"/>
            </v:shape>
            <v:shape id="_x0000_s16146" style="position:absolute;left:2242;top:1567;width:3186;height:2819" coordorigin="2242,1567" coordsize="3186,2819" path="m4335,3457r-1,-6l4334,3450r-2,2l4329,3456r3,18l4335,3457xe" fillcolor="black" stroked="f">
              <v:path arrowok="t"/>
            </v:shape>
            <v:shape id="_x0000_s16145" style="position:absolute;left:2242;top:1567;width:3186;height:2819" coordorigin="2242,1567" coordsize="3186,2819" path="m4336,3471r-1,-14l4332,3474r8,3l4336,3471xe" fillcolor="black" stroked="f">
              <v:path arrowok="t"/>
            </v:shape>
            <v:shape id="_x0000_s16144" style="position:absolute;left:2242;top:1567;width:3186;height:2819" coordorigin="2242,1567" coordsize="3186,2819" path="m5004,3721r,-2l5002,3717r-17,-10l4975,3702r4,6l4988,3713r14,8l5004,3721xe" fillcolor="black" stroked="f">
              <v:path arrowok="t"/>
            </v:shape>
            <v:shape id="_x0000_s16143" style="position:absolute;left:2242;top:1567;width:3186;height:2819" coordorigin="2242,1567" coordsize="3186,2819" path="m4316,3460r,-1l4314,3452r-1,-8l4309,3453r-2,5l4313,3466r3,-6xe" fillcolor="black" stroked="f">
              <v:path arrowok="t"/>
            </v:shape>
            <v:shape id="_x0000_s16142" style="position:absolute;left:2242;top:1567;width:3186;height:2819" coordorigin="2242,1567" coordsize="3186,2819" path="m4316,3464r1,-1l4317,3461r-1,-1l4313,3466r3,-2xe" fillcolor="black" stroked="f">
              <v:path arrowok="t"/>
            </v:shape>
            <v:shape id="_x0000_s16141" style="position:absolute;left:2242;top:1567;width:3186;height:2819" coordorigin="2242,1567" coordsize="3186,2819" path="m4308,3430r-4,1l4308,3427r2,-6l4309,3418r-5,14l4303,3434r5,-4xe" fillcolor="black" stroked="f">
              <v:path arrowok="t"/>
            </v:shape>
            <v:shape id="_x0000_s16140" style="position:absolute;left:2242;top:1567;width:3186;height:2819" coordorigin="2242,1567" coordsize="3186,2819" path="m4304,3432r,l4303,3434r1,-2xe" fillcolor="black" stroked="f">
              <v:path arrowok="t"/>
            </v:shape>
            <v:shape id="_x0000_s16139" style="position:absolute;left:2242;top:1567;width:3186;height:2819" coordorigin="2242,1567" coordsize="3186,2819" path="m4311,3432r-1,-3l4308,3430r-5,4l4307,3444r1,4l4309,3453r2,-21xe" fillcolor="black" stroked="f">
              <v:path arrowok="t"/>
            </v:shape>
            <v:shape id="_x0000_s16138" style="position:absolute;left:2242;top:1567;width:3186;height:2819" coordorigin="2242,1567" coordsize="3186,2819" path="m4420,3102r5,-8l4425,3094r-5,2l4410,3101r,4l4420,3102xe" fillcolor="black" stroked="f">
              <v:path arrowok="t"/>
            </v:shape>
            <v:shape id="_x0000_s16137" style="position:absolute;left:2242;top:1567;width:3186;height:2819" coordorigin="2242,1567" coordsize="3186,2819" path="m4424,3101r1,-1l4425,3097r,-3l4420,3102r4,-1xe" fillcolor="black" stroked="f">
              <v:path arrowok="t"/>
            </v:shape>
            <v:shape id="_x0000_s16136" style="position:absolute;left:2242;top:1567;width:3186;height:2819" coordorigin="2242,1567" coordsize="3186,2819" path="m4309,3404r-4,2l4298,3411r7,l4303,3423r6,-19xe" fillcolor="black" stroked="f">
              <v:path arrowok="t"/>
            </v:shape>
            <v:shape id="_x0000_s16135" style="position:absolute;left:2242;top:1567;width:3186;height:2819" coordorigin="2242,1567" coordsize="3186,2819" path="m4309,3418r,-14l4303,3423r-1,7l4304,3432r5,-14xe" fillcolor="black" stroked="f">
              <v:path arrowok="t"/>
            </v:shape>
            <v:shape id="_x0000_s16134" style="position:absolute;left:2242;top:1567;width:3186;height:2819" coordorigin="2242,1567" coordsize="3186,2819" path="m4451,3011r-8,3l4442,3015r1,2l4444,3021r2,1l4451,3011xe" fillcolor="black" stroked="f">
              <v:path arrowok="t"/>
            </v:shape>
            <v:shape id="_x0000_s16133" style="position:absolute;left:2242;top:1567;width:3186;height:2819" coordorigin="2242,1567" coordsize="3186,2819" path="m4449,3019r2,-1l4452,3015r,-5l4451,3011r-5,11l4449,3019xe" fillcolor="black" stroked="f">
              <v:path arrowok="t"/>
            </v:shape>
            <v:shape id="_x0000_s16132" style="position:absolute;left:2242;top:1567;width:3186;height:2819" coordorigin="2242,1567" coordsize="3186,2819" path="m3377,3098r,-13l3373,3084r,5l3374,3098r-4,12l3374,3113r3,-15xe" fillcolor="black" stroked="f">
              <v:path arrowok="t"/>
            </v:shape>
            <v:shape id="_x0000_s16131" style="position:absolute;left:2242;top:1567;width:3186;height:2819" coordorigin="2242,1567" coordsize="3186,2819" path="m3377,3114r,-16l3374,3113r4,3l3377,3114xe" fillcolor="black" stroked="f">
              <v:path arrowok="t"/>
            </v:shape>
            <v:shape id="_x0000_s16130" style="position:absolute;left:2242;top:1567;width:3186;height:2819" coordorigin="2242,1567" coordsize="3186,2819" path="m4345,3470r-1,l4343,3469r2,-9l4338,3450r2,23l4344,3473r1,-3xe" fillcolor="black" stroked="f">
              <v:path arrowok="t"/>
            </v:shape>
            <v:shape id="_x0000_s16129" style="position:absolute;left:2242;top:1567;width:3186;height:2819" coordorigin="2242,1567" coordsize="3186,2819" path="m4349,3470r-4,l4344,3473r4,l4349,3470xe" fillcolor="black" stroked="f">
              <v:path arrowok="t"/>
            </v:shape>
            <v:shape id="_x0000_s16128" style="position:absolute;left:2242;top:1567;width:3186;height:2819" coordorigin="2242,1567" coordsize="3186,2819" path="m4348,3438r-5,7l4338,3450r7,10l4348,3438xe" fillcolor="black" stroked="f">
              <v:path arrowok="t"/>
            </v:shape>
            <v:shape id="_x0000_s16127" style="position:absolute;left:2242;top:1567;width:3186;height:2819" coordorigin="2242,1567" coordsize="3186,2819" path="m4347,3465r-2,-5l4343,3469r1,-4l4348,3469r-1,-4xe" fillcolor="black" stroked="f">
              <v:path arrowok="t"/>
            </v:shape>
            <v:shape id="_x0000_s16126" style="position:absolute;left:2242;top:1567;width:3186;height:2819" coordorigin="2242,1567" coordsize="3186,2819" path="m4624,3576r3,-1l4624,3568r-4,5l4618,3575r3,2l4624,3576xe" fillcolor="black" stroked="f">
              <v:path arrowok="t"/>
            </v:shape>
            <v:shape id="_x0000_s16125" style="position:absolute;left:2242;top:1567;width:3186;height:2819" coordorigin="2242,1567" coordsize="3186,2819" path="m3666,3210r1,-5l3664,3204r-2,8l3662,3215r4,-5xe" fillcolor="black" stroked="f">
              <v:path arrowok="t"/>
            </v:shape>
            <v:shape id="_x0000_s16124" style="position:absolute;left:2242;top:1567;width:3186;height:2819" coordorigin="2242,1567" coordsize="3186,2819" path="m3666,3215r,-5l3662,3215r1,4l3667,3219r-1,-4xe" fillcolor="black" stroked="f">
              <v:path arrowok="t"/>
            </v:shape>
            <v:shape id="_x0000_s16123" style="position:absolute;left:2242;top:1567;width:3186;height:2819" coordorigin="2242,1567" coordsize="3186,2819" path="m4613,3561r-2,-4l4610,3558r-1,7l4609,3570r4,-9xe" fillcolor="black" stroked="f">
              <v:path arrowok="t"/>
            </v:shape>
            <v:shape id="_x0000_s16122" style="position:absolute;left:2242;top:1567;width:3186;height:2819" coordorigin="2242,1567" coordsize="3186,2819" path="m4612,3567r1,-2l4614,3562r-1,-1l4609,3570r3,-3xe" fillcolor="black" stroked="f">
              <v:path arrowok="t"/>
            </v:shape>
            <v:shape id="_x0000_s16121" style="position:absolute;left:2242;top:1567;width:3186;height:2819" coordorigin="2242,1567" coordsize="3186,2819" path="m2840,3072r3,-1l2846,3058r6,-28l2835,3073r5,-1xe" fillcolor="black" stroked="f">
              <v:path arrowok="t"/>
            </v:shape>
            <v:shape id="_x0000_s16120" style="position:absolute;left:2242;top:1567;width:3186;height:2819" coordorigin="2242,1567" coordsize="3186,2819" path="m2827,3116r15,-38l2838,3077r-11,40l2827,3116xe" fillcolor="black" stroked="f">
              <v:path arrowok="t"/>
            </v:shape>
            <v:shape id="_x0000_s16119" style="position:absolute;left:2242;top:1567;width:3186;height:2819" coordorigin="2242,1567" coordsize="3186,2819" path="m2851,3018r,l2867,2973r-2,-3l2836,3047r-4,15l2832,3064r,1l2851,3018xe" fillcolor="black" stroked="f">
              <v:path arrowok="t"/>
            </v:shape>
            <v:shape id="_x0000_s16118" style="position:absolute;left:2242;top:1567;width:3186;height:2819" coordorigin="2242,1567" coordsize="3186,2819" path="m2853,3019r-2,-1l2832,3065r-1,9l2829,3084r24,-65xe" fillcolor="black" stroked="f">
              <v:path arrowok="t"/>
            </v:shape>
            <v:shape id="_x0000_s16117" style="position:absolute;left:2242;top:1567;width:3186;height:2819" coordorigin="2242,1567" coordsize="3186,2819" path="m2864,2970r1,-1l2871,2949r-2,-1l2861,2971r1,l2854,2974r-12,48l2836,3047r28,-77xe" fillcolor="black" stroked="f">
              <v:path arrowok="t"/>
            </v:shape>
            <v:shape id="_x0000_s16116" style="position:absolute;left:2242;top:1567;width:3186;height:2819" coordorigin="2242,1567" coordsize="3186,2819" path="m2865,2970r3,l2873,2951r-2,-2l2865,2969r-1,1l2836,3047r29,-77xe" fillcolor="black" stroked="f">
              <v:path arrowok="t"/>
            </v:shape>
            <v:shape id="_x0000_s16115" style="position:absolute;left:2242;top:1567;width:3186;height:2819" coordorigin="2242,1567" coordsize="3186,2819" path="m2941,2846r-10,26l2921,2896r-7,19l2910,2928r-1,2l2941,2846xe" fillcolor="black" stroked="f">
              <v:path arrowok="t"/>
            </v:shape>
            <v:shape id="_x0000_s16114" style="position:absolute;left:2242;top:1567;width:3186;height:2819" coordorigin="2242,1567" coordsize="3186,2819" path="m2911,2930r6,-15l2929,2886r21,-58l2943,2841r-2,5l2909,2930r2,xe" fillcolor="black" stroked="f">
              <v:path arrowok="t"/>
            </v:shape>
            <v:shape id="_x0000_s16113" style="position:absolute;left:2242;top:1567;width:3186;height:2819" coordorigin="2242,1567" coordsize="3186,2819" path="m2940,2861r10,-21l2959,2822r12,-34l2959,2810r-9,18l2929,2886r11,-25xe" fillcolor="black" stroked="f">
              <v:path arrowok="t"/>
            </v:shape>
            <v:shape id="_x0000_s16112" style="position:absolute;left:2242;top:1567;width:3186;height:2819" coordorigin="2242,1567" coordsize="3186,2819" path="m2967,2808r4,-7l2984,2764r-13,24l2959,2822r8,-14xe" fillcolor="black" stroked="f">
              <v:path arrowok="t"/>
            </v:shape>
            <v:shape id="_x0000_s16111" style="position:absolute;left:2242;top:1567;width:3186;height:2819" coordorigin="2242,1567" coordsize="3186,2819" path="m2982,2780r9,-14l3000,2749r13,-34l2998,2739r-14,25l2971,2801r11,-21xe" fillcolor="black" stroked="f">
              <v:path arrowok="t"/>
            </v:shape>
            <v:shape id="_x0000_s16110" style="position:absolute;left:2242;top:1567;width:3186;height:2819" coordorigin="2242,1567" coordsize="3186,2819" path="m3008,2734r12,-18l3033,2697r11,-16l3048,2667r-10,10l3026,2694r-13,21l3000,2749r8,-15xe" fillcolor="black" stroked="f">
              <v:path arrowok="t"/>
            </v:shape>
            <v:shape id="_x0000_s16109" style="position:absolute;left:2242;top:1567;width:3186;height:2819" coordorigin="2242,1567" coordsize="3186,2819" path="m3047,2677r9,-12l3054,2664r-6,3l3044,2681r3,-4xe" fillcolor="black" stroked="f">
              <v:path arrowok="t"/>
            </v:shape>
            <v:shape id="_x0000_s16108" style="position:absolute;left:2242;top:1567;width:3186;height:2819" coordorigin="2242,1567" coordsize="3186,2819" path="m3731,3222r,-1l3733,3209r-2,-16l3728,3198r,10l3729,3220r1,2l3727,3228r4,-6xe" fillcolor="black" stroked="f">
              <v:path arrowok="t"/>
            </v:shape>
            <v:shape id="_x0000_s16107" style="position:absolute;left:2242;top:1567;width:3186;height:2819" coordorigin="2242,1567" coordsize="3186,2819" path="m3730,3222r-1,-2l3726,3218r1,10l3730,3222xe" fillcolor="black" stroked="f">
              <v:path arrowok="t"/>
            </v:shape>
            <v:shape id="_x0000_s16106" style="position:absolute;left:2242;top:1567;width:3186;height:2819" coordorigin="2242,1567" coordsize="3186,2819" path="m3735,3237r-2,-5l3731,3222r-4,6l3728,3235r2,4l3733,3240r1,l3735,3237xe" fillcolor="black" stroked="f">
              <v:path arrowok="t"/>
            </v:shape>
            <v:shape id="_x0000_s16105" style="position:absolute;left:2242;top:1567;width:3186;height:2819" coordorigin="2242,1567" coordsize="3186,2819" path="m3733,3209r-2,12l3731,3222r1,l3733,3209xe" fillcolor="black" stroked="f">
              <v:path arrowok="t"/>
            </v:shape>
            <v:shape id="_x0000_s16104" style="position:absolute;left:2242;top:1567;width:3186;height:2819" coordorigin="2242,1567" coordsize="3186,2819" path="m5009,3713r1,-2l4985,3694r8,10l4993,3705r2,4l5008,3716r1,-3xe" fillcolor="black" stroked="f">
              <v:path arrowok="t"/>
            </v:shape>
            <v:shape id="_x0000_s16103" style="position:absolute;left:2242;top:1567;width:3186;height:2819" coordorigin="2242,1567" coordsize="3186,2819" path="m4985,3694r-8,-3l4971,3690r10,9l4987,3701r-2,-7xe" fillcolor="black" stroked="f">
              <v:path arrowok="t"/>
            </v:shape>
            <v:shape id="_x0000_s16102" style="position:absolute;left:2242;top:1567;width:3186;height:2819" coordorigin="2242,1567" coordsize="3186,2819" path="m4985,3694r2,7l4990,3702r3,2l4985,3694xe" fillcolor="black" stroked="f">
              <v:path arrowok="t"/>
            </v:shape>
            <v:shape id="_x0000_s16101" style="position:absolute;left:2242;top:1567;width:3186;height:2819" coordorigin="2242,1567" coordsize="3186,2819" path="m3692,3218r,-13l3691,3196r-2,1l3688,3214r,2l3688,3222r3,2l3692,3218xe" fillcolor="black" stroked="f">
              <v:path arrowok="t"/>
            </v:shape>
            <v:shape id="_x0000_s16100" style="position:absolute;left:2242;top:1567;width:3186;height:2819" coordorigin="2242,1567" coordsize="3186,2819" path="m3484,3141r1,-6l3481,3134r-1,5l3482,3142r4,6l3484,3141xe" fillcolor="black" stroked="f">
              <v:path arrowok="t"/>
            </v:shape>
            <v:shape id="_x0000_s16099" style="position:absolute;left:2242;top:1567;width:3186;height:2819" coordorigin="2242,1567" coordsize="3186,2819" path="m3485,3137r,-1l3485,3135r-1,6l3485,3137xe" fillcolor="black" stroked="f">
              <v:path arrowok="t"/>
            </v:shape>
            <v:shape id="_x0000_s16098" style="position:absolute;left:2242;top:1567;width:3186;height:2819" coordorigin="2242,1567" coordsize="3186,2819" path="m2776,2874r1,-3l2777,2870r-2,2l2768,2877r5,6l2776,2874xe" fillcolor="black" stroked="f">
              <v:path arrowok="t"/>
            </v:shape>
            <v:shape id="_x0000_s16097" style="position:absolute;left:2242;top:1567;width:3186;height:2819" coordorigin="2242,1567" coordsize="3186,2819" path="m4697,3594r3,-10l4699,3584r-3,l4692,3593r3,2l4696,3596r1,-2xe" fillcolor="black" stroked="f">
              <v:path arrowok="t"/>
            </v:shape>
            <v:shape id="_x0000_s16096" style="position:absolute;left:2242;top:1567;width:3186;height:2819" coordorigin="2242,1567" coordsize="3186,2819" path="m4699,3590r1,-4l4700,3584r-3,10l4699,3590xe" fillcolor="black" stroked="f">
              <v:path arrowok="t"/>
            </v:shape>
            <v:shape id="_x0000_s16095" style="position:absolute;left:2242;top:1567;width:3186;height:2819" coordorigin="2242,1567" coordsize="3186,2819" path="m3747,3211r-5,-3l3742,3213r,2l3742,3221r5,-10xe" fillcolor="black" stroked="f">
              <v:path arrowok="t"/>
            </v:shape>
            <v:shape id="_x0000_s16094" style="position:absolute;left:2242;top:1567;width:3186;height:2819" coordorigin="2242,1567" coordsize="3186,2819" path="m3748,3221r,-5l3747,3211r-5,10l3742,3226r,11l3748,3238r,-17xe" fillcolor="black" stroked="f">
              <v:path arrowok="t"/>
            </v:shape>
            <v:shape id="_x0000_s16093" style="position:absolute;left:2242;top:1567;width:3186;height:2819" coordorigin="2242,1567" coordsize="3186,2819" path="m3747,3240r1,-2l3742,3237r3,9l3747,3240xe" fillcolor="black" stroked="f">
              <v:path arrowok="t"/>
            </v:shape>
            <v:shape id="_x0000_s16092" style="position:absolute;left:2242;top:1567;width:3186;height:2819" coordorigin="2242,1567" coordsize="3186,2819" path="m4628,3561r-5,-2l4621,3558r-1,5l4621,3565r2,2l4628,3561xe" fillcolor="black" stroked="f">
              <v:path arrowok="t"/>
            </v:shape>
            <v:shape id="_x0000_s16091" style="position:absolute;left:2242;top:1567;width:3186;height:2819" coordorigin="2242,1567" coordsize="3186,2819" path="m2967,2944r1,-4l2965,2939r-2,3l2960,2946r6,2l2967,2944xe" fillcolor="black" stroked="f">
              <v:path arrowok="t"/>
            </v:shape>
            <v:shape id="_x0000_s16090" style="position:absolute;left:2242;top:1567;width:3186;height:2819" coordorigin="2242,1567" coordsize="3186,2819" path="m4729,3596r,-1l4728,3592r,1l4727,3597r-2,6l4729,3596xe" fillcolor="black" stroked="f">
              <v:path arrowok="t"/>
            </v:shape>
            <v:shape id="_x0000_s16089" style="position:absolute;left:2242;top:1567;width:3186;height:2819" coordorigin="2242,1567" coordsize="3186,2819" path="m4729,3601r,-2l4729,3596r-4,7l4727,3606r2,-5xe" fillcolor="black" stroked="f">
              <v:path arrowok="t"/>
            </v:shape>
            <v:shape id="_x0000_s16088" style="position:absolute;left:2242;top:1567;width:3186;height:2819" coordorigin="2242,1567" coordsize="3186,2819" path="m3525,3156r-2,3l3521,3164r2,10l3525,3156xe" fillcolor="black" stroked="f">
              <v:path arrowok="t"/>
            </v:shape>
            <v:shape id="_x0000_s16087" style="position:absolute;left:2242;top:1567;width:3186;height:2819" coordorigin="2242,1567" coordsize="3186,2819" path="m3526,3148r-1,-2l3523,3146r,7l3524,3154r2,-6xe" fillcolor="black" stroked="f">
              <v:path arrowok="t"/>
            </v:shape>
            <v:shape id="_x0000_s16086" style="position:absolute;left:2242;top:1567;width:3186;height:2819" coordorigin="2242,1567" coordsize="3186,2819" path="m3541,3330r-2,-9l3537,3301r-4,-27l3530,3246r-2,-24l3527,3208r-2,-6l3525,3201r-2,-3l3524,3227r1,28l3527,3281r2,23l3531,3323r3,15l3538,3349r3,-19xe" fillcolor="black" stroked="f">
              <v:path arrowok="t"/>
            </v:shape>
            <v:shape id="_x0000_s16085" style="position:absolute;left:2242;top:1567;width:3186;height:2819" coordorigin="2242,1567" coordsize="3186,2819" path="m3527,3207r,-3l3527,3202r-2,l3527,3208r,-1xe" fillcolor="black" stroked="f">
              <v:path arrowok="t"/>
            </v:shape>
            <v:shape id="_x0000_s16084" style="position:absolute;left:2242;top:1567;width:3186;height:2819" coordorigin="2242,1567" coordsize="3186,2819" path="m3546,3352r1,-13l3541,3330r-3,19l3541,3354r5,-2xe" fillcolor="black" stroked="f">
              <v:path arrowok="t"/>
            </v:shape>
            <v:shape id="_x0000_s16083" style="position:absolute;left:2242;top:1567;width:3186;height:2819" coordorigin="2242,1567" coordsize="3186,2819" path="m3541,3152r-2,-1l3537,3156r1,2l3540,3160r1,-8xe" fillcolor="black" stroked="f">
              <v:path arrowok="t"/>
            </v:shape>
            <v:shape id="_x0000_s16082" style="position:absolute;left:2242;top:1567;width:3186;height:2819" coordorigin="2242,1567" coordsize="3186,2819" path="m3419,3103r,-9l3421,3082r-5,-2l3413,3090r,13l3413,3113r5,6l3419,3103xe" fillcolor="black" stroked="f">
              <v:path arrowok="t"/>
            </v:shape>
            <v:shape id="_x0000_s16081" style="position:absolute;left:2242;top:1567;width:3186;height:2819" coordorigin="2242,1567" coordsize="3186,2819" path="m4760,3595r2,-3l4764,3584r-2,-4l4760,3587r-4,9l4760,3595xe" fillcolor="black" stroked="f">
              <v:path arrowok="t"/>
            </v:shape>
            <v:shape id="_x0000_s16080" style="position:absolute;left:2242;top:1567;width:3186;height:2819" coordorigin="2242,1567" coordsize="3186,2819" path="m4726,3625r2,-9l4727,3617r-4,l4721,3625r,15l4726,3625xe" fillcolor="black" stroked="f">
              <v:path arrowok="t"/>
            </v:shape>
            <v:shape id="_x0000_s16079" style="position:absolute;left:2242;top:1567;width:3186;height:2819" coordorigin="2242,1567" coordsize="3186,2819" path="m4726,3653r,-1l4724,3648r2,-23l4721,3640r1,26l4726,3653xe" fillcolor="black" stroked="f">
              <v:path arrowok="t"/>
            </v:shape>
            <v:shape id="_x0000_s16078" style="position:absolute;left:2242;top:1567;width:3186;height:2819" coordorigin="2242,1567" coordsize="3186,2819" path="m4726,3671r-1,-6l4725,3658r1,-2l4726,3655r,-2l4722,3666r2,16l4726,3671xe" fillcolor="black" stroked="f">
              <v:path arrowok="t"/>
            </v:shape>
            <v:shape id="_x0000_s16077" style="position:absolute;left:2242;top:1567;width:3186;height:2819" coordorigin="2242,1567" coordsize="3186,2819" path="m4727,3680r-1,-9l4724,3682r2,4l4727,3680xe" fillcolor="black" stroked="f">
              <v:path arrowok="t"/>
            </v:shape>
            <v:shape id="_x0000_s16076" style="position:absolute;left:2242;top:1567;width:3186;height:2819" coordorigin="2242,1567" coordsize="3186,2819" path="m4727,3620r1,-2l4728,3616r-2,9l4727,3620xe" fillcolor="black" stroked="f">
              <v:path arrowok="t"/>
            </v:shape>
            <v:shape id="_x0000_s16075" style="position:absolute;left:2242;top:1567;width:3186;height:2819" coordorigin="2242,1567" coordsize="3186,2819" path="m4767,3610r-3,1l4761,3612r,2l4767,3617r,-7xe" fillcolor="black" stroked="f">
              <v:path arrowok="t"/>
            </v:shape>
            <v:shape id="_x0000_s16074" style="position:absolute;left:2242;top:1567;width:3186;height:2819" coordorigin="2242,1567" coordsize="3186,2819" path="m4741,3606r6,-12l4746,3592r-3,5l4741,3598r-3,2l4738,3607r3,-1xe" fillcolor="black" stroked="f">
              <v:path arrowok="t"/>
            </v:shape>
            <v:shape id="_x0000_s16073" style="position:absolute;left:2242;top:1567;width:3186;height:2819" coordorigin="2242,1567" coordsize="3186,2819" path="m4746,3592r-2,-2l4740,3593r2,2l4744,3596r-1,1l4746,3592xe" fillcolor="black" stroked="f">
              <v:path arrowok="t"/>
            </v:shape>
            <v:shape id="_x0000_s16072" style="position:absolute;left:2242;top:1567;width:3186;height:2819" coordorigin="2242,1567" coordsize="3186,2819" path="m5001,3693r-16,-8l4976,3682r5,3l4989,3692r9,5l5001,3693xe" fillcolor="black" stroked="f">
              <v:path arrowok="t"/>
            </v:shape>
            <v:shape id="_x0000_s16071" style="position:absolute;left:2242;top:1567;width:3186;height:2819" coordorigin="2242,1567" coordsize="3186,2819" path="m5013,3704r-12,-11l4998,3697r12,7l5011,3708r2,-4xe" fillcolor="black" stroked="f">
              <v:path arrowok="t"/>
            </v:shape>
            <v:shape id="_x0000_s16070" style="position:absolute;left:2242;top:1567;width:3186;height:2819" coordorigin="2242,1567" coordsize="3186,2819" path="m4594,3550r1,-6l4596,3535r,-6l4590,3545r,6l4594,3550xe" fillcolor="black" stroked="f">
              <v:path arrowok="t"/>
            </v:shape>
            <v:shape id="_x0000_s16069" style="position:absolute;left:2242;top:1567;width:3186;height:2819" coordorigin="2242,1567" coordsize="3186,2819" path="m4596,3529r-3,-1l4591,3534r-1,11l4596,3529xe" fillcolor="black" stroked="f">
              <v:path arrowok="t"/>
            </v:shape>
            <v:shape id="_x0000_s16068" style="position:absolute;left:2242;top:1567;width:3186;height:2819" coordorigin="2242,1567" coordsize="3186,2819" path="m4333,3435r-3,-1l4328,3439r,6l4329,3451r4,-16xe" fillcolor="black" stroked="f">
              <v:path arrowok="t"/>
            </v:shape>
            <v:shape id="_x0000_s16067" style="position:absolute;left:2242;top:1567;width:3186;height:2819" coordorigin="2242,1567" coordsize="3186,2819" path="m4332,3449r4,-13l4333,3435r-4,16l4332,3449xe" fillcolor="black" stroked="f">
              <v:path arrowok="t"/>
            </v:shape>
            <v:shape id="_x0000_s16066" style="position:absolute;left:2242;top:1567;width:3186;height:2819" coordorigin="2242,1567" coordsize="3186,2819" path="m3774,3205r-1,-1l3771,3202r-1,3l3771,3212r4,l3774,3205xe" fillcolor="black" stroked="f">
              <v:path arrowok="t"/>
            </v:shape>
            <v:shape id="_x0000_s16065" style="position:absolute;left:2242;top:1567;width:3186;height:2819" coordorigin="2242,1567" coordsize="3186,2819" path="m3774,3221r1,-9l3771,3212r1,9l3769,3240r5,-19xe" fillcolor="black" stroked="f">
              <v:path arrowok="t"/>
            </v:shape>
            <v:shape id="_x0000_s16064" style="position:absolute;left:2242;top:1567;width:3186;height:2819" coordorigin="2242,1567" coordsize="3186,2819" path="m3774,3242r,-21l3769,3240r3,2l3775,3245r-1,-3xe" fillcolor="black" stroked="f">
              <v:path arrowok="t"/>
            </v:shape>
            <v:shape id="_x0000_s16063" style="position:absolute;left:2242;top:1567;width:3186;height:2819" coordorigin="2242,1567" coordsize="3186,2819" path="m3392,3086r2,-6l3392,3075r-2,1l3387,3078r-1,19l3392,3086xe" fillcolor="black" stroked="f">
              <v:path arrowok="t"/>
            </v:shape>
            <v:shape id="_x0000_s16062" style="position:absolute;left:2242;top:1567;width:3186;height:2819" coordorigin="2242,1567" coordsize="3186,2819" path="m3390,3098r2,-12l3386,3097r3,2l3394,3102r-4,-4xe" fillcolor="black" stroked="f">
              <v:path arrowok="t"/>
            </v:shape>
            <v:shape id="_x0000_s16061" style="position:absolute;left:2242;top:1567;width:3186;height:2819" coordorigin="2242,1567" coordsize="3186,2819" path="m4614,3550r-3,-2l4609,3554r2,1l4613,3555r1,-5xe" fillcolor="black" stroked="f">
              <v:path arrowok="t"/>
            </v:shape>
            <v:shape id="_x0000_s16060" style="position:absolute;left:2242;top:1567;width:3186;height:2819" coordorigin="2242,1567" coordsize="3186,2819" path="m4298,3418r1,-7l4296,3413r-2,l4294,3418r,7l4295,3435r3,-17xe" fillcolor="black" stroked="f">
              <v:path arrowok="t"/>
            </v:shape>
            <v:shape id="_x0000_s16059" style="position:absolute;left:2242;top:1567;width:3186;height:2819" coordorigin="2242,1567" coordsize="3186,2819" path="m4297,3434r2,-2l4300,3429r-1,-2l4298,3418r-3,17l4295,3436r2,-2xe" fillcolor="black" stroked="f">
              <v:path arrowok="t"/>
            </v:shape>
            <v:shape id="_x0000_s16058" style="position:absolute;left:2242;top:1567;width:3186;height:2819" coordorigin="2242,1567" coordsize="3186,2819" path="m3653,3187r-2,1l3649,3189r1,6l3651,3196r2,-9xe" fillcolor="black" stroked="f">
              <v:path arrowok="t"/>
            </v:shape>
            <v:shape id="_x0000_s16057" style="position:absolute;left:2242;top:1567;width:3186;height:2819" coordorigin="2242,1567" coordsize="3186,2819" path="m3653,3195r2,-4l3653,3187r-2,9l3652,3196r1,-1xe" fillcolor="black" stroked="f">
              <v:path arrowok="t"/>
            </v:shape>
            <v:shape id="_x0000_s16056" style="position:absolute;left:2242;top:1567;width:3186;height:2819" coordorigin="2242,1567" coordsize="3186,2819" path="m3485,3130r4,-21l3491,3095r-7,-9l3485,3098r1,9l3481,3128r2,3l3485,3135r,-5xe" fillcolor="black" stroked="f">
              <v:path arrowok="t"/>
            </v:shape>
            <v:shape id="_x0000_s16055" style="position:absolute;left:2242;top:1567;width:3186;height:2819" coordorigin="2242,1567" coordsize="3186,2819" path="m3006,2939r3,-15l3005,2938r-4,3l2998,2944r-2,6l2998,2951r8,-12xe" fillcolor="black" stroked="f">
              <v:path arrowok="t"/>
            </v:shape>
            <v:shape id="_x0000_s16054" style="position:absolute;left:2242;top:1567;width:3186;height:2819" coordorigin="2242,1567" coordsize="3186,2819" path="m2978,2913r1,-1l2984,2900r22,-63l2981,2904r-9,6l2973,2912r,3l2976,2916r2,-3xe" fillcolor="black" stroked="f">
              <v:path arrowok="t"/>
            </v:shape>
            <v:shape id="_x0000_s16053" style="position:absolute;left:2242;top:1567;width:3186;height:2819" coordorigin="2242,1567" coordsize="3186,2819" path="m3006,2837r-10,23l2989,2874r-1,2l2986,2878r-8,22l2979,2902r27,-65xe" fillcolor="black" stroked="f">
              <v:path arrowok="t"/>
            </v:shape>
            <v:shape id="_x0000_s16052" style="position:absolute;left:2242;top:1567;width:3186;height:2819" coordorigin="2242,1567" coordsize="3186,2819" path="m2991,2885r11,-26l3013,2832r,-2l3013,2828r5,-16l3006,2837r-22,63l2991,2885xe" fillcolor="black" stroked="f">
              <v:path arrowok="t"/>
            </v:shape>
            <v:shape id="_x0000_s16051" style="position:absolute;left:2242;top:1567;width:3186;height:2819" coordorigin="2242,1567" coordsize="3186,2819" path="m3019,2825r18,-46l3029,2790r-11,22l3013,2828r1,2l3019,2825xe" fillcolor="black" stroked="f">
              <v:path arrowok="t"/>
            </v:shape>
            <v:shape id="_x0000_s16050" style="position:absolute;left:2242;top:1567;width:3186;height:2819" coordorigin="2242,1567" coordsize="3186,2819" path="m3030,2809r20,-53l3045,2764r-6,13l3038,2778r-1,1l3019,2825r11,-16xe" fillcolor="black" stroked="f">
              <v:path arrowok="t"/>
            </v:shape>
            <v:shape id="_x0000_s16049" style="position:absolute;left:2242;top:1567;width:3186;height:2819" coordorigin="2242,1567" coordsize="3186,2819" path="m3043,2787r9,-18l3061,2738r-11,18l3030,2809r13,-22xe" fillcolor="black" stroked="f">
              <v:path arrowok="t"/>
            </v:shape>
            <v:shape id="_x0000_s16048" style="position:absolute;left:2242;top:1567;width:3186;height:2819" coordorigin="2242,1567" coordsize="3186,2819" path="m3057,2759r2,1l3071,2724r-10,14l3052,2769r5,-10xe" fillcolor="black" stroked="f">
              <v:path arrowok="t"/>
            </v:shape>
            <v:shape id="_x0000_s16047" style="position:absolute;left:2242;top:1567;width:3186;height:2819" coordorigin="2242,1567" coordsize="3186,2819" path="m3064,2752r10,-16l3087,2698r-8,15l3071,2724r-12,36l3064,2752xe" fillcolor="black" stroked="f">
              <v:path arrowok="t"/>
            </v:shape>
            <v:shape id="_x0000_s16046" style="position:absolute;left:2242;top:1567;width:3186;height:2819" coordorigin="2242,1567" coordsize="3186,2819" path="m3083,2721r9,-27l3091,2696r-1,l3087,2698r-13,38l3083,2721xe" fillcolor="black" stroked="f">
              <v:path arrowok="t"/>
            </v:shape>
            <v:shape id="_x0000_s16045" style="position:absolute;left:2242;top:1567;width:3186;height:2819" coordorigin="2242,1567" coordsize="3186,2819" path="m3009,2924r-1,1l3003,2933r2,5l3009,2924xe" fillcolor="black" stroked="f">
              <v:path arrowok="t"/>
            </v:shape>
            <v:shape id="_x0000_s16044" style="position:absolute;left:2242;top:1567;width:3186;height:2819" coordorigin="2242,1567" coordsize="3186,2819" path="m4639,3560r,-4l4636,3552r-1,6l4635,3562r3,2l4639,3560xe" fillcolor="black" stroked="f">
              <v:path arrowok="t"/>
            </v:shape>
            <v:shape id="_x0000_s16043" style="position:absolute;left:2242;top:1567;width:3186;height:2819" coordorigin="2242,1567" coordsize="3186,2819" path="m4488,3525r,-13l4483,3532r2,4l4488,3525xe" fillcolor="black" stroked="f">
              <v:path arrowok="t"/>
            </v:shape>
            <v:shape id="_x0000_s16042" style="position:absolute;left:2242;top:1567;width:3186;height:2819" coordorigin="2242,1567" coordsize="3186,2819" path="m4488,3525r-3,11l4486,3541r,2l4486,3551r2,-26xe" fillcolor="black" stroked="f">
              <v:path arrowok="t"/>
            </v:shape>
            <v:shape id="_x0000_s16041" style="position:absolute;left:2242;top:1567;width:3186;height:2819" coordorigin="2242,1567" coordsize="3186,2819" path="m4486,3553r,-2l4486,3543r-3,11l4486,3553xe" fillcolor="black" stroked="f">
              <v:path arrowok="t"/>
            </v:shape>
            <v:shape id="_x0000_s16040" style="position:absolute;left:2242;top:1567;width:3186;height:2819" coordorigin="2242,1567" coordsize="3186,2819" path="m4357,3439r-2,-1l4354,3438r-1,1l4352,3440r-2,3l4357,3439xe" fillcolor="black" stroked="f">
              <v:path arrowok="t"/>
            </v:shape>
            <v:shape id="_x0000_s16039" style="position:absolute;left:2242;top:1567;width:3186;height:2819" coordorigin="2242,1567" coordsize="3186,2819" path="m4354,3454r2,-2l4357,3439r-7,4l4352,3457r2,-3xe" fillcolor="black" stroked="f">
              <v:path arrowok="t"/>
            </v:shape>
            <v:shape id="_x0000_s16038" style="position:absolute;left:2242;top:1567;width:3186;height:2819" coordorigin="2242,1567" coordsize="3186,2819" path="m2969,2929r4,-10l2973,2918r1,-2l2973,2917r-1,1l2969,2921r-5,16l2966,2937r3,-8xe" fillcolor="black" stroked="f">
              <v:path arrowok="t"/>
            </v:shape>
            <v:shape id="_x0000_s16037" style="position:absolute;left:2242;top:1567;width:3186;height:2819" coordorigin="2242,1567" coordsize="3186,2819" path="m2968,2936r3,-3l2972,2930r-1,l2970,2930r-1,-1l2966,2937r2,-1xe" fillcolor="black" stroked="f">
              <v:path arrowok="t"/>
            </v:shape>
            <v:shape id="_x0000_s16036" style="position:absolute;left:2242;top:1567;width:3186;height:2819" coordorigin="2242,1567" coordsize="3186,2819" path="m2971,2924r4,-4l2973,2920r,-1l2969,2929r2,-5xe" fillcolor="black" stroked="f">
              <v:path arrowok="t"/>
            </v:shape>
            <v:shape id="_x0000_s16035" style="position:absolute;left:2242;top:1567;width:3186;height:2819" coordorigin="2242,1567" coordsize="3186,2819" path="m2976,2920r,-1l2975,2920r-4,4l2974,2926r2,-6xe" fillcolor="black" stroked="f">
              <v:path arrowok="t"/>
            </v:shape>
            <v:shape id="_x0000_s16034" style="position:absolute;left:2242;top:1567;width:3186;height:2819" coordorigin="2242,1567" coordsize="3186,2819" path="m4608,3530r,-2l4606,3529r-2,1l4601,3545r2,1l4608,3530xe" fillcolor="black" stroked="f">
              <v:path arrowok="t"/>
            </v:shape>
            <v:shape id="_x0000_s16033" style="position:absolute;left:2242;top:1567;width:3186;height:2819" coordorigin="2242,1567" coordsize="3186,2819" path="m4605,3543r1,-5l4608,3530r-5,16l4604,3546r1,-3xe" fillcolor="black" stroked="f">
              <v:path arrowok="t"/>
            </v:shape>
            <v:shape id="_x0000_s16032" style="position:absolute;left:2242;top:1567;width:3186;height:2819" coordorigin="2242,1567" coordsize="3186,2819" path="m4321,3438r1,-1l4322,3433r,-4l4321,3420r-4,2l4317,3432r,7l4318,3441r3,-3xe" fillcolor="black" stroked="f">
              <v:path arrowok="t"/>
            </v:shape>
            <v:shape id="_x0000_s16031" style="position:absolute;left:2242;top:1567;width:3186;height:2819" coordorigin="2242,1567" coordsize="3186,2819" path="m5006,3685r-15,-9l4987,3675r5,4l5001,3686r9,7l5013,3696r-7,-11xe" fillcolor="black" stroked="f">
              <v:path arrowok="t"/>
            </v:shape>
            <v:shape id="_x0000_s16030" style="position:absolute;left:2242;top:1567;width:3186;height:2819" coordorigin="2242,1567" coordsize="3186,2819" path="m5016,3697r4,-2l5018,3692r-12,-7l5013,3696r1,1l5015,3697r1,xe" fillcolor="black" stroked="f">
              <v:path arrowok="t"/>
            </v:shape>
            <v:shape id="_x0000_s16029" style="position:absolute;left:2242;top:1567;width:3186;height:2819" coordorigin="2242,1567" coordsize="3186,2819" path="m4547,3509r,-2l4546,3507r-2,6l4541,3521r,2l4547,3509xe" fillcolor="black" stroked="f">
              <v:path arrowok="t"/>
            </v:shape>
            <v:shape id="_x0000_s16028" style="position:absolute;left:2242;top:1567;width:3186;height:2819" coordorigin="2242,1567" coordsize="3186,2819" path="m4545,3517r2,-2l4548,3511r-1,-2l4541,3523r4,-6xe" fillcolor="black" stroked="f">
              <v:path arrowok="t"/>
            </v:shape>
            <v:shape id="_x0000_s16027" style="position:absolute;left:2242;top:1567;width:3186;height:2819" coordorigin="2242,1567" coordsize="3186,2819" path="m4278,3408r-4,-1l4273,3409r1,6l4274,3421r2,2l4278,3408xe" fillcolor="black" stroked="f">
              <v:path arrowok="t"/>
            </v:shape>
            <v:shape id="_x0000_s16026" style="position:absolute;left:2242;top:1567;width:3186;height:2819" coordorigin="2242,1567" coordsize="3186,2819" path="m4278,3420r1,-3l4278,3408r-2,15l4278,3420xe" fillcolor="black" stroked="f">
              <v:path arrowok="t"/>
            </v:shape>
            <v:shape id="_x0000_s16025" style="position:absolute;left:2242;top:1567;width:3186;height:2819" coordorigin="2242,1567" coordsize="3186,2819" path="m3531,3117r-4,3l3525,3121r-1,4l3524,3135r7,-18xe" fillcolor="black" stroked="f">
              <v:path arrowok="t"/>
            </v:shape>
            <v:shape id="_x0000_s16024" style="position:absolute;left:2242;top:1567;width:3186;height:2819" coordorigin="2242,1567" coordsize="3186,2819" path="m3529,3138r1,-3l3530,3131r1,-4l3532,3120r-1,-3l3524,3135r,6l3529,3144r,-6xe" fillcolor="black" stroked="f">
              <v:path arrowok="t"/>
            </v:shape>
            <v:shape id="_x0000_s16023" style="position:absolute;left:2242;top:1567;width:3186;height:2819" coordorigin="2242,1567" coordsize="3186,2819" path="m4466,3004r-1,4l4466,3008e" fillcolor="black" stroked="f">
              <v:path arrowok="t"/>
            </v:shape>
            <v:shape id="_x0000_s16022" style="position:absolute;left:2242;top:1567;width:3186;height:2819" coordorigin="2242,1567" coordsize="3186,2819" path="m4463,3008r,l4465,3008e" fillcolor="black" stroked="f">
              <v:path arrowok="t"/>
            </v:shape>
            <v:shape id="_x0000_s16021" style="position:absolute;left:2242;top:1567;width:3186;height:2819" coordorigin="2242,1567" coordsize="3186,2819" path="m4463,3008r-1,1l4466,3009r,-1e" fillcolor="black" stroked="f">
              <v:path arrowok="t"/>
            </v:shape>
            <v:shape id="_x0000_s16020" style="position:absolute;left:2242;top:1567;width:3186;height:2819" coordorigin="2242,1567" coordsize="3186,2819" path="m4462,3009r,1l4463,3010r-1,-1e" fillcolor="black" stroked="f">
              <v:path arrowok="t"/>
            </v:shape>
            <v:shape id="_x0000_s16019" style="position:absolute;left:2242;top:1567;width:3186;height:2819" coordorigin="2242,1567" coordsize="3186,2819" path="m4462,3009r1,1l4466,3010r,-1e" fillcolor="black" stroked="f">
              <v:path arrowok="t"/>
            </v:shape>
            <v:shape id="_x0000_s16018" style="position:absolute;left:2242;top:1567;width:3186;height:2819" coordorigin="2242,1567" coordsize="3186,2819" path="m4462,3010r-2,3l4463,3010e" fillcolor="black" stroked="f">
              <v:path arrowok="t"/>
            </v:shape>
            <v:shape id="_x0000_s16017" style="position:absolute;left:2242;top:1567;width:3186;height:2819" coordorigin="2242,1567" coordsize="3186,2819" path="m4463,3010r2,1l4466,3010e" fillcolor="black" stroked="f">
              <v:path arrowok="t"/>
            </v:shape>
            <v:shape id="_x0000_s16016" style="position:absolute;left:2242;top:1567;width:3186;height:2819" coordorigin="2242,1567" coordsize="3186,2819" path="m4460,3013r3,-5l4460,3007r-8,3l4456,3018r4,-5xe" fillcolor="black" stroked="f">
              <v:path arrowok="t"/>
            </v:shape>
            <v:shape id="_x0000_s16015" style="position:absolute;left:2242;top:1567;width:3186;height:2819" coordorigin="2242,1567" coordsize="3186,2819" path="m4467,3010r1,l4470,3007r,-5l4467,3003r-2,l4463,3008r2,l4466,3004r-1,7l4467,3010xe" fillcolor="black" stroked="f">
              <v:path arrowok="t"/>
            </v:shape>
            <v:shape id="_x0000_s16014" style="position:absolute;left:2242;top:1567;width:3186;height:2819" coordorigin="2242,1567" coordsize="3186,2819" path="m4242,3392r-2,-10l4237,3398r,3l4237,3402r-1,3l4239,3406r3,-14xe" fillcolor="black" stroked="f">
              <v:path arrowok="t"/>
            </v:shape>
            <v:shape id="_x0000_s16013" style="position:absolute;left:2242;top:1567;width:3186;height:2819" coordorigin="2242,1567" coordsize="3186,2819" path="m4241,3403r1,-1l4242,3397r,-5l4239,3406r2,-3xe" fillcolor="black" stroked="f">
              <v:path arrowok="t"/>
            </v:shape>
            <v:shape id="_x0000_s16012" style="position:absolute;left:2242;top:1567;width:3186;height:2819" coordorigin="2242,1567" coordsize="3186,2819" path="m4240,3382r-5,2l4237,3395r,3l4240,3382xe" fillcolor="black" stroked="f">
              <v:path arrowok="t"/>
            </v:shape>
            <v:shape id="_x0000_s16011" style="position:absolute;left:2242;top:1567;width:3186;height:2819" coordorigin="2242,1567" coordsize="3186,2819" path="m4220,3388r-1,-3l4219,3382r-1,-7l4215,3378r-3,4l4214,3397r6,-9xe" fillcolor="black" stroked="f">
              <v:path arrowok="t"/>
            </v:shape>
            <v:shape id="_x0000_s16010" style="position:absolute;left:2242;top:1567;width:3186;height:2819" coordorigin="2242,1567" coordsize="3186,2819" path="m4218,3395r2,-2l4221,3392r-1,-4l4214,3397r4,-2xe" fillcolor="black" stroked="f">
              <v:path arrowok="t"/>
            </v:shape>
            <v:shape id="_x0000_s16009" style="position:absolute;left:2242;top:1567;width:3186;height:2819" coordorigin="2242,1567" coordsize="3186,2819" path="m4219,3380r2,-4l4218,3375r1,7l4219,3380xe" fillcolor="black" stroked="f">
              <v:path arrowok="t"/>
            </v:shape>
            <v:shape id="_x0000_s16008" style="position:absolute;left:2242;top:1567;width:3186;height:2819" coordorigin="2242,1567" coordsize="3186,2819" path="m3762,3209r,-18l3760,3190r-2,5l3757,3213r,5l3762,3209xe" fillcolor="black" stroked="f">
              <v:path arrowok="t"/>
            </v:shape>
            <v:shape id="_x0000_s16007" style="position:absolute;left:2242;top:1567;width:3186;height:2819" coordorigin="2242,1567" coordsize="3186,2819" path="m3762,3224r,-15l3757,3218r1,7l3763,3230r-1,-6xe" fillcolor="black" stroked="f">
              <v:path arrowok="t"/>
            </v:shape>
            <v:shape id="_x0000_s16006" style="position:absolute;left:2242;top:1567;width:3186;height:2819" coordorigin="2242,1567" coordsize="3186,2819" path="m4365,3443r2,-10l4367,3431r-3,1l4362,3433r-1,3l4361,3441r-1,10l4365,3443xe" fillcolor="black" stroked="f">
              <v:path arrowok="t"/>
            </v:shape>
            <v:shape id="_x0000_s16005" style="position:absolute;left:2242;top:1567;width:3186;height:2819" coordorigin="2242,1567" coordsize="3186,2819" path="m3463,3102r-1,-5l3461,3095r-2,-4l3458,3101r-1,10l3463,3102xe" fillcolor="black" stroked="f">
              <v:path arrowok="t"/>
            </v:shape>
            <v:shape id="_x0000_s16004" style="position:absolute;left:2242;top:1567;width:3186;height:2819" coordorigin="2242,1567" coordsize="3186,2819" path="m3462,3105r1,-3l3457,3111r3,4l3462,3105xe" fillcolor="black" stroked="f">
              <v:path arrowok="t"/>
            </v:shape>
            <v:shape id="_x0000_s16003" style="position:absolute;left:2242;top:1567;width:3186;height:2819" coordorigin="2242,1567" coordsize="3186,2819" path="m4458,3455r-4,2l4451,3459r-1,2l4448,3476r-1,3l4458,3455xe" fillcolor="black" stroked="f">
              <v:path arrowok="t"/>
            </v:shape>
            <v:shape id="_x0000_s16002" style="position:absolute;left:2242;top:1567;width:3186;height:2819" coordorigin="2242,1567" coordsize="3186,2819" path="m4452,3479r4,-5l4458,3455r-11,24l4450,3481r2,-2xe" fillcolor="black" stroked="f">
              <v:path arrowok="t"/>
            </v:shape>
            <v:shape id="_x0000_s16001" style="position:absolute;left:2242;top:1567;width:3186;height:2819" coordorigin="2242,1567" coordsize="3186,2819" path="m4392,3458r1,-23l4392,3458r-1,l4392,3459r,-1xe" fillcolor="black" stroked="f">
              <v:path arrowok="t"/>
            </v:shape>
            <v:shape id="_x0000_s16000" style="position:absolute;left:2242;top:1567;width:3186;height:2819" coordorigin="2242,1567" coordsize="3186,2819" path="m4391,3461r1,-2l4391,3458r-3,2l4385,3461r-1,1l4385,3475r6,-14xe" fillcolor="black" stroked="f">
              <v:path arrowok="t"/>
            </v:shape>
            <v:shape id="_x0000_s15999" style="position:absolute;left:2242;top:1567;width:3186;height:2819" coordorigin="2242,1567" coordsize="3186,2819" path="m4389,3492r3,-8l4389,3466r,26l4389,3492xe" fillcolor="black" stroked="f">
              <v:path arrowok="t"/>
            </v:shape>
            <v:shape id="_x0000_s15998" style="position:absolute;left:2242;top:1567;width:3186;height:2819" coordorigin="2242,1567" coordsize="3186,2819" path="m4393,3435r-4,3l4386,3440r-3,15l4386,3456r7,-21xe" fillcolor="black" stroked="f">
              <v:path arrowok="t"/>
            </v:shape>
            <v:shape id="_x0000_s15997" style="position:absolute;left:2242;top:1567;width:3186;height:2819" coordorigin="2242,1567" coordsize="3186,2819" path="m4392,3458r1,-23l4386,3456r5,2l4392,3458xe" fillcolor="black" stroked="f">
              <v:path arrowok="t"/>
            </v:shape>
            <v:shape id="_x0000_s15996" style="position:absolute;left:2242;top:1567;width:3186;height:2819" coordorigin="2242,1567" coordsize="3186,2819" path="m3704,3200r3,-12l3704,3192r-3,2l3701,3202r3,-2xe" fillcolor="black" stroked="f">
              <v:path arrowok="t"/>
            </v:shape>
            <v:shape id="_x0000_s15995" style="position:absolute;left:2242;top:1567;width:3186;height:2819" coordorigin="2242,1567" coordsize="3186,2819" path="m3379,3076r3,-6l3382,3057r-4,-1l3378,3056r-1,11l3376,3077r3,-1xe" fillcolor="black" stroked="f">
              <v:path arrowok="t"/>
            </v:shape>
            <v:shape id="_x0000_s15994" style="position:absolute;left:2242;top:1567;width:3186;height:2819" coordorigin="2242,1567" coordsize="3186,2819" path="m4754,3582r-5,l4745,3582r-3,6l4746,3589r5,2l4754,3582xe" fillcolor="black" stroked="f">
              <v:path arrowok="t"/>
            </v:shape>
            <v:shape id="_x0000_s15993" style="position:absolute;left:2242;top:1567;width:3186;height:2819" coordorigin="2242,1567" coordsize="3186,2819" path="m4438,3431r,-5l4436,3421r-6,20l4431,3443r2,2l4438,3431xe" fillcolor="black" stroked="f">
              <v:path arrowok="t"/>
            </v:shape>
            <v:shape id="_x0000_s15992" style="position:absolute;left:2242;top:1567;width:3186;height:2819" coordorigin="2242,1567" coordsize="3186,2819" path="m4431,3468r4,-3l4437,3446r-4,2l4428,3461r2,8l4431,3468xe" fillcolor="black" stroked="f">
              <v:path arrowok="t"/>
            </v:shape>
            <v:shape id="_x0000_s15991" style="position:absolute;left:2242;top:1567;width:3186;height:2819" coordorigin="2242,1567" coordsize="3186,2819" path="m4286,3411r2,-10l4286,3402r-4,2l4282,3405r1,5l4283,3418r2,l4286,3411xe" fillcolor="black" stroked="f">
              <v:path arrowok="t"/>
            </v:shape>
            <v:shape id="_x0000_s15990" style="position:absolute;left:2242;top:1567;width:3186;height:2819" coordorigin="2242,1567" coordsize="3186,2819" path="m3477,3076r-4,3l3473,3082r,4l3472,3091r5,5l3477,3076xe" fillcolor="black" stroked="f">
              <v:path arrowok="t"/>
            </v:shape>
            <v:shape id="_x0000_s15989" style="position:absolute;left:2242;top:1567;width:3186;height:2819" coordorigin="2242,1567" coordsize="3186,2819" path="m3475,3109r1,-7l3477,3096r-5,-5l3472,3094r-2,5l3471,3111r4,-2xe" fillcolor="black" stroked="f">
              <v:path arrowok="t"/>
            </v:shape>
            <v:shape id="_x0000_s15988" style="position:absolute;left:2242;top:1567;width:3186;height:2819" coordorigin="2242,1567" coordsize="3186,2819" path="m3476,3111r-1,-2l3471,3111r3,2l3476,3114r,-3xe" fillcolor="black" stroked="f">
              <v:path arrowok="t"/>
            </v:shape>
            <v:shape id="_x0000_s15987" style="position:absolute;left:2242;top:1567;width:3186;height:2819" coordorigin="2242,1567" coordsize="3186,2819" path="m4413,3443r-3,l4405,3453r1,4l4406,3461r7,-18xe" fillcolor="black" stroked="f">
              <v:path arrowok="t"/>
            </v:shape>
            <v:shape id="_x0000_s15986" style="position:absolute;left:2242;top:1567;width:3186;height:2819" coordorigin="2242,1567" coordsize="3186,2819" path="m4409,3459r4,-4l4416,3443r-3,l4406,3461r1,l4409,3459xe" fillcolor="black" stroked="f">
              <v:path arrowok="t"/>
            </v:shape>
            <v:shape id="_x0000_s15985" style="position:absolute;left:2242;top:1567;width:3186;height:2819" coordorigin="2242,1567" coordsize="3186,2819" path="m3825,3232r-1,-11l3821,3218r1,11l3822,3233r,5l3822,3239r3,-7xe" fillcolor="black" stroked="f">
              <v:path arrowok="t"/>
            </v:shape>
            <v:shape id="_x0000_s15984" style="position:absolute;left:2242;top:1567;width:3186;height:2819" coordorigin="2242,1567" coordsize="3186,2819" path="m3826,3237r-1,-5l3822,3239r,3l3825,3244r1,-7xe" fillcolor="black" stroked="f">
              <v:path arrowok="t"/>
            </v:shape>
            <v:shape id="_x0000_s15983" style="position:absolute;left:2242;top:1567;width:3186;height:2819" coordorigin="2242,1567" coordsize="3186,2819" path="m3826,3242r,l3826,3237r-1,7l3826,3242xe" fillcolor="black" stroked="f">
              <v:path arrowok="t"/>
            </v:shape>
            <v:shape id="_x0000_s15982" style="position:absolute;left:2242;top:1567;width:3186;height:2819" coordorigin="2242,1567" coordsize="3186,2819" path="m3446,3088r-4,2l3440,3091r3,9l3448,3102r-2,-14xe" fillcolor="black" stroked="f">
              <v:path arrowok="t"/>
            </v:shape>
            <v:shape id="_x0000_s15981" style="position:absolute;left:2242;top:1567;width:3186;height:2819" coordorigin="2242,1567" coordsize="3186,2819" path="m4811,3600r-4,-2l4806,3599r,3l4804,3608r7,-8xe" fillcolor="black" stroked="f">
              <v:path arrowok="t"/>
            </v:shape>
            <v:shape id="_x0000_s15980" style="position:absolute;left:2242;top:1567;width:3186;height:2819" coordorigin="2242,1567" coordsize="3186,2819" path="m4811,3602r,-2l4804,3608r4,2l4811,3602xe" fillcolor="black" stroked="f">
              <v:path arrowok="t"/>
            </v:shape>
            <v:shape id="_x0000_s15979" style="position:absolute;left:2242;top:1567;width:3186;height:2819" coordorigin="2242,1567" coordsize="3186,2819" path="m4168,3353r-3,-1l4164,3360r2,5l4168,3353xe" fillcolor="black" stroked="f">
              <v:path arrowok="t"/>
            </v:shape>
            <v:shape id="_x0000_s15978" style="position:absolute;left:2242;top:1567;width:3186;height:2819" coordorigin="2242,1567" coordsize="3186,2819" path="m4168,3369r1,-2l4168,3353r-2,12l4167,3367r1,2l4168,3369xe" fillcolor="black" stroked="f">
              <v:path arrowok="t"/>
            </v:shape>
            <v:shape id="_x0000_s15977" style="position:absolute;left:2242;top:1567;width:3186;height:2819" coordorigin="2242,1567" coordsize="3186,2819" path="m3850,3246r1,-13l3851,3225r-1,-4l3848,3222r-2,1l3848,3249r6,2l3850,3246xe" fillcolor="black" stroked="f">
              <v:path arrowok="t"/>
            </v:shape>
            <v:shape id="_x0000_s15976" style="position:absolute;left:2242;top:1567;width:3186;height:2819" coordorigin="2242,1567" coordsize="3186,2819" path="m5242,3724r10,-25l5256,3697r-4,1l5252,3699r-8,15l5240,3721r-1,2l5239,3724r,3l5242,3724xe" fillcolor="black" stroked="f">
              <v:path arrowok="t"/>
            </v:shape>
            <v:shape id="_x0000_s15975" style="position:absolute;left:2242;top:1567;width:3186;height:2819" coordorigin="2242,1567" coordsize="3186,2819" path="m5252,3698r-2,-11l5250,3687r-2,6l5249,3696r3,3l5252,3698xe" fillcolor="black" stroked="f">
              <v:path arrowok="t"/>
            </v:shape>
            <v:shape id="_x0000_s15974" style="position:absolute;left:2242;top:1567;width:3186;height:2819" coordorigin="2242,1567" coordsize="3186,2819" path="m5241,3660r-1,1l5240,3659r-9,-29l5229,3628r,-4l5225,3589r-2,27l5224,3616r1,1l5224,3618r3,16l5236,3656r4,5l5239,3663r6,8l5241,3660xe" fillcolor="black" stroked="f">
              <v:path arrowok="t"/>
            </v:shape>
            <v:shape id="_x0000_s15973" style="position:absolute;left:2242;top:1567;width:3186;height:2819" coordorigin="2242,1567" coordsize="3186,2819" path="m5248,3679r-3,-8l5239,3663r4,13l5246,3686r2,-7xe" fillcolor="black" stroked="f">
              <v:path arrowok="t"/>
            </v:shape>
            <v:shape id="_x0000_s15972" style="position:absolute;left:2242;top:1567;width:3186;height:2819" coordorigin="2242,1567" coordsize="3186,2819" path="m5249,3685r2,-4l5248,3679r-2,7l5247,3688r2,-3xe" fillcolor="black" stroked="f">
              <v:path arrowok="t"/>
            </v:shape>
            <v:shape id="_x0000_s15971" style="position:absolute;left:2242;top:1567;width:3186;height:2819" coordorigin="2242,1567" coordsize="3186,2819" path="m5202,3735r-5,l5197,3734r-1,l5196,3735r,4l5195,3744r3,l5202,3735xe" fillcolor="black" stroked="f">
              <v:path arrowok="t"/>
            </v:shape>
            <v:shape id="_x0000_s15970" style="position:absolute;left:2242;top:1567;width:3186;height:2819" coordorigin="2242,1567" coordsize="3186,2819" path="m5194,3745r1,-1l5196,3739r-10,-4l5181,3742r6,2l5192,3746r2,-1xe" fillcolor="black" stroked="f">
              <v:path arrowok="t"/>
            </v:shape>
            <v:shape id="_x0000_s15969" style="position:absolute;left:2242;top:1567;width:3186;height:2819" coordorigin="2242,1567" coordsize="3186,2819" path="m5226,3728r-11,3l5212,3736r-3,5l5202,3739r,-4l5198,3744r2,1l5204,3747r22,-19xe" fillcolor="black" stroked="f">
              <v:path arrowok="t"/>
            </v:shape>
            <v:shape id="_x0000_s15968" style="position:absolute;left:2242;top:1567;width:3186;height:2819" coordorigin="2242,1567" coordsize="3186,2819" path="m5205,3737r1,-1l5205,3736r-3,-1l5202,3739r3,-2xe" fillcolor="black" stroked="f">
              <v:path arrowok="t"/>
            </v:shape>
            <v:shape id="_x0000_s15967" style="position:absolute;left:2242;top:1567;width:3186;height:2819" coordorigin="2242,1567" coordsize="3186,2819" path="m5209,3729r11,-5l5226,3714r-14,6l5196,3734r1,l5209,3729xe" fillcolor="black" stroked="f">
              <v:path arrowok="t"/>
            </v:shape>
            <v:shape id="_x0000_s15966" style="position:absolute;left:2242;top:1567;width:3186;height:2819" coordorigin="2242,1567" coordsize="3186,2819" path="m5241,3660r-10,-30l5240,3659r,2l5241,3660xe" fillcolor="black" stroked="f">
              <v:path arrowok="t"/>
            </v:shape>
            <v:shape id="_x0000_s15965" style="position:absolute;left:2242;top:1567;width:3186;height:2819" coordorigin="2242,1567" coordsize="3186,2819" path="m5183,3727r1,-3l5182,3726r-2,l5176,3726r1,5l5181,3732r2,-5xe" fillcolor="black" stroked="f">
              <v:path arrowok="t"/>
            </v:shape>
            <v:shape id="_x0000_s15964" style="position:absolute;left:2242;top:1567;width:3186;height:2819" coordorigin="2242,1567" coordsize="3186,2819" path="m5187,3729r-4,-2l5181,3732r7,3l5187,3729xe" fillcolor="black" stroked="f">
              <v:path arrowok="t"/>
            </v:shape>
            <v:shape id="_x0000_s15963" style="position:absolute;left:2242;top:1567;width:3186;height:2819" coordorigin="2242,1567" coordsize="3186,2819" path="m5142,3724r-17,-15l5121,3705r-2,4l5123,3713r16,14l5159,3735r-17,-11xe" fillcolor="black" stroked="f">
              <v:path arrowok="t"/>
            </v:shape>
            <v:shape id="_x0000_s15962" style="position:absolute;left:2242;top:1567;width:3186;height:2819" coordorigin="2242,1567" coordsize="3186,2819" path="m5170,3739r-4,-10l5166,3734r-7,1l5139,3727r21,11l5169,3740r1,-1xe" fillcolor="black" stroked="f">
              <v:path arrowok="t"/>
            </v:shape>
            <v:shape id="_x0000_s15961" style="position:absolute;left:2242;top:1567;width:3186;height:2819" coordorigin="2242,1567" coordsize="3186,2819" path="m5220,3573r-8,10l5217,3587r-3,7l5220,3601r,-28xe" fillcolor="black" stroked="f">
              <v:path arrowok="t"/>
            </v:shape>
            <v:shape id="_x0000_s15960" style="position:absolute;left:2242;top:1567;width:3186;height:2819" coordorigin="2242,1567" coordsize="3186,2819" path="m5157,3707r6,-6l5168,3692r3,-8l5153,3699r-1,4l5150,3706r1,1l5151,3708r6,-1xe" fillcolor="black" stroked="f">
              <v:path arrowok="t"/>
            </v:shape>
            <v:shape id="_x0000_s15959" style="position:absolute;left:2242;top:1567;width:3186;height:2819" coordorigin="2242,1567" coordsize="3186,2819" path="m5169,3692r2,l5174,3692r3,-7l5174,3685r-3,-1l5168,3692r1,xe" fillcolor="black" stroked="f">
              <v:path arrowok="t"/>
            </v:shape>
            <v:shape id="_x0000_s15958" style="position:absolute;left:2242;top:1567;width:3186;height:2819" coordorigin="2242,1567" coordsize="3186,2819" path="m5151,3708r,-1l5150,3706r-2,-1l5145,3713r3,1l5151,3708xe" fillcolor="black" stroked="f">
              <v:path arrowok="t"/>
            </v:shape>
            <v:shape id="_x0000_s15957" style="position:absolute;left:2242;top:1567;width:3186;height:2819" coordorigin="2242,1567" coordsize="3186,2819" path="m5150,3713r,-2l5151,3708r-3,6l5150,3713xe" fillcolor="black" stroked="f">
              <v:path arrowok="t"/>
            </v:shape>
            <v:shape id="_x0000_s15956" style="position:absolute;left:2242;top:1567;width:3186;height:2819" coordorigin="2242,1567" coordsize="3186,2819" path="m5148,3705r-4,4l5140,3712r,l5145,3713r3,-8xe" fillcolor="black" stroked="f">
              <v:path arrowok="t"/>
            </v:shape>
            <v:shape id="_x0000_s15955" style="position:absolute;left:2242;top:1567;width:3186;height:2819" coordorigin="2242,1567" coordsize="3186,2819" path="m5166,3698r2,-4l5168,3693r,-1l5163,3701r3,-3xe" fillcolor="black" stroked="f">
              <v:path arrowok="t"/>
            </v:shape>
            <v:shape id="_x0000_s15954" style="position:absolute;left:2242;top:1567;width:3186;height:2819" coordorigin="2242,1567" coordsize="3186,2819" path="m5220,3573r-4,-11l5211,3565r4,11l5212,3583r8,-10xe" fillcolor="black" stroked="f">
              <v:path arrowok="t"/>
            </v:shape>
            <v:shape id="_x0000_s15953" style="position:absolute;left:2242;top:1567;width:3186;height:2819" coordorigin="2242,1567" coordsize="3186,2819" path="m5225,3589r-5,-16l5220,3601r,8l5221,3612r1,3l5223,3616r2,-27xe" fillcolor="black" stroked="f">
              <v:path arrowok="t"/>
            </v:shape>
            <v:shape id="_x0000_s15952" style="position:absolute;left:2242;top:1567;width:3186;height:2819" coordorigin="2242,1567" coordsize="3186,2819" path="m5244,3638r-9,-21l5225,3589r4,35l5237,3636r5,10l5247,3659r-3,-21xe" fillcolor="black" stroked="f">
              <v:path arrowok="t"/>
            </v:shape>
            <v:shape id="_x0000_s15951" style="position:absolute;left:2242;top:1567;width:3186;height:2819" coordorigin="2242,1567" coordsize="3186,2819" path="m5253,3657r-3,-6l5244,3638r3,21l5250,3665r3,-8xe" fillcolor="black" stroked="f">
              <v:path arrowok="t"/>
            </v:shape>
            <v:shape id="_x0000_s15950" style="position:absolute;left:2242;top:1567;width:3186;height:2819" coordorigin="2242,1567" coordsize="3186,2819" path="m5258,3669r-1,-7l5253,3657r-3,8l5252,3665r6,l5255,3669r3,xe" fillcolor="black" stroked="f">
              <v:path arrowok="t"/>
            </v:shape>
            <v:shape id="_x0000_s15949" style="position:absolute;left:2242;top:1567;width:3186;height:2819" coordorigin="2242,1567" coordsize="3186,2819" path="m5209,3508r-6,-21l5203,3485r,-5l5200,3489r2,9l5202,3508r7,xe" fillcolor="black" stroked="f">
              <v:path arrowok="t"/>
            </v:shape>
            <v:shape id="_x0000_s15948" style="position:absolute;left:2242;top:1567;width:3186;height:2819" coordorigin="2242,1567" coordsize="3186,2819" path="m5206,3521r7,-7l5211,3511r-2,-3l5202,3508r2,13l5206,3521xe" fillcolor="black" stroked="f">
              <v:path arrowok="t"/>
            </v:shape>
            <v:shape id="_x0000_s15947" style="position:absolute;left:2242;top:1567;width:3186;height:2819" coordorigin="2242,1567" coordsize="3186,2819" path="m5213,3535r-2,-8l5213,3514r-7,7l5208,3543r7,1l5213,3535xe" fillcolor="black" stroked="f">
              <v:path arrowok="t"/>
            </v:shape>
            <v:shape id="_x0000_s15946" style="position:absolute;left:2242;top:1567;width:3186;height:2819" coordorigin="2242,1567" coordsize="3186,2819" path="m5216,3562r-1,-18l5208,3543r3,22l5216,3562xe" fillcolor="black" stroked="f">
              <v:path arrowok="t"/>
            </v:shape>
            <v:shape id="_x0000_s15945" style="position:absolute;left:2242;top:1567;width:3186;height:2819" coordorigin="2242,1567" coordsize="3186,2819" path="m5181,3736r-4,2l5166,3729r4,10l5175,3740r6,2l5181,3736xe" fillcolor="black" stroked="f">
              <v:path arrowok="t"/>
            </v:shape>
            <v:shape id="_x0000_s15944" style="position:absolute;left:2242;top:1567;width:3186;height:2819" coordorigin="2242,1567" coordsize="3186,2819" path="m5252,3680r-1,1l5252,3682r,-2xe" fillcolor="black" stroked="f">
              <v:path arrowok="t"/>
            </v:shape>
            <v:shape id="_x0000_s15943" style="position:absolute;left:2242;top:1567;width:3186;height:2819" coordorigin="2242,1567" coordsize="3186,2819" path="m5257,3673r-1,-1l5254,3671r-1,-1l5253,3670r2,-1l5250,3668r1,7l5252,3680r5,-7xe" fillcolor="black" stroked="f">
              <v:path arrowok="t"/>
            </v:shape>
            <v:shape id="_x0000_s15942" style="position:absolute;left:2242;top:1567;width:3186;height:2819" coordorigin="2242,1567" coordsize="3186,2819" path="m5261,3675r-4,-2l5252,3680r5,1l5255,3687r-2,4l5261,3675xe" fillcolor="black" stroked="f">
              <v:path arrowok="t"/>
            </v:shape>
            <v:shape id="_x0000_s15941" style="position:absolute;left:2242;top:1567;width:3186;height:2819" coordorigin="2242,1567" coordsize="3186,2819" path="m5260,3682r-2,2l5258,3684r2,-4l5262,3677r,-1l5261,3675r-8,16l5260,3682xe" fillcolor="black" stroked="f">
              <v:path arrowok="t"/>
            </v:shape>
            <v:shape id="_x0000_s15940" style="position:absolute;left:2242;top:1567;width:3186;height:2819" coordorigin="2242,1567" coordsize="3186,2819" path="m5252,3714r13,-37l5260,3682r-7,9l5256,3697r-4,2l5242,3724r10,-10xe" fillcolor="black" stroked="f">
              <v:path arrowok="t"/>
            </v:shape>
            <v:shape id="_x0000_s15939" style="position:absolute;left:2242;top:1567;width:3186;height:2819" coordorigin="2242,1567" coordsize="3186,2819" path="m5255,3687r-2,1l5251,3687r2,4l5255,3687xe" fillcolor="black" stroked="f">
              <v:path arrowok="t"/>
            </v:shape>
            <v:shape id="_x0000_s15938" style="position:absolute;left:2242;top:1567;width:3186;height:2819" coordorigin="2242,1567" coordsize="3186,2819" path="m5236,3724r-5,-2l5229,3725r-3,3l5204,3747r32,-23xe" fillcolor="black" stroked="f">
              <v:path arrowok="t"/>
            </v:shape>
            <v:shape id="_x0000_s15937" style="position:absolute;left:2242;top:1567;width:3186;height:2819" coordorigin="2242,1567" coordsize="3186,2819" path="m5235,3734r4,-10l5236,3724r-32,23l5235,3734xe" fillcolor="black" stroked="f">
              <v:path arrowok="t"/>
            </v:shape>
            <v:shape id="_x0000_s15936" style="position:absolute;left:2242;top:1567;width:3186;height:2819" coordorigin="2242,1567" coordsize="3186,2819" path="m5239,3727r,-3l5239,3724r-3,6l5239,3727xe" fillcolor="black" stroked="f">
              <v:path arrowok="t"/>
            </v:shape>
            <v:shape id="_x0000_s15935" style="position:absolute;left:2242;top:1567;width:3186;height:2819" coordorigin="2242,1567" coordsize="3186,2819" path="m5240,3721r-2,-1l5236,3719r,1l5238,3722r1,1l5240,3721xe" fillcolor="black" stroked="f">
              <v:path arrowok="t"/>
            </v:shape>
            <v:shape id="_x0000_s15934" style="position:absolute;left:2242;top:1567;width:3186;height:2819" coordorigin="2242,1567" coordsize="3186,2819" path="m5252,3699r-9,4l5244,3710r,4l5252,3699xe" fillcolor="black" stroked="f">
              <v:path arrowok="t"/>
            </v:shape>
            <v:shape id="_x0000_s15933" style="position:absolute;left:2242;top:1567;width:3186;height:2819" coordorigin="2242,1567" coordsize="3186,2819" path="m5252,3713r6,-12l5264,3688r1,-11l5252,3714r,-1xe" fillcolor="black" stroked="f">
              <v:path arrowok="t"/>
            </v:shape>
            <v:shape id="_x0000_s15932" style="position:absolute;left:2242;top:1567;width:3186;height:2819" coordorigin="2242,1567" coordsize="3186,2819" path="m5008,3672r-21,-12l4984,3660r-4,1l4996,3674r5,l5003,3674r2,1l5008,3672xe" fillcolor="black" stroked="f">
              <v:path arrowok="t"/>
            </v:shape>
            <v:shape id="_x0000_s15931" style="position:absolute;left:2242;top:1567;width:3186;height:2819" coordorigin="2242,1567" coordsize="3186,2819" path="m5022,3683r-14,-11l5005,3675r,1l5006,3680r15,7l5022,3683xe" fillcolor="black" stroked="f">
              <v:path arrowok="t"/>
            </v:shape>
            <v:shape id="_x0000_s15930" style="position:absolute;left:2242;top:1567;width:3186;height:2819" coordorigin="2242,1567" coordsize="3186,2819" path="m4738,3574r-1,-3l4732,3569r-2,7l4734,3578r4,-4xe" fillcolor="black" stroked="f">
              <v:path arrowok="t"/>
            </v:shape>
            <v:shape id="_x0000_s15929" style="position:absolute;left:2242;top:1567;width:3186;height:2819" coordorigin="2242,1567" coordsize="3186,2819" path="m4737,3579r1,-3l4738,3574r-4,4l4736,3580r1,-1xe" fillcolor="black" stroked="f">
              <v:path arrowok="t"/>
            </v:shape>
            <v:shape id="_x0000_s15928" style="position:absolute;left:2242;top:1567;width:3186;height:2819" coordorigin="2242,1567" coordsize="3186,2819" path="m4602,3510r3,-9l4608,3492r2,-3l4611,3486r1,-2l4611,3483r-16,43l4602,3510xe" fillcolor="black" stroked="f">
              <v:path arrowok="t"/>
            </v:shape>
            <v:shape id="_x0000_s15927" style="position:absolute;left:2242;top:1567;width:3186;height:2819" coordorigin="2242,1567" coordsize="3186,2819" path="m4597,3526r,-1l4600,3518r2,-8l4595,3526r1,1l4597,3526xe" fillcolor="black" stroked="f">
              <v:path arrowok="t"/>
            </v:shape>
            <v:shape id="_x0000_s15926" style="position:absolute;left:2242;top:1567;width:3186;height:2819" coordorigin="2242,1567" coordsize="3186,2819" path="m4611,3483r-9,16l4594,3523r,3l4595,3526r16,-43xe" fillcolor="black" stroked="f">
              <v:path arrowok="t"/>
            </v:shape>
            <v:shape id="_x0000_s15925" style="position:absolute;left:2242;top:1567;width:3186;height:2819" coordorigin="2242,1567" coordsize="3186,2819" path="m4276,3386r-1,-1l4273,3388r-2,2l4271,3394r,5l4276,3386xe" fillcolor="black" stroked="f">
              <v:path arrowok="t"/>
            </v:shape>
            <v:shape id="_x0000_s15924" style="position:absolute;left:2242;top:1567;width:3186;height:2819" coordorigin="2242,1567" coordsize="3186,2819" path="m4277,3397r-1,-4l4276,3386r-5,13l4272,3406r1,l4277,3397xe" fillcolor="black" stroked="f">
              <v:path arrowok="t"/>
            </v:shape>
            <v:shape id="_x0000_s15923" style="position:absolute;left:2242;top:1567;width:3186;height:2819" coordorigin="2242,1567" coordsize="3186,2819" path="m4275,3404r1,-2l4277,3397r-4,9l4275,3404xe" fillcolor="black" stroked="f">
              <v:path arrowok="t"/>
            </v:shape>
            <v:shape id="_x0000_s15922" style="position:absolute;left:2242;top:1567;width:3186;height:2819" coordorigin="2242,1567" coordsize="3186,2819" path="m4253,3377r-4,2l4246,3381r-1,6l4247,3393r1,4l4248,3397r5,-20xe" fillcolor="black" stroked="f">
              <v:path arrowok="t"/>
            </v:shape>
            <v:shape id="_x0000_s15921" style="position:absolute;left:2242;top:1567;width:3186;height:2819" coordorigin="2242,1567" coordsize="3186,2819" path="m4251,3396r4,-3l4253,3377r-5,20l4251,3396xe" fillcolor="black" stroked="f">
              <v:path arrowok="t"/>
            </v:shape>
            <v:shape id="_x0000_s15920" style="position:absolute;left:2242;top:1567;width:3186;height:2819" coordorigin="2242,1567" coordsize="3186,2819" path="m4206,3364r,l4205,3363r-1,1l4202,3364r,3l4203,3372r3,-8xe" fillcolor="black" stroked="f">
              <v:path arrowok="t"/>
            </v:shape>
            <v:shape id="_x0000_s15919" style="position:absolute;left:2242;top:1567;width:3186;height:2819" coordorigin="2242,1567" coordsize="3186,2819" path="m4206,3379r2,-2l4208,3375r-2,-11l4203,3372r1,9l4204,3382r2,-3xe" fillcolor="black" stroked="f">
              <v:path arrowok="t"/>
            </v:shape>
            <v:shape id="_x0000_s15918" style="position:absolute;left:2242;top:1567;width:3186;height:2819" coordorigin="2242,1567" coordsize="3186,2819" path="m3720,3183r2,-10l3719,3174r-3,10l3713,3195r,2l3720,3183xe" fillcolor="black" stroked="f">
              <v:path arrowok="t"/>
            </v:shape>
            <v:shape id="_x0000_s15917" style="position:absolute;left:2242;top:1567;width:3186;height:2819" coordorigin="2242,1567" coordsize="3186,2819" path="m3718,3194r2,-11l3713,3197r3,1l3718,3199r,-5xe" fillcolor="black" stroked="f">
              <v:path arrowok="t"/>
            </v:shape>
            <v:shape id="_x0000_s15916" style="position:absolute;left:2242;top:1567;width:3186;height:2819" coordorigin="2242,1567" coordsize="3186,2819" path="m4376,3440r2,-3l4382,3421r-1,l4377,3419r-6,9l4371,3435r1,7l4373,3443r3,-3xe" fillcolor="black" stroked="f">
              <v:path arrowok="t"/>
            </v:shape>
            <v:shape id="_x0000_s15915" style="position:absolute;left:2242;top:1567;width:3186;height:2819" coordorigin="2242,1567" coordsize="3186,2819" path="m4356,3421r1,-4l4354,3421r-4,5l4349,3433r3,1l4356,3421xe" fillcolor="black" stroked="f">
              <v:path arrowok="t"/>
            </v:shape>
            <v:shape id="_x0000_s15914" style="position:absolute;left:2242;top:1567;width:3186;height:2819" coordorigin="2242,1567" coordsize="3186,2819" path="m4470,3452r-6,-2l4459,3468r2,3l4462,3475r8,-23xe" fillcolor="black" stroked="f">
              <v:path arrowok="t"/>
            </v:shape>
            <v:shape id="_x0000_s15913" style="position:absolute;left:2242;top:1567;width:3186;height:2819" coordorigin="2242,1567" coordsize="3186,2819" path="m4405,3426r-2,1l4400,3430r-4,4l4394,3450r11,-24xe" fillcolor="black" stroked="f">
              <v:path arrowok="t"/>
            </v:shape>
            <v:shape id="_x0000_s15912" style="position:absolute;left:2242;top:1567;width:3186;height:2819" coordorigin="2242,1567" coordsize="3186,2819" path="m4398,3448r2,-1l4406,3428r-1,-2l4394,3450r4,-2xe" fillcolor="black" stroked="f">
              <v:path arrowok="t"/>
            </v:shape>
            <v:shape id="_x0000_s15911" style="position:absolute;left:2242;top:1567;width:3186;height:2819" coordorigin="2242,1567" coordsize="3186,2819" path="m4319,3418r1,-1l4320,3413r-1,-5l4319,3400r-1,-1l4316,3402r-3,6l4315,3421r4,-3xe" fillcolor="black" stroked="f">
              <v:path arrowok="t"/>
            </v:shape>
            <v:shape id="_x0000_s15910" style="position:absolute;left:2242;top:1567;width:3186;height:2819" coordorigin="2242,1567" coordsize="3186,2819" path="m3750,3191r-1,-19l3745,3173r-2,12l3741,3199r1,5l3750,3191xe" fillcolor="black" stroked="f">
              <v:path arrowok="t"/>
            </v:shape>
            <v:shape id="_x0000_s15909" style="position:absolute;left:2242;top:1567;width:3186;height:2819" coordorigin="2242,1567" coordsize="3186,2819" path="m3750,3199r,-8l3742,3204r7,2l3750,3199xe" fillcolor="black" stroked="f">
              <v:path arrowok="t"/>
            </v:shape>
            <v:shape id="_x0000_s15908" style="position:absolute;left:2242;top:1567;width:3186;height:2819" coordorigin="2242,1567" coordsize="3186,2819" path="m4634,3525r-1,-1l4631,3525r-9,4l4628,3539r6,-14xe" fillcolor="black" stroked="f">
              <v:path arrowok="t"/>
            </v:shape>
            <v:shape id="_x0000_s15907" style="position:absolute;left:2242;top:1567;width:3186;height:2819" coordorigin="2242,1567" coordsize="3186,2819" path="m4550,3497r7,-12l4563,3468r-4,3l4554,3480r-6,15l4546,3503r4,-6xe" fillcolor="black" stroked="f">
              <v:path arrowok="t"/>
            </v:shape>
            <v:shape id="_x0000_s15906" style="position:absolute;left:2242;top:1567;width:3186;height:2819" coordorigin="2242,1567" coordsize="3186,2819" path="m4296,3409r1,-5l4295,3394r-2,3l4291,3399r,8l4295,3409r1,xe" fillcolor="black" stroked="f">
              <v:path arrowok="t"/>
            </v:shape>
            <v:shape id="_x0000_s15905" style="position:absolute;left:2242;top:1567;width:3186;height:2819" coordorigin="2242,1567" coordsize="3186,2819" path="m3396,3039r-2,-1l3394,3040r-2,9l3392,3055r4,-16xe" fillcolor="black" stroked="f">
              <v:path arrowok="t"/>
            </v:shape>
            <v:shape id="_x0000_s15904" style="position:absolute;left:2242;top:1567;width:3186;height:2819" coordorigin="2242,1567" coordsize="3186,2819" path="m3399,3040r-3,-1l3392,3055r-1,6l3391,3062r8,-22xe" fillcolor="black" stroked="f">
              <v:path arrowok="t"/>
            </v:shape>
            <v:shape id="_x0000_s15903" style="position:absolute;left:2242;top:1567;width:3186;height:2819" coordorigin="2242,1567" coordsize="3186,2819" path="m3396,3062r1,-12l3399,3040r-8,22l3390,3064r4,16l3396,3062xe" fillcolor="black" stroked="f">
              <v:path arrowok="t"/>
            </v:shape>
            <v:shape id="_x0000_s15902" style="position:absolute;left:2242;top:1567;width:3186;height:2819" coordorigin="2242,1567" coordsize="3186,2819" path="m3008,2847r2,-3l3012,2839r2,-4l3013,2832r-11,27l3008,2847xe" fillcolor="black" stroked="f">
              <v:path arrowok="t"/>
            </v:shape>
            <v:shape id="_x0000_s15901" style="position:absolute;left:2242;top:1567;width:3186;height:2819" coordorigin="2242,1567" coordsize="3186,2819" path="m3045,2764r-5,7l3038,2776r,l3039,2777r6,-13xe" fillcolor="black" stroked="f">
              <v:path arrowok="t"/>
            </v:shape>
            <v:shape id="_x0000_s15900" style="position:absolute;left:2242;top:1567;width:3186;height:2819" coordorigin="2242,1567" coordsize="3186,2819" path="m3102,2680r-10,13l3092,2694r,l3083,2721r19,-41xe" fillcolor="black" stroked="f">
              <v:path arrowok="t"/>
            </v:shape>
            <v:shape id="_x0000_s15899" style="position:absolute;left:2242;top:1567;width:3186;height:2819" coordorigin="2242,1567" coordsize="3186,2819" path="m3093,2707r12,-16l3123,2655r-6,7l3102,2680r-19,41l3093,2707xe" fillcolor="black" stroked="f">
              <v:path arrowok="t"/>
            </v:shape>
            <v:shape id="_x0000_s15898" style="position:absolute;left:2242;top:1567;width:3186;height:2819" coordorigin="2242,1567" coordsize="3186,2819" path="m3120,2673r8,-10l3147,2631r-7,5l3132,2645r-9,10l3105,2691r15,-18xe" fillcolor="black" stroked="f">
              <v:path arrowok="t"/>
            </v:shape>
            <v:shape id="_x0000_s15897" style="position:absolute;left:2242;top:1567;width:3186;height:2819" coordorigin="2242,1567" coordsize="3186,2819" path="m3142,2645r7,-11l3150,2630r-3,1l3128,2663r14,-18xe" fillcolor="black" stroked="f">
              <v:path arrowok="t"/>
            </v:shape>
            <v:shape id="_x0000_s15896" style="position:absolute;left:2242;top:1567;width:3186;height:2819" coordorigin="2242,1567" coordsize="3186,2819" path="m5164,3728r1,l5167,3727r1,-1l5168,3725r,-2l5165,3720r-3,8l5164,3728xe" fillcolor="black" stroked="f">
              <v:path arrowok="t"/>
            </v:shape>
            <v:shape id="_x0000_s15895" style="position:absolute;left:2242;top:1567;width:3186;height:2819" coordorigin="2242,1567" coordsize="3186,2819" path="m5163,3730r,-1l5162,3728r3,-8l5157,3729r5,2l5163,3730xe" fillcolor="black" stroked="f">
              <v:path arrowok="t"/>
            </v:shape>
            <v:shape id="_x0000_s15894" style="position:absolute;left:2242;top:1567;width:3186;height:2819" coordorigin="2242,1567" coordsize="3186,2819" path="m5170,3722r2,l5179,3713r-2,1l5165,3720r3,3l5170,3722xe" fillcolor="black" stroked="f">
              <v:path arrowok="t"/>
            </v:shape>
            <v:shape id="_x0000_s15893" style="position:absolute;left:2242;top:1567;width:3186;height:2819" coordorigin="2242,1567" coordsize="3186,2819" path="m5192,3711r,-9l5186,3707r-4,3l5179,3713r-7,9l5176,3722r16,-11xe" fillcolor="black" stroked="f">
              <v:path arrowok="t"/>
            </v:shape>
            <v:shape id="_x0000_s15892" style="position:absolute;left:2242;top:1567;width:3186;height:2819" coordorigin="2242,1567" coordsize="3186,2819" path="m5193,3707r2,-5l5192,3702r,9l5193,3707xe" fillcolor="black" stroked="f">
              <v:path arrowok="t"/>
            </v:shape>
            <v:shape id="_x0000_s15891" style="position:absolute;left:2242;top:1567;width:3186;height:2819" coordorigin="2242,1567" coordsize="3186,2819" path="m4612,3518r-1,-7l4617,3511r-2,-4l4613,3505r-4,3l4609,3513r-1,3l4604,3526r8,-8xe" fillcolor="black" stroked="f">
              <v:path arrowok="t"/>
            </v:shape>
            <v:shape id="_x0000_s15890" style="position:absolute;left:2242;top:1567;width:3186;height:2819" coordorigin="2242,1567" coordsize="3186,2819" path="m4439,3481r1,-3l4446,3461r-3,2l4448,3444r-2,-3l4444,3436r-4,22l4441,3460r2,4l4443,3464r-8,23l4439,3481xe" fillcolor="black" stroked="f">
              <v:path arrowok="t"/>
            </v:shape>
            <v:shape id="_x0000_s15889" style="position:absolute;left:2242;top:1567;width:3186;height:2819" coordorigin="2242,1567" coordsize="3186,2819" path="m4440,3486r-1,-5l4435,3487r4,1l4440,3488r,-2xe" fillcolor="black" stroked="f">
              <v:path arrowok="t"/>
            </v:shape>
            <v:shape id="_x0000_s15888" style="position:absolute;left:2242;top:1567;width:3186;height:2819" coordorigin="2242,1567" coordsize="3186,2819" path="m4443,3464r,l4441,3465r-4,5l4435,3487r8,-23xe" fillcolor="black" stroked="f">
              <v:path arrowok="t"/>
            </v:shape>
            <v:shape id="_x0000_s15887" style="position:absolute;left:2242;top:1567;width:3186;height:2819" coordorigin="2242,1567" coordsize="3186,2819" path="m3814,3207r-2,-2l3810,3203r-2,7l3809,3219r1,5l3813,3228r1,-21xe" fillcolor="black" stroked="f">
              <v:path arrowok="t"/>
            </v:shape>
            <v:shape id="_x0000_s15886" style="position:absolute;left:2242;top:1567;width:3186;height:2819" coordorigin="2242,1567" coordsize="3186,2819" path="m3814,3226r2,-4l3814,3207r-1,21l3814,3226xe" fillcolor="black" stroked="f">
              <v:path arrowok="t"/>
            </v:shape>
            <v:shape id="_x0000_s15885" style="position:absolute;left:2242;top:1567;width:3186;height:2819" coordorigin="2242,1567" coordsize="3186,2819" path="m3452,3080r-1,-9l3446,3069r-2,11l3446,3085r6,-5xe" fillcolor="black" stroked="f">
              <v:path arrowok="t"/>
            </v:shape>
            <v:shape id="_x0000_s15884" style="position:absolute;left:2242;top:1567;width:3186;height:2819" coordorigin="2242,1567" coordsize="3186,2819" path="m3452,3086r,-6l3446,3085r2,7l3451,3092r1,-6xe" fillcolor="black" stroked="f">
              <v:path arrowok="t"/>
            </v:shape>
            <v:shape id="_x0000_s15883" style="position:absolute;left:2242;top:1567;width:3186;height:2819" coordorigin="2242,1567" coordsize="3186,2819" path="m5003,3658r-18,-11l4985,3646r-1,2l4996,3658r16,5l5003,3658xe" fillcolor="black" stroked="f">
              <v:path arrowok="t"/>
            </v:shape>
            <v:shape id="_x0000_s15882" style="position:absolute;left:2242;top:1567;width:3186;height:2819" coordorigin="2242,1567" coordsize="3186,2819" path="m5026,3670r-3,-1l5021,3668r-9,-5l4996,3658r22,13l5021,3674r5,-4xe" fillcolor="black" stroked="f">
              <v:path arrowok="t"/>
            </v:shape>
            <v:shape id="_x0000_s15881" style="position:absolute;left:2242;top:1567;width:3186;height:2819" coordorigin="2242,1567" coordsize="3186,2819" path="m5025,3675r2,-3l5026,3670r-5,4l5024,3676r1,-1xe" fillcolor="black" stroked="f">
              <v:path arrowok="t"/>
            </v:shape>
            <v:shape id="_x0000_s15880" style="position:absolute;left:2242;top:1567;width:3186;height:2819" coordorigin="2242,1567" coordsize="3186,2819" path="m4569,3485r2,-4l4565,3485r-8,16l4562,3503r7,-18xe" fillcolor="black" stroked="f">
              <v:path arrowok="t"/>
            </v:shape>
            <v:shape id="_x0000_s15879" style="position:absolute;left:2242;top:1567;width:3186;height:2819" coordorigin="2242,1567" coordsize="3186,2819" path="m4573,3480r1,-2l4573,3479r-2,2l4569,3485r4,-5xe" fillcolor="black" stroked="f">
              <v:path arrowok="t"/>
            </v:shape>
            <v:shape id="_x0000_s15878" style="position:absolute;left:2242;top:1567;width:3186;height:2819" coordorigin="2242,1567" coordsize="3186,2819" path="m4286,3382r-1,-1l4283,3366r-1,-3l4283,3360r1,-1l4279,3353r,14l4278,3377r6,4l4279,3389r3,10l4286,3382xe" fillcolor="black" stroked="f">
              <v:path arrowok="t"/>
            </v:shape>
            <v:shape id="_x0000_s15877" style="position:absolute;left:2242;top:1567;width:3186;height:2819" coordorigin="2242,1567" coordsize="3186,2819" path="m4285,3381r-1,l4283,3381r-1,1l4279,3389r6,-8xe" fillcolor="black" stroked="f">
              <v:path arrowok="t"/>
            </v:shape>
            <v:shape id="_x0000_s15876" style="position:absolute;left:2242;top:1567;width:3186;height:2819" coordorigin="2242,1567" coordsize="3186,2819" path="m4284,3398r2,-1l4286,3382r-4,17l4284,3398xe" fillcolor="black" stroked="f">
              <v:path arrowok="t"/>
            </v:shape>
            <v:shape id="_x0000_s15875" style="position:absolute;left:2242;top:1567;width:3186;height:2819" coordorigin="2242,1567" coordsize="3186,2819" path="m4397,3072r2,-1l4399,3069r-3,l4390,3069r2,5l4397,3072xe" fillcolor="black" stroked="f">
              <v:path arrowok="t"/>
            </v:shape>
            <v:shape id="_x0000_s15874" style="position:absolute;left:2242;top:1567;width:3186;height:2819" coordorigin="2242,1567" coordsize="3186,2819" path="m4264,3372r-2,-1l4258,3369r-3,8l4257,3383r2,6l4264,3372xe" fillcolor="black" stroked="f">
              <v:path arrowok="t"/>
            </v:shape>
            <v:shape id="_x0000_s15873" style="position:absolute;left:2242;top:1567;width:3186;height:2819" coordorigin="2242,1567" coordsize="3186,2819" path="m4263,3389r2,-2l4264,3372r-5,17l4260,3391r3,-2xe" fillcolor="black" stroked="f">
              <v:path arrowok="t"/>
            </v:shape>
            <v:shape id="_x0000_s15872" style="position:absolute;left:2242;top:1567;width:3186;height:2819" coordorigin="2242,1567" coordsize="3186,2819" path="m4238,3366r,-2l4237,3359r-4,9l4234,3373r4,8l4238,3366xe" fillcolor="black" stroked="f">
              <v:path arrowok="t"/>
            </v:shape>
            <v:shape id="_x0000_s15871" style="position:absolute;left:2242;top:1567;width:3186;height:2819" coordorigin="2242,1567" coordsize="3186,2819" path="m4216,3354r-3,3l4212,3358r-1,4l4212,3366r4,-12xe" fillcolor="black" stroked="f">
              <v:path arrowok="t"/>
            </v:shape>
            <v:shape id="_x0000_s15870" style="position:absolute;left:2242;top:1567;width:3186;height:2819" coordorigin="2242,1567" coordsize="3186,2819" path="m4217,3371r1,-5l4216,3354r-4,12l4213,3372r2,3l4217,3371xe" fillcolor="black" stroked="f">
              <v:path arrowok="t"/>
            </v:shape>
            <v:shape id="_x0000_s15869" style="position:absolute;left:2242;top:1567;width:3186;height:2819" coordorigin="2242,1567" coordsize="3186,2819" path="m3472,3176r1,-9l3470,3148r-1,4l3467,3157r-3,21l3462,3201r10,-25xe" fillcolor="black" stroked="f">
              <v:path arrowok="t"/>
            </v:shape>
            <v:shape id="_x0000_s15868" style="position:absolute;left:2242;top:1567;width:3186;height:2819" coordorigin="2242,1567" coordsize="3186,2819" path="m3396,3311r-2,l3392,3312r,11l3394,3324r2,-13xe" fillcolor="black" stroked="f">
              <v:path arrowok="t"/>
            </v:shape>
            <v:shape id="_x0000_s15867" style="position:absolute;left:2242;top:1567;width:3186;height:2819" coordorigin="2242,1567" coordsize="3186,2819" path="m3396,3323r2,-5l3396,3311r-2,13l3394,3324r2,-1xe" fillcolor="black" stroked="f">
              <v:path arrowok="t"/>
            </v:shape>
            <v:shape id="_x0000_s15866" style="position:absolute;left:2242;top:1567;width:3186;height:2819" coordorigin="2242,1567" coordsize="3186,2819" path="m3391,3330r-6,-4l3381,3329r2,6l3386,3341r,1l3391,3330xe" fillcolor="black" stroked="f">
              <v:path arrowok="t"/>
            </v:shape>
            <v:shape id="_x0000_s15865" style="position:absolute;left:2242;top:1567;width:3186;height:2819" coordorigin="2242,1567" coordsize="3186,2819" path="m3391,3341r4,-1l3395,3333r-4,-3l3386,3342r5,-1xe" fillcolor="black" stroked="f">
              <v:path arrowok="t"/>
            </v:shape>
            <v:shape id="_x0000_s15864" style="position:absolute;left:2242;top:1567;width:3186;height:2819" coordorigin="2242,1567" coordsize="3186,2819" path="m3474,3119r-1,-3l3471,3112r-2,3l3469,3124r,12l3474,3119xe" fillcolor="black" stroked="f">
              <v:path arrowok="t"/>
            </v:shape>
            <v:shape id="_x0000_s15863" style="position:absolute;left:2242;top:1567;width:3186;height:2819" coordorigin="2242,1567" coordsize="3186,2819" path="m3473,3137r1,-18l3469,3136r-4,13l3468,3149r1,l3473,3137xe" fillcolor="black" stroked="f">
              <v:path arrowok="t"/>
            </v:shape>
            <v:shape id="_x0000_s15862" style="position:absolute;left:2242;top:1567;width:3186;height:2819" coordorigin="2242,1567" coordsize="3186,2819" path="m3470,3148r1,-4l3473,3137r-4,12l3469,3152r1,-4xe" fillcolor="black" stroked="f">
              <v:path arrowok="t"/>
            </v:shape>
            <v:shape id="_x0000_s15861" style="position:absolute;left:2242;top:1567;width:3186;height:2819" coordorigin="2242,1567" coordsize="3186,2819" path="m3471,3190r,-13l3472,3176r-10,25l3461,3212r10,-22xe" fillcolor="black" stroked="f">
              <v:path arrowok="t"/>
            </v:shape>
            <v:shape id="_x0000_s15860" style="position:absolute;left:2242;top:1567;width:3186;height:2819" coordorigin="2242,1567" coordsize="3186,2819" path="m3508,3080r-2,-6l3503,3075r-1,1l3501,3082r-1,8l3508,3080xe" fillcolor="black" stroked="f">
              <v:path arrowok="t"/>
            </v:shape>
            <v:shape id="_x0000_s15859" style="position:absolute;left:2242;top:1567;width:3186;height:2819" coordorigin="2242,1567" coordsize="3186,2819" path="m3506,3098r,-2l3506,3091r1,-4l3508,3080r-8,10l3502,3106r4,-8xe" fillcolor="black" stroked="f">
              <v:path arrowok="t"/>
            </v:shape>
            <v:shape id="_x0000_s15858" style="position:absolute;left:2242;top:1567;width:3186;height:2819" coordorigin="2242,1567" coordsize="3186,2819" path="m3465,3085r3,-19l3462,3077r-4,1l3461,3086r1,6l3465,3085xe" fillcolor="black" stroked="f">
              <v:path arrowok="t"/>
            </v:shape>
            <v:shape id="_x0000_s15857" style="position:absolute;left:2242;top:1567;width:3186;height:2819" coordorigin="2242,1567" coordsize="3186,2819" path="m3468,3066r-3,-10l3462,3062r,2l3462,3077r6,-11xe" fillcolor="black" stroked="f">
              <v:path arrowok="t"/>
            </v:shape>
            <v:shape id="_x0000_s15856" style="position:absolute;left:2242;top:1567;width:3186;height:2819" coordorigin="2242,1567" coordsize="3186,2819" path="m5191,3727r1,-2l5193,3724r5,-8l5185,3724r2,2l5189,3727r2,xe" fillcolor="black" stroked="f">
              <v:path arrowok="t"/>
            </v:shape>
            <v:shape id="_x0000_s15855" style="position:absolute;left:2242;top:1567;width:3186;height:2819" coordorigin="2242,1567" coordsize="3186,2819" path="m5197,3721r3,-1l5204,3710r-1,2l5198,3716r-5,8l5197,3721xe" fillcolor="black" stroked="f">
              <v:path arrowok="t"/>
            </v:shape>
            <v:shape id="_x0000_s15854" style="position:absolute;left:2242;top:1567;width:3186;height:2819" coordorigin="2242,1567" coordsize="3186,2819" path="m5205,3717r3,-8l5207,3709r-3,1l5200,3720r5,-3xe" fillcolor="black" stroked="f">
              <v:path arrowok="t"/>
            </v:shape>
            <v:shape id="_x0000_s15853" style="position:absolute;left:2242;top:1567;width:3186;height:2819" coordorigin="2242,1567" coordsize="3186,2819" path="m4754,3571r2,-6l4751,3564r-3,10l4754,3571xe" fillcolor="black" stroked="f">
              <v:path arrowok="t"/>
            </v:shape>
            <v:shape id="_x0000_s15852" style="position:absolute;left:2242;top:1567;width:3186;height:2819" coordorigin="2242,1567" coordsize="3186,2819" path="m4622,3515r-2,-1l4618,3519r2,2l4622,3524r,-9xe" fillcolor="black" stroked="f">
              <v:path arrowok="t"/>
            </v:shape>
            <v:shape id="_x0000_s15851" style="position:absolute;left:2242;top:1567;width:3186;height:2819" coordorigin="2242,1567" coordsize="3186,2819" path="m4472,3467r5,-20l4471,3455r-2,7l4469,3469r3,-2xe" fillcolor="black" stroked="f">
              <v:path arrowok="t"/>
            </v:shape>
            <v:shape id="_x0000_s15850" style="position:absolute;left:2242;top:1567;width:3186;height:2819" coordorigin="2242,1567" coordsize="3186,2819" path="m4740,3563r3,-8l4740,3556r-5,1l4735,3566r5,-3xe" fillcolor="black" stroked="f">
              <v:path arrowok="t"/>
            </v:shape>
            <v:shape id="_x0000_s15849" style="position:absolute;left:2242;top:1567;width:3186;height:2819" coordorigin="2242,1567" coordsize="3186,2819" path="m4167,3346r,-5l4168,3337r-3,-2l4163,3341r1,9l4168,3351r-1,-5xe" fillcolor="black" stroked="f">
              <v:path arrowok="t"/>
            </v:shape>
            <v:shape id="_x0000_s15848" style="position:absolute;left:2242;top:1567;width:3186;height:2819" coordorigin="2242,1567" coordsize="3186,2819" path="m4390,3430r5,-18l4392,3413r-7,3l4382,3436r8,-6xe" fillcolor="black" stroked="f">
              <v:path arrowok="t"/>
            </v:shape>
            <v:shape id="_x0000_s15847" style="position:absolute;left:2242;top:1567;width:3186;height:2819" coordorigin="2242,1567" coordsize="3186,2819" path="m5161,3718r2,l5164,3717r,-7l5161,3712r-8,3l5153,3718r8,xe" fillcolor="black" stroked="f">
              <v:path arrowok="t"/>
            </v:shape>
            <v:shape id="_x0000_s15846" style="position:absolute;left:2242;top:1567;width:3186;height:2819" coordorigin="2242,1567" coordsize="3186,2819" path="m5168,3706r,2l5164,3710r,7l5168,3706xe" fillcolor="black" stroked="f">
              <v:path arrowok="t"/>
            </v:shape>
            <v:shape id="_x0000_s15845" style="position:absolute;left:2242;top:1567;width:3186;height:2819" coordorigin="2242,1567" coordsize="3186,2819" path="m5168,3712r3,-1l5177,3697r-7,5l5165,3714r3,-2xe" fillcolor="black" stroked="f">
              <v:path arrowok="t"/>
            </v:shape>
            <v:shape id="_x0000_s15844" style="position:absolute;left:2242;top:1567;width:3186;height:2819" coordorigin="2242,1567" coordsize="3186,2819" path="m5177,3708r4,-6l5179,3699r-2,-2l5171,3711r6,-3xe" fillcolor="black" stroked="f">
              <v:path arrowok="t"/>
            </v:shape>
            <v:shape id="_x0000_s15843" style="position:absolute;left:2242;top:1567;width:3186;height:2819" coordorigin="2242,1567" coordsize="3186,2819" path="m5134,3707r,-4l5132,3702r-2,1l5128,3707r1,l5134,3707xe" fillcolor="black" stroked="f">
              <v:path arrowok="t"/>
            </v:shape>
            <v:shape id="_x0000_s15842" style="position:absolute;left:2242;top:1567;width:3186;height:2819" coordorigin="2242,1567" coordsize="3186,2819" path="m5137,3707r1,-3l5134,3703r,4l5137,3707xe" fillcolor="black" stroked="f">
              <v:path arrowok="t"/>
            </v:shape>
            <v:shape id="_x0000_s15841" style="position:absolute;left:2242;top:1567;width:3186;height:2819" coordorigin="2242,1567" coordsize="3186,2819" path="m4345,3407r-2,1l4340,3410r-2,10l4340,3423r5,-16xe" fillcolor="black" stroked="f">
              <v:path arrowok="t"/>
            </v:shape>
            <v:shape id="_x0000_s15840" style="position:absolute;left:2242;top:1567;width:3186;height:2819" coordorigin="2242,1567" coordsize="3186,2819" path="m4342,3423r1,-1l4346,3419r-1,-12l4340,3423r1,1l4342,3423xe" fillcolor="black" stroked="f">
              <v:path arrowok="t"/>
            </v:shape>
            <v:shape id="_x0000_s15839" style="position:absolute;left:2242;top:1567;width:3186;height:2819" coordorigin="2242,1567" coordsize="3186,2819" path="m4353,3415r6,-16l4357,3398r-5,7l4351,3409r-1,4l4352,3418r1,-3xe" fillcolor="black" stroked="f">
              <v:path arrowok="t"/>
            </v:shape>
            <v:shape id="_x0000_s15838" style="position:absolute;left:2242;top:1567;width:3186;height:2819" coordorigin="2242,1567" coordsize="3186,2819" path="m4356,3410r4,-11l4359,3399r-6,16l4356,3410xe" fillcolor="black" stroked="f">
              <v:path arrowok="t"/>
            </v:shape>
            <v:shape id="_x0000_s15837" style="position:absolute;left:2242;top:1567;width:3186;height:2819" coordorigin="2242,1567" coordsize="3186,2819" path="m4204,3356r2,-15l4201,3354r,1l4199,3360r5,-4xe" fillcolor="black" stroked="f">
              <v:path arrowok="t"/>
            </v:shape>
            <v:shape id="_x0000_s15836" style="position:absolute;left:2242;top:1567;width:3186;height:2819" coordorigin="2242,1567" coordsize="3186,2819" path="m4206,3341r-2,-7l4201,3339r-3,2l4198,3353r3,1l4206,3341xe" fillcolor="black" stroked="f">
              <v:path arrowok="t"/>
            </v:shape>
            <v:shape id="_x0000_s15835" style="position:absolute;left:2242;top:1567;width:3186;height:2819" coordorigin="2242,1567" coordsize="3186,2819" path="m3803,3197r,-5l3802,3187r-3,1l3797,3189r,20l3803,3197xe" fillcolor="black" stroked="f">
              <v:path arrowok="t"/>
            </v:shape>
            <v:shape id="_x0000_s15834" style="position:absolute;left:2242;top:1567;width:3186;height:2819" coordorigin="2242,1567" coordsize="3186,2819" path="m3802,3208r1,-11l3797,3209r3,1l3803,3211r-1,-3xe" fillcolor="black" stroked="f">
              <v:path arrowok="t"/>
            </v:shape>
            <v:shape id="_x0000_s15833" style="position:absolute;left:2242;top:1567;width:3186;height:2819" coordorigin="2242,1567" coordsize="3186,2819" path="m3736,3159r-1,-2l3734,3154r-4,12l3729,3177r7,-18xe" fillcolor="black" stroked="f">
              <v:path arrowok="t"/>
            </v:shape>
            <v:shape id="_x0000_s15832" style="position:absolute;left:2242;top:1567;width:3186;height:2819" coordorigin="2242,1567" coordsize="3186,2819" path="m3735,3179r1,-20l3729,3177r,5l3732,3186r3,-7xe" fillcolor="black" stroked="f">
              <v:path arrowok="t"/>
            </v:shape>
            <v:shape id="_x0000_s15831" style="position:absolute;left:2242;top:1567;width:3186;height:2819" coordorigin="2242,1567" coordsize="3186,2819" path="m4636,3515r-3,-2l4631,3516r-3,3l4634,3520r2,-5xe" fillcolor="black" stroked="f">
              <v:path arrowok="t"/>
            </v:shape>
            <v:shape id="_x0000_s15830" style="position:absolute;left:2242;top:1567;width:3186;height:2819" coordorigin="2242,1567" coordsize="3186,2819" path="m4458,3452r1,-5l4460,3438r-1,-6l4459,3428r,1l4449,3451r8,2l4458,3452xe" fillcolor="black" stroked="f">
              <v:path arrowok="t"/>
            </v:shape>
            <v:shape id="_x0000_s15829" style="position:absolute;left:2242;top:1567;width:3186;height:2819" coordorigin="2242,1567" coordsize="3186,2819" path="m4075,3456r-9,-1l4040,3454r-5,-1l4030,3454r4,3l4041,3457r28,2l4067,3460r8,-4xe" fillcolor="black" stroked="f">
              <v:path arrowok="t"/>
            </v:shape>
            <v:shape id="_x0000_s15828" style="position:absolute;left:2242;top:1567;width:3186;height:2819" coordorigin="2242,1567" coordsize="3186,2819" path="m4076,3460r15,-1l4089,3458r-4,-2l4075,3456r-8,4l4076,3460xe" fillcolor="black" stroked="f">
              <v:path arrowok="t"/>
            </v:shape>
            <v:shape id="_x0000_s15827" style="position:absolute;left:2242;top:1567;width:3186;height:2819" coordorigin="2242,1567" coordsize="3186,2819" path="m4099,3456r-6,-1l4093,3454r-4,3l4089,3458r2,1l4099,3460r,-4xe" fillcolor="black" stroked="f">
              <v:path arrowok="t"/>
            </v:shape>
            <v:shape id="_x0000_s15826" style="position:absolute;left:2242;top:1567;width:3186;height:2819" coordorigin="2242,1567" coordsize="3186,2819" path="m4166,3449r-6,8l4157,3456r-40,-1l4099,3456r,4l4110,3460r29,l4157,3460r9,-11xe" fillcolor="black" stroked="f">
              <v:path arrowok="t"/>
            </v:shape>
            <v:shape id="_x0000_s15825" style="position:absolute;left:2242;top:1567;width:3186;height:2819" coordorigin="2242,1567" coordsize="3186,2819" path="m4164,3460r3,-2l4170,3449r-4,l4157,3460r7,xe" fillcolor="black" stroked="f">
              <v:path arrowok="t"/>
            </v:shape>
            <v:shape id="_x0000_s15824" style="position:absolute;left:2242;top:1567;width:3186;height:2819" coordorigin="2242,1567" coordsize="3186,2819" path="m4185,3455r-1,-3l4182,3450r-1,-1l4178,3450r-3,l4174,3450r-1,-2l4171,3449r-1,l4167,3458r1,1l4184,3460r1,-5xe" fillcolor="black" stroked="f">
              <v:path arrowok="t"/>
            </v:shape>
            <v:shape id="_x0000_s15823" style="position:absolute;left:2242;top:1567;width:3186;height:2819" coordorigin="2242,1567" coordsize="3186,2819" path="m4201,3454r,-2l4200,3452r-1,1l4195,3456r-10,-1l4184,3460r17,-6xe" fillcolor="black" stroked="f">
              <v:path arrowok="t"/>
            </v:shape>
            <v:shape id="_x0000_s15822" style="position:absolute;left:2242;top:1567;width:3186;height:2819" coordorigin="2242,1567" coordsize="3186,2819" path="m4232,3464r-3,-1l4213,3460r-11,-3l4201,3454r-17,6l4200,3462r18,4l4232,3464xe" fillcolor="black" stroked="f">
              <v:path arrowok="t"/>
            </v:shape>
            <v:shape id="_x0000_s15821" style="position:absolute;left:2242;top:1567;width:3186;height:2819" coordorigin="2242,1567" coordsize="3186,2819" path="m4002,3451r-4,l3994,3451r2,-4l3998,3443r-2,1l3994,3449r-7,4l4002,3451xe" fillcolor="black" stroked="f">
              <v:path arrowok="t"/>
            </v:shape>
            <v:shape id="_x0000_s15820" style="position:absolute;left:2242;top:1567;width:3186;height:2819" coordorigin="2242,1567" coordsize="3186,2819" path="m4004,3446r-4,-2l3998,3443r-2,4l4002,3449r2,-3xe" fillcolor="black" stroked="f">
              <v:path arrowok="t"/>
            </v:shape>
            <v:shape id="_x0000_s15819" style="position:absolute;left:2242;top:1567;width:3186;height:2819" coordorigin="2242,1567" coordsize="3186,2819" path="m4093,3454r-3,-5l4088,3449r1,5l4089,3457r4,-3xe" fillcolor="black" stroked="f">
              <v:path arrowok="t"/>
            </v:shape>
            <v:shape id="_x0000_s15818" style="position:absolute;left:2242;top:1567;width:3186;height:2819" coordorigin="2242,1567" coordsize="3186,2819" path="m4163,3449r-7,-1l4153,3450r5,2l4161,3453r2,-4xe" fillcolor="black" stroked="f">
              <v:path arrowok="t"/>
            </v:shape>
            <v:shape id="_x0000_s15817" style="position:absolute;left:2242;top:1567;width:3186;height:2819" coordorigin="2242,1567" coordsize="3186,2819" path="m4166,3449r-3,l4161,3453r-1,4l4166,3449xe" fillcolor="black" stroked="f">
              <v:path arrowok="t"/>
            </v:shape>
            <v:shape id="_x0000_s15816" style="position:absolute;left:2242;top:1567;width:3186;height:2819" coordorigin="2242,1567" coordsize="3186,2819" path="m4174,3449r,-1l4173,3448r1,2l4174,3449xe" fillcolor="black" stroked="f">
              <v:path arrowok="t"/>
            </v:shape>
            <v:shape id="_x0000_s15815" style="position:absolute;left:2242;top:1567;width:3186;height:2819" coordorigin="2242,1567" coordsize="3186,2819" path="m4250,3457r-7,-3l4243,3458r3,4l4254,3471r,l4250,3457xe" fillcolor="black" stroked="f">
              <v:path arrowok="t"/>
            </v:shape>
            <v:shape id="_x0000_s15814" style="position:absolute;left:2242;top:1567;width:3186;height:2819" coordorigin="2242,1567" coordsize="3186,2819" path="m4293,3378r-4,-1l4288,3381r1,5l4291,3391r2,3l4293,3378xe" fillcolor="black" stroked="f">
              <v:path arrowok="t"/>
            </v:shape>
            <v:shape id="_x0000_s15813" style="position:absolute;left:2242;top:1567;width:3186;height:2819" coordorigin="2242,1567" coordsize="3186,2819" path="m4294,3392r1,-3l4293,3378r,16l4294,3392xe" fillcolor="black" stroked="f">
              <v:path arrowok="t"/>
            </v:shape>
            <v:shape id="_x0000_s15812" style="position:absolute;left:2242;top:1567;width:3186;height:2819" coordorigin="2242,1567" coordsize="3186,2819" path="m4273,3374r,-3l4274,3367r-4,-2l4269,3368r-2,10l4273,3374xe" fillcolor="black" stroked="f">
              <v:path arrowok="t"/>
            </v:shape>
            <v:shape id="_x0000_s15811" style="position:absolute;left:2242;top:1567;width:3186;height:2819" coordorigin="2242,1567" coordsize="3186,2819" path="m4273,3381r1,-4l4274,3376r-1,-2l4267,3378r2,8l4273,3381xe" fillcolor="black" stroked="f">
              <v:path arrowok="t"/>
            </v:shape>
            <v:shape id="_x0000_s15810" style="position:absolute;left:2242;top:1567;width:3186;height:2819" coordorigin="2242,1567" coordsize="3186,2819" path="m4274,3380r1,-2l4274,3377r-1,4l4274,3380xe" fillcolor="black" stroked="f">
              <v:path arrowok="t"/>
            </v:shape>
            <v:shape id="_x0000_s15809" style="position:absolute;left:2242;top:1567;width:3186;height:2819" coordorigin="2242,1567" coordsize="3186,2819" path="m4248,3360r-1,-1l4245,3358r-1,2l4244,3368r,5l4248,3378r,-18xe" fillcolor="black" stroked="f">
              <v:path arrowok="t"/>
            </v:shape>
            <v:shape id="_x0000_s15808" style="position:absolute;left:2242;top:1567;width:3186;height:2819" coordorigin="2242,1567" coordsize="3186,2819" path="m4249,3374r1,-2l4248,3360r,18l4249,3374xe" fillcolor="black" stroked="f">
              <v:path arrowok="t"/>
            </v:shape>
            <v:shape id="_x0000_s15807" style="position:absolute;left:2242;top:1567;width:3186;height:2819" coordorigin="2242,1567" coordsize="3186,2819" path="m4225,3351r-3,-1l4221,3354r,6l4222,3365r4,4l4225,3351xe" fillcolor="black" stroked="f">
              <v:path arrowok="t"/>
            </v:shape>
            <v:shape id="_x0000_s15806" style="position:absolute;left:2242;top:1567;width:3186;height:2819" coordorigin="2242,1567" coordsize="3186,2819" path="m4227,3366r,-2l4225,3351r1,18l4227,3366xe" fillcolor="black" stroked="f">
              <v:path arrowok="t"/>
            </v:shape>
            <v:shape id="_x0000_s15805" style="position:absolute;left:2242;top:1567;width:3186;height:2819" coordorigin="2242,1567" coordsize="3186,2819" path="m4176,3332r-3,1l4173,3333r-1,3l4172,3339r,7l4173,3348r3,-16xe" fillcolor="black" stroked="f">
              <v:path arrowok="t"/>
            </v:shape>
            <v:shape id="_x0000_s15804" style="position:absolute;left:2242;top:1567;width:3186;height:2819" coordorigin="2242,1567" coordsize="3186,2819" path="m4176,3346r2,-1l4176,3332r-3,16l4176,3346xe" fillcolor="black" stroked="f">
              <v:path arrowok="t"/>
            </v:shape>
            <v:shape id="_x0000_s15803" style="position:absolute;left:2242;top:1567;width:3186;height:2819" coordorigin="2242,1567" coordsize="3186,2819" path="m4156,3329r-2,-4l4155,3314r-3,1l4150,3316r2,23l4154,3340r2,-11xe" fillcolor="black" stroked="f">
              <v:path arrowok="t"/>
            </v:shape>
            <v:shape id="_x0000_s15802" style="position:absolute;left:2242;top:1567;width:3186;height:2819" coordorigin="2242,1567" coordsize="3186,2819" path="m4159,3333r-3,-4l4154,3340r1,1l4159,3333xe" fillcolor="black" stroked="f">
              <v:path arrowok="t"/>
            </v:shape>
            <v:shape id="_x0000_s15801" style="position:absolute;left:2242;top:1567;width:3186;height:2819" coordorigin="2242,1567" coordsize="3186,2819" path="m3384,3042r2,-7l3385,3036r-3,1l3379,3050r2,1l3384,3042xe" fillcolor="black" stroked="f">
              <v:path arrowok="t"/>
            </v:shape>
            <v:shape id="_x0000_s15800" style="position:absolute;left:2242;top:1567;width:3186;height:2819" coordorigin="2242,1567" coordsize="3186,2819" path="m3386,3037r,-1l3386,3035r-2,7l3386,3037xe" fillcolor="black" stroked="f">
              <v:path arrowok="t"/>
            </v:shape>
            <v:shape id="_x0000_s15799" style="position:absolute;left:2242;top:1567;width:3186;height:2819" coordorigin="2242,1567" coordsize="3186,2819" path="m5000,3646r-14,-8l4980,3636r2,3l4996,3647r22,13l5023,3662r-23,-16xe" fillcolor="black" stroked="f">
              <v:path arrowok="t"/>
            </v:shape>
            <v:shape id="_x0000_s15798" style="position:absolute;left:2242;top:1567;width:3186;height:2819" coordorigin="2242,1567" coordsize="3186,2819" path="m5028,3662r-2,-2l5000,3646r23,16l5025,3664r2,l5028,3662xe" fillcolor="black" stroked="f">
              <v:path arrowok="t"/>
            </v:shape>
            <v:shape id="_x0000_s15797" style="position:absolute;left:2242;top:1567;width:3186;height:2819" coordorigin="2242,1567" coordsize="3186,2819" path="m4622,3512r2,-5l4621,3508r-1,1l4621,3511r2,4l4622,3512xe" fillcolor="black" stroked="f">
              <v:path arrowok="t"/>
            </v:shape>
            <v:shape id="_x0000_s15796" style="position:absolute;left:2242;top:1567;width:3186;height:2819" coordorigin="2242,1567" coordsize="3186,2819" path="m4626,3508r2,-3l4624,3507r-2,5l4626,3508xe" fillcolor="black" stroked="f">
              <v:path arrowok="t"/>
            </v:shape>
            <v:shape id="_x0000_s15795" style="position:absolute;left:2242;top:1567;width:3186;height:2819" coordorigin="2242,1567" coordsize="3186,2819" path="m5122,3698r8,-10l5128,3687r-9,7l5120,3696r1,3l5122,3698xe" fillcolor="black" stroked="f">
              <v:path arrowok="t"/>
            </v:shape>
            <v:shape id="_x0000_s15794" style="position:absolute;left:2242;top:1567;width:3186;height:2819" coordorigin="2242,1567" coordsize="3186,2819" path="m5128,3695r6,-4l5135,3689r-5,-1l5122,3698r6,-3xe" fillcolor="black" stroked="f">
              <v:path arrowok="t"/>
            </v:shape>
            <v:shape id="_x0000_s15793" style="position:absolute;left:2242;top:1567;width:3186;height:2819" coordorigin="2242,1567" coordsize="3186,2819" path="m4819,3586r6,-17l4826,3569r,l4831,3558r-3,-1l4826,3569r-2,l4817,3586r2,xe" fillcolor="black" stroked="f">
              <v:path arrowok="t"/>
            </v:shape>
            <v:shape id="_x0000_s15792" style="position:absolute;left:2242;top:1567;width:3186;height:2819" coordorigin="2242,1567" coordsize="3186,2819" path="m4376,3418r2,-1l4382,3402r-4,-2l4371,3414r3,3l4374,3418r2,xe" fillcolor="black" stroked="f">
              <v:path arrowok="t"/>
            </v:shape>
            <v:shape id="_x0000_s15791" style="position:absolute;left:2242;top:1567;width:3186;height:2819" coordorigin="2242,1567" coordsize="3186,2819" path="m4381,3415r3,-13l4382,3402r-4,15l4381,3415xe" fillcolor="black" stroked="f">
              <v:path arrowok="t"/>
            </v:shape>
            <v:shape id="_x0000_s15790" style="position:absolute;left:2242;top:1567;width:3186;height:2819" coordorigin="2242,1567" coordsize="3186,2819" path="m3485,3053r-1,-7l3477,3044r-3,24l3478,3071r7,-18xe" fillcolor="black" stroked="f">
              <v:path arrowok="t"/>
            </v:shape>
            <v:shape id="_x0000_s15789" style="position:absolute;left:2242;top:1567;width:3186;height:2819" coordorigin="2242,1567" coordsize="3186,2819" path="m3480,3071r2,-8l3485,3053r-7,18l3480,3072r,-1xe" fillcolor="black" stroked="f">
              <v:path arrowok="t"/>
            </v:shape>
            <v:shape id="_x0000_s15788" style="position:absolute;left:2242;top:1567;width:3186;height:2819" coordorigin="2242,1567" coordsize="3186,2819" path="m3481,2978r-3,3l3480,2982r-6,14l3475,2999r6,-21xe" fillcolor="black" stroked="f">
              <v:path arrowok="t"/>
            </v:shape>
            <v:shape id="_x0000_s15787" style="position:absolute;left:2242;top:1567;width:3186;height:2819" coordorigin="2242,1567" coordsize="3186,2819" path="m3484,2978r2,-2l3487,2973r2,-4l3490,2963r-4,12l3484,2976r-3,2l3475,2999r9,-21xe" fillcolor="black" stroked="f">
              <v:path arrowok="t"/>
            </v:shape>
            <v:shape id="_x0000_s15786" style="position:absolute;left:2242;top:1567;width:3186;height:2819" coordorigin="2242,1567" coordsize="3186,2819" path="m3483,2993r3,-13l3486,2976r-2,2l3475,2999r2,3l3483,2993xe" fillcolor="black" stroked="f">
              <v:path arrowok="t"/>
            </v:shape>
            <v:shape id="_x0000_s15785" style="position:absolute;left:2242;top:1567;width:3186;height:2819" coordorigin="2242,1567" coordsize="3186,2819" path="m3480,3005r3,-12l3477,3002r3,3xe" fillcolor="black" stroked="f">
              <v:path arrowok="t"/>
            </v:shape>
            <v:shape id="_x0000_s15784" style="position:absolute;left:2242;top:1567;width:3186;height:2819" coordorigin="2242,1567" coordsize="3186,2819" path="m3359,3312r-1,-3l3358,3309r-2,2l3353,3314r2,5l3359,3312xe" fillcolor="black" stroked="f">
              <v:path arrowok="t"/>
            </v:shape>
            <v:shape id="_x0000_s15783" style="position:absolute;left:2242;top:1567;width:3186;height:2819" coordorigin="2242,1567" coordsize="3186,2819" path="m3357,3317r1,-1l3359,3314r,-2l3355,3319r2,-2xe" fillcolor="black" stroked="f">
              <v:path arrowok="t"/>
            </v:shape>
            <v:shape id="_x0000_s15782" style="position:absolute;left:2242;top:1567;width:3186;height:2819" coordorigin="2242,1567" coordsize="3186,2819" path="m3495,3064r1,-3l3495,3059r-2,-1l3492,3059r-2,1l3487,3085r8,-21xe" fillcolor="black" stroked="f">
              <v:path arrowok="t"/>
            </v:shape>
            <v:shape id="_x0000_s15781" style="position:absolute;left:2242;top:1567;width:3186;height:2819" coordorigin="2242,1567" coordsize="3186,2819" path="m3492,3088r,-3l3492,3079r3,-15l3487,3085r3,2l3491,3088r1,xe" fillcolor="black" stroked="f">
              <v:path arrowok="t"/>
            </v:shape>
            <v:shape id="_x0000_s15780" style="position:absolute;left:2242;top:1567;width:3186;height:2819" coordorigin="2242,1567" coordsize="3186,2819" path="m3496,3063r,-2l3495,3064r1,1l3496,3063xe" fillcolor="black" stroked="f">
              <v:path arrowok="t"/>
            </v:shape>
            <v:shape id="_x0000_s15779" style="position:absolute;left:2242;top:1567;width:3186;height:2819" coordorigin="2242,1567" coordsize="3186,2819" path="m3410,3058r5,-15l3412,3046r-3,2l3409,3051r,3l3409,3058r1,xe" fillcolor="black" stroked="f">
              <v:path arrowok="t"/>
            </v:shape>
            <v:shape id="_x0000_s15778" style="position:absolute;left:2242;top:1567;width:3186;height:2819" coordorigin="2242,1567" coordsize="3186,2819" path="m3412,3051r3,-7l3415,3043r-5,15l3412,3051xe" fillcolor="black" stroked="f">
              <v:path arrowok="t"/>
            </v:shape>
            <v:shape id="_x0000_s15777" style="position:absolute;left:2242;top:1567;width:3186;height:2819" coordorigin="2242,1567" coordsize="3186,2819" path="m4486,3454r8,-23l4490,3436r-5,10l4481,3459r5,-5xe" fillcolor="black" stroked="f">
              <v:path arrowok="t"/>
            </v:shape>
            <v:shape id="_x0000_s15776" style="position:absolute;left:2242;top:1567;width:3186;height:2819" coordorigin="2242,1567" coordsize="3186,2819" path="m4488,3452r2,-5l4492,3441r2,-10l4486,3454r2,-2xe" fillcolor="black" stroked="f">
              <v:path arrowok="t"/>
            </v:shape>
            <v:shape id="_x0000_s15775" style="position:absolute;left:2242;top:1567;width:3186;height:2819" coordorigin="2242,1567" coordsize="3186,2819" path="m4319,3382r-2,-1l4316,3381r-1,3l4314,3390r,4l4316,3396r3,-14xe" fillcolor="black" stroked="f">
              <v:path arrowok="t"/>
            </v:shape>
            <v:shape id="_x0000_s15774" style="position:absolute;left:2242;top:1567;width:3186;height:2819" coordorigin="2242,1567" coordsize="3186,2819" path="m4318,3393r2,-2l4319,3382r-3,14l4318,3393xe" fillcolor="black" stroked="f">
              <v:path arrowok="t"/>
            </v:shape>
            <v:shape id="_x0000_s15773" style="position:absolute;left:2242;top:1567;width:3186;height:2819" coordorigin="2242,1567" coordsize="3186,2819" path="m3915,3231r1,-4l3918,3213r-10,-7l3910,3212r2,5l3908,3242r7,-11xe" fillcolor="black" stroked="f">
              <v:path arrowok="t"/>
            </v:shape>
            <v:shape id="_x0000_s15772" style="position:absolute;left:2242;top:1567;width:3186;height:2819" coordorigin="2242,1567" coordsize="3186,2819" path="m3915,3243r,-4l3915,3236r,-5l3908,3242r7,3l3915,3243xe" fillcolor="black" stroked="f">
              <v:path arrowok="t"/>
            </v:shape>
            <v:shape id="_x0000_s15771" style="position:absolute;left:2242;top:1567;width:3186;height:2819" coordorigin="2242,1567" coordsize="3186,2819" path="m5139,3695r-1,-1l5137,3695r-2,5l5139,3695xe" fillcolor="black" stroked="f">
              <v:path arrowok="t"/>
            </v:shape>
            <v:shape id="_x0000_s15770" style="position:absolute;left:2242;top:1567;width:3186;height:2819" coordorigin="2242,1567" coordsize="3186,2819" path="m5144,3700r6,-14l5145,3691r-6,4l5135,3700r6,2l5144,3700xe" fillcolor="black" stroked="f">
              <v:path arrowok="t"/>
            </v:shape>
            <v:shape id="_x0000_s15769" style="position:absolute;left:2242;top:1567;width:3186;height:2819" coordorigin="2242,1567" coordsize="3186,2819" path="m5145,3699r3,-2l5151,3694r8,-17l5150,3686r-6,14l5145,3699xe" fillcolor="black" stroked="f">
              <v:path arrowok="t"/>
            </v:shape>
            <v:shape id="_x0000_s15768" style="position:absolute;left:2242;top:1567;width:3186;height:2819" coordorigin="2242,1567" coordsize="3186,2819" path="m5160,3685r1,-5l5160,3677r-1,l5151,3694r9,-9xe" fillcolor="black" stroked="f">
              <v:path arrowok="t"/>
            </v:shape>
            <v:shape id="_x0000_s15767" style="position:absolute;left:2242;top:1567;width:3186;height:2819" coordorigin="2242,1567" coordsize="3186,2819" path="m4939,3776r1,-1l4943,3770r-10,6l4937,3777r2,-1xe" fillcolor="black" stroked="f">
              <v:path arrowok="t"/>
            </v:shape>
            <v:shape id="_x0000_s15766" style="position:absolute;left:2242;top:1567;width:3186;height:2819" coordorigin="2242,1567" coordsize="3186,2819" path="m4942,3774r3,l4947,3775r4,-7l4950,3769r-1,1l4947,3771r-1,l4943,3770r-3,5l4942,3774xe" fillcolor="black" stroked="f">
              <v:path arrowok="t"/>
            </v:shape>
            <v:shape id="_x0000_s15765" style="position:absolute;left:2242;top:1567;width:3186;height:2819" coordorigin="2242,1567" coordsize="3186,2819" path="m4949,3775r,-2l4951,3772r3,-4l4951,3768r-4,7l4949,3775xe" fillcolor="black" stroked="f">
              <v:path arrowok="t"/>
            </v:shape>
            <v:shape id="_x0000_s15764" style="position:absolute;left:2242;top:1567;width:3186;height:2819" coordorigin="2242,1567" coordsize="3186,2819" path="m4964,3769r-7,-1l4954,3768r-3,4l4953,3772r16,l4964,3769xe" fillcolor="black" stroked="f">
              <v:path arrowok="t"/>
            </v:shape>
            <v:shape id="_x0000_s15763" style="position:absolute;left:2242;top:1567;width:3186;height:2819" coordorigin="2242,1567" coordsize="3186,2819" path="m4970,3770r-19,-16l4960,3764r5,3l4964,3769r5,3l4970,3770xe" fillcolor="black" stroked="f">
              <v:path arrowok="t"/>
            </v:shape>
            <v:shape id="_x0000_s15762" style="position:absolute;left:2242;top:1567;width:3186;height:2819" coordorigin="2242,1567" coordsize="3186,2819" path="m4951,3754r-3,1l4947,3755r9,8l4960,3764r-9,-10xe" fillcolor="black" stroked="f">
              <v:path arrowok="t"/>
            </v:shape>
            <v:shape id="_x0000_s15761" style="position:absolute;left:2242;top:1567;width:3186;height:2819" coordorigin="2242,1567" coordsize="3186,2819" path="m5040,3615r-2,-5l5035,3608r-1,3l5036,3616r,16l5040,3615xe" fillcolor="black" stroked="f">
              <v:path arrowok="t"/>
            </v:shape>
            <v:shape id="_x0000_s15760" style="position:absolute;left:2242;top:1567;width:3186;height:2819" coordorigin="2242,1567" coordsize="3186,2819" path="m5037,3660r4,-23l5040,3615r-4,17l5035,3652r1,10l5037,3660xe" fillcolor="black" stroked="f">
              <v:path arrowok="t"/>
            </v:shape>
            <v:shape id="_x0000_s15759" style="position:absolute;left:2242;top:1567;width:3186;height:2819" coordorigin="2242,1567" coordsize="3186,2819" path="m4414,3433r1,-5l4416,3418r,l4413,3422r-6,8l4407,3443r7,-10xe" fillcolor="black" stroked="f">
              <v:path arrowok="t"/>
            </v:shape>
            <v:shape id="_x0000_s15758" style="position:absolute;left:2242;top:1567;width:3186;height:2819" coordorigin="2242,1567" coordsize="3186,2819" path="m4412,3439r1,-1l4414,3433r-7,10l4412,3439xe" fillcolor="black" stroked="f">
              <v:path arrowok="t"/>
            </v:shape>
            <v:shape id="_x0000_s15757" style="position:absolute;left:2242;top:1567;width:3186;height:2819" coordorigin="2242,1567" coordsize="3186,2819" path="m4424,3431r3,-2l4432,3413r-2,-4l4423,3425r-5,9l4424,3431xe" fillcolor="black" stroked="f">
              <v:path arrowok="t"/>
            </v:shape>
            <v:shape id="_x0000_s15756" style="position:absolute;left:2242;top:1567;width:3186;height:2819" coordorigin="2242,1567" coordsize="3186,2819" path="m4430,3409r-1,-2l4421,3416r1,3l4423,3425r7,-16xe" fillcolor="black" stroked="f">
              <v:path arrowok="t"/>
            </v:shape>
            <v:shape id="_x0000_s15755" style="position:absolute;left:2242;top:1567;width:3186;height:2819" coordorigin="2242,1567" coordsize="3186,2819" path="m4402,3422r5,-20l4401,3408r-2,l4398,3416r,8l4399,3426r3,-4xe" fillcolor="black" stroked="f">
              <v:path arrowok="t"/>
            </v:shape>
            <v:shape id="_x0000_s15754" style="position:absolute;left:2242;top:1567;width:3186;height:2819" coordorigin="2242,1567" coordsize="3186,2819" path="m4404,3420r,-1l4407,3402r-5,20l4404,3420xe" fillcolor="black" stroked="f">
              <v:path arrowok="t"/>
            </v:shape>
            <v:shape id="_x0000_s15753" style="position:absolute;left:2242;top:1567;width:3186;height:2819" coordorigin="2242,1567" coordsize="3186,2819" path="m4345,3391r,-5l4344,3384r-3,3l4339,3390r,11l4345,3391xe" fillcolor="black" stroked="f">
              <v:path arrowok="t"/>
            </v:shape>
            <v:shape id="_x0000_s15752" style="position:absolute;left:2242;top:1567;width:3186;height:2819" coordorigin="2242,1567" coordsize="3186,2819" path="m4343,3399r2,-8l4339,3401r2,1l4345,3404r-2,-5xe" fillcolor="black" stroked="f">
              <v:path arrowok="t"/>
            </v:shape>
            <v:shape id="_x0000_s15751" style="position:absolute;left:2242;top:1567;width:3186;height:2819" coordorigin="2242,1567" coordsize="3186,2819" path="m2773,2899r-11,22l2756,2938r-4,15l2746,2975r27,-76xe" fillcolor="black" stroked="f">
              <v:path arrowok="t"/>
            </v:shape>
            <v:shape id="_x0000_s15750" style="position:absolute;left:2242;top:1567;width:3186;height:2819" coordorigin="2242,1567" coordsize="3186,2819" path="m2792,2870r-8,9l2773,2899r-27,76l2744,2981r-6,19l2734,3019r58,-149xe" fillcolor="black" stroked="f">
              <v:path arrowok="t"/>
            </v:shape>
            <v:shape id="_x0000_s15749" style="position:absolute;left:2242;top:1567;width:3186;height:2819" coordorigin="2242,1567" coordsize="3186,2819" path="m2754,2981r6,-19l2766,2943r7,-20l2778,2911r9,-27l2792,2870r-58,149l2730,3039r-4,19l2754,2981xe" fillcolor="black" stroked="f">
              <v:path arrowok="t"/>
            </v:shape>
            <v:shape id="_x0000_s15748" style="position:absolute;left:2242;top:1567;width:3186;height:2819" coordorigin="2242,1567" coordsize="3186,2819" path="m2736,3054r1,-6l2738,3041r,-9l2749,2999r5,-18l2726,3058r-4,20l2718,3098r18,-44xe" fillcolor="black" stroked="f">
              <v:path arrowok="t"/>
            </v:shape>
            <v:shape id="_x0000_s15747" style="position:absolute;left:2242;top:1567;width:3186;height:2819" coordorigin="2242,1567" coordsize="3186,2819" path="m2728,3082r1,-6l2731,3070r5,-16l2718,3098r-3,17l2728,3082xe" fillcolor="black" stroked="f">
              <v:path arrowok="t"/>
            </v:shape>
            <v:shape id="_x0000_s15746" style="position:absolute;left:2242;top:1567;width:3186;height:2819" coordorigin="2242,1567" coordsize="3186,2819" path="m2715,3143r4,-13l2724,3108r4,-21l2728,3083r,-1l2715,3115r-5,23l2706,3163r9,-20xe" fillcolor="black" stroked="f">
              <v:path arrowok="t"/>
            </v:shape>
            <v:shape id="_x0000_s15745" style="position:absolute;left:2242;top:1567;width:3186;height:2819" coordorigin="2242,1567" coordsize="3186,2819" path="m2743,3018r6,-19l2738,3032r,5l2743,3018xe" fillcolor="black" stroked="f">
              <v:path arrowok="t"/>
            </v:shape>
            <v:shape id="_x0000_s15744" style="position:absolute;left:2242;top:1567;width:3186;height:2819" coordorigin="2242,1567" coordsize="3186,2819" path="m2824,2823r-1,-2l2822,2819r-5,8l2817,2830r,4l2824,2823xe" fillcolor="black" stroked="f">
              <v:path arrowok="t"/>
            </v:shape>
            <v:shape id="_x0000_s15743" style="position:absolute;left:2242;top:1567;width:3186;height:2819" coordorigin="2242,1567" coordsize="3186,2819" path="m4307,3397r,-3l4307,3387r-2,1l4306,3377r,-3l4307,3370r-10,18l4303,3389r2,l4301,3401r6,-4xe" fillcolor="black" stroked="f">
              <v:path arrowok="t"/>
            </v:shape>
            <v:shape id="_x0000_s15742" style="position:absolute;left:2242;top:1567;width:3186;height:2819" coordorigin="2242,1567" coordsize="3186,2819" path="m4307,3400r,-3l4301,3401r4,4l4307,3400xe" fillcolor="black" stroked="f">
              <v:path arrowok="t"/>
            </v:shape>
            <v:shape id="_x0000_s15741" style="position:absolute;left:2242;top:1567;width:3186;height:2819" coordorigin="2242,1567" coordsize="3186,2819" path="m4305,3389r-2,l4302,3389r-1,7l4301,3401r4,-12xe" fillcolor="black" stroked="f">
              <v:path arrowok="t"/>
            </v:shape>
            <v:shape id="_x0000_s15740" style="position:absolute;left:2242;top:1567;width:3186;height:2819" coordorigin="2242,1567" coordsize="3186,2819" path="m4307,3370r,-4l4306,3366r-2,3l4302,3374r-5,14l4307,3370xe" fillcolor="black" stroked="f">
              <v:path arrowok="t"/>
            </v:shape>
            <v:shape id="_x0000_s15739" style="position:absolute;left:2242;top:1567;width:3186;height:2819" coordorigin="2242,1567" coordsize="3186,2819" path="m4308,3369r2,-2l4309,3366r-2,l4307,3370r1,-1xe" fillcolor="black" stroked="f">
              <v:path arrowok="t"/>
            </v:shape>
            <v:shape id="_x0000_s15738" style="position:absolute;left:2242;top:1567;width:3186;height:2819" coordorigin="2242,1567" coordsize="3186,2819" path="m4236,3359r1,-16l4234,3343r-7,l4233,3361r3,-2xe" fillcolor="black" stroked="f">
              <v:path arrowok="t"/>
            </v:shape>
            <v:shape id="_x0000_s15737" style="position:absolute;left:2242;top:1567;width:3186;height:2819" coordorigin="2242,1567" coordsize="3186,2819" path="m4214,3335r-2,-1l4210,3333r-1,6l4210,3345r4,-10xe" fillcolor="black" stroked="f">
              <v:path arrowok="t"/>
            </v:shape>
            <v:shape id="_x0000_s15736" style="position:absolute;left:2242;top:1567;width:3186;height:2819" coordorigin="2242,1567" coordsize="3186,2819" path="m4215,3349r-1,-14l4210,3345r,6l4213,3354r2,-5xe" fillcolor="black" stroked="f">
              <v:path arrowok="t"/>
            </v:shape>
            <v:shape id="_x0000_s15735" style="position:absolute;left:2242;top:1567;width:3186;height:2819" coordorigin="2242,1567" coordsize="3186,2819" path="m4182,3325r,-9l4179,3314r1,10l4181,3326r1,2l4179,3326r1,10l4182,3325xe" fillcolor="black" stroked="f">
              <v:path arrowok="t"/>
            </v:shape>
            <v:shape id="_x0000_s15734" style="position:absolute;left:2242;top:1567;width:3186;height:2819" coordorigin="2242,1567" coordsize="3186,2819" path="m4165,3334r2,-4l4163,3308r-1,2l4159,3312r2,21l4164,3334r1,xe" fillcolor="black" stroked="f">
              <v:path arrowok="t"/>
            </v:shape>
            <v:shape id="_x0000_s15733" style="position:absolute;left:2242;top:1567;width:3186;height:2819" coordorigin="2242,1567" coordsize="3186,2819" path="m3852,3194r,-5l3850,3187r-1,-1l3848,3187r,2l3847,3209r5,-15xe" fillcolor="black" stroked="f">
              <v:path arrowok="t"/>
            </v:shape>
            <v:shape id="_x0000_s15732" style="position:absolute;left:2242;top:1567;width:3186;height:2819" coordorigin="2242,1567" coordsize="3186,2819" path="m3851,3216r,-2l3852,3194r-5,15l3847,3214r2,1l3851,3216r,xe" fillcolor="black" stroked="f">
              <v:path arrowok="t"/>
            </v:shape>
            <v:shape id="_x0000_s15731" style="position:absolute;left:2242;top:1567;width:3186;height:2819" coordorigin="2242,1567" coordsize="3186,2819" path="m3829,3189r-6,-2l3823,3203r1,3l3829,3189xe" fillcolor="black" stroked="f">
              <v:path arrowok="t"/>
            </v:shape>
            <v:shape id="_x0000_s15730" style="position:absolute;left:2242;top:1567;width:3186;height:2819" coordorigin="2242,1567" coordsize="3186,2819" path="m4962,3613r1,-6l4961,3606r-1,1l4959,3611r2,5l4962,3613xe" fillcolor="black" stroked="f">
              <v:path arrowok="t"/>
            </v:shape>
            <v:shape id="_x0000_s15729" style="position:absolute;left:2242;top:1567;width:3186;height:2819" coordorigin="2242,1567" coordsize="3186,2819" path="m5003,3635r-23,-12l4973,3620r-8,-4l4962,3613r-1,3l4972,3624r22,13l5022,3647r-19,-12xe" fillcolor="black" stroked="f">
              <v:path arrowok="t"/>
            </v:shape>
            <v:shape id="_x0000_s15728" style="position:absolute;left:2242;top:1567;width:3186;height:2819" coordorigin="2242,1567" coordsize="3186,2819" path="m5030,3653r-8,-6l4994,3637r29,16l5027,3654r2,1l5030,3653xe" fillcolor="black" stroked="f">
              <v:path arrowok="t"/>
            </v:shape>
            <v:shape id="_x0000_s15727" style="position:absolute;left:2242;top:1567;width:3186;height:2819" coordorigin="2242,1567" coordsize="3186,2819" path="m4963,3613r4,-2l4967,3609r-4,-2l4962,3613r1,xe" fillcolor="black" stroked="f">
              <v:path arrowok="t"/>
            </v:shape>
            <v:shape id="_x0000_s15726" style="position:absolute;left:2242;top:1567;width:3186;height:2819" coordorigin="2242,1567" coordsize="3186,2819" path="m4616,3496r1,-2l4618,3495r,l4624,3493r-2,-9l4621,3481r-5,13l4621,3482r-2,4l4615,3496xe" fillcolor="black" stroked="f">
              <v:path arrowok="t"/>
            </v:shape>
            <v:shape id="_x0000_s15725" style="position:absolute;left:2242;top:1567;width:3186;height:2819" coordorigin="2242,1567" coordsize="3186,2819" path="m4618,3495r,l4617,3494r-1,2l4611,3499r5,2l4618,3495xe" fillcolor="black" stroked="f">
              <v:path arrowok="t"/>
            </v:shape>
            <v:shape id="_x0000_s15724" style="position:absolute;left:2242;top:1567;width:3186;height:2819" coordorigin="2242,1567" coordsize="3186,2819" path="m4581,3482r5,-15l4584,3471r-3,5l4578,3480r-4,6l4575,3488r6,-6xe" fillcolor="black" stroked="f">
              <v:path arrowok="t"/>
            </v:shape>
            <v:shape id="_x0000_s15723" style="position:absolute;left:2242;top:1567;width:3186;height:2819" coordorigin="2242,1567" coordsize="3186,2819" path="m4585,3477r7,-18l4591,3460r-3,3l4586,3467r-5,15l4585,3477xe" fillcolor="black" stroked="f">
              <v:path arrowok="t"/>
            </v:shape>
            <v:shape id="_x0000_s15722" style="position:absolute;left:2242;top:1567;width:3186;height:2819" coordorigin="2242,1567" coordsize="3186,2819" path="m4367,3398r,-1l4367,3396r-3,-1l4360,3405r4,2l4367,3398xe" fillcolor="black" stroked="f">
              <v:path arrowok="t"/>
            </v:shape>
            <v:shape id="_x0000_s15721" style="position:absolute;left:2242;top:1567;width:3186;height:2819" coordorigin="2242,1567" coordsize="3186,2819" path="m4366,3401r1,-3l4364,3407r3,1l4366,3401xe" fillcolor="black" stroked="f">
              <v:path arrowok="t"/>
            </v:shape>
            <v:shape id="_x0000_s15720" style="position:absolute;left:2242;top:1567;width:3186;height:2819" coordorigin="2242,1567" coordsize="3186,2819" path="m4259,3366r1,-4l4259,3360r1,-3l4261,3354r2,-6l4260,3347r-4,5l4252,3358r3,12l4259,3366xe" fillcolor="black" stroked="f">
              <v:path arrowok="t"/>
            </v:shape>
            <v:shape id="_x0000_s15719" style="position:absolute;left:2242;top:1567;width:3186;height:2819" coordorigin="2242,1567" coordsize="3186,2819" path="m4260,3365r,-1l4260,3362r-1,4l4260,3365xe" fillcolor="black" stroked="f">
              <v:path arrowok="t"/>
            </v:shape>
            <v:shape id="_x0000_s15718" style="position:absolute;left:2242;top:1567;width:3186;height:2819" coordorigin="2242,1567" coordsize="3186,2819" path="m3881,3201r-4,-2l3875,3198r2,22l3879,3223r2,-22xe" fillcolor="black" stroked="f">
              <v:path arrowok="t"/>
            </v:shape>
            <v:shape id="_x0000_s15717" style="position:absolute;left:2242;top:1567;width:3186;height:2819" coordorigin="2242,1567" coordsize="3186,2819" path="m3881,3226r2,-9l3881,3201r-2,22l3880,3225r1,1l3881,3226xe" fillcolor="black" stroked="f">
              <v:path arrowok="t"/>
            </v:shape>
            <v:shape id="_x0000_s15716" style="position:absolute;left:2242;top:1567;width:3186;height:2819" coordorigin="2242,1567" coordsize="3186,2819" path="m3814,3197r-2,-3l3810,3192r,l3807,3193r3,7l3813,3201r1,-4xe" fillcolor="black" stroked="f">
              <v:path arrowok="t"/>
            </v:shape>
            <v:shape id="_x0000_s15715" style="position:absolute;left:2242;top:1567;width:3186;height:2819" coordorigin="2242,1567" coordsize="3186,2819" path="m3815,3201r-1,-4l3813,3201r2,1l3815,3201xe" fillcolor="black" stroked="f">
              <v:path arrowok="t"/>
            </v:shape>
            <v:shape id="_x0000_s15714" style="position:absolute;left:2242;top:1567;width:3186;height:2819" coordorigin="2242,1567" coordsize="3186,2819" path="m3764,3170r-2,-3l3762,3167r,6l3760,3189r4,-19xe" fillcolor="black" stroked="f">
              <v:path arrowok="t"/>
            </v:shape>
            <v:shape id="_x0000_s15713" style="position:absolute;left:2242;top:1567;width:3186;height:2819" coordorigin="2242,1567" coordsize="3186,2819" path="m3456,3041r-1,-2l3454,3038r-5,19l3449,3061r7,-20xe" fillcolor="black" stroked="f">
              <v:path arrowok="t"/>
            </v:shape>
            <v:shape id="_x0000_s15712" style="position:absolute;left:2242;top:1567;width:3186;height:2819" coordorigin="2242,1567" coordsize="3186,2819" path="m3454,3061r2,-20l3449,3061r,4l3452,3067r2,-6xe" fillcolor="black" stroked="f">
              <v:path arrowok="t"/>
            </v:shape>
            <v:shape id="_x0000_s15711" style="position:absolute;left:2242;top:1567;width:3186;height:2819" coordorigin="2242,1567" coordsize="3186,2819" path="m4762,3551r5,-5l4761,3543r-1,7l4759,3554r3,-3xe" fillcolor="black" stroked="f">
              <v:path arrowok="t"/>
            </v:shape>
            <v:shape id="_x0000_s15710" style="position:absolute;left:2242;top:1567;width:3186;height:2819" coordorigin="2242,1567" coordsize="3186,2819" path="m4748,3545r6,-18l4753,3529r-6,10l4745,3543r,4l4748,3545xe" fillcolor="black" stroked="f">
              <v:path arrowok="t"/>
            </v:shape>
            <v:shape id="_x0000_s15709" style="position:absolute;left:2242;top:1567;width:3186;height:2819" coordorigin="2242,1567" coordsize="3186,2819" path="m4751,3542r6,-12l4756,3529r-2,-2l4748,3545r3,-3xe" fillcolor="black" stroked="f">
              <v:path arrowok="t"/>
            </v:shape>
            <v:shape id="_x0000_s15708" style="position:absolute;left:2242;top:1567;width:3186;height:2819" coordorigin="2242,1567" coordsize="3186,2819" path="m4450,3430r1,-3l4452,3423r,-3l4453,3414r-4,5l4447,3427r-2,7l4448,3437r2,-7xe" fillcolor="black" stroked="f">
              <v:path arrowok="t"/>
            </v:shape>
            <v:shape id="_x0000_s15707" style="position:absolute;left:2242;top:1567;width:3186;height:2819" coordorigin="2242,1567" coordsize="3186,2819" path="m4192,3324r-1,l4190,3326r,2l4190,3331r2,-7xe" fillcolor="black" stroked="f">
              <v:path arrowok="t"/>
            </v:shape>
            <v:shape id="_x0000_s15706" style="position:absolute;left:2242;top:1567;width:3186;height:2819" coordorigin="2242,1567" coordsize="3186,2819" path="m4193,3330r,-2l4192,3324r-2,7l4190,3333r1,4l4193,3330xe" fillcolor="black" stroked="f">
              <v:path arrowok="t"/>
            </v:shape>
            <v:shape id="_x0000_s15705" style="position:absolute;left:2242;top:1567;width:3186;height:2819" coordorigin="2242,1567" coordsize="3186,2819" path="m4193,3335r,-2l4193,3330r-2,7l4192,3337r1,-2xe" fillcolor="black" stroked="f">
              <v:path arrowok="t"/>
            </v:shape>
            <v:shape id="_x0000_s15704" style="position:absolute;left:2242;top:1567;width:3186;height:2819" coordorigin="2242,1567" coordsize="3186,2819" path="m4174,3328r1,-1l4174,3305r-1,1l4172,3307r-2,18l4172,3328r,1l4173,3329r1,-1xe" fillcolor="black" stroked="f">
              <v:path arrowok="t"/>
            </v:shape>
            <v:shape id="_x0000_s15703" style="position:absolute;left:2242;top:1567;width:3186;height:2819" coordorigin="2242,1567" coordsize="3186,2819" path="m5141,3687r4,-6l5149,3667r-17,16l5134,3686r2,4l5141,3687xe" fillcolor="black" stroked="f">
              <v:path arrowok="t"/>
            </v:shape>
            <v:shape id="_x0000_s15702" style="position:absolute;left:2242;top:1567;width:3186;height:2819" coordorigin="2242,1567" coordsize="3186,2819" path="m5147,3678r2,-2l5150,3676r3,l5155,3669r-6,-2l5145,3681r2,-3xe" fillcolor="black" stroked="f">
              <v:path arrowok="t"/>
            </v:shape>
            <v:shape id="_x0000_s15701" style="position:absolute;left:2242;top:1567;width:3186;height:2819" coordorigin="2242,1567" coordsize="3186,2819" path="m5044,3652r2,-4l5045,3644r-1,-3l5042,3641r1,13l5044,3652xe" fillcolor="black" stroked="f">
              <v:path arrowok="t"/>
            </v:shape>
            <v:shape id="_x0000_s15700" style="position:absolute;left:2242;top:1567;width:3186;height:2819" coordorigin="2242,1567" coordsize="3186,2819" path="m4391,3407r4,-3l4394,3403r-1,-8l4391,3399r-4,6l4387,3409r4,-2xe" fillcolor="black" stroked="f">
              <v:path arrowok="t"/>
            </v:shape>
            <v:shape id="_x0000_s15699" style="position:absolute;left:2242;top:1567;width:3186;height:2819" coordorigin="2242,1567" coordsize="3186,2819" path="m4358,3377r-1,-2l4354,3379r-3,5l4350,3392r2,2l4358,3377xe" fillcolor="black" stroked="f">
              <v:path arrowok="t"/>
            </v:shape>
            <v:shape id="_x0000_s15698" style="position:absolute;left:2242;top:1567;width:3186;height:2819" coordorigin="2242,1567" coordsize="3186,2819" path="m4355,3394r1,-6l4358,3377r-6,17l4354,3395r1,-1xe" fillcolor="black" stroked="f">
              <v:path arrowok="t"/>
            </v:shape>
            <v:shape id="_x0000_s15697" style="position:absolute;left:2242;top:1567;width:3186;height:2819" coordorigin="2242,1567" coordsize="3186,2819" path="m4332,3377r-5,-2l4326,3383r2,2l4332,3388r,-11xe" fillcolor="black" stroked="f">
              <v:path arrowok="t"/>
            </v:shape>
            <v:shape id="_x0000_s15696" style="position:absolute;left:2242;top:1567;width:3186;height:2819" coordorigin="2242,1567" coordsize="3186,2819" path="m5054,3842r,l5053,3842r1,xe" fillcolor="black" stroked="f">
              <v:path arrowok="t"/>
            </v:shape>
            <v:shape id="_x0000_s15695" style="position:absolute;left:2242;top:1567;width:3186;height:2819" coordorigin="2242,1567" coordsize="3186,2819" path="m5016,3935r-4,-5l5007,3925r-2,-1l5005,3922r,-2l5003,3918r-14,-11l5002,3926r12,16l5016,3935xe" fillcolor="black" stroked="f">
              <v:path arrowok="t"/>
            </v:shape>
            <v:shape id="_x0000_s15694" style="position:absolute;left:2242;top:1567;width:3186;height:2819" coordorigin="2242,1567" coordsize="3186,2819" path="m5024,3944r-4,-4l5016,3935r-2,7l5018,3946r15,16l5024,3944xe" fillcolor="black" stroked="f">
              <v:path arrowok="t"/>
            </v:shape>
            <v:shape id="_x0000_s15693" style="position:absolute;left:2242;top:1567;width:3186;height:2819" coordorigin="2242,1567" coordsize="3186,2819" path="m5051,3968r-6,-3l5024,3944r9,18l5040,3970r4,3l5051,3968xe" fillcolor="black" stroked="f">
              <v:path arrowok="t"/>
            </v:shape>
            <v:shape id="_x0000_s15692" style="position:absolute;left:2242;top:1567;width:3186;height:2819" coordorigin="2242,1567" coordsize="3186,2819" path="m5080,3992r-7,-8l5062,3984r-11,-16l5044,3973r4,4l5057,3983r18,12l5080,3992xe" fillcolor="black" stroked="f">
              <v:path arrowok="t"/>
            </v:shape>
            <v:shape id="_x0000_s15691" style="position:absolute;left:2242;top:1567;width:3186;height:2819" coordorigin="2242,1567" coordsize="3186,2819" path="m5101,4003r-21,-11l5075,3995r21,10l5117,4012r-16,-9xe" fillcolor="black" stroked="f">
              <v:path arrowok="t"/>
            </v:shape>
            <v:shape id="_x0000_s15690" style="position:absolute;left:2242;top:1567;width:3186;height:2819" coordorigin="2242,1567" coordsize="3186,2819" path="m4966,3860r-3,-5l4967,3857r1,-5l4966,3851r1,-5l4967,3846r-2,2l4960,3858r2,2l4963,3863r3,-3xe" fillcolor="black" stroked="f">
              <v:path arrowok="t"/>
            </v:shape>
            <v:shape id="_x0000_s15689" style="position:absolute;left:2242;top:1567;width:3186;height:2819" coordorigin="2242,1567" coordsize="3186,2819" path="m4992,3852r-24,-9l4960,3841r7,5l4966,3851r2,-3l4969,3847r1,l4971,3848r12,7l4992,3852xe" fillcolor="black" stroked="f">
              <v:path arrowok="t"/>
            </v:shape>
            <v:shape id="_x0000_s15688" style="position:absolute;left:2242;top:1567;width:3186;height:2819" coordorigin="2242,1567" coordsize="3186,2819" path="m5009,3868r-12,-4l4968,3852r-1,5l4993,3866r22,8l5009,3868xe" fillcolor="black" stroked="f">
              <v:path arrowok="t"/>
            </v:shape>
            <v:shape id="_x0000_s15687" style="position:absolute;left:2242;top:1567;width:3186;height:2819" coordorigin="2242,1567" coordsize="3186,2819" path="m5029,3873r-20,-5l5015,3874r7,2l5028,3876r1,-3xe" fillcolor="black" stroked="f">
              <v:path arrowok="t"/>
            </v:shape>
            <v:shape id="_x0000_s15686" style="position:absolute;left:2242;top:1567;width:3186;height:2819" coordorigin="2242,1567" coordsize="3186,2819" path="m5046,3873r-1,l5029,3873r-1,3l5032,3877r8,2l5046,3873xe" fillcolor="black" stroked="f">
              <v:path arrowok="t"/>
            </v:shape>
            <v:shape id="_x0000_s15685" style="position:absolute;left:2242;top:1567;width:3186;height:2819" coordorigin="2242,1567" coordsize="3186,2819" path="m5059,3878r7,-3l5070,3874r5,1l5065,3853r3,18l5062,3872r-16,1l5040,3879r19,-1xe" fillcolor="black" stroked="f">
              <v:path arrowok="t"/>
            </v:shape>
            <v:shape id="_x0000_s15684" style="position:absolute;left:2242;top:1567;width:3186;height:2819" coordorigin="2242,1567" coordsize="3186,2819" path="m5058,3865r6,-3l5062,3861r-9,1l5034,3863r-13,-1l5004,3856r-12,-4l4983,3855r20,6l5027,3865r21,2l5058,3865xe" fillcolor="black" stroked="f">
              <v:path arrowok="t"/>
            </v:shape>
            <v:shape id="_x0000_s15683" style="position:absolute;left:2242;top:1567;width:3186;height:2819" coordorigin="2242,1567" coordsize="3186,2819" path="m5064,3863r1,l5065,3853r-3,6l5064,3862r-6,3l5064,3863xe" fillcolor="black" stroked="f">
              <v:path arrowok="t"/>
            </v:shape>
            <v:shape id="_x0000_s15682" style="position:absolute;left:2242;top:1567;width:3186;height:2819" coordorigin="2242,1567" coordsize="3186,2819" path="m4987,3894r-8,-12l4975,3874r2,-3l4985,3873r-13,-8l4969,3873r8,15l4990,3899r-3,-5xe" fillcolor="black" stroked="f">
              <v:path arrowok="t"/>
            </v:shape>
            <v:shape id="_x0000_s15681" style="position:absolute;left:2242;top:1567;width:3186;height:2819" coordorigin="2242,1567" coordsize="3186,2819" path="m5014,3878r-24,-6l4972,3865r13,8l4997,3877r15,5l5014,3878xe" fillcolor="black" stroked="f">
              <v:path arrowok="t"/>
            </v:shape>
            <v:shape id="_x0000_s15680" style="position:absolute;left:2242;top:1567;width:3186;height:2819" coordorigin="2242,1567" coordsize="3186,2819" path="m5067,3887r8,-8l5072,3881r-12,3l5039,3882r-25,-4l5012,3882r18,4l5050,3888r17,-1xe" fillcolor="black" stroked="f">
              <v:path arrowok="t"/>
            </v:shape>
            <v:shape id="_x0000_s15679" style="position:absolute;left:2242;top:1567;width:3186;height:2819" coordorigin="2242,1567" coordsize="3186,2819" path="m5080,3884r-5,-9l5070,3874r5,5l5067,3887r13,-3xe" fillcolor="black" stroked="f">
              <v:path arrowok="t"/>
            </v:shape>
            <v:shape id="_x0000_s15678" style="position:absolute;left:2242;top:1567;width:3186;height:2819" coordorigin="2242,1567" coordsize="3186,2819" path="m5052,3937r-15,-4l5030,3932r-23,-7l5012,3930r1,-2l5018,3931r19,7l5061,3943r-9,-6xe" fillcolor="black" stroked="f">
              <v:path arrowok="t"/>
            </v:shape>
            <v:shape id="_x0000_s15677" style="position:absolute;left:2242;top:1567;width:3186;height:2819" coordorigin="2242,1567" coordsize="3186,2819" path="m5077,3939r-25,-2l5061,3943r10,1l5072,3943r6,l5085,3944r-8,-5xe" fillcolor="black" stroked="f">
              <v:path arrowok="t"/>
            </v:shape>
            <v:shape id="_x0000_s15676" style="position:absolute;left:2242;top:1567;width:3186;height:2819" coordorigin="2242,1567" coordsize="3186,2819" path="m5122,3937r-6,1l5102,3943r,-2l5077,3939r8,5l5105,3945r17,-8xe" fillcolor="black" stroked="f">
              <v:path arrowok="t"/>
            </v:shape>
            <v:shape id="_x0000_s15675" style="position:absolute;left:2242;top:1567;width:3186;height:2819" coordorigin="2242,1567" coordsize="3186,2819" path="m5126,3943r9,-5l5130,3936r-2,l5122,3937r-17,8l5126,3943xe" fillcolor="black" stroked="f">
              <v:path arrowok="t"/>
            </v:shape>
            <v:shape id="_x0000_s15674" style="position:absolute;left:2242;top:1567;width:3186;height:2819" coordorigin="2242,1567" coordsize="3186,2819" path="m5140,3940r,l5140,3939r-1,-2l5137,3932r-2,6l5126,3943r14,-3xe" fillcolor="black" stroked="f">
              <v:path arrowok="t"/>
            </v:shape>
            <v:shape id="_x0000_s15673" style="position:absolute;left:2242;top:1567;width:3186;height:2819" coordorigin="2242,1567" coordsize="3186,2819" path="m5119,3669r2,-10l5119,3661r-6,5l5115,3668r2,2l5119,3669xe" fillcolor="black" stroked="f">
              <v:path arrowok="t"/>
            </v:shape>
            <v:shape id="_x0000_s15672" style="position:absolute;left:2242;top:1567;width:3186;height:2819" coordorigin="2242,1567" coordsize="3186,2819" path="m5115,3676r,-8l5110,3672r-3,2l5107,3675r5,2l5115,3676xe" fillcolor="black" stroked="f">
              <v:path arrowok="t"/>
            </v:shape>
            <v:shape id="_x0000_s15671" style="position:absolute;left:2242;top:1567;width:3186;height:2819" coordorigin="2242,1567" coordsize="3186,2819" path="m5116,3675r4,-5l5119,3669r-2,1l5115,3668r,8l5116,3675xe" fillcolor="black" stroked="f">
              <v:path arrowok="t"/>
            </v:shape>
            <v:shape id="_x0000_s15670" style="position:absolute;left:2242;top:1567;width:3186;height:2819" coordorigin="2242,1567" coordsize="3186,2819" path="m5124,3666r3,-2l5128,3659r-4,-1l5121,3659r-2,10l5124,3666xe" fillcolor="black" stroked="f">
              <v:path arrowok="t"/>
            </v:shape>
            <v:shape id="_x0000_s15669" style="position:absolute;left:2242;top:1567;width:3186;height:2819" coordorigin="2242,1567" coordsize="3186,2819" path="m5016,3633r-22,-12l4987,3617r-9,-4l4980,3617r10,5l5007,3632r18,11l5027,3644r-11,-11xe" fillcolor="black" stroked="f">
              <v:path arrowok="t"/>
            </v:shape>
            <v:shape id="_x0000_s15668" style="position:absolute;left:2242;top:1567;width:3186;height:2819" coordorigin="2242,1567" coordsize="3186,2819" path="m5034,3644r-3,-2l5016,3633r11,11l5031,3647r3,-3xe" fillcolor="black" stroked="f">
              <v:path arrowok="t"/>
            </v:shape>
            <v:shape id="_x0000_s15667" style="position:absolute;left:2242;top:1567;width:3186;height:2819" coordorigin="2242,1567" coordsize="3186,2819" path="m4516,3452r6,-16l4521,3437r-2,4l4518,3443r-4,5l4513,3455r3,-3xe" fillcolor="black" stroked="f">
              <v:path arrowok="t"/>
            </v:shape>
            <v:shape id="_x0000_s15666" style="position:absolute;left:2242;top:1567;width:3186;height:2819" coordorigin="2242,1567" coordsize="3186,2819" path="m4520,3448r7,-15l4526,3431r-2,2l4522,3436r-6,16l4520,3448xe" fillcolor="black" stroked="f">
              <v:path arrowok="t"/>
            </v:shape>
            <v:shape id="_x0000_s15665" style="position:absolute;left:2242;top:1567;width:3186;height:2819" coordorigin="2242,1567" coordsize="3186,2819" path="m4245,3343r2,-4l4247,3335r-3,-1l4242,3340r,6l4245,3343xe" fillcolor="black" stroked="f">
              <v:path arrowok="t"/>
            </v:shape>
            <v:shape id="_x0000_s15664" style="position:absolute;left:2242;top:1567;width:3186;height:2819" coordorigin="2242,1567" coordsize="3186,2819" path="m4247,3351r3,-2l4245,3343r-3,3l4243,3352r1,1l4247,3351xe" fillcolor="black" stroked="f">
              <v:path arrowok="t"/>
            </v:shape>
            <v:shape id="_x0000_s15663" style="position:absolute;left:2242;top:1567;width:3186;height:2819" coordorigin="2242,1567" coordsize="3186,2819" path="m4101,3293r-4,-3l4099,3287r2,3l4103,3292r1,-4l4103,3281r-2,-9l4096,3293r6,1l4101,3293xe" fillcolor="black" stroked="f">
              <v:path arrowok="t"/>
            </v:shape>
            <v:shape id="_x0000_s15662" style="position:absolute;left:2242;top:1567;width:3186;height:2819" coordorigin="2242,1567" coordsize="3186,2819" path="m4102,3296r,-2l4096,3293r4,8l4102,3296xe" fillcolor="black" stroked="f">
              <v:path arrowok="t"/>
            </v:shape>
            <v:shape id="_x0000_s15661" style="position:absolute;left:2242;top:1567;width:3186;height:2819" coordorigin="2242,1567" coordsize="3186,2819" path="m4101,3272r-1,-11l4097,3268r-1,5l4098,3272r,3l4101,3272xe" fillcolor="black" stroked="f">
              <v:path arrowok="t"/>
            </v:shape>
            <v:shape id="_x0000_s15660" style="position:absolute;left:2242;top:1567;width:3186;height:2819" coordorigin="2242,1567" coordsize="3186,2819" path="m4101,3272r-3,3l4097,3286r-1,7l4101,3272xe" fillcolor="black" stroked="f">
              <v:path arrowok="t"/>
            </v:shape>
            <v:shape id="_x0000_s15659" style="position:absolute;left:2242;top:1567;width:3186;height:2819" coordorigin="2242,1567" coordsize="3186,2819" path="m4344,2618r,1l4349,2617r-2,-3l4343,2616r-8,4l4331,2622r2,1l4338,2625r6,-7xe" fillcolor="black" stroked="f">
              <v:path arrowok="t"/>
            </v:shape>
            <v:shape id="_x0000_s15658" style="position:absolute;left:2242;top:1567;width:3186;height:2819" coordorigin="2242,1567" coordsize="3186,2819" path="m4145,3155r-2,-5l4140,3148r2,4l4142,3154r,2l4141,3157r-2,2l4141,3160r4,-5xe" fillcolor="black" stroked="f">
              <v:path arrowok="t"/>
            </v:shape>
            <v:shape id="_x0000_s15657" style="position:absolute;left:2242;top:1567;width:3186;height:2819" coordorigin="2242,1567" coordsize="3186,2819" path="m4145,3160r2,-1l4147,3158r-2,-3l4141,3160r4,xe" fillcolor="black" stroked="f">
              <v:path arrowok="t"/>
            </v:shape>
            <v:shape id="_x0000_s15656" style="position:absolute;left:2242;top:1567;width:3186;height:2819" coordorigin="2242,1567" coordsize="3186,2819" path="m3402,3022r-1,-2l3400,3016r,l3398,3024r-2,10l3402,3022xe" fillcolor="black" stroked="f">
              <v:path arrowok="t"/>
            </v:shape>
            <v:shape id="_x0000_s15655" style="position:absolute;left:2242;top:1567;width:3186;height:2819" coordorigin="2242,1567" coordsize="3186,2819" path="m3402,3027r,-5l3396,3034r1,5l3402,3027xe" fillcolor="black" stroked="f">
              <v:path arrowok="t"/>
            </v:shape>
            <v:shape id="_x0000_s15654" style="position:absolute;left:2242;top:1567;width:3186;height:2819" coordorigin="2242,1567" coordsize="3186,2819" path="m4293,3360r3,-10l4292,3348r-4,10l4289,3363r4,-3xe" fillcolor="black" stroked="f">
              <v:path arrowok="t"/>
            </v:shape>
            <v:shape id="_x0000_s15653" style="position:absolute;left:2242;top:1567;width:3186;height:2819" coordorigin="2242,1567" coordsize="3186,2819" path="m4293,3365r,-5l4289,3363r1,5l4293,3370r,-5xe" fillcolor="black" stroked="f">
              <v:path arrowok="t"/>
            </v:shape>
            <v:shape id="_x0000_s15652" style="position:absolute;left:2242;top:1567;width:3186;height:2819" coordorigin="2242,1567" coordsize="3186,2819" path="m3840,3174r-2,-1l3836,3171r-1,3l3835,3189r5,-15xe" fillcolor="black" stroked="f">
              <v:path arrowok="t"/>
            </v:shape>
            <v:shape id="_x0000_s15651" style="position:absolute;left:2242;top:1567;width:3186;height:2819" coordorigin="2242,1567" coordsize="3186,2819" path="m3839,3196r1,-5l3840,3174r-5,15l3835,3197r2,4l3839,3196xe" fillcolor="black" stroked="f">
              <v:path arrowok="t"/>
            </v:shape>
            <v:shape id="_x0000_s15650" style="position:absolute;left:2242;top:1567;width:3186;height:2819" coordorigin="2242,1567" coordsize="3186,2819" path="m4767,3540r3,-2l4770,3536r,-2l4768,3531r-4,4l4764,3540r-1,3l4764,3543r3,-3xe" fillcolor="black" stroked="f">
              <v:path arrowok="t"/>
            </v:shape>
            <v:shape id="_x0000_s15649" style="position:absolute;left:2242;top:1567;width:3186;height:2819" coordorigin="2242,1567" coordsize="3186,2819" path="m4480,3435r8,-23l4486,3413r-2,3l4476,3435r2,1l4480,3435xe" fillcolor="black" stroked="f">
              <v:path arrowok="t"/>
            </v:shape>
            <v:shape id="_x0000_s15648" style="position:absolute;left:2242;top:1567;width:3186;height:2819" coordorigin="2242,1567" coordsize="3186,2819" path="m4481,3434r1,-2l4488,3412r-8,23l4481,3434xe" fillcolor="black" stroked="f">
              <v:path arrowok="t"/>
            </v:shape>
            <v:shape id="_x0000_s15647" style="position:absolute;left:2242;top:1567;width:3186;height:2819" coordorigin="2242,1567" coordsize="3186,2819" path="m4417,3403r-1,-3l4416,3401r-2,3l4413,3407r,3l4414,3411r3,-8xe" fillcolor="black" stroked="f">
              <v:path arrowok="t"/>
            </v:shape>
            <v:shape id="_x0000_s15646" style="position:absolute;left:2242;top:1567;width:3186;height:2819" coordorigin="2242,1567" coordsize="3186,2819" path="m4418,3407r-1,-4l4414,3411r1,2l4418,3407xe" fillcolor="black" stroked="f">
              <v:path arrowok="t"/>
            </v:shape>
            <v:shape id="_x0000_s15645" style="position:absolute;left:2242;top:1567;width:3186;height:2819" coordorigin="2242,1567" coordsize="3186,2819" path="m4318,3363r,-4l4318,3358r-2,2l4313,3362r-1,10l4314,3374r4,-11xe" fillcolor="black" stroked="f">
              <v:path arrowok="t"/>
            </v:shape>
            <v:shape id="_x0000_s15644" style="position:absolute;left:2242;top:1567;width:3186;height:2819" coordorigin="2242,1567" coordsize="3186,2819" path="m4317,3372r1,-9l4314,3374r3,2l4317,3372xe" fillcolor="black" stroked="f">
              <v:path arrowok="t"/>
            </v:shape>
            <v:shape id="_x0000_s15643" style="position:absolute;left:2242;top:1567;width:3186;height:2819" coordorigin="2242,1567" coordsize="3186,2819" path="m4202,3332r1,-4l4201,3318r-2,2l4197,3323r,8l4201,3332r1,xe" fillcolor="black" stroked="f">
              <v:path arrowok="t"/>
            </v:shape>
            <v:shape id="_x0000_s15642" style="position:absolute;left:2242;top:1567;width:3186;height:2819" coordorigin="2242,1567" coordsize="3186,2819" path="m3752,3150r-5,-2l3745,3156r1,4l3748,3163r2,1l3752,3150xe" fillcolor="black" stroked="f">
              <v:path arrowok="t"/>
            </v:shape>
            <v:shape id="_x0000_s15641" style="position:absolute;left:2242;top:1567;width:3186;height:2819" coordorigin="2242,1567" coordsize="3186,2819" path="m3751,3161r2,-4l3752,3150r-2,14l3751,3161xe" fillcolor="black" stroked="f">
              <v:path arrowok="t"/>
            </v:shape>
            <v:shape id="_x0000_s15640" style="position:absolute;left:2242;top:1567;width:3186;height:2819" coordorigin="2242,1567" coordsize="3186,2819" path="m3509,3071r2,-1l3509,3063r,-3l3507,3064r-3,5l3506,3074r3,-3xe" fillcolor="black" stroked="f">
              <v:path arrowok="t"/>
            </v:shape>
            <v:shape id="_x0000_s15639" style="position:absolute;left:2242;top:1567;width:3186;height:2819" coordorigin="2242,1567" coordsize="3186,2819" path="m5186,3696r2,-1l5189,3693r,-1l5188,3691r-7,1l5180,3695r-1,2l5182,3698r4,-2xe" fillcolor="black" stroked="f">
              <v:path arrowok="t"/>
            </v:shape>
            <v:shape id="_x0000_s15638" style="position:absolute;left:2242;top:1567;width:3186;height:2819" coordorigin="2242,1567" coordsize="3186,2819" path="m4602,3480r,-2l4604,3473r-2,-4l4600,3474r-3,7l4602,3480xe" fillcolor="black" stroked="f">
              <v:path arrowok="t"/>
            </v:shape>
            <v:shape id="_x0000_s15637" style="position:absolute;left:2242;top:1567;width:3186;height:2819" coordorigin="2242,1567" coordsize="3186,2819" path="m4438,3416r3,-6l4440,3406r-3,4l4436,3416r,3l4438,3416xe" fillcolor="black" stroked="f">
              <v:path arrowok="t"/>
            </v:shape>
            <v:shape id="_x0000_s15636" style="position:absolute;left:2242;top:1567;width:3186;height:2819" coordorigin="2242,1567" coordsize="3186,2819" path="m4440,3415r1,-3l4441,3410r-3,6l4440,3415xe" fillcolor="black" stroked="f">
              <v:path arrowok="t"/>
            </v:shape>
            <v:shape id="_x0000_s15635" style="position:absolute;left:2242;top:1567;width:3186;height:2819" coordorigin="2242,1567" coordsize="3186,2819" path="m4381,3394r1,-1l4383,3390r,-2l4382,3386r,l4380,3391r-3,6l4378,3398r3,-4xe" fillcolor="black" stroked="f">
              <v:path arrowok="t"/>
            </v:shape>
            <v:shape id="_x0000_s15634" style="position:absolute;left:2242;top:1567;width:3186;height:2819" coordorigin="2242,1567" coordsize="3186,2819" path="m4153,3310r1,-5l4152,3300r-1,5l4149,3310r3,2l4153,3310xe" fillcolor="black" stroked="f">
              <v:path arrowok="t"/>
            </v:shape>
            <v:shape id="_x0000_s15633" style="position:absolute;left:2242;top:1567;width:3186;height:2819" coordorigin="2242,1567" coordsize="3186,2819" path="m3933,3230r,-8l3932,3210r-2,2l3932,3206r,-12l3927,3217r2,7l3931,3232r2,-2xe" fillcolor="black" stroked="f">
              <v:path arrowok="t"/>
            </v:shape>
            <v:shape id="_x0000_s15632" style="position:absolute;left:2242;top:1567;width:3186;height:2819" coordorigin="2242,1567" coordsize="3186,2819" path="m3932,3194r-3,1l3928,3196r-1,21l3932,3194xe" fillcolor="black" stroked="f">
              <v:path arrowok="t"/>
            </v:shape>
            <v:shape id="_x0000_s15631" style="position:absolute;left:2242;top:1567;width:3186;height:2819" coordorigin="2242,1567" coordsize="3186,2819" path="m3439,3061r1,-7l3440,3049r-6,-2l3432,3060r2,4l3439,3061xe" fillcolor="black" stroked="f">
              <v:path arrowok="t"/>
            </v:shape>
            <v:shape id="_x0000_s15630" style="position:absolute;left:2242;top:1567;width:3186;height:2819" coordorigin="2242,1567" coordsize="3186,2819" path="m3438,3069r1,-8l3434,3064r3,5l3438,3069xe" fillcolor="black" stroked="f">
              <v:path arrowok="t"/>
            </v:shape>
            <v:shape id="_x0000_s15629" style="position:absolute;left:2242;top:1567;width:3186;height:2819" coordorigin="2242,1567" coordsize="3186,2819" path="m3400,3167r,-11l3401,3149r2,-19l3395,3154r-1,1l3393,3166r1,24l3400,3167xe" fillcolor="black" stroked="f">
              <v:path arrowok="t"/>
            </v:shape>
            <v:shape id="_x0000_s15628" style="position:absolute;left:2242;top:1567;width:3186;height:2819" coordorigin="2242,1567" coordsize="3186,2819" path="m3426,3051r3,-8l3426,3036r-2,10l3424,3047r1,2l3420,3059r-4,13l3426,3051xe" fillcolor="black" stroked="f">
              <v:path arrowok="t"/>
            </v:shape>
            <v:shape id="_x0000_s15627" style="position:absolute;left:2242;top:1567;width:3186;height:2819" coordorigin="2242,1567" coordsize="3186,2819" path="m3425,3049r-9,-2l3419,3054r1,5l3425,3049xe" fillcolor="black" stroked="f">
              <v:path arrowok="t"/>
            </v:shape>
            <v:shape id="_x0000_s15626" style="position:absolute;left:2242;top:1567;width:3186;height:2819" coordorigin="2242,1567" coordsize="3186,2819" path="m3424,3067r2,-16l3416,3072r4,3l3422,3076r2,-9xe" fillcolor="black" stroked="f">
              <v:path arrowok="t"/>
            </v:shape>
            <v:shape id="_x0000_s15625" style="position:absolute;left:2242;top:1567;width:3186;height:2819" coordorigin="2242,1567" coordsize="3186,2819" path="m3428,3051r1,-8l3426,3051r,1l3428,3051xe" fillcolor="black" stroked="f">
              <v:path arrowok="t"/>
            </v:shape>
            <v:shape id="_x0000_s15624" style="position:absolute;left:2242;top:1567;width:3186;height:2819" coordorigin="2242,1567" coordsize="3186,2819" path="m3403,3130r-1,-3l3401,3126r-7,16l3395,3150r1,2l3395,3154r8,-24xe" fillcolor="black" stroked="f">
              <v:path arrowok="t"/>
            </v:shape>
            <v:shape id="_x0000_s15623" style="position:absolute;left:2242;top:1567;width:3186;height:2819" coordorigin="2242,1567" coordsize="3186,2819" path="m3401,3222r-1,-29l3400,3167r-6,23l3395,3218r1,24l3396,3252r5,-30xe" fillcolor="black" stroked="f">
              <v:path arrowok="t"/>
            </v:shape>
            <v:shape id="_x0000_s15622" style="position:absolute;left:2242;top:1567;width:3186;height:2819" coordorigin="2242,1567" coordsize="3186,2819" path="m3402,3257r-1,-10l3397,3260r,6l3397,3273r5,-16xe" fillcolor="black" stroked="f">
              <v:path arrowok="t"/>
            </v:shape>
            <v:shape id="_x0000_s15621" style="position:absolute;left:2242;top:1567;width:3186;height:2819" coordorigin="2242,1567" coordsize="3186,2819" path="m3402,3275r,-18l3397,3273r,14l3397,3289r5,-14xe" fillcolor="black" stroked="f">
              <v:path arrowok="t"/>
            </v:shape>
            <v:shape id="_x0000_s15620" style="position:absolute;left:2242;top:1567;width:3186;height:2819" coordorigin="2242,1567" coordsize="3186,2819" path="m3400,3287r2,-1l3402,3275r-5,14l3400,3287xe" fillcolor="black" stroked="f">
              <v:path arrowok="t"/>
            </v:shape>
            <v:shape id="_x0000_s15619" style="position:absolute;left:2242;top:1567;width:3186;height:2819" coordorigin="2242,1567" coordsize="3186,2819" path="m3399,3122r-1,1l3396,3125r-2,17l3399,3122xe" fillcolor="black" stroked="f">
              <v:path arrowok="t"/>
            </v:shape>
            <v:shape id="_x0000_s15618" style="position:absolute;left:2242;top:1567;width:3186;height:2819" coordorigin="2242,1567" coordsize="3186,2819" path="m3403,3121r2,-2l3405,3113r-3,10l3403,3121xe" fillcolor="black" stroked="f">
              <v:path arrowok="t"/>
            </v:shape>
            <v:shape id="_x0000_s15617" style="position:absolute;left:2242;top:1567;width:3186;height:2819" coordorigin="2242,1567" coordsize="3186,2819" path="m3447,3024r,-1l3443,3021r-5,12l3438,3040r9,-16xe" fillcolor="black" stroked="f">
              <v:path arrowok="t"/>
            </v:shape>
            <v:shape id="_x0000_s15616" style="position:absolute;left:2242;top:1567;width:3186;height:2819" coordorigin="2242,1567" coordsize="3186,2819" path="m3442,3047r3,-11l3447,3024r-9,16l3438,3049r1,l3442,3047xe" fillcolor="black" stroked="f">
              <v:path arrowok="t"/>
            </v:shape>
            <v:shape id="_x0000_s15615" style="position:absolute;left:2242;top:1567;width:3186;height:2819" coordorigin="2242,1567" coordsize="3186,2819" path="m5221,3698r-5,l5213,3703r-3,5l5217,3709r4,-11xe" fillcolor="black" stroked="f">
              <v:path arrowok="t"/>
            </v:shape>
            <v:shape id="_x0000_s15614" style="position:absolute;left:2242;top:1567;width:3186;height:2819" coordorigin="2242,1567" coordsize="3186,2819" path="m5203,3699r-3,-5l5197,3698r-2,3l5201,3704r2,-5xe" fillcolor="black" stroked="f">
              <v:path arrowok="t"/>
            </v:shape>
            <v:shape id="_x0000_s15613" style="position:absolute;left:2242;top:1567;width:3186;height:2819" coordorigin="2242,1567" coordsize="3186,2819" path="m4504,3434r,-3l4503,3431r-1,4l4500,3440r,1l4504,3434xe" fillcolor="black" stroked="f">
              <v:path arrowok="t"/>
            </v:shape>
            <v:shape id="_x0000_s15612" style="position:absolute;left:2242;top:1567;width:3186;height:2819" coordorigin="2242,1567" coordsize="3186,2819" path="m4503,3439r1,-1l4505,3436r-1,-2l4500,3441r3,-2xe" fillcolor="black" stroked="f">
              <v:path arrowok="t"/>
            </v:shape>
            <v:shape id="_x0000_s15611" style="position:absolute;left:2242;top:1567;width:3186;height:2819" coordorigin="2242,1567" coordsize="3186,2819" path="m3473,3034r-2,-4l3468,3024r-1,2l3466,3038r,11l3467,3054r6,-20xe" fillcolor="black" stroked="f">
              <v:path arrowok="t"/>
            </v:shape>
            <v:shape id="_x0000_s15610" style="position:absolute;left:2242;top:1567;width:3186;height:2819" coordorigin="2242,1567" coordsize="3186,2819" path="m3469,3053r2,-1l3473,3034r-6,20l3469,3053xe" fillcolor="black" stroked="f">
              <v:path arrowok="t"/>
            </v:shape>
            <v:shape id="_x0000_s15609" style="position:absolute;left:2242;top:1567;width:3186;height:2819" coordorigin="2242,1567" coordsize="3186,2819" path="m4235,3337r1,-4l4234,3329r2,-5l4236,3321r-3,3l4228,3330r1,11l4235,3337xe" fillcolor="black" stroked="f">
              <v:path arrowok="t"/>
            </v:shape>
            <v:shape id="_x0000_s15608" style="position:absolute;left:2242;top:1567;width:3186;height:2819" coordorigin="2242,1567" coordsize="3186,2819" path="m4236,3336r,-2l4236,3333r-1,4l4236,3336xe" fillcolor="black" stroked="f">
              <v:path arrowok="t"/>
            </v:shape>
            <v:shape id="_x0000_s15607" style="position:absolute;left:2242;top:1567;width:3186;height:2819" coordorigin="2242,1567" coordsize="3186,2819" path="m4142,3303r3,-2l4144,3287r-6,-2l4139,3305r3,-2xe" fillcolor="black" stroked="f">
              <v:path arrowok="t"/>
            </v:shape>
            <v:shape id="_x0000_s15606" style="position:absolute;left:2242;top:1567;width:3186;height:2819" coordorigin="2242,1567" coordsize="3186,2819" path="m4087,3279r-2,-2l4082,3273r2,5l4086,3284r1,-5xe" fillcolor="black" stroked="f">
              <v:path arrowok="t"/>
            </v:shape>
            <v:shape id="_x0000_s15605" style="position:absolute;left:2242;top:1567;width:3186;height:2819" coordorigin="2242,1567" coordsize="3186,2819" path="m4088,3281r-1,-2l4086,3284r1,l4088,3281xe" fillcolor="black" stroked="f">
              <v:path arrowok="t"/>
            </v:shape>
            <v:shape id="_x0000_s15604" style="position:absolute;left:2242;top:1567;width:3186;height:2819" coordorigin="2242,1567" coordsize="3186,2819" path="m5110,3652r-5,5l5104,3658r-1,l5099,3658r3,3l5107,3662r3,-10xe" fillcolor="black" stroked="f">
              <v:path arrowok="t"/>
            </v:shape>
            <v:shape id="_x0000_s15603" style="position:absolute;left:2242;top:1567;width:3186;height:2819" coordorigin="2242,1567" coordsize="3186,2819" path="m5110,3652r-3,1l5105,3657r5,-5xe" fillcolor="black" stroked="f">
              <v:path arrowok="t"/>
            </v:shape>
            <v:shape id="_x0000_s15602" style="position:absolute;left:2242;top:1567;width:3186;height:2819" coordorigin="2242,1567" coordsize="3186,2819" path="m5116,3657r-3,-2l5110,3652r-3,10l5112,3662r4,-5xe" fillcolor="black" stroked="f">
              <v:path arrowok="t"/>
            </v:shape>
            <v:shape id="_x0000_s15601" style="position:absolute;left:2242;top:1567;width:3186;height:2819" coordorigin="2242,1567" coordsize="3186,2819" path="m4966,3596r-30,-16l4926,3576r,1l4936,3584r25,13l4966,3596xe" fillcolor="black" stroked="f">
              <v:path arrowok="t"/>
            </v:shape>
            <v:shape id="_x0000_s15600" style="position:absolute;left:2242;top:1567;width:3186;height:2819" coordorigin="2242,1567" coordsize="3186,2819" path="m4997,3612r-6,-3l4986,3606r-9,-5l4966,3596r-5,1l4983,3608r6,4l4991,3614r19,6l4997,3612xe" fillcolor="black" stroked="f">
              <v:path arrowok="t"/>
            </v:shape>
            <v:shape id="_x0000_s15599" style="position:absolute;left:2242;top:1567;width:3186;height:2819" coordorigin="2242,1567" coordsize="3186,2819" path="m5014,3622r-4,-2l4991,3614r21,11l5024,3631r-10,-9xe" fillcolor="black" stroked="f">
              <v:path arrowok="t"/>
            </v:shape>
            <v:shape id="_x0000_s15598" style="position:absolute;left:2242;top:1567;width:3186;height:2819" coordorigin="2242,1567" coordsize="3186,2819" path="m4647,3481r-4,-1l4640,3486r2,2l4644,3490r3,-9xe" fillcolor="black" stroked="f">
              <v:path arrowok="t"/>
            </v:shape>
            <v:shape id="_x0000_s15597" style="position:absolute;left:2242;top:1567;width:3186;height:2819" coordorigin="2242,1567" coordsize="3186,2819" path="m4621,3463r-3,l4615,3464r-4,11l4613,3477r1,2l4621,3463xe" fillcolor="black" stroked="f">
              <v:path arrowok="t"/>
            </v:shape>
            <v:shape id="_x0000_s15596" style="position:absolute;left:2242;top:1567;width:3186;height:2819" coordorigin="2242,1567" coordsize="3186,2819" path="m4306,3343r1,-1l4307,3340r-4,-1l4300,3349r,7l4306,3343xe" fillcolor="black" stroked="f">
              <v:path arrowok="t"/>
            </v:shape>
            <v:shape id="_x0000_s15595" style="position:absolute;left:2242;top:1567;width:3186;height:2819" coordorigin="2242,1567" coordsize="3186,2819" path="m4304,3360r2,-1l4307,3357r-1,-5l4306,3349r,-4l4306,3343r-6,13l4301,3361r,1l4304,3360xe" fillcolor="black" stroked="f">
              <v:path arrowok="t"/>
            </v:shape>
            <v:shape id="_x0000_s15594" style="position:absolute;left:2242;top:1567;width:3186;height:2819" coordorigin="2242,1567" coordsize="3186,2819" path="m4260,3333r1,-11l4257,3324r-2,12l4253,3343r2,4l4260,3333xe" fillcolor="black" stroked="f">
              <v:path arrowok="t"/>
            </v:shape>
            <v:shape id="_x0000_s15593" style="position:absolute;left:2242;top:1567;width:3186;height:2819" coordorigin="2242,1567" coordsize="3186,2819" path="m4258,3343r1,-1l4260,3337r,-4l4255,3347r3,-4xe" fillcolor="black" stroked="f">
              <v:path arrowok="t"/>
            </v:shape>
            <v:shape id="_x0000_s15592" style="position:absolute;left:2242;top:1567;width:3186;height:2819" coordorigin="2242,1567" coordsize="3186,2819" path="m4123,3278r-2,1l4119,3280r-2,13l4119,3294r4,-16xe" fillcolor="black" stroked="f">
              <v:path arrowok="t"/>
            </v:shape>
            <v:shape id="_x0000_s15591" style="position:absolute;left:2242;top:1567;width:3186;height:2819" coordorigin="2242,1567" coordsize="3186,2819" path="m4121,3293r2,-5l4123,3278r-4,16l4120,3294r1,-1xe" fillcolor="black" stroked="f">
              <v:path arrowok="t"/>
            </v:shape>
            <v:shape id="_x0000_s15590" style="position:absolute;left:2242;top:1567;width:3186;height:2819" coordorigin="2242,1567" coordsize="3186,2819" path="m3766,3160r3,-2l3769,3150r-2,-4l3766,3143r-1,1l3764,3150r-1,8l3764,3162r2,-2xe" fillcolor="black" stroked="f">
              <v:path arrowok="t"/>
            </v:shape>
            <v:shape id="_x0000_s15589" style="position:absolute;left:2242;top:1567;width:3186;height:2819" coordorigin="2242,1567" coordsize="3186,2819" path="m4577,3437r-7,12l4566,3454r-2,2l4563,3458r6,2l4577,3437xe" fillcolor="black" stroked="f">
              <v:path arrowok="t"/>
            </v:shape>
            <v:shape id="_x0000_s15588" style="position:absolute;left:2242;top:1567;width:3186;height:2819" coordorigin="2242,1567" coordsize="3186,2819" path="m4577,3437r-3,l4570,3438r,11l4577,3437xe" fillcolor="black" stroked="f">
              <v:path arrowok="t"/>
            </v:shape>
            <v:shape id="_x0000_s15587" style="position:absolute;left:2242;top:1567;width:3186;height:2819" coordorigin="2242,1567" coordsize="3186,2819" path="m4556,3447r-2,1l4553,3448r-2,2l4551,3451r,3l4556,3447xe" fillcolor="black" stroked="f">
              <v:path arrowok="t"/>
            </v:shape>
            <v:shape id="_x0000_s15586" style="position:absolute;left:2242;top:1567;width:3186;height:2819" coordorigin="2242,1567" coordsize="3186,2819" path="m4554,3453r2,-6l4556,3447r-5,7l4554,3453xe" fillcolor="black" stroked="f">
              <v:path arrowok="t"/>
            </v:shape>
            <v:shape id="_x0000_s15585" style="position:absolute;left:2242;top:1567;width:3186;height:2819" coordorigin="2242,1567" coordsize="3186,2819" path="m4281,3351r2,-2l4283,3337r-4,-2l4277,3353r4,-2xe" fillcolor="black" stroked="f">
              <v:path arrowok="t"/>
            </v:shape>
            <v:shape id="_x0000_s15584" style="position:absolute;left:2242;top:1567;width:3186;height:2819" coordorigin="2242,1567" coordsize="3186,2819" path="m4214,3314r,-1l4212,3311r-2,3l4209,3319r-1,8l4214,3314xe" fillcolor="black" stroked="f">
              <v:path arrowok="t"/>
            </v:shape>
            <v:shape id="_x0000_s15583" style="position:absolute;left:2242;top:1567;width:3186;height:2819" coordorigin="2242,1567" coordsize="3186,2819" path="m4213,3320r1,-3l4214,3314r-6,13l4212,3328r1,-8xe" fillcolor="black" stroked="f">
              <v:path arrowok="t"/>
            </v:shape>
            <v:shape id="_x0000_s15582" style="position:absolute;left:2242;top:1567;width:3186;height:2819" coordorigin="2242,1567" coordsize="3186,2819" path="m5008,3804r-15,-1l4976,3799r-9,-2l4964,3800r9,3l4991,3807r17,-3xe" fillcolor="black" stroked="f">
              <v:path arrowok="t"/>
            </v:shape>
            <v:shape id="_x0000_s15581" style="position:absolute;left:2242;top:1567;width:3186;height:2819" coordorigin="2242,1567" coordsize="3186,2819" path="m5032,3807r5,-4l5025,3804r-17,l4991,3807r20,1l5032,3807xe" fillcolor="black" stroked="f">
              <v:path arrowok="t"/>
            </v:shape>
            <v:shape id="_x0000_s15580" style="position:absolute;left:2242;top:1567;width:3186;height:2819" coordorigin="2242,1567" coordsize="3186,2819" path="m5053,3828r-12,-26l5037,3803r-5,4l5036,3807r5,9l5051,3837r2,-9xe" fillcolor="black" stroked="f">
              <v:path arrowok="t"/>
            </v:shape>
            <v:shape id="_x0000_s15579" style="position:absolute;left:2242;top:1567;width:3186;height:2819" coordorigin="2242,1567" coordsize="3186,2819" path="m5098,3650r-3,l5094,3653r2,2l5098,3656r,-6xe" fillcolor="black" stroked="f">
              <v:path arrowok="t"/>
            </v:shape>
            <v:shape id="_x0000_s15578" style="position:absolute;left:2242;top:1567;width:3186;height:2819" coordorigin="2242,1567" coordsize="3186,2819" path="m4429,3404r6,-22l4429,3394r-3,6l4426,3406r3,-2xe" fillcolor="black" stroked="f">
              <v:path arrowok="t"/>
            </v:shape>
            <v:shape id="_x0000_s15577" style="position:absolute;left:2242;top:1567;width:3186;height:2819" coordorigin="2242,1567" coordsize="3186,2819" path="m4429,3403r3,-5l4434,3393r5,-12l4435,3382r-6,22l4429,3403xe" fillcolor="black" stroked="f">
              <v:path arrowok="t"/>
            </v:shape>
            <v:shape id="_x0000_s15576" style="position:absolute;left:2242;top:1567;width:3186;height:2819" coordorigin="2242,1567" coordsize="3186,2819" path="m4407,3392r,-2l4406,3389r-1,2l4402,3394r2,3l4407,3392xe" fillcolor="black" stroked="f">
              <v:path arrowok="t"/>
            </v:shape>
            <v:shape id="_x0000_s15575" style="position:absolute;left:2242;top:1567;width:3186;height:2819" coordorigin="2242,1567" coordsize="3186,2819" path="m4406,3395r1,l4408,3393r-1,-1l4404,3397r2,-2xe" fillcolor="black" stroked="f">
              <v:path arrowok="t"/>
            </v:shape>
            <v:shape id="_x0000_s15574" style="position:absolute;left:2242;top:1567;width:3186;height:2819" coordorigin="2242,1567" coordsize="3186,2819" path="m4165,3295r-3,-1l4158,3300r,2l4159,3307r6,-12xe" fillcolor="black" stroked="f">
              <v:path arrowok="t"/>
            </v:shape>
            <v:shape id="_x0000_s15573" style="position:absolute;left:2242;top:1567;width:3186;height:2819" coordorigin="2242,1567" coordsize="3186,2819" path="m4162,3306r3,-8l4165,3295r-6,12l4162,3306xe" fillcolor="black" stroked="f">
              <v:path arrowok="t"/>
            </v:shape>
            <v:shape id="_x0000_s15572" style="position:absolute;left:2242;top:1567;width:3186;height:2819" coordorigin="2242,1567" coordsize="3186,2819" path="m5164,3672r-2,1l5162,3674r1,2l5164,3679r,-7xe" fillcolor="black" stroked="f">
              <v:path arrowok="t"/>
            </v:shape>
            <v:shape id="_x0000_s15571" style="position:absolute;left:2242;top:1567;width:3186;height:2819" coordorigin="2242,1567" coordsize="3186,2819" path="m5166,3677r2,-6l5164,3672r,7l5165,3679r1,-2xe" fillcolor="black" stroked="f">
              <v:path arrowok="t"/>
            </v:shape>
            <v:shape id="_x0000_s15570" style="position:absolute;left:2242;top:1567;width:3186;height:2819" coordorigin="2242,1567" coordsize="3186,2819" path="m4629,3471r1,-8l4630,3464r-2,3l4626,3470r-5,8l4625,3479r4,-8xe" fillcolor="black" stroked="f">
              <v:path arrowok="t"/>
            </v:shape>
            <v:shape id="_x0000_s15569" style="position:absolute;left:2242;top:1567;width:3186;height:2819" coordorigin="2242,1567" coordsize="3186,2819" path="m4633,3466r,-4l4630,3463r-1,8l4633,3466xe" fillcolor="black" stroked="f">
              <v:path arrowok="t"/>
            </v:shape>
            <v:shape id="_x0000_s15568" style="position:absolute;left:2242;top:1567;width:3186;height:2819" coordorigin="2242,1567" coordsize="3186,2819" path="m4609,3458r6,-10l4615,3444r-3,2l4604,3468r2,2l4609,3458xe" fillcolor="black" stroked="f">
              <v:path arrowok="t"/>
            </v:shape>
            <v:shape id="_x0000_s15567" style="position:absolute;left:2242;top:1567;width:3186;height:2819" coordorigin="2242,1567" coordsize="3186,2819" path="m4617,3444r,-2l4615,3444r,4l4617,3444xe" fillcolor="black" stroked="f">
              <v:path arrowok="t"/>
            </v:shape>
            <v:shape id="_x0000_s15566" style="position:absolute;left:2242;top:1567;width:3186;height:2819" coordorigin="2242,1567" coordsize="3186,2819" path="m4549,3435r-1,1l4547,3437r-2,2l4544,3442r-4,6l4549,3435xe" fillcolor="black" stroked="f">
              <v:path arrowok="t"/>
            </v:shape>
            <v:shape id="_x0000_s15565" style="position:absolute;left:2242;top:1567;width:3186;height:2819" coordorigin="2242,1567" coordsize="3186,2819" path="m4546,3448r4,-7l4552,3438r,-3l4552,3434r-3,1l4540,3448r6,xe" fillcolor="black" stroked="f">
              <v:path arrowok="t"/>
            </v:shape>
            <v:shape id="_x0000_s15564" style="position:absolute;left:2242;top:1567;width:3186;height:2819" coordorigin="2242,1567" coordsize="3186,2819" path="m4552,3434r-2,-2l4551,3428r-1,-1l4547,3430r,1l4548,3432r1,2l4549,3435r3,-1xe" fillcolor="black" stroked="f">
              <v:path arrowok="t"/>
            </v:shape>
            <v:shape id="_x0000_s15563" style="position:absolute;left:2242;top:1567;width:3186;height:2819" coordorigin="2242,1567" coordsize="3186,2819" path="m4556,3426r2,-5l4559,3415r-4,8l4550,3427r1,1l4554,3429r2,-3xe" fillcolor="black" stroked="f">
              <v:path arrowok="t"/>
            </v:shape>
            <v:shape id="_x0000_s15562" style="position:absolute;left:2242;top:1567;width:3186;height:2819" coordorigin="2242,1567" coordsize="3186,2819" path="m3496,3052r2,-13l3496,3040r-5,l3491,3058r5,-6xe" fillcolor="black" stroked="f">
              <v:path arrowok="t"/>
            </v:shape>
            <v:shape id="_x0000_s15561" style="position:absolute;left:2242;top:1567;width:3186;height:2819" coordorigin="2242,1567" coordsize="3186,2819" path="m5016,3597r-22,-12l4977,3576r-1,4l4976,3581r-1,l4979,3584r4,1l5002,3594r21,12l5027,3608r-11,-11xe" fillcolor="black" stroked="f">
              <v:path arrowok="t"/>
            </v:shape>
            <v:shape id="_x0000_s15560" style="position:absolute;left:2242;top:1567;width:3186;height:2819" coordorigin="2242,1567" coordsize="3186,2819" path="m4969,3572r-12,-6l4950,3563r-16,-8l4929,3554r3,3l4940,3562r13,7l4966,3576r5,1l4974,3578r-5,-6xe" fillcolor="black" stroked="f">
              <v:path arrowok="t"/>
            </v:shape>
            <v:shape id="_x0000_s15559" style="position:absolute;left:2242;top:1567;width:3186;height:2819" coordorigin="2242,1567" coordsize="3186,2819" path="m4977,3576r-1,l4969,3572r5,6l4976,3580r1,-4xe" fillcolor="black" stroked="f">
              <v:path arrowok="t"/>
            </v:shape>
            <v:shape id="_x0000_s15558" style="position:absolute;left:2242;top:1567;width:3186;height:2819" coordorigin="2242,1567" coordsize="3186,2819" path="m5032,3608r-3,-2l5016,3597r11,11l5028,3610r4,-2xe" fillcolor="black" stroked="f">
              <v:path arrowok="t"/>
            </v:shape>
            <v:shape id="_x0000_s15557" style="position:absolute;left:2242;top:1567;width:3186;height:2819" coordorigin="2242,1567" coordsize="3186,2819" path="m5021,3616r-23,-12l4988,3600r7,6l5007,3613r11,6l5021,3616xe" fillcolor="black" stroked="f">
              <v:path arrowok="t"/>
            </v:shape>
            <v:shape id="_x0000_s15556" style="position:absolute;left:2242;top:1567;width:3186;height:2819" coordorigin="2242,1567" coordsize="3186,2819" path="m5032,3627r,-2l5032,3622r-11,-6l5018,3619r10,5l5029,3626r2,1l5032,3627xe" fillcolor="black" stroked="f">
              <v:path arrowok="t"/>
            </v:shape>
            <v:shape id="_x0000_s15555" style="position:absolute;left:2242;top:1567;width:3186;height:2819" coordorigin="2242,1567" coordsize="3186,2819" path="m4765,3509r-3,1l4755,3524r3,1l4759,3525r6,-16xe" fillcolor="black" stroked="f">
              <v:path arrowok="t"/>
            </v:shape>
            <v:shape id="_x0000_s15554" style="position:absolute;left:2242;top:1567;width:3186;height:2819" coordorigin="2242,1567" coordsize="3186,2819" path="m4759,3525r2,-2l4767,3508r-2,1l4759,3525r,xe" fillcolor="black" stroked="f">
              <v:path arrowok="t"/>
            </v:shape>
            <v:shape id="_x0000_s15553" style="position:absolute;left:2242;top:1567;width:3186;height:2819" coordorigin="2242,1567" coordsize="3186,2819" path="m4111,3355r-1,l4110,3352r-1,-3l4110,3347r2,-8l4109,3335r-2,2l4106,3349r3,22l4111,3355xe" fillcolor="black" stroked="f">
              <v:path arrowok="t"/>
            </v:shape>
            <v:shape id="_x0000_s15552" style="position:absolute;left:2242;top:1567;width:3186;height:2819" coordorigin="2242,1567" coordsize="3186,2819" path="m4111,3314r-2,-4l4105,3305r4,30l4112,3339r-1,-25xe" fillcolor="black" stroked="f">
              <v:path arrowok="t"/>
            </v:shape>
            <v:shape id="_x0000_s15551" style="position:absolute;left:2242;top:1567;width:3186;height:2819" coordorigin="2242,1567" coordsize="3186,2819" path="m4124,3408r-1,-2l4121,3400r-2,-5l4114,3372r-3,-17l4109,3371r6,24l4117,3400r4,10l4124,3408xe" fillcolor="black" stroked="f">
              <v:path arrowok="t"/>
            </v:shape>
            <v:shape id="_x0000_s15550" style="position:absolute;left:2242;top:1567;width:3186;height:2819" coordorigin="2242,1567" coordsize="3186,2819" path="m4390,2602r-1,-1l4387,2600r-9,6l4377,2610r5,2l4390,2602xe" fillcolor="black" stroked="f">
              <v:path arrowok="t"/>
            </v:shape>
            <v:shape id="_x0000_s15549" style="position:absolute;left:2242;top:1567;width:3186;height:2819" coordorigin="2242,1567" coordsize="3186,2819" path="m4388,2587r-8,5l4381,2590r-15,9l4380,2592r-3,6l4380,2600r8,-13xe" fillcolor="black" stroked="f">
              <v:path arrowok="t"/>
            </v:shape>
            <v:shape id="_x0000_s15548" style="position:absolute;left:2242;top:1567;width:3186;height:2819" coordorigin="2242,1567" coordsize="3186,2819" path="m4385,2597r5,-2l4390,2588r-2,-1l4380,2600r5,-3xe" fillcolor="black" stroked="f">
              <v:path arrowok="t"/>
            </v:shape>
            <v:shape id="_x0000_s15547" style="position:absolute;left:2242;top:1567;width:3186;height:2819" coordorigin="2242,1567" coordsize="3186,2819" path="m4365,2609r1,l4368,2607r1,-2l4370,2604r3,1l4379,2594r1,-2l4366,2599r-6,4l4359,2612r6,-3xe" fillcolor="black" stroked="f">
              <v:path arrowok="t"/>
            </v:shape>
            <v:shape id="_x0000_s15546" style="position:absolute;left:2242;top:1567;width:3186;height:2819" coordorigin="2242,1567" coordsize="3186,2819" path="m4151,3293r5,-15l4149,3276r,14l4149,3296r,1l4151,3293xe" fillcolor="black" stroked="f">
              <v:path arrowok="t"/>
            </v:shape>
            <v:shape id="_x0000_s15545" style="position:absolute;left:2242;top:1567;width:3186;height:2819" coordorigin="2242,1567" coordsize="3186,2819" path="m4134,3272r-2,2l4129,3276r-2,13l4129,3289r5,-17xe" fillcolor="black" stroked="f">
              <v:path arrowok="t"/>
            </v:shape>
            <v:shape id="_x0000_s15544" style="position:absolute;left:2242;top:1567;width:3186;height:2819" coordorigin="2242,1567" coordsize="3186,2819" path="m4131,3287r2,-3l4135,3278r-1,-6l4129,3289r1,1l4131,3287xe" fillcolor="black" stroked="f">
              <v:path arrowok="t"/>
            </v:shape>
            <v:shape id="_x0000_s15543" style="position:absolute;left:2242;top:1567;width:3186;height:2819" coordorigin="2242,1567" coordsize="3186,2819" path="m4086,3249r-2,2l4087,3242r1,-3l4088,3223r-5,17l4084,3251r,l4086,3249xe" fillcolor="black" stroked="f">
              <v:path arrowok="t"/>
            </v:shape>
            <v:shape id="_x0000_s15542" style="position:absolute;left:2242;top:1567;width:3186;height:2819" coordorigin="2242,1567" coordsize="3186,2819" path="m4087,3273r-1,-24l4084,3251r,l4082,3253r4,3l4086,3276r1,-3xe" fillcolor="black" stroked="f">
              <v:path arrowok="t"/>
            </v:shape>
            <v:shape id="_x0000_s15541" style="position:absolute;left:2242;top:1567;width:3186;height:2819" coordorigin="2242,1567" coordsize="3186,2819" path="m4086,3256r-2,5l4082,3268r4,8l4086,3256xe" fillcolor="black" stroked="f">
              <v:path arrowok="t"/>
            </v:shape>
            <v:shape id="_x0000_s15540" style="position:absolute;left:2242;top:1567;width:3186;height:2819" coordorigin="2242,1567" coordsize="3186,2819" path="m4088,3223r,-3l4085,3228r-2,12l4088,3223xe" fillcolor="black" stroked="f">
              <v:path arrowok="t"/>
            </v:shape>
            <v:shape id="_x0000_s15539" style="position:absolute;left:2242;top:1567;width:3186;height:2819" coordorigin="2242,1567" coordsize="3186,2819" path="m4748,3509r-1,1l4745,3511r-1,1l4743,3514r,4l4748,3509xe" fillcolor="black" stroked="f">
              <v:path arrowok="t"/>
            </v:shape>
            <v:shape id="_x0000_s15538" style="position:absolute;left:2242;top:1567;width:3186;height:2819" coordorigin="2242,1567" coordsize="3186,2819" path="m4746,3517r3,-7l4748,3509r-5,9l4746,3517xe" fillcolor="black" stroked="f">
              <v:path arrowok="t"/>
            </v:shape>
            <v:shape id="_x0000_s15537" style="position:absolute;left:2242;top:1567;width:3186;height:2819" coordorigin="2242,1567" coordsize="3186,2819" path="m4331,3352r-2,2l4329,3355r-1,2l4329,3359r2,-7xe" fillcolor="black" stroked="f">
              <v:path arrowok="t"/>
            </v:shape>
            <v:shape id="_x0000_s15536" style="position:absolute;left:2242;top:1567;width:3186;height:2819" coordorigin="2242,1567" coordsize="3186,2819" path="m4331,3361r2,-4l4331,3352r-2,7l4330,3363r1,l4331,3361xe" fillcolor="black" stroked="f">
              <v:path arrowok="t"/>
            </v:shape>
            <v:shape id="_x0000_s15535" style="position:absolute;left:2242;top:1567;width:3186;height:2819" coordorigin="2242,1567" coordsize="3186,2819" path="m3917,3187r-4,-16l3913,3171r-2,1l3910,3197r3,5l3914,3206r3,-19xe" fillcolor="black" stroked="f">
              <v:path arrowok="t"/>
            </v:shape>
            <v:shape id="_x0000_s15534" style="position:absolute;left:2242;top:1567;width:3186;height:2819" coordorigin="2242,1567" coordsize="3186,2819" path="m3918,3208r-1,-21l3914,3206r3,3l3918,3208xe" fillcolor="black" stroked="f">
              <v:path arrowok="t"/>
            </v:shape>
            <v:shape id="_x0000_s15533" style="position:absolute;left:2242;top:1567;width:3186;height:2819" coordorigin="2242,1567" coordsize="3186,2819" path="m4562,3437r-3,2l4557,3441r,1l4557,3444r1,2l4562,3437xe" fillcolor="black" stroked="f">
              <v:path arrowok="t"/>
            </v:shape>
            <v:shape id="_x0000_s15532" style="position:absolute;left:2242;top:1567;width:3186;height:2819" coordorigin="2242,1567" coordsize="3186,2819" path="m4559,3445r1,-3l4562,3437r,l4558,3446r1,-1xe" fillcolor="black" stroked="f">
              <v:path arrowok="t"/>
            </v:shape>
            <v:shape id="_x0000_s15531" style="position:absolute;left:2242;top:1567;width:3186;height:2819" coordorigin="2242,1567" coordsize="3186,2819" path="m4224,3305r-1,1l4220,3308r-1,11l4221,3320r3,-15xe" fillcolor="black" stroked="f">
              <v:path arrowok="t"/>
            </v:shape>
            <v:shape id="_x0000_s15530" style="position:absolute;left:2242;top:1567;width:3186;height:2819" coordorigin="2242,1567" coordsize="3186,2819" path="m4224,3320r2,-4l4224,3305r-3,15l4223,3320r1,xe" fillcolor="black" stroked="f">
              <v:path arrowok="t"/>
            </v:shape>
            <v:shape id="_x0000_s15529" style="position:absolute;left:2242;top:1567;width:3186;height:2819" coordorigin="2242,1567" coordsize="3186,2819" path="m4201,3296r1,-5l4199,3290r-3,11l4197,3307r4,-11xe" fillcolor="black" stroked="f">
              <v:path arrowok="t"/>
            </v:shape>
            <v:shape id="_x0000_s15528" style="position:absolute;left:2242;top:1567;width:3186;height:2819" coordorigin="2242,1567" coordsize="3186,2819" path="m4201,3305r,-4l4201,3296r-4,11l4198,3314r3,-9xe" fillcolor="black" stroked="f">
              <v:path arrowok="t"/>
            </v:shape>
            <v:shape id="_x0000_s15527" style="position:absolute;left:2242;top:1567;width:3186;height:2819" coordorigin="2242,1567" coordsize="3186,2819" path="m4202,3295r1,-2l4202,3291r-1,5l4202,3295xe" fillcolor="black" stroked="f">
              <v:path arrowok="t"/>
            </v:shape>
            <v:shape id="_x0000_s15526" style="position:absolute;left:2242;top:1567;width:3186;height:2819" coordorigin="2242,1567" coordsize="3186,2819" path="m3853,3181r1,-5l3853,3168r,-3l3852,3167r-6,13l3852,3182r1,-1xe" fillcolor="black" stroked="f">
              <v:path arrowok="t"/>
            </v:shape>
            <v:shape id="_x0000_s15525" style="position:absolute;left:2242;top:1567;width:3186;height:2819" coordorigin="2242,1567" coordsize="3186,2819" path="m5133,3654r4,-1l5139,3651r,-2l5139,3644r-2,l5131,3650r-7,6l5125,3657r8,-3xe" fillcolor="black" stroked="f">
              <v:path arrowok="t"/>
            </v:shape>
            <v:shape id="_x0000_s15524" style="position:absolute;left:2242;top:1567;width:3186;height:2819" coordorigin="2242,1567" coordsize="3186,2819" path="m5118,3647r-3,l5114,3648r-1,l5111,3652r5,1l5118,3647xe" fillcolor="black" stroked="f">
              <v:path arrowok="t"/>
            </v:shape>
            <v:shape id="_x0000_s15523" style="position:absolute;left:2242;top:1567;width:3186;height:2819" coordorigin="2242,1567" coordsize="3186,2819" path="m5119,3651r5,-3l5128,3639r-6,-2l5118,3647r-2,6l5119,3651xe" fillcolor="black" stroked="f">
              <v:path arrowok="t"/>
            </v:shape>
            <v:shape id="_x0000_s15522" style="position:absolute;left:2242;top:1567;width:3186;height:2819" coordorigin="2242,1567" coordsize="3186,2819" path="m5113,3634r2,-2l5117,3632r5,l5126,3625r-3,-3l5120,3620r-16,17l5100,3645r13,-11xe" fillcolor="black" stroked="f">
              <v:path arrowok="t"/>
            </v:shape>
            <v:shape id="_x0000_s15521" style="position:absolute;left:2242;top:1567;width:3186;height:2819" coordorigin="2242,1567" coordsize="3186,2819" path="m5113,3645r,-5l5113,3639r,-3l5113,3635r,-1l5100,3645r-2,5l5113,3645xe" fillcolor="black" stroked="f">
              <v:path arrowok="t"/>
            </v:shape>
            <v:shape id="_x0000_s15520" style="position:absolute;left:2242;top:1567;width:3186;height:2819" coordorigin="2242,1567" coordsize="3186,2819" path="m4273,3320r-3,-2l4267,3332r1,2l4273,3320xe" fillcolor="black" stroked="f">
              <v:path arrowok="t"/>
            </v:shape>
            <v:shape id="_x0000_s15519" style="position:absolute;left:2242;top:1567;width:3186;height:2819" coordorigin="2242,1567" coordsize="3186,2819" path="m4271,3335r1,-1l4273,3320r-5,14l4269,3335r1,1l4271,3335xe" fillcolor="black" stroked="f">
              <v:path arrowok="t"/>
            </v:shape>
            <v:shape id="_x0000_s15518" style="position:absolute;left:2242;top:1567;width:3186;height:2819" coordorigin="2242,1567" coordsize="3186,2819" path="m4174,3296r1,-5l4172,3288r-1,5l4170,3299r4,3l4174,3296xe" fillcolor="black" stroked="f">
              <v:path arrowok="t"/>
            </v:shape>
            <v:shape id="_x0000_s15517" style="position:absolute;left:2242;top:1567;width:3186;height:2819" coordorigin="2242,1567" coordsize="3186,2819" path="m3947,3214r2,l3949,3190r-2,-5l3944,3201r-2,5l3945,3215r2,-1xe" fillcolor="black" stroked="f">
              <v:path arrowok="t"/>
            </v:shape>
            <v:shape id="_x0000_s15516" style="position:absolute;left:2242;top:1567;width:3186;height:2819" coordorigin="2242,1567" coordsize="3186,2819" path="m3947,3185r-1,-1l3949,3178r-4,4l3946,3186r-2,5l3944,3195r3,-10xe" fillcolor="black" stroked="f">
              <v:path arrowok="t"/>
            </v:shape>
            <v:shape id="_x0000_s15515" style="position:absolute;left:2242;top:1567;width:3186;height:2819" coordorigin="2242,1567" coordsize="3186,2819" path="m3946,3186r-1,-4l3944,3179r-1,2l3944,3191r2,-5xe" fillcolor="black" stroked="f">
              <v:path arrowok="t"/>
            </v:shape>
            <v:shape id="_x0000_s15514" style="position:absolute;left:2242;top:1567;width:3186;height:2819" coordorigin="2242,1567" coordsize="3186,2819" path="m3932,3187r2,-16l3930,3186r-1,2l3929,3189r1,l3931,3190r1,-3xe" fillcolor="black" stroked="f">
              <v:path arrowok="t"/>
            </v:shape>
            <v:shape id="_x0000_s15513" style="position:absolute;left:2242;top:1567;width:3186;height:2819" coordorigin="2242,1567" coordsize="3186,2819" path="m3934,3171r,-4l3933,3163r-5,-2l3930,3186r4,-15xe" fillcolor="black" stroked="f">
              <v:path arrowok="t"/>
            </v:shape>
            <v:shape id="_x0000_s15512" style="position:absolute;left:2242;top:1567;width:3186;height:2819" coordorigin="2242,1567" coordsize="3186,2819" path="m3966,3053r-4,-2l3960,3051r,8l3960,3062r6,-9xe" fillcolor="black" stroked="f">
              <v:path arrowok="t"/>
            </v:shape>
            <v:shape id="_x0000_s15511" style="position:absolute;left:2242;top:1567;width:3186;height:2819" coordorigin="2242,1567" coordsize="3186,2819" path="m3960,3083r2,-7l3965,3063r1,-10l3960,3062r-1,9l3957,3078r-4,21l3960,3083xe" fillcolor="black" stroked="f">
              <v:path arrowok="t"/>
            </v:shape>
            <v:shape id="_x0000_s15510" style="position:absolute;left:2242;top:1567;width:3186;height:2819" coordorigin="2242,1567" coordsize="3186,2819" path="m3957,3101r,-1l3958,3093r2,-10l3953,3099r-3,26l3957,3101xe" fillcolor="black" stroked="f">
              <v:path arrowok="t"/>
            </v:shape>
            <v:shape id="_x0000_s15509" style="position:absolute;left:2242;top:1567;width:3186;height:2819" coordorigin="2242,1567" coordsize="3186,2819" path="m3953,3140r2,-21l3957,3101r-7,24l3947,3146r-1,10l3953,3140xe" fillcolor="black" stroked="f">
              <v:path arrowok="t"/>
            </v:shape>
            <v:shape id="_x0000_s15508" style="position:absolute;left:2242;top:1567;width:3186;height:2819" coordorigin="2242,1567" coordsize="3186,2819" path="m3951,3161r-3,-1l3948,3159r4,-11l3953,3140r-7,16l3944,3166r1,16l3951,3161xe" fillcolor="black" stroked="f">
              <v:path arrowok="t"/>
            </v:shape>
            <v:shape id="_x0000_s15507" style="position:absolute;left:2242;top:1567;width:3186;height:2819" coordorigin="2242,1567" coordsize="3186,2819" path="m3949,3178r1,-5l3951,3161r-6,21l3949,3178xe" fillcolor="black" stroked="f">
              <v:path arrowok="t"/>
            </v:shape>
            <v:shape id="_x0000_s15506" style="position:absolute;left:2242;top:1567;width:3186;height:2819" coordorigin="2242,1567" coordsize="3186,2819" path="m3949,3157r1,-1l3952,3148r-4,11l3949,3157xe" fillcolor="black" stroked="f">
              <v:path arrowok="t"/>
            </v:shape>
            <v:shape id="_x0000_s15505" style="position:absolute;left:2242;top:1567;width:3186;height:2819" coordorigin="2242,1567" coordsize="3186,2819" path="m5065,3853r,10l5064,3863r4,8l5065,3853xe" fillcolor="black" stroked="f">
              <v:path arrowok="t"/>
            </v:shape>
            <v:shape id="_x0000_s15504" style="position:absolute;left:2242;top:1567;width:3186;height:2819" coordorigin="2242,1567" coordsize="3186,2819" path="m5158,3665r4,-1l5162,3659r-4,2l5151,3663r4,4l5158,3665xe" fillcolor="black" stroked="f">
              <v:path arrowok="t"/>
            </v:shape>
            <v:shape id="_x0000_s15503" style="position:absolute;left:2242;top:1567;width:3186;height:2819" coordorigin="2242,1567" coordsize="3186,2819" path="m5126,3683r4,-13l5127,3674r-3,2l5118,3683r1,3l5126,3683xe" fillcolor="black" stroked="f">
              <v:path arrowok="t"/>
            </v:shape>
            <v:shape id="_x0000_s15502" style="position:absolute;left:2242;top:1567;width:3186;height:2819" coordorigin="2242,1567" coordsize="3186,2819" path="m5127,3682r7,-19l5131,3668r-1,2l5126,3683r1,-1xe" fillcolor="black" stroked="f">
              <v:path arrowok="t"/>
            </v:shape>
            <v:shape id="_x0000_s15501" style="position:absolute;left:2242;top:1567;width:3186;height:2819" coordorigin="2242,1567" coordsize="3186,2819" path="m5128,3680r4,-10l5135,3674r4,-11l5134,3663r-7,19l5128,3680xe" fillcolor="black" stroked="f">
              <v:path arrowok="t"/>
            </v:shape>
            <v:shape id="_x0000_s15500" style="position:absolute;left:2242;top:1567;width:3186;height:2819" coordorigin="2242,1567" coordsize="3186,2819" path="m5027,3940r-7,l5024,3944r,-2l5027,3943r4,2l5027,3940xe" fillcolor="black" stroked="f">
              <v:path arrowok="t"/>
            </v:shape>
            <v:shape id="_x0000_s15499" style="position:absolute;left:2242;top:1567;width:3186;height:2819" coordorigin="2242,1567" coordsize="3186,2819" path="m5061,3948r-10,-2l5027,3940r4,5l5047,3950r24,6l5061,3948xe" fillcolor="black" stroked="f">
              <v:path arrowok="t"/>
            </v:shape>
            <v:shape id="_x0000_s15498" style="position:absolute;left:2242;top:1567;width:3186;height:2819" coordorigin="2242,1567" coordsize="3186,2819" path="m5089,3957r7,l5101,3951r-16,l5061,3948r10,8l5087,3957r2,xe" fillcolor="black" stroked="f">
              <v:path arrowok="t"/>
            </v:shape>
            <v:shape id="_x0000_s15497" style="position:absolute;left:2242;top:1567;width:3186;height:2819" coordorigin="2242,1567" coordsize="3186,2819" path="m5103,3957r22,-2l5128,3949r-1,l5119,3952r-14,-2l5101,3951r-5,6l5103,3957xe" fillcolor="black" stroked="f">
              <v:path arrowok="t"/>
            </v:shape>
            <v:shape id="_x0000_s15496" style="position:absolute;left:2242;top:1567;width:3186;height:2819" coordorigin="2242,1567" coordsize="3186,2819" path="m5127,3949r-1,l5124,3949r-1,1l5119,3952r8,-3xe" fillcolor="black" stroked="f">
              <v:path arrowok="t"/>
            </v:shape>
            <v:shape id="_x0000_s15495" style="position:absolute;left:2242;top:1567;width:3186;height:2819" coordorigin="2242,1567" coordsize="3186,2819" path="m5146,3945r-10,2l5132,3949r-4,l5125,3955r21,-10xe" fillcolor="black" stroked="f">
              <v:path arrowok="t"/>
            </v:shape>
            <v:shape id="_x0000_s15494" style="position:absolute;left:2242;top:1567;width:3186;height:2819" coordorigin="2242,1567" coordsize="3186,2819" path="m5116,3690r3,-4l5118,3683r-6,l5114,3692r2,-2xe" fillcolor="black" stroked="f">
              <v:path arrowok="t"/>
            </v:shape>
            <v:shape id="_x0000_s15493" style="position:absolute;left:2242;top:1567;width:3186;height:2819" coordorigin="2242,1567" coordsize="3186,2819" path="m5112,3683r1,6l5114,3692r,l5112,3683xe" fillcolor="black" stroked="f">
              <v:path arrowok="t"/>
            </v:shape>
            <v:shape id="_x0000_s15492" style="position:absolute;left:2242;top:1567;width:3186;height:2819" coordorigin="2242,1567" coordsize="3186,2819" path="m5065,3853r-12,-25l5051,3837r3,5l5054,3842r,l5062,3859r3,-6xe" fillcolor="black" stroked="f">
              <v:path arrowok="t"/>
            </v:shape>
            <v:shape id="_x0000_s15491" style="position:absolute;left:2242;top:1567;width:3186;height:2819" coordorigin="2242,1567" coordsize="3186,2819" path="m5147,3660r4,-2l5153,3653r-4,-2l5141,3656r,2l5140,3660r4,1l5147,3660xe" fillcolor="black" stroked="f">
              <v:path arrowok="t"/>
            </v:shape>
            <v:shape id="_x0000_s15490" style="position:absolute;left:2242;top:1567;width:3186;height:2819" coordorigin="2242,1567" coordsize="3186,2819" path="m5094,3641r1,-2l5098,3632r-1,-1l5096,3632r-3,3l5092,3642r2,-1xe" fillcolor="black" stroked="f">
              <v:path arrowok="t"/>
            </v:shape>
            <v:shape id="_x0000_s15489" style="position:absolute;left:2242;top:1567;width:3186;height:2819" coordorigin="2242,1567" coordsize="3186,2819" path="m5093,3635r-6,5l5087,3640r5,2l5093,3635xe" fillcolor="black" stroked="f">
              <v:path arrowok="t"/>
            </v:shape>
            <v:shape id="_x0000_s15488" style="position:absolute;left:2242;top:1567;width:3186;height:2819" coordorigin="2242,1567" coordsize="3186,2819" path="m5187,3367r-3,22l5185,3391r-1,3l5184,3396r1,l5187,3367xe" fillcolor="black" stroked="f">
              <v:path arrowok="t"/>
            </v:shape>
            <v:shape id="_x0000_s15487" style="position:absolute;left:2242;top:1567;width:3186;height:2819" coordorigin="2242,1567" coordsize="3186,2819" path="m4983,3792r-7,-1l4969,3789r-6,-1l4962,3789r-2,1l4982,3796r1,-4xe" fillcolor="black" stroked="f">
              <v:path arrowok="t"/>
            </v:shape>
            <v:shape id="_x0000_s15486" style="position:absolute;left:2242;top:1567;width:3186;height:2819" coordorigin="2242,1567" coordsize="3186,2819" path="m5006,3794r-6,-1l4989,3793r-6,-1l4982,3796r12,2l5006,3794xe" fillcolor="black" stroked="f">
              <v:path arrowok="t"/>
            </v:shape>
            <v:shape id="_x0000_s15485" style="position:absolute;left:2242;top:1567;width:3186;height:2819" coordorigin="2242,1567" coordsize="3186,2819" path="m5028,3798r,-6l5016,3791r-3,2l5012,3794r-6,l4994,3798r12,1l5028,3798xe" fillcolor="black" stroked="f">
              <v:path arrowok="t"/>
            </v:shape>
            <v:shape id="_x0000_s15484" style="position:absolute;left:2242;top:1567;width:3186;height:2819" coordorigin="2242,1567" coordsize="3186,2819" path="m5030,3796r1,-1l5033,3796r-2,-19l5023,3772r9,20l5028,3792r,6l5030,3796xe" fillcolor="black" stroked="f">
              <v:path arrowok="t"/>
            </v:shape>
            <v:shape id="_x0000_s15483" style="position:absolute;left:2242;top:1567;width:3186;height:2819" coordorigin="2242,1567" coordsize="3186,2819" path="m5187,3367r-3,10l5184,3382r-1,2l5182,3385r,2l5183,3388r4,-21xe" fillcolor="black" stroked="f">
              <v:path arrowok="t"/>
            </v:shape>
            <v:shape id="_x0000_s15482" style="position:absolute;left:2242;top:1567;width:3186;height:2819" coordorigin="2242,1567" coordsize="3186,2819" path="m5095,3617r-4,-2l5089,3618r-2,l5082,3620r,2l5087,3624r8,-7xe" fillcolor="black" stroked="f">
              <v:path arrowok="t"/>
            </v:shape>
            <v:shape id="_x0000_s15481" style="position:absolute;left:2242;top:1567;width:3186;height:2819" coordorigin="2242,1567" coordsize="3186,2819" path="m5096,3619r-1,-2l5087,3624r6,2l5096,3619xe" fillcolor="black" stroked="f">
              <v:path arrowok="t"/>
            </v:shape>
            <v:shape id="_x0000_s15480" style="position:absolute;left:2242;top:1567;width:3186;height:2819" coordorigin="2242,1567" coordsize="3186,2819" path="m5079,3611r-2,-1l5075,3615r2,1l5079,3617r,-6xe" fillcolor="black" stroked="f">
              <v:path arrowok="t"/>
            </v:shape>
            <v:shape id="_x0000_s15479" style="position:absolute;left:2242;top:1567;width:3186;height:2819" coordorigin="2242,1567" coordsize="3186,2819" path="m5063,3746r-8,-20l5051,3716r-8,24l5047,3737r-2,l5044,3735r1,-1l5052,3737r9,18l5064,3758r-1,-12xe" fillcolor="black" stroked="f">
              <v:path arrowok="t"/>
            </v:shape>
            <v:shape id="_x0000_s15478" style="position:absolute;left:2242;top:1567;width:3186;height:2819" coordorigin="2242,1567" coordsize="3186,2819" path="m5060,3760r-9,-18l5047,3737r-4,3l5047,3746r3,8l5058,3769r2,-9xe" fillcolor="black" stroked="f">
              <v:path arrowok="t"/>
            </v:shape>
            <v:shape id="_x0000_s15477" style="position:absolute;left:2242;top:1567;width:3186;height:2819" coordorigin="2242,1567" coordsize="3186,2819" path="m5093,3832r-6,-13l5078,3799r-5,-11l5060,3760r-2,9l5065,3782r10,20l5081,3814r9,17l5094,3839r-1,-7xe" fillcolor="black" stroked="f">
              <v:path arrowok="t"/>
            </v:shape>
            <v:shape id="_x0000_s15476" style="position:absolute;left:2242;top:1567;width:3186;height:2819" coordorigin="2242,1567" coordsize="3186,2819" path="m5063,3746r1,12l5066,3761r1,3l5063,3746xe" fillcolor="black" stroked="f">
              <v:path arrowok="t"/>
            </v:shape>
            <v:shape id="_x0000_s15475" style="position:absolute;left:2242;top:1567;width:3186;height:2819" coordorigin="2242,1567" coordsize="3186,2819" path="m5097,3631r1,1l5101,3632r5,-13l5100,3626r-4,6l5097,3631xe" fillcolor="black" stroked="f">
              <v:path arrowok="t"/>
            </v:shape>
            <v:shape id="_x0000_s15474" style="position:absolute;left:2242;top:1567;width:3186;height:2819" coordorigin="2242,1567" coordsize="3186,2819" path="m5106,3626r6,-6l5113,3618r-4,-2l5106,3619r-5,13l5106,3626xe" fillcolor="black" stroked="f">
              <v:path arrowok="t"/>
            </v:shape>
            <v:shape id="_x0000_s15473" style="position:absolute;left:2242;top:1567;width:3186;height:2819" coordorigin="2242,1567" coordsize="3186,2819" path="m4779,3514r-3,l4773,3522r2,1l4776,3524r3,-10xe" fillcolor="black" stroked="f">
              <v:path arrowok="t"/>
            </v:shape>
            <v:shape id="_x0000_s15472" style="position:absolute;left:2242;top:1567;width:3186;height:2819" coordorigin="2242,1567" coordsize="3186,2819" path="m4778,3522r1,-1l4782,3513r-3,1l4776,3524r2,-2xe" fillcolor="black" stroked="f">
              <v:path arrowok="t"/>
            </v:shape>
            <v:shape id="_x0000_s15471" style="position:absolute;left:2242;top:1567;width:3186;height:2819" coordorigin="2242,1567" coordsize="3186,2819" path="m4318,3343r-1,-2l4314,3348r2,2l4317,3353r1,-10xe" fillcolor="black" stroked="f">
              <v:path arrowok="t"/>
            </v:shape>
            <v:shape id="_x0000_s15470" style="position:absolute;left:2242;top:1567;width:3186;height:2819" coordorigin="2242,1567" coordsize="3186,2819" path="m4163,3281r-2,-8l4159,3275r-1,9l4158,3292r,2l4163,3281xe" fillcolor="black" stroked="f">
              <v:path arrowok="t"/>
            </v:shape>
            <v:shape id="_x0000_s15469" style="position:absolute;left:2242;top:1567;width:3186;height:2819" coordorigin="2242,1567" coordsize="3186,2819" path="m4162,3292r3,-1l4165,3286r-2,-5l4158,3294r4,-2xe" fillcolor="black" stroked="f">
              <v:path arrowok="t"/>
            </v:shape>
            <v:shape id="_x0000_s15468" style="position:absolute;left:2242;top:1567;width:3186;height:2819" coordorigin="2242,1567" coordsize="3186,2819" path="m3490,3023r-5,-4l3483,3031r-1,5l3483,3039r1,1l3490,3023xe" fillcolor="black" stroked="f">
              <v:path arrowok="t"/>
            </v:shape>
            <v:shape id="_x0000_s15467" style="position:absolute;left:2242;top:1567;width:3186;height:2819" coordorigin="2242,1567" coordsize="3186,2819" path="m3487,3041r1,-6l3490,3023r-6,17l3487,3041r,xe" fillcolor="black" stroked="f">
              <v:path arrowok="t"/>
            </v:shape>
            <v:shape id="_x0000_s15466" style="position:absolute;left:2242;top:1567;width:3186;height:2819" coordorigin="2242,1567" coordsize="3186,2819" path="m3462,3014r-3,-1l3458,3014r-2,5l3457,3030r5,-16xe" fillcolor="black" stroked="f">
              <v:path arrowok="t"/>
            </v:shape>
            <v:shape id="_x0000_s15465" style="position:absolute;left:2242;top:1567;width:3186;height:2819" coordorigin="2242,1567" coordsize="3186,2819" path="m3458,3030r2,-1l3462,3014r-5,16l3458,3030xe" fillcolor="black" stroked="f">
              <v:path arrowok="t"/>
            </v:shape>
            <v:shape id="_x0000_s15464" style="position:absolute;left:2242;top:1567;width:3186;height:2819" coordorigin="2242,1567" coordsize="3186,2819" path="m4921,3574r-3,-4l4909,3567r1,2l4910,3571r3,2l4916,3574r5,xe" fillcolor="black" stroked="f">
              <v:path arrowok="t"/>
            </v:shape>
            <v:shape id="_x0000_s15463" style="position:absolute;left:2242;top:1567;width:3186;height:2819" coordorigin="2242,1567" coordsize="3186,2819" path="m4922,3576r-1,-2l4916,3574r5,2l4922,3576xe" fillcolor="black" stroked="f">
              <v:path arrowok="t"/>
            </v:shape>
            <v:shape id="_x0000_s15462" style="position:absolute;left:2242;top:1567;width:3186;height:2819" coordorigin="2242,1567" coordsize="3186,2819" path="m4851,3525r-2,4l4845,3533r-5,13l4843,3536r-7,7l4837,3545r1,6l4839,3552r12,-27xe" fillcolor="black" stroked="f">
              <v:path arrowok="t"/>
            </v:shape>
            <v:shape id="_x0000_s15461" style="position:absolute;left:2242;top:1567;width:3186;height:2819" coordorigin="2242,1567" coordsize="3186,2819" path="m4849,3535r5,-7l4856,3517r-5,8l4839,3552r10,-17xe" fillcolor="black" stroked="f">
              <v:path arrowok="t"/>
            </v:shape>
            <v:shape id="_x0000_s15460" style="position:absolute;left:2242;top:1567;width:3186;height:2819" coordorigin="2242,1567" coordsize="3186,2819" path="m4861,3517r-5,l4854,3528r1,4l4861,3517xe" fillcolor="black" stroked="f">
              <v:path arrowok="t"/>
            </v:shape>
            <v:shape id="_x0000_s15459" style="position:absolute;left:2242;top:1567;width:3186;height:2819" coordorigin="2242,1567" coordsize="3186,2819" path="m4622,3460r1,-8l4623,3450r-2,4l4618,3458r1,4l4622,3460xe" fillcolor="black" stroked="f">
              <v:path arrowok="t"/>
            </v:shape>
            <v:shape id="_x0000_s15458" style="position:absolute;left:2242;top:1567;width:3186;height:2819" coordorigin="2242,1567" coordsize="3186,2819" path="m4591,3440r-2,2l4587,3445r,2l4586,3449r1,l4591,3440xe" fillcolor="black" stroked="f">
              <v:path arrowok="t"/>
            </v:shape>
            <v:shape id="_x0000_s15457" style="position:absolute;left:2242;top:1567;width:3186;height:2819" coordorigin="2242,1567" coordsize="3186,2819" path="m4589,3447r1,-2l4594,3437r-3,3l4587,3449r2,-2xe" fillcolor="black" stroked="f">
              <v:path arrowok="t"/>
            </v:shape>
            <v:shape id="_x0000_s15456" style="position:absolute;left:2242;top:1567;width:3186;height:2819" coordorigin="2242,1567" coordsize="3186,2819" path="m4592,3442r1,-2l4594,3437r-4,8l4592,3442xe" fillcolor="black" stroked="f">
              <v:path arrowok="t"/>
            </v:shape>
            <v:shape id="_x0000_s15455" style="position:absolute;left:2242;top:1567;width:3186;height:2819" coordorigin="2242,1567" coordsize="3186,2819" path="m4124,3267r-1,l4122,3265r-3,3l4119,3271r,4l4124,3267xe" fillcolor="black" stroked="f">
              <v:path arrowok="t"/>
            </v:shape>
            <v:shape id="_x0000_s15454" style="position:absolute;left:2242;top:1567;width:3186;height:2819" coordorigin="2242,1567" coordsize="3186,2819" path="m4124,3270r,-3l4119,3275r3,l4124,3270xe" fillcolor="black" stroked="f">
              <v:path arrowok="t"/>
            </v:shape>
            <v:shape id="_x0000_s15453" style="position:absolute;left:2242;top:1567;width:3186;height:2819" coordorigin="2242,1567" coordsize="3186,2819" path="m4074,3248r,-4l4075,3237r-2,-6l4072,3236r-2,4l4070,3254r4,-6xe" fillcolor="black" stroked="f">
              <v:path arrowok="t"/>
            </v:shape>
            <v:shape id="_x0000_s15452" style="position:absolute;left:2242;top:1567;width:3186;height:2819" coordorigin="2242,1567" coordsize="3186,2819" path="m4074,3255r,-2l4074,3248r-4,6l4072,3256r1,1l4074,3255xe" fillcolor="black" stroked="f">
              <v:path arrowok="t"/>
            </v:shape>
            <v:shape id="_x0000_s15451" style="position:absolute;left:2242;top:1567;width:3186;height:2819" coordorigin="2242,1567" coordsize="3186,2819" path="m4960,3584r-8,-3l4951,3581r-7,-5l4934,3573r8,7l4952,3583r,1l4961,3588r-1,-4xe" fillcolor="black" stroked="f">
              <v:path arrowok="t"/>
            </v:shape>
            <v:shape id="_x0000_s15450" style="position:absolute;left:2242;top:1567;width:3186;height:2819" coordorigin="2242,1567" coordsize="3186,2819" path="m4981,3592r-21,-8l4961,3588r3,1l4969,3592r3,2l4981,3592xe" fillcolor="black" stroked="f">
              <v:path arrowok="t"/>
            </v:shape>
            <v:shape id="_x0000_s15449" style="position:absolute;left:2242;top:1567;width:3186;height:2819" coordorigin="2242,1567" coordsize="3186,2819" path="m4953,3580r-9,-4l4951,3581r1,l4953,3580xe" fillcolor="black" stroked="f">
              <v:path arrowok="t"/>
            </v:shape>
            <v:shape id="_x0000_s15448" style="position:absolute;left:2242;top:1567;width:3186;height:2819" coordorigin="2242,1567" coordsize="3186,2819" path="m4236,3305r-2,-6l4232,3302r-3,3l4230,3313r5,2l4236,3305xe" fillcolor="black" stroked="f">
              <v:path arrowok="t"/>
            </v:shape>
            <v:shape id="_x0000_s15447" style="position:absolute;left:2242;top:1567;width:3186;height:2819" coordorigin="2242,1567" coordsize="3186,2819" path="m4237,3302r1,-3l4234,3299r2,6l4237,3302xe" fillcolor="black" stroked="f">
              <v:path arrowok="t"/>
            </v:shape>
            <v:shape id="_x0000_s15446" style="position:absolute;left:2242;top:1567;width:3186;height:2819" coordorigin="2242,1567" coordsize="3186,2819" path="m4215,3285r-2,-4l4210,3288r-1,9l4209,3305r6,-20xe" fillcolor="black" stroked="f">
              <v:path arrowok="t"/>
            </v:shape>
            <v:shape id="_x0000_s15445" style="position:absolute;left:2242;top:1567;width:3186;height:2819" coordorigin="2242,1567" coordsize="3186,2819" path="m4212,3306r5,-18l4215,3285r-6,20l4209,3307r3,-1xe" fillcolor="black" stroked="f">
              <v:path arrowok="t"/>
            </v:shape>
            <v:shape id="_x0000_s15444" style="position:absolute;left:2242;top:1567;width:3186;height:2819" coordorigin="2242,1567" coordsize="3186,2819" path="m4184,3288r-2,-2l4179,3283r-1,9l4180,3294r3,3l4184,3288xe" fillcolor="black" stroked="f">
              <v:path arrowok="t"/>
            </v:shape>
            <v:shape id="_x0000_s15443" style="position:absolute;left:2242;top:1567;width:3186;height:2819" coordorigin="2242,1567" coordsize="3186,2819" path="m4143,3279r2,-14l4143,3266r-6,3l4140,3281r3,-2xe" fillcolor="black" stroked="f">
              <v:path arrowok="t"/>
            </v:shape>
            <v:shape id="_x0000_s15442" style="position:absolute;left:2242;top:1567;width:3186;height:2819" coordorigin="2242,1567" coordsize="3186,2819" path="m4654,3464r-5,-2l4647,3467r3,1l4652,3469r2,-5xe" fillcolor="black" stroked="f">
              <v:path arrowok="t"/>
            </v:shape>
            <v:shape id="_x0000_s15441" style="position:absolute;left:2242;top:1567;width:3186;height:2819" coordorigin="2242,1567" coordsize="3186,2819" path="m3450,3014r3,-8l3453,3000r-3,2l3446,3005r-2,8l3446,3016r2,3l3450,3014xe" fillcolor="black" stroked="f">
              <v:path arrowok="t"/>
            </v:shape>
            <v:shape id="_x0000_s15440" style="position:absolute;left:2242;top:1567;width:3186;height:2819" coordorigin="2242,1567" coordsize="3186,2819" path="m3870,3162r,-7l3869,3148r-4,16l3863,3172r3,1l3870,3162xe" fillcolor="black" stroked="f">
              <v:path arrowok="t"/>
            </v:shape>
            <v:shape id="_x0000_s15439" style="position:absolute;left:2242;top:1567;width:3186;height:2819" coordorigin="2242,1567" coordsize="3186,2819" path="m3478,3010r-2,-3l3474,3003r-3,4l3470,3014r-1,6l3478,3010xe" fillcolor="black" stroked="f">
              <v:path arrowok="t"/>
            </v:shape>
            <v:shape id="_x0000_s15438" style="position:absolute;left:2242;top:1567;width:3186;height:2819" coordorigin="2242,1567" coordsize="3186,2819" path="m3474,3025r2,l3478,3010r-9,10l3472,3026r2,-1xe" fillcolor="black" stroked="f">
              <v:path arrowok="t"/>
            </v:shape>
            <v:shape id="_x0000_s15437" style="position:absolute;left:2242;top:1567;width:3186;height:2819" coordorigin="2242,1567" coordsize="3186,2819" path="m4755,3492r-1,l4753,3494r-3,8l4750,3503r5,-11xe" fillcolor="black" stroked="f">
              <v:path arrowok="t"/>
            </v:shape>
            <v:shape id="_x0000_s15436" style="position:absolute;left:2242;top:1567;width:3186;height:2819" coordorigin="2242,1567" coordsize="3186,2819" path="m4753,3502r2,-2l4757,3493r-2,-1l4750,3503r3,-1xe" fillcolor="black" stroked="f">
              <v:path arrowok="t"/>
            </v:shape>
            <v:shape id="_x0000_s15435" style="position:absolute;left:2242;top:1567;width:3186;height:2819" coordorigin="2242,1567" coordsize="3186,2819" path="m4355,2606r-9,5l4342,2615r1,1l4347,2614r2,3l4355,2606xe" fillcolor="black" stroked="f">
              <v:path arrowok="t"/>
            </v:shape>
            <v:shape id="_x0000_s15434" style="position:absolute;left:2242;top:1567;width:3186;height:2819" coordorigin="2242,1567" coordsize="3186,2819" path="m4098,3275r,-3l4096,3273r1,2l4098,3275xe" fillcolor="black" stroked="f">
              <v:path arrowok="t"/>
            </v:shape>
            <v:shape id="_x0000_s15433" style="position:absolute;left:2242;top:1567;width:3186;height:2819" coordorigin="2242,1567" coordsize="3186,2819" path="m4100,3261r1,-11l4100,3248r,-3l4097,3253r1,5l4098,3262r,-1l4097,3268r3,-7xe" fillcolor="black" stroked="f">
              <v:path arrowok="t"/>
            </v:shape>
            <v:shape id="_x0000_s15432" style="position:absolute;left:2242;top:1567;width:3186;height:2819" coordorigin="2242,1567" coordsize="3186,2819" path="m4100,3245r1,-2l4102,3240r-2,-8l4098,3232r-2,1l4096,3238r1,15l4100,3245xe" fillcolor="black" stroked="f">
              <v:path arrowok="t"/>
            </v:shape>
            <v:shape id="_x0000_s15431" style="position:absolute;left:2242;top:1567;width:3186;height:2819" coordorigin="2242,1567" coordsize="3186,2819" path="m4098,3258r-1,-5l4098,3261r,1l4098,3258xe" fillcolor="black" stroked="f">
              <v:path arrowok="t"/>
            </v:shape>
            <v:shape id="_x0000_s15430" style="position:absolute;left:2242;top:1567;width:3186;height:2819" coordorigin="2242,1567" coordsize="3186,2819" path="m3504,3013r-5,13l3498,3030r-1,3l3498,3034r6,-21xe" fillcolor="black" stroked="f">
              <v:path arrowok="t"/>
            </v:shape>
            <v:shape id="_x0000_s15429" style="position:absolute;left:2242;top:1567;width:3186;height:2819" coordorigin="2242,1567" coordsize="3186,2819" path="m3072,2856r-1,-2l3070,2854r-2,5l3065,2869r1,7l3072,2856xe" fillcolor="black" stroked="f">
              <v:path arrowok="t"/>
            </v:shape>
            <v:shape id="_x0000_s15428" style="position:absolute;left:2242;top:1567;width:3186;height:2819" coordorigin="2242,1567" coordsize="3186,2819" path="m3084,2834r,-1l3093,2817r9,-26l3100,2789r-27,69l3072,2859r,-3l3066,2876r18,-42xe" fillcolor="black" stroked="f">
              <v:path arrowok="t"/>
            </v:shape>
            <v:shape id="_x0000_s15427" style="position:absolute;left:2242;top:1567;width:3186;height:2819" coordorigin="2242,1567" coordsize="3186,2819" path="m3102,2784r1,5l3121,2747r-6,11l3108,2772r-6,7l3097,2792r-9,23l3086,2818r-13,36l3073,2858r29,-74xe" fillcolor="black" stroked="f">
              <v:path arrowok="t"/>
            </v:shape>
            <v:shape id="_x0000_s15426" style="position:absolute;left:2242;top:1567;width:3186;height:2819" coordorigin="2242,1567" coordsize="3186,2819" path="m3070,2872r7,-19l3084,2834r-18,42l3070,2872xe" fillcolor="black" stroked="f">
              <v:path arrowok="t"/>
            </v:shape>
            <v:shape id="_x0000_s15425" style="position:absolute;left:2242;top:1567;width:3186;height:2819" coordorigin="2242,1567" coordsize="3186,2819" path="m3086,2818r-4,5l3074,2845r-1,9l3086,2818xe" fillcolor="black" stroked="f">
              <v:path arrowok="t"/>
            </v:shape>
            <v:shape id="_x0000_s15424" style="position:absolute;left:2242;top:1567;width:3186;height:2819" coordorigin="2242,1567" coordsize="3186,2819" path="m3095,2797r-2,4l3091,2800r,3l3090,2807r5,-10xe" fillcolor="black" stroked="f">
              <v:path arrowok="t"/>
            </v:shape>
            <v:shape id="_x0000_s15423" style="position:absolute;left:2242;top:1567;width:3186;height:2819" coordorigin="2242,1567" coordsize="3186,2819" path="m3097,2792r-2,5l3090,2807r,3l3088,2815r9,-23xe" fillcolor="black" stroked="f">
              <v:path arrowok="t"/>
            </v:shape>
            <v:shape id="_x0000_s15422" style="position:absolute;left:2242;top:1567;width:3186;height:2819" coordorigin="2242,1567" coordsize="3186,2819" path="m3108,2784r10,-18l3122,2760r7,-11l3138,2734r5,-22l3131,2729r-10,18l3103,2789r5,-5xe" fillcolor="black" stroked="f">
              <v:path arrowok="t"/>
            </v:shape>
            <v:shape id="_x0000_s15421" style="position:absolute;left:2242;top:1567;width:3186;height:2819" coordorigin="2242,1567" coordsize="3186,2819" path="m3149,2717r9,-29l3153,2696r-10,16l3138,2734r11,-17xe" fillcolor="black" stroked="f">
              <v:path arrowok="t"/>
            </v:shape>
            <v:shape id="_x0000_s15420" style="position:absolute;left:2242;top:1567;width:3186;height:2819" coordorigin="2242,1567" coordsize="3186,2819" path="m3161,2698r15,-20l3183,2658r-12,13l3158,2688r-9,29l3161,2698xe" fillcolor="black" stroked="f">
              <v:path arrowok="t"/>
            </v:shape>
            <v:shape id="_x0000_s15419" style="position:absolute;left:2242;top:1567;width:3186;height:2819" coordorigin="2242,1567" coordsize="3186,2819" path="m3182,2671r10,-14l3195,2644r-12,14l3176,2678r6,-7xe" fillcolor="black" stroked="f">
              <v:path arrowok="t"/>
            </v:shape>
            <v:shape id="_x0000_s15418" style="position:absolute;left:2242;top:1567;width:3186;height:2819" coordorigin="2242,1567" coordsize="3186,2819" path="m3199,2647r13,-15l3213,2621r-5,7l3195,2644r-3,13l3199,2647xe" fillcolor="black" stroked="f">
              <v:path arrowok="t"/>
            </v:shape>
            <v:shape id="_x0000_s15417" style="position:absolute;left:2242;top:1567;width:3186;height:2819" coordorigin="2242,1567" coordsize="3186,2819" path="m3216,2628r9,-9l3232,2610r-4,-1l3213,2621r-1,11l3216,2628xe" fillcolor="black" stroked="f">
              <v:path arrowok="t"/>
            </v:shape>
            <v:shape id="_x0000_s15416" style="position:absolute;left:2242;top:1567;width:3186;height:2819" coordorigin="2242,1567" coordsize="3186,2819" path="m4945,3569r-7,-3l4937,3570r4,1l4944,3572r1,-3xe" fillcolor="black" stroked="f">
              <v:path arrowok="t"/>
            </v:shape>
            <v:shape id="_x0000_s15415" style="position:absolute;left:2242;top:1567;width:3186;height:2819" coordorigin="2242,1567" coordsize="3186,2819" path="m4914,3555r-4,-4l4908,3554r2,2l4912,3557r2,-2xe" fillcolor="black" stroked="f">
              <v:path arrowok="t"/>
            </v:shape>
            <v:shape id="_x0000_s15414" style="position:absolute;left:2242;top:1567;width:3186;height:2819" coordorigin="2242,1567" coordsize="3186,2819" path="m4932,3563r-6,-3l4914,3555r-2,2l4931,3566r1,-3xe" fillcolor="black" stroked="f">
              <v:path arrowok="t"/>
            </v:shape>
            <v:shape id="_x0000_s15413" style="position:absolute;left:2242;top:1567;width:3186;height:2819" coordorigin="2242,1567" coordsize="3186,2819" path="m4783,3510r-4,-6l4781,3509r,2l4782,3512r1,-2xe" fillcolor="black" stroked="f">
              <v:path arrowok="t"/>
            </v:shape>
            <v:shape id="_x0000_s15412" style="position:absolute;left:2242;top:1567;width:3186;height:2819" coordorigin="2242,1567" coordsize="3186,2819" path="m4305,3332r2,-6l4302,3325r-3,10l4305,3332xe" fillcolor="black" stroked="f">
              <v:path arrowok="t"/>
            </v:shape>
            <v:shape id="_x0000_s15411" style="position:absolute;left:2242;top:1567;width:3186;height:2819" coordorigin="2242,1567" coordsize="3186,2819" path="m4173,3281r-1,-12l4171,3270r-2,1l4169,3281r1,2l4171,3283r1,1l4173,3281xe" fillcolor="black" stroked="f">
              <v:path arrowok="t"/>
            </v:shape>
            <v:shape id="_x0000_s15410" style="position:absolute;left:2242;top:1567;width:3186;height:2819" coordorigin="2242,1567" coordsize="3186,2819" path="m4063,3221r,-2l4058,3217r-2,5l4059,3224r1,1l4061,3228r-3,6l4063,3221xe" fillcolor="black" stroked="f">
              <v:path arrowok="t"/>
            </v:shape>
            <v:shape id="_x0000_s15409" style="position:absolute;left:2242;top:1567;width:3186;height:2819" coordorigin="2242,1567" coordsize="3186,2819" path="m4064,3220r,l4063,3219r,2l4064,3220xe" fillcolor="black" stroked="f">
              <v:path arrowok="t"/>
            </v:shape>
            <v:shape id="_x0000_s15408" style="position:absolute;left:2242;top:1567;width:3186;height:2819" coordorigin="2242,1567" coordsize="3186,2819" path="m4063,3242r,-21l4058,3234r1,7l4062,3243r1,l4063,3242xe" fillcolor="black" stroked="f">
              <v:path arrowok="t"/>
            </v:shape>
            <v:shape id="_x0000_s15407" style="position:absolute;left:2242;top:1567;width:3186;height:2819" coordorigin="2242,1567" coordsize="3186,2819" path="m3899,3178r4,-10l3901,3149r-4,-2l3895,3158r1,17l3899,3178r,xe" fillcolor="black" stroked="f">
              <v:path arrowok="t"/>
            </v:shape>
            <v:shape id="_x0000_s15406" style="position:absolute;left:2242;top:1567;width:3186;height:2819" coordorigin="2242,1567" coordsize="3186,2819" path="m5103,3613r5,-16l5104,3600r-11,10l5092,3613r7,4l5103,3613xe" fillcolor="black" stroked="f">
              <v:path arrowok="t"/>
            </v:shape>
            <v:shape id="_x0000_s15405" style="position:absolute;left:2242;top:1567;width:3186;height:2819" coordorigin="2242,1567" coordsize="3186,2819" path="m5104,3611r3,-2l5109,3607r5,-4l5113,3595r-5,2l5103,3613r1,-2xe" fillcolor="black" stroked="f">
              <v:path arrowok="t"/>
            </v:shape>
            <v:shape id="_x0000_s15404" style="position:absolute;left:2242;top:1567;width:3186;height:2819" coordorigin="2242,1567" coordsize="3186,2819" path="m4248,3299r-4,3l4242,3303r,2l4243,3307r,2l4248,3299xe" fillcolor="black" stroked="f">
              <v:path arrowok="t"/>
            </v:shape>
            <v:shape id="_x0000_s15403" style="position:absolute;left:2242;top:1567;width:3186;height:2819" coordorigin="2242,1567" coordsize="3186,2819" path="m4246,3307r3,-4l4248,3299r-5,10l4244,3309r2,-2xe" fillcolor="black" stroked="f">
              <v:path arrowok="t"/>
            </v:shape>
            <v:shape id="_x0000_s15402" style="position:absolute;left:2242;top:1567;width:3186;height:2819" coordorigin="2242,1567" coordsize="3186,2819" path="m4193,3282r-2,-1l4188,3288r2,1l4193,3289r,-7xe" fillcolor="black" stroked="f">
              <v:path arrowok="t"/>
            </v:shape>
            <v:shape id="_x0000_s15401" style="position:absolute;left:2242;top:1567;width:3186;height:2819" coordorigin="2242,1567" coordsize="3186,2819" path="m4138,3256r-3,1l4132,3258r-3,8l4132,3267r6,-11xe" fillcolor="black" stroked="f">
              <v:path arrowok="t"/>
            </v:shape>
            <v:shape id="_x0000_s15400" style="position:absolute;left:2242;top:1567;width:3186;height:2819" coordorigin="2242,1567" coordsize="3186,2819" path="m4134,3266r1,-1l4138,3262r,-6l4132,3267r2,-1xe" fillcolor="black" stroked="f">
              <v:path arrowok="t"/>
            </v:shape>
            <v:shape id="_x0000_s15399" style="position:absolute;left:2242;top:1567;width:3186;height:2819" coordorigin="2242,1567" coordsize="3186,2819" path="m5103,3674r2,-9l5100,3663r,1l5102,3670r1,4xe" fillcolor="black" stroked="f">
              <v:path arrowok="t"/>
            </v:shape>
            <v:shape id="_x0000_s15398" style="position:absolute;left:2242;top:1567;width:3186;height:2819" coordorigin="2242,1567" coordsize="3186,2819" path="m5105,3670r1,-3l5105,3665r-2,9l5105,3670xe" fillcolor="black" stroked="f">
              <v:path arrowok="t"/>
            </v:shape>
            <v:shape id="_x0000_s15397" style="position:absolute;left:2242;top:1567;width:3186;height:2819" coordorigin="2242,1567" coordsize="3186,2819" path="m5147,3638r-4,l5140,3642r3,1l5146,3644r1,-6xe" fillcolor="black" stroked="f">
              <v:path arrowok="t"/>
            </v:shape>
            <v:shape id="_x0000_s15396" style="position:absolute;left:2242;top:1567;width:3186;height:2819" coordorigin="2242,1567" coordsize="3186,2819" path="m5134,3638r2,l5140,3630r-5,-2l5128,3633r,2l5129,3638r1,l5134,3638xe" fillcolor="black" stroked="f">
              <v:path arrowok="t"/>
            </v:shape>
            <v:shape id="_x0000_s15395" style="position:absolute;left:2242;top:1567;width:3186;height:2819" coordorigin="2242,1567" coordsize="3186,2819" path="m4896,3546r-13,-5l4886,3545r3,1l4891,3547r4,2l4896,3546xe" fillcolor="black" stroked="f">
              <v:path arrowok="t"/>
            </v:shape>
            <v:shape id="_x0000_s15394" style="position:absolute;left:2242;top:1567;width:3186;height:2819" coordorigin="2242,1567" coordsize="3186,2819" path="m4909,3552r-13,-6l4895,3549r3,2l4906,3555r3,-3xe" fillcolor="black" stroked="f">
              <v:path arrowok="t"/>
            </v:shape>
            <v:shape id="_x0000_s15393" style="position:absolute;left:2242;top:1567;width:3186;height:2819" coordorigin="2242,1567" coordsize="3186,2819" path="m4225,3294r-1,-8l4221,3296r1,2l4223,3299r2,-5xe" fillcolor="black" stroked="f">
              <v:path arrowok="t"/>
            </v:shape>
            <v:shape id="_x0000_s15392" style="position:absolute;left:2242;top:1567;width:3186;height:2819" coordorigin="2242,1567" coordsize="3186,2819" path="m4154,3268r-2,-6l4150,3263r-3,2l4152,3273r2,-5xe" fillcolor="black" stroked="f">
              <v:path arrowok="t"/>
            </v:shape>
            <v:shape id="_x0000_s15391" style="position:absolute;left:2242;top:1567;width:3186;height:2819" coordorigin="2242,1567" coordsize="3186,2819" path="m4053,3212r,-2l4052,3205r-3,1l4050,3212r,3l4050,3220r-1,3l4049,3228r4,-16xe" fillcolor="black" stroked="f">
              <v:path arrowok="t"/>
            </v:shape>
            <v:shape id="_x0000_s15390" style="position:absolute;left:2242;top:1567;width:3186;height:2819" coordorigin="2242,1567" coordsize="3186,2819" path="m4053,3231r,-19l4049,3228r3,8l4053,3231xe" fillcolor="black" stroked="f">
              <v:path arrowok="t"/>
            </v:shape>
            <v:shape id="_x0000_s15389" style="position:absolute;left:2242;top:1567;width:3186;height:2819" coordorigin="2242,1567" coordsize="3186,2819" path="m3887,3038r-4,-11l3883,3027r-5,13l3887,3038xe" fillcolor="black" stroked="f">
              <v:path arrowok="t"/>
            </v:shape>
            <v:shape id="_x0000_s15388" style="position:absolute;left:2242;top:1567;width:3186;height:2819" coordorigin="2242,1567" coordsize="3186,2819" path="m3831,3171r-1,-3l3828,3166r-5,12l3825,3181r2,2l3831,3171xe" fillcolor="black" stroked="f">
              <v:path arrowok="t"/>
            </v:shape>
            <v:shape id="_x0000_s15387" style="position:absolute;left:2242;top:1567;width:3186;height:2819" coordorigin="2242,1567" coordsize="3186,2819" path="m3858,3148r-2,l3854,3148r-1,5l3854,3156r2,3l3858,3148xe" fillcolor="black" stroked="f">
              <v:path arrowok="t"/>
            </v:shape>
            <v:shape id="_x0000_s15386" style="position:absolute;left:2242;top:1567;width:3186;height:2819" coordorigin="2242,1567" coordsize="3186,2819" path="m3753,3113r-2,-1l3749,3118r2,l3754,3119r-1,-6xe" fillcolor="black" stroked="f">
              <v:path arrowok="t"/>
            </v:shape>
            <v:shape id="_x0000_s15385" style="position:absolute;left:2242;top:1567;width:3186;height:2819" coordorigin="2242,1567" coordsize="3186,2819" path="m4608,3425r4,-12l4611,3414r-6,13l4601,3437r2,3l4608,3425xe" fillcolor="black" stroked="f">
              <v:path arrowok="t"/>
            </v:shape>
            <v:shape id="_x0000_s15384" style="position:absolute;left:2242;top:1567;width:3186;height:2819" coordorigin="2242,1567" coordsize="3186,2819" path="m4204,3279r-2,l4199,3279r-1,3l4200,3284r2,2l4204,3279xe" fillcolor="black" stroked="f">
              <v:path arrowok="t"/>
            </v:shape>
            <v:shape id="_x0000_s15383" style="position:absolute;left:2242;top:1567;width:3186;height:2819" coordorigin="2242,1567" coordsize="3186,2819" path="m4183,3277r,-4l4184,3264r-2,-1l4180,3269r-2,5l4178,3276r4,2l4183,3277xe" fillcolor="black" stroked="f">
              <v:path arrowok="t"/>
            </v:shape>
            <v:shape id="_x0000_s15382" style="position:absolute;left:2242;top:1567;width:3186;height:2819" coordorigin="2242,1567" coordsize="3186,2819" path="m3493,3010r3,-9l3496,2996r-4,1l3489,2997r-1,3l3488,3010r-1,10l3493,3010xe" fillcolor="black" stroked="f">
              <v:path arrowok="t"/>
            </v:shape>
            <v:shape id="_x0000_s15381" style="position:absolute;left:2242;top:1567;width:3186;height:2819" coordorigin="2242,1567" coordsize="3186,2819" path="m4643,3444r8,-8l4641,3434r-1,9l4639,3447r4,-3xe" fillcolor="black" stroked="f">
              <v:path arrowok="t"/>
            </v:shape>
            <v:shape id="_x0000_s15380" style="position:absolute;left:2242;top:1567;width:3186;height:2819" coordorigin="2242,1567" coordsize="3186,2819" path="m4147,3254r-4,-1l4140,3252r,8l4144,3261r3,-7xe" fillcolor="black" stroked="f">
              <v:path arrowok="t"/>
            </v:shape>
            <v:shape id="_x0000_s15379" style="position:absolute;left:2242;top:1567;width:3186;height:2819" coordorigin="2242,1567" coordsize="3186,2819" path="m5108,3588r2,-5l5108,3582r7,-4l5115,3576r-7,-2l5107,3582r,1l5103,3590r5,-2xe" fillcolor="black" stroked="f">
              <v:path arrowok="t"/>
            </v:shape>
            <v:shape id="_x0000_s15378" style="position:absolute;left:2242;top:1567;width:3186;height:2819" coordorigin="2242,1567" coordsize="3186,2819" path="m5088,3597r-3,4l5082,3604r-1,1l5079,3606r,1l5082,3608r6,-11xe" fillcolor="black" stroked="f">
              <v:path arrowok="t"/>
            </v:shape>
            <v:shape id="_x0000_s15377" style="position:absolute;left:2242;top:1567;width:3186;height:2819" coordorigin="2242,1567" coordsize="3186,2819" path="m5095,3594r9,-13l5095,3588r-7,9l5082,3608r6,2l5095,3594xe" fillcolor="black" stroked="f">
              <v:path arrowok="t"/>
            </v:shape>
            <v:shape id="_x0000_s15376" style="position:absolute;left:2242;top:1567;width:3186;height:2819" coordorigin="2242,1567" coordsize="3186,2819" path="m5103,3590r4,-7l5107,3582r-3,-1l5095,3594r8,-4xe" fillcolor="black" stroked="f">
              <v:path arrowok="t"/>
            </v:shape>
            <v:shape id="_x0000_s15375" style="position:absolute;left:2242;top:1567;width:3186;height:2819" coordorigin="2242,1567" coordsize="3186,2819" path="m5118,3576r,l5115,3576r,2l5118,3576xe" fillcolor="black" stroked="f">
              <v:path arrowok="t"/>
            </v:shape>
            <v:shape id="_x0000_s15374" style="position:absolute;left:2242;top:1567;width:3186;height:2819" coordorigin="2242,1567" coordsize="3186,2819" path="m5073,3604r5,-5l5085,3591r1,-1l5081,3588r-9,9l5071,3602r-2,4l5073,3604xe" fillcolor="black" stroked="f">
              <v:path arrowok="t"/>
            </v:shape>
            <v:shape id="_x0000_s15373" style="position:absolute;left:2242;top:1567;width:3186;height:2819" coordorigin="2242,1567" coordsize="3186,2819" path="m4135,3241r-2,1l4131,3243r,8l4133,3251r2,-10xe" fillcolor="black" stroked="f">
              <v:path arrowok="t"/>
            </v:shape>
            <v:shape id="_x0000_s15372" style="position:absolute;left:2242;top:1567;width:3186;height:2819" coordorigin="2242,1567" coordsize="3186,2819" path="m4135,3251r1,l4138,3249r-3,-8l4133,3251r1,1l4135,3251xe" fillcolor="black" stroked="f">
              <v:path arrowok="t"/>
            </v:shape>
            <v:shape id="_x0000_s15371" style="position:absolute;left:2242;top:1567;width:3186;height:2819" coordorigin="2242,1567" coordsize="3186,2819" path="m3917,3138r-3,-4l3914,3134r,2l3914,3137r-1,7l3917,3138xe" fillcolor="black" stroked="f">
              <v:path arrowok="t"/>
            </v:shape>
            <v:shape id="_x0000_s15370" style="position:absolute;left:2242;top:1567;width:3186;height:2819" coordorigin="2242,1567" coordsize="3186,2819" path="m3918,3170r1,-29l3917,3138r-4,6l3913,3150r-1,9l3916,3175r2,-5xe" fillcolor="black" stroked="f">
              <v:path arrowok="t"/>
            </v:shape>
            <v:shape id="_x0000_s15369" style="position:absolute;left:2242;top:1567;width:3186;height:2819" coordorigin="2242,1567" coordsize="3186,2819" path="m4193,3261r-2,5l4190,3268r,3l4191,3271r2,-10xe" fillcolor="black" stroked="f">
              <v:path arrowok="t"/>
            </v:shape>
            <v:shape id="_x0000_s15368" style="position:absolute;left:2242;top:1567;width:3186;height:2819" coordorigin="2242,1567" coordsize="3186,2819" path="m4193,3271r,-1l4194,3265r-1,-4l4191,3271r1,l4193,3271xe" fillcolor="black" stroked="f">
              <v:path arrowok="t"/>
            </v:shape>
            <v:shape id="_x0000_s15367" style="position:absolute;left:2242;top:1567;width:3186;height:2819" coordorigin="2242,1567" coordsize="3186,2819" path="m3486,2975r4,-17l3489,2952r-3,10l3483,2970r1,6l3486,2975xe" fillcolor="black" stroked="f">
              <v:path arrowok="t"/>
            </v:shape>
            <v:shape id="_x0000_s15366" style="position:absolute;left:2242;top:1567;width:3186;height:2819" coordorigin="2242,1567" coordsize="3186,2819" path="m5132,3619r1,-1l5134,3617r,-1l5133,3615r-4,1l5128,3618r-1,2l5130,3621r2,-2xe" fillcolor="black" stroked="f">
              <v:path arrowok="t"/>
            </v:shape>
            <v:shape id="_x0000_s15365" style="position:absolute;left:2242;top:1567;width:3186;height:2819" coordorigin="2242,1567" coordsize="3186,2819" path="m5116,3615r4,-3l5117,3609r-2,1l5113,3612r,1l5115,3615r1,xe" fillcolor="black" stroked="f">
              <v:path arrowok="t"/>
            </v:shape>
            <v:shape id="_x0000_s15364" style="position:absolute;left:2242;top:1567;width:3186;height:2819" coordorigin="2242,1567" coordsize="3186,2819" path="m5125,3609r-2,-3l5117,3609r3,3l5125,3609xe" fillcolor="black" stroked="f">
              <v:path arrowok="t"/>
            </v:shape>
            <v:shape id="_x0000_s15363" style="position:absolute;left:2242;top:1567;width:3186;height:2819" coordorigin="2242,1567" coordsize="3186,2819" path="m3759,3093r-3,1l3754,3095r-2,10l3756,3106r3,-13xe" fillcolor="black" stroked="f">
              <v:path arrowok="t"/>
            </v:shape>
            <v:shape id="_x0000_s15362" style="position:absolute;left:2242;top:1567;width:3186;height:2819" coordorigin="2242,1567" coordsize="3186,2819" path="m5065,3592r3,-9l5064,3582r-2,2l5064,3591r2,6l5065,3592xe" fillcolor="black" stroked="f">
              <v:path arrowok="t"/>
            </v:shape>
            <v:shape id="_x0000_s15361" style="position:absolute;left:2242;top:1567;width:3186;height:2819" coordorigin="2242,1567" coordsize="3186,2819" path="m5069,3587r2,-2l5070,3584r-2,-1l5065,3592r4,-5xe" fillcolor="black" stroked="f">
              <v:path arrowok="t"/>
            </v:shape>
            <v:shape id="_x0000_s15360" style="position:absolute;left:2242;top:1567;width:3186;height:2819" coordorigin="2242,1567" coordsize="3186,2819" path="m4116,3223r-1,-3l4111,3213r2,4l4111,3228r2,6l4116,3223xe" fillcolor="black" stroked="f">
              <v:path arrowok="t"/>
            </v:shape>
            <v:shape id="_x0000_s15359" style="position:absolute;left:2242;top:1567;width:3186;height:2819" coordorigin="2242,1567" coordsize="3186,2819" path="m4185,3336r,-3l4185,3331r,-6l4182,3325r-2,11l4181,3341r4,-5xe" fillcolor="black" stroked="f">
              <v:path arrowok="t"/>
            </v:shape>
            <v:shape id="_x0000_s15358" style="position:absolute;left:2242;top:1567;width:3186;height:2819" coordorigin="2242,1567" coordsize="3186,2819" path="m4185,3338r,-2l4181,3341r4,2l4185,3338xe" fillcolor="black" stroked="f">
              <v:path arrowok="t"/>
            </v:shape>
            <v:shape id="_x0000_s15357" style="position:absolute;left:2242;top:1567;width:3186;height:2819" coordorigin="2242,1567" coordsize="3186,2819" path="m4184,3312r,-5l4182,3304r-3,-5l4179,3301r,13l4182,3316r2,-4xe" fillcolor="black" stroked="f">
              <v:path arrowok="t"/>
            </v:shape>
            <v:shape id="_x0000_s15356" style="position:absolute;left:2242;top:1567;width:3186;height:2819" coordorigin="2242,1567" coordsize="3186,2819" path="m4184,3322r2,-5l4182,3316r,9l4184,3322xe" fillcolor="black" stroked="f">
              <v:path arrowok="t"/>
            </v:shape>
            <v:shape id="_x0000_s15355" style="position:absolute;left:2242;top:1567;width:3186;height:2819" coordorigin="2242,1567" coordsize="3186,2819" path="m4203,3259r-1,-2l4198,3266r2,1l4203,3268r,-9xe" fillcolor="black" stroked="f">
              <v:path arrowok="t"/>
            </v:shape>
            <v:shape id="_x0000_s15354" style="position:absolute;left:2242;top:1567;width:3186;height:2819" coordorigin="2242,1567" coordsize="3186,2819" path="m4147,3237r-2,-1l4142,3235r-2,7l4142,3244r,1l4147,3237xe" fillcolor="black" stroked="f">
              <v:path arrowok="t"/>
            </v:shape>
            <v:shape id="_x0000_s15353" style="position:absolute;left:2242;top:1567;width:3186;height:2819" coordorigin="2242,1567" coordsize="3186,2819" path="m4145,3244r2,-2l4147,3237r-5,8l4144,3245r1,-1xe" fillcolor="black" stroked="f">
              <v:path arrowok="t"/>
            </v:shape>
            <v:shape id="_x0000_s15352" style="position:absolute;left:2242;top:1567;width:3186;height:2819" coordorigin="2242,1567" coordsize="3186,2819" path="m4103,3217r2,-8l4101,3209r,4l4101,3218r-3,2l4100,3226r3,-9xe" fillcolor="black" stroked="f">
              <v:path arrowok="t"/>
            </v:shape>
            <v:shape id="_x0000_s15351" style="position:absolute;left:2242;top:1567;width:3186;height:2819" coordorigin="2242,1567" coordsize="3186,2819" path="m4064,3200r2,-11l4062,3190r,6l4062,3203r-3,9l4062,3214r2,-14xe" fillcolor="black" stroked="f">
              <v:path arrowok="t"/>
            </v:shape>
            <v:shape id="_x0000_s15350" style="position:absolute;left:2242;top:1567;width:3186;height:2819" coordorigin="2242,1567" coordsize="3186,2819" path="m4063,3213r1,-13l4062,3214r3,3l4063,3213xe" fillcolor="black" stroked="f">
              <v:path arrowok="t"/>
            </v:shape>
            <v:shape id="_x0000_s15349" style="position:absolute;left:2242;top:1567;width:3186;height:2819" coordorigin="2242,1567" coordsize="3186,2819" path="m4655,3415r-4,7l4648,3427r-1,1l4647,3430r,l4655,3415xe" fillcolor="black" stroked="f">
              <v:path arrowok="t"/>
            </v:shape>
            <v:shape id="_x0000_s15348" style="position:absolute;left:2242;top:1567;width:3186;height:2819" coordorigin="2242,1567" coordsize="3186,2819" path="m4658,3418r-1,-1l4655,3415r-8,15l4649,3431r9,-13xe" fillcolor="black" stroked="f">
              <v:path arrowok="t"/>
            </v:shape>
            <v:shape id="_x0000_s15347" style="position:absolute;left:2242;top:1567;width:3186;height:2819" coordorigin="2242,1567" coordsize="3186,2819" path="m4638,3423r3,-7l4640,3418r-2,3l4637,3423r,5l4638,3423xe" fillcolor="black" stroked="f">
              <v:path arrowok="t"/>
            </v:shape>
            <v:shape id="_x0000_s15346" style="position:absolute;left:2242;top:1567;width:3186;height:2819" coordorigin="2242,1567" coordsize="3186,2819" path="m4642,3418r2,-3l4644,3414r-3,2l4638,3423r4,-5xe" fillcolor="black" stroked="f">
              <v:path arrowok="t"/>
            </v:shape>
            <v:shape id="_x0000_s15345" style="position:absolute;left:2242;top:1567;width:3186;height:2819" coordorigin="2242,1567" coordsize="3186,2819" path="m4681,3432r-3,l4676,3439r2,l4680,3440r1,-8xe" fillcolor="black" stroked="f">
              <v:path arrowok="t"/>
            </v:shape>
            <v:shape id="_x0000_s15344" style="position:absolute;left:2242;top:1567;width:3186;height:2819" coordorigin="2242,1567" coordsize="3186,2819" path="m4623,3416r1,-3l4634,3396r1,-8l4623,3411r-1,7l4623,3416xe" fillcolor="black" stroked="f">
              <v:path arrowok="t"/>
            </v:shape>
            <v:shape id="_x0000_s15343" style="position:absolute;left:2242;top:1567;width:3186;height:2819" coordorigin="2242,1567" coordsize="3186,2819" path="m4645,3380r3,-8l4646,3373r-11,15l4634,3396r11,-16xe" fillcolor="black" stroked="f">
              <v:path arrowok="t"/>
            </v:shape>
            <v:shape id="_x0000_s15342" style="position:absolute;left:2242;top:1567;width:3186;height:2819" coordorigin="2242,1567" coordsize="3186,2819" path="m3906,3130r1,-7l3902,3130r-7,7l3900,3144r3,4l3906,3130xe" fillcolor="black" stroked="f">
              <v:path arrowok="t"/>
            </v:shape>
            <v:shape id="_x0000_s15341" style="position:absolute;left:2242;top:1567;width:3186;height:2819" coordorigin="2242,1567" coordsize="3186,2819" path="m3904,3113r5,-18l3904,3113r-2,1l3901,3115r,2l3901,3120r3,-7xe" fillcolor="black" stroked="f">
              <v:path arrowok="t"/>
            </v:shape>
            <v:shape id="_x0000_s15340" style="position:absolute;left:2242;top:1567;width:3186;height:2819" coordorigin="2242,1567" coordsize="3186,2819" path="m3907,3123r-3,-10l3901,3120r1,10l3907,3123xe" fillcolor="black" stroked="f">
              <v:path arrowok="t"/>
            </v:shape>
            <v:shape id="_x0000_s15339" style="position:absolute;left:2242;top:1567;width:3186;height:2819" coordorigin="2242,1567" coordsize="3186,2819" path="m3866,3207r1,1l3868,3201r-2,6l3861,3217r2,-1l3864,3216r,1l3866,3207xe" fillcolor="black" stroked="f">
              <v:path arrowok="t"/>
            </v:shape>
            <v:shape id="_x0000_s15338" style="position:absolute;left:2242;top:1567;width:3186;height:2819" coordorigin="2242,1567" coordsize="3186,2819" path="m3866,3207r-3,1l3861,3209r,8l3866,3207xe" fillcolor="black" stroked="f">
              <v:path arrowok="t"/>
            </v:shape>
            <v:shape id="_x0000_s15337" style="position:absolute;left:2242;top:1567;width:3186;height:2819" coordorigin="2242,1567" coordsize="3186,2819" path="m3867,3237r2,-5l3866,3207r1,31l3867,3238r,-1xe" fillcolor="black" stroked="f">
              <v:path arrowok="t"/>
            </v:shape>
            <v:shape id="_x0000_s15336" style="position:absolute;left:2242;top:1567;width:3186;height:2819" coordorigin="2242,1567" coordsize="3186,2819" path="m3887,3147r-1,-2l3885,3145r-1,1l3883,3150r1,7l3887,3147xe" fillcolor="black" stroked="f">
              <v:path arrowok="t"/>
            </v:shape>
            <v:shape id="_x0000_s15335" style="position:absolute;left:2242;top:1567;width:3186;height:2819" coordorigin="2242,1567" coordsize="3186,2819" path="m3867,3179r-4,-1l3862,3186r1,10l3867,3179xe" fillcolor="black" stroked="f">
              <v:path arrowok="t"/>
            </v:shape>
            <v:shape id="_x0000_s15334" style="position:absolute;left:2242;top:1567;width:3186;height:2819" coordorigin="2242,1567" coordsize="3186,2819" path="m3868,3201r,-8l3867,3179r-4,17l3864,3205r2,2l3868,3201xe" fillcolor="black" stroked="f">
              <v:path arrowok="t"/>
            </v:shape>
            <v:shape id="_x0000_s15333" style="position:absolute;left:2242;top:1567;width:3186;height:2819" coordorigin="2242,1567" coordsize="3186,2819" path="m3909,3095r-2,-2l3905,3090r-2,12l3904,3109r,4l3909,3095xe" fillcolor="black" stroked="f">
              <v:path arrowok="t"/>
            </v:shape>
            <v:shape id="_x0000_s15332" style="position:absolute;left:2242;top:1567;width:3186;height:2819" coordorigin="2242,1567" coordsize="3186,2819" path="m3910,3108r-1,-13l3904,3113r3,2l3910,3108xe" fillcolor="black" stroked="f">
              <v:path arrowok="t"/>
            </v:shape>
            <v:shape id="_x0000_s15331" style="position:absolute;left:2242;top:1567;width:3186;height:2819" coordorigin="2242,1567" coordsize="3186,2819" path="m4644,3394r-1,-1l4633,3412r-2,3l4630,3416r-1,1l4632,3418r12,-24xe" fillcolor="black" stroked="f">
              <v:path arrowok="t"/>
            </v:shape>
            <v:shape id="_x0000_s15330" style="position:absolute;left:2242;top:1567;width:3186;height:2819" coordorigin="2242,1567" coordsize="3186,2819" path="m5120,3596r5,-7l5114,3591r,2l5114,3597r3,1l5120,3596xe" fillcolor="black" stroked="f">
              <v:path arrowok="t"/>
            </v:shape>
            <v:shape id="_x0000_s15329" style="position:absolute;left:2242;top:1567;width:3186;height:2819" coordorigin="2242,1567" coordsize="3186,2819" path="m5093,3580r1,-6l5095,3574r1,l5103,3565r-11,5l5095,3574r-1,l5091,3582r2,-2xe" fillcolor="black" stroked="f">
              <v:path arrowok="t"/>
            </v:shape>
            <v:shape id="_x0000_s15328" style="position:absolute;left:2242;top:1567;width:3186;height:2819" coordorigin="2242,1567" coordsize="3186,2819" path="m5075,3572r-2,-2l5070,3572r-3,7l5070,3581r5,-9xe" fillcolor="black" stroked="f">
              <v:path arrowok="t"/>
            </v:shape>
            <v:shape id="_x0000_s15327" style="position:absolute;left:2242;top:1567;width:3186;height:2819" coordorigin="2242,1567" coordsize="3186,2819" path="m5074,3580r4,-1l5082,3568r-4,4l5077,3573r-2,-1l5070,3581r4,-1xe" fillcolor="black" stroked="f">
              <v:path arrowok="t"/>
            </v:shape>
            <v:shape id="_x0000_s15326" style="position:absolute;left:2242;top:1567;width:3186;height:2819" coordorigin="2242,1567" coordsize="3186,2819" path="m5169,3315r-4,-12l5161,3289r-3,12l5158,3303r2,5l5162,3312r6,12l5163,3318r7,14l5169,3315xe" fillcolor="black" stroked="f">
              <v:path arrowok="t"/>
            </v:shape>
            <v:shape id="_x0000_s15325" style="position:absolute;left:2242;top:1567;width:3186;height:2819" coordorigin="2242,1567" coordsize="3186,2819" path="m5082,3568r6,-1l5093,3566r3,-8l5088,3555r-9,9l5078,3569r,3l5082,3568xe" fillcolor="black" stroked="f">
              <v:path arrowok="t"/>
            </v:shape>
            <v:shape id="_x0000_s15324" style="position:absolute;left:2242;top:1567;width:3186;height:2819" coordorigin="2242,1567" coordsize="3186,2819" path="m4965,3848r-4,2l4960,3853r,1l4959,3854r1,4l4965,3848xe" fillcolor="black" stroked="f">
              <v:path arrowok="t"/>
            </v:shape>
            <v:shape id="_x0000_s15323" style="position:absolute;left:2242;top:1567;width:3186;height:2819" coordorigin="2242,1567" coordsize="3186,2819" path="m5014,3838r-7,-1l4986,3832r-23,-8l4954,3819r-3,-1l4951,3819r3,6l4970,3832r24,7l5014,3838xe" fillcolor="black" stroked="f">
              <v:path arrowok="t"/>
            </v:shape>
            <v:shape id="_x0000_s15322" style="position:absolute;left:2242;top:1567;width:3186;height:2819" coordorigin="2242,1567" coordsize="3186,2819" path="m5048,3844r-14,-3l5018,3840r-4,-2l4994,3839r24,5l5039,3846r9,-2xe" fillcolor="black" stroked="f">
              <v:path arrowok="t"/>
            </v:shape>
            <v:shape id="_x0000_s15321" style="position:absolute;left:2242;top:1567;width:3186;height:2819" coordorigin="2242,1567" coordsize="3186,2819" path="m4956,3832r1,-1l4956,3830r-2,-1l4947,3818r-1,-7l4948,3809r-8,-5l4941,3816r6,13l4953,3835r3,-3xe" fillcolor="black" stroked="f">
              <v:path arrowok="t"/>
            </v:shape>
            <v:shape id="_x0000_s15320" style="position:absolute;left:2242;top:1567;width:3186;height:2819" coordorigin="2242,1567" coordsize="3186,2819" path="m4961,3850r-8,-15l4947,3829r6,12l4958,3852r1,l4961,3850xe" fillcolor="black" stroked="f">
              <v:path arrowok="t"/>
            </v:shape>
            <v:shape id="_x0000_s15319" style="position:absolute;left:2242;top:1567;width:3186;height:2819" coordorigin="2242,1567" coordsize="3186,2819" path="m4972,3865r-6,-5l4963,3863r4,6l4969,3873r3,-8xe" fillcolor="black" stroked="f">
              <v:path arrowok="t"/>
            </v:shape>
            <v:shape id="_x0000_s15318" style="position:absolute;left:2242;top:1567;width:3186;height:2819" coordorigin="2242,1567" coordsize="3186,2819" path="m4998,3914r-4,-7l4990,3899r-13,-11l4989,3907r14,11l4998,3914xe" fillcolor="black" stroked="f">
              <v:path arrowok="t"/>
            </v:shape>
            <v:shape id="_x0000_s15317" style="position:absolute;left:2242;top:1567;width:3186;height:2819" coordorigin="2242,1567" coordsize="3186,2819" path="m5020,3920r-7,-2l5007,3916r-1,1l5003,3918r2,2l5011,3921r9,-1xe" fillcolor="black" stroked="f">
              <v:path arrowok="t"/>
            </v:shape>
            <v:shape id="_x0000_s15316" style="position:absolute;left:2242;top:1567;width:3186;height:2819" coordorigin="2242,1567" coordsize="3186,2819" path="m5069,3927r-15,l5031,3923r-11,-3l5011,3921r11,3l5044,3929r25,-2xe" fillcolor="black" stroked="f">
              <v:path arrowok="t"/>
            </v:shape>
            <v:shape id="_x0000_s15315" style="position:absolute;left:2242;top:1567;width:3186;height:2819" coordorigin="2242,1567" coordsize="3186,2819" path="m5090,3928r-7,l5076,3927r-6,l5069,3927r-25,2l5069,3932r25,1l5090,3928xe" fillcolor="black" stroked="f">
              <v:path arrowok="t"/>
            </v:shape>
            <v:shape id="_x0000_s15314" style="position:absolute;left:2242;top:1567;width:3186;height:2819" coordorigin="2242,1567" coordsize="3186,2819" path="m5113,3932r2,-8l5108,3926r-7,2l5090,3928r4,5l5113,3932xe" fillcolor="black" stroked="f">
              <v:path arrowok="t"/>
            </v:shape>
            <v:shape id="_x0000_s15313" style="position:absolute;left:2242;top:1567;width:3186;height:2819" coordorigin="2242,1567" coordsize="3186,2819" path="m5121,3928r,l5123,3928r1,-4l5122,3923r-7,1l5113,3932r8,-4xe" fillcolor="black" stroked="f">
              <v:path arrowok="t"/>
            </v:shape>
            <v:shape id="_x0000_s15312" style="position:absolute;left:2242;top:1567;width:3186;height:2819" coordorigin="2242,1567" coordsize="3186,2819" path="m5129,3928r,-2l5124,3924r-1,4l5127,3929r2,-1xe" fillcolor="black" stroked="f">
              <v:path arrowok="t"/>
            </v:shape>
            <v:shape id="_x0000_s15311" style="position:absolute;left:2242;top:1567;width:3186;height:2819" coordorigin="2242,1567" coordsize="3186,2819" path="m5062,3565r-2,l5057,3573r2,2l5061,3578r1,-13xe" fillcolor="black" stroked="f">
              <v:path arrowok="t"/>
            </v:shape>
            <v:shape id="_x0000_s15310" style="position:absolute;left:2242;top:1567;width:3186;height:2819" coordorigin="2242,1567" coordsize="3186,2819" path="m3936,3149r,-13l3930,3134r1,27l3936,3149xe" fillcolor="black" stroked="f">
              <v:path arrowok="t"/>
            </v:shape>
            <v:shape id="_x0000_s15309" style="position:absolute;left:2242;top:1567;width:3186;height:2819" coordorigin="2242,1567" coordsize="3186,2819" path="m4670,3426r4,-6l4671,3413r-2,10l4668,3429r2,-3xe" fillcolor="black" stroked="f">
              <v:path arrowok="t"/>
            </v:shape>
            <v:shape id="_x0000_s15308" style="position:absolute;left:2242;top:1567;width:3186;height:2819" coordorigin="2242,1567" coordsize="3186,2819" path="m4677,3418r5,-3l4671,3413r3,7l4677,3418xe" fillcolor="black" stroked="f">
              <v:path arrowok="t"/>
            </v:shape>
            <v:shape id="_x0000_s15307" style="position:absolute;left:2242;top:1567;width:3186;height:2819" coordorigin="2242,1567" coordsize="3186,2819" path="m3502,2974r,-2l3498,2970r-4,10l3494,2985r,7l3502,2974xe" fillcolor="black" stroked="f">
              <v:path arrowok="t"/>
            </v:shape>
            <v:shape id="_x0000_s15306" style="position:absolute;left:2242;top:1567;width:3186;height:2819" coordorigin="2242,1567" coordsize="3186,2819" path="m3498,2990r2,-7l3502,2974r-8,18l3498,2990xe" fillcolor="black" stroked="f">
              <v:path arrowok="t"/>
            </v:shape>
            <v:shape id="_x0000_s15305" style="position:absolute;left:2242;top:1567;width:3186;height:2819" coordorigin="2242,1567" coordsize="3186,2819" path="m2889,2754r-2,1l2885,2756r-1,3l2887,2760r2,-6xe" fillcolor="black" stroked="f">
              <v:path arrowok="t"/>
            </v:shape>
            <v:shape id="_x0000_s15304" style="position:absolute;left:2242;top:1567;width:3186;height:2819" coordorigin="2242,1567" coordsize="3186,2819" path="m2888,2759r1,l2891,2757r-2,-3l2887,2760r1,-1xe" fillcolor="black" stroked="f">
              <v:path arrowok="t"/>
            </v:shape>
            <v:shape id="_x0000_s15303" style="position:absolute;left:2242;top:1567;width:3186;height:2819" coordorigin="2242,1567" coordsize="3186,2819" path="m4638,3371r-2,l4638,3370r-2,-3l4634,3372r-1,5l4638,3371xe" fillcolor="black" stroked="f">
              <v:path arrowok="t"/>
            </v:shape>
            <v:shape id="_x0000_s15302" style="position:absolute;left:2242;top:1567;width:3186;height:2819" coordorigin="2242,1567" coordsize="3186,2819" path="m4641,3366r1,-2l4647,3359r4,-3l4659,3348r1,-1l4670,3339r-10,8l4659,3347r-7,5l4647,3355r-11,12l4638,3370r3,-4xe" fillcolor="black" stroked="f">
              <v:path arrowok="t"/>
            </v:shape>
            <v:shape id="_x0000_s15301" style="position:absolute;left:2242;top:1567;width:3186;height:2819" coordorigin="2242,1567" coordsize="3186,2819" path="m4659,3350r1,-3l4659,3348r-8,8l4659,3350xe" fillcolor="black" stroked="f">
              <v:path arrowok="t"/>
            </v:shape>
            <v:shape id="_x0000_s15300" style="position:absolute;left:2242;top:1567;width:3186;height:2819" coordorigin="2242,1567" coordsize="3186,2819" path="m4619,3398r9,-16l4633,3377r1,-5l4630,3371r-11,22l4614,3403r,3l4619,3398xe" fillcolor="black" stroked="f">
              <v:path arrowok="t"/>
            </v:shape>
            <v:shape id="_x0000_s15299" style="position:absolute;left:2242;top:1567;width:3186;height:2819" coordorigin="2242,1567" coordsize="3186,2819" path="m4618,3403r1,-1l4619,3400r,-2l4614,3406r4,-3xe" fillcolor="black" stroked="f">
              <v:path arrowok="t"/>
            </v:shape>
            <v:shape id="_x0000_s15298" style="position:absolute;left:2242;top:1567;width:3186;height:2819" coordorigin="2242,1567" coordsize="3186,2819" path="m4576,3373r-3,5l4572,3380r-1,3l4571,3385r-1,4l4576,3373xe" fillcolor="black" stroked="f">
              <v:path arrowok="t"/>
            </v:shape>
            <v:shape id="_x0000_s15297" style="position:absolute;left:2242;top:1567;width:3186;height:2819" coordorigin="2242,1567" coordsize="3186,2819" path="m4629,3439r-2,-1l4627,3440r-3,4l4623,3445r,1l4624,3447r5,-8xe" fillcolor="black" stroked="f">
              <v:path arrowok="t"/>
            </v:shape>
            <v:shape id="_x0000_s15296" style="position:absolute;left:2242;top:1567;width:3186;height:2819" coordorigin="2242,1567" coordsize="3186,2819" path="m4631,3439r-2,l4624,3447r2,1l4631,3439xe" fillcolor="black" stroked="f">
              <v:path arrowok="t"/>
            </v:shape>
            <v:shape id="_x0000_s15295" style="position:absolute;left:2242;top:1567;width:3186;height:2819" coordorigin="2242,1567" coordsize="3186,2819" path="m4646,3413r3,-6l4651,3404r4,-5l4660,3386r-1,3l4658,3389r-2,1l4645,3407r-3,9l4646,3413xe" fillcolor="black" stroked="f">
              <v:path arrowok="t"/>
            </v:shape>
            <v:shape id="_x0000_s15294" style="position:absolute;left:2242;top:1567;width:3186;height:2819" coordorigin="2242,1567" coordsize="3186,2819" path="m4664,3383r10,-13l4670,3373r-4,3l4662,3381r-2,5l4657,3397r7,-14xe" fillcolor="black" stroked="f">
              <v:path arrowok="t"/>
            </v:shape>
            <v:shape id="_x0000_s15293" style="position:absolute;left:2242;top:1567;width:3186;height:2819" coordorigin="2242,1567" coordsize="3186,2819" path="m4678,3372r5,-4l4686,3364r-1,-2l4679,3364r-2,3l4674,3370r-10,13l4678,3372xe" fillcolor="black" stroked="f">
              <v:path arrowok="t"/>
            </v:shape>
            <v:shape id="_x0000_s15292" style="position:absolute;left:2242;top:1567;width:3186;height:2819" coordorigin="2242,1567" coordsize="3186,2819" path="m4091,3199r,-2l4090,3187r-3,11l4087,3199r1,7l4091,3199xe" fillcolor="black" stroked="f">
              <v:path arrowok="t"/>
            </v:shape>
            <v:shape id="_x0000_s15291" style="position:absolute;left:2242;top:1567;width:3186;height:2819" coordorigin="2242,1567" coordsize="3186,2819" path="m4597,3392r1,l4601,3384r-2,3l4596,3389r-2,5l4597,3392xe" fillcolor="black" stroked="f">
              <v:path arrowok="t"/>
            </v:shape>
            <v:shape id="_x0000_s15290" style="position:absolute;left:2242;top:1567;width:3186;height:2819" coordorigin="2242,1567" coordsize="3186,2819" path="m4600,3390r,-2l4602,3385r-4,7l4600,3390xe" fillcolor="black" stroked="f">
              <v:path arrowok="t"/>
            </v:shape>
            <v:shape id="_x0000_s15289" style="position:absolute;left:2242;top:1567;width:3186;height:2819" coordorigin="2242,1567" coordsize="3186,2819" path="m4692,3424r-5,-5l4687,3422r,4l4691,3427r1,-3xe" fillcolor="black" stroked="f">
              <v:path arrowok="t"/>
            </v:shape>
            <v:shape id="_x0000_s15288" style="position:absolute;left:2242;top:1567;width:3186;height:2819" coordorigin="2242,1567" coordsize="3186,2819" path="m4693,3422r1,-2l4696,3419r2,-1l4698,3417r,-1l4697,3414r-10,5l4692,3424r1,-2xe" fillcolor="black" stroked="f">
              <v:path arrowok="t"/>
            </v:shape>
            <v:shape id="_x0000_s15287" style="position:absolute;left:2242;top:1567;width:3186;height:2819" coordorigin="2242,1567" coordsize="3186,2819" path="m4078,3195r1,-6l4078,3190r-3,3l4072,3196r6,2l4078,3195xe" fillcolor="black" stroked="f">
              <v:path arrowok="t"/>
            </v:shape>
            <v:shape id="_x0000_s15286" style="position:absolute;left:2242;top:1567;width:3186;height:2819" coordorigin="2242,1567" coordsize="3186,2819" path="m4079,3189r,-5l4075,3182r3,8l4079,3189xe" fillcolor="black" stroked="f">
              <v:path arrowok="t"/>
            </v:shape>
            <v:shape id="_x0000_s15285" style="position:absolute;left:2242;top:1567;width:3186;height:2819" coordorigin="2242,1567" coordsize="3186,2819" path="m5072,3563r5,-12l5067,3559r-1,3l5064,3565r4,l5072,3563xe" fillcolor="black" stroked="f">
              <v:path arrowok="t"/>
            </v:shape>
            <v:shape id="_x0000_s15284" style="position:absolute;left:2242;top:1567;width:3186;height:2819" coordorigin="2242,1567" coordsize="3186,2819" path="m5076,3561r4,-9l5078,3552r-1,-1l5072,3563r4,-2xe" fillcolor="black" stroked="f">
              <v:path arrowok="t"/>
            </v:shape>
            <v:shape id="_x0000_s15283" style="position:absolute;left:2242;top:1567;width:3186;height:2819" coordorigin="2242,1567" coordsize="3186,2819" path="m4969,3526r2,-8l4968,3521r-6,4l4965,3530r4,-4xe" fillcolor="black" stroked="f">
              <v:path arrowok="t"/>
            </v:shape>
            <v:shape id="_x0000_s15282" style="position:absolute;left:2242;top:1567;width:3186;height:2819" coordorigin="2242,1567" coordsize="3186,2819" path="m4673,3393r1,l4679,3388r6,-8l4683,3380r-12,10l4673,3393r,l4665,3399r-2,7l4660,3413r13,-20xe" fillcolor="black" stroked="f">
              <v:path arrowok="t"/>
            </v:shape>
            <v:shape id="_x0000_s15281" style="position:absolute;left:2242;top:1567;width:3186;height:2819" coordorigin="2242,1567" coordsize="3186,2819" path="m4663,3406r-2,2l4660,3408r-2,1l4656,3412r2,l4660,3413r3,-7xe" fillcolor="black" stroked="f">
              <v:path arrowok="t"/>
            </v:shape>
            <v:shape id="_x0000_s15280" style="position:absolute;left:2242;top:1567;width:3186;height:2819" coordorigin="2242,1567" coordsize="3186,2819" path="m4671,3401r1,-3l4673,3393r-13,20l4671,3401xe" fillcolor="black" stroked="f">
              <v:path arrowok="t"/>
            </v:shape>
            <v:shape id="_x0000_s15279" style="position:absolute;left:2242;top:1567;width:3186;height:2819" coordorigin="2242,1567" coordsize="3186,2819" path="m4673,3393r,l4671,3390r-2,5l4673,3393xe" fillcolor="black" stroked="f">
              <v:path arrowok="t"/>
            </v:shape>
            <v:shape id="_x0000_s15278" style="position:absolute;left:2242;top:1567;width:3186;height:2819" coordorigin="2242,1567" coordsize="3186,2819" path="m4687,3381r1,-2l4685,3380r-6,8l4687,3381xe" fillcolor="black" stroked="f">
              <v:path arrowok="t"/>
            </v:shape>
            <v:shape id="_x0000_s15277" style="position:absolute;left:2242;top:1567;width:3186;height:2819" coordorigin="2242,1567" coordsize="3186,2819" path="m4593,3362r4,-6l4598,3352r-1,l4589,3359r-1,3l4589,3363r,l4592,3363r1,-1xe" fillcolor="black" stroked="f">
              <v:path arrowok="t"/>
            </v:shape>
            <v:shape id="_x0000_s15276" style="position:absolute;left:2242;top:1567;width:3186;height:2819" coordorigin="2242,1567" coordsize="3186,2819" path="m4587,3377r2,-14l4589,3363r-1,1l4583,3374r-5,11l4580,3386r7,-9xe" fillcolor="black" stroked="f">
              <v:path arrowok="t"/>
            </v:shape>
            <v:shape id="_x0000_s15275" style="position:absolute;left:2242;top:1567;width:3186;height:2819" coordorigin="2242,1567" coordsize="3186,2819" path="m4591,3371r1,-2l4591,3367r-2,-4l4587,3377r4,-6xe" fillcolor="black" stroked="f">
              <v:path arrowok="t"/>
            </v:shape>
            <v:shape id="_x0000_s15274" style="position:absolute;left:2242;top:1567;width:3186;height:2819" coordorigin="2242,1567" coordsize="3186,2819" path="m4565,3377r4,-3l4575,3356r-3,2l4568,3359r-5,19l4565,3377xe" fillcolor="black" stroked="f">
              <v:path arrowok="t"/>
            </v:shape>
            <v:shape id="_x0000_s15273" style="position:absolute;left:2242;top:1567;width:3186;height:2819" coordorigin="2242,1567" coordsize="3186,2819" path="m5089,3584r2,-2l5094,3574r-5,2l5086,3581r-3,5l5085,3587r4,-3xe" fillcolor="black" stroked="f">
              <v:path arrowok="t"/>
            </v:shape>
            <v:shape id="_x0000_s15272" style="position:absolute;left:2242;top:1567;width:3186;height:2819" coordorigin="2242,1567" coordsize="3186,2819" path="m5093,3578r2,-4l5094,3574r-1,6l5093,3578xe" fillcolor="black" stroked="f">
              <v:path arrowok="t"/>
            </v:shape>
            <v:shape id="_x0000_s15271" style="position:absolute;left:2242;top:1567;width:3186;height:2819" coordorigin="2242,1567" coordsize="3186,2819" path="m5095,3574r-3,-4l5093,3572r1,2l5095,3574xe" fillcolor="black" stroked="f">
              <v:path arrowok="t"/>
            </v:shape>
            <v:shape id="_x0000_s15270" style="position:absolute;left:2242;top:1567;width:3186;height:2819" coordorigin="2242,1567" coordsize="3186,2819" path="m5101,3573r5,-2l5106,3566r-3,-1l5096,3574r5,-1xe" fillcolor="black" stroked="f">
              <v:path arrowok="t"/>
            </v:shape>
            <v:shape id="_x0000_s15269" style="position:absolute;left:2242;top:1567;width:3186;height:2819" coordorigin="2242,1567" coordsize="3186,2819" path="m5055,3580r-9,-15l5040,3555r-4,-5l5035,3550r-7,15l5032,3579r8,13l5046,3603r-1,l5046,3608r9,-28xe" fillcolor="black" stroked="f">
              <v:path arrowok="t"/>
            </v:shape>
            <v:shape id="_x0000_s15268" style="position:absolute;left:2242;top:1567;width:3186;height:2819" coordorigin="2242,1567" coordsize="3186,2819" path="m5033,3550r1,-2l5034,3543r-5,-13l5024,3560r,4l5025,3566r8,-16xe" fillcolor="black" stroked="f">
              <v:path arrowok="t"/>
            </v:shape>
            <v:shape id="_x0000_s15267" style="position:absolute;left:2242;top:1567;width:3186;height:2819" coordorigin="2242,1567" coordsize="3186,2819" path="m4926,3499r-5,-2l4915,3502r,3l4915,3508r11,-9xe" fillcolor="black" stroked="f">
              <v:path arrowok="t"/>
            </v:shape>
            <v:shape id="_x0000_s15266" style="position:absolute;left:2242;top:1567;width:3186;height:2819" coordorigin="2242,1567" coordsize="3186,2819" path="m5050,3547r-3,-1l5044,3553r4,1l5051,3555r-1,-8xe" fillcolor="black" stroked="f">
              <v:path arrowok="t"/>
            </v:shape>
            <v:shape id="_x0000_s15265" style="position:absolute;left:2242;top:1567;width:3186;height:2819" coordorigin="2242,1567" coordsize="3186,2819" path="m4904,3498r4,-1l4906,3494r-4,1l4899,3497r1,2l4904,3498xe" fillcolor="black" stroked="f">
              <v:path arrowok="t"/>
            </v:shape>
            <v:shape id="_x0000_s15264" style="position:absolute;left:2242;top:1567;width:3186;height:2819" coordorigin="2242,1567" coordsize="3186,2819" path="m4817,3463r5,-4l4827,3452r-2,-1l4813,3457r-2,9l4817,3463xe" fillcolor="black" stroked="f">
              <v:path arrowok="t"/>
            </v:shape>
            <v:shape id="_x0000_s15263" style="position:absolute;left:2242;top:1567;width:3186;height:2819" coordorigin="2242,1567" coordsize="3186,2819" path="m4614,3387r1,-7l4614,3380r-1,2l4611,3384r-2,4l4610,3390r4,-3xe" fillcolor="black" stroked="f">
              <v:path arrowok="t"/>
            </v:shape>
            <v:shape id="_x0000_s15262" style="position:absolute;left:2242;top:1567;width:3186;height:2819" coordorigin="2242,1567" coordsize="3186,2819" path="m4617,3383r,-2l4615,3380r-1,7l4617,3383xe" fillcolor="black" stroked="f">
              <v:path arrowok="t"/>
            </v:shape>
            <v:shape id="_x0000_s15261" style="position:absolute;left:2242;top:1567;width:3186;height:2819" coordorigin="2242,1567" coordsize="3186,2819" path="m4956,3516r10,-24l4961,3490r-11,22l4954,3515r1,l4956,3516r,xe" fillcolor="black" stroked="f">
              <v:path arrowok="t"/>
            </v:shape>
            <v:shape id="_x0000_s15260" style="position:absolute;left:2242;top:1567;width:3186;height:2819" coordorigin="2242,1567" coordsize="3186,2819" path="m4961,3506r6,-14l4966,3492r-10,24l4961,3506xe" fillcolor="black" stroked="f">
              <v:path arrowok="t"/>
            </v:shape>
            <v:shape id="_x0000_s15259" style="position:absolute;left:2242;top:1567;width:3186;height:2819" coordorigin="2242,1567" coordsize="3186,2819" path="m4940,3507r4,-3l4943,3500r-4,2l4933,3504r-1,7l4940,3507xe" fillcolor="black" stroked="f">
              <v:path arrowok="t"/>
            </v:shape>
            <v:shape id="_x0000_s15258" style="position:absolute;left:2242;top:1567;width:3186;height:2819" coordorigin="2242,1567" coordsize="3186,2819" path="m3921,3129r1,-2l3924,3122r-2,-4l3920,3123r-3,6l3921,3129xe" fillcolor="black" stroked="f">
              <v:path arrowok="t"/>
            </v:shape>
            <v:shape id="_x0000_s15257" style="position:absolute;left:2242;top:1567;width:3186;height:2819" coordorigin="2242,1567" coordsize="3186,2819" path="m4841,3453r-4,l4837,3458r-3,2l4832,3461r-2,6l4832,3467r9,-14xe" fillcolor="black" stroked="f">
              <v:path arrowok="t"/>
            </v:shape>
            <v:shape id="_x0000_s15256" style="position:absolute;left:2242;top:1567;width:3186;height:2819" coordorigin="2242,1567" coordsize="3186,2819" path="m4846,3454r-5,-1l4832,3467r4,2l4846,3454xe" fillcolor="black" stroked="f">
              <v:path arrowok="t"/>
            </v:shape>
            <v:shape id="_x0000_s15255" style="position:absolute;left:2242;top:1567;width:3186;height:2819" coordorigin="2242,1567" coordsize="3186,2819" path="m4686,3404r2,-8l4684,3398r-4,5l4674,3412r5,l4686,3404xe" fillcolor="black" stroked="f">
              <v:path arrowok="t"/>
            </v:shape>
            <v:shape id="_x0000_s15254" style="position:absolute;left:2242;top:1567;width:3186;height:2819" coordorigin="2242,1567" coordsize="3186,2819" path="m4689,3400r2,-3l4691,3397r-3,-1l4686,3404r3,-4xe" fillcolor="black" stroked="f">
              <v:path arrowok="t"/>
            </v:shape>
            <v:shape id="_x0000_s15253" style="position:absolute;left:2242;top:1567;width:3186;height:2819" coordorigin="2242,1567" coordsize="3186,2819" path="m4551,3351r-2,-1l4545,3360r2,1l4549,3362r2,-11xe" fillcolor="black" stroked="f">
              <v:path arrowok="t"/>
            </v:shape>
            <v:shape id="_x0000_s15252" style="position:absolute;left:2242;top:1567;width:3186;height:2819" coordorigin="2242,1567" coordsize="3186,2819" path="m4890,3482r4,-4l4895,3473r-8,-3l4883,3491r7,-9xe" fillcolor="black" stroked="f">
              <v:path arrowok="t"/>
            </v:shape>
            <v:shape id="_x0000_s15251" style="position:absolute;left:2242;top:1567;width:3186;height:2819" coordorigin="2242,1567" coordsize="3186,2819" path="m4854,3464r-1,-1l4851,3464r-2,6l4851,3472r3,-8xe" fillcolor="black" stroked="f">
              <v:path arrowok="t"/>
            </v:shape>
            <v:shape id="_x0000_s15250" style="position:absolute;left:2242;top:1567;width:3186;height:2819" coordorigin="2242,1567" coordsize="3186,2819" path="m4854,3469r3,-4l4857,3465r-3,-1l4851,3472r3,-3xe" fillcolor="black" stroked="f">
              <v:path arrowok="t"/>
            </v:shape>
            <v:shape id="_x0000_s15249" style="position:absolute;left:2242;top:1567;width:3186;height:2819" coordorigin="2242,1567" coordsize="3186,2819" path="m4608,3372r3,-12l4608,3361r-2,3l4604,3369r-2,8l4608,3372xe" fillcolor="black" stroked="f">
              <v:path arrowok="t"/>
            </v:shape>
            <v:shape id="_x0000_s15248" style="position:absolute;left:2242;top:1567;width:3186;height:2819" coordorigin="2242,1567" coordsize="3186,2819" path="m4080,3174r-1,-1l4077,3171r-1,4l4077,3179r1,3l4080,3174xe" fillcolor="black" stroked="f">
              <v:path arrowok="t"/>
            </v:shape>
            <v:shape id="_x0000_s15247" style="position:absolute;left:2242;top:1567;width:3186;height:2819" coordorigin="2242,1567" coordsize="3186,2819" path="m4078,3182r1,-4l4080,3176r,-2l4078,3182r,xe" fillcolor="black" stroked="f">
              <v:path arrowok="t"/>
            </v:shape>
            <v:shape id="_x0000_s15246" style="position:absolute;left:2242;top:1567;width:3186;height:2819" coordorigin="2242,1567" coordsize="3186,2819" path="m4059,3175r1,-6l4061,3161r1,-12l4061,3146r-5,18l4056,3170r,6l4059,3175xe" fillcolor="black" stroked="f">
              <v:path arrowok="t"/>
            </v:shape>
            <v:shape id="_x0000_s15245" style="position:absolute;left:2242;top:1567;width:3186;height:2819" coordorigin="2242,1567" coordsize="3186,2819" path="m3937,3123r1,-8l3934,3110r,3l3934,3114r,4l3934,3121r,8l3937,3123xe" fillcolor="black" stroked="f">
              <v:path arrowok="t"/>
            </v:shape>
            <v:shape id="_x0000_s15244" style="position:absolute;left:2242;top:1567;width:3186;height:2819" coordorigin="2242,1567" coordsize="3186,2819" path="m4706,3405r2,-10l4706,3397r-6,7l4693,3412r5,l4706,3405xe" fillcolor="black" stroked="f">
              <v:path arrowok="t"/>
            </v:shape>
            <v:shape id="_x0000_s15243" style="position:absolute;left:2242;top:1567;width:3186;height:2819" coordorigin="2242,1567" coordsize="3186,2819" path="m4711,3399r2,-2l4711,3396r-3,-1l4706,3405r5,-6xe" fillcolor="black" stroked="f">
              <v:path arrowok="t"/>
            </v:shape>
            <v:shape id="_x0000_s15242" style="position:absolute;left:2242;top:1567;width:3186;height:2819" coordorigin="2242,1567" coordsize="3186,2819" path="m4647,3389r11,-12l4659,3370r-3,2l4646,3385r,4l4645,3394r2,-5xe" fillcolor="black" stroked="f">
              <v:path arrowok="t"/>
            </v:shape>
            <v:shape id="_x0000_s15241" style="position:absolute;left:2242;top:1567;width:3186;height:2819" coordorigin="2242,1567" coordsize="3186,2819" path="m4664,3370r1,-4l4659,3370r-1,7l4664,3370xe" fillcolor="black" stroked="f">
              <v:path arrowok="t"/>
            </v:shape>
            <v:shape id="_x0000_s15240" style="position:absolute;left:2242;top:1567;width:3186;height:2819" coordorigin="2242,1567" coordsize="3186,2819" path="m4949,3793r,-1l4948,3793r1,1l4949,3793xe" fillcolor="black" stroked="f">
              <v:path arrowok="t"/>
            </v:shape>
            <v:shape id="_x0000_s15239" style="position:absolute;left:2242;top:1567;width:3186;height:2819" coordorigin="2242,1567" coordsize="3186,2819" path="m4937,3793r3,-3l4937,3793r5,2l4941,3789r-1,l4940,3790r-3,2l4930,3791r-5,l4925,3793r6,6l4937,3793xe" fillcolor="black" stroked="f">
              <v:path arrowok="t"/>
            </v:shape>
            <v:shape id="_x0000_s15238" style="position:absolute;left:2242;top:1567;width:3186;height:2819" coordorigin="2242,1567" coordsize="3186,2819" path="m4947,3784r-2,1l4942,3787r-8,-1l4937,3788r3,1l4941,3789r1,6l4947,3784xe" fillcolor="black" stroked="f">
              <v:path arrowok="t"/>
            </v:shape>
            <v:shape id="_x0000_s15237" style="position:absolute;left:2242;top:1567;width:3186;height:2819" coordorigin="2242,1567" coordsize="3186,2819" path="m4945,3793r4,-9l4948,3784r-1,l4942,3795r3,-2xe" fillcolor="black" stroked="f">
              <v:path arrowok="t"/>
            </v:shape>
            <v:shape id="_x0000_s15236" style="position:absolute;left:2242;top:1567;width:3186;height:2819" coordorigin="2242,1567" coordsize="3186,2819" path="m4948,3791r1,l4949,3792r,-1l4964,3779r-15,5l4945,3793r3,-2xe" fillcolor="black" stroked="f">
              <v:path arrowok="t"/>
            </v:shape>
            <v:shape id="_x0000_s15235" style="position:absolute;left:2242;top:1567;width:3186;height:2819" coordorigin="2242,1567" coordsize="3186,2819" path="m4969,3782r10,-5l4986,3765r-3,2l4964,3779r-15,12l4969,3782xe" fillcolor="black" stroked="f">
              <v:path arrowok="t"/>
            </v:shape>
            <v:shape id="_x0000_s15234" style="position:absolute;left:2242;top:1567;width:3186;height:2819" coordorigin="2242,1567" coordsize="3186,2819" path="m4987,3772r1,-2l4990,3764r,-1l4986,3765r-7,12l4987,3772xe" fillcolor="black" stroked="f">
              <v:path arrowok="t"/>
            </v:shape>
            <v:shape id="_x0000_s15233" style="position:absolute;left:2242;top:1567;width:3186;height:2819" coordorigin="2242,1567" coordsize="3186,2819" path="m4991,3767r5,-10l4997,3755r-3,4l4993,3763r-2,1l4990,3764r-2,6l4991,3767xe" fillcolor="black" stroked="f">
              <v:path arrowok="t"/>
            </v:shape>
            <v:shape id="_x0000_s15232" style="position:absolute;left:2242;top:1567;width:3186;height:2819" coordorigin="2242,1567" coordsize="3186,2819" path="m5003,3770r-3,-1l4991,3767r-3,3l4991,3770r5,2l5003,3770xe" fillcolor="black" stroked="f">
              <v:path arrowok="t"/>
            </v:shape>
            <v:shape id="_x0000_s15231" style="position:absolute;left:2242;top:1567;width:3186;height:2819" coordorigin="2242,1567" coordsize="3186,2819" path="m5016,3774r-3,-5l5009,3770r-2,1l5003,3770r-7,2l5004,3775r12,-1xe" fillcolor="black" stroked="f">
              <v:path arrowok="t"/>
            </v:shape>
            <v:shape id="_x0000_s15230" style="position:absolute;left:2242;top:1567;width:3186;height:2819" coordorigin="2242,1567" coordsize="3186,2819" path="m5017,3772r1,-2l5013,3769r3,5l5017,3772xe" fillcolor="black" stroked="f">
              <v:path arrowok="t"/>
            </v:shape>
            <v:shape id="_x0000_s15229" style="position:absolute;left:2242;top:1567;width:3186;height:2819" coordorigin="2242,1567" coordsize="3186,2819" path="m5025,3566r-1,-2l5023,3566r,l5025,3566xe" fillcolor="black" stroked="f">
              <v:path arrowok="t"/>
            </v:shape>
            <v:shape id="_x0000_s15228" style="position:absolute;left:2242;top:1567;width:3186;height:2819" coordorigin="2242,1567" coordsize="3186,2819" path="m4940,3804r-1,-2l4938,3800r-2,l4932,3800r2,3l4941,3816r-1,-12xe" fillcolor="black" stroked="f">
              <v:path arrowok="t"/>
            </v:shape>
            <v:shape id="_x0000_s15227" style="position:absolute;left:2242;top:1567;width:3186;height:2819" coordorigin="2242,1567" coordsize="3186,2819" path="m4969,3817r-21,-8l4946,3811r3,2l4951,3815r3,4l4955,3818r5,l4968,3821r1,-4xe" fillcolor="black" stroked="f">
              <v:path arrowok="t"/>
            </v:shape>
            <v:shape id="_x0000_s15226" style="position:absolute;left:2242;top:1567;width:3186;height:2819" coordorigin="2242,1567" coordsize="3186,2819" path="m5039,3832r-7,-4l5030,3829r-11,l4996,3824r-27,-7l4968,3821r29,8l5022,3834r17,-2xe" fillcolor="black" stroked="f">
              <v:path arrowok="t"/>
            </v:shape>
            <v:shape id="_x0000_s15225" style="position:absolute;left:2242;top:1567;width:3186;height:2819" coordorigin="2242,1567" coordsize="3186,2819" path="m5046,3832r-2,-4l5042,3830r-3,2l5022,3834r17,1l5046,3832xe" fillcolor="black" stroked="f">
              <v:path arrowok="t"/>
            </v:shape>
            <v:shape id="_x0000_s15224" style="position:absolute;left:2242;top:1567;width:3186;height:2819" coordorigin="2242,1567" coordsize="3186,2819" path="m4932,3800r-1,-1l4931,3799r-1,1l4932,3800xe" fillcolor="black" stroked="f">
              <v:path arrowok="t"/>
            </v:shape>
            <v:shape id="_x0000_s15223" style="position:absolute;left:2242;top:1567;width:3186;height:2819" coordorigin="2242,1567" coordsize="3186,2819" path="m4940,3790r,-1l4930,3791r7,1l4940,3790xe" fillcolor="black" stroked="f">
              <v:path arrowok="t"/>
            </v:shape>
            <v:shape id="_x0000_s15222" style="position:absolute;left:2242;top:1567;width:3186;height:2819" coordorigin="2242,1567" coordsize="3186,2819" path="m4934,3786r3,-2l4938,3781r-6,l4933,3787r4,1l4934,3786xe" fillcolor="black" stroked="f">
              <v:path arrowok="t"/>
            </v:shape>
            <v:shape id="_x0000_s15221" style="position:absolute;left:2242;top:1567;width:3186;height:2819" coordorigin="2242,1567" coordsize="3186,2819" path="m4932,3781r-8,1l4925,3786r8,1l4932,3781xe" fillcolor="black" stroked="f">
              <v:path arrowok="t"/>
            </v:shape>
            <v:shape id="_x0000_s15220" style="position:absolute;left:2242;top:1567;width:3186;height:2819" coordorigin="2242,1567" coordsize="3186,2819" path="m5017,3559r1,l5017,3556r-1,-2l5016,3550r-2,-4l5012,3548r-2,2l5014,3560r3,-1xe" fillcolor="black" stroked="f">
              <v:path arrowok="t"/>
            </v:shape>
            <v:shape id="_x0000_s15219" style="position:absolute;left:2242;top:1567;width:3186;height:2819" coordorigin="2242,1567" coordsize="3186,2819" path="m4831,4030r,l4830,4030r,1l4831,4030xe" fillcolor="black" stroked="f">
              <v:path arrowok="t"/>
            </v:shape>
            <v:shape id="_x0000_s15218" style="position:absolute;left:2242;top:1567;width:3186;height:2819" coordorigin="2242,1567" coordsize="3186,2819" path="m4900,3780r4,-3l4908,3774r1,-5l4907,3768r-5,3l4899,3776r-5,7l4900,3780xe" fillcolor="black" stroked="f">
              <v:path arrowok="t"/>
            </v:shape>
            <v:shape id="_x0000_s15217" style="position:absolute;left:2242;top:1567;width:3186;height:2819" coordorigin="2242,1567" coordsize="3186,2819" path="m4907,3783r4,-2l4907,3781r-4,2l4900,3780r-6,3l4905,3784r2,-1xe" fillcolor="black" stroked="f">
              <v:path arrowok="t"/>
            </v:shape>
            <v:shape id="_x0000_s15216" style="position:absolute;left:2242;top:1567;width:3186;height:2819" coordorigin="2242,1567" coordsize="3186,2819" path="m4924,3781r2,-8l4918,3787r-4,-9l4907,3781r4,l4921,3790r3,-9xe" fillcolor="black" stroked="f">
              <v:path arrowok="t"/>
            </v:shape>
            <v:shape id="_x0000_s15215" style="position:absolute;left:2242;top:1567;width:3186;height:2819" coordorigin="2242,1567" coordsize="3186,2819" path="m4926,3773r-3,4l4922,3779r-2,2l4920,3782r-2,5l4926,3773xe" fillcolor="black" stroked="f">
              <v:path arrowok="t"/>
            </v:shape>
            <v:shape id="_x0000_s15214" style="position:absolute;left:2242;top:1567;width:3186;height:2819" coordorigin="2242,1567" coordsize="3186,2819" path="m5011,3577r-2,5l4976,3565r-32,-16l4935,3545r6,9l4965,3565r24,11l5010,3582r1,-5xe" fillcolor="black" stroked="f">
              <v:path arrowok="t"/>
            </v:shape>
            <v:shape id="_x0000_s15213" style="position:absolute;left:2242;top:1567;width:3186;height:2819" coordorigin="2242,1567" coordsize="3186,2819" path="m4854,3725r8,-3l4859,3720r-3,-2l4856,3717r-6,11l4854,3725xe" fillcolor="black" stroked="f">
              <v:path arrowok="t"/>
            </v:shape>
            <v:shape id="_x0000_s15212" style="position:absolute;left:2242;top:1567;width:3186;height:2819" coordorigin="2242,1567" coordsize="3186,2819" path="m4871,3732r-1,-1l4869,3729r-1,-2l4865,3724r-3,-2l4854,3725r23,16l4871,3732xe" fillcolor="black" stroked="f">
              <v:path arrowok="t"/>
            </v:shape>
            <v:shape id="_x0000_s15211" style="position:absolute;left:2242;top:1567;width:3186;height:2819" coordorigin="2242,1567" coordsize="3186,2819" path="m4890,3741r-16,-10l4872,3731r-1,1l4877,3741r4,2l4890,3741xe" fillcolor="black" stroked="f">
              <v:path arrowok="t"/>
            </v:shape>
            <v:shape id="_x0000_s15210" style="position:absolute;left:2242;top:1567;width:3186;height:2819" coordorigin="2242,1567" coordsize="3186,2819" path="m4911,3755r-21,-14l4881,3743r11,8l4896,3754r8,3l4911,3755xe" fillcolor="black" stroked="f">
              <v:path arrowok="t"/>
            </v:shape>
            <v:shape id="_x0000_s15209" style="position:absolute;left:2242;top:1567;width:3186;height:2819" coordorigin="2242,1567" coordsize="3186,2819" path="m4924,3766r,-5l4911,3755r-7,2l4915,3763r11,10l4924,3766xe" fillcolor="black" stroked="f">
              <v:path arrowok="t"/>
            </v:shape>
            <v:shape id="_x0000_s15208" style="position:absolute;left:2242;top:1567;width:3186;height:2819" coordorigin="2242,1567" coordsize="3186,2819" path="m4925,3779r3,-4l4929,3768r-3,5l4924,3781r1,-2xe" fillcolor="black" stroked="f">
              <v:path arrowok="t"/>
            </v:shape>
            <v:shape id="_x0000_s15207" style="position:absolute;left:2242;top:1567;width:3186;height:2819" coordorigin="2242,1567" coordsize="3186,2819" path="m4931,3773r9,-5l4934,3770r-5,-2l4928,3775r3,-2xe" fillcolor="black" stroked="f">
              <v:path arrowok="t"/>
            </v:shape>
            <v:shape id="_x0000_s15206" style="position:absolute;left:2242;top:1567;width:3186;height:2819" coordorigin="2242,1567" coordsize="3186,2819" path="m4988,3561r-22,-13l4962,3546r-9,3l4967,3556r13,6l4988,3561xe" fillcolor="black" stroked="f">
              <v:path arrowok="t"/>
            </v:shape>
            <v:shape id="_x0000_s15205" style="position:absolute;left:2242;top:1567;width:3186;height:2819" coordorigin="2242,1567" coordsize="3186,2819" path="m5012,3582r-1,-3l5010,3573r-22,-12l4980,3562r27,13l5011,3577r-1,5l5012,3583r,-1xe" fillcolor="black" stroked="f">
              <v:path arrowok="t"/>
            </v:shape>
            <v:shape id="_x0000_s15204" style="position:absolute;left:2242;top:1567;width:3186;height:2819" coordorigin="2242,1567" coordsize="3186,2819" path="m5027,3583r-17,-10l5011,3579r6,3l5026,3587r1,-4xe" fillcolor="black" stroked="f">
              <v:path arrowok="t"/>
            </v:shape>
            <v:shape id="_x0000_s15203" style="position:absolute;left:2242;top:1567;width:3186;height:2819" coordorigin="2242,1567" coordsize="3186,2819" path="m5033,3589r-6,-6l5026,3587r5,3l5033,3591r,-2xe" fillcolor="black" stroked="f">
              <v:path arrowok="t"/>
            </v:shape>
            <v:shape id="_x0000_s15202" style="position:absolute;left:2242;top:1567;width:3186;height:2819" coordorigin="2242,1567" coordsize="3186,2819" path="m4926,3763r4,1l4932,3757r-8,4l4924,3766r2,-3xe" fillcolor="black" stroked="f">
              <v:path arrowok="t"/>
            </v:shape>
            <v:shape id="_x0000_s15201" style="position:absolute;left:2242;top:1567;width:3186;height:2819" coordorigin="2242,1567" coordsize="3186,2819" path="m5008,3542r-1,-1l5004,3539r1,-3l5018,3507r-13,-27l4999,3538r6,4l5007,3542r1,xe" fillcolor="black" stroked="f">
              <v:path arrowok="t"/>
            </v:shape>
            <v:shape id="_x0000_s15200" style="position:absolute;left:2242;top:1567;width:3186;height:2819" coordorigin="2242,1567" coordsize="3186,2819" path="m4999,3538r6,-58l4995,3535r,10l4995,3548r5,2l4999,3538xe" fillcolor="black" stroked="f">
              <v:path arrowok="t"/>
            </v:shape>
            <v:shape id="_x0000_s15199" style="position:absolute;left:2242;top:1567;width:3186;height:2819" coordorigin="2242,1567" coordsize="3186,2819" path="m5047,3538r3,-2l5053,3530r-4,-1l5042,3535r-1,2l5041,3538r3,1l5047,3538xe" fillcolor="black" stroked="f">
              <v:path arrowok="t"/>
            </v:shape>
            <v:shape id="_x0000_s15198" style="position:absolute;left:2242;top:1567;width:3186;height:2819" coordorigin="2242,1567" coordsize="3186,2819" path="m4910,3475r-3,3l4906,3483r-1,4l4905,3487r5,-12xe" fillcolor="black" stroked="f">
              <v:path arrowok="t"/>
            </v:shape>
            <v:shape id="_x0000_s15197" style="position:absolute;left:2242;top:1567;width:3186;height:2819" coordorigin="2242,1567" coordsize="3186,2819" path="m4907,3486r5,-3l4913,3476r-3,-1l4905,3487r2,-1xe" fillcolor="black" stroked="f">
              <v:path arrowok="t"/>
            </v:shape>
            <v:shape id="_x0000_s15196" style="position:absolute;left:2242;top:1567;width:3186;height:2819" coordorigin="2242,1567" coordsize="3186,2819" path="m4757,3424r2,-2l4762,3421r2,-2l4766,3419r-1,-1l4764,3418r-3,l4758,3417r-1,8l4757,3424xe" fillcolor="black" stroked="f">
              <v:path arrowok="t"/>
            </v:shape>
            <v:shape id="_x0000_s15195" style="position:absolute;left:2242;top:1567;width:3186;height:2819" coordorigin="2242,1567" coordsize="3186,2819" path="m4755,3422r-1,2l4752,3424r-3,1l4747,3428r4,1l4755,3422xe" fillcolor="black" stroked="f">
              <v:path arrowok="t"/>
            </v:shape>
            <v:shape id="_x0000_s15194" style="position:absolute;left:2242;top:1567;width:3186;height:2819" coordorigin="2242,1567" coordsize="3186,2819" path="m4756,3427r2,-10l4757,3418r-1,2l4755,3422r-4,7l4756,3427xe" fillcolor="black" stroked="f">
              <v:path arrowok="t"/>
            </v:shape>
            <v:shape id="_x0000_s15193" style="position:absolute;left:2242;top:1567;width:3186;height:2819" coordorigin="2242,1567" coordsize="3186,2819" path="m4766,3419r-2,l4762,3421r4,-2xe" fillcolor="black" stroked="f">
              <v:path arrowok="t"/>
            </v:shape>
            <v:shape id="_x0000_s15192" style="position:absolute;left:2242;top:1567;width:3186;height:2819" coordorigin="2242,1567" coordsize="3186,2819" path="m4765,3410r-1,l4762,3411r1,1l4764,3418r1,-8xe" fillcolor="black" stroked="f">
              <v:path arrowok="t"/>
            </v:shape>
            <v:shape id="_x0000_s15191" style="position:absolute;left:2242;top:1567;width:3186;height:2819" coordorigin="2242,1567" coordsize="3186,2819" path="m4775,3410r-10,l4764,3418r1,l4775,3410xe" fillcolor="black" stroked="f">
              <v:path arrowok="t"/>
            </v:shape>
            <v:shape id="_x0000_s15190" style="position:absolute;left:2242;top:1567;width:3186;height:2819" coordorigin="2242,1567" coordsize="3186,2819" path="m3892,3107r2,-14l3890,3096r-2,2l3891,3106r1,3l3892,3107xe" fillcolor="black" stroked="f">
              <v:path arrowok="t"/>
            </v:shape>
            <v:shape id="_x0000_s15189" style="position:absolute;left:2242;top:1567;width:3186;height:2819" coordorigin="2242,1567" coordsize="3186,2819" path="m5040,3526r-3,1l5034,3533r2,1l5037,3534r3,-8xe" fillcolor="black" stroked="f">
              <v:path arrowok="t"/>
            </v:shape>
            <v:shape id="_x0000_s15188" style="position:absolute;left:2242;top:1567;width:3186;height:2819" coordorigin="2242,1567" coordsize="3186,2819" path="m5039,3533r1,-2l5043,3527r,-1l5040,3526r-3,8l5039,3533xe" fillcolor="black" stroked="f">
              <v:path arrowok="t"/>
            </v:shape>
            <v:shape id="_x0000_s15187" style="position:absolute;left:2242;top:1567;width:3186;height:2819" coordorigin="2242,1567" coordsize="3186,2819" path="m4947,3486r-5,3l4939,3491r,1l4940,3495r2,4l4942,3499r5,-13xe" fillcolor="black" stroked="f">
              <v:path arrowok="t"/>
            </v:shape>
            <v:shape id="_x0000_s15186" style="position:absolute;left:2242;top:1567;width:3186;height:2819" coordorigin="2242,1567" coordsize="3186,2819" path="m4946,3496r6,-6l4952,3482r-4,l4947,3486r-5,13l4946,3496xe" fillcolor="black" stroked="f">
              <v:path arrowok="t"/>
            </v:shape>
            <v:shape id="_x0000_s15185" style="position:absolute;left:2242;top:1567;width:3186;height:2819" coordorigin="2242,1567" coordsize="3186,2819" path="m4651,3164r3,l4656,3160r1,-3l4656,3156r-6,2l4644,3159r,5l4651,3164xe" fillcolor="black" stroked="f">
              <v:path arrowok="t"/>
            </v:shape>
            <v:shape id="_x0000_s15184" style="position:absolute;left:2242;top:1567;width:3186;height:2819" coordorigin="2242,1567" coordsize="3186,2819" path="m4095,3168r-4,-2l4089,3173r1,4l4091,3181r1,l4095,3168xe" fillcolor="black" stroked="f">
              <v:path arrowok="t"/>
            </v:shape>
            <v:shape id="_x0000_s15183" style="position:absolute;left:2242;top:1567;width:3186;height:2819" coordorigin="2242,1567" coordsize="3186,2819" path="m4093,3179r1,-4l4095,3168r-3,13l4093,3179xe" fillcolor="black" stroked="f">
              <v:path arrowok="t"/>
            </v:shape>
            <v:shape id="_x0000_s15182" style="position:absolute;left:2242;top:1567;width:3186;height:2819" coordorigin="2242,1567" coordsize="3186,2819" path="m4071,3159r-1,-2l4069,3157r-1,3l4066,3166r1,6l4071,3159xe" fillcolor="black" stroked="f">
              <v:path arrowok="t"/>
            </v:shape>
            <v:shape id="_x0000_s15181" style="position:absolute;left:2242;top:1567;width:3186;height:2819" coordorigin="2242,1567" coordsize="3186,2819" path="m4069,3171r3,-2l4073,3162r-2,-3l4067,3172r2,-1xe" fillcolor="black" stroked="f">
              <v:path arrowok="t"/>
            </v:shape>
            <v:shape id="_x0000_s15180" style="position:absolute;left:2242;top:1567;width:3186;height:2819" coordorigin="2242,1567" coordsize="3186,2819" path="m4962,3796r-4,-1l4949,3794r,2l4962,3801r,-5xe" fillcolor="black" stroked="f">
              <v:path arrowok="t"/>
            </v:shape>
            <v:shape id="_x0000_s15179" style="position:absolute;left:2242;top:1567;width:3186;height:2819" coordorigin="2242,1567" coordsize="3186,2819" path="m4963,3799r1,-2l4962,3796r,5l4963,3799xe" fillcolor="black" stroked="f">
              <v:path arrowok="t"/>
            </v:shape>
            <v:shape id="_x0000_s15178" style="position:absolute;left:2242;top:1567;width:3186;height:2819" coordorigin="2242,1567" coordsize="3186,2819" path="m4996,3762r10,1l5010,3757r-2,l5007,3761r-11,-4l4991,3767r5,-5xe" fillcolor="black" stroked="f">
              <v:path arrowok="t"/>
            </v:shape>
            <v:shape id="_x0000_s15177" style="position:absolute;left:2242;top:1567;width:3186;height:2819" coordorigin="2242,1567" coordsize="3186,2819" path="m5016,3759r-5,-1l5010,3757r-4,6l5012,3764r4,-5xe" fillcolor="black" stroked="f">
              <v:path arrowok="t"/>
            </v:shape>
            <v:shape id="_x0000_s15176" style="position:absolute;left:2242;top:1567;width:3186;height:2819" coordorigin="2242,1567" coordsize="3186,2819" path="m5009,3754r8,-16l5038,3691r-10,21l5017,3732r-12,15l5001,3752r-4,3l4996,3757r13,-3xe" fillcolor="black" stroked="f">
              <v:path arrowok="t"/>
            </v:shape>
            <v:shape id="_x0000_s15175" style="position:absolute;left:2242;top:1567;width:3186;height:2819" coordorigin="2242,1567" coordsize="3186,2819" path="m5018,3746r-1,-2l5017,3738r-8,16l5014,3755r8,3l5018,3746xe" fillcolor="black" stroked="f">
              <v:path arrowok="t"/>
            </v:shape>
            <v:shape id="_x0000_s15174" style="position:absolute;left:2242;top:1567;width:3186;height:2819" coordorigin="2242,1567" coordsize="3186,2819" path="m5022,3758r-8,-3l5023,3772r8,5l5022,3758xe" fillcolor="black" stroked="f">
              <v:path arrowok="t"/>
            </v:shape>
            <v:shape id="_x0000_s15173" style="position:absolute;left:2242;top:1567;width:3186;height:2819" coordorigin="2242,1567" coordsize="3186,2819" path="m5041,3802r-10,-25l5033,3796r1,3l5037,3803r4,-1xe" fillcolor="black" stroked="f">
              <v:path arrowok="t"/>
            </v:shape>
            <v:shape id="_x0000_s15172" style="position:absolute;left:2242;top:1567;width:3186;height:2819" coordorigin="2242,1567" coordsize="3186,2819" path="m5062,3638r-4,-11l5059,3624r,-12l5054,3599r-6,39l5048,3652r-3,18l5038,3691r-21,47l5020,3740r42,-102xe" fillcolor="black" stroked="f">
              <v:path arrowok="t"/>
            </v:shape>
            <v:shape id="_x0000_s15171" style="position:absolute;left:2242;top:1567;width:3186;height:2819" coordorigin="2242,1567" coordsize="3186,2819" path="m5075,3621r-11,-22l5055,3580r-9,28l5046,3619r,6l5054,3599r-1,-3l5058,3604r11,20l5077,3644r-2,-23xe" fillcolor="black" stroked="f">
              <v:path arrowok="t"/>
            </v:shape>
            <v:shape id="_x0000_s15170" style="position:absolute;left:2242;top:1567;width:3186;height:2819" coordorigin="2242,1567" coordsize="3186,2819" path="m5054,3599r-8,26l5047,3634r1,4l5054,3599xe" fillcolor="black" stroked="f">
              <v:path arrowok="t"/>
            </v:shape>
            <v:shape id="_x0000_s15169" style="position:absolute;left:2242;top:1567;width:3186;height:2819" coordorigin="2242,1567" coordsize="3186,2819" path="m5112,3751r-9,-21l5091,3705r-11,-25l5070,3657r-8,-19l5061,3655r2,4l5072,3678r11,23l5095,3724r10,21l5112,3759r,-8xe" fillcolor="black" stroked="f">
              <v:path arrowok="t"/>
            </v:shape>
            <v:shape id="_x0000_s15168" style="position:absolute;left:2242;top:1567;width:3186;height:2819" coordorigin="2242,1567" coordsize="3186,2819" path="m5119,3772r-1,-6l5112,3751r,8l5114,3763r2,5l5119,3772r,xe" fillcolor="black" stroked="f">
              <v:path arrowok="t"/>
            </v:shape>
            <v:shape id="_x0000_s15167" style="position:absolute;left:2242;top:1567;width:3186;height:2819" coordorigin="2242,1567" coordsize="3186,2819" path="m5067,3631r-8,-19l5059,3624r,l5067,3639r,-8xe" fillcolor="black" stroked="f">
              <v:path arrowok="t"/>
            </v:shape>
            <v:shape id="_x0000_s15166" style="position:absolute;left:2242;top:1567;width:3186;height:2819" coordorigin="2242,1567" coordsize="3186,2819" path="m5115,3735r-7,-13l5099,3703r-11,-23l5077,3655r-10,-24l5067,3639r8,19l5084,3677r8,17l5100,3710r8,16l5115,3736r,-1xe" fillcolor="black" stroked="f">
              <v:path arrowok="t"/>
            </v:shape>
            <v:shape id="_x0000_s15165" style="position:absolute;left:2242;top:1567;width:3186;height:2819" coordorigin="2242,1567" coordsize="3186,2819" path="m5127,3758r-7,-13l5115,3736r-7,-10l5116,3743r9,19l5127,3758xe" fillcolor="black" stroked="f">
              <v:path arrowok="t"/>
            </v:shape>
            <v:shape id="_x0000_s15164" style="position:absolute;left:2242;top:1567;width:3186;height:2819" coordorigin="2242,1567" coordsize="3186,2819" path="m5155,3817r-11,-21l5135,3776r-8,-18l5125,3762r10,21l5152,3818r14,22l5155,3817xe" fillcolor="black" stroked="f">
              <v:path arrowok="t"/>
            </v:shape>
            <v:shape id="_x0000_s15163" style="position:absolute;left:2242;top:1567;width:3186;height:2819" coordorigin="2242,1567" coordsize="3186,2819" path="m5190,3892r-4,-9l5180,3871r-3,-8l5166,3840r-14,-22l5165,3845r11,22l5183,3882r5,10l5191,3896r-1,-4xe" fillcolor="black" stroked="f">
              <v:path arrowok="t"/>
            </v:shape>
            <v:shape id="_x0000_s15162" style="position:absolute;left:2242;top:1567;width:3186;height:2819" coordorigin="2242,1567" coordsize="3186,2819" path="m5098,3550r-5,2l5093,3553r2,1l5100,3556r-2,-6xe" fillcolor="black" stroked="f">
              <v:path arrowok="t"/>
            </v:shape>
            <v:shape id="_x0000_s15161" style="position:absolute;left:2242;top:1567;width:3186;height:2819" coordorigin="2242,1567" coordsize="3186,2819" path="m5086,3548r4,-1l5091,3543r-5,-2l5080,3545r1,2l5082,3550r1,l5086,3548xe" fillcolor="black" stroked="f">
              <v:path arrowok="t"/>
            </v:shape>
            <v:shape id="_x0000_s15160" style="position:absolute;left:2242;top:1567;width:3186;height:2819" coordorigin="2242,1567" coordsize="3186,2819" path="m5065,3546r-2,4l5060,3552r-5,6l5055,3559r2,l5060,3560r5,-14xe" fillcolor="black" stroked="f">
              <v:path arrowok="t"/>
            </v:shape>
            <v:shape id="_x0000_s15159" style="position:absolute;left:2242;top:1567;width:3186;height:2819" coordorigin="2242,1567" coordsize="3186,2819" path="m5058,3544r4,-10l5057,3535r-3,4l5052,3543r3,4l5058,3544xe" fillcolor="black" stroked="f">
              <v:path arrowok="t"/>
            </v:shape>
            <v:shape id="_x0000_s15158" style="position:absolute;left:2242;top:1567;width:3186;height:2819" coordorigin="2242,1567" coordsize="3186,2819" path="m5068,3530r-3,-1l5064,3530r-2,4l5058,3544r10,-14xe" fillcolor="black" stroked="f">
              <v:path arrowok="t"/>
            </v:shape>
            <v:shape id="_x0000_s15157" style="position:absolute;left:2242;top:1567;width:3186;height:2819" coordorigin="2242,1567" coordsize="3186,2819" path="m5070,3549r-4,-5l5065,3543r,l5065,3545r,1l5060,3560r10,-11xe" fillcolor="black" stroked="f">
              <v:path arrowok="t"/>
            </v:shape>
            <v:shape id="_x0000_s15156" style="position:absolute;left:2242;top:1567;width:3186;height:2819" coordorigin="2242,1567" coordsize="3186,2819" path="m5018,3586r-6,-3l5010,3582r-21,-6l5011,3588r14,2l5018,3586xe" fillcolor="black" stroked="f">
              <v:path arrowok="t"/>
            </v:shape>
            <v:shape id="_x0000_s15155" style="position:absolute;left:2242;top:1567;width:3186;height:2819" coordorigin="2242,1567" coordsize="3186,2819" path="m5040,3599r-1,-2l5032,3593r-7,-3l5011,3588r15,9l5032,3601r8,-2xe" fillcolor="black" stroked="f">
              <v:path arrowok="t"/>
            </v:shape>
            <v:shape id="_x0000_s15154" style="position:absolute;left:2242;top:1567;width:3186;height:2819" coordorigin="2242,1567" coordsize="3186,2819" path="m5041,3602r-1,-3l5032,3601r5,5l5042,3609r-1,-7xe" fillcolor="black" stroked="f">
              <v:path arrowok="t"/>
            </v:shape>
            <v:shape id="_x0000_s15153" style="position:absolute;left:2242;top:1567;width:3186;height:2819" coordorigin="2242,1567" coordsize="3186,2819" path="m5043,3607r2,-4l5041,3602r1,7l5043,3607xe" fillcolor="black" stroked="f">
              <v:path arrowok="t"/>
            </v:shape>
            <v:shape id="_x0000_s15152" style="position:absolute;left:2242;top:1567;width:3186;height:2819" coordorigin="2242,1567" coordsize="3186,2819" path="m5072,3545r3,-3l5080,3537r,-1l5075,3535r-4,3l5069,3543r-1,3l5072,3545xe" fillcolor="black" stroked="f">
              <v:path arrowok="t"/>
            </v:shape>
            <v:shape id="_x0000_s15151" style="position:absolute;left:2242;top:1567;width:3186;height:2819" coordorigin="2242,1567" coordsize="3186,2819" path="m4928,3490r3,-13l4930,3477r,-1l4931,3477r4,-2l4938,3473r1,-6l4935,3469r-6,2l4930,3477r-6,13l4927,3491r1,-1xe" fillcolor="black" stroked="f">
              <v:path arrowok="t"/>
            </v:shape>
            <v:shape id="_x0000_s15150" style="position:absolute;left:2242;top:1567;width:3186;height:2819" coordorigin="2242,1567" coordsize="3186,2819" path="m4930,3477r-5,5l4921,3487r-1,2l4924,3490r6,-13xe" fillcolor="black" stroked="f">
              <v:path arrowok="t"/>
            </v:shape>
            <v:shape id="_x0000_s15149" style="position:absolute;left:2242;top:1567;width:3186;height:2819" coordorigin="2242,1567" coordsize="3186,2819" path="m4930,3485r3,-7l4931,3477r-3,13l4930,3485xe" fillcolor="black" stroked="f">
              <v:path arrowok="t"/>
            </v:shape>
            <v:shape id="_x0000_s15148" style="position:absolute;left:2242;top:1567;width:3186;height:2819" coordorigin="2242,1567" coordsize="3186,2819" path="m4620,3374r1,-1l4628,3356r-9,13l4618,3373r,3l4618,3376r2,-2xe" fillcolor="black" stroked="f">
              <v:path arrowok="t"/>
            </v:shape>
            <v:shape id="_x0000_s15147" style="position:absolute;left:2242;top:1567;width:3186;height:2819" coordorigin="2242,1567" coordsize="3186,2819" path="m4623,3370r2,-3l4629,3359r2,-4l4628,3356r-7,17l4623,3370xe" fillcolor="black" stroked="f">
              <v:path arrowok="t"/>
            </v:shape>
            <v:shape id="_x0000_s15146" style="position:absolute;left:2242;top:1567;width:3186;height:2819" coordorigin="2242,1567" coordsize="3186,2819" path="m4567,3343r-2,l4563,3342r-2,4l4560,3352r-1,5l4567,3343xe" fillcolor="black" stroked="f">
              <v:path arrowok="t"/>
            </v:shape>
            <v:shape id="_x0000_s15145" style="position:absolute;left:2242;top:1567;width:3186;height:2819" coordorigin="2242,1567" coordsize="3186,2819" path="m4564,3354r3,-9l4567,3343r-8,14l4564,3354xe" fillcolor="black" stroked="f">
              <v:path arrowok="t"/>
            </v:shape>
            <v:shape id="_x0000_s15144" style="position:absolute;left:2242;top:1567;width:3186;height:2819" coordorigin="2242,1567" coordsize="3186,2819" path="m4670,3930r-4,-6l4661,3921r-5,l4659,3924r3,4l4668,3931r2,-1xe" fillcolor="black" stroked="f">
              <v:path arrowok="t"/>
            </v:shape>
            <v:shape id="_x0000_s15143" style="position:absolute;left:2242;top:1567;width:3186;height:2819" coordorigin="2242,1567" coordsize="3186,2819" path="m4672,3928r,-1l4666,3924r4,6l4672,3928xe" fillcolor="black" stroked="f">
              <v:path arrowok="t"/>
            </v:shape>
            <v:shape id="_x0000_s15142" style="position:absolute;left:2242;top:1567;width:3186;height:2819" coordorigin="2242,1567" coordsize="3186,2819" path="m4749,3703r-2,-1l4745,3701r,4l4748,3709r1,-6xe" fillcolor="black" stroked="f">
              <v:path arrowok="t"/>
            </v:shape>
            <v:shape id="_x0000_s15141" style="position:absolute;left:2242;top:1567;width:3186;height:2819" coordorigin="2242,1567" coordsize="3186,2819" path="m4751,3709r,-2l4751,3705r-3,4l4751,3711r,-2xe" fillcolor="black" stroked="f">
              <v:path arrowok="t"/>
            </v:shape>
            <v:shape id="_x0000_s15140" style="position:absolute;left:2242;top:1567;width:3186;height:2819" coordorigin="2242,1567" coordsize="3186,2819" path="m4859,3462r1,-6l4857,3456r-8,l4856,3464r3,-2xe" fillcolor="black" stroked="f">
              <v:path arrowok="t"/>
            </v:shape>
            <v:shape id="_x0000_s15139" style="position:absolute;left:2242;top:1567;width:3186;height:2819" coordorigin="2242,1567" coordsize="3186,2819" path="m4053,3139r1,-4l4051,3134r-1,2l4048,3148r5,-9xe" fillcolor="black" stroked="f">
              <v:path arrowok="t"/>
            </v:shape>
            <v:shape id="_x0000_s15138" style="position:absolute;left:2242;top:1567;width:3186;height:2819" coordorigin="2242,1567" coordsize="3186,2819" path="m4050,3152r3,-13l4048,3148r-2,11l4048,3163r2,-11xe" fillcolor="black" stroked="f">
              <v:path arrowok="t"/>
            </v:shape>
            <v:shape id="_x0000_s15137" style="position:absolute;left:2242;top:1567;width:3186;height:2819" coordorigin="2242,1567" coordsize="3186,2819" path="m4651,3575r-3,l4646,3575r-3,6l4646,3583r1,l4651,3575xe" fillcolor="black" stroked="f">
              <v:path arrowok="t"/>
            </v:shape>
            <v:shape id="_x0000_s15136" style="position:absolute;left:2242;top:1567;width:3186;height:2819" coordorigin="2242,1567" coordsize="3186,2819" path="m4649,3583r2,-2l4651,3575r-4,8l4648,3584r1,-1xe" fillcolor="black" stroked="f">
              <v:path arrowok="t"/>
            </v:shape>
            <v:shape id="_x0000_s15135" style="position:absolute;left:2242;top:1567;width:3186;height:2819" coordorigin="2242,1567" coordsize="3186,2819" path="m4738,3399r-3,-1l4732,3397r-15,12l4725,3412r13,-13xe" fillcolor="black" stroked="f">
              <v:path arrowok="t"/>
            </v:shape>
            <v:shape id="_x0000_s15134" style="position:absolute;left:2242;top:1567;width:3186;height:2819" coordorigin="2242,1567" coordsize="3186,2819" path="m4574,3354r1,-1l4578,3346r-3,3l4572,3353r-1,2l4574,3354xe" fillcolor="black" stroked="f">
              <v:path arrowok="t"/>
            </v:shape>
            <v:shape id="_x0000_s15133" style="position:absolute;left:2242;top:1567;width:3186;height:2819" coordorigin="2242,1567" coordsize="3186,2819" path="m4576,3352r1,-2l4578,3346r-3,7l4576,3352xe" fillcolor="black" stroked="f">
              <v:path arrowok="t"/>
            </v:shape>
            <v:shape id="_x0000_s15132" style="position:absolute;left:2242;top:1567;width:3186;height:2819" coordorigin="2242,1567" coordsize="3186,2819" path="m4537,3335r-2,-1l4533,3340r2,1l4537,3341r,-6xe" fillcolor="black" stroked="f">
              <v:path arrowok="t"/>
            </v:shape>
            <v:shape id="_x0000_s15131" style="position:absolute;left:2242;top:1567;width:3186;height:2819" coordorigin="2242,1567" coordsize="3186,2819" path="m4829,3446r-6,-6l4820,3446r7,3l4829,3446xe" fillcolor="black" stroked="f">
              <v:path arrowok="t"/>
            </v:shape>
            <v:shape id="_x0000_s15130" style="position:absolute;left:2242;top:1567;width:3186;height:2819" coordorigin="2242,1567" coordsize="3186,2819" path="m4557,3331r-5,-2l4546,3339r2,3l4552,3347r5,-16xe" fillcolor="black" stroked="f">
              <v:path arrowok="t"/>
            </v:shape>
            <v:shape id="_x0000_s15129" style="position:absolute;left:2242;top:1567;width:3186;height:2819" coordorigin="2242,1567" coordsize="3186,2819" path="m4327,2601r9,-5l4342,2593r2,-2l4344,2589r,-4l4331,2591r-3,6l4327,2601xe" fillcolor="black" stroked="f">
              <v:path arrowok="t"/>
            </v:shape>
            <v:shape id="_x0000_s15128" style="position:absolute;left:2242;top:1567;width:3186;height:2819" coordorigin="2242,1567" coordsize="3186,2819" path="m4131,3184r-4,-7l4126,3181r-1,5l4129,3188r2,-4xe" fillcolor="black" stroked="f">
              <v:path arrowok="t"/>
            </v:shape>
            <v:shape id="_x0000_s15127" style="position:absolute;left:2242;top:1567;width:3186;height:2819" coordorigin="2242,1567" coordsize="3186,2819" path="m3493,2945r-4,-2l3486,2946r4,2l3494,2949r-1,-4xe" fillcolor="black" stroked="f">
              <v:path arrowok="t"/>
            </v:shape>
            <v:shape id="_x0000_s15126" style="position:absolute;left:2242;top:1567;width:3186;height:2819" coordorigin="2242,1567" coordsize="3186,2819" path="m4084,3158r,-3l4083,3154r-3,-2l4078,3158r2,5l4084,3158xe" fillcolor="black" stroked="f">
              <v:path arrowok="t"/>
            </v:shape>
            <v:shape id="_x0000_s15125" style="position:absolute;left:2242;top:1567;width:3186;height:2819" coordorigin="2242,1567" coordsize="3186,2819" path="m4081,3167r2,-5l4084,3158r-4,5l4081,3168xe" fillcolor="black" stroked="f">
              <v:path arrowok="t"/>
            </v:shape>
            <v:shape id="_x0000_s15124" style="position:absolute;left:2242;top:1567;width:3186;height:2819" coordorigin="2242,1567" coordsize="3186,2819" path="m4049,3097r-1,-4l4045,3091r2,5l4043,3109r-3,12l4041,3125r8,-28xe" fillcolor="black" stroked="f">
              <v:path arrowok="t"/>
            </v:shape>
            <v:shape id="_x0000_s15123" style="position:absolute;left:2242;top:1567;width:3186;height:2819" coordorigin="2242,1567" coordsize="3186,2819" path="m4040,3143r6,-28l4049,3097r-8,28l4039,3136r-3,11l4040,3143xe" fillcolor="black" stroked="f">
              <v:path arrowok="t"/>
            </v:shape>
            <v:shape id="_x0000_s15122" style="position:absolute;left:2242;top:1567;width:3186;height:2819" coordorigin="2242,1567" coordsize="3186,2819" path="m3135,2808r2,-4l3151,2765r-12,25l3132,2809r,3l3133,2812r2,-4xe" fillcolor="black" stroked="f">
              <v:path arrowok="t"/>
            </v:shape>
            <v:shape id="_x0000_s15121" style="position:absolute;left:2242;top:1567;width:3186;height:2819" coordorigin="2242,1567" coordsize="3186,2819" path="m3143,2789r11,-20l3161,2750r-1,1l3151,2765r-14,39l3143,2789xe" fillcolor="black" stroked="f">
              <v:path arrowok="t"/>
            </v:shape>
            <v:shape id="_x0000_s15120" style="position:absolute;left:2242;top:1567;width:3186;height:2819" coordorigin="2242,1567" coordsize="3186,2819" path="m3166,2746r12,-21l3188,2708r7,-19l3181,2709r-10,17l3163,2745r-2,5l3154,2769r12,-23xe" fillcolor="black" stroked="f">
              <v:path arrowok="t"/>
            </v:shape>
            <v:shape id="_x0000_s15119" style="position:absolute;left:2242;top:1567;width:3186;height:2819" coordorigin="2242,1567" coordsize="3186,2819" path="m3193,2700r14,-19l3219,2665r6,-17l3210,2668r-15,21l3188,2708r5,-8xe" fillcolor="black" stroked="f">
              <v:path arrowok="t"/>
            </v:shape>
            <v:shape id="_x0000_s15118" style="position:absolute;left:2242;top:1567;width:3186;height:2819" coordorigin="2242,1567" coordsize="3186,2819" path="m3221,2664r1,l3223,2662r2,-4l3231,2651r9,-21l3225,2648r-6,17l3221,2664xe" fillcolor="black" stroked="f">
              <v:path arrowok="t"/>
            </v:shape>
            <v:shape id="_x0000_s15117" style="position:absolute;left:2242;top:1567;width:3186;height:2819" coordorigin="2242,1567" coordsize="3186,2819" path="m3237,2644r23,-26l3261,2611r-9,7l3240,2630r-9,21l3237,2644xe" fillcolor="black" stroked="f">
              <v:path arrowok="t"/>
            </v:shape>
            <v:shape id="_x0000_s15116" style="position:absolute;left:2242;top:1567;width:3186;height:2819" coordorigin="2242,1567" coordsize="3186,2819" path="m3171,2726r-6,13l3165,2740r-2,5l3171,2726xe" fillcolor="black" stroked="f">
              <v:path arrowok="t"/>
            </v:shape>
            <v:shape id="_x0000_s15115" style="position:absolute;left:2242;top:1567;width:3186;height:2819" coordorigin="2242,1567" coordsize="3186,2819" path="m4837,3545r-1,l4833,3550r-1,3l4832,3554r2,1l4837,3545xe" fillcolor="black" stroked="f">
              <v:path arrowok="t"/>
            </v:shape>
            <v:shape id="_x0000_s15114" style="position:absolute;left:2242;top:1567;width:3186;height:2819" coordorigin="2242,1567" coordsize="3186,2819" path="m4837,3554r1,-3l4837,3545r-3,10l4835,3556r2,-2xe" fillcolor="black" stroked="f">
              <v:path arrowok="t"/>
            </v:shape>
            <v:shape id="_x0000_s15113" style="position:absolute;left:2242;top:1567;width:3186;height:2819" coordorigin="2242,1567" coordsize="3186,2819" path="m4812,3587r5,-1l4824,3569r-6,16l4814,3584r-1,l4810,3590r-1,3l4809,3595r3,-8xe" fillcolor="black" stroked="f">
              <v:path arrowok="t"/>
            </v:shape>
            <v:shape id="_x0000_s15112" style="position:absolute;left:2242;top:1567;width:3186;height:2819" coordorigin="2242,1567" coordsize="3186,2819" path="m4823,3575r3,-6l4825,3569r-6,17l4823,3575xe" fillcolor="black" stroked="f">
              <v:path arrowok="t"/>
            </v:shape>
            <v:shape id="_x0000_s15111" style="position:absolute;left:2242;top:1567;width:3186;height:2819" coordorigin="2242,1567" coordsize="3186,2819" path="m4824,3569r-4,1l4817,3577r-3,7l4818,3585r6,-16xe" fillcolor="black" stroked="f">
              <v:path arrowok="t"/>
            </v:shape>
            <v:shape id="_x0000_s15110" style="position:absolute;left:2242;top:1567;width:3186;height:2819" coordorigin="2242,1567" coordsize="3186,2819" path="m4814,3595r3,-9l4812,3587r-3,8l4812,3596r2,-1xe" fillcolor="black" stroked="f">
              <v:path arrowok="t"/>
            </v:shape>
            <v:shape id="_x0000_s15109" style="position:absolute;left:2242;top:1567;width:3186;height:2819" coordorigin="2242,1567" coordsize="3186,2819" path="m4826,3569r2,-12l4822,3564r2,3l4824,3569r2,xe" fillcolor="black" stroked="f">
              <v:path arrowok="t"/>
            </v:shape>
            <v:shape id="_x0000_s15108" style="position:absolute;left:2242;top:1567;width:3186;height:2819" coordorigin="2242,1567" coordsize="3186,2819" path="m4829,3566r4,-5l4834,3559r-3,-1l4826,3569r3,-3xe" fillcolor="black" stroked="f">
              <v:path arrowok="t"/>
            </v:shape>
            <v:shape id="_x0000_s15107" style="position:absolute;left:2242;top:1567;width:3186;height:2819" coordorigin="2242,1567" coordsize="3186,2819" path="m4883,3464r,-7l4880,3457r-4,l4875,3462r6,2l4883,3464xe" fillcolor="black" stroked="f">
              <v:path arrowok="t"/>
            </v:shape>
            <v:shape id="_x0000_s15106" style="position:absolute;left:2242;top:1567;width:3186;height:2819" coordorigin="2242,1567" coordsize="3186,2819" path="m4883,3462r2,-3l4883,3457r,7l4883,3462xe" fillcolor="black" stroked="f">
              <v:path arrowok="t"/>
            </v:shape>
            <v:shape id="_x0000_s15105" style="position:absolute;left:2242;top:1567;width:3186;height:2819" coordorigin="2242,1567" coordsize="3186,2819" path="m4700,3392r2,-5l4697,3380r-4,8l4689,3391r-4,3l4700,3392xe" fillcolor="black" stroked="f">
              <v:path arrowok="t"/>
            </v:shape>
            <v:shape id="_x0000_s15104" style="position:absolute;left:2242;top:1567;width:3186;height:2819" coordorigin="2242,1567" coordsize="3186,2819" path="m4704,3385r3,-1l4713,3379r-8,1l4697,3380r5,7l4704,3385xe" fillcolor="black" stroked="f">
              <v:path arrowok="t"/>
            </v:shape>
            <v:shape id="_x0000_s15103" style="position:absolute;left:2242;top:1567;width:3186;height:2819" coordorigin="2242,1567" coordsize="3186,2819" path="m3942,3094r-2,-3l3938,3089r,11l3936,3107r,3l3936,3111r6,-17xe" fillcolor="black" stroked="f">
              <v:path arrowok="t"/>
            </v:shape>
            <v:shape id="_x0000_s15102" style="position:absolute;left:2242;top:1567;width:3186;height:2819" coordorigin="2242,1567" coordsize="3186,2819" path="m3938,3109r2,-3l3942,3094r-6,17l3938,3109xe" fillcolor="black" stroked="f">
              <v:path arrowok="t"/>
            </v:shape>
            <v:shape id="_x0000_s15101" style="position:absolute;left:2242;top:1567;width:3186;height:2819" coordorigin="2242,1567" coordsize="3186,2819" path="m5062,3516r-1,l5058,3518r-3,2l5049,3526r5,4l5062,3516xe" fillcolor="black" stroked="f">
              <v:path arrowok="t"/>
            </v:shape>
            <v:shape id="_x0000_s15100" style="position:absolute;left:2242;top:1567;width:3186;height:2819" coordorigin="2242,1567" coordsize="3186,2819" path="m5060,3525r4,-9l5068,3516r3,l5080,3505r-5,-2l5065,3510r-1,5l5062,3516r,l5054,3530r6,-5xe" fillcolor="black" stroked="f">
              <v:path arrowok="t"/>
            </v:shape>
            <v:shape id="_x0000_s15099" style="position:absolute;left:2242;top:1567;width:3186;height:2819" coordorigin="2242,1567" coordsize="3186,2819" path="m5054,3509r-3,5l5046,3518r-3,3l5042,3522r4,2l5054,3509xe" fillcolor="black" stroked="f">
              <v:path arrowok="t"/>
            </v:shape>
            <v:shape id="_x0000_s15098" style="position:absolute;left:2242;top:1567;width:3186;height:2819" coordorigin="2242,1567" coordsize="3186,2819" path="m5054,3516r,-3l5054,3509r-8,15l5054,3516xe" fillcolor="black" stroked="f">
              <v:path arrowok="t"/>
            </v:shape>
            <v:shape id="_x0000_s15097" style="position:absolute;left:2242;top:1567;width:3186;height:2819" coordorigin="2242,1567" coordsize="3186,2819" path="m4899,3466r2,-4l4897,3460r-2,l4895,3464r-1,3l4894,3468r5,-2xe" fillcolor="black" stroked="f">
              <v:path arrowok="t"/>
            </v:shape>
            <v:shape id="_x0000_s15096" style="position:absolute;left:2242;top:1567;width:3186;height:2819" coordorigin="2242,1567" coordsize="3186,2819" path="m4903,3464r,-1l4901,3462r-2,4l4903,3464xe" fillcolor="black" stroked="f">
              <v:path arrowok="t"/>
            </v:shape>
            <v:shape id="_x0000_s15095" style="position:absolute;left:2242;top:1567;width:3186;height:2819" coordorigin="2242,1567" coordsize="3186,2819" path="m4747,3406r-2,-1l4744,3406r-1,1l4741,3410r6,-4xe" fillcolor="black" stroked="f">
              <v:path arrowok="t"/>
            </v:shape>
            <v:shape id="_x0000_s15094" style="position:absolute;left:2242;top:1567;width:3186;height:2819" coordorigin="2242,1567" coordsize="3186,2819" path="m4749,3406r7,-9l4748,3401r,4l4747,3406r-6,4l4746,3413r3,-7xe" fillcolor="black" stroked="f">
              <v:path arrowok="t"/>
            </v:shape>
            <v:shape id="_x0000_s15093" style="position:absolute;left:2242;top:1567;width:3186;height:2819" coordorigin="2242,1567" coordsize="3186,2819" path="m4738,3418r-1,1l4736,3419r-5,2l4727,3426r6,2l4738,3418xe" fillcolor="black" stroked="f">
              <v:path arrowok="t"/>
            </v:shape>
            <v:shape id="_x0000_s15092" style="position:absolute;left:2242;top:1567;width:3186;height:2819" coordorigin="2242,1567" coordsize="3186,2819" path="m4737,3422r4,-7l4738,3414r-1,2l4738,3418r-5,10l4737,3422xe" fillcolor="black" stroked="f">
              <v:path arrowok="t"/>
            </v:shape>
            <v:shape id="_x0000_s15091" style="position:absolute;left:2242;top:1567;width:3186;height:2819" coordorigin="2242,1567" coordsize="3186,2819" path="m4738,3414r-1,l4737,3415r,1l4738,3414xe" fillcolor="black" stroked="f">
              <v:path arrowok="t"/>
            </v:shape>
            <v:shape id="_x0000_s15090" style="position:absolute;left:2242;top:1567;width:3186;height:2819" coordorigin="2242,1567" coordsize="3186,2819" path="m4742,3417r5,-4l4741,3415r-4,7l4742,3417xe" fillcolor="black" stroked="f">
              <v:path arrowok="t"/>
            </v:shape>
            <v:shape id="_x0000_s15089" style="position:absolute;left:2242;top:1567;width:3186;height:2819" coordorigin="2242,1567" coordsize="3186,2819" path="m4761,3401r-2,-2l4756,3397r-7,9l4761,3401xe" fillcolor="black" stroked="f">
              <v:path arrowok="t"/>
            </v:shape>
            <v:shape id="_x0000_s15088" style="position:absolute;left:2242;top:1567;width:3186;height:2819" coordorigin="2242,1567" coordsize="3186,2819" path="m4749,3411r1,-1l4751,3408r-2,-2l4746,3413r3,-2xe" fillcolor="black" stroked="f">
              <v:path arrowok="t"/>
            </v:shape>
            <v:shape id="_x0000_s15087" style="position:absolute;left:2242;top:1567;width:3186;height:2819" coordorigin="2242,1567" coordsize="3186,2819" path="m4660,3347r10,-8l4677,3334r3,-6l4674,3332r-14,9l4659,3347r1,xe" fillcolor="black" stroked="f">
              <v:path arrowok="t"/>
            </v:shape>
            <v:shape id="_x0000_s15086" style="position:absolute;left:2242;top:1567;width:3186;height:2819" coordorigin="2242,1567" coordsize="3186,2819" path="m4539,3322r,-8l4535,3317r-1,9l4533,3331r1,1l4539,3322xe" fillcolor="black" stroked="f">
              <v:path arrowok="t"/>
            </v:shape>
            <v:shape id="_x0000_s15085" style="position:absolute;left:2242;top:1567;width:3186;height:2819" coordorigin="2242,1567" coordsize="3186,2819" path="m4536,3331r2,-1l4539,3327r,-5l4534,3332r2,-1xe" fillcolor="black" stroked="f">
              <v:path arrowok="t"/>
            </v:shape>
            <v:shape id="_x0000_s15084" style="position:absolute;left:2242;top:1567;width:3186;height:2819" coordorigin="2242,1567" coordsize="3186,2819" path="m4575,3102r8,-5l4588,3089r-6,4l4577,3099r3,-14l4580,3086r,-3l4588,3073r-9,8l4579,3084r-6,19l4575,3102xe" fillcolor="black" stroked="f">
              <v:path arrowok="t"/>
            </v:shape>
            <v:shape id="_x0000_s15083" style="position:absolute;left:2242;top:1567;width:3186;height:2819" coordorigin="2242,1567" coordsize="3186,2819" path="m4580,3085r9,-4l4593,3068r-5,5l4580,3083r,3l4580,3085xe" fillcolor="black" stroked="f">
              <v:path arrowok="t"/>
            </v:shape>
            <v:shape id="_x0000_s15082" style="position:absolute;left:2242;top:1567;width:3186;height:2819" coordorigin="2242,1567" coordsize="3186,2819" path="m4573,3103r6,-19l4577,3091r-2,2l4572,3094r-3,2l4567,3102r4,1l4573,3103xe" fillcolor="black" stroked="f">
              <v:path arrowok="t"/>
            </v:shape>
            <v:shape id="_x0000_s15081" style="position:absolute;left:2242;top:1567;width:3186;height:2819" coordorigin="2242,1567" coordsize="3186,2819" path="m4541,3165r3,-3l4544,3163r9,-3l4558,3158r1,1l4561,3147r-7,3l4545,3160r-1,-1l4543,3157r-2,-2l4534,3166r7,-1xe" fillcolor="black" stroked="f">
              <v:path arrowok="t"/>
            </v:shape>
            <v:shape id="_x0000_s15080" style="position:absolute;left:2242;top:1567;width:3186;height:2819" coordorigin="2242,1567" coordsize="3186,2819" path="m4534,3166r7,-11l4527,3161r-3,7l4526,3168r8,-2xe" fillcolor="black" stroked="f">
              <v:path arrowok="t"/>
            </v:shape>
            <v:shape id="_x0000_s15079" style="position:absolute;left:2242;top:1567;width:3186;height:2819" coordorigin="2242,1567" coordsize="3186,2819" path="m4554,3150r-10,5l4544,3159r1,1l4554,3150xe" fillcolor="black" stroked="f">
              <v:path arrowok="t"/>
            </v:shape>
            <v:shape id="_x0000_s15078" style="position:absolute;left:2242;top:1567;width:3186;height:2819" coordorigin="2242,1567" coordsize="3186,2819" path="m4563,3095r,-4l4565,3087r,6l4573,3088r5,-10l4573,3081r-8,5l4565,3086r-9,10l4563,3095xe" fillcolor="black" stroked="f">
              <v:path arrowok="t"/>
            </v:shape>
            <v:shape id="_x0000_s15077" style="position:absolute;left:2242;top:1567;width:3186;height:2819" coordorigin="2242,1567" coordsize="3186,2819" path="m4576,3087r1,-2l4577,3082r1,-4l4573,3088r3,-1xe" fillcolor="black" stroked="f">
              <v:path arrowok="t"/>
            </v:shape>
            <v:shape id="_x0000_s15076" style="position:absolute;left:2242;top:1567;width:3186;height:2819" coordorigin="2242,1567" coordsize="3186,2819" path="m4556,3096r9,-10l4565,3086r,-1l4557,3089r-10,5l4546,3098r10,-2xe" fillcolor="black" stroked="f">
              <v:path arrowok="t"/>
            </v:shape>
            <v:shape id="_x0000_s15075" style="position:absolute;left:2242;top:1567;width:3186;height:2819" coordorigin="2242,1567" coordsize="3186,2819" path="m4594,3078r-1,-2l4593,3068r-4,13l4594,3078xe" fillcolor="black" stroked="f">
              <v:path arrowok="t"/>
            </v:shape>
            <v:shape id="_x0000_s15074" style="position:absolute;left:2242;top:1567;width:3186;height:2819" coordorigin="2242,1567" coordsize="3186,2819" path="m4508,3311r-2,-1l4505,3312r-1,2l4503,3319r,3l4508,3311xe" fillcolor="black" stroked="f">
              <v:path arrowok="t"/>
            </v:shape>
            <v:shape id="_x0000_s15073" style="position:absolute;left:2242;top:1567;width:3186;height:2819" coordorigin="2242,1567" coordsize="3186,2819" path="m4506,3320r2,-1l4508,3311r-5,11l4506,3320xe" fillcolor="black" stroked="f">
              <v:path arrowok="t"/>
            </v:shape>
            <v:shape id="_x0000_s15072" style="position:absolute;left:2242;top:1567;width:3186;height:2819" coordorigin="2242,1567" coordsize="3186,2819" path="m5041,3506r-2,-1l5037,3506r-2,5l5031,3518r4,2l5041,3506xe" fillcolor="black" stroked="f">
              <v:path arrowok="t"/>
            </v:shape>
            <v:shape id="_x0000_s15071" style="position:absolute;left:2242;top:1567;width:3186;height:2819" coordorigin="2242,1567" coordsize="3186,2819" path="m5040,3515r5,-6l5045,3508r-4,-2l5035,3520r5,-5xe" fillcolor="black" stroked="f">
              <v:path arrowok="t"/>
            </v:shape>
            <v:shape id="_x0000_s15070" style="position:absolute;left:2242;top:1567;width:3186;height:2819" coordorigin="2242,1567" coordsize="3186,2819" path="m4917,3472r3,l4923,3466r-5,-2l4913,3468r-1,3l4911,3472r2,l4917,3472xe" fillcolor="black" stroked="f">
              <v:path arrowok="t"/>
            </v:shape>
            <v:shape id="_x0000_s15069" style="position:absolute;left:2242;top:1567;width:3186;height:2819" coordorigin="2242,1567" coordsize="3186,2819" path="m4813,3432r4,-2l4825,3422r,-6l4823,3416r-3,l4816,3419r-2,3l4807,3436r6,-4xe" fillcolor="black" stroked="f">
              <v:path arrowok="t"/>
            </v:shape>
            <v:shape id="_x0000_s15068" style="position:absolute;left:2242;top:1567;width:3186;height:2819" coordorigin="2242,1567" coordsize="3186,2819" path="m4814,3422r-3,3l4810,3426r-6,5l4807,3436r7,-14xe" fillcolor="black" stroked="f">
              <v:path arrowok="t"/>
            </v:shape>
            <v:shape id="_x0000_s15067" style="position:absolute;left:2242;top:1567;width:3186;height:2819" coordorigin="2242,1567" coordsize="3186,2819" path="m4826,3420r1,-4l4825,3416r,6l4826,3420xe" fillcolor="black" stroked="f">
              <v:path arrowok="t"/>
            </v:shape>
            <v:shape id="_x0000_s15066" style="position:absolute;left:2242;top:1567;width:3186;height:2819" coordorigin="2242,1567" coordsize="3186,2819" path="m4831,3412r1,-6l4823,3412r,4l4825,3416r6,-4xe" fillcolor="black" stroked="f">
              <v:path arrowok="t"/>
            </v:shape>
            <v:shape id="_x0000_s15065" style="position:absolute;left:2242;top:1567;width:3186;height:2819" coordorigin="2242,1567" coordsize="3186,2819" path="m4836,3410r8,-7l4839,3401r-7,5l4831,3412r5,-2xe" fillcolor="black" stroked="f">
              <v:path arrowok="t"/>
            </v:shape>
            <v:shape id="_x0000_s15064" style="position:absolute;left:2242;top:1567;width:3186;height:2819" coordorigin="2242,1567" coordsize="3186,2819" path="m4844,3402r2,-3l4839,3401r5,2l4844,3402xe" fillcolor="black" stroked="f">
              <v:path arrowok="t"/>
            </v:shape>
            <v:shape id="_x0000_s15063" style="position:absolute;left:2242;top:1567;width:3186;height:2819" coordorigin="2242,1567" coordsize="3186,2819" path="m3877,3083r2,-5l3876,3071r-1,3l3873,3078r,5l3876,3084r1,-1xe" fillcolor="black" stroked="f">
              <v:path arrowok="t"/>
            </v:shape>
            <v:shape id="_x0000_s15062" style="position:absolute;left:2242;top:1567;width:3186;height:2819" coordorigin="2242,1567" coordsize="3186,2819" path="m5085,3531r4,-1l5090,3525r-2,-1l5071,3535r14,-4xe" fillcolor="black" stroked="f">
              <v:path arrowok="t"/>
            </v:shape>
            <v:shape id="_x0000_s15061" style="position:absolute;left:2242;top:1567;width:3186;height:2819" coordorigin="2242,1567" coordsize="3186,2819" path="m4866,3450r4,-5l4869,3440r-6,l4860,3445r-3,5l4858,3451r8,-1xe" fillcolor="black" stroked="f">
              <v:path arrowok="t"/>
            </v:shape>
            <v:shape id="_x0000_s15060" style="position:absolute;left:2242;top:1567;width:3186;height:2819" coordorigin="2242,1567" coordsize="3186,2819" path="m4871,3450r,-1l4870,3445r-4,5l4871,3450xe" fillcolor="black" stroked="f">
              <v:path arrowok="t"/>
            </v:shape>
            <v:shape id="_x0000_s15059" style="position:absolute;left:2242;top:1567;width:3186;height:2819" coordorigin="2242,1567" coordsize="3186,2819" path="m4076,3150r,-7l4073,3142r-3,5l4071,3152r,4l4076,3150xe" fillcolor="black" stroked="f">
              <v:path arrowok="t"/>
            </v:shape>
            <v:shape id="_x0000_s15058" style="position:absolute;left:2242;top:1567;width:3186;height:2819" coordorigin="2242,1567" coordsize="3186,2819" path="m4074,3154r2,-4l4071,3156r2,1l4074,3154xe" fillcolor="black" stroked="f">
              <v:path arrowok="t"/>
            </v:shape>
            <v:shape id="_x0000_s15057" style="position:absolute;left:2242;top:1567;width:3186;height:2819" coordorigin="2242,1567" coordsize="3186,2819" path="m5075,3526r3,-1l5080,3521r-4,-2l5068,3523r,2l5067,3527r5,1l5075,3526xe" fillcolor="black" stroked="f">
              <v:path arrowok="t"/>
            </v:shape>
            <v:shape id="_x0000_s15056" style="position:absolute;left:2242;top:1567;width:3186;height:2819" coordorigin="2242,1567" coordsize="3186,2819" path="m5027,3501r-2,-1l5022,3509r2,1l5026,3510r1,-9xe" fillcolor="black" stroked="f">
              <v:path arrowok="t"/>
            </v:shape>
            <v:shape id="_x0000_s15055" style="position:absolute;left:2242;top:1567;width:3186;height:2819" coordorigin="2242,1567" coordsize="3186,2819" path="m4838,3434r-4,-1l4829,3432r-2,4l4831,3437r5,2l4838,3434xe" fillcolor="black" stroked="f">
              <v:path arrowok="t"/>
            </v:shape>
            <v:shape id="_x0000_s15054" style="position:absolute;left:2242;top:1567;width:3186;height:2819" coordorigin="2242,1567" coordsize="3186,2819" path="m4716,3393r4,-3l4723,3387r5,-8l4725,3378r-12,11l4711,3395r5,-2xe" fillcolor="black" stroked="f">
              <v:path arrowok="t"/>
            </v:shape>
            <v:shape id="_x0000_s15053" style="position:absolute;left:2242;top:1567;width:3186;height:2819" coordorigin="2242,1567" coordsize="3186,2819" path="m4728,3384r4,-2l4733,3378r-2,1l4728,3379r-5,8l4728,3384xe" fillcolor="black" stroked="f">
              <v:path arrowok="t"/>
            </v:shape>
            <v:shape id="_x0000_s15052" style="position:absolute;left:2242;top:1567;width:3186;height:2819" coordorigin="2242,1567" coordsize="3186,2819" path="m4739,3379r1,-4l4733,3378r-1,4l4739,3379xe" fillcolor="black" stroked="f">
              <v:path arrowok="t"/>
            </v:shape>
            <v:shape id="_x0000_s15051" style="position:absolute;left:2242;top:1567;width:3186;height:2819" coordorigin="2242,1567" coordsize="3186,2819" path="m4579,3340r6,-17l4585,3323r-5,12l4578,3337r-4,4l4576,3343r3,-3xe" fillcolor="black" stroked="f">
              <v:path arrowok="t"/>
            </v:shape>
            <v:shape id="_x0000_s15050" style="position:absolute;left:2242;top:1567;width:3186;height:2819" coordorigin="2242,1567" coordsize="3186,2819" path="m4579,3342r4,-2l4580,3335r-1,5l4576,3343r3,-1xe" fillcolor="black" stroked="f">
              <v:path arrowok="t"/>
            </v:shape>
            <v:shape id="_x0000_s15049" style="position:absolute;left:2242;top:1567;width:3186;height:2819" coordorigin="2242,1567" coordsize="3186,2819" path="m4580,3335r5,-12l4582,3325r-7,3l4578,3337r2,-2xe" fillcolor="black" stroked="f">
              <v:path arrowok="t"/>
            </v:shape>
            <v:shape id="_x0000_s15048" style="position:absolute;left:2242;top:1567;width:3186;height:2819" coordorigin="2242,1567" coordsize="3186,2819" path="m4631,3133r-5,1l4623,3134r,6l4625,3141r1,l4631,3133xe" fillcolor="black" stroked="f">
              <v:path arrowok="t"/>
            </v:shape>
            <v:shape id="_x0000_s15047" style="position:absolute;left:2242;top:1567;width:3186;height:2819" coordorigin="2242,1567" coordsize="3186,2819" path="m4627,3141r2,l4633,3140r3,-6l4634,3131r-3,2l4626,3141r1,xe" fillcolor="black" stroked="f">
              <v:path arrowok="t"/>
            </v:shape>
            <v:shape id="_x0000_s15046" style="position:absolute;left:2242;top:1567;width:3186;height:2819" coordorigin="2242,1567" coordsize="3186,2819" path="m4572,3326r-2,1l4567,3327r-4,10l4570,3340r2,-14xe" fillcolor="black" stroked="f">
              <v:path arrowok="t"/>
            </v:shape>
            <v:shape id="_x0000_s15045" style="position:absolute;left:2242;top:1567;width:3186;height:2819" coordorigin="2242,1567" coordsize="3186,2819" path="m4149,3180r-1,-12l4144,3181r2,2l4149,3180xe" fillcolor="black" stroked="f">
              <v:path arrowok="t"/>
            </v:shape>
            <v:shape id="_x0000_s15044" style="position:absolute;left:2242;top:1567;width:3186;height:2819" coordorigin="2242,1567" coordsize="3186,2819" path="m3895,3073r-1,-3l3892,3067r-2,15l3891,3085r4,-12xe" fillcolor="black" stroked="f">
              <v:path arrowok="t"/>
            </v:shape>
            <v:shape id="_x0000_s15043" style="position:absolute;left:2242;top:1567;width:3186;height:2819" coordorigin="2242,1567" coordsize="3186,2819" path="m4885,3453r8,-16l4890,3441r-3,3l4885,3446r-7,5l4878,3454r7,-1xe" fillcolor="black" stroked="f">
              <v:path arrowok="t"/>
            </v:shape>
            <v:shape id="_x0000_s15042" style="position:absolute;left:2242;top:1567;width:3186;height:2819" coordorigin="2242,1567" coordsize="3186,2819" path="m4893,3437r-1,-1l4891,3437r-1,2l4890,3441r3,-4xe" fillcolor="black" stroked="f">
              <v:path arrowok="t"/>
            </v:shape>
            <v:shape id="_x0000_s15041" style="position:absolute;left:2242;top:1567;width:3186;height:2819" coordorigin="2242,1567" coordsize="3186,2819" path="m4891,3452r6,-11l4893,3437r-8,16l4891,3452xe" fillcolor="black" stroked="f">
              <v:path arrowok="t"/>
            </v:shape>
            <v:shape id="_x0000_s15040" style="position:absolute;left:2242;top:1567;width:3186;height:2819" coordorigin="2242,1567" coordsize="3186,2819" path="m4755,3336r5,-8l4759,3328r-2,1l4755,3336r,xe" fillcolor="black" stroked="f">
              <v:path arrowok="t"/>
            </v:shape>
            <v:shape id="_x0000_s15039" style="position:absolute;left:2242;top:1567;width:3186;height:2819" coordorigin="2242,1567" coordsize="3186,2819" path="m4771,3334r4,-10l4766,3328r-2,l4762,3329r-2,-1l4755,3336r16,-2xe" fillcolor="black" stroked="f">
              <v:path arrowok="t"/>
            </v:shape>
            <v:shape id="_x0000_s15038" style="position:absolute;left:2242;top:1567;width:3186;height:2819" coordorigin="2242,1567" coordsize="3186,2819" path="m4786,3333r1,-6l4785,3323r-10,1l4771,3334r15,-1xe" fillcolor="black" stroked="f">
              <v:path arrowok="t"/>
            </v:shape>
            <v:shape id="_x0000_s15037" style="position:absolute;left:2242;top:1567;width:3186;height:2819" coordorigin="2242,1567" coordsize="3186,2819" path="m4780,3355r1,-1l4778,3352r-1,4l4758,3347r-4,-4l4750,3338r1,13l4774,3361r6,-6xe" fillcolor="black" stroked="f">
              <v:path arrowok="t"/>
            </v:shape>
            <v:shape id="_x0000_s15036" style="position:absolute;left:2242;top:1567;width:3186;height:2819" coordorigin="2242,1567" coordsize="3186,2819" path="m4803,3349r-4,2l4778,3352r3,2l4785,3355r5,2l4803,3349xe" fillcolor="black" stroked="f">
              <v:path arrowok="t"/>
            </v:shape>
            <v:shape id="_x0000_s15035" style="position:absolute;left:2242;top:1567;width:3186;height:2819" coordorigin="2242,1567" coordsize="3186,2819" path="m4808,3350r-1,-2l4806,3348r-3,1l4790,3357r12,5l4804,3362r4,-12xe" fillcolor="black" stroked="f">
              <v:path arrowok="t"/>
            </v:shape>
            <v:shape id="_x0000_s15034" style="position:absolute;left:2242;top:1567;width:3186;height:2819" coordorigin="2242,1567" coordsize="3186,2819" path="m4806,3359r1,-2l4810,3352r-1,1l4808,3350r-4,12l4806,3359xe" fillcolor="black" stroked="f">
              <v:path arrowok="t"/>
            </v:shape>
            <v:shape id="_x0000_s15033" style="position:absolute;left:2242;top:1567;width:3186;height:2819" coordorigin="2242,1567" coordsize="3186,2819" path="m4810,3357r2,l4815,3344r-3,-1l4810,3352r-3,5l4810,3357xe" fillcolor="black" stroked="f">
              <v:path arrowok="t"/>
            </v:shape>
            <v:shape id="_x0000_s15032" style="position:absolute;left:2242;top:1567;width:3186;height:2819" coordorigin="2242,1567" coordsize="3186,2819" path="m4812,3343r-1,1l4810,3348r,4l4812,3343xe" fillcolor="black" stroked="f">
              <v:path arrowok="t"/>
            </v:shape>
            <v:shape id="_x0000_s15031" style="position:absolute;left:2242;top:1567;width:3186;height:2819" coordorigin="2242,1567" coordsize="3186,2819" path="m4823,3342r-4,1l4817,3344r-2,l4812,3357r5,2l4823,3342xe" fillcolor="black" stroked="f">
              <v:path arrowok="t"/>
            </v:shape>
            <v:shape id="_x0000_s15030" style="position:absolute;left:2242;top:1567;width:3186;height:2819" coordorigin="2242,1567" coordsize="3186,2819" path="m4823,3342r-2,-3l4819,3343r4,-1xe" fillcolor="black" stroked="f">
              <v:path arrowok="t"/>
            </v:shape>
            <v:shape id="_x0000_s15029" style="position:absolute;left:2242;top:1567;width:3186;height:2819" coordorigin="2242,1567" coordsize="3186,2819" path="m4824,3354r-1,-6l4823,3342r-6,17l4824,3354xe" fillcolor="black" stroked="f">
              <v:path arrowok="t"/>
            </v:shape>
            <v:shape id="_x0000_s15028" style="position:absolute;left:2242;top:1567;width:3186;height:2819" coordorigin="2242,1567" coordsize="3186,2819" path="m4785,3415r-5,-5l4778,3416r4,2l4785,3415xe" fillcolor="black" stroked="f">
              <v:path arrowok="t"/>
            </v:shape>
            <v:shape id="_x0000_s15027" style="position:absolute;left:2242;top:1567;width:3186;height:2819" coordorigin="2242,1567" coordsize="3186,2819" path="m4623,3350r,-3l4623,3344r-11,10l4617,3355r6,-5xe" fillcolor="black" stroked="f">
              <v:path arrowok="t"/>
            </v:shape>
            <v:shape id="_x0000_s15026" style="position:absolute;left:2242;top:1567;width:3186;height:2819" coordorigin="2242,1567" coordsize="3186,2819" path="m4135,3141r-6,14l4128,3157r-4,-2l4124,3160r3,l4128,3160r,2l4135,3141xe" fillcolor="black" stroked="f">
              <v:path arrowok="t"/>
            </v:shape>
            <v:shape id="_x0000_s15025" style="position:absolute;left:2242;top:1567;width:3186;height:2819" coordorigin="2242,1567" coordsize="3186,2819" path="m4133,3164r4,-13l4135,3141r-7,21l4128,3165r-2,11l4133,3164xe" fillcolor="black" stroked="f">
              <v:path arrowok="t"/>
            </v:shape>
            <v:shape id="_x0000_s15024" style="position:absolute;left:2242;top:1567;width:3186;height:2819" coordorigin="2242,1567" coordsize="3186,2819" path="m4112,3159r,-1l4110,3160r-4,2l4106,3164r3,1l4112,3159xe" fillcolor="black" stroked="f">
              <v:path arrowok="t"/>
            </v:shape>
            <v:shape id="_x0000_s15023" style="position:absolute;left:2242;top:1567;width:3186;height:2819" coordorigin="2242,1567" coordsize="3186,2819" path="m4110,3164r1,-2l4112,3159r-3,6l4110,3164xe" fillcolor="black" stroked="f">
              <v:path arrowok="t"/>
            </v:shape>
            <v:shape id="_x0000_s15022" style="position:absolute;left:2242;top:1567;width:3186;height:2819" coordorigin="2242,1567" coordsize="3186,2819" path="m4799,3414r-3,-1l4795,3413r-2,6l4793,3420r6,-6xe" fillcolor="black" stroked="f">
              <v:path arrowok="t"/>
            </v:shape>
            <v:shape id="_x0000_s15021" style="position:absolute;left:2242;top:1567;width:3186;height:2819" coordorigin="2242,1567" coordsize="3186,2819" path="m4798,3420r4,l4802,3415r-3,-1l4793,3420r5,xe" fillcolor="black" stroked="f">
              <v:path arrowok="t"/>
            </v:shape>
            <v:shape id="_x0000_s15020" style="position:absolute;left:2242;top:1567;width:3186;height:2819" coordorigin="2242,1567" coordsize="3186,2819" path="m4656,3365r4,-2l4666,3352r-15,11l4650,3367r3,l4656,3365xe" fillcolor="black" stroked="f">
              <v:path arrowok="t"/>
            </v:shape>
            <v:shape id="_x0000_s15019" style="position:absolute;left:2242;top:1567;width:3186;height:2819" coordorigin="2242,1567" coordsize="3186,2819" path="m4667,3354r-1,-1l4666,3352r-6,11l4667,3354xe" fillcolor="black" stroked="f">
              <v:path arrowok="t"/>
            </v:shape>
            <v:shape id="_x0000_s15018" style="position:absolute;left:2242;top:1567;width:3186;height:2819" coordorigin="2242,1567" coordsize="3186,2819" path="m4494,3299r-1,-6l4489,3296r,6l4489,3307r5,3l4494,3299xe" fillcolor="black" stroked="f">
              <v:path arrowok="t"/>
            </v:shape>
            <v:shape id="_x0000_s15017" style="position:absolute;left:2242;top:1567;width:3186;height:2819" coordorigin="2242,1567" coordsize="3186,2819" path="m4689,3377r7,-2l4700,3363r-2,2l4695,3368r-3,2l4687,3373r-2,5l4689,3377xe" fillcolor="black" stroked="f">
              <v:path arrowok="t"/>
            </v:shape>
            <v:shape id="_x0000_s15016" style="position:absolute;left:2242;top:1567;width:3186;height:2819" coordorigin="2242,1567" coordsize="3186,2819" path="m4700,3363r-1,l4698,3365r2,-2xe" fillcolor="black" stroked="f">
              <v:path arrowok="t"/>
            </v:shape>
            <v:shape id="_x0000_s15015" style="position:absolute;left:2242;top:1567;width:3186;height:2819" coordorigin="2242,1567" coordsize="3186,2819" path="m4706,3365r-6,-2l4696,3375r10,-10xe" fillcolor="black" stroked="f">
              <v:path arrowok="t"/>
            </v:shape>
            <v:shape id="_x0000_s15014" style="position:absolute;left:2242;top:1567;width:3186;height:2819" coordorigin="2242,1567" coordsize="3186,2819" path="m4553,3314r-2,-1l4549,3312r,8l4549,3326r4,-12xe" fillcolor="black" stroked="f">
              <v:path arrowok="t"/>
            </v:shape>
            <v:shape id="_x0000_s15013" style="position:absolute;left:2242;top:1567;width:3186;height:2819" coordorigin="2242,1567" coordsize="3186,2819" path="m4553,3326r2,-1l4553,3314r-4,12l4550,3328r3,-2xe" fillcolor="black" stroked="f">
              <v:path arrowok="t"/>
            </v:shape>
            <v:shape id="_x0000_s15012" style="position:absolute;left:2242;top:1567;width:3186;height:2819" coordorigin="2242,1567" coordsize="3186,2819" path="m4908,3448r-1,1l4905,3452r-1,1l4901,3456r4,3l4908,3448xe" fillcolor="black" stroked="f">
              <v:path arrowok="t"/>
            </v:shape>
            <v:shape id="_x0000_s15011" style="position:absolute;left:2242;top:1567;width:3186;height:2819" coordorigin="2242,1567" coordsize="3186,2819" path="m4908,3457r,-1l4910,3454r1,-3l4913,3446r-2,-2l4908,3448r-3,11l4908,3457xe" fillcolor="black" stroked="f">
              <v:path arrowok="t"/>
            </v:shape>
            <v:shape id="_x0000_s15010" style="position:absolute;left:2242;top:1567;width:3186;height:2819" coordorigin="2242,1567" coordsize="3186,2819" path="m4614,3797r-5,2l4606,3799r,1l4609,3800r3,l4614,3797xe" fillcolor="black" stroked="f">
              <v:path arrowok="t"/>
            </v:shape>
            <v:shape id="_x0000_s15009" style="position:absolute;left:2242;top:1567;width:3186;height:2819" coordorigin="2242,1567" coordsize="3186,2819" path="m4614,3797r-2,3l4612,3801r,4l4614,3797xe" fillcolor="black" stroked="f">
              <v:path arrowok="t"/>
            </v:shape>
            <v:shape id="_x0000_s15008" style="position:absolute;left:2242;top:1567;width:3186;height:2819" coordorigin="2242,1567" coordsize="3186,2819" path="m4627,3728r-1,-1l4627,3710r-4,4l4615,3690r1,-5l4614,3686r-3,6l4616,3703r8,19l4625,3730r2,-2xe" fillcolor="black" stroked="f">
              <v:path arrowok="t"/>
            </v:shape>
            <v:shape id="_x0000_s15007" style="position:absolute;left:2242;top:1567;width:3186;height:2819" coordorigin="2242,1567" coordsize="3186,2819" path="m4628,3754r2,-1l4632,3757r,2l4631,3753r-2,-7l4625,3763r3,-9xe" fillcolor="black" stroked="f">
              <v:path arrowok="t"/>
            </v:shape>
            <v:shape id="_x0000_s15006" style="position:absolute;left:2242;top:1567;width:3186;height:2819" coordorigin="2242,1567" coordsize="3186,2819" path="m4641,3762r-5,-5l4631,3753r1,6l4634,3761r2,1l4642,3766r-1,-4xe" fillcolor="black" stroked="f">
              <v:path arrowok="t"/>
            </v:shape>
            <v:shape id="_x0000_s15005" style="position:absolute;left:2242;top:1567;width:3186;height:2819" coordorigin="2242,1567" coordsize="3186,2819" path="m4650,3755r-4,-6l4642,3741r-2,-4l4639,3735r1,l4631,3720r3,23l4638,3746r2,3l4648,3758r2,-3xe" fillcolor="black" stroked="f">
              <v:path arrowok="t"/>
            </v:shape>
            <v:shape id="_x0000_s15004" style="position:absolute;left:2242;top:1567;width:3186;height:2819" coordorigin="2242,1567" coordsize="3186,2819" path="m4664,3754r-4,9l4659,3765r-13,-16l4650,3755r1,5l4653,3765r8,1l4664,3754xe" fillcolor="black" stroked="f">
              <v:path arrowok="t"/>
            </v:shape>
            <v:shape id="_x0000_s15003" style="position:absolute;left:2242;top:1567;width:3186;height:2819" coordorigin="2242,1567" coordsize="3186,2819" path="m4671,3765r-1,-3l4664,3754r-3,12l4663,3769r,1l4671,3765xe" fillcolor="black" stroked="f">
              <v:path arrowok="t"/>
            </v:shape>
            <v:shape id="_x0000_s15002" style="position:absolute;left:2242;top:1567;width:3186;height:2819" coordorigin="2242,1567" coordsize="3186,2819" path="m4674,3767r-1,l4671,3766r,-1l4663,3770r6,3l4674,3767xe" fillcolor="black" stroked="f">
              <v:path arrowok="t"/>
            </v:shape>
            <v:shape id="_x0000_s15001" style="position:absolute;left:2242;top:1567;width:3186;height:2819" coordorigin="2242,1567" coordsize="3186,2819" path="m4681,3772r2,-1l4680,3769r1,4l4681,3772xe" fillcolor="black" stroked="f">
              <v:path arrowok="t"/>
            </v:shape>
            <v:shape id="_x0000_s15000" style="position:absolute;left:2242;top:1567;width:3186;height:2819" coordorigin="2242,1567" coordsize="3186,2819" path="m4614,3826r1,-3l4615,3820r-2,7l4614,3826xe" fillcolor="black" stroked="f">
              <v:path arrowok="t"/>
            </v:shape>
            <v:shape id="_x0000_s14999" style="position:absolute;left:2242;top:1567;width:3186;height:2819" coordorigin="2242,1567" coordsize="3186,2819" path="m4774,3407r2,-2l4778,3403r1,-1l4776,3401r-3,1l4771,3403r-3,2l4768,3406r4,1l4774,3407xe" fillcolor="black" stroked="f">
              <v:path arrowok="t"/>
            </v:shape>
            <v:shape id="_x0000_s14998" style="position:absolute;left:2242;top:1567;width:3186;height:2819" coordorigin="2242,1567" coordsize="3186,2819" path="m4605,3344r5,-14l4605,3334r-5,7l4605,3344r,xe" fillcolor="black" stroked="f">
              <v:path arrowok="t"/>
            </v:shape>
            <v:shape id="_x0000_s14997" style="position:absolute;left:2242;top:1567;width:3186;height:2819" coordorigin="2242,1567" coordsize="3186,2819" path="m4605,3344r2,-3l4609,3337r1,-7l4605,3344xe" fillcolor="black" stroked="f">
              <v:path arrowok="t"/>
            </v:shape>
            <v:shape id="_x0000_s14996" style="position:absolute;left:2242;top:1567;width:3186;height:2819" coordorigin="2242,1567" coordsize="3186,2819" path="m4526,3312r,-5l4523,3305r-4,9l4525,3316r1,-4xe" fillcolor="black" stroked="f">
              <v:path arrowok="t"/>
            </v:shape>
            <v:shape id="_x0000_s14995" style="position:absolute;left:2242;top:1567;width:3186;height:2819" coordorigin="2242,1567" coordsize="3186,2819" path="m3910,3080r,-3l3907,3076r-3,7l3912,3086r-2,-6xe" fillcolor="black" stroked="f">
              <v:path arrowok="t"/>
            </v:shape>
            <v:shape id="_x0000_s14994" style="position:absolute;left:2242;top:1567;width:3186;height:2819" coordorigin="2242,1567" coordsize="3186,2819" path="m3911,3078r,l3910,3077r,3l3911,3078xe" fillcolor="black" stroked="f">
              <v:path arrowok="t"/>
            </v:shape>
            <v:shape id="_x0000_s14993" style="position:absolute;left:2242;top:1567;width:3186;height:2819" coordorigin="2242,1567" coordsize="3186,2819" path="m4844,3425r1,-2l4846,3421r1,l4849,3421r,-1l4849,3419r,-1l4834,3425r10,xe" fillcolor="black" stroked="f">
              <v:path arrowok="t"/>
            </v:shape>
            <v:shape id="_x0000_s14992" style="position:absolute;left:2242;top:1567;width:3186;height:2819" coordorigin="2242,1567" coordsize="3186,2819" path="m4844,3425r-10,l4832,3430r10,l4844,3425xe" fillcolor="black" stroked="f">
              <v:path arrowok="t"/>
            </v:shape>
            <v:shape id="_x0000_s14991" style="position:absolute;left:2242;top:1567;width:3186;height:2819" coordorigin="2242,1567" coordsize="3186,2819" path="m4849,3418r1,-2l4852,3416r4,-2l4856,3407r-1,l4834,3425r15,-7xe" fillcolor="black" stroked="f">
              <v:path arrowok="t"/>
            </v:shape>
            <v:shape id="_x0000_s14990" style="position:absolute;left:2242;top:1567;width:3186;height:2819" coordorigin="2242,1567" coordsize="3186,2819" path="m4090,3131r,-2l4086,3127r,4l4084,3141r6,-10xe" fillcolor="black" stroked="f">
              <v:path arrowok="t"/>
            </v:shape>
            <v:shape id="_x0000_s14989" style="position:absolute;left:2242;top:1567;width:3186;height:2819" coordorigin="2242,1567" coordsize="3186,2819" path="m4087,3143r3,-12l4084,3141r-2,9l4086,3151r1,-8xe" fillcolor="black" stroked="f">
              <v:path arrowok="t"/>
            </v:shape>
            <v:shape id="_x0000_s14988" style="position:absolute;left:2242;top:1567;width:3186;height:2819" coordorigin="2242,1567" coordsize="3186,2819" path="m5068,3501r-5,-2l5054,3507r2,2l5059,3512r9,-11xe" fillcolor="black" stroked="f">
              <v:path arrowok="t"/>
            </v:shape>
            <v:shape id="_x0000_s14987" style="position:absolute;left:2242;top:1567;width:3186;height:2819" coordorigin="2242,1567" coordsize="3186,2819" path="m4750,3390r-2,-2l4747,3385r-5,1l4738,3396r12,-6xe" fillcolor="black" stroked="f">
              <v:path arrowok="t"/>
            </v:shape>
            <v:shape id="_x0000_s14986" style="position:absolute;left:2242;top:1567;width:3186;height:2819" coordorigin="2242,1567" coordsize="3186,2819" path="m5048,3497r-1,2l5045,3500r-2,2l5043,3503r4,2l5048,3497xe" fillcolor="black" stroked="f">
              <v:path arrowok="t"/>
            </v:shape>
            <v:shape id="_x0000_s14985" style="position:absolute;left:2242;top:1567;width:3186;height:2819" coordorigin="2242,1567" coordsize="3186,2819" path="m5050,3504r3,-7l5047,3494r,2l5048,3497r-1,8l5050,3504xe" fillcolor="black" stroked="f">
              <v:path arrowok="t"/>
            </v:shape>
            <v:shape id="_x0000_s14984" style="position:absolute;left:2242;top:1567;width:3186;height:2819" coordorigin="2242,1567" coordsize="3186,2819" path="m5055,3495r3,-1l5062,3492r,-5l5060,3486r-13,8l5053,3497r2,-2xe" fillcolor="black" stroked="f">
              <v:path arrowok="t"/>
            </v:shape>
            <v:shape id="_x0000_s14983" style="position:absolute;left:2242;top:1567;width:3186;height:2819" coordorigin="2242,1567" coordsize="3186,2819" path="m5051,3503r1,-1l5053,3498r,-1l5050,3504r1,-1xe" fillcolor="black" stroked="f">
              <v:path arrowok="t"/>
            </v:shape>
            <v:shape id="_x0000_s14982" style="position:absolute;left:2242;top:1567;width:3186;height:2819" coordorigin="2242,1567" coordsize="3186,2819" path="m4873,3438r7,-3l4869,3431r-1,4l4871,3439r2,-1xe" fillcolor="black" stroked="f">
              <v:path arrowok="t"/>
            </v:shape>
            <v:shape id="_x0000_s14981" style="position:absolute;left:2242;top:1567;width:3186;height:2819" coordorigin="2242,1567" coordsize="3186,2819" path="m4536,3312r3,-2l4540,3297r-6,7l4532,3306r2,8l4536,3312xe" fillcolor="black" stroked="f">
              <v:path arrowok="t"/>
            </v:shape>
            <v:shape id="_x0000_s14980" style="position:absolute;left:2242;top:1567;width:3186;height:2819" coordorigin="2242,1567" coordsize="3186,2819" path="m4509,3302r1,-6l4510,3292r-3,-3l4503,3298r3,5l4509,3302xe" fillcolor="black" stroked="f">
              <v:path arrowok="t"/>
            </v:shape>
            <v:shape id="_x0000_s14979" style="position:absolute;left:2242;top:1567;width:3186;height:2819" coordorigin="2242,1567" coordsize="3186,2819" path="m4512,3302r6,-1l4509,3302r-3,1l4512,3302xe" fillcolor="black" stroked="f">
              <v:path arrowok="t"/>
            </v:shape>
            <v:shape id="_x0000_s14978" style="position:absolute;left:2242;top:1567;width:3186;height:2819" coordorigin="2242,1567" coordsize="3186,2819" path="m5040,3486r-2,1l5037,3490r-2,2l5033,3493r-4,2l5029,3496r5,2l5040,3486xe" fillcolor="black" stroked="f">
              <v:path arrowok="t"/>
            </v:shape>
            <v:shape id="_x0000_s14977" style="position:absolute;left:2242;top:1567;width:3186;height:2819" coordorigin="2242,1567" coordsize="3186,2819" path="m5037,3497r2,-2l5044,3490r1,-2l5040,3486r-6,12l5037,3497xe" fillcolor="black" stroked="f">
              <v:path arrowok="t"/>
            </v:shape>
            <v:shape id="_x0000_s14976" style="position:absolute;left:2242;top:1567;width:3186;height:2819" coordorigin="2242,1567" coordsize="3186,2819" path="m4821,4014r-3,-4l4813,4013r2,5l4816,4022r,l4821,4014xe" fillcolor="black" stroked="f">
              <v:path arrowok="t"/>
            </v:shape>
            <v:shape id="_x0000_s14975" style="position:absolute;left:2242;top:1567;width:3186;height:2819" coordorigin="2242,1567" coordsize="3186,2819" path="m4821,4019r11,-8l4832,4008r-9,9l4822,4017r-1,-3l4816,4022r5,-3xe" fillcolor="black" stroked="f">
              <v:path arrowok="t"/>
            </v:shape>
            <v:shape id="_x0000_s14974" style="position:absolute;left:2242;top:1567;width:3186;height:2819" coordorigin="2242,1567" coordsize="3186,2819" path="m4826,4011r,1l4824,4011r-1,1l4823,4014r,3l4826,4011xe" fillcolor="black" stroked="f">
              <v:path arrowok="t"/>
            </v:shape>
            <v:shape id="_x0000_s14973" style="position:absolute;left:2242;top:1567;width:3186;height:2819" coordorigin="2242,1567" coordsize="3186,2819" path="m4832,4008r-7,-2l4826,4010r,1l4823,4017r9,-9xe" fillcolor="black" stroked="f">
              <v:path arrowok="t"/>
            </v:shape>
            <v:shape id="_x0000_s14972" style="position:absolute;left:2242;top:1567;width:3186;height:2819" coordorigin="2242,1567" coordsize="3186,2819" path="m5126,3212r2,l5128,3201r-2,7l5125,3209r-2,2l5124,3212r2,xe" fillcolor="black" stroked="f">
              <v:path arrowok="t"/>
            </v:shape>
            <v:shape id="_x0000_s14971" style="position:absolute;left:2242;top:1567;width:3186;height:2819" coordorigin="2242,1567" coordsize="3186,2819" path="m5124,3186r-5,-13l5114,3159r1,23l5114,3183r1,2l5116,3186r3,4l5124,3186xe" fillcolor="black" stroked="f">
              <v:path arrowok="t"/>
            </v:shape>
            <v:shape id="_x0000_s14970" style="position:absolute;left:2242;top:1567;width:3186;height:2819" coordorigin="2242,1567" coordsize="3186,2819" path="m5128,3201r-4,-15l5119,3190r4,17l5126,3207r1,l5126,3208r2,-7xe" fillcolor="black" stroked="f">
              <v:path arrowok="t"/>
            </v:shape>
            <v:shape id="_x0000_s14969" style="position:absolute;left:2242;top:1567;width:3186;height:2819" coordorigin="2242,1567" coordsize="3186,2819" path="m5128,3201r,11l5129,3213r,3l5128,3218r2,6l5128,3201xe" fillcolor="black" stroked="f">
              <v:path arrowok="t"/>
            </v:shape>
            <v:shape id="_x0000_s14968" style="position:absolute;left:2242;top:1567;width:3186;height:2819" coordorigin="2242,1567" coordsize="3186,2819" path="m5136,3223r-8,-22l5130,3224r2,5l5135,3237r1,-14xe" fillcolor="black" stroked="f">
              <v:path arrowok="t"/>
            </v:shape>
            <v:shape id="_x0000_s14967" style="position:absolute;left:2242;top:1567;width:3186;height:2819" coordorigin="2242,1567" coordsize="3186,2819" path="m5146,3248r-10,-25l5135,3237r1,7l5141,3257r14,14l5146,3248xe" fillcolor="black" stroked="f">
              <v:path arrowok="t"/>
            </v:shape>
            <v:shape id="_x0000_s14966" style="position:absolute;left:2242;top:1567;width:3186;height:2819" coordorigin="2242,1567" coordsize="3186,2819" path="m5161,3289r-6,-18l5141,3257r11,25l5157,3298r4,-9xe" fillcolor="black" stroked="f">
              <v:path arrowok="t"/>
            </v:shape>
            <v:shape id="_x0000_s14965" style="position:absolute;left:2242;top:1567;width:3186;height:2819" coordorigin="2242,1567" coordsize="3186,2819" path="m5182,3345r-7,-16l5169,3315r1,17l5176,3350r9,2l5182,3345xe" fillcolor="black" stroked="f">
              <v:path arrowok="t"/>
            </v:shape>
            <v:shape id="_x0000_s14964" style="position:absolute;left:2242;top:1567;width:3186;height:2819" coordorigin="2242,1567" coordsize="3186,2819" path="m5187,3367r,-7l5185,3352r-9,-2l5182,3370r,2l5184,3377r3,-10xe" fillcolor="black" stroked="f">
              <v:path arrowok="t"/>
            </v:shape>
            <v:shape id="_x0000_s14963" style="position:absolute;left:2242;top:1567;width:3186;height:2819" coordorigin="2242,1567" coordsize="3186,2819" path="m5195,3397r-4,-12l5187,3367r-2,29l5187,3408r5,7l5195,3397xe" fillcolor="black" stroked="f">
              <v:path arrowok="t"/>
            </v:shape>
            <v:shape id="_x0000_s14962" style="position:absolute;left:2242;top:1567;width:3186;height:2819" coordorigin="2242,1567" coordsize="3186,2819" path="m5197,3433r,-3l5198,3427r-1,-4l5196,3422r-4,-7l5187,3408r4,24l5195,3458r2,-25xe" fillcolor="black" stroked="f">
              <v:path arrowok="t"/>
            </v:shape>
            <v:shape id="_x0000_s14961" style="position:absolute;left:2242;top:1567;width:3186;height:2819" coordorigin="2242,1567" coordsize="3186,2819" path="m5202,3475r-3,-21l5197,3433r-2,25l5197,3475r6,5l5202,3475xe" fillcolor="black" stroked="f">
              <v:path arrowok="t"/>
            </v:shape>
            <v:shape id="_x0000_s14960" style="position:absolute;left:2242;top:1567;width:3186;height:2819" coordorigin="2242,1567" coordsize="3186,2819" path="m5086,3075r-1,l5085,3074r-1,-3l5084,3067r-6,5l5085,3090r1,-15xe" fillcolor="black" stroked="f">
              <v:path arrowok="t"/>
            </v:shape>
            <v:shape id="_x0000_s14959" style="position:absolute;left:2242;top:1567;width:3186;height:2819" coordorigin="2242,1567" coordsize="3186,2819" path="m5098,3110r-8,-23l5086,3075r-1,15l5092,3109r1,4l5095,3118r3,-8xe" fillcolor="black" stroked="f">
              <v:path arrowok="t"/>
            </v:shape>
            <v:shape id="_x0000_s14958" style="position:absolute;left:2242;top:1567;width:3186;height:2819" coordorigin="2242,1567" coordsize="3186,2819" path="m5107,3136r-9,-26l5095,3118r2,7l5098,3130r1,5l5101,3139r,1l5107,3136xe" fillcolor="black" stroked="f">
              <v:path arrowok="t"/>
            </v:shape>
            <v:shape id="_x0000_s14957" style="position:absolute;left:2242;top:1567;width:3186;height:2819" coordorigin="2242,1567" coordsize="3186,2819" path="m5114,3159r-7,-23l5101,3140r7,19l5115,3181r-1,-22xe" fillcolor="black" stroked="f">
              <v:path arrowok="t"/>
            </v:shape>
            <v:shape id="_x0000_s14956" style="position:absolute;left:2242;top:1567;width:3186;height:2819" coordorigin="2242,1567" coordsize="3186,2819" path="m4837,3984r-1,-20l4831,3980r-1,2l4832,3984r-2,4l4831,4003r6,-19xe" fillcolor="black" stroked="f">
              <v:path arrowok="t"/>
            </v:shape>
            <v:shape id="_x0000_s14955" style="position:absolute;left:2242;top:1567;width:3186;height:2819" coordorigin="2242,1567" coordsize="3186,2819" path="m4839,4011r-8,19l4833,4032r-1,9l4839,4011xe" fillcolor="black" stroked="f">
              <v:path arrowok="t"/>
            </v:shape>
            <v:shape id="_x0000_s14954" style="position:absolute;left:2242;top:1567;width:3186;height:2819" coordorigin="2242,1567" coordsize="3186,2819" path="m5028,3481r-2,l5019,3487r-3,6l5024,3493r4,-12xe" fillcolor="black" stroked="f">
              <v:path arrowok="t"/>
            </v:shape>
            <v:shape id="_x0000_s14953" style="position:absolute;left:2242;top:1567;width:3186;height:2819" coordorigin="2242,1567" coordsize="3186,2819" path="m5026,3491r3,-4l5030,3482r-2,-1l5024,3493r2,-2xe" fillcolor="black" stroked="f">
              <v:path arrowok="t"/>
            </v:shape>
            <v:shape id="_x0000_s14952" style="position:absolute;left:2242;top:1567;width:3186;height:2819" coordorigin="2242,1567" coordsize="3186,2819" path="m4818,3405r-3,-1l4824,3398r6,-6l4828,3391r-16,7l4810,3409r8,-4xe" fillcolor="black" stroked="f">
              <v:path arrowok="t"/>
            </v:shape>
            <v:shape id="_x0000_s14951" style="position:absolute;left:2242;top:1567;width:3186;height:2819" coordorigin="2242,1567" coordsize="3186,2819" path="m4805,3405r-9,5l4802,3398r-1,1l4801,3398r-10,6l4796,3410r,l4800,3414r5,-9xe" fillcolor="black" stroked="f">
              <v:path arrowok="t"/>
            </v:shape>
            <v:shape id="_x0000_s14950" style="position:absolute;left:2242;top:1567;width:3186;height:2819" coordorigin="2242,1567" coordsize="3186,2819" path="m4766,3395r6,-7l4770,3387r-12,4l4756,3395r6,1l4766,3395xe" fillcolor="black" stroked="f">
              <v:path arrowok="t"/>
            </v:shape>
            <v:shape id="_x0000_s14949" style="position:absolute;left:2242;top:1567;width:3186;height:2819" coordorigin="2242,1567" coordsize="3186,2819" path="m4771,3394r4,-5l4772,3388r-6,7l4771,3394xe" fillcolor="black" stroked="f">
              <v:path arrowok="t"/>
            </v:shape>
            <v:shape id="_x0000_s14948" style="position:absolute;left:2242;top:1567;width:3186;height:2819" coordorigin="2242,1567" coordsize="3186,2819" path="m4714,3374r-8,-4l4704,3375r5,1l4714,3374xe" fillcolor="black" stroked="f">
              <v:path arrowok="t"/>
            </v:shape>
            <v:shape id="_x0000_s14947" style="position:absolute;left:2242;top:1567;width:3186;height:2819" coordorigin="2242,1567" coordsize="3186,2819" path="m4721,3373r10,-5l4730,3367r-1,-3l4706,3370r8,4l4721,3373xe" fillcolor="black" stroked="f">
              <v:path arrowok="t"/>
            </v:shape>
            <v:shape id="_x0000_s14946" style="position:absolute;left:2242;top:1567;width:3186;height:2819" coordorigin="2242,1567" coordsize="3186,2819" path="m4570,3321r4,-11l4569,3303r-1,11l4566,3321r2,5l4570,3321xe" fillcolor="black" stroked="f">
              <v:path arrowok="t"/>
            </v:shape>
            <v:shape id="_x0000_s14945" style="position:absolute;left:2242;top:1567;width:3186;height:2819" coordorigin="2242,1567" coordsize="3186,2819" path="m4056,3126r3,-9l4059,3117r-2,-1l4054,3126r2,l4056,3126xe" fillcolor="black" stroked="f">
              <v:path arrowok="t"/>
            </v:shape>
            <v:shape id="_x0000_s14944" style="position:absolute;left:2242;top:1567;width:3186;height:2819" coordorigin="2242,1567" coordsize="3186,2819" path="m3882,3049r-3,-1l3876,3061r1,3l3879,3069r3,-20xe" fillcolor="black" stroked="f">
              <v:path arrowok="t"/>
            </v:shape>
            <v:shape id="_x0000_s14943" style="position:absolute;left:2242;top:1567;width:3186;height:2819" coordorigin="2242,1567" coordsize="3186,2819" path="m5013,3489r3,-14l5013,3474r-2,-1l5009,3479r2,4l5012,3489r1,xe" fillcolor="black" stroked="f">
              <v:path arrowok="t"/>
            </v:shape>
            <v:shape id="_x0000_s14942" style="position:absolute;left:2242;top:1567;width:3186;height:2819" coordorigin="2242,1567" coordsize="3186,2819" path="m5016,3483r1,-4l5016,3475r-3,14l5016,3483xe" fillcolor="black" stroked="f">
              <v:path arrowok="t"/>
            </v:shape>
            <v:shape id="_x0000_s14941" style="position:absolute;left:2242;top:1567;width:3186;height:2819" coordorigin="2242,1567" coordsize="3186,2819" path="m4155,3140r-4,3l4148,3149r2,3l4150,3154r5,-14xe" fillcolor="black" stroked="f">
              <v:path arrowok="t"/>
            </v:shape>
            <v:shape id="_x0000_s14940" style="position:absolute;left:2242;top:1567;width:3186;height:2819" coordorigin="2242,1567" coordsize="3186,2819" path="m4174,3103r-11,26l4159,3138r-4,2l4150,3154r1,3l4150,3160r24,-57xe" fillcolor="black" stroked="f">
              <v:path arrowok="t"/>
            </v:shape>
            <v:shape id="_x0000_s14939" style="position:absolute;left:2242;top:1567;width:3186;height:2819" coordorigin="2242,1567" coordsize="3186,2819" path="m4174,3103r-6,12l4166,3119r-4,4l4160,3125r,1l4161,3127r2,2l4174,3103xe" fillcolor="black" stroked="f">
              <v:path arrowok="t"/>
            </v:shape>
            <v:shape id="_x0000_s14938" style="position:absolute;left:2242;top:1567;width:3186;height:2819" coordorigin="2242,1567" coordsize="3186,2819" path="m4156,3161r16,-41l4179,3099r1,-6l4179,3089r-5,14l4150,3160r,7l4152,3167r4,-6xe" fillcolor="black" stroked="f">
              <v:path arrowok="t"/>
            </v:shape>
            <v:shape id="_x0000_s14937" style="position:absolute;left:2242;top:1567;width:3186;height:2819" coordorigin="2242,1567" coordsize="3186,2819" path="m4006,3101r-3,-1l4003,3101r,6l4003,3111r3,-10xe" fillcolor="black" stroked="f">
              <v:path arrowok="t"/>
            </v:shape>
            <v:shape id="_x0000_s14936" style="position:absolute;left:2242;top:1567;width:3186;height:2819" coordorigin="2242,1567" coordsize="3186,2819" path="m4003,3110r2,-4l4006,3104r,-3l4003,3111r,-1xe" fillcolor="black" stroked="f">
              <v:path arrowok="t"/>
            </v:shape>
            <v:shape id="_x0000_s14935" style="position:absolute;left:2242;top:1567;width:3186;height:2819" coordorigin="2242,1567" coordsize="3186,2819" path="m4651,3153r2,-3l4653,3149r,-3l4642,3155r,-3l4642,3151r-9,4l4640,3153r1,2l4641,3156r10,-3xe" fillcolor="black" stroked="f">
              <v:path arrowok="t"/>
            </v:shape>
            <v:shape id="_x0000_s14934" style="position:absolute;left:2242;top:1567;width:3186;height:2819" coordorigin="2242,1567" coordsize="3186,2819" path="m4635,3157r6,-2l4640,3153r-7,2l4625,3158r2,2l4635,3157xe" fillcolor="black" stroked="f">
              <v:path arrowok="t"/>
            </v:shape>
            <v:shape id="_x0000_s14933" style="position:absolute;left:2242;top:1567;width:3186;height:2819" coordorigin="2242,1567" coordsize="3186,2819" path="m4653,3152r2,-1l4654,3150r-1,l4651,3153r2,-1xe" fillcolor="black" stroked="f">
              <v:path arrowok="t"/>
            </v:shape>
            <v:shape id="_x0000_s14932" style="position:absolute;left:2242;top:1567;width:3186;height:2819" coordorigin="2242,1567" coordsize="3186,2819" path="m4653,3146r-5,3l4642,3152r,3l4653,3146xe" fillcolor="black" stroked="f">
              <v:path arrowok="t"/>
            </v:shape>
            <v:shape id="_x0000_s14931" style="position:absolute;left:2242;top:1567;width:3186;height:2819" coordorigin="2242,1567" coordsize="3186,2819" path="m4654,3148r3,-2l4653,3146r,3l4654,3148xe" fillcolor="black" stroked="f">
              <v:path arrowok="t"/>
            </v:shape>
            <v:shape id="_x0000_s14930" style="position:absolute;left:2242;top:1567;width:3186;height:2819" coordorigin="2242,1567" coordsize="3186,2819" path="m4598,3323r-3,-2l4592,3320r-2,6l4593,3328r2,2l4598,3323xe" fillcolor="black" stroked="f">
              <v:path arrowok="t"/>
            </v:shape>
            <v:shape id="_x0000_s14929" style="position:absolute;left:2242;top:1567;width:3186;height:2819" coordorigin="2242,1567" coordsize="3186,2819" path="m4599,3876r1,-3l4589,3866r-3,-2l4585,3868r-1,4l4594,3878r5,-2xe" fillcolor="black" stroked="f">
              <v:path arrowok="t"/>
            </v:shape>
            <v:shape id="_x0000_s14928" style="position:absolute;left:2242;top:1567;width:3186;height:2819" coordorigin="2242,1567" coordsize="3186,2819" path="m4785,3393r7,-1l4794,3391r2,-1l4795,3389r-1,-2l4783,3393r-1,4l4791,3398r-6,-5xe" fillcolor="black" stroked="f">
              <v:path arrowok="t"/>
            </v:shape>
            <v:shape id="_x0000_s14927" style="position:absolute;left:2242;top:1567;width:3186;height:2819" coordorigin="2242,1567" coordsize="3186,2819" path="m4783,3393r-2,3l4781,3397r1,l4783,3393xe" fillcolor="black" stroked="f">
              <v:path arrowok="t"/>
            </v:shape>
            <v:shape id="_x0000_s14926" style="position:absolute;left:2242;top:1567;width:3186;height:2819" coordorigin="2242,1567" coordsize="3186,2819" path="m4521,3288r-3,1l4516,3289r,2l4518,3294r1,5l4522,3301r-1,-13xe" fillcolor="black" stroked="f">
              <v:path arrowok="t"/>
            </v:shape>
            <v:shape id="_x0000_s14925" style="position:absolute;left:2242;top:1567;width:3186;height:2819" coordorigin="2242,1567" coordsize="3186,2819" path="m4523,3299r1,-4l4521,3288r1,13l4523,3299xe" fillcolor="black" stroked="f">
              <v:path arrowok="t"/>
            </v:shape>
            <v:shape id="_x0000_s14924" style="position:absolute;left:2242;top:1567;width:3186;height:2819" coordorigin="2242,1567" coordsize="3186,2819" path="m4493,3288r2,-4l4490,3276r-2,2l4483,3284r9,7l4493,3288xe" fillcolor="black" stroked="f">
              <v:path arrowok="t"/>
            </v:shape>
            <v:shape id="_x0000_s14923" style="position:absolute;left:2242;top:1567;width:3186;height:2819" coordorigin="2242,1567" coordsize="3186,2819" path="m4879,3430r2,-6l4879,3424r-1,l4877,3427r-7,4l4879,3430xe" fillcolor="black" stroked="f">
              <v:path arrowok="t"/>
            </v:shape>
            <v:shape id="_x0000_s14922" style="position:absolute;left:2242;top:1567;width:3186;height:2819" coordorigin="2242,1567" coordsize="3186,2819" path="m4882,3430r2,-4l4881,3424r-2,6l4882,3430xe" fillcolor="black" stroked="f">
              <v:path arrowok="t"/>
            </v:shape>
            <v:shape id="_x0000_s14921" style="position:absolute;left:2242;top:1567;width:3186;height:2819" coordorigin="2242,1567" coordsize="3186,2819" path="m4762,3378r7,-11l4767,3369r-4,6l4749,3378r2,3l4753,3383r9,-5xe" fillcolor="black" stroked="f">
              <v:path arrowok="t"/>
            </v:shape>
            <v:shape id="_x0000_s14920" style="position:absolute;left:2242;top:1567;width:3186;height:2819" coordorigin="2242,1567" coordsize="3186,2819" path="m4773,3373r8,-4l4782,3368r-8,-2l4771,3366r-2,1l4762,3378r11,-5xe" fillcolor="black" stroked="f">
              <v:path arrowok="t"/>
            </v:shape>
            <v:shape id="_x0000_s14919" style="position:absolute;left:2242;top:1567;width:3186;height:2819" coordorigin="2242,1567" coordsize="3186,2819" path="m4702,3352r-1,-2l4700,3348r-12,6l4687,3357r-2,5l4702,3352xe" fillcolor="black" stroked="f">
              <v:path arrowok="t"/>
            </v:shape>
            <v:shape id="_x0000_s14918" style="position:absolute;left:2242;top:1567;width:3186;height:2819" coordorigin="2242,1567" coordsize="3186,2819" path="m4550,3295r-2,6l4547,3304r,2l4548,3306r2,-11xe" fillcolor="black" stroked="f">
              <v:path arrowok="t"/>
            </v:shape>
            <v:shape id="_x0000_s14917" style="position:absolute;left:2242;top:1567;width:3186;height:2819" coordorigin="2242,1567" coordsize="3186,2819" path="m3944,3066r-1,l3941,3072r,3l3944,3066xe" fillcolor="black" stroked="f">
              <v:path arrowok="t"/>
            </v:shape>
            <v:shape id="_x0000_s14916" style="position:absolute;left:2242;top:1567;width:3186;height:2819" coordorigin="2242,1567" coordsize="3186,2819" path="m3945,3070r-1,-2l3944,3066r-3,9l3941,3077r1,2l3945,3070xe" fillcolor="black" stroked="f">
              <v:path arrowok="t"/>
            </v:shape>
            <v:shape id="_x0000_s14915" style="position:absolute;left:2242;top:1567;width:3186;height:2819" coordorigin="2242,1567" coordsize="3186,2819" path="m3942,3079r2,-6l3945,3070r-3,9l3942,3079xe" fillcolor="black" stroked="f">
              <v:path arrowok="t"/>
            </v:shape>
            <v:shape id="_x0000_s14914" style="position:absolute;left:2242;top:1567;width:3186;height:2819" coordorigin="2242,1567" coordsize="3186,2819" path="m4802,3398r8,-4l4808,3392r-5,5l4801,3398r,1l4802,3398xe" fillcolor="black" stroked="f">
              <v:path arrowok="t"/>
            </v:shape>
            <v:shape id="_x0000_s14913" style="position:absolute;left:2242;top:1567;width:3186;height:2819" coordorigin="2242,1567" coordsize="3186,2819" path="m4796,3410r,l4795,3410r5,4l4796,3410xe" fillcolor="black" stroked="f">
              <v:path arrowok="t"/>
            </v:shape>
            <v:shape id="_x0000_s14912" style="position:absolute;left:2242;top:1567;width:3186;height:2819" coordorigin="2242,1567" coordsize="3186,2819" path="m4810,3409r1,-8l4808,3403r-3,2l4800,3414r10,-5xe" fillcolor="black" stroked="f">
              <v:path arrowok="t"/>
            </v:shape>
            <v:shape id="_x0000_s14911" style="position:absolute;left:2242;top:1567;width:3186;height:2819" coordorigin="2242,1567" coordsize="3186,2819" path="m4812,3398r-1,3l4810,3409r2,-11xe" fillcolor="black" stroked="f">
              <v:path arrowok="t"/>
            </v:shape>
            <v:shape id="_x0000_s14910" style="position:absolute;left:2242;top:1567;width:3186;height:2819" coordorigin="2242,1567" coordsize="3186,2819" path="m4829,3395r3,-3l4830,3392r-6,6l4829,3395xe" fillcolor="black" stroked="f">
              <v:path arrowok="t"/>
            </v:shape>
            <v:shape id="_x0000_s14909" style="position:absolute;left:2242;top:1567;width:3186;height:2819" coordorigin="2242,1567" coordsize="3186,2819" path="m4823,3313r-2,8l4825,3327r-4,l4824,3332r4,7l4823,3313xe" fillcolor="black" stroked="f">
              <v:path arrowok="t"/>
            </v:shape>
            <v:shape id="_x0000_s14908" style="position:absolute;left:2242;top:1567;width:3186;height:2819" coordorigin="2242,1567" coordsize="3186,2819" path="m4631,3851r-4,-6l4627,3851r,1l4626,3855r3,1l4631,3851xe" fillcolor="black" stroked="f">
              <v:path arrowok="t"/>
            </v:shape>
            <v:shape id="_x0000_s14907" style="position:absolute;left:2242;top:1567;width:3186;height:2819" coordorigin="2242,1567" coordsize="3186,2819" path="m4627,3845r-3,-1l4622,3843r-3,5l4626,3850r1,1l4627,3845xe" fillcolor="black" stroked="f">
              <v:path arrowok="t"/>
            </v:shape>
            <v:shape id="_x0000_s14906" style="position:absolute;left:2242;top:1567;width:3186;height:2819" coordorigin="2242,1567" coordsize="3186,2819" path="m4753,3173r-11,-23l4751,3172r1,3l4751,3177r2,-4xe" fillcolor="black" stroked="f">
              <v:path arrowok="t"/>
            </v:shape>
            <v:shape id="_x0000_s14905" style="position:absolute;left:2242;top:1567;width:3186;height:2819" coordorigin="2242,1567" coordsize="3186,2819" path="m4785,3236r-10,-19l4764,3196r-11,-23l4751,3177r1,4l4754,3185r12,24l4777,3233r9,5l4785,3236xe" fillcolor="black" stroked="f">
              <v:path arrowok="t"/>
            </v:shape>
            <v:shape id="_x0000_s14904" style="position:absolute;left:2242;top:1567;width:3186;height:2819" coordorigin="2242,1567" coordsize="3186,2819" path="m4800,3267r-9,-18l4786,3238r-9,-5l4788,3256r11,22l4800,3267xe" fillcolor="black" stroked="f">
              <v:path arrowok="t"/>
            </v:shape>
            <v:shape id="_x0000_s14903" style="position:absolute;left:2242;top:1567;width:3186;height:2819" coordorigin="2242,1567" coordsize="3186,2819" path="m4811,3289r-11,-22l4799,3278r8,18l4814,3310r-3,-21xe" fillcolor="black" stroked="f">
              <v:path arrowok="t"/>
            </v:shape>
            <v:shape id="_x0000_s14902" style="position:absolute;left:2242;top:1567;width:3186;height:2819" coordorigin="2242,1567" coordsize="3186,2819" path="m4823,3313r-12,-24l4814,3310r5,9l4821,3321r2,-8xe" fillcolor="black" stroked="f">
              <v:path arrowok="t"/>
            </v:shape>
            <v:shape id="_x0000_s14901" style="position:absolute;left:2242;top:1567;width:3186;height:2819" coordorigin="2242,1567" coordsize="3186,2819" path="m4845,3359r-10,-22l4823,3313r5,26l4824,3351r6,1l4833,3352r,1l4834,3367r3,l4838,3367r7,-8xe" fillcolor="black" stroked="f">
              <v:path arrowok="t"/>
            </v:shape>
            <v:shape id="_x0000_s14900" style="position:absolute;left:2242;top:1567;width:3186;height:2819" coordorigin="2242,1567" coordsize="3186,2819" path="m4664,2992r-4,-9l4657,2978r-1,-1l4655,2977r-1,-1l4652,2966r-12,-11l4651,2978r11,22l4664,2992xe" fillcolor="black" stroked="f">
              <v:path arrowok="t"/>
            </v:shape>
            <v:shape id="_x0000_s14899" style="position:absolute;left:2242;top:1567;width:3186;height:2819" coordorigin="2242,1567" coordsize="3186,2819" path="m4687,3038r-8,-18l4671,3004r-7,-12l4662,3000r11,21l4681,3039r7,13l4692,3059r-5,-21xe" fillcolor="black" stroked="f">
              <v:path arrowok="t"/>
            </v:shape>
            <v:shape id="_x0000_s14898" style="position:absolute;left:2242;top:1567;width:3186;height:2819" coordorigin="2242,1567" coordsize="3186,2819" path="m4697,3058r-10,-20l4692,3059r2,3l4695,3065r,3l4695,3069r2,-11xe" fillcolor="black" stroked="f">
              <v:path arrowok="t"/>
            </v:shape>
            <v:shape id="_x0000_s14897" style="position:absolute;left:2242;top:1567;width:3186;height:2819" coordorigin="2242,1567" coordsize="3186,2819" path="m4708,3080r-11,-22l4695,3069r2,1l4709,3094r2,l4708,3080xe" fillcolor="black" stroked="f">
              <v:path arrowok="t"/>
            </v:shape>
            <v:shape id="_x0000_s14896" style="position:absolute;left:2242;top:1567;width:3186;height:2819" coordorigin="2242,1567" coordsize="3186,2819" path="m4742,3150r-12,-24l4719,3103r-11,-23l4711,3094r6,11l4728,3130r1,1l4741,3156r1,-6xe" fillcolor="black" stroked="f">
              <v:path arrowok="t"/>
            </v:shape>
            <v:shape id="_x0000_s14895" style="position:absolute;left:2242;top:1567;width:3186;height:2819" coordorigin="2242,1567" coordsize="3186,2819" path="m4742,3150r-1,6l4748,3170r1,1l4751,3172r-9,-22xe" fillcolor="black" stroked="f">
              <v:path arrowok="t"/>
            </v:shape>
            <v:shape id="_x0000_s14894" style="position:absolute;left:2242;top:1567;width:3186;height:2819" coordorigin="2242,1567" coordsize="3186,2819" path="m4791,3404r-8,4l4783,3408r8,1l4796,3410r-5,-6xe" fillcolor="black" stroked="f">
              <v:path arrowok="t"/>
            </v:shape>
            <v:shape id="_x0000_s14893" style="position:absolute;left:2242;top:1567;width:3186;height:2819" coordorigin="2242,1567" coordsize="3186,2819" path="m4615,3894r1,-4l4615,3890r-6,8l4614,3901r1,-7xe" fillcolor="black" stroked="f">
              <v:path arrowok="t"/>
            </v:shape>
            <v:shape id="_x0000_s14892" style="position:absolute;left:2242;top:1567;width:3186;height:2819" coordorigin="2242,1567" coordsize="3186,2819" path="m4803,3397r5,-5l4804,3394r-4,3l4799,3398r2,l4803,3397xe" fillcolor="black" stroked="f">
              <v:path arrowok="t"/>
            </v:shape>
            <v:shape id="_x0000_s14891" style="position:absolute;left:2242;top:1567;width:3186;height:2819" coordorigin="2242,1567" coordsize="3186,2819" path="m4610,3326r3,-1l4614,3319r-6,-3l4604,3329r6,-3xe" fillcolor="black" stroked="f">
              <v:path arrowok="t"/>
            </v:shape>
            <v:shape id="_x0000_s14890" style="position:absolute;left:2242;top:1567;width:3186;height:2819" coordorigin="2242,1567" coordsize="3186,2819" path="m4535,3291r-2,-8l4530,3284r1,8l4531,3295r1,3l4532,3298r3,-7xe" fillcolor="black" stroked="f">
              <v:path arrowok="t"/>
            </v:shape>
            <v:shape id="_x0000_s14889" style="position:absolute;left:2242;top:1567;width:3186;height:2819" coordorigin="2242,1567" coordsize="3186,2819" path="m4535,3291r-3,7l4536,3298r1,l4535,3291xe" fillcolor="black" stroked="f">
              <v:path arrowok="t"/>
            </v:shape>
            <v:shape id="_x0000_s14888" style="position:absolute;left:2242;top:1567;width:3186;height:2819" coordorigin="2242,1567" coordsize="3186,2819" path="m4070,3115r3,-11l4071,3102r-1,1l4065,3115r1,13l4070,3115xe" fillcolor="black" stroked="f">
              <v:path arrowok="t"/>
            </v:shape>
            <v:shape id="_x0000_s14887" style="position:absolute;left:2242;top:1567;width:3186;height:2819" coordorigin="2242,1567" coordsize="3186,2819" path="m4068,3123r1,l4069,3121r,-1l4070,3115r-4,13l4068,3123xe" fillcolor="black" stroked="f">
              <v:path arrowok="t"/>
            </v:shape>
            <v:shape id="_x0000_s14886" style="position:absolute;left:2242;top:1567;width:3186;height:2819" coordorigin="2242,1567" coordsize="3186,2819" path="m3897,3049r,-2l3895,3048r-2,1l3892,3059r2,l3897,3049xe" fillcolor="black" stroked="f">
              <v:path arrowok="t"/>
            </v:shape>
            <v:shape id="_x0000_s14885" style="position:absolute;left:2242;top:1567;width:3186;height:2819" coordorigin="2242,1567" coordsize="3186,2819" path="m3896,3058r1,-3l3897,3049r-3,10l3895,3060r1,-2xe" fillcolor="black" stroked="f">
              <v:path arrowok="t"/>
            </v:shape>
            <v:shape id="_x0000_s14884" style="position:absolute;left:2242;top:1567;width:3186;height:2819" coordorigin="2242,1567" coordsize="3186,2819" path="m4756,3370r-7,-3l4736,3372r8,3l4756,3370xe" fillcolor="black" stroked="f">
              <v:path arrowok="t"/>
            </v:shape>
            <v:shape id="_x0000_s14883" style="position:absolute;left:2242;top:1567;width:3186;height:2819" coordorigin="2242,1567" coordsize="3186,2819" path="m4558,3303r,-2l4559,3296r-1,-4l4555,3293r-1,1l4555,3304r2,1l4558,3303xe" fillcolor="black" stroked="f">
              <v:path arrowok="t"/>
            </v:shape>
            <v:shape id="_x0000_s14882" style="position:absolute;left:2242;top:1567;width:3186;height:2819" coordorigin="2242,1567" coordsize="3186,2819" path="m4505,3275r-3,1l4500,3276r,2l4501,3281r2,5l4506,3287r-1,-12xe" fillcolor="black" stroked="f">
              <v:path arrowok="t"/>
            </v:shape>
            <v:shape id="_x0000_s14881" style="position:absolute;left:2242;top:1567;width:3186;height:2819" coordorigin="2242,1567" coordsize="3186,2819" path="m4507,3284r1,-3l4505,3275r1,12l4507,3284xe" fillcolor="black" stroked="f">
              <v:path arrowok="t"/>
            </v:shape>
            <v:shape id="_x0000_s14880" style="position:absolute;left:2242;top:1567;width:3186;height:2819" coordorigin="2242,1567" coordsize="3186,2819" path="m4777,4084r4,-9l4783,4070r-2,1l4781,4074r,l4770,4084r-6,-3l4757,4079r-7,-5l4748,4075r2,1l4752,4078r-1,3l4739,4083r27,4l4777,4084xe" fillcolor="black" stroked="f">
              <v:path arrowok="t"/>
            </v:shape>
            <v:shape id="_x0000_s14879" style="position:absolute;left:2242;top:1567;width:3186;height:2819" coordorigin="2242,1567" coordsize="3186,2819" path="m4787,4105r-1,-12l4783,4070r-2,5l4781,4081r1,12l4784,4114r,7l4786,4126r1,-21xe" fillcolor="black" stroked="f">
              <v:path arrowok="t"/>
            </v:shape>
            <v:shape id="_x0000_s14878" style="position:absolute;left:2242;top:1567;width:3186;height:2819" coordorigin="2242,1567" coordsize="3186,2819" path="m4790,4126r-1,-6l4787,4105r-1,21l4790,4140r,-14xe" fillcolor="black" stroked="f">
              <v:path arrowok="t"/>
            </v:shape>
            <v:shape id="_x0000_s14877" style="position:absolute;left:2242;top:1567;width:3186;height:2819" coordorigin="2242,1567" coordsize="3186,2819" path="m4989,3515r-3,3l4982,3522r-2,9l4983,3531r6,-16xe" fillcolor="black" stroked="f">
              <v:path arrowok="t"/>
            </v:shape>
            <v:shape id="_x0000_s14876" style="position:absolute;left:2242;top:1567;width:3186;height:2819" coordorigin="2242,1567" coordsize="3186,2819" path="m5005,3480r-7,-13l5005,3459r1,-5l4999,3453r-2,12l4997,3468r-2,8l4999,3485r6,-5xe" fillcolor="black" stroked="f">
              <v:path arrowok="t"/>
            </v:shape>
            <v:shape id="_x0000_s14875" style="position:absolute;left:2242;top:1567;width:3186;height:2819" coordorigin="2242,1567" coordsize="3186,2819" path="m4997,3468r,-3l4989,3450r,-1l4986,3457r9,19l4997,3468xe" fillcolor="black" stroked="f">
              <v:path arrowok="t"/>
            </v:shape>
            <v:shape id="_x0000_s14874" style="position:absolute;left:2242;top:1567;width:3186;height:2819" coordorigin="2242,1567" coordsize="3186,2819" path="m4987,3525r18,-45l4999,3485r-10,28l4989,3515r-5,16l4987,3525xe" fillcolor="black" stroked="f">
              <v:path arrowok="t"/>
            </v:shape>
            <v:shape id="_x0000_s14873" style="position:absolute;left:2242;top:1567;width:3186;height:2819" coordorigin="2242,1567" coordsize="3186,2819" path="m5005,3480r-18,45l4992,3521r3,14l5005,3480xe" fillcolor="black" stroked="f">
              <v:path arrowok="t"/>
            </v:shape>
            <v:shape id="_x0000_s14872" style="position:absolute;left:2242;top:1567;width:3186;height:2819" coordorigin="2242,1567" coordsize="3186,2819" path="m5029,3530r-11,-23l5005,3536r6,2l5014,3546r2,4l5029,3530xe" fillcolor="black" stroked="f">
              <v:path arrowok="t"/>
            </v:shape>
            <v:shape id="_x0000_s14871" style="position:absolute;left:2242;top:1567;width:3186;height:2819" coordorigin="2242,1567" coordsize="3186,2819" path="m5028,3565r7,-15l5033,3551r,-1l5025,3566r3,-1xe" fillcolor="black" stroked="f">
              <v:path arrowok="t"/>
            </v:shape>
            <v:shape id="_x0000_s14870" style="position:absolute;left:2242;top:1567;width:3186;height:2819" coordorigin="2242,1567" coordsize="3186,2819" path="m5084,3654r2,-9l5075,3621r2,23l5080,3649r3,5l5084,3654xe" fillcolor="black" stroked="f">
              <v:path arrowok="t"/>
            </v:shape>
            <v:shape id="_x0000_s14869" style="position:absolute;left:2242;top:1567;width:3186;height:2819" coordorigin="2242,1567" coordsize="3186,2819" path="m5108,3695r-11,-25l5086,3645r1,18l5090,3671r3,6l5100,3692r11,10l5108,3695xe" fillcolor="black" stroked="f">
              <v:path arrowok="t"/>
            </v:shape>
            <v:shape id="_x0000_s14868" style="position:absolute;left:2242;top:1567;width:3186;height:2819" coordorigin="2242,1567" coordsize="3186,2819" path="m5121,3722r-4,-8l5111,3702r-11,-10l5110,3712r12,24l5121,3722xe" fillcolor="black" stroked="f">
              <v:path arrowok="t"/>
            </v:shape>
            <v:shape id="_x0000_s14867" style="position:absolute;left:2242;top:1567;width:3186;height:2819" coordorigin="2242,1567" coordsize="3186,2819" path="m5179,3837r-7,-12l5163,3807r-11,-22l5141,3761r-11,-22l5121,3722r1,14l5134,3761r13,26l5158,3810r10,18l5175,3839r4,-2xe" fillcolor="black" stroked="f">
              <v:path arrowok="t"/>
            </v:shape>
            <v:shape id="_x0000_s14866" style="position:absolute;left:2242;top:1567;width:3186;height:2819" coordorigin="2242,1567" coordsize="3186,2819" path="m5005,3372r,l5004,3370r10,-9l5019,3359r3,-1l5017,3355r-13,13l4983,3425r22,-53xe" fillcolor="black" stroked="f">
              <v:path arrowok="t"/>
            </v:shape>
            <v:shape id="_x0000_s14865" style="position:absolute;left:2242;top:1567;width:3186;height:2819" coordorigin="2242,1567" coordsize="3186,2819" path="m4987,3420r11,-17l5010,3370r-3,1l5005,3372r-22,53l4987,3420xe" fillcolor="black" stroked="f">
              <v:path arrowok="t"/>
            </v:shape>
            <v:shape id="_x0000_s14864" style="position:absolute;left:2242;top:1567;width:3186;height:2819" coordorigin="2242,1567" coordsize="3186,2819" path="m4999,3401r12,-14l5019,3363r-9,7l4998,3403r1,-2xe" fillcolor="black" stroked="f">
              <v:path arrowok="t"/>
            </v:shape>
            <v:shape id="_x0000_s14863" style="position:absolute;left:2242;top:1567;width:3186;height:2819" coordorigin="2242,1567" coordsize="3186,2819" path="m5032,3369r14,-9l5047,3356r-2,-1l5042,3354r-23,9l5011,3387r21,-18xe" fillcolor="black" stroked="f">
              <v:path arrowok="t"/>
            </v:shape>
            <v:shape id="_x0000_s14862" style="position:absolute;left:2242;top:1567;width:3186;height:2819" coordorigin="2242,1567" coordsize="3186,2819" path="m5048,3351r-1,4l5048,3356r-1,l5046,3360r1,l5048,3361r,-10xe" fillcolor="black" stroked="f">
              <v:path arrowok="t"/>
            </v:shape>
            <v:shape id="_x0000_s14861" style="position:absolute;left:2242;top:1567;width:3186;height:2819" coordorigin="2242,1567" coordsize="3186,2819" path="m5004,3368r-4,9l5001,3372r-16,21l4972,3408r6,12l4981,3428r23,-60xe" fillcolor="black" stroked="f">
              <v:path arrowok="t"/>
            </v:shape>
            <v:shape id="_x0000_s14860" style="position:absolute;left:2242;top:1567;width:3186;height:2819" coordorigin="2242,1567" coordsize="3186,2819" path="m5027,3354r4,-4l5035,3346r3,-4l5017,3355r5,3l5027,3354xe" fillcolor="black" stroked="f">
              <v:path arrowok="t"/>
            </v:shape>
            <v:shape id="_x0000_s14859" style="position:absolute;left:2242;top:1567;width:3186;height:2819" coordorigin="2242,1567" coordsize="3186,2819" path="m5039,3344r2,l5043,3343r,-3l5038,3342r-3,4l5039,3344xe" fillcolor="black" stroked="f">
              <v:path arrowok="t"/>
            </v:shape>
            <v:shape id="_x0000_s14858" style="position:absolute;left:2242;top:1567;width:3186;height:2819" coordorigin="2242,1567" coordsize="3186,2819" path="m5043,3342r1,-3l5043,3340r,3l5043,3342xe" fillcolor="black" stroked="f">
              <v:path arrowok="t"/>
            </v:shape>
            <v:shape id="_x0000_s14857" style="position:absolute;left:2242;top:1567;width:3186;height:2819" coordorigin="2242,1567" coordsize="3186,2819" path="m5008,3455r,-1l5006,3454r-1,5l5008,3455xe" fillcolor="black" stroked="f">
              <v:path arrowok="t"/>
            </v:shape>
            <v:shape id="_x0000_s14856" style="position:absolute;left:2242;top:1567;width:3186;height:2819" coordorigin="2242,1567" coordsize="3186,2819" path="m5048,3485r-5,-5l5045,3484r1,2l5047,3486r1,-1xe" fillcolor="black" stroked="f">
              <v:path arrowok="t"/>
            </v:shape>
            <v:shape id="_x0000_s14855" style="position:absolute;left:2242;top:1567;width:3186;height:2819" coordorigin="2242,1567" coordsize="3186,2819" path="m5053,3482r13,-16l5060,3464r-17,16l5048,3485r5,-3xe" fillcolor="black" stroked="f">
              <v:path arrowok="t"/>
            </v:shape>
            <v:shape id="_x0000_s14854" style="position:absolute;left:2242;top:1567;width:3186;height:2819" coordorigin="2242,1567" coordsize="3186,2819" path="m4716,3358r4,-1l4724,3356r3,-5l4716,3355r-11,4l4705,3362r11,-4xe" fillcolor="black" stroked="f">
              <v:path arrowok="t"/>
            </v:shape>
            <v:shape id="_x0000_s14853" style="position:absolute;left:2242;top:1567;width:3186;height:2819" coordorigin="2242,1567" coordsize="3186,2819" path="m4727,3356r2,-6l4727,3351r-3,5l4726,3357r1,-1xe" fillcolor="black" stroked="f">
              <v:path arrowok="t"/>
            </v:shape>
            <v:shape id="_x0000_s14852" style="position:absolute;left:2242;top:1567;width:3186;height:2819" coordorigin="2242,1567" coordsize="3186,2819" path="m4782,3382r13,-5l4789,3375r-7,3l4774,3382r,1l4782,3382xe" fillcolor="black" stroked="f">
              <v:path arrowok="t"/>
            </v:shape>
            <v:shape id="_x0000_s14851" style="position:absolute;left:2242;top:1567;width:3186;height:2819" coordorigin="2242,1567" coordsize="3186,2819" path="m4659,3332r,-3l4660,3326r-8,7l4652,3336r,3l4659,3332xe" fillcolor="black" stroked="f">
              <v:path arrowok="t"/>
            </v:shape>
            <v:shape id="_x0000_s14850" style="position:absolute;left:2242;top:1567;width:3186;height:2819" coordorigin="2242,1567" coordsize="3186,2819" path="m3866,3039r2,-7l3866,3022r-3,13l3862,3042r2,3l3866,3039xe" fillcolor="black" stroked="f">
              <v:path arrowok="t"/>
            </v:shape>
            <v:shape id="_x0000_s14849" style="position:absolute;left:2242;top:1567;width:3186;height:2819" coordorigin="2242,1567" coordsize="3186,2819" path="m5030,3459r,l5029,3460r1,-1xe" fillcolor="black" stroked="f">
              <v:path arrowok="t"/>
            </v:shape>
            <v:shape id="_x0000_s14848" style="position:absolute;left:2242;top:1567;width:3186;height:2819" coordorigin="2242,1567" coordsize="3186,2819" path="m5028,3464r1,-4l5029,3459r-8,6l5015,3471r8,3l5024,3475r4,-11xe" fillcolor="black" stroked="f">
              <v:path arrowok="t"/>
            </v:shape>
            <v:shape id="_x0000_s14847" style="position:absolute;left:2242;top:1567;width:3186;height:2819" coordorigin="2242,1567" coordsize="3186,2819" path="m5029,3459r1,l5031,3455r-10,10l5029,3459xe" fillcolor="black" stroked="f">
              <v:path arrowok="t"/>
            </v:shape>
            <v:shape id="_x0000_s14846" style="position:absolute;left:2242;top:1567;width:3186;height:2819" coordorigin="2242,1567" coordsize="3186,2819" path="m5046,3456r1,-12l5041,3446r-5,6l5030,3459r16,-3xe" fillcolor="black" stroked="f">
              <v:path arrowok="t"/>
            </v:shape>
            <v:shape id="_x0000_s14845" style="position:absolute;left:2242;top:1567;width:3186;height:2819" coordorigin="2242,1567" coordsize="3186,2819" path="m5050,3446r1,-4l5047,3444r-1,12l5050,3446xe" fillcolor="black" stroked="f">
              <v:path arrowok="t"/>
            </v:shape>
            <v:shape id="_x0000_s14844" style="position:absolute;left:2242;top:1567;width:3186;height:2819" coordorigin="2242,1567" coordsize="3186,2819" path="m5012,3465r5,-4l5019,3456r-5,3l5000,3468r6,1l5012,3465xe" fillcolor="black" stroked="f">
              <v:path arrowok="t"/>
            </v:shape>
            <v:shape id="_x0000_s14843" style="position:absolute;left:2242;top:1567;width:3186;height:2819" coordorigin="2242,1567" coordsize="3186,2819" path="m4550,3292r-3,-3l4544,3287r-1,4l4546,3294r3,3l4550,3292xe" fillcolor="black" stroked="f">
              <v:path arrowok="t"/>
            </v:shape>
            <v:shape id="_x0000_s14842" style="position:absolute;left:2242;top:1567;width:3186;height:2819" coordorigin="2242,1567" coordsize="3186,2819" path="m3499,2864r4,-9l3503,2842r-3,5l3493,2865r-8,24l3483,2894r1,10l3499,2864xe" fillcolor="black" stroked="f">
              <v:path arrowok="t"/>
            </v:shape>
            <v:shape id="_x0000_s14841" style="position:absolute;left:2242;top:1567;width:3186;height:2819" coordorigin="2242,1567" coordsize="3186,2819" path="m3489,2900r3,-12l3494,2881r3,-11l3499,2864r-15,40l3489,2900xe" fillcolor="black" stroked="f">
              <v:path arrowok="t"/>
            </v:shape>
            <v:shape id="_x0000_s14840" style="position:absolute;left:2242;top:1567;width:3186;height:2819" coordorigin="2242,1567" coordsize="3186,2819" path="m4890,3755r-9,18l4882,3778r-17,-5l4877,3778r-3,-1l4882,3779r8,-24xe" fillcolor="black" stroked="f">
              <v:path arrowok="t"/>
            </v:shape>
            <v:shape id="_x0000_s14839" style="position:absolute;left:2242;top:1567;width:3186;height:2819" coordorigin="2242,1567" coordsize="3186,2819" path="m4889,3764r1,-9l4882,3779r-8,-2l4883,3780r6,-16xe" fillcolor="black" stroked="f">
              <v:path arrowok="t"/>
            </v:shape>
            <v:shape id="_x0000_s14838" style="position:absolute;left:2242;top:1567;width:3186;height:2819" coordorigin="2242,1567" coordsize="3186,2819" path="m4890,3755r-4,-4l4879,3766r2,7l4890,3755xe" fillcolor="black" stroked="f">
              <v:path arrowok="t"/>
            </v:shape>
            <v:shape id="_x0000_s14837" style="position:absolute;left:2242;top:1567;width:3186;height:2819" coordorigin="2242,1567" coordsize="3186,2819" path="m4739,3357r-2,1l4734,3359r-4,1l4730,3362r5,1l4739,3357xe" fillcolor="black" stroked="f">
              <v:path arrowok="t"/>
            </v:shape>
            <v:shape id="_x0000_s14836" style="position:absolute;left:2242;top:1567;width:3186;height:2819" coordorigin="2242,1567" coordsize="3186,2819" path="m4746,3354r,-2l4740,3353r-1,4l4739,3363r7,-9xe" fillcolor="black" stroked="f">
              <v:path arrowok="t"/>
            </v:shape>
            <v:shape id="_x0000_s14835" style="position:absolute;left:2242;top:1567;width:3186;height:2819" coordorigin="2242,1567" coordsize="3186,2819" path="m4587,3067r5,-5l4604,3055r4,-2l4612,3046r,-1l4610,3041r-7,5l4594,3055r-2,1l4588,3057r-5,2l4580,3066r,4l4582,3071r5,-4xe" fillcolor="black" stroked="f">
              <v:path arrowok="t"/>
            </v:shape>
            <v:shape id="_x0000_s14834" style="position:absolute;left:2242;top:1567;width:3186;height:2819" coordorigin="2242,1567" coordsize="3186,2819" path="m4592,3063r1,-1l4587,3067r5,-4xe" fillcolor="black" stroked="f">
              <v:path arrowok="t"/>
            </v:shape>
            <v:shape id="_x0000_s14833" style="position:absolute;left:2242;top:1567;width:3186;height:2819" coordorigin="2242,1567" coordsize="3186,2819" path="m4594,3055r9,-9l4592,3054r,2l4594,3055xe" fillcolor="black" stroked="f">
              <v:path arrowok="t"/>
            </v:shape>
            <v:shape id="_x0000_s14832" style="position:absolute;left:2242;top:1567;width:3186;height:2819" coordorigin="2242,1567" coordsize="3186,2819" path="m4612,3044r2,-4l4610,3041r2,4l4612,3044xe" fillcolor="black" stroked="f">
              <v:path arrowok="t"/>
            </v:shape>
            <v:shape id="_x0000_s14831" style="position:absolute;left:2242;top:1567;width:3186;height:2819" coordorigin="2242,1567" coordsize="3186,2819" path="m4521,3277r-3,-2l4515,3273r,7l4517,3282r3,2l4521,3277xe" fillcolor="black" stroked="f">
              <v:path arrowok="t"/>
            </v:shape>
            <v:shape id="_x0000_s14830" style="position:absolute;left:2242;top:1567;width:3186;height:2819" coordorigin="2242,1567" coordsize="3186,2819" path="m4484,3251r-10,-22l4472,3226r-4,-1l4475,3240r3,8l4481,3258r3,-7xe" fillcolor="black" stroked="f">
              <v:path arrowok="t"/>
            </v:shape>
            <v:shape id="_x0000_s14829" style="position:absolute;left:2242;top:1567;width:3186;height:2819" coordorigin="2242,1567" coordsize="3186,2819" path="m4488,3270r-4,-19l4481,3258r1,4l4483,3269r4,5l4488,3270xe" fillcolor="black" stroked="f">
              <v:path arrowok="t"/>
            </v:shape>
            <v:shape id="_x0000_s14828" style="position:absolute;left:2242;top:1567;width:3186;height:2819" coordorigin="2242,1567" coordsize="3186,2819" path="m4452,3214r-2,-3l4447,3208r-6,-4l4442,3207r5,8l4452,3214xe" fillcolor="black" stroked="f">
              <v:path arrowok="t"/>
            </v:shape>
            <v:shape id="_x0000_s14827" style="position:absolute;left:2242;top:1567;width:3186;height:2819" coordorigin="2242,1567" coordsize="3186,2819" path="m4466,3243r-4,-10l4452,3214r-5,1l4455,3229r9,21l4466,3243xe" fillcolor="black" stroked="f">
              <v:path arrowok="t"/>
            </v:shape>
            <v:shape id="_x0000_s14826" style="position:absolute;left:2242;top:1567;width:3186;height:2819" coordorigin="2242,1567" coordsize="3186,2819" path="m4470,3258r-4,-15l4464,3250r2,6l4471,3265r-1,-7xe" fillcolor="black" stroked="f">
              <v:path arrowok="t"/>
            </v:shape>
            <v:shape id="_x0000_s14825" style="position:absolute;left:2242;top:1567;width:3186;height:2819" coordorigin="2242,1567" coordsize="3186,2819" path="m4138,3138r1,-1l4141,3133r,-3l4146,3111r9,-23l4159,3073r-24,67l4138,3138xe" fillcolor="black" stroked="f">
              <v:path arrowok="t"/>
            </v:shape>
            <v:shape id="_x0000_s14824" style="position:absolute;left:2242;top:1567;width:3186;height:2819" coordorigin="2242,1567" coordsize="3186,2819" path="m4159,3073r-2,-3l4155,3076r-10,28l4136,3130r23,-57xe" fillcolor="black" stroked="f">
              <v:path arrowok="t"/>
            </v:shape>
            <v:shape id="_x0000_s14823" style="position:absolute;left:2242;top:1567;width:3186;height:2819" coordorigin="2242,1567" coordsize="3186,2819" path="m4671,3364r2,-7l4676,3347r-2,6l4667,3359r-8,7l4671,3364xe" fillcolor="black" stroked="f">
              <v:path arrowok="t"/>
            </v:shape>
            <v:shape id="_x0000_s14822" style="position:absolute;left:2242;top:1567;width:3186;height:2819" coordorigin="2242,1567" coordsize="3186,2819" path="m4676,3355r2,-2l4683,3350r1,-3l4680,3347r-4,l4673,3357r3,-2xe" fillcolor="black" stroked="f">
              <v:path arrowok="t"/>
            </v:shape>
            <v:shape id="_x0000_s14821" style="position:absolute;left:2242;top:1567;width:3186;height:2819" coordorigin="2242,1567" coordsize="3186,2819" path="m4690,3342r6,-3l4696,3334r-6,3l4678,3342r6,3l4690,3342xe" fillcolor="black" stroked="f">
              <v:path arrowok="t"/>
            </v:shape>
            <v:shape id="_x0000_s14820" style="position:absolute;left:2242;top:1567;width:3186;height:2819" coordorigin="2242,1567" coordsize="3186,2819" path="m4806,3385r3,-1l4806,3377r-4,5l4800,3384r3,3l4806,3385xe" fillcolor="black" stroked="f">
              <v:path arrowok="t"/>
            </v:shape>
            <v:shape id="_x0000_s14819" style="position:absolute;left:2242;top:1567;width:3186;height:2819" coordorigin="2242,1567" coordsize="3186,2819" path="m4763,3363r-1,-2l4762,3360r-9,4l4753,3366r1,2l4763,3363xe" fillcolor="black" stroked="f">
              <v:path arrowok="t"/>
            </v:shape>
            <v:shape id="_x0000_s14818" style="position:absolute;left:2242;top:1567;width:3186;height:2819" coordorigin="2242,1567" coordsize="3186,2819" path="m4100,3095r-6,-2l4096,3098r-4,12l4089,3120r11,-25xe" fillcolor="black" stroked="f">
              <v:path arrowok="t"/>
            </v:shape>
            <v:shape id="_x0000_s14817" style="position:absolute;left:2242;top:1567;width:3186;height:2819" coordorigin="2242,1567" coordsize="3186,2819" path="m4092,3119r3,-2l4100,3095r-11,25l4092,3119xe" fillcolor="black" stroked="f">
              <v:path arrowok="t"/>
            </v:shape>
            <v:shape id="_x0000_s14816" style="position:absolute;left:2242;top:1567;width:3186;height:2819" coordorigin="2242,1567" coordsize="3186,2819" path="m3933,3053r1,-9l3936,3037r-3,-3l3929,3045r,13l3932,3060r1,-7xe" fillcolor="black" stroked="f">
              <v:path arrowok="t"/>
            </v:shape>
            <v:shape id="_x0000_s14815" style="position:absolute;left:2242;top:1567;width:3186;height:2819" coordorigin="2242,1567" coordsize="3186,2819" path="m4522,3166r-1,-3l4522,3161r1,-1l4524,3159r1,-1l4525,3159r10,-4l4534,3154r-10,4l4524,3158r-5,-1l4517,3173r5,-7xe" fillcolor="black" stroked="f">
              <v:path arrowok="t"/>
            </v:shape>
            <v:shape id="_x0000_s14814" style="position:absolute;left:2242;top:1567;width:3186;height:2819" coordorigin="2242,1567" coordsize="3186,2819" path="m4545,3151r,-3l4534,3154r1,1l4545,3151xe" fillcolor="black" stroked="f">
              <v:path arrowok="t"/>
            </v:shape>
            <v:shape id="_x0000_s14813" style="position:absolute;left:2242;top:1567;width:3186;height:2819" coordorigin="2242,1567" coordsize="3186,2819" path="m4502,3269r-1,-10l4495,3252r-5,-6l4495,3258r4,13l4502,3269xe" fillcolor="black" stroked="f">
              <v:path arrowok="t"/>
            </v:shape>
            <v:shape id="_x0000_s14812" style="position:absolute;left:2242;top:1567;width:3186;height:2819" coordorigin="2242,1567" coordsize="3186,2819" path="m4708,3345r1,-5l4705,3342r-3,1l4702,3344r4,1l4708,3345xe" fillcolor="black" stroked="f">
              <v:path arrowok="t"/>
            </v:shape>
            <v:shape id="_x0000_s14811" style="position:absolute;left:2242;top:1567;width:3186;height:2819" coordorigin="2242,1567" coordsize="3186,2819" path="m4709,3344r3,-2l4709,3340r-1,5l4709,3344xe" fillcolor="black" stroked="f">
              <v:path arrowok="t"/>
            </v:shape>
            <v:shape id="_x0000_s14810" style="position:absolute;left:2242;top:1567;width:3186;height:2819" coordorigin="2242,1567" coordsize="3186,2819" path="m4531,3274r-5,-2l4528,3279r3,1l4531,3274xe" fillcolor="black" stroked="f">
              <v:path arrowok="t"/>
            </v:shape>
            <v:shape id="_x0000_s14809" style="position:absolute;left:2242;top:1567;width:3186;height:2819" coordorigin="2242,1567" coordsize="3186,2819" path="m4089,3083r-1,-1l4086,3086r-2,7l4081,3106r8,-23xe" fillcolor="black" stroked="f">
              <v:path arrowok="t"/>
            </v:shape>
            <v:shape id="_x0000_s14808" style="position:absolute;left:2242;top:1567;width:3186;height:2819" coordorigin="2242,1567" coordsize="3186,2819" path="m4084,3109r8,-25l4089,3083r-8,23l4081,3111r3,-2xe" fillcolor="black" stroked="f">
              <v:path arrowok="t"/>
            </v:shape>
            <v:shape id="_x0000_s14807" style="position:absolute;left:2242;top:1567;width:3186;height:2819" coordorigin="2242,1567" coordsize="3186,2819" path="m3996,3066r-1,-1l3994,3065r-1,2l3992,3070r-1,6l3992,3078r4,-12xe" fillcolor="black" stroked="f">
              <v:path arrowok="t"/>
            </v:shape>
            <v:shape id="_x0000_s14806" style="position:absolute;left:2242;top:1567;width:3186;height:2819" coordorigin="2242,1567" coordsize="3186,2819" path="m3995,3076r2,l3996,3066r-4,12l3995,3076xe" fillcolor="black" stroked="f">
              <v:path arrowok="t"/>
            </v:shape>
            <v:shape id="_x0000_s14805" style="position:absolute;left:2242;top:1567;width:3186;height:2819" coordorigin="2242,1567" coordsize="3186,2819" path="m4735,3348r-7,-2l4727,3349r3,1l4734,3352r1,-4xe" fillcolor="black" stroked="f">
              <v:path arrowok="t"/>
            </v:shape>
            <v:shape id="_x0000_s14804" style="position:absolute;left:2242;top:1567;width:3186;height:2819" coordorigin="2242,1567" coordsize="3186,2819" path="m4015,3063r,-1l4012,3063r-2,1l4007,3080r2,1l4015,3063xe" fillcolor="black" stroked="f">
              <v:path arrowok="t"/>
            </v:shape>
            <v:shape id="_x0000_s14803" style="position:absolute;left:2242;top:1567;width:3186;height:2819" coordorigin="2242,1567" coordsize="3186,2819" path="m4012,3078r1,-5l4015,3063r-6,18l4010,3081r2,-3xe" fillcolor="black" stroked="f">
              <v:path arrowok="t"/>
            </v:shape>
            <v:shape id="_x0000_s14802" style="position:absolute;left:2242;top:1567;width:3186;height:2819" coordorigin="2242,1567" coordsize="3186,2819" path="m3984,3056r,-7l3982,3048r-1,-1l3980,3050r-1,7l3976,3069r8,-13xe" fillcolor="black" stroked="f">
              <v:path arrowok="t"/>
            </v:shape>
            <v:shape id="_x0000_s14801" style="position:absolute;left:2242;top:1567;width:3186;height:2819" coordorigin="2242,1567" coordsize="3186,2819" path="m3981,3064r3,-8l3976,3069r2,4l3981,3064xe" fillcolor="black" stroked="f">
              <v:path arrowok="t"/>
            </v:shape>
            <v:shape id="_x0000_s14800" style="position:absolute;left:2242;top:1567;width:3186;height:2819" coordorigin="2242,1567" coordsize="3186,2819" path="m4892,3780r4,-9l4899,3766r1,-5l4897,3760r-11,19l4886,3781r1,1l4892,3780xe" fillcolor="black" stroked="f">
              <v:path arrowok="t"/>
            </v:shape>
            <v:shape id="_x0000_s14799" style="position:absolute;left:2242;top:1567;width:3186;height:2819" coordorigin="2242,1567" coordsize="3186,2819" path="m5059,3316r1,-1l5063,3315r2,1l5067,3311r-12,-1l5052,3318r3,1l5059,3316xe" fillcolor="black" stroked="f">
              <v:path arrowok="t"/>
            </v:shape>
            <v:shape id="_x0000_s14798" style="position:absolute;left:2242;top:1567;width:3186;height:2819" coordorigin="2242,1567" coordsize="3186,2819" path="m5068,3316r,-1l5067,3311r-2,5l5067,3317r1,-1xe" fillcolor="black" stroked="f">
              <v:path arrowok="t"/>
            </v:shape>
            <v:shape id="_x0000_s14797" style="position:absolute;left:2242;top:1567;width:3186;height:2819" coordorigin="2242,1567" coordsize="3186,2819" path="m5022,3453r9,-10l5026,3445r-3,3l5016,3456r,2l5022,3453xe" fillcolor="black" stroked="f">
              <v:path arrowok="t"/>
            </v:shape>
            <v:shape id="_x0000_s14796" style="position:absolute;left:2242;top:1567;width:3186;height:2819" coordorigin="2242,1567" coordsize="3186,2819" path="m3474,2877r3,-1l3481,2862r-1,-2l3478,2857r6,-9l3482,2844r-13,35l3474,2877xe" fillcolor="black" stroked="f">
              <v:path arrowok="t"/>
            </v:shape>
            <v:shape id="_x0000_s14795" style="position:absolute;left:2242;top:1567;width:3186;height:2819" coordorigin="2242,1567" coordsize="3186,2819" path="m3482,2844r-2,3l3470,2874r-1,5l3482,2844xe" fillcolor="black" stroked="f">
              <v:path arrowok="t"/>
            </v:shape>
            <v:shape id="_x0000_s14794" style="position:absolute;left:2242;top:1567;width:3186;height:2819" coordorigin="2242,1567" coordsize="3186,2819" path="m5010,3450r3,-1l5019,3441r-2,-1l5015,3439r-9,8l5007,3449r,l5009,3450r1,xe" fillcolor="black" stroked="f">
              <v:path arrowok="t"/>
            </v:shape>
            <v:shape id="_x0000_s14793" style="position:absolute;left:2242;top:1567;width:3186;height:2819" coordorigin="2242,1567" coordsize="3186,2819" path="m3929,3064r-2,-4l3924,3061r1,5l3925,3068r,6l3929,3064xe" fillcolor="black" stroked="f">
              <v:path arrowok="t"/>
            </v:shape>
            <v:shape id="_x0000_s14792" style="position:absolute;left:2242;top:1567;width:3186;height:2819" coordorigin="2242,1567" coordsize="3186,2819" path="m3928,3077r1,-5l3929,3066r,-2l3925,3074r-1,4l3922,3089r6,-12xe" fillcolor="black" stroked="f">
              <v:path arrowok="t"/>
            </v:shape>
            <v:shape id="_x0000_s14791" style="position:absolute;left:2242;top:1567;width:3186;height:2819" coordorigin="2242,1567" coordsize="3186,2819" path="m3922,3107r1,-5l3920,3092r1,12l3921,3107r1,xe" fillcolor="black" stroked="f">
              <v:path arrowok="t"/>
            </v:shape>
            <v:shape id="_x0000_s14790" style="position:absolute;left:2242;top:1567;width:3186;height:2819" coordorigin="2242,1567" coordsize="3186,2819" path="m3948,3044r,-1l3946,3044r-2,1l3944,3052r2,1l3948,3044xe" fillcolor="black" stroked="f">
              <v:path arrowok="t"/>
            </v:shape>
            <v:shape id="_x0000_s14789" style="position:absolute;left:2242;top:1567;width:3186;height:2819" coordorigin="2242,1567" coordsize="3186,2819" path="m3948,3052r,-3l3948,3044r-2,9l3947,3054r1,-2xe" fillcolor="black" stroked="f">
              <v:path arrowok="t"/>
            </v:shape>
            <v:shape id="_x0000_s14788" style="position:absolute;left:2242;top:1567;width:3186;height:2819" coordorigin="2242,1567" coordsize="3186,2819" path="m3902,3018r-2,-3l3899,3013r-3,16l3897,3031r5,-13xe" fillcolor="black" stroked="f">
              <v:path arrowok="t"/>
            </v:shape>
            <v:shape id="_x0000_s14787" style="position:absolute;left:2242;top:1567;width:3186;height:2819" coordorigin="2242,1567" coordsize="3186,2819" path="m3899,3032r2,-1l3902,3018r-5,13l3897,3032r1,1l3899,3032xe" fillcolor="black" stroked="f">
              <v:path arrowok="t"/>
            </v:shape>
            <v:shape id="_x0000_s14786" style="position:absolute;left:2242;top:1567;width:3186;height:2819" coordorigin="2242,1567" coordsize="3186,2819" path="m4607,3288r-7,1l4594,3290r-2,4l4608,3296r-1,-8xe" fillcolor="black" stroked="f">
              <v:path arrowok="t"/>
            </v:shape>
            <v:shape id="_x0000_s14785" style="position:absolute;left:2242;top:1567;width:3186;height:2819" coordorigin="2242,1567" coordsize="3186,2819" path="m4623,3294r24,-2l4645,3291r,-12l4635,3286r-28,2l4608,3296r15,-2xe" fillcolor="black" stroked="f">
              <v:path arrowok="t"/>
            </v:shape>
            <v:shape id="_x0000_s14784" style="position:absolute;left:2242;top:1567;width:3186;height:2819" coordorigin="2242,1567" coordsize="3186,2819" path="m3436,3087r-2,-19l3431,3098r-1,-2l3427,3094r,6l3431,3101r5,-14xe" fillcolor="black" stroked="f">
              <v:path arrowok="t"/>
            </v:shape>
            <v:shape id="_x0000_s14783" style="position:absolute;left:2242;top:1567;width:3186;height:2819" coordorigin="2242,1567" coordsize="3186,2819" path="m3428,3184r1,-23l3431,3135r1,-22l3432,3104r-1,-3l3431,3101r-4,-1l3424,3139r-2,32l3422,3196r6,1l3428,3184xe" fillcolor="black" stroked="f">
              <v:path arrowok="t"/>
            </v:shape>
            <v:shape id="_x0000_s14782" style="position:absolute;left:2242;top:1567;width:3186;height:2819" coordorigin="2242,1567" coordsize="3186,2819" path="m3429,3221r-1,-19l3428,3197r-6,-1l3421,3216r,14l3422,3242r7,-21xe" fillcolor="black" stroked="f">
              <v:path arrowok="t"/>
            </v:shape>
            <v:shape id="_x0000_s14781" style="position:absolute;left:2242;top:1567;width:3186;height:2819" coordorigin="2242,1567" coordsize="3186,2819" path="m3431,3294r-1,-22l3429,3246r,-25l3422,3242r,8l3422,3256r,29l3424,3306r4,8l3428,3314r3,-20xe" fillcolor="black" stroked="f">
              <v:path arrowok="t"/>
            </v:shape>
            <v:shape id="_x0000_s14780" style="position:absolute;left:2242;top:1567;width:3186;height:2819" coordorigin="2242,1567" coordsize="3186,2819" path="m3432,3306r-1,-12l3428,3314r2,l3430,3315r2,-9xe" fillcolor="black" stroked="f">
              <v:path arrowok="t"/>
            </v:shape>
            <v:shape id="_x0000_s14779" style="position:absolute;left:2242;top:1567;width:3186;height:2819" coordorigin="2242,1567" coordsize="3186,2819" path="m3559,2727r-4,3l3554,2732r1,2l3556,2737r3,-10xe" fillcolor="black" stroked="f">
              <v:path arrowok="t"/>
            </v:shape>
            <v:shape id="_x0000_s14778" style="position:absolute;left:2242;top:1567;width:3186;height:2819" coordorigin="2242,1567" coordsize="3186,2819" path="m3561,2734r7,-7l3567,2722r-8,5l3556,2737r5,-3xe" fillcolor="black" stroked="f">
              <v:path arrowok="t"/>
            </v:shape>
            <v:shape id="_x0000_s14777" style="position:absolute;left:2242;top:1567;width:3186;height:2819" coordorigin="2242,1567" coordsize="3186,2819" path="m3331,3348r2,-10l3334,3331r-62,165l3275,3497r56,-149xe" fillcolor="black" stroked="f">
              <v:path arrowok="t"/>
            </v:shape>
            <v:shape id="_x0000_s14776" style="position:absolute;left:2242;top:1567;width:3186;height:2819" coordorigin="2242,1567" coordsize="3186,2819" path="m3431,3069r-1,l3429,3070r1,2l3430,3073r1,-4xe" fillcolor="black" stroked="f">
              <v:path arrowok="t"/>
            </v:shape>
            <v:shape id="_x0000_s14775" style="position:absolute;left:2242;top:1567;width:3186;height:2819" coordorigin="2242,1567" coordsize="3186,2819" path="m3434,3068r-3,1l3430,3073r,5l3429,3082r5,-14xe" fillcolor="black" stroked="f">
              <v:path arrowok="t"/>
            </v:shape>
            <v:shape id="_x0000_s14774" style="position:absolute;left:2242;top:1567;width:3186;height:2819" coordorigin="2242,1567" coordsize="3186,2819" path="m3434,3068r-5,14l3427,3090r3,6l3431,3098r3,-30xe" fillcolor="black" stroked="f">
              <v:path arrowok="t"/>
            </v:shape>
            <v:shape id="_x0000_s14773" style="position:absolute;left:2242;top:1567;width:3186;height:2819" coordorigin="2242,1567" coordsize="3186,2819" path="m3530,2842r-9,12l3514,2877r-2,6l3511,2890r19,-48xe" fillcolor="black" stroked="f">
              <v:path arrowok="t"/>
            </v:shape>
            <v:shape id="_x0000_s14772" style="position:absolute;left:2242;top:1567;width:3186;height:2819" coordorigin="2242,1567" coordsize="3186,2819" path="m3514,2888r3,-8l3528,2853r2,-11l3511,2890r3,-2xe" fillcolor="black" stroked="f">
              <v:path arrowok="t"/>
            </v:shape>
            <v:shape id="_x0000_s14771" style="position:absolute;left:2242;top:1567;width:3186;height:2819" coordorigin="2242,1567" coordsize="3186,2819" path="m4993,3430r6,-16l4991,3424r-7,11l4985,3439r8,-9xe" fillcolor="black" stroked="f">
              <v:path arrowok="t"/>
            </v:shape>
            <v:shape id="_x0000_s14770" style="position:absolute;left:2242;top:1567;width:3186;height:2819" coordorigin="2242,1567" coordsize="3186,2819" path="m4996,3427r3,-4l5000,3421r15,-22l4999,3414r-6,16l4996,3427xe" fillcolor="black" stroked="f">
              <v:path arrowok="t"/>
            </v:shape>
            <v:shape id="_x0000_s14769" style="position:absolute;left:2242;top:1567;width:3186;height:2819" coordorigin="2242,1567" coordsize="3186,2819" path="m5012,3409r19,-16l5033,3385r-18,14l5000,3421r12,-12xe" fillcolor="black" stroked="f">
              <v:path arrowok="t"/>
            </v:shape>
            <v:shape id="_x0000_s14768" style="position:absolute;left:2242;top:1567;width:3186;height:2819" coordorigin="2242,1567" coordsize="3186,2819" path="m5034,3391r2,-1l5038,3388r,-1l5042,3384r5,-2l5050,3376r-17,9l5031,3393r3,-2xe" fillcolor="black" stroked="f">
              <v:path arrowok="t"/>
            </v:shape>
            <v:shape id="_x0000_s14767" style="position:absolute;left:2242;top:1567;width:3186;height:2819" coordorigin="2242,1567" coordsize="3186,2819" path="m5056,3377r2,-4l5050,3376r-3,6l5056,3377xe" fillcolor="black" stroked="f">
              <v:path arrowok="t"/>
            </v:shape>
            <v:shape id="_x0000_s14766" style="position:absolute;left:2242;top:1567;width:3186;height:2819" coordorigin="2242,1567" coordsize="3186,2819" path="m4672,3317r-1,-3l4667,3315r,l4666,3317r2,1l4672,3317xe" fillcolor="black" stroked="f">
              <v:path arrowok="t"/>
            </v:shape>
            <v:shape id="_x0000_s14765" style="position:absolute;left:2242;top:1567;width:3186;height:2819" coordorigin="2242,1567" coordsize="3186,2819" path="m4685,3313r-10,1l4671,3314r1,3l4674,3317r6,l4684,3319r1,-6xe" fillcolor="black" stroked="f">
              <v:path arrowok="t"/>
            </v:shape>
            <v:shape id="_x0000_s14764" style="position:absolute;left:2242;top:1567;width:3186;height:2819" coordorigin="2242,1567" coordsize="3186,2819" path="m4716,3317r-7,-12l4707,3307r-3,2l4685,3313r-1,6l4692,3320r24,-3xe" fillcolor="black" stroked="f">
              <v:path arrowok="t"/>
            </v:shape>
            <v:shape id="_x0000_s14763" style="position:absolute;left:2242;top:1567;width:3186;height:2819" coordorigin="2242,1567" coordsize="3186,2819" path="m4717,3314r1,-2l4709,3305r7,12l4717,3314xe" fillcolor="black" stroked="f">
              <v:path arrowok="t"/>
            </v:shape>
            <v:shape id="_x0000_s14762" style="position:absolute;left:2242;top:1567;width:3186;height:2819" coordorigin="2242,1567" coordsize="3186,2819" path="m4568,3276r-2,-1l4566,3274r2,-1l4572,3271r9,-5l4580,3266r-8,3l4557,3267r7,10l4568,3276xe" fillcolor="black" stroked="f">
              <v:path arrowok="t"/>
            </v:shape>
            <v:shape id="_x0000_s14761" style="position:absolute;left:2242;top:1567;width:3186;height:2819" coordorigin="2242,1567" coordsize="3186,2819" path="m4584,3284r1,-3l4584,3266r-1,11l4575,3278r-7,-2l4564,3277r16,8l4584,3284xe" fillcolor="black" stroked="f">
              <v:path arrowok="t"/>
            </v:shape>
            <v:shape id="_x0000_s14760" style="position:absolute;left:2242;top:1567;width:3186;height:2819" coordorigin="2242,1567" coordsize="3186,2819" path="m3870,3004r-3,-4l3866,3006r-2,9l3865,3019r5,-15xe" fillcolor="black" stroked="f">
              <v:path arrowok="t"/>
            </v:shape>
            <v:shape id="_x0000_s14759" style="position:absolute;left:2242;top:1567;width:3186;height:2819" coordorigin="2242,1567" coordsize="3186,2819" path="m3854,3003r-5,-2l3848,3009r2,2l3854,3014r,-11xe" fillcolor="black" stroked="f">
              <v:path arrowok="t"/>
            </v:shape>
            <v:shape id="_x0000_s14758" style="position:absolute;left:2242;top:1567;width:3186;height:2819" coordorigin="2242,1567" coordsize="3186,2819" path="m5035,3479r2,-1l5048,3462r1,3l5050,3461r-1,-3l5043,3462r-14,14l5027,3478r5,1l5035,3479xe" fillcolor="black" stroked="f">
              <v:path arrowok="t"/>
            </v:shape>
            <v:shape id="_x0000_s14757" style="position:absolute;left:2242;top:1567;width:3186;height:2819" coordorigin="2242,1567" coordsize="3186,2819" path="m5063,3451r,-2l5052,3457r-1,-3l5049,3458r1,3l5063,3451xe" fillcolor="black" stroked="f">
              <v:path arrowok="t"/>
            </v:shape>
            <v:shape id="_x0000_s14756" style="position:absolute;left:2242;top:1567;width:3186;height:2819" coordorigin="2242,1567" coordsize="3186,2819" path="m5048,3468r1,-3l5048,3462r-11,16l5048,3468xe" fillcolor="black" stroked="f">
              <v:path arrowok="t"/>
            </v:shape>
            <v:shape id="_x0000_s14755" style="position:absolute;left:2242;top:1567;width:3186;height:2819" coordorigin="2242,1567" coordsize="3186,2819" path="m4593,3285r2,l4595,3278r-6,-2l4588,3277r,5l4588,3286r1,l4593,3285xe" fillcolor="black" stroked="f">
              <v:path arrowok="t"/>
            </v:shape>
            <v:shape id="_x0000_s14754" style="position:absolute;left:2242;top:1567;width:3186;height:2819" coordorigin="2242,1567" coordsize="3186,2819" path="m4604,3284r8,-1l4627,3271r-7,2l4611,3276r-16,2l4595,3285r9,-1xe" fillcolor="black" stroked="f">
              <v:path arrowok="t"/>
            </v:shape>
            <v:shape id="_x0000_s14753" style="position:absolute;left:2242;top:1567;width:3186;height:2819" coordorigin="2242,1567" coordsize="3186,2819" path="m4639,3277r5,-9l4644,3265r-13,6l4627,3271r-15,12l4639,3277xe" fillcolor="black" stroked="f">
              <v:path arrowok="t"/>
            </v:shape>
            <v:shape id="_x0000_s14752" style="position:absolute;left:2242;top:1567;width:3186;height:2819" coordorigin="2242,1567" coordsize="3186,2819" path="m3340,2633r-7,13l3325,2663r-9,22l3307,2709r-8,23l3293,2751r-3,11l3340,2633xe" fillcolor="black" stroked="f">
              <v:path arrowok="t"/>
            </v:shape>
            <v:shape id="_x0000_s14751" style="position:absolute;left:2242;top:1567;width:3186;height:2819" coordorigin="2242,1567" coordsize="3186,2819" path="m3297,2757r5,-20l3309,2716r8,-21l3326,2675r14,-42l3290,2762r-8,34l3282,2797r15,-40xe" fillcolor="black" stroked="f">
              <v:path arrowok="t"/>
            </v:shape>
            <v:shape id="_x0000_s14750" style="position:absolute;left:2242;top:1567;width:3186;height:2819" coordorigin="2242,1567" coordsize="3186,2819" path="m3286,2796r5,-14l3293,2775r4,-18l3282,2797r2,1l3286,2796xe" fillcolor="black" stroked="f">
              <v:path arrowok="t"/>
            </v:shape>
            <v:shape id="_x0000_s14749" style="position:absolute;left:2242;top:1567;width:3186;height:2819" coordorigin="2242,1567" coordsize="3186,2819" path="m3288,2793r1,-3l3291,2782r-5,14l3288,2793xe" fillcolor="black" stroked="f">
              <v:path arrowok="t"/>
            </v:shape>
            <v:shape id="_x0000_s14748" style="position:absolute;left:2242;top:1567;width:3186;height:2819" coordorigin="2242,1567" coordsize="3186,2819" path="m3335,2655r9,-17l3353,2613r-6,10l3340,2633r-14,42l3335,2655xe" fillcolor="black" stroked="f">
              <v:path arrowok="t"/>
            </v:shape>
            <v:shape id="_x0000_s14747" style="position:absolute;left:2242;top:1567;width:3186;height:2819" coordorigin="2242,1567" coordsize="3186,2819" path="m3353,2623r6,-8l3373,2588r-14,17l3353,2613r-9,25l3353,2623xe" fillcolor="black" stroked="f">
              <v:path arrowok="t"/>
            </v:shape>
            <v:shape id="_x0000_s14746" style="position:absolute;left:2242;top:1567;width:3186;height:2819" coordorigin="2242,1567" coordsize="3186,2819" path="m3373,2596r11,-15l3383,2578r-10,10l3359,2615r14,-19xe" fillcolor="black" stroked="f">
              <v:path arrowok="t"/>
            </v:shape>
            <v:shape id="_x0000_s14745" style="position:absolute;left:2242;top:1567;width:3186;height:2819" coordorigin="2242,1567" coordsize="3186,2819" path="m4832,3371r-2,l4830,3372r-3,-10l4829,3375r2,1l4832,3371xe" fillcolor="black" stroked="f">
              <v:path arrowok="t"/>
            </v:shape>
            <v:shape id="_x0000_s14744" style="position:absolute;left:2242;top:1567;width:3186;height:2819" coordorigin="2242,1567" coordsize="3186,2819" path="m4836,3371r-1,1l4832,3371r-1,5l4849,3385r-13,-14xe" fillcolor="black" stroked="f">
              <v:path arrowok="t"/>
            </v:shape>
            <v:shape id="_x0000_s14743" style="position:absolute;left:2242;top:1567;width:3186;height:2819" coordorigin="2242,1567" coordsize="3186,2819" path="m4853,3377r-8,-18l4838,3367r-2,4l4849,3385r9,4l4853,3377xe" fillcolor="black" stroked="f">
              <v:path arrowok="t"/>
            </v:shape>
            <v:shape id="_x0000_s14742" style="position:absolute;left:2242;top:1567;width:3186;height:2819" coordorigin="2242,1567" coordsize="3186,2819" path="m4815,3362r-3,1l4811,3363r-1,-1l4810,3363r1,2l4815,3362xe" fillcolor="black" stroked="f">
              <v:path arrowok="t"/>
            </v:shape>
            <v:shape id="_x0000_s14741" style="position:absolute;left:2242;top:1567;width:3186;height:2819" coordorigin="2242,1567" coordsize="3186,2819" path="m4829,3375r-2,-13l4826,3359r-1,l4819,3361r-4,1l4811,3365r2,3l4831,3377r-2,-2xe" fillcolor="black" stroked="f">
              <v:path arrowok="t"/>
            </v:shape>
            <v:shape id="_x0000_s14740" style="position:absolute;left:2242;top:1567;width:3186;height:2819" coordorigin="2242,1567" coordsize="3186,2819" path="m4834,3367r-1,-14l4832,3355r-4,4l4829,3368r5,-1xe" fillcolor="black" stroked="f">
              <v:path arrowok="t"/>
            </v:shape>
            <v:shape id="_x0000_s14739" style="position:absolute;left:2242;top:1567;width:3186;height:2819" coordorigin="2242,1567" coordsize="3186,2819" path="m3917,3024r-2,l3913,3028r2,3l3917,3033r,-9xe" fillcolor="black" stroked="f">
              <v:path arrowok="t"/>
            </v:shape>
            <v:shape id="_x0000_s14738" style="position:absolute;left:2242;top:1567;width:3186;height:2819" coordorigin="2242,1567" coordsize="3186,2819" path="m3200,2746r-1,l3194,2754r-5,9l3193,2764r7,-18xe" fillcolor="black" stroked="f">
              <v:path arrowok="t"/>
            </v:shape>
            <v:shape id="_x0000_s14737" style="position:absolute;left:2242;top:1567;width:3186;height:2819" coordorigin="2242,1567" coordsize="3186,2819" path="m3999,3059r7,-17l4001,3043r-5,1l3997,3057r1,5l3999,3059xe" fillcolor="black" stroked="f">
              <v:path arrowok="t"/>
            </v:shape>
            <v:shape id="_x0000_s14736" style="position:absolute;left:2242;top:1567;width:3186;height:2819" coordorigin="2242,1567" coordsize="3186,2819" path="m3966,3048r1,-1l3968,3042r1,-5l3972,3024r-4,-2l3965,3035r-2,9l3964,3050r2,-2xe" fillcolor="black" stroked="f">
              <v:path arrowok="t"/>
            </v:shape>
            <v:shape id="_x0000_s14735" style="position:absolute;left:2242;top:1567;width:3186;height:2819" coordorigin="2242,1567" coordsize="3186,2819" path="m5021,3384r14,-7l5027,3376r-7,6l5019,3385r-2,5l5021,3384xe" fillcolor="black" stroked="f">
              <v:path arrowok="t"/>
            </v:shape>
            <v:shape id="_x0000_s14734" style="position:absolute;left:2242;top:1567;width:3186;height:2819" coordorigin="2242,1567" coordsize="3186,2819" path="m5049,3370r3,-8l5051,3362r-1,1l5041,3368r-14,8l5035,3377r14,-7xe" fillcolor="black" stroked="f">
              <v:path arrowok="t"/>
            </v:shape>
            <v:shape id="_x0000_s14733" style="position:absolute;left:2242;top:1567;width:3186;height:2819" coordorigin="2242,1567" coordsize="3186,2819" path="m5049,3360r17,-10l5064,3350r-1,-3l5063,3344r-2,l5054,3348r-6,3l5048,3361r1,-1xe" fillcolor="black" stroked="f">
              <v:path arrowok="t"/>
            </v:shape>
            <v:shape id="_x0000_s14732" style="position:absolute;left:2242;top:1567;width:3186;height:2819" coordorigin="2242,1567" coordsize="3186,2819" path="m5073,3343r-3,-1l5069,3339r,-3l5066,3342r-1,5l5064,3350r2,l5073,3343xe" fillcolor="black" stroked="f">
              <v:path arrowok="t"/>
            </v:shape>
            <v:shape id="_x0000_s14731" style="position:absolute;left:2242;top:1567;width:3186;height:2819" coordorigin="2242,1567" coordsize="3186,2819" path="m5075,3345r-3,-12l5073,3339r,4l5066,3350r9,-5xe" fillcolor="black" stroked="f">
              <v:path arrowok="t"/>
            </v:shape>
            <v:shape id="_x0000_s14730" style="position:absolute;left:2242;top:1567;width:3186;height:2819" coordorigin="2242,1567" coordsize="3186,2819" path="m5083,3340r1,-2l5084,3332r-4,2l5078,3336r,2l5078,3343r5,-3xe" fillcolor="black" stroked="f">
              <v:path arrowok="t"/>
            </v:shape>
            <v:shape id="_x0000_s14729" style="position:absolute;left:2242;top:1567;width:3186;height:2819" coordorigin="2242,1567" coordsize="3186,2819" path="m5085,3336r2,-2l5088,3333r2,-4l5084,3332r,6l5085,3336xe" fillcolor="black" stroked="f">
              <v:path arrowok="t"/>
            </v:shape>
            <v:shape id="_x0000_s14728" style="position:absolute;left:2242;top:1567;width:3186;height:2819" coordorigin="2242,1567" coordsize="3186,2819" path="m4764,3340r-2,l4760,3340r-2,-2l4756,3343r8,-3xe" fillcolor="black" stroked="f">
              <v:path arrowok="t"/>
            </v:shape>
            <v:shape id="_x0000_s14727" style="position:absolute;left:2242;top:1567;width:3186;height:2819" coordorigin="2242,1567" coordsize="3186,2819" path="m4781,3348r3,-9l4778,3339r-14,1l4756,3343r18,6l4781,3348xe" fillcolor="black" stroked="f">
              <v:path arrowok="t"/>
            </v:shape>
            <v:shape id="_x0000_s14726" style="position:absolute;left:2242;top:1567;width:3186;height:2819" coordorigin="2242,1567" coordsize="3186,2819" path="m4806,3344r,-10l4804,3331r-3,2l4790,3341r-1,l4789,3340r-1,-1l4786,3338r-2,1l4781,3348r25,-4xe" fillcolor="black" stroked="f">
              <v:path arrowok="t"/>
            </v:shape>
            <v:shape id="_x0000_s14725" style="position:absolute;left:2242;top:1567;width:3186;height:2819" coordorigin="2242,1567" coordsize="3186,2819" path="m4801,3333r-3,2l4795,3336r-3,1l4790,3340r,1l4801,3333xe" fillcolor="black" stroked="f">
              <v:path arrowok="t"/>
            </v:shape>
            <v:shape id="_x0000_s14724" style="position:absolute;left:2242;top:1567;width:3186;height:2819" coordorigin="2242,1567" coordsize="3186,2819" path="m4804,3331r,-1l4802,3332r-1,1l4804,3331xe" fillcolor="black" stroked="f">
              <v:path arrowok="t"/>
            </v:shape>
            <v:shape id="_x0000_s14723" style="position:absolute;left:2242;top:1567;width:3186;height:2819" coordorigin="2242,1567" coordsize="3186,2819" path="m3890,2993r-2,-1l3885,2991r-1,5l3885,2998r1,1l3886,3002r4,-9xe" fillcolor="black" stroked="f">
              <v:path arrowok="t"/>
            </v:shape>
            <v:shape id="_x0000_s14722" style="position:absolute;left:2242;top:1567;width:3186;height:2819" coordorigin="2242,1567" coordsize="3186,2819" path="m3885,3015r3,-5l3890,2993r-4,9l3885,3004r-2,5l3883,3018r2,-3xe" fillcolor="black" stroked="f">
              <v:path arrowok="t"/>
            </v:shape>
            <v:shape id="_x0000_s14721" style="position:absolute;left:2242;top:1567;width:3186;height:2819" coordorigin="2242,1567" coordsize="3186,2819" path="m3943,3008r-6,3l3935,3012r-2,18l3934,3032r9,-24xe" fillcolor="black" stroked="f">
              <v:path arrowok="t"/>
            </v:shape>
            <v:shape id="_x0000_s14720" style="position:absolute;left:2242;top:1567;width:3186;height:2819" coordorigin="2242,1567" coordsize="3186,2819" path="m5022,3437r6,-4l5028,3426r-2,2l5022,3431r-3,4l5019,3435r-4,3l5022,3437xe" fillcolor="black" stroked="f">
              <v:path arrowok="t"/>
            </v:shape>
            <v:shape id="_x0000_s14719" style="position:absolute;left:2242;top:1567;width:3186;height:2819" coordorigin="2242,1567" coordsize="3186,2819" path="m4666,3290r1,7l4675,3294r6,-3l4680,3283r-5,3l4666,3289r-1,-6l4664,3287r-1,1l4660,3298r6,-8xe" fillcolor="black" stroked="f">
              <v:path arrowok="t"/>
            </v:shape>
            <v:shape id="_x0000_s14718" style="position:absolute;left:2242;top:1567;width:3186;height:2819" coordorigin="2242,1567" coordsize="3186,2819" path="m4641,3311r-5,-1l4631,3309r-14,-4l4609,3309r23,7l4641,3311xe" fillcolor="black" stroked="f">
              <v:path arrowok="t"/>
            </v:shape>
            <v:shape id="_x0000_s14717" style="position:absolute;left:2242;top:1567;width:3186;height:2819" coordorigin="2242,1567" coordsize="3186,2819" path="m4648,3314r-5,-2l4642,3311r-1,l4641,3311r-9,5l4652,3323r-4,-9xe" fillcolor="black" stroked="f">
              <v:path arrowok="t"/>
            </v:shape>
            <v:shape id="_x0000_s14716" style="position:absolute;left:2242;top:1567;width:3186;height:2819" coordorigin="2242,1567" coordsize="3186,2819" path="m4663,3318r-4,-1l4648,3314r4,9l4665,3325r-2,-7xe" fillcolor="black" stroked="f">
              <v:path arrowok="t"/>
            </v:shape>
            <v:shape id="_x0000_s14715" style="position:absolute;left:2242;top:1567;width:3186;height:2819" coordorigin="2242,1567" coordsize="3186,2819" path="m4747,3340r-8,-3l4725,3331r-18,-3l4687,3324r-24,-6l4665,3325r3,l4676,3326r13,3l4707,3335r21,7l4747,3340xe" fillcolor="black" stroked="f">
              <v:path arrowok="t"/>
            </v:shape>
            <v:shape id="_x0000_s14714" style="position:absolute;left:2242;top:1567;width:3186;height:2819" coordorigin="2242,1567" coordsize="3186,2819" path="m4750,3338r1,-2l4749,3341r-2,-1l4728,3342r23,9l4750,3338xe" fillcolor="black" stroked="f">
              <v:path arrowok="t"/>
            </v:shape>
            <v:shape id="_x0000_s14713" style="position:absolute;left:2242;top:1567;width:3186;height:2819" coordorigin="2242,1567" coordsize="3186,2819" path="m4820,3374r-22,-9l4783,3359r-3,-4l4774,3361r23,11l4817,3382r3,-8xe" fillcolor="black" stroked="f">
              <v:path arrowok="t"/>
            </v:shape>
            <v:shape id="_x0000_s14712" style="position:absolute;left:2242;top:1567;width:3186;height:2819" coordorigin="2242,1567" coordsize="3186,2819" path="m4846,3388r-3,-1l4820,3374r-3,8l4818,3382r29,16l4846,3388xe" fillcolor="black" stroked="f">
              <v:path arrowok="t"/>
            </v:shape>
            <v:shape id="_x0000_s14711" style="position:absolute;left:2242;top:1567;width:3186;height:2819" coordorigin="2242,1567" coordsize="3186,2819" path="m4887,3414r-20,-14l4857,3394r-11,-6l4847,3398r22,13l4885,3422r2,-8xe" fillcolor="black" stroked="f">
              <v:path arrowok="t"/>
            </v:shape>
            <v:shape id="_x0000_s14710" style="position:absolute;left:2242;top:1567;width:3186;height:2819" coordorigin="2242,1567" coordsize="3186,2819" path="m4912,3431r-2,-1l4887,3414r-2,8l4898,3431r11,9l4912,3431xe" fillcolor="black" stroked="f">
              <v:path arrowok="t"/>
            </v:shape>
            <v:shape id="_x0000_s14709" style="position:absolute;left:2242;top:1567;width:3186;height:2819" coordorigin="2242,1567" coordsize="3186,2819" path="m4430,3158r-10,1l4417,3160r6,3l4433,3169r-3,-11xe" fillcolor="black" stroked="f">
              <v:path arrowok="t"/>
            </v:shape>
            <v:shape id="_x0000_s14708" style="position:absolute;left:2242;top:1567;width:3186;height:2819" coordorigin="2242,1567" coordsize="3186,2819" path="m4450,3191r,-7l4446,3184r1,4l4449,3194r1,-3xe" fillcolor="black" stroked="f">
              <v:path arrowok="t"/>
            </v:shape>
            <v:shape id="_x0000_s14707" style="position:absolute;left:2242;top:1567;width:3186;height:2819" coordorigin="2242,1567" coordsize="3186,2819" path="m4575,3468r-2,1l4572,3471r1,1l4574,3474r1,-6xe" fillcolor="black" stroked="f">
              <v:path arrowok="t"/>
            </v:shape>
            <v:shape id="_x0000_s14706" style="position:absolute;left:2242;top:1567;width:3186;height:2819" coordorigin="2242,1567" coordsize="3186,2819" path="m4581,3460r4,-5l4586,3452r-4,3l4576,3459r4,4l4581,3460xe" fillcolor="black" stroked="f">
              <v:path arrowok="t"/>
            </v:shape>
            <v:shape id="_x0000_s14705" style="position:absolute;left:2242;top:1567;width:3186;height:2819" coordorigin="2242,1567" coordsize="3186,2819" path="m4656,3292r-12,4l4645,3297r1,1l4656,3292xe" fillcolor="black" stroked="f">
              <v:path arrowok="t"/>
            </v:shape>
            <v:shape id="_x0000_s14704" style="position:absolute;left:2242;top:1567;width:3186;height:2819" coordorigin="2242,1567" coordsize="3186,2819" path="m4660,3298r3,-10l4660,3290r-12,12l4660,3298xe" fillcolor="black" stroked="f">
              <v:path arrowok="t"/>
            </v:shape>
            <v:shape id="_x0000_s14703" style="position:absolute;left:2242;top:1567;width:3186;height:2819" coordorigin="2242,1567" coordsize="3186,2819" path="m4666,3289r,-18l4667,3269r-7,6l4656,3286r7,-3l4665,3283r1,6xe" fillcolor="black" stroked="f">
              <v:path arrowok="t"/>
            </v:shape>
            <v:shape id="_x0000_s14702" style="position:absolute;left:2242;top:1567;width:3186;height:2819" coordorigin="2242,1567" coordsize="3186,2819" path="m4652,3278r-2,-1l4649,3278r,4l4648,3289r4,-11xe" fillcolor="black" stroked="f">
              <v:path arrowok="t"/>
            </v:shape>
            <v:shape id="_x0000_s14701" style="position:absolute;left:2242;top:1567;width:3186;height:2819" coordorigin="2242,1567" coordsize="3186,2819" path="m4656,3286r4,-11l4657,3277r-4,1l4652,3278r-4,11l4648,3290r8,-4xe" fillcolor="black" stroked="f">
              <v:path arrowok="t"/>
            </v:shape>
            <v:shape id="_x0000_s14700" style="position:absolute;left:2242;top:1567;width:3186;height:2819" coordorigin="2242,1567" coordsize="3186,2819" path="m4587,3262r1,l4593,3254r-4,-2l4587,3261r-21,-1l4589,3266r-2,-4xe" fillcolor="black" stroked="f">
              <v:path arrowok="t"/>
            </v:shape>
            <v:shape id="_x0000_s14699" style="position:absolute;left:2242;top:1567;width:3186;height:2819" coordorigin="2242,1567" coordsize="3186,2819" path="m4562,3262r2,-5l4563,3258r-1,-1l4560,3256r-3,-2l4551,3258r6,2l4558,3263r4,-1xe" fillcolor="black" stroked="f">
              <v:path arrowok="t"/>
            </v:shape>
            <v:shape id="_x0000_s14698" style="position:absolute;left:2242;top:1567;width:3186;height:2819" coordorigin="2242,1567" coordsize="3186,2819" path="m4566,3260r18,-5l4584,3254r-18,2l4564,3257r-2,5l4566,3260xe" fillcolor="black" stroked="f">
              <v:path arrowok="t"/>
            </v:shape>
            <v:shape id="_x0000_s14697" style="position:absolute;left:2242;top:1567;width:3186;height:2819" coordorigin="2242,1567" coordsize="3186,2819" path="m4589,3252r-2,2l4587,3258r,3l4589,3252xe" fillcolor="black" stroked="f">
              <v:path arrowok="t"/>
            </v:shape>
            <v:shape id="_x0000_s14696" style="position:absolute;left:2242;top:1567;width:3186;height:2819" coordorigin="2242,1567" coordsize="3186,2819" path="m4596,3261r4,-1l4604,3249r-5,3l4596,3253r-3,1l4588,3262r8,-1xe" fillcolor="black" stroked="f">
              <v:path arrowok="t"/>
            </v:shape>
            <v:shape id="_x0000_s14695" style="position:absolute;left:2242;top:1567;width:3186;height:2819" coordorigin="2242,1567" coordsize="3186,2819" path="m4604,3258r2,-7l4604,3249r-4,11l4604,3258xe" fillcolor="black" stroked="f">
              <v:path arrowok="t"/>
            </v:shape>
            <v:shape id="_x0000_s14694" style="position:absolute;left:2242;top:1567;width:3186;height:2819" coordorigin="2242,1567" coordsize="3186,2819" path="m4563,3120r1,-1l4562,3117r,4l4563,3120xe" fillcolor="black" stroked="f">
              <v:path arrowok="t"/>
            </v:shape>
            <v:shape id="_x0000_s14693" style="position:absolute;left:2242;top:1567;width:3186;height:2819" coordorigin="2242,1567" coordsize="3186,2819" path="m4125,3099r3,-1l4136,3074r-1,-3l4134,3069r,-1l4136,3068r4,-20l4122,3101r3,-2xe" fillcolor="black" stroked="f">
              <v:path arrowok="t"/>
            </v:shape>
            <v:shape id="_x0000_s14692" style="position:absolute;left:2242;top:1567;width:3186;height:2819" coordorigin="2242,1567" coordsize="3186,2819" path="m4140,3048r-6,16l4127,3082r-4,12l4122,3101r18,-53xe" fillcolor="black" stroked="f">
              <v:path arrowok="t"/>
            </v:shape>
            <v:shape id="_x0000_s14691" style="position:absolute;left:2242;top:1567;width:3186;height:2819" coordorigin="2242,1567" coordsize="3186,2819" path="m4139,3067r6,-14l4144,3048r-4,l4136,3068r3,-1xe" fillcolor="black" stroked="f">
              <v:path arrowok="t"/>
            </v:shape>
            <v:shape id="_x0000_s14690" style="position:absolute;left:2242;top:1567;width:3186;height:2819" coordorigin="2242,1567" coordsize="3186,2819" path="m4827,3988r1,-4l4828,3982r1,-1l4830,3982r1,-2l4812,3988r3,7l4827,3988xe" fillcolor="black" stroked="f">
              <v:path arrowok="t"/>
            </v:shape>
            <v:shape id="_x0000_s14689" style="position:absolute;left:2242;top:1567;width:3186;height:2819" coordorigin="2242,1567" coordsize="3186,2819" path="m4806,3996r9,-1l4812,3988r-12,5l4797,3997r9,-1xe" fillcolor="black" stroked="f">
              <v:path arrowok="t"/>
            </v:shape>
            <v:shape id="_x0000_s14688" style="position:absolute;left:2242;top:1567;width:3186;height:2819" coordorigin="2242,1567" coordsize="3186,2819" path="m5065,3330r,1l5082,3321r-1,-2l5066,3330r,l5054,3332r-6,2l5051,3338r14,-8xe" fillcolor="black" stroked="f">
              <v:path arrowok="t"/>
            </v:shape>
            <v:shape id="_x0000_s14687" style="position:absolute;left:2242;top:1567;width:3186;height:2819" coordorigin="2242,1567" coordsize="3186,2819" path="m5048,3334r-2,2l5049,3337r2,1l5048,3334xe" fillcolor="black" stroked="f">
              <v:path arrowok="t"/>
            </v:shape>
            <v:shape id="_x0000_s14686" style="position:absolute;left:2242;top:1567;width:3186;height:2819" coordorigin="2242,1567" coordsize="3186,2819" path="m5066,3330r15,-11l5068,3323r-2,7l5066,3330xe" fillcolor="black" stroked="f">
              <v:path arrowok="t"/>
            </v:shape>
            <v:shape id="_x0000_s14685" style="position:absolute;left:2242;top:1567;width:3186;height:2819" coordorigin="2242,1567" coordsize="3186,2819" path="m4735,4075r-5,-3l4727,4073r3,-2l4719,4066r7,7l4725,4077r10,-2xe" fillcolor="black" stroked="f">
              <v:path arrowok="t"/>
            </v:shape>
            <v:shape id="_x0000_s14684" style="position:absolute;left:2242;top:1567;width:3186;height:2819" coordorigin="2242,1567" coordsize="3186,2819" path="m4751,4081r-10,-2l4735,4075r-10,2l4739,4083r12,-2xe" fillcolor="black" stroked="f">
              <v:path arrowok="t"/>
            </v:shape>
            <v:shape id="_x0000_s14683" style="position:absolute;left:2242;top:1567;width:3186;height:2819" coordorigin="2242,1567" coordsize="3186,2819" path="m4781,4074r-24,5l4765,4078r7,2l4770,4084r11,-10xe" fillcolor="black" stroked="f">
              <v:path arrowok="t"/>
            </v:shape>
            <v:shape id="_x0000_s14682" style="position:absolute;left:2242;top:1567;width:3186;height:2819" coordorigin="2242,1567" coordsize="3186,2819" path="m4851,3737r-7,-3l4843,3738r3,1l4850,3740r1,-3xe" fillcolor="black" stroked="f">
              <v:path arrowok="t"/>
            </v:shape>
            <v:shape id="_x0000_s14681" style="position:absolute;left:2242;top:1567;width:3186;height:2819" coordorigin="2242,1567" coordsize="3186,2819" path="m4719,4066r-10,-3l4707,4067r1,-1l4709,4065r1,8l4719,4077r2,l4719,4066xe" fillcolor="black" stroked="f">
              <v:path arrowok="t"/>
            </v:shape>
            <v:shape id="_x0000_s14680" style="position:absolute;left:2242;top:1567;width:3186;height:2819" coordorigin="2242,1567" coordsize="3186,2819" path="m4750,4074r-5,-3l4742,4073r6,2l4750,4074xe" fillcolor="black" stroked="f">
              <v:path arrowok="t"/>
            </v:shape>
            <v:shape id="_x0000_s14679" style="position:absolute;left:2242;top:1567;width:3186;height:2819" coordorigin="2242,1567" coordsize="3186,2819" path="m4824,3966r,-4l4824,3961r,-5l4823,3955r,-1l4815,3971r9,-5xe" fillcolor="black" stroked="f">
              <v:path arrowok="t"/>
            </v:shape>
            <v:shape id="_x0000_s14678" style="position:absolute;left:2242;top:1567;width:3186;height:2819" coordorigin="2242,1567" coordsize="3186,2819" path="m4826,3965r1,-1l4825,3963r-1,-1l4824,3966r2,-1xe" fillcolor="black" stroked="f">
              <v:path arrowok="t"/>
            </v:shape>
            <v:shape id="_x0000_s14677" style="position:absolute;left:2242;top:1567;width:3186;height:2819" coordorigin="2242,1567" coordsize="3186,2819" path="m4821,3947r5,-3l4834,3928r,-12l4827,3935r-8,5l4810,3946r2,5l4821,3947xe" fillcolor="black" stroked="f">
              <v:path arrowok="t"/>
            </v:shape>
            <v:shape id="_x0000_s14676" style="position:absolute;left:2242;top:1567;width:3186;height:2819" coordorigin="2242,1567" coordsize="3186,2819" path="m4827,3935r7,-19l4832,3920r-9,11l4817,3938r10,-3xe" fillcolor="black" stroked="f">
              <v:path arrowok="t"/>
            </v:shape>
            <v:shape id="_x0000_s14675" style="position:absolute;left:2242;top:1567;width:3186;height:2819" coordorigin="2242,1567" coordsize="3186,2819" path="m4828,3948r6,-20l4826,3944r1,4l4828,3948xe" fillcolor="black" stroked="f">
              <v:path arrowok="t"/>
            </v:shape>
            <v:shape id="_x0000_s14674" style="position:absolute;left:2242;top:1567;width:3186;height:2819" coordorigin="2242,1567" coordsize="3186,2819" path="m4809,3942r9,-12l4821,3922r-5,1l4812,3928r-5,10l4805,3945r4,-3xe" fillcolor="black" stroked="f">
              <v:path arrowok="t"/>
            </v:shape>
            <v:shape id="_x0000_s14673" style="position:absolute;left:2242;top:1567;width:3186;height:2819" coordorigin="2242,1567" coordsize="3186,2819" path="m4823,3924r14,-31l4829,3908r-8,14l4818,3930r5,-6xe" fillcolor="black" stroked="f">
              <v:path arrowok="t"/>
            </v:shape>
            <v:shape id="_x0000_s14672" style="position:absolute;left:2242;top:1567;width:3186;height:2819" coordorigin="2242,1567" coordsize="3186,2819" path="m4837,3893r-5,-1l4827,3905r2,3l4837,3893xe" fillcolor="black" stroked="f">
              <v:path arrowok="t"/>
            </v:shape>
            <v:shape id="_x0000_s14671" style="position:absolute;left:2242;top:1567;width:3186;height:2819" coordorigin="2242,1567" coordsize="3186,2819" path="m4799,3961r-2,2l4793,3964r-5,21l4785,4001r-1,1l4786,4003r13,-42xe" fillcolor="black" stroked="f">
              <v:path arrowok="t"/>
            </v:shape>
            <v:shape id="_x0000_s14670" style="position:absolute;left:2242;top:1567;width:3186;height:2819" coordorigin="2242,1567" coordsize="3186,2819" path="m4659,3781r-1,-1l4657,3777r-1,l4654,3779r10,11l4659,3781xe" fillcolor="black" stroked="f">
              <v:path arrowok="t"/>
            </v:shape>
            <v:shape id="_x0000_s14669" style="position:absolute;left:2242;top:1567;width:3186;height:2819" coordorigin="2242,1567" coordsize="3186,2819" path="m4686,3802r-22,-19l4659,3781r5,9l4680,3804r6,-2xe" fillcolor="black" stroked="f">
              <v:path arrowok="t"/>
            </v:shape>
            <v:shape id="_x0000_s14668" style="position:absolute;left:2242;top:1567;width:3186;height:2819" coordorigin="2242,1567" coordsize="3186,2819" path="m4694,3809r-2,-2l4689,3806r-2,-2l4686,3804r,-2l4680,3804r15,10l4694,3809xe" fillcolor="black" stroked="f">
              <v:path arrowok="t"/>
            </v:shape>
            <v:shape id="_x0000_s14667" style="position:absolute;left:2242;top:1567;width:3186;height:2819" coordorigin="2242,1567" coordsize="3186,2819" path="m4701,3813r-7,-4l4695,3814r3,1l4701,3817r2,1l4701,3813xe" fillcolor="black" stroked="f">
              <v:path arrowok="t"/>
            </v:shape>
            <v:shape id="_x0000_s14666" style="position:absolute;left:2242;top:1567;width:3186;height:2819" coordorigin="2242,1567" coordsize="3186,2819" path="m4760,3845r-21,-9l4721,3826r-14,-9l4701,3813r2,5l4715,3827r19,10l4757,3847r23,5l4760,3845xe" fillcolor="black" stroked="f">
              <v:path arrowok="t"/>
            </v:shape>
            <v:shape id="_x0000_s14665" style="position:absolute;left:2242;top:1567;width:3186;height:2819" coordorigin="2242,1567" coordsize="3186,2819" path="m4799,3857r-19,-5l4757,3847r22,9l4797,3863r2,-6xe" fillcolor="black" stroked="f">
              <v:path arrowok="t"/>
            </v:shape>
            <v:shape id="_x0000_s14664" style="position:absolute;left:2242;top:1567;width:3186;height:2819" coordorigin="2242,1567" coordsize="3186,2819" path="m4815,3859r-16,-2l4797,3863r8,1l4815,3859xe" fillcolor="black" stroked="f">
              <v:path arrowok="t"/>
            </v:shape>
            <v:shape id="_x0000_s14663" style="position:absolute;left:2242;top:1567;width:3186;height:2819" coordorigin="2242,1567" coordsize="3186,2819" path="m4658,3779r,-1l4657,3777r1,3l4658,3779xe" fillcolor="black" stroked="f">
              <v:path arrowok="t"/>
            </v:shape>
            <v:shape id="_x0000_s14662" style="position:absolute;left:2242;top:1567;width:3186;height:2819" coordorigin="2242,1567" coordsize="3186,2819" path="m4789,3997r2,-9l4799,3961r-13,42l4786,4003r3,-6xe" fillcolor="black" stroked="f">
              <v:path arrowok="t"/>
            </v:shape>
            <v:shape id="_x0000_s14661" style="position:absolute;left:2242;top:1567;width:3186;height:2819" coordorigin="2242,1567" coordsize="3186,2819" path="m4761,3955r-15,-4l4730,3946r8,5l4741,3953r12,5l4770,3962r-9,-7xe" fillcolor="black" stroked="f">
              <v:path arrowok="t"/>
            </v:shape>
            <v:shape id="_x0000_s14660" style="position:absolute;left:2242;top:1567;width:3186;height:2819" coordorigin="2242,1567" coordsize="3186,2819" path="m4785,3959r-24,-4l4770,3962r5,-1l4778,3960r8,2l4792,3962r-7,-3xe" fillcolor="black" stroked="f">
              <v:path arrowok="t"/>
            </v:shape>
            <v:shape id="_x0000_s14659" style="position:absolute;left:2242;top:1567;width:3186;height:2819" coordorigin="2242,1567" coordsize="3186,2819" path="m4802,3948r-3,4l4797,3956r-12,3l4792,3962r5,1l4802,3948xe" fillcolor="black" stroked="f">
              <v:path arrowok="t"/>
            </v:shape>
            <v:shape id="_x0000_s14658" style="position:absolute;left:2242;top:1567;width:3186;height:2819" coordorigin="2242,1567" coordsize="3186,2819" path="m4793,3952r6,-1l4801,3946r-19,1l4780,3951r6,2l4793,3952xe" fillcolor="black" stroked="f">
              <v:path arrowok="t"/>
            </v:shape>
            <v:shape id="_x0000_s14657" style="position:absolute;left:2242;top:1567;width:3186;height:2819" coordorigin="2242,1567" coordsize="3186,2819" path="m4802,3948r-1,-2l4799,3951r,1l4802,3948xe" fillcolor="black" stroked="f">
              <v:path arrowok="t"/>
            </v:shape>
            <v:shape id="_x0000_s14656" style="position:absolute;left:2242;top:1567;width:3186;height:2819" coordorigin="2242,1567" coordsize="3186,2819" path="m5006,3426r-13,14l4992,3444r5,l4991,3450r4,2l5006,3426xe" fillcolor="black" stroked="f">
              <v:path arrowok="t"/>
            </v:shape>
            <v:shape id="_x0000_s14655" style="position:absolute;left:2242;top:1567;width:3186;height:2819" coordorigin="2242,1567" coordsize="3186,2819" path="m4997,3450r,-1l5006,3436r18,-26l5006,3426r-11,26l4997,3450xe" fillcolor="black" stroked="f">
              <v:path arrowok="t"/>
            </v:shape>
            <v:shape id="_x0000_s14654" style="position:absolute;left:2242;top:1567;width:3186;height:2819" coordorigin="2242,1567" coordsize="3186,2819" path="m5021,3419r18,-14l5039,3399r-15,11l5006,3436r15,-17xe" fillcolor="black" stroked="f">
              <v:path arrowok="t"/>
            </v:shape>
            <v:shape id="_x0000_s14653" style="position:absolute;left:2242;top:1567;width:3186;height:2819" coordorigin="2242,1567" coordsize="3186,2819" path="m5042,3403r10,-6l5050,3393r-11,6l5039,3405r3,-2xe" fillcolor="black" stroked="f">
              <v:path arrowok="t"/>
            </v:shape>
            <v:shape id="_x0000_s14652" style="position:absolute;left:2242;top:1567;width:3186;height:2819" coordorigin="2242,1567" coordsize="3186,2819" path="m4781,4074r,-3l4781,4071r,3l4781,4074xe" fillcolor="black" stroked="f">
              <v:path arrowok="t"/>
            </v:shape>
            <v:shape id="_x0000_s14651" style="position:absolute;left:2242;top:1567;width:3186;height:2819" coordorigin="2242,1567" coordsize="3186,2819" path="m4831,3959r-7,-3l4824,3961r1,-1l4828,3957r2,3l4830,3969r1,-10xe" fillcolor="black" stroked="f">
              <v:path arrowok="t"/>
            </v:shape>
            <v:shape id="_x0000_s14650" style="position:absolute;left:2242;top:1567;width:3186;height:2819" coordorigin="2242,1567" coordsize="3186,2819" path="m4836,3964r,-4l4830,3969r1,11l4836,3964xe" fillcolor="black" stroked="f">
              <v:path arrowok="t"/>
            </v:shape>
            <v:shape id="_x0000_s14649" style="position:absolute;left:2242;top:1567;width:3186;height:2819" coordorigin="2242,1567" coordsize="3186,2819" path="m4783,4066r,-15l4779,4062r-10,-2l4758,4059r-24,-5l4725,4054r1,1l4736,4060r23,5l4774,4066r9,xe" fillcolor="black" stroked="f">
              <v:path arrowok="t"/>
            </v:shape>
            <v:shape id="_x0000_s14648" style="position:absolute;left:2242;top:1567;width:3186;height:2819" coordorigin="2242,1567" coordsize="3186,2819" path="m4768,4044r-17,-2l4731,4040r-8,-7l4722,4037r6,5l4747,4046r21,-2xe" fillcolor="black" stroked="f">
              <v:path arrowok="t"/>
            </v:shape>
            <v:shape id="_x0000_s14647" style="position:absolute;left:2242;top:1567;width:3186;height:2819" coordorigin="2242,1567" coordsize="3186,2819" path="m4783,4041r-8,3l4772,4046r-4,-2l4747,4046r32,2l4783,4051r,-10xe" fillcolor="black" stroked="f">
              <v:path arrowok="t"/>
            </v:shape>
            <v:shape id="_x0000_s14646" style="position:absolute;left:2242;top:1567;width:3186;height:2819" coordorigin="2242,1567" coordsize="3186,2819" path="m5048,3431r,-3l5052,3428r,-5l5038,3434r5,3l5048,3431xe" fillcolor="black" stroked="f">
              <v:path arrowok="t"/>
            </v:shape>
            <v:shape id="_x0000_s14645" style="position:absolute;left:2242;top:1567;width:3186;height:2819" coordorigin="2242,1567" coordsize="3186,2819" path="m5040,3441r3,-4l5038,3434r-2,7l5040,3441xe" fillcolor="black" stroked="f">
              <v:path arrowok="t"/>
            </v:shape>
            <v:shape id="_x0000_s14644" style="position:absolute;left:2242;top:1567;width:3186;height:2819" coordorigin="2242,1567" coordsize="3186,2819" path="m5055,3428r2,-3l5054,3424r-2,-1l5052,3428r3,xe" fillcolor="black" stroked="f">
              <v:path arrowok="t"/>
            </v:shape>
            <v:shape id="_x0000_s14643" style="position:absolute;left:2242;top:1567;width:3186;height:2819" coordorigin="2242,1567" coordsize="3186,2819" path="m4514,3238r-1,l4504,3231r-3,-1l4505,3235r12,9l4514,3238xe" fillcolor="black" stroked="f">
              <v:path arrowok="t"/>
            </v:shape>
            <v:shape id="_x0000_s14642" style="position:absolute;left:2242;top:1567;width:3186;height:2819" coordorigin="2242,1567" coordsize="3186,2819" path="m4032,3049r,l4029,3051r-8,3l4026,3066r6,-17xe" fillcolor="black" stroked="f">
              <v:path arrowok="t"/>
            </v:shape>
            <v:shape id="_x0000_s14641" style="position:absolute;left:2242;top:1567;width:3186;height:2819" coordorigin="2242,1567" coordsize="3186,2819" path="m3919,3013r-2,l3915,3018r2,1l3920,3020r-1,-7xe" fillcolor="black" stroked="f">
              <v:path arrowok="t"/>
            </v:shape>
            <v:shape id="_x0000_s14640" style="position:absolute;left:2242;top:1567;width:3186;height:2819" coordorigin="2242,1567" coordsize="3186,2819" path="m3836,2986r-1,-5l3836,2977r-4,-2l3831,2976r1,5l3833,2987r3,-1xe" fillcolor="black" stroked="f">
              <v:path arrowok="t"/>
            </v:shape>
            <v:shape id="_x0000_s14639" style="position:absolute;left:2242;top:1567;width:3186;height:2819" coordorigin="2242,1567" coordsize="3186,2819" path="m3989,3029r-3,l3982,3038r2,3l3986,3043r3,-14xe" fillcolor="black" stroked="f">
              <v:path arrowok="t"/>
            </v:shape>
            <v:shape id="_x0000_s14638" style="position:absolute;left:2242;top:1567;width:3186;height:2819" coordorigin="2242,1567" coordsize="3186,2819" path="m3854,2988r-1,-2l3851,2984r,l3850,2987r,3l3854,2988xe" fillcolor="black" stroked="f">
              <v:path arrowok="t"/>
            </v:shape>
            <v:shape id="_x0000_s14637" style="position:absolute;left:2242;top:1567;width:3186;height:2819" coordorigin="2242,1567" coordsize="3186,2819" path="m3855,2991r-1,-3l3850,2990r3,4l3855,2991xe" fillcolor="black" stroked="f">
              <v:path arrowok="t"/>
            </v:shape>
            <v:shape id="_x0000_s14636" style="position:absolute;left:2242;top:1567;width:3186;height:2819" coordorigin="2242,1567" coordsize="3186,2819" path="m3463,2841r1,-5l3463,2835r-2,-1l3458,2842r2,3l3462,2847r1,-6xe" fillcolor="black" stroked="f">
              <v:path arrowok="t"/>
            </v:shape>
            <v:shape id="_x0000_s14635" style="position:absolute;left:2242;top:1567;width:3186;height:2819" coordorigin="2242,1567" coordsize="3186,2819" path="m3464,2838r1,-1l3464,2836r-1,5l3464,2838xe" fillcolor="black" stroked="f">
              <v:path arrowok="t"/>
            </v:shape>
            <v:shape id="_x0000_s14634" style="position:absolute;left:2242;top:1567;width:3186;height:2819" coordorigin="2242,1567" coordsize="3186,2819" path="m3065,3435r-1,l3063,3436r,1l3065,3435xe" fillcolor="black" stroked="f">
              <v:path arrowok="t"/>
            </v:shape>
            <v:shape id="_x0000_s14633" style="position:absolute;left:2242;top:1567;width:3186;height:2819" coordorigin="2242,1567" coordsize="3186,2819" path="m3073,3407r-5,8l3066,3418r-1,4l3064,3427r1,2l3073,3407xe" fillcolor="black" stroked="f">
              <v:path arrowok="t"/>
            </v:shape>
            <v:shape id="_x0000_s14632" style="position:absolute;left:2242;top:1567;width:3186;height:2819" coordorigin="2242,1567" coordsize="3186,2819" path="m3036,3437r,-6l3033,3431r,8l3033,3443r,5l3032,3449r-1,3l3035,3452r1,-15xe" fillcolor="black" stroked="f">
              <v:path arrowok="t"/>
            </v:shape>
            <v:shape id="_x0000_s14631" style="position:absolute;left:2242;top:1567;width:3186;height:2819" coordorigin="2242,1567" coordsize="3186,2819" path="m3281,2718r-2,2l3272,2733r-9,23l3261,2763r-3,7l3262,2772r19,-54xe" fillcolor="black" stroked="f">
              <v:path arrowok="t"/>
            </v:shape>
            <v:shape id="_x0000_s14630" style="position:absolute;left:2242;top:1567;width:3186;height:2819" coordorigin="2242,1567" coordsize="3186,2819" path="m3264,2765r5,-12l3291,2696r-2,l3286,2698r-5,20l3262,2772r2,-7xe" fillcolor="black" stroked="f">
              <v:path arrowok="t"/>
            </v:shape>
            <v:shape id="_x0000_s14629" style="position:absolute;left:2242;top:1567;width:3186;height:2819" coordorigin="2242,1567" coordsize="3186,2819" path="m3279,2731r15,-42l3293,2691r,2l3291,2696r-22,57l3279,2731xe" fillcolor="black" stroked="f">
              <v:path arrowok="t"/>
            </v:shape>
            <v:shape id="_x0000_s14628" style="position:absolute;left:2242;top:1567;width:3186;height:2819" coordorigin="2242,1567" coordsize="3186,2819" path="m3289,2708r7,-14l3297,2691r17,-39l3302,2674r-8,15l3279,2731r10,-23xe" fillcolor="black" stroked="f">
              <v:path arrowok="t"/>
            </v:shape>
            <v:shape id="_x0000_s14627" style="position:absolute;left:2242;top:1567;width:3186;height:2819" coordorigin="2242,1567" coordsize="3186,2819" path="m3305,2677r8,-13l3325,2641r11,-23l3334,2619r-8,12l3314,2652r-17,39l3305,2677xe" fillcolor="black" stroked="f">
              <v:path arrowok="t"/>
            </v:shape>
            <v:shape id="_x0000_s14626" style="position:absolute;left:2242;top:1567;width:3186;height:2819" coordorigin="2242,1567" coordsize="3186,2819" path="m3039,3427r-1,-5l3037,3416r-4,15l3036,3431r3,-4xe" fillcolor="black" stroked="f">
              <v:path arrowok="t"/>
            </v:shape>
            <v:shape id="_x0000_s14625" style="position:absolute;left:2242;top:1567;width:3186;height:2819" coordorigin="2242,1567" coordsize="3186,2819" path="m3037,3473r,-23l3036,3437r-1,15l3033,3458r,20l3037,3473xe" fillcolor="black" stroked="f">
              <v:path arrowok="t"/>
            </v:shape>
            <v:shape id="_x0000_s14624" style="position:absolute;left:2242;top:1567;width:3186;height:2819" coordorigin="2242,1567" coordsize="3186,2819" path="m3044,3508r-2,-4l3040,3499r-1,-4l3033,3478r5,25l3043,3513r1,-5xe" fillcolor="black" stroked="f">
              <v:path arrowok="t"/>
            </v:shape>
            <v:shape id="_x0000_s14623" style="position:absolute;left:2242;top:1567;width:3186;height:2819" coordorigin="2242,1567" coordsize="3186,2819" path="m3046,3512r-2,-4l3043,3513r1,l3046,3513r,-1xe" fillcolor="black" stroked="f">
              <v:path arrowok="t"/>
            </v:shape>
            <v:shape id="_x0000_s14622" style="position:absolute;left:2242;top:1567;width:3186;height:2819" coordorigin="2242,1567" coordsize="3186,2819" path="m3051,3446r1,-14l3050,3431r-1,1l3047,3434r,17l3049,3452r2,-6xe" fillcolor="black" stroked="f">
              <v:path arrowok="t"/>
            </v:shape>
            <v:shape id="_x0000_s14621" style="position:absolute;left:2242;top:1567;width:3186;height:2819" coordorigin="2242,1567" coordsize="3186,2819" path="m3053,3412r-2,-2l3049,3418r1,8l3050,3427r,2l3050,3431r2,1l3053,3412xe" fillcolor="black" stroked="f">
              <v:path arrowok="t"/>
            </v:shape>
            <v:shape id="_x0000_s14620" style="position:absolute;left:2242;top:1567;width:3186;height:2819" coordorigin="2242,1567" coordsize="3186,2819" path="m3070,3406r-2,-1l3066,3408r2,2l3068,3411r2,-5xe" fillcolor="black" stroked="f">
              <v:path arrowok="t"/>
            </v:shape>
            <v:shape id="_x0000_s14619" style="position:absolute;left:2242;top:1567;width:3186;height:2819" coordorigin="2242,1567" coordsize="3186,2819" path="m3073,3407r-3,-1l3068,3411r,4l3073,3407xe" fillcolor="black" stroked="f">
              <v:path arrowok="t"/>
            </v:shape>
            <v:shape id="_x0000_s14618" style="position:absolute;left:2242;top:1567;width:3186;height:2819" coordorigin="2242,1567" coordsize="3186,2819" path="m3073,3407r-8,22l3065,3432r,3l3073,3407xe" fillcolor="black" stroked="f">
              <v:path arrowok="t"/>
            </v:shape>
            <v:shape id="_x0000_s14617" style="position:absolute;left:2242;top:1567;width:3186;height:2819" coordorigin="2242,1567" coordsize="3186,2819" path="m3317,2782r-1,4l3315,2789r,2l3315,2792r2,-10xe" fillcolor="black" stroked="f">
              <v:path arrowok="t"/>
            </v:shape>
            <v:shape id="_x0000_s14616" style="position:absolute;left:2242;top:1567;width:3186;height:2819" coordorigin="2242,1567" coordsize="3186,2819" path="m3317,2792r1,-1l3319,2786r-2,-4l3315,2792r1,l3317,2792xe" fillcolor="black" stroked="f">
              <v:path arrowok="t"/>
            </v:shape>
            <v:shape id="_x0000_s14615" style="position:absolute;left:2242;top:1567;width:3186;height:2819" coordorigin="2242,1567" coordsize="3186,2819" path="m4092,3080r4,-11l4086,3074r1,3l4088,3080r4,xe" fillcolor="black" stroked="f">
              <v:path arrowok="t"/>
            </v:shape>
            <v:shape id="_x0000_s14614" style="position:absolute;left:2242;top:1567;width:3186;height:2819" coordorigin="2242,1567" coordsize="3186,2819" path="m3961,3005r-1,l3964,2992r-1,-1l3962,2988r-4,14l3960,3005r,l3951,3025r10,-20xe" fillcolor="black" stroked="f">
              <v:path arrowok="t"/>
            </v:shape>
            <v:shape id="_x0000_s14613" style="position:absolute;left:2242;top:1567;width:3186;height:2819" coordorigin="2242,1567" coordsize="3186,2819" path="m3960,3005r,l3949,3001r8,10l3953,3020r7,-15xe" fillcolor="black" stroked="f">
              <v:path arrowok="t"/>
            </v:shape>
            <v:shape id="_x0000_s14612" style="position:absolute;left:2242;top:1567;width:3186;height:2819" coordorigin="2242,1567" coordsize="3186,2819" path="m3954,3027r6,-4l3961,3005r-10,20l3952,3029r2,-2xe" fillcolor="black" stroked="f">
              <v:path arrowok="t"/>
            </v:shape>
            <v:shape id="_x0000_s14611" style="position:absolute;left:2242;top:1567;width:3186;height:2819" coordorigin="2242,1567" coordsize="3186,2819" path="m3962,2988r-1,1l3960,2994r-2,8l3962,2988xe" fillcolor="black" stroked="f">
              <v:path arrowok="t"/>
            </v:shape>
            <v:shape id="_x0000_s14610" style="position:absolute;left:2242;top:1567;width:3186;height:2819" coordorigin="2242,1567" coordsize="3186,2819" path="m3962,2998r1,-2l3964,2992r-4,13l3962,2998xe" fillcolor="black" stroked="f">
              <v:path arrowok="t"/>
            </v:shape>
            <v:shape id="_x0000_s14609" style="position:absolute;left:2242;top:1567;width:3186;height:2819" coordorigin="2242,1567" coordsize="3186,2819" path="m4947,3397r-9,-20l4936,3376r-2,-1l4947,3399r,-2xe" fillcolor="black" stroked="f">
              <v:path arrowok="t"/>
            </v:shape>
            <v:shape id="_x0000_s14608" style="position:absolute;left:2242;top:1567;width:3186;height:2819" coordorigin="2242,1567" coordsize="3186,2819" path="m4970,3401r4,-5l4980,3389r1,-4l4978,3384r-4,6l4968,3401r2,xe" fillcolor="black" stroked="f">
              <v:path arrowok="t"/>
            </v:shape>
            <v:shape id="_x0000_s14607" style="position:absolute;left:2242;top:1567;width:3186;height:2819" coordorigin="2242,1567" coordsize="3186,2819" path="m4493,3226r5,2l4497,3222r-2,-1l4493,3222r-3,3l4493,3230r,-4xe" fillcolor="black" stroked="f">
              <v:path arrowok="t"/>
            </v:shape>
            <v:shape id="_x0000_s14606" style="position:absolute;left:2242;top:1567;width:3186;height:2819" coordorigin="2242,1567" coordsize="3186,2819" path="m4504,3224r-7,-2l4498,3228r10,4l4504,3224xe" fillcolor="black" stroked="f">
              <v:path arrowok="t"/>
            </v:shape>
            <v:shape id="_x0000_s14605" style="position:absolute;left:2242;top:1567;width:3186;height:2819" coordorigin="2242,1567" coordsize="3186,2819" path="m4490,3225r3,-3l4494,3218r-7,1l4487,3222r6,8l4490,3225xe" fillcolor="black" stroked="f">
              <v:path arrowok="t"/>
            </v:shape>
            <v:shape id="_x0000_s14604" style="position:absolute;left:2242;top:1567;width:3186;height:2819" coordorigin="2242,1567" coordsize="3186,2819" path="m4487,3219r-1,l4485,3220r2,2l4487,3219xe" fillcolor="black" stroked="f">
              <v:path arrowok="t"/>
            </v:shape>
            <v:shape id="_x0000_s14603" style="position:absolute;left:2242;top:1567;width:3186;height:2819" coordorigin="2242,1567" coordsize="3186,2819" path="m4536,3080r7,-5l4543,3065r-3,8l4540,3068r-8,2l4529,3077r1,6l4530,3083r6,-3xe" fillcolor="black" stroked="f">
              <v:path arrowok="t"/>
            </v:shape>
            <v:shape id="_x0000_s14602" style="position:absolute;left:2242;top:1567;width:3186;height:2819" coordorigin="2242,1567" coordsize="3186,2819" path="m4549,3075r6,-6l4553,3067r-2,-3l4543,3065r,10l4544,3077r5,-2xe" fillcolor="black" stroked="f">
              <v:path arrowok="t"/>
            </v:shape>
            <v:shape id="_x0000_s14601" style="position:absolute;left:2242;top:1567;width:3186;height:2819" coordorigin="2242,1567" coordsize="3186,2819" path="m4555,3072r1,-13l4555,3059r-1,-1l4556,3046r1,-3l4549,3047r6,7l4552,3064r2,-1l4555,3069r-6,6l4555,3072xe" fillcolor="black" stroked="f">
              <v:path arrowok="t"/>
            </v:shape>
            <v:shape id="_x0000_s14600" style="position:absolute;left:2242;top:1567;width:3186;height:2819" coordorigin="2242,1567" coordsize="3186,2819" path="m4532,3070r-3,1l4528,3072r1,5l4532,3070xe" fillcolor="black" stroked="f">
              <v:path arrowok="t"/>
            </v:shape>
            <v:shape id="_x0000_s14599" style="position:absolute;left:2242;top:1567;width:3186;height:2819" coordorigin="2242,1567" coordsize="3186,2819" path="m4539,3240r4,-1l4540,3233r-5,l4530,3232r-3,3l4533,3237r2,3l4539,3240xe" fillcolor="black" stroked="f">
              <v:path arrowok="t"/>
            </v:shape>
            <v:shape id="_x0000_s14598" style="position:absolute;left:2242;top:1567;width:3186;height:2819" coordorigin="2242,1567" coordsize="3186,2819" path="m3907,2996r-1,-2l3905,2990r,1l3903,2996r-1,7l3907,2996xe" fillcolor="black" stroked="f">
              <v:path arrowok="t"/>
            </v:shape>
            <v:shape id="_x0000_s14597" style="position:absolute;left:2242;top:1567;width:3186;height:2819" coordorigin="2242,1567" coordsize="3186,2819" path="m3907,2999r,-3l3902,3003r2,4l3907,2999xe" fillcolor="black" stroked="f">
              <v:path arrowok="t"/>
            </v:shape>
            <v:shape id="_x0000_s14596" style="position:absolute;left:2242;top:1567;width:3186;height:2819" coordorigin="2242,1567" coordsize="3186,2819" path="m3873,2990r2,-1l3875,2981r-2,-1l3871,2982r-3,8l3870,2993r3,-3xe" fillcolor="black" stroked="f">
              <v:path arrowok="t"/>
            </v:shape>
            <v:shape id="_x0000_s14595" style="position:absolute;left:2242;top:1567;width:3186;height:2819" coordorigin="2242,1567" coordsize="3186,2819" path="m3202,2740r6,-17l3202,2734r-1,4l3201,2740r,1l3202,2740xe" fillcolor="black" stroked="f">
              <v:path arrowok="t"/>
            </v:shape>
            <v:shape id="_x0000_s14594" style="position:absolute;left:2242;top:1567;width:3186;height:2819" coordorigin="2242,1567" coordsize="3186,2819" path="m3205,2738r5,-11l3209,2725r-1,-2l3202,2740r3,-2xe" fillcolor="black" stroked="f">
              <v:path arrowok="t"/>
            </v:shape>
            <v:shape id="_x0000_s14593" style="position:absolute;left:2242;top:1567;width:3186;height:2819" coordorigin="2242,1567" coordsize="3186,2819" path="m4817,3338r2,-13l4809,3327r,6l4809,3338r3,2l4817,3338xe" fillcolor="black" stroked="f">
              <v:path arrowok="t"/>
            </v:shape>
            <v:shape id="_x0000_s14592" style="position:absolute;left:2242;top:1567;width:3186;height:2819" coordorigin="2242,1567" coordsize="3186,2819" path="m4819,3337r1,-2l4820,3331r-1,-6l4817,3338r2,-1xe" fillcolor="black" stroked="f">
              <v:path arrowok="t"/>
            </v:shape>
            <v:shape id="_x0000_s14591" style="position:absolute;left:2242;top:1567;width:3186;height:2819" coordorigin="2242,1567" coordsize="3186,2819" path="m4737,3304r-2,-1l4735,3303r1,4l4736,3309r1,-5xe" fillcolor="black" stroked="f">
              <v:path arrowok="t"/>
            </v:shape>
            <v:shape id="_x0000_s14590" style="position:absolute;left:2242;top:1567;width:3186;height:2819" coordorigin="2242,1567" coordsize="3186,2819" path="m4741,3307r-4,-3l4736,3309r,2l4737,3311r,l4741,3307xe" fillcolor="black" stroked="f">
              <v:path arrowok="t"/>
            </v:shape>
            <v:shape id="_x0000_s14589" style="position:absolute;left:2242;top:1567;width:3186;height:2819" coordorigin="2242,1567" coordsize="3186,2819" path="m4740,3311r3,l4749,3310r-1,-6l4744,3302r-3,5l4737,3311r3,xe" fillcolor="black" stroked="f">
              <v:path arrowok="t"/>
            </v:shape>
            <v:shape id="_x0000_s14588" style="position:absolute;left:2242;top:1567;width:3186;height:2819" coordorigin="2242,1567" coordsize="3186,2819" path="m4555,3240r19,-1l4582,3230r-4,1l4572,3234r-25,-1l4545,3236r-4,6l4555,3240xe" fillcolor="black" stroked="f">
              <v:path arrowok="t"/>
            </v:shape>
            <v:shape id="_x0000_s14587" style="position:absolute;left:2242;top:1567;width:3186;height:2819" coordorigin="2242,1567" coordsize="3186,2819" path="m4582,3238r1,-4l4582,3230r,l4574,3239r8,-1xe" fillcolor="black" stroked="f">
              <v:path arrowok="t"/>
            </v:shape>
            <v:shape id="_x0000_s14586" style="position:absolute;left:2242;top:1567;width:3186;height:2819" coordorigin="2242,1567" coordsize="3186,2819" path="m4705,4059r-2,l4701,4061r-3,3l4698,4065r4,1l4705,4059xe" fillcolor="black" stroked="f">
              <v:path arrowok="t"/>
            </v:shape>
            <v:shape id="_x0000_s14585" style="position:absolute;left:2242;top:1567;width:3186;height:2819" coordorigin="2242,1567" coordsize="3186,2819" path="m4707,4067r2,-4l4711,4062r-4,-2l4705,4059r-3,7l4704,4067r3,xe" fillcolor="black" stroked="f">
              <v:path arrowok="t"/>
            </v:shape>
            <v:shape id="_x0000_s14584" style="position:absolute;left:2242;top:1567;width:3186;height:2819" coordorigin="2242,1567" coordsize="3186,2819" path="m4711,4063r,-1l4709,4063r1,l4711,4063xe" fillcolor="black" stroked="f">
              <v:path arrowok="t"/>
            </v:shape>
            <v:shape id="_x0000_s14583" style="position:absolute;left:2242;top:1567;width:3186;height:2819" coordorigin="2242,1567" coordsize="3186,2819" path="m4967,3394r3,-13l4968,3380r-5,7l4963,3391r,3l4965,3396r2,-2xe" fillcolor="black" stroked="f">
              <v:path arrowok="t"/>
            </v:shape>
            <v:shape id="_x0000_s14582" style="position:absolute;left:2242;top:1567;width:3186;height:2819" coordorigin="2242,1567" coordsize="3186,2819" path="m4969,3392r2,-9l4970,3381r-3,13l4969,3392xe" fillcolor="black" stroked="f">
              <v:path arrowok="t"/>
            </v:shape>
            <v:shape id="_x0000_s14581" style="position:absolute;left:2242;top:1567;width:3186;height:2819" coordorigin="2242,1567" coordsize="3186,2819" path="m4799,3328r6,-4l4804,3323r-1,-8l4795,3319r-6,1l4789,3325r,5l4793,3331r6,-3xe" fillcolor="black" stroked="f">
              <v:path arrowok="t"/>
            </v:shape>
            <v:shape id="_x0000_s14580" style="position:absolute;left:2242;top:1567;width:3186;height:2819" coordorigin="2242,1567" coordsize="3186,2819" path="m4693,3282r-3,-5l4686,3279r,6l4685,3291r1,1l4693,3282xe" fillcolor="black" stroked="f">
              <v:path arrowok="t"/>
            </v:shape>
            <v:shape id="_x0000_s14579" style="position:absolute;left:2242;top:1567;width:3186;height:2819" coordorigin="2242,1567" coordsize="3186,2819" path="m4692,3288r4,-3l4696,3285r-3,-3l4686,3292r6,-4xe" fillcolor="black" stroked="f">
              <v:path arrowok="t"/>
            </v:shape>
            <v:shape id="_x0000_s14578" style="position:absolute;left:2242;top:1567;width:3186;height:2819" coordorigin="2242,1567" coordsize="3186,2819" path="m4486,3169r2,4l4494,3173r5,-1l4502,3172r6,1l4503,3167r-2,l4492,3167r-6,2l4485,3174r1,-5xe" fillcolor="black" stroked="f">
              <v:path arrowok="t"/>
            </v:shape>
            <v:shape id="_x0000_s14577" style="position:absolute;left:2242;top:1567;width:3186;height:2819" coordorigin="2242,1567" coordsize="3186,2819" path="m4469,3171r-1,-1l4464,3168r-1,3l4466,3173r1,2l4469,3176r,-5xe" fillcolor="black" stroked="f">
              <v:path arrowok="t"/>
            </v:shape>
            <v:shape id="_x0000_s14576" style="position:absolute;left:2242;top:1567;width:3186;height:2819" coordorigin="2242,1567" coordsize="3186,2819" path="m4469,3175r2,l4479,3168r-4,2l4472,3171r-3,l4469,3176xe" fillcolor="black" stroked="f">
              <v:path arrowok="t"/>
            </v:shape>
            <v:shape id="_x0000_s14575" style="position:absolute;left:2242;top:1567;width:3186;height:2819" coordorigin="2242,1567" coordsize="3186,2819" path="m4485,3174r1,-5l4479,3168r-8,7l4485,3174xe" fillcolor="black" stroked="f">
              <v:path arrowok="t"/>
            </v:shape>
            <v:shape id="_x0000_s14574" style="position:absolute;left:2242;top:1567;width:3186;height:2819" coordorigin="2242,1567" coordsize="3186,2819" path="m4368,3473r-3,-16l4365,3450r-3,4l4361,3457r2,25l4368,3473xe" fillcolor="black" stroked="f">
              <v:path arrowok="t"/>
            </v:shape>
            <v:shape id="_x0000_s14573" style="position:absolute;left:2242;top:1567;width:3186;height:2819" coordorigin="2242,1567" coordsize="3186,2819" path="m4367,3482r1,l4369,3477r-1,-4l4363,3482r3,1l4367,3482xe" fillcolor="black" stroked="f">
              <v:path arrowok="t"/>
            </v:shape>
            <v:shape id="_x0000_s14572" style="position:absolute;left:2242;top:1567;width:3186;height:2819" coordorigin="2242,1567" coordsize="3186,2819" path="m4486,3169r6,-2l4486,3169xe" fillcolor="black" stroked="f">
              <v:path arrowok="t"/>
            </v:shape>
            <v:shape id="_x0000_s14571" style="position:absolute;left:2242;top:1567;width:3186;height:2819" coordorigin="2242,1567" coordsize="3186,2819" path="m4501,3167r2,l4503,3164r-11,3l4501,3167xe" fillcolor="black" stroked="f">
              <v:path arrowok="t"/>
            </v:shape>
            <v:shape id="_x0000_s14570" style="position:absolute;left:2242;top:1567;width:3186;height:2819" coordorigin="2242,1567" coordsize="3186,2819" path="m4492,3214r-3,-4l4482,3204r-2,-1l4481,3209r1,4l4487,3216r5,l4494,3216r-2,-2xe" fillcolor="black" stroked="f">
              <v:path arrowok="t"/>
            </v:shape>
            <v:shape id="_x0000_s14569" style="position:absolute;left:2242;top:1567;width:3186;height:2819" coordorigin="2242,1567" coordsize="3186,2819" path="m4478,3209r1,-6l4476,3201r-1,5l4474,3211r3,3l4478,3209xe" fillcolor="black" stroked="f">
              <v:path arrowok="t"/>
            </v:shape>
            <v:shape id="_x0000_s14568" style="position:absolute;left:2242;top:1567;width:3186;height:2819" coordorigin="2242,1567" coordsize="3186,2819" path="m4472,3207r1,-6l4459,3196r9,11l4471,3210r1,-3xe" fillcolor="black" stroked="f">
              <v:path arrowok="t"/>
            </v:shape>
            <v:shape id="_x0000_s14567" style="position:absolute;left:2242;top:1567;width:3186;height:2819" coordorigin="2242,1567" coordsize="3186,2819" path="m3924,2995r-2,l3918,3003r3,1l3923,3005r1,-10xe" fillcolor="black" stroked="f">
              <v:path arrowok="t"/>
            </v:shape>
            <v:shape id="_x0000_s14566" style="position:absolute;left:2242;top:1567;width:3186;height:2819" coordorigin="2242,1567" coordsize="3186,2819" path="m4534,3225r-14,-3l4520,3225r1,2l4522,3228r11,1l4534,3225xe" fillcolor="black" stroked="f">
              <v:path arrowok="t"/>
            </v:shape>
            <v:shape id="_x0000_s14565" style="position:absolute;left:2242;top:1567;width:3186;height:2819" coordorigin="2242,1567" coordsize="3186,2819" path="m4540,3225r-1,-3l4538,3221r-1,1l4534,3225r-1,4l4541,3229r-1,-4xe" fillcolor="black" stroked="f">
              <v:path arrowok="t"/>
            </v:shape>
            <v:shape id="_x0000_s14564" style="position:absolute;left:2242;top:1567;width:3186;height:2819" coordorigin="2242,1567" coordsize="3186,2819" path="m5043,3418r2,-6l5042,3414r-3,1l5034,3417r2,2l5043,3418xe" fillcolor="black" stroked="f">
              <v:path arrowok="t"/>
            </v:shape>
            <v:shape id="_x0000_s14563" style="position:absolute;left:2242;top:1567;width:3186;height:2819" coordorigin="2242,1567" coordsize="3186,2819" path="m5048,3417r12,-15l5046,3408r-1,4l5043,3418r5,-1xe" fillcolor="black" stroked="f">
              <v:path arrowok="t"/>
            </v:shape>
            <v:shape id="_x0000_s14562" style="position:absolute;left:2242;top:1567;width:3186;height:2819" coordorigin="2242,1567" coordsize="3186,2819" path="m5062,3406r-1,-3l5060,3402r-12,15l5062,3406xe" fillcolor="black" stroked="f">
              <v:path arrowok="t"/>
            </v:shape>
            <v:shape id="_x0000_s14561" style="position:absolute;left:2242;top:1567;width:3186;height:2819" coordorigin="2242,1567" coordsize="3186,2819" path="m4733,3320r,-12l4722,3320r-10,1l4702,3322r1,1l4715,3325r15,3l4733,3320xe" fillcolor="black" stroked="f">
              <v:path arrowok="t"/>
            </v:shape>
            <v:shape id="_x0000_s14560" style="position:absolute;left:2242;top:1567;width:3186;height:2819" coordorigin="2242,1567" coordsize="3186,2819" path="m4730,3306r1,-1l4729,3304r-3,-1l4711,3287r-7,4l4713,3304r6,6l4724,3316r6,-10xe" fillcolor="black" stroked="f">
              <v:path arrowok="t"/>
            </v:shape>
            <v:shape id="_x0000_s14559" style="position:absolute;left:2242;top:1567;width:3186;height:2819" coordorigin="2242,1567" coordsize="3186,2819" path="m4731,3307r-1,l4730,3306r-6,10l4722,3320r9,-13xe" fillcolor="black" stroked="f">
              <v:path arrowok="t"/>
            </v:shape>
            <v:shape id="_x0000_s14558" style="position:absolute;left:2242;top:1567;width:3186;height:2819" coordorigin="2242,1567" coordsize="3186,2819" path="m4751,3328r-6,-1l4742,3324r-2,-1l4738,3321r-1,l4733,3320r-3,8l4751,3336r,-8xe" fillcolor="black" stroked="f">
              <v:path arrowok="t"/>
            </v:shape>
            <v:shape id="_x0000_s14557" style="position:absolute;left:2242;top:1567;width:3186;height:2819" coordorigin="2242,1567" coordsize="3186,2819" path="m4711,3287r,-5l4709,3280r-4,8l4704,3291r7,-4xe" fillcolor="black" stroked="f">
              <v:path arrowok="t"/>
            </v:shape>
            <v:shape id="_x0000_s14556" style="position:absolute;left:2242;top:1567;width:3186;height:2819" coordorigin="2242,1567" coordsize="3186,2819" path="m4668,3194r-1,l4666,3195r-1,1l4665,3199r1,2l4668,3194xe" fillcolor="black" stroked="f">
              <v:path arrowok="t"/>
            </v:shape>
            <v:shape id="_x0000_s14555" style="position:absolute;left:2242;top:1567;width:3186;height:2819" coordorigin="2242,1567" coordsize="3186,2819" path="m4671,3195r-2,2l4669,3197r-1,-3l4666,3201r2,4l4671,3195xe" fillcolor="black" stroked="f">
              <v:path arrowok="t"/>
            </v:shape>
            <v:shape id="_x0000_s14554" style="position:absolute;left:2242;top:1567;width:3186;height:2819" coordorigin="2242,1567" coordsize="3186,2819" path="m4676,3204r-2,-1l4674,3202r1,-11l4671,3195r-3,10l4675,3209r1,-5xe" fillcolor="black" stroked="f">
              <v:path arrowok="t"/>
            </v:shape>
            <v:shape id="_x0000_s14553" style="position:absolute;left:2242;top:1567;width:3186;height:2819" coordorigin="2242,1567" coordsize="3186,2819" path="m4676,3206r1,-1l4676,3204r-1,5l4676,3206xe" fillcolor="black" stroked="f">
              <v:path arrowok="t"/>
            </v:shape>
            <v:shape id="_x0000_s14552" style="position:absolute;left:2242;top:1567;width:3186;height:2819" coordorigin="2242,1567" coordsize="3186,2819" path="m4665,3206r-7,-3l4656,3202r-5,-2l4649,3200r-4,16l4657,3204r,l4665,3220r,-14xe" fillcolor="black" stroked="f">
              <v:path arrowok="t"/>
            </v:shape>
            <v:shape id="_x0000_s14551" style="position:absolute;left:2242;top:1567;width:3186;height:2819" coordorigin="2242,1567" coordsize="3186,2819" path="m4693,3256r-3,-5l4675,3225r-10,-19l4665,3220r1,3l4677,3245r12,20l4694,3272r-1,-16xe" fillcolor="black" stroked="f">
              <v:path arrowok="t"/>
            </v:shape>
            <v:shape id="_x0000_s14550" style="position:absolute;left:2242;top:1567;width:3186;height:2819" coordorigin="2242,1567" coordsize="3186,2819" path="m4703,3274r-10,-18l4694,3272r2,1l4699,3286r4,-12xe" fillcolor="black" stroked="f">
              <v:path arrowok="t"/>
            </v:shape>
            <v:shape id="_x0000_s14549" style="position:absolute;left:2242;top:1567;width:3186;height:2819" coordorigin="2242,1567" coordsize="3186,2819" path="m4709,3280r-6,-6l4699,3286r5,1l4705,3288r4,-8xe" fillcolor="black" stroked="f">
              <v:path arrowok="t"/>
            </v:shape>
            <v:shape id="_x0000_s14548" style="position:absolute;left:2242;top:1567;width:3186;height:2819" coordorigin="2242,1567" coordsize="3186,2819" path="m4664,3181r-4,l4656,3180r2,3l4667,3184r-3,-3xe" fillcolor="black" stroked="f">
              <v:path arrowok="t"/>
            </v:shape>
            <v:shape id="_x0000_s14547" style="position:absolute;left:2242;top:1567;width:3186;height:2819" coordorigin="2242,1567" coordsize="3186,2819" path="m4668,3174r-4,l4664,3172r2,-8l4662,3166r-1,6l4664,3175r3,3l4667,3180r1,-6xe" fillcolor="black" stroked="f">
              <v:path arrowok="t"/>
            </v:shape>
            <v:shape id="_x0000_s14546" style="position:absolute;left:2242;top:1567;width:3186;height:2819" coordorigin="2242,1567" coordsize="3186,2819" path="m4667,3180r,-2l4664,3181r3,3l4667,3180xe" fillcolor="black" stroked="f">
              <v:path arrowok="t"/>
            </v:shape>
            <v:shape id="_x0000_s14545" style="position:absolute;left:2242;top:1567;width:3186;height:2819" coordorigin="2242,1567" coordsize="3186,2819" path="m4677,3195r-2,-7l4667,3184r,2l4675,3191r,9l4677,3195xe" fillcolor="black" stroked="f">
              <v:path arrowok="t"/>
            </v:shape>
            <v:shape id="_x0000_s14544" style="position:absolute;left:2242;top:1567;width:3186;height:2819" coordorigin="2242,1567" coordsize="3186,2819" path="m4668,3170r2,-5l4669,3162r-1,l4666,3164r-2,8l4668,3170xe" fillcolor="black" stroked="f">
              <v:path arrowok="t"/>
            </v:shape>
            <v:shape id="_x0000_s14543" style="position:absolute;left:2242;top:1567;width:3186;height:2819" coordorigin="2242,1567" coordsize="3186,2819" path="m4671,3169r,-1l4670,3165r-2,5l4671,3169xe" fillcolor="black" stroked="f">
              <v:path arrowok="t"/>
            </v:shape>
            <v:shape id="_x0000_s14542" style="position:absolute;left:2242;top:1567;width:3186;height:2819" coordorigin="2242,1567" coordsize="3186,2819" path="m4673,3175r-5,-1l4667,3180r4,l4674,3180r-1,-5xe" fillcolor="black" stroked="f">
              <v:path arrowok="t"/>
            </v:shape>
            <v:shape id="_x0000_s14541" style="position:absolute;left:2242;top:1567;width:3186;height:2819" coordorigin="2242,1567" coordsize="3186,2819" path="m4712,3285r1,-1l4711,3282r,5l4712,3285xe" fillcolor="black" stroked="f">
              <v:path arrowok="t"/>
            </v:shape>
            <v:shape id="_x0000_s14540" style="position:absolute;left:2242;top:1567;width:3186;height:2819" coordorigin="2242,1567" coordsize="3186,2819" path="m4733,3304r-1,l4729,3304r2,1l4733,3304xe" fillcolor="black" stroked="f">
              <v:path arrowok="t"/>
            </v:shape>
            <v:shape id="_x0000_s14539" style="position:absolute;left:2242;top:1567;width:3186;height:2819" coordorigin="2242,1567" coordsize="3186,2819" path="m4866,3013r4,-2l4870,3007r-4,1l4859,3011r3,4l4866,3013xe" fillcolor="black" stroked="f">
              <v:path arrowok="t"/>
            </v:shape>
            <v:shape id="_x0000_s14538" style="position:absolute;left:2242;top:1567;width:3186;height:2819" coordorigin="2242,1567" coordsize="3186,2819" path="m4616,3715r-8,-6l4605,3710r-3,6l4603,3717r7,3l4619,3720r-3,-5xe" fillcolor="black" stroked="f">
              <v:path arrowok="t"/>
            </v:shape>
            <v:shape id="_x0000_s14537" style="position:absolute;left:2242;top:1567;width:3186;height:2819" coordorigin="2242,1567" coordsize="3186,2819" path="m4828,3099r5,-19l4832,3072r-7,-2l4821,3070r-2,-1l4814,3073r-8,5l4832,3074r,l4825,3099r3,xe" fillcolor="black" stroked="f">
              <v:path arrowok="t"/>
            </v:shape>
            <v:shape id="_x0000_s14536" style="position:absolute;left:2242;top:1567;width:3186;height:2819" coordorigin="2242,1567" coordsize="3186,2819" path="m4832,3074r,l4823,3096r,3l4832,3074xe" fillcolor="black" stroked="f">
              <v:path arrowok="t"/>
            </v:shape>
            <v:shape id="_x0000_s14535" style="position:absolute;left:2242;top:1567;width:3186;height:2819" coordorigin="2242,1567" coordsize="3186,2819" path="m4813,3064r10,-25l4815,3055r-7,12l4807,3073r-1,5l4813,3064xe" fillcolor="black" stroked="f">
              <v:path arrowok="t"/>
            </v:shape>
            <v:shape id="_x0000_s14534" style="position:absolute;left:2242;top:1567;width:3186;height:2819" coordorigin="2242,1567" coordsize="3186,2819" path="m4814,3073r-1,-5l4813,3064r-7,14l4814,3073xe" fillcolor="black" stroked="f">
              <v:path arrowok="t"/>
            </v:shape>
            <v:shape id="_x0000_s14533" style="position:absolute;left:2242;top:1567;width:3186;height:2819" coordorigin="2242,1567" coordsize="3186,2819" path="m4824,3067r5,-3l4835,3054r-2,-1l4829,3052r-3,2l4823,3061r-4,8l4821,3070r3,-3xe" fillcolor="black" stroked="f">
              <v:path arrowok="t"/>
            </v:shape>
            <v:shape id="_x0000_s14532" style="position:absolute;left:2242;top:1567;width:3186;height:2819" coordorigin="2242,1567" coordsize="3186,2819" path="m4841,3072r5,2l4860,3053r-21,11l4825,3070r7,2l4833,3080r8,-8xe" fillcolor="black" stroked="f">
              <v:path arrowok="t"/>
            </v:shape>
            <v:shape id="_x0000_s14531" style="position:absolute;left:2242;top:1567;width:3186;height:2819" coordorigin="2242,1567" coordsize="3186,2819" path="m4848,3081r5,-8l4861,3064r13,-18l4871,3047r-6,4l4860,3053r-14,21l4845,3078r-6,7l4838,3087r-2,3l4839,3094r9,-13xe" fillcolor="black" stroked="f">
              <v:path arrowok="t"/>
            </v:shape>
            <v:shape id="_x0000_s14530" style="position:absolute;left:2242;top:1567;width:3186;height:2819" coordorigin="2242,1567" coordsize="3186,2819" path="m4873,3054r18,-12l4880,3043r-3,2l4874,3046r-13,18l4873,3054xe" fillcolor="black" stroked="f">
              <v:path arrowok="t"/>
            </v:shape>
            <v:shape id="_x0000_s14529" style="position:absolute;left:2242;top:1567;width:3186;height:2819" coordorigin="2242,1567" coordsize="3186,2819" path="m4891,3042r12,-13l4898,3030r-17,10l4880,3043r11,-1xe" fillcolor="black" stroked="f">
              <v:path arrowok="t"/>
            </v:shape>
            <v:shape id="_x0000_s14528" style="position:absolute;left:2242;top:1567;width:3186;height:2819" coordorigin="2242,1567" coordsize="3186,2819" path="m4908,3032r5,-5l4906,3029r-3,l4891,3042r17,-10xe" fillcolor="black" stroked="f">
              <v:path arrowok="t"/>
            </v:shape>
            <v:shape id="_x0000_s14527" style="position:absolute;left:2242;top:1567;width:3186;height:2819" coordorigin="2242,1567" coordsize="3186,2819" path="m4928,3026r2,-5l4929,3020r-5,2l4918,3024r-5,3l4908,3032r20,-6xe" fillcolor="black" stroked="f">
              <v:path arrowok="t"/>
            </v:shape>
            <v:shape id="_x0000_s14526" style="position:absolute;left:2242;top:1567;width:3186;height:2819" coordorigin="2242,1567" coordsize="3186,2819" path="m4943,3017r,-1l4942,3014r-10,6l4931,3021r-1,l4928,3026r15,-9xe" fillcolor="black" stroked="f">
              <v:path arrowok="t"/>
            </v:shape>
            <v:shape id="_x0000_s14525" style="position:absolute;left:2242;top:1567;width:3186;height:2819" coordorigin="2242,1567" coordsize="3186,2819" path="m4942,3014r-9,3l4932,3020r10,-6xe" fillcolor="black" stroked="f">
              <v:path arrowok="t"/>
            </v:shape>
            <v:shape id="_x0000_s14524" style="position:absolute;left:2242;top:1567;width:3186;height:2819" coordorigin="2242,1567" coordsize="3186,2819" path="m4816,3062r16,-35l4830,3028r-3,1l4823,3039r-10,25l4816,3062xe" fillcolor="black" stroked="f">
              <v:path arrowok="t"/>
            </v:shape>
            <v:shape id="_x0000_s14523" style="position:absolute;left:2242;top:1567;width:3186;height:2819" coordorigin="2242,1567" coordsize="3186,2819" path="m4826,3045r4,-7l4836,3030r-1,-9l4833,3025r-1,2l4816,3062r10,-17xe" fillcolor="black" stroked="f">
              <v:path arrowok="t"/>
            </v:shape>
            <v:shape id="_x0000_s14522" style="position:absolute;left:2242;top:1567;width:3186;height:2819" coordorigin="2242,1567" coordsize="3186,2819" path="m4839,3026r4,-3l4845,3019r,l4844,3017r-9,4l4836,3030r3,-4xe" fillcolor="black" stroked="f">
              <v:path arrowok="t"/>
            </v:shape>
            <v:shape id="_x0000_s14521" style="position:absolute;left:2242;top:1567;width:3186;height:2819" coordorigin="2242,1567" coordsize="3186,2819" path="m4836,3090r2,-3l4835,3086r-1,-3l4828,3099r-4,4l4817,3112r3,9l4820,3122r16,-32xe" fillcolor="black" stroked="f">
              <v:path arrowok="t"/>
            </v:shape>
            <v:shape id="_x0000_s14520" style="position:absolute;left:2242;top:1567;width:3186;height:2819" coordorigin="2242,1567" coordsize="3186,2819" path="m4829,3113r4,-13l4836,3090r-16,32l4829,3113xe" fillcolor="black" stroked="f">
              <v:path arrowok="t"/>
            </v:shape>
            <v:shape id="_x0000_s14519" style="position:absolute;left:2242;top:1567;width:3186;height:2819" coordorigin="2242,1567" coordsize="3186,2819" path="m4462,3578r-8,-12l4450,3564r4,9l4455,3575r1,4l4457,3580r5,-2xe" fillcolor="black" stroked="f">
              <v:path arrowok="t"/>
            </v:shape>
            <v:shape id="_x0000_s14518" style="position:absolute;left:2242;top:1567;width:3186;height:2819" coordorigin="2242,1567" coordsize="3186,2819" path="m4480,3599r-12,-14l4462,3578r-5,2l4464,3590r14,18l4480,3599xe" fillcolor="black" stroked="f">
              <v:path arrowok="t"/>
            </v:shape>
            <v:shape id="_x0000_s14517" style="position:absolute;left:2242;top:1567;width:3186;height:2819" coordorigin="2242,1567" coordsize="3186,2819" path="m4571,3685r-19,-15l4535,3656r-7,-6l4512,3633r-17,-18l4480,3599r-2,9l4493,3624r16,18l4527,3659r19,16l4562,3688r13,9l4583,3700r-12,-15xe" fillcolor="black" stroked="f">
              <v:path arrowok="t"/>
            </v:shape>
            <v:shape id="_x0000_s14516" style="position:absolute;left:2242;top:1567;width:3186;height:2819" coordorigin="2242,1567" coordsize="3186,2819" path="m4584,3700r2,-1l4586,3700r3,-2l4571,3685r12,15l4584,3700xe" fillcolor="black" stroked="f">
              <v:path arrowok="t"/>
            </v:shape>
            <v:shape id="_x0000_s14515" style="position:absolute;left:2242;top:1567;width:3186;height:2819" coordorigin="2242,1567" coordsize="3186,2819" path="m4602,3711r-2,-6l4589,3698r-3,2l4586,3702r1,4l4597,3712r5,-1xe" fillcolor="black" stroked="f">
              <v:path arrowok="t"/>
            </v:shape>
            <v:shape id="_x0000_s14514" style="position:absolute;left:2242;top:1567;width:3186;height:2819" coordorigin="2242,1567" coordsize="3186,2819" path="m4604,3710r1,l4608,3709r-8,-4l4602,3711r2,-1xe" fillcolor="black" stroked="f">
              <v:path arrowok="t"/>
            </v:shape>
            <v:shape id="_x0000_s14513" style="position:absolute;left:2242;top:1567;width:3186;height:2819" coordorigin="2242,1567" coordsize="3186,2819" path="m4624,3722r-3,l4619,3720r-9,l4621,3724r2,5l4625,3730r-1,-8xe" fillcolor="black" stroked="f">
              <v:path arrowok="t"/>
            </v:shape>
            <v:shape id="_x0000_s14512" style="position:absolute;left:2242;top:1567;width:3186;height:2819" coordorigin="2242,1567" coordsize="3186,2819" path="m4831,3118r-6,2l4820,3122r4,11l4826,3134r5,-16xe" fillcolor="black" stroked="f">
              <v:path arrowok="t"/>
            </v:shape>
            <v:shape id="_x0000_s14511" style="position:absolute;left:2242;top:1567;width:3186;height:2819" coordorigin="2242,1567" coordsize="3186,2819" path="m4829,3126r2,-7l4831,3118r-5,16l4829,3126xe" fillcolor="black" stroked="f">
              <v:path arrowok="t"/>
            </v:shape>
            <v:shape id="_x0000_s14510" style="position:absolute;left:2242;top:1567;width:3186;height:2819" coordorigin="2242,1567" coordsize="3186,2819" path="m4751,3316r-1,-1l4746,3315r-6,l4739,3317r5,5l4751,3316xe" fillcolor="black" stroked="f">
              <v:path arrowok="t"/>
            </v:shape>
            <v:shape id="_x0000_s14509" style="position:absolute;left:2242;top:1567;width:3186;height:2819" coordorigin="2242,1567" coordsize="3186,2819" path="m4752,3335r-1,-11l4751,3316r-7,6l4751,3328r,8l4750,3338r2,-3xe" fillcolor="black" stroked="f">
              <v:path arrowok="t"/>
            </v:shape>
            <v:shape id="_x0000_s14508" style="position:absolute;left:2242;top:1567;width:3186;height:2819" coordorigin="2242,1567" coordsize="3186,2819" path="m4762,3315r-4,1l4757,3315r-2,4l4753,3323r8,1l4762,3315xe" fillcolor="black" stroked="f">
              <v:path arrowok="t"/>
            </v:shape>
            <v:shape id="_x0000_s14507" style="position:absolute;left:2242;top:1567;width:3186;height:2819" coordorigin="2242,1567" coordsize="3186,2819" path="m4766,3322r7,-12l4772,3310r-7,3l4762,3315r-1,9l4766,3322xe" fillcolor="black" stroked="f">
              <v:path arrowok="t"/>
            </v:shape>
            <v:shape id="_x0000_s14506" style="position:absolute;left:2242;top:1567;width:3186;height:2819" coordorigin="2242,1567" coordsize="3186,2819" path="m4770,3321r2,-2l4772,3316r1,-6l4766,3322r4,-1xe" fillcolor="black" stroked="f">
              <v:path arrowok="t"/>
            </v:shape>
            <v:shape id="_x0000_s14505" style="position:absolute;left:2242;top:1567;width:3186;height:2819" coordorigin="2242,1567" coordsize="3186,2819" path="m4784,3309r-3,-1l4776,3311r-1,4l4775,3321r1,l4784,3309xe" fillcolor="black" stroked="f">
              <v:path arrowok="t"/>
            </v:shape>
            <v:shape id="_x0000_s14504" style="position:absolute;left:2242;top:1567;width:3186;height:2819" coordorigin="2242,1567" coordsize="3186,2819" path="m4781,3319r4,-2l4787,3311r-3,-2l4776,3321r5,-2xe" fillcolor="black" stroked="f">
              <v:path arrowok="t"/>
            </v:shape>
            <v:shape id="_x0000_s14503" style="position:absolute;left:2242;top:1567;width:3186;height:2819" coordorigin="2242,1567" coordsize="3186,2819" path="m4676,3279r4,-3l4680,3274r,-8l4673,3269r-3,l4669,3275r-1,6l4670,3282r6,-3xe" fillcolor="black" stroked="f">
              <v:path arrowok="t"/>
            </v:shape>
            <v:shape id="_x0000_s14502" style="position:absolute;left:2242;top:1567;width:3186;height:2819" coordorigin="2242,1567" coordsize="3186,2819" path="m4659,3270r-2,-9l4648,3264r,5l4648,3274r3,l4659,3270xe" fillcolor="black" stroked="f">
              <v:path arrowok="t"/>
            </v:shape>
            <v:shape id="_x0000_s14501" style="position:absolute;left:2242;top:1567;width:3186;height:2819" coordorigin="2242,1567" coordsize="3186,2819" path="m4666,3265r,-2l4667,3256r-10,5l4659,3270r7,-5xe" fillcolor="black" stroked="f">
              <v:path arrowok="t"/>
            </v:shape>
            <v:shape id="_x0000_s14500" style="position:absolute;left:2242;top:1567;width:3186;height:2819" coordorigin="2242,1567" coordsize="3186,2819" path="m4623,3245r-3,-1l4609,3250r-1,3l4604,3260r19,-15xe" fillcolor="black" stroked="f">
              <v:path arrowok="t"/>
            </v:shape>
            <v:shape id="_x0000_s14499" style="position:absolute;left:2242;top:1567;width:3186;height:2819" coordorigin="2242,1567" coordsize="3186,2819" path="m4621,3254r3,-9l4629,3242r-6,3l4604,3260r17,-6xe" fillcolor="black" stroked="f">
              <v:path arrowok="t"/>
            </v:shape>
            <v:shape id="_x0000_s14498" style="position:absolute;left:2242;top:1567;width:3186;height:2819" coordorigin="2242,1567" coordsize="3186,2819" path="m4632,3250r1,-2l4635,3248r1,-9l4629,3242r-5,3l4628,3254r4,-4xe" fillcolor="black" stroked="f">
              <v:path arrowok="t"/>
            </v:shape>
            <v:shape id="_x0000_s14497" style="position:absolute;left:2242;top:1567;width:3186;height:2819" coordorigin="2242,1567" coordsize="3186,2819" path="m4649,3232r-1,1l4636,3239r-1,9l4639,3249r10,-17xe" fillcolor="black" stroked="f">
              <v:path arrowok="t"/>
            </v:shape>
            <v:shape id="_x0000_s14496" style="position:absolute;left:2242;top:1567;width:3186;height:2819" coordorigin="2242,1567" coordsize="3186,2819" path="m4645,3243r2,-6l4649,3232r-10,17l4645,3243xe" fillcolor="black" stroked="f">
              <v:path arrowok="t"/>
            </v:shape>
            <v:shape id="_x0000_s14495" style="position:absolute;left:2242;top:1567;width:3186;height:2819" coordorigin="2242,1567" coordsize="3186,2819" path="m3471,2829r11,-31l3470,2819r-4,9l3465,2831r3,l3471,2829xe" fillcolor="black" stroked="f">
              <v:path arrowok="t"/>
            </v:shape>
            <v:shape id="_x0000_s14494" style="position:absolute;left:2242;top:1567;width:3186;height:2819" coordorigin="2242,1567" coordsize="3186,2819" path="m3472,2827r2,-4l3476,2818r8,-16l3495,2778r-13,20l3471,2829r1,-2xe" fillcolor="black" stroked="f">
              <v:path arrowok="t"/>
            </v:shape>
            <v:shape id="_x0000_s14493" style="position:absolute;left:2242;top:1567;width:3186;height:2819" coordorigin="2242,1567" coordsize="3186,2819" path="m3496,2784r4,-4l3506,2773r2,-8l3504,2767r-9,11l3484,2802r12,-18xe" fillcolor="black" stroked="f">
              <v:path arrowok="t"/>
            </v:shape>
            <v:shape id="_x0000_s14492" style="position:absolute;left:2242;top:1567;width:3186;height:2819" coordorigin="2242,1567" coordsize="3186,2819" path="m3241,2738r-3,l3236,2739r-2,4l3236,2744r3,1l3241,2738xe" fillcolor="black" stroked="f">
              <v:path arrowok="t"/>
            </v:shape>
            <v:shape id="_x0000_s14491" style="position:absolute;left:2242;top:1567;width:3186;height:2819" coordorigin="2242,1567" coordsize="3186,2819" path="m4762,3309r3,-6l4753,3301r,4l4752,3309r2,1l4762,3309xe" fillcolor="black" stroked="f">
              <v:path arrowok="t"/>
            </v:shape>
            <v:shape id="_x0000_s14490" style="position:absolute;left:2242;top:1567;width:3186;height:2819" coordorigin="2242,1567" coordsize="3186,2819" path="m4770,3301r1,-3l4767,3296r-2,7l4765,3308r5,-7xe" fillcolor="black" stroked="f">
              <v:path arrowok="t"/>
            </v:shape>
            <v:shape id="_x0000_s14489" style="position:absolute;left:2242;top:1567;width:3186;height:2819" coordorigin="2242,1567" coordsize="3186,2819" path="m4768,3307r1,-1l4769,3305r,-2l4770,3301r-5,7l4768,3307xe" fillcolor="black" stroked="f">
              <v:path arrowok="t"/>
            </v:shape>
            <v:shape id="_x0000_s14488" style="position:absolute;left:2242;top:1567;width:3186;height:2819" coordorigin="2242,1567" coordsize="3186,2819" path="m3975,3012r-1,-3l3971,3017r2,1l3975,3019r,-7xe" fillcolor="black" stroked="f">
              <v:path arrowok="t"/>
            </v:shape>
            <v:shape id="_x0000_s14487" style="position:absolute;left:2242;top:1567;width:3186;height:2819" coordorigin="2242,1567" coordsize="3186,2819" path="m4960,3378r-1,-2l4957,3381r1,2l4960,3386r,-8xe" fillcolor="black" stroked="f">
              <v:path arrowok="t"/>
            </v:shape>
            <v:shape id="_x0000_s14486" style="position:absolute;left:2242;top:1567;width:3186;height:2819" coordorigin="2242,1567" coordsize="3186,2819" path="m4731,3296r1,-2l4732,3292r2,-2l4730,3291r-1,l4727,3299r4,1l4731,3296xe" fillcolor="black" stroked="f">
              <v:path arrowok="t"/>
            </v:shape>
            <v:shape id="_x0000_s14485" style="position:absolute;left:2242;top:1567;width:3186;height:2819" coordorigin="2242,1567" coordsize="3186,2819" path="m4743,3297r4,-10l4734,3290r-2,2l4732,3294r5,4l4743,3297xe" fillcolor="black" stroked="f">
              <v:path arrowok="t"/>
            </v:shape>
            <v:shape id="_x0000_s14484" style="position:absolute;left:2242;top:1567;width:3186;height:2819" coordorigin="2242,1567" coordsize="3186,2819" path="m4767,3278r-7,4l4749,3295r,-3l4747,3289r,-2l4743,3297r5,-1l4748,3296r,3l4767,3278xe" fillcolor="black" stroked="f">
              <v:path arrowok="t"/>
            </v:shape>
            <v:shape id="_x0000_s14483" style="position:absolute;left:2242;top:1567;width:3186;height:2819" coordorigin="2242,1567" coordsize="3186,2819" path="m4729,3291r1,l4730,3291r-4,l4723,3292r,l4724,3295r5,-4xe" fillcolor="black" stroked="f">
              <v:path arrowok="t"/>
            </v:shape>
            <v:shape id="_x0000_s14482" style="position:absolute;left:2242;top:1567;width:3186;height:2819" coordorigin="2242,1567" coordsize="3186,2819" path="m4427,3434r,-3l4419,3441r-1,4l4420,3452r7,-18xe" fillcolor="black" stroked="f">
              <v:path arrowok="t"/>
            </v:shape>
            <v:shape id="_x0000_s14481" style="position:absolute;left:2242;top:1567;width:3186;height:2819" coordorigin="2242,1567" coordsize="3186,2819" path="m4526,3219r12,-1l4540,3217r,-3l4539,3212r-14,1l4509,3213r6,6l4526,3219xe" fillcolor="black" stroked="f">
              <v:path arrowok="t"/>
            </v:shape>
            <v:shape id="_x0000_s14480" style="position:absolute;left:2242;top:1567;width:3186;height:2819" coordorigin="2242,1567" coordsize="3186,2819" path="m4551,3230r-3,-7l4544,3227r-1,2l4546,3231r5,-1xe" fillcolor="black" stroked="f">
              <v:path arrowok="t"/>
            </v:shape>
            <v:shape id="_x0000_s14479" style="position:absolute;left:2242;top:1567;width:3186;height:2819" coordorigin="2242,1567" coordsize="3186,2819" path="m4559,3229r24,-1l4583,3221r,-2l4582,3219r-5,2l4564,3226r-16,-3l4551,3230r8,-1xe" fillcolor="black" stroked="f">
              <v:path arrowok="t"/>
            </v:shape>
            <v:shape id="_x0000_s14478" style="position:absolute;left:2242;top:1567;width:3186;height:2819" coordorigin="2242,1567" coordsize="3186,2819" path="m3942,3003r2,-12l3943,2988r-1,1l3941,2995r-1,8l3940,3004r2,-1xe" fillcolor="black" stroked="f">
              <v:path arrowok="t"/>
            </v:shape>
            <v:shape id="_x0000_s14477" style="position:absolute;left:2242;top:1567;width:3186;height:2819" coordorigin="2242,1567" coordsize="3186,2819" path="m3945,3001r1,-7l3944,2991r-2,12l3945,3001xe" fillcolor="black" stroked="f">
              <v:path arrowok="t"/>
            </v:shape>
            <v:shape id="_x0000_s14476" style="position:absolute;left:2242;top:1567;width:3186;height:2819" coordorigin="2242,1567" coordsize="3186,2819" path="m4506,3039r,1l4513,3038r2,-1l4516,3037r1,-10l4512,3031r-5,7l4503,3036r-7,14l4506,3039xe" fillcolor="black" stroked="f">
              <v:path arrowok="t"/>
            </v:shape>
            <v:shape id="_x0000_s14475" style="position:absolute;left:2242;top:1567;width:3186;height:2819" coordorigin="2242,1567" coordsize="3186,2819" path="m4512,3031r-6,4l4506,3038r1,l4512,3031xe" fillcolor="black" stroked="f">
              <v:path arrowok="t"/>
            </v:shape>
            <v:shape id="_x0000_s14474" style="position:absolute;left:2242;top:1567;width:3186;height:2819" coordorigin="2242,1567" coordsize="3186,2819" path="m4517,3038r,-4l4518,3032r-1,-5l4516,3037r-2,5l4512,3050r5,-12xe" fillcolor="black" stroked="f">
              <v:path arrowok="t"/>
            </v:shape>
            <v:shape id="_x0000_s14473" style="position:absolute;left:2242;top:1567;width:3186;height:2819" coordorigin="2242,1567" coordsize="3186,2819" path="m4366,3412r-2,-2l4361,3418r,6l4361,3427r5,-15xe" fillcolor="black" stroked="f">
              <v:path arrowok="t"/>
            </v:shape>
            <v:shape id="_x0000_s14472" style="position:absolute;left:2242;top:1567;width:3186;height:2819" coordorigin="2242,1567" coordsize="3186,2819" path="m4364,3426r3,-2l4369,3414r-3,-2l4361,3427r1,1l4364,3426xe" fillcolor="black" stroked="f">
              <v:path arrowok="t"/>
            </v:shape>
            <v:shape id="_x0000_s14471" style="position:absolute;left:2242;top:1567;width:3186;height:2819" coordorigin="2242,1567" coordsize="3186,2819" path="m4458,3187r-3,1l4453,3189r,1l4454,3192r3,4l4459,3196r-1,-9xe" fillcolor="black" stroked="f">
              <v:path arrowok="t"/>
            </v:shape>
            <v:shape id="_x0000_s14470" style="position:absolute;left:2242;top:1567;width:3186;height:2819" coordorigin="2242,1567" coordsize="3186,2819" path="m4460,3193r1,-3l4458,3187r1,9l4460,3193xe" fillcolor="black" stroked="f">
              <v:path arrowok="t"/>
            </v:shape>
            <v:shape id="_x0000_s14469" style="position:absolute;left:2242;top:1567;width:3186;height:2819" coordorigin="2242,1567" coordsize="3186,2819" path="m4471,3163r-2,-4l4466,3156r-13,2l4453,3161r,7l4471,3163xe" fillcolor="black" stroked="f">
              <v:path arrowok="t"/>
            </v:shape>
            <v:shape id="_x0000_s14468" style="position:absolute;left:2242;top:1567;width:3186;height:2819" coordorigin="2242,1567" coordsize="3186,2819" path="m4474,3166r-1,-2l4474,3165r6,-10l4478,3156r-2,l4471,3163r-18,5l4474,3166xe" fillcolor="black" stroked="f">
              <v:path arrowok="t"/>
            </v:shape>
            <v:shape id="_x0000_s14467" style="position:absolute;left:2242;top:1567;width:3186;height:2819" coordorigin="2242,1567" coordsize="3186,2819" path="m4476,3156r-3,-1l4472,3157r,2l4471,3163r5,-7xe" fillcolor="black" stroked="f">
              <v:path arrowok="t"/>
            </v:shape>
            <v:shape id="_x0000_s14466" style="position:absolute;left:2242;top:1567;width:3186;height:2819" coordorigin="2242,1567" coordsize="3186,2819" path="m4481,3163r4,-2l4484,3157r-1,-3l4483,3153r-3,2l4474,3165r7,-2xe" fillcolor="black" stroked="f">
              <v:path arrowok="t"/>
            </v:shape>
            <v:shape id="_x0000_s14465" style="position:absolute;left:2242;top:1567;width:3186;height:2819" coordorigin="2242,1567" coordsize="3186,2819" path="m4467,3193r-4,-2l4462,3195r3,1l4469,3197r-2,-4xe" fillcolor="black" stroked="f">
              <v:path arrowok="t"/>
            </v:shape>
            <v:shape id="_x0000_s14464" style="position:absolute;left:2242;top:1567;width:3186;height:2819" coordorigin="2242,1567" coordsize="3186,2819" path="m4813,3314r-3,-1l4808,3312r-2,8l4809,3322r,1l4813,3314xe" fillcolor="black" stroked="f">
              <v:path arrowok="t"/>
            </v:shape>
            <v:shape id="_x0000_s14463" style="position:absolute;left:2242;top:1567;width:3186;height:2819" coordorigin="2242,1567" coordsize="3186,2819" path="m4811,3323r1,-1l4814,3320r-1,-6l4809,3323r2,xe" fillcolor="black" stroked="f">
              <v:path arrowok="t"/>
            </v:shape>
            <v:shape id="_x0000_s14462" style="position:absolute;left:2242;top:1567;width:3186;height:2819" coordorigin="2242,1567" coordsize="3186,2819" path="m4792,3305r-3,l4788,3306r1,1l4789,3308r1,2l4792,3305xe" fillcolor="black" stroked="f">
              <v:path arrowok="t"/>
            </v:shape>
            <v:shape id="_x0000_s14461" style="position:absolute;left:2242;top:1567;width:3186;height:2819" coordorigin="2242,1567" coordsize="3186,2819" path="m4795,3306r-3,-1l4790,3310r-1,2l4789,3316r,l4795,3306xe" fillcolor="black" stroked="f">
              <v:path arrowok="t"/>
            </v:shape>
            <v:shape id="_x0000_s14460" style="position:absolute;left:2242;top:1567;width:3186;height:2819" coordorigin="2242,1567" coordsize="3186,2819" path="m4795,3313r6,-2l4802,3306r,-3l4802,3302r-2,2l4799,3305r-4,1l4789,3316r6,-3xe" fillcolor="black" stroked="f">
              <v:path arrowok="t"/>
            </v:shape>
            <v:shape id="_x0000_s14459" style="position:absolute;left:2242;top:1567;width:3186;height:2819" coordorigin="2242,1567" coordsize="3186,2819" path="m3802,3225r-2,-9l3798,3228r-2,l3795,3229r1,2l3797,3233r5,-8xe" fillcolor="black" stroked="f">
              <v:path arrowok="t"/>
            </v:shape>
            <v:shape id="_x0000_s14458" style="position:absolute;left:2242;top:1567;width:3186;height:2819" coordorigin="2242,1567" coordsize="3186,2819" path="m3902,2944r-5,-2l3894,2954r1,2l3897,2959r5,-15xe" fillcolor="black" stroked="f">
              <v:path arrowok="t"/>
            </v:shape>
            <v:shape id="_x0000_s14457" style="position:absolute;left:2242;top:1567;width:3186;height:2819" coordorigin="2242,1567" coordsize="3186,2819" path="m4038,2610r,l4024,2611r-4,2l4022,2616r3,3l4038,2610xe" fillcolor="black" stroked="f">
              <v:path arrowok="t"/>
            </v:shape>
            <v:shape id="_x0000_s14456" style="position:absolute;left:2242;top:1567;width:3186;height:2819" coordorigin="2242,1567" coordsize="3186,2819" path="m4039,2615r18,-6l4062,2608r3,-2l4060,2604r-22,6l4025,2619r14,-4xe" fillcolor="black" stroked="f">
              <v:path arrowok="t"/>
            </v:shape>
            <v:shape id="_x0000_s14455" style="position:absolute;left:2242;top:1567;width:3186;height:2819" coordorigin="2242,1567" coordsize="3186,2819" path="m3800,3216r-3,-1l3795,3216r3,12l3800,3216xe" fillcolor="black" stroked="f">
              <v:path arrowok="t"/>
            </v:shape>
            <v:shape id="_x0000_s14454" style="position:absolute;left:2242;top:1567;width:3186;height:2819" coordorigin="2242,1567" coordsize="3186,2819" path="m3802,3225r-5,8l3801,3237r-1,3l3802,3242r,-17xe" fillcolor="black" stroked="f">
              <v:path arrowok="t"/>
            </v:shape>
            <v:shape id="_x0000_s14453" style="position:absolute;left:2242;top:1567;width:3186;height:2819" coordorigin="2242,1567" coordsize="3186,2819" path="m3817,3180r1,-1l3817,3179r-1,l3812,3180r-1,6l3814,3188r3,-8xe" fillcolor="black" stroked="f">
              <v:path arrowok="t"/>
            </v:shape>
            <v:shape id="_x0000_s14452" style="position:absolute;left:2242;top:1567;width:3186;height:2819" coordorigin="2242,1567" coordsize="3186,2819" path="m3816,3185r1,-5l3814,3188r3,3l3816,3185xe" fillcolor="black" stroked="f">
              <v:path arrowok="t"/>
            </v:shape>
            <v:shape id="_x0000_s14451" style="position:absolute;left:2242;top:1567;width:3186;height:2819" coordorigin="2242,1567" coordsize="3186,2819" path="m3910,2975r-2,1l3906,2977r,8l3908,2986r2,-11xe" fillcolor="black" stroked="f">
              <v:path arrowok="t"/>
            </v:shape>
            <v:shape id="_x0000_s14450" style="position:absolute;left:2242;top:1567;width:3186;height:2819" coordorigin="2242,1567" coordsize="3186,2819" path="m3910,2985r2,-6l3910,2975r-2,11l3909,2986r1,-1xe" fillcolor="black" stroked="f">
              <v:path arrowok="t"/>
            </v:shape>
            <v:shape id="_x0000_s14449" style="position:absolute;left:2242;top:1567;width:3186;height:2819" coordorigin="2242,1567" coordsize="3186,2819" path="m4723,3287r-7,-8l4715,3284r7,7l4723,3287xe" fillcolor="black" stroked="f">
              <v:path arrowok="t"/>
            </v:shape>
            <v:shape id="_x0000_s14448" style="position:absolute;left:2242;top:1567;width:3186;height:2819" coordorigin="2242,1567" coordsize="3186,2819" path="m4732,3283r-2,-3l4728,3278r-12,1l4723,3287r1,-1l4725,3285r5,2l4732,3283xe" fillcolor="black" stroked="f">
              <v:path arrowok="t"/>
            </v:shape>
            <v:shape id="_x0000_s14447" style="position:absolute;left:2242;top:1567;width:3186;height:2819" coordorigin="2242,1567" coordsize="3186,2819" path="m4518,3206r3,-1l4520,3203r-2,-4l4506,3200r-4,11l4518,3206xe" fillcolor="black" stroked="f">
              <v:path arrowok="t"/>
            </v:shape>
            <v:shape id="_x0000_s14446" style="position:absolute;left:2242;top:1567;width:3186;height:2819" coordorigin="2242,1567" coordsize="3186,2819" path="m4528,3201r-4,3l4522,3205r-1,l4518,3206r12,2l4528,3201xe" fillcolor="black" stroked="f">
              <v:path arrowok="t"/>
            </v:shape>
            <v:shape id="_x0000_s14445" style="position:absolute;left:2242;top:1567;width:3186;height:2819" coordorigin="2242,1567" coordsize="3186,2819" path="m4539,3203r-1,-3l4528,3201r2,7l4537,3209r2,-6xe" fillcolor="black" stroked="f">
              <v:path arrowok="t"/>
            </v:shape>
            <v:shape id="_x0000_s14444" style="position:absolute;left:2242;top:1567;width:3186;height:2819" coordorigin="2242,1567" coordsize="3186,2819" path="m3863,2913r-3,l3856,2926r-1,6l3854,2934r-1,3l3853,2939r10,-26xe" fillcolor="black" stroked="f">
              <v:path arrowok="t"/>
            </v:shape>
            <v:shape id="_x0000_s14443" style="position:absolute;left:2242;top:1567;width:3186;height:2819" coordorigin="2242,1567" coordsize="3186,2819" path="m3751,3142r3,-2l3754,3127r-6,-2l3748,3145r3,-3xe" fillcolor="black" stroked="f">
              <v:path arrowok="t"/>
            </v:shape>
            <v:shape id="_x0000_s14442" style="position:absolute;left:2242;top:1567;width:3186;height:2819" coordorigin="2242,1567" coordsize="3186,2819" path="m3860,2913r-1,l3858,2917r-1,5l3856,2926r4,-13xe" fillcolor="black" stroked="f">
              <v:path arrowok="t"/>
            </v:shape>
            <v:shape id="_x0000_s14441" style="position:absolute;left:2242;top:1567;width:3186;height:2819" coordorigin="2242,1567" coordsize="3186,2819" path="m3861,2929r3,-9l3863,2913r-10,26l3855,2940r6,-11xe" fillcolor="black" stroked="f">
              <v:path arrowok="t"/>
            </v:shape>
            <v:shape id="_x0000_s14440" style="position:absolute;left:2242;top:1567;width:3186;height:2819" coordorigin="2242,1567" coordsize="3186,2819" path="m3858,2941r1,-7l3861,2929r-6,11l3855,2948r-2,8l3858,2941xe" fillcolor="black" stroked="f">
              <v:path arrowok="t"/>
            </v:shape>
            <v:shape id="_x0000_s14439" style="position:absolute;left:2242;top:1567;width:3186;height:2819" coordorigin="2242,1567" coordsize="3186,2819" path="m3856,2962r1,l3858,2959r-1,-2l3856,2950r2,-9l3853,2956r-1,4l3854,2964r2,-2xe" fillcolor="black" stroked="f">
              <v:path arrowok="t"/>
            </v:shape>
            <v:shape id="_x0000_s14438" style="position:absolute;left:2242;top:1567;width:3186;height:2819" coordorigin="2242,1567" coordsize="3186,2819" path="m3859,2945r-1,-4l3856,2950r4,4l3859,2945xe" fillcolor="black" stroked="f">
              <v:path arrowok="t"/>
            </v:shape>
            <v:shape id="_x0000_s14437" style="position:absolute;left:2242;top:1567;width:3186;height:2819" coordorigin="2242,1567" coordsize="3186,2819" path="m4956,3362r-2,-1l4953,3362r-4,9l4952,3373r4,-11xe" fillcolor="black" stroked="f">
              <v:path arrowok="t"/>
            </v:shape>
            <v:shape id="_x0000_s14436" style="position:absolute;left:2242;top:1567;width:3186;height:2819" coordorigin="2242,1567" coordsize="3186,2819" path="m4956,3369r4,-5l4956,3362r-4,11l4956,3369xe" fillcolor="black" stroked="f">
              <v:path arrowok="t"/>
            </v:shape>
            <v:shape id="_x0000_s14435" style="position:absolute;left:2242;top:1567;width:3186;height:2819" coordorigin="2242,1567" coordsize="3186,2819" path="m4687,3269r-4,-7l4681,3262r1,5l4682,3269r2,3l4687,3269xe" fillcolor="black" stroked="f">
              <v:path arrowok="t"/>
            </v:shape>
            <v:shape id="_x0000_s14434" style="position:absolute;left:2242;top:1567;width:3186;height:2819" coordorigin="2242,1567" coordsize="3186,2819" path="m4689,3274r-2,-5l4684,3272r2,1l4689,3274r,xe" fillcolor="black" stroked="f">
              <v:path arrowok="t"/>
            </v:shape>
            <v:shape id="_x0000_s14433" style="position:absolute;left:2242;top:1567;width:3186;height:2819" coordorigin="2242,1567" coordsize="3186,2819" path="m4625,3233r1,5l4627,3238r3,-12l4625,3232r,l4622,3238r3,-5xe" fillcolor="black" stroked="f">
              <v:path arrowok="t"/>
            </v:shape>
            <v:shape id="_x0000_s14432" style="position:absolute;left:2242;top:1567;width:3186;height:2819" coordorigin="2242,1567" coordsize="3186,2819" path="m4596,3234r4,-2l4603,3228r1,-4l4600,3226r-8,2l4590,3228r-4,3l4587,3236r,1l4596,3234xe" fillcolor="black" stroked="f">
              <v:path arrowok="t"/>
            </v:shape>
            <v:shape id="_x0000_s14431" style="position:absolute;left:2242;top:1567;width:3186;height:2819" coordorigin="2242,1567" coordsize="3186,2819" path="m4590,3228r-4,l4585,3228r1,3l4590,3228xe" fillcolor="black" stroked="f">
              <v:path arrowok="t"/>
            </v:shape>
            <v:shape id="_x0000_s14430" style="position:absolute;left:2242;top:1567;width:3186;height:2819" coordorigin="2242,1567" coordsize="3186,2819" path="m4621,3216r-13,6l4600,3226r4,-2l4607,3224r1,4l4608,3232r13,-16xe" fillcolor="black" stroked="f">
              <v:path arrowok="t"/>
            </v:shape>
            <v:shape id="_x0000_s14429" style="position:absolute;left:2242;top:1567;width:3186;height:2819" coordorigin="2242,1567" coordsize="3186,2819" path="m4619,3223r2,3l4623,3228r1,-3l4623,3220r-1,-4l4621,3216r-13,16l4619,3223xe" fillcolor="black" stroked="f">
              <v:path arrowok="t"/>
            </v:shape>
            <v:shape id="_x0000_s14428" style="position:absolute;left:2242;top:1567;width:3186;height:2819" coordorigin="2242,1567" coordsize="3186,2819" path="m4557,3209r-8,3l4541,3215r1,4l4549,3219r4,l4557,3209xe" fillcolor="black" stroked="f">
              <v:path arrowok="t"/>
            </v:shape>
            <v:shape id="_x0000_s14427" style="position:absolute;left:2242;top:1567;width:3186;height:2819" coordorigin="2242,1567" coordsize="3186,2819" path="m4555,3218r3,-8l4557,3209r-4,10l4555,3218xe" fillcolor="black" stroked="f">
              <v:path arrowok="t"/>
            </v:shape>
            <v:shape id="_x0000_s14426" style="position:absolute;left:2242;top:1567;width:3186;height:2819" coordorigin="2242,1567" coordsize="3186,2819" path="m4985,3381r1,l4988,3379r,-2l5001,3361r5,-12l4987,3368r-7,11l4979,3381r4,2l4985,3381xe" fillcolor="black" stroked="f">
              <v:path arrowok="t"/>
            </v:shape>
            <v:shape id="_x0000_s14425" style="position:absolute;left:2242;top:1567;width:3186;height:2819" coordorigin="2242,1567" coordsize="3186,2819" path="m5017,3346r1,-1l5021,3341r-2,-1l5006,3349r-5,12l5017,3346xe" fillcolor="black" stroked="f">
              <v:path arrowok="t"/>
            </v:shape>
            <v:shape id="_x0000_s14424" style="position:absolute;left:2242;top:1567;width:3186;height:2819" coordorigin="2242,1567" coordsize="3186,2819" path="m4975,3378r1,-1l4980,3361r-6,6l4969,3377r4,1l4975,3378xe" fillcolor="black" stroked="f">
              <v:path arrowok="t"/>
            </v:shape>
            <v:shape id="_x0000_s14423" style="position:absolute;left:2242;top:1567;width:3186;height:2819" coordorigin="2242,1567" coordsize="3186,2819" path="m4989,3359r13,-15l5007,3333r-3,1l5003,3337r-17,20l4980,3361r-4,16l4989,3359xe" fillcolor="black" stroked="f">
              <v:path arrowok="t"/>
            </v:shape>
            <v:shape id="_x0000_s14422" style="position:absolute;left:2242;top:1567;width:3186;height:2819" coordorigin="2242,1567" coordsize="3186,2819" path="m5010,3336r4,-3l5014,3332r-5,1l5007,3333r-5,11l5010,3336xe" fillcolor="black" stroked="f">
              <v:path arrowok="t"/>
            </v:shape>
            <v:shape id="_x0000_s14421" style="position:absolute;left:2242;top:1567;width:3186;height:2819" coordorigin="2242,1567" coordsize="3186,2819" path="m4999,3333r-9,-4l4976,3344r1,10l4999,3333xe" fillcolor="black" stroked="f">
              <v:path arrowok="t"/>
            </v:shape>
            <v:shape id="_x0000_s14420" style="position:absolute;left:2242;top:1567;width:3186;height:2819" coordorigin="2242,1567" coordsize="3186,2819" path="m4966,3372r2,-9l4968,3360r-2,4l4963,3369r-1,2l4959,3374r4,2l4966,3372xe" fillcolor="black" stroked="f">
              <v:path arrowok="t"/>
            </v:shape>
            <v:shape id="_x0000_s14419" style="position:absolute;left:2242;top:1567;width:3186;height:2819" coordorigin="2242,1567" coordsize="3186,2819" path="m4967,3371r1,-2l4968,3367r,-4l4966,3372r1,-1xe" fillcolor="black" stroked="f">
              <v:path arrowok="t"/>
            </v:shape>
            <v:shape id="_x0000_s14418" style="position:absolute;left:2242;top:1567;width:3186;height:2819" coordorigin="2242,1567" coordsize="3186,2819" path="m4977,3354r-1,-10l4968,3360r,3l4974,3364r3,-10xe" fillcolor="black" stroked="f">
              <v:path arrowok="t"/>
            </v:shape>
            <v:shape id="_x0000_s14417" style="position:absolute;left:2242;top:1567;width:3186;height:2819" coordorigin="2242,1567" coordsize="3186,2819" path="m5003,3326r7,-2l5009,3318r-4,l4993,3328r,2l5003,3326xe" fillcolor="black" stroked="f">
              <v:path arrowok="t"/>
            </v:shape>
            <v:shape id="_x0000_s14416" style="position:absolute;left:2242;top:1567;width:3186;height:2819" coordorigin="2242,1567" coordsize="3186,2819" path="m5014,3317r6,-9l5019,3306r-3,2l5005,3318r4,l5014,3317xe" fillcolor="black" stroked="f">
              <v:path arrowok="t"/>
            </v:shape>
            <v:shape id="_x0000_s14415" style="position:absolute;left:2242;top:1567;width:3186;height:2819" coordorigin="2242,1567" coordsize="3186,2819" path="m5018,3315r4,-5l5020,3308r-6,9l5018,3315xe" fillcolor="black" stroked="f">
              <v:path arrowok="t"/>
            </v:shape>
            <v:shape id="_x0000_s14414" style="position:absolute;left:2242;top:1567;width:3186;height:2819" coordorigin="2242,1567" coordsize="3186,2819" path="m4851,3302r-5,-13l4844,3295r-6,-7l4836,3286r-1,-1l4834,3288r,1l4835,3289r4,6l4846,3308r5,-6xe" fillcolor="black" stroked="f">
              <v:path arrowok="t"/>
            </v:shape>
            <v:shape id="_x0000_s14413" style="position:absolute;left:2242;top:1567;width:3186;height:2819" coordorigin="2242,1567" coordsize="3186,2819" path="m4684,2979r-6,-13l4674,2958r-1,-3l4683,2943r-6,-12l4669,2965r5,9l4676,2979r5,10l4688,3002r-4,-23xe" fillcolor="black" stroked="f">
              <v:path arrowok="t"/>
            </v:shape>
            <v:shape id="_x0000_s14412" style="position:absolute;left:2242;top:1567;width:3186;height:2819" coordorigin="2242,1567" coordsize="3186,2819" path="m4759,3134r-11,-24l4736,3086r-12,-25l4712,3037r-11,-22l4692,2995r-8,-16l4688,3002r8,18l4706,3040r11,23l4729,3087r13,26l4754,3139r16,17l4759,3134xe" fillcolor="black" stroked="f">
              <v:path arrowok="t"/>
            </v:shape>
            <v:shape id="_x0000_s14411" style="position:absolute;left:2242;top:1567;width:3186;height:2819" coordorigin="2242,1567" coordsize="3186,2819" path="m4788,3192r-8,-17l4770,3156r-16,-17l4767,3165r12,25l4794,3204r-6,-12xe" fillcolor="black" stroked="f">
              <v:path arrowok="t"/>
            </v:shape>
            <v:shape id="_x0000_s14410" style="position:absolute;left:2242;top:1567;width:3186;height:2819" coordorigin="2242,1567" coordsize="3186,2819" path="m4809,3233r-3,-3l4800,3216r-6,-12l4779,3190r12,25l4802,3237r7,-4xe" fillcolor="black" stroked="f">
              <v:path arrowok="t"/>
            </v:shape>
            <v:shape id="_x0000_s14409" style="position:absolute;left:2242;top:1567;width:3186;height:2819" coordorigin="2242,1567" coordsize="3186,2819" path="m4833,3286r,l4828,3272r-11,-23l4809,3233r-7,4l4811,3257r9,18l4826,3289r7,-3xe" fillcolor="black" stroked="f">
              <v:path arrowok="t"/>
            </v:shape>
            <v:shape id="_x0000_s14408" style="position:absolute;left:2242;top:1567;width:3186;height:2819" coordorigin="2242,1567" coordsize="3186,2819" path="m4835,3292r-2,-6l4826,3289r4,9l4832,3303r3,-11xe" fillcolor="black" stroked="f">
              <v:path arrowok="t"/>
            </v:shape>
            <v:shape id="_x0000_s14407" style="position:absolute;left:2242;top:1567;width:3186;height:2819" coordorigin="2242,1567" coordsize="3186,2819" path="m4840,3306r-5,-14l4833,3313r1,l4836,3318r4,-12xe" fillcolor="black" stroked="f">
              <v:path arrowok="t"/>
            </v:shape>
            <v:shape id="_x0000_s14406" style="position:absolute;left:2242;top:1567;width:3186;height:2819" coordorigin="2242,1567" coordsize="3186,2819" path="m4859,3346r-10,-21l4840,3306r-4,12l4842,3329r3,7l4856,3358r3,-12xe" fillcolor="black" stroked="f">
              <v:path arrowok="t"/>
            </v:shape>
            <v:shape id="_x0000_s14405" style="position:absolute;left:2242;top:1567;width:3186;height:2819" coordorigin="2242,1567" coordsize="3186,2819" path="m4871,3370r-12,-24l4856,3358r9,19l4871,3386r,-16xe" fillcolor="black" stroked="f">
              <v:path arrowok="t"/>
            </v:shape>
            <v:shape id="_x0000_s14404" style="position:absolute;left:2242;top:1567;width:3186;height:2819" coordorigin="2242,1567" coordsize="3186,2819" path="m4883,3393r-12,-23l4871,3386r2,4l4875,3395r2,7l4883,3393xe" fillcolor="black" stroked="f">
              <v:path arrowok="t"/>
            </v:shape>
            <v:shape id="_x0000_s14403" style="position:absolute;left:2242;top:1567;width:3186;height:2819" coordorigin="2242,1567" coordsize="3186,2819" path="m4883,3393r-6,9l4888,3409r3,3l4894,3414r-11,-21xe" fillcolor="black" stroked="f">
              <v:path arrowok="t"/>
            </v:shape>
            <v:shape id="_x0000_s14402" style="position:absolute;left:2242;top:1567;width:3186;height:2819" coordorigin="2242,1567" coordsize="3186,2819" path="m4669,2965r8,-34l4668,2913r-10,54l4666,2968r3,-3xe" fillcolor="black" stroked="f">
              <v:path arrowok="t"/>
            </v:shape>
            <v:shape id="_x0000_s14401" style="position:absolute;left:2242;top:1567;width:3186;height:2819" coordorigin="2242,1567" coordsize="3186,2819" path="m4686,2964r-1,-4l4687,2956r1,-2l4685,2949r-2,-6l4673,2955r5,2l4688,2975r-2,-11xe" fillcolor="black" stroked="f">
              <v:path arrowok="t"/>
            </v:shape>
            <v:shape id="_x0000_s14400" style="position:absolute;left:2242;top:1567;width:3186;height:2819" coordorigin="2242,1567" coordsize="3186,2819" path="m4704,3003r-8,-17l4690,2973r-4,-9l4688,2975r9,18l4703,3006r1,-3xe" fillcolor="black" stroked="f">
              <v:path arrowok="t"/>
            </v:shape>
            <v:shape id="_x0000_s14399" style="position:absolute;left:2242;top:1567;width:3186;height:2819" coordorigin="2242,1567" coordsize="3186,2819" path="m4821,3232r-9,-17l4802,3195r-12,-23l4778,3148r-13,-26l4751,3096r-13,-25l4726,3046r-12,-22l4704,3003r-1,3l4711,3023r10,20l4732,3065r11,23l4755,3112r12,24l4779,3159r12,23l4802,3203r9,18l4819,3236r2,-4xe" fillcolor="black" stroked="f">
              <v:path arrowok="t"/>
            </v:shape>
            <v:shape id="_x0000_s14398" style="position:absolute;left:2242;top:1567;width:3186;height:2819" coordorigin="2242,1567" coordsize="3186,2819" path="m4830,3254r-3,-9l4821,3232r-2,4l4825,3248r4,7l4831,3257r-1,-3xe" fillcolor="black" stroked="f">
              <v:path arrowok="t"/>
            </v:shape>
            <v:shape id="_x0000_s14397" style="position:absolute;left:2242;top:1567;width:3186;height:2819" coordorigin="2242,1567" coordsize="3186,2819" path="m4693,2955r1,-3l4693,2930r-1,25l4688,2954r-1,2l4693,2955xe" fillcolor="black" stroked="f">
              <v:path arrowok="t"/>
            </v:shape>
            <v:shape id="_x0000_s14396" style="position:absolute;left:2242;top:1567;width:3186;height:2819" coordorigin="2242,1567" coordsize="3186,2819" path="m4615,2783r-2,1l4612,2785r-3,1l4608,2787r3,2l4615,2783xe" fillcolor="black" stroked="f">
              <v:path arrowok="t"/>
            </v:shape>
            <v:shape id="_x0000_s14395" style="position:absolute;left:2242;top:1567;width:3186;height:2819" coordorigin="2242,1567" coordsize="3186,2819" path="m4630,2805r-1,-1l4619,2784r-4,-1l4611,2789r3,7l4622,2811r8,-6xe" fillcolor="black" stroked="f">
              <v:path arrowok="t"/>
            </v:shape>
            <v:shape id="_x0000_s14394" style="position:absolute;left:2242;top:1567;width:3186;height:2819" coordorigin="2242,1567" coordsize="3186,2819" path="m4552,2721r-11,-25l4529,2671r-4,-2l4527,2683r10,23l4549,2731r9,15l4552,2721xe" fillcolor="black" stroked="f">
              <v:path arrowok="t"/>
            </v:shape>
            <v:shape id="_x0000_s14393" style="position:absolute;left:2242;top:1567;width:3186;height:2819" coordorigin="2242,1567" coordsize="3186,2819" path="m4563,2745r-11,-24l4558,2746r1,2l4560,2748r1,2l4563,2745xe" fillcolor="black" stroked="f">
              <v:path arrowok="t"/>
            </v:shape>
            <v:shape id="_x0000_s14392" style="position:absolute;left:2242;top:1567;width:3186;height:2819" coordorigin="2242,1567" coordsize="3186,2819" path="m4573,2766r-10,-21l4561,2750r,2l4565,2763r11,24l4577,2791r-4,-25xe" fillcolor="black" stroked="f">
              <v:path arrowok="t"/>
            </v:shape>
            <v:shape id="_x0000_s14391" style="position:absolute;left:2242;top:1567;width:3186;height:2819" coordorigin="2242,1567" coordsize="3186,2819" path="m4581,2783r-8,-17l4577,2791r10,3l4581,2783xe" fillcolor="black" stroked="f">
              <v:path arrowok="t"/>
            </v:shape>
            <v:shape id="_x0000_s14390" style="position:absolute;left:2242;top:1567;width:3186;height:2819" coordorigin="2242,1567" coordsize="3186,2819" path="m4601,2827r-10,-20l4587,2811r8,18l4601,2827xe" fillcolor="black" stroked="f">
              <v:path arrowok="t"/>
            </v:shape>
            <v:shape id="_x0000_s14389" style="position:absolute;left:2242;top:1567;width:3186;height:2819" coordorigin="2242,1567" coordsize="3186,2819" path="m4623,2873r-3,-4l4618,2868r-1,-1l4609,2860r6,14l4620,2886r3,-13xe" fillcolor="black" stroked="f">
              <v:path arrowok="t"/>
            </v:shape>
            <v:shape id="_x0000_s14388" style="position:absolute;left:2242;top:1567;width:3186;height:2819" coordorigin="2242,1567" coordsize="3186,2819" path="m4629,2886r-1,l4626,2882r-1,-4l4623,2873r-3,13l4626,2899r3,-13xe" fillcolor="black" stroked="f">
              <v:path arrowok="t"/>
            </v:shape>
            <v:shape id="_x0000_s14387" style="position:absolute;left:2242;top:1567;width:3186;height:2819" coordorigin="2242,1567" coordsize="3186,2819" path="m4646,2869r-11,-23l4629,2881r3,6l4629,2886r-3,13l4646,2869xe" fillcolor="black" stroked="f">
              <v:path arrowok="t"/>
            </v:shape>
            <v:shape id="_x0000_s14386" style="position:absolute;left:2242;top:1567;width:3186;height:2819" coordorigin="2242,1567" coordsize="3186,2819" path="m4658,2892r-12,-23l4626,2899r5,12l4637,2924r6,13l4658,2892xe" fillcolor="black" stroked="f">
              <v:path arrowok="t"/>
            </v:shape>
            <v:shape id="_x0000_s14385" style="position:absolute;left:2242;top:1567;width:3186;height:2819" coordorigin="2242,1567" coordsize="3186,2819" path="m4658,2892r-1,28l4660,2918r1,3l4658,2892xe" fillcolor="black" stroked="f">
              <v:path arrowok="t"/>
            </v:shape>
            <v:shape id="_x0000_s14384" style="position:absolute;left:2242;top:1567;width:3186;height:2819" coordorigin="2242,1567" coordsize="3186,2819" path="m4405,2427r-7,-14l4397,2414r-3,1l4398,2429r9,17l4405,2427xe" fillcolor="black" stroked="f">
              <v:path arrowok="t"/>
            </v:shape>
            <v:shape id="_x0000_s14383" style="position:absolute;left:2242;top:1567;width:3186;height:2819" coordorigin="2242,1567" coordsize="3186,2819" path="m4428,2473r-13,-24l4413,2444r-8,-17l4407,2446r13,25l4431,2492r-3,-19xe" fillcolor="black" stroked="f">
              <v:path arrowok="t"/>
            </v:shape>
            <v:shape id="_x0000_s14382" style="position:absolute;left:2242;top:1567;width:3186;height:2819" coordorigin="2242,1567" coordsize="3186,2819" path="m4448,2470r-1,-1l4446,2468r-3,-4l4441,2459r-10,33l4440,2510r8,-40xe" fillcolor="black" stroked="f">
              <v:path arrowok="t"/>
            </v:shape>
            <v:shape id="_x0000_s14381" style="position:absolute;left:2242;top:1567;width:3186;height:2819" coordorigin="2242,1567" coordsize="3186,2819" path="m4466,2504r-11,-22l4448,2470r-8,40l4448,2526r7,14l4462,2554r4,-50xe" fillcolor="black" stroked="f">
              <v:path arrowok="t"/>
            </v:shape>
            <v:shape id="_x0000_s14380" style="position:absolute;left:2242;top:1567;width:3186;height:2819" coordorigin="2242,1567" coordsize="3186,2819" path="m4490,2556r-12,-26l4466,2504r-4,50l4469,2569r7,16l4490,2556xe" fillcolor="black" stroked="f">
              <v:path arrowok="t"/>
            </v:shape>
            <v:shape id="_x0000_s14379" style="position:absolute;left:2242;top:1567;width:3186;height:2819" coordorigin="2242,1567" coordsize="3186,2819" path="m4489,2601r1,-1l4492,2591r-3,-9l4490,2556r-14,29l4486,2603r3,-2xe" fillcolor="black" stroked="f">
              <v:path arrowok="t"/>
            </v:shape>
            <v:shape id="_x0000_s14378" style="position:absolute;left:2242;top:1567;width:3186;height:2819" coordorigin="2242,1567" coordsize="3186,2819" path="m4493,2604r-3,-1l4489,2601r-3,2l4496,2624r-3,-20xe" fillcolor="black" stroked="f">
              <v:path arrowok="t"/>
            </v:shape>
            <v:shape id="_x0000_s14377" style="position:absolute;left:2242;top:1567;width:3186;height:2819" coordorigin="2242,1567" coordsize="3186,2819" path="m4519,2648r-10,-21l4502,2611r-5,-11l4494,2604r,l4496,2624r3,4l4514,2658r6,12l4519,2648xe" fillcolor="black" stroked="f">
              <v:path arrowok="t"/>
            </v:shape>
            <v:shape id="_x0000_s14376" style="position:absolute;left:2242;top:1567;width:3186;height:2819" coordorigin="2242,1567" coordsize="3186,2819" path="m4519,2648r1,22l4523,2670r2,-1l4529,2671r-10,-23xe" fillcolor="black" stroked="f">
              <v:path arrowok="t"/>
            </v:shape>
            <v:shape id="_x0000_s14375" style="position:absolute;left:2242;top:1567;width:3186;height:2819" coordorigin="2242,1567" coordsize="3186,2819" path="m4349,2264r-6,-11l4339,2246r-1,-3l4338,2245r3,8l4348,2266r8,13l4349,2264xe" fillcolor="black" stroked="f">
              <v:path arrowok="t"/>
            </v:shape>
            <v:shape id="_x0000_s14374" style="position:absolute;left:2242;top:1567;width:3186;height:2819" coordorigin="2242,1567" coordsize="3186,2819" path="m4374,2314r-9,-18l4356,2279r-8,-13l4357,2287r14,28l4384,2334r-10,-20xe" fillcolor="black" stroked="f">
              <v:path arrowok="t"/>
            </v:shape>
            <v:shape id="_x0000_s14373" style="position:absolute;left:2242;top:1567;width:3186;height:2819" coordorigin="2242,1567" coordsize="3186,2819" path="m4404,2376r-10,-21l4384,2334r-13,-19l4388,2352r18,37l4404,2376xe" fillcolor="black" stroked="f">
              <v:path arrowok="t"/>
            </v:shape>
            <v:shape id="_x0000_s14372" style="position:absolute;left:2242;top:1567;width:3186;height:2819" coordorigin="2242,1567" coordsize="3186,2819" path="m4422,2415r-8,-19l4404,2376r2,13l4419,2418r11,15l4422,2415xe" fillcolor="black" stroked="f">
              <v:path arrowok="t"/>
            </v:shape>
            <v:shape id="_x0000_s14371" style="position:absolute;left:2242;top:1567;width:3186;height:2819" coordorigin="2242,1567" coordsize="3186,2819" path="m4437,2447r-7,-14l4419,2418r10,21l4435,2453r2,-6xe" fillcolor="black" stroked="f">
              <v:path arrowok="t"/>
            </v:shape>
            <v:shape id="_x0000_s14370" style="position:absolute;left:2242;top:1567;width:3186;height:2819" coordorigin="2242,1567" coordsize="3186,2819" path="m4437,2447r-2,6l4438,2462r,4l4437,2447xe" fillcolor="black" stroked="f">
              <v:path arrowok="t"/>
            </v:shape>
            <v:shape id="_x0000_s14369" style="position:absolute;left:2242;top:1567;width:3186;height:2819" coordorigin="2242,1567" coordsize="3186,2819" path="m4498,2575r-8,-19l4489,2582r1,-1l4493,2579r4,3l4499,2589r-1,-14xe" fillcolor="black" stroked="f">
              <v:path arrowok="t"/>
            </v:shape>
            <v:shape id="_x0000_s14368" style="position:absolute;left:2242;top:1567;width:3186;height:2819" coordorigin="2242,1567" coordsize="3186,2819" path="m4513,2611r-7,-16l4502,2586r-1,-2l4498,2575r1,14l4502,2596r5,10l4513,2619r,-8xe" fillcolor="black" stroked="f">
              <v:path arrowok="t"/>
            </v:shape>
            <v:shape id="_x0000_s14367" style="position:absolute;left:2242;top:1567;width:3186;height:2819" coordorigin="2242,1567" coordsize="3186,2819" path="m4570,2728r-12,-23l4545,2680r-12,-25l4522,2631r-9,-20l4513,2619r7,16l4528,2654r10,20l4549,2697r12,25l4573,2749r-3,-21xe" fillcolor="black" stroked="f">
              <v:path arrowok="t"/>
            </v:shape>
            <v:shape id="_x0000_s14366" style="position:absolute;left:2242;top:1567;width:3186;height:2819" coordorigin="2242,1567" coordsize="3186,2819" path="m4593,2774r-5,-10l4580,2749r-10,-21l4573,2749r4,8l4589,2785r4,-11xe" fillcolor="black" stroked="f">
              <v:path arrowok="t"/>
            </v:shape>
            <v:shape id="_x0000_s14365" style="position:absolute;left:2242;top:1567;width:3186;height:2819" coordorigin="2242,1567" coordsize="3186,2819" path="m4597,2780r-4,-6l4589,2785r3,13l4597,2780xe" fillcolor="black" stroked="f">
              <v:path arrowok="t"/>
            </v:shape>
            <v:shape id="_x0000_s14364" style="position:absolute;left:2242;top:1567;width:3186;height:2819" coordorigin="2242,1567" coordsize="3186,2819" path="m4600,2787r,-1l4597,2780r2,8l4600,2787xe" fillcolor="black" stroked="f">
              <v:path arrowok="t"/>
            </v:shape>
            <v:shape id="_x0000_s14363" style="position:absolute;left:2242;top:1567;width:3186;height:2819" coordorigin="2242,1567" coordsize="3186,2819" path="m4497,2600r-5,-9l4490,2600r,-2l4491,2598r1,2l4493,2602r1,2l4497,2600xe" fillcolor="black" stroked="f">
              <v:path arrowok="t"/>
            </v:shape>
            <v:shape id="_x0000_s14362" style="position:absolute;left:2242;top:1567;width:3186;height:2819" coordorigin="2242,1567" coordsize="3186,2819" path="m4617,2811r-4,-9l4609,2794r-3,-4l4598,2813r10,23l4617,2811xe" fillcolor="black" stroked="f">
              <v:path arrowok="t"/>
            </v:shape>
            <v:shape id="_x0000_s14361" style="position:absolute;left:2242;top:1567;width:3186;height:2819" coordorigin="2242,1567" coordsize="3186,2819" path="m4635,2846r-10,-20l4617,2811r-9,25l4618,2857r11,24l4635,2846xe" fillcolor="black" stroked="f">
              <v:path arrowok="t"/>
            </v:shape>
            <v:shape id="_x0000_s14360" style="position:absolute;left:2242;top:1567;width:3186;height:2819" coordorigin="2242,1567" coordsize="3186,2819" path="m4615,2780r,1l4615,2783r4,1l4615,2780xe" fillcolor="black" stroked="f">
              <v:path arrowok="t"/>
            </v:shape>
            <v:shape id="_x0000_s14359" style="position:absolute;left:2242;top:1567;width:3186;height:2819" coordorigin="2242,1567" coordsize="3186,2819" path="m4688,2924r-8,-15l4670,2888r-12,-24l4646,2840r-10,-21l4630,2805r-8,6l4633,2834r13,25l4659,2886r12,23l4680,2928r5,10l4686,2939r2,-15xe" fillcolor="black" stroked="f">
              <v:path arrowok="t"/>
            </v:shape>
            <v:shape id="_x0000_s14358" style="position:absolute;left:2242;top:1567;width:3186;height:2819" coordorigin="2242,1567" coordsize="3186,2819" path="m4693,2930r-1,l4688,2924r-2,15l4691,2948r2,-18xe" fillcolor="black" stroked="f">
              <v:path arrowok="t"/>
            </v:shape>
            <v:shape id="_x0000_s14357" style="position:absolute;left:2242;top:1567;width:3186;height:2819" coordorigin="2242,1567" coordsize="3186,2819" path="m4704,2949r-3,-5l4700,2943r-7,-13l4694,2952r1,-1l4696,2951r6,2l4704,2949xe" fillcolor="black" stroked="f">
              <v:path arrowok="t"/>
            </v:shape>
            <v:shape id="_x0000_s14356" style="position:absolute;left:2242;top:1567;width:3186;height:2819" coordorigin="2242,1567" coordsize="3186,2819" path="m4845,3286r,-7l4843,3275r-4,-7l4836,3269r3,7l4845,3287r,-1xe" fillcolor="black" stroked="f">
              <v:path arrowok="t"/>
            </v:shape>
            <v:shape id="_x0000_s14355" style="position:absolute;left:2242;top:1567;width:3186;height:2819" coordorigin="2242,1567" coordsize="3186,2819" path="m4854,3279r-3,-1l4850,3278r-4,1l4845,3279r,7l4850,3291r4,-12xe" fillcolor="black" stroked="f">
              <v:path arrowok="t"/>
            </v:shape>
            <v:shape id="_x0000_s14354" style="position:absolute;left:2242;top:1567;width:3186;height:2819" coordorigin="2242,1567" coordsize="3186,2819" path="m4846,3289r-1,-3l4845,3287r-1,8l4846,3289xe" fillcolor="black" stroked="f">
              <v:path arrowok="t"/>
            </v:shape>
            <v:shape id="_x0000_s14353" style="position:absolute;left:2242;top:1567;width:3186;height:2819" coordorigin="2242,1567" coordsize="3186,2819" path="m4885,3368r-12,-24l4861,3321r-10,-19l4846,3308r9,20l4866,3351r12,23l4890,3378r-5,-10xe" fillcolor="black" stroked="f">
              <v:path arrowok="t"/>
            </v:shape>
            <v:shape id="_x0000_s14352" style="position:absolute;left:2242;top:1567;width:3186;height:2819" coordorigin="2242,1567" coordsize="3186,2819" path="m4903,3402r-13,-24l4878,3374r11,22l4893,3404r3,5l4898,3414r5,-12xe" fillcolor="black" stroked="f">
              <v:path arrowok="t"/>
            </v:shape>
            <v:shape id="_x0000_s14351" style="position:absolute;left:2242;top:1567;width:3186;height:2819" coordorigin="2242,1567" coordsize="3186,2819" path="m4887,3341r-14,-29l4863,3293r-5,-10l4854,3279r-4,12l4859,3308r13,23l4885,3356r2,-15xe" fillcolor="black" stroked="f">
              <v:path arrowok="t"/>
            </v:shape>
            <v:shape id="_x0000_s14350" style="position:absolute;left:2242;top:1567;width:3186;height:2819" coordorigin="2242,1567" coordsize="3186,2819" path="m4914,3393r-6,-11l4887,3341r-2,15l4897,3380r9,18l4910,3406r4,-13xe" fillcolor="black" stroked="f">
              <v:path arrowok="t"/>
            </v:shape>
            <v:shape id="_x0000_s14349" style="position:absolute;left:2242;top:1567;width:3186;height:2819" coordorigin="2242,1567" coordsize="3186,2819" path="m4917,3395r-3,-2l4910,3406r2,1l4914,3417r3,-22xe" fillcolor="black" stroked="f">
              <v:path arrowok="t"/>
            </v:shape>
            <v:shape id="_x0000_s14348" style="position:absolute;left:2242;top:1567;width:3186;height:2819" coordorigin="2242,1567" coordsize="3186,2819" path="m4908,3322r-3,-5l4905,3321r3,5l4912,3335r3,l4908,3322xe" fillcolor="black" stroked="f">
              <v:path arrowok="t"/>
            </v:shape>
            <v:shape id="_x0000_s14347" style="position:absolute;left:2242;top:1567;width:3186;height:2819" coordorigin="2242,1567" coordsize="3186,2819" path="m4917,3339r-2,-4l4912,3335r6,10l4924,3354r2,1l4917,3339xe" fillcolor="black" stroked="f">
              <v:path arrowok="t"/>
            </v:shape>
            <v:shape id="_x0000_s14346" style="position:absolute;left:2242;top:1567;width:3186;height:2819" coordorigin="2242,1567" coordsize="3186,2819" path="m4926,3355r-2,-1l4928,3360r1,1l4926,3355xe" fillcolor="black" stroked="f">
              <v:path arrowok="t"/>
            </v:shape>
            <v:shape id="_x0000_s14345" style="position:absolute;left:2242;top:1567;width:3186;height:2819" coordorigin="2242,1567" coordsize="3186,2819" path="m4784,3291r-2,-2l4778,3298r-5,-5l4774,3300r1,5l4776,3305r8,-14xe" fillcolor="black" stroked="f">
              <v:path arrowok="t"/>
            </v:shape>
            <v:shape id="_x0000_s14344" style="position:absolute;left:2242;top:1567;width:3186;height:2819" coordorigin="2242,1567" coordsize="3186,2819" path="m4781,3303r3,-1l4785,3297r-1,-6l4776,3305r5,-2xe" fillcolor="black" stroked="f">
              <v:path arrowok="t"/>
            </v:shape>
            <v:shape id="_x0000_s14343" style="position:absolute;left:2242;top:1567;width:3186;height:2819" coordorigin="2242,1567" coordsize="3186,2819" path="m4657,3253r10,-16l4648,3249r,4l4649,3257r,l4657,3253xe" fillcolor="black" stroked="f">
              <v:path arrowok="t"/>
            </v:shape>
            <v:shape id="_x0000_s14342" style="position:absolute;left:2242;top:1567;width:3186;height:2819" coordorigin="2242,1567" coordsize="3186,2819" path="m4665,3250r5,-6l4668,3240r-1,-3l4657,3253r8,-3xe" fillcolor="black" stroked="f">
              <v:path arrowok="t"/>
            </v:shape>
            <v:shape id="_x0000_s14341" style="position:absolute;left:2242;top:1567;width:3186;height:2819" coordorigin="2242,1567" coordsize="3186,2819" path="m4450,3181r-4,-5l4445,3175r-1,1l4443,3179r2,1l4449,3182r12,4l4450,3181xe" fillcolor="black" stroked="f">
              <v:path arrowok="t"/>
            </v:shape>
            <v:shape id="_x0000_s14340" style="position:absolute;left:2242;top:1567;width:3186;height:2819" coordorigin="2242,1567" coordsize="3186,2819" path="m3217,2714r8,-20l3216,2712r-1,l3212,2719r1,l3217,2714xe" fillcolor="black" stroked="f">
              <v:path arrowok="t"/>
            </v:shape>
            <v:shape id="_x0000_s14339" style="position:absolute;left:2242;top:1567;width:3186;height:2819" coordorigin="2242,1567" coordsize="3186,2819" path="m3224,2704r9,-12l3244,2677r12,-17l3269,2643r13,-17l3285,2613r-9,10l3264,2637r-13,18l3238,2675r-13,19l3217,2714r7,-10xe" fillcolor="black" stroked="f">
              <v:path arrowok="t"/>
            </v:shape>
            <v:shape id="_x0000_s14338" style="position:absolute;left:2242;top:1567;width:3186;height:2819" coordorigin="2242,1567" coordsize="3186,2819" path="m3291,2616r11,-13l3299,2601r-14,12l3282,2626r9,-10xe" fillcolor="black" stroked="f">
              <v:path arrowok="t"/>
            </v:shape>
            <v:shape id="_x0000_s14337" style="position:absolute;left:2242;top:1567;width:3186;height:2819" coordorigin="2242,1567" coordsize="3186,2819" path="m4676,3261r,-8l4672,3252r-2,2l4670,3258r-1,6l4672,3265r4,-4xe" fillcolor="black" stroked="f">
              <v:path arrowok="t"/>
            </v:shape>
            <v:shape id="_x0000_s14336" style="position:absolute;left:2242;top:1567;width:3186;height:2819" coordorigin="2242,1567" coordsize="3186,2819" path="m4679,3258r,-4l4676,3253r,8l4679,3258xe" fillcolor="black" stroked="f">
              <v:path arrowok="t"/>
            </v:shape>
            <v:shape id="_x0000_s14335" style="position:absolute;left:2242;top:1567;width:3186;height:2819" coordorigin="2242,1567" coordsize="3186,2819" path="m4531,3087r-21,-17l4523,3086r2,2l4523,3093r,2l4524,3095r1,-1l4526,3095r5,-8xe" fillcolor="black" stroked="f">
              <v:path arrowok="t"/>
            </v:shape>
            <v:shape id="_x0000_s14334" style="position:absolute;left:2242;top:1567;width:3186;height:2819" coordorigin="2242,1567" coordsize="3186,2819" path="m4520,3088r3,-2l4510,3070r1,-3l4507,3057r-3,19l4511,3084r7,5l4520,3088xe" fillcolor="black" stroked="f">
              <v:path arrowok="t"/>
            </v:shape>
            <v:shape id="_x0000_s14333" style="position:absolute;left:2242;top:1567;width:3186;height:2819" coordorigin="2242,1567" coordsize="3186,2819" path="m4529,3094r,-3l4531,3087r-5,8l4526,3096r,3l4529,3094xe" fillcolor="black" stroked="f">
              <v:path arrowok="t"/>
            </v:shape>
            <v:shape id="_x0000_s14332" style="position:absolute;left:2242;top:1567;width:3186;height:2819" coordorigin="2242,1567" coordsize="3186,2819" path="m4535,3090r-4,3l4529,3094r,l4526,3099r1,1l4530,3100r5,-10xe" fillcolor="black" stroked="f">
              <v:path arrowok="t"/>
            </v:shape>
            <v:shape id="_x0000_s14331" style="position:absolute;left:2242;top:1567;width:3186;height:2819" coordorigin="2242,1567" coordsize="3186,2819" path="m4496,3162r4,-1l4502,3157r-3,-3l4496,3151r-8,4l4488,3158r,4l4490,3163r6,-1xe" fillcolor="black" stroked="f">
              <v:path arrowok="t"/>
            </v:shape>
            <v:shape id="_x0000_s14330" style="position:absolute;left:2242;top:1567;width:3186;height:2819" coordorigin="2242,1567" coordsize="3186,2819" path="m4502,3197r-1,-3l4500,3191r-9,-3l4490,3190r,1l4494,3195r7,3l4502,3197xe" fillcolor="black" stroked="f">
              <v:path arrowok="t"/>
            </v:shape>
            <v:shape id="_x0000_s14329" style="position:absolute;left:2242;top:1567;width:3186;height:2819" coordorigin="2242,1567" coordsize="3186,2819" path="m4168,3062r-3,-1l4162,3058r-2,11l4163,3071r3,2l4168,3062xe" fillcolor="black" stroked="f">
              <v:path arrowok="t"/>
            </v:shape>
            <v:shape id="_x0000_s14328" style="position:absolute;left:2242;top:1567;width:3186;height:2819" coordorigin="2242,1567" coordsize="3186,2819" path="m3935,2968r-6,-2l3926,2979r1,3l3929,2985r6,-17xe" fillcolor="black" stroked="f">
              <v:path arrowok="t"/>
            </v:shape>
            <v:shape id="_x0000_s14327" style="position:absolute;left:2242;top:1567;width:3186;height:2819" coordorigin="2242,1567" coordsize="3186,2819" path="m3776,3188r-1,-2l3773,3182r2,6l3772,3195r,2l3776,3188xe" fillcolor="black" stroked="f">
              <v:path arrowok="t"/>
            </v:shape>
            <v:shape id="_x0000_s14326" style="position:absolute;left:2242;top:1567;width:3186;height:2819" coordorigin="2242,1567" coordsize="3186,2819" path="m3776,3188r-4,9l3773,3198r3,1l3776,3188xe" fillcolor="black" stroked="f">
              <v:path arrowok="t"/>
            </v:shape>
            <v:shape id="_x0000_s14325" style="position:absolute;left:2242;top:1567;width:3186;height:2819" coordorigin="2242,1567" coordsize="3186,2819" path="m3882,2950r-5,-2l3874,2961r1,2l3877,2965r5,-15xe" fillcolor="black" stroked="f">
              <v:path arrowok="t"/>
            </v:shape>
            <v:shape id="_x0000_s14324" style="position:absolute;left:2242;top:1567;width:3186;height:2819" coordorigin="2242,1567" coordsize="3186,2819" path="m4572,3216r11,-9l4582,3201r-11,12l4563,3209r-2,3l4559,3219r1,l4572,3216xe" fillcolor="black" stroked="f">
              <v:path arrowok="t"/>
            </v:shape>
            <v:shape id="_x0000_s14323" style="position:absolute;left:2242;top:1567;width:3186;height:2819" coordorigin="2242,1567" coordsize="3186,2819" path="m4583,3213r1,-1l4583,3207r-11,9l4583,3213xe" fillcolor="black" stroked="f">
              <v:path arrowok="t"/>
            </v:shape>
            <v:shape id="_x0000_s14322" style="position:absolute;left:2242;top:1567;width:3186;height:2819" coordorigin="2242,1567" coordsize="3186,2819" path="m4563,3209r-5,-4l4558,3209r3,1l4561,3212r2,-3xe" fillcolor="black" stroked="f">
              <v:path arrowok="t"/>
            </v:shape>
            <v:shape id="_x0000_s14321" style="position:absolute;left:2242;top:1567;width:3186;height:2819" coordorigin="2242,1567" coordsize="3186,2819" path="m4512,3189r-7,1l4504,3190r,7l4505,3197r1,l4512,3189xe" fillcolor="black" stroked="f">
              <v:path arrowok="t"/>
            </v:shape>
            <v:shape id="_x0000_s14320" style="position:absolute;left:2242;top:1567;width:3186;height:2819" coordorigin="2242,1567" coordsize="3186,2819" path="m4509,3197r4,l4520,3191r,-2l4512,3189r-6,8l4509,3197xe" fillcolor="black" stroked="f">
              <v:path arrowok="t"/>
            </v:shape>
            <v:shape id="_x0000_s14319" style="position:absolute;left:2242;top:1567;width:3186;height:2819" coordorigin="2242,1567" coordsize="3186,2819" path="m4520,3197r1,-1l4520,3191r-7,6l4520,3197xe" fillcolor="black" stroked="f">
              <v:path arrowok="t"/>
            </v:shape>
            <v:shape id="_x0000_s14318" style="position:absolute;left:2242;top:1567;width:3186;height:2819" coordorigin="2242,1567" coordsize="3186,2819" path="m4123,3045r-6,-2l4117,3047r-1,5l4120,3054r3,-9xe" fillcolor="black" stroked="f">
              <v:path arrowok="t"/>
            </v:shape>
            <v:shape id="_x0000_s14317" style="position:absolute;left:2242;top:1567;width:3186;height:2819" coordorigin="2242,1567" coordsize="3186,2819" path="m4798,3300r5,-3l4801,3292r-3,-6l4789,3288r-1,8l4788,3302r2,1l4798,3300xe" fillcolor="black" stroked="f">
              <v:path arrowok="t"/>
            </v:shape>
            <v:shape id="_x0000_s14316" style="position:absolute;left:2242;top:1567;width:3186;height:2819" coordorigin="2242,1567" coordsize="3186,2819" path="m4485,3184r,-4l4482,3179r-6,-1l4474,3182r9,3l4485,3184xe" fillcolor="black" stroked="f">
              <v:path arrowok="t"/>
            </v:shape>
            <v:shape id="_x0000_s14315" style="position:absolute;left:2242;top:1567;width:3186;height:2819" coordorigin="2242,1567" coordsize="3186,2819" path="m4485,3183r1,-2l4485,3180r,4l4485,3183xe" fillcolor="black" stroked="f">
              <v:path arrowok="t"/>
            </v:shape>
            <v:shape id="_x0000_s14314" style="position:absolute;left:2242;top:1567;width:3186;height:2819" coordorigin="2242,1567" coordsize="3186,2819" path="m3912,2965r-3,-1l3907,2970r3,l3912,2971r,-6xe" fillcolor="black" stroked="f">
              <v:path arrowok="t"/>
            </v:shape>
            <v:shape id="_x0000_s14313" style="position:absolute;left:2242;top:1567;width:3186;height:2819" coordorigin="2242,1567" coordsize="3186,2819" path="m4591,3222r15,-6l4607,3213r-2,1l4604,3213r-1,-2l4587,3217r-2,6l4591,3222xe" fillcolor="black" stroked="f">
              <v:path arrowok="t"/>
            </v:shape>
            <v:shape id="_x0000_s14312" style="position:absolute;left:2242;top:1567;width:3186;height:2819" coordorigin="2242,1567" coordsize="3186,2819" path="m4624,3204r-5,2l4613,3204r-5,7l4607,3213r-1,3l4624,3204xe" fillcolor="black" stroked="f">
              <v:path arrowok="t"/>
            </v:shape>
            <v:shape id="_x0000_s14311" style="position:absolute;left:2242;top:1567;width:3186;height:2819" coordorigin="2242,1567" coordsize="3186,2819" path="m4624,3204r-1,-4l4621,3202r-2,4l4624,3204xe" fillcolor="black" stroked="f">
              <v:path arrowok="t"/>
            </v:shape>
            <v:shape id="_x0000_s14310" style="position:absolute;left:2242;top:1567;width:3186;height:2819" coordorigin="2242,1567" coordsize="3186,2819" path="m4373,3137r-4,-3l4368,3134r2,4l4372,3145r1,-8xe" fillcolor="black" stroked="f">
              <v:path arrowok="t"/>
            </v:shape>
            <v:shape id="_x0000_s14309" style="position:absolute;left:2242;top:1567;width:3186;height:2819" coordorigin="2242,1567" coordsize="3186,2819" path="m3949,2970r-2,-1l3943,2981r2,1l3947,2982r2,-12xe" fillcolor="black" stroked="f">
              <v:path arrowok="t"/>
            </v:shape>
            <v:shape id="_x0000_s14308" style="position:absolute;left:2242;top:1567;width:3186;height:2819" coordorigin="2242,1567" coordsize="3186,2819" path="m4962,3359r,-2l4969,3336r-1,l4965,3339r-2,3l4955,3356r3,3l4960,3359r2,xe" fillcolor="black" stroked="f">
              <v:path arrowok="t"/>
            </v:shape>
            <v:shape id="_x0000_s14307" style="position:absolute;left:2242;top:1567;width:3186;height:2819" coordorigin="2242,1567" coordsize="3186,2819" path="m4972,3343r15,-19l4997,3308r-4,2l4974,3330r-1,5l4971,3336r-2,l4962,3357r10,-14xe" fillcolor="black" stroked="f">
              <v:path arrowok="t"/>
            </v:shape>
            <v:shape id="_x0000_s14306" style="position:absolute;left:2242;top:1567;width:3186;height:2819" coordorigin="2242,1567" coordsize="3186,2819" path="m4995,3316r9,-7l5005,3304r-8,4l4987,3324r8,-8xe" fillcolor="black" stroked="f">
              <v:path arrowok="t"/>
            </v:shape>
            <v:shape id="_x0000_s14305" style="position:absolute;left:2242;top:1567;width:3186;height:2819" coordorigin="2242,1567" coordsize="3186,2819" path="m4950,3354r1,l4953,3351r1,-3l4964,3323r-6,2l4943,3353r5,2l4949,3355r1,-1xe" fillcolor="black" stroked="f">
              <v:path arrowok="t"/>
            </v:shape>
            <v:shape id="_x0000_s14304" style="position:absolute;left:2242;top:1567;width:3186;height:2819" coordorigin="2242,1567" coordsize="3186,2819" path="m4961,3336r14,-18l4983,3305r-4,-2l4969,3322r-5,1l4954,3348r7,-12xe" fillcolor="black" stroked="f">
              <v:path arrowok="t"/>
            </v:shape>
            <v:shape id="_x0000_s14303" style="position:absolute;left:2242;top:1567;width:3186;height:2819" coordorigin="2242,1567" coordsize="3186,2819" path="m4984,3308r1,-1l4985,3305r-2,l4975,3318r9,-10xe" fillcolor="black" stroked="f">
              <v:path arrowok="t"/>
            </v:shape>
            <v:shape id="_x0000_s14302" style="position:absolute;left:2242;top:1567;width:3186;height:2819" coordorigin="2242,1567" coordsize="3186,2819" path="m4784,3274r-4,-2l4772,3279r,5l4773,3290r2,2l4784,3274xe" fillcolor="black" stroked="f">
              <v:path arrowok="t"/>
            </v:shape>
            <v:shape id="_x0000_s14301" style="position:absolute;left:2242;top:1567;width:3186;height:2819" coordorigin="2242,1567" coordsize="3186,2819" path="m4779,3288r4,-2l4786,3275r-2,-1l4775,3292r4,-4xe" fillcolor="black" stroked="f">
              <v:path arrowok="t"/>
            </v:shape>
            <v:shape id="_x0000_s14300" style="position:absolute;left:2242;top:1567;width:3186;height:2819" coordorigin="2242,1567" coordsize="3186,2819" path="m4527,3187r-1,l4524,3186r,1l4524,3191r,6l4527,3187xe" fillcolor="black" stroked="f">
              <v:path arrowok="t"/>
            </v:shape>
            <v:shape id="_x0000_s14299" style="position:absolute;left:2242;top:1567;width:3186;height:2819" coordorigin="2242,1567" coordsize="3186,2819" path="m4533,3197r7,-5l4540,3186r-6,1l4531,3187r-4,l4524,3197r9,xe" fillcolor="black" stroked="f">
              <v:path arrowok="t"/>
            </v:shape>
            <v:shape id="_x0000_s14298" style="position:absolute;left:2242;top:1567;width:3186;height:2819" coordorigin="2242,1567" coordsize="3186,2819" path="m4539,3196r1,-1l4540,3192r-7,5l4539,3196xe" fillcolor="black" stroked="f">
              <v:path arrowok="t"/>
            </v:shape>
            <v:shape id="_x0000_s14297" style="position:absolute;left:2242;top:1567;width:3186;height:2819" coordorigin="2242,1567" coordsize="3186,2819" path="m4943,3339r-4,-1l4937,3344r2,4l4941,3350r,l4943,3339xe" fillcolor="black" stroked="f">
              <v:path arrowok="t"/>
            </v:shape>
            <v:shape id="_x0000_s14296" style="position:absolute;left:2242;top:1567;width:3186;height:2819" coordorigin="2242,1567" coordsize="3186,2819" path="m4942,3348r1,-4l4943,3339r-2,11l4942,3348xe" fillcolor="black" stroked="f">
              <v:path arrowok="t"/>
            </v:shape>
            <v:shape id="_x0000_s14295" style="position:absolute;left:2242;top:1567;width:3186;height:2819" coordorigin="2242,1567" coordsize="3186,2819" path="m4709,3257r-11,-7l4698,3256r,4l4700,3260r6,1l4711,3261r-2,-4xe" fillcolor="black" stroked="f">
              <v:path arrowok="t"/>
            </v:shape>
            <v:shape id="_x0000_s14294" style="position:absolute;left:2242;top:1567;width:3186;height:2819" coordorigin="2242,1567" coordsize="3186,2819" path="m4710,3254r1,-4l4698,3250r11,7l4710,3254xe" fillcolor="black" stroked="f">
              <v:path arrowok="t"/>
            </v:shape>
            <v:shape id="_x0000_s14293" style="position:absolute;left:2242;top:1567;width:3186;height:2819" coordorigin="2242,1567" coordsize="3186,2819" path="m4653,3240r7,-6l4666,3236r1,-3l4665,3229r-3,-5l4651,3230r-1,7l4650,3242r3,-2xe" fillcolor="black" stroked="f">
              <v:path arrowok="t"/>
            </v:shape>
            <v:shape id="_x0000_s14292" style="position:absolute;left:2242;top:1567;width:3186;height:2819" coordorigin="2242,1567" coordsize="3186,2819" path="m4764,3276r5,-6l4769,3273r9,-2l4782,3266r1,-7l4777,3263r-7,6l4765,3267r-15,7l4759,3277r5,-1xe" fillcolor="black" stroked="f">
              <v:path arrowok="t"/>
            </v:shape>
            <v:shape id="_x0000_s14291" style="position:absolute;left:2242;top:1567;width:3186;height:2819" coordorigin="2242,1567" coordsize="3186,2819" path="m4406,3143r-8,-4l4399,3144r2,1l4403,3145r1,1l4406,3143xe" fillcolor="black" stroked="f">
              <v:path arrowok="t"/>
            </v:shape>
            <v:shape id="_x0000_s14290" style="position:absolute;left:2242;top:1567;width:3186;height:2819" coordorigin="2242,1567" coordsize="3186,2819" path="m4417,3147r-11,-4l4404,3146r4,4l4417,3147xe" fillcolor="black" stroked="f">
              <v:path arrowok="t"/>
            </v:shape>
            <v:shape id="_x0000_s14289" style="position:absolute;left:2242;top:1567;width:3186;height:2819" coordorigin="2242,1567" coordsize="3186,2819" path="m4573,3201r6,-3l4581,3190r-6,3l4565,3197r-5,-1l4560,3201r,4l4562,3205r11,-4xe" fillcolor="black" stroked="f">
              <v:path arrowok="t"/>
            </v:shape>
            <v:shape id="_x0000_s14288" style="position:absolute;left:2242;top:1567;width:3186;height:2819" coordorigin="2242,1567" coordsize="3186,2819" path="m4583,3196r2,-5l4581,3190r-2,8l4583,3196xe" fillcolor="black" stroked="f">
              <v:path arrowok="t"/>
            </v:shape>
            <v:shape id="_x0000_s14287" style="position:absolute;left:2242;top:1567;width:3186;height:2819" coordorigin="2242,1567" coordsize="3186,2819" path="m4476,3129r-4,-1l4469,3133r2,3l4471,3136r5,-7xe" fillcolor="black" stroked="f">
              <v:path arrowok="t"/>
            </v:shape>
            <v:shape id="_x0000_s14286" style="position:absolute;left:2242;top:1567;width:3186;height:2819" coordorigin="2242,1567" coordsize="3186,2819" path="m4475,3136r3,-1l4480,3127r-2,2l4476,3129r-5,7l4475,3136xe" fillcolor="black" stroked="f">
              <v:path arrowok="t"/>
            </v:shape>
            <v:shape id="_x0000_s14285" style="position:absolute;left:2242;top:1567;width:3186;height:2819" coordorigin="2242,1567" coordsize="3186,2819" path="m4483,3133r1,-4l4484,3126r-1,l4480,3127r-2,8l4483,3133xe" fillcolor="black" stroked="f">
              <v:path arrowok="t"/>
            </v:shape>
            <v:shape id="_x0000_s14284" style="position:absolute;left:2242;top:1567;width:3186;height:2819" coordorigin="2242,1567" coordsize="3186,2819" path="m4450,3159r-3,-2l4444,3155r-9,-4l4445,3156r3,5l4450,3161r,-2xe" fillcolor="black" stroked="f">
              <v:path arrowok="t"/>
            </v:shape>
            <v:shape id="_x0000_s14283" style="position:absolute;left:2242;top:1567;width:3186;height:2819" coordorigin="2242,1567" coordsize="3186,2819" path="m4450,3161r-2,l4449,3163r1,l4450,3161xe" fillcolor="black" stroked="f">
              <v:path arrowok="t"/>
            </v:shape>
            <v:shape id="_x0000_s14282" style="position:absolute;left:2242;top:1567;width:3186;height:2819" coordorigin="2242,1567" coordsize="3186,2819" path="m4371,3122r-10,-9l4361,3119r1,l4369,3129r2,-7xe" fillcolor="black" stroked="f">
              <v:path arrowok="t"/>
            </v:shape>
            <v:shape id="_x0000_s14281" style="position:absolute;left:2242;top:1567;width:3186;height:2819" coordorigin="2242,1567" coordsize="3186,2819" path="m4375,3132r-4,-10l4369,3129r6,6l4375,3132xe" fillcolor="black" stroked="f">
              <v:path arrowok="t"/>
            </v:shape>
            <v:shape id="_x0000_s14280" style="position:absolute;left:2242;top:1567;width:3186;height:2819" coordorigin="2242,1567" coordsize="3186,2819" path="m4124,3039r7,-17l4132,3020r5,-17l4137,2999r-3,5l4128,3012r2,7l4129,3019r-7,21l4124,3039xe" fillcolor="black" stroked="f">
              <v:path arrowok="t"/>
            </v:shape>
            <v:shape id="_x0000_s14279" style="position:absolute;left:2242;top:1567;width:3186;height:2819" coordorigin="2242,1567" coordsize="3186,2819" path="m4129,3019r-1,-1l4121,3038r1,2l4122,3040r7,-21xe" fillcolor="black" stroked="f">
              <v:path arrowok="t"/>
            </v:shape>
            <v:shape id="_x0000_s14278" style="position:absolute;left:2242;top:1567;width:3186;height:2819" coordorigin="2242,1567" coordsize="3186,2819" path="m4126,3038r3,-4l4131,3022r-7,17l4126,3038xe" fillcolor="black" stroked="f">
              <v:path arrowok="t"/>
            </v:shape>
            <v:shape id="_x0000_s14277" style="position:absolute;left:2242;top:1567;width:3186;height:2819" coordorigin="2242,1567" coordsize="3186,2819" path="m4137,3014r2,-5l4137,3003r-5,17l4131,3022r2,3l4137,3014xe" fillcolor="black" stroked="f">
              <v:path arrowok="t"/>
            </v:shape>
            <v:shape id="_x0000_s14276" style="position:absolute;left:2242;top:1567;width:3186;height:2819" coordorigin="2242,1567" coordsize="3186,2819" path="m3848,2909r-7,3l3839,2913r-3,20l3839,2934r9,-25xe" fillcolor="black" stroked="f">
              <v:path arrowok="t"/>
            </v:shape>
            <v:shape id="_x0000_s14275" style="position:absolute;left:2242;top:1567;width:3186;height:2819" coordorigin="2242,1567" coordsize="3186,2819" path="m3920,2946r-3,l3915,2947r-3,12l3917,2961r3,-15xe" fillcolor="black" stroked="f">
              <v:path arrowok="t"/>
            </v:shape>
            <v:shape id="_x0000_s14274" style="position:absolute;left:2242;top:1567;width:3186;height:2819" coordorigin="2242,1567" coordsize="3186,2819" path="m3321,2612r2,-3l3325,2608r1,-2l3327,2605r,-1l3326,2602r-7,2l3320,2614r1,-2xe" fillcolor="black" stroked="f">
              <v:path arrowok="t"/>
            </v:shape>
            <v:shape id="_x0000_s14273" style="position:absolute;left:2242;top:1567;width:3186;height:2819" coordorigin="2242,1567" coordsize="3186,2819" path="m3260,2700r8,-21l3257,2697r-6,11l3250,2712r10,-12xe" fillcolor="black" stroked="f">
              <v:path arrowok="t"/>
            </v:shape>
            <v:shape id="_x0000_s14272" style="position:absolute;left:2242;top:1567;width:3186;height:2819" coordorigin="2242,1567" coordsize="3186,2819" path="m3271,2680r12,-18l3298,2634r-6,7l3280,2658r-12,21l3260,2700r11,-20xe" fillcolor="black" stroked="f">
              <v:path arrowok="t"/>
            </v:shape>
            <v:shape id="_x0000_s14271" style="position:absolute;left:2242;top:1567;width:3186;height:2819" coordorigin="2242,1567" coordsize="3186,2819" path="m3297,2644r13,-16l3310,2617r-4,6l3298,2634r-15,28l3297,2644xe" fillcolor="black" stroked="f">
              <v:path arrowok="t"/>
            </v:shape>
            <v:shape id="_x0000_s14270" style="position:absolute;left:2242;top:1567;width:3186;height:2819" coordorigin="2242,1567" coordsize="3186,2819" path="m3319,2615r1,-1l3319,2604r-9,13l3310,2628r9,-13xe" fillcolor="black" stroked="f">
              <v:path arrowok="t"/>
            </v:shape>
            <v:shape id="_x0000_s14269" style="position:absolute;left:2242;top:1567;width:3186;height:2819" coordorigin="2242,1567" coordsize="3186,2819" path="m3326,2602r11,-7l3335,2593r-2,-3l3319,2604r7,-2xe" fillcolor="black" stroked="f">
              <v:path arrowok="t"/>
            </v:shape>
            <v:shape id="_x0000_s14268" style="position:absolute;left:2242;top:1567;width:3186;height:2819" coordorigin="2242,1567" coordsize="3186,2819" path="m4760,3282r-12,6l4748,3287r-1,2l4749,3292r,3l4760,3282xe" fillcolor="black" stroked="f">
              <v:path arrowok="t"/>
            </v:shape>
            <v:shape id="_x0000_s14267" style="position:absolute;left:2242;top:1567;width:3186;height:2819" coordorigin="2242,1567" coordsize="3186,2819" path="m4762,3294r7,-3l4769,3286r-1,-4l4767,3278r-19,21l4762,3294xe" fillcolor="black" stroked="f">
              <v:path arrowok="t"/>
            </v:shape>
            <v:shape id="_x0000_s14266" style="position:absolute;left:2242;top:1567;width:3186;height:2819" coordorigin="2242,1567" coordsize="3186,2819" path="m4792,3276r-3,-8l4787,3268r1,10l4788,3284r1,1l4792,3276xe" fillcolor="black" stroked="f">
              <v:path arrowok="t"/>
            </v:shape>
            <v:shape id="_x0000_s14265" style="position:absolute;left:2242;top:1567;width:3186;height:2819" coordorigin="2242,1567" coordsize="3186,2819" path="m4792,3284r3,-1l4795,3282r-3,-6l4789,3285r3,-1xe" fillcolor="black" stroked="f">
              <v:path arrowok="t"/>
            </v:shape>
            <v:shape id="_x0000_s14264" style="position:absolute;left:2242;top:1567;width:3186;height:2819" coordorigin="2242,1567" coordsize="3186,2819" path="m4596,3207r6,-11l4587,3204r,3l4586,3211r2,l4596,3207xe" fillcolor="black" stroked="f">
              <v:path arrowok="t"/>
            </v:shape>
            <v:shape id="_x0000_s14263" style="position:absolute;left:2242;top:1567;width:3186;height:2819" coordorigin="2242,1567" coordsize="3186,2819" path="m4603,3204r5,-6l4605,3197r-3,-1l4596,3207r7,-3xe" fillcolor="black" stroked="f">
              <v:path arrowok="t"/>
            </v:shape>
            <v:shape id="_x0000_s14262" style="position:absolute;left:2242;top:1567;width:3186;height:2819" coordorigin="2242,1567" coordsize="3186,2819" path="m4552,3194r5,-13l4546,3184r-2,5l4542,3194r2,1l4552,3194xe" fillcolor="black" stroked="f">
              <v:path arrowok="t"/>
            </v:shape>
            <v:shape id="_x0000_s14261" style="position:absolute;left:2242;top:1567;width:3186;height:2819" coordorigin="2242,1567" coordsize="3186,2819" path="m4556,3194r3,-3l4558,3185r-1,-4l4552,3194r4,xe" fillcolor="black" stroked="f">
              <v:path arrowok="t"/>
            </v:shape>
            <v:shape id="_x0000_s14260" style="position:absolute;left:2242;top:1567;width:3186;height:2819" coordorigin="2242,1567" coordsize="3186,2819" path="m4518,3163r-3,2l4511,3165r-8,2l4508,3173r9,l4518,3163xe" fillcolor="black" stroked="f">
              <v:path arrowok="t"/>
            </v:shape>
            <v:shape id="_x0000_s14259" style="position:absolute;left:2242;top:1567;width:3186;height:2819" coordorigin="2242,1567" coordsize="3186,2819" path="m4548,3048r-6,3l4540,3052r,5l4541,3064r7,-16xe" fillcolor="black" stroked="f">
              <v:path arrowok="t"/>
            </v:shape>
            <v:shape id="_x0000_s14258" style="position:absolute;left:2242;top:1567;width:3186;height:2819" coordorigin="2242,1567" coordsize="3186,2819" path="m4546,3061r3,-2l4549,3057r,-2l4548,3048r-7,16l4546,3061xe" fillcolor="black" stroked="f">
              <v:path arrowok="t"/>
            </v:shape>
            <v:shape id="_x0000_s14257" style="position:absolute;left:2242;top:1567;width:3186;height:2819" coordorigin="2242,1567" coordsize="3186,2819" path="m4551,3056r-1,2l4549,3057r,2l4550,3060r,1l4550,3063r1,-7xe" fillcolor="black" stroked="f">
              <v:path arrowok="t"/>
            </v:shape>
            <v:shape id="_x0000_s14256" style="position:absolute;left:2242;top:1567;width:3186;height:2819" coordorigin="2242,1567" coordsize="3186,2819" path="m4552,3064r3,-10l4551,3056r-1,7l4551,3064r1,xe" fillcolor="black" stroked="f">
              <v:path arrowok="t"/>
            </v:shape>
            <v:shape id="_x0000_s14255" style="position:absolute;left:2242;top:1567;width:3186;height:2819" coordorigin="2242,1567" coordsize="3186,2819" path="m4501,3173r1,-1l4499,3172r-5,1l4501,3173xe" fillcolor="black" stroked="f">
              <v:path arrowok="t"/>
            </v:shape>
            <v:shape id="_x0000_s14254" style="position:absolute;left:2242;top:1567;width:3186;height:2819" coordorigin="2242,1567" coordsize="3186,2819" path="m4514,3100r,-6l4511,3096r2,2l4513,3099r,2l4512,3103r-3,4l4511,3108r3,-8xe" fillcolor="black" stroked="f">
              <v:path arrowok="t"/>
            </v:shape>
            <v:shape id="_x0000_s14253" style="position:absolute;left:2242;top:1567;width:3186;height:2819" coordorigin="2242,1567" coordsize="3186,2819" path="m4519,3104r1,-4l4516,3101r-2,-1l4511,3108r8,-4xe" fillcolor="black" stroked="f">
              <v:path arrowok="t"/>
            </v:shape>
            <v:shape id="_x0000_s14252" style="position:absolute;left:2242;top:1567;width:3186;height:2819" coordorigin="2242,1567" coordsize="3186,2819" path="m4516,3098r1,-2l4517,3095r-3,-1l4514,3100r2,-2xe" fillcolor="black" stroked="f">
              <v:path arrowok="t"/>
            </v:shape>
            <v:shape id="_x0000_s14251" style="position:absolute;left:2242;top:1567;width:3186;height:2819" coordorigin="2242,1567" coordsize="3186,2819" path="m3331,2733r2,-8l3339,2704r,-4l3334,2711r-7,19l3325,2738r3,1l3331,2733xe" fillcolor="black" stroked="f">
              <v:path arrowok="t"/>
            </v:shape>
            <v:shape id="_x0000_s14250" style="position:absolute;left:2242;top:1567;width:3186;height:2819" coordorigin="2242,1567" coordsize="3186,2819" path="m4684,3222r10,-1l4695,3222r1,l4695,3221r-1,-1l4687,3212r-4,5l4678,3222r6,xe" fillcolor="black" stroked="f">
              <v:path arrowok="t"/>
            </v:shape>
            <v:shape id="_x0000_s14249" style="position:absolute;left:2242;top:1567;width:3186;height:2819" coordorigin="2242,1567" coordsize="3186,2819" path="m4680,3219r-1,-1l4677,3217r-1,l4676,3218r,3l4680,3219xe" fillcolor="black" stroked="f">
              <v:path arrowok="t"/>
            </v:shape>
            <v:shape id="_x0000_s14248" style="position:absolute;left:2242;top:1567;width:3186;height:2819" coordorigin="2242,1567" coordsize="3186,2819" path="m4683,3217r-1,2l4680,3219r-4,2l4678,3222r5,-5xe" fillcolor="black" stroked="f">
              <v:path arrowok="t"/>
            </v:shape>
            <v:shape id="_x0000_s14247" style="position:absolute;left:2242;top:1567;width:3186;height:2819" coordorigin="2242,1567" coordsize="3186,2819" path="m4698,3214r-4,-1l4692,3216r1,3l4694,3220r1,1l4698,3214xe" fillcolor="black" stroked="f">
              <v:path arrowok="t"/>
            </v:shape>
            <v:shape id="_x0000_s14246" style="position:absolute;left:2242;top:1567;width:3186;height:2819" coordorigin="2242,1567" coordsize="3186,2819" path="m4692,3239r-1,1l4689,3241r2,6l4693,3248r-1,-9xe" fillcolor="black" stroked="f">
              <v:path arrowok="t"/>
            </v:shape>
            <v:shape id="_x0000_s14245" style="position:absolute;left:2242;top:1567;width:3186;height:2819" coordorigin="2242,1567" coordsize="3186,2819" path="m4695,3247r1,-3l4692,3239r1,9l4694,3248r1,-1xe" fillcolor="black" stroked="f">
              <v:path arrowok="t"/>
            </v:shape>
            <v:shape id="_x0000_s14244" style="position:absolute;left:2242;top:1567;width:3186;height:2819" coordorigin="2242,1567" coordsize="3186,2819" path="m4712,3246r-2,-2l4709,3244r-1,-3l4706,3238r-9,1l4697,3243r-1,4l4699,3248r13,-2xe" fillcolor="black" stroked="f">
              <v:path arrowok="t"/>
            </v:shape>
            <v:shape id="_x0000_s14243" style="position:absolute;left:2242;top:1567;width:3186;height:2819" coordorigin="2242,1567" coordsize="3186,2819" path="m4714,3238r-1,-1l4712,3239r-2,5l4712,3246r2,-8xe" fillcolor="black" stroked="f">
              <v:path arrowok="t"/>
            </v:shape>
            <v:shape id="_x0000_s14242" style="position:absolute;left:2242;top:1567;width:3186;height:2819" coordorigin="2242,1567" coordsize="3186,2819" path="m4724,3244r2,-7l4724,3235r-7,4l4714,3238r-2,8l4724,3244xe" fillcolor="black" stroked="f">
              <v:path arrowok="t"/>
            </v:shape>
            <v:shape id="_x0000_s14241" style="position:absolute;left:2242;top:1567;width:3186;height:2819" coordorigin="2242,1567" coordsize="3186,2819" path="m4392,3123r-1,1l4387,3125r4,7l4397,3134r-5,-11xe" fillcolor="black" stroked="f">
              <v:path arrowok="t"/>
            </v:shape>
            <v:shape id="_x0000_s14240" style="position:absolute;left:2242;top:1567;width:3186;height:2819" coordorigin="2242,1567" coordsize="3186,2819" path="m4404,3135r-12,-12l4397,3134r4,2l4403,3137r1,-2xe" fillcolor="black" stroked="f">
              <v:path arrowok="t"/>
            </v:shape>
            <v:shape id="_x0000_s14239" style="position:absolute;left:2242;top:1567;width:3186;height:2819" coordorigin="2242,1567" coordsize="3186,2819" path="m4075,3228r1,l4077,3207r-4,14l4072,3223r-1,3l4073,3229r2,-1xe" fillcolor="black" stroked="f">
              <v:path arrowok="t"/>
            </v:shape>
            <v:shape id="_x0000_s14238" style="position:absolute;left:2242;top:1567;width:3186;height:2819" coordorigin="2242,1567" coordsize="3186,2819" path="m4062,3251r-4,-7l4058,3247r,3l4061,3253r1,-2xe" fillcolor="black" stroked="f">
              <v:path arrowok="t"/>
            </v:shape>
            <v:shape id="_x0000_s14237" style="position:absolute;left:2242;top:1567;width:3186;height:2819" coordorigin="2242,1567" coordsize="3186,2819" path="m4077,3207r-1,-2l4075,3201r-2,5l4073,3212r,4l4073,3221r4,-14xe" fillcolor="black" stroked="f">
              <v:path arrowok="t"/>
            </v:shape>
            <v:shape id="_x0000_s14236" style="position:absolute;left:2242;top:1567;width:3186;height:2819" coordorigin="2242,1567" coordsize="3186,2819" path="m4150,3025r10,-8l4155,3017r-4,6l4146,3029r-2,3l4144,3040r6,-15xe" fillcolor="black" stroked="f">
              <v:path arrowok="t"/>
            </v:shape>
            <v:shape id="_x0000_s14235" style="position:absolute;left:2242;top:1567;width:3186;height:2819" coordorigin="2242,1567" coordsize="3186,2819" path="m4152,3031r-2,-6l4144,3040r3,1l4148,3042r4,-11xe" fillcolor="black" stroked="f">
              <v:path arrowok="t"/>
            </v:shape>
            <v:shape id="_x0000_s14234" style="position:absolute;left:2242;top:1567;width:3186;height:2819" coordorigin="2242,1567" coordsize="3186,2819" path="m4743,3245r-4,-1l4732,3248r-1,5l4731,3259r,l4743,3245xe" fillcolor="black" stroked="f">
              <v:path arrowok="t"/>
            </v:shape>
            <v:shape id="_x0000_s14233" style="position:absolute;left:2242;top:1567;width:3186;height:2819" coordorigin="2242,1567" coordsize="3186,2819" path="m4739,3256r7,-2l4748,3246r-5,-1l4731,3259r8,-3xe" fillcolor="black" stroked="f">
              <v:path arrowok="t"/>
            </v:shape>
            <v:shape id="_x0000_s14232" style="position:absolute;left:2242;top:1567;width:3186;height:2819" coordorigin="2242,1567" coordsize="3186,2819" path="m4530,3177r-2,-1l4524,3175r-1,3l4521,3182r-1,2l4530,3177xe" fillcolor="black" stroked="f">
              <v:path arrowok="t"/>
            </v:shape>
            <v:shape id="_x0000_s14231" style="position:absolute;left:2242;top:1567;width:3186;height:2819" coordorigin="2242,1567" coordsize="3186,2819" path="m4537,3174r-3,l4532,3175r-1,1l4531,3177r-1,l4520,3184r17,-10xe" fillcolor="black" stroked="f">
              <v:path arrowok="t"/>
            </v:shape>
            <v:shape id="_x0000_s14230" style="position:absolute;left:2242;top:1567;width:3186;height:2819" coordorigin="2242,1567" coordsize="3186,2819" path="m4535,3182r8,-1l4544,3174r-7,l4520,3184r15,-2xe" fillcolor="black" stroked="f">
              <v:path arrowok="t"/>
            </v:shape>
            <v:shape id="_x0000_s14229" style="position:absolute;left:2242;top:1567;width:3186;height:2819" coordorigin="2242,1567" coordsize="3186,2819" path="m4514,3185r,-4l4506,3178r-1,8l4514,3185xe" fillcolor="black" stroked="f">
              <v:path arrowok="t"/>
            </v:shape>
            <v:shape id="_x0000_s14228" style="position:absolute;left:2242;top:1567;width:3186;height:2819" coordorigin="2242,1567" coordsize="3186,2819" path="m4518,3184r3,-2l4523,3178r1,-4l4514,3181r,4l4518,3184xe" fillcolor="black" stroked="f">
              <v:path arrowok="t"/>
            </v:shape>
            <v:shape id="_x0000_s14227" style="position:absolute;left:2242;top:1567;width:3186;height:2819" coordorigin="2242,1567" coordsize="3186,2819" path="m4954,3326r2,-8l4953,3317r-5,5l4944,3329r-1,7l4954,3326xe" fillcolor="black" stroked="f">
              <v:path arrowok="t"/>
            </v:shape>
            <v:shape id="_x0000_s14226" style="position:absolute;left:2242;top:1567;width:3186;height:2819" coordorigin="2242,1567" coordsize="3186,2819" path="m4961,3318r1,-8l4959,3315r-3,3l4954,3326r7,-8xe" fillcolor="black" stroked="f">
              <v:path arrowok="t"/>
            </v:shape>
            <v:shape id="_x0000_s14225" style="position:absolute;left:2242;top:1567;width:3186;height:2819" coordorigin="2242,1567" coordsize="3186,2819" path="m4969,3308r8,-10l4978,3287r-16,23l4961,3318r8,-10xe" fillcolor="black" stroked="f">
              <v:path arrowok="t"/>
            </v:shape>
            <v:shape id="_x0000_s14224" style="position:absolute;left:2242;top:1567;width:3186;height:2819" coordorigin="2242,1567" coordsize="3186,2819" path="m4978,3297r3,-4l4978,3287r-1,11l4978,3297xe" fillcolor="black" stroked="f">
              <v:path arrowok="t"/>
            </v:shape>
            <v:shape id="_x0000_s14223" style="position:absolute;left:2242;top:1567;width:3186;height:2819" coordorigin="2242,1567" coordsize="3186,2819" path="m4937,3329r3,-4l4939,3322r-4,-2l4932,3331r6,-9l4934,3332r3,-3xe" fillcolor="black" stroked="f">
              <v:path arrowok="t"/>
            </v:shape>
            <v:shape id="_x0000_s14222" style="position:absolute;left:2242;top:1567;width:3186;height:2819" coordorigin="2242,1567" coordsize="3186,2819" path="m4684,3966r-5,-3l4676,3963r-1,4l4689,3975r-5,-9xe" fillcolor="black" stroked="f">
              <v:path arrowok="t"/>
            </v:shape>
            <v:shape id="_x0000_s14221" style="position:absolute;left:2242;top:1567;width:3186;height:2819" coordorigin="2242,1567" coordsize="3186,2819" path="m4692,3973r2,-2l4693,3971r-9,-5l4689,3975r3,-2xe" fillcolor="black" stroked="f">
              <v:path arrowok="t"/>
            </v:shape>
            <v:shape id="_x0000_s14220" style="position:absolute;left:2242;top:1567;width:3186;height:2819" coordorigin="2242,1567" coordsize="3186,2819" path="m4694,3958r-1,-2l4687,3954r-3,5l4690,3961r4,-3xe" fillcolor="black" stroked="f">
              <v:path arrowok="t"/>
            </v:shape>
            <v:shape id="_x0000_s14219" style="position:absolute;left:2242;top:1567;width:3186;height:2819" coordorigin="2242,1567" coordsize="3186,2819" path="m4694,3962r,-2l4694,3958r-4,3l4693,3962r1,xe" fillcolor="black" stroked="f">
              <v:path arrowok="t"/>
            </v:shape>
            <v:shape id="_x0000_s14218" style="position:absolute;left:2242;top:1567;width:3186;height:2819" coordorigin="2242,1567" coordsize="3186,2819" path="m4786,3720r-2,-2l4781,3716r,5l4784,3723r2,2l4786,3720xe" fillcolor="black" stroked="f">
              <v:path arrowok="t"/>
            </v:shape>
            <v:shape id="_x0000_s14217" style="position:absolute;left:2242;top:1567;width:3186;height:2819" coordorigin="2242,1567" coordsize="3186,2819" path="m4946,3318r3,-15l4940,3317r-2,5l4939,3322r7,-4xe" fillcolor="black" stroked="f">
              <v:path arrowok="t"/>
            </v:shape>
            <v:shape id="_x0000_s14216" style="position:absolute;left:2242;top:1567;width:3186;height:2819" coordorigin="2242,1567" coordsize="3186,2819" path="m4952,3310r4,-5l4961,3300r1,-1l4965,3286r-16,17l4946,3318r6,-8xe" fillcolor="black" stroked="f">
              <v:path arrowok="t"/>
            </v:shape>
            <v:shape id="_x0000_s14215" style="position:absolute;left:2242;top:1567;width:3186;height:2819" coordorigin="2242,1567" coordsize="3186,2819" path="m4965,3286r4,2l4971,3287r1,-2l4974,3283r1,-1l4978,3275r-12,9l4949,3303r16,-17xe" fillcolor="black" stroked="f">
              <v:path arrowok="t"/>
            </v:shape>
            <v:shape id="_x0000_s14214" style="position:absolute;left:2242;top:1567;width:3186;height:2819" coordorigin="2242,1567" coordsize="3186,2819" path="m4980,3281r1,-4l4978,3275r-3,7l4980,3281xe" fillcolor="black" stroked="f">
              <v:path arrowok="t"/>
            </v:shape>
            <v:shape id="_x0000_s14213" style="position:absolute;left:2242;top:1567;width:3186;height:2819" coordorigin="2242,1567" coordsize="3186,2819" path="m4941,3324r,-1l4939,3322r1,3l4941,3324xe" fillcolor="black" stroked="f">
              <v:path arrowok="t"/>
            </v:shape>
            <v:shape id="_x0000_s14212" style="position:absolute;left:2242;top:1567;width:3186;height:2819" coordorigin="2242,1567" coordsize="3186,2819" path="m4759,3277r-9,-3l4751,3276r1,2l4753,3278r6,-1xe" fillcolor="black" stroked="f">
              <v:path arrowok="t"/>
            </v:shape>
            <v:shape id="_x0000_s14211" style="position:absolute;left:2242;top:1567;width:3186;height:2819" coordorigin="2242,1567" coordsize="3186,2819" path="m4734,3283r11,-2l4748,3273r-12,2l4734,3280r-3,7l4734,3283xe" fillcolor="black" stroked="f">
              <v:path arrowok="t"/>
            </v:shape>
            <v:shape id="_x0000_s14210" style="position:absolute;left:2242;top:1567;width:3186;height:2819" coordorigin="2242,1567" coordsize="3186,2819" path="m4747,3281r1,-2l4748,3277r,-4l4745,3281r2,xe" fillcolor="black" stroked="f">
              <v:path arrowok="t"/>
            </v:shape>
            <v:shape id="_x0000_s14209" style="position:absolute;left:2242;top:1567;width:3186;height:2819" coordorigin="2242,1567" coordsize="3186,2819" path="m4739,3263r-9,4l4729,3267r-10,-1l4729,3267r1,3l4730,3274r,l4730,3274r9,-11xe" fillcolor="black" stroked="f">
              <v:path arrowok="t"/>
            </v:shape>
            <v:shape id="_x0000_s14208" style="position:absolute;left:2242;top:1567;width:3186;height:2819" coordorigin="2242,1567" coordsize="3186,2819" path="m4728,3275r2,-1l4730,3270r-1,-3l4719,3266r2,9l4728,3275xe" fillcolor="black" stroked="f">
              <v:path arrowok="t"/>
            </v:shape>
            <v:shape id="_x0000_s14207" style="position:absolute;left:2242;top:1567;width:3186;height:2819" coordorigin="2242,1567" coordsize="3186,2819" path="m4695,3232r,2l4696,3236r,l4698,3232r-16,-6l4681,3227r2,5l4687,3241r8,-9xe" fillcolor="black" stroked="f">
              <v:path arrowok="t"/>
            </v:shape>
            <v:shape id="_x0000_s14206" style="position:absolute;left:2242;top:1567;width:3186;height:2819" coordorigin="2242,1567" coordsize="3186,2819" path="m4705,3225r-5,-2l4694,3228r,2l4698,3232r3,3l4705,3225xe" fillcolor="black" stroked="f">
              <v:path arrowok="t"/>
            </v:shape>
            <v:shape id="_x0000_s14205" style="position:absolute;left:2242;top:1567;width:3186;height:2819" coordorigin="2242,1567" coordsize="3186,2819" path="m4705,3234r4,-8l4705,3225r-4,10l4705,3234xe" fillcolor="black" stroked="f">
              <v:path arrowok="t"/>
            </v:shape>
            <v:shape id="_x0000_s14204" style="position:absolute;left:2242;top:1567;width:3186;height:2819" coordorigin="2242,1567" coordsize="3186,2819" path="m4711,3269r-1,-4l4706,3266r-3,1l4706,3269r2,2l4709,3272r-1,4l4711,3269xe" fillcolor="black" stroked="f">
              <v:path arrowok="t"/>
            </v:shape>
            <v:shape id="_x0000_s14203" style="position:absolute;left:2242;top:1567;width:3186;height:2819" coordorigin="2242,1567" coordsize="3186,2819" path="m4714,3276r-3,-7l4708,3276r4,l4714,3276xe" fillcolor="black" stroked="f">
              <v:path arrowok="t"/>
            </v:shape>
            <v:shape id="_x0000_s14202" style="position:absolute;left:2242;top:1567;width:3186;height:2819" coordorigin="2242,1567" coordsize="3186,2819" path="m4721,3275r-2,-9l4715,3266r,3l4714,3276r7,-1xe" fillcolor="black" stroked="f">
              <v:path arrowok="t"/>
            </v:shape>
            <v:shape id="_x0000_s14201" style="position:absolute;left:2242;top:1567;width:3186;height:2819" coordorigin="2242,1567" coordsize="3186,2819" path="m4727,3249r-13,3l4713,3252r,l4712,3262r,1l4727,3249xe" fillcolor="black" stroked="f">
              <v:path arrowok="t"/>
            </v:shape>
            <v:shape id="_x0000_s14200" style="position:absolute;left:2242;top:1567;width:3186;height:2819" coordorigin="2242,1567" coordsize="3186,2819" path="m4728,3258r-1,-9l4727,3249r-15,14l4728,3258xe" fillcolor="black" stroked="f">
              <v:path arrowok="t"/>
            </v:shape>
            <v:shape id="_x0000_s14199" style="position:absolute;left:2242;top:1567;width:3186;height:2819" coordorigin="2242,1567" coordsize="3186,2819" path="m4740,3271r6,-2l4746,3264r-1,-3l4744,3261r-5,2l4730,3274r10,-3xe" fillcolor="black" stroked="f">
              <v:path arrowok="t"/>
            </v:shape>
            <v:shape id="_x0000_s14198" style="position:absolute;left:2242;top:1567;width:3186;height:2819" coordorigin="2242,1567" coordsize="3186,2819" path="m4777,3263r-8,4l4769,3268r1,1l4777,3263xe" fillcolor="black" stroked="f">
              <v:path arrowok="t"/>
            </v:shape>
            <v:shape id="_x0000_s14197" style="position:absolute;left:2242;top:1567;width:3186;height:2819" coordorigin="2242,1567" coordsize="3186,2819" path="m4452,3147r,2l4452,3150r-1,2l4458,3153r-6,-6xe" fillcolor="black" stroked="f">
              <v:path arrowok="t"/>
            </v:shape>
            <v:shape id="_x0000_s14196" style="position:absolute;left:2242;top:1567;width:3186;height:2819" coordorigin="2242,1567" coordsize="3186,2819" path="m4433,3143r-4,-2l4426,3140r,2l4427,3145r6,3l4433,3143xe" fillcolor="black" stroked="f">
              <v:path arrowok="t"/>
            </v:shape>
            <v:shape id="_x0000_s14195" style="position:absolute;left:2242;top:1567;width:3186;height:2819" coordorigin="2242,1567" coordsize="3186,2819" path="m4445,3144r-2,1l4441,3146r-3,-1l4433,3143r,5l4441,3149r4,-5xe" fillcolor="black" stroked="f">
              <v:path arrowok="t"/>
            </v:shape>
            <v:shape id="_x0000_s14194" style="position:absolute;left:2242;top:1567;width:3186;height:2819" coordorigin="2242,1567" coordsize="3186,2819" path="m4448,3145r-1,-1l4445,3144r-4,5l4448,3150r,-5xe" fillcolor="black" stroked="f">
              <v:path arrowok="t"/>
            </v:shape>
            <v:shape id="_x0000_s14193" style="position:absolute;left:2242;top:1567;width:3186;height:2819" coordorigin="2242,1567" coordsize="3186,2819" path="m4460,3068r8,-8l4457,3063r-3,8l4456,3072r4,-4xe" fillcolor="black" stroked="f">
              <v:path arrowok="t"/>
            </v:shape>
            <v:shape id="_x0000_s14192" style="position:absolute;left:2242;top:1567;width:3186;height:2819" coordorigin="2242,1567" coordsize="3186,2819" path="m4484,3071r-7,-21l4469,3059r-1,1l4460,3068r9,-8l4482,3068r,6l4484,3071xe" fillcolor="black" stroked="f">
              <v:path arrowok="t"/>
            </v:shape>
            <v:shape id="_x0000_s14191" style="position:absolute;left:2242;top:1567;width:3186;height:2819" coordorigin="2242,1567" coordsize="3186,2819" path="m4386,3127r-3,-5l4381,3125r2,16l4382,3141r-1,l4386,3149r,-22xe" fillcolor="black" stroked="f">
              <v:path arrowok="t"/>
            </v:shape>
            <v:shape id="_x0000_s14190" style="position:absolute;left:2242;top:1567;width:3186;height:2819" coordorigin="2242,1567" coordsize="3186,2819" path="m4432,3029r-5,-3l4425,3026r-3,-2l4405,3021r2,4l4419,3035r22,12l4446,3050r-14,-21xe" fillcolor="black" stroked="f">
              <v:path arrowok="t"/>
            </v:shape>
            <v:shape id="_x0000_s14189" style="position:absolute;left:2242;top:1567;width:3186;height:2819" coordorigin="2242,1567" coordsize="3186,2819" path="m4399,3011r-5,-2l4395,3016r1,4l4405,3021r17,3l4399,3011xe" fillcolor="black" stroked="f">
              <v:path arrowok="t"/>
            </v:shape>
            <v:shape id="_x0000_s14188" style="position:absolute;left:2242;top:1567;width:3186;height:2819" coordorigin="2242,1567" coordsize="3186,2819" path="m4469,3059r8,-9l4454,3040r-22,-11l4446,3050r9,4l4462,3057r6,3l4469,3059xe" fillcolor="black" stroked="f">
              <v:path arrowok="t"/>
            </v:shape>
            <v:shape id="_x0000_s14187" style="position:absolute;left:2242;top:1567;width:3186;height:2819" coordorigin="2242,1567" coordsize="3186,2819" path="m4420,3076r8,-4l4428,3069r-9,2l4408,3078r,-1l4407,3075r12,-4l4406,3074r,1l4408,3078r2,3l4420,3076xe" fillcolor="black" stroked="f">
              <v:path arrowok="t"/>
            </v:shape>
            <v:shape id="_x0000_s14186" style="position:absolute;left:2242;top:1567;width:3186;height:2819" coordorigin="2242,1567" coordsize="3186,2819" path="m4401,3081r5,-6l4392,3078r-3,6l4393,3085r8,-4xe" fillcolor="black" stroked="f">
              <v:path arrowok="t"/>
            </v:shape>
            <v:shape id="_x0000_s14185" style="position:absolute;left:2242;top:1567;width:3186;height:2819" coordorigin="2242,1567" coordsize="3186,2819" path="m4405,3080r3,-2l4406,3075r-5,6l4405,3080xe" fillcolor="black" stroked="f">
              <v:path arrowok="t"/>
            </v:shape>
            <v:shape id="_x0000_s14184" style="position:absolute;left:2242;top:1567;width:3186;height:2819" coordorigin="2242,1567" coordsize="3186,2819" path="m4419,3071r-12,4l4408,3077r,1l4419,3071xe" fillcolor="black" stroked="f">
              <v:path arrowok="t"/>
            </v:shape>
            <v:shape id="_x0000_s14183" style="position:absolute;left:2242;top:1567;width:3186;height:2819" coordorigin="2242,1567" coordsize="3186,2819" path="m4439,3017r-2,-1l4428,3019r-3,7l4427,3026r12,-9xe" fillcolor="black" stroked="f">
              <v:path arrowok="t"/>
            </v:shape>
            <v:shape id="_x0000_s14182" style="position:absolute;left:2242;top:1567;width:3186;height:2819" coordorigin="2242,1567" coordsize="3186,2819" path="m4448,3022r-1,2l4439,3017r-12,9l4446,3024r1,l4446,3028r2,-6xe" fillcolor="black" stroked="f">
              <v:path arrowok="t"/>
            </v:shape>
            <v:shape id="_x0000_s14181" style="position:absolute;left:2242;top:1567;width:3186;height:2819" coordorigin="2242,1567" coordsize="3186,2819" path="m4381,3125r-1,-2l4380,3119r-4,-17l4375,3104r2,18l4383,3141r-2,-16xe" fillcolor="black" stroked="f">
              <v:path arrowok="t"/>
            </v:shape>
            <v:shape id="_x0000_s14180" style="position:absolute;left:2242;top:1567;width:3186;height:2819" coordorigin="2242,1567" coordsize="3186,2819" path="m4404,3151r-3,-2l4393,3144r-7,-17l4386,3149r3,l4391,3149r5,5l4404,3151xe" fillcolor="black" stroked="f">
              <v:path arrowok="t"/>
            </v:shape>
            <v:shape id="_x0000_s14179" style="position:absolute;left:2242;top:1567;width:3186;height:2819" coordorigin="2242,1567" coordsize="3186,2819" path="m4413,3168r3,-8l4410,3158r-2,-4l4407,3154r-3,-3l4396,3154r5,6l4415,3174r-2,-6xe" fillcolor="black" stroked="f">
              <v:path arrowok="t"/>
            </v:shape>
            <v:shape id="_x0000_s14178" style="position:absolute;left:2242;top:1567;width:3186;height:2819" coordorigin="2242,1567" coordsize="3186,2819" path="m4384,3091r1,l4387,3085r-1,-4l4379,3080r6,9l4383,3091r1,xe" fillcolor="black" stroked="f">
              <v:path arrowok="t"/>
            </v:shape>
            <v:shape id="_x0000_s14177" style="position:absolute;left:2242;top:1567;width:3186;height:2819" coordorigin="2242,1567" coordsize="3186,2819" path="m4395,3097r-4,-4l4385,3091r-1,l4389,3095r5,7l4395,3097xe" fillcolor="black" stroked="f">
              <v:path arrowok="t"/>
            </v:shape>
            <v:shape id="_x0000_s14176" style="position:absolute;left:2242;top:1567;width:3186;height:2819" coordorigin="2242,1567" coordsize="3186,2819" path="m4396,2991r,-2l4395,2988r-2,-1l4393,2994r-2,-5l4390,2999r6,-8xe" fillcolor="black" stroked="f">
              <v:path arrowok="t"/>
            </v:shape>
            <v:shape id="_x0000_s14175" style="position:absolute;left:2242;top:1567;width:3186;height:2819" coordorigin="2242,1567" coordsize="3186,2819" path="m4392,3016r3,-20l4395,2994r1,-3l4390,2999r-3,21l4383,3041r9,-25xe" fillcolor="black" stroked="f">
              <v:path arrowok="t"/>
            </v:shape>
            <v:shape id="_x0000_s14174" style="position:absolute;left:2242;top:1567;width:3186;height:2819" coordorigin="2242,1567" coordsize="3186,2819" path="m4388,3036r4,-20l4383,3041r,1l4383,3043r,3l4383,3048r-2,7l4388,3036xe" fillcolor="black" stroked="f">
              <v:path arrowok="t"/>
            </v:shape>
            <v:shape id="_x0000_s14173" style="position:absolute;left:2242;top:1567;width:3186;height:2819" coordorigin="2242,1567" coordsize="3186,2819" path="m4386,3071r,l4389,3058r-5,-8l4388,3036r-7,19l4382,3072r-3,8l4386,3071xe" fillcolor="black" stroked="f">
              <v:path arrowok="t"/>
            </v:shape>
            <v:shape id="_x0000_s14172" style="position:absolute;left:2242;top:1567;width:3186;height:2819" coordorigin="2242,1567" coordsize="3186,2819" path="m4397,2941r1,1l4404,2933r2,-6l4402,2929r-6,3l4403,2933r-5,7l4398,2935r-3,-4l4395,2929r-1,2l4395,2931r,l4394,2943r3,-2xe" fillcolor="black" stroked="f">
              <v:path arrowok="t"/>
            </v:shape>
            <v:shape id="_x0000_s14171" style="position:absolute;left:2242;top:1567;width:3186;height:2819" coordorigin="2242,1567" coordsize="3186,2819" path="m4404,2942r,-9l4398,2942r4,4l4404,2948r,-6xe" fillcolor="black" stroked="f">
              <v:path arrowok="t"/>
            </v:shape>
            <v:shape id="_x0000_s14170" style="position:absolute;left:2242;top:1567;width:3186;height:2819" coordorigin="2242,1567" coordsize="3186,2819" path="m4398,2950r,-8l4397,2941r-3,2l4393,2967r5,-17xe" fillcolor="black" stroked="f">
              <v:path arrowok="t"/>
            </v:shape>
            <v:shape id="_x0000_s14169" style="position:absolute;left:2242;top:1567;width:3186;height:2819" coordorigin="2242,1567" coordsize="3186,2819" path="m4397,2978r1,-2l4398,2950r-5,17l4393,2985r,2l4397,2978xe" fillcolor="black" stroked="f">
              <v:path arrowok="t"/>
            </v:shape>
            <v:shape id="_x0000_s14168" style="position:absolute;left:2242;top:1567;width:3186;height:2819" coordorigin="2242,1567" coordsize="3186,2819" path="m4395,2986r1,-3l4397,2978r-4,9l4395,2988r,-2xe" fillcolor="black" stroked="f">
              <v:path arrowok="t"/>
            </v:shape>
            <v:shape id="_x0000_s14167" style="position:absolute;left:2242;top:1567;width:3186;height:2819" coordorigin="2242,1567" coordsize="3186,2819" path="m4248,3314r-4,-1l4242,3316r-1,7l4241,3330r1,2l4248,3314xe" fillcolor="black" stroked="f">
              <v:path arrowok="t"/>
            </v:shape>
            <v:shape id="_x0000_s14166" style="position:absolute;left:2242;top:1567;width:3186;height:2819" coordorigin="2242,1567" coordsize="3186,2819" path="m4245,3328r2,-2l4248,3314r-6,18l4245,3328xe" fillcolor="black" stroked="f">
              <v:path arrowok="t"/>
            </v:shape>
            <v:shape id="_x0000_s14165" style="position:absolute;left:2242;top:1567;width:3186;height:2819" coordorigin="2242,1567" coordsize="3186,2819" path="m4395,2929r,2l4396,2922r-1,6l4394,2931r1,-2xe" fillcolor="black" stroked="f">
              <v:path arrowok="t"/>
            </v:shape>
            <v:shape id="_x0000_s14164" style="position:absolute;left:2242;top:1567;width:3186;height:2819" coordorigin="2242,1567" coordsize="3186,2819" path="m4399,2929r5,-3l4402,2924r-6,-2l4395,2931r4,-2xe" fillcolor="black" stroked="f">
              <v:path arrowok="t"/>
            </v:shape>
            <v:shape id="_x0000_s14163" style="position:absolute;left:2242;top:1567;width:3186;height:2819" coordorigin="2242,1567" coordsize="3186,2819" path="m4230,3376r-2,-5l4227,3366r-3,8l4224,3382r1,8l4225,3391r5,-15xe" fillcolor="black" stroked="f">
              <v:path arrowok="t"/>
            </v:shape>
            <v:shape id="_x0000_s14162" style="position:absolute;left:2242;top:1567;width:3186;height:2819" coordorigin="2242,1567" coordsize="3186,2819" path="m4227,3389r2,-3l4230,3376r-5,15l4227,3389xe" fillcolor="black" stroked="f">
              <v:path arrowok="t"/>
            </v:shape>
            <v:shape id="_x0000_s14161" style="position:absolute;left:2242;top:1567;width:3186;height:2819" coordorigin="2242,1567" coordsize="3186,2819" path="m4224,3329r-3,-1l4219,3331r1,7l4220,3343r2,3l4224,3329xe" fillcolor="black" stroked="f">
              <v:path arrowok="t"/>
            </v:shape>
            <v:shape id="_x0000_s14160" style="position:absolute;left:2242;top:1567;width:3186;height:2819" coordorigin="2242,1567" coordsize="3186,2819" path="m4224,3343r1,-4l4224,3329r-2,17l4224,3343xe" fillcolor="black" stroked="f">
              <v:path arrowok="t"/>
            </v:shape>
            <v:shape id="_x0000_s14159" style="position:absolute;left:2242;top:1567;width:3186;height:2819" coordorigin="2242,1567" coordsize="3186,2819" path="m4259,3310r-1,-1l4256,3307r-3,4l4253,3315r,5l4259,3310xe" fillcolor="black" stroked="f">
              <v:path arrowok="t"/>
            </v:shape>
            <v:shape id="_x0000_s14158" style="position:absolute;left:2242;top:1567;width:3186;height:2819" coordorigin="2242,1567" coordsize="3186,2819" path="m4256,3320r3,-7l4259,3310r-6,10l4256,3320xe" fillcolor="black" stroked="f">
              <v:path arrowok="t"/>
            </v:shape>
            <v:shape id="_x0000_s14157" style="position:absolute;left:2242;top:1567;width:3186;height:2819" coordorigin="2242,1567" coordsize="3186,2819" path="m4408,3088r-1,l4404,3089r-13,4l4395,3097r5,2l4404,3100r4,-12xe" fillcolor="black" stroked="f">
              <v:path arrowok="t"/>
            </v:shape>
            <v:shape id="_x0000_s14156" style="position:absolute;left:2242;top:1567;width:3186;height:2819" coordorigin="2242,1567" coordsize="3186,2819" path="m4400,3111r6,-11l4408,3092r,-4l4404,3100r-15,4l4395,3113r5,-2xe" fillcolor="black" stroked="f">
              <v:path arrowok="t"/>
            </v:shape>
            <v:shape id="_x0000_s14155" style="position:absolute;left:2242;top:1567;width:3186;height:2819" coordorigin="2242,1567" coordsize="3186,2819" path="m4462,3153r5,l4468,3142r-1,-2l4452,3145r,2l4458,3153r4,xe" fillcolor="black" stroked="f">
              <v:path arrowok="t"/>
            </v:shape>
            <v:shape id="_x0000_s14154" style="position:absolute;left:2242;top:1567;width:3186;height:2819" coordorigin="2242,1567" coordsize="3186,2819" path="m3936,2952r-1,-2l3932,2952r1,3l3933,2957r1,l3936,2952xe" fillcolor="black" stroked="f">
              <v:path arrowok="t"/>
            </v:shape>
            <v:shape id="_x0000_s14153" style="position:absolute;left:2242;top:1567;width:3186;height:2819" coordorigin="2242,1567" coordsize="3186,2819" path="m3936,2956r1,-2l3937,2953r-1,-1l3934,2957r2,-1xe" fillcolor="black" stroked="f">
              <v:path arrowok="t"/>
            </v:shape>
            <v:shape id="_x0000_s14152" style="position:absolute;left:2242;top:1567;width:3186;height:2819" coordorigin="2242,1567" coordsize="3186,2819" path="m3886,2925r-1,-2l3884,2918r-1,1l3882,2926r-3,11l3886,2925xe" fillcolor="black" stroked="f">
              <v:path arrowok="t"/>
            </v:shape>
            <v:shape id="_x0000_s14151" style="position:absolute;left:2242;top:1567;width:3186;height:2819" coordorigin="2242,1567" coordsize="3186,2819" path="m3885,2930r1,-5l3879,2937r2,4l3885,2930xe" fillcolor="black" stroked="f">
              <v:path arrowok="t"/>
            </v:shape>
            <v:shape id="_x0000_s14150" style="position:absolute;left:2242;top:1567;width:3186;height:2819" coordorigin="2242,1567" coordsize="3186,2819" path="m4799,3640r2,-3l4799,3640r-4,2l4797,3645r2,-5xe" fillcolor="black" stroked="f">
              <v:path arrowok="t"/>
            </v:shape>
            <v:shape id="_x0000_s14149" style="position:absolute;left:2242;top:1567;width:3186;height:2819" coordorigin="2242,1567" coordsize="3186,2819" path="m4824,3582r-13,32l4801,3637r-2,3l4803,3640r21,-58xe" fillcolor="black" stroked="f">
              <v:path arrowok="t"/>
            </v:shape>
            <v:shape id="_x0000_s14148" style="position:absolute;left:2242;top:1567;width:3186;height:2819" coordorigin="2242,1567" coordsize="3186,2819" path="m4807,3667r2,-5l4815,3638r-17,19l4802,3675r5,-8xe" fillcolor="black" stroked="f">
              <v:path arrowok="t"/>
            </v:shape>
            <v:shape id="_x0000_s14147" style="position:absolute;left:2242;top:1567;width:3186;height:2819" coordorigin="2242,1567" coordsize="3186,2819" path="m4820,3692r-3,-1l4813,3689r-11,-14l4816,3695r4,-3xe" fillcolor="black" stroked="f">
              <v:path arrowok="t"/>
            </v:shape>
            <v:shape id="_x0000_s14146" style="position:absolute;left:2242;top:1567;width:3186;height:2819" coordorigin="2242,1567" coordsize="3186,2819" path="m4820,3692r2,3l4822,3698r1,1l4826,3700r-6,-8xe" fillcolor="black" stroked="f">
              <v:path arrowok="t"/>
            </v:shape>
            <v:shape id="_x0000_s14145" style="position:absolute;left:2242;top:1567;width:3186;height:2819" coordorigin="2242,1567" coordsize="3186,2819" path="m4824,3582r-4,7l4817,3596r,l4811,3614r13,-32xe" fillcolor="black" stroked="f">
              <v:path arrowok="t"/>
            </v:shape>
            <v:shape id="_x0000_s14144" style="position:absolute;left:2242;top:1567;width:3186;height:2819" coordorigin="2242,1567" coordsize="3186,2819" path="m4929,3318r-2,-1l4924,3326r2,1l4928,3328r1,-10xe" fillcolor="black" stroked="f">
              <v:path arrowok="t"/>
            </v:shape>
            <v:shape id="_x0000_s14143" style="position:absolute;left:2242;top:1567;width:3186;height:2819" coordorigin="2242,1567" coordsize="3186,2819" path="m4616,3241r6,-3l4625,3232r-6,-2l4607,3237r,3l4607,3244r2,1l4616,3241xe" fillcolor="black" stroked="f">
              <v:path arrowok="t"/>
            </v:shape>
            <v:shape id="_x0000_s14142" style="position:absolute;left:2242;top:1567;width:3186;height:2819" coordorigin="2242,1567" coordsize="3186,2819" path="m4630,3226r-5,2l4625,3232r,l4630,3226xe" fillcolor="black" stroked="f">
              <v:path arrowok="t"/>
            </v:shape>
            <v:shape id="_x0000_s14141" style="position:absolute;left:2242;top:1567;width:3186;height:2819" coordorigin="2242,1567" coordsize="3186,2819" path="m4639,3232r11,-6l4649,3225r1,-9l4630,3226r-3,12l4639,3232xe" fillcolor="black" stroked="f">
              <v:path arrowok="t"/>
            </v:shape>
            <v:shape id="_x0000_s14140" style="position:absolute;left:2242;top:1567;width:3186;height:2819" coordorigin="2242,1567" coordsize="3186,2819" path="m4656,3223r2,-6l4658,3210r-5,3l4653,3220r,4l4653,3225r3,-2xe" fillcolor="black" stroked="f">
              <v:path arrowok="t"/>
            </v:shape>
            <v:shape id="_x0000_s14139" style="position:absolute;left:2242;top:1567;width:3186;height:2819" coordorigin="2242,1567" coordsize="3186,2819" path="m4658,3222r1,-2l4658,3217r-2,6l4658,3222xe" fillcolor="black" stroked="f">
              <v:path arrowok="t"/>
            </v:shape>
            <v:shape id="_x0000_s14138" style="position:absolute;left:2242;top:1567;width:3186;height:2819" coordorigin="2242,1567" coordsize="3186,2819" path="m4573,3176r-10,5l4561,3182r,4l4561,3192r2,l4573,3176xe" fillcolor="black" stroked="f">
              <v:path arrowok="t"/>
            </v:shape>
            <v:shape id="_x0000_s14137" style="position:absolute;left:2242;top:1567;width:3186;height:2819" coordorigin="2242,1567" coordsize="3186,2819" path="m4574,3187r6,-2l4585,3170r-6,3l4573,3176r-10,16l4574,3187xe" fillcolor="black" stroked="f">
              <v:path arrowok="t"/>
            </v:shape>
            <v:shape id="_x0000_s14136" style="position:absolute;left:2242;top:1567;width:3186;height:2819" coordorigin="2242,1567" coordsize="3186,2819" path="m4585,3181r,-1l4586,3176r1,-9l4585,3169r,1l4580,3185r5,-4xe" fillcolor="black" stroked="f">
              <v:path arrowok="t"/>
            </v:shape>
            <v:shape id="_x0000_s14135" style="position:absolute;left:2242;top:1567;width:3186;height:2819" coordorigin="2242,1567" coordsize="3186,2819" path="m5061,3376r7,-4l5072,3370r3,-2l5074,3367r,-2l5062,3371r-2,5l5061,3376xe" fillcolor="black" stroked="f">
              <v:path arrowok="t"/>
            </v:shape>
            <v:shape id="_x0000_s14134" style="position:absolute;left:2242;top:1567;width:3186;height:2819" coordorigin="2242,1567" coordsize="3186,2819" path="m4447,3134r-2,-1l4438,3134r-10,l4428,3135r1,-4l4424,3133r1,2l4427,3138r1,1l4442,3139r5,-5xe" fillcolor="black" stroked="f">
              <v:path arrowok="t"/>
            </v:shape>
            <v:shape id="_x0000_s14133" style="position:absolute;left:2242;top:1567;width:3186;height:2819" coordorigin="2242,1567" coordsize="3186,2819" path="m4448,3138r-1,-2l4447,3134r-5,5l4446,3139r2,-1xe" fillcolor="black" stroked="f">
              <v:path arrowok="t"/>
            </v:shape>
            <v:shape id="_x0000_s14132" style="position:absolute;left:2242;top:1567;width:3186;height:2819" coordorigin="2242,1567" coordsize="3186,2819" path="m4424,3133r-5,-2l4417,3131r-1,4l4424,3133xe" fillcolor="black" stroked="f">
              <v:path arrowok="t"/>
            </v:shape>
            <v:shape id="_x0000_s14131" style="position:absolute;left:2242;top:1567;width:3186;height:2819" coordorigin="2242,1567" coordsize="3186,2819" path="m4427,3138r-2,-3l4424,3133r-8,2l4426,3141r1,-3xe" fillcolor="black" stroked="f">
              <v:path arrowok="t"/>
            </v:shape>
            <v:shape id="_x0000_s14130" style="position:absolute;left:2242;top:1567;width:3186;height:2819" coordorigin="2242,1567" coordsize="3186,2819" path="m4392,2883r-5,-11l4390,2886r2,-3xe" fillcolor="black" stroked="f">
              <v:path arrowok="t"/>
            </v:shape>
            <v:shape id="_x0000_s14129" style="position:absolute;left:2242;top:1567;width:3186;height:2819" coordorigin="2242,1567" coordsize="3186,2819" path="m4395,2892r-4,-8l4388,2893r,2l4390,2896r5,-4xe" fillcolor="black" stroked="f">
              <v:path arrowok="t"/>
            </v:shape>
            <v:shape id="_x0000_s14128" style="position:absolute;left:2242;top:1567;width:3186;height:2819" coordorigin="2242,1567" coordsize="3186,2819" path="m4393,2902r2,-10l4390,2896r1,10l4392,2909r1,-7xe" fillcolor="black" stroked="f">
              <v:path arrowok="t"/>
            </v:shape>
            <v:shape id="_x0000_s14127" style="position:absolute;left:2242;top:1567;width:3186;height:2819" coordorigin="2242,1567" coordsize="3186,2819" path="m4331,3097r-5,-9l4320,3079r-1,2l4324,3092r6,11l4331,3097xe" fillcolor="black" stroked="f">
              <v:path arrowok="t"/>
            </v:shape>
            <v:shape id="_x0000_s14126" style="position:absolute;left:2242;top:1567;width:3186;height:2819" coordorigin="2242,1567" coordsize="3186,2819" path="m4598,3185r-5,2l4592,3187r-4,l4586,3191r2,2l4589,3195r9,-10xe" fillcolor="black" stroked="f">
              <v:path arrowok="t"/>
            </v:shape>
            <v:shape id="_x0000_s14125" style="position:absolute;left:2242;top:1567;width:3186;height:2819" coordorigin="2242,1567" coordsize="3186,2819" path="m4604,3188r4,-10l4601,3182r-3,3l4589,3195r15,-7xe" fillcolor="black" stroked="f">
              <v:path arrowok="t"/>
            </v:shape>
            <v:shape id="_x0000_s14124" style="position:absolute;left:2242;top:1567;width:3186;height:2819" coordorigin="2242,1567" coordsize="3186,2819" path="m4606,3182r2,-4l4608,3178r-4,10l4606,3182xe" fillcolor="black" stroked="f">
              <v:path arrowok="t"/>
            </v:shape>
            <v:shape id="_x0000_s14123" style="position:absolute;left:2242;top:1567;width:3186;height:2819" coordorigin="2242,1567" coordsize="3186,2819" path="m4479,3151r5,-2l4486,3146r-2,-4l4482,3139r-10,3l4472,3146r-1,5l4473,3152r6,-1xe" fillcolor="black" stroked="f">
              <v:path arrowok="t"/>
            </v:shape>
            <v:shape id="_x0000_s14122" style="position:absolute;left:2242;top:1567;width:3186;height:2819" coordorigin="2242,1567" coordsize="3186,2819" path="m3904,2923r-2,1l3901,2925r-2,12l3900,2937r4,-14xe" fillcolor="black" stroked="f">
              <v:path arrowok="t"/>
            </v:shape>
            <v:shape id="_x0000_s14121" style="position:absolute;left:2242;top:1567;width:3186;height:2819" coordorigin="2242,1567" coordsize="3186,2819" path="m3902,2936r2,-1l3905,2932r-1,-9l3900,2937r1,1l3902,2936xe" fillcolor="black" stroked="f">
              <v:path arrowok="t"/>
            </v:shape>
            <v:shape id="_x0000_s14120" style="position:absolute;left:2242;top:1567;width:3186;height:2819" coordorigin="2242,1567" coordsize="3186,2819" path="m4630,3186r-1,3l4631,3186r,l4627,3186r-1,6l4630,3186xe" fillcolor="black" stroked="f">
              <v:path arrowok="t"/>
            </v:shape>
            <v:shape id="_x0000_s14119" style="position:absolute;left:2242;top:1567;width:3186;height:2819" coordorigin="2242,1567" coordsize="3186,2819" path="m4581,3248r2,l4588,3245r5,-4l4587,3242r-1,2l4583,3242r-6,9l4581,3248xe" fillcolor="black" stroked="f">
              <v:path arrowok="t"/>
            </v:shape>
            <v:shape id="_x0000_s14118" style="position:absolute;left:2242;top:1567;width:3186;height:2819" coordorigin="2242,1567" coordsize="3186,2819" path="m4628,3126r6,-6l4635,3121r8,-11l4640,3112r-7,5l4632,3117r-5,2l4623,3130r2,l4628,3126xe" fillcolor="black" stroked="f">
              <v:path arrowok="t"/>
            </v:shape>
            <v:shape id="_x0000_s14117" style="position:absolute;left:2242;top:1567;width:3186;height:2819" coordorigin="2242,1567" coordsize="3186,2819" path="m4627,3119r-4,2l4622,3123r,2l4623,3130r4,-11xe" fillcolor="black" stroked="f">
              <v:path arrowok="t"/>
            </v:shape>
            <v:shape id="_x0000_s14116" style="position:absolute;left:2242;top:1567;width:3186;height:2819" coordorigin="2242,1567" coordsize="3186,2819" path="m4632,3117r1,l4633,3115r-6,4l4632,3117xe" fillcolor="black" stroked="f">
              <v:path arrowok="t"/>
            </v:shape>
            <v:shape id="_x0000_s14115" style="position:absolute;left:2242;top:1567;width:3186;height:2819" coordorigin="2242,1567" coordsize="3186,2819" path="m4505,3538r,-2l4504,3530r2,-18l4506,3505r-5,14l4500,3521r-1,6l4500,3530r,10l4505,3538xe" fillcolor="black" stroked="f">
              <v:path arrowok="t"/>
            </v:shape>
            <v:shape id="_x0000_s14114" style="position:absolute;left:2242;top:1567;width:3186;height:2819" coordorigin="2242,1567" coordsize="3186,2819" path="m4508,3510r1,-1l4509,3508r-1,-1l4506,3505r,7l4508,3510xe" fillcolor="black" stroked="f">
              <v:path arrowok="t"/>
            </v:shape>
            <v:shape id="_x0000_s14113" style="position:absolute;left:2242;top:1567;width:3186;height:2819" coordorigin="2242,1567" coordsize="3186,2819" path="m4510,3483r9,-28l4518,3454r-1,1l4511,3470r-7,26l4510,3483xe" fillcolor="black" stroked="f">
              <v:path arrowok="t"/>
            </v:shape>
            <v:shape id="_x0000_s14112" style="position:absolute;left:2242;top:1567;width:3186;height:2819" coordorigin="2242,1567" coordsize="3186,2819" path="m4508,3492r,-4l4510,3483r-6,13l4500,3514r8,-22xe" fillcolor="black" stroked="f">
              <v:path arrowok="t"/>
            </v:shape>
            <v:shape id="_x0000_s14111" style="position:absolute;left:2242;top:1567;width:3186;height:2819" coordorigin="2242,1567" coordsize="3186,2819" path="m4509,3493r-1,-1l4500,3514r,1l4501,3516r8,-23xe" fillcolor="black" stroked="f">
              <v:path arrowok="t"/>
            </v:shape>
            <v:shape id="_x0000_s14110" style="position:absolute;left:2242;top:1567;width:3186;height:2819" coordorigin="2242,1567" coordsize="3186,2819" path="m4506,3505r6,-9l4509,3493r-8,23l4501,3519r5,-14xe" fillcolor="black" stroked="f">
              <v:path arrowok="t"/>
            </v:shape>
            <v:shape id="_x0000_s14109" style="position:absolute;left:2242;top:1567;width:3186;height:2819" coordorigin="2242,1567" coordsize="3186,2819" path="m4612,3200r6,-4l4621,3186r-14,10l4609,3198r1,2l4612,3200xe" fillcolor="black" stroked="f">
              <v:path arrowok="t"/>
            </v:shape>
            <v:shape id="_x0000_s14108" style="position:absolute;left:2242;top:1567;width:3186;height:2819" coordorigin="2242,1567" coordsize="3186,2819" path="m4626,3192r1,-6l4621,3186r-3,10l4626,3192xe" fillcolor="black" stroked="f">
              <v:path arrowok="t"/>
            </v:shape>
            <v:shape id="_x0000_s14107" style="position:absolute;left:2242;top:1567;width:3186;height:2819" coordorigin="2242,1567" coordsize="3186,2819" path="m4350,3092r-11,-17l4339,3075r-2,-9l4335,3066r1,10l4338,3075r1,l4346,3090r7,7l4350,3092xe" fillcolor="black" stroked="f">
              <v:path arrowok="t"/>
            </v:shape>
            <v:shape id="_x0000_s14106" style="position:absolute;left:2242;top:1567;width:3186;height:2819" coordorigin="2242,1567" coordsize="3186,2819" path="m4356,3103r-1,-1l4353,3097r-7,-7l4353,3104r3,4l4356,3103xe" fillcolor="black" stroked="f">
              <v:path arrowok="t"/>
            </v:shape>
            <v:shape id="_x0000_s14105" style="position:absolute;left:2242;top:1567;width:3186;height:2819" coordorigin="2242,1567" coordsize="3186,2819" path="m4334,3061r1,5l4337,3066r-3,-5xe" fillcolor="black" stroked="f">
              <v:path arrowok="t"/>
            </v:shape>
            <v:shape id="_x0000_s14104" style="position:absolute;left:2242;top:1567;width:3186;height:2819" coordorigin="2242,1567" coordsize="3186,2819" path="m4753,3259r,-1l4751,3259r-2,8l4751,3267r2,-8xe" fillcolor="black" stroked="f">
              <v:path arrowok="t"/>
            </v:shape>
            <v:shape id="_x0000_s14103" style="position:absolute;left:2242;top:1567;width:3186;height:2819" coordorigin="2242,1567" coordsize="3186,2819" path="m4759,3264r2,-8l4760,3256r-2,l4755,3260r-1,l4753,3259r-2,8l4759,3264xe" fillcolor="black" stroked="f">
              <v:path arrowok="t"/>
            </v:shape>
            <v:shape id="_x0000_s14102" style="position:absolute;left:2242;top:1567;width:3186;height:2819" coordorigin="2242,1567" coordsize="3186,2819" path="m4758,3256r-2,1l4755,3260r3,-4xe" fillcolor="black" stroked="f">
              <v:path arrowok="t"/>
            </v:shape>
            <v:shape id="_x0000_s14101" style="position:absolute;left:2242;top:1567;width:3186;height:2819" coordorigin="2242,1567" coordsize="3186,2819" path="m4764,3262r2,-1l4767,3257r1,-5l4763,3254r-2,2l4759,3264r5,-2xe" fillcolor="black" stroked="f">
              <v:path arrowok="t"/>
            </v:shape>
            <v:shape id="_x0000_s14100" style="position:absolute;left:2242;top:1567;width:3186;height:2819" coordorigin="2242,1567" coordsize="3186,2819" path="m4768,3252r-3,-3l4763,3254r5,-2xe" fillcolor="black" stroked="f">
              <v:path arrowok="t"/>
            </v:shape>
            <v:shape id="_x0000_s14099" style="position:absolute;left:2242;top:1567;width:3186;height:2819" coordorigin="2242,1567" coordsize="3186,2819" path="m4777,3247r-6,l4770,3255r,4l4773,3261r4,-14xe" fillcolor="black" stroked="f">
              <v:path arrowok="t"/>
            </v:shape>
            <v:shape id="_x0000_s14098" style="position:absolute;left:2242;top:1567;width:3186;height:2819" coordorigin="2242,1567" coordsize="3186,2819" path="m4777,3258r3,-1l4779,3253r-2,-6l4773,3261r4,-3xe" fillcolor="black" stroked="f">
              <v:path arrowok="t"/>
            </v:shape>
            <v:shape id="_x0000_s14097" style="position:absolute;left:2242;top:1567;width:3186;height:2819" coordorigin="2242,1567" coordsize="3186,2819" path="m4752,3243r-1,-1l4748,3240r-1,2l4749,3247r1,5l4752,3243xe" fillcolor="black" stroked="f">
              <v:path arrowok="t"/>
            </v:shape>
            <v:shape id="_x0000_s14096" style="position:absolute;left:2242;top:1567;width:3186;height:2819" coordorigin="2242,1567" coordsize="3186,2819" path="m4759,3250r9,-15l4767,3234r-8,6l4755,3242r-3,1l4750,3252r2,1l4759,3250xe" fillcolor="black" stroked="f">
              <v:path arrowok="t"/>
            </v:shape>
            <v:shape id="_x0000_s14095" style="position:absolute;left:2242;top:1567;width:3186;height:2819" coordorigin="2242,1567" coordsize="3186,2819" path="m4765,3248r1,-1l4767,3242r1,-7l4759,3250r6,-2xe" fillcolor="black" stroked="f">
              <v:path arrowok="t"/>
            </v:shape>
            <v:shape id="_x0000_s14094" style="position:absolute;left:2242;top:1567;width:3186;height:2819" coordorigin="2242,1567" coordsize="3186,2819" path="m4456,3139r4,-1l4464,3129r-1,1l4460,3131r-2,l4454,3132r-6,7l4451,3139r1,1l4456,3139xe" fillcolor="black" stroked="f">
              <v:path arrowok="t"/>
            </v:shape>
            <v:shape id="_x0000_s14093" style="position:absolute;left:2242;top:1567;width:3186;height:2819" coordorigin="2242,1567" coordsize="3186,2819" path="m4467,3137r,-6l4466,3129r-1,l4464,3129r-4,9l4467,3137xe" fillcolor="black" stroked="f">
              <v:path arrowok="t"/>
            </v:shape>
            <v:shape id="_x0000_s14092" style="position:absolute;left:2242;top:1567;width:3186;height:2819" coordorigin="2242,1567" coordsize="3186,2819" path="m4739,3240r6,-13l4732,3234r-3,1l4731,3240r2,2l4735,3242r4,-2xe" fillcolor="black" stroked="f">
              <v:path arrowok="t"/>
            </v:shape>
            <v:shape id="_x0000_s14091" style="position:absolute;left:2242;top:1567;width:3186;height:2819" coordorigin="2242,1567" coordsize="3186,2819" path="m4746,3238r-1,-1l4745,3227r-6,13l4746,3238xe" fillcolor="black" stroked="f">
              <v:path arrowok="t"/>
            </v:shape>
            <v:shape id="_x0000_s14090" style="position:absolute;left:2242;top:1567;width:3186;height:2819" coordorigin="2242,1567" coordsize="3186,2819" path="m4409,3115r-1,-6l4405,3117r-1,1l4401,3117r-2,l4400,3118r4,1l4407,3121r2,-6xe" fillcolor="black" stroked="f">
              <v:path arrowok="t"/>
            </v:shape>
            <v:shape id="_x0000_s14089" style="position:absolute;left:2242;top:1567;width:3186;height:2819" coordorigin="2242,1567" coordsize="3186,2819" path="m4409,3121r,-3l4409,3115r-2,6l4409,3121r,xe" fillcolor="black" stroked="f">
              <v:path arrowok="t"/>
            </v:shape>
            <v:shape id="_x0000_s14088" style="position:absolute;left:2242;top:1567;width:3186;height:2819" coordorigin="2242,1567" coordsize="3186,2819" path="m4408,3109r-3,l4405,3115r,2l4408,3109xe" fillcolor="black" stroked="f">
              <v:path arrowok="t"/>
            </v:shape>
            <v:shape id="_x0000_s14087" style="position:absolute;left:2242;top:1567;width:3186;height:2819" coordorigin="2242,1567" coordsize="3186,2819" path="m3923,2935r,-3l3922,2933r-4,l3918,2938r7,2l3923,2935xe" fillcolor="black" stroked="f">
              <v:path arrowok="t"/>
            </v:shape>
            <v:shape id="_x0000_s14086" style="position:absolute;left:2242;top:1567;width:3186;height:2819" coordorigin="2242,1567" coordsize="3186,2819" path="m3924,2933r,-1l3923,2932r,3l3924,2933xe" fillcolor="black" stroked="f">
              <v:path arrowok="t"/>
            </v:shape>
            <v:shape id="_x0000_s14085" style="position:absolute;left:2242;top:1567;width:3186;height:2819" coordorigin="2242,1567" coordsize="3186,2819" path="m4934,3303r-2,4l4930,3311r-1,1l4926,3314r6,2l4934,3303xe" fillcolor="black" stroked="f">
              <v:path arrowok="t"/>
            </v:shape>
            <v:shape id="_x0000_s14084" style="position:absolute;left:2242;top:1567;width:3186;height:2819" coordorigin="2242,1567" coordsize="3186,2819" path="m4934,3314r4,-3l4946,3299r6,-18l4947,3287r-6,5l4936,3300r-2,3l4932,3316r2,-2xe" fillcolor="black" stroked="f">
              <v:path arrowok="t"/>
            </v:shape>
            <v:shape id="_x0000_s14083" style="position:absolute;left:2242;top:1567;width:3186;height:2819" coordorigin="2242,1567" coordsize="3186,2819" path="m4948,3293r3,-7l4963,3271r-4,l4957,3276r-5,5l4946,3299r2,-6xe" fillcolor="black" stroked="f">
              <v:path arrowok="t"/>
            </v:shape>
            <v:shape id="_x0000_s14082" style="position:absolute;left:2242;top:1567;width:3186;height:2819" coordorigin="2242,1567" coordsize="3186,2819" path="m4963,3279r,-4l4963,3271r-12,15l4963,3279xe" fillcolor="black" stroked="f">
              <v:path arrowok="t"/>
            </v:shape>
            <v:shape id="_x0000_s14081" style="position:absolute;left:2242;top:1567;width:3186;height:2819" coordorigin="2242,1567" coordsize="3186,2819" path="m4494,3147r5,-2l4504,3137r-7,-2l4489,3139r-1,5l4486,3150r1,l4494,3147xe" fillcolor="black" stroked="f">
              <v:path arrowok="t"/>
            </v:shape>
            <v:shape id="_x0000_s14080" style="position:absolute;left:2242;top:1567;width:3186;height:2819" coordorigin="2242,1567" coordsize="3186,2819" path="m4430,3126r-3,-1l4425,3124r-9,1l4416,3128r2,l4420,3128r4,1l4427,3126r1,1l4429,3130r1,-4xe" fillcolor="black" stroked="f">
              <v:path arrowok="t"/>
            </v:shape>
            <v:shape id="_x0000_s14079" style="position:absolute;left:2242;top:1567;width:3186;height:2819" coordorigin="2242,1567" coordsize="3186,2819" path="m4441,3128r3,l4448,3122r-9,2l4430,3126r-1,4l4441,3128xe" fillcolor="black" stroked="f">
              <v:path arrowok="t"/>
            </v:shape>
            <v:shape id="_x0000_s14078" style="position:absolute;left:2242;top:1567;width:3186;height:2819" coordorigin="2242,1567" coordsize="3186,2819" path="m4447,3127r2,-5l4448,3122r-4,6l4447,3127xe" fillcolor="black" stroked="f">
              <v:path arrowok="t"/>
            </v:shape>
            <v:shape id="_x0000_s14077" style="position:absolute;left:2242;top:1567;width:3186;height:2819" coordorigin="2242,1567" coordsize="3186,2819" path="m4415,3128r1,l4416,3125r-1,2l4415,3128r,xe" fillcolor="black" stroked="f">
              <v:path arrowok="t"/>
            </v:shape>
            <v:shape id="_x0000_s14076" style="position:absolute;left:2242;top:1567;width:3186;height:2819" coordorigin="2242,1567" coordsize="3186,2819" path="m5071,3357r10,-4l5086,3348r,-1l5077,3351r-11,5l5055,3362r2,l5071,3357xe" fillcolor="black" stroked="f">
              <v:path arrowok="t"/>
            </v:shape>
            <v:shape id="_x0000_s14075" style="position:absolute;left:2242;top:1567;width:3186;height:2819" coordorigin="2242,1567" coordsize="3186,2819" path="m4920,3300r-3,-4l4914,3294r-2,1l4912,3299r,8l4920,3300xe" fillcolor="black" stroked="f">
              <v:path arrowok="t"/>
            </v:shape>
            <v:shape id="_x0000_s14074" style="position:absolute;left:2242;top:1567;width:3186;height:2819" coordorigin="2242,1567" coordsize="3186,2819" path="m4781,3670r,-2l4779,3669r-2,1l4776,3679r2,1l4781,3670xe" fillcolor="black" stroked="f">
              <v:path arrowok="t"/>
            </v:shape>
            <v:shape id="_x0000_s14073" style="position:absolute;left:2242;top:1567;width:3186;height:2819" coordorigin="2242,1567" coordsize="3186,2819" path="m4780,3679r1,-3l4781,3670r-3,10l4779,3681r1,-2xe" fillcolor="black" stroked="f">
              <v:path arrowok="t"/>
            </v:shape>
            <v:shape id="_x0000_s14072" style="position:absolute;left:2242;top:1567;width:3186;height:2819" coordorigin="2242,1567" coordsize="3186,2819" path="m4805,3619r1,-3l4806,3614r-4,14l4805,3619xe" fillcolor="black" stroked="f">
              <v:path arrowok="t"/>
            </v:shape>
            <v:shape id="_x0000_s14071" style="position:absolute;left:2242;top:1567;width:3186;height:2819" coordorigin="2242,1567" coordsize="3186,2819" path="m4927,3300r-3,-1l4923,3300r-4,11l4924,3313r3,-13xe" fillcolor="black" stroked="f">
              <v:path arrowok="t"/>
            </v:shape>
            <v:shape id="_x0000_s14070" style="position:absolute;left:2242;top:1567;width:3186;height:2819" coordorigin="2242,1567" coordsize="3186,2819" path="m4927,3306r2,-4l4929,3300r-2,l4924,3313r3,-7xe" fillcolor="black" stroked="f">
              <v:path arrowok="t"/>
            </v:shape>
            <v:shape id="_x0000_s14069" style="position:absolute;left:2242;top:1567;width:3186;height:2819" coordorigin="2242,1567" coordsize="3186,2819" path="m4423,3120r4,-5l4427,3117r1,3l4437,3112r-10,3l4427,3115r-5,-1l4414,3120r5,3l4423,3120xe" fillcolor="black" stroked="f">
              <v:path arrowok="t"/>
            </v:shape>
            <v:shape id="_x0000_s14068" style="position:absolute;left:2242;top:1567;width:3186;height:2819" coordorigin="2242,1567" coordsize="3186,2819" path="m4438,3118r3,-1l4445,3115r1,-1l4446,3109r-9,3l4428,3120r10,-2xe" fillcolor="black" stroked="f">
              <v:path arrowok="t"/>
            </v:shape>
            <v:shape id="_x0000_s14067" style="position:absolute;left:2242;top:1567;width:3186;height:2819" coordorigin="2242,1567" coordsize="3186,2819" path="m4389,3104r,3l4390,3111r5,2l4389,3104xe" fillcolor="black" stroked="f">
              <v:path arrowok="t"/>
            </v:shape>
            <v:shape id="_x0000_s14066" style="position:absolute;left:2242;top:1567;width:3186;height:2819" coordorigin="2242,1567" coordsize="3186,2819" path="m4404,3110r5,-6l4408,3102r-1,-3l4406,3100r-6,11l4404,3110xe" fillcolor="black" stroked="f">
              <v:path arrowok="t"/>
            </v:shape>
            <v:shape id="_x0000_s14065" style="position:absolute;left:2242;top:1567;width:3186;height:2819" coordorigin="2242,1567" coordsize="3186,2819" path="m4386,3107r,-7l4385,3098r-2,-7l4383,3092r-1,2l4382,3107r4,xe" fillcolor="black" stroked="f">
              <v:path arrowok="t"/>
            </v:shape>
            <v:shape id="_x0000_s14064" style="position:absolute;left:2242;top:1567;width:3186;height:2819" coordorigin="2242,1567" coordsize="3186,2819" path="m4386,3113r,-6l4382,3107r1,12l4383,3122r3,-9xe" fillcolor="black" stroked="f">
              <v:path arrowok="t"/>
            </v:shape>
            <v:shape id="_x0000_s14063" style="position:absolute;left:2242;top:1567;width:3186;height:2819" coordorigin="2242,1567" coordsize="3186,2819" path="m3851,2893r-6,-2l3842,2904r2,2l3848,2909r3,-16xe" fillcolor="black" stroked="f">
              <v:path arrowok="t"/>
            </v:shape>
            <v:shape id="_x0000_s14062" style="position:absolute;left:2242;top:1567;width:3186;height:2819" coordorigin="2242,1567" coordsize="3186,2819" path="m4700,3221r1,-7l4700,3215r-2,-1l4695,3221r1,1l4700,3221xe" fillcolor="black" stroked="f">
              <v:path arrowok="t"/>
            </v:shape>
            <v:shape id="_x0000_s14061" style="position:absolute;left:2242;top:1567;width:3186;height:2819" coordorigin="2242,1567" coordsize="3186,2819" path="m4703,3220r2,-2l4705,3216r,-4l4702,3210r-1,4l4700,3221r3,-1xe" fillcolor="black" stroked="f">
              <v:path arrowok="t"/>
            </v:shape>
            <v:shape id="_x0000_s14060" style="position:absolute;left:2242;top:1567;width:3186;height:2819" coordorigin="2242,1567" coordsize="3186,2819" path="m4591,3160r1,2l4595,3160r-2,-7l4591,3160r-5,4l4591,3160xe" fillcolor="black" stroked="f">
              <v:path arrowok="t"/>
            </v:shape>
            <v:shape id="_x0000_s14059" style="position:absolute;left:2242;top:1567;width:3186;height:2819" coordorigin="2242,1567" coordsize="3186,2819" path="m5086,3363r6,-3l5090,3358r-7,3l5076,3365r4,1l5086,3363xe" fillcolor="black" stroked="f">
              <v:path arrowok="t"/>
            </v:shape>
            <v:shape id="_x0000_s14058" style="position:absolute;left:2242;top:1567;width:3186;height:2819" coordorigin="2242,1567" coordsize="3186,2819" path="m4687,3211r3,-2l4690,3209r-3,-1l4679,3215r,-4l4680,3207r-1,4l4679,3215r-1,l4687,3211xe" fillcolor="black" stroked="f">
              <v:path arrowok="t"/>
            </v:shape>
            <v:shape id="_x0000_s14057" style="position:absolute;left:2242;top:1567;width:3186;height:2819" coordorigin="2242,1567" coordsize="3186,2819" path="m4599,3175r10,-16l4595,3165r-3,5l4598,3166r7,-3l4603,3168r-7,2l4593,3171r-3,2l4587,3179r4,1l4599,3175xe" fillcolor="black" stroked="f">
              <v:path arrowok="t"/>
            </v:shape>
            <v:shape id="_x0000_s14056" style="position:absolute;left:2242;top:1567;width:3186;height:2819" coordorigin="2242,1567" coordsize="3186,2819" path="m4460,3127r7,-7l4466,3114r-4,7l4453,3122r-2,l4450,3124r,1l4451,3128r1,l4460,3127xe" fillcolor="black" stroked="f">
              <v:path arrowok="t"/>
            </v:shape>
            <v:shape id="_x0000_s14055" style="position:absolute;left:2242;top:1567;width:3186;height:2819" coordorigin="2242,1567" coordsize="3186,2819" path="m4468,3125r,l4467,3120r-7,7l4468,3125xe" fillcolor="black" stroked="f">
              <v:path arrowok="t"/>
            </v:shape>
            <v:shape id="_x0000_s14054" style="position:absolute;left:2242;top:1567;width:3186;height:2819" coordorigin="2242,1567" coordsize="3186,2819" path="m4419,3114r-2,-1l4417,3111r-1,-5l4413,3109r,5l4414,3120r5,-6xe" fillcolor="black" stroked="f">
              <v:path arrowok="t"/>
            </v:shape>
            <v:shape id="_x0000_s14053" style="position:absolute;left:2242;top:1567;width:3186;height:2819" coordorigin="2242,1567" coordsize="3186,2819" path="m4365,3089r-9,-20l4344,3051r-4,-3l4348,3063r14,23l4364,3093r,2l4368,3099r-3,-10xe" fillcolor="black" stroked="f">
              <v:path arrowok="t"/>
            </v:shape>
            <v:shape id="_x0000_s14052" style="position:absolute;left:2242;top:1567;width:3186;height:2819" coordorigin="2242,1567" coordsize="3186,2819" path="m4314,3063r-4,-2l4310,3065r2,6l4314,3063xe" fillcolor="black" stroked="f">
              <v:path arrowok="t"/>
            </v:shape>
            <v:shape id="_x0000_s14051" style="position:absolute;left:2242;top:1567;width:3186;height:2819" coordorigin="2242,1567" coordsize="3186,2819" path="m4318,3076r1,l4314,3063r-2,8l4316,3077r2,-1xe" fillcolor="black" stroked="f">
              <v:path arrowok="t"/>
            </v:shape>
            <v:shape id="_x0000_s14050" style="position:absolute;left:2242;top:1567;width:3186;height:2819" coordorigin="2242,1567" coordsize="3186,2819" path="m3873,2890r-4,-2l3866,2887r-5,15l3863,2906r1,1l3866,2908r7,-18xe" fillcolor="black" stroked="f">
              <v:path arrowok="t"/>
            </v:shape>
            <v:shape id="_x0000_s14049" style="position:absolute;left:2242;top:1567;width:3186;height:2819" coordorigin="2242,1567" coordsize="3186,2819" path="m3866,2907r5,-4l3873,2890r-7,18l3866,2907xe" fillcolor="black" stroked="f">
              <v:path arrowok="t"/>
            </v:shape>
            <v:shape id="_x0000_s14048" style="position:absolute;left:2242;top:1567;width:3186;height:2819" coordorigin="2242,1567" coordsize="3186,2819" path="m4774,3240r-1,-2l4770,3234r-1,2l4770,3242r1,3l4772,3246r2,-6xe" fillcolor="black" stroked="f">
              <v:path arrowok="t"/>
            </v:shape>
            <v:shape id="_x0000_s14047" style="position:absolute;left:2242;top:1567;width:3186;height:2819" coordorigin="2242,1567" coordsize="3186,2819" path="m4774,3244r1,l4775,3242r,l4774,3240r-2,6l4774,3244xe" fillcolor="black" stroked="f">
              <v:path arrowok="t"/>
            </v:shape>
            <v:shape id="_x0000_s14046" style="position:absolute;left:2242;top:1567;width:3186;height:2819" coordorigin="2242,1567" coordsize="3186,2819" path="m4758,3234r2,-13l4749,3227r,4l4749,3236r1,l4758,3234xe" fillcolor="black" stroked="f">
              <v:path arrowok="t"/>
            </v:shape>
            <v:shape id="_x0000_s14045" style="position:absolute;left:2242;top:1567;width:3186;height:2819" coordorigin="2242,1567" coordsize="3186,2819" path="m4764,3232r3,-6l4764,3224r-4,-3l4758,3234r6,-2xe" fillcolor="black" stroked="f">
              <v:path arrowok="t"/>
            </v:shape>
            <v:shape id="_x0000_s14044" style="position:absolute;left:2242;top:1567;width:3186;height:2819" coordorigin="2242,1567" coordsize="3186,2819" path="m4162,3007r-5,-1l4157,3006r,4l4157,3015r5,-8xe" fillcolor="black" stroked="f">
              <v:path arrowok="t"/>
            </v:shape>
            <v:shape id="_x0000_s14043" style="position:absolute;left:2242;top:1567;width:3186;height:2819" coordorigin="2242,1567" coordsize="3186,2819" path="m4162,3009r,-2l4157,3015r3,l4162,3009xe" fillcolor="black" stroked="f">
              <v:path arrowok="t"/>
            </v:shape>
            <v:shape id="_x0000_s14042" style="position:absolute;left:2242;top:1567;width:3186;height:2819" coordorigin="2242,1567" coordsize="3186,2819" path="m3892,2904r-1,-2l3889,2899r-1,l3887,2905r-2,7l3892,2904xe" fillcolor="black" stroked="f">
              <v:path arrowok="t"/>
            </v:shape>
            <v:shape id="_x0000_s14041" style="position:absolute;left:2242;top:1567;width:3186;height:2819" coordorigin="2242,1567" coordsize="3186,2819" path="m3892,2907r,-3l3885,2912r3,4l3892,2907xe" fillcolor="black" stroked="f">
              <v:path arrowok="t"/>
            </v:shape>
            <v:shape id="_x0000_s14040" style="position:absolute;left:2242;top:1567;width:3186;height:2819" coordorigin="2242,1567" coordsize="3186,2819" path="m3528,2773r2,-3l3532,2768r,-1l3533,2764r,-11l3525,2767r-3,5l3524,2777r4,-4xe" fillcolor="black" stroked="f">
              <v:path arrowok="t"/>
            </v:shape>
            <v:shape id="_x0000_s14039" style="position:absolute;left:2242;top:1567;width:3186;height:2819" coordorigin="2242,1567" coordsize="3186,2819" path="m3524,2777r-2,-5l3521,2773r-4,4l3524,2777xe" fillcolor="black" stroked="f">
              <v:path arrowok="t"/>
            </v:shape>
            <v:shape id="_x0000_s14038" style="position:absolute;left:2242;top:1567;width:3186;height:2819" coordorigin="2242,1567" coordsize="3186,2819" path="m3533,2753r-1,1l3527,2762r-2,5l3533,2753xe" fillcolor="black" stroked="f">
              <v:path arrowok="t"/>
            </v:shape>
            <v:shape id="_x0000_s14037" style="position:absolute;left:2242;top:1567;width:3186;height:2819" coordorigin="2242,1567" coordsize="3186,2819" path="m3539,2761r-3,-4l3533,2753r,11l3539,2761xe" fillcolor="black" stroked="f">
              <v:path arrowok="t"/>
            </v:shape>
            <v:shape id="_x0000_s14036" style="position:absolute;left:2242;top:1567;width:3186;height:2819" coordorigin="2242,1567" coordsize="3186,2819" path="m5026,3333r-4,1l5022,3335r2,1l5025,3336r1,-3xe" fillcolor="black" stroked="f">
              <v:path arrowok="t"/>
            </v:shape>
            <v:shape id="_x0000_s14035" style="position:absolute;left:2242;top:1567;width:3186;height:2819" coordorigin="2242,1567" coordsize="3186,2819" path="m5028,3336r2,-1l5035,3332r-3,-2l5026,3333r-1,3l5028,3336xe" fillcolor="black" stroked="f">
              <v:path arrowok="t"/>
            </v:shape>
            <v:shape id="_x0000_s14034" style="position:absolute;left:2242;top:1567;width:3186;height:2819" coordorigin="2242,1567" coordsize="3186,2819" path="m4538,3115r-7,4l4530,3124r,1l4529,3127r-1,7l4529,3134r9,-19xe" fillcolor="black" stroked="f">
              <v:path arrowok="t"/>
            </v:shape>
            <v:shape id="_x0000_s14033" style="position:absolute;left:2242;top:1567;width:3186;height:2819" coordorigin="2242,1567" coordsize="3186,2819" path="m4060,3059r,-2l4055,3066r-3,4l4050,3080r,8l4060,3059xe" fillcolor="black" stroked="f">
              <v:path arrowok="t"/>
            </v:shape>
            <v:shape id="_x0000_s14032" style="position:absolute;left:2242;top:1567;width:3186;height:2819" coordorigin="2242,1567" coordsize="3186,2819" path="m4060,3057r-5,3l4050,3063r5,3l4060,3057xe" fillcolor="black" stroked="f">
              <v:path arrowok="t"/>
            </v:shape>
            <v:shape id="_x0000_s14031" style="position:absolute;left:2242;top:1567;width:3186;height:2819" coordorigin="2242,1567" coordsize="3186,2819" path="m4054,3081r2,-6l4060,3059r-10,29l4054,3081xe" fillcolor="black" stroked="f">
              <v:path arrowok="t"/>
            </v:shape>
            <v:shape id="_x0000_s14030" style="position:absolute;left:2242;top:1567;width:3186;height:2819" coordorigin="2242,1567" coordsize="3186,2819" path="m4095,2989r3,-13l4094,2976r-3,l4089,2981r2,3l4093,2989r2,xe" fillcolor="black" stroked="f">
              <v:path arrowok="t"/>
            </v:shape>
            <v:shape id="_x0000_s14029" style="position:absolute;left:2242;top:1567;width:3186;height:2819" coordorigin="2242,1567" coordsize="3186,2819" path="m4097,2983r2,-5l4098,2976r-3,13l4097,2983xe" fillcolor="black" stroked="f">
              <v:path arrowok="t"/>
            </v:shape>
            <v:shape id="_x0000_s14028" style="position:absolute;left:2242;top:1567;width:3186;height:2819" coordorigin="2242,1567" coordsize="3186,2819" path="m3908,2908r-2,2l3905,2911r-1,2l3904,2914r,3l3907,2919r1,-11xe" fillcolor="black" stroked="f">
              <v:path arrowok="t"/>
            </v:shape>
            <v:shape id="_x0000_s14027" style="position:absolute;left:2242;top:1567;width:3186;height:2819" coordorigin="2242,1567" coordsize="3186,2819" path="m3908,2917r1,-4l3908,2908r-1,11l3908,2917xe" fillcolor="black" stroked="f">
              <v:path arrowok="t"/>
            </v:shape>
            <v:shape id="_x0000_s14026" style="position:absolute;left:2242;top:1567;width:3186;height:2819" coordorigin="2242,1567" coordsize="3186,2819" path="m4740,3214r-1,l4738,3216r-2,1l4733,3219r-1,3l4730,3225r10,-11xe" fillcolor="black" stroked="f">
              <v:path arrowok="t"/>
            </v:shape>
            <v:shape id="_x0000_s14025" style="position:absolute;left:2242;top:1567;width:3186;height:2819" coordorigin="2242,1567" coordsize="3186,2819" path="m4740,3224r4,-2l4745,3216r-5,-2l4730,3225r5,1l4740,3224xe" fillcolor="black" stroked="f">
              <v:path arrowok="t"/>
            </v:shape>
            <v:shape id="_x0000_s14024" style="position:absolute;left:2242;top:1567;width:3186;height:2819" coordorigin="2242,1567" coordsize="3186,2819" path="m4736,3217r-2,l4727,3216r6,3l4736,3217xe" fillcolor="black" stroked="f">
              <v:path arrowok="t"/>
            </v:shape>
            <v:shape id="_x0000_s14023" style="position:absolute;left:2242;top:1567;width:3186;height:2819" coordorigin="2242,1567" coordsize="3186,2819" path="m4720,3214r7,-13l4725,3203r-3,4l4709,3209r,4l4709,3218r3,l4720,3214xe" fillcolor="black" stroked="f">
              <v:path arrowok="t"/>
            </v:shape>
            <v:shape id="_x0000_s14022" style="position:absolute;left:2242;top:1567;width:3186;height:2819" coordorigin="2242,1567" coordsize="3186,2819" path="m4725,3212r2,-6l4727,3202r,-1l4720,3214r5,-2xe" fillcolor="black" stroked="f">
              <v:path arrowok="t"/>
            </v:shape>
            <v:shape id="_x0000_s14021" style="position:absolute;left:2242;top:1567;width:3186;height:2819" coordorigin="2242,1567" coordsize="3186,2819" path="m4700,3209r9,-5l4709,3206r1,-2l4709,3202r-3,-8l4701,3201r-2,2l4695,3211r5,-2xe" fillcolor="black" stroked="f">
              <v:path arrowok="t"/>
            </v:shape>
            <v:shape id="_x0000_s14020" style="position:absolute;left:2242;top:1567;width:3186;height:2819" coordorigin="2242,1567" coordsize="3186,2819" path="m4936,3289r8,-9l4949,3270r1,l4954,3268r-4,1l4948,3270r-2,2l4935,3279r-7,17l4932,3297r4,-8xe" fillcolor="black" stroked="f">
              <v:path arrowok="t"/>
            </v:shape>
            <v:shape id="_x0000_s14019" style="position:absolute;left:2242;top:1567;width:3186;height:2819" coordorigin="2242,1567" coordsize="3186,2819" path="m4949,3276r1,-6l4949,3270r-5,10l4949,3276xe" fillcolor="black" stroked="f">
              <v:path arrowok="t"/>
            </v:shape>
            <v:shape id="_x0000_s14018" style="position:absolute;left:2242;top:1567;width:3186;height:2819" coordorigin="2242,1567" coordsize="3186,2819" path="m4950,3269r4,-1l4955,3264r4,-7l4947,3267r1,2l4948,3270r2,-1xe" fillcolor="black" stroked="f">
              <v:path arrowok="t"/>
            </v:shape>
            <v:shape id="_x0000_s14017" style="position:absolute;left:2242;top:1567;width:3186;height:2819" coordorigin="2242,1567" coordsize="3186,2819" path="m4957,3263r2,-1l4963,3261r2,-5l4962,3257r-3,l4955,3264r2,-1xe" fillcolor="black" stroked="f">
              <v:path arrowok="t"/>
            </v:shape>
            <v:shape id="_x0000_s14016" style="position:absolute;left:2242;top:1567;width:3186;height:2819" coordorigin="2242,1567" coordsize="3186,2819" path="m4453,3109r-3,1l4449,3111r1,3l4451,3117r2,-8xe" fillcolor="black" stroked="f">
              <v:path arrowok="t"/>
            </v:shape>
            <v:shape id="_x0000_s14015" style="position:absolute;left:2242;top:1567;width:3186;height:2819" coordorigin="2242,1567" coordsize="3186,2819" path="m4459,3114r8,-13l4463,3107r-10,2l4451,3117r1,l4459,3114xe" fillcolor="black" stroked="f">
              <v:path arrowok="t"/>
            </v:shape>
            <v:shape id="_x0000_s14014" style="position:absolute;left:2242;top:1567;width:3186;height:2819" coordorigin="2242,1567" coordsize="3186,2819" path="m4465,3111r2,-2l4467,3107r,-6l4459,3114r6,-3xe" fillcolor="black" stroked="f">
              <v:path arrowok="t"/>
            </v:shape>
            <v:shape id="_x0000_s14013" style="position:absolute;left:2242;top:1567;width:3186;height:2819" coordorigin="2242,1567" coordsize="3186,2819" path="m3513,2760r3,-1l3522,2758r9,-15l3530,2743r,l3526,2743r-4,-1l3505,2764r8,-4xe" fillcolor="black" stroked="f">
              <v:path arrowok="t"/>
            </v:shape>
            <v:shape id="_x0000_s14012" style="position:absolute;left:2242;top:1567;width:3186;height:2819" coordorigin="2242,1567" coordsize="3186,2819" path="m3513,2760r-8,4l3509,2765r3,1l3513,2760xe" fillcolor="black" stroked="f">
              <v:path arrowok="t"/>
            </v:shape>
            <v:shape id="_x0000_s14011" style="position:absolute;left:2242;top:1567;width:3186;height:2819" coordorigin="2242,1567" coordsize="3186,2819" path="m3534,2741r7,-8l3544,2724r-12,13l3530,2743r,l3534,2741xe" fillcolor="black" stroked="f">
              <v:path arrowok="t"/>
            </v:shape>
            <v:shape id="_x0000_s14010" style="position:absolute;left:2242;top:1567;width:3186;height:2819" coordorigin="2242,1567" coordsize="3186,2819" path="m3547,2726r4,-6l3547,2722r-3,2l3541,2733r6,-7xe" fillcolor="black" stroked="f">
              <v:path arrowok="t"/>
            </v:shape>
            <v:shape id="_x0000_s14009" style="position:absolute;left:2242;top:1567;width:3186;height:2819" coordorigin="2242,1567" coordsize="3186,2819" path="m5021,3327r4,-7l5024,3320r-3,3l5017,3326r,2l5021,3327xe" fillcolor="black" stroked="f">
              <v:path arrowok="t"/>
            </v:shape>
            <v:shape id="_x0000_s14008" style="position:absolute;left:2242;top:1567;width:3186;height:2819" coordorigin="2242,1567" coordsize="3186,2819" path="m5022,3327r2,-2l5024,3323r1,-3l5021,3327r1,xe" fillcolor="black" stroked="f">
              <v:path arrowok="t"/>
            </v:shape>
            <v:shape id="_x0000_s14007" style="position:absolute;left:2242;top:1567;width:3186;height:2819" coordorigin="2242,1567" coordsize="3186,2819" path="m4925,3286r7,-10l4940,3260r-9,11l4934,3262r-8,13l4922,3290r3,-4xe" fillcolor="black" stroked="f">
              <v:path arrowok="t"/>
            </v:shape>
            <v:shape id="_x0000_s14006" style="position:absolute;left:2242;top:1567;width:3186;height:2819" coordorigin="2242,1567" coordsize="3186,2819" path="m4942,3265r2,-3l4950,3257r1,-9l4940,3260r-8,16l4942,3265xe" fillcolor="black" stroked="f">
              <v:path arrowok="t"/>
            </v:shape>
            <v:shape id="_x0000_s14005" style="position:absolute;left:2242;top:1567;width:3186;height:2819" coordorigin="2242,1567" coordsize="3186,2819" path="m4926,3275r-3,5l4919,3285r-2,2l4915,3289r,l4918,3290r8,-15xe" fillcolor="black" stroked="f">
              <v:path arrowok="t"/>
            </v:shape>
            <v:shape id="_x0000_s14004" style="position:absolute;left:2242;top:1567;width:3186;height:2819" coordorigin="2242,1567" coordsize="3186,2819" path="m4922,3290r4,-15l4918,3290r2,1l4922,3290xe" fillcolor="black" stroked="f">
              <v:path arrowok="t"/>
            </v:shape>
            <v:shape id="_x0000_s14003" style="position:absolute;left:2242;top:1567;width:3186;height:2819" coordorigin="2242,1567" coordsize="3186,2819" path="m4684,3201r2,l4687,3200r1,-3l4688,3195r-2,-1l4682,3192r-4,3l4678,3198r,3l4680,3202r4,-1xe" fillcolor="black" stroked="f">
              <v:path arrowok="t"/>
            </v:shape>
            <v:shape id="_x0000_s14002" style="position:absolute;left:2242;top:1567;width:3186;height:2819" coordorigin="2242,1567" coordsize="3186,2819" path="m4698,3196r1,-6l4696,3191r-6,2l4688,3197r-1,3l4698,3196xe" fillcolor="black" stroked="f">
              <v:path arrowok="t"/>
            </v:shape>
            <v:shape id="_x0000_s14001" style="position:absolute;left:2242;top:1567;width:3186;height:2819" coordorigin="2242,1567" coordsize="3186,2819" path="m4703,3194r1,-9l4703,3184r-2,4l4699,3190r-1,6l4703,3194xe" fillcolor="black" stroked="f">
              <v:path arrowok="t"/>
            </v:shape>
            <v:shape id="_x0000_s14000" style="position:absolute;left:2242;top:1567;width:3186;height:2819" coordorigin="2242,1567" coordsize="3186,2819" path="m4703,3184r-1,1l4701,3188r2,-4xe" fillcolor="black" stroked="f">
              <v:path arrowok="t"/>
            </v:shape>
            <v:shape id="_x0000_s13999" style="position:absolute;left:2242;top:1567;width:3186;height:2819" coordorigin="2242,1567" coordsize="3186,2819" path="m4480,3122r2,-13l4470,3117r,3l4470,3124r4,1l4480,3122xe" fillcolor="black" stroked="f">
              <v:path arrowok="t"/>
            </v:shape>
            <v:shape id="_x0000_s13998" style="position:absolute;left:2242;top:1567;width:3186;height:2819" coordorigin="2242,1567" coordsize="3186,2819" path="m4485,3119r3,-7l4485,3111r-3,-2l4480,3122r5,-3xe" fillcolor="black" stroked="f">
              <v:path arrowok="t"/>
            </v:shape>
            <v:shape id="_x0000_s13997" style="position:absolute;left:2242;top:1567;width:3186;height:2819" coordorigin="2242,1567" coordsize="3186,2819" path="m4439,3107r3,l4446,3100r-7,3l4428,3108r,2l4439,3107xe" fillcolor="black" stroked="f">
              <v:path arrowok="t"/>
            </v:shape>
            <v:shape id="_x0000_s13996" style="position:absolute;left:2242;top:1567;width:3186;height:2819" coordorigin="2242,1567" coordsize="3186,2819" path="m4445,3105r2,-5l4446,3100r-4,7l4445,3105xe" fillcolor="black" stroked="f">
              <v:path arrowok="t"/>
            </v:shape>
            <v:shape id="_x0000_s13995" style="position:absolute;left:2242;top:1567;width:3186;height:2819" coordorigin="2242,1567" coordsize="3186,2819" path="m4370,3084r-3,-13l4362,3062r-7,-11l4351,3050r-3,-12l4349,3050r1,l4350,3050r7,11l4363,3072r6,14l4370,3084xe" fillcolor="black" stroked="f">
              <v:path arrowok="t"/>
            </v:shape>
            <v:shape id="_x0000_s13994" style="position:absolute;left:2242;top:1567;width:3186;height:2819" coordorigin="2242,1567" coordsize="3186,2819" path="m4348,3038r-3,1l4344,3040r3,9l4349,3050r-1,-12xe" fillcolor="black" stroked="f">
              <v:path arrowok="t"/>
            </v:shape>
            <v:shape id="_x0000_s13993" style="position:absolute;left:2242;top:1567;width:3186;height:2819" coordorigin="2242,1567" coordsize="3186,2819" path="m4351,3049r2,-4l4348,3038r3,12l4351,3049xe" fillcolor="black" stroked="f">
              <v:path arrowok="t"/>
            </v:shape>
            <v:shape id="_x0000_s13992" style="position:absolute;left:2242;top:1567;width:3186;height:2819" coordorigin="2242,1567" coordsize="3186,2819" path="m4920,3276r-1,l4918,3277r-5,1l4910,3278r,7l4912,3286r8,-10xe" fillcolor="black" stroked="f">
              <v:path arrowok="t"/>
            </v:shape>
            <v:shape id="_x0000_s13991" style="position:absolute;left:2242;top:1567;width:3186;height:2819" coordorigin="2242,1567" coordsize="3186,2819" path="m4919,3276r5,-7l4927,3261r7,-13l4921,3260r-9,14l4918,3277r1,-1xe" fillcolor="black" stroked="f">
              <v:path arrowok="t"/>
            </v:shape>
            <v:shape id="_x0000_s13990" style="position:absolute;left:2242;top:1567;width:3186;height:2819" coordorigin="2242,1567" coordsize="3186,2819" path="m4934,3258r9,-10l4950,3232r-16,16l4927,3261r6,l4934,3258xe" fillcolor="black" stroked="f">
              <v:path arrowok="t"/>
            </v:shape>
            <v:shape id="_x0000_s13989" style="position:absolute;left:2242;top:1567;width:3186;height:2819" coordorigin="2242,1567" coordsize="3186,2819" path="m4954,3235r-2,-4l4952,3231r-6,2l4950,3232r-7,16l4954,3235xe" fillcolor="black" stroked="f">
              <v:path arrowok="t"/>
            </v:shape>
            <v:shape id="_x0000_s13988" style="position:absolute;left:2242;top:1567;width:3186;height:2819" coordorigin="2242,1567" coordsize="3186,2819" path="m4141,2989r-2,1l4137,2990r,6l4139,2997r2,-8xe" fillcolor="black" stroked="f">
              <v:path arrowok="t"/>
            </v:shape>
            <v:shape id="_x0000_s13987" style="position:absolute;left:2242;top:1567;width:3186;height:2819" coordorigin="2242,1567" coordsize="3186,2819" path="m4141,2997r1,-1l4144,2995r-3,-6l4139,2997r1,l4141,2997xe" fillcolor="black" stroked="f">
              <v:path arrowok="t"/>
            </v:shape>
            <v:shape id="_x0000_s13986" style="position:absolute;left:2242;top:1567;width:3186;height:2819" coordorigin="2242,1567" coordsize="3186,2819" path="m4422,3524r1,-6l4425,3519r-1,-3l4421,3509r,14l4422,3524r,xe" fillcolor="black" stroked="f">
              <v:path arrowok="t"/>
            </v:shape>
            <v:shape id="_x0000_s13985" style="position:absolute;left:2242;top:1567;width:3186;height:2819" coordorigin="2242,1567" coordsize="3186,2819" path="m4421,3509r-4,1l4419,3517r2,6l4421,3509xe" fillcolor="black" stroked="f">
              <v:path arrowok="t"/>
            </v:shape>
            <v:shape id="_x0000_s13984" style="position:absolute;left:2242;top:1567;width:3186;height:2819" coordorigin="2242,1567" coordsize="3186,2819" path="m4565,3155r17,-8l4575,3143r-8,-6l4565,3148r-2,9l4565,3155xe" fillcolor="black" stroked="f">
              <v:path arrowok="t"/>
            </v:shape>
            <v:shape id="_x0000_s13983" style="position:absolute;left:2242;top:1567;width:3186;height:2819" coordorigin="2242,1567" coordsize="3186,2819" path="m4300,2957r-2,-4l4298,2953r-1,4l4299,2964r1,-7xe" fillcolor="black" stroked="f">
              <v:path arrowok="t"/>
            </v:shape>
            <v:shape id="_x0000_s13982" style="position:absolute;left:2242;top:1567;width:3186;height:2819" coordorigin="2242,1567" coordsize="3186,2819" path="m4311,3017r-3,-16l4303,2975r-3,-18l4299,2964r1,16l4302,3001r5,24l4313,3041r-2,-24xe" fillcolor="black" stroked="f">
              <v:path arrowok="t"/>
            </v:shape>
            <v:shape id="_x0000_s13981" style="position:absolute;left:2242;top:1567;width:3186;height:2819" coordorigin="2242,1567" coordsize="3186,2819" path="m4316,3036r-5,-19l4313,3041r,1l4315,3043r1,-7xe" fillcolor="black" stroked="f">
              <v:path arrowok="t"/>
            </v:shape>
            <v:shape id="_x0000_s13980" style="position:absolute;left:2242;top:1567;width:3186;height:2819" coordorigin="2242,1567" coordsize="3186,2819" path="m4322,3055r-1,-4l4316,3036r-1,7l4315,3045r-1,4l4322,3065r,-10xe" fillcolor="black" stroked="f">
              <v:path arrowok="t"/>
            </v:shape>
            <v:shape id="_x0000_s13979" style="position:absolute;left:2242;top:1567;width:3186;height:2819" coordorigin="2242,1567" coordsize="3186,2819" path="m4323,3061r,-1l4322,3055r,10l4323,3061xe" fillcolor="black" stroked="f">
              <v:path arrowok="t"/>
            </v:shape>
            <v:shape id="_x0000_s13978" style="position:absolute;left:2242;top:1567;width:3186;height:2819" coordorigin="2242,1567" coordsize="3186,2819" path="m4453,2582r4,-1l4460,2579r-11,1l4450,2582r,1l4453,2582xe" fillcolor="black" stroked="f">
              <v:path arrowok="t"/>
            </v:shape>
            <v:shape id="_x0000_s13977" style="position:absolute;left:2242;top:1567;width:3186;height:2819" coordorigin="2242,1567" coordsize="3186,2819" path="m4461,2567r1,12l4460,2579r-3,2l4463,2580r5,l4471,2587r-10,-20xe" fillcolor="black" stroked="f">
              <v:path arrowok="t"/>
            </v:shape>
            <v:shape id="_x0000_s13976" style="position:absolute;left:2242;top:1567;width:3186;height:2819" coordorigin="2242,1567" coordsize="3186,2819" path="m4387,2419r-1,4l4386,2424r1,-5xe" fillcolor="black" stroked="f">
              <v:path arrowok="t"/>
            </v:shape>
            <v:shape id="_x0000_s13975" style="position:absolute;left:2242;top:1567;width:3186;height:2819" coordorigin="2242,1567" coordsize="3186,2819" path="m4398,2437r-8,-18l4389,2418r-2,7l4391,2432r9,9l4398,2437xe" fillcolor="black" stroked="f">
              <v:path arrowok="t"/>
            </v:shape>
            <v:shape id="_x0000_s13974" style="position:absolute;left:2242;top:1567;width:3186;height:2819" coordorigin="2242,1567" coordsize="3186,2819" path="m4414,2470r-8,-18l4400,2441r-9,-9l4400,2449r12,24l4425,2493r-11,-23xe" fillcolor="black" stroked="f">
              <v:path arrowok="t"/>
            </v:shape>
            <v:shape id="_x0000_s13973" style="position:absolute;left:2242;top:1567;width:3186;height:2819" coordorigin="2242,1567" coordsize="3186,2819" path="m4437,2518r-12,-25l4412,2473r13,27l4436,2524r1,-6xe" fillcolor="black" stroked="f">
              <v:path arrowok="t"/>
            </v:shape>
            <v:shape id="_x0000_s13972" style="position:absolute;left:2242;top:1567;width:3186;height:2819" coordorigin="2242,1567" coordsize="3186,2819" path="m4450,2543r-13,-25l4436,2524r9,19l4449,2551r1,-8xe" fillcolor="black" stroked="f">
              <v:path arrowok="t"/>
            </v:shape>
            <v:shape id="_x0000_s13971" style="position:absolute;left:2242;top:1567;width:3186;height:2819" coordorigin="2242,1567" coordsize="3186,2819" path="m4461,2567r-11,-24l4449,2551r7,13l4458,2567r3,xe" fillcolor="black" stroked="f">
              <v:path arrowok="t"/>
            </v:shape>
            <v:shape id="_x0000_s13970" style="position:absolute;left:2242;top:1567;width:3186;height:2819" coordorigin="2242,1567" coordsize="3186,2819" path="m4461,2567r-3,l4461,2575r1,4l4461,2567xe" fillcolor="black" stroked="f">
              <v:path arrowok="t"/>
            </v:shape>
            <v:shape id="_x0000_s13969" style="position:absolute;left:2242;top:1567;width:3186;height:2819" coordorigin="2242,1567" coordsize="3186,2819" path="m4489,2621r-5,-10l4483,2610r-4,-8l4478,2611r13,26l4489,2621xe" fillcolor="black" stroked="f">
              <v:path arrowok="t"/>
            </v:shape>
            <v:shape id="_x0000_s13968" style="position:absolute;left:2242;top:1567;width:3186;height:2819" coordorigin="2242,1567" coordsize="3186,2819" path="m4507,2657r-10,-21l4489,2621r2,16l4503,2661r8,18l4514,2683r-7,-26xe" fillcolor="black" stroked="f">
              <v:path arrowok="t"/>
            </v:shape>
            <v:shape id="_x0000_s13967" style="position:absolute;left:2242;top:1567;width:3186;height:2819" coordorigin="2242,1567" coordsize="3186,2819" path="m4530,2706r-12,-25l4507,2657r7,26l4520,2695r8,15l4530,2706xe" fillcolor="black" stroked="f">
              <v:path arrowok="t"/>
            </v:shape>
            <v:shape id="_x0000_s13966" style="position:absolute;left:2242;top:1567;width:3186;height:2819" coordorigin="2242,1567" coordsize="3186,2819" path="m4569,2785r-7,-13l4553,2753r-11,-23l4530,2706r-2,4l4536,2727r8,18l4553,2765r9,20l4574,2792r-5,-7xe" fillcolor="black" stroked="f">
              <v:path arrowok="t"/>
            </v:shape>
            <v:shape id="_x0000_s13965" style="position:absolute;left:2242;top:1567;width:3186;height:2819" coordorigin="2242,1567" coordsize="3186,2819" path="m4580,2805r-3,-8l4574,2793r,-1l4562,2785r10,21l4580,2805xe" fillcolor="black" stroked="f">
              <v:path arrowok="t"/>
            </v:shape>
            <v:shape id="_x0000_s13964" style="position:absolute;left:2242;top:1567;width:3186;height:2819" coordorigin="2242,1567" coordsize="3186,2819" path="m4595,2842r-9,-24l4580,2805r-8,1l4581,2827r9,21l4599,2868r-4,-26xe" fillcolor="black" stroked="f">
              <v:path arrowok="t"/>
            </v:shape>
            <v:shape id="_x0000_s13963" style="position:absolute;left:2242;top:1567;width:3186;height:2819" coordorigin="2242,1567" coordsize="3186,2819" path="m4616,2888r-4,-8l4595,2842r4,26l4608,2886r8,17l4616,2888xe" fillcolor="black" stroked="f">
              <v:path arrowok="t"/>
            </v:shape>
            <v:shape id="_x0000_s13962" style="position:absolute;left:2242;top:1567;width:3186;height:2819" coordorigin="2242,1567" coordsize="3186,2819" path="m4634,2929r-7,-17l4616,2888r,15l4622,2916r8,18l4641,2943r-7,-14xe" fillcolor="black" stroked="f">
              <v:path arrowok="t"/>
            </v:shape>
            <v:shape id="_x0000_s13961" style="position:absolute;left:2242;top:1567;width:3186;height:2819" coordorigin="2242,1567" coordsize="3186,2819" path="m4648,2957r-7,-14l4630,2934r10,21l4652,2966r-4,-9xe" fillcolor="black" stroked="f">
              <v:path arrowok="t"/>
            </v:shape>
            <v:shape id="_x0000_s13960" style="position:absolute;left:2242;top:1567;width:3186;height:2819" coordorigin="2242,1567" coordsize="3186,2819" path="m4655,2975r1,-1l4652,2966r2,10l4655,2975xe" fillcolor="black" stroked="f">
              <v:path arrowok="t"/>
            </v:shape>
            <v:shape id="_x0000_s13959" style="position:absolute;left:2242;top:1567;width:3186;height:2819" coordorigin="2242,1567" coordsize="3186,2819" path="m4454,2591r6,-1l4459,2587r-7,1l4440,2590r8,2l4454,2591xe" fillcolor="black" stroked="f">
              <v:path arrowok="t"/>
            </v:shape>
            <v:shape id="_x0000_s13958" style="position:absolute;left:2242;top:1567;width:3186;height:2819" coordorigin="2242,1567" coordsize="3186,2819" path="m4448,2607r4,-6l4453,2601r6,-10l4454,2598r,l4453,2596r-1,-1l4451,2598r-2,l4444,2610r4,-3xe" fillcolor="black" stroked="f">
              <v:path arrowok="t"/>
            </v:shape>
            <v:shape id="_x0000_s13957" style="position:absolute;left:2242;top:1567;width:3186;height:2819" coordorigin="2242,1567" coordsize="3186,2819" path="m4449,2598r-3,-1l4445,2598r-4,9l4444,2610r5,-12xe" fillcolor="black" stroked="f">
              <v:path arrowok="t"/>
            </v:shape>
            <v:shape id="_x0000_s13956" style="position:absolute;left:2242;top:1567;width:3186;height:2819" coordorigin="2242,1567" coordsize="3186,2819" path="m4452,2595r,1l4451,2598r1,-3xe" fillcolor="black" stroked="f">
              <v:path arrowok="t"/>
            </v:shape>
            <v:shape id="_x0000_s13955" style="position:absolute;left:2242;top:1567;width:3186;height:2819" coordorigin="2242,1567" coordsize="3186,2819" path="m4452,2605r1,-4l4452,2601r-4,6l4452,2605xe" fillcolor="black" stroked="f">
              <v:path arrowok="t"/>
            </v:shape>
            <v:shape id="_x0000_s13954" style="position:absolute;left:2242;top:1567;width:3186;height:2819" coordorigin="2242,1567" coordsize="3186,2819" path="m4309,3056r,-3l4305,3050r,4l4305,3058r3,2l4309,3056xe" fillcolor="black" stroked="f">
              <v:path arrowok="t"/>
            </v:shape>
            <v:shape id="_x0000_s13953" style="position:absolute;left:2242;top:1567;width:3186;height:2819" coordorigin="2242,1567" coordsize="3186,2819" path="m3412,2719r-3,-1l3406,2718r-1,1l3403,2720r11,4l3412,2719xe" fillcolor="black" stroked="f">
              <v:path arrowok="t"/>
            </v:shape>
            <v:shape id="_x0000_s13952" style="position:absolute;left:2242;top:1567;width:3186;height:2819" coordorigin="2242,1567" coordsize="3186,2819" path="m3424,2723r-12,-4l3414,2724r8,2l3441,2729r-17,-6xe" fillcolor="black" stroked="f">
              <v:path arrowok="t"/>
            </v:shape>
            <v:shape id="_x0000_s13951" style="position:absolute;left:2242;top:1567;width:3186;height:2819" coordorigin="2242,1567" coordsize="3186,2819" path="m3448,2723r-24,l3441,2729r5,l3448,2723xe" fillcolor="black" stroked="f">
              <v:path arrowok="t"/>
            </v:shape>
            <v:shape id="_x0000_s13950" style="position:absolute;left:2242;top:1567;width:3186;height:2819" coordorigin="2242,1567" coordsize="3186,2819" path="m4075,2961r,l4080,2957r7,-22l4086,2934r-1,l4085,2935r-8,16l4074,2961r,l4072,2967r1,1l4075,2961xe" fillcolor="black" stroked="f">
              <v:path arrowok="t"/>
            </v:shape>
            <v:shape id="_x0000_s13949" style="position:absolute;left:2242;top:1567;width:3186;height:2819" coordorigin="2242,1567" coordsize="3186,2819" path="m4074,2961r,l4071,2960r-1,5l4071,2966r1,1l4074,2961xe" fillcolor="black" stroked="f">
              <v:path arrowok="t"/>
            </v:shape>
            <v:shape id="_x0000_s13948" style="position:absolute;left:2242;top:1567;width:3186;height:2819" coordorigin="2242,1567" coordsize="3186,2819" path="m4074,2967r1,-1l4075,2961r-2,7l4074,2967xe" fillcolor="black" stroked="f">
              <v:path arrowok="t"/>
            </v:shape>
            <v:shape id="_x0000_s13947" style="position:absolute;left:2242;top:1567;width:3186;height:2819" coordorigin="2242,1567" coordsize="3186,2819" path="m4082,2955r6,-19l4087,2935r-7,22l4082,2955xe" fillcolor="black" stroked="f">
              <v:path arrowok="t"/>
            </v:shape>
            <v:shape id="_x0000_s13946" style="position:absolute;left:2242;top:1567;width:3186;height:2819" coordorigin="2242,1567" coordsize="3186,2819" path="m3552,2768r7,-18l3555,2756r-12,16l3549,2775r3,-7xe" fillcolor="black" stroked="f">
              <v:path arrowok="t"/>
            </v:shape>
            <v:shape id="_x0000_s13945" style="position:absolute;left:2242;top:1567;width:3186;height:2819" coordorigin="2242,1567" coordsize="3186,2819" path="m3555,2765r3,-2l3563,2760r-4,-10l3552,2768r3,-3xe" fillcolor="black" stroked="f">
              <v:path arrowok="t"/>
            </v:shape>
            <v:shape id="_x0000_s13944" style="position:absolute;left:2242;top:1567;width:3186;height:2819" coordorigin="2242,1567" coordsize="3186,2819" path="m5047,3319r-9,5l5035,3326r,l5042,3329r5,-10xe" fillcolor="black" stroked="f">
              <v:path arrowok="t"/>
            </v:shape>
            <v:shape id="_x0000_s13943" style="position:absolute;left:2242;top:1567;width:3186;height:2819" coordorigin="2242,1567" coordsize="3186,2819" path="m4565,3174r11,-5l4587,3159r1,-6l4587,3152r-4,1l4582,3160r-18,9l4561,3175r4,-1xe" fillcolor="black" stroked="f">
              <v:path arrowok="t"/>
            </v:shape>
            <v:shape id="_x0000_s13942" style="position:absolute;left:2242;top:1567;width:3186;height:2819" coordorigin="2242,1567" coordsize="3186,2819" path="m4558,3245r-5,l4545,3244r-3,3l4546,3251r3,2l4558,3245xe" fillcolor="black" stroked="f">
              <v:path arrowok="t"/>
            </v:shape>
            <v:shape id="_x0000_s13941" style="position:absolute;left:2242;top:1567;width:3186;height:2819" coordorigin="2242,1567" coordsize="3186,2819" path="m4556,3251r3,-2l4563,3249r3,-4l4558,3245r-9,8l4556,3251xe" fillcolor="black" stroked="f">
              <v:path arrowok="t"/>
            </v:shape>
            <v:shape id="_x0000_s13940" style="position:absolute;left:2242;top:1567;width:3186;height:2819" coordorigin="2242,1567" coordsize="3186,2819" path="m4577,3251r6,-9l4572,3244r-6,1l4563,3249r1,1l4566,3252r11,-1xe" fillcolor="black" stroked="f">
              <v:path arrowok="t"/>
            </v:shape>
            <v:shape id="_x0000_s13939" style="position:absolute;left:2242;top:1567;width:3186;height:2819" coordorigin="2242,1567" coordsize="3186,2819" path="m4593,3153r-2,7l4591,3160r2,-7xe" fillcolor="black" stroked="f">
              <v:path arrowok="t"/>
            </v:shape>
            <v:shape id="_x0000_s13938" style="position:absolute;left:2242;top:1567;width:3186;height:2819" coordorigin="2242,1567" coordsize="3186,2819" path="m4420,3091r-2,-7l4414,3086r-2,2l4412,3090r,5l4414,3095r6,-4xe" fillcolor="black" stroked="f">
              <v:path arrowok="t"/>
            </v:shape>
            <v:shape id="_x0000_s13937" style="position:absolute;left:2242;top:1567;width:3186;height:2819" coordorigin="2242,1567" coordsize="3186,2819" path="m4430,3085r-2,-6l4418,3084r2,7l4430,3085xe" fillcolor="black" stroked="f">
              <v:path arrowok="t"/>
            </v:shape>
            <v:shape id="_x0000_s13936" style="position:absolute;left:2242;top:1567;width:3186;height:2819" coordorigin="2242,1567" coordsize="3186,2819" path="m4714,3224r-4,l4709,3225r1,3l4710,3234r4,-10xe" fillcolor="black" stroked="f">
              <v:path arrowok="t"/>
            </v:shape>
            <v:shape id="_x0000_s13935" style="position:absolute;left:2242;top:1567;width:3186;height:2819" coordorigin="2242,1567" coordsize="3186,2819" path="m4720,3230r4,-11l4720,3223r-6,1l4710,3234r1,l4720,3230xe" fillcolor="black" stroked="f">
              <v:path arrowok="t"/>
            </v:shape>
            <v:shape id="_x0000_s13934" style="position:absolute;left:2242;top:1567;width:3186;height:2819" coordorigin="2242,1567" coordsize="3186,2819" path="m4729,3227r-1,l4727,3217r-3,2l4720,3230r9,-3xe" fillcolor="black" stroked="f">
              <v:path arrowok="t"/>
            </v:shape>
            <v:shape id="_x0000_s13933" style="position:absolute;left:2242;top:1567;width:3186;height:2819" coordorigin="2242,1567" coordsize="3186,2819" path="m4755,3207r-7,2l4749,3213r1,5l4751,3219r4,-12xe" fillcolor="black" stroked="f">
              <v:path arrowok="t"/>
            </v:shape>
            <v:shape id="_x0000_s13932" style="position:absolute;left:2242;top:1567;width:3186;height:2819" coordorigin="2242,1567" coordsize="3186,2819" path="m4756,3216r5,-2l4759,3210r-4,-3l4751,3219r5,-3xe" fillcolor="black" stroked="f">
              <v:path arrowok="t"/>
            </v:shape>
            <v:shape id="_x0000_s13931" style="position:absolute;left:2242;top:1567;width:3186;height:2819" coordorigin="2242,1567" coordsize="3186,2819" path="m4682,3189r5,-5l4686,3180r-9,2l4677,3187r,3l4678,3190r4,-1xe" fillcolor="black" stroked="f">
              <v:path arrowok="t"/>
            </v:shape>
            <v:shape id="_x0000_s13930" style="position:absolute;left:2242;top:1567;width:3186;height:2819" coordorigin="2242,1567" coordsize="3186,2819" path="m4686,3188r1,-2l4687,3184r-5,5l4686,3188xe" fillcolor="black" stroked="f">
              <v:path arrowok="t"/>
            </v:shape>
            <v:shape id="_x0000_s13929" style="position:absolute;left:2242;top:1567;width:3186;height:2819" coordorigin="2242,1567" coordsize="3186,2819" path="m3853,2968r-2,6l3850,2976r,2l3851,2978r2,-10xe" fillcolor="black" stroked="f">
              <v:path arrowok="t"/>
            </v:shape>
            <v:shape id="_x0000_s13928" style="position:absolute;left:2242;top:1567;width:3186;height:2819" coordorigin="2242,1567" coordsize="3186,2819" path="m3895,2889r-2,-4l3891,2888r-3,5l3890,2897r5,-8xe" fillcolor="black" stroked="f">
              <v:path arrowok="t"/>
            </v:shape>
            <v:shape id="_x0000_s13927" style="position:absolute;left:2242;top:1567;width:3186;height:2819" coordorigin="2242,1567" coordsize="3186,2819" path="m3894,2895r2,-2l3897,2892r-2,-3l3890,2897r4,-2xe" fillcolor="black" stroked="f">
              <v:path arrowok="t"/>
            </v:shape>
            <v:shape id="_x0000_s13926" style="position:absolute;left:2242;top:1567;width:3186;height:2819" coordorigin="2242,1567" coordsize="3186,2819" path="m3348,2678r16,-44l3362,2637r-9,20l3344,2680r-2,10l3348,2678xe" fillcolor="black" stroked="f">
              <v:path arrowok="t"/>
            </v:shape>
            <v:shape id="_x0000_s13925" style="position:absolute;left:2242;top:1567;width:3186;height:2819" coordorigin="2242,1567" coordsize="3186,2819" path="m3357,2656r3,-5l3378,2609r-5,9l3369,2625r-5,9l3348,2678r9,-22xe" fillcolor="black" stroked="f">
              <v:path arrowok="t"/>
            </v:shape>
            <v:shape id="_x0000_s13924" style="position:absolute;left:2242;top:1567;width:3186;height:2819" coordorigin="2242,1567" coordsize="3186,2819" path="m3370,2635r11,-18l3392,2589r-14,20l3360,2651r10,-16xe" fillcolor="black" stroked="f">
              <v:path arrowok="t"/>
            </v:shape>
            <v:shape id="_x0000_s13923" style="position:absolute;left:2242;top:1567;width:3186;height:2819" coordorigin="2242,1567" coordsize="3186,2819" path="m3381,2617r12,-19l3402,2581r,-3l3392,2589r-11,28xe" fillcolor="black" stroked="f">
              <v:path arrowok="t"/>
            </v:shape>
            <v:shape id="_x0000_s13922" style="position:absolute;left:2242;top:1567;width:3186;height:2819" coordorigin="2242,1567" coordsize="3186,2819" path="m4697,3204r-2,-2l4694,3205r,1l4693,3207r-2,3l4697,3204xe" fillcolor="black" stroked="f">
              <v:path arrowok="t"/>
            </v:shape>
            <v:shape id="_x0000_s13921" style="position:absolute;left:2242;top:1567;width:3186;height:2819" coordorigin="2242,1567" coordsize="3186,2819" path="m4699,3203r-2,1l4691,3210r4,1l4699,3203xe" fillcolor="black" stroked="f">
              <v:path arrowok="t"/>
            </v:shape>
            <v:shape id="_x0000_s13920" style="position:absolute;left:2242;top:1567;width:3186;height:2819" coordorigin="2242,1567" coordsize="3186,2819" path="m4695,3202r-4,-3l4691,3203r3,2l4695,3202xe" fillcolor="black" stroked="f">
              <v:path arrowok="t"/>
            </v:shape>
            <v:shape id="_x0000_s13919" style="position:absolute;left:2242;top:1567;width:3186;height:2819" coordorigin="2242,1567" coordsize="3186,2819" path="m4712,3196r-3,3l4709,3201r,1l4710,3204r-1,2l4710,3206r2,-10xe" fillcolor="black" stroked="f">
              <v:path arrowok="t"/>
            </v:shape>
            <v:shape id="_x0000_s13918" style="position:absolute;left:2242;top:1567;width:3186;height:2819" coordorigin="2242,1567" coordsize="3186,2819" path="m4719,3201r10,-13l4724,3190r-5,3l4712,3196r-2,10l4719,3201xe" fillcolor="black" stroked="f">
              <v:path arrowok="t"/>
            </v:shape>
            <v:shape id="_x0000_s13917" style="position:absolute;left:2242;top:1567;width:3186;height:2819" coordorigin="2242,1567" coordsize="3186,2819" path="m4726,3198r2,-3l4729,3188r,l4719,3201r7,-3xe" fillcolor="black" stroked="f">
              <v:path arrowok="t"/>
            </v:shape>
            <v:shape id="_x0000_s13916" style="position:absolute;left:2242;top:1567;width:3186;height:2819" coordorigin="2242,1567" coordsize="3186,2819" path="m4739,3207r2,-12l4731,3203r,3l4731,3210r2,l4739,3207xe" fillcolor="black" stroked="f">
              <v:path arrowok="t"/>
            </v:shape>
            <v:shape id="_x0000_s13915" style="position:absolute;left:2242;top:1567;width:3186;height:2819" coordorigin="2242,1567" coordsize="3186,2819" path="m4744,3205r3,-8l4744,3196r-3,-1l4739,3207r5,-2xe" fillcolor="black" stroked="f">
              <v:path arrowok="t"/>
            </v:shape>
            <v:shape id="_x0000_s13914" style="position:absolute;left:2242;top:1567;width:3186;height:2819" coordorigin="2242,1567" coordsize="3186,2819" path="m4649,3174r,-2l4655,3168r-8,3l4648,3173r,1l4649,3174xe" fillcolor="black" stroked="f">
              <v:path arrowok="t"/>
            </v:shape>
            <v:shape id="_x0000_s13913" style="position:absolute;left:2242;top:1567;width:3186;height:2819" coordorigin="2242,1567" coordsize="3186,2819" path="m4657,3167r-2,1l4650,3173r1,2l4652,3177r2,2l4657,3167xe" fillcolor="black" stroked="f">
              <v:path arrowok="t"/>
            </v:shape>
            <v:shape id="_x0000_s13912" style="position:absolute;left:2242;top:1567;width:3186;height:2819" coordorigin="2242,1567" coordsize="3186,2819" path="m4660,3177r-3,-10l4654,3179r1,l4661,3180r-1,-3xe" fillcolor="black" stroked="f">
              <v:path arrowok="t"/>
            </v:shape>
            <v:shape id="_x0000_s13911" style="position:absolute;left:2242;top:1567;width:3186;height:2819" coordorigin="2242,1567" coordsize="3186,2819" path="m4555,3132r-2,-1l4551,3136r-2,3l4549,3140r-3,5l4555,3132xe" fillcolor="black" stroked="f">
              <v:path arrowok="t"/>
            </v:shape>
            <v:shape id="_x0000_s13910" style="position:absolute;left:2242;top:1567;width:3186;height:2819" coordorigin="2242,1567" coordsize="3186,2819" path="m4554,3140r12,-5l4555,3132r-9,13l4554,3140xe" fillcolor="black" stroked="f">
              <v:path arrowok="t"/>
            </v:shape>
            <v:shape id="_x0000_s13909" style="position:absolute;left:2242;top:1567;width:3186;height:2819" coordorigin="2242,1567" coordsize="3186,2819" path="m4538,3147r6,-10l4528,3144r-3,7l4529,3151r9,-4xe" fillcolor="black" stroked="f">
              <v:path arrowok="t"/>
            </v:shape>
            <v:shape id="_x0000_s13908" style="position:absolute;left:2242;top:1567;width:3186;height:2819" coordorigin="2242,1567" coordsize="3186,2819" path="m4544,3144r5,-4l4549,3139r-2,-1l4544,3137r-6,10l4544,3144xe" fillcolor="black" stroked="f">
              <v:path arrowok="t"/>
            </v:shape>
            <v:shape id="_x0000_s13907" style="position:absolute;left:2242;top:1567;width:3186;height:2819" coordorigin="2242,1567" coordsize="3186,2819" path="m4304,3040r-2,1l4300,3041r,7l4302,3048r2,-8xe" fillcolor="black" stroked="f">
              <v:path arrowok="t"/>
            </v:shape>
            <v:shape id="_x0000_s13906" style="position:absolute;left:2242;top:1567;width:3186;height:2819" coordorigin="2242,1567" coordsize="3186,2819" path="m4304,3048r2,-4l4304,3040r-2,8l4303,3049r1,-1xe" fillcolor="black" stroked="f">
              <v:path arrowok="t"/>
            </v:shape>
            <v:shape id="_x0000_s13905" style="position:absolute;left:2242;top:1567;width:3186;height:2819" coordorigin="2242,1567" coordsize="3186,2819" path="m4147,2975r-3,3l4141,2980r-1,8l4143,2989r4,-14xe" fillcolor="black" stroked="f">
              <v:path arrowok="t"/>
            </v:shape>
            <v:shape id="_x0000_s13904" style="position:absolute;left:2242;top:1567;width:3186;height:2819" coordorigin="2242,1567" coordsize="3186,2819" path="m4146,2988r2,-1l4151,2984r-4,-9l4143,2989r1,l4146,2988xe" fillcolor="black" stroked="f">
              <v:path arrowok="t"/>
            </v:shape>
            <v:shape id="_x0000_s13903" style="position:absolute;left:2242;top:1567;width:3186;height:2819" coordorigin="2242,1567" coordsize="3186,2819" path="m4101,2965r,-3l4100,2961r-3,-2l4094,2968r3,2l4101,2965xe" fillcolor="black" stroked="f">
              <v:path arrowok="t"/>
            </v:shape>
            <v:shape id="_x0000_s13902" style="position:absolute;left:2242;top:1567;width:3186;height:2819" coordorigin="2242,1567" coordsize="3186,2819" path="m4099,2971r1,-4l4101,2965r-4,5l4099,2972r,-1xe" fillcolor="black" stroked="f">
              <v:path arrowok="t"/>
            </v:shape>
            <v:shape id="_x0000_s13901" style="position:absolute;left:2242;top:1567;width:3186;height:2819" coordorigin="2242,1567" coordsize="3186,2819" path="m3788,3199r-5,-2l3783,3206r,8l3788,3199xe" fillcolor="black" stroked="f">
              <v:path arrowok="t"/>
            </v:shape>
            <v:shape id="_x0000_s13900" style="position:absolute;left:2242;top:1567;width:3186;height:2819" coordorigin="2242,1567" coordsize="3186,2819" path="m3789,3208r-1,-9l3783,3214r2,4l3789,3208xe" fillcolor="black" stroked="f">
              <v:path arrowok="t"/>
            </v:shape>
            <v:shape id="_x0000_s13899" style="position:absolute;left:2242;top:1567;width:3186;height:2819" coordorigin="2242,1567" coordsize="3186,2819" path="m3912,2899r1,-14l3910,2897r-1,5l3912,2899xe" fillcolor="black" stroked="f">
              <v:path arrowok="t"/>
            </v:shape>
            <v:shape id="_x0000_s13898" style="position:absolute;left:2242;top:1567;width:3186;height:2819" coordorigin="2242,1567" coordsize="3186,2819" path="m4990,3301r2,-7l4985,3299r1,2l4986,3301r2,l4990,3301xe" fillcolor="black" stroked="f">
              <v:path arrowok="t"/>
            </v:shape>
            <v:shape id="_x0000_s13897" style="position:absolute;left:2242;top:1567;width:3186;height:2819" coordorigin="2242,1567" coordsize="3186,2819" path="m4994,3301r2,-5l4994,3295r-2,-1l4990,3301r4,xe" fillcolor="black" stroked="f">
              <v:path arrowok="t"/>
            </v:shape>
            <v:shape id="_x0000_s13896" style="position:absolute;left:2242;top:1567;width:3186;height:2819" coordorigin="2242,1567" coordsize="3186,2819" path="m4518,3119r13,-8l4531,3112r,2l4533,3115r-1,-4l4532,3106r-15,5l4511,3114r-3,5l4508,3125r1,l4518,3119xe" fillcolor="black" stroked="f">
              <v:path arrowok="t"/>
            </v:shape>
            <v:shape id="_x0000_s13895" style="position:absolute;left:2242;top:1567;width:3186;height:2819" coordorigin="2242,1567" coordsize="3186,2819" path="m3508,2748r6,-5l3533,2721r-3,1l3505,2744r-2,5l3508,2748xe" fillcolor="black" stroked="f">
              <v:path arrowok="t"/>
            </v:shape>
            <v:shape id="_x0000_s13894" style="position:absolute;left:2242;top:1567;width:3186;height:2819" coordorigin="2242,1567" coordsize="3186,2819" path="m3531,2728r3,-7l3533,2721r-19,22l3531,2728xe" fillcolor="black" stroked="f">
              <v:path arrowok="t"/>
            </v:shape>
            <v:shape id="_x0000_s13893" style="position:absolute;left:2242;top:1567;width:3186;height:2819" coordorigin="2242,1567" coordsize="3186,2819" path="m4488,3094r-8,4l4472,3102r-4,4l4473,3108r15,-14xe" fillcolor="black" stroked="f">
              <v:path arrowok="t"/>
            </v:shape>
            <v:shape id="_x0000_s13892" style="position:absolute;left:2242;top:1567;width:3186;height:2819" coordorigin="2242,1567" coordsize="3186,2819" path="m4485,3103r4,-9l4488,3094r-15,14l4485,3103xe" fillcolor="black" stroked="f">
              <v:path arrowok="t"/>
            </v:shape>
            <v:shape id="_x0000_s13891" style="position:absolute;left:2242;top:1567;width:3186;height:2819" coordorigin="2242,1567" coordsize="3186,2819" path="m3878,2881r-2,-4l3875,2874r-5,l3866,2885r12,-4xe" fillcolor="black" stroked="f">
              <v:path arrowok="t"/>
            </v:shape>
            <v:shape id="_x0000_s13890" style="position:absolute;left:2242;top:1567;width:3186;height:2819" coordorigin="2242,1567" coordsize="3186,2819" path="m4679,3211r-6,-2l4669,3211r5,2l4679,3215r,-4xe" fillcolor="black" stroked="f">
              <v:path arrowok="t"/>
            </v:shape>
            <v:shape id="_x0000_s13889" style="position:absolute;left:2242;top:1567;width:3186;height:2819" coordorigin="2242,1567" coordsize="3186,2819" path="m4687,3208r-7,-1l4679,3211r,4l4687,3208xe" fillcolor="black" stroked="f">
              <v:path arrowok="t"/>
            </v:shape>
            <v:shape id="_x0000_s13888" style="position:absolute;left:2242;top:1567;width:3186;height:2819" coordorigin="2242,1567" coordsize="3186,2819" path="m4697,3176r-5,3l4690,3181r,3l4690,3188r1,l4697,3176xe" fillcolor="black" stroked="f">
              <v:path arrowok="t"/>
            </v:shape>
            <v:shape id="_x0000_s13887" style="position:absolute;left:2242;top:1567;width:3186;height:2819" coordorigin="2242,1567" coordsize="3186,2819" path="m4697,3184r9,-6l4707,3172r-10,4l4691,3188r6,-4xe" fillcolor="black" stroked="f">
              <v:path arrowok="t"/>
            </v:shape>
            <v:shape id="_x0000_s13886" style="position:absolute;left:2242;top:1567;width:3186;height:2819" coordorigin="2242,1567" coordsize="3186,2819" path="m5006,3303r3,-2l5016,3295r-12,3l5002,3304r4,-1xe" fillcolor="black" stroked="f">
              <v:path arrowok="t"/>
            </v:shape>
            <v:shape id="_x0000_s13885" style="position:absolute;left:2242;top:1567;width:3186;height:2819" coordorigin="2242,1567" coordsize="3186,2819" path="m4641,3161r-3,l4636,3161r,1l4637,3164r2,3l4641,3161xe" fillcolor="black" stroked="f">
              <v:path arrowok="t"/>
            </v:shape>
            <v:shape id="_x0000_s13884" style="position:absolute;left:2242;top:1567;width:3186;height:2819" coordorigin="2242,1567" coordsize="3186,2819" path="m4643,3163r-2,-2l4639,3167r2,1l4643,3163xe" fillcolor="black" stroked="f">
              <v:path arrowok="t"/>
            </v:shape>
            <v:shape id="_x0000_s13883" style="position:absolute;left:2242;top:1567;width:3186;height:2819" coordorigin="2242,1567" coordsize="3186,2819" path="m3543,2752r2,-3l3551,2736r-3,-1l3536,2747r,4l3536,2754r7,-2xe" fillcolor="black" stroked="f">
              <v:path arrowok="t"/>
            </v:shape>
            <v:shape id="_x0000_s13882" style="position:absolute;left:2242;top:1567;width:3186;height:2819" coordorigin="2242,1567" coordsize="3186,2819" path="m3543,2754r,-2l3536,2754r7,3l3543,2754xe" fillcolor="black" stroked="f">
              <v:path arrowok="t"/>
            </v:shape>
            <v:shape id="_x0000_s13881" style="position:absolute;left:2242;top:1567;width:3186;height:2819" coordorigin="2242,1567" coordsize="3186,2819" path="m3548,2746r6,-5l3555,2737r-4,-1l3545,2749r3,-3xe" fillcolor="black" stroked="f">
              <v:path arrowok="t"/>
            </v:shape>
            <v:shape id="_x0000_s13880" style="position:absolute;left:2242;top:1567;width:3186;height:2819" coordorigin="2242,1567" coordsize="3186,2819" path="m4885,3237r1,-2l4887,3235r3,-7l4888,3228r-6,9l4881,3242r-1,5l4885,3237xe" fillcolor="black" stroked="f">
              <v:path arrowok="t"/>
            </v:shape>
            <v:shape id="_x0000_s13879" style="position:absolute;left:2242;top:1567;width:3186;height:2819" coordorigin="2242,1567" coordsize="3186,2819" path="m4885,3243r,-4l4885,3237r-5,10l4885,3243xe" fillcolor="black" stroked="f">
              <v:path arrowok="t"/>
            </v:shape>
            <v:shape id="_x0000_s13878" style="position:absolute;left:2242;top:1567;width:3186;height:2819" coordorigin="2242,1567" coordsize="3186,2819" path="m4890,3234r2,-5l4890,3228r-3,7l4890,3234xe" fillcolor="black" stroked="f">
              <v:path arrowok="t"/>
            </v:shape>
            <v:shape id="_x0000_s13877" style="position:absolute;left:2242;top:1567;width:3186;height:2819" coordorigin="2242,1567" coordsize="3186,2819" path="m4889,3247r-2,2l4886,3249r,3l4887,3254r2,-7xe" fillcolor="black" stroked="f">
              <v:path arrowok="t"/>
            </v:shape>
            <v:shape id="_x0000_s13876" style="position:absolute;left:2242;top:1567;width:3186;height:2819" coordorigin="2242,1567" coordsize="3186,2819" path="m4889,3256r2,-4l4889,3247r-2,7l4888,3258r,l4889,3256xe" fillcolor="black" stroked="f">
              <v:path arrowok="t"/>
            </v:shape>
            <v:shape id="_x0000_s13875" style="position:absolute;left:2242;top:1567;width:3186;height:2819" coordorigin="2242,1567" coordsize="3186,2819" path="m4327,3049r-2,2l4324,3052r,1l4325,3054r2,-5xe" fillcolor="black" stroked="f">
              <v:path arrowok="t"/>
            </v:shape>
            <v:shape id="_x0000_s13874" style="position:absolute;left:2242;top:1567;width:3186;height:2819" coordorigin="2242,1567" coordsize="3186,2819" path="m4333,3071r-6,-22l4325,3054r1,3l4331,3076r2,-5xe" fillcolor="black" stroked="f">
              <v:path arrowok="t"/>
            </v:shape>
            <v:shape id="_x0000_s13873" style="position:absolute;left:2242;top:1567;width:3186;height:2819" coordorigin="2242,1567" coordsize="3186,2819" path="m4341,3012r-2,-4l4339,3008r-3,8l4347,3025r-6,-13xe" fillcolor="black" stroked="f">
              <v:path arrowok="t"/>
            </v:shape>
            <v:shape id="_x0000_s13872" style="position:absolute;left:2242;top:1567;width:3186;height:2819" coordorigin="2242,1567" coordsize="3186,2819" path="m4368,3056r-6,-11l4359,3041r-4,-6l4352,3036r4,7l4367,3059r1,-3xe" fillcolor="black" stroked="f">
              <v:path arrowok="t"/>
            </v:shape>
            <v:shape id="_x0000_s13871" style="position:absolute;left:2242;top:1567;width:3186;height:2819" coordorigin="2242,1567" coordsize="3186,2819" path="m4301,3034r-2,-11l4297,3024r-7,1l4299,3040r2,-6xe" fillcolor="black" stroked="f">
              <v:path arrowok="t"/>
            </v:shape>
            <v:shape id="_x0000_s13870" style="position:absolute;left:2242;top:1567;width:3186;height:2819" coordorigin="2242,1567" coordsize="3186,2819" path="m4985,3289r5,-11l4981,3285r-1,3l4980,3290r2,l4985,3289xe" fillcolor="black" stroked="f">
              <v:path arrowok="t"/>
            </v:shape>
            <v:shape id="_x0000_s13869" style="position:absolute;left:2242;top:1567;width:3186;height:2819" coordorigin="2242,1567" coordsize="3186,2819" path="m4991,3286r7,-8l4994,3278r-4,l4985,3289r6,-3xe" fillcolor="black" stroked="f">
              <v:path arrowok="t"/>
            </v:shape>
            <v:shape id="_x0000_s13868" style="position:absolute;left:2242;top:1567;width:3186;height:2819" coordorigin="2242,1567" coordsize="3186,2819" path="m4622,3148r-3,1l4617,3149r,1l4618,3152r1,3l4622,3148xe" fillcolor="black" stroked="f">
              <v:path arrowok="t"/>
            </v:shape>
            <v:shape id="_x0000_s13867" style="position:absolute;left:2242;top:1567;width:3186;height:2819" coordorigin="2242,1567" coordsize="3186,2819" path="m4622,3154r2,-2l4622,3148r-3,7l4620,3155r2,-1xe" fillcolor="black" stroked="f">
              <v:path arrowok="t"/>
            </v:shape>
            <v:shape id="_x0000_s13866" style="position:absolute;left:2242;top:1567;width:3186;height:2819" coordorigin="2242,1567" coordsize="3186,2819" path="m4437,3082r8,-3l4450,3068r,l4442,3073r-4,3l4434,3078r-3,-1l4430,3081r1,3l4433,3086r4,-4xe" fillcolor="black" stroked="f">
              <v:path arrowok="t"/>
            </v:shape>
            <v:shape id="_x0000_s13865" style="position:absolute;left:2242;top:1567;width:3186;height:2819" coordorigin="2242,1567" coordsize="3186,2819" path="m4449,3077r1,-2l4450,3072r,-4l4445,3079r4,-2xe" fillcolor="black" stroked="f">
              <v:path arrowok="t"/>
            </v:shape>
            <v:shape id="_x0000_s13864" style="position:absolute;left:2242;top:1567;width:3186;height:2819" coordorigin="2242,1567" coordsize="3186,2819" path="m3589,2752r-2,-1l3582,2757r-4,10l3581,2767r8,-15xe" fillcolor="black" stroked="f">
              <v:path arrowok="t"/>
            </v:shape>
            <v:shape id="_x0000_s13863" style="position:absolute;left:2242;top:1567;width:3186;height:2819" coordorigin="2242,1567" coordsize="3186,2819" path="m3589,2756r8,-13l3594,2747r-1,2l3592,2751r-2,1l3589,2752r-8,15l3589,2756xe" fillcolor="black" stroked="f">
              <v:path arrowok="t"/>
            </v:shape>
            <v:shape id="_x0000_s13862" style="position:absolute;left:2242;top:1567;width:3186;height:2819" coordorigin="2242,1567" coordsize="3186,2819" path="m3586,2764r3,-2l3591,2760r-1,-1l3589,2756r-8,11l3586,2764xe" fillcolor="black" stroked="f">
              <v:path arrowok="t"/>
            </v:shape>
            <v:shape id="_x0000_s13861" style="position:absolute;left:2242;top:1567;width:3186;height:2819" coordorigin="2242,1567" coordsize="3186,2819" path="m3603,2747r4,-12l3600,2741r-3,2l3589,2756r14,-9xe" fillcolor="black" stroked="f">
              <v:path arrowok="t"/>
            </v:shape>
            <v:shape id="_x0000_s13860" style="position:absolute;left:2242;top:1567;width:3186;height:2819" coordorigin="2242,1567" coordsize="3186,2819" path="m3607,2736r6,-4l3611,2730r-4,5l3603,2747r4,-11xe" fillcolor="black" stroked="f">
              <v:path arrowok="t"/>
            </v:shape>
            <v:shape id="_x0000_s13859" style="position:absolute;left:2242;top:1567;width:3186;height:2819" coordorigin="2242,1567" coordsize="3186,2819" path="m4614,3541r-1,1l4612,3542r,1l4613,3543r1,-2xe" fillcolor="black" stroked="f">
              <v:path arrowok="t"/>
            </v:shape>
            <v:shape id="_x0000_s13858" style="position:absolute;left:2242;top:1567;width:3186;height:2819" coordorigin="2242,1567" coordsize="3186,2819" path="m4794,3049r1,l4799,3043r8,-20l4803,3026r-3,6l4794,3042r-4,8l4790,3050r4,-1xe" fillcolor="black" stroked="f">
              <v:path arrowok="t"/>
            </v:shape>
            <v:shape id="_x0000_s13857" style="position:absolute;left:2242;top:1567;width:3186;height:2819" coordorigin="2242,1567" coordsize="3186,2819" path="m4803,3037r7,-14l4811,3023r9,-19l4807,3023r-8,20l4803,3037xe" fillcolor="black" stroked="f">
              <v:path arrowok="t"/>
            </v:shape>
            <v:shape id="_x0000_s13856" style="position:absolute;left:2242;top:1567;width:3186;height:2819" coordorigin="2242,1567" coordsize="3186,2819" path="m4818,3014r2,-4l4822,2997r-1,4l4820,3004r-9,19l4818,3014xe" fillcolor="black" stroked="f">
              <v:path arrowok="t"/>
            </v:shape>
            <v:shape id="_x0000_s13855" style="position:absolute;left:2242;top:1567;width:3186;height:2819" coordorigin="2242,1567" coordsize="3186,2819" path="m4823,3006r1,-1l4826,3000r6,-12l4822,2997r-2,13l4823,3006xe" fillcolor="black" stroked="f">
              <v:path arrowok="t"/>
            </v:shape>
            <v:shape id="_x0000_s13854" style="position:absolute;left:2242;top:1567;width:3186;height:2819" coordorigin="2242,1567" coordsize="3186,2819" path="m4840,2991r-8,-3l4826,3000r14,-9xe" fillcolor="black" stroked="f">
              <v:path arrowok="t"/>
            </v:shape>
            <v:shape id="_x0000_s13853" style="position:absolute;left:2242;top:1567;width:3186;height:2819" coordorigin="2242,1567" coordsize="3186,2819" path="m4618,3537r-9,-1l4613,3539r1,1l4614,3541r-1,2l4614,3544r4,-7xe" fillcolor="black" stroked="f">
              <v:path arrowok="t"/>
            </v:shape>
            <v:shape id="_x0000_s13852" style="position:absolute;left:2242;top:1567;width:3186;height:2819" coordorigin="2242,1567" coordsize="3186,2819" path="m4616,3544r5,-17l4617,3525r-1,6l4618,3537r-4,7l4616,3544xe" fillcolor="black" stroked="f">
              <v:path arrowok="t"/>
            </v:shape>
            <v:shape id="_x0000_s13851" style="position:absolute;left:2242;top:1567;width:3186;height:2819" coordorigin="2242,1567" coordsize="3186,2819" path="m4616,3543r2,-2l4621,3527r-5,17l4616,3543xe" fillcolor="black" stroked="f">
              <v:path arrowok="t"/>
            </v:shape>
            <v:shape id="_x0000_s13850" style="position:absolute;left:2242;top:1567;width:3186;height:2819" coordorigin="2242,1567" coordsize="3186,2819" path="m4753,3201r,-8l4749,3191r-1,14l4753,3201xe" fillcolor="black" stroked="f">
              <v:path arrowok="t"/>
            </v:shape>
            <v:shape id="_x0000_s13849" style="position:absolute;left:2242;top:1567;width:3186;height:2819" coordorigin="2242,1567" coordsize="3186,2819" path="m4712,3182r-3,-1l4708,3182r,5l4708,3192r4,-10xe" fillcolor="black" stroked="f">
              <v:path arrowok="t"/>
            </v:shape>
            <v:shape id="_x0000_s13848" style="position:absolute;left:2242;top:1567;width:3186;height:2819" coordorigin="2242,1567" coordsize="3186,2819" path="m4710,3192r9,-5l4728,3175r-2,-2l4715,3183r-3,-1l4708,3192r2,xe" fillcolor="black" stroked="f">
              <v:path arrowok="t"/>
            </v:shape>
            <v:shape id="_x0000_s13847" style="position:absolute;left:2242;top:1567;width:3186;height:2819" coordorigin="2242,1567" coordsize="3186,2819" path="m4726,3183r4,-5l4728,3175r-9,12l4726,3183xe" fillcolor="black" stroked="f">
              <v:path arrowok="t"/>
            </v:shape>
            <v:shape id="_x0000_s13846" style="position:absolute;left:2242;top:1567;width:3186;height:2819" coordorigin="2242,1567" coordsize="3186,2819" path="m4727,3166r4,-7l4731,3161r1,2l4732,3158r-4,-2l4726,3158r-1,3l4719,3172r8,-6xe" fillcolor="black" stroked="f">
              <v:path arrowok="t"/>
            </v:shape>
            <v:shape id="_x0000_s13845" style="position:absolute;left:2242;top:1567;width:3186;height:2819" coordorigin="2242,1567" coordsize="3186,2819" path="m4711,3177r8,-5l4710,3169r-3,8l4711,3177xe" fillcolor="black" stroked="f">
              <v:path arrowok="t"/>
            </v:shape>
            <v:shape id="_x0000_s13844" style="position:absolute;left:2242;top:1567;width:3186;height:2819" coordorigin="2242,1567" coordsize="3186,2819" path="m4732,3149r,8l4732,3158r,5l4732,3149xe" fillcolor="black" stroked="f">
              <v:path arrowok="t"/>
            </v:shape>
            <v:shape id="_x0000_s13843" style="position:absolute;left:2242;top:1567;width:3186;height:2819" coordorigin="2242,1567" coordsize="3186,2819" path="m4735,3162r3,-2l4732,3149r,14l4735,3162xe" fillcolor="black" stroked="f">
              <v:path arrowok="t"/>
            </v:shape>
            <v:shape id="_x0000_s13842" style="position:absolute;left:2242;top:1567;width:3186;height:2819" coordorigin="2242,1567" coordsize="3186,2819" path="m4737,3194r6,-14l4730,3187r1,4l4731,3196r1,l4737,3194xe" fillcolor="black" stroked="f">
              <v:path arrowok="t"/>
            </v:shape>
            <v:shape id="_x0000_s13841" style="position:absolute;left:2242;top:1567;width:3186;height:2819" coordorigin="2242,1567" coordsize="3186,2819" path="m4742,3191r3,-4l4744,3184r-1,-4l4737,3194r5,-3xe" fillcolor="black" stroked="f">
              <v:path arrowok="t"/>
            </v:shape>
            <v:shape id="_x0000_s13840" style="position:absolute;left:2242;top:1567;width:3186;height:2819" coordorigin="2242,1567" coordsize="3186,2819" path="m4106,2954r4,-13l4106,2939r-5,19l4103,2960r4,2l4106,2954xe" fillcolor="black" stroked="f">
              <v:path arrowok="t"/>
            </v:shape>
            <v:shape id="_x0000_s13839" style="position:absolute;left:2242;top:1567;width:3186;height:2819" coordorigin="2242,1567" coordsize="3186,2819" path="m4109,2945r1,-2l4110,2941r-4,13l4109,2945xe" fillcolor="black" stroked="f">
              <v:path arrowok="t"/>
            </v:shape>
            <v:shape id="_x0000_s13838" style="position:absolute;left:2242;top:1567;width:3186;height:2819" coordorigin="2242,1567" coordsize="3186,2819" path="m3472,2714r-8,-4l3441,2706r-14,-3l3419,2702r,l3418,2700r-1,1l3415,2702r-1,2l3439,2710r10,2l3471,2715r1,-1xe" fillcolor="black" stroked="f">
              <v:path arrowok="t"/>
            </v:shape>
            <v:shape id="_x0000_s13837" style="position:absolute;left:2242;top:1567;width:3186;height:2819" coordorigin="2242,1567" coordsize="3186,2819" path="m3418,2700r1,2l3419,2702r8,1l3418,2700xe" fillcolor="black" stroked="f">
              <v:path arrowok="t"/>
            </v:shape>
            <v:shape id="_x0000_s13836" style="position:absolute;left:2242;top:1567;width:3186;height:2819" coordorigin="2242,1567" coordsize="3186,2819" path="m3413,2703r1,-3l3411,2699r-1,l3410,2701r,1l3410,2703r1,l3411,2703r2,xe" fillcolor="black" stroked="f">
              <v:path arrowok="t"/>
            </v:shape>
            <v:shape id="_x0000_s13835" style="position:absolute;left:2242;top:1567;width:3186;height:2819" coordorigin="2242,1567" coordsize="3186,2819" path="m3415,2703r,-1l3417,2701r-3,-1l3413,2703r2,xe" fillcolor="black" stroked="f">
              <v:path arrowok="t"/>
            </v:shape>
            <v:shape id="_x0000_s13834" style="position:absolute;left:2242;top:1567;width:3186;height:2819" coordorigin="2242,1567" coordsize="3186,2819" path="m4605,3144r1,l4609,3144r2,1l4608,3141r-7,3l4603,3146r2,-2xe" fillcolor="black" stroked="f">
              <v:path arrowok="t"/>
            </v:shape>
            <v:shape id="_x0000_s13833" style="position:absolute;left:2242;top:1567;width:3186;height:2819" coordorigin="2242,1567" coordsize="3186,2819" path="m4620,3138r-1,-4l4611,3132r7,4l4608,3141r3,4l4620,3138xe" fillcolor="black" stroked="f">
              <v:path arrowok="t"/>
            </v:shape>
            <v:shape id="_x0000_s13832" style="position:absolute;left:2242;top:1567;width:3186;height:2819" coordorigin="2242,1567" coordsize="3186,2819" path="m4622,3145r-2,-7l4611,3145r6,4l4622,3145xe" fillcolor="black" stroked="f">
              <v:path arrowok="t"/>
            </v:shape>
            <v:shape id="_x0000_s13831" style="position:absolute;left:2242;top:1567;width:3186;height:2819" coordorigin="2242,1567" coordsize="3186,2819" path="m4614,3123r-8,7l4606,3133r,3l4609,3138r5,-15xe" fillcolor="black" stroked="f">
              <v:path arrowok="t"/>
            </v:shape>
            <v:shape id="_x0000_s13830" style="position:absolute;left:2242;top:1567;width:3186;height:2819" coordorigin="2242,1567" coordsize="3186,2819" path="m4611,3132r6,-7l4616,3124r-2,-1l4609,3138r2,-6xe" fillcolor="black" stroked="f">
              <v:path arrowok="t"/>
            </v:shape>
            <v:shape id="_x0000_s13829" style="position:absolute;left:2242;top:1567;width:3186;height:2819" coordorigin="2242,1567" coordsize="3186,2819" path="m4618,3130r,-2l4618,3126r-1,-1l4611,3132r8,2l4618,3130xe" fillcolor="black" stroked="f">
              <v:path arrowok="t"/>
            </v:shape>
            <v:shape id="_x0000_s13828" style="position:absolute;left:2242;top:1567;width:3186;height:2819" coordorigin="2242,1567" coordsize="3186,2819" path="m4453,3090r10,-6l4472,3073r,-6l4454,3077r-2,7l4451,3090r2,xe" fillcolor="black" stroked="f">
              <v:path arrowok="t"/>
            </v:shape>
            <v:shape id="_x0000_s13827" style="position:absolute;left:2242;top:1567;width:3186;height:2819" coordorigin="2242,1567" coordsize="3186,2819" path="m4470,3079r1,-2l4472,3073r-9,11l4470,3079xe" fillcolor="black" stroked="f">
              <v:path arrowok="t"/>
            </v:shape>
            <v:shape id="_x0000_s13826" style="position:absolute;left:2242;top:1567;width:3186;height:2819" coordorigin="2242,1567" coordsize="3186,2819" path="m4639,3149r,-2l4641,3143r-1,6l4647,3144r-3,-5l4640,3143r-2,1l4634,3150r5,-1xe" fillcolor="black" stroked="f">
              <v:path arrowok="t"/>
            </v:shape>
            <v:shape id="_x0000_s13825" style="position:absolute;left:2242;top:1567;width:3186;height:2819" coordorigin="2242,1567" coordsize="3186,2819" path="m4655,3139r,-8l4644,3139r3,5l4655,3139xe" fillcolor="black" stroked="f">
              <v:path arrowok="t"/>
            </v:shape>
            <v:shape id="_x0000_s13824" style="position:absolute;left:2242;top:1567;width:3186;height:2819" coordorigin="2242,1567" coordsize="3186,2819" path="m4150,3450r-3,-8l4140,3439r1,4l4146,3448r5,5l4150,3450xe" fillcolor="black" stroked="f">
              <v:path arrowok="t"/>
            </v:shape>
            <v:shape id="_x0000_s13823" style="position:absolute;left:2242;top:1567;width:3186;height:2819" coordorigin="2242,1567" coordsize="3186,2819" path="m4330,3025r-7,-13l4320,3008r4,11l4325,3022r1,4l4330,3025xe" fillcolor="black" stroked="f">
              <v:path arrowok="t"/>
            </v:shape>
            <v:shape id="_x0000_s13822" style="position:absolute;left:2242;top:1567;width:3186;height:2819" coordorigin="2242,1567" coordsize="3186,2819" path="m4333,3032r-3,-7l4326,3026r,1l4326,3032r10,5l4333,3032xe" fillcolor="black" stroked="f">
              <v:path arrowok="t"/>
            </v:shape>
            <v:shape id="_x0000_s13821" style="position:absolute;left:2242;top:1567;width:3186;height:2819" coordorigin="2242,1567" coordsize="3186,2819" path="m4339,3041r,-1l4338,3038r-2,-1l4326,3032r13,14l4339,3041xe" fillcolor="black" stroked="f">
              <v:path arrowok="t"/>
            </v:shape>
            <v:shape id="_x0000_s13820" style="position:absolute;left:2242;top:1567;width:3186;height:2819" coordorigin="2242,1567" coordsize="3186,2819" path="m4290,2564r5,-6l4296,2558r4,-7l4296,2557r1,l4292,2555r-7,4l4284,2562r-2,4l4285,2567r5,-3xe" fillcolor="black" stroked="f">
              <v:path arrowok="t"/>
            </v:shape>
            <v:shape id="_x0000_s13819" style="position:absolute;left:2242;top:1567;width:3186;height:2819" coordorigin="2242,1567" coordsize="3186,2819" path="m4295,2561r1,-3l4295,2558r-5,6l4295,2561xe" fillcolor="black" stroked="f">
              <v:path arrowok="t"/>
            </v:shape>
            <v:shape id="_x0000_s13818" style="position:absolute;left:2242;top:1567;width:3186;height:2819" coordorigin="2242,1567" coordsize="3186,2819" path="m4154,2972r,-2l4154,2968r,-3l4149,2971r2,4l4154,2975r,-3xe" fillcolor="black" stroked="f">
              <v:path arrowok="t"/>
            </v:shape>
            <v:shape id="_x0000_s13817" style="position:absolute;left:2242;top:1567;width:3186;height:2819" coordorigin="2242,1567" coordsize="3186,2819" path="m4154,2965r-5,-2l4147,2967r2,4l4154,2965xe" fillcolor="black" stroked="f">
              <v:path arrowok="t"/>
            </v:shape>
            <v:shape id="_x0000_s13816" style="position:absolute;left:2242;top:1567;width:3186;height:2819" coordorigin="2242,1567" coordsize="3186,2819" path="m4154,2967r1,-1l4154,2965r,3l4154,2967xe" fillcolor="black" stroked="f">
              <v:path arrowok="t"/>
            </v:shape>
            <v:shape id="_x0000_s13815" style="position:absolute;left:2242;top:1567;width:3186;height:2819" coordorigin="2242,1567" coordsize="3186,2819" path="m4666,3153r-4,-2l4660,3153r,5l4660,3162r1,l4666,3153xe" fillcolor="black" stroked="f">
              <v:path arrowok="t"/>
            </v:shape>
            <v:shape id="_x0000_s13814" style="position:absolute;left:2242;top:1567;width:3186;height:2819" coordorigin="2242,1567" coordsize="3186,2819" path="m4663,3161r4,-2l4669,3154r-3,-1l4661,3162r2,-1xe" fillcolor="black" stroked="f">
              <v:path arrowok="t"/>
            </v:shape>
            <v:shape id="_x0000_s13813" style="position:absolute;left:2242;top:1567;width:3186;height:2819" coordorigin="2242,1567" coordsize="3186,2819" path="m4606,3139r-3,-6l4602,3130r-7,2l4594,3136r-2,4l4606,3139xe" fillcolor="black" stroked="f">
              <v:path arrowok="t"/>
            </v:shape>
            <v:shape id="_x0000_s13812" style="position:absolute;left:2242;top:1567;width:3186;height:2819" coordorigin="2242,1567" coordsize="3186,2819" path="m4481,3090r6,-3l4492,3078r-1,3l4493,3082r-1,-4l4485,3075r-9,6l4476,3091r5,-1xe" fillcolor="black" stroked="f">
              <v:path arrowok="t"/>
            </v:shape>
            <v:shape id="_x0000_s13811" style="position:absolute;left:2242;top:1567;width:3186;height:2819" coordorigin="2242,1567" coordsize="3186,2819" path="m4481,3090r-5,1l4473,3089r-5,-3l4466,3090r,2l4472,3092r1,1l4474,3093r7,-3xe" fillcolor="black" stroked="f">
              <v:path arrowok="t"/>
            </v:shape>
            <v:shape id="_x0000_s13810" style="position:absolute;left:2242;top:1567;width:3186;height:2819" coordorigin="2242,1567" coordsize="3186,2819" path="m4497,3078r-5,-2l4492,3078r1,4l4494,3082r3,-4xe" fillcolor="black" stroked="f">
              <v:path arrowok="t"/>
            </v:shape>
            <v:shape id="_x0000_s13809" style="position:absolute;left:2242;top:1567;width:3186;height:2819" coordorigin="2242,1567" coordsize="3186,2819" path="m4496,3082r2,-1l4500,3079r,l4497,3078r-3,4l4496,3082xe" fillcolor="black" stroked="f">
              <v:path arrowok="t"/>
            </v:shape>
            <v:shape id="_x0000_s13808" style="position:absolute;left:2242;top:1567;width:3186;height:2819" coordorigin="2242,1567" coordsize="3186,2819" path="m4493,3100r8,-4l4505,3085r-14,7l4491,3096r,4l4493,3100xe" fillcolor="black" stroked="f">
              <v:path arrowok="t"/>
            </v:shape>
            <v:shape id="_x0000_s13807" style="position:absolute;left:2242;top:1567;width:3186;height:2819" coordorigin="2242,1567" coordsize="3186,2819" path="m4506,3092r2,-1l4507,3089r-2,-4l4501,3096r5,-4xe" fillcolor="black" stroked="f">
              <v:path arrowok="t"/>
            </v:shape>
            <v:shape id="_x0000_s13806" style="position:absolute;left:2242;top:1567;width:3186;height:2819" coordorigin="2242,1567" coordsize="3186,2819" path="m4395,3060r,-10l4391,3054r3,4l4394,3059r,1l4393,3061r-3,2l4395,3060xe" fillcolor="black" stroked="f">
              <v:path arrowok="t"/>
            </v:shape>
            <v:shape id="_x0000_s13805" style="position:absolute;left:2242;top:1567;width:3186;height:2819" coordorigin="2242,1567" coordsize="3186,2819" path="m4403,3058r-2,1l4397,3061r-2,-1l4390,3063r6,1l4403,3058xe" fillcolor="black" stroked="f">
              <v:path arrowok="t"/>
            </v:shape>
            <v:shape id="_x0000_s13804" style="position:absolute;left:2242;top:1567;width:3186;height:2819" coordorigin="2242,1567" coordsize="3186,2819" path="m4403,3061r5,-1l4407,3058r-2,-1l4403,3058r-7,6l4403,3061xe" fillcolor="black" stroked="f">
              <v:path arrowok="t"/>
            </v:shape>
            <v:shape id="_x0000_s13803" style="position:absolute;left:2242;top:1567;width:3186;height:2819" coordorigin="2242,1567" coordsize="3186,2819" path="m4397,3053r10,-6l4402,3049r-7,1l4395,3060r2,-7xe" fillcolor="black" stroked="f">
              <v:path arrowok="t"/>
            </v:shape>
            <v:shape id="_x0000_s13802" style="position:absolute;left:2242;top:1567;width:3186;height:2819" coordorigin="2242,1567" coordsize="3186,2819" path="m4407,3053r2,-5l4407,3047r-10,6l4407,3053xe" fillcolor="black" stroked="f">
              <v:path arrowok="t"/>
            </v:shape>
            <v:shape id="_x0000_s13801" style="position:absolute;left:2242;top:1567;width:3186;height:2819" coordorigin="2242,1567" coordsize="3186,2819" path="m3835,2960r-1,-3l3834,2953r4,-11l3834,2940r-5,22l3835,2964r,-4xe" fillcolor="black" stroked="f">
              <v:path arrowok="t"/>
            </v:shape>
            <v:shape id="_x0000_s13800" style="position:absolute;left:2242;top:1567;width:3186;height:2819" coordorigin="2242,1567" coordsize="3186,2819" path="m3836,2963r-1,-3l3835,2964r1,1l3836,2963xe" fillcolor="black" stroked="f">
              <v:path arrowok="t"/>
            </v:shape>
            <v:shape id="_x0000_s13799" style="position:absolute;left:2242;top:1567;width:3186;height:2819" coordorigin="2242,1567" coordsize="3186,2819" path="m3836,2949r2,-4l3838,2942r-4,11l3836,2949xe" fillcolor="black" stroked="f">
              <v:path arrowok="t"/>
            </v:shape>
            <v:shape id="_x0000_s13798" style="position:absolute;left:2242;top:1567;width:3186;height:2819" coordorigin="2242,1567" coordsize="3186,2819" path="m3880,2864r-1,-3l3875,2865r1,3l3878,2871r2,-7xe" fillcolor="black" stroked="f">
              <v:path arrowok="t"/>
            </v:shape>
            <v:shape id="_x0000_s13797" style="position:absolute;left:2242;top:1567;width:3186;height:2819" coordorigin="2242,1567" coordsize="3186,2819" path="m3569,2751r3,-2l3572,2741r-7,5l3562,2752r4,1l3569,2751xe" fillcolor="black" stroked="f">
              <v:path arrowok="t"/>
            </v:shape>
            <v:shape id="_x0000_s13796" style="position:absolute;left:2242;top:1567;width:3186;height:2819" coordorigin="2242,1567" coordsize="3186,2819" path="m3582,2740r2,-8l3581,2734r-5,4l3572,2741r,8l3582,2740xe" fillcolor="black" stroked="f">
              <v:path arrowok="t"/>
            </v:shape>
            <v:shape id="_x0000_s13795" style="position:absolute;left:2242;top:1567;width:3186;height:2819" coordorigin="2242,1567" coordsize="3186,2819" path="m3591,2731r2,-4l3587,2728r-3,4l3582,2740r9,-9xe" fillcolor="black" stroked="f">
              <v:path arrowok="t"/>
            </v:shape>
            <v:shape id="_x0000_s13794" style="position:absolute;left:2242;top:1567;width:3186;height:2819" coordorigin="2242,1567" coordsize="3186,2819" path="m4893,3245r4,-2l4899,3232r-5,9l4891,3242r-5,1l4887,3248r6,-3xe" fillcolor="black" stroked="f">
              <v:path arrowok="t"/>
            </v:shape>
            <v:shape id="_x0000_s13793" style="position:absolute;left:2242;top:1567;width:3186;height:2819" coordorigin="2242,1567" coordsize="3186,2819" path="m4680,3165r5,-6l4685,3154r-5,3l4672,3161r,7l4680,3165xe" fillcolor="black" stroked="f">
              <v:path arrowok="t"/>
            </v:shape>
            <v:shape id="_x0000_s13792" style="position:absolute;left:2242;top:1567;width:3186;height:2819" coordorigin="2242,1567" coordsize="3186,2819" path="m4434,3520r,-3l4433,3509r-2,12l4434,3520xe" fillcolor="black" stroked="f">
              <v:path arrowok="t"/>
            </v:shape>
            <v:shape id="_x0000_s13791" style="position:absolute;left:2242;top:1567;width:3186;height:2819" coordorigin="2242,1567" coordsize="3186,2819" path="m4432,3472r-3,l4426,3477r,5l4427,3489r5,-17xe" fillcolor="black" stroked="f">
              <v:path arrowok="t"/>
            </v:shape>
            <v:shape id="_x0000_s13790" style="position:absolute;left:2242;top:1567;width:3186;height:2819" coordorigin="2242,1567" coordsize="3186,2819" path="m4589,3126r-4,l4582,3126r,l4584,3129r2,3l4589,3126xe" fillcolor="black" stroked="f">
              <v:path arrowok="t"/>
            </v:shape>
            <v:shape id="_x0000_s13789" style="position:absolute;left:2242;top:1567;width:3186;height:2819" coordorigin="2242,1567" coordsize="3186,2819" path="m4589,3131r2,-2l4589,3126r-3,6l4587,3132r2,-1xe" fillcolor="black" stroked="f">
              <v:path arrowok="t"/>
            </v:shape>
            <v:shape id="_x0000_s13788" style="position:absolute;left:2242;top:1567;width:3186;height:2819" coordorigin="2242,1567" coordsize="3186,2819" path="m4420,3065r7,-3l4429,3057r-9,4l4413,3065r,2l4420,3065xe" fillcolor="black" stroked="f">
              <v:path arrowok="t"/>
            </v:shape>
            <v:shape id="_x0000_s13787" style="position:absolute;left:2242;top:1567;width:3186;height:2819" coordorigin="2242,1567" coordsize="3186,2819" path="m4291,2997r1,-1l4292,2993r-3,-1l4289,3001r2,-4xe" fillcolor="black" stroked="f">
              <v:path arrowok="t"/>
            </v:shape>
            <v:shape id="_x0000_s13786" style="position:absolute;left:2242;top:1567;width:3186;height:2819" coordorigin="2242,1567" coordsize="3186,2819" path="m4295,3001r-2,-1l4292,2999r-1,-2l4289,3001r,4l4290,3008r2,1l4295,3001xe" fillcolor="black" stroked="f">
              <v:path arrowok="t"/>
            </v:shape>
            <v:shape id="_x0000_s13785" style="position:absolute;left:2242;top:1567;width:3186;height:2819" coordorigin="2242,1567" coordsize="3186,2819" path="m4297,3011r-3,-2l4293,3008r2,-7l4292,3009r,1l4291,3015r6,-4xe" fillcolor="black" stroked="f">
              <v:path arrowok="t"/>
            </v:shape>
            <v:shape id="_x0000_s13784" style="position:absolute;left:2242;top:1567;width:3186;height:2819" coordorigin="2242,1567" coordsize="3186,2819" path="m4294,3006r1,-2l4295,3001r-2,7l4294,3006xe" fillcolor="black" stroked="f">
              <v:path arrowok="t"/>
            </v:shape>
            <v:shape id="_x0000_s13783" style="position:absolute;left:2242;top:1567;width:3186;height:2819" coordorigin="2242,1567" coordsize="3186,2819" path="m4295,3020r3,-1l4297,3011r-6,4l4293,3022r2,-2xe" fillcolor="black" stroked="f">
              <v:path arrowok="t"/>
            </v:shape>
            <v:shape id="_x0000_s13782" style="position:absolute;left:2242;top:1567;width:3186;height:2819" coordorigin="2242,1567" coordsize="3186,2819" path="m4457,3058r-9,l4443,3058r-12,9l4432,3069r2,3l4457,3058xe" fillcolor="black" stroked="f">
              <v:path arrowok="t"/>
            </v:shape>
            <v:shape id="_x0000_s13781" style="position:absolute;left:2242;top:1567;width:3186;height:2819" coordorigin="2242,1567" coordsize="3186,2819" path="m4356,2991r1,6l4358,3000r-2,4l4360,3009r-4,-18xe" fillcolor="black" stroked="f">
              <v:path arrowok="t"/>
            </v:shape>
            <v:shape id="_x0000_s13780" style="position:absolute;left:2242;top:1567;width:3186;height:2819" coordorigin="2242,1567" coordsize="3186,2819" path="m4356,2991r-3,-3l4351,2987r1,4l4355,2995r1,-4xe" fillcolor="black" stroked="f">
              <v:path arrowok="t"/>
            </v:shape>
            <v:shape id="_x0000_s13779" style="position:absolute;left:2242;top:1567;width:3186;height:2819" coordorigin="2242,1567" coordsize="3186,2819" path="m4369,3030r-3,-18l4356,2991r4,18l4365,3020r4,10xe" fillcolor="black" stroked="f">
              <v:path arrowok="t"/>
            </v:shape>
            <v:shape id="_x0000_s13778" style="position:absolute;left:2242;top:1567;width:3186;height:2819" coordorigin="2242,1567" coordsize="3186,2819" path="m4345,3034r-4,-7l4339,3028r-3,1l4342,3041r3,-7xe" fillcolor="black" stroked="f">
              <v:path arrowok="t"/>
            </v:shape>
            <v:shape id="_x0000_s13777" style="position:absolute;left:2242;top:1567;width:3186;height:2819" coordorigin="2242,1567" coordsize="3186,2819" path="m4971,3268r5,-9l4967,3266r-2,4l4969,3270r2,-2xe" fillcolor="black" stroked="f">
              <v:path arrowok="t"/>
            </v:shape>
            <v:shape id="_x0000_s13776" style="position:absolute;left:2242;top:1567;width:3186;height:2819" coordorigin="2242,1567" coordsize="3186,2819" path="m4975,3266r4,-6l4976,3259r-5,9l4975,3266xe" fillcolor="black" stroked="f">
              <v:path arrowok="t"/>
            </v:shape>
            <v:shape id="_x0000_s13775" style="position:absolute;left:2242;top:1567;width:3186;height:2819" coordorigin="2242,1567" coordsize="3186,2819" path="m4634,3150r1,-9l4625,3147r,3l4626,3152r2,l4634,3150xe" fillcolor="black" stroked="f">
              <v:path arrowok="t"/>
            </v:shape>
            <v:shape id="_x0000_s13774" style="position:absolute;left:2242;top:1567;width:3186;height:2819" coordorigin="2242,1567" coordsize="3186,2819" path="m4638,3144r2,-1l4637,3142r-2,-1l4634,3150r4,-6xe" fillcolor="black" stroked="f">
              <v:path arrowok="t"/>
            </v:shape>
            <v:shape id="_x0000_s13773" style="position:absolute;left:2242;top:1567;width:3186;height:2819" coordorigin="2242,1567" coordsize="3186,2819" path="m4601,3124r1,3l4615,3112r-6,4l4601,3123r,l4598,3121r-3,-1l4592,3127r1,1l4595,3129r1,l4601,3124xe" fillcolor="black" stroked="f">
              <v:path arrowok="t"/>
            </v:shape>
            <v:shape id="_x0000_s13772" style="position:absolute;left:2242;top:1567;width:3186;height:2819" coordorigin="2242,1567" coordsize="3186,2819" path="m4601,3123r8,-7l4601,3123r-3,-2l4601,3123r,xe" fillcolor="black" stroked="f">
              <v:path arrowok="t"/>
            </v:shape>
            <v:shape id="_x0000_s13771" style="position:absolute;left:2242;top:1567;width:3186;height:2819" coordorigin="2242,1567" coordsize="3186,2819" path="m4612,3122r3,-1l4616,3119r,-3l4616,3112r-1,l4602,3127r10,-5xe" fillcolor="black" stroked="f">
              <v:path arrowok="t"/>
            </v:shape>
            <v:shape id="_x0000_s13770" style="position:absolute;left:2242;top:1567;width:3186;height:2819" coordorigin="2242,1567" coordsize="3186,2819" path="m4582,3118r-3,l4576,3119r-1,4l4582,3118xe" fillcolor="black" stroked="f">
              <v:path arrowok="t"/>
            </v:shape>
            <v:shape id="_x0000_s13769" style="position:absolute;left:2242;top:1567;width:3186;height:2819" coordorigin="2242,1567" coordsize="3186,2819" path="m4581,3122r6,-2l4588,3117r-6,1l4575,3123r6,-1xe" fillcolor="black" stroked="f">
              <v:path arrowok="t"/>
            </v:shape>
            <v:shape id="_x0000_s13768" style="position:absolute;left:2242;top:1567;width:3186;height:2819" coordorigin="2242,1567" coordsize="3186,2819" path="m4880,3230r1,-7l4878,3221r-1,6l4875,3233r4,3l4880,3230xe" fillcolor="black" stroked="f">
              <v:path arrowok="t"/>
            </v:shape>
            <v:shape id="_x0000_s13767" style="position:absolute;left:2242;top:1567;width:3186;height:2819" coordorigin="2242,1567" coordsize="3186,2819" path="m4737,3177r3,-2l4741,3173r,-3l4740,3166r-6,2l4732,3174r-2,4l4732,3180r5,-3xe" fillcolor="black" stroked="f">
              <v:path arrowok="t"/>
            </v:shape>
            <v:shape id="_x0000_s13766" style="position:absolute;left:2242;top:1567;width:3186;height:2819" coordorigin="2242,1567" coordsize="3186,2819" path="m3453,2695r-16,-5l3432,2689r-6,-1l3424,2688r6,4l3452,2698r1,-3xe" fillcolor="black" stroked="f">
              <v:path arrowok="t"/>
            </v:shape>
            <v:shape id="_x0000_s13765" style="position:absolute;left:2242;top:1567;width:3186;height:2819" coordorigin="2242,1567" coordsize="3186,2819" path="m3469,2699r-11,-4l3453,2695r-1,3l3454,2698r22,4l3469,2699xe" fillcolor="black" stroked="f">
              <v:path arrowok="t"/>
            </v:shape>
            <v:shape id="_x0000_s13764" style="position:absolute;left:2242;top:1567;width:3186;height:2819" coordorigin="2242,1567" coordsize="3186,2819" path="m3490,2701r-3,-2l3474,2696r-12,-2l3469,2699r7,3l3488,2703r2,-2xe" fillcolor="black" stroked="f">
              <v:path arrowok="t"/>
            </v:shape>
            <v:shape id="_x0000_s13763" style="position:absolute;left:2242;top:1567;width:3186;height:2819" coordorigin="2242,1567" coordsize="3186,2819" path="m4578,3105r-2,1l4571,3111r-1,l4568,3108r-5,1l4557,3111r5,l4567,3115r4,-2l4572,3115r6,-10xe" fillcolor="black" stroked="f">
              <v:path arrowok="t"/>
            </v:shape>
            <v:shape id="_x0000_s13762" style="position:absolute;left:2242;top:1567;width:3186;height:2819" coordorigin="2242,1567" coordsize="3186,2819" path="m4579,3114r2,-12l4580,3103r-1,l4578,3105r-6,10l4579,3114xe" fillcolor="black" stroked="f">
              <v:path arrowok="t"/>
            </v:shape>
            <v:shape id="_x0000_s13761" style="position:absolute;left:2242;top:1567;width:3186;height:2819" coordorigin="2242,1567" coordsize="3186,2819" path="m4581,3114r2,-1l4584,3110r-3,-8l4579,3114r2,xe" fillcolor="black" stroked="f">
              <v:path arrowok="t"/>
            </v:shape>
            <v:shape id="_x0000_s13760" style="position:absolute;left:2242;top:1567;width:3186;height:2819" coordorigin="2242,1567" coordsize="3186,2819" path="m4571,3117r,-2l4571,3113r-4,2l4570,3117r1,xe" fillcolor="black" stroked="f">
              <v:path arrowok="t"/>
            </v:shape>
            <v:shape id="_x0000_s13759" style="position:absolute;left:2242;top:1567;width:3186;height:2819" coordorigin="2242,1567" coordsize="3186,2819" path="m4571,3111r,-1l4568,3108r2,3l4571,3111xe" fillcolor="black" stroked="f">
              <v:path arrowok="t"/>
            </v:shape>
            <v:shape id="_x0000_s13758" style="position:absolute;left:2242;top:1567;width:3186;height:2819" coordorigin="2242,1567" coordsize="3186,2819" path="m4422,3055r8,-3l4424,3051r-7,1l4406,3062r16,-7xe" fillcolor="black" stroked="f">
              <v:path arrowok="t"/>
            </v:shape>
            <v:shape id="_x0000_s13757" style="position:absolute;left:2242;top:1567;width:3186;height:2819" coordorigin="2242,1567" coordsize="3186,2819" path="m4072,2907r-5,4l4063,2914r-3,7l4062,2925r1,2l4064,2927r8,-20xe" fillcolor="black" stroked="f">
              <v:path arrowok="t"/>
            </v:shape>
            <v:shape id="_x0000_s13756" style="position:absolute;left:2242;top:1567;width:3186;height:2819" coordorigin="2242,1567" coordsize="3186,2819" path="m4066,2925r5,-6l4072,2907r-8,20l4066,2925xe" fillcolor="black" stroked="f">
              <v:path arrowok="t"/>
            </v:shape>
            <v:shape id="_x0000_s13755" style="position:absolute;left:2242;top:1567;width:3186;height:2819" coordorigin="2242,1567" coordsize="3186,2819" path="m4691,3160r1,-9l4689,3149r-1,3l4690,3156r1,4l4691,3160xe" fillcolor="black" stroked="f">
              <v:path arrowok="t"/>
            </v:shape>
            <v:shape id="_x0000_s13754" style="position:absolute;left:2242;top:1567;width:3186;height:2819" coordorigin="2242,1567" coordsize="3186,2819" path="m4698,3156r9,-18l4706,3139r-6,5l4696,3148r-4,3l4691,3160r7,-4xe" fillcolor="black" stroked="f">
              <v:path arrowok="t"/>
            </v:shape>
            <v:shape id="_x0000_s13753" style="position:absolute;left:2242;top:1567;width:3186;height:2819" coordorigin="2242,1567" coordsize="3186,2819" path="m4705,3152r2,-4l4707,3141r,-3l4698,3156r7,-4xe" fillcolor="black" stroked="f">
              <v:path arrowok="t"/>
            </v:shape>
            <v:shape id="_x0000_s13752" style="position:absolute;left:2242;top:1567;width:3186;height:2819" coordorigin="2242,1567" coordsize="3186,2819" path="m4686,3146r,1l4693,3143r12,-22l4700,3126r-6,4l4687,3146r,-1l4686,3139r-7,4l4679,3151r7,-5xe" fillcolor="black" stroked="f">
              <v:path arrowok="t"/>
            </v:shape>
            <v:shape id="_x0000_s13751" style="position:absolute;left:2242;top:1567;width:3186;height:2819" coordorigin="2242,1567" coordsize="3186,2819" path="m4592,3120r4,-10l4590,3114r,4l4591,3120r1,xe" fillcolor="black" stroked="f">
              <v:path arrowok="t"/>
            </v:shape>
            <v:shape id="_x0000_s13750" style="position:absolute;left:2242;top:1567;width:3186;height:2819" coordorigin="2242,1567" coordsize="3186,2819" path="m4594,3118r3,-2l4597,3113r-1,-3l4592,3120r2,-2xe" fillcolor="black" stroked="f">
              <v:path arrowok="t"/>
            </v:shape>
            <v:shape id="_x0000_s13749" style="position:absolute;left:2242;top:1567;width:3186;height:2819" coordorigin="2242,1567" coordsize="3186,2819" path="m4324,2995r-3,-8l4319,2986r,6l4320,2996r9,10l4324,2995xe" fillcolor="black" stroked="f">
              <v:path arrowok="t"/>
            </v:shape>
            <v:shape id="_x0000_s13748" style="position:absolute;left:2242;top:1567;width:3186;height:2819" coordorigin="2242,1567" coordsize="3186,2819" path="m4336,3019r-7,-13l4320,2996r13,28l4335,3025r1,-6xe" fillcolor="black" stroked="f">
              <v:path arrowok="t"/>
            </v:shape>
            <v:shape id="_x0000_s13747" style="position:absolute;left:2242;top:1567;width:3186;height:2819" coordorigin="2242,1567" coordsize="3186,2819" path="m4336,3025r2,-5l4336,3019r-1,6l4335,3025r1,xe" fillcolor="black" stroked="f">
              <v:path arrowok="t"/>
            </v:shape>
            <v:shape id="_x0000_s13746" style="position:absolute;left:2242;top:1567;width:3186;height:2819" coordorigin="2242,1567" coordsize="3186,2819" path="m4337,3024r3,-1l4340,3021r-2,-1l4336,3025r1,-1xe" fillcolor="black" stroked="f">
              <v:path arrowok="t"/>
            </v:shape>
            <v:shape id="_x0000_s13745" style="position:absolute;left:2242;top:1567;width:3186;height:2819" coordorigin="2242,1567" coordsize="3186,2819" path="m4563,3096r-2,3l4556,3104r-7,-1l4559,3107r4,-11xe" fillcolor="black" stroked="f">
              <v:path arrowok="t"/>
            </v:shape>
            <v:shape id="_x0000_s13744" style="position:absolute;left:2242;top:1567;width:3186;height:2819" coordorigin="2242,1567" coordsize="3186,2819" path="m4567,3105r,-4l4567,3097r-4,-1l4559,3107r8,-2xe" fillcolor="black" stroked="f">
              <v:path arrowok="t"/>
            </v:shape>
            <v:shape id="_x0000_s13743" style="position:absolute;left:2242;top:1567;width:3186;height:2819" coordorigin="2242,1567" coordsize="3186,2819" path="m4273,3346r1,-3l4278,3332r-10,8l4268,3351r,8l4273,3346xe" fillcolor="black" stroked="f">
              <v:path arrowok="t"/>
            </v:shape>
            <v:shape id="_x0000_s13742" style="position:absolute;left:2242;top:1567;width:3186;height:2819" coordorigin="2242,1567" coordsize="3186,2819" path="m4272,3353r,-3l4273,3346r-5,13l4271,3361r1,-8xe" fillcolor="black" stroked="f">
              <v:path arrowok="t"/>
            </v:shape>
            <v:shape id="_x0000_s13741" style="position:absolute;left:2242;top:1567;width:3186;height:2819" coordorigin="2242,1567" coordsize="3186,2819" path="m4398,3046r6,-3l4407,3041r3,-2l4409,3038r-1,-1l4394,3042r-2,4l4398,3046xe" fillcolor="black" stroked="f">
              <v:path arrowok="t"/>
            </v:shape>
            <v:shape id="_x0000_s13740" style="position:absolute;left:2242;top:1567;width:3186;height:2819" coordorigin="2242,1567" coordsize="3186,2819" path="m4115,2932r,l4116,2930r5,-5l4120,2923r-1,-2l4115,2931r-3,4l4110,2937r2,4l4115,2932xe" fillcolor="black" stroked="f">
              <v:path arrowok="t"/>
            </v:shape>
            <v:shape id="_x0000_s13739" style="position:absolute;left:2242;top:1567;width:3186;height:2819" coordorigin="2242,1567" coordsize="3186,2819" path="m4115,2938r2,-1l4115,2932r,l4112,2941r3,-3xe" fillcolor="black" stroked="f">
              <v:path arrowok="t"/>
            </v:shape>
            <v:shape id="_x0000_s13738" style="position:absolute;left:2242;top:1567;width:3186;height:2819" coordorigin="2242,1567" coordsize="3186,2819" path="m4115,2931r4,-10l4117,2923r-1,5l4115,2931xe" fillcolor="black" stroked="f">
              <v:path arrowok="t"/>
            </v:shape>
            <v:shape id="_x0000_s13737" style="position:absolute;left:2242;top:1567;width:3186;height:2819" coordorigin="2242,1567" coordsize="3186,2819" path="m4099,2915r-6,-2l4088,2929r2,2l4093,2933r6,-18xe" fillcolor="black" stroked="f">
              <v:path arrowok="t"/>
            </v:shape>
            <v:shape id="_x0000_s13736" style="position:absolute;left:2242;top:1567;width:3186;height:2819" coordorigin="2242,1567" coordsize="3186,2819" path="m4686,3177r,-6l4686,3167r-8,3l4674,3182r12,-5xe" fillcolor="black" stroked="f">
              <v:path arrowok="t"/>
            </v:shape>
            <v:shape id="_x0000_s13735" style="position:absolute;left:2242;top:1567;width:3186;height:2819" coordorigin="2242,1567" coordsize="3186,2819" path="m4692,3175r5,-11l4693,3166r-4,3l4689,3171r,4l4692,3175xe" fillcolor="black" stroked="f">
              <v:path arrowok="t"/>
            </v:shape>
            <v:shape id="_x0000_s13734" style="position:absolute;left:2242;top:1567;width:3186;height:2819" coordorigin="2242,1567" coordsize="3186,2819" path="m4699,3170r9,-7l4707,3159r-10,5l4692,3175r7,-5xe" fillcolor="black" stroked="f">
              <v:path arrowok="t"/>
            </v:shape>
            <v:shape id="_x0000_s13733" style="position:absolute;left:2242;top:1567;width:3186;height:2819" coordorigin="2242,1567" coordsize="3186,2819" path="m4679,3151r,-8l4675,3145r-2,3l4673,3150r,4l4675,3155r4,-4xe" fillcolor="black" stroked="f">
              <v:path arrowok="t"/>
            </v:shape>
            <v:shape id="_x0000_s13732" style="position:absolute;left:2242;top:1567;width:3186;height:2819" coordorigin="2242,1567" coordsize="3186,2819" path="m4462,3626r-5,-19l4454,3594r,-5l4452,3582r-4,-13l4445,3562r,8l4445,3573r3,18l4449,3597r2,4l4454,3606r4,20l4461,3640r1,-14xe" fillcolor="black" stroked="f">
              <v:path arrowok="t"/>
            </v:shape>
            <v:shape id="_x0000_s13731" style="position:absolute;left:2242;top:1567;width:3186;height:2819" coordorigin="2242,1567" coordsize="3186,2819" path="m4469,3648r-7,-22l4461,3640r1,5l4465,3653r3,6l4471,3665r-2,-17xe" fillcolor="black" stroked="f">
              <v:path arrowok="t"/>
            </v:shape>
            <v:shape id="_x0000_s13730" style="position:absolute;left:2242;top:1567;width:3186;height:2819" coordorigin="2242,1567" coordsize="3186,2819" path="m4469,3648r2,17l4473,3670r5,3l4469,3648xe" fillcolor="black" stroked="f">
              <v:path arrowok="t"/>
            </v:shape>
            <v:shape id="_x0000_s13729" style="position:absolute;left:2242;top:1567;width:3186;height:2819" coordorigin="2242,1567" coordsize="3186,2819" path="m4478,3673r-5,20l4477,3693r1,-1l4479,3693r10,4l4478,3673xe" fillcolor="black" stroked="f">
              <v:path arrowok="t"/>
            </v:shape>
            <v:shape id="_x0000_s13728" style="position:absolute;left:2242;top:1567;width:3186;height:2819" coordorigin="2242,1567" coordsize="3186,2819" path="m4501,3718r-12,-21l4479,3693r,1l4486,3707r15,19l4509,3735r-8,-17xe" fillcolor="black" stroked="f">
              <v:path arrowok="t"/>
            </v:shape>
            <v:shape id="_x0000_s13727" style="position:absolute;left:2242;top:1567;width:3186;height:2819" coordorigin="2242,1567" coordsize="3186,2819" path="m4524,3746r-9,-10l4501,3718r8,17l4514,3741r2,2l4517,3745r2,3l4524,3746xe" fillcolor="black" stroked="f">
              <v:path arrowok="t"/>
            </v:shape>
            <v:shape id="_x0000_s13726" style="position:absolute;left:2242;top:1567;width:3186;height:2819" coordorigin="2242,1567" coordsize="3186,2819" path="m4538,3758r-2,l4532,3756r-8,-10l4519,3748r7,6l4538,3766r,-8xe" fillcolor="black" stroked="f">
              <v:path arrowok="t"/>
            </v:shape>
            <v:shape id="_x0000_s13725" style="position:absolute;left:2242;top:1567;width:3186;height:2819" coordorigin="2242,1567" coordsize="3186,2819" path="m4549,3769r-8,-8l4541,3760r-3,-2l4538,3766r15,14l4549,3769xe" fillcolor="black" stroked="f">
              <v:path arrowok="t"/>
            </v:shape>
            <v:shape id="_x0000_s13724" style="position:absolute;left:2242;top:1567;width:3186;height:2819" coordorigin="2242,1567" coordsize="3186,2819" path="m4601,3804r-5,-4l4586,3795r-17,-12l4549,3769r4,11l4570,3791r22,12l4598,3805r3,-1xe" fillcolor="black" stroked="f">
              <v:path arrowok="t"/>
            </v:shape>
            <v:shape id="_x0000_s13723" style="position:absolute;left:2242;top:1567;width:3186;height:2819" coordorigin="2242,1567" coordsize="3186,2819" path="m4694,3130r-7,5l4687,3145r,1l4694,3130xe" fillcolor="black" stroked="f">
              <v:path arrowok="t"/>
            </v:shape>
            <v:shape id="_x0000_s13722" style="position:absolute;left:2242;top:1567;width:3186;height:2819" coordorigin="2242,1567" coordsize="3186,2819" path="m4708,3133r-1,-7l4708,3118r-3,3l4693,3143r15,-10xe" fillcolor="black" stroked="f">
              <v:path arrowok="t"/>
            </v:shape>
            <v:shape id="_x0000_s13721" style="position:absolute;left:2242;top:1567;width:3186;height:2819" coordorigin="2242,1567" coordsize="3186,2819" path="m4711,3162r8,-5l4725,3143r-14,12l4708,3163r3,-1xe" fillcolor="black" stroked="f">
              <v:path arrowok="t"/>
            </v:shape>
            <v:shape id="_x0000_s13720" style="position:absolute;left:2242;top:1567;width:3186;height:2819" coordorigin="2242,1567" coordsize="3186,2819" path="m4726,3152r5,-7l4727,3144r-2,-1l4719,3157r7,-5xe" fillcolor="black" stroked="f">
              <v:path arrowok="t"/>
            </v:shape>
            <v:shape id="_x0000_s13719" style="position:absolute;left:2242;top:1567;width:3186;height:2819" coordorigin="2242,1567" coordsize="3186,2819" path="m4645,3132r6,-13l4637,3126r2,5l4641,3135r,l4645,3132xe" fillcolor="black" stroked="f">
              <v:path arrowok="t"/>
            </v:shape>
            <v:shape id="_x0000_s13718" style="position:absolute;left:2242;top:1567;width:3186;height:2819" coordorigin="2242,1567" coordsize="3186,2819" path="m4651,3128r,-3l4651,3119r-6,13l4651,3128xe" fillcolor="black" stroked="f">
              <v:path arrowok="t"/>
            </v:shape>
            <v:shape id="_x0000_s13717" style="position:absolute;left:2242;top:1567;width:3186;height:2819" coordorigin="2242,1567" coordsize="3186,2819" path="m4643,3116r4,-12l4646,3107r-3,3l4635,3121r8,-5xe" fillcolor="black" stroked="f">
              <v:path arrowok="t"/>
            </v:shape>
            <v:shape id="_x0000_s13716" style="position:absolute;left:2242;top:1567;width:3186;height:2819" coordorigin="2242,1567" coordsize="3186,2819" path="m4647,3114r3,-8l4650,3103r-1,l4647,3104r-4,12l4647,3114xe" fillcolor="black" stroked="f">
              <v:path arrowok="t"/>
            </v:shape>
            <v:shape id="_x0000_s13715" style="position:absolute;left:2242;top:1567;width:3186;height:2819" coordorigin="2242,1567" coordsize="3186,2819" path="m4650,3111r,-1l4650,3106r-3,8l4650,3111xe" fillcolor="black" stroked="f">
              <v:path arrowok="t"/>
            </v:shape>
            <v:shape id="_x0000_s13714" style="position:absolute;left:2242;top:1567;width:3186;height:2819" coordorigin="2242,1567" coordsize="3186,2819" path="m4958,3247r7,-5l4970,3237r-1,-2l4968,3233r-8,6l4956,3244r-4,6l4953,3251r5,-4xe" fillcolor="black" stroked="f">
              <v:path arrowok="t"/>
            </v:shape>
            <v:shape id="_x0000_s13713" style="position:absolute;left:2242;top:1567;width:3186;height:2819" coordorigin="2242,1567" coordsize="3186,2819" path="m4420,3047r6,-3l4426,3040r-7,2l4411,3045r,7l4420,3047xe" fillcolor="black" stroked="f">
              <v:path arrowok="t"/>
            </v:shape>
            <v:shape id="_x0000_s13712" style="position:absolute;left:2242;top:1567;width:3186;height:2819" coordorigin="2242,1567" coordsize="3186,2819" path="m4138,2944r2,-2l4143,2928r-3,-2l4133,2939r,3l4134,2944r2,1l4138,2944xe" fillcolor="black" stroked="f">
              <v:path arrowok="t"/>
            </v:shape>
            <v:shape id="_x0000_s13711" style="position:absolute;left:2242;top:1567;width:3186;height:2819" coordorigin="2242,1567" coordsize="3186,2819" path="m3537,2544r-2,9l3535,2554r,1l3535,2556r5,2l3537,2544xe" fillcolor="black" stroked="f">
              <v:path arrowok="t"/>
            </v:shape>
            <v:shape id="_x0000_s13710" style="position:absolute;left:2242;top:1567;width:3186;height:2819" coordorigin="2242,1567" coordsize="3186,2819" path="m3260,3230r5,-18l3271,3190r-17,46l3251,3245r-1,5l3250,3253r10,-23xe" fillcolor="black" stroked="f">
              <v:path arrowok="t"/>
            </v:shape>
            <v:shape id="_x0000_s13709" style="position:absolute;left:2242;top:1567;width:3186;height:2819" coordorigin="2242,1567" coordsize="3186,2819" path="m3367,2784r4,-21l3363,2785r-1,1l3361,2786r-2,8l3358,2803r9,-19xe" fillcolor="black" stroked="f">
              <v:path arrowok="t"/>
            </v:shape>
            <v:shape id="_x0000_s13708" style="position:absolute;left:2242;top:1567;width:3186;height:2819" coordorigin="2242,1567" coordsize="3186,2819" path="m3395,2677r9,-22l3427,2590r-8,16l3410,2627r-10,24l3391,2676r-9,25l3374,2723r-5,19l3366,2755r29,-78xe" fillcolor="black" stroked="f">
              <v:path arrowok="t"/>
            </v:shape>
            <v:shape id="_x0000_s13707" style="position:absolute;left:2242;top:1567;width:3186;height:2819" coordorigin="2242,1567" coordsize="3186,2819" path="m3375,2745r5,-21l3387,2701r8,-24l3366,2755r,4l3367,2763r-6,16l3363,2783r12,-38xe" fillcolor="black" stroked="f">
              <v:path arrowok="t"/>
            </v:shape>
            <v:shape id="_x0000_s13706" style="position:absolute;left:2242;top:1567;width:3186;height:2819" coordorigin="2242,1567" coordsize="3186,2819" path="m3371,2763r,-1l3375,2745r-12,38l3363,2784r,1l3371,2763xe" fillcolor="black" stroked="f">
              <v:path arrowok="t"/>
            </v:shape>
            <v:shape id="_x0000_s13705" style="position:absolute;left:2242;top:1567;width:3186;height:2819" coordorigin="2242,1567" coordsize="3186,2819" path="m3362,2810r1,-6l3367,2784r-9,19l3354,2825r-4,17l3362,2810xe" fillcolor="black" stroked="f">
              <v:path arrowok="t"/>
            </v:shape>
            <v:shape id="_x0000_s13704" style="position:absolute;left:2242;top:1567;width:3186;height:2819" coordorigin="2242,1567" coordsize="3186,2819" path="m3348,2877r1,-4l3356,2849r3,-22l3362,2810r-12,32l3346,2859r-3,21l3339,2897r9,-20xe" fillcolor="black" stroked="f">
              <v:path arrowok="t"/>
            </v:shape>
            <v:shape id="_x0000_s13703" style="position:absolute;left:2242;top:1567;width:3186;height:2819" coordorigin="2242,1567" coordsize="3186,2819" path="m3348,2885r-1,-1l3347,2883r1,-3l3348,2877r-9,20l3334,2922r14,-37xe" fillcolor="black" stroked="f">
              <v:path arrowok="t"/>
            </v:shape>
            <v:shape id="_x0000_s13702" style="position:absolute;left:2242;top:1567;width:3186;height:2819" coordorigin="2242,1567" coordsize="3186,2819" path="m3340,2925r7,-32l3348,2885r-14,37l3329,2947r-3,15l3340,2925xe" fillcolor="black" stroked="f">
              <v:path arrowok="t"/>
            </v:shape>
            <v:shape id="_x0000_s13701" style="position:absolute;left:2242;top:1567;width:3186;height:2819" coordorigin="2242,1567" coordsize="3186,2819" path="m3338,2935r2,-10l3326,2962r,2l3324,2972r14,-37xe" fillcolor="black" stroked="f">
              <v:path arrowok="t"/>
            </v:shape>
            <v:shape id="_x0000_s13700" style="position:absolute;left:2242;top:1567;width:3186;height:2819" coordorigin="2242,1567" coordsize="3186,2819" path="m3334,2957r5,-18l3338,2935r-14,37l3320,2989r-6,23l3334,2957xe" fillcolor="black" stroked="f">
              <v:path arrowok="t"/>
            </v:shape>
            <v:shape id="_x0000_s13699" style="position:absolute;left:2242;top:1567;width:3186;height:2819" coordorigin="2242,1567" coordsize="3186,2819" path="m3327,2987r4,-17l3334,2957r-20,55l3307,3038r-4,14l3298,3071r29,-84xe" fillcolor="black" stroked="f">
              <v:path arrowok="t"/>
            </v:shape>
            <v:shape id="_x0000_s13698" style="position:absolute;left:2242;top:1567;width:3186;height:2819" coordorigin="2242,1567" coordsize="3186,2819" path="m3318,3025r3,-11l3327,2987r-29,84l3292,3090r-6,20l3318,3025xe" fillcolor="black" stroked="f">
              <v:path arrowok="t"/>
            </v:shape>
            <v:shape id="_x0000_s13697" style="position:absolute;left:2242;top:1567;width:3186;height:2819" coordorigin="2242,1567" coordsize="3186,2819" path="m3312,3046r1,-1l3314,3044r4,-19l3286,3110r-7,19l3273,3149r39,-103xe" fillcolor="black" stroked="f">
              <v:path arrowok="t"/>
            </v:shape>
            <v:shape id="_x0000_s13696" style="position:absolute;left:2242;top:1567;width:3186;height:2819" coordorigin="2242,1567" coordsize="3186,2819" path="m3412,2636r7,-16l3433,2580r-6,10l3404,2655r8,-19xe" fillcolor="black" stroked="f">
              <v:path arrowok="t"/>
            </v:shape>
            <v:shape id="_x0000_s13695" style="position:absolute;left:2242;top:1567;width:3186;height:2819" coordorigin="2242,1567" coordsize="3186,2819" path="m3424,2611r1,-1l3427,2606r9,-11l3439,2573r-6,7l3419,2620r5,-9xe" fillcolor="black" stroked="f">
              <v:path arrowok="t"/>
            </v:shape>
            <v:shape id="_x0000_s13694" style="position:absolute;left:2242;top:1567;width:3186;height:2819" coordorigin="2242,1567" coordsize="3186,2819" path="m3426,2609r2,-2l3427,2606r-2,4l3426,2609xe" fillcolor="black" stroked="f">
              <v:path arrowok="t"/>
            </v:shape>
            <v:shape id="_x0000_s13693" style="position:absolute;left:2242;top:1567;width:3186;height:2819" coordorigin="2242,1567" coordsize="3186,2819" path="m3453,2577r4,-3l3475,2562r12,-11l3479,2551r-18,13l3457,2568r-9,9l3448,2568r7,-7l3439,2573r-3,22l3453,2577xe" fillcolor="black" stroked="f">
              <v:path arrowok="t"/>
            </v:shape>
            <v:shape id="_x0000_s13692" style="position:absolute;left:2242;top:1567;width:3186;height:2819" coordorigin="2242,1567" coordsize="3186,2819" path="m3454,2565r1,l3456,2563r-1,-2l3448,2568r6,-3xe" fillcolor="black" stroked="f">
              <v:path arrowok="t"/>
            </v:shape>
            <v:shape id="_x0000_s13691" style="position:absolute;left:2242;top:1567;width:3186;height:2819" coordorigin="2242,1567" coordsize="3186,2819" path="m3461,2615r-1,-4l3459,2605r1,-8l3443,2626r1,15l3442,2667r19,-52xe" fillcolor="black" stroked="f">
              <v:path arrowok="t"/>
            </v:shape>
            <v:shape id="_x0000_s13690" style="position:absolute;left:2242;top:1567;width:3186;height:2819" coordorigin="2242,1567" coordsize="3186,2819" path="m3462,2624r-1,-9l3442,2667r-2,8l3462,2624xe" fillcolor="black" stroked="f">
              <v:path arrowok="t"/>
            </v:shape>
            <v:shape id="_x0000_s13689" style="position:absolute;left:2242;top:1567;width:3186;height:2819" coordorigin="2242,1567" coordsize="3186,2819" path="m3306,3068r2,-8l3310,3053r2,-7l3273,3149r-6,19l3306,3068xe" fillcolor="black" stroked="f">
              <v:path arrowok="t"/>
            </v:shape>
            <v:shape id="_x0000_s13688" style="position:absolute;left:2242;top:1567;width:3186;height:2819" coordorigin="2242,1567" coordsize="3186,2819" path="m3290,3118r6,-19l3300,3088r2,-7l3306,3068r-39,100l3262,3187r-3,16l3290,3118xe" fillcolor="black" stroked="f">
              <v:path arrowok="t"/>
            </v:shape>
            <v:shape id="_x0000_s13687" style="position:absolute;left:2242;top:1567;width:3186;height:2819" coordorigin="2242,1567" coordsize="3186,2819" path="m3277,3165r7,-25l3290,3118r-31,85l3256,3218r-2,9l3277,3165xe" fillcolor="black" stroked="f">
              <v:path arrowok="t"/>
            </v:shape>
            <v:shape id="_x0000_s13686" style="position:absolute;left:2242;top:1567;width:3186;height:2819" coordorigin="2242,1567" coordsize="3186,2819" path="m3271,3190r6,-25l3254,3227r1,3l3255,3231r-1,5l3271,3190xe" fillcolor="black" stroked="f">
              <v:path arrowok="t"/>
            </v:shape>
            <v:shape id="_x0000_s13685" style="position:absolute;left:2242;top:1567;width:3186;height:2819" coordorigin="2242,1567" coordsize="3186,2819" path="m3257,3246r1,-4l3260,3230r-10,23l3250,3260r-6,17l3257,3246xe" fillcolor="black" stroked="f">
              <v:path arrowok="t"/>
            </v:shape>
            <v:shape id="_x0000_s13684" style="position:absolute;left:2242;top:1567;width:3186;height:2819" coordorigin="2242,1567" coordsize="3186,2819" path="m3253,3268r4,-22l3244,3277r1,4l3245,3282r,6l3244,3293r9,-25xe" fillcolor="black" stroked="f">
              <v:path arrowok="t"/>
            </v:shape>
            <v:shape id="_x0000_s13683" style="position:absolute;left:2242;top:1567;width:3186;height:2819" coordorigin="2242,1567" coordsize="3186,2819" path="m3247,3308r,-1l3248,3293r5,-25l3244,3293r-4,17l3238,3330r9,-22xe" fillcolor="black" stroked="f">
              <v:path arrowok="t"/>
            </v:shape>
            <v:shape id="_x0000_s13682" style="position:absolute;left:2242;top:1567;width:3186;height:2819" coordorigin="2242,1567" coordsize="3186,2819" path="m3244,3323r1,-6l3246,3313r1,-5l3238,3330r-2,24l3244,3323xe" fillcolor="black" stroked="f">
              <v:path arrowok="t"/>
            </v:shape>
            <v:shape id="_x0000_s13681" style="position:absolute;left:2242;top:1567;width:3186;height:2819" coordorigin="2242,1567" coordsize="3186,2819" path="m3241,3344r3,-21l3236,3354r-2,25l3241,3344xe" fillcolor="black" stroked="f">
              <v:path arrowok="t"/>
            </v:shape>
            <v:shape id="_x0000_s13680" style="position:absolute;left:2242;top:1567;width:3186;height:2819" coordorigin="2242,1567" coordsize="3186,2819" path="m3234,3426r1,-2l3237,3398r-3,30l3234,3426xe" fillcolor="black" stroked="f">
              <v:path arrowok="t"/>
            </v:shape>
            <v:shape id="_x0000_s13679" style="position:absolute;left:2242;top:1567;width:3186;height:2819" coordorigin="2242,1567" coordsize="3186,2819" path="m3493,2555r6,-1l3503,2554r-6,-4l3491,2551r-4,l3475,2562r18,-7xe" fillcolor="black" stroked="f">
              <v:path arrowok="t"/>
            </v:shape>
            <v:shape id="_x0000_s13678" style="position:absolute;left:2242;top:1567;width:3186;height:2819" coordorigin="2242,1567" coordsize="3186,2819" path="m3508,2553r1,-4l3508,2549r-11,1l3503,2554r5,-1xe" fillcolor="black" stroked="f">
              <v:path arrowok="t"/>
            </v:shape>
            <v:shape id="_x0000_s13677" style="position:absolute;left:2242;top:1567;width:3186;height:2819" coordorigin="2242,1567" coordsize="3186,2819" path="m3349,2882r1,-2l3350,2879r-1,l3348,2880r-1,3l3349,2882xe" fillcolor="black" stroked="f">
              <v:path arrowok="t"/>
            </v:shape>
            <v:shape id="_x0000_s13676" style="position:absolute;left:2242;top:1567;width:3186;height:2819" coordorigin="2242,1567" coordsize="3186,2819" path="m3514,2539r-25,-4l3490,2543r2,4l3494,2541r11,3l3516,2548r-2,-9xe" fillcolor="black" stroked="f">
              <v:path arrowok="t"/>
            </v:shape>
            <v:shape id="_x0000_s13675" style="position:absolute;left:2242;top:1567;width:3186;height:2819" coordorigin="2242,1567" coordsize="3186,2819" path="m3171,2472r-9,5l3160,2479r-1,1l3160,2481r8,2l3171,2472xe" fillcolor="black" stroked="f">
              <v:path arrowok="t"/>
            </v:shape>
            <v:shape id="_x0000_s13674" style="position:absolute;left:2242;top:1567;width:3186;height:2819" coordorigin="2242,1567" coordsize="3186,2819" path="m3194,2478r-23,-6l3168,2483r15,4l3194,2489r,-11xe" fillcolor="black" stroked="f">
              <v:path arrowok="t"/>
            </v:shape>
            <v:shape id="_x0000_s13673" style="position:absolute;left:2242;top:1567;width:3186;height:2819" coordorigin="2242,1567" coordsize="3186,2819" path="m3222,2483r-1,l3212,2482r-18,-4l3194,2489r13,3l3229,2496r-7,-13xe" fillcolor="black" stroked="f">
              <v:path arrowok="t"/>
            </v:shape>
            <v:shape id="_x0000_s13672" style="position:absolute;left:2242;top:1567;width:3186;height:2819" coordorigin="2242,1567" coordsize="3186,2819" path="m3399,2523r-22,-4l3353,2514r-22,-6l3321,2505r-12,-3l3287,2496r-27,-6l3237,2484r-15,-1l3229,2496r17,3l3276,2504r22,4l3313,2512r10,2l3342,2520r24,7l3389,2532r16,3l3408,2535r-9,-12xe" fillcolor="black" stroked="f">
              <v:path arrowok="t"/>
            </v:shape>
            <v:shape id="_x0000_s13671" style="position:absolute;left:2242;top:1567;width:3186;height:2819" coordorigin="2242,1567" coordsize="3186,2819" path="m3429,2535r20,-6l3437,2529r-17,-3l3399,2523r9,12l3429,2535xe" fillcolor="black" stroked="f">
              <v:path arrowok="t"/>
            </v:shape>
            <v:shape id="_x0000_s13670" style="position:absolute;left:2242;top:1567;width:3186;height:2819" coordorigin="2242,1567" coordsize="3186,2819" path="m3457,2531r-2,-1l3451,2529r-2,l3429,2535r23,1l3457,2531xe" fillcolor="black" stroked="f">
              <v:path arrowok="t"/>
            </v:shape>
            <v:shape id="_x0000_s13669" style="position:absolute;left:2242;top:1567;width:3186;height:2819" coordorigin="2242,1567" coordsize="3186,2819" path="m3489,2535r-18,-3l3469,2532r-6,1l3457,2531r-5,5l3468,2538r1,l3480,2541r8,-3l3490,2543r-1,-8xe" fillcolor="black" stroked="f">
              <v:path arrowok="t"/>
            </v:shape>
            <v:shape id="_x0000_s13668" style="position:absolute;left:2242;top:1567;width:3186;height:2819" coordorigin="2242,1567" coordsize="3186,2819" path="m3526,2551r4,l3537,2544r-23,-5l3516,2548r9,3l3526,2551xe" fillcolor="black" stroked="f">
              <v:path arrowok="t"/>
            </v:shape>
            <v:shape id="_x0000_s13667" style="position:absolute;left:2242;top:1567;width:3186;height:2819" coordorigin="2242,1567" coordsize="3186,2819" path="m3557,2570r-13,-18l3537,2544r3,14l3539,2562r7,5l3551,2571r6,-1xe" fillcolor="black" stroked="f">
              <v:path arrowok="t"/>
            </v:shape>
            <v:shape id="_x0000_s13666" style="position:absolute;left:2242;top:1567;width:3186;height:2819" coordorigin="2242,1567" coordsize="3186,2819" path="m3563,2585r-6,-15l3551,2571r9,19l3557,2593r-1,6l3563,2585xe" fillcolor="black" stroked="f">
              <v:path arrowok="t"/>
            </v:shape>
            <v:shape id="_x0000_s13665" style="position:absolute;left:2242;top:1567;width:3186;height:2819" coordorigin="2242,1567" coordsize="3186,2819" path="m2707,2281r-2,-7l2702,2283r-1,1l2700,2284r,1l2701,2285r6,-4xe" fillcolor="black" stroked="f">
              <v:path arrowok="t"/>
            </v:shape>
            <v:shape id="_x0000_s13664" style="position:absolute;left:2242;top:1567;width:3186;height:2819" coordorigin="2242,1567" coordsize="3186,2819" path="m2714,2284r-4,-1l2708,2284r-1,l2707,2281r-6,4l2709,2289r5,-5xe" fillcolor="black" stroked="f">
              <v:path arrowok="t"/>
            </v:shape>
            <v:shape id="_x0000_s13663" style="position:absolute;left:2242;top:1567;width:3186;height:2819" coordorigin="2242,1567" coordsize="3186,2819" path="m2769,2303r-23,-9l2727,2288r-13,-4l2709,2289r20,9l2754,2308r22,10l2787,2322r-18,-19xe" fillcolor="black" stroked="f">
              <v:path arrowok="t"/>
            </v:shape>
            <v:shape id="_x0000_s13662" style="position:absolute;left:2242;top:1567;width:3186;height:2819" coordorigin="2242,1567" coordsize="3186,2819" path="m2841,2335r-23,-11l2794,2313r-25,-10l2787,2322r15,8l2817,2339r19,12l2844,2357r-3,-22xe" fillcolor="black" stroked="f">
              <v:path arrowok="t"/>
            </v:shape>
            <v:shape id="_x0000_s13661" style="position:absolute;left:2242;top:1567;width:3186;height:2819" coordorigin="2242,1567" coordsize="3186,2819" path="m2872,2353r-12,-9l2841,2335r3,22l2857,2365r7,5l2872,2353xe" fillcolor="black" stroked="f">
              <v:path arrowok="t"/>
            </v:shape>
            <v:shape id="_x0000_s13660" style="position:absolute;left:2242;top:1567;width:3186;height:2819" coordorigin="2242,1567" coordsize="3186,2819" path="m2949,2390r-17,-7l2922,2379r-20,-9l2883,2360r-11,-7l2864,2370r5,4l2875,2377r10,4l2902,2387r16,6l2949,2390xe" fillcolor="black" stroked="f">
              <v:path arrowok="t"/>
            </v:shape>
            <v:shape id="_x0000_s13659" style="position:absolute;left:2242;top:1567;width:3186;height:2819" coordorigin="2242,1567" coordsize="3186,2819" path="m3061,2434r-22,-9l3016,2416r-24,-9l2970,2398r-21,-8l2918,2393r32,12l2980,2415r29,11l3035,2435r26,-1xe" fillcolor="black" stroked="f">
              <v:path arrowok="t"/>
            </v:shape>
            <v:shape id="_x0000_s13658" style="position:absolute;left:2242;top:1567;width:3186;height:2819" coordorigin="2242,1567" coordsize="3186,2819" path="m3105,2451r-1,-1l3094,2447r-14,-6l3061,2434r-26,1l3059,2444r22,8l3100,2459r5,-8xe" fillcolor="black" stroked="f">
              <v:path arrowok="t"/>
            </v:shape>
            <v:shape id="_x0000_s13657" style="position:absolute;left:2242;top:1567;width:3186;height:2819" coordorigin="2242,1567" coordsize="3186,2819" path="m3147,2464r-24,-7l3105,2451r-5,8l3117,2465r15,5l3143,2474r4,-10xe" fillcolor="black" stroked="f">
              <v:path arrowok="t"/>
            </v:shape>
            <v:shape id="_x0000_s13656" style="position:absolute;left:2242;top:1567;width:3186;height:2819" coordorigin="2242,1567" coordsize="3186,2819" path="m3162,2477r,l3171,2472r-24,-8l3143,2474r9,3l3157,2478r2,l3162,2477xe" fillcolor="black" stroked="f">
              <v:path arrowok="t"/>
            </v:shape>
            <v:shape id="_x0000_s13655" style="position:absolute;left:2242;top:1567;width:3186;height:2819" coordorigin="2242,1567" coordsize="3186,2819" path="m2705,2274r-8,2l2701,2281r1,l2702,2283r3,-9xe" fillcolor="black" stroked="f">
              <v:path arrowok="t"/>
            </v:shape>
            <v:shape id="_x0000_s13654" style="position:absolute;left:2242;top:1567;width:3186;height:2819" coordorigin="2242,1567" coordsize="3186,2819" path="m3507,2706r-1,-2l3505,2702r-11,-2l3492,2706r15,xe" fillcolor="black" stroked="f">
              <v:path arrowok="t"/>
            </v:shape>
            <v:shape id="_x0000_s13653" style="position:absolute;left:2242;top:1567;width:3186;height:2819" coordorigin="2242,1567" coordsize="3186,2819" path="m4976,3250r-1,-3l4974,3245r-9,4l4963,3256r13,-6xe" fillcolor="black" stroked="f">
              <v:path arrowok="t"/>
            </v:shape>
            <v:shape id="_x0000_s13652" style="position:absolute;left:2242;top:1567;width:3186;height:2819" coordorigin="2242,1567" coordsize="3186,2819" path="m4909,3217r-3,4l4899,3227r,1l4901,3229r4,1l4909,3217xe" fillcolor="black" stroked="f">
              <v:path arrowok="t"/>
            </v:shape>
            <v:shape id="_x0000_s13651" style="position:absolute;left:2242;top:1567;width:3186;height:2819" coordorigin="2242,1567" coordsize="3186,2819" path="m4910,3222r5,-15l4914,3211r-1,2l4909,3217r-4,13l4910,3222xe" fillcolor="black" stroked="f">
              <v:path arrowok="t"/>
            </v:shape>
            <v:shape id="_x0000_s13650" style="position:absolute;left:2242;top:1567;width:3186;height:2819" coordorigin="2242,1567" coordsize="3186,2819" path="m4917,3212r3,-3l4915,3207r-5,15l4917,3212xe" fillcolor="black" stroked="f">
              <v:path arrowok="t"/>
            </v:shape>
            <v:shape id="_x0000_s13649" style="position:absolute;left:2242;top:1567;width:3186;height:2819" coordorigin="2242,1567" coordsize="3186,2819" path="m4667,3126r-1,-9l4665,3125r-5,3l4657,3130r1,5l4658,3138r9,-12xe" fillcolor="black" stroked="f">
              <v:path arrowok="t"/>
            </v:shape>
            <v:shape id="_x0000_s13648" style="position:absolute;left:2242;top:1567;width:3186;height:2819" coordorigin="2242,1567" coordsize="3186,2819" path="m4666,3132r1,l4667,3126r-9,12l4666,3132xe" fillcolor="black" stroked="f">
              <v:path arrowok="t"/>
            </v:shape>
            <v:shape id="_x0000_s13647" style="position:absolute;left:2242;top:1567;width:3186;height:2819" coordorigin="2242,1567" coordsize="3186,2819" path="m4666,3117r10,-8l4669,3111r-3,4l4666,3117r,l4665,3125r1,-8xe" fillcolor="black" stroked="f">
              <v:path arrowok="t"/>
            </v:shape>
            <v:shape id="_x0000_s13646" style="position:absolute;left:2242;top:1567;width:3186;height:2819" coordorigin="2242,1567" coordsize="3186,2819" path="m4666,3117r,l4666,3115r,2xe" fillcolor="black" stroked="f">
              <v:path arrowok="t"/>
            </v:shape>
            <v:shape id="_x0000_s13645" style="position:absolute;left:2242;top:1567;width:3186;height:2819" coordorigin="2242,1567" coordsize="3186,2819" path="m4688,3093r1,-7l4676,3099r4,2l4680,3101r1,1l4684,3105r4,-12xe" fillcolor="black" stroked="f">
              <v:path arrowok="t"/>
            </v:shape>
            <v:shape id="_x0000_s13644" style="position:absolute;left:2242;top:1567;width:3186;height:2819" coordorigin="2242,1567" coordsize="3186,2819" path="m4923,3191r-1,l4922,3190r2,-2l4927,3187r10,-4l4933,3176r-5,5l4915,3193r4,3l4923,3191xe" fillcolor="black" stroked="f">
              <v:path arrowok="t"/>
            </v:shape>
            <v:shape id="_x0000_s13643" style="position:absolute;left:2242;top:1567;width:3186;height:2819" coordorigin="2242,1567" coordsize="3186,2819" path="m4896,3216r-2,3l4893,3219r-3,1l4890,3222r2,2l4896,3216xe" fillcolor="black" stroked="f">
              <v:path arrowok="t"/>
            </v:shape>
            <v:shape id="_x0000_s13642" style="position:absolute;left:2242;top:1567;width:3186;height:2819" coordorigin="2242,1567" coordsize="3186,2819" path="m4900,3216r15,-23l4899,3209r-2,5l4896,3216r,9l4900,3216xe" fillcolor="black" stroked="f">
              <v:path arrowok="t"/>
            </v:shape>
            <v:shape id="_x0000_s13641" style="position:absolute;left:2242;top:1567;width:3186;height:2819" coordorigin="2242,1567" coordsize="3186,2819" path="m4914,3202r5,-6l4915,3193r-15,23l4914,3202xe" fillcolor="black" stroked="f">
              <v:path arrowok="t"/>
            </v:shape>
            <v:shape id="_x0000_s13640" style="position:absolute;left:2242;top:1567;width:3186;height:2819" coordorigin="2242,1567" coordsize="3186,2819" path="m4884,3218r5,-13l4887,3209r-2,4l4883,3214r-4,4l4879,3219r5,-1xe" fillcolor="black" stroked="f">
              <v:path arrowok="t"/>
            </v:shape>
            <v:shape id="_x0000_s13639" style="position:absolute;left:2242;top:1567;width:3186;height:2819" coordorigin="2242,1567" coordsize="3186,2819" path="m4886,3217r4,-3l4892,3210r12,-24l4889,3205r-5,13l4886,3217xe" fillcolor="black" stroked="f">
              <v:path arrowok="t"/>
            </v:shape>
            <v:shape id="_x0000_s13638" style="position:absolute;left:2242;top:1567;width:3186;height:2819" coordorigin="2242,1567" coordsize="3186,2819" path="m4908,3190r10,-13l4918,3176r-14,10l4892,3210r16,-20xe" fillcolor="black" stroked="f">
              <v:path arrowok="t"/>
            </v:shape>
            <v:shape id="_x0000_s13637" style="position:absolute;left:2242;top:1567;width:3186;height:2819" coordorigin="2242,1567" coordsize="3186,2819" path="m4592,3109r3,-2l4595,3100r1,-4l4591,3099r-6,5l4586,3112r6,-3xe" fillcolor="black" stroked="f">
              <v:path arrowok="t"/>
            </v:shape>
            <v:shape id="_x0000_s13636" style="position:absolute;left:2242;top:1567;width:3186;height:2819" coordorigin="2242,1567" coordsize="3186,2819" path="m4544,3180r5,-8l4545,3172r-1,4l4544,3178r,2xe" fillcolor="black" stroked="f">
              <v:path arrowok="t"/>
            </v:shape>
            <v:shape id="_x0000_s13635" style="position:absolute;left:2242;top:1567;width:3186;height:2819" coordorigin="2242,1567" coordsize="3186,2819" path="m4562,3162r-4,2l4556,3171r-7,1l4544,3180r2,l4555,3182r7,-20xe" fillcolor="black" stroked="f">
              <v:path arrowok="t"/>
            </v:shape>
            <v:shape id="_x0000_s13634" style="position:absolute;left:2242;top:1567;width:3186;height:2819" coordorigin="2242,1567" coordsize="3186,2819" path="m4594,3095r,-6l4594,3085r-2,l4588,3089r-5,8l4594,3095xe" fillcolor="black" stroked="f">
              <v:path arrowok="t"/>
            </v:shape>
            <v:shape id="_x0000_s13633" style="position:absolute;left:2242;top:1567;width:3186;height:2819" coordorigin="2242,1567" coordsize="3186,2819" path="m4432,3538r-3,-6l4424,3522r-2,9l4422,3535r10,4l4432,3538xe" fillcolor="black" stroked="f">
              <v:path arrowok="t"/>
            </v:shape>
            <v:shape id="_x0000_s13632" style="position:absolute;left:2242;top:1567;width:3186;height:2819" coordorigin="2242,1567" coordsize="3186,2819" path="m4558,3164r,-1l4558,3163r-12,5l4549,3169r3,1l4556,3171r2,-7xe" fillcolor="black" stroked="f">
              <v:path arrowok="t"/>
            </v:shape>
            <v:shape id="_x0000_s13631" style="position:absolute;left:2242;top:1567;width:3186;height:2819" coordorigin="2242,1567" coordsize="3186,2819" path="m4559,3171r3,-8l4565,3166r18,-13l4576,3156r-14,6l4562,3162r-7,20l4559,3171xe" fillcolor="black" stroked="f">
              <v:path arrowok="t"/>
            </v:shape>
            <v:shape id="_x0000_s13630" style="position:absolute;left:2242;top:1567;width:3186;height:2819" coordorigin="2242,1567" coordsize="3186,2819" path="m4560,3157r1,-10l4559,3159r,l4560,3157xe" fillcolor="black" stroked="f">
              <v:path arrowok="t"/>
            </v:shape>
            <v:shape id="_x0000_s13629" style="position:absolute;left:2242;top:1567;width:3186;height:2819" coordorigin="2242,1567" coordsize="3186,2819" path="m4876,3214r4,-13l4877,3206r-4,4l4870,3213r2,3l4876,3214xe" fillcolor="black" stroked="f">
              <v:path arrowok="t"/>
            </v:shape>
            <v:shape id="_x0000_s13628" style="position:absolute;left:2242;top:1567;width:3186;height:2819" coordorigin="2242,1567" coordsize="3186,2819" path="m4878,3213r4,-11l4880,3201r-4,13l4878,3213xe" fillcolor="black" stroked="f">
              <v:path arrowok="t"/>
            </v:shape>
            <v:shape id="_x0000_s13627" style="position:absolute;left:2242;top:1567;width:3186;height:2819" coordorigin="2242,1567" coordsize="3186,2819" path="m4615,3102r-4,4l4605,3107r-3,l4600,3112r4,2l4615,3102xe" fillcolor="black" stroked="f">
              <v:path arrowok="t"/>
            </v:shape>
            <v:shape id="_x0000_s13626" style="position:absolute;left:2242;top:1567;width:3186;height:2819" coordorigin="2242,1567" coordsize="3186,2819" path="m4543,3086r6,-8l4542,3083r1,2l4540,3084r-7,2l4532,3089r11,-3xe" fillcolor="black" stroked="f">
              <v:path arrowok="t"/>
            </v:shape>
            <v:shape id="_x0000_s13625" style="position:absolute;left:2242;top:1567;width:3186;height:2819" coordorigin="2242,1567" coordsize="3186,2819" path="m4556,3084r2,-10l4555,3074r,1l4549,3078r-6,8l4546,3089r10,-5xe" fillcolor="black" stroked="f">
              <v:path arrowok="t"/>
            </v:shape>
            <v:shape id="_x0000_s13624" style="position:absolute;left:2242;top:1567;width:3186;height:2819" coordorigin="2242,1567" coordsize="3186,2819" path="m4555,3074r,l4560,3059r-4,l4555,3072r,3l4555,3074xe" fillcolor="black" stroked="f">
              <v:path arrowok="t"/>
            </v:shape>
            <v:shape id="_x0000_s13623" style="position:absolute;left:2242;top:1567;width:3186;height:2819" coordorigin="2242,1567" coordsize="3186,2819" path="m4564,3076r2,1l4569,3068r-5,3l4565,3074r-2,l4558,3074r-2,10l4564,3076xe" fillcolor="black" stroked="f">
              <v:path arrowok="t"/>
            </v:shape>
            <v:shape id="_x0000_s13622" style="position:absolute;left:2242;top:1567;width:3186;height:2819" coordorigin="2242,1567" coordsize="3186,2819" path="m4540,3084r3,1l4542,3083r,l4534,3083r-1,3l4540,3084xe" fillcolor="black" stroked="f">
              <v:path arrowok="t"/>
            </v:shape>
            <v:shape id="_x0000_s13621" style="position:absolute;left:2242;top:1567;width:3186;height:2819" coordorigin="2242,1567" coordsize="3186,2819" path="m4402,3033r-1,-8l4400,3025r-3,6l4393,3036r3,1l4402,3033xe" fillcolor="black" stroked="f">
              <v:path arrowok="t"/>
            </v:shape>
            <v:shape id="_x0000_s13620" style="position:absolute;left:2242;top:1567;width:3186;height:2819" coordorigin="2242,1567" coordsize="3186,2819" path="m4406,3030r,l4404,3028r-3,-3l4402,3033r4,-3xe" fillcolor="black" stroked="f">
              <v:path arrowok="t"/>
            </v:shape>
            <v:shape id="_x0000_s13619" style="position:absolute;left:2242;top:1567;width:3186;height:2819" coordorigin="2242,1567" coordsize="3186,2819" path="m4870,3198r-3,-2l4863,3203r2,4l4866,3210r4,-12xe" fillcolor="black" stroked="f">
              <v:path arrowok="t"/>
            </v:shape>
            <v:shape id="_x0000_s13618" style="position:absolute;left:2242;top:1567;width:3186;height:2819" coordorigin="2242,1567" coordsize="3186,2819" path="m4867,3209r2,-5l4871,3200r1,-2l4870,3198r-4,12l4867,3209xe" fillcolor="black" stroked="f">
              <v:path arrowok="t"/>
            </v:shape>
            <v:shape id="_x0000_s13617" style="position:absolute;left:2242;top:1567;width:3186;height:2819" coordorigin="2242,1567" coordsize="3186,2819" path="m4626,3114r5,-2l4633,3108r-2,-3l4629,3103r-9,6l4620,3113r,4l4621,3117r5,-3xe" fillcolor="black" stroked="f">
              <v:path arrowok="t"/>
            </v:shape>
            <v:shape id="_x0000_s13616" style="position:absolute;left:2242;top:1567;width:3186;height:2819" coordorigin="2242,1567" coordsize="3186,2819" path="m4564,3071r-1,3l4563,3074r2,l4564,3071xe" fillcolor="black" stroked="f">
              <v:path arrowok="t"/>
            </v:shape>
            <v:shape id="_x0000_s13615" style="position:absolute;left:2242;top:1567;width:3186;height:2819" coordorigin="2242,1567" coordsize="3186,2819" path="m4572,3078r5,-13l4569,3068r-3,9l4568,3080r1,l4572,3078xe" fillcolor="black" stroked="f">
              <v:path arrowok="t"/>
            </v:shape>
            <v:shape id="_x0000_s13614" style="position:absolute;left:2242;top:1567;width:3186;height:2819" coordorigin="2242,1567" coordsize="3186,2819" path="m4555,3057r1,-2l4556,3046r-2,12l4555,3057xe" fillcolor="black" stroked="f">
              <v:path arrowok="t"/>
            </v:shape>
            <v:shape id="_x0000_s13613" style="position:absolute;left:2242;top:1567;width:3186;height:2819" coordorigin="2242,1567" coordsize="3186,2819" path="m4310,2868r-1,-2l4308,2865r-4,12l4304,2881r,6l4303,2895r7,-27xe" fillcolor="black" stroked="f">
              <v:path arrowok="t"/>
            </v:shape>
            <v:shape id="_x0000_s13612" style="position:absolute;left:2242;top:1567;width:3186;height:2819" coordorigin="2242,1567" coordsize="3186,2819" path="m4308,2897r1,-2l4310,2888r,-20l4303,2895r,18l4308,2897xe" fillcolor="black" stroked="f">
              <v:path arrowok="t"/>
            </v:shape>
            <v:shape id="_x0000_s13611" style="position:absolute;left:2242;top:1567;width:3186;height:2819" coordorigin="2242,1567" coordsize="3186,2819" path="m4309,2932r-1,-3l4308,2926r,-8l4308,2903r,-2l4308,2897r-5,16l4305,2945r4,-13xe" fillcolor="black" stroked="f">
              <v:path arrowok="t"/>
            </v:shape>
            <v:shape id="_x0000_s13610" style="position:absolute;left:2242;top:1567;width:3186;height:2819" coordorigin="2242,1567" coordsize="3186,2819" path="m4310,2955r,-1l4310,2939r-1,-7l4305,2945r2,20l4310,2955xe" fillcolor="black" stroked="f">
              <v:path arrowok="t"/>
            </v:shape>
            <v:shape id="_x0000_s13609" style="position:absolute;left:2242;top:1567;width:3186;height:2819" coordorigin="2242,1567" coordsize="3186,2819" path="m4314,2994r-2,-13l4310,2955r-3,10l4312,2994r2,5l4314,2994xe" fillcolor="black" stroked="f">
              <v:path arrowok="t"/>
            </v:shape>
            <v:shape id="_x0000_s13608" style="position:absolute;left:2242;top:1567;width:3186;height:2819" coordorigin="2242,1567" coordsize="3186,2819" path="m4291,2984r-1,-1l4287,2980r,-8l4284,2969r,6l4287,2983r2,6l4290,2990r1,-6xe" fillcolor="black" stroked="f">
              <v:path arrowok="t"/>
            </v:shape>
            <v:shape id="_x0000_s13607" style="position:absolute;left:2242;top:1567;width:3186;height:2819" coordorigin="2242,1567" coordsize="3186,2819" path="m4291,2988r,-1l4291,2984r-1,6l4291,2988xe" fillcolor="black" stroked="f">
              <v:path arrowok="t"/>
            </v:shape>
            <v:shape id="_x0000_s13606" style="position:absolute;left:2242;top:1567;width:3186;height:2819" coordorigin="2242,1567" coordsize="3186,2819" path="m4719,3141r3,-8l4720,3128r-8,4l4711,3139r-1,8l4713,3147r6,-6xe" fillcolor="black" stroked="f">
              <v:path arrowok="t"/>
            </v:shape>
            <v:shape id="_x0000_s13605" style="position:absolute;left:2242;top:1567;width:3186;height:2819" coordorigin="2242,1567" coordsize="3186,2819" path="m4723,3137r1,-1l4722,3133r-3,8l4723,3137xe" fillcolor="black" stroked="f">
              <v:path arrowok="t"/>
            </v:shape>
            <v:shape id="_x0000_s13604" style="position:absolute;left:2242;top:1567;width:3186;height:2819" coordorigin="2242,1567" coordsize="3186,2819" path="m4861,3192r-3,-1l4857,3193r1,4l4859,3199r2,-7xe" fillcolor="black" stroked="f">
              <v:path arrowok="t"/>
            </v:shape>
            <v:shape id="_x0000_s13603" style="position:absolute;left:2242;top:1567;width:3186;height:2819" coordorigin="2242,1567" coordsize="3186,2819" path="m4859,3199r1,-3l4861,3194r,-2l4859,3199r,xe" fillcolor="black" stroked="f">
              <v:path arrowok="t"/>
            </v:shape>
            <v:shape id="_x0000_s13602" style="position:absolute;left:2242;top:1567;width:3186;height:2819" coordorigin="2242,1567" coordsize="3186,2819" path="m4529,3242r-2,-5l4509,3217r-6,-5l4501,3210r-1,-2l4494,3211r12,12l4522,3242r7,xe" fillcolor="black" stroked="f">
              <v:path arrowok="t"/>
            </v:shape>
            <v:shape id="_x0000_s13601" style="position:absolute;left:2242;top:1567;width:3186;height:2819" coordorigin="2242,1567" coordsize="3186,2819" path="m4543,3257r-5,-9l4536,3246r-3,-1l4530,3243r-1,-1l4522,3242r5,6l4543,3263r,-6xe" fillcolor="black" stroked="f">
              <v:path arrowok="t"/>
            </v:shape>
            <v:shape id="_x0000_s13600" style="position:absolute;left:2242;top:1567;width:3186;height:2819" coordorigin="2242,1567" coordsize="3186,2819" path="m4552,3261r-3,-3l4546,3256r-1,l4543,3257r,6l4552,3261xe" fillcolor="black" stroked="f">
              <v:path arrowok="t"/>
            </v:shape>
            <v:shape id="_x0000_s13599" style="position:absolute;left:2242;top:1567;width:3186;height:2819" coordorigin="2242,1567" coordsize="3186,2819" path="m4557,3267r-5,-6l4543,3263r21,14l4557,3267xe" fillcolor="black" stroked="f">
              <v:path arrowok="t"/>
            </v:shape>
            <v:shape id="_x0000_s13598" style="position:absolute;left:2242;top:1567;width:3186;height:2819" coordorigin="2242,1567" coordsize="3186,2819" path="m4584,3266r-2,-1l4581,3266r-9,5l4582,3271r1,2l4584,3266xe" fillcolor="black" stroked="f">
              <v:path arrowok="t"/>
            </v:shape>
            <v:shape id="_x0000_s13597" style="position:absolute;left:2242;top:1567;width:3186;height:2819" coordorigin="2242,1567" coordsize="3186,2819" path="m4411,3124r-4,5l4398,3120r-7,-5l4393,3119r8,9l4410,3130r1,-6xe" fillcolor="black" stroked="f">
              <v:path arrowok="t"/>
            </v:shape>
            <v:shape id="_x0000_s13596" style="position:absolute;left:2242;top:1567;width:3186;height:2819" coordorigin="2242,1567" coordsize="3186,2819" path="m4416,3136r-4,-2l4410,3132r,-2l4401,3128r12,13l4416,3136xe" fillcolor="black" stroked="f">
              <v:path arrowok="t"/>
            </v:shape>
            <v:shape id="_x0000_s13595" style="position:absolute;left:2242;top:1567;width:3186;height:2819" coordorigin="2242,1567" coordsize="3186,2819" path="m4435,3154r-18,-15l4417,3138r,-1l4416,3136r-3,5l4425,3152r9,7l4440,3163r-5,-9xe" fillcolor="black" stroked="f">
              <v:path arrowok="t"/>
            </v:shape>
            <v:shape id="_x0000_s13594" style="position:absolute;left:2242;top:1567;width:3186;height:2819" coordorigin="2242,1567" coordsize="3186,2819" path="m4452,3169r-3,-1l4449,3167r-14,-13l4440,3163r1,1l4448,3171r4,-2xe" fillcolor="black" stroked="f">
              <v:path arrowok="t"/>
            </v:shape>
            <v:shape id="_x0000_s13593" style="position:absolute;left:2242;top:1567;width:3186;height:2819" coordorigin="2242,1567" coordsize="3186,2819" path="m4460,3172r-8,-3l4448,3171r12,12l4460,3172xe" fillcolor="black" stroked="f">
              <v:path arrowok="t"/>
            </v:shape>
            <v:shape id="_x0000_s13592" style="position:absolute;left:2242;top:1567;width:3186;height:2819" coordorigin="2242,1567" coordsize="3186,2819" path="m4481,3191r-1,-1l4477,3186r-17,-14l4460,3183r9,8l4477,3196r4,-5xe" fillcolor="black" stroked="f">
              <v:path arrowok="t"/>
            </v:shape>
            <v:shape id="_x0000_s13591" style="position:absolute;left:2242;top:1567;width:3186;height:2819" coordorigin="2242,1567" coordsize="3186,2819" path="m4486,3193r-3,-1l4482,3192r-1,-1l4477,3196r8,6l4486,3193xe" fillcolor="black" stroked="f">
              <v:path arrowok="t"/>
            </v:shape>
            <v:shape id="_x0000_s13590" style="position:absolute;left:2242;top:1567;width:3186;height:2819" coordorigin="2242,1567" coordsize="3186,2819" path="m4500,3208r,-3l4486,3193r-1,9l4494,3211r6,-3xe" fillcolor="black" stroked="f">
              <v:path arrowok="t"/>
            </v:shape>
            <v:shape id="_x0000_s13589" style="position:absolute;left:2242;top:1567;width:3186;height:2819" coordorigin="2242,1567" coordsize="3186,2819" path="m4540,3247r,l4539,3246r-3,l4538,3248r2,-1xe" fillcolor="black" stroked="f">
              <v:path arrowok="t"/>
            </v:shape>
            <v:shape id="_x0000_s13588" style="position:absolute;left:2242;top:1567;width:3186;height:2819" coordorigin="2242,1567" coordsize="3186,2819" path="m4467,3443r5,-14l4469,3433r-3,5l4464,3440r,2l4466,3443r1,l4467,3443xe" fillcolor="black" stroked="f">
              <v:path arrowok="t"/>
            </v:shape>
            <v:shape id="_x0000_s13587" style="position:absolute;left:2242;top:1567;width:3186;height:2819" coordorigin="2242,1567" coordsize="3186,2819" path="m4470,3438r3,-8l4472,3429r-5,14l4470,3438xe" fillcolor="black" stroked="f">
              <v:path arrowok="t"/>
            </v:shape>
            <v:shape id="_x0000_s13586" style="position:absolute;left:2242;top:1567;width:3186;height:2819" coordorigin="2242,1567" coordsize="3186,2819" path="m4554,3199r-3,l4548,3199r-5,l4542,3200r1,3l4544,3208r,1l4554,3199xe" fillcolor="black" stroked="f">
              <v:path arrowok="t"/>
            </v:shape>
            <v:shape id="_x0000_s13585" style="position:absolute;left:2242;top:1567;width:3186;height:2819" coordorigin="2242,1567" coordsize="3186,2819" path="m4551,3207r5,-2l4555,3199r-1,l4544,3209r7,-2xe" fillcolor="black" stroked="f">
              <v:path arrowok="t"/>
            </v:shape>
            <v:shape id="_x0000_s13584" style="position:absolute;left:2242;top:1567;width:3186;height:2819" coordorigin="2242,1567" coordsize="3186,2819" path="m4604,3094r-1,-1l4601,3095r-3,8l4601,3104r3,-10xe" fillcolor="black" stroked="f">
              <v:path arrowok="t"/>
            </v:shape>
            <v:shape id="_x0000_s13583" style="position:absolute;left:2242;top:1567;width:3186;height:2819" coordorigin="2242,1567" coordsize="3186,2819" path="m4608,3099r5,-16l4608,3090r-1,3l4604,3094r,l4601,3104r7,-5xe" fillcolor="black" stroked="f">
              <v:path arrowok="t"/>
            </v:shape>
            <v:shape id="_x0000_s13582" style="position:absolute;left:2242;top:1567;width:3186;height:2819" coordorigin="2242,1567" coordsize="3186,2819" path="m4372,3007r-1,-11l4366,2983r-4,-1l4361,2989r8,21l4373,3018r-1,-11xe" fillcolor="black" stroked="f">
              <v:path arrowok="t"/>
            </v:shape>
            <v:shape id="_x0000_s13581" style="position:absolute;left:2242;top:1567;width:3186;height:2819" coordorigin="2242,1567" coordsize="3186,2819" path="m4674,3117r-3,l4670,3118r,8l4671,3127r3,-10xe" fillcolor="black" stroked="f">
              <v:path arrowok="t"/>
            </v:shape>
            <v:shape id="_x0000_s13580" style="position:absolute;left:2242;top:1567;width:3186;height:2819" coordorigin="2242,1567" coordsize="3186,2819" path="m4675,3125r4,-3l4686,3114r1,-8l4684,3109r-10,8l4671,3127r1,l4675,3125xe" fillcolor="black" stroked="f">
              <v:path arrowok="t"/>
            </v:shape>
            <v:shape id="_x0000_s13579" style="position:absolute;left:2242;top:1567;width:3186;height:2819" coordorigin="2242,1567" coordsize="3186,2819" path="m4520,3052r-3,2l4512,3055r-1,3l4514,3064r3,6l4518,3071r2,-19xe" fillcolor="black" stroked="f">
              <v:path arrowok="t"/>
            </v:shape>
            <v:shape id="_x0000_s13578" style="position:absolute;left:2242;top:1567;width:3186;height:2819" coordorigin="2242,1567" coordsize="3186,2819" path="m4521,3069r3,-3l4520,3052r-2,19l4521,3069xe" fillcolor="black" stroked="f">
              <v:path arrowok="t"/>
            </v:shape>
            <v:shape id="_x0000_s13577" style="position:absolute;left:2242;top:1567;width:3186;height:2819" coordorigin="2242,1567" coordsize="3186,2819" path="m4187,3361r-1,-7l4186,3347r1,-3l4185,3345r-3,5l4183,3360r1,7l4184,3374r,2l4184,3380r3,-19xe" fillcolor="black" stroked="f">
              <v:path arrowok="t"/>
            </v:shape>
            <v:shape id="_x0000_s13576" style="position:absolute;left:2242;top:1567;width:3186;height:2819" coordorigin="2242,1567" coordsize="3186,2819" path="m4187,3346r,-2l4187,3344r-1,3l4187,3346xe" fillcolor="black" stroked="f">
              <v:path arrowok="t"/>
            </v:shape>
            <v:shape id="_x0000_s13575" style="position:absolute;left:2242;top:1567;width:3186;height:2819" coordorigin="2242,1567" coordsize="3186,2819" path="m4332,2993r-12,-29l4315,2962r3,12l4323,2985r6,12l4330,2999r2,-6xe" fillcolor="black" stroked="f">
              <v:path arrowok="t"/>
            </v:shape>
            <v:shape id="_x0000_s13574" style="position:absolute;left:2242;top:1567;width:3186;height:2819" coordorigin="2242,1567" coordsize="3186,2819" path="m4127,2908r-2,-1l4120,2915r1,2l4122,2926r5,-18xe" fillcolor="black" stroked="f">
              <v:path arrowok="t"/>
            </v:shape>
            <v:shape id="_x0000_s13573" style="position:absolute;left:2242;top:1567;width:3186;height:2819" coordorigin="2242,1567" coordsize="3186,2819" path="m4107,2896r,-2l4108,2891r-4,2l4102,2894r-6,16l4100,2911r7,-15xe" fillcolor="black" stroked="f">
              <v:path arrowok="t"/>
            </v:shape>
            <v:shape id="_x0000_s13572" style="position:absolute;left:2242;top:1567;width:3186;height:2819" coordorigin="2242,1567" coordsize="3186,2819" path="m4108,2893r1,l4118,2871r-3,-7l4108,2891r-1,3l4108,2893xe" fillcolor="black" stroked="f">
              <v:path arrowok="t"/>
            </v:shape>
            <v:shape id="_x0000_s13571" style="position:absolute;left:2242;top:1567;width:3186;height:2819" coordorigin="2242,1567" coordsize="3186,2819" path="m4119,2874r-1,-3l4109,2893r2,l4119,2874xe" fillcolor="black" stroked="f">
              <v:path arrowok="t"/>
            </v:shape>
            <v:shape id="_x0000_s13570" style="position:absolute;left:2242;top:1567;width:3186;height:2819" coordorigin="2242,1567" coordsize="3186,2819" path="m4077,2901r2,-3l4082,2888r-1,-3l4080,2880r-3,3l4074,2891r-2,8l4074,2905r3,-4xe" fillcolor="black" stroked="f">
              <v:path arrowok="t"/>
            </v:shape>
            <v:shape id="_x0000_s13569" style="position:absolute;left:2242;top:1567;width:3186;height:2819" coordorigin="2242,1567" coordsize="3186,2819" path="m4960,3215r-5,-1l4951,3212r-14,10l4946,3226r14,-11xe" fillcolor="black" stroked="f">
              <v:path arrowok="t"/>
            </v:shape>
            <v:shape id="_x0000_s13568" style="position:absolute;left:2242;top:1567;width:3186;height:2819" coordorigin="2242,1567" coordsize="3186,2819" path="m4536,3054r-7,5l4527,3059r-1,1l4527,3067r,2l4536,3054xe" fillcolor="black" stroked="f">
              <v:path arrowok="t"/>
            </v:shape>
            <v:shape id="_x0000_s13567" style="position:absolute;left:2242;top:1567;width:3186;height:2819" coordorigin="2242,1567" coordsize="3186,2819" path="m4538,3064r,-11l4536,3054r-9,15l4538,3064xe" fillcolor="black" stroked="f">
              <v:path arrowok="t"/>
            </v:shape>
            <v:shape id="_x0000_s13566" style="position:absolute;left:2242;top:1567;width:3186;height:2819" coordorigin="2242,1567" coordsize="3186,2819" path="m4348,2994r-2,l4345,2995r,6l4347,3002r1,-8xe" fillcolor="black" stroked="f">
              <v:path arrowok="t"/>
            </v:shape>
            <v:shape id="_x0000_s13565" style="position:absolute;left:2242;top:1567;width:3186;height:2819" coordorigin="2242,1567" coordsize="3186,2819" path="m4148,2916r-4,-2l4141,2922r2,2l4144,2927r4,-11xe" fillcolor="black" stroked="f">
              <v:path arrowok="t"/>
            </v:shape>
            <v:shape id="_x0000_s13564" style="position:absolute;left:2242;top:1567;width:3186;height:2819" coordorigin="2242,1567" coordsize="3186,2819" path="m4961,3222r-2,l4957,3223r-1,4l4961,3228r,-6xe" fillcolor="black" stroked="f">
              <v:path arrowok="t"/>
            </v:shape>
            <v:shape id="_x0000_s13563" style="position:absolute;left:2242;top:1567;width:3186;height:2819" coordorigin="2242,1567" coordsize="3186,2819" path="m4963,3225r3,-3l4966,3221r-5,1l4961,3228r2,-3xe" fillcolor="black" stroked="f">
              <v:path arrowok="t"/>
            </v:shape>
            <v:shape id="_x0000_s13562" style="position:absolute;left:2242;top:1567;width:3186;height:2819" coordorigin="2242,1567" coordsize="3186,2819" path="m4920,3159r3,-10l4919,3160r-3,-3l4905,3172r15,-13xe" fillcolor="black" stroked="f">
              <v:path arrowok="t"/>
            </v:shape>
            <v:shape id="_x0000_s13561" style="position:absolute;left:2242;top:1567;width:3186;height:2819" coordorigin="2242,1567" coordsize="3186,2819" path="m4941,3145r1,-3l4942,3140r-19,9l4920,3159r21,-14xe" fillcolor="black" stroked="f">
              <v:path arrowok="t"/>
            </v:shape>
            <v:shape id="_x0000_s13560" style="position:absolute;left:2242;top:1567;width:3186;height:2819" coordorigin="2242,1567" coordsize="3186,2819" path="m4883,3191r-1,1l4881,3194r-3,2l4878,3197r2,l4883,3191xe" fillcolor="black" stroked="f">
              <v:path arrowok="t"/>
            </v:shape>
            <v:shape id="_x0000_s13559" style="position:absolute;left:2242;top:1567;width:3186;height:2819" coordorigin="2242,1567" coordsize="3186,2819" path="m4899,3182r4,-13l4890,3181r-4,4l4883,3189r,1l4883,3191r-3,6l4884,3199r15,-17xe" fillcolor="black" stroked="f">
              <v:path arrowok="t"/>
            </v:shape>
            <v:shape id="_x0000_s13558" style="position:absolute;left:2242;top:1567;width:3186;height:2819" coordorigin="2242,1567" coordsize="3186,2819" path="m4901,3179r4,-7l4916,3157r-2,l4903,3169r-4,13l4901,3179xe" fillcolor="black" stroked="f">
              <v:path arrowok="t"/>
            </v:shape>
            <v:shape id="_x0000_s13557" style="position:absolute;left:2242;top:1567;width:3186;height:2819" coordorigin="2242,1567" coordsize="3186,2819" path="m4674,3140r5,-4l4686,3125r2,1l4693,3119r-6,5l4683,3127r-6,4l4669,3140r5,xe" fillcolor="black" stroked="f">
              <v:path arrowok="t"/>
            </v:shape>
            <v:shape id="_x0000_s13556" style="position:absolute;left:2242;top:1567;width:3186;height:2819" coordorigin="2242,1567" coordsize="3186,2819" path="m4677,3131r-5,2l4669,3140r8,-9xe" fillcolor="black" stroked="f">
              <v:path arrowok="t"/>
            </v:shape>
            <v:shape id="_x0000_s13555" style="position:absolute;left:2242;top:1567;width:3186;height:2819" coordorigin="2242,1567" coordsize="3186,2819" path="m4686,3130r2,-4l4686,3125r-7,11l4686,3130xe" fillcolor="black" stroked="f">
              <v:path arrowok="t"/>
            </v:shape>
            <v:shape id="_x0000_s13554" style="position:absolute;left:2242;top:1567;width:3186;height:2819" coordorigin="2242,1567" coordsize="3186,2819" path="m4699,3121r9,-14l4708,3102r-5,7l4693,3119r-5,7l4691,3126r8,-5xe" fillcolor="black" stroked="f">
              <v:path arrowok="t"/>
            </v:shape>
            <v:shape id="_x0000_s13553" style="position:absolute;left:2242;top:1567;width:3186;height:2819" coordorigin="2242,1567" coordsize="3186,2819" path="m4707,3115r2,-3l4708,3107r-9,14l4707,3115xe" fillcolor="black" stroked="f">
              <v:path arrowok="t"/>
            </v:shape>
            <v:shape id="_x0000_s13552" style="position:absolute;left:2242;top:1567;width:3186;height:2819" coordorigin="2242,1567" coordsize="3186,2819" path="m4641,3095r-5,4l4633,3105r4,1l4639,3107r2,-12xe" fillcolor="black" stroked="f">
              <v:path arrowok="t"/>
            </v:shape>
            <v:shape id="_x0000_s13551" style="position:absolute;left:2242;top:1567;width:3186;height:2819" coordorigin="2242,1567" coordsize="3186,2819" path="m4644,3101r3,-1l4649,3094r,-6l4641,3095r-2,12l4644,3101xe" fillcolor="black" stroked="f">
              <v:path arrowok="t"/>
            </v:shape>
            <v:shape id="_x0000_s13550" style="position:absolute;left:2242;top:1567;width:3186;height:2819" coordorigin="2242,1567" coordsize="3186,2819" path="m4648,3100r1,-3l4649,3094r-2,6l4648,3100xe" fillcolor="black" stroked="f">
              <v:path arrowok="t"/>
            </v:shape>
            <v:shape id="_x0000_s13549" style="position:absolute;left:2242;top:1567;width:3186;height:2819" coordorigin="2242,1567" coordsize="3186,2819" path="m4647,3085r4,-9l4651,3074r-3,-1l4646,3075r-5,13l4647,3085xe" fillcolor="black" stroked="f">
              <v:path arrowok="t"/>
            </v:shape>
            <v:shape id="_x0000_s13548" style="position:absolute;left:2242;top:1567;width:3186;height:2819" coordorigin="2242,1567" coordsize="3186,2819" path="m4656,3076r3,-1l4665,3065r,-4l4661,3061r-2,6l4657,3069r-2,1l4652,3074r,-3l4651,3074r,2l4654,3077r2,-1xe" fillcolor="black" stroked="f">
              <v:path arrowok="t"/>
            </v:shape>
            <v:shape id="_x0000_s13547" style="position:absolute;left:2242;top:1567;width:3186;height:2819" coordorigin="2242,1567" coordsize="3186,2819" path="m4636,3091r9,-14l4640,3085r-6,-1l4635,3089r,2l4636,3091xe" fillcolor="black" stroked="f">
              <v:path arrowok="t"/>
            </v:shape>
            <v:shape id="_x0000_s13546" style="position:absolute;left:2242;top:1567;width:3186;height:2819" coordorigin="2242,1567" coordsize="3186,2819" path="m4641,3088r5,-13l4645,3077r-9,14l4641,3088xe" fillcolor="black" stroked="f">
              <v:path arrowok="t"/>
            </v:shape>
            <v:shape id="_x0000_s13545" style="position:absolute;left:2242;top:1567;width:3186;height:2819" coordorigin="2242,1567" coordsize="3186,2819" path="m4626,3098r3,-9l4626,3089r,6l4623,3096r-5,1l4617,3108r9,-10xe" fillcolor="black" stroked="f">
              <v:path arrowok="t"/>
            </v:shape>
            <v:shape id="_x0000_s13544" style="position:absolute;left:2242;top:1567;width:3186;height:2819" coordorigin="2242,1567" coordsize="3186,2819" path="m4631,3092r,-2l4629,3089r-3,9l4631,3092xe" fillcolor="black" stroked="f">
              <v:path arrowok="t"/>
            </v:shape>
            <v:shape id="_x0000_s13543" style="position:absolute;left:2242;top:1567;width:3186;height:2819" coordorigin="2242,1567" coordsize="3186,2819" path="m4621,3091r4,-4l4633,3079r2,-1l4638,3066r-5,13l4629,3069r-4,9l4623,3080r-2,1l4617,3082r1,7l4619,3092r2,-1xe" fillcolor="black" stroked="f">
              <v:path arrowok="t"/>
            </v:shape>
            <v:shape id="_x0000_s13542" style="position:absolute;left:2242;top:1567;width:3186;height:2819" coordorigin="2242,1567" coordsize="3186,2819" path="m4641,3074r8,-14l4648,3056r-10,10l4635,3078r-2,1l4636,3080r5,-6xe" fillcolor="black" stroked="f">
              <v:path arrowok="t"/>
            </v:shape>
            <v:shape id="_x0000_s13541" style="position:absolute;left:2242;top:1567;width:3186;height:2819" coordorigin="2242,1567" coordsize="3186,2819" path="m4647,3069r2,-3l4649,3060r-8,14l4647,3069xe" fillcolor="black" stroked="f">
              <v:path arrowok="t"/>
            </v:shape>
            <v:shape id="_x0000_s13540" style="position:absolute;left:2242;top:1567;width:3186;height:2819" coordorigin="2242,1567" coordsize="3186,2819" path="m4504,3053r7,-3l4505,3046r-7,3l4496,3050r,3l4501,3055r3,-2xe" fillcolor="black" stroked="f">
              <v:path arrowok="t"/>
            </v:shape>
            <v:shape id="_x0000_s13539" style="position:absolute;left:2242;top:1567;width:3186;height:2819" coordorigin="2242,1567" coordsize="3186,2819" path="m4496,3050r-4,2l4496,3053r,-3xe" fillcolor="black" stroked="f">
              <v:path arrowok="t"/>
            </v:shape>
            <v:shape id="_x0000_s13538" style="position:absolute;left:2242;top:1567;width:3186;height:2819" coordorigin="2242,1567" coordsize="3186,2819" path="m4510,3013r4,-9l4514,2995r-1,8l4506,3006r-2,12l4510,3013xe" fillcolor="black" stroked="f">
              <v:path arrowok="t"/>
            </v:shape>
            <v:shape id="_x0000_s13537" style="position:absolute;left:2242;top:1567;width:3186;height:2819" coordorigin="2242,1567" coordsize="3186,2819" path="m4514,3010r,-2l4514,3004r-4,9l4514,3010xe" fillcolor="black" stroked="f">
              <v:path arrowok="t"/>
            </v:shape>
            <v:shape id="_x0000_s13536" style="position:absolute;left:2242;top:1567;width:3186;height:2819" coordorigin="2242,1567" coordsize="3186,2819" path="m4496,3050r7,-14l4499,3035r-8,6l4492,3044r4,6xe" fillcolor="black" stroked="f">
              <v:path arrowok="t"/>
            </v:shape>
            <v:shape id="_x0000_s13535" style="position:absolute;left:2242;top:1567;width:3186;height:2819" coordorigin="2242,1567" coordsize="3186,2819" path="m4489,3045r-1,-3l4483,3042r-3,3l4478,3047r1,1l4486,3048r3,-3xe" fillcolor="black" stroked="f">
              <v:path arrowok="t"/>
            </v:shape>
            <v:shape id="_x0000_s13534" style="position:absolute;left:2242;top:1567;width:3186;height:2819" coordorigin="2242,1567" coordsize="3186,2819" path="m4490,3048r-1,-3l4486,3048r3,l4490,3048xe" fillcolor="black" stroked="f">
              <v:path arrowok="t"/>
            </v:shape>
            <v:shape id="_x0000_s13533" style="position:absolute;left:2242;top:1567;width:3186;height:2819" coordorigin="2242,1567" coordsize="3186,2819" path="m4906,3153r,l4912,3149r4,-11l4903,3151r-3,3l4906,3153xe" fillcolor="black" stroked="f">
              <v:path arrowok="t"/>
            </v:shape>
            <v:shape id="_x0000_s13532" style="position:absolute;left:2242;top:1567;width:3186;height:2819" coordorigin="2242,1567" coordsize="3186,2819" path="m4866,3189r2,-9l4868,3179r-2,1l4865,3183r-3,4l4863,3190r3,-1xe" fillcolor="black" stroked="f">
              <v:path arrowok="t"/>
            </v:shape>
            <v:shape id="_x0000_s13531" style="position:absolute;left:2242;top:1567;width:3186;height:2819" coordorigin="2242,1567" coordsize="3186,2819" path="m4868,3188r2,-6l4868,3180r-2,9l4868,3188xe" fillcolor="black" stroked="f">
              <v:path arrowok="t"/>
            </v:shape>
            <v:shape id="_x0000_s13530" style="position:absolute;left:2242;top:1567;width:3186;height:2819" coordorigin="2242,1567" coordsize="3186,2819" path="m4463,3034r3,-1l4468,3031r7,3l4487,3026r-4,-4l4480,3020r-11,4l4467,3030r-2,l4464,3030r-4,-2l4451,3032r-4,1l4457,3037r2,1l4463,3034xe" fillcolor="black" stroked="f">
              <v:path arrowok="t"/>
            </v:shape>
            <v:shape id="_x0000_s13529" style="position:absolute;left:2242;top:1567;width:3186;height:2819" coordorigin="2242,1567" coordsize="3186,2819" path="m4605,3086r5,-14l4607,3075r-3,2l4594,3083r3,9l4605,3086xe" fillcolor="black" stroked="f">
              <v:path arrowok="t"/>
            </v:shape>
            <v:shape id="_x0000_s13528" style="position:absolute;left:2242;top:1567;width:3186;height:2819" coordorigin="2242,1567" coordsize="3186,2819" path="m4613,3072r-1,-3l4611,3069r-1,2l4610,3072r-5,14l4613,3072xe" fillcolor="black" stroked="f">
              <v:path arrowok="t"/>
            </v:shape>
            <v:shape id="_x0000_s13527" style="position:absolute;left:2242;top:1567;width:3186;height:2819" coordorigin="2242,1567" coordsize="3186,2819" path="m4612,3081r2,-4l4613,3072r-8,14l4612,3081xe" fillcolor="black" stroked="f">
              <v:path arrowok="t"/>
            </v:shape>
            <v:shape id="_x0000_s13526" style="position:absolute;left:2242;top:1567;width:3186;height:2819" coordorigin="2242,1567" coordsize="3186,2819" path="m4469,3022r1,-5l4470,3010r-4,11l4462,3019r-16,11l4469,3022xe" fillcolor="black" stroked="f">
              <v:path arrowok="t"/>
            </v:shape>
            <v:shape id="_x0000_s13525" style="position:absolute;left:2242;top:1567;width:3186;height:2819" coordorigin="2242,1567" coordsize="3186,2819" path="m4462,3019r-8,5l4448,3022r-2,6l4446,3030r16,-11xe" fillcolor="black" stroked="f">
              <v:path arrowok="t"/>
            </v:shape>
            <v:shape id="_x0000_s13524" style="position:absolute;left:2242;top:1567;width:3186;height:2819" coordorigin="2242,1567" coordsize="3186,2819" path="m4447,3024r-1,l4445,3025r1,3l4447,3024xe" fillcolor="black" stroked="f">
              <v:path arrowok="t"/>
            </v:shape>
            <v:shape id="_x0000_s13523" style="position:absolute;left:2242;top:1567;width:3186;height:2819" coordorigin="2242,1567" coordsize="3186,2819" path="m4660,3105r4,-3l4666,3098r-2,-2l4663,3094r-10,8l4654,3105r1,3l4657,3108r3,-3xe" fillcolor="black" stroked="f">
              <v:path arrowok="t"/>
            </v:shape>
            <v:shape id="_x0000_s13522" style="position:absolute;left:2242;top:1567;width:3186;height:2819" coordorigin="2242,1567" coordsize="3186,2819" path="m4338,2984r-1,-4l4334,2978r-2,6l4339,2993r-1,-9xe" fillcolor="black" stroked="f">
              <v:path arrowok="t"/>
            </v:shape>
            <v:shape id="_x0000_s13521" style="position:absolute;left:2242;top:1567;width:3186;height:2819" coordorigin="2242,1567" coordsize="3186,2819" path="m4285,2968r2,-12l4287,2955r-2,1l4282,2958r-3,12l4285,2968xe" fillcolor="black" stroked="f">
              <v:path arrowok="t"/>
            </v:shape>
            <v:shape id="_x0000_s13520" style="position:absolute;left:2242;top:1567;width:3186;height:2819" coordorigin="2242,1567" coordsize="3186,2819" path="m4286,2967r1,-1l4287,2964r,-8l4285,2968r1,-1xe" fillcolor="black" stroked="f">
              <v:path arrowok="t"/>
            </v:shape>
            <v:shape id="_x0000_s13519" style="position:absolute;left:2242;top:1567;width:3186;height:2819" coordorigin="2242,1567" coordsize="3186,2819" path="m3345,2603r-4,8l3337,2614r3,1l3341,2616r4,-13xe" fillcolor="black" stroked="f">
              <v:path arrowok="t"/>
            </v:shape>
            <v:shape id="_x0000_s13518" style="position:absolute;left:2242;top:1567;width:3186;height:2819" coordorigin="2242,1567" coordsize="3186,2819" path="m3342,2615r,l3343,2614r7,-19l3345,2603r-4,13l3342,2615xe" fillcolor="black" stroked="f">
              <v:path arrowok="t"/>
            </v:shape>
            <v:shape id="_x0000_s13517" style="position:absolute;left:2242;top:1567;width:3186;height:2819" coordorigin="2242,1567" coordsize="3186,2819" path="m3345,2610r2,-4l3353,2597r-3,-2l3343,2614r2,-4xe" fillcolor="black" stroked="f">
              <v:path arrowok="t"/>
            </v:shape>
            <v:shape id="_x0000_s13516" style="position:absolute;left:2242;top:1567;width:3186;height:2819" coordorigin="2242,1567" coordsize="3186,2819" path="m4925,3205r1,-1l4932,3195r-2,-1l4922,3203r1,1l4923,3205r2,xe" fillcolor="black" stroked="f">
              <v:path arrowok="t"/>
            </v:shape>
            <v:shape id="_x0000_s13515" style="position:absolute;left:2242;top:1567;width:3186;height:2819" coordorigin="2242,1567" coordsize="3186,2819" path="m4930,3202r4,-6l4932,3195r-6,9l4930,3202xe" fillcolor="black" stroked="f">
              <v:path arrowok="t"/>
            </v:shape>
            <v:shape id="_x0000_s13514" style="position:absolute;left:2242;top:1567;width:3186;height:2819" coordorigin="2242,1567" coordsize="3186,2819" path="m4851,3171r-3,-2l4847,3171r1,4l4849,3178r2,-7xe" fillcolor="black" stroked="f">
              <v:path arrowok="t"/>
            </v:shape>
            <v:shape id="_x0000_s13513" style="position:absolute;left:2242;top:1567;width:3186;height:2819" coordorigin="2242,1567" coordsize="3186,2819" path="m4849,3178r1,-3l4851,3173r,-2l4849,3178r,xe" fillcolor="black" stroked="f">
              <v:path arrowok="t"/>
            </v:shape>
            <v:shape id="_x0000_s13512" style="position:absolute;left:2242;top:1567;width:3186;height:2819" coordorigin="2242,1567" coordsize="3186,2819" path="m4716,3125r2,-3l4715,3116r-2,-4l4712,3118r,7l4713,3128r3,-3xe" fillcolor="black" stroked="f">
              <v:path arrowok="t"/>
            </v:shape>
            <v:shape id="_x0000_s13511" style="position:absolute;left:2242;top:1567;width:3186;height:2819" coordorigin="2242,1567" coordsize="3186,2819" path="m4375,2986r-8,-22l4365,2963r1,11l4374,2994r1,-8xe" fillcolor="black" stroked="f">
              <v:path arrowok="t"/>
            </v:shape>
            <v:shape id="_x0000_s13510" style="position:absolute;left:2242;top:1567;width:3186;height:2819" coordorigin="2242,1567" coordsize="3186,2819" path="m4376,2993r-1,-7l4374,2994r,2l4374,3001r2,-8xe" fillcolor="black" stroked="f">
              <v:path arrowok="t"/>
            </v:shape>
            <v:shape id="_x0000_s13509" style="position:absolute;left:2242;top:1567;width:3186;height:2819" coordorigin="2242,1567" coordsize="3186,2819" path="m3565,2605r-7,-1l3560,2631r-2,4l3558,2637r,2l3565,2605xe" fillcolor="black" stroked="f">
              <v:path arrowok="t"/>
            </v:shape>
            <v:shape id="_x0000_s13508" style="position:absolute;left:2242;top:1567;width:3186;height:2819" coordorigin="2242,1567" coordsize="3186,2819" path="m3557,2593r-1,2l3556,2597r,2l3557,2593xe" fillcolor="black" stroked="f">
              <v:path arrowok="t"/>
            </v:shape>
            <v:shape id="_x0000_s13507" style="position:absolute;left:2242;top:1567;width:3186;height:2819" coordorigin="2242,1567" coordsize="3186,2819" path="m3563,2585r-7,14l3558,2604r7,1l3563,2585xe" fillcolor="black" stroked="f">
              <v:path arrowok="t"/>
            </v:shape>
            <v:shape id="_x0000_s13506" style="position:absolute;left:2242;top:1567;width:3186;height:2819" coordorigin="2242,1567" coordsize="3186,2819" path="m3565,2640r1,-17l3565,2605r-7,34l3559,2648r,5l3565,2640xe" fillcolor="black" stroked="f">
              <v:path arrowok="t"/>
            </v:shape>
            <v:shape id="_x0000_s13505" style="position:absolute;left:2242;top:1567;width:3186;height:2819" coordorigin="2242,1567" coordsize="3186,2819" path="m3555,2690r6,-29l3565,2640r-6,13l3557,2661r-3,14l3552,2691r2,2l3556,2695r-1,-5xe" fillcolor="black" stroked="f">
              <v:path arrowok="t"/>
            </v:shape>
            <v:shape id="_x0000_s13504" style="position:absolute;left:2242;top:1567;width:3186;height:2819" coordorigin="2242,1567" coordsize="3186,2819" path="m4531,3052r5,-7l4534,3044r-9,6l4524,3052r-1,3l4526,3055r5,-3xe" fillcolor="black" stroked="f">
              <v:path arrowok="t"/>
            </v:shape>
            <v:shape id="_x0000_s13503" style="position:absolute;left:2242;top:1567;width:3186;height:2819" coordorigin="2242,1567" coordsize="3186,2819" path="m4535,3050r3,-5l4536,3045r-5,7l4535,3050xe" fillcolor="black" stroked="f">
              <v:path arrowok="t"/>
            </v:shape>
            <v:shape id="_x0000_s13502" style="position:absolute;left:2242;top:1567;width:3186;height:2819" coordorigin="2242,1567" coordsize="3186,2819" path="m4514,3042r-2,2l4511,3044r-2,1l4509,3049r2,l4512,3050r2,-8xe" fillcolor="black" stroked="f">
              <v:path arrowok="t"/>
            </v:shape>
            <v:shape id="_x0000_s13501" style="position:absolute;left:2242;top:1567;width:3186;height:2819" coordorigin="2242,1567" coordsize="3186,2819" path="m4514,3049r1,l4518,3048r1,l4518,3042r-1,-4l4512,3050r2,-1xe" fillcolor="black" stroked="f">
              <v:path arrowok="t"/>
            </v:shape>
            <v:shape id="_x0000_s13500" style="position:absolute;left:2242;top:1567;width:3186;height:2819" coordorigin="2242,1567" coordsize="3186,2819" path="m4424,3006r2,l4431,2996r-5,2l4426,3005r-3,-2l4416,3010r8,-4xe" fillcolor="black" stroked="f">
              <v:path arrowok="t"/>
            </v:shape>
            <v:shape id="_x0000_s13499" style="position:absolute;left:2242;top:1567;width:3186;height:2819" coordorigin="2242,1567" coordsize="3186,2819" path="m4944,3201r-2,2l4941,3203r-3,1l4937,3207r3,1l4944,3201xe" fillcolor="black" stroked="f">
              <v:path arrowok="t"/>
            </v:shape>
            <v:shape id="_x0000_s13498" style="position:absolute;left:2242;top:1567;width:3186;height:2819" coordorigin="2242,1567" coordsize="3186,2819" path="m4955,3202r1,-3l4949,3196r-3,3l4944,3201r-4,7l4943,3209r12,-7xe" fillcolor="black" stroked="f">
              <v:path arrowok="t"/>
            </v:shape>
            <v:shape id="_x0000_s13497" style="position:absolute;left:2242;top:1567;width:3186;height:2819" coordorigin="2242,1567" coordsize="3186,2819" path="m4131,2904r10,-23l4137,2880r-1,12l4130,2898r-3,2l4128,2906r3,-2xe" fillcolor="black" stroked="f">
              <v:path arrowok="t"/>
            </v:shape>
            <v:shape id="_x0000_s13496" style="position:absolute;left:2242;top:1567;width:3186;height:2819" coordorigin="2242,1567" coordsize="3186,2819" path="m4134,2901r9,-19l4141,2881r-10,23l4134,2901xe" fillcolor="black" stroked="f">
              <v:path arrowok="t"/>
            </v:shape>
            <v:shape id="_x0000_s13495" style="position:absolute;left:2242;top:1567;width:3186;height:2819" coordorigin="2242,1567" coordsize="3186,2819" path="m4663,3148r4,-3l4669,3138r-2,-1l4665,3136r-7,8l4659,3147r,3l4660,3150r3,-2xe" fillcolor="black" stroked="f">
              <v:path arrowok="t"/>
            </v:shape>
            <v:shape id="_x0000_s13494" style="position:absolute;left:2242;top:1567;width:3186;height:2819" coordorigin="2242,1567" coordsize="3186,2819" path="m4701,3093r-8,8l4692,3106r-2,4l4692,3115r9,-22xe" fillcolor="black" stroked="f">
              <v:path arrowok="t"/>
            </v:shape>
            <v:shape id="_x0000_s13493" style="position:absolute;left:2242;top:1567;width:3186;height:2819" coordorigin="2242,1567" coordsize="3186,2819" path="m4694,3112r,-2l4697,3107r6,-14l4701,3093r-9,22l4694,3112xe" fillcolor="black" stroked="f">
              <v:path arrowok="t"/>
            </v:shape>
            <v:shape id="_x0000_s13492" style="position:absolute;left:2242;top:1567;width:3186;height:2819" coordorigin="2242,1567" coordsize="3186,2819" path="m4699,3105r5,-4l4706,3095r-3,-2l4697,3107r2,-2xe" fillcolor="black" stroked="f">
              <v:path arrowok="t"/>
            </v:shape>
            <v:shape id="_x0000_s13491" style="position:absolute;left:2242;top:1567;width:3186;height:2819" coordorigin="2242,1567" coordsize="3186,2819" path="m4570,3062r1,-10l4563,3059r,3l4563,3066r2,l4570,3062xe" fillcolor="black" stroked="f">
              <v:path arrowok="t"/>
            </v:shape>
            <v:shape id="_x0000_s13490" style="position:absolute;left:2242;top:1567;width:3186;height:2819" coordorigin="2242,1567" coordsize="3186,2819" path="m4574,3057r2,-3l4573,3053r-2,-1l4570,3062r4,-5xe" fillcolor="black" stroked="f">
              <v:path arrowok="t"/>
            </v:shape>
            <v:shape id="_x0000_s13489" style="position:absolute;left:2242;top:1567;width:3186;height:2819" coordorigin="2242,1567" coordsize="3186,2819" path="m4326,2958r-10,-18l4315,2940r-1,l4316,2946r9,20l4329,2978r-3,-20xe" fillcolor="black" stroked="f">
              <v:path arrowok="t"/>
            </v:shape>
            <v:shape id="_x0000_s13488" style="position:absolute;left:2242;top:1567;width:3186;height:2819" coordorigin="2242,1567" coordsize="3186,2819" path="m4333,2976r-7,-18l4329,2978r2,2l4333,2976xe" fillcolor="black" stroked="f">
              <v:path arrowok="t"/>
            </v:shape>
            <v:shape id="_x0000_s13487" style="position:absolute;left:2242;top:1567;width:3186;height:2819" coordorigin="2242,1567" coordsize="3186,2819" path="m4860,3176r-3,-1l4851,3181r4,1l4858,3183r2,-7xe" fillcolor="black" stroked="f">
              <v:path arrowok="t"/>
            </v:shape>
            <v:shape id="_x0000_s13486" style="position:absolute;left:2242;top:1567;width:3186;height:2819" coordorigin="2242,1567" coordsize="3186,2819" path="m4854,3166r1,l4857,3164r3,-10l4864,3140r-7,11l4856,3154r2,l4855,3155r-4,13l4854,3166xe" fillcolor="black" stroked="f">
              <v:path arrowok="t"/>
            </v:shape>
            <v:shape id="_x0000_s13485" style="position:absolute;left:2242;top:1567;width:3186;height:2819" coordorigin="2242,1567" coordsize="3186,2819" path="m4855,3155r-3,6l4850,3166r1,2l4855,3155xe" fillcolor="black" stroked="f">
              <v:path arrowok="t"/>
            </v:shape>
            <v:shape id="_x0000_s13484" style="position:absolute;left:2242;top:1567;width:3186;height:2819" coordorigin="2242,1567" coordsize="3186,2819" path="m4488,3780r-1,-2l4484,3772r-4,-1l4481,3777r11,16l4488,3780xe" fillcolor="black" stroked="f">
              <v:path arrowok="t"/>
            </v:shape>
            <v:shape id="_x0000_s13483" style="position:absolute;left:2242;top:1567;width:3186;height:2819" coordorigin="2242,1567" coordsize="3186,2819" path="m4508,3802r-11,-11l4488,3780r4,13l4505,3809r3,-7xe" fillcolor="black" stroked="f">
              <v:path arrowok="t"/>
            </v:shape>
            <v:shape id="_x0000_s13482" style="position:absolute;left:2242;top:1567;width:3186;height:2819" coordorigin="2242,1567" coordsize="3186,2819" path="m4510,3805r-2,-3l4505,3809r1,l4512,3816r7,7l4510,3805xe" fillcolor="black" stroked="f">
              <v:path arrowok="t"/>
            </v:shape>
            <v:shape id="_x0000_s13481" style="position:absolute;left:2242;top:1567;width:3186;height:2819" coordorigin="2242,1567" coordsize="3186,2819" path="m4538,3831r-14,-12l4510,3805r9,18l4530,3834r8,6l4549,3847r-11,-16xe" fillcolor="black" stroked="f">
              <v:path arrowok="t"/>
            </v:shape>
            <v:shape id="_x0000_s13480" style="position:absolute;left:2242;top:1567;width:3186;height:2819" coordorigin="2242,1567" coordsize="3186,2819" path="m4569,3854r-17,-11l4538,3831r11,16l4568,3861r1,-7xe" fillcolor="black" stroked="f">
              <v:path arrowok="t"/>
            </v:shape>
            <v:shape id="_x0000_s13479" style="position:absolute;left:2242;top:1567;width:3186;height:2819" coordorigin="2242,1567" coordsize="3186,2819" path="m4583,3866r3,-2l4569,3854r-1,7l4570,3862r9,7l4579,3869r4,-3xe" fillcolor="black" stroked="f">
              <v:path arrowok="t"/>
            </v:shape>
            <v:shape id="_x0000_s13478" style="position:absolute;left:2242;top:1567;width:3186;height:2819" coordorigin="2242,1567" coordsize="3186,2819" path="m4586,3864r,l4586,3864r,xe" fillcolor="black" stroked="f">
              <v:path arrowok="t"/>
            </v:shape>
            <v:shape id="_x0000_s13477" style="position:absolute;left:2242;top:1567;width:3186;height:2819" coordorigin="2242,1567" coordsize="3186,2819" path="m4863,3153r10,-14l4881,3121r-17,19l4860,3154r1,2l4863,3153xe" fillcolor="black" stroked="f">
              <v:path arrowok="t"/>
            </v:shape>
            <v:shape id="_x0000_s13476" style="position:absolute;left:2242;top:1567;width:3186;height:2819" coordorigin="2242,1567" coordsize="3186,2819" path="m4880,3131r6,-5l4893,3114r7,-10l4881,3121r-8,18l4880,3131xe" fillcolor="black" stroked="f">
              <v:path arrowok="t"/>
            </v:shape>
            <v:shape id="_x0000_s13475" style="position:absolute;left:2242;top:1567;width:3186;height:2819" coordorigin="2242,1567" coordsize="3186,2819" path="m4899,3112r4,-3l4913,3099r-2,-1l4900,3104r-7,10l4899,3112xe" fillcolor="black" stroked="f">
              <v:path arrowok="t"/>
            </v:shape>
            <v:shape id="_x0000_s13474" style="position:absolute;left:2242;top:1567;width:3186;height:2819" coordorigin="2242,1567" coordsize="3186,2819" path="m4872,3176r11,-21l4869,3173r-2,5l4871,3178r1,-2xe" fillcolor="black" stroked="f">
              <v:path arrowok="t"/>
            </v:shape>
            <v:shape id="_x0000_s13473" style="position:absolute;left:2242;top:1567;width:3186;height:2819" coordorigin="2242,1567" coordsize="3186,2819" path="m4887,3157r12,-13l4900,3143r6,-5l4908,3135r-5,-2l4892,3148r-6,5l4883,3155r-11,21l4887,3157xe" fillcolor="black" stroked="f">
              <v:path arrowok="t"/>
            </v:shape>
            <v:shape id="_x0000_s13472" style="position:absolute;left:2242;top:1567;width:3186;height:2819" coordorigin="2242,1567" coordsize="3186,2819" path="m4534,3039r2,-3l4537,3033r1,4l4548,3023r-3,3l4542,3028r-7,5l4534,3034r-5,9l4534,3039xe" fillcolor="black" stroked="f">
              <v:path arrowok="t"/>
            </v:shape>
            <v:shape id="_x0000_s13471" style="position:absolute;left:2242;top:1567;width:3186;height:2819" coordorigin="2242,1567" coordsize="3186,2819" path="m4546,3032r8,-13l4552,3018r-3,4l4548,3023r-10,14l4546,3032xe" fillcolor="black" stroked="f">
              <v:path arrowok="t"/>
            </v:shape>
            <v:shape id="_x0000_s13470" style="position:absolute;left:2242;top:1567;width:3186;height:2819" coordorigin="2242,1567" coordsize="3186,2819" path="m4551,3029r2,-3l4554,3024r,-5l4546,3032r5,-3xe" fillcolor="black" stroked="f">
              <v:path arrowok="t"/>
            </v:shape>
            <v:shape id="_x0000_s13469" style="position:absolute;left:2242;top:1567;width:3186;height:2819" coordorigin="2242,1567" coordsize="3186,2819" path="m4497,3033r7,-9l4504,3025r2,1l4509,3021r-3,-1l4504,3024r,-2l4496,3026r-9,10l4487,3036r-1,-2l4486,3037r-2,3l4497,3033xe" fillcolor="black" stroked="f">
              <v:path arrowok="t"/>
            </v:shape>
            <v:shape id="_x0000_s13468" style="position:absolute;left:2242;top:1567;width:3186;height:2819" coordorigin="2242,1567" coordsize="3186,2819" path="m4514,3016r-2,2l4511,3020r-2,1l4506,3026r2,3l4514,3016xe" fillcolor="black" stroked="f">
              <v:path arrowok="t"/>
            </v:shape>
            <v:shape id="_x0000_s13467" style="position:absolute;left:2242;top:1567;width:3186;height:2819" coordorigin="2242,1567" coordsize="3186,2819" path="m4520,3022r-4,-5l4515,3016r-1,l4508,3029r12,-7xe" fillcolor="black" stroked="f">
              <v:path arrowok="t"/>
            </v:shape>
            <v:shape id="_x0000_s13466" style="position:absolute;left:2242;top:1567;width:3186;height:2819" coordorigin="2242,1567" coordsize="3186,2819" path="m4496,3026r-6,4l4487,3036r,l4496,3026xe" fillcolor="black" stroked="f">
              <v:path arrowok="t"/>
            </v:shape>
            <v:shape id="_x0000_s13465" style="position:absolute;left:2242;top:1567;width:3186;height:2819" coordorigin="2242,1567" coordsize="3186,2819" path="m4505,3028r-1,-3l4504,3024r-7,9l4505,3028xe" fillcolor="black" stroked="f">
              <v:path arrowok="t"/>
            </v:shape>
            <v:shape id="_x0000_s13464" style="position:absolute;left:2242;top:1567;width:3186;height:2819" coordorigin="2242,1567" coordsize="3186,2819" path="m4332,3430r1,-4l4332,3425r,-3l4333,3413r-8,10l4327,3435r5,-5xe" fillcolor="black" stroked="f">
              <v:path arrowok="t"/>
            </v:shape>
            <v:shape id="_x0000_s13463" style="position:absolute;left:2242;top:1567;width:3186;height:2819" coordorigin="2242,1567" coordsize="3186,2819" path="m4333,3428r1,-1l4333,3426r-1,4l4333,3428xe" fillcolor="black" stroked="f">
              <v:path arrowok="t"/>
            </v:shape>
            <v:shape id="_x0000_s13462" style="position:absolute;left:2242;top:1567;width:3186;height:2819" coordorigin="2242,1567" coordsize="3186,2819" path="m4333,3420r2,-5l4333,3413r-1,9l4333,3420xe" fillcolor="black" stroked="f">
              <v:path arrowok="t"/>
            </v:shape>
            <v:shape id="_x0000_s13461" style="position:absolute;left:2242;top:1567;width:3186;height:2819" coordorigin="2242,1567" coordsize="3186,2819" path="m4474,3044r2,-9l4472,3037r-5,2l4464,3038r-3,2l4468,3043r3,1l4474,3044xe" fillcolor="black" stroked="f">
              <v:path arrowok="t"/>
            </v:shape>
            <v:shape id="_x0000_s13460" style="position:absolute;left:2242;top:1567;width:3186;height:2819" coordorigin="2242,1567" coordsize="3186,2819" path="m4475,3042r3,-2l4483,3032r-7,3l4474,3044r1,-2xe" fillcolor="black" stroked="f">
              <v:path arrowok="t"/>
            </v:shape>
            <v:shape id="_x0000_s13459" style="position:absolute;left:2242;top:1567;width:3186;height:2819" coordorigin="2242,1567" coordsize="3186,2819" path="m4481,3039r5,-2l4486,3034r-1,-2l4483,3032r-5,8l4481,3039xe" fillcolor="black" stroked="f">
              <v:path arrowok="t"/>
            </v:shape>
            <v:shape id="_x0000_s13458" style="position:absolute;left:2242;top:1567;width:3186;height:2819" coordorigin="2242,1567" coordsize="3186,2819" path="m4509,2997r5,-9l4520,2983r-6,5l4514,2988r-3,-1l4509,2992r-2,2l4505,3002r4,-5xe" fillcolor="black" stroked="f">
              <v:path arrowok="t"/>
            </v:shape>
            <v:shape id="_x0000_s13457" style="position:absolute;left:2242;top:1567;width:3186;height:2819" coordorigin="2242,1567" coordsize="3186,2819" path="m4524,2987r6,-15l4528,2975r-3,5l4520,2983r-6,5l4517,2992r7,-5xe" fillcolor="black" stroked="f">
              <v:path arrowok="t"/>
            </v:shape>
            <v:shape id="_x0000_s13456" style="position:absolute;left:2242;top:1567;width:3186;height:2819" coordorigin="2242,1567" coordsize="3186,2819" path="m4531,2983r-1,-1l4530,2972r-6,15l4531,2983xe" fillcolor="black" stroked="f">
              <v:path arrowok="t"/>
            </v:shape>
            <v:shape id="_x0000_s13455" style="position:absolute;left:2242;top:1567;width:3186;height:2819" coordorigin="2242,1567" coordsize="3186,2819" path="m4505,3002r2,-8l4505,2995r-2,l4501,2997r1,1l4502,3002r3,xe" fillcolor="black" stroked="f">
              <v:path arrowok="t"/>
            </v:shape>
            <v:shape id="_x0000_s13454" style="position:absolute;left:2242;top:1567;width:3186;height:2819" coordorigin="2242,1567" coordsize="3186,2819" path="m4514,2988r1,-2l4511,2987r3,1l4514,2988xe" fillcolor="black" stroked="f">
              <v:path arrowok="t"/>
            </v:shape>
            <v:shape id="_x0000_s13453" style="position:absolute;left:2242;top:1567;width:3186;height:2819" coordorigin="2242,1567" coordsize="3186,2819" path="m4511,2987r-1,l4508,2989r1,2l4509,2992r2,-5xe" fillcolor="black" stroked="f">
              <v:path arrowok="t"/>
            </v:shape>
            <v:shape id="_x0000_s13452" style="position:absolute;left:2242;top:1567;width:3186;height:2819" coordorigin="2242,1567" coordsize="3186,2819" path="m4482,3074r,-6l4478,3070r-3,2l4476,3075r6,-1xe" fillcolor="black" stroked="f">
              <v:path arrowok="t"/>
            </v:shape>
            <v:shape id="_x0000_s13451" style="position:absolute;left:2242;top:1567;width:3186;height:2819" coordorigin="2242,1567" coordsize="3186,2819" path="m4476,3081r-3,8l4476,3091r,-10xe" fillcolor="black" stroked="f">
              <v:path arrowok="t"/>
            </v:shape>
            <v:shape id="_x0000_s13450" style="position:absolute;left:2242;top:1567;width:3186;height:2819" coordorigin="2242,1567" coordsize="3186,2819" path="m4456,3103r5,-3l4472,3092r-6,l4462,3094r-4,2l4452,3099r-4,4l4452,3104r4,-1xe" fillcolor="black" stroked="f">
              <v:path arrowok="t"/>
            </v:shape>
            <v:shape id="_x0000_s13449" style="position:absolute;left:2242;top:1567;width:3186;height:2819" coordorigin="2242,1567" coordsize="3186,2819" path="m4439,3174r-2,l4434,3172r-1,1l4435,3175r2,3l4439,3179r,-5xe" fillcolor="black" stroked="f">
              <v:path arrowok="t"/>
            </v:shape>
            <v:shape id="_x0000_s13448" style="position:absolute;left:2242;top:1567;width:3186;height:2819" coordorigin="2242,1567" coordsize="3186,2819" path="m4440,3177r,-1l4439,3174r,5l4440,3177xe" fillcolor="black" stroked="f">
              <v:path arrowok="t"/>
            </v:shape>
            <v:shape id="_x0000_s13447" style="position:absolute;left:2242;top:1567;width:3186;height:2819" coordorigin="2242,1567" coordsize="3186,2819" path="m4488,3067r11,3l4507,3057r-2,2l4496,3057r-19,-7l4484,3071r4,-4xe" fillcolor="black" stroked="f">
              <v:path arrowok="t"/>
            </v:shape>
            <v:shape id="_x0000_s13446" style="position:absolute;left:2242;top:1567;width:3186;height:2819" coordorigin="2242,1567" coordsize="3186,2819" path="m4345,3436r,-4l4345,3426r-1,-1l4342,3427r-4,4l4339,3445r6,-9xe" fillcolor="black" stroked="f">
              <v:path arrowok="t"/>
            </v:shape>
            <v:shape id="_x0000_s13445" style="position:absolute;left:2242;top:1567;width:3186;height:2819" coordorigin="2242,1567" coordsize="3186,2819" path="m4344,3441r1,-1l4345,3436r-6,9l4344,3441xe" fillcolor="black" stroked="f">
              <v:path arrowok="t"/>
            </v:shape>
            <v:shape id="_x0000_s13444" style="position:absolute;left:2242;top:1567;width:3186;height:2819" coordorigin="2242,1567" coordsize="3186,2819" path="m4506,3006r-3,2l4503,3009r,4l4504,3018r2,-12xe" fillcolor="black" stroked="f">
              <v:path arrowok="t"/>
            </v:shape>
            <v:shape id="_x0000_s13443" style="position:absolute;left:2242;top:1567;width:3186;height:2819" coordorigin="2242,1567" coordsize="3186,2819" path="m4963,3208r4,l4965,3204r-4,1l4958,3207r1,2l4963,3208xe" fillcolor="black" stroked="f">
              <v:path arrowok="t"/>
            </v:shape>
            <v:shape id="_x0000_s13442" style="position:absolute;left:2242;top:1567;width:3186;height:2819" coordorigin="2242,1567" coordsize="3186,2819" path="m4871,3162r5,-7l4892,3135r,l4890,3134r-12,9l4862,3163r-1,2l4860,3172r11,-10xe" fillcolor="black" stroked="f">
              <v:path arrowok="t"/>
            </v:shape>
            <v:shape id="_x0000_s13441" style="position:absolute;left:2242;top:1567;width:3186;height:2819" coordorigin="2242,1567" coordsize="3186,2819" path="m4600,3065r-4,-1l4596,3065r1,5l4598,3074r2,-9xe" fillcolor="black" stroked="f">
              <v:path arrowok="t"/>
            </v:shape>
            <v:shape id="_x0000_s13440" style="position:absolute;left:2242;top:1567;width:3186;height:2819" coordorigin="2242,1567" coordsize="3186,2819" path="m4599,3074r6,-4l4608,3062r-5,4l4600,3065r-2,9l4599,3074xe" fillcolor="black" stroked="f">
              <v:path arrowok="t"/>
            </v:shape>
            <v:shape id="_x0000_s13439" style="position:absolute;left:2242;top:1567;width:3186;height:2819" coordorigin="2242,1567" coordsize="3186,2819" path="m4608,3068r5,-13l4612,3051r-4,11l4605,3070r3,-2xe" fillcolor="black" stroked="f">
              <v:path arrowok="t"/>
            </v:shape>
            <v:shape id="_x0000_s13438" style="position:absolute;left:2242;top:1567;width:3186;height:2819" coordorigin="2242,1567" coordsize="3186,2819" path="m4611,3065r1,-3l4613,3055r-5,13l4611,3065xe" fillcolor="black" stroked="f">
              <v:path arrowok="t"/>
            </v:shape>
            <v:shape id="_x0000_s13437" style="position:absolute;left:2242;top:1567;width:3186;height:2819" coordorigin="2242,1567" coordsize="3186,2819" path="m4090,2864r-1,l4087,2867r-6,15l4083,2885r7,-21xe" fillcolor="black" stroked="f">
              <v:path arrowok="t"/>
            </v:shape>
            <v:shape id="_x0000_s13436" style="position:absolute;left:2242;top:1567;width:3186;height:2819" coordorigin="2242,1567" coordsize="3186,2819" path="m4088,2876r4,-6l4093,2865r-3,-1l4083,2885r5,-9xe" fillcolor="black" stroked="f">
              <v:path arrowok="t"/>
            </v:shape>
            <v:shape id="_x0000_s13435" style="position:absolute;left:2242;top:1567;width:3186;height:2819" coordorigin="2242,1567" coordsize="3186,2819" path="m4434,3013r-1,2l4439,3008r-1,l4435,3013r-1,-1l4433,3010r-1,-2l4425,3019r9,-6xe" fillcolor="black" stroked="f">
              <v:path arrowok="t"/>
            </v:shape>
            <v:shape id="_x0000_s13434" style="position:absolute;left:2242;top:1567;width:3186;height:2819" coordorigin="2242,1567" coordsize="3186,2819" path="m4432,3008r-6,-1l4424,3012r-7,2l4414,3015r5,2l4425,3019r7,-11xe" fillcolor="black" stroked="f">
              <v:path arrowok="t"/>
            </v:shape>
            <v:shape id="_x0000_s13433" style="position:absolute;left:2242;top:1567;width:3186;height:2819" coordorigin="2242,1567" coordsize="3186,2819" path="m4438,3008r-1,l4436,3008r-2,4l4435,3013r3,-5xe" fillcolor="black" stroked="f">
              <v:path arrowok="t"/>
            </v:shape>
            <v:shape id="_x0000_s13432" style="position:absolute;left:2242;top:1567;width:3186;height:2819" coordorigin="2242,1567" coordsize="3186,2819" path="m4451,3006r-1,-3l4450,3000r-10,8l4439,3008r-6,7l4451,3006xe" fillcolor="black" stroked="f">
              <v:path arrowok="t"/>
            </v:shape>
            <v:shape id="_x0000_s13431" style="position:absolute;left:2242;top:1567;width:3186;height:2819" coordorigin="2242,1567" coordsize="3186,2819" path="m4450,3000r-8,3l4440,3008r10,-8xe" fillcolor="black" stroked="f">
              <v:path arrowok="t"/>
            </v:shape>
            <v:shape id="_x0000_s13430" style="position:absolute;left:2242;top:1567;width:3186;height:2819" coordorigin="2242,1567" coordsize="3186,2819" path="m4377,2975r-1,1l4376,2978r4,12l4381,2992r-4,-17xe" fillcolor="black" stroked="f">
              <v:path arrowok="t"/>
            </v:shape>
            <v:shape id="_x0000_s13429" style="position:absolute;left:2242;top:1567;width:3186;height:2819" coordorigin="2242,1567" coordsize="3186,2819" path="m4846,3151r-1,-1l4843,3152r-3,9l4843,3164r3,-13xe" fillcolor="black" stroked="f">
              <v:path arrowok="t"/>
            </v:shape>
            <v:shape id="_x0000_s13428" style="position:absolute;left:2242;top:1567;width:3186;height:2819" coordorigin="2242,1567" coordsize="3186,2819" path="m4847,3159r3,-4l4850,3152r-4,-1l4843,3164r4,-5xe" fillcolor="black" stroked="f">
              <v:path arrowok="t"/>
            </v:shape>
            <v:shape id="_x0000_s13427" style="position:absolute;left:2242;top:1567;width:3186;height:2819" coordorigin="2242,1567" coordsize="3186,2819" path="m4656,3096r4,-6l4666,3080r-3,-1l4660,3088r-3,2l4655,3088r,l4654,3089r,2l4653,3097r3,-1xe" fillcolor="black" stroked="f">
              <v:path arrowok="t"/>
            </v:shape>
            <v:shape id="_x0000_s13426" style="position:absolute;left:2242;top:1567;width:3186;height:2819" coordorigin="2242,1567" coordsize="3186,2819" path="m4663,3079r-2,-1l4657,3084r1,2l4660,3088r3,-9xe" fillcolor="black" stroked="f">
              <v:path arrowok="t"/>
            </v:shape>
            <v:shape id="_x0000_s13425" style="position:absolute;left:2242;top:1567;width:3186;height:2819" coordorigin="2242,1567" coordsize="3186,2819" path="m4674,3094r5,-5l4689,3068r-1,l4687,3071r,2l4683,3078r-4,3l4671,3088r-4,8l4670,3097r4,-3xe" fillcolor="black" stroked="f">
              <v:path arrowok="t"/>
            </v:shape>
            <v:shape id="_x0000_s13424" style="position:absolute;left:2242;top:1567;width:3186;height:2819" coordorigin="2242,1567" coordsize="3186,2819" path="m4688,3081r3,-5l4689,3071r,-3l4679,3089r9,-8xe" fillcolor="black" stroked="f">
              <v:path arrowok="t"/>
            </v:shape>
            <v:shape id="_x0000_s13423" style="position:absolute;left:2242;top:1567;width:3186;height:2819" coordorigin="2242,1567" coordsize="3186,2819" path="m4416,3010r7,-7l4418,3000r-10,5l4401,3008r4,1l4411,3012r5,-2xe" fillcolor="black" stroked="f">
              <v:path arrowok="t"/>
            </v:shape>
            <v:shape id="_x0000_s13422" style="position:absolute;left:2242;top:1567;width:3186;height:2819" coordorigin="2242,1567" coordsize="3186,2819" path="m4426,2998r-2,1l4423,3001r,1l4423,3003r3,2l4426,2998xe" fillcolor="black" stroked="f">
              <v:path arrowok="t"/>
            </v:shape>
            <v:shape id="_x0000_s13421" style="position:absolute;left:2242;top:1567;width:3186;height:2819" coordorigin="2242,1567" coordsize="3186,2819" path="m4429,3004r5,-2l4431,2996r-5,10l4429,3004xe" fillcolor="black" stroked="f">
              <v:path arrowok="t"/>
            </v:shape>
            <v:shape id="_x0000_s13420" style="position:absolute;left:2242;top:1567;width:3186;height:2819" coordorigin="2242,1567" coordsize="3186,2819" path="m4358,2979r3,-8l4353,2968r3,13l4358,2979xe" fillcolor="black" stroked="f">
              <v:path arrowok="t"/>
            </v:shape>
            <v:shape id="_x0000_s13419" style="position:absolute;left:2242;top:1567;width:3186;height:2819" coordorigin="2242,1567" coordsize="3186,2819" path="m4284,2940r-2,2l4279,2944r,7l4282,2952r2,-12xe" fillcolor="black" stroked="f">
              <v:path arrowok="t"/>
            </v:shape>
            <v:shape id="_x0000_s13418" style="position:absolute;left:2242;top:1567;width:3186;height:2819" coordorigin="2242,1567" coordsize="3186,2819" path="m4285,2951r2,-6l4284,2940r-2,12l4283,2952r2,-1xe" fillcolor="black" stroked="f">
              <v:path arrowok="t"/>
            </v:shape>
            <v:shape id="_x0000_s13417" style="position:absolute;left:2242;top:1567;width:3186;height:2819" coordorigin="2242,1567" coordsize="3186,2819" path="m4621,3065r-2,1l4617,3069r,2l4617,3077r4,-12xe" fillcolor="black" stroked="f">
              <v:path arrowok="t"/>
            </v:shape>
            <v:shape id="_x0000_s13416" style="position:absolute;left:2242;top:1567;width:3186;height:2819" coordorigin="2242,1567" coordsize="3186,2819" path="m4619,3077r6,-6l4629,3060r,-4l4626,3063r-5,2l4617,3077r2,xe" fillcolor="black" stroked="f">
              <v:path arrowok="t"/>
            </v:shape>
            <v:shape id="_x0000_s13415" style="position:absolute;left:2242;top:1567;width:3186;height:2819" coordorigin="2242,1567" coordsize="3186,2819" path="m4630,3065r3,-4l4630,3060r-1,l4625,3071r5,-6xe" fillcolor="black" stroked="f">
              <v:path arrowok="t"/>
            </v:shape>
            <v:shape id="_x0000_s13414" style="position:absolute;left:2242;top:1567;width:3186;height:2819" coordorigin="2242,1567" coordsize="3186,2819" path="m4622,3057r2,-2l4625,3055r5,-12l4628,3039r5,-4l4631,3026r-3,13l4628,3040r-7,19l4622,3057xe" fillcolor="black" stroked="f">
              <v:path arrowok="t"/>
            </v:shape>
            <v:shape id="_x0000_s13413" style="position:absolute;left:2242;top:1567;width:3186;height:2819" coordorigin="2242,1567" coordsize="3186,2819" path="m4620,3061r1,-2l4628,3040r-3,6l4623,3049r-2,1l4617,3053r-2,8l4618,3062r2,-1xe" fillcolor="black" stroked="f">
              <v:path arrowok="t"/>
            </v:shape>
            <v:shape id="_x0000_s13412" style="position:absolute;left:2242;top:1567;width:3186;height:2819" coordorigin="2242,1567" coordsize="3186,2819" path="m4629,3051r1,-8l4625,3055r4,l4629,3051xe" fillcolor="black" stroked="f">
              <v:path arrowok="t"/>
            </v:shape>
            <v:shape id="_x0000_s13411" style="position:absolute;left:2242;top:1567;width:3186;height:2819" coordorigin="2242,1567" coordsize="3186,2819" path="m4586,3164r5,-4l4587,3159r-11,10l4586,3164xe" fillcolor="black" stroked="f">
              <v:path arrowok="t"/>
            </v:shape>
            <v:shape id="_x0000_s13410" style="position:absolute;left:2242;top:1567;width:3186;height:2819" coordorigin="2242,1567" coordsize="3186,2819" path="m4604,3040r8,-17l4604,3031r-9,13l4604,3040xe" fillcolor="black" stroked="f">
              <v:path arrowok="t"/>
            </v:shape>
            <v:shape id="_x0000_s13409" style="position:absolute;left:2242;top:1567;width:3186;height:2819" coordorigin="2242,1567" coordsize="3186,2819" path="m4609,3035r2,-3l4611,3028r1,-5l4604,3040r5,-5xe" fillcolor="black" stroked="f">
              <v:path arrowok="t"/>
            </v:shape>
            <v:shape id="_x0000_s13408" style="position:absolute;left:2242;top:1567;width:3186;height:2819" coordorigin="2242,1567" coordsize="3186,2819" path="m4562,3162r1,-2l4561,3161r,1l4562,3162r,xe" fillcolor="black" stroked="f">
              <v:path arrowok="t"/>
            </v:shape>
            <v:shape id="_x0000_s13407" style="position:absolute;left:2242;top:1567;width:3186;height:2819" coordorigin="2242,1567" coordsize="3186,2819" path="m4631,3023r-7,5l4622,3034r-1,1l4619,3035r-2,l4615,3045r2,1l4619,3046r12,-23xe" fillcolor="black" stroked="f">
              <v:path arrowok="t"/>
            </v:shape>
            <v:shape id="_x0000_s13406" style="position:absolute;left:2242;top:1567;width:3186;height:2819" coordorigin="2242,1567" coordsize="3186,2819" path="m4628,3040r,-1l4631,3026r,-3l4619,3046r9,-6xe" fillcolor="black" stroked="f">
              <v:path arrowok="t"/>
            </v:shape>
            <v:shape id="_x0000_s13405" style="position:absolute;left:2242;top:1567;width:3186;height:2819" coordorigin="2242,1567" coordsize="3186,2819" path="m4629,3055r,l4629,3056r,-1xe" fillcolor="black" stroked="f">
              <v:path arrowok="t"/>
            </v:shape>
            <v:shape id="_x0000_s13404" style="position:absolute;left:2242;top:1567;width:3186;height:2819" coordorigin="2242,1567" coordsize="3186,2819" path="m4496,3015r-5,4l4487,3011r,11l4487,3026r2,l4496,3015xe" fillcolor="black" stroked="f">
              <v:path arrowok="t"/>
            </v:shape>
            <v:shape id="_x0000_s13403" style="position:absolute;left:2242;top:1567;width:3186;height:2819" coordorigin="2242,1567" coordsize="3186,2819" path="m4495,3022r4,-2l4500,3015r,-2l4499,3013r-3,2l4489,3026r6,-4xe" fillcolor="black" stroked="f">
              <v:path arrowok="t"/>
            </v:shape>
            <v:shape id="_x0000_s13402" style="position:absolute;left:2242;top:1567;width:3186;height:2819" coordorigin="2242,1567" coordsize="3186,2819" path="m4477,3017r3,-2l4481,3014r-1,-2l4479,3009r-6,3l4473,3016r-1,3l4473,3019r4,-2xe" fillcolor="black" stroked="f">
              <v:path arrowok="t"/>
            </v:shape>
            <v:shape id="_x0000_s13401" style="position:absolute;left:2242;top:1567;width:3186;height:2819" coordorigin="2242,1567" coordsize="3186,2819" path="m4406,2990r6,-8l4411,2986r6,-2l4428,2968r-8,7l4412,2981r-3,-1l4407,2979r-6,6l4400,2993r6,-3xe" fillcolor="black" stroked="f">
              <v:path arrowok="t"/>
            </v:shape>
            <v:shape id="_x0000_s13400" style="position:absolute;left:2242;top:1567;width:3186;height:2819" coordorigin="2242,1567" coordsize="3186,2819" path="m4426,2981r3,-3l4428,2973r,-5l4417,2984r9,-3xe" fillcolor="black" stroked="f">
              <v:path arrowok="t"/>
            </v:shape>
            <v:shape id="_x0000_s13399" style="position:absolute;left:2242;top:1567;width:3186;height:2819" coordorigin="2242,1567" coordsize="3186,2819" path="m4401,2985r-3,7l4400,2993r1,-8xe" fillcolor="black" stroked="f">
              <v:path arrowok="t"/>
            </v:shape>
            <v:shape id="_x0000_s13398" style="position:absolute;left:2242;top:1567;width:3186;height:2819" coordorigin="2242,1567" coordsize="3186,2819" path="m4412,2981r-3,-1l4412,2981xe" fillcolor="black" stroked="f">
              <v:path arrowok="t"/>
            </v:shape>
            <v:shape id="_x0000_s13397" style="position:absolute;left:2242;top:1567;width:3186;height:2819" coordorigin="2242,1567" coordsize="3186,2819" path="m4946,3187r5,-5l4950,3180r-2,l4944,3183r-11,5l4935,3192r11,-5xe" fillcolor="black" stroked="f">
              <v:path arrowok="t"/>
            </v:shape>
            <v:shape id="_x0000_s13396" style="position:absolute;left:2242;top:1567;width:3186;height:2819" coordorigin="2242,1567" coordsize="3186,2819" path="m4951,3186r1,-2l4951,3182r-5,5l4951,3186xe" fillcolor="black" stroked="f">
              <v:path arrowok="t"/>
            </v:shape>
            <v:shape id="_x0000_s13395" style="position:absolute;left:2242;top:1567;width:3186;height:2819" coordorigin="2242,1567" coordsize="3186,2819" path="m4579,3050r7,1l4586,3045r-2,2l4580,3048r-1,2l4579,3053r1,7l4579,3050xe" fillcolor="black" stroked="f">
              <v:path arrowok="t"/>
            </v:shape>
            <v:shape id="_x0000_s13394" style="position:absolute;left:2242;top:1567;width:3186;height:2819" coordorigin="2242,1567" coordsize="3186,2819" path="m4591,3042r,-3l4591,3039r-1,2l4589,3043r-3,2l4586,3051r4,l4591,3042xe" fillcolor="black" stroked="f">
              <v:path arrowok="t"/>
            </v:shape>
            <v:shape id="_x0000_s13393" style="position:absolute;left:2242;top:1567;width:3186;height:2819" coordorigin="2242,1567" coordsize="3186,2819" path="m4612,3049r,-1l4612,3046r-4,7l4612,3049xe" fillcolor="black" stroked="f">
              <v:path arrowok="t"/>
            </v:shape>
            <v:shape id="_x0000_s13392" style="position:absolute;left:2242;top:1567;width:3186;height:2819" coordorigin="2242,1567" coordsize="3186,2819" path="m4525,3031r3,-2l4527,3024r-4,2l4521,3029r1,1l4523,3031r2,xe" fillcolor="black" stroked="f">
              <v:path arrowok="t"/>
            </v:shape>
            <v:shape id="_x0000_s13391" style="position:absolute;left:2242;top:1567;width:3186;height:2819" coordorigin="2242,1567" coordsize="3186,2819" path="m4535,3024r,-5l4527,3024r1,5l4535,3024xe" fillcolor="black" stroked="f">
              <v:path arrowok="t"/>
            </v:shape>
            <v:shape id="_x0000_s13390" style="position:absolute;left:2242;top:1567;width:3186;height:2819" coordorigin="2242,1567" coordsize="3186,2819" path="m4479,3003r3,-2l4485,3005r-3,-4l4481,3000r2,-7l4477,2997r-7,5l4470,3007r3,1l4479,3003xe" fillcolor="black" stroked="f">
              <v:path arrowok="t"/>
            </v:shape>
            <v:shape id="_x0000_s13389" style="position:absolute;left:2242;top:1567;width:3186;height:2819" coordorigin="2242,1567" coordsize="3186,2819" path="m4485,2998r-2,-5l4481,3000r1,1l4485,2998xe" fillcolor="black" stroked="f">
              <v:path arrowok="t"/>
            </v:shape>
            <v:shape id="_x0000_s13388" style="position:absolute;left:2242;top:1567;width:3186;height:2819" coordorigin="2242,1567" coordsize="3186,2819" path="m4439,2998r6,-9l4435,2995r-2,1l4433,2998r3,1l4439,2998xe" fillcolor="black" stroked="f">
              <v:path arrowok="t"/>
            </v:shape>
            <v:shape id="_x0000_s13387" style="position:absolute;left:2242;top:1567;width:3186;height:2819" coordorigin="2242,1567" coordsize="3186,2819" path="m4443,2996r6,-2l4450,2992r-1,-2l4447,2986r-2,3l4439,2998r4,-2xe" fillcolor="black" stroked="f">
              <v:path arrowok="t"/>
            </v:shape>
            <v:shape id="_x0000_s13386" style="position:absolute;left:2242;top:1567;width:3186;height:2819" coordorigin="2242,1567" coordsize="3186,2819" path="m4962,3190r3,-1l4963,3187r-9,1l4954,3190r-1,2l4958,3193r4,-3xe" fillcolor="black" stroked="f">
              <v:path arrowok="t"/>
            </v:shape>
            <v:shape id="_x0000_s13385" style="position:absolute;left:2242;top:1567;width:3186;height:2819" coordorigin="2242,1567" coordsize="3186,2819" path="m4966,3188r-3,-1l4965,3189r1,-1xe" fillcolor="black" stroked="f">
              <v:path arrowok="t"/>
            </v:shape>
            <v:shape id="_x0000_s13384" style="position:absolute;left:2242;top:1567;width:3186;height:2819" coordorigin="2242,1567" coordsize="3186,2819" path="m4697,3085r-2,-6l4693,3080r-1,7l4691,3094r2,1l4697,3085xe" fillcolor="black" stroked="f">
              <v:path arrowok="t"/>
            </v:shape>
            <v:shape id="_x0000_s13383" style="position:absolute;left:2242;top:1567;width:3186;height:2819" coordorigin="2242,1567" coordsize="3186,2819" path="m4697,3092r2,-2l4699,3088r-2,-3l4693,3095r4,-3xe" fillcolor="black" stroked="f">
              <v:path arrowok="t"/>
            </v:shape>
            <v:shape id="_x0000_s13382" style="position:absolute;left:2242;top:1567;width:3186;height:2819" coordorigin="2242,1567" coordsize="3186,2819" path="m4317,2913r-1,-4l4315,2905r-1,l4314,2916r4,2l4317,2913xe" fillcolor="black" stroked="f">
              <v:path arrowok="t"/>
            </v:shape>
            <v:shape id="_x0000_s13381" style="position:absolute;left:2242;top:1567;width:3186;height:2819" coordorigin="2242,1567" coordsize="3186,2819" path="m4327,2940r-9,-22l4314,2916r8,23l4322,2941r9,18l4331,2960r-4,-20xe" fillcolor="black" stroked="f">
              <v:path arrowok="t"/>
            </v:shape>
            <v:shape id="_x0000_s13380" style="position:absolute;left:2242;top:1567;width:3186;height:2819" coordorigin="2242,1567" coordsize="3186,2819" path="m3550,2661r-1,-9l3548,2659r-1,7l3548,2667r2,-6xe" fillcolor="black" stroked="f">
              <v:path arrowok="t"/>
            </v:shape>
            <v:shape id="_x0000_s13379" style="position:absolute;left:2242;top:1567;width:3186;height:2819" coordorigin="2242,1567" coordsize="3186,2819" path="m4675,3063r1,-4l4678,3051r-7,5l4669,3059r,2l4670,3065r5,-2xe" fillcolor="black" stroked="f">
              <v:path arrowok="t"/>
            </v:shape>
            <v:shape id="_x0000_s13378" style="position:absolute;left:2242;top:1567;width:3186;height:2819" coordorigin="2242,1567" coordsize="3186,2819" path="m4677,3057r1,-1l4681,3049r-3,2l4676,3059r1,-2xe" fillcolor="black" stroked="f">
              <v:path arrowok="t"/>
            </v:shape>
            <v:shape id="_x0000_s13377" style="position:absolute;left:2242;top:1567;width:3186;height:2819" coordorigin="2242,1567" coordsize="3186,2819" path="m4680,3055r4,-1l4684,3052r-3,-3l4678,3056r2,-1xe" fillcolor="black" stroked="f">
              <v:path arrowok="t"/>
            </v:shape>
            <v:shape id="_x0000_s13376" style="position:absolute;left:2242;top:1567;width:3186;height:2819" coordorigin="2242,1567" coordsize="3186,2819" path="m4678,3073r7,-12l4684,3055r-1,3l4679,3063r-4,3l4667,3082r4,1l4678,3073xe" fillcolor="black" stroked="f">
              <v:path arrowok="t"/>
            </v:shape>
            <v:shape id="_x0000_s13375" style="position:absolute;left:2242;top:1567;width:3186;height:2819" coordorigin="2242,1567" coordsize="3186,2819" path="m4683,3070r4,-2l4687,3067r-2,-6l4678,3073r5,-3xe" fillcolor="black" stroked="f">
              <v:path arrowok="t"/>
            </v:shape>
            <v:shape id="_x0000_s13374" style="position:absolute;left:2242;top:1567;width:3186;height:2819" coordorigin="2242,1567" coordsize="3186,2819" path="m4663,3073r2,-3l4665,3065r-6,10l4663,3073xe" fillcolor="black" stroked="f">
              <v:path arrowok="t"/>
            </v:shape>
            <v:shape id="_x0000_s13373" style="position:absolute;left:2242;top:1567;width:3186;height:2819" coordorigin="2242,1567" coordsize="3186,2819" path="m4459,3002r6,-13l4455,2995r-3,7l4457,3004r2,-2xe" fillcolor="black" stroked="f">
              <v:path arrowok="t"/>
            </v:shape>
            <v:shape id="_x0000_s13372" style="position:absolute;left:2242;top:1567;width:3186;height:2819" coordorigin="2242,1567" coordsize="3186,2819" path="m4467,2996r1,-2l4467,2991r-2,-2l4459,3002r8,-6xe" fillcolor="black" stroked="f">
              <v:path arrowok="t"/>
            </v:shape>
            <v:shape id="_x0000_s13371" style="position:absolute;left:2242;top:1567;width:3186;height:2819" coordorigin="2242,1567" coordsize="3186,2819" path="m4374,2954r-4,-9l4368,2946r-4,1l4370,2957r2,9l4372,2969r2,-15xe" fillcolor="black" stroked="f">
              <v:path arrowok="t"/>
            </v:shape>
            <v:shape id="_x0000_s13370" style="position:absolute;left:2242;top:1567;width:3186;height:2819" coordorigin="2242,1567" coordsize="3186,2819" path="m4378,2973r-1,-5l4374,2954r-2,15l4374,2972r3,2l4378,2973xe" fillcolor="black" stroked="f">
              <v:path arrowok="t"/>
            </v:shape>
            <v:shape id="_x0000_s13369" style="position:absolute;left:2242;top:1567;width:3186;height:2819" coordorigin="2242,1567" coordsize="3186,2819" path="m4300,2942r1,-3l4298,2923r-2,3l4295,2930r3,-1l4296,2943r2,4l4300,2942xe" fillcolor="black" stroked="f">
              <v:path arrowok="t"/>
            </v:shape>
            <v:shape id="_x0000_s13368" style="position:absolute;left:2242;top:1567;width:3186;height:2819" coordorigin="2242,1567" coordsize="3186,2819" path="m4281,2936r3,-1l4285,2931r-8,-3l4277,2938r4,-2xe" fillcolor="black" stroked="f">
              <v:path arrowok="t"/>
            </v:shape>
            <v:shape id="_x0000_s13367" style="position:absolute;left:2242;top:1567;width:3186;height:2819" coordorigin="2242,1567" coordsize="3186,2819" path="m4857,3127r-4,3l4846,3150r4,1l4857,3127xe" fillcolor="black" stroked="f">
              <v:path arrowok="t"/>
            </v:shape>
            <v:shape id="_x0000_s13366" style="position:absolute;left:2242;top:1567;width:3186;height:2819" coordorigin="2242,1567" coordsize="3186,2819" path="m4857,3141r9,-13l4863,3127r-6,l4850,3151r7,-10xe" fillcolor="black" stroked="f">
              <v:path arrowok="t"/>
            </v:shape>
            <v:shape id="_x0000_s13365" style="position:absolute;left:2242;top:1567;width:3186;height:2819" coordorigin="2242,1567" coordsize="3186,2819" path="m4831,3140r5,-16l4833,3128r-2,4l4828,3140r-1,2l4831,3140xe" fillcolor="black" stroked="f">
              <v:path arrowok="t"/>
            </v:shape>
            <v:shape id="_x0000_s13364" style="position:absolute;left:2242;top:1567;width:3186;height:2819" coordorigin="2242,1567" coordsize="3186,2819" path="m4835,3137r5,-12l4838,3124r-2,l4831,3140r4,-3xe" fillcolor="black" stroked="f">
              <v:path arrowok="t"/>
            </v:shape>
            <v:shape id="_x0000_s13363" style="position:absolute;left:2242;top:1567;width:3186;height:2819" coordorigin="2242,1567" coordsize="3186,2819" path="m4486,3008r-1,-3l4482,3001r2,6l4485,3012r1,-4xe" fillcolor="black" stroked="f">
              <v:path arrowok="t"/>
            </v:shape>
            <v:shape id="_x0000_s13362" style="position:absolute;left:2242;top:1567;width:3186;height:2819" coordorigin="2242,1567" coordsize="3186,2819" path="m4488,3011r2,-2l4492,3003r-5,5l4486,3008r-1,4l4485,3012r3,-1xe" fillcolor="black" stroked="f">
              <v:path arrowok="t"/>
            </v:shape>
            <v:shape id="_x0000_s13361" style="position:absolute;left:2242;top:1567;width:3186;height:2819" coordorigin="2242,1567" coordsize="3186,2819" path="m4493,3007r3,-2l4498,2999r-2,1l4492,3003r-2,6l4493,3007xe" fillcolor="black" stroked="f">
              <v:path arrowok="t"/>
            </v:shape>
            <v:shape id="_x0000_s13360" style="position:absolute;left:2242;top:1567;width:3186;height:2819" coordorigin="2242,1567" coordsize="3186,2819" path="m4497,3004r2,l4499,3003r-1,-2l4498,2999r-2,6l4497,3004xe" fillcolor="black" stroked="f">
              <v:path arrowok="t"/>
            </v:shape>
            <v:shape id="_x0000_s13359" style="position:absolute;left:2242;top:1567;width:3186;height:2819" coordorigin="2242,1567" coordsize="3186,2819" path="m4929,3169r1,-8l4929,3160r-3,3l4923,3166r-7,7l4919,3175r10,-6xe" fillcolor="black" stroked="f">
              <v:path arrowok="t"/>
            </v:shape>
            <v:shape id="_x0000_s13358" style="position:absolute;left:2242;top:1567;width:3186;height:2819" coordorigin="2242,1567" coordsize="3186,2819" path="m4936,3165r-2,-4l4932,3161r-2,l4929,3169r7,-4xe" fillcolor="black" stroked="f">
              <v:path arrowok="t"/>
            </v:shape>
            <v:shape id="_x0000_s13357" style="position:absolute;left:2242;top:1567;width:3186;height:2819" coordorigin="2242,1567" coordsize="3186,2819" path="m4623,3702r1,-2l4625,3700r,-2l4626,3697r-6,-13l4620,3692r3,12l4623,3702xe" fillcolor="black" stroked="f">
              <v:path arrowok="t"/>
            </v:shape>
            <v:shape id="_x0000_s13356" style="position:absolute;left:2242;top:1567;width:3186;height:2819" coordorigin="2242,1567" coordsize="3186,2819" path="m4628,3701r-3,-1l4624,3700r2,6l4625,3708r-2,6l4628,3701xe" fillcolor="black" stroked="f">
              <v:path arrowok="t"/>
            </v:shape>
            <v:shape id="_x0000_s13355" style="position:absolute;left:2242;top:1567;width:3186;height:2819" coordorigin="2242,1567" coordsize="3186,2819" path="m4627,3710r,-2l4628,3708r,2l4631,3708r-2,-4l4629,3703r-1,-2l4623,3714r4,-4xe" fillcolor="black" stroked="f">
              <v:path arrowok="t"/>
            </v:shape>
            <v:shape id="_x0000_s13354" style="position:absolute;left:2242;top:1567;width:3186;height:2819" coordorigin="2242,1567" coordsize="3186,2819" path="m4631,3720r-4,-10l4626,3727r1,-1l4629,3727r2,-7xe" fillcolor="black" stroked="f">
              <v:path arrowok="t"/>
            </v:shape>
            <v:shape id="_x0000_s13353" style="position:absolute;left:2242;top:1567;width:3186;height:2819" coordorigin="2242,1567" coordsize="3186,2819" path="m4634,3743r-3,-23l4629,3727r3,1l4631,3738r2,6l4634,3743xe" fillcolor="black" stroked="f">
              <v:path arrowok="t"/>
            </v:shape>
            <v:shape id="_x0000_s13352" style="position:absolute;left:2242;top:1567;width:3186;height:2819" coordorigin="2242,1567" coordsize="3186,2819" path="m4647,3740r-16,-20l4640,3735r5,5l4649,3745r-2,-5xe" fillcolor="black" stroked="f">
              <v:path arrowok="t"/>
            </v:shape>
            <v:shape id="_x0000_s13351" style="position:absolute;left:2242;top:1567;width:3186;height:2819" coordorigin="2242,1567" coordsize="3186,2819" path="m4598,3662r-15,-7l4599,3667r1,l4598,3662xe" fillcolor="black" stroked="f">
              <v:path arrowok="t"/>
            </v:shape>
            <v:shape id="_x0000_s13350" style="position:absolute;left:2242;top:1567;width:3186;height:2819" coordorigin="2242,1567" coordsize="3186,2819" path="m4552,3636r-4,-3l4538,3624r-6,l4542,3633r11,11l4552,3636xe" fillcolor="black" stroked="f">
              <v:path arrowok="t"/>
            </v:shape>
            <v:shape id="_x0000_s13349" style="position:absolute;left:2242;top:1567;width:3186;height:2819" coordorigin="2242,1567" coordsize="3186,2819" path="m4574,3655r-15,-12l4557,3641r-5,-5l4553,3644r19,16l4588,3673r-14,-18xe" fillcolor="black" stroked="f">
              <v:path arrowok="t"/>
            </v:shape>
            <v:shape id="_x0000_s13348" style="position:absolute;left:2242;top:1567;width:3186;height:2819" coordorigin="2242,1567" coordsize="3186,2819" path="m4603,3682r-9,-11l4574,3655r14,18l4589,3673r10,5l4602,3686r1,-4xe" fillcolor="black" stroked="f">
              <v:path arrowok="t"/>
            </v:shape>
            <v:shape id="_x0000_s13347" style="position:absolute;left:2242;top:1567;width:3186;height:2819" coordorigin="2242,1567" coordsize="3186,2819" path="m4626,3660r-16,-8l4606,3664r1,-3l4629,3671r5,5l4626,3660xe" fillcolor="black" stroked="f">
              <v:path arrowok="t"/>
            </v:shape>
            <v:shape id="_x0000_s13346" style="position:absolute;left:2242;top:1567;width:3186;height:2819" coordorigin="2242,1567" coordsize="3186,2819" path="m4671,3679r-23,-9l4626,3660r8,16l4636,3677r7,3l4650,3682r20,8l4685,3700r-14,-21xe" fillcolor="black" stroked="f">
              <v:path arrowok="t"/>
            </v:shape>
            <v:shape id="_x0000_s13345" style="position:absolute;left:2242;top:1567;width:3186;height:2819" coordorigin="2242,1567" coordsize="3186,2819" path="m4691,3687r-20,-8l4685,3700r1,l4691,3687xe" fillcolor="black" stroked="f">
              <v:path arrowok="t"/>
            </v:shape>
            <v:shape id="_x0000_s13344" style="position:absolute;left:2242;top:1567;width:3186;height:2819" coordorigin="2242,1567" coordsize="3186,2819" path="m4700,3703r-14,-2l4690,3705r8,3l4700,3703xe" fillcolor="black" stroked="f">
              <v:path arrowok="t"/>
            </v:shape>
            <v:shape id="_x0000_s13343" style="position:absolute;left:2242;top:1567;width:3186;height:2819" coordorigin="2242,1567" coordsize="3186,2819" path="m4620,3684r-4,1l4615,3690r2,1l4620,3692r,-8xe" fillcolor="black" stroked="f">
              <v:path arrowok="t"/>
            </v:shape>
            <v:shape id="_x0000_s13342" style="position:absolute;left:2242;top:1567;width:3186;height:2819" coordorigin="2242,1567" coordsize="3186,2819" path="m4637,3717r-3,-5l4631,3708r-3,2l4634,3718r3,-1xe" fillcolor="black" stroked="f">
              <v:path arrowok="t"/>
            </v:shape>
            <v:shape id="_x0000_s13341" style="position:absolute;left:2242;top:1567;width:3186;height:2819" coordorigin="2242,1567" coordsize="3186,2819" path="m4836,3152r2,-2l4835,3144r-2,2l4836,3147r-3,7l4836,3152xe" fillcolor="black" stroked="f">
              <v:path arrowok="t"/>
            </v:shape>
            <v:shape id="_x0000_s13340" style="position:absolute;left:2242;top:1567;width:3186;height:2819" coordorigin="2242,1567" coordsize="3186,2819" path="m4835,3144r5,-10l4834,3143r1,1l4833,3145r-1,l4832,3146r1,l4835,3144xe" fillcolor="black" stroked="f">
              <v:path arrowok="t"/>
            </v:shape>
            <v:shape id="_x0000_s13339" style="position:absolute;left:2242;top:1567;width:3186;height:2819" coordorigin="2242,1567" coordsize="3186,2819" path="m4847,3128r-1,-1l4843,3130r-3,4l4835,3144r3,2l4847,3128xe" fillcolor="black" stroked="f">
              <v:path arrowok="t"/>
            </v:shape>
            <v:shape id="_x0000_s13338" style="position:absolute;left:2242;top:1567;width:3186;height:2819" coordorigin="2242,1567" coordsize="3186,2819" path="m4844,3137r6,-8l4850,3129r-3,-1l4838,3146r6,-9xe" fillcolor="black" stroked="f">
              <v:path arrowok="t"/>
            </v:shape>
            <v:shape id="_x0000_s13337" style="position:absolute;left:2242;top:1567;width:3186;height:2819" coordorigin="2242,1567" coordsize="3186,2819" path="m4331,3401r,-11l4326,3392r-1,12l4325,3412r1,2l4331,3401xe" fillcolor="black" stroked="f">
              <v:path arrowok="t"/>
            </v:shape>
            <v:shape id="_x0000_s13336" style="position:absolute;left:2242;top:1567;width:3186;height:2819" coordorigin="2242,1567" coordsize="3186,2819" path="m4329,3412r1,-1l4331,3406r,-5l4326,3414r3,-2xe" fillcolor="black" stroked="f">
              <v:path arrowok="t"/>
            </v:shape>
            <v:shape id="_x0000_s13335" style="position:absolute;left:2242;top:1567;width:3186;height:2819" coordorigin="2242,1567" coordsize="3186,2819" path="m4442,3087r-3,2l4436,3090r-5,2l4428,3097r6,2l4442,3087xe" fillcolor="black" stroked="f">
              <v:path arrowok="t"/>
            </v:shape>
            <v:shape id="_x0000_s13334" style="position:absolute;left:2242;top:1567;width:3186;height:2819" coordorigin="2242,1567" coordsize="3186,2819" path="m4447,3094r-1,-12l4444,3085r-2,2l4434,3099r13,-5xe" fillcolor="black" stroked="f">
              <v:path arrowok="t"/>
            </v:shape>
            <v:shape id="_x0000_s13333" style="position:absolute;left:2242;top:1567;width:3186;height:2819" coordorigin="2242,1567" coordsize="3186,2819" path="m4449,3090r2,-5l4446,3082r1,12l4449,3090xe" fillcolor="black" stroked="f">
              <v:path arrowok="t"/>
            </v:shape>
            <v:shape id="_x0000_s13332" style="position:absolute;left:2242;top:1567;width:3186;height:2819" coordorigin="2242,1567" coordsize="3186,2819" path="m4438,2978r-5,3l4432,2982r1,4l4434,2989r4,-11xe" fillcolor="black" stroked="f">
              <v:path arrowok="t"/>
            </v:shape>
            <v:shape id="_x0000_s13331" style="position:absolute;left:2242;top:1567;width:3186;height:2819" coordorigin="2242,1567" coordsize="3186,2819" path="m4435,2989r6,-4l4445,2974r-3,2l4438,2978r-4,11l4435,2989xe" fillcolor="black" stroked="f">
              <v:path arrowok="t"/>
            </v:shape>
            <v:shape id="_x0000_s13330" style="position:absolute;left:2242;top:1567;width:3186;height:2819" coordorigin="2242,1567" coordsize="3186,2819" path="m4445,2982r4,-9l4446,2970r-1,4l4441,2985r4,-3xe" fillcolor="black" stroked="f">
              <v:path arrowok="t"/>
            </v:shape>
            <v:shape id="_x0000_s13329" style="position:absolute;left:2242;top:1567;width:3186;height:2819" coordorigin="2242,1567" coordsize="3186,2819" path="m4448,2978r,-2l4449,2973r-4,9l4448,2978xe" fillcolor="black" stroked="f">
              <v:path arrowok="t"/>
            </v:shape>
            <v:shape id="_x0000_s13328" style="position:absolute;left:2242;top:1567;width:3186;height:2819" coordorigin="2242,1567" coordsize="3186,2819" path="m4405,2977r3,-2l4409,2970r-7,-3l4398,2980r7,-3xe" fillcolor="black" stroked="f">
              <v:path arrowok="t"/>
            </v:shape>
            <v:shape id="_x0000_s13327" style="position:absolute;left:2242;top:1567;width:3186;height:2819" coordorigin="2242,1567" coordsize="3186,2819" path="m4383,2969r1,-3l4378,2940r-6,-2l4376,2946r5,19l4382,2968r1,2l4383,2969xe" fillcolor="black" stroked="f">
              <v:path arrowok="t"/>
            </v:shape>
            <v:shape id="_x0000_s13326" style="position:absolute;left:2242;top:1567;width:3186;height:2819" coordorigin="2242,1567" coordsize="3186,2819" path="m4362,2954r-2,1l4358,2955r1,6l4360,2961r2,-7xe" fillcolor="black" stroked="f">
              <v:path arrowok="t"/>
            </v:shape>
            <v:shape id="_x0000_s13325" style="position:absolute;left:2242;top:1567;width:3186;height:2819" coordorigin="2242,1567" coordsize="3186,2819" path="m4362,2961r2,-4l4362,2954r-2,7l4361,2962r1,-1xe" fillcolor="black" stroked="f">
              <v:path arrowok="t"/>
            </v:shape>
            <v:shape id="_x0000_s13324" style="position:absolute;left:2242;top:1567;width:3186;height:2819" coordorigin="2242,1567" coordsize="3186,2819" path="m4938,3172r-2,-1l4936,3171r-1,l4933,3175r5,1l4938,3172xe" fillcolor="black" stroked="f">
              <v:path arrowok="t"/>
            </v:shape>
            <v:shape id="_x0000_s13323" style="position:absolute;left:2242;top:1567;width:3186;height:2819" coordorigin="2242,1567" coordsize="3186,2819" path="m4942,3174r6,-4l4953,3166r-1,-2l4950,3162r-12,10l4938,3176r4,-2xe" fillcolor="black" stroked="f">
              <v:path arrowok="t"/>
            </v:shape>
            <v:shape id="_x0000_s13322" style="position:absolute;left:2242;top:1567;width:3186;height:2819" coordorigin="2242,1567" coordsize="3186,2819" path="m4641,3058r7,-17l4635,3054r-1,4l4634,3063r1,l4641,3058xe" fillcolor="black" stroked="f">
              <v:path arrowok="t"/>
            </v:shape>
            <v:shape id="_x0000_s13321" style="position:absolute;left:2242;top:1567;width:3186;height:2819" coordorigin="2242,1567" coordsize="3186,2819" path="m4646,3054r4,-8l4649,3043r-1,-2l4641,3058r5,-4xe" fillcolor="black" stroked="f">
              <v:path arrowok="t"/>
            </v:shape>
            <v:shape id="_x0000_s13320" style="position:absolute;left:2242;top:1567;width:3186;height:2819" coordorigin="2242,1567" coordsize="3186,2819" path="m4588,3037r2,-10l4582,3036r-1,l4580,3035r-1,-1l4576,3041r-2,4l4588,3037xe" fillcolor="black" stroked="f">
              <v:path arrowok="t"/>
            </v:shape>
            <v:shape id="_x0000_s13319" style="position:absolute;left:2242;top:1567;width:3186;height:2819" coordorigin="2242,1567" coordsize="3186,2819" path="m4571,3035r4,-2l4581,3030r,5l4582,3036r9,-14l4588,3018r-2,6l4583,3026r-3,2l4575,3032r-1,-6l4573,3026r-8,24l4571,3035xe" fillcolor="black" stroked="f">
              <v:path arrowok="t"/>
            </v:shape>
            <v:shape id="_x0000_s13318" style="position:absolute;left:2242;top:1567;width:3186;height:2819" coordorigin="2242,1567" coordsize="3186,2819" path="m4566,3032r7,-6l4574,3026r1,-1l4575,3020r-9,5l4562,3027r-3,4l4559,3035r2,l4566,3032xe" fillcolor="black" stroked="f">
              <v:path arrowok="t"/>
            </v:shape>
            <v:shape id="_x0000_s13317" style="position:absolute;left:2242;top:1567;width:3186;height:2819" coordorigin="2242,1567" coordsize="3186,2819" path="m4567,3040r-3,l4559,3041r,1l4560,3047r2,6l4567,3040xe" fillcolor="black" stroked="f">
              <v:path arrowok="t"/>
            </v:shape>
            <v:shape id="_x0000_s13316" style="position:absolute;left:2242;top:1567;width:3186;height:2819" coordorigin="2242,1567" coordsize="3186,2819" path="m4569,3038r-2,2l4562,3053r1,1l4569,3038xe" fillcolor="black" stroked="f">
              <v:path arrowok="t"/>
            </v:shape>
            <v:shape id="_x0000_s13315" style="position:absolute;left:2242;top:1567;width:3186;height:2819" coordorigin="2242,1567" coordsize="3186,2819" path="m4567,3048r2,-1l4576,3041r-1,-8l4571,3035r-6,15l4567,3048xe" fillcolor="black" stroked="f">
              <v:path arrowok="t"/>
            </v:shape>
            <v:shape id="_x0000_s13314" style="position:absolute;left:2242;top:1567;width:3186;height:2819" coordorigin="2242,1567" coordsize="3186,2819" path="m4579,3034r-1,l4576,3041r3,-7xe" fillcolor="black" stroked="f">
              <v:path arrowok="t"/>
            </v:shape>
            <v:shape id="_x0000_s13313" style="position:absolute;left:2242;top:1567;width:3186;height:2819" coordorigin="2242,1567" coordsize="3186,2819" path="m4669,3047r,4l4676,3042r,-6l4669,3047r,l4669,3041r-10,7l4659,3059r10,-12xe" fillcolor="black" stroked="f">
              <v:path arrowok="t"/>
            </v:shape>
            <v:shape id="_x0000_s13312" style="position:absolute;left:2242;top:1567;width:3186;height:2819" coordorigin="2242,1567" coordsize="3186,2819" path="m4538,3016r-1,l4536,3017r,1l4536,3023r2,-7xe" fillcolor="black" stroked="f">
              <v:path arrowok="t"/>
            </v:shape>
            <v:shape id="_x0000_s13311" style="position:absolute;left:2242;top:1567;width:3186;height:2819" coordorigin="2242,1567" coordsize="3186,2819" path="m4544,3019r8,-9l4550,3008r-8,9l4538,3016r-2,7l4538,3023r6,-4xe" fillcolor="black" stroked="f">
              <v:path arrowok="t"/>
            </v:shape>
            <v:shape id="_x0000_s13310" style="position:absolute;left:2242;top:1567;width:3186;height:2819" coordorigin="2242,1567" coordsize="3186,2819" path="m4552,3013r1,-1l4552,3010r-8,9l4552,3013xe" fillcolor="black" stroked="f">
              <v:path arrowok="t"/>
            </v:shape>
            <v:shape id="_x0000_s13309" style="position:absolute;left:2242;top:1567;width:3186;height:2819" coordorigin="2242,1567" coordsize="3186,2819" path="m4459,2980r-2,1l4452,2983r-2,6l4453,2990r3,1l4459,2980xe" fillcolor="black" stroked="f">
              <v:path arrowok="t"/>
            </v:shape>
            <v:shape id="_x0000_s13308" style="position:absolute;left:2242;top:1567;width:3186;height:2819" coordorigin="2242,1567" coordsize="3186,2819" path="m4466,2986r,-10l4466,2973r-5,5l4459,2980r-3,11l4466,2986xe" fillcolor="black" stroked="f">
              <v:path arrowok="t"/>
            </v:shape>
            <v:shape id="_x0000_s13307" style="position:absolute;left:2242;top:1567;width:3186;height:2819" coordorigin="2242,1567" coordsize="3186,2819" path="m4466,2973r-3,l4461,2978r5,-5xe" fillcolor="black" stroked="f">
              <v:path arrowok="t"/>
            </v:shape>
            <v:shape id="_x0000_s13306" style="position:absolute;left:2242;top:1567;width:3186;height:2819" coordorigin="2242,1567" coordsize="3186,2819" path="m4419,2968r3,-7l4411,2962r,6l4410,2973r1,1l4419,2968xe" fillcolor="black" stroked="f">
              <v:path arrowok="t"/>
            </v:shape>
            <v:shape id="_x0000_s13305" style="position:absolute;left:2242;top:1567;width:3186;height:2819" coordorigin="2242,1567" coordsize="3186,2819" path="m4423,2966r3,-3l4426,2960r1,-4l4424,2954r-2,7l4419,2968r4,-2xe" fillcolor="black" stroked="f">
              <v:path arrowok="t"/>
            </v:shape>
            <v:shape id="_x0000_s13304" style="position:absolute;left:2242;top:1567;width:3186;height:2819" coordorigin="2242,1567" coordsize="3186,2819" path="m4492,2987r-5,2l4486,2991r-1,3l4485,3000r2,l4492,2987xe" fillcolor="black" stroked="f">
              <v:path arrowok="t"/>
            </v:shape>
            <v:shape id="_x0000_s13303" style="position:absolute;left:2242;top:1567;width:3186;height:2819" coordorigin="2242,1567" coordsize="3186,2819" path="m4492,2995r6,-9l4498,2985r-3,1l4492,2987r-5,13l4492,2995xe" fillcolor="black" stroked="f">
              <v:path arrowok="t"/>
            </v:shape>
            <v:shape id="_x0000_s13302" style="position:absolute;left:2242;top:1567;width:3186;height:2819" coordorigin="2242,1567" coordsize="3186,2819" path="m4496,2992r1,-1l4498,2986r-6,9l4496,2992xe" fillcolor="black" stroked="f">
              <v:path arrowok="t"/>
            </v:shape>
            <v:shape id="_x0000_s13301" style="position:absolute;left:2242;top:1567;width:3186;height:2819" coordorigin="2242,1567" coordsize="3186,2819" path="m4477,2991r6,-5l4483,2980r-6,2l4469,2986r-1,11l4477,2991xe" fillcolor="black" stroked="f">
              <v:path arrowok="t"/>
            </v:shape>
            <v:shape id="_x0000_s13300" style="position:absolute;left:2242;top:1567;width:3186;height:2819" coordorigin="2242,1567" coordsize="3186,2819" path="m4339,2937r-4,-1l4331,2935r1,6l4336,2942r3,-5xe" fillcolor="black" stroked="f">
              <v:path arrowok="t"/>
            </v:shape>
            <v:shape id="_x0000_s13299" style="position:absolute;left:2242;top:1567;width:3186;height:2819" coordorigin="2242,1567" coordsize="3186,2819" path="m4876,3192r6,-20l4872,3190r,2l4874,3193r2,-1xe" fillcolor="black" stroked="f">
              <v:path arrowok="t"/>
            </v:shape>
            <v:shape id="_x0000_s13298" style="position:absolute;left:2242;top:1567;width:3186;height:2819" coordorigin="2242,1567" coordsize="3186,2819" path="m4876,3190r1,-1l4883,3181r8,-8l4897,3156r-15,16l4876,3192r,-2xe" fillcolor="black" stroked="f">
              <v:path arrowok="t"/>
            </v:shape>
            <v:shape id="_x0000_s13297" style="position:absolute;left:2242;top:1567;width:3186;height:2819" coordorigin="2242,1567" coordsize="3186,2819" path="m4904,3158r2,-5l4900,3154r-3,2l4891,3173r13,-15xe" fillcolor="black" stroked="f">
              <v:path arrowok="t"/>
            </v:shape>
            <v:shape id="_x0000_s13296" style="position:absolute;left:2242;top:1567;width:3186;height:2819" coordorigin="2242,1567" coordsize="3186,2819" path="m4920,3144r6,-5l4925,3138r-2,-4l4916,3138r-4,11l4920,3144xe" fillcolor="black" stroked="f">
              <v:path arrowok="t"/>
            </v:shape>
            <v:shape id="_x0000_s13295" style="position:absolute;left:2242;top:1567;width:3186;height:2819" coordorigin="2242,1567" coordsize="3186,2819" path="m4447,2960r6,2l4447,2957r-3,2l4445,2951r-2,6l4441,2962r-2,9l4447,2960xe" fillcolor="black" stroked="f">
              <v:path arrowok="t"/>
            </v:shape>
            <v:shape id="_x0000_s13294" style="position:absolute;left:2242;top:1567;width:3186;height:2819" coordorigin="2242,1567" coordsize="3186,2819" path="m4462,2956r2,-9l4466,2941r-6,5l4447,2957r6,5l4462,2956xe" fillcolor="black" stroked="f">
              <v:path arrowok="t"/>
            </v:shape>
            <v:shape id="_x0000_s13293" style="position:absolute;left:2242;top:1567;width:3186;height:2819" coordorigin="2242,1567" coordsize="3186,2819" path="m4444,2968r1,-2l4446,2961r1,-1l4439,2971r5,-3xe" fillcolor="black" stroked="f">
              <v:path arrowok="t"/>
            </v:shape>
            <v:shape id="_x0000_s13292" style="position:absolute;left:2242;top:1567;width:3186;height:2819" coordorigin="2242,1567" coordsize="3186,2819" path="m4439,2971r2,-9l4431,2964r,6l4431,2975r2,1l4439,2971xe" fillcolor="black" stroked="f">
              <v:path arrowok="t"/>
            </v:shape>
            <v:shape id="_x0000_s13291" style="position:absolute;left:2242;top:1567;width:3186;height:2819" coordorigin="2242,1567" coordsize="3186,2819" path="m4447,2957r1,-3l4445,2951r-1,8l4447,2957xe" fillcolor="black" stroked="f">
              <v:path arrowok="t"/>
            </v:shape>
            <v:shape id="_x0000_s13290" style="position:absolute;left:2242;top:1567;width:3186;height:2819" coordorigin="2242,1567" coordsize="3186,2819" path="m3208,2511r-22,-7l3174,2502r-1,l3185,2508r25,8l3227,2521r-19,-10xe" fillcolor="black" stroked="f">
              <v:path arrowok="t"/>
            </v:shape>
            <v:shape id="_x0000_s13289" style="position:absolute;left:2242;top:1567;width:3186;height:2819" coordorigin="2242,1567" coordsize="3186,2819" path="m3235,2520r-27,-9l3227,2521r2,l3235,2522r,-2xe" fillcolor="black" stroked="f">
              <v:path arrowok="t"/>
            </v:shape>
            <v:shape id="_x0000_s13288" style="position:absolute;left:2242;top:1567;width:3186;height:2819" coordorigin="2242,1567" coordsize="3186,2819" path="m3253,2524r-18,-4l3235,2522r4,2l3248,2527r5,-3xe" fillcolor="black" stroked="f">
              <v:path arrowok="t"/>
            </v:shape>
            <v:shape id="_x0000_s13287" style="position:absolute;left:2242;top:1567;width:3186;height:2819" coordorigin="2242,1567" coordsize="3186,2819" path="m4525,3003r4,-12l4526,2994r-4,2l4517,2999r-1,11l4525,3003xe" fillcolor="black" stroked="f">
              <v:path arrowok="t"/>
            </v:shape>
            <v:shape id="_x0000_s13286" style="position:absolute;left:2242;top:1567;width:3186;height:2819" coordorigin="2242,1567" coordsize="3186,2819" path="m4531,2998r,-1l4531,2989r-2,2l4525,3003r6,-5xe" fillcolor="black" stroked="f">
              <v:path arrowok="t"/>
            </v:shape>
            <v:shape id="_x0000_s13285" style="position:absolute;left:2242;top:1567;width:3186;height:2819" coordorigin="2242,1567" coordsize="3186,2819" path="m4386,2953r,-2l4387,2948r-3,-31l4384,2944r1,7l4386,2955r,-2xe" fillcolor="black" stroked="f">
              <v:path arrowok="t"/>
            </v:shape>
            <v:shape id="_x0000_s13284" style="position:absolute;left:2242;top:1567;width:3186;height:2819" coordorigin="2242,1567" coordsize="3186,2819" path="m4381,2916r-1,l4380,2914r-3,-13l4374,2903r-1,l4373,2906r2,5l4379,2919r2,-3xe" fillcolor="black" stroked="f">
              <v:path arrowok="t"/>
            </v:shape>
            <v:shape id="_x0000_s13283" style="position:absolute;left:2242;top:1567;width:3186;height:2819" coordorigin="2242,1567" coordsize="3186,2819" path="m4384,2917r-3,-1l4379,2919r2,11l4384,2944r,-27xe" fillcolor="black" stroked="f">
              <v:path arrowok="t"/>
            </v:shape>
            <v:shape id="_x0000_s13282" style="position:absolute;left:2242;top:1567;width:3186;height:2819" coordorigin="2242,1567" coordsize="3186,2819" path="m4388,2946r1,-3l4384,2917r3,31l4388,2946xe" fillcolor="black" stroked="f">
              <v:path arrowok="t"/>
            </v:shape>
            <v:shape id="_x0000_s13281" style="position:absolute;left:2242;top:1567;width:3186;height:2819" coordorigin="2242,1567" coordsize="3186,2819" path="m4380,2913r2,-4l4377,2901r3,13l4380,2913xe" fillcolor="black" stroked="f">
              <v:path arrowok="t"/>
            </v:shape>
            <v:shape id="_x0000_s13280" style="position:absolute;left:2242;top:1567;width:3186;height:2819" coordorigin="2242,1567" coordsize="3186,2819" path="m4333,2925r-8,-17l4316,2893r2,10l4319,2905r6,18l4330,2935r3,-10xe" fillcolor="black" stroked="f">
              <v:path arrowok="t"/>
            </v:shape>
            <v:shape id="_x0000_s13279" style="position:absolute;left:2242;top:1567;width:3186;height:2819" coordorigin="2242,1567" coordsize="3186,2819" path="m4332,2933r3,-2l4333,2925r-3,10l4332,2933xe" fillcolor="black" stroked="f">
              <v:path arrowok="t"/>
            </v:shape>
            <v:shape id="_x0000_s13278" style="position:absolute;left:2242;top:1567;width:3186;height:2819" coordorigin="2242,1567" coordsize="3186,2819" path="m3098,2468r2,-2l3099,2466r-1,1l3099,2466r-12,-5l3085,2461r-1,6l3090,2469r8,-1xe" fillcolor="black" stroked="f">
              <v:path arrowok="t"/>
            </v:shape>
            <v:shape id="_x0000_s13277" style="position:absolute;left:2242;top:1567;width:3186;height:2819" coordorigin="2242,1567" coordsize="3186,2819" path="m3152,2484r-17,-3l3112,2472r-7,-3l3100,2466r-2,2l3105,2473r18,8l3148,2489r4,-5xe" fillcolor="black" stroked="f">
              <v:path arrowok="t"/>
            </v:shape>
            <v:shape id="_x0000_s13276" style="position:absolute;left:2242;top:1567;width:3186;height:2819" coordorigin="2242,1567" coordsize="3186,2819" path="m3171,2491r-7,-2l3159,2487r-3,-2l3152,2484r-4,5l3171,2496r,-5xe" fillcolor="black" stroked="f">
              <v:path arrowok="t"/>
            </v:shape>
            <v:shape id="_x0000_s13275" style="position:absolute;left:2242;top:1567;width:3186;height:2819" coordorigin="2242,1567" coordsize="3186,2819" path="m3203,2498r-4,-3l3197,2497r-4,-1l3171,2491r,5l3196,2501r7,-3xe" fillcolor="black" stroked="f">
              <v:path arrowok="t"/>
            </v:shape>
            <v:shape id="_x0000_s13274" style="position:absolute;left:2242;top:1567;width:3186;height:2819" coordorigin="2242,1567" coordsize="3186,2819" path="m3212,2500r-5,l3205,2499r-2,-1l3196,2501r19,4l3212,2500xe" fillcolor="black" stroked="f">
              <v:path arrowok="t"/>
            </v:shape>
            <v:shape id="_x0000_s13273" style="position:absolute;left:2242;top:1567;width:3186;height:2819" coordorigin="2242,1567" coordsize="3186,2819" path="m3211,2499r-1,-1l3209,2498r-1,1l3207,2500r5,l3211,2499xe" fillcolor="black" stroked="f">
              <v:path arrowok="t"/>
            </v:shape>
            <v:shape id="_x0000_s13272" style="position:absolute;left:2242;top:1567;width:3186;height:2819" coordorigin="2242,1567" coordsize="3186,2819" path="m3244,2506r-10,-2l3227,2502r-15,-2l3215,2505r9,2l3232,2508r12,-2xe" fillcolor="black" stroked="f">
              <v:path arrowok="t"/>
            </v:shape>
            <v:shape id="_x0000_s13271" style="position:absolute;left:2242;top:1567;width:3186;height:2819" coordorigin="2242,1567" coordsize="3186,2819" path="m3304,2516r-20,-3l3263,2509r-19,-3l3232,2508r18,3l3274,2515r25,5l3323,2521r-19,-5xe" fillcolor="black" stroked="f">
              <v:path arrowok="t"/>
            </v:shape>
            <v:shape id="_x0000_s13270" style="position:absolute;left:2242;top:1567;width:3186;height:2819" coordorigin="2242,1567" coordsize="3186,2819" path="m3343,2527r-13,-3l3323,2521r-24,-1l3322,2527r1,1l3343,2527xe" fillcolor="black" stroked="f">
              <v:path arrowok="t"/>
            </v:shape>
            <v:shape id="_x0000_s13269" style="position:absolute;left:2242;top:1567;width:3186;height:2819" coordorigin="2242,1567" coordsize="3186,2819" path="m3359,2532r-6,-2l3343,2527r-20,1l3346,2535r16,2l3359,2532xe" fillcolor="black" stroked="f">
              <v:path arrowok="t"/>
            </v:shape>
            <v:shape id="_x0000_s13268" style="position:absolute;left:2242;top:1567;width:3186;height:2819" coordorigin="2242,1567" coordsize="3186,2819" path="m3389,2541r5,l3370,2535r-11,-3l3362,2537r8,2l3382,2542r7,-1xe" fillcolor="black" stroked="f">
              <v:path arrowok="t"/>
            </v:shape>
            <v:shape id="_x0000_s13267" style="position:absolute;left:2242;top:1567;width:3186;height:2819" coordorigin="2242,1567" coordsize="3186,2819" path="m3085,2461r-2,5l3084,2467r1,-6xe" fillcolor="black" stroked="f">
              <v:path arrowok="t"/>
            </v:shape>
            <v:shape id="_x0000_s13266" style="position:absolute;left:2242;top:1567;width:3186;height:2819" coordorigin="2242,1567" coordsize="3186,2819" path="m3098,2468r-8,1l3098,2471r,-3xe" fillcolor="black" stroked="f">
              <v:path arrowok="t"/>
            </v:shape>
            <v:shape id="_x0000_s13265" style="position:absolute;left:2242;top:1567;width:3186;height:2819" coordorigin="2242,1567" coordsize="3186,2819" path="m2854,2974r-1,6l2848,2997r-6,25l2854,2974xe" fillcolor="black" stroked="f">
              <v:path arrowok="t"/>
            </v:shape>
            <v:shape id="_x0000_s13264" style="position:absolute;left:2242;top:1567;width:3186;height:2819" coordorigin="2242,1567" coordsize="3186,2819" path="m2853,3017r7,-18l2867,2976r,-3l2851,3018r2,-1xe" fillcolor="black" stroked="f">
              <v:path arrowok="t"/>
            </v:shape>
            <v:shape id="_x0000_s13263" style="position:absolute;left:2242;top:1567;width:3186;height:2819" coordorigin="2242,1567" coordsize="3186,2819" path="m2873,2851r-30,80l2844,2931r-1,2l2844,2935r29,-84xe" fillcolor="black" stroked="f">
              <v:path arrowok="t"/>
            </v:shape>
            <v:shape id="_x0000_s13262" style="position:absolute;left:2242;top:1567;width:3186;height:2819" coordorigin="2242,1567" coordsize="3186,2819" path="m2842,2938r-2,-6l2843,2931r20,-59l2855,2890r-20,55l2833,2956r9,-18xe" fillcolor="black" stroked="f">
              <v:path arrowok="t"/>
            </v:shape>
            <v:shape id="_x0000_s13261" style="position:absolute;left:2242;top:1567;width:3186;height:2819" coordorigin="2242,1567" coordsize="3186,2819" path="m2845,2938r-3,l2833,2956r-4,17l2821,2997r-2,9l2819,3008r26,-70xe" fillcolor="black" stroked="f">
              <v:path arrowok="t"/>
            </v:shape>
            <v:shape id="_x0000_s13260" style="position:absolute;left:2242;top:1567;width:3186;height:2819" coordorigin="2242,1567" coordsize="3186,2819" path="m2855,2890r-3,8l2842,2926r-7,19l2855,2890xe" fillcolor="black" stroked="f">
              <v:path arrowok="t"/>
            </v:shape>
            <v:shape id="_x0000_s13259" style="position:absolute;left:2242;top:1567;width:3186;height:2819" coordorigin="2242,1567" coordsize="3186,2819" path="m2843,2931r30,-80l2863,2872r-20,59l2843,2931xe" fillcolor="black" stroked="f">
              <v:path arrowok="t"/>
            </v:shape>
            <v:shape id="_x0000_s13258" style="position:absolute;left:2242;top:1567;width:3186;height:2819" coordorigin="2242,1567" coordsize="3186,2819" path="m2849,2935r5,-14l2901,2796r-7,14l2884,2829r-11,22l2844,2935r4,1l2849,2935xe" fillcolor="black" stroked="f">
              <v:path arrowok="t"/>
            </v:shape>
            <v:shape id="_x0000_s13257" style="position:absolute;left:2242;top:1567;width:3186;height:2819" coordorigin="2242,1567" coordsize="3186,2819" path="m2862,2903r9,-22l2880,2861r33,-85l2910,2781r-5,9l2901,2796r-47,125l2862,2903xe" fillcolor="black" stroked="f">
              <v:path arrowok="t"/>
            </v:shape>
            <v:shape id="_x0000_s13256" style="position:absolute;left:2242;top:1567;width:3186;height:2819" coordorigin="2242,1567" coordsize="3186,2819" path="m2887,2846r1,-2l2901,2818r10,-20l2915,2772r-2,4l2880,2861r7,-15xe" fillcolor="black" stroked="f">
              <v:path arrowok="t"/>
            </v:shape>
            <v:shape id="_x0000_s13255" style="position:absolute;left:2242;top:1567;width:3186;height:2819" coordorigin="2242,1567" coordsize="3186,2819" path="m2918,2785r2,-3l2927,2771r16,-39l2928,2752r-13,20l2911,2798r7,-13xe" fillcolor="black" stroked="f">
              <v:path arrowok="t"/>
            </v:shape>
            <v:shape id="_x0000_s13254" style="position:absolute;left:2242;top:1567;width:3186;height:2819" coordorigin="2242,1567" coordsize="3186,2819" path="m2938,2750r10,-15l2955,2722r1,-2l2951,2722r-8,10l2927,2771r11,-21xe" fillcolor="black" stroked="f">
              <v:path arrowok="t"/>
            </v:shape>
            <v:shape id="_x0000_s13253" style="position:absolute;left:2242;top:1567;width:3186;height:2819" coordorigin="2242,1567" coordsize="3186,2819" path="m2821,2997r-4,6l2815,3001r-2,3l2819,3006r2,-9xe" fillcolor="black" stroked="f">
              <v:path arrowok="t"/>
            </v:shape>
            <v:shape id="_x0000_s13252" style="position:absolute;left:2242;top:1567;width:3186;height:2819" coordorigin="2242,1567" coordsize="3186,2819" path="m2737,3150r-7,22l2729,3180r-2,4l2727,3187r10,-37xe" fillcolor="black" stroked="f">
              <v:path arrowok="t"/>
            </v:shape>
            <v:shape id="_x0000_s13251" style="position:absolute;left:2242;top:1567;width:3186;height:2819" coordorigin="2242,1567" coordsize="3186,2819" path="m2786,2976r7,-20l2801,2931r10,-27l2820,2878r9,-25l2843,2810r-96,251l2744,3080r-3,18l2786,2976xe" fillcolor="black" stroked="f">
              <v:path arrowok="t"/>
            </v:shape>
            <v:shape id="_x0000_s13250" style="position:absolute;left:2242;top:1567;width:3186;height:2819" coordorigin="2242,1567" coordsize="3186,2819" path="m2776,3011r4,-13l2780,2997r1,-6l2786,2976r-45,122l2738,3115r38,-104xe" fillcolor="black" stroked="f">
              <v:path arrowok="t"/>
            </v:shape>
            <v:shape id="_x0000_s13249" style="position:absolute;left:2242;top:1567;width:3186;height:2819" coordorigin="2242,1567" coordsize="3186,2819" path="m2763,3057r,-2l2767,3041r4,-15l2776,3011r-38,104l2736,3125r27,-68xe" fillcolor="black" stroked="f">
              <v:path arrowok="t"/>
            </v:shape>
            <v:shape id="_x0000_s13248" style="position:absolute;left:2242;top:1567;width:3186;height:2819" coordorigin="2242,1567" coordsize="3186,2819" path="m2751,3102r5,-17l2762,3061r1,-4l2736,3125r-2,14l2751,3102xe" fillcolor="black" stroked="f">
              <v:path arrowok="t"/>
            </v:shape>
            <v:shape id="_x0000_s13247" style="position:absolute;left:2242;top:1567;width:3186;height:2819" coordorigin="2242,1567" coordsize="3186,2819" path="m2734,3148r1,-3l2751,3106r,-4l2734,3139r-2,17l2731,3164r3,-16xe" fillcolor="black" stroked="f">
              <v:path arrowok="t"/>
            </v:shape>
            <v:shape id="_x0000_s13246" style="position:absolute;left:2242;top:1567;width:3186;height:2819" coordorigin="2242,1567" coordsize="3186,2819" path="m2737,3150r-3,-2l2731,3164r-1,8l2737,3150xe" fillcolor="black" stroked="f">
              <v:path arrowok="t"/>
            </v:shape>
            <v:shape id="_x0000_s13245" style="position:absolute;left:2242;top:1567;width:3186;height:2819" coordorigin="2242,1567" coordsize="3186,2819" path="m2742,3152r4,-17l2742,3147r-1,4l2737,3150r-10,37l2727,3189r15,-37xe" fillcolor="black" stroked="f">
              <v:path arrowok="t"/>
            </v:shape>
            <v:shape id="_x0000_s13244" style="position:absolute;left:2242;top:1567;width:3186;height:2819" coordorigin="2242,1567" coordsize="3186,2819" path="m2797,2911r-10,23l2780,2952r-3,6l2769,2979r-7,21l2797,2911xe" fillcolor="black" stroked="f">
              <v:path arrowok="t"/>
            </v:shape>
            <v:shape id="_x0000_s13243" style="position:absolute;left:2242;top:1567;width:3186;height:2819" coordorigin="2242,1567" coordsize="3186,2819" path="m2817,2862r-10,24l2797,2911r-35,89l2756,3021r-5,21l2817,2862xe" fillcolor="black" stroked="f">
              <v:path arrowok="t"/>
            </v:shape>
            <v:shape id="_x0000_s13242" style="position:absolute;left:2242;top:1567;width:3186;height:2819" coordorigin="2242,1567" coordsize="3186,2819" path="m2836,2822r-9,18l2817,2862r-66,180l2747,3061r89,-239xe" fillcolor="black" stroked="f">
              <v:path arrowok="t"/>
            </v:shape>
            <v:shape id="_x0000_s13241" style="position:absolute;left:2242;top:1567;width:3186;height:2819" coordorigin="2242,1567" coordsize="3186,2819" path="m2837,2832r6,-14l2846,2812r2,-3l2848,2806r-1,l2843,2810r-14,43l2837,2832xe" fillcolor="black" stroked="f">
              <v:path arrowok="t"/>
            </v:shape>
            <v:shape id="_x0000_s13240" style="position:absolute;left:2242;top:1567;width:3186;height:2819" coordorigin="2242,1567" coordsize="3186,2819" path="m2746,3135r2,-10l2753,3110r-2,-4l2735,3145r4,1l2742,3147r4,-12xe" fillcolor="black" stroked="f">
              <v:path arrowok="t"/>
            </v:shape>
            <v:shape id="_x0000_s13239" style="position:absolute;left:2242;top:1567;width:3186;height:2819" coordorigin="2242,1567" coordsize="3186,2819" path="m2738,3173r4,-21l2727,3189r,14l2738,3173xe" fillcolor="black" stroked="f">
              <v:path arrowok="t"/>
            </v:shape>
            <v:shape id="_x0000_s13238" style="position:absolute;left:2242;top:1567;width:3186;height:2819" coordorigin="2242,1567" coordsize="3186,2819" path="m2869,2948r8,-25l2874,2920r-1,1l2867,2936r-10,27l2861,2971r8,-23xe" fillcolor="black" stroked="f">
              <v:path arrowok="t"/>
            </v:shape>
            <v:shape id="_x0000_s13237" style="position:absolute;left:2242;top:1567;width:3186;height:2819" coordorigin="2242,1567" coordsize="3186,2819" path="m2870,2944r2,2l2885,2911r,l2883,2910r1,-1l2885,2908r6,-8l2901,2880r30,-81l2919,2822r-10,19l2879,2920r2,l2881,2920r-1,4l2879,2924r-2,-1l2869,2948r1,-4xe" fillcolor="black" stroked="f">
              <v:path arrowok="t"/>
            </v:shape>
            <v:shape id="_x0000_s13236" style="position:absolute;left:2242;top:1567;width:3186;height:2819" coordorigin="2242,1567" coordsize="3186,2819" path="m2848,2940r1,-2l2845,2938r-26,70l2817,3012r-3,12l2848,2940xe" fillcolor="black" stroked="f">
              <v:path arrowok="t"/>
            </v:shape>
            <v:shape id="_x0000_s13235" style="position:absolute;left:2242;top:1567;width:3186;height:2819" coordorigin="2242,1567" coordsize="3186,2819" path="m2824,3010r6,-18l2839,2965r9,-25l2814,3024r-5,21l2824,3010xe" fillcolor="black" stroked="f">
              <v:path arrowok="t"/>
            </v:shape>
            <v:shape id="_x0000_s13234" style="position:absolute;left:2242;top:1567;width:3186;height:2819" coordorigin="2242,1567" coordsize="3186,2819" path="m2818,3038r3,-14l2824,3010r-15,35l2806,3062r-5,22l2818,3038xe" fillcolor="black" stroked="f">
              <v:path arrowok="t"/>
            </v:shape>
            <v:shape id="_x0000_s13233" style="position:absolute;left:2242;top:1567;width:3186;height:2819" coordorigin="2242,1567" coordsize="3186,2819" path="m2807,3094r4,-19l2812,3068r2,-12l2818,3038r-17,46l2797,3108r10,-14xe" fillcolor="black" stroked="f">
              <v:path arrowok="t"/>
            </v:shape>
            <v:shape id="_x0000_s13232" style="position:absolute;left:2242;top:1567;width:3186;height:2819" coordorigin="2242,1567" coordsize="3186,2819" path="m2797,3152r1,-4l2801,3129r2,-17l2807,3094r-10,14l2793,3132r-4,25l2786,3182r11,-30xe" fillcolor="black" stroked="f">
              <v:path arrowok="t"/>
            </v:shape>
            <v:shape id="_x0000_s13231" style="position:absolute;left:2242;top:1567;width:3186;height:2819" coordorigin="2242,1567" coordsize="3186,2819" path="m2792,3195r2,-21l2797,3152r-11,30l2783,3206r-3,23l2792,3195xe" fillcolor="black" stroked="f">
              <v:path arrowok="t"/>
            </v:shape>
            <v:shape id="_x0000_s13230" style="position:absolute;left:2242;top:1567;width:3186;height:2819" coordorigin="2242,1567" coordsize="3186,2819" path="m2793,3233r-3,3l2788,3238r-1,-17l2786,3242r7,-9xe" fillcolor="black" stroked="f">
              <v:path arrowok="t"/>
            </v:shape>
            <v:shape id="_x0000_s13229" style="position:absolute;left:2242;top:1567;width:3186;height:2819" coordorigin="2242,1567" coordsize="3186,2819" path="m2904,2852r-10,20l2885,2896r-6,19l2879,2920r25,-68xe" fillcolor="black" stroked="f">
              <v:path arrowok="t"/>
            </v:shape>
            <v:shape id="_x0000_s13228" style="position:absolute;left:2242;top:1567;width:3186;height:2819" coordorigin="2242,1567" coordsize="3186,2819" path="m2912,2857r7,-15l2943,2776r-12,23l2901,2880r11,-23xe" fillcolor="black" stroked="f">
              <v:path arrowok="t"/>
            </v:shape>
            <v:shape id="_x0000_s13227" style="position:absolute;left:2242;top:1567;width:3186;height:2819" coordorigin="2242,1567" coordsize="3186,2819" path="m2928,2825r11,-20l2970,2732r-8,13l2954,2757r-11,19l2919,2842r9,-17xe" fillcolor="black" stroked="f">
              <v:path arrowok="t"/>
            </v:shape>
            <v:shape id="_x0000_s13226" style="position:absolute;left:2242;top:1567;width:3186;height:2819" coordorigin="2242,1567" coordsize="3186,2819" path="m2950,2785r12,-20l2977,2722r-3,4l2970,2732r-31,73l2950,2785xe" fillcolor="black" stroked="f">
              <v:path arrowok="t"/>
            </v:shape>
            <v:shape id="_x0000_s13225" style="position:absolute;left:2242;top:1567;width:3186;height:2819" coordorigin="2242,1567" coordsize="3186,2819" path="m2974,2745r9,-34l2983,2712r-6,10l2962,2765r12,-20xe" fillcolor="black" stroked="f">
              <v:path arrowok="t"/>
            </v:shape>
            <v:shape id="_x0000_s13224" style="position:absolute;left:2242;top:1567;width:3186;height:2819" coordorigin="2242,1567" coordsize="3186,2819" path="m2985,2727r9,-15l2999,2692r-16,19l2974,2745r11,-18xe" fillcolor="black" stroked="f">
              <v:path arrowok="t"/>
            </v:shape>
            <v:shape id="_x0000_s13223" style="position:absolute;left:2242;top:1567;width:3186;height:2819" coordorigin="2242,1567" coordsize="3186,2819" path="m3001,2702r10,-17l3011,2682r-12,10l2994,2712r7,-10xe" fillcolor="black" stroked="f">
              <v:path arrowok="t"/>
            </v:shape>
            <v:shape id="_x0000_s13222" style="position:absolute;left:2242;top:1567;width:3186;height:2819" coordorigin="2242,1567" coordsize="3186,2819" path="m3080,2459r-20,-6l3058,2452r-2,1l3055,2457r24,9l3080,2459xe" fillcolor="black" stroked="f">
              <v:path arrowok="t"/>
            </v:shape>
            <v:shape id="_x0000_s13221" style="position:absolute;left:2242;top:1567;width:3186;height:2819" coordorigin="2242,1567" coordsize="3186,2819" path="m3081,2462r,-2l3080,2459r-1,7l3081,2462xe" fillcolor="black" stroked="f">
              <v:path arrowok="t"/>
            </v:shape>
            <v:shape id="_x0000_s13220" style="position:absolute;left:2242;top:1567;width:3186;height:2819" coordorigin="2242,1567" coordsize="3186,2819" path="m2636,3189r6,-28l2635,3181r-1,2l2632,3185r,3l2633,3190r3,-1xe" fillcolor="black" stroked="f">
              <v:path arrowok="t"/>
            </v:shape>
            <v:shape id="_x0000_s13219" style="position:absolute;left:2242;top:1567;width:3186;height:2819" coordorigin="2242,1567" coordsize="3186,2819" path="m2642,3161r3,-13l2646,3138r-3,6l2639,3166r-2,7l2642,3161xe" fillcolor="black" stroked="f">
              <v:path arrowok="t"/>
            </v:shape>
            <v:shape id="_x0000_s13218" style="position:absolute;left:2242;top:1567;width:3186;height:2819" coordorigin="2242,1567" coordsize="3186,2819" path="m2639,3183r2,-5l2642,3161r-6,28l2639,3183xe" fillcolor="black" stroked="f">
              <v:path arrowok="t"/>
            </v:shape>
            <v:shape id="_x0000_s13217" style="position:absolute;left:2242;top:1567;width:3186;height:2819" coordorigin="2242,1567" coordsize="3186,2819" path="m2943,2407r-3,-2l2938,2403r-6,2l2930,2408r22,10l2943,2407xe" fillcolor="black" stroked="f">
              <v:path arrowok="t"/>
            </v:shape>
            <v:shape id="_x0000_s13216" style="position:absolute;left:2242;top:1567;width:3186;height:2819" coordorigin="2242,1567" coordsize="3186,2819" path="m2987,2424r-26,-10l2943,2407r9,11l2954,2418r9,3l2985,2429r2,-5xe" fillcolor="black" stroked="f">
              <v:path arrowok="t"/>
            </v:shape>
            <v:shape id="_x0000_s13215" style="position:absolute;left:2242;top:1567;width:3186;height:2819" coordorigin="2242,1567" coordsize="3186,2819" path="m3035,2443r-22,-8l2987,2424r-2,5l3002,2435r29,11l3044,2447r-9,-4xe" fillcolor="black" stroked="f">
              <v:path arrowok="t"/>
            </v:shape>
            <v:shape id="_x0000_s13214" style="position:absolute;left:2242;top:1567;width:3186;height:2819" coordorigin="2242,1567" coordsize="3186,2819" path="m3053,2448r-5,1l3046,2449r-2,-1l3044,2447r-13,-1l3048,2451r5,-3xe" fillcolor="black" stroked="f">
              <v:path arrowok="t"/>
            </v:shape>
            <v:shape id="_x0000_s13213" style="position:absolute;left:2242;top:1567;width:3186;height:2819" coordorigin="2242,1567" coordsize="3186,2819" path="m3055,2450r-2,-2l3048,2451r4,1l3055,2450xe" fillcolor="black" stroked="f">
              <v:path arrowok="t"/>
            </v:shape>
            <v:shape id="_x0000_s13212" style="position:absolute;left:2242;top:1567;width:3186;height:2819" coordorigin="2242,1567" coordsize="3186,2819" path="m4649,3023r-5,6l4637,3037r-4,8l4637,3047r12,-24xe" fillcolor="black" stroked="f">
              <v:path arrowok="t"/>
            </v:shape>
            <v:shape id="_x0000_s13211" style="position:absolute;left:2242;top:1567;width:3186;height:2819" coordorigin="2242,1567" coordsize="3186,2819" path="m4648,3036r1,-8l4649,3023r-12,24l4648,3036xe" fillcolor="black" stroked="f">
              <v:path arrowok="t"/>
            </v:shape>
            <v:shape id="_x0000_s13210" style="position:absolute;left:2242;top:1567;width:3186;height:2819" coordorigin="2242,1567" coordsize="3186,2819" path="m4851,3123r,-4l4847,3120r-1,4l4849,3125r2,-2xe" fillcolor="black" stroked="f">
              <v:path arrowok="t"/>
            </v:shape>
            <v:shape id="_x0000_s13209" style="position:absolute;left:2242;top:1567;width:3186;height:2819" coordorigin="2242,1567" coordsize="3186,2819" path="m4852,3122r1,-1l4852,3120r-1,-1l4851,3123r1,-1xe" fillcolor="black" stroked="f">
              <v:path arrowok="t"/>
            </v:shape>
            <v:shape id="_x0000_s13208" style="position:absolute;left:2242;top:1567;width:3186;height:2819" coordorigin="2242,1567" coordsize="3186,2819" path="m4537,3008r6,-3l4551,2991r-2,l4535,3003r,2l4536,3008r1,xe" fillcolor="black" stroked="f">
              <v:path arrowok="t"/>
            </v:shape>
            <v:shape id="_x0000_s13207" style="position:absolute;left:2242;top:1567;width:3186;height:2819" coordorigin="2242,1567" coordsize="3186,2819" path="m4548,3001r5,-9l4551,2991r-8,14l4548,3001xe" fillcolor="black" stroked="f">
              <v:path arrowok="t"/>
            </v:shape>
            <v:shape id="_x0000_s13206" style="position:absolute;left:2242;top:1567;width:3186;height:2819" coordorigin="2242,1567" coordsize="3186,2819" path="m4459,2973r7,-17l4463,2960r-3,6l4456,2968r-7,2l4449,2979r10,-6xe" fillcolor="black" stroked="f">
              <v:path arrowok="t"/>
            </v:shape>
            <v:shape id="_x0000_s13205" style="position:absolute;left:2242;top:1567;width:3186;height:2819" coordorigin="2242,1567" coordsize="3186,2819" path="m4465,2968r,-2l4466,2956r-7,17l4465,2968xe" fillcolor="black" stroked="f">
              <v:path arrowok="t"/>
            </v:shape>
            <v:shape id="_x0000_s13204" style="position:absolute;left:2242;top:1567;width:3186;height:2819" coordorigin="2242,1567" coordsize="3186,2819" path="m4409,2597r1,-3l4413,2597r8,-4l4429,2590r-1,-6l4420,2587r-10,7l4410,2594r-1,1l4408,2596r-1,l4401,2602r8,-5xe" fillcolor="black" stroked="f">
              <v:path arrowok="t"/>
            </v:shape>
            <v:shape id="_x0000_s13203" style="position:absolute;left:2242;top:1567;width:3186;height:2819" coordorigin="2242,1567" coordsize="3186,2819" path="m4395,2606r6,-4l4406,2595r-1,-2l4392,2600r1,2l4393,2606r2,xe" fillcolor="black" stroked="f">
              <v:path arrowok="t"/>
            </v:shape>
            <v:shape id="_x0000_s13202" style="position:absolute;left:2242;top:1567;width:3186;height:2819" coordorigin="2242,1567" coordsize="3186,2819" path="m4321,2860r1,1l4325,2859r-9,-16l4315,2844r3,8l4320,2862r1,-2xe" fillcolor="black" stroked="f">
              <v:path arrowok="t"/>
            </v:shape>
            <v:shape id="_x0000_s13201" style="position:absolute;left:2242;top:1567;width:3186;height:2819" coordorigin="2242,1567" coordsize="3186,2819" path="m4318,2867r2,-5l4318,2852r-2,5l4317,2873r2,2l4318,2867xe" fillcolor="black" stroked="f">
              <v:path arrowok="t"/>
            </v:shape>
            <v:shape id="_x0000_s13200" style="position:absolute;left:2242;top:1567;width:3186;height:2819" coordorigin="2242,1567" coordsize="3186,2819" path="m4332,2873r-6,-13l4325,2859r-3,2l4324,2866r3,9l4335,2881r-3,-8xe" fillcolor="black" stroked="f">
              <v:path arrowok="t"/>
            </v:shape>
            <v:shape id="_x0000_s13199" style="position:absolute;left:2242;top:1567;width:3186;height:2819" coordorigin="2242,1567" coordsize="3186,2819" path="m4338,2885r-3,-4l4327,2875r8,16l4336,2891r2,-6xe" fillcolor="black" stroked="f">
              <v:path arrowok="t"/>
            </v:shape>
            <v:shape id="_x0000_s13198" style="position:absolute;left:2242;top:1567;width:3186;height:2819" coordorigin="2242,1567" coordsize="3186,2819" path="m4410,2594r10,-7l4408,2592r2,2l4410,2594xe" fillcolor="black" stroked="f">
              <v:path arrowok="t"/>
            </v:shape>
            <v:shape id="_x0000_s13197" style="position:absolute;left:2242;top:1567;width:3186;height:2819" coordorigin="2242,1567" coordsize="3186,2819" path="m4297,2912r1,-7l4296,2899r-1,5l4293,2908r2,7l4297,2912xe" fillcolor="black" stroked="f">
              <v:path arrowok="t"/>
            </v:shape>
            <v:shape id="_x0000_s13196" style="position:absolute;left:2242;top:1567;width:3186;height:2819" coordorigin="2242,1567" coordsize="3186,2819" path="m4844,3116r-4,-1l4836,3118r4,1l4845,3121r-1,-5xe" fillcolor="black" stroked="f">
              <v:path arrowok="t"/>
            </v:shape>
            <v:shape id="_x0000_s13195" style="position:absolute;left:2242;top:1567;width:3186;height:2819" coordorigin="2242,1567" coordsize="3186,2819" path="m4837,3112r-3,-1l4830,3109r1,7l4835,3117r2,-5xe" fillcolor="black" stroked="f">
              <v:path arrowok="t"/>
            </v:shape>
            <v:shape id="_x0000_s13194" style="position:absolute;left:2242;top:1567;width:3186;height:2819" coordorigin="2242,1567" coordsize="3186,2819" path="m4599,3026r-4,-8l4595,3021r-1,5l4596,3029r3,-3xe" fillcolor="black" stroked="f">
              <v:path arrowok="t"/>
            </v:shape>
            <v:shape id="_x0000_s13193" style="position:absolute;left:2242;top:1567;width:3186;height:2819" coordorigin="2242,1567" coordsize="3186,2819" path="m4600,3024r3,-3l4610,3004r-15,14l4599,3026r1,-2xe" fillcolor="black" stroked="f">
              <v:path arrowok="t"/>
            </v:shape>
            <v:shape id="_x0000_s13192" style="position:absolute;left:2242;top:1567;width:3186;height:2819" coordorigin="2242,1567" coordsize="3186,2819" path="m4606,3020r4,-3l4612,3004r-2,l4603,3021r3,-1xe" fillcolor="black" stroked="f">
              <v:path arrowok="t"/>
            </v:shape>
            <v:shape id="_x0000_s13191" style="position:absolute;left:2242;top:1567;width:3186;height:2819" coordorigin="2242,1567" coordsize="3186,2819" path="m4406,2963r,1l4419,2952r-3,1l4410,2960r-4,3l4408,2957r-2,-3l4404,2955r-3,8l4403,2965r3,-2xe" fillcolor="black" stroked="f">
              <v:path arrowok="t"/>
            </v:shape>
            <v:shape id="_x0000_s13190" style="position:absolute;left:2242;top:1567;width:3186;height:2819" coordorigin="2242,1567" coordsize="3186,2819" path="m4410,2960r6,-7l4413,2953r-3,-1l4408,2957r-2,6l4410,2960xe" fillcolor="black" stroked="f">
              <v:path arrowok="t"/>
            </v:shape>
            <v:shape id="_x0000_s13189" style="position:absolute;left:2242;top:1567;width:3186;height:2819" coordorigin="2242,1567" coordsize="3186,2819" path="m4406,2954r11,-9l4421,2947r1,-8l4415,2942r-6,-1l4404,2955r2,-1xe" fillcolor="black" stroked="f">
              <v:path arrowok="t"/>
            </v:shape>
            <v:shape id="_x0000_s13188" style="position:absolute;left:2242;top:1567;width:3186;height:2819" coordorigin="2242,1567" coordsize="3186,2819" path="m4413,2902r1,-3l4413,2896r-3,-1l4410,2895r1,8l4413,2902xe" fillcolor="black" stroked="f">
              <v:path arrowok="t"/>
            </v:shape>
            <v:shape id="_x0000_s13187" style="position:absolute;left:2242;top:1567;width:3186;height:2819" coordorigin="2242,1567" coordsize="3186,2819" path="m4421,2910r-1,-7l4416,2917r-3,-9l4413,2902r-2,1l4412,2917r4,5l4421,2910xe" fillcolor="black" stroked="f">
              <v:path arrowok="t"/>
            </v:shape>
            <v:shape id="_x0000_s13186" style="position:absolute;left:2242;top:1567;width:3186;height:2819" coordorigin="2242,1567" coordsize="3186,2819" path="m4368,3033r,l4368,3032r-4,-4l4356,3022r6,14l4366,3043r2,-10xe" fillcolor="black" stroked="f">
              <v:path arrowok="t"/>
            </v:shape>
            <v:shape id="_x0000_s13185" style="position:absolute;left:2242;top:1567;width:3186;height:2819" coordorigin="2242,1567" coordsize="3186,2819" path="m4373,3058r1,-2l4370,3034r-2,-1l4366,3043r4,8l4371,3054r1,3l4373,3059r,-1xe" fillcolor="black" stroked="f">
              <v:path arrowok="t"/>
            </v:shape>
            <v:shape id="_x0000_s13184" style="position:absolute;left:2242;top:1567;width:3186;height:2819" coordorigin="2242,1567" coordsize="3186,2819" path="m4359,3018r-5,-7l4356,3022r8,6l4359,3018xe" fillcolor="black" stroked="f">
              <v:path arrowok="t"/>
            </v:shape>
            <v:shape id="_x0000_s13183" style="position:absolute;left:2242;top:1567;width:3186;height:2819" coordorigin="2242,1567" coordsize="3186,2819" path="m4369,3030r-5,-2l4368,3032r1,-2xe" fillcolor="black" stroked="f">
              <v:path arrowok="t"/>
            </v:shape>
            <v:shape id="_x0000_s13182" style="position:absolute;left:2242;top:1567;width:3186;height:2819" coordorigin="2242,1567" coordsize="3186,2819" path="m4409,2941r-5,14l4409,2941xe" fillcolor="black" stroked="f">
              <v:path arrowok="t"/>
            </v:shape>
            <v:shape id="_x0000_s13181" style="position:absolute;left:2242;top:1567;width:3186;height:2819" coordorigin="2242,1567" coordsize="3186,2819" path="m4423,2947r1,-2l4427,2944r4,-8l4422,2939r-1,8l4422,2947r1,xe" fillcolor="black" stroked="f">
              <v:path arrowok="t"/>
            </v:shape>
            <v:shape id="_x0000_s13180" style="position:absolute;left:2242;top:1567;width:3186;height:2819" coordorigin="2242,1567" coordsize="3186,2819" path="m4431,2943r11,l4443,2939r7,-7l4431,2936r-4,8l4431,2943xe" fillcolor="black" stroked="f">
              <v:path arrowok="t"/>
            </v:shape>
            <v:shape id="_x0000_s13179" style="position:absolute;left:2242;top:1567;width:3186;height:2819" coordorigin="2242,1567" coordsize="3186,2819" path="m4454,2939r4,-6l4456,2933r-2,l4450,2932r-7,7l4454,2939xe" fillcolor="black" stroked="f">
              <v:path arrowok="t"/>
            </v:shape>
            <v:shape id="_x0000_s13178" style="position:absolute;left:2242;top:1567;width:3186;height:2819" coordorigin="2242,1567" coordsize="3186,2819" path="m4464,2939r3,-7l4462,2932r-4,l4458,2933r-4,6l4464,2939xe" fillcolor="black" stroked="f">
              <v:path arrowok="t"/>
            </v:shape>
            <v:shape id="_x0000_s13177" style="position:absolute;left:2242;top:1567;width:3186;height:2819" coordorigin="2242,1567" coordsize="3186,2819" path="m4477,2939r2,-7l4477,2932r-6,l4467,2932r-3,7l4468,2936r7,3l4477,2939xe" fillcolor="black" stroked="f">
              <v:path arrowok="t"/>
            </v:shape>
            <v:shape id="_x0000_s13176" style="position:absolute;left:2242;top:1567;width:3186;height:2819" coordorigin="2242,1567" coordsize="3186,2819" path="m4478,2938r1,-1l4482,2937r4,-7l4479,2932r-2,7l4478,2938xe" fillcolor="black" stroked="f">
              <v:path arrowok="t"/>
            </v:shape>
            <v:shape id="_x0000_s13175" style="position:absolute;left:2242;top:1567;width:3186;height:2819" coordorigin="2242,1567" coordsize="3186,2819" path="m4496,2931r-1,1l4492,2935r-6,-5l4482,2937r3,1l4493,2940r3,-9xe" fillcolor="black" stroked="f">
              <v:path arrowok="t"/>
            </v:shape>
            <v:shape id="_x0000_s13174" style="position:absolute;left:2242;top:1567;width:3186;height:2819" coordorigin="2242,1567" coordsize="3186,2819" path="m4501,2932r-5,-1l4493,2940r1,-2l4502,2940r-1,-8xe" fillcolor="black" stroked="f">
              <v:path arrowok="t"/>
            </v:shape>
            <v:shape id="_x0000_s13173" style="position:absolute;left:2242;top:1567;width:3186;height:2819" coordorigin="2242,1567" coordsize="3186,2819" path="m4508,2941r,-7l4501,2932r1,8l4505,2941r3,xe" fillcolor="black" stroked="f">
              <v:path arrowok="t"/>
            </v:shape>
            <v:shape id="_x0000_s13172" style="position:absolute;left:2242;top:1567;width:3186;height:2819" coordorigin="2242,1567" coordsize="3186,2819" path="m4533,2939r-5,l4521,2938r-13,-4l4508,2941r2,-1l4526,2943r7,-4xe" fillcolor="black" stroked="f">
              <v:path arrowok="t"/>
            </v:shape>
            <v:shape id="_x0000_s13171" style="position:absolute;left:2242;top:1567;width:3186;height:2819" coordorigin="2242,1567" coordsize="3186,2819" path="m4555,2948r-8,-10l4536,2941r-2,-1l4533,2939r-7,-16l4533,2939r-7,4l4549,2953r6,-5xe" fillcolor="black" stroked="f">
              <v:path arrowok="t"/>
            </v:shape>
            <v:shape id="_x0000_s13170" style="position:absolute;left:2242;top:1567;width:3186;height:2819" coordorigin="2242,1567" coordsize="3186,2819" path="m4547,2938r-12,-23l4521,2905r13,26l4536,2941r,l4547,2938xe" fillcolor="black" stroked="f">
              <v:path arrowok="t"/>
            </v:shape>
            <v:shape id="_x0000_s13169" style="position:absolute;left:2242;top:1567;width:3186;height:2819" coordorigin="2242,1567" coordsize="3186,2819" path="m4561,2954r-4,-9l4555,2948r-6,5l4558,2959r2,3l4561,2954xe" fillcolor="black" stroked="f">
              <v:path arrowok="t"/>
            </v:shape>
            <v:shape id="_x0000_s13168" style="position:absolute;left:2242;top:1567;width:3186;height:2819" coordorigin="2242,1567" coordsize="3186,2819" path="m4575,2961r-3,-2l4569,2956r-2,l4561,2954r-1,8l4565,2965r4,1l4572,2968r3,1l4575,2971r,-10xe" fillcolor="black" stroked="f">
              <v:path arrowok="t"/>
            </v:shape>
            <v:shape id="_x0000_s13167" style="position:absolute;left:2242;top:1567;width:3186;height:2819" coordorigin="2242,1567" coordsize="3186,2819" path="m4657,3009r-17,-9l4621,2989r-20,-12l4584,2967r-9,-6l4575,2971r1,2l4586,2979r16,7l4629,2999r19,12l4662,3013r-5,-4xe" fillcolor="black" stroked="f">
              <v:path arrowok="t"/>
            </v:shape>
            <v:shape id="_x0000_s13166" style="position:absolute;left:2242;top:1567;width:3186;height:2819" coordorigin="2242,1567" coordsize="3186,2819" path="m4664,3016r-2,-3l4648,3011r12,8l4665,3020r-1,-4xe" fillcolor="black" stroked="f">
              <v:path arrowok="t"/>
            </v:shape>
            <v:shape id="_x0000_s13165" style="position:absolute;left:2242;top:1567;width:3186;height:2819" coordorigin="2242,1567" coordsize="3186,2819" path="m4419,2956r8,-5l4426,2949r-7,3l4406,2964r13,-8xe" fillcolor="black" stroked="f">
              <v:path arrowok="t"/>
            </v:shape>
            <v:shape id="_x0000_s13164" style="position:absolute;left:2242;top:1567;width:3186;height:2819" coordorigin="2242,1567" coordsize="3186,2819" path="m4365,2939r-7,-9l4362,2938r1,3l4364,2942r1,-3xe" fillcolor="black" stroked="f">
              <v:path arrowok="t"/>
            </v:shape>
            <v:shape id="_x0000_s13163" style="position:absolute;left:2242;top:1567;width:3186;height:2819" coordorigin="2242,1567" coordsize="3186,2819" path="m3270,2525r-13,-2l3256,2527r1,l3263,2528r7,-3xe" fillcolor="black" stroked="f">
              <v:path arrowok="t"/>
            </v:shape>
            <v:shape id="_x0000_s13162" style="position:absolute;left:2242;top:1567;width:3186;height:2819" coordorigin="2242,1567" coordsize="3186,2819" path="m3272,2529r-1,-2l3270,2525r-7,3l3269,2529r3,xe" fillcolor="black" stroked="f">
              <v:path arrowok="t"/>
            </v:shape>
            <v:shape id="_x0000_s13161" style="position:absolute;left:2242;top:1567;width:3186;height:2819" coordorigin="2242,1567" coordsize="3186,2819" path="m4946,3155r2,-5l4944,3151r,1l4945,3155r1,4l4946,3155xe" fillcolor="black" stroked="f">
              <v:path arrowok="t"/>
            </v:shape>
            <v:shape id="_x0000_s13160" style="position:absolute;left:2242;top:1567;width:3186;height:2819" coordorigin="2242,1567" coordsize="3186,2819" path="m4950,3151r2,-3l4948,3150r-2,5l4950,3151xe" fillcolor="black" stroked="f">
              <v:path arrowok="t"/>
            </v:shape>
            <v:shape id="_x0000_s13159" style="position:absolute;left:2242;top:1567;width:3186;height:2819" coordorigin="2242,1567" coordsize="3186,2819" path="m4489,2983r9,-6l4496,2969r-1,-4l4485,2975r,6l4485,2985r4,-2xe" fillcolor="black" stroked="f">
              <v:path arrowok="t"/>
            </v:shape>
            <v:shape id="_x0000_s13158" style="position:absolute;left:2242;top:1567;width:3186;height:2819" coordorigin="2242,1567" coordsize="3186,2819" path="m4474,2968r-4,2l4470,2971r,4l4471,2980r3,-12xe" fillcolor="black" stroked="f">
              <v:path arrowok="t"/>
            </v:shape>
            <v:shape id="_x0000_s13157" style="position:absolute;left:2242;top:1567;width:3186;height:2819" coordorigin="2242,1567" coordsize="3186,2819" path="m4475,2977r7,-7l4482,2963r-8,5l4471,2980r,l4475,2977xe" fillcolor="black" stroked="f">
              <v:path arrowok="t"/>
            </v:shape>
            <v:shape id="_x0000_s13156" style="position:absolute;left:2242;top:1567;width:3186;height:2819" coordorigin="2242,1567" coordsize="3186,2819" path="m4868,3122r2,l4873,3120r,-10l4871,3115r-3,2l4866,3118r-9,3l4859,3125r9,-3xe" fillcolor="black" stroked="f">
              <v:path arrowok="t"/>
            </v:shape>
            <v:shape id="_x0000_s13155" style="position:absolute;left:2242;top:1567;width:3186;height:2819" coordorigin="2242,1567" coordsize="3186,2819" path="m4874,3117r5,-5l4884,3107r6,-13l4873,3110r,10l4874,3117xe" fillcolor="black" stroked="f">
              <v:path arrowok="t"/>
            </v:shape>
            <v:shape id="_x0000_s13154" style="position:absolute;left:2242;top:1567;width:3186;height:2819" coordorigin="2242,1567" coordsize="3186,2819" path="m4894,3096r-2,-1l4890,3094r-6,13l4894,3096xe" fillcolor="black" stroked="f">
              <v:path arrowok="t"/>
            </v:shape>
            <v:shape id="_x0000_s13153" style="position:absolute;left:2242;top:1567;width:3186;height:2819" coordorigin="2242,1567" coordsize="3186,2819" path="m4655,3046r8,-7l4666,3028r-12,9l4651,3047r4,-1xe" fillcolor="black" stroked="f">
              <v:path arrowok="t"/>
            </v:shape>
            <v:shape id="_x0000_s13152" style="position:absolute;left:2242;top:1567;width:3186;height:2819" coordorigin="2242,1567" coordsize="3186,2819" path="m4672,3031r,-1l4668,3029r-2,-1l4663,3039r9,-8xe" fillcolor="black" stroked="f">
              <v:path arrowok="t"/>
            </v:shape>
            <v:shape id="_x0000_s13151" style="position:absolute;left:2242;top:1567;width:3186;height:2819" coordorigin="2242,1567" coordsize="3186,2819" path="m4562,3007r8,-17l4568,2994r-3,3l4561,3000r-7,6l4555,3011r7,-4xe" fillcolor="black" stroked="f">
              <v:path arrowok="t"/>
            </v:shape>
            <v:shape id="_x0000_s13150" style="position:absolute;left:2242;top:1567;width:3186;height:2819" coordorigin="2242,1567" coordsize="3186,2819" path="m4570,2990r-1,1l4568,2994r2,-4xe" fillcolor="black" stroked="f">
              <v:path arrowok="t"/>
            </v:shape>
            <v:shape id="_x0000_s13149" style="position:absolute;left:2242;top:1567;width:3186;height:2819" coordorigin="2242,1567" coordsize="3186,2819" path="m4567,3004r7,-12l4571,2991r-1,-1l4562,3007r5,-3xe" fillcolor="black" stroked="f">
              <v:path arrowok="t"/>
            </v:shape>
            <v:shape id="_x0000_s13148" style="position:absolute;left:2242;top:1567;width:3186;height:2819" coordorigin="2242,1567" coordsize="3186,2819" path="m4506,2987r6,-12l4511,2973r-1,l4507,2975r-8,6l4498,2990r8,-3xe" fillcolor="black" stroked="f">
              <v:path arrowok="t"/>
            </v:shape>
            <v:shape id="_x0000_s13147" style="position:absolute;left:2242;top:1567;width:3186;height:2819" coordorigin="2242,1567" coordsize="3186,2819" path="m4510,2984r3,-5l4512,2975r-6,12l4510,2984xe" fillcolor="black" stroked="f">
              <v:path arrowok="t"/>
            </v:shape>
            <v:shape id="_x0000_s13146" style="position:absolute;left:2242;top:1567;width:3186;height:2819" coordorigin="2242,1567" coordsize="3186,2819" path="m4862,3106r-3,2l4854,3111r-3,6l4854,3118r3,2l4862,3106xe" fillcolor="black" stroked="f">
              <v:path arrowok="t"/>
            </v:shape>
            <v:shape id="_x0000_s13145" style="position:absolute;left:2242;top:1567;width:3186;height:2819" coordorigin="2242,1567" coordsize="3186,2819" path="m4871,3099r8,-7l4884,3089r1,-2l4883,3086r-17,14l4865,3104r-3,2l4857,3120r14,-21xe" fillcolor="black" stroked="f">
              <v:path arrowok="t"/>
            </v:shape>
            <v:shape id="_x0000_s13144" style="position:absolute;left:2242;top:1567;width:3186;height:2819" coordorigin="2242,1567" coordsize="3186,2819" path="m4891,3084r12,-10l4895,3075r-3,2l4883,3086r2,1l4891,3084xe" fillcolor="black" stroked="f">
              <v:path arrowok="t"/>
            </v:shape>
            <v:shape id="_x0000_s13143" style="position:absolute;left:2242;top:1567;width:3186;height:2819" coordorigin="2242,1567" coordsize="3186,2819" path="m4624,3022r3,-10l4623,3012r-7,9l4616,3025r,6l4624,3022xe" fillcolor="black" stroked="f">
              <v:path arrowok="t"/>
            </v:shape>
            <v:shape id="_x0000_s13142" style="position:absolute;left:2242;top:1567;width:3186;height:2819" coordorigin="2242,1567" coordsize="3186,2819" path="m4632,3014r1,-8l4629,3012r-2,l4624,3022r8,-8xe" fillcolor="black" stroked="f">
              <v:path arrowok="t"/>
            </v:shape>
            <v:shape id="_x0000_s13141" style="position:absolute;left:2242;top:1567;width:3186;height:2819" coordorigin="2242,1567" coordsize="3186,2819" path="m4431,2961r5,-12l4431,2951r-2,2l4430,2956r,5xe" fillcolor="black" stroked="f">
              <v:path arrowok="t"/>
            </v:shape>
            <v:shape id="_x0000_s13140" style="position:absolute;left:2242;top:1567;width:3186;height:2819" coordorigin="2242,1567" coordsize="3186,2819" path="m4437,2956r11,-9l4447,2943r-11,6l4431,2961r6,-5xe" fillcolor="black" stroked="f">
              <v:path arrowok="t"/>
            </v:shape>
            <v:shape id="_x0000_s13139" style="position:absolute;left:2242;top:1567;width:3186;height:2819" coordorigin="2242,1567" coordsize="3186,2819" path="m4371,2924r-3,2l4367,2926r1,2l4369,2929r1,2l4371,2934r,-10xe" fillcolor="black" stroked="f">
              <v:path arrowok="t"/>
            </v:shape>
            <v:shape id="_x0000_s13138" style="position:absolute;left:2242;top:1567;width:3186;height:2819" coordorigin="2242,1567" coordsize="3186,2819" path="m4371,2937r1,-2l4374,2931r-3,-7l4371,2934r-1,2l4370,2938r1,-1xe" fillcolor="black" stroked="f">
              <v:path arrowok="t"/>
            </v:shape>
            <v:shape id="_x0000_s13137" style="position:absolute;left:2242;top:1567;width:3186;height:2819" coordorigin="2242,1567" coordsize="3186,2819" path="m4659,3059r,-11l4654,3051r-2,3l4652,3058r-1,7l4653,3065r6,-6xe" fillcolor="black" stroked="f">
              <v:path arrowok="t"/>
            </v:shape>
            <v:shape id="_x0000_s13136" style="position:absolute;left:2242;top:1567;width:3186;height:2819" coordorigin="2242,1567" coordsize="3186,2819" path="m4676,3036r-6,2l4669,3043r,4l4669,3047r7,-11xe" fillcolor="black" stroked="f">
              <v:path arrowok="t"/>
            </v:shape>
            <v:shape id="_x0000_s13135" style="position:absolute;left:2242;top:1567;width:3186;height:2819" coordorigin="2242,1567" coordsize="3186,2819" path="m4506,2880r,-6l4502,2878r1,4l4503,2886r,1l4508,2903r-2,-23xe" fillcolor="black" stroked="f">
              <v:path arrowok="t"/>
            </v:shape>
            <v:shape id="_x0000_s13134" style="position:absolute;left:2242;top:1567;width:3186;height:2819" coordorigin="2242,1567" coordsize="3186,2819" path="m4516,2913r-2,-6l4514,2905r-1,-3l4512,2901r-2,-3l4506,2880r2,23l4519,2927r-3,-14xe" fillcolor="black" stroked="f">
              <v:path arrowok="t"/>
            </v:shape>
            <v:shape id="_x0000_s13133" style="position:absolute;left:2242;top:1567;width:3186;height:2819" coordorigin="2242,1567" coordsize="3186,2819" path="m4526,2933r-10,-20l4519,2927r4,8l4528,2939r-2,-6xe" fillcolor="black" stroked="f">
              <v:path arrowok="t"/>
            </v:shape>
            <v:shape id="_x0000_s13132" style="position:absolute;left:2242;top:1567;width:3186;height:2819" coordorigin="2242,1567" coordsize="3186,2819" path="m4506,2874r-1,-6l4500,2867r2,11l4506,2874xe" fillcolor="black" stroked="f">
              <v:path arrowok="t"/>
            </v:shape>
            <v:shape id="_x0000_s13131" style="position:absolute;left:2242;top:1567;width:3186;height:2819" coordorigin="2242,1567" coordsize="3186,2819" path="m4526,2923r,-2l4524,2926r8,12l4526,2923xe" fillcolor="black" stroked="f">
              <v:path arrowok="t"/>
            </v:shape>
            <v:shape id="_x0000_s13130" style="position:absolute;left:2242;top:1567;width:3186;height:2819" coordorigin="2242,1567" coordsize="3186,2819" path="m4517,2838r-3,-5l4513,2832r,-3l4514,2823r-4,1l4510,2837r-1,22l4517,2838xe" fillcolor="black" stroked="f">
              <v:path arrowok="t"/>
            </v:shape>
            <v:shape id="_x0000_s13129" style="position:absolute;left:2242;top:1567;width:3186;height:2819" coordorigin="2242,1567" coordsize="3186,2819" path="m4528,2902r-6,-2l4517,2870r-1,-4l4514,2862r3,-24l4509,2859r,7l4511,2871r3,8l4515,2894r6,11l4528,2902xe" fillcolor="black" stroked="f">
              <v:path arrowok="t"/>
            </v:shape>
            <v:shape id="_x0000_s13128" style="position:absolute;left:2242;top:1567;width:3186;height:2819" coordorigin="2242,1567" coordsize="3186,2819" path="m4529,2898r,-1l4529,2896r-1,-2l4521,2882r7,20l4521,2905r14,10l4529,2898xe" fillcolor="black" stroked="f">
              <v:path arrowok="t"/>
            </v:shape>
            <v:shape id="_x0000_s13127" style="position:absolute;left:2242;top:1567;width:3186;height:2819" coordorigin="2242,1567" coordsize="3186,2819" path="m4514,2823r-1,-1l4511,2820r-1,4l4514,2823xe" fillcolor="black" stroked="f">
              <v:path arrowok="t"/>
            </v:shape>
            <v:shape id="_x0000_s13126" style="position:absolute;left:2242;top:1567;width:3186;height:2819" coordorigin="2242,1567" coordsize="3186,2819" path="m4513,2827r1,-2l4514,2823r-1,6l4513,2827xe" fillcolor="black" stroked="f">
              <v:path arrowok="t"/>
            </v:shape>
            <v:shape id="_x0000_s13125" style="position:absolute;left:2242;top:1567;width:3186;height:2819" coordorigin="2242,1567" coordsize="3186,2819" path="m4525,2884r,-2l4524,2881r,l4521,2882r4,4l4525,2884xe" fillcolor="black" stroked="f">
              <v:path arrowok="t"/>
            </v:shape>
            <v:shape id="_x0000_s13124" style="position:absolute;left:2242;top:1567;width:3186;height:2819" coordorigin="2242,1567" coordsize="3186,2819" path="m4527,2892r-1,-2l4525,2886r-4,-4l4528,2894r-1,-2xe" fillcolor="black" stroked="f">
              <v:path arrowok="t"/>
            </v:shape>
            <v:shape id="_x0000_s13123" style="position:absolute;left:2242;top:1567;width:3186;height:2819" coordorigin="2242,1567" coordsize="3186,2819" path="m4410,2928r-4,-1l4404,2933r4,l4410,2928xe" fillcolor="black" stroked="f">
              <v:path arrowok="t"/>
            </v:shape>
            <v:shape id="_x0000_s13122" style="position:absolute;left:2242;top:1567;width:3186;height:2819" coordorigin="2242,1567" coordsize="3186,2819" path="m4899,3128r6,-10l4902,3121r-3,2l4896,3125r-4,3l4892,3129r3,1l4899,3128xe" fillcolor="black" stroked="f">
              <v:path arrowok="t"/>
            </v:shape>
            <v:shape id="_x0000_s13121" style="position:absolute;left:2242;top:1567;width:3186;height:2819" coordorigin="2242,1567" coordsize="3186,2819" path="m4905,3118r-2,l4902,3121r3,-3xe" fillcolor="black" stroked="f">
              <v:path arrowok="t"/>
            </v:shape>
            <v:shape id="_x0000_s13120" style="position:absolute;left:2242;top:1567;width:3186;height:2819" coordorigin="2242,1567" coordsize="3186,2819" path="m4902,3126r7,-5l4906,3118r-1,l4899,3128r3,-2xe" fillcolor="black" stroked="f">
              <v:path arrowok="t"/>
            </v:shape>
            <v:shape id="_x0000_s13119" style="position:absolute;left:2242;top:1567;width:3186;height:2819" coordorigin="2242,1567" coordsize="3186,2819" path="m4841,3096r-2,4l4837,3104r-1,1l4835,3106r,1l4836,3108r5,-12xe" fillcolor="black" stroked="f">
              <v:path arrowok="t"/>
            </v:shape>
            <v:shape id="_x0000_s13118" style="position:absolute;left:2242;top:1567;width:3186;height:2819" coordorigin="2242,1567" coordsize="3186,2819" path="m4846,3098r17,-21l4879,3061r3,-2l4887,3058r-3,-7l4878,3057r-11,9l4851,3082r-10,14l4836,3108r10,-10xe" fillcolor="black" stroked="f">
              <v:path arrowok="t"/>
            </v:shape>
            <v:shape id="_x0000_s13117" style="position:absolute;left:2242;top:1567;width:3186;height:2819" coordorigin="2242,1567" coordsize="3186,2819" path="m4550,2985r3,-6l4551,2985r10,-10l4565,2970r,-2l4561,2968r-8,10l4553,2977r-1,-5l4550,2974r-4,4l4542,2990r8,-5xe" fillcolor="black" stroked="f">
              <v:path arrowok="t"/>
            </v:shape>
            <v:shape id="_x0000_s13116" style="position:absolute;left:2242;top:1567;width:3186;height:2819" coordorigin="2242,1567" coordsize="3186,2819" path="m4642,3023r7,-7l4649,3014r-6,1l4636,3023r,5l4642,3023xe" fillcolor="black" stroked="f">
              <v:path arrowok="t"/>
            </v:shape>
            <v:shape id="_x0000_s13115" style="position:absolute;left:2242;top:1567;width:3186;height:2819" coordorigin="2242,1567" coordsize="3186,2819" path="m4914,3131r4,-7l4915,3126r-3,2l4911,3128r-1,3l4914,3131xe" fillcolor="black" stroked="f">
              <v:path arrowok="t"/>
            </v:shape>
            <v:shape id="_x0000_s13114" style="position:absolute;left:2242;top:1567;width:3186;height:2819" coordorigin="2242,1567" coordsize="3186,2819" path="m4918,3128r7,-5l4925,3120r-7,4l4914,3131r4,-3xe" fillcolor="black" stroked="f">
              <v:path arrowok="t"/>
            </v:shape>
            <v:shape id="_x0000_s13113" style="position:absolute;left:2242;top:1567;width:3186;height:2819" coordorigin="2242,1567" coordsize="3186,2819" path="m4930,3133r3,-1l4924,3129r3,4l4928,3133r2,xe" fillcolor="black" stroked="f">
              <v:path arrowok="t"/>
            </v:shape>
            <v:shape id="_x0000_s13112" style="position:absolute;left:2242;top:1567;width:3186;height:2819" coordorigin="2242,1567" coordsize="3186,2819" path="m4658,3027r4,-3l4655,3023r-3,-1l4653,3024r1,8l4658,3027xe" fillcolor="black" stroked="f">
              <v:path arrowok="t"/>
            </v:shape>
            <v:shape id="_x0000_s13111" style="position:absolute;left:2242;top:1567;width:3186;height:2819" coordorigin="2242,1567" coordsize="3186,2819" path="m4593,3009r1,-2l4595,3010r2,l4615,2996r-7,-3l4605,2997r-3,l4599,2997r-5,10l4593,3009r-2,-3l4579,3026r14,-17xe" fillcolor="black" stroked="f">
              <v:path arrowok="t"/>
            </v:shape>
            <v:shape id="_x0000_s13110" style="position:absolute;left:2242;top:1567;width:3186;height:2819" coordorigin="2242,1567" coordsize="3186,2819" path="m4591,3006r-2,-1l4576,3019r1,2l4579,3026r12,-20xe" fillcolor="black" stroked="f">
              <v:path arrowok="t"/>
            </v:shape>
            <v:shape id="_x0000_s13109" style="position:absolute;left:2242;top:1567;width:3186;height:2819" coordorigin="2242,1567" coordsize="3186,2819" path="m4471,2963r3,-3l4479,2957r2,-8l4476,2947r-7,10l4469,2960r1,3l4471,2963xe" fillcolor="black" stroked="f">
              <v:path arrowok="t"/>
            </v:shape>
            <v:shape id="_x0000_s13108" style="position:absolute;left:2242;top:1567;width:3186;height:2819" coordorigin="2242,1567" coordsize="3186,2819" path="m4521,3020r8,-12l4526,3010r-2,1l4521,3012r-2,3l4519,3016r,4l4521,3020xe" fillcolor="black" stroked="f">
              <v:path arrowok="t"/>
            </v:shape>
            <v:shape id="_x0000_s13107" style="position:absolute;left:2242;top:1567;width:3186;height:2819" coordorigin="2242,1567" coordsize="3186,2819" path="m4526,3016r5,-4l4534,3002r-3,l4529,3008r-8,12l4526,3016xe" fillcolor="black" stroked="f">
              <v:path arrowok="t"/>
            </v:shape>
            <v:shape id="_x0000_s13106" style="position:absolute;left:2242;top:1567;width:3186;height:2819" coordorigin="2242,1567" coordsize="3186,2819" path="m4531,3002r-1,1l4529,3004r,2l4529,3008r2,-6xe" fillcolor="black" stroked="f">
              <v:path arrowok="t"/>
            </v:shape>
            <v:shape id="_x0000_s13105" style="position:absolute;left:2242;top:1567;width:3186;height:2819" coordorigin="2242,1567" coordsize="3186,2819" path="m4557,2994r6,-5l4571,2976r-2,-2l4555,2987r,3l4555,2994r2,xe" fillcolor="black" stroked="f">
              <v:path arrowok="t"/>
            </v:shape>
            <v:shape id="_x0000_s13104" style="position:absolute;left:2242;top:1567;width:3186;height:2819" coordorigin="2242,1567" coordsize="3186,2819" path="m4569,2985r4,-6l4571,2976r-8,13l4569,2985xe" fillcolor="black" stroked="f">
              <v:path arrowok="t"/>
            </v:shape>
            <v:shape id="_x0000_s13103" style="position:absolute;left:2242;top:1567;width:3186;height:2819" coordorigin="2242,1567" coordsize="3186,2819" path="m4506,2970r5,-16l4511,2954r-6,6l4497,2967r1,9l4506,2970xe" fillcolor="black" stroked="f">
              <v:path arrowok="t"/>
            </v:shape>
            <v:shape id="_x0000_s13102" style="position:absolute;left:2242;top:1567;width:3186;height:2819" coordorigin="2242,1567" coordsize="3186,2819" path="m4512,2966r,-2l4512,2958r-1,-4l4506,2970r6,-4xe" fillcolor="black" stroked="f">
              <v:path arrowok="t"/>
            </v:shape>
            <v:shape id="_x0000_s13101" style="position:absolute;left:2242;top:1567;width:3186;height:2819" coordorigin="2242,1567" coordsize="3186,2819" path="m4488,2957r-2,1l4484,2959r-1,7l4485,2967r3,-10xe" fillcolor="black" stroked="f">
              <v:path arrowok="t"/>
            </v:shape>
            <v:shape id="_x0000_s13100" style="position:absolute;left:2242;top:1567;width:3186;height:2819" coordorigin="2242,1567" coordsize="3186,2819" path="m4489,2965r2,-2l4496,2958r,-2l4495,2948r-1,2l4488,2957r-3,10l4486,2967r3,-2xe" fillcolor="black" stroked="f">
              <v:path arrowok="t"/>
            </v:shape>
            <v:shape id="_x0000_s13099" style="position:absolute;left:2242;top:1567;width:3186;height:2819" coordorigin="2242,1567" coordsize="3186,2819" path="m4523,2974r6,-13l4529,2958r-1,1l4523,2963r-10,8l4513,2981r10,-7xe" fillcolor="black" stroked="f">
              <v:path arrowok="t"/>
            </v:shape>
            <v:shape id="_x0000_s13098" style="position:absolute;left:2242;top:1567;width:3186;height:2819" coordorigin="2242,1567" coordsize="3186,2819" path="m4527,2970r3,-4l4529,2961r-6,13l4527,2970xe" fillcolor="black" stroked="f">
              <v:path arrowok="t"/>
            </v:shape>
            <v:shape id="_x0000_s13097" style="position:absolute;left:2242;top:1567;width:3186;height:2819" coordorigin="2242,1567" coordsize="3186,2819" path="m4337,3083r-3,-7l4332,3076r2,8l4336,3090r,l4333,3088r-4,-3l4337,3093r,-10xe" fillcolor="black" stroked="f">
              <v:path arrowok="t"/>
            </v:shape>
            <v:shape id="_x0000_s13096" style="position:absolute;left:2242;top:1567;width:3186;height:2819" coordorigin="2242,1567" coordsize="3186,2819" path="m4347,3101r-5,-9l4337,3083r,10l4338,3095r10,17l4347,3101xe" fillcolor="black" stroked="f">
              <v:path arrowok="t"/>
            </v:shape>
            <v:shape id="_x0000_s13095" style="position:absolute;left:2242;top:1567;width:3186;height:2819" coordorigin="2242,1567" coordsize="3186,2819" path="m4360,3125r-4,-10l4350,3107r-3,-6l4348,3112r13,17l4360,3125xe" fillcolor="black" stroked="f">
              <v:path arrowok="t"/>
            </v:shape>
            <v:shape id="_x0000_s13094" style="position:absolute;left:2242;top:1567;width:3186;height:2819" coordorigin="2242,1567" coordsize="3186,2819" path="m4368,3134r-3,-4l4364,3128r-2,-2l4362,3126r-2,-1l4361,3129r3,2l4368,3134xe" fillcolor="black" stroked="f">
              <v:path arrowok="t"/>
            </v:shape>
            <v:shape id="_x0000_s13093" style="position:absolute;left:2242;top:1567;width:3186;height:2819" coordorigin="2242,1567" coordsize="3186,2819" path="m4402,2918r,-5l4402,2907r,-10l4408,2878r4,-16l4400,2898r-2,18l4398,2919r4,-1xe" fillcolor="black" stroked="f">
              <v:path arrowok="t"/>
            </v:shape>
            <v:shape id="_x0000_s13092" style="position:absolute;left:2242;top:1567;width:3186;height:2819" coordorigin="2242,1567" coordsize="3186,2819" path="m4402,2918r-4,1l4402,2924r2,2l4402,2918xe" fillcolor="black" stroked="f">
              <v:path arrowok="t"/>
            </v:shape>
            <v:shape id="_x0000_s13091" style="position:absolute;left:2242;top:1567;width:3186;height:2819" coordorigin="2242,1567" coordsize="3186,2819" path="m4412,2862r4,-3l4418,2850r8,-24l4422,2831r-15,43l4400,2898r12,-36xe" fillcolor="black" stroked="f">
              <v:path arrowok="t"/>
            </v:shape>
            <v:shape id="_x0000_s13090" style="position:absolute;left:2242;top:1567;width:3186;height:2819" coordorigin="2242,1567" coordsize="3186,2819" path="m4403,2903r4,-9l4402,2897r,10l4403,2903xe" fillcolor="black" stroked="f">
              <v:path arrowok="t"/>
            </v:shape>
            <v:shape id="_x0000_s13089" style="position:absolute;left:2242;top:1567;width:3186;height:2819" coordorigin="2242,1567" coordsize="3186,2819" path="m4418,2858r1,-2l4419,2855r-1,-5l4416,2859r2,-1xe" fillcolor="black" stroked="f">
              <v:path arrowok="t"/>
            </v:shape>
            <v:shape id="_x0000_s13088" style="position:absolute;left:2242;top:1567;width:3186;height:2819" coordorigin="2242,1567" coordsize="3186,2819" path="m4407,2884r4,l4408,2878r-6,19l4407,2884xe" fillcolor="black" stroked="f">
              <v:path arrowok="t"/>
            </v:shape>
            <v:shape id="_x0000_s13087" style="position:absolute;left:2242;top:1567;width:3186;height:2819" coordorigin="2242,1567" coordsize="3186,2819" path="m4414,2891r-3,-7l4407,2884r2,4l4412,2894r2,-3xe" fillcolor="black" stroked="f">
              <v:path arrowok="t"/>
            </v:shape>
            <v:shape id="_x0000_s13086" style="position:absolute;left:2242;top:1567;width:3186;height:2819" coordorigin="2242,1567" coordsize="3186,2819" path="m4803,3068r7,-23l4805,3056r-5,12l4796,3079r5,2l4803,3068xe" fillcolor="black" stroked="f">
              <v:path arrowok="t"/>
            </v:shape>
            <v:shape id="_x0000_s13085" style="position:absolute;left:2242;top:1567;width:3186;height:2819" coordorigin="2242,1567" coordsize="3186,2819" path="m4814,3048r6,-12l4818,3034r-8,11l4803,3068r11,-20xe" fillcolor="black" stroked="f">
              <v:path arrowok="t"/>
            </v:shape>
            <v:shape id="_x0000_s13084" style="position:absolute;left:2242;top:1567;width:3186;height:2819" coordorigin="2242,1567" coordsize="3186,2819" path="m4798,3061r5,-10l4803,3051r-4,l4797,3059r-3,8l4798,3061xe" fillcolor="black" stroked="f">
              <v:path arrowok="t"/>
            </v:shape>
            <v:shape id="_x0000_s13083" style="position:absolute;left:2242;top:1567;width:3186;height:2819" coordorigin="2242,1567" coordsize="3186,2819" path="m4810,3045r-3,3l4804,3051r-1,l4803,3051r2,5l4810,3045xe" fillcolor="black" stroked="f">
              <v:path arrowok="t"/>
            </v:shape>
            <v:shape id="_x0000_s13082" style="position:absolute;left:2242;top:1567;width:3186;height:2819" coordorigin="2242,1567" coordsize="3186,2819" path="m4622,3000r-5,-2l4616,2999r,3l4615,3008r3,2l4622,3000xe" fillcolor="black" stroked="f">
              <v:path arrowok="t"/>
            </v:shape>
            <v:shape id="_x0000_s13081" style="position:absolute;left:2242;top:1567;width:3186;height:2819" coordorigin="2242,1567" coordsize="3186,2819" path="m4623,3007r6,-4l4629,3001r-7,-1l4618,3010r5,-3xe" fillcolor="black" stroked="f">
              <v:path arrowok="t"/>
            </v:shape>
            <v:shape id="_x0000_s13080" style="position:absolute;left:2242;top:1567;width:3186;height:2819" coordorigin="2242,1567" coordsize="3186,2819" path="m4577,2994r5,-4l4585,2982r-3,-1l4575,2987r1,5l4576,2994r1,xe" fillcolor="black" stroked="f">
              <v:path arrowok="t"/>
            </v:shape>
            <v:shape id="_x0000_s13079" style="position:absolute;left:2242;top:1567;width:3186;height:2819" coordorigin="2242,1567" coordsize="3186,2819" path="m4588,2984r,-1l4585,2982r-3,8l4588,2984xe" fillcolor="black" stroked="f">
              <v:path arrowok="t"/>
            </v:shape>
            <v:shape id="_x0000_s13078" style="position:absolute;left:2242;top:1567;width:3186;height:2819" coordorigin="2242,1567" coordsize="3186,2819" path="m4542,2974r8,-14l4549,2961r-9,5l4533,2974r1,3l4542,2974xe" fillcolor="black" stroked="f">
              <v:path arrowok="t"/>
            </v:shape>
            <v:shape id="_x0000_s13077" style="position:absolute;left:2242;top:1567;width:3186;height:2819" coordorigin="2242,1567" coordsize="3186,2819" path="m4453,2942r-2,l4449,2942r,2l4450,2950r3,-8xe" fillcolor="black" stroked="f">
              <v:path arrowok="t"/>
            </v:shape>
            <v:shape id="_x0000_s13076" style="position:absolute;left:2242;top:1567;width:3186;height:2819" coordorigin="2242,1567" coordsize="3186,2819" path="m4914,3114r3,-1l4920,3104r-10,7l4911,3113r1,1l4914,3114xe" fillcolor="black" stroked="f">
              <v:path arrowok="t"/>
            </v:shape>
            <v:shape id="_x0000_s13075" style="position:absolute;left:2242;top:1567;width:3186;height:2819" coordorigin="2242,1567" coordsize="3186,2819" path="m4923,3111r5,-7l4924,3104r-4,l4917,3113r6,-2xe" fillcolor="black" stroked="f">
              <v:path arrowok="t"/>
            </v:shape>
            <v:shape id="_x0000_s13074" style="position:absolute;left:2242;top:1567;width:3186;height:2819" coordorigin="2242,1567" coordsize="3186,2819" path="m3544,2575r-4,-1l3536,2572r4,3l3546,2593r-2,-18xe" fillcolor="black" stroked="f">
              <v:path arrowok="t"/>
            </v:shape>
            <v:shape id="_x0000_s13073" style="position:absolute;left:2242;top:1567;width:3186;height:2819" coordorigin="2242,1567" coordsize="3186,2819" path="m3552,2599r-8,-24l3546,2593r2,7l3550,2605r2,-6xe" fillcolor="black" stroked="f">
              <v:path arrowok="t"/>
            </v:shape>
            <v:shape id="_x0000_s13072" style="position:absolute;left:2242;top:1567;width:3186;height:2819" coordorigin="2242,1567" coordsize="3186,2819" path="m4542,2990r4,-12l4541,2982r-10,9l4531,2998r11,-8xe" fillcolor="black" stroked="f">
              <v:path arrowok="t"/>
            </v:shape>
            <v:shape id="_x0000_s13071" style="position:absolute;left:2242;top:1567;width:3186;height:2819" coordorigin="2242,1567" coordsize="3186,2819" path="m4552,2972r,-3l4551,2969r-1,3l4550,2974r2,-2xe" fillcolor="black" stroked="f">
              <v:path arrowok="t"/>
            </v:shape>
            <v:shape id="_x0000_s13070" style="position:absolute;left:2242;top:1567;width:3186;height:2819" coordorigin="2242,1567" coordsize="3186,2819" path="m4561,2968r-6,l4553,2977r,1l4561,2968xe" fillcolor="black" stroked="f">
              <v:path arrowok="t"/>
            </v:shape>
            <v:shape id="_x0000_s13069" style="position:absolute;left:2242;top:1567;width:3186;height:2819" coordorigin="2242,1567" coordsize="3186,2819" path="m4471,2944r-2,-1l4468,2943r,l4468,2945r1,3l4471,2944xe" fillcolor="black" stroked="f">
              <v:path arrowok="t"/>
            </v:shape>
            <v:shape id="_x0000_s13068" style="position:absolute;left:2242;top:1567;width:3186;height:2819" coordorigin="2242,1567" coordsize="3186,2819" path="m4474,2945r3,-3l4471,2944r-2,4l4471,2948r3,-3xe" fillcolor="black" stroked="f">
              <v:path arrowok="t"/>
            </v:shape>
            <v:shape id="_x0000_s13067" style="position:absolute;left:2242;top:1567;width:3186;height:2819" coordorigin="2242,1567" coordsize="3186,2819" path="m4425,2922r-2,-1l4421,2921r-1,6l4421,2928r1,1l4425,2922xe" fillcolor="black" stroked="f">
              <v:path arrowok="t"/>
            </v:shape>
            <v:shape id="_x0000_s13066" style="position:absolute;left:2242;top:1567;width:3186;height:2819" coordorigin="2242,1567" coordsize="3186,2819" path="m4424,2929r2,-1l4425,2922r-3,7l4424,2929r,xe" fillcolor="black" stroked="f">
              <v:path arrowok="t"/>
            </v:shape>
            <v:shape id="_x0000_s13065" style="position:absolute;left:2242;top:1567;width:3186;height:2819" coordorigin="2242,1567" coordsize="3186,2819" path="m4386,2896r-2,-1l4383,2896r-1,1l4381,2900r5,-4xe" fillcolor="black" stroked="f">
              <v:path arrowok="t"/>
            </v:shape>
            <v:shape id="_x0000_s13064" style="position:absolute;left:2242;top:1567;width:3186;height:2819" coordorigin="2242,1567" coordsize="3186,2819" path="m4389,2916r1,-2l4386,2896r-5,4l4388,2918r1,-2xe" fillcolor="black" stroked="f">
              <v:path arrowok="t"/>
            </v:shape>
            <v:shape id="_x0000_s13063" style="position:absolute;left:2242;top:1567;width:3186;height:2819" coordorigin="2242,1567" coordsize="3186,2819" path="m4793,3053r-2,-2l4787,3064r2,l4791,3065r2,-12xe" fillcolor="black" stroked="f">
              <v:path arrowok="t"/>
            </v:shape>
            <v:shape id="_x0000_s13062" style="position:absolute;left:2242;top:1567;width:3186;height:2819" coordorigin="2242,1567" coordsize="3186,2819" path="m4572,3007r1,5l4576,3008r-6,-2l4569,3007r-8,20l4572,3007xe" fillcolor="black" stroked="f">
              <v:path arrowok="t"/>
            </v:shape>
            <v:shape id="_x0000_s13061" style="position:absolute;left:2242;top:1567;width:3186;height:2819" coordorigin="2242,1567" coordsize="3186,2819" path="m4568,3009r-3,3l4563,3013r-6,3l4556,3017r2,4l4561,3027r7,-18xe" fillcolor="black" stroked="f">
              <v:path arrowok="t"/>
            </v:shape>
            <v:shape id="_x0000_s13060" style="position:absolute;left:2242;top:1567;width:3186;height:2819" coordorigin="2242,1567" coordsize="3186,2819" path="m4569,3007r-1,2l4561,3027r8,-20xe" fillcolor="black" stroked="f">
              <v:path arrowok="t"/>
            </v:shape>
            <v:shape id="_x0000_s13059" style="position:absolute;left:2242;top:1567;width:3186;height:2819" coordorigin="2242,1567" coordsize="3186,2819" path="m4522,3048r7,-5l4532,3031r-11,9l4521,3044r-1,4l4522,3048xe" fillcolor="black" stroked="f">
              <v:path arrowok="t"/>
            </v:shape>
            <v:shape id="_x0000_s13058" style="position:absolute;left:2242;top:1567;width:3186;height:2819" coordorigin="2242,1567" coordsize="3186,2819" path="m4534,3034r1,-1l4534,3032r-2,-1l4529,3043r5,-9xe" fillcolor="black" stroked="f">
              <v:path arrowok="t"/>
            </v:shape>
            <v:shape id="_x0000_s13057" style="position:absolute;left:2242;top:1567;width:3186;height:2819" coordorigin="2242,1567" coordsize="3186,2819" path="m4582,3006r8,-17l4588,2992r-3,4l4582,2999r-9,8l4576,3008r6,-2xe" fillcolor="black" stroked="f">
              <v:path arrowok="t"/>
            </v:shape>
            <v:shape id="_x0000_s13056" style="position:absolute;left:2242;top:1567;width:3186;height:2819" coordorigin="2242,1567" coordsize="3186,2819" path="m4590,2989r-1,l4588,2992r2,-3xe" fillcolor="black" stroked="f">
              <v:path arrowok="t"/>
            </v:shape>
            <v:shape id="_x0000_s13055" style="position:absolute;left:2242;top:1567;width:3186;height:2819" coordorigin="2242,1567" coordsize="3186,2819" path="m4588,3001r5,-9l4591,2990r-1,-1l4582,3006r6,-5xe" fillcolor="black" stroked="f">
              <v:path arrowok="t"/>
            </v:shape>
            <v:shape id="_x0000_s13054" style="position:absolute;left:2242;top:1567;width:3186;height:2819" coordorigin="2242,1567" coordsize="3186,2819" path="m4599,2987r-2,1l4595,2989r-1,3l4597,2993r2,-6xe" fillcolor="black" stroked="f">
              <v:path arrowok="t"/>
            </v:shape>
            <v:shape id="_x0000_s13053" style="position:absolute;left:2242;top:1567;width:3186;height:2819" coordorigin="2242,1567" coordsize="3186,2819" path="m4598,2992r1,l4601,2990r-2,-3l4597,2993r1,-1xe" fillcolor="black" stroked="f">
              <v:path arrowok="t"/>
            </v:shape>
            <v:shape id="_x0000_s13052" style="position:absolute;left:2242;top:1567;width:3186;height:2819" coordorigin="2242,1567" coordsize="3186,2819" path="m4485,2952r6,-8l4489,2945r-5,-3l4483,2943r1,4l4484,2952r1,xe" fillcolor="black" stroked="f">
              <v:path arrowok="t"/>
            </v:shape>
            <v:shape id="_x0000_s13051" style="position:absolute;left:2242;top:1567;width:3186;height:2819" coordorigin="2242,1567" coordsize="3186,2819" path="m4491,2947r1,-6l4491,2944r-6,8l4491,2947xe" fillcolor="black" stroked="f">
              <v:path arrowok="t"/>
            </v:shape>
            <v:shape id="_x0000_s13050" style="position:absolute;left:2242;top:1567;width:3186;height:2819" coordorigin="2242,1567" coordsize="3186,2819" path="m4410,2921r-4,-19l4406,2904r,11l4405,2925r5,-4xe" fillcolor="black" stroked="f">
              <v:path arrowok="t"/>
            </v:shape>
            <v:shape id="_x0000_s13049" style="position:absolute;left:2242;top:1567;width:3186;height:2819" coordorigin="2242,1567" coordsize="3186,2819" path="m3405,2544r4,l3404,2542r-6,-2l3397,2542r-1,2l3398,2544r7,xe" fillcolor="black" stroked="f">
              <v:path arrowok="t"/>
            </v:shape>
            <v:shape id="_x0000_s13048" style="position:absolute;left:2242;top:1567;width:3186;height:2819" coordorigin="2242,1567" coordsize="3186,2819" path="m3445,2546r-9,-2l3424,2542r-7,-1l3404,2542r5,2l3419,2544r10,2l3445,2547r,-1xe" fillcolor="black" stroked="f">
              <v:path arrowok="t"/>
            </v:shape>
            <v:shape id="_x0000_s13047" style="position:absolute;left:2242;top:1567;width:3186;height:2819" coordorigin="2242,1567" coordsize="3186,2819" path="m4525,2948r-6,-2l4515,2948r,7l4516,2962r1,l4525,2948xe" fillcolor="black" stroked="f">
              <v:path arrowok="t"/>
            </v:shape>
            <v:shape id="_x0000_s13046" style="position:absolute;left:2242;top:1567;width:3186;height:2819" coordorigin="2242,1567" coordsize="3186,2819" path="m4523,2956r7,-6l4525,2948r-8,14l4523,2956xe" fillcolor="black" stroked="f">
              <v:path arrowok="t"/>
            </v:shape>
            <v:shape id="_x0000_s13045" style="position:absolute;left:2242;top:1567;width:3186;height:2819" coordorigin="2242,1567" coordsize="3186,2819" path="m4506,2946r-6,l4500,2950r,5l4502,2956r4,-10xe" fillcolor="black" stroked="f">
              <v:path arrowok="t"/>
            </v:shape>
            <v:shape id="_x0000_s13044" style="position:absolute;left:2242;top:1567;width:3186;height:2819" coordorigin="2242,1567" coordsize="3186,2819" path="m4505,2953r4,-6l4512,2946r-6,l4502,2956r3,-3xe" fillcolor="black" stroked="f">
              <v:path arrowok="t"/>
            </v:shape>
            <v:shape id="_x0000_s13043" style="position:absolute;left:2242;top:1567;width:3186;height:2819" coordorigin="2242,1567" coordsize="3186,2819" path="m4539,2960r,-6l4536,2953r-2,1l4534,2956r-1,7l4535,2964r4,-4xe" fillcolor="black" stroked="f">
              <v:path arrowok="t"/>
            </v:shape>
            <v:shape id="_x0000_s13042" style="position:absolute;left:2242;top:1567;width:3186;height:2819" coordorigin="2242,1567" coordsize="3186,2819" path="m4543,2955r-4,-1l4539,2960r4,-5xe" fillcolor="black" stroked="f">
              <v:path arrowok="t"/>
            </v:shape>
            <v:shape id="_x0000_s13041" style="position:absolute;left:2242;top:1567;width:3186;height:2819" coordorigin="2242,1567" coordsize="3186,2819" path="m4434,2922r-5,-8l4431,2912r,-15l4427,2916r3,8l4432,2927r2,-5xe" fillcolor="black" stroked="f">
              <v:path arrowok="t"/>
            </v:shape>
            <v:shape id="_x0000_s13040" style="position:absolute;left:2242;top:1567;width:3186;height:2819" coordorigin="2242,1567" coordsize="3186,2819" path="m4427,2877r1,-3l4428,2868r-3,-1l4423,2873r,17l4427,2877xe" fillcolor="black" stroked="f">
              <v:path arrowok="t"/>
            </v:shape>
            <v:shape id="_x0000_s13039" style="position:absolute;left:2242;top:1567;width:3186;height:2819" coordorigin="2242,1567" coordsize="3186,2819" path="m4431,2897r-2,-9l4428,2883r-1,-6l4423,2890r4,23l4431,2897xe" fillcolor="black" stroked="f">
              <v:path arrowok="t"/>
            </v:shape>
            <v:shape id="_x0000_s13038" style="position:absolute;left:2242;top:1567;width:3186;height:2819" coordorigin="2242,1567" coordsize="3186,2819" path="m4644,2976r-3,-7l4635,2958r,5l4641,2978r9,17l4644,2976xe" fillcolor="black" stroked="f">
              <v:path arrowok="t"/>
            </v:shape>
            <v:shape id="_x0000_s13037" style="position:absolute;left:2242;top:1567;width:3186;height:2819" coordorigin="2242,1567" coordsize="3186,2819" path="m4651,3001r-1,-6l4641,2978r9,23l4651,3004r,-3xe" fillcolor="black" stroked="f">
              <v:path arrowok="t"/>
            </v:shape>
            <v:shape id="_x0000_s13036" style="position:absolute;left:2242;top:1567;width:3186;height:2819" coordorigin="2242,1567" coordsize="3186,2819" path="m4904,3091r7,-2l4916,3084r-8,-4l4900,3086r-8,5l4894,3093r10,-2xe" fillcolor="black" stroked="f">
              <v:path arrowok="t"/>
            </v:shape>
            <v:shape id="_x0000_s13035" style="position:absolute;left:2242;top:1567;width:3186;height:2819" coordorigin="2242,1567" coordsize="3186,2819" path="m4919,3077r1,-2l4908,3080r8,4l4919,3077xe" fillcolor="black" stroked="f">
              <v:path arrowok="t"/>
            </v:shape>
            <v:shape id="_x0000_s13034" style="position:absolute;left:2242;top:1567;width:3186;height:2819" coordorigin="2242,1567" coordsize="3186,2819" path="m4461,2924r-2,1l4458,2925r1,3l4460,2930r1,-6xe" fillcolor="black" stroked="f">
              <v:path arrowok="t"/>
            </v:shape>
            <v:shape id="_x0000_s13033" style="position:absolute;left:2242;top:1567;width:3186;height:2819" coordorigin="2242,1567" coordsize="3186,2819" path="m4463,2928r3,-3l4465,2923r-4,1l4460,2930r1,l4463,2928xe" fillcolor="black" stroked="f">
              <v:path arrowok="t"/>
            </v:shape>
            <v:shape id="_x0000_s13032" style="position:absolute;left:2242;top:1567;width:3186;height:2819" coordorigin="2242,1567" coordsize="3186,2819" path="m4644,3309r2,l4649,3310r3,-6l4644,3303r-6,3l4640,3309r1,1l4642,3311r1,1l4644,3309xe" fillcolor="black" stroked="f">
              <v:path arrowok="t"/>
            </v:shape>
            <v:shape id="_x0000_s13031" style="position:absolute;left:2242;top:1567;width:3186;height:2819" coordorigin="2242,1567" coordsize="3186,2819" path="m4662,3303r-3,1l4654,3304r-2,l4649,3310r4,2l4662,3303xe" fillcolor="black" stroked="f">
              <v:path arrowok="t"/>
            </v:shape>
            <v:shape id="_x0000_s13030" style="position:absolute;left:2242;top:1567;width:3186;height:2819" coordorigin="2242,1567" coordsize="3186,2819" path="m4674,3310r2,-10l4675,3301r-5,3l4671,3301r-9,2l4653,3312r21,-2xe" fillcolor="black" stroked="f">
              <v:path arrowok="t"/>
            </v:shape>
            <v:shape id="_x0000_s13029" style="position:absolute;left:2242;top:1567;width:3186;height:2819" coordorigin="2242,1567" coordsize="3186,2819" path="m4679,3307r2,-7l4679,3300r-3,l4674,3310r5,-3xe" fillcolor="black" stroked="f">
              <v:path arrowok="t"/>
            </v:shape>
            <v:shape id="_x0000_s13028" style="position:absolute;left:2242;top:1567;width:3186;height:2819" coordorigin="2242,1567" coordsize="3186,2819" path="m4680,3307r3,l4685,3301r-2,l4681,3300r-2,7l4680,3307xe" fillcolor="black" stroked="f">
              <v:path arrowok="t"/>
            </v:shape>
            <v:shape id="_x0000_s13027" style="position:absolute;left:2242;top:1567;width:3186;height:2819" coordorigin="2242,1567" coordsize="3186,2819" path="m4785,3011r-2,2l4780,3014r-2,l4777,3015r2,l4781,3016r4,-5xe" fillcolor="black" stroked="f">
              <v:path arrowok="t"/>
            </v:shape>
            <v:shape id="_x0000_s13026" style="position:absolute;left:2242;top:1567;width:3186;height:2819" coordorigin="2242,1567" coordsize="3186,2819" path="m4784,3016r7,-12l4790,3004r-2,1l4787,3007r-2,4l4783,3016r1,xe" fillcolor="black" stroked="f">
              <v:path arrowok="t"/>
            </v:shape>
            <v:shape id="_x0000_s13025" style="position:absolute;left:2242;top:1567;width:3186;height:2819" coordorigin="2242,1567" coordsize="3186,2819" path="m4787,3015r10,-26l4791,2994r-3,4l4790,3001r1,2l4791,3004r-7,12l4787,3015xe" fillcolor="black" stroked="f">
              <v:path arrowok="t"/>
            </v:shape>
            <v:shape id="_x0000_s13024" style="position:absolute;left:2242;top:1567;width:3186;height:2819" coordorigin="2242,1567" coordsize="3186,2819" path="m4582,3545r7,-23l4590,3513r4,-11l4598,3483r-14,37l4580,3536r-1,22l4582,3545xe" fillcolor="black" stroked="f">
              <v:path arrowok="t"/>
            </v:shape>
            <v:shape id="_x0000_s13023" style="position:absolute;left:2242;top:1567;width:3186;height:2819" coordorigin="2242,1567" coordsize="3186,2819" path="m4584,3564r,-6l4584,3554r-2,-9l4579,3558r,22l4584,3564xe" fillcolor="black" stroked="f">
              <v:path arrowok="t"/>
            </v:shape>
            <v:shape id="_x0000_s13022" style="position:absolute;left:2242;top:1567;width:3186;height:2819" coordorigin="2242,1567" coordsize="3186,2819" path="m4587,3619r,-5l4587,3611r-3,-20l4583,3570r1,-2l4584,3564r-5,16l4580,3600r2,15l4585,3622r2,-3xe" fillcolor="black" stroked="f">
              <v:path arrowok="t"/>
            </v:shape>
            <v:shape id="_x0000_s13021" style="position:absolute;left:2242;top:1567;width:3186;height:2819" coordorigin="2242,1567" coordsize="3186,2819" path="m4595,3498r4,-7l4601,3484r-3,-1l4594,3502r1,-4xe" fillcolor="black" stroked="f">
              <v:path arrowok="t"/>
            </v:shape>
            <v:shape id="_x0000_s13020" style="position:absolute;left:2242;top:1567;width:3186;height:2819" coordorigin="2242,1567" coordsize="3186,2819" path="m4794,3003r5,-13l4804,2967r-7,22l4787,3015r7,-12xe" fillcolor="black" stroked="f">
              <v:path arrowok="t"/>
            </v:shape>
            <v:shape id="_x0000_s13019" style="position:absolute;left:2242;top:1567;width:3186;height:2819" coordorigin="2242,1567" coordsize="3186,2819" path="m4801,2986r3,-5l4806,2980r4,-2l4813,2971r-9,-4l4799,2990r2,-4xe" fillcolor="black" stroked="f">
              <v:path arrowok="t"/>
            </v:shape>
            <v:shape id="_x0000_s13018" style="position:absolute;left:2242;top:1567;width:3186;height:2819" coordorigin="2242,1567" coordsize="3186,2819" path="m4695,3302r5,-2l4704,3299r-1,-5l4696,3291r-11,6l4685,3299r,2l4688,3309r7,-7xe" fillcolor="black" stroked="f">
              <v:path arrowok="t"/>
            </v:shape>
            <v:shape id="_x0000_s13017" style="position:absolute;left:2242;top:1567;width:3186;height:2819" coordorigin="2242,1567" coordsize="3186,2819" path="m4685,3301r-2,6l4684,3307r4,2l4685,3301xe" fillcolor="black" stroked="f">
              <v:path arrowok="t"/>
            </v:shape>
            <v:shape id="_x0000_s13016" style="position:absolute;left:2242;top:1567;width:3186;height:2819" coordorigin="2242,1567" coordsize="3186,2819" path="m4788,3037r-1,-1l4785,3038r-1,4l4786,3047r2,-10xe" fillcolor="black" stroked="f">
              <v:path arrowok="t"/>
            </v:shape>
            <v:shape id="_x0000_s13015" style="position:absolute;left:2242;top:1567;width:3186;height:2819" coordorigin="2242,1567" coordsize="3186,2819" path="m4632,2959r-1,-11l4628,2939r-1,4l4625,2946r4,19l4632,2959xe" fillcolor="black" stroked="f">
              <v:path arrowok="t"/>
            </v:shape>
            <v:shape id="_x0000_s13014" style="position:absolute;left:2242;top:1567;width:3186;height:2819" coordorigin="2242,1567" coordsize="3186,2819" path="m4635,2977r-2,-8l4632,2959r-3,6l4632,2974r4,8l4635,2977xe" fillcolor="black" stroked="f">
              <v:path arrowok="t"/>
            </v:shape>
            <v:shape id="_x0000_s13013" style="position:absolute;left:2242;top:1567;width:3186;height:2819" coordorigin="2242,1567" coordsize="3186,2819" path="m4640,2993r,-2l4639,2987r-2,-4l4636,2985r,2l4638,2994r2,1l4640,2993xe" fillcolor="black" stroked="f">
              <v:path arrowok="t"/>
            </v:shape>
            <v:shape id="_x0000_s13012" style="position:absolute;left:2242;top:1567;width:3186;height:2819" coordorigin="2242,1567" coordsize="3186,2819" path="m4437,2844r,-8l4436,2833r-1,2l4433,2851r4,2l4437,2844xe" fillcolor="black" stroked="f">
              <v:path arrowok="t"/>
            </v:shape>
            <v:shape id="_x0000_s13011" style="position:absolute;left:2242;top:1567;width:3186;height:2819" coordorigin="2242,1567" coordsize="3186,2819" path="m4445,2912r-5,-21l4438,2871r-1,-18l4433,2851r,23l4436,2896r3,12l4443,2918r2,-6xe" fillcolor="black" stroked="f">
              <v:path arrowok="t"/>
            </v:shape>
            <v:shape id="_x0000_s13010" style="position:absolute;left:2242;top:1567;width:3186;height:2819" coordorigin="2242,1567" coordsize="3186,2819" path="m4629,2984r-1,-3l4627,2976r-1,-1l4625,2978r,2l4625,2982r1,1l4628,2984r1,xe" fillcolor="black" stroked="f">
              <v:path arrowok="t"/>
            </v:shape>
            <v:shape id="_x0000_s13009" style="position:absolute;left:2242;top:1567;width:3186;height:2819" coordorigin="2242,1567" coordsize="3186,2819" path="m4475,2923r-2,-6l4472,2917r-4,1l4473,2930r2,-7xe" fillcolor="black" stroked="f">
              <v:path arrowok="t"/>
            </v:shape>
            <v:shape id="_x0000_s13008" style="position:absolute;left:2242;top:1567;width:3186;height:2819" coordorigin="2242,1567" coordsize="3186,2819" path="m4449,2878r,-11l4447,2863r-2,2l4444,2879r6,24l4450,2905r-1,-27xe" fillcolor="black" stroked="f">
              <v:path arrowok="t"/>
            </v:shape>
            <v:shape id="_x0000_s13007" style="position:absolute;left:2242;top:1567;width:3186;height:2819" coordorigin="2242,1567" coordsize="3186,2819" path="m4459,2919r-3,-16l4449,2878r1,27l4455,2918r3,5l4459,2919xe" fillcolor="black" stroked="f">
              <v:path arrowok="t"/>
            </v:shape>
            <v:shape id="_x0000_s13006" style="position:absolute;left:2242;top:1567;width:3186;height:2819" coordorigin="2242,1567" coordsize="3186,2819" path="m4194,3412r-3,-6l4188,3402r,-14l4184,3380r,14l4191,3417r3,-5xe" fillcolor="black" stroked="f">
              <v:path arrowok="t"/>
            </v:shape>
            <v:shape id="_x0000_s13005" style="position:absolute;left:2242;top:1567;width:3186;height:2819" coordorigin="2242,1567" coordsize="3186,2819" path="m4194,3412r-3,5l4197,3435r1,1l4194,3412xe" fillcolor="black" stroked="f">
              <v:path arrowok="t"/>
            </v:shape>
            <v:shape id="_x0000_s13004" style="position:absolute;left:2242;top:1567;width:3186;height:2819" coordorigin="2242,1567" coordsize="3186,2819" path="m4196,3364r1,-3l4193,3343r,27l4193,3376r-1,5l4192,3383r,3l4194,3387r1,1l4196,3364xe" fillcolor="black" stroked="f">
              <v:path arrowok="t"/>
            </v:shape>
            <v:shape id="_x0000_s13003" style="position:absolute;left:2242;top:1567;width:3186;height:2819" coordorigin="2242,1567" coordsize="3186,2819" path="m4198,3394r2,-5l4196,3364r2,32l4198,3394xe" fillcolor="black" stroked="f">
              <v:path arrowok="t"/>
            </v:shape>
            <v:shape id="_x0000_s13002" style="position:absolute;left:2242;top:1567;width:3186;height:2819" coordorigin="2242,1567" coordsize="3186,2819" path="m4193,3343r-1,l4191,3344r,3l4191,3351r2,-8xe" fillcolor="black" stroked="f">
              <v:path arrowok="t"/>
            </v:shape>
            <v:shape id="_x0000_s13001" style="position:absolute;left:2242;top:1567;width:3186;height:2819" coordorigin="2242,1567" coordsize="3186,2819" path="m4335,2998r-2,1l4331,3000r2,6l4335,3007r,-9xe" fillcolor="black" stroked="f">
              <v:path arrowok="t"/>
            </v:shape>
            <v:shape id="_x0000_s13000" style="position:absolute;left:2242;top:1567;width:3186;height:2819" coordorigin="2242,1567" coordsize="3186,2819" path="m4337,3007r1,-3l4335,2998r,9l4336,3008r1,-1xe" fillcolor="black" stroked="f">
              <v:path arrowok="t"/>
            </v:shape>
            <v:shape id="_x0000_s12999" style="position:absolute;left:2242;top:1567;width:3186;height:2819" coordorigin="2242,1567" coordsize="3186,2819" path="m4386,2882r-14,-9l4379,2887r3,6l4386,2882xe" fillcolor="black" stroked="f">
              <v:path arrowok="t"/>
            </v:shape>
            <v:shape id="_x0000_s12998" style="position:absolute;left:2242;top:1567;width:3186;height:2819" coordorigin="2242,1567" coordsize="3186,2819" path="m4804,3049r2,-3l4810,3032r-5,9l4801,3050r3,-1xe" fillcolor="black" stroked="f">
              <v:path arrowok="t"/>
            </v:shape>
            <v:shape id="_x0000_s12997" style="position:absolute;left:2242;top:1567;width:3186;height:2819" coordorigin="2242,1567" coordsize="3186,2819" path="m4806,3044r2,-3l4809,3039r4,-4l4810,3032r-4,14l4806,3044xe" fillcolor="black" stroked="f">
              <v:path arrowok="t"/>
            </v:shape>
            <v:shape id="_x0000_s12996" style="position:absolute;left:2242;top:1567;width:3186;height:2819" coordorigin="2242,1567" coordsize="3186,2819" path="m4310,2845r-2,1l4306,2847r1,4l4307,2858r3,-13xe" fillcolor="black" stroked="f">
              <v:path arrowok="t"/>
            </v:shape>
            <v:shape id="_x0000_s12995" style="position:absolute;left:2242;top:1567;width:3186;height:2819" coordorigin="2242,1567" coordsize="3186,2819" path="m4309,2862r2,-2l4310,2845r-3,13l4307,2861r1,2l4309,2862xe" fillcolor="black" stroked="f">
              <v:path arrowok="t"/>
            </v:shape>
            <v:shape id="_x0000_s12994" style="position:absolute;left:2242;top:1567;width:3186;height:2819" coordorigin="2242,1567" coordsize="3186,2819" path="m4594,2964r1,-3l4591,2958r-2,4l4594,2967r,-3xe" fillcolor="black" stroked="f">
              <v:path arrowok="t"/>
            </v:shape>
            <v:shape id="_x0000_s12993" style="position:absolute;left:2242;top:1567;width:3186;height:2819" coordorigin="2242,1567" coordsize="3186,2819" path="m3533,2559r-2,7l3534,2569r3,2l3540,2572r-7,-13xe" fillcolor="black" stroked="f">
              <v:path arrowok="t"/>
            </v:shape>
            <v:shape id="_x0000_s12992" style="position:absolute;left:2242;top:1567;width:3186;height:2819" coordorigin="2242,1567" coordsize="3186,2819" path="m4779,3031r2,-4l4782,3021r-3,-2l4777,3021r-1,4l4774,3029r,2l4778,3033r1,-2xe" fillcolor="black" stroked="f">
              <v:path arrowok="t"/>
            </v:shape>
            <v:shape id="_x0000_s12991" style="position:absolute;left:2242;top:1567;width:3186;height:2819" coordorigin="2242,1567" coordsize="3186,2819" path="m4483,2913r-3,-5l4477,2912r2,6l4480,2922r3,-9xe" fillcolor="black" stroked="f">
              <v:path arrowok="t"/>
            </v:shape>
            <v:shape id="_x0000_s12990" style="position:absolute;left:2242;top:1567;width:3186;height:2819" coordorigin="2242,1567" coordsize="3186,2819" path="m4482,2919r1,-1l4484,2915r-1,-2l4480,2922r,l4482,2919xe" fillcolor="black" stroked="f">
              <v:path arrowok="t"/>
            </v:shape>
            <v:shape id="_x0000_s12989" style="position:absolute;left:2242;top:1567;width:3186;height:2819" coordorigin="2242,1567" coordsize="3186,2819" path="m4400,2869r-1,2l4395,2868r-4,-3l4391,2866r2,13l4400,2869xe" fillcolor="black" stroked="f">
              <v:path arrowok="t"/>
            </v:shape>
            <v:shape id="_x0000_s12988" style="position:absolute;left:2242;top:1567;width:3186;height:2819" coordorigin="2242,1567" coordsize="3186,2819" path="m4399,2881r,-1l4398,2879r1,-4l4400,2871r,-2l4393,2879r5,11l4399,2881xe" fillcolor="black" stroked="f">
              <v:path arrowok="t"/>
            </v:shape>
            <v:shape id="_x0000_s12987" style="position:absolute;left:2242;top:1567;width:3186;height:2819" coordorigin="2242,1567" coordsize="3186,2819" path="m4401,2849r-4,1l4395,2852r,6l4398,2864r3,-15xe" fillcolor="black" stroked="f">
              <v:path arrowok="t"/>
            </v:shape>
            <v:shape id="_x0000_s12986" style="position:absolute;left:2242;top:1567;width:3186;height:2819" coordorigin="2242,1567" coordsize="3186,2819" path="m4403,2863r-2,-14l4398,2864r2,5l4400,2871r3,-8xe" fillcolor="black" stroked="f">
              <v:path arrowok="t"/>
            </v:shape>
            <v:shape id="_x0000_s12985" style="position:absolute;left:2242;top:1567;width:3186;height:2819" coordorigin="2242,1567" coordsize="3186,2819" path="m4387,2872r-2,2l4383,2874r-1,1l4383,2875r1,2l4389,2889r-2,-17xe" fillcolor="black" stroked="f">
              <v:path arrowok="t"/>
            </v:shape>
            <v:shape id="_x0000_s12984" style="position:absolute;left:2242;top:1567;width:3186;height:2819" coordorigin="2242,1567" coordsize="3186,2819" path="m4338,2867r1,-3l4336,2857r-2,6l4338,2869r,-2xe" fillcolor="black" stroked="f">
              <v:path arrowok="t"/>
            </v:shape>
            <v:shape id="_x0000_s12983" style="position:absolute;left:2242;top:1567;width:3186;height:2819" coordorigin="2242,1567" coordsize="3186,2819" path="m4835,3050r9,-10l4854,3029r5,-5l4852,3024r-6,5l4840,3034r-12,15l4830,3050r,l4833,3050r2,xe" fillcolor="black" stroked="f">
              <v:path arrowok="t"/>
            </v:shape>
            <v:shape id="_x0000_s12982" style="position:absolute;left:2242;top:1567;width:3186;height:2819" coordorigin="2242,1567" coordsize="3186,2819" path="m4510,2924r-2,-2l4508,2922r-2,5l4508,2930r2,-6xe" fillcolor="black" stroked="f">
              <v:path arrowok="t"/>
            </v:shape>
            <v:shape id="_x0000_s12981" style="position:absolute;left:2242;top:1567;width:3186;height:2819" coordorigin="2242,1567" coordsize="3186,2819" path="m4510,2929r1,-1l4511,2926r-1,-2l4508,2930r2,-1xe" fillcolor="black" stroked="f">
              <v:path arrowok="t"/>
            </v:shape>
            <v:shape id="_x0000_s12980" style="position:absolute;left:2242;top:1567;width:3186;height:2819" coordorigin="2242,1567" coordsize="3186,2819" path="m4483,2883r1,11l4483,2895r-2,2l4486,2914r4,1l4483,2883xe" fillcolor="black" stroked="f">
              <v:path arrowok="t"/>
            </v:shape>
            <v:shape id="_x0000_s12979" style="position:absolute;left:2242;top:1567;width:3186;height:2819" coordorigin="2242,1567" coordsize="3186,2819" path="m4483,2883r1,-7l4485,2871r-6,5l4477,2881r3,13l4483,2883xe" fillcolor="black" stroked="f">
              <v:path arrowok="t"/>
            </v:shape>
            <v:shape id="_x0000_s12978" style="position:absolute;left:2242;top:1567;width:3186;height:2819" coordorigin="2242,1567" coordsize="3186,2819" path="m4483,2894r1,-1l4484,2894r-1,-11l4480,2894r3,xe" fillcolor="black" stroked="f">
              <v:path arrowok="t"/>
            </v:shape>
            <v:shape id="_x0000_s12977" style="position:absolute;left:2242;top:1567;width:3186;height:2819" coordorigin="2242,1567" coordsize="3186,2819" path="m4491,2914r2,-5l4483,2883r7,32l4491,2914xe" fillcolor="black" stroked="f">
              <v:path arrowok="t"/>
            </v:shape>
            <v:shape id="_x0000_s12976" style="position:absolute;left:2242;top:1567;width:3186;height:2819" coordorigin="2242,1567" coordsize="3186,2819" path="m4496,2924r,-8l4493,2918r-5,2l4492,2926r4,-2xe" fillcolor="black" stroked="f">
              <v:path arrowok="t"/>
            </v:shape>
            <v:shape id="_x0000_s12975" style="position:absolute;left:2242;top:1567;width:3186;height:2819" coordorigin="2242,1567" coordsize="3186,2819" path="m4790,3027r-2,1l4787,3029r-1,1l4787,3031r2,2l4790,3027xe" fillcolor="black" stroked="f">
              <v:path arrowok="t"/>
            </v:shape>
            <v:shape id="_x0000_s12974" style="position:absolute;left:2242;top:1567;width:3186;height:2819" coordorigin="2242,1567" coordsize="3186,2819" path="m4806,2996r-12,23l4793,3020r-1,4l4790,3027r-1,6l4806,2996xe" fillcolor="black" stroked="f">
              <v:path arrowok="t"/>
            </v:shape>
            <v:shape id="_x0000_s12973" style="position:absolute;left:2242;top:1567;width:3186;height:2819" coordorigin="2242,1567" coordsize="3186,2819" path="m4795,3031r3,-6l4810,3004r8,-15l4817,2986r-11,10l4789,3033r6,-2xe" fillcolor="black" stroked="f">
              <v:path arrowok="t"/>
            </v:shape>
            <v:shape id="_x0000_s12972" style="position:absolute;left:2242;top:1567;width:3186;height:2819" coordorigin="2242,1567" coordsize="3186,2819" path="m4622,2961r-2,3l4621,2968r,1l4621,2970r1,-9xe" fillcolor="black" stroked="f">
              <v:path arrowok="t"/>
            </v:shape>
            <v:shape id="_x0000_s12971" style="position:absolute;left:2242;top:1567;width:3186;height:2819" coordorigin="2242,1567" coordsize="3186,2819" path="m4617,2912r-2,1l4614,2913r,3l4614,2919r3,-7xe" fillcolor="black" stroked="f">
              <v:path arrowok="t"/>
            </v:shape>
            <v:shape id="_x0000_s12970" style="position:absolute;left:2242;top:1567;width:3186;height:2819" coordorigin="2242,1567" coordsize="3186,2819" path="m4617,2912r-3,7l4615,2923r,3l4614,2928r-1,3l4619,2934r-2,-22xe" fillcolor="black" stroked="f">
              <v:path arrowok="t"/>
            </v:shape>
            <v:shape id="_x0000_s12969" style="position:absolute;left:2242;top:1567;width:3186;height:2819" coordorigin="2242,1567" coordsize="3186,2819" path="m4622,2961r-1,-5l4619,2934r-6,-3l4616,2954r3,6l4620,2964r2,-3xe" fillcolor="black" stroked="f">
              <v:path arrowok="t"/>
            </v:shape>
            <v:shape id="_x0000_s12968" style="position:absolute;left:2242;top:1567;width:3186;height:2819" coordorigin="2242,1567" coordsize="3186,2819" path="m4626,2967r-2,-3l4622,2961r-1,9l4624,2971r2,-4xe" fillcolor="black" stroked="f">
              <v:path arrowok="t"/>
            </v:shape>
            <v:shape id="_x0000_s12967" style="position:absolute;left:2242;top:1567;width:3186;height:2819" coordorigin="2242,1567" coordsize="3186,2819" path="m4519,3157r,4l4518,3163r-1,10l4519,3157xe" fillcolor="black" stroked="f">
              <v:path arrowok="t"/>
            </v:shape>
            <v:shape id="_x0000_s12966" style="position:absolute;left:2242;top:1567;width:3186;height:2819" coordorigin="2242,1567" coordsize="3186,2819" path="m4557,3073r4,-2l4560,3059r-5,15l4557,3073xe" fillcolor="black" stroked="f">
              <v:path arrowok="t"/>
            </v:shape>
            <v:shape id="_x0000_s12965" style="position:absolute;left:2242;top:1567;width:3186;height:2819" coordorigin="2242,1567" coordsize="3186,2819" path="m4514,3156r7,-11l4505,3150r-3,9l4505,3160r9,-4xe" fillcolor="black" stroked="f">
              <v:path arrowok="t"/>
            </v:shape>
            <v:shape id="_x0000_s12964" style="position:absolute;left:2242;top:1567;width:3186;height:2819" coordorigin="2242,1567" coordsize="3186,2819" path="m4522,3153r3,-3l4522,3148r-1,-3l4514,3156r8,-3xe" fillcolor="black" stroked="f">
              <v:path arrowok="t"/>
            </v:shape>
            <v:shape id="_x0000_s12963" style="position:absolute;left:2242;top:1567;width:3186;height:2819" coordorigin="2242,1567" coordsize="3186,2819" path="m4511,3141r,-12l4510,3132r-1,1l4508,3133r-2,l4504,3142r3,l4511,3141xe" fillcolor="black" stroked="f">
              <v:path arrowok="t"/>
            </v:shape>
            <v:shape id="_x0000_s12962" style="position:absolute;left:2242;top:1567;width:3186;height:2819" coordorigin="2242,1567" coordsize="3186,2819" path="m4516,3139r8,-4l4526,3122r-2,-1l4511,3129r,12l4516,3139xe" fillcolor="black" stroked="f">
              <v:path arrowok="t"/>
            </v:shape>
            <v:shape id="_x0000_s12961" style="position:absolute;left:2242;top:1567;width:3186;height:2819" coordorigin="2242,1567" coordsize="3186,2819" path="m4530,3125r,-1l4526,3122r-2,13l4530,3125xe" fillcolor="black" stroked="f">
              <v:path arrowok="t"/>
            </v:shape>
            <v:shape id="_x0000_s12960" style="position:absolute;left:2242;top:1567;width:3186;height:2819" coordorigin="2242,1567" coordsize="3186,2819" path="m4544,3046r4,-9l4540,3042r-1,1l4540,3045r1,1l4544,3046xe" fillcolor="black" stroked="f">
              <v:path arrowok="t"/>
            </v:shape>
            <v:shape id="_x0000_s12959" style="position:absolute;left:2242;top:1567;width:3186;height:2819" coordorigin="2242,1567" coordsize="3186,2819" path="m4547,3044r9,-6l4557,3032r-9,5l4544,3046r3,-2xe" fillcolor="black" stroked="f">
              <v:path arrowok="t"/>
            </v:shape>
            <v:shape id="_x0000_s12958" style="position:absolute;left:2242;top:1567;width:3186;height:2819" coordorigin="2242,1567" coordsize="3186,2819" path="m4540,3112r-9,-7l4531,3106r1,l4532,3111r3,3l4540,3112xe" fillcolor="black" stroked="f">
              <v:path arrowok="t"/>
            </v:shape>
            <v:shape id="_x0000_s12957" style="position:absolute;left:2242;top:1567;width:3186;height:2819" coordorigin="2242,1567" coordsize="3186,2819" path="m4539,3129r9,-5l4544,3119r-6,-4l4529,3134r10,-5xe" fillcolor="black" stroked="f">
              <v:path arrowok="t"/>
            </v:shape>
            <v:shape id="_x0000_s12956" style="position:absolute;left:2242;top:1567;width:3186;height:2819" coordorigin="2242,1567" coordsize="3186,2819" path="m4602,2959r,-2l4601,2955r-3,-2l4597,2958r2,3l4602,2959xe" fillcolor="black" stroked="f">
              <v:path arrowok="t"/>
            </v:shape>
            <v:shape id="_x0000_s12955" style="position:absolute;left:2242;top:1567;width:3186;height:2819" coordorigin="2242,1567" coordsize="3186,2819" path="m4603,2964r-1,-5l4599,2961r4,3l4603,2964xe" fillcolor="black" stroked="f">
              <v:path arrowok="t"/>
            </v:shape>
            <v:shape id="_x0000_s12954" style="position:absolute;left:2242;top:1567;width:3186;height:2819" coordorigin="2242,1567" coordsize="3186,2819" path="m4461,2878r-2,12l4459,2892r-1,3l4465,2898r-4,-20xe" fillcolor="black" stroked="f">
              <v:path arrowok="t"/>
            </v:shape>
            <v:shape id="_x0000_s12953" style="position:absolute;left:2242;top:1567;width:3186;height:2819" coordorigin="2242,1567" coordsize="3186,2819" path="m4470,2913r-5,-15l4458,2895r7,17l4470,2914r,-1xe" fillcolor="black" stroked="f">
              <v:path arrowok="t"/>
            </v:shape>
            <v:shape id="_x0000_s12952" style="position:absolute;left:2242;top:1567;width:3186;height:2819" coordorigin="2242,1567" coordsize="3186,2819" path="m4460,2858r,l4460,2851r-4,1l4455,2859r-1,6l4456,2882r4,-24xe" fillcolor="black" stroked="f">
              <v:path arrowok="t"/>
            </v:shape>
            <v:shape id="_x0000_s12951" style="position:absolute;left:2242;top:1567;width:3186;height:2819" coordorigin="2242,1567" coordsize="3186,2819" path="m4461,2878r-1,-20l4456,2882r2,6l4459,2890r2,-12xe" fillcolor="black" stroked="f">
              <v:path arrowok="t"/>
            </v:shape>
            <v:shape id="_x0000_s12950" style="position:absolute;left:2242;top:1567;width:3186;height:2819" coordorigin="2242,1567" coordsize="3186,2819" path="m4860,3101r3,-4l4860,3092r-18,17l4841,3111r8,3l4860,3101xe" fillcolor="black" stroked="f">
              <v:path arrowok="t"/>
            </v:shape>
            <v:shape id="_x0000_s12949" style="position:absolute;left:2242;top:1567;width:3186;height:2819" coordorigin="2242,1567" coordsize="3186,2819" path="m4865,3094r5,-6l4876,3083r5,-5l4886,3073r-1,-1l4883,3067r-5,7l4860,3092r3,5l4865,3094xe" fillcolor="black" stroked="f">
              <v:path arrowok="t"/>
            </v:shape>
            <v:shape id="_x0000_s12948" style="position:absolute;left:2242;top:1567;width:3186;height:2819" coordorigin="2242,1567" coordsize="3186,2819" path="m4897,3063r-1,-1l4895,3060r-6,4l4889,3067r,3l4897,3063xe" fillcolor="black" stroked="f">
              <v:path arrowok="t"/>
            </v:shape>
            <v:shape id="_x0000_s12947" style="position:absolute;left:2242;top:1567;width:3186;height:2819" coordorigin="2242,1567" coordsize="3186,2819" path="m4769,3018r-4,-2l4765,3017r1,2l4767,3021r,2l4769,3018xe" fillcolor="black" stroked="f">
              <v:path arrowok="t"/>
            </v:shape>
            <v:shape id="_x0000_s12946" style="position:absolute;left:2242;top:1567;width:3186;height:2819" coordorigin="2242,1567" coordsize="3186,2819" path="m4769,3022r1,-3l4769,3018r-2,5l4768,3023r1,-1xe" fillcolor="black" stroked="f">
              <v:path arrowok="t"/>
            </v:shape>
            <v:shape id="_x0000_s12945" style="position:absolute;left:2242;top:1567;width:3186;height:2819" coordorigin="2242,1567" coordsize="3186,2819" path="m4592,2951r-4,-4l4586,2948r-3,1l4588,2961r4,-10xe" fillcolor="black" stroked="f">
              <v:path arrowok="t"/>
            </v:shape>
            <v:shape id="_x0000_s12944" style="position:absolute;left:2242;top:1567;width:3186;height:2819" coordorigin="2242,1567" coordsize="3186,2819" path="m4562,2931r-1,-3l4557,2926r,4l4560,2938r2,-7xe" fillcolor="black" stroked="f">
              <v:path arrowok="t"/>
            </v:shape>
            <v:shape id="_x0000_s12943" style="position:absolute;left:2242;top:1567;width:3186;height:2819" coordorigin="2242,1567" coordsize="3186,2819" path="m4303,2842r1,-8l4303,2834r-5,13l4302,2849r1,-7xe" fillcolor="black" stroked="f">
              <v:path arrowok="t"/>
            </v:shape>
            <v:shape id="_x0000_s12942" style="position:absolute;left:2242;top:1567;width:3186;height:2819" coordorigin="2242,1567" coordsize="3186,2819" path="m4498,2895r-2,-9l4495,2878r-3,-1l4491,2883r5,20l4498,2895xe" fillcolor="black" stroked="f">
              <v:path arrowok="t"/>
            </v:shape>
            <v:shape id="_x0000_s12941" style="position:absolute;left:2242;top:1567;width:3186;height:2819" coordorigin="2242,1567" coordsize="3186,2819" path="m4508,2917r-10,-22l4496,2903r8,16l4506,2919r2,-2xe" fillcolor="black" stroked="f">
              <v:path arrowok="t"/>
            </v:shape>
            <v:shape id="_x0000_s12940" style="position:absolute;left:2242;top:1567;width:3186;height:2819" coordorigin="2242,1567" coordsize="3186,2819" path="m4479,2904r-1,-1l4472,2884r-3,-24l4471,2848r-5,14l4466,2866r,4l4469,2890r7,17l4479,2904xe" fillcolor="black" stroked="f">
              <v:path arrowok="t"/>
            </v:shape>
            <v:shape id="_x0000_s12939" style="position:absolute;left:2242;top:1567;width:3186;height:2819" coordorigin="2242,1567" coordsize="3186,2819" path="m4479,2907r,-3l4476,2907r3,1l4479,2907xe" fillcolor="black" stroked="f">
              <v:path arrowok="t"/>
            </v:shape>
            <v:shape id="_x0000_s12938" style="position:absolute;left:2242;top:1567;width:3186;height:2819" coordorigin="2242,1567" coordsize="3186,2819" path="m4471,2848r2,-4l4471,2843r-3,l4465,2853r,6l4466,2862r5,-14xe" fillcolor="black" stroked="f">
              <v:path arrowok="t"/>
            </v:shape>
            <v:shape id="_x0000_s12937" style="position:absolute;left:2242;top:1567;width:3186;height:2819" coordorigin="2242,1567" coordsize="3186,2819" path="m4419,2887r-1,1l4417,2884r2,-7l4420,2876r-4,10l4418,2889r1,2l4420,2903r-1,-16xe" fillcolor="black" stroked="f">
              <v:path arrowok="t"/>
            </v:shape>
            <v:shape id="_x0000_s12936" style="position:absolute;left:2242;top:1567;width:3186;height:2819" coordorigin="2242,1567" coordsize="3186,2819" path="m4420,2903r-1,-12l4418,2889r-3,6l4417,2907r-1,10l4420,2903xe" fillcolor="black" stroked="f">
              <v:path arrowok="t"/>
            </v:shape>
            <v:shape id="_x0000_s12935" style="position:absolute;left:2242;top:1567;width:3186;height:2819" coordorigin="2242,1567" coordsize="3186,2819" path="m4420,2917r1,-1l4421,2910r-5,12l4420,2917xe" fillcolor="black" stroked="f">
              <v:path arrowok="t"/>
            </v:shape>
            <v:shape id="_x0000_s12934" style="position:absolute;left:2242;top:1567;width:3186;height:2819" coordorigin="2242,1567" coordsize="3186,2819" path="m4419,2875r-1,l4415,2876r-2,6l4416,2886r3,-11xe" fillcolor="black" stroked="f">
              <v:path arrowok="t"/>
            </v:shape>
            <v:shape id="_x0000_s12933" style="position:absolute;left:2242;top:1567;width:3186;height:2819" coordorigin="2242,1567" coordsize="3186,2819" path="m4816,3030r8,-7l4825,3015r-2,3l4822,3018r-5,4l4812,3031r4,-1xe" fillcolor="black" stroked="f">
              <v:path arrowok="t"/>
            </v:shape>
            <v:shape id="_x0000_s12932" style="position:absolute;left:2242;top:1567;width:3186;height:2819" coordorigin="2242,1567" coordsize="3186,2819" path="m4835,3011r-1,-5l4833,3006r-2,3l4828,3012r-3,3l4824,3023r11,-12xe" fillcolor="black" stroked="f">
              <v:path arrowok="t"/>
            </v:shape>
            <v:shape id="_x0000_s12931" style="position:absolute;left:2242;top:1567;width:3186;height:2819" coordorigin="2242,1567" coordsize="3186,2819" path="m4606,2907r,l4608,2893r-2,-3l4603,2903r-1,17l4606,2907xe" fillcolor="black" stroked="f">
              <v:path arrowok="t"/>
            </v:shape>
            <v:shape id="_x0000_s12930" style="position:absolute;left:2242;top:1567;width:3186;height:2819" coordorigin="2242,1567" coordsize="3186,2819" path="m4611,2957r-1,-5l4609,2947r-3,-21l4606,2907r-4,13l4604,2941r3,16l4611,2957r,xe" fillcolor="black" stroked="f">
              <v:path arrowok="t"/>
            </v:shape>
            <v:shape id="_x0000_s12929" style="position:absolute;left:2242;top:1567;width:3186;height:2819" coordorigin="2242,1567" coordsize="3186,2819" path="m4852,3049r-5,-3l4847,3048r,1l4845,3051r-2,2l4835,3060r6,3l4852,3049xe" fillcolor="black" stroked="f">
              <v:path arrowok="t"/>
            </v:shape>
            <v:shape id="_x0000_s12928" style="position:absolute;left:2242;top:1567;width:3186;height:2819" coordorigin="2242,1567" coordsize="3186,2819" path="m4862,3036r13,-8l4867,3025r-20,21l4852,3049r10,-13xe" fillcolor="black" stroked="f">
              <v:path arrowok="t"/>
            </v:shape>
            <v:shape id="_x0000_s12927" style="position:absolute;left:2242;top:1567;width:3186;height:2819" coordorigin="2242,1567" coordsize="3186,2819" path="m4865,3047r2,-2l4871,3042r6,-13l4866,3041r-8,7l4857,3054r8,-7xe" fillcolor="black" stroked="f">
              <v:path arrowok="t"/>
            </v:shape>
            <v:shape id="_x0000_s12926" style="position:absolute;left:2242;top:1567;width:3186;height:2819" coordorigin="2242,1567" coordsize="3186,2819" path="m4874,3040r5,-3l4892,3027r-6,-1l4882,3026r-5,3l4871,3042r3,-2xe" fillcolor="black" stroked="f">
              <v:path arrowok="t"/>
            </v:shape>
            <v:shape id="_x0000_s12925" style="position:absolute;left:2242;top:1567;width:3186;height:2819" coordorigin="2242,1567" coordsize="3186,2819" path="m4898,3022r-4,-5l4891,3019r-6,3l4892,3026r6,-4xe" fillcolor="black" stroked="f">
              <v:path arrowok="t"/>
            </v:shape>
            <v:shape id="_x0000_s12924" style="position:absolute;left:2242;top:1567;width:3186;height:2819" coordorigin="2242,1567" coordsize="3186,2819" path="m4899,3019r,-1l4894,3017r4,5l4899,3019xe" fillcolor="black" stroked="f">
              <v:path arrowok="t"/>
            </v:shape>
            <v:shape id="_x0000_s12923" style="position:absolute;left:2242;top:1567;width:3186;height:2819" coordorigin="2242,1567" coordsize="3186,2819" path="m4599,2940r-4,-1l4593,2944r2,3l4597,2951r2,-11xe" fillcolor="black" stroked="f">
              <v:path arrowok="t"/>
            </v:shape>
            <v:shape id="_x0000_s12922" style="position:absolute;left:2242;top:1567;width:3186;height:2819" coordorigin="2242,1567" coordsize="3186,2819" path="m4600,2949r-1,-9l4597,2951r2,2l4600,2949xe" fillcolor="black" stroked="f">
              <v:path arrowok="t"/>
            </v:shape>
            <v:shape id="_x0000_s12921" style="position:absolute;left:2242;top:1567;width:3186;height:2819" coordorigin="2242,1567" coordsize="3186,2819" path="m4776,3010r-1,-2l4775,3005r-7,3l4767,3011r,4l4776,3010xe" fillcolor="black" stroked="f">
              <v:path arrowok="t"/>
            </v:shape>
            <v:shape id="_x0000_s12920" style="position:absolute;left:2242;top:1567;width:3186;height:2819" coordorigin="2242,1567" coordsize="3186,2819" path="m4586,2937r-1,l4584,2938r-2,1l4582,2941r1,1l4586,2937xe" fillcolor="black" stroked="f">
              <v:path arrowok="t"/>
            </v:shape>
            <v:shape id="_x0000_s12919" style="position:absolute;left:2242;top:1567;width:3186;height:2819" coordorigin="2242,1567" coordsize="3186,2819" path="m4587,2943r-1,-4l4586,2937r-3,5l4584,2945r3,-2xe" fillcolor="black" stroked="f">
              <v:path arrowok="t"/>
            </v:shape>
            <v:shape id="_x0000_s12918" style="position:absolute;left:2242;top:1567;width:3186;height:2819" coordorigin="2242,1567" coordsize="3186,2819" path="m4573,2930r-1,-8l4570,2919r-2,3l4566,2924r3,13l4573,2930xe" fillcolor="black" stroked="f">
              <v:path arrowok="t"/>
            </v:shape>
            <v:shape id="_x0000_s12917" style="position:absolute;left:2242;top:1567;width:3186;height:2819" coordorigin="2242,1567" coordsize="3186,2819" path="m4575,2937r-2,-7l4569,2937r3,1l4574,2939r1,-2xe" fillcolor="black" stroked="f">
              <v:path arrowok="t"/>
            </v:shape>
            <v:shape id="_x0000_s12916" style="position:absolute;left:2242;top:1567;width:3186;height:2819" coordorigin="2242,1567" coordsize="3186,2819" path="m4540,2881r-2,-3l4538,2874r-2,-7l4538,2842r,-14l4535,2839r-2,7l4531,2852r2,23l4533,2885r,2l4540,2881xe" fillcolor="black" stroked="f">
              <v:path arrowok="t"/>
            </v:shape>
            <v:shape id="_x0000_s12915" style="position:absolute;left:2242;top:1567;width:3186;height:2819" coordorigin="2242,1567" coordsize="3186,2819" path="m4542,2894r1,-5l4540,2881r-7,6l4536,2897r3,9l4542,2894xe" fillcolor="black" stroked="f">
              <v:path arrowok="t"/>
            </v:shape>
            <v:shape id="_x0000_s12914" style="position:absolute;left:2242;top:1567;width:3186;height:2819" coordorigin="2242,1567" coordsize="3186,2819" path="m4548,2920r-1,-7l4542,2894r-3,12l4546,2927r2,-7xe" fillcolor="black" stroked="f">
              <v:path arrowok="t"/>
            </v:shape>
            <v:shape id="_x0000_s12913" style="position:absolute;left:2242;top:1567;width:3186;height:2819" coordorigin="2242,1567" coordsize="3186,2819" path="m4548,2926r1,-1l4548,2920r-2,7l4548,2926xe" fillcolor="black" stroked="f">
              <v:path arrowok="t"/>
            </v:shape>
            <v:shape id="_x0000_s12912" style="position:absolute;left:2242;top:1567;width:3186;height:2819" coordorigin="2242,1567" coordsize="3186,2819" path="m4538,2872r2,-5l4536,2867r2,7l4538,2872xe" fillcolor="black" stroked="f">
              <v:path arrowok="t"/>
            </v:shape>
            <v:shape id="_x0000_s12911" style="position:absolute;left:2242;top:1567;width:3186;height:2819" coordorigin="2242,1567" coordsize="3186,2819" path="m4538,2828r-2,3l4532,2835r3,4l4538,2828xe" fillcolor="black" stroked="f">
              <v:path arrowok="t"/>
            </v:shape>
            <v:shape id="_x0000_s12910" style="position:absolute;left:2242;top:1567;width:3186;height:2819" coordorigin="2242,1567" coordsize="3186,2819" path="m4538,2862r1,-3l4538,2842r-2,25l4538,2862xe" fillcolor="black" stroked="f">
              <v:path arrowok="t"/>
            </v:shape>
            <v:shape id="_x0000_s12909" style="position:absolute;left:2242;top:1567;width:3186;height:2819" coordorigin="2242,1567" coordsize="3186,2819" path="m4763,3001r21,-53l4783,2950r-8,15l4762,2989r-2,12l4763,3001xe" fillcolor="black" stroked="f">
              <v:path arrowok="t"/>
            </v:shape>
            <v:shape id="_x0000_s12908" style="position:absolute;left:2242;top:1567;width:3186;height:2819" coordorigin="2242,1567" coordsize="3186,2819" path="m4771,2986r12,-20l4788,2950r-4,-2l4763,3001r8,-15xe" fillcolor="black" stroked="f">
              <v:path arrowok="t"/>
            </v:shape>
            <v:shape id="_x0000_s12907" style="position:absolute;left:2242;top:1567;width:3186;height:2819" coordorigin="2242,1567" coordsize="3186,2819" path="m4783,2965r7,-8l4792,2951r-4,-1l4783,2966r,-1xe" fillcolor="black" stroked="f">
              <v:path arrowok="t"/>
            </v:shape>
            <v:shape id="_x0000_s12906" style="position:absolute;left:2242;top:1567;width:3186;height:2819" coordorigin="2242,1567" coordsize="3186,2819" path="m4595,2885r,-2l4597,2879r-3,3l4589,2895r-1,21l4595,2885xe" fillcolor="black" stroked="f">
              <v:path arrowok="t"/>
            </v:shape>
            <v:shape id="_x0000_s12905" style="position:absolute;left:2242;top:1567;width:3186;height:2819" coordorigin="2242,1567" coordsize="3186,2819" path="m4596,2932r-1,-6l4594,2904r1,-19l4588,2916r2,18l4596,2932xe" fillcolor="black" stroked="f">
              <v:path arrowok="t"/>
            </v:shape>
            <v:shape id="_x0000_s12904" style="position:absolute;left:2242;top:1567;width:3186;height:2819" coordorigin="2242,1567" coordsize="3186,2819" path="m4596,2938r,-6l4590,2934r5,5l4596,2938xe" fillcolor="black" stroked="f">
              <v:path arrowok="t"/>
            </v:shape>
            <v:shape id="_x0000_s12903" style="position:absolute;left:2242;top:1567;width:3186;height:2819" coordorigin="2242,1567" coordsize="3186,2819" path="m4584,2925r-4,-27l4579,2892r-1,3l4576,2913r4,20l4584,2925xe" fillcolor="black" stroked="f">
              <v:path arrowok="t"/>
            </v:shape>
            <v:shape id="_x0000_s12902" style="position:absolute;left:2242;top:1567;width:3186;height:2819" coordorigin="2242,1567" coordsize="3186,2819" path="m4585,2935r,-5l4584,2925r-4,8l4584,2935r1,xe" fillcolor="black" stroked="f">
              <v:path arrowok="t"/>
            </v:shape>
            <v:shape id="_x0000_s12901" style="position:absolute;left:2242;top:1567;width:3186;height:2819" coordorigin="2242,1567" coordsize="3186,2819" path="m4393,2861r-2,-2l4388,2857r,5l4391,2864r2,2l4393,2861xe" fillcolor="black" stroked="f">
              <v:path arrowok="t"/>
            </v:shape>
            <v:shape id="_x0000_s12900" style="position:absolute;left:2242;top:1567;width:3186;height:2819" coordorigin="2242,1567" coordsize="3186,2819" path="m4418,2870r2,-4l4418,2861r-2,4l4414,2870r3,3l4418,2870xe" fillcolor="black" stroked="f">
              <v:path arrowok="t"/>
            </v:shape>
            <v:shape id="_x0000_s12899" style="position:absolute;left:2242;top:1567;width:3186;height:2819" coordorigin="2242,1567" coordsize="3186,2819" path="m4776,3002r4,-17l4771,3000r-3,2l4771,3003r5,-1xe" fillcolor="black" stroked="f">
              <v:path arrowok="t"/>
            </v:shape>
            <v:shape id="_x0000_s12898" style="position:absolute;left:2242;top:1567;width:3186;height:2819" coordorigin="2242,1567" coordsize="3186,2819" path="m4778,3001r3,-3l4796,2955r-5,10l4780,2985r-4,17l4778,3001xe" fillcolor="black" stroked="f">
              <v:path arrowok="t"/>
            </v:shape>
            <v:shape id="_x0000_s12897" style="position:absolute;left:2242;top:1567;width:3186;height:2819" coordorigin="2242,1567" coordsize="3186,2819" path="m4782,2995r9,-21l4797,2965r1,-2l4801,2951r-5,4l4781,2998r1,-3xe" fillcolor="black" stroked="f">
              <v:path arrowok="t"/>
            </v:shape>
            <v:shape id="_x0000_s12896" style="position:absolute;left:2242;top:1567;width:3186;height:2819" coordorigin="2242,1567" coordsize="3186,2819" path="m4800,2972r-2,-5l4797,2965r-6,9l4800,2972xe" fillcolor="black" stroked="f">
              <v:path arrowok="t"/>
            </v:shape>
            <v:shape id="_x0000_s12895" style="position:absolute;left:2242;top:1567;width:3186;height:2819" coordorigin="2242,1567" coordsize="3186,2819" path="m4802,2961r6,-4l4805,2952r-4,-1l4798,2963r4,-2xe" fillcolor="black" stroked="f">
              <v:path arrowok="t"/>
            </v:shape>
            <v:shape id="_x0000_s12894" style="position:absolute;left:2242;top:1567;width:3186;height:2819" coordorigin="2242,1567" coordsize="3186,2819" path="m4553,2864r,-3l4554,2847r-3,-1l4548,2859r-1,20l4554,2888r-1,-24xe" fillcolor="black" stroked="f">
              <v:path arrowok="t"/>
            </v:shape>
            <v:shape id="_x0000_s12893" style="position:absolute;left:2242;top:1567;width:3186;height:2819" coordorigin="2242,1567" coordsize="3186,2819" path="m4557,2907r-1,-3l4554,2888r-7,-9l4549,2902r5,17l4557,2907xe" fillcolor="black" stroked="f">
              <v:path arrowok="t"/>
            </v:shape>
            <v:shape id="_x0000_s12892" style="position:absolute;left:2242;top:1567;width:3186;height:2819" coordorigin="2242,1567" coordsize="3186,2819" path="m4559,2921r-2,-14l4554,2919r4,2l4559,2921xe" fillcolor="black" stroked="f">
              <v:path arrowok="t"/>
            </v:shape>
            <v:shape id="_x0000_s12891" style="position:absolute;left:2242;top:1567;width:3186;height:2819" coordorigin="2242,1567" coordsize="3186,2819" path="m4459,2663r,l4463,2655r-4,3l4453,2661r,5l4459,2663xe" fillcolor="black" stroked="f">
              <v:path arrowok="t"/>
            </v:shape>
            <v:shape id="_x0000_s12890" style="position:absolute;left:2242;top:1567;width:3186;height:2819" coordorigin="2242,1567" coordsize="3186,2819" path="m4461,2661r,-2l4463,2655r-4,8l4461,2661xe" fillcolor="black" stroked="f">
              <v:path arrowok="t"/>
            </v:shape>
            <v:shape id="_x0000_s12889" style="position:absolute;left:2242;top:1567;width:3186;height:2819" coordorigin="2242,1567" coordsize="3186,2819" path="m4389,2848r-3,-2l4384,2847r1,4l4387,2854r2,-6xe" fillcolor="black" stroked="f">
              <v:path arrowok="t"/>
            </v:shape>
            <v:shape id="_x0000_s12888" style="position:absolute;left:2242;top:1567;width:3186;height:2819" coordorigin="2242,1567" coordsize="3186,2819" path="m4755,2985r9,-23l4755,2978r-4,5l4748,2987r3,1l4755,2985xe" fillcolor="black" stroked="f">
              <v:path arrowok="t"/>
            </v:shape>
            <v:shape id="_x0000_s12887" style="position:absolute;left:2242;top:1567;width:3186;height:2819" coordorigin="2242,1567" coordsize="3186,2819" path="m4756,2984r4,-7l4770,2949r-2,1l4766,2955r-2,7l4755,2985r1,-1xe" fillcolor="black" stroked="f">
              <v:path arrowok="t"/>
            </v:shape>
            <v:shape id="_x0000_s12886" style="position:absolute;left:2242;top:1567;width:3186;height:2819" coordorigin="2242,1567" coordsize="3186,2819" path="m4763,2971r9,-19l4772,2949r-2,l4760,2977r3,-6xe" fillcolor="black" stroked="f">
              <v:path arrowok="t"/>
            </v:shape>
            <v:shape id="_x0000_s12885" style="position:absolute;left:2242;top:1567;width:3186;height:2819" coordorigin="2242,1567" coordsize="3186,2819" path="m4569,2916r1,-3l4567,2881r-2,1l4562,2893r2,18l4568,2918r1,-2xe" fillcolor="black" stroked="f">
              <v:path arrowok="t"/>
            </v:shape>
            <v:shape id="_x0000_s12884" style="position:absolute;left:2242;top:1567;width:3186;height:2819" coordorigin="2242,1567" coordsize="3186,2819" path="m4429,2850r-2,-4l4426,2843r-3,11l4422,2862r,2l4429,2850xe" fillcolor="black" stroked="f">
              <v:path arrowok="t"/>
            </v:shape>
            <v:shape id="_x0000_s12883" style="position:absolute;left:2242;top:1567;width:3186;height:2819" coordorigin="2242,1567" coordsize="3186,2819" path="m4427,2864r2,-1l4429,2850r-7,14l4425,2866r2,-2xe" fillcolor="black" stroked="f">
              <v:path arrowok="t"/>
            </v:shape>
            <v:shape id="_x0000_s12882" style="position:absolute;left:2242;top:1567;width:3186;height:2819" coordorigin="2242,1567" coordsize="3186,2819" path="m4409,2833r-2,-6l4405,2821r-2,24l4404,2842r,10l4404,2856r5,-23xe" fillcolor="black" stroked="f">
              <v:path arrowok="t"/>
            </v:shape>
            <v:shape id="_x0000_s12881" style="position:absolute;left:2242;top:1567;width:3186;height:2819" coordorigin="2242,1567" coordsize="3186,2819" path="m4410,2850r-1,-17l4404,2856r3,2l4410,2850xe" fillcolor="black" stroked="f">
              <v:path arrowok="t"/>
            </v:shape>
            <v:shape id="_x0000_s12880" style="position:absolute;left:2242;top:1567;width:3186;height:2819" coordorigin="2242,1567" coordsize="3186,2819" path="m4317,2817r,-4l4313,2814r,4l4313,2822r6,4l4317,2817xe" fillcolor="black" stroked="f">
              <v:path arrowok="t"/>
            </v:shape>
            <v:shape id="_x0000_s12879" style="position:absolute;left:2242;top:1567;width:3186;height:2819" coordorigin="2242,1567" coordsize="3186,2819" path="m4860,3021r2,-1l4863,3019r,-1l4862,3016r-8,2l4852,3022r5,1l4860,3021xe" fillcolor="black" stroked="f">
              <v:path arrowok="t"/>
            </v:shape>
            <v:shape id="_x0000_s12878" style="position:absolute;left:2242;top:1567;width:3186;height:2819" coordorigin="2242,1567" coordsize="3186,2819" path="m4392,2829r-2,5l4391,2835r1,1l4393,2837r1,3l4399,2842r-7,-13xe" fillcolor="black" stroked="f">
              <v:path arrowok="t"/>
            </v:shape>
            <v:shape id="_x0000_s12877" style="position:absolute;left:2242;top:1567;width:3186;height:2819" coordorigin="2242,1567" coordsize="3186,2819" path="m4398,2846r1,-4l4394,2840r,3l4393,2848r3,2l4398,2846xe" fillcolor="black" stroked="f">
              <v:path arrowok="t"/>
            </v:shape>
            <v:shape id="_x0000_s12876" style="position:absolute;left:2242;top:1567;width:3186;height:2819" coordorigin="2242,1567" coordsize="3186,2819" path="m4877,3016r-3,-1l4868,3020r2,2l4871,3023r2,1l4877,3016xe" fillcolor="black" stroked="f">
              <v:path arrowok="t"/>
            </v:shape>
            <v:shape id="_x0000_s12875" style="position:absolute;left:2242;top:1567;width:3186;height:2819" coordorigin="2242,1567" coordsize="3186,2819" path="m4880,3018r-3,-2l4873,3024r2,l4878,3024r2,-6xe" fillcolor="black" stroked="f">
              <v:path arrowok="t"/>
            </v:shape>
            <v:shape id="_x0000_s12874" style="position:absolute;left:2242;top:1567;width:3186;height:2819" coordorigin="2242,1567" coordsize="3186,2819" path="m4751,2967r7,-19l4755,2947r-1,1l4749,2960r-7,17l4744,2981r7,-14xe" fillcolor="black" stroked="f">
              <v:path arrowok="t"/>
            </v:shape>
            <v:shape id="_x0000_s12873" style="position:absolute;left:2242;top:1567;width:3186;height:2819" coordorigin="2242,1567" coordsize="3186,2819" path="m4759,2950r3,l4758,2948r-7,19l4759,2950xe" fillcolor="black" stroked="f">
              <v:path arrowok="t"/>
            </v:shape>
            <v:shape id="_x0000_s12872" style="position:absolute;left:2242;top:1567;width:3186;height:2819" coordorigin="2242,1567" coordsize="3186,2819" path="m4334,2793r,-6l4334,2784r-3,-5l4329,2776r,l4327,2781r6,24l4334,2793xe" fillcolor="black" stroked="f">
              <v:path arrowok="t"/>
            </v:shape>
            <v:shape id="_x0000_s12871" style="position:absolute;left:2242;top:1567;width:3186;height:2819" coordorigin="2242,1567" coordsize="3186,2819" path="m4339,2809r-2,-6l4334,2793r-1,12l4337,2811r1,2l4339,2817r,-8xe" fillcolor="black" stroked="f">
              <v:path arrowok="t"/>
            </v:shape>
            <v:shape id="_x0000_s12870" style="position:absolute;left:2242;top:1567;width:3186;height:2819" coordorigin="2242,1567" coordsize="3186,2819" path="m4342,2817r-1,-2l4339,2809r,8l4339,2819r,7l4342,2817xe" fillcolor="black" stroked="f">
              <v:path arrowok="t"/>
            </v:shape>
            <v:shape id="_x0000_s12869" style="position:absolute;left:2242;top:1567;width:3186;height:2819" coordorigin="2242,1567" coordsize="3186,2819" path="m4340,2786r-1,-4l4338,2779r-3,2l4336,2786r-2,-2l4334,2787r6,-1xe" fillcolor="black" stroked="f">
              <v:path arrowok="t"/>
            </v:shape>
            <v:shape id="_x0000_s12868" style="position:absolute;left:2242;top:1567;width:3186;height:2819" coordorigin="2242,1567" coordsize="3186,2819" path="m4340,2791r,-5l4334,2787r4,3l4340,2792r,-1xe" fillcolor="black" stroked="f">
              <v:path arrowok="t"/>
            </v:shape>
            <v:shape id="_x0000_s12867" style="position:absolute;left:2242;top:1567;width:3186;height:2819" coordorigin="2242,1567" coordsize="3186,2819" path="m4338,2779r-4,-1l4334,2778r1,3l4338,2779xe" fillcolor="black" stroked="f">
              <v:path arrowok="t"/>
            </v:shape>
            <v:shape id="_x0000_s12866" style="position:absolute;left:2242;top:1567;width:3186;height:2819" coordorigin="2242,1567" coordsize="3186,2819" path="m4480,2861r-1,-14l4479,2838r-3,-4l4476,2841r-1,18l4478,2873r2,-12xe" fillcolor="black" stroked="f">
              <v:path arrowok="t"/>
            </v:shape>
            <v:shape id="_x0000_s12865" style="position:absolute;left:2242;top:1567;width:3186;height:2819" coordorigin="2242,1567" coordsize="3186,2819" path="m4481,2868r4,-4l4480,2861r-2,12l4481,2868xe" fillcolor="black" stroked="f">
              <v:path arrowok="t"/>
            </v:shape>
            <v:shape id="_x0000_s12864" style="position:absolute;left:2242;top:1567;width:3186;height:2819" coordorigin="2242,1567" coordsize="3186,2819" path="m4448,2832r-2,3l4443,2838r,20l4445,2859r3,-27xe" fillcolor="black" stroked="f">
              <v:path arrowok="t"/>
            </v:shape>
            <v:shape id="_x0000_s12863" style="position:absolute;left:2242;top:1567;width:3186;height:2819" coordorigin="2242,1567" coordsize="3186,2819" path="m4447,2857r2,-7l4448,2832r-3,27l4445,2859r2,-2xe" fillcolor="black" stroked="f">
              <v:path arrowok="t"/>
            </v:shape>
            <v:shape id="_x0000_s12862" style="position:absolute;left:2242;top:1567;width:3186;height:2819" coordorigin="2242,1567" coordsize="3186,2819" path="m4495,2864r-2,l4490,2863r-1,3l4490,2871r1,4l4495,2864xe" fillcolor="black" stroked="f">
              <v:path arrowok="t"/>
            </v:shape>
            <v:shape id="_x0000_s12861" style="position:absolute;left:2242;top:1567;width:3186;height:2819" coordorigin="2242,1567" coordsize="3186,2819" path="m4491,2875r3,-6l4495,2866r,-2l4491,2875xe" fillcolor="black" stroked="f">
              <v:path arrowok="t"/>
            </v:shape>
            <v:shape id="_x0000_s12860" style="position:absolute;left:2242;top:1567;width:3186;height:2819" coordorigin="2242,1567" coordsize="3186,2819" path="m4419,2824r-3,-2l4414,2832r-1,8l4419,2824xe" fillcolor="black" stroked="f">
              <v:path arrowok="t"/>
            </v:shape>
            <v:shape id="_x0000_s12859" style="position:absolute;left:2242;top:1567;width:3186;height:2819" coordorigin="2242,1567" coordsize="3186,2819" path="m4415,2842r2,-7l4419,2824r-6,16l4413,2846r2,-4xe" fillcolor="black" stroked="f">
              <v:path arrowok="t"/>
            </v:shape>
            <v:shape id="_x0000_s12858" style="position:absolute;left:2242;top:1567;width:3186;height:2819" coordorigin="2242,1567" coordsize="3186,2819" path="m4845,2995r4,-7l4845,2986r-4,8l4838,3002r3,1l4845,2995xe" fillcolor="black" stroked="f">
              <v:path arrowok="t"/>
            </v:shape>
            <v:shape id="_x0000_s12857" style="position:absolute;left:2242;top:1567;width:3186;height:2819" coordorigin="2242,1567" coordsize="3186,2819" path="m4632,3220r8,-14l4639,3206r-4,l4626,3215r,3l4626,3222r6,-2xe" fillcolor="black" stroked="f">
              <v:path arrowok="t"/>
            </v:shape>
            <v:shape id="_x0000_s12856" style="position:absolute;left:2242;top:1567;width:3186;height:2819" coordorigin="2242,1567" coordsize="3186,2819" path="m4649,3200r-7,2l4641,3205r-1,1l4632,3220r17,-20xe" fillcolor="black" stroked="f">
              <v:path arrowok="t"/>
            </v:shape>
            <v:shape id="_x0000_s12855" style="position:absolute;left:2242;top:1567;width:3186;height:2819" coordorigin="2242,1567" coordsize="3186,2819" path="m4739,2945r2,-3l4746,2944r2,-16l4740,2939r-2,10l4739,2945xe" fillcolor="black" stroked="f">
              <v:path arrowok="t"/>
            </v:shape>
            <v:shape id="_x0000_s12854" style="position:absolute;left:2242;top:1567;width:3186;height:2819" coordorigin="2242,1567" coordsize="3186,2819" path="m4743,2947r-4,-2l4738,2949r-2,10l4737,2965r6,-18xe" fillcolor="black" stroked="f">
              <v:path arrowok="t"/>
            </v:shape>
            <v:shape id="_x0000_s12853" style="position:absolute;left:2242;top:1567;width:3186;height:2819" coordorigin="2242,1567" coordsize="3186,2819" path="m4739,2959r3,-8l4747,2948r-4,-1l4737,2965r2,-6xe" fillcolor="black" stroked="f">
              <v:path arrowok="t"/>
            </v:shape>
            <v:shape id="_x0000_s12852" style="position:absolute;left:2242;top:1567;width:3186;height:2819" coordorigin="2242,1567" coordsize="3186,2819" path="m4761,2930r-8,-1l4748,2928r-2,16l4761,2930xe" fillcolor="black" stroked="f">
              <v:path arrowok="t"/>
            </v:shape>
            <v:shape id="_x0000_s12851" style="position:absolute;left:2242;top:1567;width:3186;height:2819" coordorigin="2242,1567" coordsize="3186,2819" path="m4887,3013r-1,-2l4885,3008r-6,1l4876,3015r11,-2xe" fillcolor="black" stroked="f">
              <v:path arrowok="t"/>
            </v:shape>
            <v:shape id="_x0000_s12850" style="position:absolute;left:2242;top:1567;width:3186;height:2819" coordorigin="2242,1567" coordsize="3186,2819" path="m4527,2843r-5,-9l4524,2827r-6,-2l4523,2840r-2,12l4527,2843xe" fillcolor="black" stroked="f">
              <v:path arrowok="t"/>
            </v:shape>
            <v:shape id="_x0000_s12849" style="position:absolute;left:2242;top:1567;width:3186;height:2819" coordorigin="2242,1567" coordsize="3186,2819" path="m4526,2871r-1,-3l4524,2862r,-11l4526,2847r1,-4l4521,2852r-1,7l4524,2879r2,-8xe" fillcolor="black" stroked="f">
              <v:path arrowok="t"/>
            </v:shape>
            <v:shape id="_x0000_s12848" style="position:absolute;left:2242;top:1567;width:3186;height:2819" coordorigin="2242,1567" coordsize="3186,2819" path="m4526,2874r,-1l4526,2871r-2,8l4526,2874xe" fillcolor="black" stroked="f">
              <v:path arrowok="t"/>
            </v:shape>
            <v:shape id="_x0000_s12847" style="position:absolute;left:2242;top:1567;width:3186;height:2819" coordorigin="2242,1567" coordsize="3186,2819" path="m4524,2830r1,-1l4524,2827r-2,7l4524,2830xe" fillcolor="black" stroked="f">
              <v:path arrowok="t"/>
            </v:shape>
            <v:shape id="_x0000_s12846" style="position:absolute;left:2242;top:1567;width:3186;height:2819" coordorigin="2242,1567" coordsize="3186,2819" path="m4821,2982r2,l4828,2969r-7,7l4815,2981r,2l4821,2982xe" fillcolor="black" stroked="f">
              <v:path arrowok="t"/>
            </v:shape>
            <v:shape id="_x0000_s12845" style="position:absolute;left:2242;top:1567;width:3186;height:2819" coordorigin="2242,1567" coordsize="3186,2819" path="m4825,2979r2,-2l4833,2969r-5,l4823,2982r2,-3xe" fillcolor="black" stroked="f">
              <v:path arrowok="t"/>
            </v:shape>
            <v:shape id="_x0000_s12844" style="position:absolute;left:2242;top:1567;width:3186;height:2819" coordorigin="2242,1567" coordsize="3186,2819" path="m4509,2848r-7,8l4498,2860r,3l4506,2866r3,-18xe" fillcolor="black" stroked="f">
              <v:path arrowok="t"/>
            </v:shape>
            <v:shape id="_x0000_s12843" style="position:absolute;left:2242;top:1567;width:3186;height:2819" coordorigin="2242,1567" coordsize="3186,2819" path="m4493,2853r-2,-2l4488,2848r-1,9l4489,2859r3,3l4493,2853xe" fillcolor="black" stroked="f">
              <v:path arrowok="t"/>
            </v:shape>
            <v:shape id="_x0000_s12842" style="position:absolute;left:2242;top:1567;width:3186;height:2819" coordorigin="2242,1567" coordsize="3186,2819" path="m4464,2828r-6,7l4455,2838r-1,7l4456,2847r4,3l4464,2828xe" fillcolor="black" stroked="f">
              <v:path arrowok="t"/>
            </v:shape>
            <v:shape id="_x0000_s12841" style="position:absolute;left:2242;top:1567;width:3186;height:2819" coordorigin="2242,1567" coordsize="3186,2819" path="m4730,2948r6,-18l4732,2929r-4,9l4728,2944r,6l4730,2948xe" fillcolor="black" stroked="f">
              <v:path arrowok="t"/>
            </v:shape>
            <v:shape id="_x0000_s12840" style="position:absolute;left:2242;top:1567;width:3186;height:2819" coordorigin="2242,1567" coordsize="3186,2819" path="m4734,2939r2,-6l4736,2930r-6,18l4734,2939xe" fillcolor="black" stroked="f">
              <v:path arrowok="t"/>
            </v:shape>
            <v:shape id="_x0000_s12839" style="position:absolute;left:2242;top:1567;width:3186;height:2819" coordorigin="2242,1567" coordsize="3186,2819" path="m4578,2889r3,-15l4576,2872r-3,21l4578,2889xe" fillcolor="black" stroked="f">
              <v:path arrowok="t"/>
            </v:shape>
            <v:shape id="_x0000_s12838" style="position:absolute;left:2242;top:1567;width:3186;height:2819" coordorigin="2242,1567" coordsize="3186,2819" path="m4840,2982r2,-7l4838,2979r-2,2l4837,2983r3,-1xe" fillcolor="black" stroked="f">
              <v:path arrowok="t"/>
            </v:shape>
            <v:shape id="_x0000_s12837" style="position:absolute;left:2242;top:1567;width:3186;height:2819" coordorigin="2242,1567" coordsize="3186,2819" path="m4566,2873r,-11l4563,2865r-3,5l4560,2878r7,3l4566,2873xe" fillcolor="black" stroked="f">
              <v:path arrowok="t"/>
            </v:shape>
            <v:shape id="_x0000_s12836" style="position:absolute;left:2242;top:1567;width:3186;height:2819" coordorigin="2242,1567" coordsize="3186,2819" path="m4568,2866r1,-3l4566,2862r,11l4568,2866xe" fillcolor="black" stroked="f">
              <v:path arrowok="t"/>
            </v:shape>
            <v:shape id="_x0000_s12835" style="position:absolute;left:2242;top:1567;width:3186;height:2819" coordorigin="2242,1567" coordsize="3186,2819" path="m4502,2842r-3,l4498,2846r1,2l4500,2849r2,-7xe" fillcolor="black" stroked="f">
              <v:path arrowok="t"/>
            </v:shape>
            <v:shape id="_x0000_s12834" style="position:absolute;left:2242;top:1567;width:3186;height:2819" coordorigin="2242,1567" coordsize="3186,2819" path="m4502,2849r2,-6l4502,2842r-2,7l4501,2849r1,xe" fillcolor="black" stroked="f">
              <v:path arrowok="t"/>
            </v:shape>
            <v:shape id="_x0000_s12833" style="position:absolute;left:2242;top:1567;width:3186;height:2819" coordorigin="2242,1567" coordsize="3186,2819" path="m4474,2821r-3,1l4467,2830r1,3l4469,2836r5,-15xe" fillcolor="black" stroked="f">
              <v:path arrowok="t"/>
            </v:shape>
            <v:shape id="_x0000_s12832" style="position:absolute;left:2242;top:1567;width:3186;height:2819" coordorigin="2242,1567" coordsize="3186,2819" path="m4470,2836r3,-3l4478,2821r-4,l4469,2836r1,xe" fillcolor="black" stroked="f">
              <v:path arrowok="t"/>
            </v:shape>
            <v:shape id="_x0000_s12831" style="position:absolute;left:2242;top:1567;width:3186;height:2819" coordorigin="2242,1567" coordsize="3186,2819" path="m4768,2931r-2,-2l4763,2936r-4,4l4756,2943r5,2l4768,2931xe" fillcolor="black" stroked="f">
              <v:path arrowok="t"/>
            </v:shape>
            <v:shape id="_x0000_s12830" style="position:absolute;left:2242;top:1567;width:3186;height:2819" coordorigin="2242,1567" coordsize="3186,2819" path="m4765,2942r4,-2l4771,2933r-3,-2l4761,2945r4,-3xe" fillcolor="black" stroked="f">
              <v:path arrowok="t"/>
            </v:shape>
            <v:shape id="_x0000_s12829" style="position:absolute;left:2242;top:1567;width:3186;height:2819" coordorigin="2242,1567" coordsize="3186,2819" path="m4460,2827r4,-11l4459,2810r-1,10l4457,2826r2,5l4460,2827xe" fillcolor="black" stroked="f">
              <v:path arrowok="t"/>
            </v:shape>
            <v:shape id="_x0000_s12828" style="position:absolute;left:2242;top:1567;width:3186;height:2819" coordorigin="2242,1567" coordsize="3186,2819" path="m4778,2943r4,-12l4775,2938r-3,7l4775,2945r3,-2xe" fillcolor="black" stroked="f">
              <v:path arrowok="t"/>
            </v:shape>
            <v:shape id="_x0000_s12827" style="position:absolute;left:2242;top:1567;width:3186;height:2819" coordorigin="2242,1567" coordsize="3186,2819" path="m4782,2941r3,-7l4783,2933r-1,-2l4778,2943r4,-2xe" fillcolor="black" stroked="f">
              <v:path arrowok="t"/>
            </v:shape>
            <v:shape id="_x0000_s12826" style="position:absolute;left:2242;top:1567;width:3186;height:2819" coordorigin="2242,1567" coordsize="3186,2819" path="m4726,2917r-1,-1l4723,2916r,2l4720,2925r6,-8xe" fillcolor="black" stroked="f">
              <v:path arrowok="t"/>
            </v:shape>
            <v:shape id="_x0000_s12825" style="position:absolute;left:2242;top:1567;width:3186;height:2819" coordorigin="2242,1567" coordsize="3186,2819" path="m4723,2918r-1,2l4720,2921r-2,3l4720,2925r3,-7xe" fillcolor="black" stroked="f">
              <v:path arrowok="t"/>
            </v:shape>
            <v:shape id="_x0000_s12824" style="position:absolute;left:2242;top:1567;width:3186;height:2819" coordorigin="2242,1567" coordsize="3186,2819" path="m4724,2923r4,-1l4729,2918r-3,-1l4720,2925r4,-2xe" fillcolor="black" stroked="f">
              <v:path arrowok="t"/>
            </v:shape>
            <v:shape id="_x0000_s12823" style="position:absolute;left:2242;top:1567;width:3186;height:2819" coordorigin="2242,1567" coordsize="3186,2819" path="m4594,2873r1,l4595,2871r-1,-2l4592,2866r,l4590,2872r2,3l4594,2873xe" fillcolor="black" stroked="f">
              <v:path arrowok="t"/>
            </v:shape>
            <v:shape id="_x0000_s12822" style="position:absolute;left:2242;top:1567;width:3186;height:2819" coordorigin="2242,1567" coordsize="3186,2819" path="m4735,2925r3,-1l4743,2923r3,-5l4740,2916r-8,6l4733,2924r,1l4735,2925xe" fillcolor="black" stroked="f">
              <v:path arrowok="t"/>
            </v:shape>
            <v:shape id="_x0000_s12821" style="position:absolute;left:2242;top:1567;width:3186;height:2819" coordorigin="2242,1567" coordsize="3186,2819" path="m4796,2946r8,-11l4790,2939r-2,5l4795,2947r1,-1xe" fillcolor="black" stroked="f">
              <v:path arrowok="t"/>
            </v:shape>
            <v:shape id="_x0000_s12820" style="position:absolute;left:2242;top:1567;width:3186;height:2819" coordorigin="2242,1567" coordsize="3186,2819" path="m4566,2857r3,-4l4568,2848r1,-7l4569,2833r-6,8l4562,2850r-1,9l4563,2862r3,-5xe" fillcolor="black" stroked="f">
              <v:path arrowok="t"/>
            </v:shape>
            <v:shape id="_x0000_s12819" style="position:absolute;left:2242;top:1567;width:3186;height:2819" coordorigin="2242,1567" coordsize="3186,2819" path="m4582,2857r,-3l4583,2854r-1,-1l4580,2852r-3,11l4579,2864r3,-7xe" fillcolor="black" stroked="f">
              <v:path arrowok="t"/>
            </v:shape>
            <v:shape id="_x0000_s12818" style="position:absolute;left:2242;top:1567;width:3186;height:2819" coordorigin="2242,1567" coordsize="3186,2819" path="m4759,2925r4,-2l4765,2917r-5,-2l4754,2919r-2,6l4756,2926r3,-1xe" fillcolor="black" stroked="f">
              <v:path arrowok="t"/>
            </v:shape>
            <v:shape id="_x0000_s12817" style="position:absolute;left:2242;top:1567;width:3186;height:2819" coordorigin="2242,1567" coordsize="3186,2819" path="m4597,3247r1,-7l4595,3241r-2,l4588,3245r-5,3l4580,3251r17,-4xe" fillcolor="black" stroked="f">
              <v:path arrowok="t"/>
            </v:shape>
            <v:shape id="_x0000_s12816" style="position:absolute;left:2242;top:1567;width:3186;height:2819" coordorigin="2242,1567" coordsize="3186,2819" path="m4602,3246r3,-8l4603,3236r-4,3l4598,3240r-1,7l4602,3246xe" fillcolor="black" stroked="f">
              <v:path arrowok="t"/>
            </v:shape>
            <v:shape id="_x0000_s12815" style="position:absolute;left:2242;top:1567;width:3186;height:2819" coordorigin="2242,1567" coordsize="3186,2819" path="m4604,3245r,-3l4605,3238r-3,8l4604,3245xe" fillcolor="black" stroked="f">
              <v:path arrowok="t"/>
            </v:shape>
            <v:shape id="_x0000_s12814" style="position:absolute;left:2242;top:1567;width:3186;height:2819" coordorigin="2242,1567" coordsize="3186,2819" path="m4502,3446r-2,2l4498,3450r-3,4l4494,3458r-5,24l4502,3446xe" fillcolor="black" stroked="f">
              <v:path arrowok="t"/>
            </v:shape>
            <v:shape id="_x0000_s12813" style="position:absolute;left:2242;top:1567;width:3186;height:2819" coordorigin="2242,1567" coordsize="3186,2819" path="m4495,3471r5,-18l4502,3446r-13,36l4486,3500r9,-29xe" fillcolor="black" stroked="f">
              <v:path arrowok="t"/>
            </v:shape>
            <v:shape id="_x0000_s12812" style="position:absolute;left:2242;top:1567;width:3186;height:2819" coordorigin="2242,1567" coordsize="3186,2819" path="m4488,3501r7,-30l4486,3500r1,1l4487,3504r1,-3xe" fillcolor="black" stroked="f">
              <v:path arrowok="t"/>
            </v:shape>
            <v:shape id="_x0000_s12811" style="position:absolute;left:2242;top:1567;width:3186;height:2819" coordorigin="2242,1567" coordsize="3186,2819" path="m4717,2910r4,-2l4713,2901r-3,8l4714,2911r3,-1xe" fillcolor="black" stroked="f">
              <v:path arrowok="t"/>
            </v:shape>
            <v:shape id="_x0000_s12810" style="position:absolute;left:2242;top:1567;width:3186;height:2819" coordorigin="2242,1567" coordsize="3186,2819" path="m4729,2911r1,-7l4728,2905r-2,2l4723,2912r,l4729,2911xe" fillcolor="black" stroked="f">
              <v:path arrowok="t"/>
            </v:shape>
            <v:shape id="_x0000_s12809" style="position:absolute;left:2242;top:1567;width:3186;height:2819" coordorigin="2242,1567" coordsize="3186,2819" path="m4735,2911r1,-3l4732,2905r-2,-1l4729,2911r6,xe" fillcolor="black" stroked="f">
              <v:path arrowok="t"/>
            </v:shape>
            <v:shape id="_x0000_s12808" style="position:absolute;left:2242;top:1567;width:3186;height:2819" coordorigin="2242,1567" coordsize="3186,2819" path="m4556,2829r-2,l4552,2828r-2,6l4550,2840r,3l4550,2843r6,-14xe" fillcolor="black" stroked="f">
              <v:path arrowok="t"/>
            </v:shape>
            <v:shape id="_x0000_s12807" style="position:absolute;left:2242;top:1567;width:3186;height:2819" coordorigin="2242,1567" coordsize="3186,2819" path="m4552,2841r3,-3l4556,2829r-6,14l4552,2841xe" fillcolor="black" stroked="f">
              <v:path arrowok="t"/>
            </v:shape>
            <v:shape id="_x0000_s12806" style="position:absolute;left:2242;top:1567;width:3186;height:2819" coordorigin="2242,1567" coordsize="3186,2819" path="m4335,2756r-2,-2l4333,2754r-2,5l4333,2762r2,-6xe" fillcolor="black" stroked="f">
              <v:path arrowok="t"/>
            </v:shape>
            <v:shape id="_x0000_s12805" style="position:absolute;left:2242;top:1567;width:3186;height:2819" coordorigin="2242,1567" coordsize="3186,2819" path="m4335,2761r1,-1l4336,2758r-1,-2l4333,2762r2,-1xe" fillcolor="black" stroked="f">
              <v:path arrowok="t"/>
            </v:shape>
            <v:shape id="_x0000_s12804" style="position:absolute;left:2242;top:1567;width:3186;height:2819" coordorigin="2242,1567" coordsize="3186,2819" path="m4750,2907r-2,1l4745,2909r,3l4747,2913r3,-6xe" fillcolor="black" stroked="f">
              <v:path arrowok="t"/>
            </v:shape>
            <v:shape id="_x0000_s12803" style="position:absolute;left:2242;top:1567;width:3186;height:2819" coordorigin="2242,1567" coordsize="3186,2819" path="m4749,2912r1,l4752,2910r-2,-3l4747,2913r2,-1xe" fillcolor="black" stroked="f">
              <v:path arrowok="t"/>
            </v:shape>
            <v:shape id="_x0000_s12802" style="position:absolute;left:2242;top:1567;width:3186;height:2819" coordorigin="2242,1567" coordsize="3186,2819" path="m4728,2883r-5,3l4718,2889r-5,11l4716,2901r8,3l4728,2883xe" fillcolor="black" stroked="f">
              <v:path arrowok="t"/>
            </v:shape>
            <v:shape id="_x0000_s12801" style="position:absolute;left:2242;top:1567;width:3186;height:2819" coordorigin="2242,1567" coordsize="3186,2819" path="m4342,2755r3,-5l4337,2745r3,9l4341,2757r,l4342,2755xe" fillcolor="black" stroked="f">
              <v:path arrowok="t"/>
            </v:shape>
            <v:shape id="_x0000_s12800" style="position:absolute;left:2242;top:1567;width:3186;height:2819" coordorigin="2242,1567" coordsize="3186,2819" path="m4740,2902r5,-3l4750,2887r-6,-2l4735,2892r-2,5l4731,2901r5,3l4740,2902xe" fillcolor="black" stroked="f">
              <v:path arrowok="t"/>
            </v:shape>
            <v:shape id="_x0000_s12799" style="position:absolute;left:2242;top:1567;width:3186;height:2819" coordorigin="2242,1567" coordsize="3186,2819" path="m4571,2823r1,-1l4573,2820r-1,-1l4571,2817r-1,l4568,2824r1,1l4571,2823xe" fillcolor="black" stroked="f">
              <v:path arrowok="t"/>
            </v:shape>
            <v:shape id="_x0000_s12798" style="position:absolute;left:2242;top:1567;width:3186;height:2819" coordorigin="2242,1567" coordsize="3186,2819" path="m4071,2605r5,l4096,2600r22,-6l4113,2589r-22,7l4077,2598r-17,6l4065,2606r6,-1xe" fillcolor="black" stroked="f">
              <v:path arrowok="t"/>
            </v:shape>
            <v:shape id="_x0000_s12797" style="position:absolute;left:2242;top:1567;width:3186;height:2819" coordorigin="2242,1567" coordsize="3186,2819" path="m4120,2593r,-1l4122,2592r6,l4135,2581r-22,8l4118,2594r2,-1xe" fillcolor="black" stroked="f">
              <v:path arrowok="t"/>
            </v:shape>
            <v:shape id="_x0000_s12796" style="position:absolute;left:2242;top:1567;width:3186;height:2819" coordorigin="2242,1567" coordsize="3186,2819" path="m4128,2592r-6,l4124,2593r4,-1xe" fillcolor="black" stroked="f">
              <v:path arrowok="t"/>
            </v:shape>
            <v:shape id="_x0000_s12795" style="position:absolute;left:2242;top:1567;width:3186;height:2819" coordorigin="2242,1567" coordsize="3186,2819" path="m4132,2591r12,-5l4167,2577r20,-14l4175,2567r-18,6l4135,2581r-7,11l4132,2591xe" fillcolor="black" stroked="f">
              <v:path arrowok="t"/>
            </v:shape>
            <v:shape id="_x0000_s12794" style="position:absolute;left:2242;top:1567;width:3186;height:2819" coordorigin="2242,1567" coordsize="3186,2819" path="m4193,2566r11,-7l4200,2561r-8,1l4187,2563r-20,14l4193,2566xe" fillcolor="black" stroked="f">
              <v:path arrowok="t"/>
            </v:shape>
            <v:shape id="_x0000_s12793" style="position:absolute;left:2242;top:1567;width:3186;height:2819" coordorigin="2242,1567" coordsize="3186,2819" path="m4210,2559r2,-1l4212,2557r-4,1l4204,2559r-11,7l4210,2559xe" fillcolor="black" stroked="f">
              <v:path arrowok="t"/>
            </v:shape>
            <v:shape id="_x0000_s12792" style="position:absolute;left:2242;top:1567;width:3186;height:2819" coordorigin="2242,1567" coordsize="3186,2819" path="m4527,2727r-1,2l4525,2731r-2,l4518,2732r10,8l4527,2727xe" fillcolor="black" stroked="f">
              <v:path arrowok="t"/>
            </v:shape>
            <v:shape id="_x0000_s12791" style="position:absolute;left:2242;top:1567;width:3186;height:2819" coordorigin="2242,1567" coordsize="3186,2819" path="m4530,2734r-2,-10l4527,2727r1,13l4530,2734xe" fillcolor="black" stroked="f">
              <v:path arrowok="t"/>
            </v:shape>
            <v:shape id="_x0000_s12790" style="position:absolute;left:2242;top:1567;width:3186;height:2819" coordorigin="2242,1567" coordsize="3186,2819" path="m4515,2721r-2,-1l4511,2726r2,1l4516,2727r-1,-6xe" fillcolor="black" stroked="f">
              <v:path arrowok="t"/>
            </v:shape>
            <v:shape id="_x0000_s12789" style="position:absolute;left:2242;top:1567;width:3186;height:2819" coordorigin="2242,1567" coordsize="3186,2819" path="m4426,2993r2,-1l4430,2991r,-2l4430,2985r-2,-1l4423,2986r-5,3l4417,2988r,1l4418,2990r2,5l4426,2993xe" fillcolor="black" stroked="f">
              <v:path arrowok="t"/>
            </v:shape>
            <v:shape id="_x0000_s12788" style="position:absolute;left:2242;top:1567;width:3186;height:2819" coordorigin="2242,1567" coordsize="3186,2819" path="m4406,3001r11,-12l4398,2995r,5l4398,3004r3,l4406,3001xe" fillcolor="black" stroked="f">
              <v:path arrowok="t"/>
            </v:shape>
            <v:shape id="_x0000_s12787" style="position:absolute;left:2242;top:1567;width:3186;height:2819" coordorigin="2242,1567" coordsize="3186,2819" path="m4416,2996r3,4l4418,2993r,-3l4417,2989r-11,12l4416,2996xe" fillcolor="black" stroked="f">
              <v:path arrowok="t"/>
            </v:shape>
            <v:shape id="_x0000_s12786" style="position:absolute;left:2242;top:1567;width:3186;height:2819" coordorigin="2242,1567" coordsize="3186,2819" path="m4345,3067r-3,-6l4340,3056r-3,-5l4336,3051r-1,5l4344,3072r1,-5xe" fillcolor="black" stroked="f">
              <v:path arrowok="t"/>
            </v:shape>
            <v:shape id="_x0000_s12785" style="position:absolute;left:2242;top:1567;width:3186;height:2819" coordorigin="2242,1567" coordsize="3186,2819" path="m4349,3072r-1,-1l4348,3071r-3,-4l4344,3072r11,20l4349,3072xe" fillcolor="black" stroked="f">
              <v:path arrowok="t"/>
            </v:shape>
            <v:shape id="_x0000_s12784" style="position:absolute;left:2242;top:1567;width:3186;height:2819" coordorigin="2242,1567" coordsize="3186,2819" path="m4367,3109r-8,-18l4349,3072r6,20l4365,3111r2,3l4367,3109xe" fillcolor="black" stroked="f">
              <v:path arrowok="t"/>
            </v:shape>
            <v:shape id="_x0000_s12783" style="position:absolute;left:2242;top:1567;width:3186;height:2819" coordorigin="2242,1567" coordsize="3186,2819" path="m4522,2718r-2,-1l4519,2722r1,2l4521,2725r1,-7xe" fillcolor="black" stroked="f">
              <v:path arrowok="t"/>
            </v:shape>
            <v:shape id="_x0000_s12782" style="position:absolute;left:2242;top:1567;width:3186;height:2819" coordorigin="2242,1567" coordsize="3186,2819" path="m4523,2724r2,-5l4522,2718r-1,7l4522,2725r1,-1xe" fillcolor="black" stroked="f">
              <v:path arrowok="t"/>
            </v:shape>
            <v:shape id="_x0000_s12781" style="position:absolute;left:2242;top:1567;width:3186;height:2819" coordorigin="2242,1567" coordsize="3186,2819" path="m4512,2712r-2,-1l4509,2712r-1,3l4509,2715r3,-3xe" fillcolor="black" stroked="f">
              <v:path arrowok="t"/>
            </v:shape>
            <v:shape id="_x0000_s12780" style="position:absolute;left:2242;top:1567;width:3186;height:2819" coordorigin="2242,1567" coordsize="3186,2819" path="m4513,2715r2,-7l4514,2708r-1,3l4512,2712r-3,3l4513,2715xe" fillcolor="black" stroked="f">
              <v:path arrowok="t"/>
            </v:shape>
            <v:shape id="_x0000_s12779" style="position:absolute;left:2242;top:1567;width:3186;height:2819" coordorigin="2242,1567" coordsize="3186,2819" path="m4516,2715r3,-6l4516,2708r-1,l4513,2715r3,xe" fillcolor="black" stroked="f">
              <v:path arrowok="t"/>
            </v:shape>
            <v:shape id="_x0000_s12778" style="position:absolute;left:2242;top:1567;width:3186;height:2819" coordorigin="2242,1567" coordsize="3186,2819" path="m4504,2699r-1,l4501,2702r-2,2l4498,2706r1,2l4504,2699xe" fillcolor="black" stroked="f">
              <v:path arrowok="t"/>
            </v:shape>
            <v:shape id="_x0000_s12777" style="position:absolute;left:2242;top:1567;width:3186;height:2819" coordorigin="2242,1567" coordsize="3186,2819" path="m4504,2706r,-4l4504,2699r-5,9l4500,2711r4,-5xe" fillcolor="black" stroked="f">
              <v:path arrowok="t"/>
            </v:shape>
            <v:shape id="_x0000_s12776" style="position:absolute;left:2242;top:1567;width:3186;height:2819" coordorigin="2242,1567" coordsize="3186,2819" path="m4494,2696r-10,2l4483,2699r-2,l4480,2699r-3,8l4494,2696xe" fillcolor="black" stroked="f">
              <v:path arrowok="t"/>
            </v:shape>
            <v:shape id="_x0000_s12775" style="position:absolute;left:2242;top:1567;width:3186;height:2819" coordorigin="2242,1567" coordsize="3186,2819" path="m4494,2696r-7,-3l4486,2694r-2,4l4494,2696xe" fillcolor="black" stroked="f">
              <v:path arrowok="t"/>
            </v:shape>
            <v:shape id="_x0000_s12774" style="position:absolute;left:2242;top:1567;width:3186;height:2819" coordorigin="2242,1567" coordsize="3186,2819" path="m3826,3429r-20,-2l3799,3426r-8,l3791,3427r-2,2l3790,3429r3,l3804,3430r22,-1xe" fillcolor="black" stroked="f">
              <v:path arrowok="t"/>
            </v:shape>
            <v:shape id="_x0000_s12773" style="position:absolute;left:2242;top:1567;width:3186;height:2819" coordorigin="2242,1567" coordsize="3186,2819" path="m3852,3430r-19,-1l3831,3428r-5,1l3804,3430r22,2l3853,3434r-1,-4xe" fillcolor="black" stroked="f">
              <v:path arrowok="t"/>
            </v:shape>
            <v:shape id="_x0000_s12772" style="position:absolute;left:2242;top:1567;width:3186;height:2819" coordorigin="2242,1567" coordsize="3186,2819" path="m3879,3433r-3,l3874,3432r-22,-2l3853,3434r25,3l3879,3433xe" fillcolor="black" stroked="f">
              <v:path arrowok="t"/>
            </v:shape>
            <v:shape id="_x0000_s12771" style="position:absolute;left:2242;top:1567;width:3186;height:2819" coordorigin="2242,1567" coordsize="3186,2819" path="m3892,3434r-11,-2l3880,3433r-1,l3878,3437r19,2l3892,3434xe" fillcolor="black" stroked="f">
              <v:path arrowok="t"/>
            </v:shape>
            <v:shape id="_x0000_s12770" style="position:absolute;left:2242;top:1567;width:3186;height:2819" coordorigin="2242,1567" coordsize="3186,2819" path="m3942,3447r-8,-7l3908,3437r-4,-1l3892,3434r5,5l3902,3441r22,4l3942,3447xe" fillcolor="black" stroked="f">
              <v:path arrowok="t"/>
            </v:shape>
            <v:shape id="_x0000_s12769" style="position:absolute;left:2242;top:1567;width:3186;height:2819" coordorigin="2242,1567" coordsize="3186,2819" path="m3944,3446r20,-1l3953,3445r-8,-2l3934,3440r8,7l3944,3446xe" fillcolor="black" stroked="f">
              <v:path arrowok="t"/>
            </v:shape>
            <v:shape id="_x0000_s12768" style="position:absolute;left:2242;top:1567;width:3186;height:2819" coordorigin="2242,1567" coordsize="3186,2819" path="m3969,3440r-3,2l3965,3441r-1,4l3963,3449r6,-9xe" fillcolor="black" stroked="f">
              <v:path arrowok="t"/>
            </v:shape>
            <v:shape id="_x0000_s12767" style="position:absolute;left:2242;top:1567;width:3186;height:2819" coordorigin="2242,1567" coordsize="3186,2819" path="m3985,3451r-17,-7l3969,3440r-6,9l3978,3452r9,1l3985,3451xe" fillcolor="black" stroked="f">
              <v:path arrowok="t"/>
            </v:shape>
            <v:shape id="_x0000_s12766" style="position:absolute;left:2242;top:1567;width:3186;height:2819" coordorigin="2242,1567" coordsize="3186,2819" path="m4025,3454r-23,-3l3987,3453r16,2l4034,3457r-9,-3xe" fillcolor="black" stroked="f">
              <v:path arrowok="t"/>
            </v:shape>
            <v:shape id="_x0000_s12765" style="position:absolute;left:2242;top:1567;width:3186;height:2819" coordorigin="2242,1567" coordsize="3186,2819" path="m4183,2579r4,-5l4186,2574r-7,2l4173,2581r-1,1l4183,2579xe" fillcolor="black" stroked="f">
              <v:path arrowok="t"/>
            </v:shape>
            <v:shape id="_x0000_s12764" style="position:absolute;left:2242;top:1567;width:3186;height:2819" coordorigin="2242,1567" coordsize="3186,2819" path="m4199,2572r,-4l4197,2569r-3,l4189,2572r-2,2l4183,2579r16,-7xe" fillcolor="black" stroked="f">
              <v:path arrowok="t"/>
            </v:shape>
            <v:shape id="_x0000_s12763" style="position:absolute;left:2242;top:1567;width:3186;height:2819" coordorigin="2242,1567" coordsize="3186,2819" path="m4194,2569r-2,l4190,2570r-1,2l4194,2569xe" fillcolor="black" stroked="f">
              <v:path arrowok="t"/>
            </v:shape>
            <v:shape id="_x0000_s12762" style="position:absolute;left:2242;top:1567;width:3186;height:2819" coordorigin="2242,1567" coordsize="3186,2819" path="m4213,2562r-7,2l4199,2567r,1l4199,2572r14,-10xe" fillcolor="black" stroked="f">
              <v:path arrowok="t"/>
            </v:shape>
            <v:shape id="_x0000_s12761" style="position:absolute;left:2242;top:1567;width:3186;height:2819" coordorigin="2242,1567" coordsize="3186,2819" path="m4222,2561r,-2l4213,2562r-14,10l4222,2561xe" fillcolor="black" stroked="f">
              <v:path arrowok="t"/>
            </v:shape>
            <v:shape id="_x0000_s12760" style="position:absolute;left:2242;top:1567;width:3186;height:2819" coordorigin="2242,1567" coordsize="3186,2819" path="m4919,2831r-8,-5l4911,2830r-1,3l4924,2842r-5,-11xe" fillcolor="black" stroked="f">
              <v:path arrowok="t"/>
            </v:shape>
            <v:shape id="_x0000_s12759" style="position:absolute;left:2242;top:1567;width:3186;height:2819" coordorigin="2242,1567" coordsize="3186,2819" path="m4943,2851r-6,-4l4931,2841r-12,-10l4924,2842r5,4l4942,2856r1,-5xe" fillcolor="black" stroked="f">
              <v:path arrowok="t"/>
            </v:shape>
            <v:shape id="_x0000_s12758" style="position:absolute;left:2242;top:1567;width:3186;height:2819" coordorigin="2242,1567" coordsize="3186,2819" path="m4957,2863r-2,-4l4952,2857r-4,-3l4948,2853r-1,-1l4945,2851r-1,l4943,2851r-1,5l4961,2869r-4,-6xe" fillcolor="black" stroked="f">
              <v:path arrowok="t"/>
            </v:shape>
            <v:shape id="_x0000_s12757" style="position:absolute;left:2242;top:1567;width:3186;height:2819" coordorigin="2242,1567" coordsize="3186,2819" path="m4974,2875r-4,-4l4966,2869r-9,-6l4961,2869r8,6l4976,2878r-2,-3xe" fillcolor="black" stroked="f">
              <v:path arrowok="t"/>
            </v:shape>
            <v:shape id="_x0000_s12756" style="position:absolute;left:2242;top:1567;width:3186;height:2819" coordorigin="2242,1567" coordsize="3186,2819" path="m4976,2878r-7,-3l4978,2884r1,l4976,2878xe" fillcolor="black" stroked="f">
              <v:path arrowok="t"/>
            </v:shape>
            <v:shape id="_x0000_s12755" style="position:absolute;left:2242;top:1567;width:3186;height:2819" coordorigin="2242,1567" coordsize="3186,2819" path="m4515,2702r-1,-5l4514,2693r-8,3l4506,2701r,8l4515,2702xe" fillcolor="black" stroked="f">
              <v:path arrowok="t"/>
            </v:shape>
            <v:shape id="_x0000_s12754" style="position:absolute;left:2242;top:1567;width:3186;height:2819" coordorigin="2242,1567" coordsize="3186,2819" path="m4471,2683r4,-2l4476,2674r-1,-2l4459,2690r12,-7xe" fillcolor="black" stroked="f">
              <v:path arrowok="t"/>
            </v:shape>
            <v:shape id="_x0000_s12753" style="position:absolute;left:2242;top:1567;width:3186;height:2819" coordorigin="2242,1567" coordsize="3186,2819" path="m4493,2687r-3,-7l4489,2678r-9,7l4477,2691r16,-4xe" fillcolor="black" stroked="f">
              <v:path arrowok="t"/>
            </v:shape>
            <v:shape id="_x0000_s12752" style="position:absolute;left:2242;top:1567;width:3186;height:2819" coordorigin="2242,1567" coordsize="3186,2819" path="m4213,2583r-2,-1l4209,2587r2,1l4213,2589r,-6xe" fillcolor="black" stroked="f">
              <v:path arrowok="t"/>
            </v:shape>
            <v:shape id="_x0000_s12751" style="position:absolute;left:2242;top:1567;width:3186;height:2819" coordorigin="2242,1567" coordsize="3186,2819" path="m4217,2572r,-4l4214,2569r-3,2l4209,2570r-5,4l4195,2578r-3,9l4217,2572xe" fillcolor="black" stroked="f">
              <v:path arrowok="t"/>
            </v:shape>
            <v:shape id="_x0000_s12750" style="position:absolute;left:2242;top:1567;width:3186;height:2819" coordorigin="2242,1567" coordsize="3186,2819" path="m4209,2570r-2,l4205,2571r-1,3l4209,2570xe" fillcolor="black" stroked="f">
              <v:path arrowok="t"/>
            </v:shape>
            <v:shape id="_x0000_s12749" style="position:absolute;left:2242;top:1567;width:3186;height:2819" coordorigin="2242,1567" coordsize="3186,2819" path="m4218,2570r1,-1l4223,2570r3,-9l4217,2568r,4l4218,2570xe" fillcolor="black" stroked="f">
              <v:path arrowok="t"/>
            </v:shape>
            <v:shape id="_x0000_s12748" style="position:absolute;left:2242;top:1567;width:3186;height:2819" coordorigin="2242,1567" coordsize="3186,2819" path="m4231,2567r3,-8l4226,2561r-3,9l4231,2567xe" fillcolor="black" stroked="f">
              <v:path arrowok="t"/>
            </v:shape>
            <v:shape id="_x0000_s12747" style="position:absolute;left:2242;top:1567;width:3186;height:2819" coordorigin="2242,1567" coordsize="3186,2819" path="m4504,2694r-1,-9l4499,2687r-5,3l4494,2692r7,2l4504,2694xe" fillcolor="black" stroked="f">
              <v:path arrowok="t"/>
            </v:shape>
            <v:shape id="_x0000_s12746" style="position:absolute;left:2242;top:1567;width:3186;height:2819" coordorigin="2242,1567" coordsize="3186,2819" path="m4504,2693r2,-5l4503,2685r1,9l4504,2693xe" fillcolor="black" stroked="f">
              <v:path arrowok="t"/>
            </v:shape>
            <v:shape id="_x0000_s12745" style="position:absolute;left:2242;top:1567;width:3186;height:2819" coordorigin="2242,1567" coordsize="3186,2819" path="m4252,2596r,-5l4252,2586r-8,3l4244,2594r,5l4252,2596xe" fillcolor="black" stroked="f">
              <v:path arrowok="t"/>
            </v:shape>
            <v:shape id="_x0000_s12744" style="position:absolute;left:2242;top:1567;width:3186;height:2819" coordorigin="2242,1567" coordsize="3186,2819" path="m4241,2582r-4,l4233,2586r-4,5l4229,2591r,2l4241,2582xe" fillcolor="black" stroked="f">
              <v:path arrowok="t"/>
            </v:shape>
            <v:shape id="_x0000_s12743" style="position:absolute;left:2242;top:1567;width:3186;height:2819" coordorigin="2242,1567" coordsize="3186,2819" path="m4241,2592r,-6l4241,2582r-12,11l4241,2592xe" fillcolor="black" stroked="f">
              <v:path arrowok="t"/>
            </v:shape>
            <v:shape id="_x0000_s12742" style="position:absolute;left:2242;top:1567;width:3186;height:2819" coordorigin="2242,1567" coordsize="3186,2819" path="m4420,2657r,1l4430,2653r5,-12l4429,2646r-8,8l4419,2654r-4,4l4419,2659r1,-2xe" fillcolor="black" stroked="f">
              <v:path arrowok="t"/>
            </v:shape>
            <v:shape id="_x0000_s12741" style="position:absolute;left:2242;top:1567;width:3186;height:2819" coordorigin="2242,1567" coordsize="3186,2819" path="m4511,2686r-3,-4l4506,2682r1,4l4507,2691r1,1l4511,2686xe" fillcolor="black" stroked="f">
              <v:path arrowok="t"/>
            </v:shape>
            <v:shape id="_x0000_s12740" style="position:absolute;left:2242;top:1567;width:3186;height:2819" coordorigin="2242,1567" coordsize="3186,2819" path="m4510,2690r2,-1l4512,2687r-1,-1l4508,2692r2,-2xe" fillcolor="black" stroked="f">
              <v:path arrowok="t"/>
            </v:shape>
            <v:shape id="_x0000_s12739" style="position:absolute;left:2242;top:1567;width:3186;height:2819" coordorigin="2242,1567" coordsize="3186,2819" path="m4369,2621r3,-3l4373,2610r-1,-2l4361,2616r-2,4l4361,2619r4,5l4369,2621xe" fillcolor="black" stroked="f">
              <v:path arrowok="t"/>
            </v:shape>
            <v:shape id="_x0000_s12738" style="position:absolute;left:2242;top:1567;width:3186;height:2819" coordorigin="2242,1567" coordsize="3186,2819" path="m4349,2630r10,-7l4365,2624r-4,-5l4358,2623r-10,2l4342,2628r,4l4349,2630xe" fillcolor="black" stroked="f">
              <v:path arrowok="t"/>
            </v:shape>
            <v:shape id="_x0000_s12737" style="position:absolute;left:2242;top:1567;width:3186;height:2819" coordorigin="2242,1567" coordsize="3186,2819" path="m4358,2623r3,-4l4359,2620r-11,5l4358,2623xe" fillcolor="black" stroked="f">
              <v:path arrowok="t"/>
            </v:shape>
            <v:shape id="_x0000_s12736" style="position:absolute;left:2242;top:1567;width:3186;height:2819" coordorigin="2242,1567" coordsize="3186,2819" path="m4225,2580r4,-7l4228,2572r-9,6l4218,2580r-1,3l4220,2584r5,-4xe" fillcolor="black" stroked="f">
              <v:path arrowok="t"/>
            </v:shape>
            <v:shape id="_x0000_s12735" style="position:absolute;left:2242;top:1567;width:3186;height:2819" coordorigin="2242,1567" coordsize="3186,2819" path="m4229,2577r2,-3l4229,2573r-4,7l4229,2577xe" fillcolor="black" stroked="f">
              <v:path arrowok="t"/>
            </v:shape>
            <v:shape id="_x0000_s12734" style="position:absolute;left:2242;top:1567;width:3186;height:2819" coordorigin="2242,1567" coordsize="3186,2819" path="m4499,2682r1,-12l4494,2677r,4l4495,2684r,l4499,2682xe" fillcolor="black" stroked="f">
              <v:path arrowok="t"/>
            </v:shape>
            <v:shape id="_x0000_s12733" style="position:absolute;left:2242;top:1567;width:3186;height:2819" coordorigin="2242,1567" coordsize="3186,2819" path="m4504,2679r2,-5l4503,2672r-3,-2l4499,2682r5,-3xe" fillcolor="black" stroked="f">
              <v:path arrowok="t"/>
            </v:shape>
            <v:shape id="_x0000_s12732" style="position:absolute;left:2242;top:1567;width:3186;height:2819" coordorigin="2242,1567" coordsize="3186,2819" path="m4484,2676r1,-7l4481,2672r-1,2l4480,2676r1,3l4481,2679r3,-3xe" fillcolor="black" stroked="f">
              <v:path arrowok="t"/>
            </v:shape>
            <v:shape id="_x0000_s12731" style="position:absolute;left:2242;top:1567;width:3186;height:2819" coordorigin="2242,1567" coordsize="3186,2819" path="m4485,2674r2,-1l4489,2674r1,-8l4485,2669r-1,7l4485,2674xe" fillcolor="black" stroked="f">
              <v:path arrowok="t"/>
            </v:shape>
            <v:shape id="_x0000_s12730" style="position:absolute;left:2242;top:1567;width:3186;height:2819" coordorigin="2242,1567" coordsize="3186,2819" path="m4490,2673r2,-7l4490,2666r-1,8l4490,2673xe" fillcolor="black" stroked="f">
              <v:path arrowok="t"/>
            </v:shape>
            <v:shape id="_x0000_s12729" style="position:absolute;left:2242;top:1567;width:3186;height:2819" coordorigin="2242,1567" coordsize="3186,2819" path="m4472,2672r4,-11l4476,2661r-5,4l4463,2673r,3l4472,2672xe" fillcolor="black" stroked="f">
              <v:path arrowok="t"/>
            </v:shape>
            <v:shape id="_x0000_s12728" style="position:absolute;left:2242;top:1567;width:3186;height:2819" coordorigin="2242,1567" coordsize="3186,2819" path="m4474,2670r2,-2l4476,2665r,-4l4472,2672r2,-2xe" fillcolor="black" stroked="f">
              <v:path arrowok="t"/>
            </v:shape>
            <v:shape id="_x0000_s12727" style="position:absolute;left:2242;top:1567;width:3186;height:2819" coordorigin="2242,1567" coordsize="3186,2819" path="m4406,2640r,2l4416,2628r-3,2l4406,2640r-1,-1l4405,2638r-1,-2l4388,2649r18,-9xe" fillcolor="black" stroked="f">
              <v:path arrowok="t"/>
            </v:shape>
            <v:shape id="_x0000_s12726" style="position:absolute;left:2242;top:1567;width:3186;height:2819" coordorigin="2242,1567" coordsize="3186,2819" path="m4299,2605r6,-4l4306,2596r-8,5l4292,2608r7,-3xe" fillcolor="black" stroked="f">
              <v:path arrowok="t"/>
            </v:shape>
            <v:shape id="_x0000_s12725" style="position:absolute;left:2242;top:1567;width:3186;height:2819" coordorigin="2242,1567" coordsize="3186,2819" path="m4282,2602r5,-3l4287,2596r-2,-3l4274,2607r8,-5xe" fillcolor="black" stroked="f">
              <v:path arrowok="t"/>
            </v:shape>
            <v:shape id="_x0000_s12724" style="position:absolute;left:2242;top:1567;width:3186;height:2819" coordorigin="2242,1567" coordsize="3186,2819" path="m4445,2659r6,-6l4452,2657r6,-4l4463,2650r-6,-3l4452,2651r-1,l4445,2653r-11,5l4436,2665r9,-6xe" fillcolor="black" stroked="f">
              <v:path arrowok="t"/>
            </v:shape>
            <v:shape id="_x0000_s12723" style="position:absolute;left:2242;top:1567;width:3186;height:2819" coordorigin="2242,1567" coordsize="3186,2819" path="m4451,2651r1,l4457,2647r-6,4l4445,2653r6,-2xe" fillcolor="black" stroked="f">
              <v:path arrowok="t"/>
            </v:shape>
            <v:shape id="_x0000_s12722" style="position:absolute;left:2242;top:1567;width:3186;height:2819" coordorigin="2242,1567" coordsize="3186,2819" path="m4419,2654r-2,l4413,2654r-1,3l4415,2658r4,-4xe" fillcolor="black" stroked="f">
              <v:path arrowok="t"/>
            </v:shape>
            <v:shape id="_x0000_s12721" style="position:absolute;left:2242;top:1567;width:3186;height:2819" coordorigin="2242,1567" coordsize="3186,2819" path="m4431,2614r1,-9l4429,2609r-2,4l4426,2613r,1l4426,2617r5,-3xe" fillcolor="black" stroked="f">
              <v:path arrowok="t"/>
            </v:shape>
            <v:shape id="_x0000_s12720" style="position:absolute;left:2242;top:1567;width:3186;height:2819" coordorigin="2242,1567" coordsize="3186,2819" path="m4431,2614r-5,3l4426,2625r,4l4431,2614xe" fillcolor="black" stroked="f">
              <v:path arrowok="t"/>
            </v:shape>
            <v:shape id="_x0000_s12719" style="position:absolute;left:2242;top:1567;width:3186;height:2819" coordorigin="2242,1567" coordsize="3186,2819" path="m4430,2626r2,-2l4434,2624r6,-6l4431,2614r-5,15l4428,2631r2,-5xe" fillcolor="black" stroked="f">
              <v:path arrowok="t"/>
            </v:shape>
            <v:shape id="_x0000_s12718" style="position:absolute;left:2242;top:1567;width:3186;height:2819" coordorigin="2242,1567" coordsize="3186,2819" path="m4440,2619r6,1l4447,2620r5,-3l4455,2612r-6,-2l4440,2618r-6,6l4440,2619xe" fillcolor="black" stroked="f">
              <v:path arrowok="t"/>
            </v:shape>
            <v:shape id="_x0000_s12717" style="position:absolute;left:2242;top:1567;width:3186;height:2819" coordorigin="2242,1567" coordsize="3186,2819" path="m4440,2622r,1l4442,2623r4,-3l4440,2619r-6,5l4440,2622xe" fillcolor="black" stroked="f">
              <v:path arrowok="t"/>
            </v:shape>
            <v:shape id="_x0000_s12716" style="position:absolute;left:2242;top:1567;width:3186;height:2819" coordorigin="2242,1567" coordsize="3186,2819" path="m4336,2834r,l4336,2827r-4,-9l4331,2814r-2,-7l4328,2802r-1,6l4330,2825r3,6l4335,2835r1,-1xe" fillcolor="black" stroked="f">
              <v:path arrowok="t"/>
            </v:shape>
            <v:shape id="_x0000_s12715" style="position:absolute;left:2242;top:1567;width:3186;height:2819" coordorigin="2242,1567" coordsize="3186,2819" path="m4340,2835r-4,-1l4335,2835r1,2l4337,2840r1,1l4340,2835xe" fillcolor="black" stroked="f">
              <v:path arrowok="t"/>
            </v:shape>
            <v:shape id="_x0000_s12714" style="position:absolute;left:2242;top:1567;width:3186;height:2819" coordorigin="2242,1567" coordsize="3186,2819" path="m4336,2837r-1,-2l4335,2836r2,4l4336,2837xe" fillcolor="black" stroked="f">
              <v:path arrowok="t"/>
            </v:shape>
            <v:shape id="_x0000_s12713" style="position:absolute;left:2242;top:1567;width:3186;height:2819" coordorigin="2242,1567" coordsize="3186,2819" path="m4330,2899r-3,-17l4323,2878r-4,-3l4317,2873r7,23l4331,2900r-1,-1xe" fillcolor="black" stroked="f">
              <v:path arrowok="t"/>
            </v:shape>
            <v:shape id="_x0000_s12712" style="position:absolute;left:2242;top:1567;width:3186;height:2819" coordorigin="2242,1567" coordsize="3186,2819" path="m4331,2897r1,-4l4327,2882r3,17l4331,2897xe" fillcolor="black" stroked="f">
              <v:path arrowok="t"/>
            </v:shape>
            <v:shape id="_x0000_s12711" style="position:absolute;left:2242;top:1567;width:3186;height:2819" coordorigin="2242,1567" coordsize="3186,2819" path="m4324,2834r3,-9l4324,2823r-1,-12l4322,2809r,7l4322,2820r2,9l4323,2831r-5,9l4317,2841r,1l4324,2834xe" fillcolor="black" stroked="f">
              <v:path arrowok="t"/>
            </v:shape>
            <v:shape id="_x0000_s12710" style="position:absolute;left:2242;top:1567;width:3186;height:2819" coordorigin="2242,1567" coordsize="3186,2819" path="m4324,2839r,-5l4317,2842r5,6l4324,2839xe" fillcolor="black" stroked="f">
              <v:path arrowok="t"/>
            </v:shape>
            <v:shape id="_x0000_s12709" style="position:absolute;left:2242;top:1567;width:3186;height:2819" coordorigin="2242,1567" coordsize="3186,2819" path="m4323,2831r-3,-3l4318,2826r-1,1l4318,2833r1,4l4318,2840r5,-9xe" fillcolor="black" stroked="f">
              <v:path arrowok="t"/>
            </v:shape>
            <v:shape id="_x0000_s12708" style="position:absolute;left:2242;top:1567;width:3186;height:2819" coordorigin="2242,1567" coordsize="3186,2819" path="m4325,2792r-3,-1l4321,2794r2,2l4324,2797r,4l4325,2792xe" fillcolor="black" stroked="f">
              <v:path arrowok="t"/>
            </v:shape>
            <v:shape id="_x0000_s12707" style="position:absolute;left:2242;top:1567;width:3186;height:2819" coordorigin="2242,1567" coordsize="3186,2819" path="m4328,2802r-1,-5l4325,2792r-1,9l4323,2805r-1,4l4323,2811r5,-9xe" fillcolor="black" stroked="f">
              <v:path arrowok="t"/>
            </v:shape>
            <v:shape id="_x0000_s12706" style="position:absolute;left:2242;top:1567;width:3186;height:2819" coordorigin="2242,1567" coordsize="3186,2819" path="m4325,2810r2,-2l4328,2802r-5,9l4325,2810xe" fillcolor="black" stroked="f">
              <v:path arrowok="t"/>
            </v:shape>
            <v:shape id="_x0000_s12705" style="position:absolute;left:2242;top:1567;width:3186;height:2819" coordorigin="2242,1567" coordsize="3186,2819" path="m4328,2835r,-5l4328,2827r-1,-2l4324,2834r6,13l4328,2835xe" fillcolor="black" stroked="f">
              <v:path arrowok="t"/>
            </v:shape>
            <v:shape id="_x0000_s12704" style="position:absolute;left:2242;top:1567;width:3186;height:2819" coordorigin="2242,1567" coordsize="3186,2819" path="m4333,2854r7,-8l4344,2837r-4,-2l4337,2843r,l4334,2844r-6,-9l4330,2847r1,8l4333,2854xe" fillcolor="black" stroked="f">
              <v:path arrowok="t"/>
            </v:shape>
            <v:shape id="_x0000_s12703" style="position:absolute;left:2242;top:1567;width:3186;height:2819" coordorigin="2242,1567" coordsize="3186,2819" path="m4421,2654r8,-8l4419,2654r,l4421,2654xe" fillcolor="black" stroked="f">
              <v:path arrowok="t"/>
            </v:shape>
            <v:shape id="_x0000_s12702" style="position:absolute;left:2242;top:1567;width:3186;height:2819" coordorigin="2242,1567" coordsize="3186,2819" path="m4434,2651r1,-2l4435,2646r,-5l4430,2653r4,-2xe" fillcolor="black" stroked="f">
              <v:path arrowok="t"/>
            </v:shape>
            <v:shape id="_x0000_s12701" style="position:absolute;left:2242;top:1567;width:3186;height:2819" coordorigin="2242,1567" coordsize="3186,2819" path="m4374,2629r-1,-2l4373,2625r-11,5l4363,2632r1,1l4374,2629xe" fillcolor="black" stroked="f">
              <v:path arrowok="t"/>
            </v:shape>
            <v:shape id="_x0000_s12700" style="position:absolute;left:2242;top:1567;width:3186;height:2819" coordorigin="2242,1567" coordsize="3186,2819" path="m4123,2982r2,-12l4125,2969r6,-18l4124,2957r,4l4124,2969r,2l4120,2986r3,-4xe" fillcolor="black" stroked="f">
              <v:path arrowok="t"/>
            </v:shape>
            <v:shape id="_x0000_s12699" style="position:absolute;left:2242;top:1567;width:3186;height:2819" coordorigin="2242,1567" coordsize="3186,2819" path="m4116,2991r-4,-2l4105,3006r3,1l4110,3008r6,-17xe" fillcolor="black" stroked="f">
              <v:path arrowok="t"/>
            </v:shape>
            <v:shape id="_x0000_s12698" style="position:absolute;left:2242;top:1567;width:3186;height:2819" coordorigin="2242,1567" coordsize="3186,2819" path="m4124,2969r-1,-1l4121,2966r-1,2l4118,2975r-3,9l4124,2969xe" fillcolor="black" stroked="f">
              <v:path arrowok="t"/>
            </v:shape>
            <v:shape id="_x0000_s12697" style="position:absolute;left:2242;top:1567;width:3186;height:2819" coordorigin="2242,1567" coordsize="3186,2819" path="m4120,2986r4,-15l4124,2969r-9,15l4116,2990r4,-4xe" fillcolor="black" stroked="f">
              <v:path arrowok="t"/>
            </v:shape>
            <v:shape id="_x0000_s12696" style="position:absolute;left:2242;top:1567;width:3186;height:2819" coordorigin="2242,1567" coordsize="3186,2819" path="m4130,2955r3,-7l4131,2951r-6,18l4125,2970r5,-15xe" fillcolor="black" stroked="f">
              <v:path arrowok="t"/>
            </v:shape>
            <v:shape id="_x0000_s12695" style="position:absolute;left:2242;top:1567;width:3186;height:2819" coordorigin="2242,1567" coordsize="3186,2819" path="m4275,2588r-5,3l4265,2594r,2l4269,2598r6,-10xe" fillcolor="black" stroked="f">
              <v:path arrowok="t"/>
            </v:shape>
            <v:shape id="_x0000_s12694" style="position:absolute;left:2242;top:1567;width:3186;height:2819" coordorigin="2242,1567" coordsize="3186,2819" path="m4271,2597r2,-2l4276,2590r-1,-2l4269,2598r2,-1xe" fillcolor="black" stroked="f">
              <v:path arrowok="t"/>
            </v:shape>
            <v:shape id="_x0000_s12693" style="position:absolute;left:2242;top:1567;width:3186;height:2819" coordorigin="2242,1567" coordsize="3186,2819" path="m4261,2592r2,-2l4264,2589r-1,-3l4262,2579r-2,l4255,2591r2,3l4261,2592xe" fillcolor="black" stroked="f">
              <v:path arrowok="t"/>
            </v:shape>
            <v:shape id="_x0000_s12692" style="position:absolute;left:2242;top:1567;width:3186;height:2819" coordorigin="2242,1567" coordsize="3186,2819" path="m4250,2584r5,-2l4257,2574r-6,2l4244,2579r-2,9l4250,2584xe" fillcolor="black" stroked="f">
              <v:path arrowok="t"/>
            </v:shape>
            <v:shape id="_x0000_s12691" style="position:absolute;left:2242;top:1567;width:3186;height:2819" coordorigin="2242,1567" coordsize="3186,2819" path="m4636,2629r-8,-4l4624,2625r-3,1l4629,2633r6,4l4636,2629xe" fillcolor="black" stroked="f">
              <v:path arrowok="t"/>
            </v:shape>
            <v:shape id="_x0000_s12690" style="position:absolute;left:2242;top:1567;width:3186;height:2819" coordorigin="2242,1567" coordsize="3186,2819" path="m4653,2643r-3,-2l4645,2638r-3,-3l4636,2629r-1,8l4647,2645r6,-2xe" fillcolor="black" stroked="f">
              <v:path arrowok="t"/>
            </v:shape>
            <v:shape id="_x0000_s12689" style="position:absolute;left:2242;top:1567;width:3186;height:2819" coordorigin="2242,1567" coordsize="3186,2819" path="m4660,2649r-1,-1l4659,2647r,-1l4656,2644r-3,-1l4647,2645r19,15l4660,2649xe" fillcolor="black" stroked="f">
              <v:path arrowok="t"/>
            </v:shape>
            <v:shape id="_x0000_s12688" style="position:absolute;left:2242;top:1567;width:3186;height:2819" coordorigin="2242,1567" coordsize="3186,2819" path="m4672,2660r-8,-12l4661,2649r-1,l4666,2660r5,3l4672,2660xe" fillcolor="black" stroked="f">
              <v:path arrowok="t"/>
            </v:shape>
            <v:shape id="_x0000_s12687" style="position:absolute;left:2242;top:1567;width:3186;height:2819" coordorigin="2242,1567" coordsize="3186,2819" path="m4689,2674r-11,-12l4672,2660r-1,3l4684,2674r9,2l4689,2674xe" fillcolor="black" stroked="f">
              <v:path arrowok="t"/>
            </v:shape>
            <v:shape id="_x0000_s12686" style="position:absolute;left:2242;top:1567;width:3186;height:2819" coordorigin="2242,1567" coordsize="3186,2819" path="m4738,2710r-15,-12l4703,2683r-10,-7l4684,2674r16,12l4717,2699r17,13l4745,2715r-7,-5xe" fillcolor="black" stroked="f">
              <v:path arrowok="t"/>
            </v:shape>
            <v:shape id="_x0000_s12685" style="position:absolute;left:2242;top:1567;width:3186;height:2819" coordorigin="2242,1567" coordsize="3186,2819" path="m4763,2728r-18,-13l4734,2712r18,13l4768,2737r-5,-9xe" fillcolor="black" stroked="f">
              <v:path arrowok="t"/>
            </v:shape>
            <v:shape id="_x0000_s12684" style="position:absolute;left:2242;top:1567;width:3186;height:2819" coordorigin="2242,1567" coordsize="3186,2819" path="m4787,2744r-24,-16l4768,2737r15,10l4784,2748r10,7l4805,2762r-18,-18xe" fillcolor="black" stroked="f">
              <v:path arrowok="t"/>
            </v:shape>
            <v:shape id="_x0000_s12683" style="position:absolute;left:2242;top:1567;width:3186;height:2819" coordorigin="2242,1567" coordsize="3186,2819" path="m4818,2764r-1,l4816,2764r-9,-6l4787,2744r18,18l4808,2765r7,6l4818,2764xe" fillcolor="black" stroked="f">
              <v:path arrowok="t"/>
            </v:shape>
            <v:shape id="_x0000_s12682" style="position:absolute;left:2242;top:1567;width:3186;height:2819" coordorigin="2242,1567" coordsize="3186,2819" path="m4822,2769r-2,-1l4819,2767r-1,-1l4818,2764r-3,7l4822,2774r,-5xe" fillcolor="black" stroked="f">
              <v:path arrowok="t"/>
            </v:shape>
            <v:shape id="_x0000_s12681" style="position:absolute;left:2242;top:1567;width:3186;height:2819" coordorigin="2242,1567" coordsize="3186,2819" path="m4836,2778r-5,-4l4824,2770r-2,-1l4822,2774r12,8l4843,2783r-7,-5xe" fillcolor="black" stroked="f">
              <v:path arrowok="t"/>
            </v:shape>
            <v:shape id="_x0000_s12680" style="position:absolute;left:2242;top:1567;width:3186;height:2819" coordorigin="2242,1567" coordsize="3186,2819" path="m4861,2794r-18,-11l4834,2782r20,13l4871,2805r-10,-11xe" fillcolor="black" stroked="f">
              <v:path arrowok="t"/>
            </v:shape>
            <v:shape id="_x0000_s12679" style="position:absolute;left:2242;top:1567;width:3186;height:2819" coordorigin="2242,1567" coordsize="3186,2819" path="m4898,2819r-4,-3l4879,2806r-18,-12l4871,2805r5,4l4896,2824r2,-5xe" fillcolor="black" stroked="f">
              <v:path arrowok="t"/>
            </v:shape>
            <v:shape id="_x0000_s12678" style="position:absolute;left:2242;top:1567;width:3186;height:2819" coordorigin="2242,1567" coordsize="3186,2819" path="m4908,2825r-4,-2l4898,2819r-2,5l4909,2828r-1,-3xe" fillcolor="black" stroked="f">
              <v:path arrowok="t"/>
            </v:shape>
            <v:shape id="_x0000_s12677" style="position:absolute;left:2242;top:1567;width:3186;height:2819" coordorigin="2242,1567" coordsize="3186,2819" path="m4909,2828r,-2l4908,2825r1,3xe" fillcolor="black" stroked="f">
              <v:path arrowok="t"/>
            </v:shape>
            <v:shape id="_x0000_s12676" style="position:absolute;left:2242;top:1567;width:3186;height:2819" coordorigin="2242,1567" coordsize="3186,2819" path="m4419,2640r-2,-1l4410,2645r7,l4420,2645r-1,-5xe" fillcolor="black" stroked="f">
              <v:path arrowok="t"/>
            </v:shape>
            <v:shape id="_x0000_s12675" style="position:absolute;left:2242;top:1567;width:3186;height:2819" coordorigin="2242,1567" coordsize="3186,2819" path="m4336,2608r5,-3l4344,2600r,-1l4342,2598r-6,3l4329,2608r-7,5l4328,2614r8,-6xe" fillcolor="black" stroked="f">
              <v:path arrowok="t"/>
            </v:shape>
            <v:shape id="_x0000_s12674" style="position:absolute;left:2242;top:1567;width:3186;height:2819" coordorigin="2242,1567" coordsize="3186,2819" path="m4346,2603r,l4351,2604r-4,-11l4345,2599r-1,1l4341,2605r5,-2xe" fillcolor="black" stroked="f">
              <v:path arrowok="t"/>
            </v:shape>
            <v:shape id="_x0000_s12673" style="position:absolute;left:2242;top:1567;width:3186;height:2819" coordorigin="2242,1567" coordsize="3186,2819" path="m4360,2598r,-5l4361,2588r-4,2l4347,2593r4,11l4360,2598xe" fillcolor="black" stroked="f">
              <v:path arrowok="t"/>
            </v:shape>
            <v:shape id="_x0000_s12672" style="position:absolute;left:2242;top:1567;width:3186;height:2819" coordorigin="2242,1567" coordsize="3186,2819" path="m4314,2608r5,-2l4324,2598r-1,l4312,2605r-2,3l4314,2608xe" fillcolor="black" stroked="f">
              <v:path arrowok="t"/>
            </v:shape>
            <v:shape id="_x0000_s12671" style="position:absolute;left:2242;top:1567;width:3186;height:2819" coordorigin="2242,1567" coordsize="3186,2819" path="m4324,2603r3,-4l4324,2598r-5,8l4324,2603xe" fillcolor="black" stroked="f">
              <v:path arrowok="t"/>
            </v:shape>
            <v:shape id="_x0000_s12670" style="position:absolute;left:2242;top:1567;width:3186;height:2819" coordorigin="2242,1567" coordsize="3186,2819" path="m4278,2580r,2l4287,2577r6,-3l4292,2569r-6,3l4278,2579r-2,-1l4273,2583r3,1l4278,2580xe" fillcolor="black" stroked="f">
              <v:path arrowok="t"/>
            </v:shape>
            <v:shape id="_x0000_s12669" style="position:absolute;left:2242;top:1567;width:3186;height:2819" coordorigin="2242,1567" coordsize="3186,2819" path="m4304,2591r6,-7l4309,2586r1,-3l4305,2582r-13,7l4299,2594r5,-3xe" fillcolor="black" stroked="f">
              <v:path arrowok="t"/>
            </v:shape>
            <v:shape id="_x0000_s12668" style="position:absolute;left:2242;top:1567;width:3186;height:2819" coordorigin="2242,1567" coordsize="3186,2819" path="m4312,2577r-1,4l4310,2583r-1,3l4313,2588r-1,-11xe" fillcolor="black" stroked="f">
              <v:path arrowok="t"/>
            </v:shape>
            <v:shape id="_x0000_s12667" style="position:absolute;left:2242;top:1567;width:3186;height:2819" coordorigin="2242,1567" coordsize="3186,2819" path="m4238,2572r5,-4l4242,2566r-2,l4237,2568r-6,3l4232,2575r6,-3xe" fillcolor="black" stroked="f">
              <v:path arrowok="t"/>
            </v:shape>
            <v:shape id="_x0000_s12666" style="position:absolute;left:2242;top:1567;width:3186;height:2819" coordorigin="2242,1567" coordsize="3186,2819" path="m4242,2571r2,-1l4243,2568r-5,4l4242,2571xe" fillcolor="black" stroked="f">
              <v:path arrowok="t"/>
            </v:shape>
            <v:shape id="_x0000_s12665" style="position:absolute;left:2242;top:1567;width:3186;height:2819" coordorigin="2242,1567" coordsize="3186,2819" path="m4486,2663r5,-10l4482,2658r-1,2l4479,2664r3,2l4486,2663xe" fillcolor="black" stroked="f">
              <v:path arrowok="t"/>
            </v:shape>
            <v:shape id="_x0000_s12664" style="position:absolute;left:2242;top:1567;width:3186;height:2819" coordorigin="2242,1567" coordsize="3186,2819" path="m4492,2658r3,-4l4493,2654r-2,-1l4486,2663r6,-5xe" fillcolor="black" stroked="f">
              <v:path arrowok="t"/>
            </v:shape>
            <v:shape id="_x0000_s12663" style="position:absolute;left:2242;top:1567;width:3186;height:2819" coordorigin="2242,1567" coordsize="3186,2819" path="m4470,2659r2,-1l4478,2646r-2,1l4475,2649r-2,2l4470,2652r-5,1l4464,2657r3,2l4467,2660r3,-1xe" fillcolor="black" stroked="f">
              <v:path arrowok="t"/>
            </v:shape>
            <v:shape id="_x0000_s12662" style="position:absolute;left:2242;top:1567;width:3186;height:2819" coordorigin="2242,1567" coordsize="3186,2819" path="m4478,2655r4,-7l4479,2647r-1,-1l4472,2658r6,-3xe" fillcolor="black" stroked="f">
              <v:path arrowok="t"/>
            </v:shape>
            <v:shape id="_x0000_s12661" style="position:absolute;left:2242;top:1567;width:3186;height:2819" coordorigin="2242,1567" coordsize="3186,2819" path="m4447,2635r-7,5l4454,2626r2,-6l4440,2628r,3l4440,2640r-1,4l4438,2650r1,1l4447,2635xe" fillcolor="black" stroked="f">
              <v:path arrowok="t"/>
            </v:shape>
            <v:shape id="_x0000_s12660" style="position:absolute;left:2242;top:1567;width:3186;height:2819" coordorigin="2242,1567" coordsize="3186,2819" path="m4440,2640r-1,l4439,2644r1,-4xe" fillcolor="black" stroked="f">
              <v:path arrowok="t"/>
            </v:shape>
            <v:shape id="_x0000_s12659" style="position:absolute;left:2242;top:1567;width:3186;height:2819" coordorigin="2242,1567" coordsize="3186,2819" path="m4445,2648r4,-2l4451,2636r-4,-1l4439,2651r6,-3xe" fillcolor="black" stroked="f">
              <v:path arrowok="t"/>
            </v:shape>
            <v:shape id="_x0000_s12658" style="position:absolute;left:2242;top:1567;width:3186;height:2819" coordorigin="2242,1567" coordsize="3186,2819" path="m4337,2911r-2,-11l4332,2900r-1,l4332,2913r3,1l4337,2911xe" fillcolor="black" stroked="f">
              <v:path arrowok="t"/>
            </v:shape>
            <v:shape id="_x0000_s12657" style="position:absolute;left:2242;top:1567;width:3186;height:2819" coordorigin="2242,1567" coordsize="3186,2819" path="m4455,2623r2,l4457,2622r-1,-2l4454,2626r1,-3xe" fillcolor="black" stroked="f">
              <v:path arrowok="t"/>
            </v:shape>
            <v:shape id="_x0000_s12656" style="position:absolute;left:2242;top:1567;width:3186;height:2819" coordorigin="2242,1567" coordsize="3186,2819" path="m4461,2620r-1,2l4458,2622r-1,l4457,2623r1,1l4461,2620xe" fillcolor="black" stroked="f">
              <v:path arrowok="t"/>
            </v:shape>
            <v:shape id="_x0000_s12655" style="position:absolute;left:2242;top:1567;width:3186;height:2819" coordorigin="2242,1567" coordsize="3186,2819" path="m4464,2620r,-4l4463,2616r-2,4l4458,2624r4,3l4464,2620xe" fillcolor="black" stroked="f">
              <v:path arrowok="t"/>
            </v:shape>
            <v:shape id="_x0000_s12654" style="position:absolute;left:2242;top:1567;width:3186;height:2819" coordorigin="2242,1567" coordsize="3186,2819" path="m4408,2624r1,-2l4410,2624r9,-10l4415,2615r-6,7l4404,2621r-7,3l4399,2628r9,-4xe" fillcolor="black" stroked="f">
              <v:path arrowok="t"/>
            </v:shape>
            <v:shape id="_x0000_s12653" style="position:absolute;left:2242;top:1567;width:3186;height:2819" coordorigin="2242,1567" coordsize="3186,2819" path="m4289,2586r1,-2l4290,2587r12,-9l4311,2573r,-4l4304,2572r-13,10l4288,2581r-9,5l4285,2588r4,-2xe" fillcolor="black" stroked="f">
              <v:path arrowok="t"/>
            </v:shape>
            <v:shape id="_x0000_s12652" style="position:absolute;left:2242;top:1567;width:3186;height:2819" coordorigin="2242,1567" coordsize="3186,2819" path="m4431,2639r5,-8l4435,2630r-10,4l4424,2637r-1,4l4425,2642r6,-3xe" fillcolor="black" stroked="f">
              <v:path arrowok="t"/>
            </v:shape>
            <v:shape id="_x0000_s12651" style="position:absolute;left:2242;top:1567;width:3186;height:2819" coordorigin="2242,1567" coordsize="3186,2819" path="m4437,2636r1,-2l4436,2631r-5,8l4437,2636xe" fillcolor="black" stroked="f">
              <v:path arrowok="t"/>
            </v:shape>
            <v:shape id="_x0000_s12650" style="position:absolute;left:2242;top:1567;width:3186;height:2819" coordorigin="2242,1567" coordsize="3186,2819" path="m4331,2584r,l4332,2583r,5l4339,2583r6,-4l4347,2574r-3,-2l4342,2572r-9,8l4331,2583r-3,-1l4326,2590r5,-6xe" fillcolor="black" stroked="f">
              <v:path arrowok="t"/>
            </v:shape>
            <v:shape id="_x0000_s12649" style="position:absolute;left:2242;top:1567;width:3186;height:2819" coordorigin="2242,1567" coordsize="3186,2819" path="m4332,2588r,-5l4331,2584r-1,5l4332,2588xe" fillcolor="black" stroked="f">
              <v:path arrowok="t"/>
            </v:shape>
            <v:shape id="_x0000_s12648" style="position:absolute;left:2242;top:1567;width:3186;height:2819" coordorigin="2242,1567" coordsize="3186,2819" path="m4310,2599r9,-4l4327,2582r-17,12l4307,2600r3,-1xe" fillcolor="black" stroked="f">
              <v:path arrowok="t"/>
            </v:shape>
            <v:shape id="_x0000_s12647" style="position:absolute;left:2242;top:1567;width:3186;height:2819" coordorigin="2242,1567" coordsize="3186,2819" path="m4326,2590r2,-8l4327,2582r-8,13l4326,2590xe" fillcolor="black" stroked="f">
              <v:path arrowok="t"/>
            </v:shape>
            <v:shape id="_x0000_s12646" style="position:absolute;left:2242;top:1567;width:3186;height:2819" coordorigin="2242,1567" coordsize="3186,2819" path="m4263,2570r-5,3l4259,2575r1,l4261,2576r2,-6xe" fillcolor="black" stroked="f">
              <v:path arrowok="t"/>
            </v:shape>
            <v:shape id="_x0000_s12645" style="position:absolute;left:2242;top:1567;width:3186;height:2819" coordorigin="2242,1567" coordsize="3186,2819" path="m4265,2571r-2,-1l4261,2576r1,l4265,2576r,-5xe" fillcolor="black" stroked="f">
              <v:path arrowok="t"/>
            </v:shape>
            <v:shape id="_x0000_s12644" style="position:absolute;left:2242;top:1567;width:3186;height:2819" coordorigin="2242,1567" coordsize="3186,2819" path="m4246,2558r,-10l4247,2554r1,4l4258,2542r-19,8l4239,2561r7,-3xe" fillcolor="black" stroked="f">
              <v:path arrowok="t"/>
            </v:shape>
            <v:shape id="_x0000_s12643" style="position:absolute;left:2242;top:1567;width:3186;height:2819" coordorigin="2242,1567" coordsize="3186,2819" path="m4239,2561r,-11l4234,2564r,l4239,2561xe" fillcolor="black" stroked="f">
              <v:path arrowok="t"/>
            </v:shape>
            <v:shape id="_x0000_s12642" style="position:absolute;left:2242;top:1567;width:3186;height:2819" coordorigin="2242,1567" coordsize="3186,2819" path="m4258,2554r,-5l4258,2542r-10,16l4258,2554xe" fillcolor="black" stroked="f">
              <v:path arrowok="t"/>
            </v:shape>
            <v:shape id="_x0000_s12641" style="position:absolute;left:2242;top:1567;width:3186;height:2819" coordorigin="2242,1567" coordsize="3186,2819" path="m4285,2588r-6,-2l4278,2588r-1,2l4281,2590r4,-2xe" fillcolor="black" stroked="f">
              <v:path arrowok="t"/>
            </v:shape>
            <v:shape id="_x0000_s12640" style="position:absolute;left:2242;top:1567;width:3186;height:2819" coordorigin="2242,1567" coordsize="3186,2819" path="m4304,2572r-13,5l4290,2582r1,l4304,2572xe" fillcolor="black" stroked="f">
              <v:path arrowok="t"/>
            </v:shape>
            <v:shape id="_x0000_s12639" style="position:absolute;left:2242;top:1567;width:3186;height:2819" coordorigin="2242,1567" coordsize="3186,2819" path="m4268,2589r2,-2l4273,2578r-5,5l4267,2587r,2l4268,2589xe" fillcolor="black" stroked="f">
              <v:path arrowok="t"/>
            </v:shape>
            <v:shape id="_x0000_s12638" style="position:absolute;left:2242;top:1567;width:3186;height:2819" coordorigin="2242,1567" coordsize="3186,2819" path="m4271,2585r2,-2l4276,2578r-3,l4270,2587r1,-2xe" fillcolor="black" stroked="f">
              <v:path arrowok="t"/>
            </v:shape>
            <v:shape id="_x0000_s12637" style="position:absolute;left:2242;top:1567;width:3186;height:2819" coordorigin="2242,1567" coordsize="3186,2819" path="m4286,2572r-7,2l4278,2579r8,-7xe" fillcolor="black" stroked="f">
              <v:path arrowok="t"/>
            </v:shape>
            <v:shape id="_x0000_s12636" style="position:absolute;left:2242;top:1567;width:3186;height:2819" coordorigin="2242,1567" coordsize="3186,2819" path="m4461,2640r4,-8l4465,2632r1,3l4467,2636r1,-1l4469,2627r-2,-1l4465,2632r-3,-2l4457,2640r4,xe" fillcolor="black" stroked="f">
              <v:path arrowok="t"/>
            </v:shape>
            <v:shape id="_x0000_s12635" style="position:absolute;left:2242;top:1567;width:3186;height:2819" coordorigin="2242,1567" coordsize="3186,2819" path="m4469,2634r2,-2l4471,2628r-2,-1l4468,2635r1,-1xe" fillcolor="black" stroked="f">
              <v:path arrowok="t"/>
            </v:shape>
            <v:shape id="_x0000_s12634" style="position:absolute;left:2242;top:1567;width:3186;height:2819" coordorigin="2242,1567" coordsize="3186,2819" path="m4465,2632r,l4465,2633r1,2l4465,2632xe" fillcolor="black" stroked="f">
              <v:path arrowok="t"/>
            </v:shape>
            <v:shape id="_x0000_s12633" style="position:absolute;left:2242;top:1567;width:3186;height:2819" coordorigin="2242,1567" coordsize="3186,2819" path="m4453,2641r3,-8l4454,2637r,2l4453,2641xe" fillcolor="black" stroked="f">
              <v:path arrowok="t"/>
            </v:shape>
            <v:shape id="_x0000_s12632" style="position:absolute;left:2242;top:1567;width:3186;height:2819" coordorigin="2242,1567" coordsize="3186,2819" path="m4455,2641r2,-1l4460,2629r-4,4l4453,2641r2,xe" fillcolor="black" stroked="f">
              <v:path arrowok="t"/>
            </v:shape>
            <v:shape id="_x0000_s12631" style="position:absolute;left:2242;top:1567;width:3186;height:2819" coordorigin="2242,1567" coordsize="3186,2819" path="m4391,2632r8,-4l4397,2624r-5,4l4387,2632r4,xe" fillcolor="black" stroked="f">
              <v:path arrowok="t"/>
            </v:shape>
            <v:shape id="_x0000_s12630" style="position:absolute;left:2242;top:1567;width:3186;height:2819" coordorigin="2242,1567" coordsize="3186,2819" path="m4415,2615r-6,6l4409,2622r6,-7xe" fillcolor="black" stroked="f">
              <v:path arrowok="t"/>
            </v:shape>
            <v:shape id="_x0000_s12629" style="position:absolute;left:2242;top:1567;width:3186;height:2819" coordorigin="2242,1567" coordsize="3186,2819" path="m4420,2619r,-5l4419,2614r-9,10l4420,2619xe" fillcolor="black" stroked="f">
              <v:path arrowok="t"/>
            </v:shape>
            <v:shape id="_x0000_s12628" style="position:absolute;left:2242;top:1567;width:3186;height:2819" coordorigin="2242,1567" coordsize="3186,2819" path="m4476,2643r6,-10l4471,2639r-3,7l4472,2646r4,-3xe" fillcolor="black" stroked="f">
              <v:path arrowok="t"/>
            </v:shape>
            <v:shape id="_x0000_s12627" style="position:absolute;left:2242;top:1567;width:3186;height:2819" coordorigin="2242,1567" coordsize="3186,2819" path="m4482,2637r5,l4484,2635r-2,-2l4476,2643r6,-6xe" fillcolor="black" stroked="f">
              <v:path arrowok="t"/>
            </v:shape>
            <v:shape id="_x0000_s12626" style="position:absolute;left:2242;top:1567;width:3186;height:2819" coordorigin="2242,1567" coordsize="3186,2819" path="m4275,2570r3,-2l4280,2564r-4,-1l4271,2565r-1,3l4269,2571r2,l4275,2570xe" fillcolor="black" stroked="f">
              <v:path arrowok="t"/>
            </v:shape>
            <v:shape id="_x0000_s12625" style="position:absolute;left:2242;top:1567;width:3186;height:2819" coordorigin="2242,1567" coordsize="3186,2819" path="m4488,2648r3,-1l4491,2645r-9,-3l4484,2650r4,-2xe" fillcolor="black" stroked="f">
              <v:path arrowok="t"/>
            </v:shape>
            <v:shape id="_x0000_s12624" style="position:absolute;left:2242;top:1567;width:3186;height:2819" coordorigin="2242,1567" coordsize="3186,2819" path="m4253,2566r2,-9l4246,2561r1,4l4247,2568r2,l4253,2566xe" fillcolor="black" stroked="f">
              <v:path arrowok="t"/>
            </v:shape>
            <v:shape id="_x0000_s12623" style="position:absolute;left:2242;top:1567;width:3186;height:2819" coordorigin="2242,1567" coordsize="3186,2819" path="m4257,2564r1,-1l4257,2561r-2,-4l4253,2566r4,-2xe" fillcolor="black" stroked="f">
              <v:path arrowok="t"/>
            </v:shape>
            <v:shape id="_x0000_s12622" style="position:absolute;left:2242;top:1567;width:3186;height:2819" coordorigin="2242,1567" coordsize="3186,2819" path="m4228,2595r1,-2l4229,2591r,l4229,2589r-1,-1l4226,2595r2,xe" fillcolor="black" stroked="f">
              <v:path arrowok="t"/>
            </v:shape>
            <v:shape id="_x0000_s12621" style="position:absolute;left:2242;top:1567;width:3186;height:2819" coordorigin="2242,1567" coordsize="3186,2819" path="m4226,2595r2,-7l4225,2589r-6,2l4219,2597r7,-2xe" fillcolor="black" stroked="f">
              <v:path arrowok="t"/>
            </v:shape>
            <v:shape id="_x0000_s12620" style="position:absolute;left:2242;top:1567;width:3186;height:2819" coordorigin="2242,1567" coordsize="3186,2819" path="m4265,2555r-3,1l4260,2557r-1,4l4263,2563r2,-8xe" fillcolor="black" stroked="f">
              <v:path arrowok="t"/>
            </v:shape>
            <v:shape id="_x0000_s12619" style="position:absolute;left:2242;top:1567;width:3186;height:2819" coordorigin="2242,1567" coordsize="3186,2819" path="m4266,2560r4,-4l4269,2554r-4,1l4263,2563r3,-3xe" fillcolor="black" stroked="f">
              <v:path arrowok="t"/>
            </v:shape>
            <v:shape id="_x0000_s12618" style="position:absolute;left:2242;top:1567;width:3186;height:2819" coordorigin="2242,1567" coordsize="3186,2819" path="m4316,2560r-1,1l4314,2559r-11,10l4314,2563r1,l4314,2565r-1,7l4316,2560xe" fillcolor="black" stroked="f">
              <v:path arrowok="t"/>
            </v:shape>
            <v:shape id="_x0000_s12617" style="position:absolute;left:2242;top:1567;width:3186;height:2819" coordorigin="2242,1567" coordsize="3186,2819" path="m4323,2567r1,-11l4323,2556r-7,4l4313,2572r,l4323,2567xe" fillcolor="black" stroked="f">
              <v:path arrowok="t"/>
            </v:shape>
            <v:shape id="_x0000_s12616" style="position:absolute;left:2242;top:1567;width:3186;height:2819" coordorigin="2242,1567" coordsize="3186,2819" path="m4417,2613r6,-3l4420,2606r-6,4l4411,2614r1,1l4417,2613xe" fillcolor="black" stroked="f">
              <v:path arrowok="t"/>
            </v:shape>
            <v:shape id="_x0000_s12615" style="position:absolute;left:2242;top:1567;width:3186;height:2819" coordorigin="2242,1567" coordsize="3186,2819" path="m4350,2589r6,-5l4365,2578r1,l4367,2572r-2,5l4365,2575r-9,4l4351,2581r-4,2l4345,2589r5,xe" fillcolor="black" stroked="f">
              <v:path arrowok="t"/>
            </v:shape>
            <v:shape id="_x0000_s12614" style="position:absolute;left:2242;top:1567;width:3186;height:2819" coordorigin="2242,1567" coordsize="3186,2819" path="m4371,2576r1,-1l4374,2574r3,-5l4367,2572r-1,6l4368,2580r3,-4xe" fillcolor="black" stroked="f">
              <v:path arrowok="t"/>
            </v:shape>
            <v:shape id="_x0000_s12613" style="position:absolute;left:2242;top:1567;width:3186;height:2819" coordorigin="2242,1567" coordsize="3186,2819" path="m4388,2569r1,-4l4386,2567r-8,3l4377,2569r-3,5l4376,2574r1,-3l4378,2571r1,1l4386,2576r2,-7xe" fillcolor="black" stroked="f">
              <v:path arrowok="t"/>
            </v:shape>
            <v:shape id="_x0000_s12612" style="position:absolute;left:2242;top:1567;width:3186;height:2819" coordorigin="2242,1567" coordsize="3186,2819" path="m4366,2578r-1,l4365,2579r3,1l4366,2578xe" fillcolor="black" stroked="f">
              <v:path arrowok="t"/>
            </v:shape>
            <v:shape id="_x0000_s12611" style="position:absolute;left:2242;top:1567;width:3186;height:2819" coordorigin="2242,1567" coordsize="3186,2819" path="m4478,2630r2,-7l4479,2623r-2,2l4474,2629r,3l4478,2630xe" fillcolor="black" stroked="f">
              <v:path arrowok="t"/>
            </v:shape>
            <v:shape id="_x0000_s12610" style="position:absolute;left:2242;top:1567;width:3186;height:2819" coordorigin="2242,1567" coordsize="3186,2819" path="m4481,2628r,-1l4481,2625r-1,-2l4478,2630r3,-2xe" fillcolor="black" stroked="f">
              <v:path arrowok="t"/>
            </v:shape>
            <v:shape id="_x0000_s12609" style="position:absolute;left:2242;top:1567;width:3186;height:2819" coordorigin="2242,1567" coordsize="3186,2819" path="m4279,2554r5,-5l4285,2549r4,1l4295,2543r-7,1l4288,2546r-2,1l4273,2549r2,8l4279,2554xe" fillcolor="black" stroked="f">
              <v:path arrowok="t"/>
            </v:shape>
            <v:shape id="_x0000_s12608" style="position:absolute;left:2242;top:1567;width:3186;height:2819" coordorigin="2242,1567" coordsize="3186,2819" path="m4288,2546r,-2l4286,2546r2,xe" fillcolor="black" stroked="f">
              <v:path arrowok="t"/>
            </v:shape>
            <v:shape id="_x0000_s12607" style="position:absolute;left:2242;top:1567;width:3186;height:2819" coordorigin="2242,1567" coordsize="3186,2819" path="m4293,2548r2,-1l4296,2545r-1,-2l4289,2550r4,-2xe" fillcolor="black" stroked="f">
              <v:path arrowok="t"/>
            </v:shape>
            <v:shape id="_x0000_s12606" style="position:absolute;left:2242;top:1567;width:3186;height:2819" coordorigin="2242,1567" coordsize="3186,2819" path="m4273,2549r-3,7l4275,2557r-2,-8xe" fillcolor="black" stroked="f">
              <v:path arrowok="t"/>
            </v:shape>
            <v:shape id="_x0000_s12605" style="position:absolute;left:2242;top:1567;width:3186;height:2819" coordorigin="2242,1567" coordsize="3186,2819" path="m4433,2614r6,-3l4437,2608r3,-17l4434,2593r-2,12l4431,2614r2,xe" fillcolor="black" stroked="f">
              <v:path arrowok="t"/>
            </v:shape>
            <v:shape id="_x0000_s12604" style="position:absolute;left:2242;top:1567;width:3186;height:2819" coordorigin="2242,1567" coordsize="3186,2819" path="m4427,2600r-1,l4426,2601r4,2l4427,2600xe" fillcolor="black" stroked="f">
              <v:path arrowok="t"/>
            </v:shape>
            <v:shape id="_x0000_s12603" style="position:absolute;left:2242;top:1567;width:3186;height:2819" coordorigin="2242,1567" coordsize="3186,2819" path="m4340,2570r,-10l4334,2565r,4l4334,2573r1,l4340,2570xe" fillcolor="black" stroked="f">
              <v:path arrowok="t"/>
            </v:shape>
            <v:shape id="_x0000_s12602" style="position:absolute;left:2242;top:1567;width:3186;height:2819" coordorigin="2242,1567" coordsize="3186,2819" path="m4346,2567r3,-5l4344,2561r-4,-1l4340,2570r6,-3xe" fillcolor="black" stroked="f">
              <v:path arrowok="t"/>
            </v:shape>
            <v:shape id="_x0000_s12601" style="position:absolute;left:2242;top:1567;width:3186;height:2819" coordorigin="2242,1567" coordsize="3186,2819" path="m4315,2546r-9,3l4300,2551r-4,7l4300,2560r15,-14xe" fillcolor="black" stroked="f">
              <v:path arrowok="t"/>
            </v:shape>
            <v:shape id="_x0000_s12600" style="position:absolute;left:2242;top:1567;width:3186;height:2819" coordorigin="2242,1567" coordsize="3186,2819" path="m4313,2553r2,-4l4316,2548r5,2l4334,2538r-19,8l4300,2560r13,-7xe" fillcolor="black" stroked="f">
              <v:path arrowok="t"/>
            </v:shape>
            <v:shape id="_x0000_s12599" style="position:absolute;left:2242;top:1567;width:3186;height:2819" coordorigin="2242,1567" coordsize="3186,2819" path="m4339,2542r1,-3l4334,2538r-13,12l4339,2542xe" fillcolor="black" stroked="f">
              <v:path arrowok="t"/>
            </v:shape>
            <v:shape id="_x0000_s12598" style="position:absolute;left:2242;top:1567;width:3186;height:2819" coordorigin="2242,1567" coordsize="3186,2819" path="m4475,2613r-4,2l4469,2616r-2,2l4467,2619r-1,2l4471,2622r4,-9xe" fillcolor="black" stroked="f">
              <v:path arrowok="t"/>
            </v:shape>
            <v:shape id="_x0000_s12597" style="position:absolute;left:2242;top:1567;width:3186;height:2819" coordorigin="2242,1567" coordsize="3186,2819" path="m4473,2620r4,-4l4475,2613r-4,9l4473,2620xe" fillcolor="black" stroked="f">
              <v:path arrowok="t"/>
            </v:shape>
            <v:shape id="_x0000_s12596" style="position:absolute;left:2242;top:1567;width:3186;height:2819" coordorigin="2242,1567" coordsize="3186,2819" path="m4417,2578r-2,4l4414,2586r1,l4417,2578xe" fillcolor="black" stroked="f">
              <v:path arrowok="t"/>
            </v:shape>
            <v:shape id="_x0000_s12595" style="position:absolute;left:2242;top:1567;width:3186;height:2819" coordorigin="2242,1567" coordsize="3186,2819" path="m4422,2584r6,-2l4429,2575r-12,3l4415,2586r7,-2xe" fillcolor="black" stroked="f">
              <v:path arrowok="t"/>
            </v:shape>
            <v:shape id="_x0000_s12594" style="position:absolute;left:2242;top:1567;width:3186;height:2819" coordorigin="2242,1567" coordsize="3186,2819" path="m4431,2576r2,-3l4429,2575r-1,7l4431,2576xe" fillcolor="black" stroked="f">
              <v:path arrowok="t"/>
            </v:shape>
            <v:shape id="_x0000_s12593" style="position:absolute;left:2242;top:1567;width:3186;height:2819" coordorigin="2242,1567" coordsize="3186,2819" path="m4397,2593r-3,-7l4393,2589r,3l4396,2595r1,-2xe" fillcolor="black" stroked="f">
              <v:path arrowok="t"/>
            </v:shape>
            <v:shape id="_x0000_s12592" style="position:absolute;left:2242;top:1567;width:3186;height:2819" coordorigin="2242,1567" coordsize="3186,2819" path="m4398,2592r3,-2l4404,2590r7,-2l4414,2584r-4,-2l4404,2582r-10,4l4397,2593r1,-1xe" fillcolor="black" stroked="f">
              <v:path arrowok="t"/>
            </v:shape>
            <v:shape id="_x0000_s12591" style="position:absolute;left:2242;top:1567;width:3186;height:2819" coordorigin="2242,1567" coordsize="3186,2819" path="m4467,2612r5,-3l4471,2603r-4,2l4461,2608r-5,6l4459,2615r1,-4l4458,2617r9,-5xe" fillcolor="black" stroked="f">
              <v:path arrowok="t"/>
            </v:shape>
            <v:shape id="_x0000_s12590" style="position:absolute;left:2242;top:1567;width:3186;height:2819" coordorigin="2242,1567" coordsize="3186,2819" path="m4385,2578r-3,1l4380,2580r,3l4380,2587r2,l4385,2578xe" fillcolor="black" stroked="f">
              <v:path arrowok="t"/>
            </v:shape>
            <v:shape id="_x0000_s12589" style="position:absolute;left:2242;top:1567;width:3186;height:2819" coordorigin="2242,1567" coordsize="3186,2819" path="m4388,2583r6,-4l4392,2576r-7,2l4382,2587r6,-4xe" fillcolor="black" stroked="f">
              <v:path arrowok="t"/>
            </v:shape>
            <v:shape id="_x0000_s12588" style="position:absolute;left:2242;top:1567;width:3186;height:2819" coordorigin="2242,1567" coordsize="3186,2819" path="m4380,2573r-1,-1l4378,2571r-1,l4376,2574r2,1l4380,2573xe" fillcolor="black" stroked="f">
              <v:path arrowok="t"/>
            </v:shape>
            <v:shape id="_x0000_s12587" style="position:absolute;left:2242;top:1567;width:3186;height:2819" coordorigin="2242,1567" coordsize="3186,2819" path="m4461,2608r-4,-1l4454,2614r2,l4461,2608xe" fillcolor="black" stroked="f">
              <v:path arrowok="t"/>
            </v:shape>
            <v:shape id="_x0000_s12586" style="position:absolute;left:2242;top:1567;width:3186;height:2819" coordorigin="2242,1567" coordsize="3186,2819" path="m4467,2605r-5,1l4461,2608r6,-3xe" fillcolor="black" stroked="f">
              <v:path arrowok="t"/>
            </v:shape>
            <v:shape id="_x0000_s12585" style="position:absolute;left:2242;top:1567;width:3186;height:2819" coordorigin="2242,1567" coordsize="3186,2819" path="m4373,2513r2,l4377,2512r-7,-4l4372,2512r,1l4371,2513r2,xe" fillcolor="black" stroked="f">
              <v:path arrowok="t"/>
            </v:shape>
            <v:shape id="_x0000_s12584" style="position:absolute;left:2242;top:1567;width:3186;height:2819" coordorigin="2242,1567" coordsize="3186,2819" path="m4283,2535r-3,l4280,2531r-6,3l4265,2538r5,1l4283,2535xe" fillcolor="black" stroked="f">
              <v:path arrowok="t"/>
            </v:shape>
            <v:shape id="_x0000_s12583" style="position:absolute;left:2242;top:1567;width:3186;height:2819" coordorigin="2242,1567" coordsize="3186,2819" path="m4283,2535r13,-4l4306,2525r-2,-1l4294,2527r-7,4l4280,2535r3,xe" fillcolor="black" stroked="f">
              <v:path arrowok="t"/>
            </v:shape>
            <v:shape id="_x0000_s12582" style="position:absolute;left:2242;top:1567;width:3186;height:2819" coordorigin="2242,1567" coordsize="3186,2819" path="m4316,2526r10,-9l4311,2523r-2,1l4307,2525r-1,l4296,2531r20,-5xe" fillcolor="black" stroked="f">
              <v:path arrowok="t"/>
            </v:shape>
            <v:shape id="_x0000_s12581" style="position:absolute;left:2242;top:1567;width:3186;height:2819" coordorigin="2242,1567" coordsize="3186,2819" path="m4330,2523r30,-7l4369,2513r1,-5l4347,2511r-21,6l4316,2526r14,-3xe" fillcolor="black" stroked="f">
              <v:path arrowok="t"/>
            </v:shape>
            <v:shape id="_x0000_s12580" style="position:absolute;left:2242;top:1567;width:3186;height:2819" coordorigin="2242,1567" coordsize="3186,2819" path="m4369,2513r2,-1l4372,2512r-2,-4l4369,2513xe" fillcolor="black" stroked="f">
              <v:path arrowok="t"/>
            </v:shape>
            <v:shape id="_x0000_s12579" style="position:absolute;left:2242;top:1567;width:3186;height:2819" coordorigin="2242,1567" coordsize="3186,2819" path="m4383,2511r4,l4401,2510r3,-2l4391,2506r-21,2l4377,2512r6,-1xe" fillcolor="black" stroked="f">
              <v:path arrowok="t"/>
            </v:shape>
            <v:shape id="_x0000_s12578" style="position:absolute;left:2242;top:1567;width:3186;height:2819" coordorigin="2242,1567" coordsize="3186,2819" path="m4417,2506r-1,1l4412,2507r-2,l4391,2506r13,2l4414,2510r3,-4xe" fillcolor="black" stroked="f">
              <v:path arrowok="t"/>
            </v:shape>
            <v:shape id="_x0000_s12577" style="position:absolute;left:2242;top:1567;width:3186;height:2819" coordorigin="2242,1567" coordsize="3186,2819" path="m4422,2505r-5,1l4414,2510r17,4l4422,2505xe" fillcolor="black" stroked="f">
              <v:path arrowok="t"/>
            </v:shape>
            <v:shape id="_x0000_s12576" style="position:absolute;left:2242;top:1567;width:3186;height:2819" coordorigin="2242,1567" coordsize="3186,2819" path="m4355,2563r9,-13l4351,2556r-3,9l4350,2566r5,-3xe" fillcolor="black" stroked="f">
              <v:path arrowok="t"/>
            </v:shape>
            <v:shape id="_x0000_s12575" style="position:absolute;left:2242;top:1567;width:3186;height:2819" coordorigin="2242,1567" coordsize="3186,2819" path="m4362,2559r4,-4l4365,2552r-1,-2l4355,2563r7,-4xe" fillcolor="black" stroked="f">
              <v:path arrowok="t"/>
            </v:shape>
            <v:shape id="_x0000_s12574" style="position:absolute;left:2242;top:1567;width:3186;height:2819" coordorigin="2242,1567" coordsize="3186,2819" path="m4305,2544r2,-7l4298,2543r3,2l4305,2544xe" fillcolor="black" stroked="f">
              <v:path arrowok="t"/>
            </v:shape>
            <v:shape id="_x0000_s12573" style="position:absolute;left:2242;top:1567;width:3186;height:2819" coordorigin="2242,1567" coordsize="3186,2819" path="m4309,2542r6,-2l4311,2537r-4,l4305,2544r4,-2xe" fillcolor="black" stroked="f">
              <v:path arrowok="t"/>
            </v:shape>
            <v:shape id="_x0000_s12572" style="position:absolute;left:2242;top:1567;width:3186;height:2819" coordorigin="2242,1567" coordsize="3186,2819" path="m4322,2530r1,l4323,2531r13,-5l4334,2525r-2,l4321,2528r,2l4319,2529r1,-1l4309,2532r-8,6l4322,2530xe" fillcolor="black" stroked="f">
              <v:path arrowok="t"/>
            </v:shape>
            <v:shape id="_x0000_s12571" style="position:absolute;left:2242;top:1567;width:3186;height:2819" coordorigin="2242,1567" coordsize="3186,2819" path="m4462,2599r2,-1l4463,2596r-4,-5l4453,2601r9,-2xe" fillcolor="black" stroked="f">
              <v:path arrowok="t"/>
            </v:shape>
            <v:shape id="_x0000_s12570" style="position:absolute;left:2242;top:1567;width:3186;height:2819" coordorigin="2242,1567" coordsize="3186,2819" path="m4432,2590r8,-4l4442,2582r-11,4l4431,2586r-1,4l4432,2590xe" fillcolor="black" stroked="f">
              <v:path arrowok="t"/>
            </v:shape>
            <v:shape id="_x0000_s12569" style="position:absolute;left:2242;top:1567;width:3186;height:2819" coordorigin="2242,1567" coordsize="3186,2819" path="m4409,2573r5,-3l4417,2565r-15,6l4400,2574r-1,4l4409,2573xe" fillcolor="black" stroked="f">
              <v:path arrowok="t"/>
            </v:shape>
            <v:shape id="_x0000_s12568" style="position:absolute;left:2242;top:1567;width:3186;height:2819" coordorigin="2242,1567" coordsize="3186,2819" path="m4418,2568r,-1l4417,2565r-3,5l4418,2568xe" fillcolor="black" stroked="f">
              <v:path arrowok="t"/>
            </v:shape>
            <v:shape id="_x0000_s12567" style="position:absolute;left:2242;top:1567;width:3186;height:2819" coordorigin="2242,1567" coordsize="3186,2819" path="m4339,2555r7,-5l4342,2549r-5,3l4336,2555r3,xe" fillcolor="black" stroked="f">
              <v:path arrowok="t"/>
            </v:shape>
            <v:shape id="_x0000_s12566" style="position:absolute;left:2242;top:1567;width:3186;height:2819" coordorigin="2242,1567" coordsize="3186,2819" path="m4401,2565r1,-1l4404,2563r1,l4406,2560r-5,1l4392,2562r5,7l4401,2565xe" fillcolor="black" stroked="f">
              <v:path arrowok="t"/>
            </v:shape>
            <v:shape id="_x0000_s12565" style="position:absolute;left:2242;top:1567;width:3186;height:2819" coordorigin="2242,1567" coordsize="3186,2819" path="m4420,2560r,-2l4419,2556r-13,4l4405,2563r3,1l4420,2560xe" fillcolor="black" stroked="f">
              <v:path arrowok="t"/>
            </v:shape>
            <v:shape id="_x0000_s12564" style="position:absolute;left:2242;top:1567;width:3186;height:2819" coordorigin="2242,1567" coordsize="3186,2819" path="m4438,2577r1,-1l4441,2575r8,-6l4435,2573r,3l4435,2579r1,1l4438,2577xe" fillcolor="black" stroked="f">
              <v:path arrowok="t"/>
            </v:shape>
            <v:shape id="_x0000_s12563" style="position:absolute;left:2242;top:1567;width:3186;height:2819" coordorigin="2242,1567" coordsize="3186,2819" path="m4451,2573r-1,-2l4449,2569r-8,6l4446,2577r5,-4xe" fillcolor="black" stroked="f">
              <v:path arrowok="t"/>
            </v:shape>
            <v:shape id="_x0000_s12562" style="position:absolute;left:2242;top:1567;width:3186;height:2819" coordorigin="2242,1567" coordsize="3186,2819" path="m4379,2560r-4,-2l4367,2565r1,2l4369,2569r10,-9xe" fillcolor="black" stroked="f">
              <v:path arrowok="t"/>
            </v:shape>
            <v:shape id="_x0000_s12561" style="position:absolute;left:2242;top:1567;width:3186;height:2819" coordorigin="2242,1567" coordsize="3186,2819" path="m4389,2559r2,-1l4393,2553r-5,2l4380,2557r1,4l4389,2559xe" fillcolor="black" stroked="f">
              <v:path arrowok="t"/>
            </v:shape>
            <v:shape id="_x0000_s12560" style="position:absolute;left:2242;top:1567;width:3186;height:2819" coordorigin="2242,1567" coordsize="3186,2819" path="m4393,2557r1,-4l4393,2553r-2,5l4393,2557xe" fillcolor="black" stroked="f">
              <v:path arrowok="t"/>
            </v:shape>
            <v:shape id="_x0000_s12559" style="position:absolute;left:2242;top:1567;width:3186;height:2819" coordorigin="2242,1567" coordsize="3186,2819" path="m4362,2544r3,-1l4368,2542r-5,-2l4359,2539r-10,12l4362,2544xe" fillcolor="black" stroked="f">
              <v:path arrowok="t"/>
            </v:shape>
            <v:shape id="_x0000_s12558" style="position:absolute;left:2242;top:1567;width:3186;height:2819" coordorigin="2242,1567" coordsize="3186,2819" path="m4384,2539r3,-10l4368,2542r-3,1l4368,2542r4,1l4384,2539xe" fillcolor="black" stroked="f">
              <v:path arrowok="t"/>
            </v:shape>
            <v:shape id="_x0000_s12557" style="position:absolute;left:2242;top:1567;width:3186;height:2819" coordorigin="2242,1567" coordsize="3186,2819" path="m4351,2536r12,-2l4363,2531r-5,2l4344,2534r-4,10l4351,2536xe" fillcolor="black" stroked="f">
              <v:path arrowok="t"/>
            </v:shape>
            <v:shape id="_x0000_s12556" style="position:absolute;left:2242;top:1567;width:3186;height:2819" coordorigin="2242,1567" coordsize="3186,2819" path="m4371,2533r-1,-6l4363,2531r,3l4371,2533xe" fillcolor="black" stroked="f">
              <v:path arrowok="t"/>
            </v:shape>
            <v:shape id="_x0000_s12555" style="position:absolute;left:2242;top:1567;width:3186;height:2819" coordorigin="2242,1567" coordsize="3186,2819" path="m4404,2554r-3,-6l4398,2552r-3,3l4400,2556r4,-2xe" fillcolor="black" stroked="f">
              <v:path arrowok="t"/>
            </v:shape>
            <v:shape id="_x0000_s12554" style="position:absolute;left:2242;top:1567;width:3186;height:2819" coordorigin="2242,1567" coordsize="3186,2819" path="m4343,2529r,l4354,2527r3,-5l4345,2525r1,3l4341,2526r-9,4l4337,2532r6,-3xe" fillcolor="black" stroked="f">
              <v:path arrowok="t"/>
            </v:shape>
            <v:shape id="_x0000_s12553" style="position:absolute;left:2242;top:1567;width:3186;height:2819" coordorigin="2242,1567" coordsize="3186,2819" path="m4358,2526r4,-2l4362,2520r-5,2l4354,2527r4,-1xe" fillcolor="black" stroked="f">
              <v:path arrowok="t"/>
            </v:shape>
            <v:shape id="_x0000_s12552" style="position:absolute;left:2242;top:1567;width:3186;height:2819" coordorigin="2242,1567" coordsize="3186,2819" path="m4362,2523r1,-2l4362,2520r,4l4362,2523xe" fillcolor="black" stroked="f">
              <v:path arrowok="t"/>
            </v:shape>
            <v:shape id="_x0000_s12551" style="position:absolute;left:2242;top:1567;width:3186;height:2819" coordorigin="2242,1567" coordsize="3186,2819" path="m4373,2594r,-12l4365,2584r-5,13l4373,2594xe" fillcolor="black" stroked="f">
              <v:path arrowok="t"/>
            </v:shape>
            <v:shape id="_x0000_s12550" style="position:absolute;left:2242;top:1567;width:3186;height:2819" coordorigin="2242,1567" coordsize="3186,2819" path="m4376,2586r2,-5l4373,2582r,12l4376,2586xe" fillcolor="black" stroked="f">
              <v:path arrowok="t"/>
            </v:shape>
            <v:shape id="_x0000_s12549" style="position:absolute;left:2242;top:1567;width:3186;height:2819" coordorigin="2242,1567" coordsize="3186,2819" path="m4382,2549r1,-1l4390,2542r-5,1l4382,2548r-1,-2l4380,2544r-11,5l4369,2552r,3l4382,2549xe" fillcolor="black" stroked="f">
              <v:path arrowok="t"/>
            </v:shape>
            <v:shape id="_x0000_s12548" style="position:absolute;left:2242;top:1567;width:3186;height:2819" coordorigin="2242,1567" coordsize="3186,2819" path="m4393,2546r6,-3l4397,2541r-7,1l4383,2548r-1,1l4380,2552r13,-6xe" fillcolor="black" stroked="f">
              <v:path arrowok="t"/>
            </v:shape>
            <v:shape id="_x0000_s12547" style="position:absolute;left:2242;top:1567;width:3186;height:2819" coordorigin="2242,1567" coordsize="3186,2819" path="m4356,2573r7,-9l4360,2563r-12,7l4349,2573r,3l4350,2576r6,-3xe" fillcolor="black" stroked="f">
              <v:path arrowok="t"/>
            </v:shape>
            <v:shape id="_x0000_s12546" style="position:absolute;left:2242;top:1567;width:3186;height:2819" coordorigin="2242,1567" coordsize="3186,2819" path="m4361,2570r5,-5l4363,2564r-7,9l4361,2570xe" fillcolor="black" stroked="f">
              <v:path arrowok="t"/>
            </v:shape>
            <v:shape id="_x0000_s12545" style="position:absolute;left:2242;top:1567;width:3186;height:2819" coordorigin="2242,1567" coordsize="3186,2819" path="m4404,2636r-13,5l4388,2649r16,-13xe" fillcolor="black" stroked="f">
              <v:path arrowok="t"/>
            </v:shape>
            <v:shape id="_x0000_s12544" style="position:absolute;left:2242;top:1567;width:3186;height:2819" coordorigin="2242,1567" coordsize="3186,2819" path="m4413,2630r-9,5l4405,2639r1,1l4413,2630xe" fillcolor="black" stroked="f">
              <v:path arrowok="t"/>
            </v:shape>
            <v:shape id="_x0000_s12543" style="position:absolute;left:2242;top:1567;width:3186;height:2819" coordorigin="2242,1567" coordsize="3186,2819" path="m4415,2636r6,-15l4420,2621r-1,4l4416,2628r-10,14l4415,2636xe" fillcolor="black" stroked="f">
              <v:path arrowok="t"/>
            </v:shape>
            <v:shape id="_x0000_s12542" style="position:absolute;left:2242;top:1567;width:3186;height:2819" coordorigin="2242,1567" coordsize="3186,2819" path="m4423,2632r2,-4l4422,2623r-1,-2l4415,2636r8,-4xe" fillcolor="black" stroked="f">
              <v:path arrowok="t"/>
            </v:shape>
            <v:shape id="_x0000_s12541" style="position:absolute;left:2242;top:1567;width:3186;height:2819" coordorigin="2242,1567" coordsize="3186,2819" path="m4176,3250r-3,1l4171,3252r,8l4173,3260r3,-10xe" fillcolor="black" stroked="f">
              <v:path arrowok="t"/>
            </v:shape>
            <v:shape id="_x0000_s12540" style="position:absolute;left:2242;top:1567;width:3186;height:2819" coordorigin="2242,1567" coordsize="3186,2819" path="m4175,3260r2,-6l4176,3250r-3,10l4174,3261r1,-1xe" fillcolor="black" stroked="f">
              <v:path arrowok="t"/>
            </v:shape>
            <v:shape id="_x0000_s12539" style="position:absolute;left:2242;top:1567;width:3186;height:2819" coordorigin="2242,1567" coordsize="3186,2819" path="m4426,2564r-3,l4421,2565r-2,7l4419,2572r7,-8xe" fillcolor="black" stroked="f">
              <v:path arrowok="t"/>
            </v:shape>
            <v:shape id="_x0000_s12538" style="position:absolute;left:2242;top:1567;width:3186;height:2819" coordorigin="2242,1567" coordsize="3186,2819" path="m4428,2568r8,-4l4438,2562r-4,l4431,2565r-5,-1l4419,2572r9,-4xe" fillcolor="black" stroked="f">
              <v:path arrowok="t"/>
            </v:shape>
            <v:shape id="_x0000_s12537" style="position:absolute;left:2242;top:1567;width:3186;height:2819" coordorigin="2242,1567" coordsize="3186,2819" path="m4444,2566r,-8l4441,2562r-3,3l4439,2566r5,xe" fillcolor="black" stroked="f">
              <v:path arrowok="t"/>
            </v:shape>
            <v:shape id="_x0000_s12536" style="position:absolute;left:2242;top:1567;width:3186;height:2819" coordorigin="2242,1567" coordsize="3186,2819" path="m4426,2560r7,-3l4440,2555r-5,-1l4430,2554r-5,1l4424,2557r-1,3l4426,2560xe" fillcolor="black" stroked="f">
              <v:path arrowok="t"/>
            </v:shape>
            <v:shape id="_x0000_s12535" style="position:absolute;left:2242;top:1567;width:3186;height:2819" coordorigin="2242,1567" coordsize="3186,2819" path="m4415,2550r5,1l4418,2548r-3,l4411,2550r-3,8l4415,2550xe" fillcolor="black" stroked="f">
              <v:path arrowok="t"/>
            </v:shape>
            <v:shape id="_x0000_s12534" style="position:absolute;left:2242;top:1567;width:3186;height:2819" coordorigin="2242,1567" coordsize="3186,2819" path="m4423,2551r1,-4l4418,2548r2,3l4421,2552r2,-1xe" fillcolor="black" stroked="f">
              <v:path arrowok="t"/>
            </v:shape>
            <v:shape id="_x0000_s12533" style="position:absolute;left:2242;top:1567;width:3186;height:2819" coordorigin="2242,1567" coordsize="3186,2819" path="m4423,2550r1,-3l4424,2547r-1,4l4423,2550xe" fillcolor="black" stroked="f">
              <v:path arrowok="t"/>
            </v:shape>
            <v:shape id="_x0000_s12532" style="position:absolute;left:2242;top:1567;width:3186;height:2819" coordorigin="2242,1567" coordsize="3186,2819" path="m4321,2528r-1,l4319,2529r2,1l4321,2528xe" fillcolor="black" stroked="f">
              <v:path arrowok="t"/>
            </v:shape>
            <v:shape id="_x0000_s12531" style="position:absolute;left:2242;top:1567;width:3186;height:2819" coordorigin="2242,1567" coordsize="3186,2819" path="m4285,2542r1,-1l4290,2542r7,-6l4300,2532r-8,4l4287,2539r-4,1l4274,2546r11,-4xe" fillcolor="black" stroked="f">
              <v:path arrowok="t"/>
            </v:shape>
            <v:shape id="_x0000_s12530" style="position:absolute;left:2242;top:1567;width:3186;height:2819" coordorigin="2242,1567" coordsize="3186,2819" path="m4301,2538r8,-6l4297,2536r-7,6l4301,2538xe" fillcolor="black" stroked="f">
              <v:path arrowok="t"/>
            </v:shape>
            <v:shape id="_x0000_s12529" style="position:absolute;left:2242;top:1567;width:3186;height:2819" coordorigin="2242,1567" coordsize="3186,2819" path="m4274,2546r-7,-3l4262,2541r-1,4l4260,2550r3,l4274,2546xe" fillcolor="black" stroked="f">
              <v:path arrowok="t"/>
            </v:shape>
            <v:shape id="_x0000_s12528" style="position:absolute;left:2242;top:1567;width:3186;height:2819" coordorigin="2242,1567" coordsize="3186,2819" path="m4283,2540r4,-1l4287,2538r-10,3l4267,2543r7,3l4283,2540xe" fillcolor="black" stroked="f">
              <v:path arrowok="t"/>
            </v:shape>
            <v:shape id="_x0000_s12527" style="position:absolute;left:2242;top:1567;width:3186;height:2819" coordorigin="2242,1567" coordsize="3186,2819" path="m4407,2540r-5,l4399,2544r4,1l4405,2546r2,-6xe" fillcolor="black" stroked="f">
              <v:path arrowok="t"/>
            </v:shape>
            <v:shape id="_x0000_s12526" style="position:absolute;left:2242;top:1567;width:3186;height:2819" coordorigin="2242,1567" coordsize="3186,2819" path="m4407,2545r1,-1l4411,2541r,-1l4407,2540r-2,6l4407,2545xe" fillcolor="black" stroked="f">
              <v:path arrowok="t"/>
            </v:shape>
            <v:shape id="_x0000_s12525" style="position:absolute;left:2242;top:1567;width:3186;height:2819" coordorigin="2242,1567" coordsize="3186,2819" path="m4597,2600r-7,-3l4583,2597r,3l4595,2609r2,-9xe" fillcolor="black" stroked="f">
              <v:path arrowok="t"/>
            </v:shape>
            <v:shape id="_x0000_s12524" style="position:absolute;left:2242;top:1567;width:3186;height:2819" coordorigin="2242,1567" coordsize="3186,2819" path="m4605,2610r-2,-8l4597,2600r-2,9l4604,2612r1,-2xe" fillcolor="black" stroked="f">
              <v:path arrowok="t"/>
            </v:shape>
            <v:shape id="_x0000_s12523" style="position:absolute;left:2242;top:1567;width:3186;height:2819" coordorigin="2242,1567" coordsize="3186,2819" path="m4621,2623r-4,-8l4612,2613r-7,-3l4604,2612r3,2l4608,2616r4,4l4621,2625r,-2xe" fillcolor="black" stroked="f">
              <v:path arrowok="t"/>
            </v:shape>
            <v:shape id="_x0000_s12522" style="position:absolute;left:2242;top:1567;width:3186;height:2819" coordorigin="2242,1567" coordsize="3186,2819" path="m4549,2575r-7,-9l4541,2566r-5,-5l4536,2562r5,8l4548,2581r1,-6xe" fillcolor="black" stroked="f">
              <v:path arrowok="t"/>
            </v:shape>
            <v:shape id="_x0000_s12521" style="position:absolute;left:2242;top:1567;width:3186;height:2819" coordorigin="2242,1567" coordsize="3186,2819" path="m4576,2587r-19,-11l4542,2566r7,9l4568,2589r7,5l4581,2597r-5,-10xe" fillcolor="black" stroked="f">
              <v:path arrowok="t"/>
            </v:shape>
            <v:shape id="_x0000_s12520" style="position:absolute;left:2242;top:1567;width:3186;height:2819" coordorigin="2242,1567" coordsize="3186,2819" path="m4590,2597r-6,-6l4576,2587r5,10l4582,2597r1,l4583,2597r7,xe" fillcolor="black" stroked="f">
              <v:path arrowok="t"/>
            </v:shape>
            <v:shape id="_x0000_s12519" style="position:absolute;left:2242;top:1567;width:3186;height:2819" coordorigin="2242,1567" coordsize="3186,2819" path="m4396,2537r3,-7l4390,2534r-2,4l4390,2539r6,-2xe" fillcolor="black" stroked="f">
              <v:path arrowok="t"/>
            </v:shape>
            <v:shape id="_x0000_s12518" style="position:absolute;left:2242;top:1567;width:3186;height:2819" coordorigin="2242,1567" coordsize="3186,2819" path="m4400,2536r4,-4l4401,2531r-2,-1l4396,2537r4,-1xe" fillcolor="black" stroked="f">
              <v:path arrowok="t"/>
            </v:shape>
            <v:shape id="_x0000_s12517" style="position:absolute;left:2242;top:1567;width:3186;height:2819" coordorigin="2242,1567" coordsize="3186,2819" path="m4379,2531r7,-2l4385,2526r-11,3l4375,2531r4,xe" fillcolor="black" stroked="f">
              <v:path arrowok="t"/>
            </v:shape>
            <v:shape id="_x0000_s12516" style="position:absolute;left:2242;top:1567;width:3186;height:2819" coordorigin="2242,1567" coordsize="3186,2819" path="m4460,2466r-6,-11l4453,2457r,1l4452,2461r1,4l4456,2471r4,-5xe" fillcolor="black" stroked="f">
              <v:path arrowok="t"/>
            </v:shape>
            <v:shape id="_x0000_s12515" style="position:absolute;left:2242;top:1567;width:3186;height:2819" coordorigin="2242,1567" coordsize="3186,2819" path="m4476,2497r-16,-31l4456,2471r5,10l4470,2500r14,14l4476,2497xe" fillcolor="black" stroked="f">
              <v:path arrowok="t"/>
            </v:shape>
            <v:shape id="_x0000_s12514" style="position:absolute;left:2242;top:1567;width:3186;height:2819" coordorigin="2242,1567" coordsize="3186,2819" path="m4510,2573r-4,-12l4498,2541r-14,-27l4470,2500r14,29l4501,2564r6,13l4509,2580r1,-7xe" fillcolor="black" stroked="f">
              <v:path arrowok="t"/>
            </v:shape>
            <v:shape id="_x0000_s12513" style="position:absolute;left:2242;top:1567;width:3186;height:2819" coordorigin="2242,1567" coordsize="3186,2819" path="m4436,2549r4,-3l4428,2548r,1l4427,2551r2,l4436,2549xe" fillcolor="black" stroked="f">
              <v:path arrowok="t"/>
            </v:shape>
            <v:shape id="_x0000_s12512" style="position:absolute;left:2242;top:1567;width:3186;height:2819" coordorigin="2242,1567" coordsize="3186,2819" path="m4428,2536r-12,2l4415,2541r-1,1l4414,2543r,l4421,2544r7,-8xe" fillcolor="black" stroked="f">
              <v:path arrowok="t"/>
            </v:shape>
            <v:shape id="_x0000_s12511" style="position:absolute;left:2242;top:1567;width:3186;height:2819" coordorigin="2242,1567" coordsize="3186,2819" path="m4429,2541r-1,-3l4428,2536r-7,8l4429,2541xe" fillcolor="black" stroked="f">
              <v:path arrowok="t"/>
            </v:shape>
            <v:shape id="_x0000_s12510" style="position:absolute;left:2242;top:1567;width:3186;height:2819" coordorigin="2242,1567" coordsize="3186,2819" path="m4299,2594r-7,-5l4291,2591r-2,4l4293,2596r6,-2xe" fillcolor="black" stroked="f">
              <v:path arrowok="t"/>
            </v:shape>
            <v:shape id="_x0000_s12509" style="position:absolute;left:2242;top:1567;width:3186;height:2819" coordorigin="2242,1567" coordsize="3186,2819" path="m4297,2572r5,-8l4299,2565r-3,3l4295,2569r,3l4297,2572xe" fillcolor="black" stroked="f">
              <v:path arrowok="t"/>
            </v:shape>
            <v:shape id="_x0000_s12508" style="position:absolute;left:2242;top:1567;width:3186;height:2819" coordorigin="2242,1567" coordsize="3186,2819" path="m4303,2569r11,-10l4302,2564r-5,8l4303,2569xe" fillcolor="black" stroked="f">
              <v:path arrowok="t"/>
            </v:shape>
            <v:shape id="_x0000_s12507" style="position:absolute;left:2242;top:1567;width:3186;height:2819" coordorigin="2242,1567" coordsize="3186,2819" path="m4318,2584r1,-2l4323,2579r3,-2l4327,2566r-15,11l4313,2588r5,-4xe" fillcolor="black" stroked="f">
              <v:path arrowok="t"/>
            </v:shape>
            <v:shape id="_x0000_s12506" style="position:absolute;left:2242;top:1567;width:3186;height:2819" coordorigin="2242,1567" coordsize="3186,2819" path="m4331,2575r2,-7l4330,2567r-3,-1l4326,2577r5,-2xe" fillcolor="black" stroked="f">
              <v:path arrowok="t"/>
            </v:shape>
            <v:shape id="_x0000_s12505" style="position:absolute;left:2242;top:1567;width:3186;height:2819" coordorigin="2242,1567" coordsize="3186,2819" path="m4094,3154r5,-12l4097,3141r-1,2l4095,3149r-2,9l4094,3154xe" fillcolor="black" stroked="f">
              <v:path arrowok="t"/>
            </v:shape>
            <v:shape id="_x0000_s12504" style="position:absolute;left:2242;top:1567;width:3186;height:2819" coordorigin="2242,1567" coordsize="3186,2819" path="m4098,3159r3,-2l4101,3156r-4,-1l4094,3154r-1,4l4094,3161r4,-2xe" fillcolor="black" stroked="f">
              <v:path arrowok="t"/>
            </v:shape>
            <v:shape id="_x0000_s12503" style="position:absolute;left:2242;top:1567;width:3186;height:2819" coordorigin="2242,1567" coordsize="3186,2819" path="m4104,3122r3,-9l4104,3112r-4,15l4102,3129r2,-7xe" fillcolor="black" stroked="f">
              <v:path arrowok="t"/>
            </v:shape>
            <v:shape id="_x0000_s12502" style="position:absolute;left:2242;top:1567;width:3186;height:2819" coordorigin="2242,1567" coordsize="3186,2819" path="m4107,3116r,-1l4107,3113r-3,9l4107,3116xe" fillcolor="black" stroked="f">
              <v:path arrowok="t"/>
            </v:shape>
            <v:shape id="_x0000_s12501" style="position:absolute;left:2242;top:1567;width:3186;height:2819" coordorigin="2242,1567" coordsize="3186,2819" path="m4075,3185r-12,-5l4062,3183r6,2l4073,3188r2,-3xe" fillcolor="black" stroked="f">
              <v:path arrowok="t"/>
            </v:shape>
            <v:shape id="_x0000_s12500" style="position:absolute;left:2242;top:1567;width:3186;height:2819" coordorigin="2242,1567" coordsize="3186,2819" path="m4376,2522r-1,-3l4373,2517r-5,1l4364,2527r12,-5xe" fillcolor="black" stroked="f">
              <v:path arrowok="t"/>
            </v:shape>
            <v:shape id="_x0000_s12499" style="position:absolute;left:2242;top:1567;width:3186;height:2819" coordorigin="2242,1567" coordsize="3186,2819" path="m4412,2535r-1,-5l4409,2529r-2,1l4405,2534r4,2l4412,2535xe" fillcolor="black" stroked="f">
              <v:path arrowok="t"/>
            </v:shape>
            <v:shape id="_x0000_s12498" style="position:absolute;left:2242;top:1567;width:3186;height:2819" coordorigin="2242,1567" coordsize="3186,2819" path="m4415,2534r,-4l4411,2530r1,5l4415,2534xe" fillcolor="black" stroked="f">
              <v:path arrowok="t"/>
            </v:shape>
            <v:shape id="_x0000_s12497" style="position:absolute;left:2242;top:1567;width:3186;height:2819" coordorigin="2242,1567" coordsize="3186,2819" path="m4406,2525r-2,-1l4401,2523r-10,3l4393,2528r3,1l4406,2525xe" fillcolor="black" stroked="f">
              <v:path arrowok="t"/>
            </v:shape>
            <v:shape id="_x0000_s12496" style="position:absolute;left:2242;top:1567;width:3186;height:2819" coordorigin="2242,1567" coordsize="3186,2819" path="m4437,2540r1,l4438,2538r,-1l4436,2535r-4,1l4431,2540r4,2l4437,2540xe" fillcolor="black" stroked="f">
              <v:path arrowok="t"/>
            </v:shape>
            <v:shape id="_x0000_s12495" style="position:absolute;left:2242;top:1567;width:3186;height:2819" coordorigin="2242,1567" coordsize="3186,2819" path="m4385,2521r3,-2l4403,2513r-25,3l4377,2520r6,2l4385,2521xe" fillcolor="black" stroked="f">
              <v:path arrowok="t"/>
            </v:shape>
            <v:shape id="_x0000_s12494" style="position:absolute;left:2242;top:1567;width:3186;height:2819" coordorigin="2242,1567" coordsize="3186,2819" path="m4423,2520r2,-1l4427,2516r-14,-2l4403,2513r-15,6l4413,2517r7,3l4423,2520xe" fillcolor="black" stroked="f">
              <v:path arrowok="t"/>
            </v:shape>
            <v:shape id="_x0000_s12493" style="position:absolute;left:2242;top:1567;width:3186;height:2819" coordorigin="2242,1567" coordsize="3186,2819" path="m4426,2534r6,-1l4432,2528r-7,l4416,2528r,7l4426,2534xe" fillcolor="black" stroked="f">
              <v:path arrowok="t"/>
            </v:shape>
            <v:shape id="_x0000_s12492" style="position:absolute;left:2242;top:1567;width:3186;height:2819" coordorigin="2242,1567" coordsize="3186,2819" path="m4419,2523r-2,l4414,2522r-6,1l4409,2525r1,1l4419,2523xe" fillcolor="black" stroked="f">
              <v:path arrowok="t"/>
            </v:shape>
            <v:shape id="_x0000_s12491" style="position:absolute;left:2242;top:1567;width:3186;height:2819" coordorigin="2242,1567" coordsize="3186,2819" path="m4034,3102r-3,-1l4029,3108r-2,12l4023,3130r1,2l4034,3102xe" fillcolor="black" stroked="f">
              <v:path arrowok="t"/>
            </v:shape>
            <v:shape id="_x0000_s12490" style="position:absolute;left:2242;top:1567;width:3186;height:2819" coordorigin="2242,1567" coordsize="3186,2819" path="m4028,3133r5,-24l4034,3102r-10,30l4025,3133r-1,9l4028,3133xe" fillcolor="black" stroked="f">
              <v:path arrowok="t"/>
            </v:shape>
            <v:shape id="_x0000_s12489" style="position:absolute;left:2242;top:1567;width:3186;height:2819" coordorigin="2242,1567" coordsize="3186,2819" path="m4024,3166r3,-24l4028,3133r-4,9l4022,3153r-4,36l4024,3166xe" fillcolor="black" stroked="f">
              <v:path arrowok="t"/>
            </v:shape>
            <v:shape id="_x0000_s12488" style="position:absolute;left:2242;top:1567;width:3186;height:2819" coordorigin="2242,1567" coordsize="3186,2819" path="m4020,3237r,-19l4021,3203r1,-13l4024,3166r-6,23l4016,3221r-1,28l4021,3257r-1,-20xe" fillcolor="black" stroked="f">
              <v:path arrowok="t"/>
            </v:shape>
            <v:shape id="_x0000_s12487" style="position:absolute;left:2242;top:1567;width:3186;height:2819" coordorigin="2242,1567" coordsize="3186,2819" path="m4025,3301r-2,-22l4021,3257r-6,-8l4016,3272r1,20l4019,3307r1,12l4022,3328r3,-27xe" fillcolor="black" stroked="f">
              <v:path arrowok="t"/>
            </v:shape>
            <v:shape id="_x0000_s12486" style="position:absolute;left:2242;top:1567;width:3186;height:2819" coordorigin="2242,1567" coordsize="3186,2819" path="m4044,3379r-6,-17l4033,3343r-4,-21l4025,3301r-3,27l4023,3332r3,14l4033,3367r6,14l4049,3389r-5,-10xe" fillcolor="black" stroked="f">
              <v:path arrowok="t"/>
            </v:shape>
            <v:shape id="_x0000_s12485" style="position:absolute;left:2242;top:1567;width:3186;height:2819" coordorigin="2242,1567" coordsize="3186,2819" path="m4051,3399r1,-1l4049,3389r-1,12l4051,3399xe" fillcolor="black" stroked="f">
              <v:path arrowok="t"/>
            </v:shape>
            <v:shape id="_x0000_s12484" style="position:absolute;left:2242;top:1567;width:3186;height:2819" coordorigin="2242,1567" coordsize="3186,2819" path="m4034,3094r2,-8l4037,3084r,-2l4036,3082r-2,l4031,3095r1,3l4034,3094xe" fillcolor="black" stroked="f">
              <v:path arrowok="t"/>
            </v:shape>
            <v:shape id="_x0000_s12483" style="position:absolute;left:2242;top:1567;width:3186;height:2819" coordorigin="2242,1567" coordsize="3186,2819" path="m4370,2232r-5,-9l4365,2222r1,6l4371,2241r-1,-9xe" fillcolor="black" stroked="f">
              <v:path arrowok="t"/>
            </v:shape>
            <v:shape id="_x0000_s12482" style="position:absolute;left:2242;top:1567;width:3186;height:2819" coordorigin="2242,1567" coordsize="3186,2819" path="m4226,1981r-7,-12l4220,1979r-1,2l4218,1982r-2,3l4218,1990r8,-9xe" fillcolor="black" stroked="f">
              <v:path arrowok="t"/>
            </v:shape>
            <v:shape id="_x0000_s12481" style="position:absolute;left:2242;top:1567;width:3186;height:2819" coordorigin="2242,1567" coordsize="3186,2819" path="m4219,1969r-3,-5l4215,1963r3,14l4219,1969xe" fillcolor="black" stroked="f">
              <v:path arrowok="t"/>
            </v:shape>
            <v:shape id="_x0000_s12480" style="position:absolute;left:2242;top:1567;width:3186;height:2819" coordorigin="2242,1567" coordsize="3186,2819" path="m4219,1969r-1,8l4220,1979r,l4219,1969xe" fillcolor="black" stroked="f">
              <v:path arrowok="t"/>
            </v:shape>
            <v:shape id="_x0000_s12479" style="position:absolute;left:2242;top:1567;width:3186;height:2819" coordorigin="2242,1567" coordsize="3186,2819" path="m4245,2019r-11,-21l4226,1981r-8,9l4225,2001r12,22l4257,2043r-12,-24xe" fillcolor="black" stroked="f">
              <v:path arrowok="t"/>
            </v:shape>
            <v:shape id="_x0000_s12478" style="position:absolute;left:2242;top:1567;width:3186;height:2819" coordorigin="2242,1567" coordsize="3186,2819" path="m4270,2069r-13,-26l4237,2023r19,37l4258,2064r11,22l4275,2099r-5,-30xe" fillcolor="black" stroked="f">
              <v:path arrowok="t"/>
            </v:shape>
            <v:shape id="_x0000_s12477" style="position:absolute;left:2242;top:1567;width:3186;height:2819" coordorigin="2242,1567" coordsize="3186,2819" path="m4296,2122r-13,-26l4270,2069r5,30l4281,2109r7,16l4289,2128r7,-6xe" fillcolor="black" stroked="f">
              <v:path arrowok="t"/>
            </v:shape>
            <v:shape id="_x0000_s12476" style="position:absolute;left:2242;top:1567;width:3186;height:2819" coordorigin="2242,1567" coordsize="3186,2819" path="m4308,2146r-12,-24l4289,2128r8,15l4300,2149r2,4l4308,2146xe" fillcolor="black" stroked="f">
              <v:path arrowok="t"/>
            </v:shape>
            <v:shape id="_x0000_s12475" style="position:absolute;left:2242;top:1567;width:3186;height:2819" coordorigin="2242,1567" coordsize="3186,2819" path="m4318,2167r-10,-21l4302,2153r3,6l4311,2171r3,6l4318,2167xe" fillcolor="black" stroked="f">
              <v:path arrowok="t"/>
            </v:shape>
            <v:shape id="_x0000_s12474" style="position:absolute;left:2242;top:1567;width:3186;height:2819" coordorigin="2242,1567" coordsize="3186,2819" path="m4337,2205r-3,-6l4332,2194r-6,-11l4318,2167r-4,10l4327,2204r1,1l4333,2205r4,1l4337,2205xe" fillcolor="black" stroked="f">
              <v:path arrowok="t"/>
            </v:shape>
            <v:shape id="_x0000_s12473" style="position:absolute;left:2242;top:1567;width:3186;height:2819" coordorigin="2242,1567" coordsize="3186,2819" path="m4209,1966r-10,-21l4198,1944r6,17l4213,1981r-4,-15xe" fillcolor="black" stroked="f">
              <v:path arrowok="t"/>
            </v:shape>
            <v:shape id="_x0000_s12472" style="position:absolute;left:2242;top:1567;width:3186;height:2819" coordorigin="2242,1567" coordsize="3186,2819" path="m4214,1960r1,-2l4208,1946r-2,5l4214,1962r,-2xe" fillcolor="black" stroked="f">
              <v:path arrowok="t"/>
            </v:shape>
            <v:shape id="_x0000_s12471" style="position:absolute;left:2242;top:1567;width:3186;height:2819" coordorigin="2242,1567" coordsize="3186,2819" path="m4146,1828r-2,-6l4141,1816r-2,-3l4138,1814r6,15l4150,1833r-4,-5xe" fillcolor="black" stroked="f">
              <v:path arrowok="t"/>
            </v:shape>
            <v:shape id="_x0000_s12470" style="position:absolute;left:2242;top:1567;width:3186;height:2819" coordorigin="2242,1567" coordsize="3186,2819" path="m4157,1835r-7,-2l4144,1829r5,10l4157,1835xe" fillcolor="black" stroked="f">
              <v:path arrowok="t"/>
            </v:shape>
            <v:shape id="_x0000_s12469" style="position:absolute;left:2242;top:1567;width:3186;height:2819" coordorigin="2242,1567" coordsize="3186,2819" path="m4181,1898r-6,-17l4175,1881r,-2l4167,1870r-2,1l4170,1883r11,25l4181,1898xe" fillcolor="black" stroked="f">
              <v:path arrowok="t"/>
            </v:shape>
            <v:shape id="_x0000_s12468" style="position:absolute;left:2242;top:1567;width:3186;height:2819" coordorigin="2242,1567" coordsize="3186,2819" path="m4191,1922r-10,-24l4181,1908r10,22l4194,1934r-3,-12xe" fillcolor="black" stroked="f">
              <v:path arrowok="t"/>
            </v:shape>
            <v:shape id="_x0000_s12467" style="position:absolute;left:2242;top:1567;width:3186;height:2819" coordorigin="2242,1567" coordsize="3186,2819" path="m4159,1851r-4,-8l4158,1839r-5,l4149,1839r7,15l4159,1851xe" fillcolor="black" stroked="f">
              <v:path arrowok="t"/>
            </v:shape>
            <v:shape id="_x0000_s12466" style="position:absolute;left:2242;top:1567;width:3186;height:2819" coordorigin="2242,1567" coordsize="3186,2819" path="m4161,1855r-2,-4l4156,1854r8,13l4167,1869r-6,-14xe" fillcolor="black" stroked="f">
              <v:path arrowok="t"/>
            </v:shape>
            <v:shape id="_x0000_s12465" style="position:absolute;left:2242;top:1567;width:3186;height:2819" coordorigin="2242,1567" coordsize="3186,2819" path="m4124,1773r-1,-4l4122,1765r-2,-2l4119,1766r-1,1l4119,1769r2,2l4124,1774xe" fillcolor="black" stroked="f">
              <v:path arrowok="t"/>
            </v:shape>
            <v:shape id="_x0000_s12464" style="position:absolute;left:2242;top:1567;width:3186;height:2819" coordorigin="2242,1567" coordsize="3186,2819" path="m4024,1597r-1,-6l4021,1585r-2,1l4018,1593r,6l4024,1597xe" fillcolor="black" stroked="f">
              <v:path arrowok="t"/>
            </v:shape>
            <v:shape id="_x0000_s12463" style="position:absolute;left:2242;top:1567;width:3186;height:2819" coordorigin="2242,1567" coordsize="3186,2819" path="m4034,1599r2,-1l4036,1593r-7,5l4024,1597r-6,2l4027,1603r7,-4xe" fillcolor="black" stroked="f">
              <v:path arrowok="t"/>
            </v:shape>
            <v:shape id="_x0000_s12462" style="position:absolute;left:2242;top:1567;width:3186;height:2819" coordorigin="2242,1567" coordsize="3186,2819" path="m4038,1595r1,-2l4040,1590r,l4036,1593r,5l4038,1595xe" fillcolor="black" stroked="f">
              <v:path arrowok="t"/>
            </v:shape>
            <v:shape id="_x0000_s12461" style="position:absolute;left:2242;top:1567;width:3186;height:2819" coordorigin="2242,1567" coordsize="3186,2819" path="m4149,1839r,l4147,1839r2,xe" fillcolor="black" stroked="f">
              <v:path arrowok="t"/>
            </v:shape>
            <v:shape id="_x0000_s12460" style="position:absolute;left:2242;top:1567;width:3186;height:2819" coordorigin="2242,1567" coordsize="3186,2819" path="m4209,1966r4,15l4214,1981r-5,-15xe" fillcolor="black" stroked="f">
              <v:path arrowok="t"/>
            </v:shape>
            <v:shape id="_x0000_s12459" style="position:absolute;left:2242;top:1567;width:3186;height:2819" coordorigin="2242,1567" coordsize="3186,2819" path="m4370,2232r1,9l4374,2241r-4,-9xe" fillcolor="black" stroked="f">
              <v:path arrowok="t"/>
            </v:shape>
            <v:shape id="_x0000_s12458" style="position:absolute;left:2242;top:1567;width:3186;height:2819" coordorigin="2242,1567" coordsize="3186,2819" path="m4034,3094r-2,4l4034,3102r,-8xe" fillcolor="black" stroked="f">
              <v:path arrowok="t"/>
            </v:shape>
            <v:shape id="_x0000_s12457" style="position:absolute;left:2242;top:1567;width:3186;height:2819" coordorigin="2242,1567" coordsize="3186,2819" path="m4031,3101r-1,2l4029,3108r2,-7xe" fillcolor="black" stroked="f">
              <v:path arrowok="t"/>
            </v:shape>
            <v:shape id="_x0000_s12456" style="position:absolute;left:2242;top:1567;width:3186;height:2819" coordorigin="2242,1567" coordsize="3186,2819" path="m4429,2516r-2,l4425,2519r4,-3xe" fillcolor="black" stroked="f">
              <v:path arrowok="t"/>
            </v:shape>
            <v:shape id="_x0000_s12455" style="position:absolute;left:2242;top:1567;width:3186;height:2819" coordorigin="2242,1567" coordsize="3186,2819" path="m4104,3122r-2,7l4105,3131r-1,-9xe" fillcolor="black" stroked="f">
              <v:path arrowok="t"/>
            </v:shape>
            <v:shape id="_x0000_s12454" style="position:absolute;left:2242;top:1567;width:3186;height:2819" coordorigin="2242,1567" coordsize="3186,2819" path="m4103,3143r-4,-1l4094,3154r9,-11xe" fillcolor="black" stroked="f">
              <v:path arrowok="t"/>
            </v:shape>
            <v:shape id="_x0000_s12453" style="position:absolute;left:2242;top:1567;width:3186;height:2819" coordorigin="2242,1567" coordsize="3186,2819" path="m4315,2561r-1,-2l4314,2561xe" fillcolor="black" stroked="f">
              <v:path arrowok="t"/>
            </v:shape>
            <v:shape id="_x0000_s12452" style="position:absolute;left:2242;top:1567;width:3186;height:2819" coordorigin="2242,1567" coordsize="3186,2819" path="m4510,2578r,-5l4509,2580r1,-2xe" fillcolor="black" stroked="f">
              <v:path arrowok="t"/>
            </v:shape>
            <v:shape id="_x0000_s12451" style="position:absolute;left:2242;top:1567;width:3186;height:2819" coordorigin="2242,1567" coordsize="3186,2819" path="m4289,2141r-2,4l4289,2141xe" fillcolor="black" stroked="f">
              <v:path arrowok="t"/>
            </v:shape>
            <v:shape id="_x0000_s12450" style="position:absolute;left:2242;top:1567;width:3186;height:2819" coordorigin="2242,1567" coordsize="3186,2819" path="m4390,2526r-5,l4386,2529r4,-3xe" fillcolor="black" stroked="f">
              <v:path arrowok="t"/>
            </v:shape>
            <v:shape id="_x0000_s12449" style="position:absolute;left:2242;top:1567;width:3186;height:2819" coordorigin="2242,1567" coordsize="3186,2819" path="m4622,2621r-5,-6l4621,2623r1,-2xe" fillcolor="black" stroked="f">
              <v:path arrowok="t"/>
            </v:shape>
            <v:shape id="_x0000_s12448" style="position:absolute;left:2242;top:1567;width:3186;height:2819" coordorigin="2242,1567" coordsize="3186,2819" path="m4343,2529r,l4337,2532r6,-3xe" fillcolor="black" stroked="f">
              <v:path arrowok="t"/>
            </v:shape>
            <v:shape id="_x0000_s12447" style="position:absolute;left:2242;top:1567;width:3186;height:2819" coordorigin="2242,1567" coordsize="3186,2819" path="m4337,2532r-5,-2l4337,2532xe" fillcolor="black" stroked="f">
              <v:path arrowok="t"/>
            </v:shape>
            <v:shape id="_x0000_s12446" style="position:absolute;left:2242;top:1567;width:3186;height:2819" coordorigin="2242,1567" coordsize="3186,2819" path="m4456,2565r-12,-7l4444,2566r12,-1xe" fillcolor="black" stroked="f">
              <v:path arrowok="t"/>
            </v:shape>
            <v:shape id="_x0000_s12445" style="position:absolute;left:2242;top:1567;width:3186;height:2819" coordorigin="2242,1567" coordsize="3186,2819" path="m4434,2562r-5,l4431,2565r3,-3xe" fillcolor="black" stroked="f">
              <v:path arrowok="t"/>
            </v:shape>
            <v:shape id="_x0000_s12444" style="position:absolute;left:2242;top:1567;width:3186;height:2819" coordorigin="2242,1567" coordsize="3186,2819" path="m4121,3410r-1,-1l4121,3410r,xe" fillcolor="black" stroked="f">
              <v:path arrowok="t"/>
            </v:shape>
            <v:shape id="_x0000_s12443" style="position:absolute;left:2242;top:1567;width:3186;height:2819" coordorigin="2242,1567" coordsize="3186,2819" path="m4344,2842r,-5l4340,2846r4,-4xe" fillcolor="black" stroked="f">
              <v:path arrowok="t"/>
            </v:shape>
            <v:shape id="_x0000_s12442" style="position:absolute;left:2242;top:1567;width:3186;height:2819" coordorigin="2242,1567" coordsize="3186,2819" path="m4340,2835r-2,6l4337,2843r3,-8xe" fillcolor="black" stroked="f">
              <v:path arrowok="t"/>
            </v:shape>
            <v:shape id="_x0000_s12441" style="position:absolute;left:2242;top:1567;width:3186;height:2819" coordorigin="2242,1567" coordsize="3186,2819" path="m4345,2525r-1,2l4346,2528r-1,-3xe" fillcolor="black" stroked="f">
              <v:path arrowok="t"/>
            </v:shape>
            <v:shape id="_x0000_s12440" style="position:absolute;left:2242;top:1567;width:3186;height:2819" coordorigin="2242,1567" coordsize="3186,2819" path="m4411,2550r-10,-2l4404,2554r7,-4xe" fillcolor="black" stroked="f">
              <v:path arrowok="t"/>
            </v:shape>
            <v:shape id="_x0000_s12439" style="position:absolute;left:2242;top:1567;width:3186;height:2819" coordorigin="2242,1567" coordsize="3186,2819" path="m4352,2545r-10,4l4346,2550r6,-5xe" fillcolor="black" stroked="f">
              <v:path arrowok="t"/>
            </v:shape>
            <v:shape id="_x0000_s12438" style="position:absolute;left:2242;top:1567;width:3186;height:2819" coordorigin="2242,1567" coordsize="3186,2819" path="m4399,2578r-1,l4399,2578xe" fillcolor="black" stroked="f">
              <v:path arrowok="t"/>
            </v:shape>
            <v:shape id="_x0000_s12437" style="position:absolute;left:2242;top:1567;width:3186;height:2819" coordorigin="2242,1567" coordsize="3186,2819" path="m4464,2598r-1,-2l4464,2598r,xe" fillcolor="black" stroked="f">
              <v:path arrowok="t"/>
            </v:shape>
            <v:shape id="_x0000_s12436" style="position:absolute;left:2242;top:1567;width:3186;height:2819" coordorigin="2242,1567" coordsize="3186,2819" path="m4459,2591r-5,7l4454,2598r5,-7xe" fillcolor="black" stroked="f">
              <v:path arrowok="t"/>
            </v:shape>
            <v:shape id="_x0000_s12435" style="position:absolute;left:2242;top:1567;width:3186;height:2819" coordorigin="2242,1567" coordsize="3186,2819" path="m4323,2530r-1,l4323,2531r,-1xe" fillcolor="black" stroked="f">
              <v:path arrowok="t"/>
            </v:shape>
            <v:shape id="_x0000_s12434" style="position:absolute;left:2242;top:1567;width:3186;height:2819" coordorigin="2242,1567" coordsize="3186,2819" path="m4316,2537r-5,l4315,2540r1,-3xe" fillcolor="black" stroked="f">
              <v:path arrowok="t"/>
            </v:shape>
            <v:shape id="_x0000_s12433" style="position:absolute;left:2242;top:1567;width:3186;height:2819" coordorigin="2242,1567" coordsize="3186,2819" path="m4311,2523r-1,l4309,2524r2,-1xe" fillcolor="black" stroked="f">
              <v:path arrowok="t"/>
            </v:shape>
            <v:shape id="_x0000_s12432" style="position:absolute;left:2242;top:1567;width:3186;height:2819" coordorigin="2242,1567" coordsize="3186,2819" path="m4390,2565r-2,4l4390,2565xe" fillcolor="black" stroked="f">
              <v:path arrowok="t"/>
            </v:shape>
            <v:shape id="_x0000_s12431" style="position:absolute;left:2242;top:1567;width:3186;height:2819" coordorigin="2242,1567" coordsize="3186,2819" path="m4415,2582r-5,l4414,2584r1,-2xe" fillcolor="black" stroked="f">
              <v:path arrowok="t"/>
            </v:shape>
            <v:shape id="_x0000_s12430" style="position:absolute;left:2242;top:1567;width:3186;height:2819" coordorigin="2242,1567" coordsize="3186,2819" path="m4285,2549r-1,l4279,2554r6,-5xe" fillcolor="black" stroked="f">
              <v:path arrowok="t"/>
            </v:shape>
            <v:shape id="_x0000_s12429" style="position:absolute;left:2242;top:1567;width:3186;height:2819" coordorigin="2242,1567" coordsize="3186,2819" path="m4296,2546r,-1l4295,2547r1,-1xe" fillcolor="black" stroked="f">
              <v:path arrowok="t"/>
            </v:shape>
            <v:shape id="_x0000_s12428" style="position:absolute;left:2242;top:1567;width:3186;height:2819" coordorigin="2242,1567" coordsize="3186,2819" path="m4315,2563r-1,l4314,2565r1,-2xe" fillcolor="black" stroked="f">
              <v:path arrowok="t"/>
            </v:shape>
            <v:shape id="_x0000_s12427" style="position:absolute;left:2242;top:1567;width:3186;height:2819" coordorigin="2242,1567" coordsize="3186,2819" path="m4334,2556r-10,l4323,2567r11,-11xe" fillcolor="black" stroked="f">
              <v:path arrowok="t"/>
            </v:shape>
            <v:shape id="_x0000_s12426" style="position:absolute;left:2242;top:1567;width:3186;height:2819" coordorigin="2242,1567" coordsize="3186,2819" path="m4447,2620r-1,l4442,2623r5,-3xe" fillcolor="black" stroked="f">
              <v:path arrowok="t"/>
            </v:shape>
            <v:shape id="_x0000_s12425" style="position:absolute;left:2242;top:1567;width:3186;height:2819" coordorigin="2242,1567" coordsize="3186,2819" path="m4462,2630r-2,-1l4457,2640r5,-10xe" fillcolor="black" stroked="f">
              <v:path arrowok="t"/>
            </v:shape>
            <v:shape id="_x0000_s12424" style="position:absolute;left:2242;top:1567;width:3186;height:2819" coordorigin="2242,1567" coordsize="3186,2819" path="m4268,2571r-3,l4265,2576r3,-5xe" fillcolor="black" stroked="f">
              <v:path arrowok="t"/>
            </v:shape>
            <v:shape id="_x0000_s12423" style="position:absolute;left:2242;top:1567;width:3186;height:2819" coordorigin="2242,1567" coordsize="3186,2819" path="m4465,2625r-1,-5l4462,2627r3,-2xe" fillcolor="black" stroked="f">
              <v:path arrowok="t"/>
            </v:shape>
            <v:shape id="_x0000_s12422" style="position:absolute;left:2242;top:1567;width:3186;height:2819" coordorigin="2242,1567" coordsize="3186,2819" path="m4331,2900r-7,-4l4332,2913r-1,-13xe" fillcolor="black" stroked="f">
              <v:path arrowok="t"/>
            </v:shape>
            <v:shape id="_x0000_s12421" style="position:absolute;left:2242;top:1567;width:3186;height:2819" coordorigin="2242,1567" coordsize="3186,2819" path="m4449,2610r-9,6l4440,2618r9,-8xe" fillcolor="black" stroked="f">
              <v:path arrowok="t"/>
            </v:shape>
            <v:shape id="_x0000_s12420" style="position:absolute;left:2242;top:1567;width:3186;height:2819" coordorigin="2242,1567" coordsize="3186,2819" path="m4453,2637r-2,-1l4449,2646r4,-9xe" fillcolor="black" stroked="f">
              <v:path arrowok="t"/>
            </v:shape>
            <v:shape id="_x0000_s12419" style="position:absolute;left:2242;top:1567;width:3186;height:2819" coordorigin="2242,1567" coordsize="3186,2819" path="m4476,2647r-1,2l4476,2647xe" fillcolor="black" stroked="f">
              <v:path arrowok="t"/>
            </v:shape>
            <v:shape id="_x0000_s12418" style="position:absolute;left:2242;top:1567;width:3186;height:2819" coordorigin="2242,1567" coordsize="3186,2819" path="m4347,2593r-2,6l4347,2593xe" fillcolor="black" stroked="f">
              <v:path arrowok="t"/>
            </v:shape>
            <v:shape id="_x0000_s12417" style="position:absolute;left:2242;top:1567;width:3186;height:2819" coordorigin="2242,1567" coordsize="3186,2819" path="m4422,2641r-3,-1l4420,2645r2,-4xe" fillcolor="black" stroked="f">
              <v:path arrowok="t"/>
            </v:shape>
            <v:shape id="_x0000_s12416" style="position:absolute;left:2242;top:1567;width:3186;height:2819" coordorigin="2242,1567" coordsize="3186,2819" path="m4333,2854r-2,1l4331,2861r2,-7xe" fillcolor="black" stroked="f">
              <v:path arrowok="t"/>
            </v:shape>
            <v:shape id="_x0000_s12415" style="position:absolute;left:2242;top:1567;width:3186;height:2819" coordorigin="2242,1567" coordsize="3186,2819" path="m4336,2827r,7l4336,2834r,-7xe" fillcolor="black" stroked="f">
              <v:path arrowok="t"/>
            </v:shape>
            <v:shape id="_x0000_s12414" style="position:absolute;left:2242;top:1567;width:3186;height:2819" coordorigin="2242,1567" coordsize="3186,2819" path="m4426,2614r,2l4426,2617r,-3xe" fillcolor="black" stroked="f">
              <v:path arrowok="t"/>
            </v:shape>
            <v:shape id="_x0000_s12413" style="position:absolute;left:2242;top:1567;width:3186;height:2819" coordorigin="2242,1567" coordsize="3186,2819" path="m4451,2654r,-1l4445,2659r6,-5xe" fillcolor="black" stroked="f">
              <v:path arrowok="t"/>
            </v:shape>
            <v:shape id="_x0000_s12412" style="position:absolute;left:2242;top:1567;width:3186;height:2819" coordorigin="2242,1567" coordsize="3186,2819" path="m4469,2637r-12,10l4463,2650r6,-13xe" fillcolor="black" stroked="f">
              <v:path arrowok="t"/>
            </v:shape>
            <v:shape id="_x0000_s12411" style="position:absolute;left:2242;top:1567;width:3186;height:2819" coordorigin="2242,1567" coordsize="3186,2819" path="m4289,2597r-2,-1l4287,2599r2,-2xe" fillcolor="black" stroked="f">
              <v:path arrowok="t"/>
            </v:shape>
            <v:shape id="_x0000_s12410" style="position:absolute;left:2242;top:1567;width:3186;height:2819" coordorigin="2242,1567" coordsize="3186,2819" path="m4308,2596r-2,l4305,2601r3,-5xe" fillcolor="black" stroked="f">
              <v:path arrowok="t"/>
            </v:shape>
            <v:shape id="_x0000_s12409" style="position:absolute;left:2242;top:1567;width:3186;height:2819" coordorigin="2242,1567" coordsize="3186,2819" path="m4358,2627r1,-4l4349,2630r9,-3xe" fillcolor="black" stroked="f">
              <v:path arrowok="t"/>
            </v:shape>
            <v:shape id="_x0000_s12408" style="position:absolute;left:2242;top:1567;width:3186;height:2819" coordorigin="2242,1567" coordsize="3186,2819" path="m4375,2612r-2,-2l4372,2618r3,-6xe" fillcolor="black" stroked="f">
              <v:path arrowok="t"/>
            </v:shape>
            <v:shape id="_x0000_s12407" style="position:absolute;left:2242;top:1567;width:3186;height:2819" coordorigin="2242,1567" coordsize="3186,2819" path="m4215,2583r-2,l4213,2589r2,-6xe" fillcolor="black" stroked="f">
              <v:path arrowok="t"/>
            </v:shape>
            <v:shape id="_x0000_s12406" style="position:absolute;left:2242;top:1567;width:3186;height:2819" coordorigin="2242,1567" coordsize="3186,2819" path="m4478,2677r-2,-3l4475,2681r3,-4xe" fillcolor="black" stroked="f">
              <v:path arrowok="t"/>
            </v:shape>
            <v:shape id="_x0000_s12405" style="position:absolute;left:2242;top:1567;width:3186;height:2819" coordorigin="2242,1567" coordsize="3186,2819" path="m4955,2859r2,4l4965,2865r-10,-6xe" fillcolor="black" stroked="f">
              <v:path arrowok="t"/>
            </v:shape>
            <v:shape id="_x0000_s12404" style="position:absolute;left:2242;top:1567;width:3186;height:2819" coordorigin="2242,1567" coordsize="3186,2819" path="m4030,3454r-5,l4034,3457r-4,-3xe" fillcolor="black" stroked="f">
              <v:path arrowok="t"/>
            </v:shape>
            <v:shape id="_x0000_s12403" style="position:absolute;left:2242;top:1567;width:3186;height:2819" coordorigin="2242,1567" coordsize="3186,2819" path="m3996,3444r-2,5l3996,3444xe" fillcolor="black" stroked="f">
              <v:path arrowok="t"/>
            </v:shape>
            <v:shape id="_x0000_s12402" style="position:absolute;left:2242;top:1567;width:3186;height:2819" coordorigin="2242,1567" coordsize="3186,2819" path="m3994,3449r-9,2l3987,3453r7,-4xe" fillcolor="black" stroked="f">
              <v:path arrowok="t"/>
            </v:shape>
            <v:shape id="_x0000_s12401" style="position:absolute;left:2242;top:1567;width:3186;height:2819" coordorigin="2242,1567" coordsize="3186,2819" path="m3964,3445r-20,1l3963,3449r1,-4xe" fillcolor="black" stroked="f">
              <v:path arrowok="t"/>
            </v:shape>
            <v:shape id="_x0000_s12400" style="position:absolute;left:2242;top:1567;width:3186;height:2819" coordorigin="2242,1567" coordsize="3186,2819" path="m3831,3428r-8,-3l3826,3429r5,-1xe" fillcolor="black" stroked="f">
              <v:path arrowok="t"/>
            </v:shape>
            <v:shape id="_x0000_s12399" style="position:absolute;left:2242;top:1567;width:3186;height:2819" coordorigin="2242,1567" coordsize="3186,2819" path="m4525,2723r,-4l4523,2724r2,-1xe" fillcolor="black" stroked="f">
              <v:path arrowok="t"/>
            </v:shape>
            <v:shape id="_x0000_s12398" style="position:absolute;left:2242;top:1567;width:3186;height:2819" coordorigin="2242,1567" coordsize="3186,2819" path="m4423,2986r-6,2l4418,2989r5,-3xe" fillcolor="black" stroked="f">
              <v:path arrowok="t"/>
            </v:shape>
            <v:shape id="_x0000_s12397" style="position:absolute;left:2242;top:1567;width:3186;height:2819" coordorigin="2242,1567" coordsize="3186,2819" path="m4518,2722r-3,-1l4516,2727r2,-5xe" fillcolor="black" stroked="f">
              <v:path arrowok="t"/>
            </v:shape>
            <v:shape id="_x0000_s12396" style="position:absolute;left:2242;top:1567;width:3186;height:2819" coordorigin="2242,1567" coordsize="3186,2819" path="m4062,2608r-5,1l4054,2611r8,-3xe" fillcolor="black" stroked="f">
              <v:path arrowok="t"/>
            </v:shape>
            <v:shape id="_x0000_s12395" style="position:absolute;left:2242;top:1567;width:3186;height:2819" coordorigin="2242,1567" coordsize="3186,2819" path="m4582,2857r-3,7l4582,2865r,-8xe" fillcolor="black" stroked="f">
              <v:path arrowok="t"/>
            </v:shape>
            <v:shape id="_x0000_s12394" style="position:absolute;left:2242;top:1567;width:3186;height:2819" coordorigin="2242,1567" coordsize="3186,2819" path="m4477,2829r1,-8l4473,2833r4,-4xe" fillcolor="black" stroked="f">
              <v:path arrowok="t"/>
            </v:shape>
            <v:shape id="_x0000_s12393" style="position:absolute;left:2242;top:1567;width:3186;height:2819" coordorigin="2242,1567" coordsize="3186,2819" path="m4504,2847r,-4l4502,2849r2,-2xe" fillcolor="black" stroked="f">
              <v:path arrowok="t"/>
            </v:shape>
            <v:shape id="_x0000_s12392" style="position:absolute;left:2242;top:1567;width:3186;height:2819" coordorigin="2242,1567" coordsize="3186,2819" path="m4845,2980r-3,-5l4840,2982r5,-2xe" fillcolor="black" stroked="f">
              <v:path arrowok="t"/>
            </v:shape>
            <v:shape id="_x0000_s12391" style="position:absolute;left:2242;top:1567;width:3186;height:2819" coordorigin="2242,1567" coordsize="3186,2819" path="m4580,2888r1,-14l4578,2889r2,-1xe" fillcolor="black" stroked="f">
              <v:path arrowok="t"/>
            </v:shape>
            <v:shape id="_x0000_s12390" style="position:absolute;left:2242;top:1567;width:3186;height:2819" coordorigin="2242,1567" coordsize="3186,2819" path="m4609,3508r,4l4609,3513r,-5xe" fillcolor="black" stroked="f">
              <v:path arrowok="t"/>
            </v:shape>
            <v:shape id="_x0000_s12389" style="position:absolute;left:2242;top:1567;width:3186;height:2819" coordorigin="2242,1567" coordsize="3186,2819" path="m4608,3516r-1,3l4604,3526r4,-10xe" fillcolor="black" stroked="f">
              <v:path arrowok="t"/>
            </v:shape>
            <v:shape id="_x0000_s12388" style="position:absolute;left:2242;top:1567;width:3186;height:2819" coordorigin="2242,1567" coordsize="3186,2819" path="m4645,3216r4,-16l4632,3220r13,-4xe" fillcolor="black" stroked="f">
              <v:path arrowok="t"/>
            </v:shape>
            <v:shape id="_x0000_s12387" style="position:absolute;left:2242;top:1567;width:3186;height:2819" coordorigin="2242,1567" coordsize="3186,2819" path="m4342,2817r-3,9l4345,2826r-3,-9xe" fillcolor="black" stroked="f">
              <v:path arrowok="t"/>
            </v:shape>
            <v:shape id="_x0000_s12386" style="position:absolute;left:2242;top:1567;width:3186;height:2819" coordorigin="2242,1567" coordsize="3186,2819" path="m4776,2951r-4,-2l4772,2952r4,-1xe" fillcolor="black" stroked="f">
              <v:path arrowok="t"/>
            </v:shape>
            <v:shape id="_x0000_s12385" style="position:absolute;left:2242;top:1567;width:3186;height:2819" coordorigin="2242,1567" coordsize="3186,2819" path="m4390,2851r-1,-3l4387,2854r3,-3xe" fillcolor="black" stroked="f">
              <v:path arrowok="t"/>
            </v:shape>
            <v:shape id="_x0000_s12384" style="position:absolute;left:2242;top:1567;width:3186;height:2819" coordorigin="2242,1567" coordsize="3186,2819" path="m4809,2954r-4,-2l4808,2957r1,-3xe" fillcolor="black" stroked="f">
              <v:path arrowok="t"/>
            </v:shape>
            <v:shape id="_x0000_s12383" style="position:absolute;left:2242;top:1567;width:3186;height:2819" coordorigin="2242,1567" coordsize="3186,2819" path="m4546,2927r1,l4546,2927xe" fillcolor="black" stroked="f">
              <v:path arrowok="t"/>
            </v:shape>
            <v:shape id="_x0000_s12382" style="position:absolute;left:2242;top:1567;width:3186;height:2819" coordorigin="2242,1567" coordsize="3186,2819" path="m4892,3026r,1l4893,3027r-1,-1xe" fillcolor="black" stroked="f">
              <v:path arrowok="t"/>
            </v:shape>
            <v:shape id="_x0000_s12381" style="position:absolute;left:2242;top:1567;width:3186;height:2819" coordorigin="2242,1567" coordsize="3186,2819" path="m4837,3007r-3,-1l4835,3011r2,-4xe" fillcolor="black" stroked="f">
              <v:path arrowok="t"/>
            </v:shape>
            <v:shape id="_x0000_s12380" style="position:absolute;left:2242;top:1567;width:3186;height:2819" coordorigin="2242,1567" coordsize="3186,2819" path="m4420,2876r-1,-1l4416,2886r4,-10xe" fillcolor="black" stroked="f">
              <v:path arrowok="t"/>
            </v:shape>
            <v:shape id="_x0000_s12379" style="position:absolute;left:2242;top:1567;width:3186;height:2819" coordorigin="2242,1567" coordsize="3186,2819" path="m4473,2845r,-1l4471,2848r2,-3xe" fillcolor="black" stroked="f">
              <v:path arrowok="t"/>
            </v:shape>
            <v:shape id="_x0000_s12378" style="position:absolute;left:2242;top:1567;width:3186;height:2819" coordorigin="2242,1567" coordsize="3186,2819" path="m4562,2931r-2,7l4565,2943r-3,-12xe" fillcolor="black" stroked="f">
              <v:path arrowok="t"/>
            </v:shape>
            <v:shape id="_x0000_s12377" style="position:absolute;left:2242;top:1567;width:3186;height:2819" coordorigin="2242,1567" coordsize="3186,2819" path="m4755,3336r-2,l4754,3338r1,-2xe" fillcolor="black" stroked="f">
              <v:path arrowok="t"/>
            </v:shape>
            <v:shape id="_x0000_s12376" style="position:absolute;left:2242;top:1567;width:3186;height:2819" coordorigin="2242,1567" coordsize="3186,2819" path="m4549,3122r-5,-3l4548,3124r1,-2xe" fillcolor="black" stroked="f">
              <v:path arrowok="t"/>
            </v:shape>
            <v:shape id="_x0000_s12375" style="position:absolute;left:2242;top:1567;width:3186;height:2819" coordorigin="2242,1567" coordsize="3186,2819" path="m4535,3114r-3,-3l4533,3115r2,-1xe" fillcolor="black" stroked="f">
              <v:path arrowok="t"/>
            </v:shape>
            <v:shape id="_x0000_s12374" style="position:absolute;left:2242;top:1567;width:3186;height:2819" coordorigin="2242,1567" coordsize="3186,2819" path="m4531,3112r,-1l4518,3119r13,-7xe" fillcolor="black" stroked="f">
              <v:path arrowok="t"/>
            </v:shape>
            <v:shape id="_x0000_s12373" style="position:absolute;left:2242;top:1567;width:3186;height:2819" coordorigin="2242,1567" coordsize="3186,2819" path="m4511,3114r-2,2l4508,3119r3,-5xe" fillcolor="black" stroked="f">
              <v:path arrowok="t"/>
            </v:shape>
            <v:shape id="_x0000_s12372" style="position:absolute;left:2242;top:1567;width:3186;height:2819" coordorigin="2242,1567" coordsize="3186,2819" path="m4511,3129r-1,3l4511,3129xe" fillcolor="black" stroked="f">
              <v:path arrowok="t"/>
            </v:shape>
            <v:shape id="_x0000_s12371" style="position:absolute;left:2242;top:1567;width:3186;height:2819" coordorigin="2242,1567" coordsize="3186,2819" path="m4524,3158r-5,-1l4524,3158r,xe" fillcolor="black" stroked="f">
              <v:path arrowok="t"/>
            </v:shape>
            <v:shape id="_x0000_s12370" style="position:absolute;left:2242;top:1567;width:3186;height:2819" coordorigin="2242,1567" coordsize="3186,2819" path="m4498,2922r-2,-6l4496,2924r2,-2xe" fillcolor="black" stroked="f">
              <v:path arrowok="t"/>
            </v:shape>
            <v:shape id="_x0000_s12369" style="position:absolute;left:2242;top:1567;width:3186;height:2819" coordorigin="2242,1567" coordsize="3186,2819" path="m4485,2871r-4,l4479,2876r6,-5xe" fillcolor="black" stroked="f">
              <v:path arrowok="t"/>
            </v:shape>
            <v:shape id="_x0000_s12368" style="position:absolute;left:2242;top:1567;width:3186;height:2819" coordorigin="2242,1567" coordsize="3186,2819" path="m4842,3050r2,-10l4835,3050r7,xe" fillcolor="black" stroked="f">
              <v:path arrowok="t"/>
            </v:shape>
            <v:shape id="_x0000_s12367" style="position:absolute;left:2242;top:1567;width:3186;height:2819" coordorigin="2242,1567" coordsize="3186,2819" path="m4390,2886r-3,-14l4389,2889r1,-3xe" fillcolor="black" stroked="f">
              <v:path arrowok="t"/>
            </v:shape>
            <v:shape id="_x0000_s12366" style="position:absolute;left:2242;top:1567;width:3186;height:2819" coordorigin="2242,1567" coordsize="3186,2819" path="m4783,3023r-1,-2l4781,3027r2,-4xe" fillcolor="black" stroked="f">
              <v:path arrowok="t"/>
            </v:shape>
            <v:shape id="_x0000_s12365" style="position:absolute;left:2242;top:1567;width:3186;height:2819" coordorigin="2242,1567" coordsize="3186,2819" path="m4198,3359r-5,-16l4197,3361r1,-2xe" fillcolor="black" stroked="f">
              <v:path arrowok="t"/>
            </v:shape>
            <v:shape id="_x0000_s12364" style="position:absolute;left:2242;top:1567;width:3186;height:2819" coordorigin="2242,1567" coordsize="3186,2819" path="m4193,3343r-2,8l4193,3370r,-27xe" fillcolor="black" stroked="f">
              <v:path arrowok="t"/>
            </v:shape>
            <v:shape id="_x0000_s12363" style="position:absolute;left:2242;top:1567;width:3186;height:2819" coordorigin="2242,1567" coordsize="3186,2819" path="m4192,3396r-4,-8l4188,3402r4,-6xe" fillcolor="black" stroked="f">
              <v:path arrowok="t"/>
            </v:shape>
            <v:shape id="_x0000_s12362" style="position:absolute;left:2242;top:1567;width:3186;height:2819" coordorigin="2242,1567" coordsize="3186,2819" path="m4195,3388r-2,5l4195,3388xe" fillcolor="black" stroked="f">
              <v:path arrowok="t"/>
            </v:shape>
            <v:shape id="_x0000_s12361" style="position:absolute;left:2242;top:1567;width:3186;height:2819" coordorigin="2242,1567" coordsize="3186,2819" path="m4450,2864r-3,-1l4449,2867r1,-3xe" fillcolor="black" stroked="f">
              <v:path arrowok="t"/>
            </v:shape>
            <v:shape id="_x0000_s12360" style="position:absolute;left:2242;top:1567;width:3186;height:2819" coordorigin="2242,1567" coordsize="3186,2819" path="m4445,2912r-2,6l4447,2922r-2,-10xe" fillcolor="black" stroked="f">
              <v:path arrowok="t"/>
            </v:shape>
            <v:shape id="_x0000_s12359" style="position:absolute;left:2242;top:1567;width:3186;height:2819" coordorigin="2242,1567" coordsize="3186,2819" path="m4790,3038r-2,-1l4786,3047r4,-9xe" fillcolor="black" stroked="f">
              <v:path arrowok="t"/>
            </v:shape>
            <v:shape id="_x0000_s12358" style="position:absolute;left:2242;top:1567;width:3186;height:2819" coordorigin="2242,1567" coordsize="3186,2819" path="m4791,2994r-3,3l4788,2998r3,-4xe" fillcolor="black" stroked="f">
              <v:path arrowok="t"/>
            </v:shape>
            <v:shape id="_x0000_s12357" style="position:absolute;left:2242;top:1567;width:3186;height:2819" coordorigin="2242,1567" coordsize="3186,2819" path="m4589,3522r-7,23l4584,3546r5,-24xe" fillcolor="black" stroked="f">
              <v:path arrowok="t"/>
            </v:shape>
            <v:shape id="_x0000_s12356" style="position:absolute;left:2242;top:1567;width:3186;height:2819" coordorigin="2242,1567" coordsize="3186,2819" path="m4598,3483r-5,12l4584,3520r14,-37xe" fillcolor="black" stroked="f">
              <v:path arrowok="t"/>
            </v:shape>
            <v:shape id="_x0000_s12355" style="position:absolute;left:2242;top:1567;width:3186;height:2819" coordorigin="2242,1567" coordsize="3186,2819" path="m4588,3617r-1,-3l4587,3619r1,-2xe" fillcolor="black" stroked="f">
              <v:path arrowok="t"/>
            </v:shape>
            <v:shape id="_x0000_s12354" style="position:absolute;left:2242;top:1567;width:3186;height:2819" coordorigin="2242,1567" coordsize="3186,2819" path="m4785,3011r-4,5l4783,3016r2,-5xe" fillcolor="black" stroked="f">
              <v:path arrowok="t"/>
            </v:shape>
            <v:shape id="_x0000_s12353" style="position:absolute;left:2242;top:1567;width:3186;height:2819" coordorigin="2242,1567" coordsize="3186,2819" path="m4432,2909r-1,-12l4431,2912r1,-3xe" fillcolor="black" stroked="f">
              <v:path arrowok="t"/>
            </v:shape>
            <v:shape id="_x0000_s12352" style="position:absolute;left:2242;top:1567;width:3186;height:2819" coordorigin="2242,1567" coordsize="3186,2819" path="m4431,2897r-4,16l4427,2916r4,-19xe" fillcolor="black" stroked="f">
              <v:path arrowok="t"/>
            </v:shape>
            <v:shape id="_x0000_s12351" style="position:absolute;left:2242;top:1567;width:3186;height:2819" coordorigin="2242,1567" coordsize="3186,2819" path="m4412,2919r-6,-17l4410,2921r2,-2xe" fillcolor="black" stroked="f">
              <v:path arrowok="t"/>
            </v:shape>
            <v:shape id="_x0000_s12350" style="position:absolute;left:2242;top:1567;width:3186;height:2819" coordorigin="2242,1567" coordsize="3186,2819" path="m4497,2941r-5,l4491,2947r6,-6xe" fillcolor="black" stroked="f">
              <v:path arrowok="t"/>
            </v:shape>
            <v:shape id="_x0000_s12349" style="position:absolute;left:2242;top:1567;width:3186;height:2819" coordorigin="2242,1567" coordsize="3186,2819" path="m4582,3006r-6,2l4573,3013r9,-7xe" fillcolor="black" stroked="f">
              <v:path arrowok="t"/>
            </v:shape>
            <v:shape id="_x0000_s12348" style="position:absolute;left:2242;top:1567;width:3186;height:2819" coordorigin="2242,1567" coordsize="3186,2819" path="m4573,3012r-1,-5l4561,3027r12,-15xe" fillcolor="black" stroked="f">
              <v:path arrowok="t"/>
            </v:shape>
            <v:shape id="_x0000_s12347" style="position:absolute;left:2242;top:1567;width:3186;height:2819" coordorigin="2242,1567" coordsize="3186,2819" path="m4795,3055r-2,-2l4791,3065r4,-10xe" fillcolor="black" stroked="f">
              <v:path arrowok="t"/>
            </v:shape>
            <v:shape id="_x0000_s12346" style="position:absolute;left:2242;top:1567;width:3186;height:2819" coordorigin="2242,1567" coordsize="3186,2819" path="m4461,2943r-8,-1l4450,2950r11,-7xe" fillcolor="black" stroked="f">
              <v:path arrowok="t"/>
            </v:shape>
            <v:shape id="_x0000_s12345" style="position:absolute;left:2242;top:1567;width:3186;height:2819" coordorigin="2242,1567" coordsize="3186,2819" path="m4551,2963r-1,-3l4542,2974r9,-11xe" fillcolor="black" stroked="f">
              <v:path arrowok="t"/>
            </v:shape>
            <v:shape id="_x0000_s12344" style="position:absolute;left:2242;top:1567;width:3186;height:2819" coordorigin="2242,1567" coordsize="3186,2819" path="m4800,3068r-4,8l4796,3079r4,-11xe" fillcolor="black" stroked="f">
              <v:path arrowok="t"/>
            </v:shape>
            <v:shape id="_x0000_s12343" style="position:absolute;left:2242;top:1567;width:3186;height:2819" coordorigin="2242,1567" coordsize="3186,2819" path="m4427,2830r-1,-4l4418,2850r9,-20xe" fillcolor="black" stroked="f">
              <v:path arrowok="t"/>
            </v:shape>
            <v:shape id="_x0000_s12342" style="position:absolute;left:2242;top:1567;width:3186;height:2819" coordorigin="2242,1567" coordsize="3186,2819" path="m4422,2831r-7,18l4407,2874r15,-43xe" fillcolor="black" stroked="f">
              <v:path arrowok="t"/>
            </v:shape>
            <v:shape id="_x0000_s12341" style="position:absolute;left:2242;top:1567;width:3186;height:2819" coordorigin="2242,1567" coordsize="3186,2819" path="m4608,2993r-3,-1l4605,2997r3,-4xe" fillcolor="black" stroked="f">
              <v:path arrowok="t"/>
            </v:shape>
            <v:shape id="_x0000_s12340" style="position:absolute;left:2242;top:1567;width:3186;height:2819" coordorigin="2242,1567" coordsize="3186,2819" path="m4594,3007r-3,-1l4593,3009r1,-2xe" fillcolor="black" stroked="f">
              <v:path arrowok="t"/>
            </v:shape>
            <v:shape id="_x0000_s12339" style="position:absolute;left:2242;top:1567;width:3186;height:2819" coordorigin="2242,1567" coordsize="3186,2819" path="m4594,3007r-1,2l4595,3010r-1,-3xe" fillcolor="black" stroked="f">
              <v:path arrowok="t"/>
            </v:shape>
            <v:shape id="_x0000_s12338" style="position:absolute;left:2242;top:1567;width:3186;height:2819" coordorigin="2242,1567" coordsize="3186,2819" path="m4943,3127r-19,2l4933,3132r10,-5xe" fillcolor="black" stroked="f">
              <v:path arrowok="t"/>
            </v:shape>
            <v:shape id="_x0000_s12337" style="position:absolute;left:2242;top:1567;width:3186;height:2819" coordorigin="2242,1567" coordsize="3186,2819" path="m4910,3119r-4,-1l4909,3121r1,-2xe" fillcolor="black" stroked="f">
              <v:path arrowok="t"/>
            </v:shape>
            <v:shape id="_x0000_s12336" style="position:absolute;left:2242;top:1567;width:3186;height:2819" coordorigin="2242,1567" coordsize="3186,2819" path="m4526,2923r6,15l4533,2939r-7,-16xe" fillcolor="black" stroked="f">
              <v:path arrowok="t"/>
            </v:shape>
            <v:shape id="_x0000_s12335" style="position:absolute;left:2242;top:1567;width:3186;height:2819" coordorigin="2242,1567" coordsize="3186,2819" path="m4526,2933r2,6l4533,2939r-7,-6xe" fillcolor="black" stroked="f">
              <v:path arrowok="t"/>
            </v:shape>
            <v:shape id="_x0000_s12334" style="position:absolute;left:2242;top:1567;width:3186;height:2819" coordorigin="2242,1567" coordsize="3186,2819" path="m4533,2939r1,1l4536,2941r-3,-2xe" fillcolor="black" stroked="f">
              <v:path arrowok="t"/>
            </v:shape>
            <v:shape id="_x0000_s12333" style="position:absolute;left:2242;top:1567;width:3186;height:2819" coordorigin="2242,1567" coordsize="3186,2819" path="m4675,3049r1,-7l4669,3051r6,-2xe" fillcolor="black" stroked="f">
              <v:path arrowok="t"/>
            </v:shape>
            <v:shape id="_x0000_s12332" style="position:absolute;left:2242;top:1567;width:3186;height:2819" coordorigin="2242,1567" coordsize="3186,2819" path="m4637,3126r-1,l4637,3126xe" fillcolor="black" stroked="f">
              <v:path arrowok="t"/>
            </v:shape>
            <v:shape id="_x0000_s12331" style="position:absolute;left:2242;top:1567;width:3186;height:2819" coordorigin="2242,1567" coordsize="3186,2819" path="m4633,3006r-3,-1l4629,3012r4,-6xe" fillcolor="black" stroked="f">
              <v:path arrowok="t"/>
            </v:shape>
            <v:shape id="_x0000_s12330" style="position:absolute;left:2242;top:1567;width:3186;height:2819" coordorigin="2242,1567" coordsize="3186,2819" path="m4635,3007r-2,-1l4632,3014r3,-7xe" fillcolor="black" stroked="f">
              <v:path arrowok="t"/>
            </v:shape>
            <v:shape id="_x0000_s12329" style="position:absolute;left:2242;top:1567;width:3186;height:2819" coordorigin="2242,1567" coordsize="3186,2819" path="m4866,3100r-1,4l4866,3100xe" fillcolor="black" stroked="f">
              <v:path arrowok="t"/>
            </v:shape>
            <v:shape id="_x0000_s12328" style="position:absolute;left:2242;top:1567;width:3186;height:2819" coordorigin="2242,1567" coordsize="3186,2819" path="m4873,3110r-2,5l4873,3110xe" fillcolor="black" stroked="f">
              <v:path arrowok="t"/>
            </v:shape>
            <v:shape id="_x0000_s12327" style="position:absolute;left:2242;top:1567;width:3186;height:2819" coordorigin="2242,1567" coordsize="3186,2819" path="m4367,2933r-9,-3l4365,2939r2,-6xe" fillcolor="black" stroked="f">
              <v:path arrowok="t"/>
            </v:shape>
            <v:shape id="_x0000_s12326" style="position:absolute;left:2242;top:1567;width:3186;height:2819" coordorigin="2242,1567" coordsize="3186,2819" path="m4404,2955r-3,8l4404,2955xe" fillcolor="black" stroked="f">
              <v:path arrowok="t"/>
            </v:shape>
            <v:shape id="_x0000_s12325" style="position:absolute;left:2242;top:1567;width:3186;height:2819" coordorigin="2242,1567" coordsize="3186,2819" path="m4615,3005r-3,-1l4610,3017r5,-12xe" fillcolor="black" stroked="f">
              <v:path arrowok="t"/>
            </v:shape>
            <v:shape id="_x0000_s12324" style="position:absolute;left:2242;top:1567;width:3186;height:2819" coordorigin="2242,1567" coordsize="3186,2819" path="m4297,2912r-2,3l4295,2918r2,-6xe" fillcolor="black" stroked="f">
              <v:path arrowok="t"/>
            </v:shape>
            <v:shape id="_x0000_s12323" style="position:absolute;left:2242;top:1567;width:3186;height:2819" coordorigin="2242,1567" coordsize="3186,2819" path="m4317,2842r-1,-1l4316,2843r1,-1xe" fillcolor="black" stroked="f">
              <v:path arrowok="t"/>
            </v:shape>
            <v:shape id="_x0000_s12322" style="position:absolute;left:2242;top:1567;width:3186;height:2819" coordorigin="2242,1567" coordsize="3186,2819" path="m4338,2885r-2,6l4339,2892r-1,-7xe" fillcolor="black" stroked="f">
              <v:path arrowok="t"/>
            </v:shape>
            <v:shape id="_x0000_s12321" style="position:absolute;left:2242;top:1567;width:3186;height:2819" coordorigin="2242,1567" coordsize="3186,2819" path="m4407,2596r-1,-1l4401,2602r6,-6xe" fillcolor="black" stroked="f">
              <v:path arrowok="t"/>
            </v:shape>
            <v:shape id="_x0000_s12320" style="position:absolute;left:2242;top:1567;width:3186;height:2819" coordorigin="2242,1567" coordsize="3186,2819" path="m2642,3161r-5,12l2635,3181r7,-20xe" fillcolor="black" stroked="f">
              <v:path arrowok="t"/>
            </v:shape>
            <v:shape id="_x0000_s12319" style="position:absolute;left:2242;top:1567;width:3186;height:2819" coordorigin="2242,1567" coordsize="3186,2819" path="m3013,2682r-2,l3011,2685r2,-3xe" fillcolor="black" stroked="f">
              <v:path arrowok="t"/>
            </v:shape>
            <v:shape id="_x0000_s12318" style="position:absolute;left:2242;top:1567;width:3186;height:2819" coordorigin="2242,1567" coordsize="3186,2819" path="m2909,2841r-5,11l2879,2920r30,-79xe" fillcolor="black" stroked="f">
              <v:path arrowok="t"/>
            </v:shape>
            <v:shape id="_x0000_s12317" style="position:absolute;left:2242;top:1567;width:3186;height:2819" coordorigin="2242,1567" coordsize="3186,2819" path="m2880,2931r5,-20l2872,2946r8,-15xe" fillcolor="black" stroked="f">
              <v:path arrowok="t"/>
            </v:shape>
            <v:shape id="_x0000_s12316" style="position:absolute;left:2242;top:1567;width:3186;height:2819" coordorigin="2242,1567" coordsize="3186,2819" path="m2881,2920r-1,4l2881,2920xe" fillcolor="black" stroked="f">
              <v:path arrowok="t"/>
            </v:shape>
            <v:shape id="_x0000_s12315" style="position:absolute;left:2242;top:1567;width:3186;height:2819" coordorigin="2242,1567" coordsize="3186,2819" path="m2738,3197r-9,7l2735,3204r3,-7xe" fillcolor="black" stroked="f">
              <v:path arrowok="t"/>
            </v:shape>
            <v:shape id="_x0000_s12314" style="position:absolute;left:2242;top:1567;width:3186;height:2819" coordorigin="2242,1567" coordsize="3186,2819" path="m2843,2810r-7,12l2747,3061r96,-251xe" fillcolor="black" stroked="f">
              <v:path arrowok="t"/>
            </v:shape>
            <v:shape id="_x0000_s12313" style="position:absolute;left:2242;top:1567;width:3186;height:2819" coordorigin="2242,1567" coordsize="3186,2819" path="m4900,3154r3,-3l4900,3154r,xe" fillcolor="black" stroked="f">
              <v:path arrowok="t"/>
            </v:shape>
            <v:shape id="_x0000_s12312" style="position:absolute;left:2242;top:1567;width:3186;height:2819" coordorigin="2242,1567" coordsize="3186,2819" path="m4590,3027r1,-5l4582,3036r8,-9xe" fillcolor="black" stroked="f">
              <v:path arrowok="t"/>
            </v:shape>
            <v:shape id="_x0000_s12311" style="position:absolute;left:2242;top:1567;width:3186;height:2819" coordorigin="2242,1567" coordsize="3186,2819" path="m4562,3027r-3,3l4559,3031r3,-4xe" fillcolor="black" stroked="f">
              <v:path arrowok="t"/>
            </v:shape>
            <v:shape id="_x0000_s12310" style="position:absolute;left:2242;top:1567;width:3186;height:2819" coordorigin="2242,1567" coordsize="3186,2819" path="m4575,3044r1,-3l4569,3047r6,-3xe" fillcolor="black" stroked="f">
              <v:path arrowok="t"/>
            </v:shape>
            <v:shape id="_x0000_s12309" style="position:absolute;left:2242;top:1567;width:3186;height:2819" coordorigin="2242,1567" coordsize="3186,2819" path="m4570,3036r-5,14l4570,3036xe" fillcolor="black" stroked="f">
              <v:path arrowok="t"/>
            </v:shape>
            <v:shape id="_x0000_s12308" style="position:absolute;left:2242;top:1567;width:3186;height:2819" coordorigin="2242,1567" coordsize="3186,2819" path="m4588,3018r-2,6l4588,3018xe" fillcolor="black" stroked="f">
              <v:path arrowok="t"/>
            </v:shape>
            <v:shape id="_x0000_s12307" style="position:absolute;left:2242;top:1567;width:3186;height:2819" coordorigin="2242,1567" coordsize="3186,2819" path="m4835,3144r-1,-1l4835,3144xe" fillcolor="black" stroked="f">
              <v:path arrowok="t"/>
            </v:shape>
            <v:shape id="_x0000_s12306" style="position:absolute;left:2242;top:1567;width:3186;height:2819" coordorigin="2242,1567" coordsize="3186,2819" path="m4629,3702r-1,-1l4629,3703r,-1xe" fillcolor="black" stroked="f">
              <v:path arrowok="t"/>
            </v:shape>
            <v:shape id="_x0000_s12305" style="position:absolute;left:2242;top:1567;width:3186;height:2819" coordorigin="2242,1567" coordsize="3186,2819" path="m4628,3693r-8,-9l4626,3697r2,-4xe" fillcolor="black" stroked="f">
              <v:path arrowok="t"/>
            </v:shape>
            <v:shape id="_x0000_s12304" style="position:absolute;left:2242;top:1567;width:3186;height:2819" coordorigin="2242,1567" coordsize="3186,2819" path="m4647,3740r2,5l4662,3753r-15,-13xe" fillcolor="black" stroked="f">
              <v:path arrowok="t"/>
            </v:shape>
            <v:shape id="_x0000_s12303" style="position:absolute;left:2242;top:1567;width:3186;height:2819" coordorigin="2242,1567" coordsize="3186,2819" path="m4633,3744r-2,-6l4629,3746r4,-2xe" fillcolor="black" stroked="f">
              <v:path arrowok="t"/>
            </v:shape>
            <v:shape id="_x0000_s12302" style="position:absolute;left:2242;top:1567;width:3186;height:2819" coordorigin="2242,1567" coordsize="3186,2819" path="m4621,3724r-5,2l4623,3729r-2,-5xe" fillcolor="black" stroked="f">
              <v:path arrowok="t"/>
            </v:shape>
            <v:shape id="_x0000_s12301" style="position:absolute;left:2242;top:1567;width:3186;height:2819" coordorigin="2242,1567" coordsize="3186,2819" path="m4938,3161r-4,l4936,3165r2,-4xe" fillcolor="black" stroked="f">
              <v:path arrowok="t"/>
            </v:shape>
            <v:shape id="_x0000_s12300" style="position:absolute;left:2242;top:1567;width:3186;height:2819" coordorigin="2242,1567" coordsize="3186,2819" path="m4868,3127r-5,l4866,3128r2,-1xe" fillcolor="black" stroked="f">
              <v:path arrowok="t"/>
            </v:shape>
            <v:shape id="_x0000_s12299" style="position:absolute;left:2242;top:1567;width:3186;height:2819" coordorigin="2242,1567" coordsize="3186,2819" path="m4298,2929r-1,8l4296,2943r2,-14xe" fillcolor="black" stroked="f">
              <v:path arrowok="t"/>
            </v:shape>
            <v:shape id="_x0000_s12298" style="position:absolute;left:2242;top:1567;width:3186;height:2819" coordorigin="2242,1567" coordsize="3186,2819" path="m4661,3061r-2,6l4661,3061xe" fillcolor="black" stroked="f">
              <v:path arrowok="t"/>
            </v:shape>
            <v:shape id="_x0000_s12297" style="position:absolute;left:2242;top:1567;width:3186;height:2819" coordorigin="2242,1567" coordsize="3186,2819" path="m4684,3054r,l4684,3055r,-1xe" fillcolor="black" stroked="f">
              <v:path arrowok="t"/>
            </v:shape>
            <v:shape id="_x0000_s12296" style="position:absolute;left:2242;top:1567;width:3186;height:2819" coordorigin="2242,1567" coordsize="3186,2819" path="m4896,3116r-3,-2l4886,3126r10,-10xe" fillcolor="black" stroked="f">
              <v:path arrowok="t"/>
            </v:shape>
            <v:shape id="_x0000_s12295" style="position:absolute;left:2242;top:1567;width:3186;height:2819" coordorigin="2242,1567" coordsize="3186,2819" path="m3553,2653r-4,-1l3550,2661r3,-8xe" fillcolor="black" stroked="f">
              <v:path arrowok="t"/>
            </v:shape>
            <v:shape id="_x0000_s12294" style="position:absolute;left:2242;top:1567;width:3186;height:2819" coordorigin="2242,1567" coordsize="3186,2819" path="m4333,2955r-6,-15l4331,2960r2,-5xe" fillcolor="black" stroked="f">
              <v:path arrowok="t"/>
            </v:shape>
            <v:shape id="_x0000_s12293" style="position:absolute;left:2242;top:1567;width:3186;height:2819" coordorigin="2242,1567" coordsize="3186,2819" path="m4593,3047r-2,-5l4590,3051r3,-4xe" fillcolor="black" stroked="f">
              <v:path arrowok="t"/>
            </v:shape>
            <v:shape id="_x0000_s12292" style="position:absolute;left:2242;top:1567;width:3186;height:2819" coordorigin="2242,1567" coordsize="3186,2819" path="m4410,2988r2,-6l4406,2990r4,-2xe" fillcolor="black" stroked="f">
              <v:path arrowok="t"/>
            </v:shape>
            <v:shape id="_x0000_s12291" style="position:absolute;left:2242;top:1567;width:3186;height:2819" coordorigin="2242,1567" coordsize="3186,2819" path="m4501,3018r-1,-3l4499,3020r2,-2xe" fillcolor="black" stroked="f">
              <v:path arrowok="t"/>
            </v:shape>
            <v:shape id="_x0000_s12290" style="position:absolute;left:2242;top:1567;width:3186;height:2819" coordorigin="2242,1567" coordsize="3186,2819" path="m4624,3028r-2,6l4624,3028xe" fillcolor="black" stroked="f">
              <v:path arrowok="t"/>
            </v:shape>
            <v:shape id="_x0000_s12289" style="position:absolute;left:2242;top:1567;width:3186;height:2819" coordorigin="2242,1567" coordsize="3186,2819" path="m4590,3158r-2,-5l4587,3159r3,-1xe" fillcolor="black" stroked="f">
              <v:path arrowok="t"/>
            </v:shape>
            <v:shape id="_x0000_s12288" style="position:absolute;left:2242;top:1567;width:3186;height:2819" coordorigin="2242,1567" coordsize="3186,2819" path="m4582,3160r1,-7l4565,3166r17,-6xe" fillcolor="black" stroked="f">
              <v:path arrowok="t"/>
            </v:shape>
            <v:shape id="_x0000_s12287" style="position:absolute;left:2242;top:1567;width:3186;height:2819" coordorigin="2242,1567" coordsize="3186,2819" path="m4564,3169r-3,6l4564,3169xe" fillcolor="black" stroked="f">
              <v:path arrowok="t"/>
            </v:shape>
            <v:shape id="_x0000_s12286" style="position:absolute;left:2242;top:1567;width:3186;height:2819" coordorigin="2242,1567" coordsize="3186,2819" path="m4628,3040r-3,6l4628,3040xe" fillcolor="black" stroked="f">
              <v:path arrowok="t"/>
            </v:shape>
            <v:shape id="_x0000_s12285" style="position:absolute;left:2242;top:1567;width:3186;height:2819" coordorigin="2242,1567" coordsize="3186,2819" path="m4361,2977r,-6l4358,2979r3,-2xe" fillcolor="black" stroked="f">
              <v:path arrowok="t"/>
            </v:shape>
            <v:shape id="_x0000_s12284" style="position:absolute;left:2242;top:1567;width:3186;height:2819" coordorigin="2242,1567" coordsize="3186,2819" path="m4665,3085r1,-5l4660,3090r5,-5xe" fillcolor="black" stroked="f">
              <v:path arrowok="t"/>
            </v:shape>
            <v:shape id="_x0000_s12283" style="position:absolute;left:2242;top:1567;width:3186;height:2819" coordorigin="2242,1567" coordsize="3186,2819" path="m4377,2974r,1l4377,2974xe" fillcolor="black" stroked="f">
              <v:path arrowok="t"/>
            </v:shape>
            <v:shape id="_x0000_s12282" style="position:absolute;left:2242;top:1567;width:3186;height:2819" coordorigin="2242,1567" coordsize="3186,2819" path="m4426,3007r-2,5l4426,3007xe" fillcolor="black" stroked="f">
              <v:path arrowok="t"/>
            </v:shape>
            <v:shape id="_x0000_s12281" style="position:absolute;left:2242;top:1567;width:3186;height:2819" coordorigin="2242,1567" coordsize="3186,2819" path="m4860,3154r,1l4861,3156r-1,-2xe" fillcolor="black" stroked="f">
              <v:path arrowok="t"/>
            </v:shape>
            <v:shape id="_x0000_s12280" style="position:absolute;left:2242;top:1567;width:3186;height:2819" coordorigin="2242,1567" coordsize="3186,2819" path="m4504,3018r,l4504,3018r,xe" fillcolor="black" stroked="f">
              <v:path arrowok="t"/>
            </v:shape>
            <v:shape id="_x0000_s12279" style="position:absolute;left:2242;top:1567;width:3186;height:2819" coordorigin="2242,1567" coordsize="3186,2819" path="m4512,3064r-5,-7l4511,3067r1,-3xe" fillcolor="black" stroked="f">
              <v:path arrowok="t"/>
            </v:shape>
            <v:shape id="_x0000_s12278" style="position:absolute;left:2242;top:1567;width:3186;height:2819" coordorigin="2242,1567" coordsize="3186,2819" path="m4507,3057r-8,13l4504,3076r3,-19xe" fillcolor="black" stroked="f">
              <v:path arrowok="t"/>
            </v:shape>
            <v:shape id="_x0000_s12277" style="position:absolute;left:2242;top:1567;width:3186;height:2819" coordorigin="2242,1567" coordsize="3186,2819" path="m4473,3093r-1,-1l4461,3100r12,-7xe" fillcolor="black" stroked="f">
              <v:path arrowok="t"/>
            </v:shape>
            <v:shape id="_x0000_s12276" style="position:absolute;left:2242;top:1567;width:3186;height:2819" coordorigin="2242,1567" coordsize="3186,2819" path="m4513,2993r1,-5l4509,2997r4,-4xe" fillcolor="black" stroked="f">
              <v:path arrowok="t"/>
            </v:shape>
            <v:shape id="_x0000_s12275" style="position:absolute;left:2242;top:1567;width:3186;height:2819" coordorigin="2242,1567" coordsize="3186,2819" path="m4486,3037r,-3l4486,3037r,xe" fillcolor="black" stroked="f">
              <v:path arrowok="t"/>
            </v:shape>
            <v:shape id="_x0000_s12274" style="position:absolute;left:2242;top:1567;width:3186;height:2819" coordorigin="2242,1567" coordsize="3186,2819" path="m4333,3413r-4,4l4325,3423r8,-10xe" fillcolor="black" stroked="f">
              <v:path arrowok="t"/>
            </v:shape>
            <v:shape id="_x0000_s12273" style="position:absolute;left:2242;top:1567;width:3186;height:2819" coordorigin="2242,1567" coordsize="3186,2819" path="m4537,3033r-1,3l4538,3037r-1,-4xe" fillcolor="black" stroked="f">
              <v:path arrowok="t"/>
            </v:shape>
            <v:shape id="_x0000_s12272" style="position:absolute;left:2242;top:1567;width:3186;height:2819" coordorigin="2242,1567" coordsize="3186,2819" path="m4957,3195r-8,1l4956,3199r1,-4xe" fillcolor="black" stroked="f">
              <v:path arrowok="t"/>
            </v:shape>
            <v:shape id="_x0000_s12271" style="position:absolute;left:2242;top:1567;width:3186;height:2819" coordorigin="2242,1567" coordsize="3186,2819" path="m4516,3037r-2,5l4516,3037xe" fillcolor="black" stroked="f">
              <v:path arrowok="t"/>
            </v:shape>
            <v:shape id="_x0000_s12270" style="position:absolute;left:2242;top:1567;width:3186;height:2819" coordorigin="2242,1567" coordsize="3186,2819" path="m4376,2993r-2,8l4377,3004r-1,-11xe" fillcolor="black" stroked="f">
              <v:path arrowok="t"/>
            </v:shape>
            <v:shape id="_x0000_s12269" style="position:absolute;left:2242;top:1567;width:3186;height:2819" coordorigin="2242,1567" coordsize="3186,2819" path="m4690,3085r,-2l4689,3086r1,-1xe" fillcolor="black" stroked="f">
              <v:path arrowok="t"/>
            </v:shape>
            <v:shape id="_x0000_s12268" style="position:absolute;left:2242;top:1567;width:3186;height:2819" coordorigin="2242,1567" coordsize="3186,2819" path="m4628,3200r-2,2l4627,3203r1,-3xe" fillcolor="black" stroked="f">
              <v:path arrowok="t"/>
            </v:shape>
            <v:shape id="_x0000_s12267" style="position:absolute;left:2242;top:1567;width:3186;height:2819" coordorigin="2242,1567" coordsize="3186,2819" path="m4462,3019r-3,-1l4454,3024r8,-5xe" fillcolor="black" stroked="f">
              <v:path arrowok="t"/>
            </v:shape>
            <v:shape id="_x0000_s12266" style="position:absolute;left:2242;top:1567;width:3186;height:2819" coordorigin="2242,1567" coordsize="3186,2819" path="m4469,3024r-2,6l4469,3024xe" fillcolor="black" stroked="f">
              <v:path arrowok="t"/>
            </v:shape>
            <v:shape id="_x0000_s12265" style="position:absolute;left:2242;top:1567;width:3186;height:2819" coordorigin="2242,1567" coordsize="3186,2819" path="m4649,3088r,l4649,3088xe" fillcolor="black" stroked="f">
              <v:path arrowok="t"/>
            </v:shape>
            <v:shape id="_x0000_s12264" style="position:absolute;left:2242;top:1567;width:3186;height:2819" coordorigin="2242,1567" coordsize="3186,2819" path="m4655,3070r-3,1l4652,3074r3,-4xe" fillcolor="black" stroked="f">
              <v:path arrowok="t"/>
            </v:shape>
            <v:shape id="_x0000_s12263" style="position:absolute;left:2242;top:1567;width:3186;height:2819" coordorigin="2242,1567" coordsize="3186,2819" path="m4634,3077r-5,-8l4633,3079r1,-2xe" fillcolor="black" stroked="f">
              <v:path arrowok="t"/>
            </v:shape>
            <v:shape id="_x0000_s12262" style="position:absolute;left:2242;top:1567;width:3186;height:2819" coordorigin="2242,1567" coordsize="3186,2819" path="m4629,3069r-4,9l4629,3069xe" fillcolor="black" stroked="f">
              <v:path arrowok="t"/>
            </v:shape>
            <v:shape id="_x0000_s12261" style="position:absolute;left:2242;top:1567;width:3186;height:2819" coordorigin="2242,1567" coordsize="3186,2819" path="m4617,3082r-1,3l4618,3089r-1,-7xe" fillcolor="black" stroked="f">
              <v:path arrowok="t"/>
            </v:shape>
            <v:shape id="_x0000_s12260" style="position:absolute;left:2242;top:1567;width:3186;height:2819" coordorigin="2242,1567" coordsize="3186,2819" path="m4920,3159r-4,-2l4919,3160r1,-1xe" fillcolor="black" stroked="f">
              <v:path arrowok="t"/>
            </v:shape>
            <v:shape id="_x0000_s12259" style="position:absolute;left:2242;top:1567;width:3186;height:2819" coordorigin="2242,1567" coordsize="3186,2819" path="m4922,3160r-2,-1l4905,3172r17,-12xe" fillcolor="black" stroked="f">
              <v:path arrowok="t"/>
            </v:shape>
            <v:shape id="_x0000_s12258" style="position:absolute;left:2242;top:1567;width:3186;height:2819" coordorigin="2242,1567" coordsize="3186,2819" path="m4348,2994r-1,8l4350,3003r-2,-9xe" fillcolor="black" stroked="f">
              <v:path arrowok="t"/>
            </v:shape>
            <v:shape id="_x0000_s12257" style="position:absolute;left:2242;top:1567;width:3186;height:2819" coordorigin="2242,1567" coordsize="3186,2819" path="m4539,3063r-1,1l4538,3065r1,-2xe" fillcolor="black" stroked="f">
              <v:path arrowok="t"/>
            </v:shape>
            <v:shape id="_x0000_s12256" style="position:absolute;left:2242;top:1567;width:3186;height:2819" coordorigin="2242,1567" coordsize="3186,2819" path="m4106,2901r1,-5l4100,2911r6,-10xe" fillcolor="black" stroked="f">
              <v:path arrowok="t"/>
            </v:shape>
            <v:shape id="_x0000_s12255" style="position:absolute;left:2242;top:1567;width:3186;height:2819" coordorigin="2242,1567" coordsize="3186,2819" path="m4129,2908r-2,l4122,2926r7,-18xe" fillcolor="black" stroked="f">
              <v:path arrowok="t"/>
            </v:shape>
            <v:shape id="_x0000_s12254" style="position:absolute;left:2242;top:1567;width:3186;height:2819" coordorigin="2242,1567" coordsize="3186,2819" path="m4189,3379r-2,-18l4184,3380r5,-1xe" fillcolor="black" stroked="f">
              <v:path arrowok="t"/>
            </v:shape>
            <v:shape id="_x0000_s12253" style="position:absolute;left:2242;top:1567;width:3186;height:2819" coordorigin="2242,1567" coordsize="3186,2819" path="m4185,3345r-2,1l4182,3350r3,-5xe" fillcolor="black" stroked="f">
              <v:path arrowok="t"/>
            </v:shape>
            <v:shape id="_x0000_s12252" style="position:absolute;left:2242;top:1567;width:3186;height:2819" coordorigin="2242,1567" coordsize="3186,2819" path="m4184,3380r,l4184,3380xe" fillcolor="black" stroked="f">
              <v:path arrowok="t"/>
            </v:shape>
            <v:shape id="_x0000_s12251" style="position:absolute;left:2242;top:1567;width:3186;height:2819" coordorigin="2242,1567" coordsize="3186,2819" path="m4687,3116r-1,-2l4679,3122r8,-6xe" fillcolor="black" stroked="f">
              <v:path arrowok="t"/>
            </v:shape>
            <v:shape id="_x0000_s12250" style="position:absolute;left:2242;top:1567;width:3186;height:2819" coordorigin="2242,1567" coordsize="3186,2819" path="m4618,3092r-5,-9l4608,3099r10,-7xe" fillcolor="black" stroked="f">
              <v:path arrowok="t"/>
            </v:shape>
            <v:shape id="_x0000_s12249" style="position:absolute;left:2242;top:1567;width:3186;height:2819" coordorigin="2242,1567" coordsize="3186,2819" path="m4560,3198r-5,1l4556,3205r4,-7xe" fillcolor="black" stroked="f">
              <v:path arrowok="t"/>
            </v:shape>
            <v:shape id="_x0000_s12248" style="position:absolute;left:2242;top:1567;width:3186;height:2819" coordorigin="2242,1567" coordsize="3186,2819" path="m4472,3429r-2,l4469,3433r3,-4xe" fillcolor="black" stroked="f">
              <v:path arrowok="t"/>
            </v:shape>
            <v:shape id="_x0000_s12247" style="position:absolute;left:2242;top:1567;width:3186;height:2819" coordorigin="2242,1567" coordsize="3186,2819" path="m4584,3266r-1,7l4583,3277r1,-11xe" fillcolor="black" stroked="f">
              <v:path arrowok="t"/>
            </v:shape>
            <v:shape id="_x0000_s12246" style="position:absolute;left:2242;top:1567;width:3186;height:2819" coordorigin="2242,1567" coordsize="3186,2819" path="m4290,2974r-3,-2l4287,2980r3,-6xe" fillcolor="black" stroked="f">
              <v:path arrowok="t"/>
            </v:shape>
            <v:shape id="_x0000_s12245" style="position:absolute;left:2242;top:1567;width:3186;height:2819" coordorigin="2242,1567" coordsize="3186,2819" path="m4579,3072r-2,-7l4572,3078r7,-6xe" fillcolor="black" stroked="f">
              <v:path arrowok="t"/>
            </v:shape>
            <v:shape id="_x0000_s12244" style="position:absolute;left:2242;top:1567;width:3186;height:2819" coordorigin="2242,1567" coordsize="3186,2819" path="m4652,3104r-2,-1l4650,3106r2,-2xe" fillcolor="black" stroked="f">
              <v:path arrowok="t"/>
            </v:shape>
            <v:shape id="_x0000_s12243" style="position:absolute;left:2242;top:1567;width:3186;height:2819" coordorigin="2242,1567" coordsize="3186,2819" path="m4543,3086r-11,3l4544,3090r-1,-4xe" fillcolor="black" stroked="f">
              <v:path arrowok="t"/>
            </v:shape>
            <v:shape id="_x0000_s12242" style="position:absolute;left:2242;top:1567;width:3186;height:2819" coordorigin="2242,1567" coordsize="3186,2819" path="m4564,3080r,-4l4556,3084r8,-4xe" fillcolor="black" stroked="f">
              <v:path arrowok="t"/>
            </v:shape>
            <v:shape id="_x0000_s12241" style="position:absolute;left:2242;top:1567;width:3186;height:2819" coordorigin="2242,1567" coordsize="3186,2819" path="m4615,3102r,-6l4611,3106r4,-4xe" fillcolor="black" stroked="f">
              <v:path arrowok="t"/>
            </v:shape>
            <v:shape id="_x0000_s12240" style="position:absolute;left:2242;top:1567;width:3186;height:2819" coordorigin="2242,1567" coordsize="3186,2819" path="m4615,3107r,-5l4604,3114r11,-7xe" fillcolor="black" stroked="f">
              <v:path arrowok="t"/>
            </v:shape>
            <v:shape id="_x0000_s12239" style="position:absolute;left:2242;top:1567;width:3186;height:2819" coordorigin="2242,1567" coordsize="3186,2819" path="m4880,3201r-2,-1l4877,3206r3,-5xe" fillcolor="black" stroked="f">
              <v:path arrowok="t"/>
            </v:shape>
            <v:shape id="_x0000_s12238" style="position:absolute;left:2242;top:1567;width:3186;height:2819" coordorigin="2242,1567" coordsize="3186,2819" path="m4561,3161r-2,-2l4558,3163r3,-2xe" fillcolor="black" stroked="f">
              <v:path arrowok="t"/>
            </v:shape>
            <v:shape id="_x0000_s12237" style="position:absolute;left:2242;top:1567;width:3186;height:2819" coordorigin="2242,1567" coordsize="3186,2819" path="m4889,3205r-1,2l4887,3209r2,-4xe" fillcolor="black" stroked="f">
              <v:path arrowok="t"/>
            </v:shape>
            <v:shape id="_x0000_s12236" style="position:absolute;left:2242;top:1567;width:3186;height:2819" coordorigin="2242,1567" coordsize="3186,2819" path="m4896,3216r-4,8l4896,3225r,-9xe" fillcolor="black" stroked="f">
              <v:path arrowok="t"/>
            </v:shape>
            <v:shape id="_x0000_s12235" style="position:absolute;left:2242;top:1567;width:3186;height:2819" coordorigin="2242,1567" coordsize="3186,2819" path="m4686,3101r2,-8l4684,3105r2,-4xe" fillcolor="black" stroked="f">
              <v:path arrowok="t"/>
            </v:shape>
            <v:shape id="_x0000_s12234" style="position:absolute;left:2242;top:1567;width:3186;height:2819" coordorigin="2242,1567" coordsize="3186,2819" path="m3469,2532r-6,-2l3463,2533r6,-1xe" fillcolor="black" stroked="f">
              <v:path arrowok="t"/>
            </v:shape>
            <v:shape id="_x0000_s12233" style="position:absolute;left:2242;top:1567;width:3186;height:2819" coordorigin="2242,1567" coordsize="3186,2819" path="m3537,2544r-7,7l3535,2553r2,-9xe" fillcolor="black" stroked="f">
              <v:path arrowok="t"/>
            </v:shape>
            <v:shape id="_x0000_s12232" style="position:absolute;left:2242;top:1567;width:3186;height:2819" coordorigin="2242,1567" coordsize="3186,2819" path="m3456,2564r,-1l3455,2565r1,-1xe" fillcolor="black" stroked="f">
              <v:path arrowok="t"/>
            </v:shape>
            <v:shape id="_x0000_s12231" style="position:absolute;left:2242;top:1567;width:3186;height:2819" coordorigin="2242,1567" coordsize="3186,2819" path="m4516,3743r1,1l4517,3745r-1,-2xe" fillcolor="black" stroked="f">
              <v:path arrowok="t"/>
            </v:shape>
            <v:shape id="_x0000_s12230" style="position:absolute;left:2242;top:1567;width:3186;height:2819" coordorigin="2242,1567" coordsize="3186,2819" path="m4598,3114r-1,-1l4597,3116r1,-2xe" fillcolor="black" stroked="f">
              <v:path arrowok="t"/>
            </v:shape>
            <v:shape id="_x0000_s12229" style="position:absolute;left:2242;top:1567;width:3186;height:2819" coordorigin="2242,1567" coordsize="3186,2819" path="m4431,3049r-7,2l4430,3052r1,-3xe" fillcolor="black" stroked="f">
              <v:path arrowok="t"/>
            </v:shape>
            <v:shape id="_x0000_s12228" style="position:absolute;left:2242;top:1567;width:3186;height:2819" coordorigin="2242,1567" coordsize="3186,2819" path="m3492,2698r-5,1l3490,2701r2,-3xe" fillcolor="black" stroked="f">
              <v:path arrowok="t"/>
            </v:shape>
            <v:shape id="_x0000_s12227" style="position:absolute;left:2242;top:1567;width:3186;height:2819" coordorigin="2242,1567" coordsize="3186,2819" path="m3458,2695r-12,-4l3453,2695r5,xe" fillcolor="black" stroked="f">
              <v:path arrowok="t"/>
            </v:shape>
            <v:shape id="_x0000_s12226" style="position:absolute;left:2242;top:1567;width:3186;height:2819" coordorigin="2242,1567" coordsize="3186,2819" path="m4595,3120r-4,4l4592,3127r3,-7xe" fillcolor="black" stroked="f">
              <v:path arrowok="t"/>
            </v:shape>
            <v:shape id="_x0000_s12225" style="position:absolute;left:2242;top:1567;width:3186;height:2819" coordorigin="2242,1567" coordsize="3186,2819" path="m4601,3124r-5,5l4599,3129r2,-5xe" fillcolor="black" stroked="f">
              <v:path arrowok="t"/>
            </v:shape>
            <v:shape id="_x0000_s12224" style="position:absolute;left:2242;top:1567;width:3186;height:2819" coordorigin="2242,1567" coordsize="3186,2819" path="m4356,2991r-1,4l4357,2997r-1,-6xe" fillcolor="black" stroked="f">
              <v:path arrowok="t"/>
            </v:shape>
            <v:shape id="_x0000_s12223" style="position:absolute;left:2242;top:1567;width:3186;height:2819" coordorigin="2242,1567" coordsize="3186,2819" path="m4292,2994r,-1l4292,2996r,-2xe" fillcolor="black" stroked="f">
              <v:path arrowok="t"/>
            </v:shape>
            <v:shape id="_x0000_s12222" style="position:absolute;left:2242;top:1567;width:3186;height:2819" coordorigin="2242,1567" coordsize="3186,2819" path="m4432,3492r,3l4435,3496r-3,-4xe" fillcolor="black" stroked="f">
              <v:path arrowok="t"/>
            </v:shape>
            <v:shape id="_x0000_s12221" style="position:absolute;left:2242;top:1567;width:3186;height:2819" coordorigin="2242,1567" coordsize="3186,2819" path="m4435,3472r-3,l4427,3489r8,-17xe" fillcolor="black" stroked="f">
              <v:path arrowok="t"/>
            </v:shape>
            <v:shape id="_x0000_s12220" style="position:absolute;left:2242;top:1567;width:3186;height:2819" coordorigin="2242,1567" coordsize="3186,2819" path="m4685,3164r,-5l4680,3165r5,-1xe" fillcolor="black" stroked="f">
              <v:path arrowok="t"/>
            </v:shape>
            <v:shape id="_x0000_s12219" style="position:absolute;left:2242;top:1567;width:3186;height:2819" coordorigin="2242,1567" coordsize="3186,2819" path="m4901,3234r-2,-2l4897,3243r4,-9xe" fillcolor="black" stroked="f">
              <v:path arrowok="t"/>
            </v:shape>
            <v:shape id="_x0000_s12218" style="position:absolute;left:2242;top:1567;width:3186;height:2819" coordorigin="2242,1567" coordsize="3186,2819" path="m4899,3232r-3,-2l4894,3241r5,-9xe" fillcolor="black" stroked="f">
              <v:path arrowok="t"/>
            </v:shape>
            <v:shape id="_x0000_s12217" style="position:absolute;left:2242;top:1567;width:3186;height:2819" coordorigin="2242,1567" coordsize="3186,2819" path="m3882,2867r-2,-3l3878,2871r4,-4xe" fillcolor="black" stroked="f">
              <v:path arrowok="t"/>
            </v:shape>
            <v:shape id="_x0000_s12216" style="position:absolute;left:2242;top:1567;width:3186;height:2819" coordorigin="2242,1567" coordsize="3186,2819" path="m4409,3059r-2,-1l4408,3060r1,-1xe" fillcolor="black" stroked="f">
              <v:path arrowok="t"/>
            </v:shape>
            <v:shape id="_x0000_s12215" style="position:absolute;left:2242;top:1567;width:3186;height:2819" coordorigin="2242,1567" coordsize="3186,2819" path="m4939,3211r-1,2l4938,3213r1,-2xe" fillcolor="black" stroked="f">
              <v:path arrowok="t"/>
            </v:shape>
            <v:shape id="_x0000_s12214" style="position:absolute;left:2242;top:1567;width:3186;height:2819" coordorigin="2242,1567" coordsize="3186,2819" path="m4641,3143r-2,4l4640,3149r1,-6xe" fillcolor="black" stroked="f">
              <v:path arrowok="t"/>
            </v:shape>
            <v:shape id="_x0000_s12213" style="position:absolute;left:2242;top:1567;width:3186;height:2819" coordorigin="2242,1567" coordsize="3186,2819" path="m4728,3156r-2,1l4726,3158r2,-2xe" fillcolor="black" stroked="f">
              <v:path arrowok="t"/>
            </v:shape>
            <v:shape id="_x0000_s12212" style="position:absolute;left:2242;top:1567;width:3186;height:2819" coordorigin="2242,1567" coordsize="3186,2819" path="m4725,3161r-15,8l4719,3172r6,-11xe" fillcolor="black" stroked="f">
              <v:path arrowok="t"/>
            </v:shape>
            <v:shape id="_x0000_s12211" style="position:absolute;left:2242;top:1567;width:3186;height:2819" coordorigin="2242,1567" coordsize="3186,2819" path="m4754,3199r-1,-6l4753,3201r1,-2xe" fillcolor="black" stroked="f">
              <v:path arrowok="t"/>
            </v:shape>
            <v:shape id="_x0000_s12210" style="position:absolute;left:2242;top:1567;width:3186;height:2819" coordorigin="2242,1567" coordsize="3186,2819" path="m4617,3525r-2,3l4616,3531r1,-6xe" fillcolor="black" stroked="f">
              <v:path arrowok="t"/>
            </v:shape>
            <v:shape id="_x0000_s12209" style="position:absolute;left:2242;top:1567;width:3186;height:2819" coordorigin="2242,1567" coordsize="3186,2819" path="m4803,3026r-2,4l4800,3032r3,-6xe" fillcolor="black" stroked="f">
              <v:path arrowok="t"/>
            </v:shape>
            <v:shape id="_x0000_s12208" style="position:absolute;left:2242;top:1567;width:3186;height:2819" coordorigin="2242,1567" coordsize="3186,2819" path="m3615,2735r-2,-3l3607,2736r8,-1xe" fillcolor="black" stroked="f">
              <v:path arrowok="t"/>
            </v:shape>
            <v:shape id="_x0000_s12207" style="position:absolute;left:2242;top:1567;width:3186;height:2819" coordorigin="2242,1567" coordsize="3186,2819" path="m4368,3056r-1,3l4370,3062r-2,-6xe" fillcolor="black" stroked="f">
              <v:path arrowok="t"/>
            </v:shape>
            <v:shape id="_x0000_s12206" style="position:absolute;left:2242;top:1567;width:3186;height:2819" coordorigin="2242,1567" coordsize="3186,2819" path="m5083,3323r-1,-2l5065,3331r18,-8xe" fillcolor="black" stroked="f">
              <v:path arrowok="t"/>
            </v:shape>
            <v:shape id="_x0000_s12205" style="position:absolute;left:2242;top:1567;width:3186;height:2819" coordorigin="2242,1567" coordsize="3186,2819" path="m3918,2894r-5,-9l3912,2899r6,-5xe" fillcolor="black" stroked="f">
              <v:path arrowok="t"/>
            </v:shape>
            <v:shape id="_x0000_s12204" style="position:absolute;left:2242;top:1567;width:3186;height:2819" coordorigin="2242,1567" coordsize="3186,2819" path="m4655,3168r-6,4l4650,3173r5,-5xe" fillcolor="black" stroked="f">
              <v:path arrowok="t"/>
            </v:shape>
            <v:shape id="_x0000_s12203" style="position:absolute;left:2242;top:1567;width:3186;height:2819" coordorigin="2242,1567" coordsize="3186,2819" path="m3853,2968r-2,10l3856,2980r-3,-12xe" fillcolor="black" stroked="f">
              <v:path arrowok="t"/>
            </v:shape>
            <v:shape id="_x0000_s12202" style="position:absolute;left:2242;top:1567;width:3186;height:2819" coordorigin="2242,1567" coordsize="3186,2819" path="m4762,3213r-3,-3l4761,3214r1,-1xe" fillcolor="black" stroked="f">
              <v:path arrowok="t"/>
            </v:shape>
            <v:shape id="_x0000_s12201" style="position:absolute;left:2242;top:1567;width:3186;height:2819" coordorigin="2242,1567" coordsize="3186,2819" path="m4601,3158r-8,-5l4595,3160r6,-2xe" fillcolor="black" stroked="f">
              <v:path arrowok="t"/>
            </v:shape>
            <v:shape id="_x0000_s12200" style="position:absolute;left:2242;top:1567;width:3186;height:2819" coordorigin="2242,1567" coordsize="3186,2819" path="m4549,3253r,l4548,3253r1,xe" fillcolor="black" stroked="f">
              <v:path arrowok="t"/>
            </v:shape>
            <v:shape id="_x0000_s12199" style="position:absolute;left:2242;top:1567;width:3186;height:2819" coordorigin="2242,1567" coordsize="3186,2819" path="m3563,2760r,l3563,2760r,xe" fillcolor="black" stroked="f">
              <v:path arrowok="t"/>
            </v:shape>
            <v:shape id="_x0000_s12198" style="position:absolute;left:2242;top:1567;width:3186;height:2819" coordorigin="2242,1567" coordsize="3186,2819" path="m4315,3045r,1l4314,3049r1,-4xe" fillcolor="black" stroked="f">
              <v:path arrowok="t"/>
            </v:shape>
            <v:shape id="_x0000_s12197" style="position:absolute;left:2242;top:1567;width:3186;height:2819" coordorigin="2242,1567" coordsize="3186,2819" path="m4910,3278r-2,7l4910,3285r,-7xe" fillcolor="black" stroked="f">
              <v:path arrowok="t"/>
            </v:shape>
            <v:shape id="_x0000_s12196" style="position:absolute;left:2242;top:1567;width:3186;height:2819" coordorigin="2242,1567" coordsize="3186,2819" path="m4350,3050r,l4350,3050xe" fillcolor="black" stroked="f">
              <v:path arrowok="t"/>
            </v:shape>
            <v:shape id="_x0000_s12195" style="position:absolute;left:2242;top:1567;width:3186;height:2819" coordorigin="2242,1567" coordsize="3186,2819" path="m4371,3081r-4,-10l4370,3084r1,-3xe" fillcolor="black" stroked="f">
              <v:path arrowok="t"/>
            </v:shape>
            <v:shape id="_x0000_s12194" style="position:absolute;left:2242;top:1567;width:3186;height:2819" coordorigin="2242,1567" coordsize="3186,2819" path="m4686,3201r,l4686,3201xe" fillcolor="black" stroked="f">
              <v:path arrowok="t"/>
            </v:shape>
            <v:shape id="_x0000_s12193" style="position:absolute;left:2242;top:1567;width:3186;height:2819" coordorigin="2242,1567" coordsize="3186,2819" path="m4687,3200r-1,1l4687,3200xe" fillcolor="black" stroked="f">
              <v:path arrowok="t"/>
            </v:shape>
            <v:shape id="_x0000_s12192" style="position:absolute;left:2242;top:1567;width:3186;height:2819" coordorigin="2242,1567" coordsize="3186,2819" path="m4707,3186r-3,-1l4703,3194r4,-8xe" fillcolor="black" stroked="f">
              <v:path arrowok="t"/>
            </v:shape>
            <v:shape id="_x0000_s12191" style="position:absolute;left:2242;top:1567;width:3186;height:2819" coordorigin="2242,1567" coordsize="3186,2819" path="m4845,3779r-4,2l4845,3782r,-3xe" fillcolor="black" stroked="f">
              <v:path arrowok="t"/>
            </v:shape>
            <v:shape id="_x0000_s12190" style="position:absolute;left:2242;top:1567;width:3186;height:2819" coordorigin="2242,1567" coordsize="3186,2819" path="m4935,3279r-12,15l4928,3296r7,-17xe" fillcolor="black" stroked="f">
              <v:path arrowok="t"/>
            </v:shape>
            <v:shape id="_x0000_s12189" style="position:absolute;left:2242;top:1567;width:3186;height:2819" coordorigin="2242,1567" coordsize="3186,2819" path="m4727,3210r,-4l4725,3212r2,-2xe" fillcolor="black" stroked="f">
              <v:path arrowok="t"/>
            </v:shape>
            <v:shape id="_x0000_s12188" style="position:absolute;left:2242;top:1567;width:3186;height:2819" coordorigin="2242,1567" coordsize="3186,2819" path="m4739,3214r-1,2l4739,3214xe" fillcolor="black" stroked="f">
              <v:path arrowok="t"/>
            </v:shape>
            <v:shape id="_x0000_s12187" style="position:absolute;left:2242;top:1567;width:3186;height:2819" coordorigin="2242,1567" coordsize="3186,2819" path="m4776,3243r-1,-1l4775,3244r1,-1xe" fillcolor="black" stroked="f">
              <v:path arrowok="t"/>
            </v:shape>
            <v:shape id="_x0000_s12186" style="position:absolute;left:2242;top:1567;width:3186;height:2819" coordorigin="2242,1567" coordsize="3186,2819" path="m4427,3117r,-2l4423,3120r4,-3xe" fillcolor="black" stroked="f">
              <v:path arrowok="t"/>
            </v:shape>
            <v:shape id="_x0000_s12185" style="position:absolute;left:2242;top:1567;width:3186;height:2819" coordorigin="2242,1567" coordsize="3186,2819" path="m4422,3114r-3,l4414,3120r8,-6xe" fillcolor="black" stroked="f">
              <v:path arrowok="t"/>
            </v:shape>
            <v:shape id="_x0000_s12184" style="position:absolute;left:2242;top:1567;width:3186;height:2819" coordorigin="2242,1567" coordsize="3186,2819" path="m4595,3165r-8,3l4592,3170r3,-5xe" fillcolor="black" stroked="f">
              <v:path arrowok="t"/>
            </v:shape>
            <v:shape id="_x0000_s12183" style="position:absolute;left:2242;top:1567;width:3186;height:2819" coordorigin="2242,1567" coordsize="3186,2819" path="m4612,3167r-3,-8l4599,3175r13,-8xe" fillcolor="black" stroked="f">
              <v:path arrowok="t"/>
            </v:shape>
            <v:shape id="_x0000_s12182" style="position:absolute;left:2242;top:1567;width:3186;height:2819" coordorigin="2242,1567" coordsize="3186,2819" path="m4386,3113r-3,9l4386,3127r,-14xe" fillcolor="black" stroked="f">
              <v:path arrowok="t"/>
            </v:shape>
            <v:shape id="_x0000_s12181" style="position:absolute;left:2242;top:1567;width:3186;height:2819" coordorigin="2242,1567" coordsize="3186,2819" path="m4447,3109r-1,l4446,3114r1,-5xe" fillcolor="black" stroked="f">
              <v:path arrowok="t"/>
            </v:shape>
            <v:shape id="_x0000_s12180" style="position:absolute;left:2242;top:1567;width:3186;height:2819" coordorigin="2242,1567" coordsize="3186,2819" path="m5087,3350r-1,-2l5081,3353r6,-3xe" fillcolor="black" stroked="f">
              <v:path arrowok="t"/>
            </v:shape>
            <v:shape id="_x0000_s12179" style="position:absolute;left:2242;top:1567;width:3186;height:2819" coordorigin="2242,1567" coordsize="3186,2819" path="m4430,3126r-3,-1l4430,3126xe" fillcolor="black" stroked="f">
              <v:path arrowok="t"/>
            </v:shape>
            <v:shape id="_x0000_s12178" style="position:absolute;left:2242;top:1567;width:3186;height:2819" coordorigin="2242,1567" coordsize="3186,2819" path="m4428,3127r-1,-1l4424,3129r4,-2xe" fillcolor="black" stroked="f">
              <v:path arrowok="t"/>
            </v:shape>
            <v:shape id="_x0000_s12177" style="position:absolute;left:2242;top:1567;width:3186;height:2819" coordorigin="2242,1567" coordsize="3186,2819" path="m4959,3271r-2,5l4959,3271xe" fillcolor="black" stroked="f">
              <v:path arrowok="t"/>
            </v:shape>
            <v:shape id="_x0000_s12176" style="position:absolute;left:2242;top:1567;width:3186;height:2819" coordorigin="2242,1567" coordsize="3186,2819" path="m4967,3295r-2,-9l4962,3299r5,-4xe" fillcolor="black" stroked="f">
              <v:path arrowok="t"/>
            </v:shape>
            <v:shape id="_x0000_s12175" style="position:absolute;left:2242;top:1567;width:3186;height:2819" coordorigin="2242,1567" coordsize="3186,2819" path="m4468,3136r-1,-5l4467,3137r1,-1xe" fillcolor="black" stroked="f">
              <v:path arrowok="t"/>
            </v:shape>
            <v:shape id="_x0000_s12174" style="position:absolute;left:2242;top:1567;width:3186;height:2819" coordorigin="2242,1567" coordsize="3186,2819" path="m4780,3256r-1,-3l4780,3257r,-1xe" fillcolor="black" stroked="f">
              <v:path arrowok="t"/>
            </v:shape>
            <v:shape id="_x0000_s12173" style="position:absolute;left:2242;top:1567;width:3186;height:2819" coordorigin="2242,1567" coordsize="3186,2819" path="m4341,3075r-4,-9l4339,3075r2,xe" fillcolor="black" stroked="f">
              <v:path arrowok="t"/>
            </v:shape>
            <v:shape id="_x0000_s12172" style="position:absolute;left:2242;top:1567;width:3186;height:2819" coordorigin="2242,1567" coordsize="3186,2819" path="m4339,3075r-1,l4336,3076r3,-1xe" fillcolor="black" stroked="f">
              <v:path arrowok="t"/>
            </v:shape>
            <v:shape id="_x0000_s12171" style="position:absolute;left:2242;top:1567;width:3186;height:2819" coordorigin="2242,1567" coordsize="3186,2819" path="m4634,3121r-6,5l4634,3121xe" fillcolor="black" stroked="f">
              <v:path arrowok="t"/>
            </v:shape>
            <v:shape id="_x0000_s12170" style="position:absolute;left:2242;top:1567;width:3186;height:2819" coordorigin="2242,1567" coordsize="3186,2819" path="m4631,3186r-2,3l4632,3191r-1,-5xe" fillcolor="black" stroked="f">
              <v:path arrowok="t"/>
            </v:shape>
            <v:shape id="_x0000_s12169" style="position:absolute;left:2242;top:1567;width:3186;height:2819" coordorigin="2242,1567" coordsize="3186,2819" path="m4701,3235r-3,-3l4696,3236r5,-1xe" fillcolor="black" stroked="f">
              <v:path arrowok="t"/>
            </v:shape>
            <v:shape id="_x0000_s12168" style="position:absolute;left:2242;top:1567;width:3186;height:2819" coordorigin="2242,1567" coordsize="3186,2819" path="m4931,3319r-2,-1l4928,3328r3,-9xe" fillcolor="black" stroked="f">
              <v:path arrowok="t"/>
            </v:shape>
            <v:shape id="_x0000_s12167" style="position:absolute;left:2242;top:1567;width:3186;height:2819" coordorigin="2242,1567" coordsize="3186,2819" path="m4826,3593r3,-8l4798,3657r28,-64xe" fillcolor="black" stroked="f">
              <v:path arrowok="t"/>
            </v:shape>
            <v:shape id="_x0000_s12166" style="position:absolute;left:2242;top:1567;width:3186;height:2819" coordorigin="2242,1567" coordsize="3186,2819" path="m4800,3646r-2,2l4798,3650r2,-4xe" fillcolor="black" stroked="f">
              <v:path arrowok="t"/>
            </v:shape>
            <v:shape id="_x0000_s12165" style="position:absolute;left:2242;top:1567;width:3186;height:2819" coordorigin="2242,1567" coordsize="3186,2819" path="m4470,3146r-2,-4l4467,3153r3,-7xe" fillcolor="black" stroked="f">
              <v:path arrowok="t"/>
            </v:shape>
            <v:shape id="_x0000_s12164" style="position:absolute;left:2242;top:1567;width:3186;height:2819" coordorigin="2242,1567" coordsize="3186,2819" path="m4409,3097r-1,-5l4406,3100r3,-3xe" fillcolor="black" stroked="f">
              <v:path arrowok="t"/>
            </v:shape>
            <v:shape id="_x0000_s12163" style="position:absolute;left:2242;top:1567;width:3186;height:2819" coordorigin="2242,1567" coordsize="3186,2819" path="m4395,2931r,l4394,2943r1,-12xe" fillcolor="black" stroked="f">
              <v:path arrowok="t"/>
            </v:shape>
            <v:shape id="_x0000_s12162" style="position:absolute;left:2242;top:1567;width:3186;height:2819" coordorigin="2242,1567" coordsize="3186,2819" path="m4404,2947r,-5l4404,2948r,-1xe" fillcolor="black" stroked="f">
              <v:path arrowok="t"/>
            </v:shape>
            <v:shape id="_x0000_s12161" style="position:absolute;left:2242;top:1567;width:3186;height:2819" coordorigin="2242,1567" coordsize="3186,2819" path="m4386,3071r-7,9l4386,3081r,-10xe" fillcolor="black" stroked="f">
              <v:path arrowok="t"/>
            </v:shape>
            <v:shape id="_x0000_s12160" style="position:absolute;left:2242;top:1567;width:3186;height:2819" coordorigin="2242,1567" coordsize="3186,2819" path="m4382,3072r-3,8l4382,3072xe" fillcolor="black" stroked="f">
              <v:path arrowok="t"/>
            </v:shape>
            <v:shape id="_x0000_s12159" style="position:absolute;left:2242;top:1567;width:3186;height:2819" coordorigin="2242,1567" coordsize="3186,2819" path="m4450,3148r-2,-3l4448,3150r2,-2xe" fillcolor="black" stroked="f">
              <v:path arrowok="t"/>
            </v:shape>
            <v:shape id="_x0000_s12158" style="position:absolute;left:2242;top:1567;width:3186;height:2819" coordorigin="2242,1567" coordsize="3186,2819" path="m4783,3269r-1,-3l4778,3271r5,-2xe" fillcolor="black" stroked="f">
              <v:path arrowok="t"/>
            </v:shape>
            <v:shape id="_x0000_s12157" style="position:absolute;left:2242;top:1567;width:3186;height:2819" coordorigin="2242,1567" coordsize="3186,2819" path="m4747,3268r-1,-4l4746,3269r1,-1xe" fillcolor="black" stroked="f">
              <v:path arrowok="t"/>
            </v:shape>
            <v:shape id="_x0000_s12156" style="position:absolute;left:2242;top:1567;width:3186;height:2819" coordorigin="2242,1567" coordsize="3186,2819" path="m4731,3262r-2,5l4730,3267r1,-5xe" fillcolor="black" stroked="f">
              <v:path arrowok="t"/>
            </v:shape>
            <v:shape id="_x0000_s12155" style="position:absolute;left:2242;top:1567;width:3186;height:2819" coordorigin="2242,1567" coordsize="3186,2819" path="m4706,3266r-3,1l4703,3267r3,-1xe" fillcolor="black" stroked="f">
              <v:path arrowok="t"/>
            </v:shape>
            <v:shape id="_x0000_s12154" style="position:absolute;left:2242;top:1567;width:3186;height:2819" coordorigin="2242,1567" coordsize="3186,2819" path="m4695,3234r,-2l4687,3241r8,-7xe" fillcolor="black" stroked="f">
              <v:path arrowok="t"/>
            </v:shape>
            <v:shape id="_x0000_s12153" style="position:absolute;left:2242;top:1567;width:3186;height:2819" coordorigin="2242,1567" coordsize="3186,2819" path="m4730,3274r,-4l4730,3274r,xe" fillcolor="black" stroked="f">
              <v:path arrowok="t"/>
            </v:shape>
            <v:shape id="_x0000_s12152" style="position:absolute;left:2242;top:1567;width:3186;height:2819" coordorigin="2242,1567" coordsize="3186,2819" path="m4937,3329r-3,3l4936,3333r1,-4xe" fillcolor="black" stroked="f">
              <v:path arrowok="t"/>
            </v:shape>
            <v:shape id="_x0000_s12151" style="position:absolute;left:2242;top:1567;width:3186;height:2819" coordorigin="2242,1567" coordsize="3186,2819" path="m4938,3322r-6,9l4934,3332r4,-10xe" fillcolor="black" stroked="f">
              <v:path arrowok="t"/>
            </v:shape>
            <v:shape id="_x0000_s12150" style="position:absolute;left:2242;top:1567;width:3186;height:2819" coordorigin="2242,1567" coordsize="3186,2819" path="m4155,3017r-4,l4151,3023r4,-6xe" fillcolor="black" stroked="f">
              <v:path arrowok="t"/>
            </v:shape>
            <v:shape id="_x0000_s12149" style="position:absolute;left:2242;top:1567;width:3186;height:2819" coordorigin="2242,1567" coordsize="3186,2819" path="m4154,3035r-2,-4l4148,3042r6,-7xe" fillcolor="black" stroked="f">
              <v:path arrowok="t"/>
            </v:shape>
            <v:shape id="_x0000_s12148" style="position:absolute;left:2242;top:1567;width:3186;height:2819" coordorigin="2242,1567" coordsize="3186,2819" path="m4063,3249r-5,-5l4062,3251r1,-2xe" fillcolor="black" stroked="f">
              <v:path arrowok="t"/>
            </v:shape>
            <v:shape id="_x0000_s12147" style="position:absolute;left:2242;top:1567;width:3186;height:2819" coordorigin="2242,1567" coordsize="3186,2819" path="m4729,3241r-3,-4l4724,3244r5,-3xe" fillcolor="black" stroked="f">
              <v:path arrowok="t"/>
            </v:shape>
            <v:shape id="_x0000_s12146" style="position:absolute;left:2242;top:1567;width:3186;height:2819" coordorigin="2242,1567" coordsize="3186,2819" path="m4549,3047r-2,-2l4548,3048r1,-1xe" fillcolor="black" stroked="f">
              <v:path arrowok="t"/>
            </v:shape>
            <v:shape id="_x0000_s12145" style="position:absolute;left:2242;top:1567;width:3186;height:2819" coordorigin="2242,1567" coordsize="3186,2819" path="m4522,3099r-2,1l4519,3104r3,-5xe" fillcolor="black" stroked="f">
              <v:path arrowok="t"/>
            </v:shape>
            <v:shape id="_x0000_s12144" style="position:absolute;left:2242;top:1567;width:3186;height:2819" coordorigin="2242,1567" coordsize="3186,2819" path="m4748,3287r-1,l4747,3289r1,-2xe" fillcolor="black" stroked="f">
              <v:path arrowok="t"/>
            </v:shape>
            <v:shape id="_x0000_s12143" style="position:absolute;left:2242;top:1567;width:3186;height:2819" coordorigin="2242,1567" coordsize="3186,2819" path="m3848,2909r-9,25l3842,2935r6,-26xe" fillcolor="black" stroked="f">
              <v:path arrowok="t"/>
            </v:shape>
            <v:shape id="_x0000_s12142" style="position:absolute;left:2242;top:1567;width:3186;height:2819" coordorigin="2242,1567" coordsize="3186,2819" path="m4485,3132r-1,-3l4483,3133r2,-1xe" fillcolor="black" stroked="f">
              <v:path arrowok="t"/>
            </v:shape>
            <v:shape id="_x0000_s12141" style="position:absolute;left:2242;top:1567;width:3186;height:2819" coordorigin="2242,1567" coordsize="3186,2819" path="m4730,3258r-2,l4728,3259r2,-1xe" fillcolor="black" stroked="f">
              <v:path arrowok="t"/>
            </v:shape>
            <v:shape id="_x0000_s12140" style="position:absolute;left:2242;top:1567;width:3186;height:2819" coordorigin="2242,1567" coordsize="3186,2819" path="m4541,3186r-1,l4540,3186r1,xe" fillcolor="black" stroked="f">
              <v:path arrowok="t"/>
            </v:shape>
            <v:shape id="_x0000_s12139" style="position:absolute;left:2242;top:1567;width:3186;height:2819" coordorigin="2242,1567" coordsize="3186,2819" path="m4974,3330r-1,5l4974,3330xe" fillcolor="black" stroked="f">
              <v:path arrowok="t"/>
            </v:shape>
            <v:shape id="_x0000_s12138" style="position:absolute;left:2242;top:1567;width:3186;height:2819" coordorigin="2242,1567" coordsize="3186,2819" path="m4955,3356r-1,1l4958,3359r-3,-3xe" fillcolor="black" stroked="f">
              <v:path arrowok="t"/>
            </v:shape>
            <v:shape id="_x0000_s12137" style="position:absolute;left:2242;top:1567;width:3186;height:2819" coordorigin="2242,1567" coordsize="3186,2819" path="m3952,2970r-3,l3947,2982r5,-12xe" fillcolor="black" stroked="f">
              <v:path arrowok="t"/>
            </v:shape>
            <v:shape id="_x0000_s12136" style="position:absolute;left:2242;top:1567;width:3186;height:2819" coordorigin="2242,1567" coordsize="3186,2819" path="m4377,3141r-4,-4l4372,3145r5,-4xe" fillcolor="black" stroked="f">
              <v:path arrowok="t"/>
            </v:shape>
            <v:shape id="_x0000_s12135" style="position:absolute;left:2242;top:1567;width:3186;height:2819" coordorigin="2242,1567" coordsize="3186,2819" path="m3914,2966r-2,-1l3912,2971r2,-5xe" fillcolor="black" stroked="f">
              <v:path arrowok="t"/>
            </v:shape>
            <v:shape id="_x0000_s12134" style="position:absolute;left:2242;top:1567;width:3186;height:2819" coordorigin="2242,1567" coordsize="3186,2819" path="m4785,3301r,-4l4784,3302r1,-1xe" fillcolor="black" stroked="f">
              <v:path arrowok="t"/>
            </v:shape>
            <v:shape id="_x0000_s12133" style="position:absolute;left:2242;top:1567;width:3186;height:2819" coordorigin="2242,1567" coordsize="3186,2819" path="m4782,3289r-4,9l4782,3289xe" fillcolor="black" stroked="f">
              <v:path arrowok="t"/>
            </v:shape>
            <v:shape id="_x0000_s12132" style="position:absolute;left:2242;top:1567;width:3186;height:2819" coordorigin="2242,1567" coordsize="3186,2819" path="m4693,2930r-2,18l4692,2955r1,-25xe" fillcolor="black" stroked="f">
              <v:path arrowok="t"/>
            </v:shape>
            <v:shape id="_x0000_s12131" style="position:absolute;left:2242;top:1567;width:3186;height:2819" coordorigin="2242,1567" coordsize="3186,2819" path="m4494,2604r-1,l4496,2624r-2,-20xe" fillcolor="black" stroked="f">
              <v:path arrowok="t"/>
            </v:shape>
            <v:shape id="_x0000_s12130" style="position:absolute;left:2242;top:1567;width:3186;height:2819" coordorigin="2242,1567" coordsize="3186,2819" path="m4432,2474r-4,-1l4431,2492r1,-18xe" fillcolor="black" stroked="f">
              <v:path arrowok="t"/>
            </v:shape>
            <v:shape id="_x0000_s12129" style="position:absolute;left:2242;top:1567;width:3186;height:2819" coordorigin="2242,1567" coordsize="3186,2819" path="m4720,3085r-4,-9l4719,3087r1,-2xe" fillcolor="black" stroked="f">
              <v:path arrowok="t"/>
            </v:shape>
            <v:shape id="_x0000_s12128" style="position:absolute;left:2242;top:1567;width:3186;height:2819" coordorigin="2242,1567" coordsize="3186,2819" path="m4666,2968r-8,-1l4666,2985r,-17xe" fillcolor="black" stroked="f">
              <v:path arrowok="t"/>
            </v:shape>
            <v:shape id="_x0000_s12127" style="position:absolute;left:2242;top:1567;width:3186;height:2819" coordorigin="2242,1567" coordsize="3186,2819" path="m4668,2913r-18,38l4658,2967r10,-54xe" fillcolor="black" stroked="f">
              <v:path arrowok="t"/>
            </v:shape>
            <v:shape id="_x0000_s12126" style="position:absolute;left:2242;top:1567;width:3186;height:2819" coordorigin="2242,1567" coordsize="3186,2819" path="m4582,2671r-1,1l4585,2684r-3,-13xe" fillcolor="black" stroked="f">
              <v:path arrowok="t"/>
            </v:shape>
            <v:shape id="_x0000_s12125" style="position:absolute;left:2242;top:1567;width:3186;height:2819" coordorigin="2242,1567" coordsize="3186,2819" path="m4835,3292r-3,11l4832,3304r3,-12xe" fillcolor="black" stroked="f">
              <v:path arrowok="t"/>
            </v:shape>
            <v:shape id="_x0000_s12124" style="position:absolute;left:2242;top:1567;width:3186;height:2819" coordorigin="2242,1567" coordsize="3186,2819" path="m5004,3334r-1,3l5004,3334xe" fillcolor="black" stroked="f">
              <v:path arrowok="t"/>
            </v:shape>
            <v:shape id="_x0000_s12123" style="position:absolute;left:2242;top:1567;width:3186;height:2819" coordorigin="2242,1567" coordsize="3186,2819" path="m5021,3344r,-3l5018,3345r3,-1xe" fillcolor="black" stroked="f">
              <v:path arrowok="t"/>
            </v:shape>
            <v:shape id="_x0000_s12122" style="position:absolute;left:2242;top:1567;width:3186;height:2819" coordorigin="2242,1567" coordsize="3186,2819" path="m4603,3230r,-2l4600,3232r3,-2xe" fillcolor="black" stroked="f">
              <v:path arrowok="t"/>
            </v:shape>
            <v:shape id="_x0000_s12121" style="position:absolute;left:2242;top:1567;width:3186;height:2819" coordorigin="2242,1567" coordsize="3186,2819" path="m4541,3207r-2,-4l4537,3209r4,-2xe" fillcolor="black" stroked="f">
              <v:path arrowok="t"/>
            </v:shape>
            <v:shape id="_x0000_s12120" style="position:absolute;left:2242;top:1567;width:3186;height:2819" coordorigin="2242,1567" coordsize="3186,2819" path="m4025,2620r,l4025,2620xe" fillcolor="black" stroked="f">
              <v:path arrowok="t"/>
            </v:shape>
            <v:shape id="_x0000_s12119" style="position:absolute;left:2242;top:1567;width:3186;height:2819" coordorigin="2242,1567" coordsize="3186,2819" path="m4802,3310r,-4l4801,3311r1,-1xe" fillcolor="black" stroked="f">
              <v:path arrowok="t"/>
            </v:shape>
            <v:shape id="_x0000_s12118" style="position:absolute;left:2242;top:1567;width:3186;height:2819" coordorigin="2242,1567" coordsize="3186,2819" path="m4470,3194r-3,-1l4469,3197r1,-3xe" fillcolor="black" stroked="f">
              <v:path arrowok="t"/>
            </v:shape>
            <v:shape id="_x0000_s12117" style="position:absolute;left:2242;top:1567;width:3186;height:2819" coordorigin="2242,1567" coordsize="3186,2819" path="m4485,3161r-1,-4l4485,3161r,xe" fillcolor="black" stroked="f">
              <v:path arrowok="t"/>
            </v:shape>
            <v:shape id="_x0000_s12116" style="position:absolute;left:2242;top:1567;width:3186;height:2819" coordorigin="2242,1567" coordsize="3186,2819" path="m4520,3027r-3,l4518,3032r2,-5xe" fillcolor="black" stroked="f">
              <v:path arrowok="t"/>
            </v:shape>
            <v:shape id="_x0000_s12115" style="position:absolute;left:2242;top:1567;width:3186;height:2819" coordorigin="2242,1567" coordsize="3186,2819" path="m4748,3296r,l4748,3299r,-3xe" fillcolor="black" stroked="f">
              <v:path arrowok="t"/>
            </v:shape>
            <v:shape id="_x0000_s12114" style="position:absolute;left:2242;top:1567;width:3186;height:2819" coordorigin="2242,1567" coordsize="3186,2819" path="m4426,3441r1,-7l4420,3452r6,-11xe" fillcolor="black" stroked="f">
              <v:path arrowok="t"/>
            </v:shape>
            <v:shape id="_x0000_s12113" style="position:absolute;left:2242;top:1567;width:3186;height:2819" coordorigin="2242,1567" coordsize="3186,2819" path="m4515,3219r-2,l4516,3219r-1,xe" fillcolor="black" stroked="f">
              <v:path arrowok="t"/>
            </v:shape>
            <v:shape id="_x0000_s12112" style="position:absolute;left:2242;top:1567;width:3186;height:2819" coordorigin="2242,1567" coordsize="3186,2819" path="m4729,3291r-5,4l4727,3299r2,-8xe" fillcolor="black" stroked="f">
              <v:path arrowok="t"/>
            </v:shape>
            <v:shape id="_x0000_s12111" style="position:absolute;left:2242;top:1567;width:3186;height:2819" coordorigin="2242,1567" coordsize="3186,2819" path="m4962,3381r-2,-3l4960,3386r2,-5xe" fillcolor="black" stroked="f">
              <v:path arrowok="t"/>
            </v:shape>
            <v:shape id="_x0000_s12110" style="position:absolute;left:2242;top:1567;width:3186;height:2819" coordorigin="2242,1567" coordsize="3186,2819" path="m3977,3014r-2,-2l3975,3019r2,-5xe" fillcolor="black" stroked="f">
              <v:path arrowok="t"/>
            </v:shape>
            <v:shape id="_x0000_s12109" style="position:absolute;left:2242;top:1567;width:3186;height:2819" coordorigin="2242,1567" coordsize="3186,2819" path="m4765,3308r,-5l4762,3309r3,-1xe" fillcolor="black" stroked="f">
              <v:path arrowok="t"/>
            </v:shape>
            <v:shape id="_x0000_s12108" style="position:absolute;left:2242;top:1567;width:3186;height:2819" coordorigin="2242,1567" coordsize="3186,2819" path="m4757,3315r-4,-1l4755,3319r2,-4xe" fillcolor="black" stroked="f">
              <v:path arrowok="t"/>
            </v:shape>
            <v:shape id="_x0000_s12107" style="position:absolute;left:2242;top:1567;width:3186;height:2819" coordorigin="2242,1567" coordsize="3186,2819" path="m4753,3336r-1,-1l4750,3338r3,-2xe" fillcolor="black" stroked="f">
              <v:path arrowok="t"/>
            </v:shape>
            <v:shape id="_x0000_s12106" style="position:absolute;left:2242;top:1567;width:3186;height:2819" coordorigin="2242,1567" coordsize="3186,2819" path="m4834,3083r-1,-3l4828,3099r6,-16xe" fillcolor="black" stroked="f">
              <v:path arrowok="t"/>
            </v:shape>
            <v:shape id="_x0000_s12105" style="position:absolute;left:2242;top:1567;width:3186;height:2819" coordorigin="2242,1567" coordsize="3186,2819" path="m4835,3021r-2,4l4835,3021xe" fillcolor="black" stroked="f">
              <v:path arrowok="t"/>
            </v:shape>
            <v:shape id="_x0000_s12104" style="position:absolute;left:2242;top:1567;width:3186;height:2819" coordorigin="2242,1567" coordsize="3186,2819" path="m4825,3099r7,-25l4823,3099r2,xe" fillcolor="black" stroked="f">
              <v:path arrowok="t"/>
            </v:shape>
            <v:shape id="_x0000_s12103" style="position:absolute;left:2242;top:1567;width:3186;height:2819" coordorigin="2242,1567" coordsize="3186,2819" path="m4820,3122r,l4820,3122r,xe" fillcolor="black" stroked="f">
              <v:path arrowok="t"/>
            </v:shape>
            <v:shape id="_x0000_s12102" style="position:absolute;left:2242;top:1567;width:3186;height:2819" coordorigin="2242,1567" coordsize="3186,2819" path="m4675,3200r,-9l4674,3202r1,-2xe" fillcolor="black" stroked="f">
              <v:path arrowok="t"/>
            </v:shape>
            <v:shape id="_x0000_s12101" style="position:absolute;left:2242;top:1567;width:3186;height:2819" coordorigin="2242,1567" coordsize="3186,2819" path="m4662,3194r-4,9l4665,3206r-3,-12xe" fillcolor="black" stroked="f">
              <v:path arrowok="t"/>
            </v:shape>
            <v:shape id="_x0000_s12100" style="position:absolute;left:2242;top:1567;width:3186;height:2819" coordorigin="2242,1567" coordsize="3186,2819" path="m4733,3308r-2,-1l4722,3320r11,-12xe" fillcolor="black" stroked="f">
              <v:path arrowok="t"/>
            </v:shape>
            <v:shape id="_x0000_s12099" style="position:absolute;left:2242;top:1567;width:3186;height:2819" coordorigin="2242,1567" coordsize="3186,2819" path="m4541,3229r-1,-4l4541,3229r,xe" fillcolor="black" stroked="f">
              <v:path arrowok="t"/>
            </v:shape>
            <v:shape id="_x0000_s12098" style="position:absolute;left:2242;top:1567;width:3186;height:2819" coordorigin="2242,1567" coordsize="3186,2819" path="m3926,2996r-2,-1l3923,3005r3,-9xe" fillcolor="black" stroked="f">
              <v:path arrowok="t"/>
            </v:shape>
            <v:shape id="_x0000_s12097" style="position:absolute;left:2242;top:1567;width:3186;height:2819" coordorigin="2242,1567" coordsize="3186,2819" path="m4471,3210r1,-3l4471,3210r,xe" fillcolor="black" stroked="f">
              <v:path arrowok="t"/>
            </v:shape>
            <v:shape id="_x0000_s12096" style="position:absolute;left:2242;top:1567;width:3186;height:2819" coordorigin="2242,1567" coordsize="3186,2819" path="m4369,3481r,-4l4368,3482r1,-1xe" fillcolor="black" stroked="f">
              <v:path arrowok="t"/>
            </v:shape>
            <v:shape id="_x0000_s12095" style="position:absolute;left:2242;top:1567;width:3186;height:2819" coordorigin="2242,1567" coordsize="3186,2819" path="m4583,3238r,-4l4582,3238r1,xe" fillcolor="black" stroked="f">
              <v:path arrowok="t"/>
            </v:shape>
            <v:shape id="_x0000_s12094" style="position:absolute;left:2242;top:1567;width:3186;height:2819" coordorigin="2242,1567" coordsize="3186,2819" path="m4752,3305r-4,-1l4749,3310r3,-5xe" fillcolor="black" stroked="f">
              <v:path arrowok="t"/>
            </v:shape>
            <v:shape id="_x0000_s12093" style="position:absolute;left:2242;top:1567;width:3186;height:2819" coordorigin="2242,1567" coordsize="3186,2819" path="m4541,3070r-1,-2l4540,3073r1,-3xe" fillcolor="black" stroked="f">
              <v:path arrowok="t"/>
            </v:shape>
            <v:shape id="_x0000_s12092" style="position:absolute;left:2242;top:1567;width:3186;height:2819" coordorigin="2242,1567" coordsize="3186,2819" path="m4543,3076r,-1l4536,3080r7,-4xe" fillcolor="black" stroked="f">
              <v:path arrowok="t"/>
            </v:shape>
            <v:shape id="_x0000_s12091" style="position:absolute;left:2242;top:1567;width:3186;height:2819" coordorigin="2242,1567" coordsize="3186,2819" path="m4948,3396r-10,-19l4947,3397r1,-1xe" fillcolor="black" stroked="f">
              <v:path arrowok="t"/>
            </v:shape>
            <v:shape id="_x0000_s12090" style="position:absolute;left:2242;top:1567;width:3186;height:2819" coordorigin="2242,1567" coordsize="3186,2819" path="m3960,3005r-7,15l3951,3025r9,-20xe" fillcolor="black" stroked="f">
              <v:path arrowok="t"/>
            </v:shape>
            <v:shape id="_x0000_s12089" style="position:absolute;left:2242;top:1567;width:3186;height:2819" coordorigin="2242,1567" coordsize="3186,2819" path="m3067,3471r-2,-18l3066,3475r1,-4xe" fillcolor="black" stroked="f">
              <v:path arrowok="t"/>
            </v:shape>
            <v:shape id="_x0000_s12088" style="position:absolute;left:2242;top:1567;width:3186;height:2819" coordorigin="2242,1567" coordsize="3186,2819" path="m3037,3473r-4,5l3038,3489r-1,-16xe" fillcolor="black" stroked="f">
              <v:path arrowok="t"/>
            </v:shape>
            <v:shape id="_x0000_s12087" style="position:absolute;left:2242;top:1567;width:3186;height:2819" coordorigin="2242,1567" coordsize="3186,2819" path="m3334,2624r2,-6l3325,2641r9,-17xe" fillcolor="black" stroked="f">
              <v:path arrowok="t"/>
            </v:shape>
            <v:shape id="_x0000_s12086" style="position:absolute;left:2242;top:1567;width:3186;height:2819" coordorigin="2242,1567" coordsize="3186,2819" path="m3052,3493r1,13l3054,3508r-2,-15xe" fillcolor="black" stroked="f">
              <v:path arrowok="t"/>
            </v:shape>
            <v:shape id="_x0000_s12085" style="position:absolute;left:2242;top:1567;width:3186;height:2819" coordorigin="2242,1567" coordsize="3186,2819" path="m3992,3028r-3,1l3986,3043r6,-15xe" fillcolor="black" stroked="f">
              <v:path arrowok="t"/>
            </v:shape>
            <v:shape id="_x0000_s12084" style="position:absolute;left:2242;top:1567;width:3186;height:2819" coordorigin="2242,1567" coordsize="3186,2819" path="m3836,2986r-3,1l3836,2991r,-5xe" fillcolor="black" stroked="f">
              <v:path arrowok="t"/>
            </v:shape>
            <v:shape id="_x0000_s12083" style="position:absolute;left:2242;top:1567;width:3186;height:2819" coordorigin="2242,1567" coordsize="3186,2819" path="m3922,3014r-3,-1l3920,3020r2,-6xe" fillcolor="black" stroked="f">
              <v:path arrowok="t"/>
            </v:shape>
            <v:shape id="_x0000_s12082" style="position:absolute;left:2242;top:1567;width:3186;height:2819" coordorigin="2242,1567" coordsize="3186,2819" path="m4783,4051r-4,-3l4779,4062r4,-11xe" fillcolor="black" stroked="f">
              <v:path arrowok="t"/>
            </v:shape>
            <v:shape id="_x0000_s12081" style="position:absolute;left:2242;top:1567;width:3186;height:2819" coordorigin="2242,1567" coordsize="3186,2819" path="m4986,3528r1,-3l4984,3531r2,-3xe" fillcolor="black" stroked="f">
              <v:path arrowok="t"/>
            </v:shape>
            <v:shape id="_x0000_s12080" style="position:absolute;left:2242;top:1567;width:3186;height:2819" coordorigin="2242,1567" coordsize="3186,2819" path="m4799,3961r3,-13l4797,3963r2,-2xe" fillcolor="black" stroked="f">
              <v:path arrowok="t"/>
            </v:shape>
            <v:shape id="_x0000_s12079" style="position:absolute;left:2242;top:1567;width:3186;height:2819" coordorigin="2242,1567" coordsize="3186,2819" path="m4833,3883r-6,16l4833,3883xe" fillcolor="black" stroked="f">
              <v:path arrowok="t"/>
            </v:shape>
            <v:shape id="_x0000_s12078" style="position:absolute;left:2242;top:1567;width:3186;height:2819" coordorigin="2242,1567" coordsize="3186,2819" path="m4834,3881r-1,3l4833,3884r1,-3xe" fillcolor="black" stroked="f">
              <v:path arrowok="t"/>
            </v:shape>
            <v:shape id="_x0000_s12077" style="position:absolute;left:2242;top:1567;width:3186;height:2819" coordorigin="2242,1567" coordsize="3186,2819" path="m4772,4080r-7,-2l4772,4080xe" fillcolor="black" stroked="f">
              <v:path arrowok="t"/>
            </v:shape>
            <v:shape id="_x0000_s12076" style="position:absolute;left:2242;top:1567;width:3186;height:2819" coordorigin="2242,1567" coordsize="3186,2819" path="m4765,4078r-8,1l4764,4081r1,-3xe" fillcolor="black" stroked="f">
              <v:path arrowok="t"/>
            </v:shape>
            <v:shape id="_x0000_s12075" style="position:absolute;left:2242;top:1567;width:3186;height:2819" coordorigin="2242,1567" coordsize="3186,2819" path="m4726,4073r-7,-7l4721,4077r5,-4xe" fillcolor="black" stroked="f">
              <v:path arrowok="t"/>
            </v:shape>
            <v:shape id="_x0000_s12074" style="position:absolute;left:2242;top:1567;width:3186;height:2819" coordorigin="2242,1567" coordsize="3186,2819" path="m4752,4078r-1,3l4752,4078xe" fillcolor="black" stroked="f">
              <v:path arrowok="t"/>
            </v:shape>
            <v:shape id="_x0000_s12073" style="position:absolute;left:2242;top:1567;width:3186;height:2819" coordorigin="2242,1567" coordsize="3186,2819" path="m4995,3545r-1,2l4995,3548r,-3xe" fillcolor="black" stroked="f">
              <v:path arrowok="t"/>
            </v:shape>
            <v:shape id="_x0000_s12072" style="position:absolute;left:2242;top:1567;width:3186;height:2819" coordorigin="2242,1567" coordsize="3186,2819" path="m4584,3255r-18,5l4587,3261r-3,-6xe" fillcolor="black" stroked="f">
              <v:path arrowok="t"/>
            </v:shape>
            <v:shape id="_x0000_s12071" style="position:absolute;left:2242;top:1567;width:3186;height:2819" coordorigin="2242,1567" coordsize="3186,2819" path="m4611,3176r-1,2l4610,3180r1,-4xe" fillcolor="black" stroked="f">
              <v:path arrowok="t"/>
            </v:shape>
            <v:shape id="_x0000_s12070" style="position:absolute;left:2242;top:1567;width:3186;height:2819" coordorigin="2242,1567" coordsize="3186,2819" path="m4587,3452r-1,l4585,3455r2,-3xe" fillcolor="black" stroked="f">
              <v:path arrowok="t"/>
            </v:shape>
            <v:shape id="_x0000_s12069" style="position:absolute;left:2242;top:1567;width:3186;height:2819" coordorigin="2242,1567" coordsize="3186,2819" path="m4579,3463r-4,5l4574,3474r5,-11xe" fillcolor="black" stroked="f">
              <v:path arrowok="t"/>
            </v:shape>
            <v:shape id="_x0000_s12068" style="position:absolute;left:2242;top:1567;width:3186;height:2819" coordorigin="2242,1567" coordsize="3186,2819" path="m4580,3463r-1,l4580,3463xe" fillcolor="black" stroked="f">
              <v:path arrowok="t"/>
            </v:shape>
            <v:shape id="_x0000_s12067" style="position:absolute;left:2242;top:1567;width:3186;height:2819" coordorigin="2242,1567" coordsize="3186,2819" path="m4450,3191r-1,3l4451,3199r-1,-8xe" fillcolor="black" stroked="f">
              <v:path arrowok="t"/>
            </v:shape>
            <v:shape id="_x0000_s12066" style="position:absolute;left:2242;top:1567;width:3186;height:2819" coordorigin="2242,1567" coordsize="3186,2819" path="m4778,3352r-1,4l4778,3352xe" fillcolor="black" stroked="f">
              <v:path arrowok="t"/>
            </v:shape>
            <v:shape id="_x0000_s12065" style="position:absolute;left:2242;top:1567;width:3186;height:2819" coordorigin="2242,1567" coordsize="3186,2819" path="m4666,3297r,-7l4660,3298r6,-1xe" fillcolor="black" stroked="f">
              <v:path arrowok="t"/>
            </v:shape>
            <v:shape id="_x0000_s12064" style="position:absolute;left:2242;top:1567;width:3186;height:2819" coordorigin="2242,1567" coordsize="3186,2819" path="m4682,3292r-1,-1l4675,3294r7,-2xe" fillcolor="black" stroked="f">
              <v:path arrowok="t"/>
            </v:shape>
            <v:shape id="_x0000_s12063" style="position:absolute;left:2242;top:1567;width:3186;height:2819" coordorigin="2242,1567" coordsize="3186,2819" path="m5036,3423r-8,3l5028,3433r8,-10xe" fillcolor="black" stroked="f">
              <v:path arrowok="t"/>
            </v:shape>
            <v:shape id="_x0000_s12062" style="position:absolute;left:2242;top:1567;width:3186;height:2819" coordorigin="2242,1567" coordsize="3186,2819" path="m3943,3008r-9,24l3937,3035r6,-27xe" fillcolor="black" stroked="f">
              <v:path arrowok="t"/>
            </v:shape>
            <v:shape id="_x0000_s12061" style="position:absolute;left:2242;top:1567;width:3186;height:2819" coordorigin="2242,1567" coordsize="3186,2819" path="m4792,3337r-2,2l4790,3340r2,-3xe" fillcolor="black" stroked="f">
              <v:path arrowok="t"/>
            </v:shape>
            <v:shape id="_x0000_s12060" style="position:absolute;left:2242;top:1567;width:3186;height:2819" coordorigin="2242,1567" coordsize="3186,2819" path="m4808,3343r-2,-9l4806,3344r2,-1xe" fillcolor="black" stroked="f">
              <v:path arrowok="t"/>
            </v:shape>
            <v:shape id="_x0000_s12059" style="position:absolute;left:2242;top:1567;width:3186;height:2819" coordorigin="2242,1567" coordsize="3186,2819" path="m5094,3330r-4,-1l5088,3333r6,-3xe" fillcolor="black" stroked="f">
              <v:path arrowok="t"/>
            </v:shape>
            <v:shape id="_x0000_s12058" style="position:absolute;left:2242;top:1567;width:3186;height:2819" coordorigin="2242,1567" coordsize="3186,2819" path="m5078,3343r-6,-10l5075,3345r3,-2xe" fillcolor="black" stroked="f">
              <v:path arrowok="t"/>
            </v:shape>
            <v:shape id="_x0000_s12057" style="position:absolute;left:2242;top:1567;width:3186;height:2819" coordorigin="2242,1567" coordsize="3186,2819" path="m5051,3362r-1,-1l5051,3362xe" fillcolor="black" stroked="f">
              <v:path arrowok="t"/>
            </v:shape>
            <v:shape id="_x0000_s12056" style="position:absolute;left:2242;top:1567;width:3186;height:2819" coordorigin="2242,1567" coordsize="3186,2819" path="m5048,3361r-1,-1l5050,3361r-2,xe" fillcolor="black" stroked="f">
              <v:path arrowok="t"/>
            </v:shape>
            <v:shape id="_x0000_s12055" style="position:absolute;left:2242;top:1567;width:3186;height:2819" coordorigin="2242,1567" coordsize="3186,2819" path="m5048,3351r-2,3l5047,3355r1,-4xe" fillcolor="black" stroked="f">
              <v:path arrowok="t"/>
            </v:shape>
            <v:shape id="_x0000_s12054" style="position:absolute;left:2242;top:1567;width:3186;height:2819" coordorigin="2242,1567" coordsize="3186,2819" path="m5056,3364r-4,-2l5049,3370r7,-6xe" fillcolor="black" stroked="f">
              <v:path arrowok="t"/>
            </v:shape>
            <v:shape id="_x0000_s12053" style="position:absolute;left:2242;top:1567;width:3186;height:2819" coordorigin="2242,1567" coordsize="3186,2819" path="m5078,3343r,l5078,3344r,-1xe" fillcolor="black" stroked="f">
              <v:path arrowok="t"/>
            </v:shape>
            <v:shape id="_x0000_s12052" style="position:absolute;left:2242;top:1567;width:3186;height:2819" coordorigin="2242,1567" coordsize="3186,2819" path="m3919,3025r-2,-1l3917,3033r2,-8xe" fillcolor="black" stroked="f">
              <v:path arrowok="t"/>
            </v:shape>
            <v:shape id="_x0000_s12051" style="position:absolute;left:2242;top:1567;width:3186;height:2819" coordorigin="2242,1567" coordsize="3186,2819" path="m4831,3376r-2,-1l4831,3377r,-1xe" fillcolor="black" stroked="f">
              <v:path arrowok="t"/>
            </v:shape>
            <v:shape id="_x0000_s12050" style="position:absolute;left:2242;top:1567;width:3186;height:2819" coordorigin="2242,1567" coordsize="3186,2819" path="m4858,3389r-9,-4l4859,3392r-1,-3xe" fillcolor="black" stroked="f">
              <v:path arrowok="t"/>
            </v:shape>
            <v:shape id="_x0000_s12049" style="position:absolute;left:2242;top:1567;width:3186;height:2819" coordorigin="2242,1567" coordsize="3186,2819" path="m3385,2580r-2,-2l3384,2581r1,-1xe" fillcolor="black" stroked="f">
              <v:path arrowok="t"/>
            </v:shape>
            <v:shape id="_x0000_s12048" style="position:absolute;left:2242;top:1567;width:3186;height:2819" coordorigin="2242,1567" coordsize="3186,2819" path="m5063,3455r,-4l5050,3461r13,-6xe" fillcolor="black" stroked="f">
              <v:path arrowok="t"/>
            </v:shape>
            <v:shape id="_x0000_s12047" style="position:absolute;left:2242;top:1567;width:3186;height:2819" coordorigin="2242,1567" coordsize="3186,2819" path="m5063,3449r-12,5l5052,3457r11,-8xe" fillcolor="black" stroked="f">
              <v:path arrowok="t"/>
            </v:shape>
            <v:shape id="_x0000_s12046" style="position:absolute;left:2242;top:1567;width:3186;height:2819" coordorigin="2242,1567" coordsize="3186,2819" path="m3868,3015r2,-11l3865,3019r3,-4xe" fillcolor="black" stroked="f">
              <v:path arrowok="t"/>
            </v:shape>
            <v:shape id="_x0000_s12045" style="position:absolute;left:2242;top:1567;width:3186;height:2819" coordorigin="2242,1567" coordsize="3186,2819" path="m3435,3328r,-15l3432,3329r3,-1xe" fillcolor="black" stroked="f">
              <v:path arrowok="t"/>
            </v:shape>
            <v:shape id="_x0000_s12044" style="position:absolute;left:2242;top:1567;width:3186;height:2819" coordorigin="2242,1567" coordsize="3186,2819" path="m4645,3279r-10,5l4635,3286r10,-7xe" fillcolor="black" stroked="f">
              <v:path arrowok="t"/>
            </v:shape>
            <v:shape id="_x0000_s12043" style="position:absolute;left:2242;top:1567;width:3186;height:2819" coordorigin="2242,1567" coordsize="3186,2819" path="m3927,3092r-7,l3923,3102r4,-10xe" fillcolor="black" stroked="f">
              <v:path arrowok="t"/>
            </v:shape>
            <v:shape id="_x0000_s12042" style="position:absolute;left:2242;top:1567;width:3186;height:2819" coordorigin="2242,1567" coordsize="3186,2819" path="m3925,3089r3,-12l3922,3089r3,xe" fillcolor="black" stroked="f">
              <v:path arrowok="t"/>
            </v:shape>
            <v:shape id="_x0000_s12041" style="position:absolute;left:2242;top:1567;width:3186;height:2819" coordorigin="2242,1567" coordsize="3186,2819" path="m3486,2852r-2,-4l3478,2857r8,-5xe" fillcolor="black" stroked="f">
              <v:path arrowok="t"/>
            </v:shape>
            <v:shape id="_x0000_s12040" style="position:absolute;left:2242;top:1567;width:3186;height:2819" coordorigin="2242,1567" coordsize="3186,2819" path="m4894,3783r-1,l4893,3784r1,-1xe" fillcolor="black" stroked="f">
              <v:path arrowok="t"/>
            </v:shape>
            <v:shape id="_x0000_s12039" style="position:absolute;left:2242;top:1567;width:3186;height:2819" coordorigin="2242,1567" coordsize="3186,2819" path="m4892,3780r-5,2l4893,3783r-1,-3xe" fillcolor="black" stroked="f">
              <v:path arrowok="t"/>
            </v:shape>
            <v:shape id="_x0000_s12038" style="position:absolute;left:2242;top:1567;width:3186;height:2819" coordorigin="2242,1567" coordsize="3186,2819" path="m4088,3106r4,-22l4084,3109r4,-3xe" fillcolor="black" stroked="f">
              <v:path arrowok="t"/>
            </v:shape>
            <v:shape id="_x0000_s12037" style="position:absolute;left:2242;top:1567;width:3186;height:2819" coordorigin="2242,1567" coordsize="3186,2819" path="m4531,3274r,6l4533,3281r-2,-7xe" fillcolor="black" stroked="f">
              <v:path arrowok="t"/>
            </v:shape>
            <v:shape id="_x0000_s12036" style="position:absolute;left:2242;top:1567;width:3186;height:2819" coordorigin="2242,1567" coordsize="3186,2819" path="m4504,3267r-3,-8l4502,3269r2,-2xe" fillcolor="black" stroked="f">
              <v:path arrowok="t"/>
            </v:shape>
            <v:shape id="_x0000_s12035" style="position:absolute;left:2242;top:1567;width:3186;height:2819" coordorigin="2242,1567" coordsize="3186,2819" path="m4523,3170r-1,-4l4517,3173r6,-3xe" fillcolor="black" stroked="f">
              <v:path arrowok="t"/>
            </v:shape>
            <v:shape id="_x0000_s12034" style="position:absolute;left:2242;top:1567;width:3186;height:2819" coordorigin="2242,1567" coordsize="3186,2819" path="m4525,3158r-1,1l4525,3159r,-1xe" fillcolor="black" stroked="f">
              <v:path arrowok="t"/>
            </v:shape>
            <v:shape id="_x0000_s12033" style="position:absolute;left:2242;top:1567;width:3186;height:2819" coordorigin="2242,1567" coordsize="3186,2819" path="m4499,3271r,l4499,3271xe" fillcolor="black" stroked="f">
              <v:path arrowok="t"/>
            </v:shape>
            <v:shape id="_x0000_s12032" style="position:absolute;left:2242;top:1567;width:3186;height:2819" coordorigin="2242,1567" coordsize="3186,2819" path="m4092,3110r-3,8l4089,3120r3,-10xe" fillcolor="black" stroked="f">
              <v:path arrowok="t"/>
            </v:shape>
            <v:shape id="_x0000_s12031" style="position:absolute;left:2242;top:1567;width:3186;height:2819" coordorigin="2242,1567" coordsize="3186,2819" path="m4159,3073r-23,57l4135,3140r24,-67xe" fillcolor="black" stroked="f">
              <v:path arrowok="t"/>
            </v:shape>
            <v:shape id="_x0000_s12030" style="position:absolute;left:2242;top:1567;width:3186;height:2819" coordorigin="2242,1567" coordsize="3186,2819" path="m4583,3059r-3,3l4580,3066r3,-7xe" fillcolor="black" stroked="f">
              <v:path arrowok="t"/>
            </v:shape>
            <v:shape id="_x0000_s12029" style="position:absolute;left:2242;top:1567;width:3186;height:2819" coordorigin="2242,1567" coordsize="3186,2819" path="m4747,3357r-1,-3l4739,3363r8,-6xe" fillcolor="black" stroked="f">
              <v:path arrowok="t"/>
            </v:shape>
            <v:shape id="_x0000_s12028" style="position:absolute;left:2242;top:1567;width:3186;height:2819" coordorigin="2242,1567" coordsize="3186,2819" path="m4739,3357r-4,6l4739,3363r,-6xe" fillcolor="black" stroked="f">
              <v:path arrowok="t"/>
            </v:shape>
            <v:shape id="_x0000_s12027" style="position:absolute;left:2242;top:1567;width:3186;height:2819" coordorigin="2242,1567" coordsize="3186,2819" path="m4892,3757r-2,-2l4889,3764r3,-7xe" fillcolor="black" stroked="f">
              <v:path arrowok="t"/>
            </v:shape>
            <v:shape id="_x0000_s12026" style="position:absolute;left:2242;top:1567;width:3186;height:2819" coordorigin="2242,1567" coordsize="3186,2819" path="m5029,3460r,-1l5029,3461r,-1xe" fillcolor="black" stroked="f">
              <v:path arrowok="t"/>
            </v:shape>
            <v:shape id="_x0000_s12025" style="position:absolute;left:2242;top:1567;width:3186;height:2819" coordorigin="2242,1567" coordsize="3186,2819" path="m4783,4070r,l4783,4070xe" fillcolor="black" stroked="f">
              <v:path arrowok="t"/>
            </v:shape>
            <v:shape id="_x0000_s12024" style="position:absolute;left:2242;top:1567;width:3186;height:2819" coordorigin="2242,1567" coordsize="3186,2819" path="m4983,3425r21,-57l4981,3428r2,-3xe" fillcolor="black" stroked="f">
              <v:path arrowok="t"/>
            </v:shape>
            <v:shape id="_x0000_s12023" style="position:absolute;left:2242;top:1567;width:3186;height:2819" coordorigin="2242,1567" coordsize="3186,2819" path="m5004,3368r-2,4l5000,3377r4,-9xe" fillcolor="black" stroked="f">
              <v:path arrowok="t"/>
            </v:shape>
            <v:shape id="_x0000_s12022" style="position:absolute;left:2242;top:1567;width:3186;height:2819" coordorigin="2242,1567" coordsize="3186,2819" path="m5029,3530r-13,20l5024,3560r5,-30xe" fillcolor="black" stroked="f">
              <v:path arrowok="t"/>
            </v:shape>
            <v:shape id="_x0000_s12021" style="position:absolute;left:2242;top:1567;width:3186;height:2819" coordorigin="2242,1567" coordsize="3186,2819" path="m4989,3515r-6,16l4984,3531r5,-16xe" fillcolor="black" stroked="f">
              <v:path arrowok="t"/>
            </v:shape>
            <v:shape id="_x0000_s12020" style="position:absolute;left:2242;top:1567;width:3186;height:2819" coordorigin="2242,1567" coordsize="3186,2819" path="m4790,4126r,14l4794,4141r-4,-15xe" fillcolor="black" stroked="f">
              <v:path arrowok="t"/>
            </v:shape>
            <v:shape id="_x0000_s12019" style="position:absolute;left:2242;top:1567;width:3186;height:2819" coordorigin="2242,1567" coordsize="3186,2819" path="m4076,3107r-3,-3l4070,3115r6,-8xe" fillcolor="black" stroked="f">
              <v:path arrowok="t"/>
            </v:shape>
            <v:shape id="_x0000_s12018" style="position:absolute;left:2242;top:1567;width:3186;height:2819" coordorigin="2242,1567" coordsize="3186,2819" path="m4695,3065r,1l4695,3068r,-3xe" fillcolor="black" stroked="f">
              <v:path arrowok="t"/>
            </v:shape>
            <v:shape id="_x0000_s12017" style="position:absolute;left:2242;top:1567;width:3186;height:2819" coordorigin="2242,1567" coordsize="3186,2819" path="m4550,3295r-2,11l4553,3308r-3,-13xe" fillcolor="black" stroked="f">
              <v:path arrowok="t"/>
            </v:shape>
            <v:shape id="_x0000_s12016" style="position:absolute;left:2242;top:1567;width:3186;height:2819" coordorigin="2242,1567" coordsize="3186,2819" path="m4602,3875r-2,-2l4599,3876r3,-1xe" fillcolor="black" stroked="f">
              <v:path arrowok="t"/>
            </v:shape>
            <v:shape id="_x0000_s12015" style="position:absolute;left:2242;top:1567;width:3186;height:2819" coordorigin="2242,1567" coordsize="3186,2819" path="m4163,3145r9,-25l4156,3161r7,-16xe" fillcolor="black" stroked="f">
              <v:path arrowok="t"/>
            </v:shape>
            <v:shape id="_x0000_s12014" style="position:absolute;left:2242;top:1567;width:3186;height:2819" coordorigin="2242,1567" coordsize="3186,2819" path="m4837,4049r2,-13l4836,4050r1,-1xe" fillcolor="black" stroked="f">
              <v:path arrowok="t"/>
            </v:shape>
            <v:shape id="_x0000_s12013" style="position:absolute;left:2242;top:1567;width:3186;height:2819" coordorigin="2242,1567" coordsize="3186,2819" path="m4837,3984r-6,19l4832,4008r5,-24xe" fillcolor="black" stroked="f">
              <v:path arrowok="t"/>
            </v:shape>
            <v:shape id="_x0000_s12012" style="position:absolute;left:2242;top:1567;width:3186;height:2819" coordorigin="2242,1567" coordsize="3186,2819" path="m5114,3159r1,22l5115,3182r-1,-23xe" fillcolor="black" stroked="f">
              <v:path arrowok="t"/>
            </v:shape>
            <v:shape id="_x0000_s12011" style="position:absolute;left:2242;top:1567;width:3186;height:2819" coordorigin="2242,1567" coordsize="3186,2819" path="m5077,3064r-5,-6l5078,3072r-1,-8xe" fillcolor="black" stroked="f">
              <v:path arrowok="t"/>
            </v:shape>
            <v:shape id="_x0000_s12010" style="position:absolute;left:2242;top:1567;width:3186;height:2819" coordorigin="2242,1567" coordsize="3186,2819" path="m5204,3484r-1,-4l5203,3485r1,-1xe" fillcolor="black" stroked="f">
              <v:path arrowok="t"/>
            </v:shape>
            <v:shape id="_x0000_s12009" style="position:absolute;left:2242;top:1567;width:3186;height:2819" coordorigin="2242,1567" coordsize="3186,2819" path="m5203,3480r-6,-5l5200,3489r3,-9xe" fillcolor="black" stroked="f">
              <v:path arrowok="t"/>
            </v:shape>
            <v:shape id="_x0000_s12008" style="position:absolute;left:2242;top:1567;width:3186;height:2819" coordorigin="2242,1567" coordsize="3186,2819" path="m5187,3367r-4,21l5184,3389r3,-22xe" fillcolor="black" stroked="f">
              <v:path arrowok="t"/>
            </v:shape>
            <v:shape id="_x0000_s12007" style="position:absolute;left:2242;top:1567;width:3186;height:2819" coordorigin="2242,1567" coordsize="3186,2819" path="m5161,3289r-4,9l5158,3301r3,-12xe" fillcolor="black" stroked="f">
              <v:path arrowok="t"/>
            </v:shape>
            <v:shape id="_x0000_s12006" style="position:absolute;left:2242;top:1567;width:3186;height:2819" coordorigin="2242,1567" coordsize="3186,2819" path="m5038,3487r-1,3l5038,3487xe" fillcolor="black" stroked="f">
              <v:path arrowok="t"/>
            </v:shape>
            <v:shape id="_x0000_s12005" style="position:absolute;left:2242;top:1567;width:3186;height:2819" coordorigin="2242,1567" coordsize="3186,2819" path="m5053,3500r,-2l5052,3502r1,-2xe" fillcolor="black" stroked="f">
              <v:path arrowok="t"/>
            </v:shape>
            <v:shape id="_x0000_s12004" style="position:absolute;left:2242;top:1567;width:3186;height:2819" coordorigin="2242,1567" coordsize="3186,2819" path="m5065,3488r-3,-1l5062,3492r3,-4xe" fillcolor="black" stroked="f">
              <v:path arrowok="t"/>
            </v:shape>
            <v:shape id="_x0000_s12003" style="position:absolute;left:2242;top:1567;width:3186;height:2819" coordorigin="2242,1567" coordsize="3186,2819" path="m4859,3408r-3,-1l4856,3414r3,-6xe" fillcolor="black" stroked="f">
              <v:path arrowok="t"/>
            </v:shape>
            <v:shape id="_x0000_s12002" style="position:absolute;left:2242;top:1567;width:3186;height:2819" coordorigin="2242,1567" coordsize="3186,2819" path="m4680,3769r-6,-2l4669,3773r11,-4xe" fillcolor="black" stroked="f">
              <v:path arrowok="t"/>
            </v:shape>
            <v:shape id="_x0000_s12001" style="position:absolute;left:2242;top:1567;width:3186;height:2819" coordorigin="2242,1567" coordsize="3186,2819" path="m4627,3729r,-1l4625,3730r2,-1xe" fillcolor="black" stroked="f">
              <v:path arrowok="t"/>
            </v:shape>
            <v:shape id="_x0000_s12000" style="position:absolute;left:2242;top:1567;width:3186;height:2819" coordorigin="2242,1567" coordsize="3186,2819" path="m4608,3849r-1,2l4607,3853r1,-4xe" fillcolor="black" stroked="f">
              <v:path arrowok="t"/>
            </v:shape>
            <v:shape id="_x0000_s11999" style="position:absolute;left:2242;top:1567;width:3186;height:2819" coordorigin="2242,1567" coordsize="3186,2819" path="m4130,3175r3,-11l4126,3176r4,-1xe" fillcolor="black" stroked="f">
              <v:path arrowok="t"/>
            </v:shape>
            <v:shape id="_x0000_s11998" style="position:absolute;left:2242;top:1567;width:3186;height:2819" coordorigin="2242,1567" coordsize="3186,2819" path="m4135,3141r-6,14l4135,3141xe" fillcolor="black" stroked="f">
              <v:path arrowok="t"/>
            </v:shape>
            <v:shape id="_x0000_s11997" style="position:absolute;left:2242;top:1567;width:3186;height:2819" coordorigin="2242,1567" coordsize="3186,2819" path="m4790,3410r-10,l4785,3415r5,-5xe" fillcolor="black" stroked="f">
              <v:path arrowok="t"/>
            </v:shape>
            <v:shape id="_x0000_s11996" style="position:absolute;left:2242;top:1567;width:3186;height:2819" coordorigin="2242,1567" coordsize="3186,2819" path="m4789,3332r-2,-5l4786,3333r3,-1xe" fillcolor="black" stroked="f">
              <v:path arrowok="t"/>
            </v:shape>
            <v:shape id="_x0000_s11995" style="position:absolute;left:2242;top:1567;width:3186;height:2819" coordorigin="2242,1567" coordsize="3186,2819" path="m3895,3073r-4,12l3892,3088r3,-15xe" fillcolor="black" stroked="f">
              <v:path arrowok="t"/>
            </v:shape>
            <v:shape id="_x0000_s11994" style="position:absolute;left:2242;top:1567;width:3186;height:2819" coordorigin="2242,1567" coordsize="3186,2819" path="m4153,3175r-5,-7l4149,3180r4,-5xe" fillcolor="black" stroked="f">
              <v:path arrowok="t"/>
            </v:shape>
            <v:shape id="_x0000_s11993" style="position:absolute;left:2242;top:1567;width:3186;height:2819" coordorigin="2242,1567" coordsize="3186,2819" path="m4634,3131r-3,-5l4631,3133r3,-2xe" fillcolor="black" stroked="f">
              <v:path arrowok="t"/>
            </v:shape>
            <v:shape id="_x0000_s11992" style="position:absolute;left:2242;top:1567;width:3186;height:2819" coordorigin="2242,1567" coordsize="3186,2819" path="m4578,3337r-2,2l4574,3341r4,-4xe" fillcolor="black" stroked="f">
              <v:path arrowok="t"/>
            </v:shape>
            <v:shape id="_x0000_s11991" style="position:absolute;left:2242;top:1567;width:3186;height:2819" coordorigin="2242,1567" coordsize="3186,2819" path="m5029,3502r-2,-1l5026,3510r3,-8xe" fillcolor="black" stroked="f">
              <v:path arrowok="t"/>
            </v:shape>
            <v:shape id="_x0000_s11990" style="position:absolute;left:2242;top:1567;width:3186;height:2819" coordorigin="2242,1567" coordsize="3186,2819" path="m5093,3525r-3,l5089,3530r4,-5xe" fillcolor="black" stroked="f">
              <v:path arrowok="t"/>
            </v:shape>
            <v:shape id="_x0000_s11989" style="position:absolute;left:2242;top:1567;width:3186;height:2819" coordorigin="2242,1567" coordsize="3186,2819" path="m4582,3093r-2,-8l4577,3099r5,-6xe" fillcolor="black" stroked="f">
              <v:path arrowok="t"/>
            </v:shape>
            <v:shape id="_x0000_s11988" style="position:absolute;left:2242;top:1567;width:3186;height:2819" coordorigin="2242,1567" coordsize="3186,2819" path="m4579,3084r-2,7l4579,3084xe" fillcolor="black" stroked="f">
              <v:path arrowok="t"/>
            </v:shape>
            <v:shape id="_x0000_s11987" style="position:absolute;left:2242;top:1567;width:3186;height:2819" coordorigin="2242,1567" coordsize="3186,2819" path="m4583,3097r-8,5l4583,3097xe" fillcolor="black" stroked="f">
              <v:path arrowok="t"/>
            </v:shape>
            <v:shape id="_x0000_s11986" style="position:absolute;left:2242;top:1567;width:3186;height:2819" coordorigin="2242,1567" coordsize="3186,2819" path="m4751,3409r,-1l4750,3410r1,-1xe" fillcolor="black" stroked="f">
              <v:path arrowok="t"/>
            </v:shape>
            <v:shape id="_x0000_s11985" style="position:absolute;left:2242;top:1567;width:3186;height:2819" coordorigin="2242,1567" coordsize="3186,2819" path="m4748,3401r,3l4748,3405r,-4xe" fillcolor="black" stroked="f">
              <v:path arrowok="t"/>
            </v:shape>
            <v:shape id="_x0000_s11984" style="position:absolute;left:2242;top:1567;width:3186;height:2819" coordorigin="2242,1567" coordsize="3186,2819" path="m5064,3521r,-5l5060,3525r4,-4xe" fillcolor="black" stroked="f">
              <v:path arrowok="t"/>
            </v:shape>
            <v:shape id="_x0000_s11983" style="position:absolute;left:2242;top:1567;width:3186;height:2819" coordorigin="2242,1567" coordsize="3186,2819" path="m5065,3510r-1,5l5065,3510xe" fillcolor="black" stroked="f">
              <v:path arrowok="t"/>
            </v:shape>
            <v:shape id="_x0000_s11982" style="position:absolute;left:2242;top:1567;width:3186;height:2819" coordorigin="2242,1567" coordsize="3186,2819" path="m4714,3381r-1,-2l4707,3384r7,-3xe" fillcolor="black" stroked="f">
              <v:path arrowok="t"/>
            </v:shape>
            <v:shape id="_x0000_s11981" style="position:absolute;left:2242;top:1567;width:3186;height:2819" coordorigin="2242,1567" coordsize="3186,2819" path="m4845,3533r-2,3l4840,3546r5,-13xe" fillcolor="black" stroked="f">
              <v:path arrowok="t"/>
            </v:shape>
            <v:shape id="_x0000_s11980" style="position:absolute;left:2242;top:1567;width:3186;height:2819" coordorigin="2242,1567" coordsize="3186,2819" path="m3265,2611r-4,l3260,2618r5,-7xe" fillcolor="black" stroked="f">
              <v:path arrowok="t"/>
            </v:shape>
            <v:shape id="_x0000_s11979" style="position:absolute;left:2242;top:1567;width:3186;height:2819" coordorigin="2242,1567" coordsize="3186,2819" path="m4040,3143r-4,4l4037,3153r3,-10xe" fillcolor="black" stroked="f">
              <v:path arrowok="t"/>
            </v:shape>
            <v:shape id="_x0000_s11978" style="position:absolute;left:2242;top:1567;width:3186;height:2819" coordorigin="2242,1567" coordsize="3186,2819" path="m4133,3179r-6,-2l4131,3184r2,-5xe" fillcolor="black" stroked="f">
              <v:path arrowok="t"/>
            </v:shape>
            <v:shape id="_x0000_s11977" style="position:absolute;left:2242;top:1567;width:3186;height:2819" coordorigin="2242,1567" coordsize="3186,2819" path="m4835,3439r-12,1l4829,3446r6,-7xe" fillcolor="black" stroked="f">
              <v:path arrowok="t"/>
            </v:shape>
            <v:shape id="_x0000_s11976" style="position:absolute;left:2242;top:1567;width:3186;height:2819" coordorigin="2242,1567" coordsize="3186,2819" path="m4539,3336r-2,-1l4537,3341r2,-5xe" fillcolor="black" stroked="f">
              <v:path arrowok="t"/>
            </v:shape>
            <v:shape id="_x0000_s11975" style="position:absolute;left:2242;top:1567;width:3186;height:2819" coordorigin="2242,1567" coordsize="3186,2819" path="m4861,3460r-1,-4l4859,3462r2,-2xe" fillcolor="black" stroked="f">
              <v:path arrowok="t"/>
            </v:shape>
            <v:shape id="_x0000_s11974" style="position:absolute;left:2242;top:1567;width:3186;height:2819" coordorigin="2242,1567" coordsize="3186,2819" path="m4751,3709r,2l4751,3711r,-2xe" fillcolor="black" stroked="f">
              <v:path arrowok="t"/>
            </v:shape>
            <v:shape id="_x0000_s11973" style="position:absolute;left:2242;top:1567;width:3186;height:2819" coordorigin="2242,1567" coordsize="3186,2819" path="m4634,3355r-3,l4629,3359r5,-4xe" fillcolor="black" stroked="f">
              <v:path arrowok="t"/>
            </v:shape>
            <v:shape id="_x0000_s11972" style="position:absolute;left:2242;top:1567;width:3186;height:2819" coordorigin="2242,1567" coordsize="3186,2819" path="m4931,3477r-1,-1l4930,3477r1,xe" fillcolor="black" stroked="f">
              <v:path arrowok="t"/>
            </v:shape>
            <v:shape id="_x0000_s11971" style="position:absolute;left:2242;top:1567;width:3186;height:2819" coordorigin="2242,1567" coordsize="3186,2819" path="m5045,3603r,l5045,3603xe" fillcolor="black" stroked="f">
              <v:path arrowok="t"/>
            </v:shape>
            <v:shape id="_x0000_s11970" style="position:absolute;left:2242;top:1567;width:3186;height:2819" coordorigin="2242,1567" coordsize="3186,2819" path="m5068,3530r1,l5068,3530xe" fillcolor="black" stroked="f">
              <v:path arrowok="t"/>
            </v:shape>
            <v:shape id="_x0000_s11969" style="position:absolute;left:2242;top:1567;width:3186;height:2819" coordorigin="2242,1567" coordsize="3186,2819" path="m5111,3544r-13,6l5100,3556r11,-12xe" fillcolor="black" stroked="f">
              <v:path arrowok="t"/>
            </v:shape>
            <v:shape id="_x0000_s11968" style="position:absolute;left:2242;top:1567;width:3186;height:2819" coordorigin="2242,1567" coordsize="3186,2819" path="m5191,3896r-1,-4l5191,3896r,xe" fillcolor="black" stroked="f">
              <v:path arrowok="t"/>
            </v:shape>
            <v:shape id="_x0000_s11967" style="position:absolute;left:2242;top:1567;width:3186;height:2819" coordorigin="2242,1567" coordsize="3186,2819" path="m5062,3638r-42,102l5022,3747r40,-109xe" fillcolor="black" stroked="f">
              <v:path arrowok="t"/>
            </v:shape>
            <v:shape id="_x0000_s11966" style="position:absolute;left:2242;top:1567;width:3186;height:2819" coordorigin="2242,1567" coordsize="3186,2819" path="m5008,3757r-1,4l5008,3757xe" fillcolor="black" stroked="f">
              <v:path arrowok="t"/>
            </v:shape>
            <v:shape id="_x0000_s11965" style="position:absolute;left:2242;top:1567;width:3186;height:2819" coordorigin="2242,1567" coordsize="3186,2819" path="m4994,3759r-1,4l4994,3759xe" fillcolor="black" stroked="f">
              <v:path arrowok="t"/>
            </v:shape>
            <v:shape id="_x0000_s11964" style="position:absolute;left:2242;top:1567;width:3186;height:2819" coordorigin="2242,1567" coordsize="3186,2819" path="m4656,3162r,-2l4654,3164r2,-2xe" fillcolor="black" stroked="f">
              <v:path arrowok="t"/>
            </v:shape>
            <v:shape id="_x0000_s11963" style="position:absolute;left:2242;top:1567;width:3186;height:2819" coordorigin="2242,1567" coordsize="3186,2819" path="m4956,3482r-4,l4952,3490r4,-8xe" fillcolor="black" stroked="f">
              <v:path arrowok="t"/>
            </v:shape>
            <v:shape id="_x0000_s11962" style="position:absolute;left:2242;top:1567;width:3186;height:2819" coordorigin="2242,1567" coordsize="3186,2819" path="m4757,3425r1,-8l4756,3427r1,-2xe" fillcolor="black" stroked="f">
              <v:path arrowok="t"/>
            </v:shape>
            <v:shape id="_x0000_s11961" style="position:absolute;left:2242;top:1567;width:3186;height:2819" coordorigin="2242,1567" coordsize="3186,2819" path="m4915,3477r-2,-1l4912,3483r3,-6xe" fillcolor="black" stroked="f">
              <v:path arrowok="t"/>
            </v:shape>
            <v:shape id="_x0000_s11960" style="position:absolute;left:2242;top:1567;width:3186;height:2819" coordorigin="2242,1567" coordsize="3186,2819" path="m4929,3768r-5,-2l4926,3773r3,-5xe" fillcolor="black" stroked="f">
              <v:path arrowok="t"/>
            </v:shape>
            <v:shape id="_x0000_s11959" style="position:absolute;left:2242;top:1567;width:3186;height:2819" coordorigin="2242,1567" coordsize="3186,2819" path="m5009,3581r-33,-16l5009,3582xe" fillcolor="black" stroked="f">
              <v:path arrowok="t"/>
            </v:shape>
            <v:shape id="_x0000_s11958" style="position:absolute;left:2242;top:1567;width:3186;height:2819" coordorigin="2242,1567" coordsize="3186,2819" path="m4910,3766r-3,2l4909,3769r1,-3xe" fillcolor="black" stroked="f">
              <v:path arrowok="t"/>
            </v:shape>
            <v:shape id="_x0000_s11957" style="position:absolute;left:2242;top:1567;width:3186;height:2819" coordorigin="2242,1567" coordsize="3186,2819" path="m4939,3781r-1,l4937,3784r2,-3xe" fillcolor="black" stroked="f">
              <v:path arrowok="t"/>
            </v:shape>
            <v:shape id="_x0000_s11956" style="position:absolute;left:2242;top:1567;width:3186;height:2819" coordorigin="2242,1567" coordsize="3186,2819" path="m5047,3829r-3,-1l5046,3832r1,-3xe" fillcolor="black" stroked="f">
              <v:path arrowok="t"/>
            </v:shape>
            <v:shape id="_x0000_s11955" style="position:absolute;left:2242;top:1567;width:3186;height:2819" coordorigin="2242,1567" coordsize="3186,2819" path="m4951,3815r,3l4954,3819r-3,-4xe" fillcolor="black" stroked="f">
              <v:path arrowok="t"/>
            </v:shape>
            <v:shape id="_x0000_s11954" style="position:absolute;left:2242;top:1567;width:3186;height:2819" coordorigin="2242,1567" coordsize="3186,2819" path="m4940,3790r-3,3l4940,3790xe" fillcolor="black" stroked="f">
              <v:path arrowok="t"/>
            </v:shape>
            <v:shape id="_x0000_s11953" style="position:absolute;left:2242;top:1567;width:3186;height:2819" coordorigin="2242,1567" coordsize="3186,2819" path="m3937,3123r-3,6l3937,3131r,-8xe" fillcolor="black" stroked="f">
              <v:path arrowok="t"/>
            </v:shape>
            <v:shape id="_x0000_s11952" style="position:absolute;left:2242;top:1567;width:3186;height:2819" coordorigin="2242,1567" coordsize="3186,2819" path="m4064,3153r-2,-4l4061,3161r3,-8xe" fillcolor="black" stroked="f">
              <v:path arrowok="t"/>
            </v:shape>
            <v:shape id="_x0000_s11951" style="position:absolute;left:2242;top:1567;width:3186;height:2819" coordorigin="2242,1567" coordsize="3186,2819" path="m4613,3363r-2,-3l4608,3372r5,-9xe" fillcolor="black" stroked="f">
              <v:path arrowok="t"/>
            </v:shape>
            <v:shape id="_x0000_s11950" style="position:absolute;left:2242;top:1567;width:3186;height:2819" coordorigin="2242,1567" coordsize="3186,2819" path="m4553,3351r-2,l4549,3362r4,-11xe" fillcolor="black" stroked="f">
              <v:path arrowok="t"/>
            </v:shape>
            <v:shape id="_x0000_s11949" style="position:absolute;left:2242;top:1567;width:3186;height:2819" coordorigin="2242,1567" coordsize="3186,2819" path="m4845,3793r-3,6l4845,3793xe" fillcolor="black" stroked="f">
              <v:path arrowok="t"/>
            </v:shape>
            <v:shape id="_x0000_s11948" style="position:absolute;left:2242;top:1567;width:3186;height:2819" coordorigin="2242,1567" coordsize="3186,2819" path="m5054,3548r-4,-1l5051,3555r3,-7xe" fillcolor="black" stroked="f">
              <v:path arrowok="t"/>
            </v:shape>
            <v:shape id="_x0000_s11947" style="position:absolute;left:2242;top:1567;width:3186;height:2819" coordorigin="2242,1567" coordsize="3186,2819" path="m5109,3567r-3,-1l5106,3571r3,-4xe" fillcolor="black" stroked="f">
              <v:path arrowok="t"/>
            </v:shape>
            <v:shape id="_x0000_s11946" style="position:absolute;left:2242;top:1567;width:3186;height:2819" coordorigin="2242,1567" coordsize="3186,2819" path="m4599,3353r-1,-1l4597,3356r2,-3xe" fillcolor="black" stroked="f">
              <v:path arrowok="t"/>
            </v:shape>
            <v:shape id="_x0000_s11945" style="position:absolute;left:2242;top:1567;width:3186;height:2819" coordorigin="2242,1567" coordsize="3186,2819" path="m4588,3362r,1l4589,3363r-1,-1xe" fillcolor="black" stroked="f">
              <v:path arrowok="t"/>
            </v:shape>
            <v:shape id="_x0000_s11944" style="position:absolute;left:2242;top:1567;width:3186;height:2819" coordorigin="2242,1567" coordsize="3186,2819" path="m4972,3522r-1,-4l4969,3526r3,-4xe" fillcolor="black" stroked="f">
              <v:path arrowok="t"/>
            </v:shape>
            <v:shape id="_x0000_s11943" style="position:absolute;left:2242;top:1567;width:3186;height:2819" coordorigin="2242,1567" coordsize="3186,2819" path="m4686,3365r,-1l4683,3368r3,-3xe" fillcolor="black" stroked="f">
              <v:path arrowok="t"/>
            </v:shape>
            <v:shape id="_x0000_s11942" style="position:absolute;left:2242;top:1567;width:3186;height:2819" coordorigin="2242,1567" coordsize="3186,2819" path="m4679,3364r-2,3l4679,3364xe" fillcolor="black" stroked="f">
              <v:path arrowok="t"/>
            </v:shape>
            <v:shape id="_x0000_s11941" style="position:absolute;left:2242;top:1567;width:3186;height:2819" coordorigin="2242,1567" coordsize="3186,2819" path="m4665,3389r-1,-6l4657,3397r8,-8xe" fillcolor="black" stroked="f">
              <v:path arrowok="t"/>
            </v:shape>
            <v:shape id="_x0000_s11940" style="position:absolute;left:2242;top:1567;width:3186;height:2819" coordorigin="2242,1567" coordsize="3186,2819" path="m4657,3397r3,-11l4655,3399r2,-2xe" fillcolor="black" stroked="f">
              <v:path arrowok="t"/>
            </v:shape>
            <v:shape id="_x0000_s11939" style="position:absolute;left:2242;top:1567;width:3186;height:2819" coordorigin="2242,1567" coordsize="3186,2819" path="m4634,3371r-4,l4634,3372r,-1xe" fillcolor="black" stroked="f">
              <v:path arrowok="t"/>
            </v:shape>
            <v:shape id="_x0000_s11938" style="position:absolute;left:2242;top:1567;width:3186;height:2819" coordorigin="2242,1567" coordsize="3186,2819" path="m4619,3401r,-1l4619,3402r,-1xe" fillcolor="black" stroked="f">
              <v:path arrowok="t"/>
            </v:shape>
            <v:shape id="_x0000_s11937" style="position:absolute;left:2242;top:1567;width:3186;height:2819" coordorigin="2242,1567" coordsize="3186,2819" path="m5068,3567r-6,-2l5061,3578r7,-11xe" fillcolor="black" stroked="f">
              <v:path arrowok="t"/>
            </v:shape>
            <v:shape id="_x0000_s11936" style="position:absolute;left:2242;top:1567;width:3186;height:2819" coordorigin="2242,1567" coordsize="3186,2819" path="m4961,3850r-2,2l4960,3853r1,-3xe" fillcolor="black" stroked="f">
              <v:path arrowok="t"/>
            </v:shape>
            <v:shape id="_x0000_s11935" style="position:absolute;left:2242;top:1567;width:3186;height:2819" coordorigin="2242,1567" coordsize="3186,2819" path="m5053,3842r-19,-1l5048,3844r5,-2xe" fillcolor="black" stroked="f">
              <v:path arrowok="t"/>
            </v:shape>
            <v:shape id="_x0000_s11934" style="position:absolute;left:2242;top:1567;width:3186;height:2819" coordorigin="2242,1567" coordsize="3186,2819" path="m4959,3854r,1l4960,3858r-1,-4xe" fillcolor="black" stroked="f">
              <v:path arrowok="t"/>
            </v:shape>
            <v:shape id="_x0000_s11933" style="position:absolute;left:2242;top:1567;width:3186;height:2819" coordorigin="2242,1567" coordsize="3186,2819" path="m4645,3395r-1,-1l4632,3418r13,-23xe" fillcolor="black" stroked="f">
              <v:path arrowok="t"/>
            </v:shape>
            <v:shape id="_x0000_s11932" style="position:absolute;left:2242;top:1567;width:3186;height:2819" coordorigin="2242,1567" coordsize="3186,2819" path="m3866,3207r2,-6l3866,3207xe" fillcolor="black" stroked="f">
              <v:path arrowok="t"/>
            </v:shape>
            <v:shape id="_x0000_s11931" style="position:absolute;left:2242;top:1567;width:3186;height:2819" coordorigin="2242,1567" coordsize="3186,2819" path="m3864,3217r-1,1l3861,3221r3,-4xe" fillcolor="black" stroked="f">
              <v:path arrowok="t"/>
            </v:shape>
            <v:shape id="_x0000_s11930" style="position:absolute;left:2242;top:1567;width:3186;height:2819" coordorigin="2242,1567" coordsize="3186,2819" path="m3903,3148r,1l3904,3150r-1,-2xe" fillcolor="black" stroked="f">
              <v:path arrowok="t"/>
            </v:shape>
            <v:shape id="_x0000_s11929" style="position:absolute;left:2242;top:1567;width:3186;height:2819" coordorigin="2242,1567" coordsize="3186,2819" path="m4623,3411r-2,7l4622,3418r1,-7xe" fillcolor="black" stroked="f">
              <v:path arrowok="t"/>
            </v:shape>
            <v:shape id="_x0000_s11928" style="position:absolute;left:2242;top:1567;width:3186;height:2819" coordorigin="2242,1567" coordsize="3186,2819" path="m4684,3431r-3,1l4680,3440r4,-9xe" fillcolor="black" stroked="f">
              <v:path arrowok="t"/>
            </v:shape>
            <v:shape id="_x0000_s11927" style="position:absolute;left:2242;top:1567;width:3186;height:2819" coordorigin="2242,1567" coordsize="3186,2819" path="m4103,3217r-3,9l4101,3230r2,-13xe" fillcolor="black" stroked="f">
              <v:path arrowok="t"/>
            </v:shape>
            <v:shape id="_x0000_s11926" style="position:absolute;left:2242;top:1567;width:3186;height:2819" coordorigin="2242,1567" coordsize="3186,2819" path="m4101,3230r,1l4102,3232r-1,-2xe" fillcolor="black" stroked="f">
              <v:path arrowok="t"/>
            </v:shape>
            <v:shape id="_x0000_s11925" style="position:absolute;left:2242;top:1567;width:3186;height:2819" coordorigin="2242,1567" coordsize="3186,2819" path="m4205,3261r-2,-2l4203,3268r2,-7xe" fillcolor="black" stroked="f">
              <v:path arrowok="t"/>
            </v:shape>
            <v:shape id="_x0000_s11924" style="position:absolute;left:2242;top:1567;width:3186;height:2819" coordorigin="2242,1567" coordsize="3186,2819" path="m4184,3310r,-3l4184,3312r,-2xe" fillcolor="black" stroked="f">
              <v:path arrowok="t"/>
            </v:shape>
            <v:shape id="_x0000_s11923" style="position:absolute;left:2242;top:1567;width:3186;height:2819" coordorigin="2242,1567" coordsize="3186,2819" path="m4181,3326r-2,l4182,3328r-1,-2xe" fillcolor="black" stroked="f">
              <v:path arrowok="t"/>
            </v:shape>
            <v:shape id="_x0000_s11922" style="position:absolute;left:2242;top:1567;width:3186;height:2819" coordorigin="2242,1567" coordsize="3186,2819" path="m3490,2963r,-5l3486,2975r4,-12xe" fillcolor="black" stroked="f">
              <v:path arrowok="t"/>
            </v:shape>
            <v:shape id="_x0000_s11921" style="position:absolute;left:2242;top:1567;width:3186;height:2819" coordorigin="2242,1567" coordsize="3186,2819" path="m3920,3164r-1,-23l3918,3170r2,-6xe" fillcolor="black" stroked="f">
              <v:path arrowok="t"/>
            </v:shape>
            <v:shape id="_x0000_s11920" style="position:absolute;left:2242;top:1567;width:3186;height:2819" coordorigin="2242,1567" coordsize="3186,2819" path="m3493,3010r-6,10l3489,3020r4,-10xe" fillcolor="black" stroked="f">
              <v:path arrowok="t"/>
            </v:shape>
            <v:shape id="_x0000_s11919" style="position:absolute;left:2242;top:1567;width:3186;height:2819" coordorigin="2242,1567" coordsize="3186,2819" path="m3756,3114r-3,-1l3754,3119r2,-5xe" fillcolor="black" stroked="f">
              <v:path arrowok="t"/>
            </v:shape>
            <v:shape id="_x0000_s11918" style="position:absolute;left:2242;top:1567;width:3186;height:2819" coordorigin="2242,1567" coordsize="3186,2819" path="m3881,3019r2,8l3883,3027r-2,-8xe" fillcolor="black" stroked="f">
              <v:path arrowok="t"/>
            </v:shape>
            <v:shape id="_x0000_s11917" style="position:absolute;left:2242;top:1567;width:3186;height:2819" coordorigin="2242,1567" coordsize="3186,2819" path="m4224,3298r1,-4l4223,3299r1,-1xe" fillcolor="black" stroked="f">
              <v:path arrowok="t"/>
            </v:shape>
            <v:shape id="_x0000_s11916" style="position:absolute;left:2242;top:1567;width:3186;height:2819" coordorigin="2242,1567" coordsize="3186,2819" path="m5151,3638r-4,l5146,3644r5,-6xe" fillcolor="black" stroked="f">
              <v:path arrowok="t"/>
            </v:shape>
            <v:shape id="_x0000_s11915" style="position:absolute;left:2242;top:1567;width:3186;height:2819" coordorigin="2242,1567" coordsize="3186,2819" path="m4195,3282r-2,l4193,3289r2,-7xe" fillcolor="black" stroked="f">
              <v:path arrowok="t"/>
            </v:shape>
            <v:shape id="_x0000_s11914" style="position:absolute;left:2242;top:1567;width:3186;height:2819" coordorigin="2242,1567" coordsize="3186,2819" path="m4061,3228r-3,6l4061,3228xe" fillcolor="black" stroked="f">
              <v:path arrowok="t"/>
            </v:shape>
            <v:shape id="_x0000_s11913" style="position:absolute;left:2242;top:1567;width:3186;height:2819" coordorigin="2242,1567" coordsize="3186,2819" path="m4307,3331r,-5l4305,3332r2,-1xe" fillcolor="black" stroked="f">
              <v:path arrowok="t"/>
            </v:shape>
            <v:shape id="_x0000_s11912" style="position:absolute;left:2242;top:1567;width:3186;height:2819" coordorigin="2242,1567" coordsize="3186,2819" path="m4788,3507r-9,-3l4783,3510r5,-3xe" fillcolor="black" stroked="f">
              <v:path arrowok="t"/>
            </v:shape>
            <v:shape id="_x0000_s11911" style="position:absolute;left:2242;top:1567;width:3186;height:2819" coordorigin="2242,1567" coordsize="3186,2819" path="m3101,2794r1,-3l3093,2817r8,-23xe" fillcolor="black" stroked="f">
              <v:path arrowok="t"/>
            </v:shape>
            <v:shape id="_x0000_s11910" style="position:absolute;left:2242;top:1567;width:3186;height:2819" coordorigin="2242,1567" coordsize="3186,2819" path="m3100,2789r2,-5l3073,2858r27,-69xe" fillcolor="black" stroked="f">
              <v:path arrowok="t"/>
            </v:shape>
            <v:shape id="_x0000_s11909" style="position:absolute;left:2242;top:1567;width:3186;height:2819" coordorigin="2242,1567" coordsize="3186,2819" path="m3504,3013r-6,21l3502,3035r2,-22xe" fillcolor="black" stroked="f">
              <v:path arrowok="t"/>
            </v:shape>
            <v:shape id="_x0000_s11908" style="position:absolute;left:2242;top:1567;width:3186;height:2819" coordorigin="2242,1567" coordsize="3186,2819" path="m4104,3259r-3,-9l4100,3261r4,-2xe" fillcolor="black" stroked="f">
              <v:path arrowok="t"/>
            </v:shape>
            <v:shape id="_x0000_s11907" style="position:absolute;left:2242;top:1567;width:3186;height:2819" coordorigin="2242,1567" coordsize="3186,2819" path="m4103,3270r-3,-9l4101,3272r2,-2xe" fillcolor="black" stroked="f">
              <v:path arrowok="t"/>
            </v:shape>
            <v:shape id="_x0000_s11906" style="position:absolute;left:2242;top:1567;width:3186;height:2819" coordorigin="2242,1567" coordsize="3186,2819" path="m4358,2610r-3,-4l4349,2617r9,-7xe" fillcolor="black" stroked="f">
              <v:path arrowok="t"/>
            </v:shape>
            <v:shape id="_x0000_s11905" style="position:absolute;left:2242;top:1567;width:3186;height:2819" coordorigin="2242,1567" coordsize="3186,2819" path="m4331,2622r-1,1l4333,2623r-2,-1xe" fillcolor="black" stroked="f">
              <v:path arrowok="t"/>
            </v:shape>
            <v:shape id="_x0000_s11904" style="position:absolute;left:2242;top:1567;width:3186;height:2819" coordorigin="2242,1567" coordsize="3186,2819" path="m3870,3162r-4,11l3869,3174r1,-12xe" fillcolor="black" stroked="f">
              <v:path arrowok="t"/>
            </v:shape>
            <v:shape id="_x0000_s11903" style="position:absolute;left:2242;top:1567;width:3186;height:2819" coordorigin="2242,1567" coordsize="3186,2819" path="m3448,3018r2,-4l3448,3019r,-1xe" fillcolor="black" stroked="f">
              <v:path arrowok="t"/>
            </v:shape>
            <v:shape id="_x0000_s11902" style="position:absolute;left:2242;top:1567;width:3186;height:2819" coordorigin="2242,1567" coordsize="3186,2819" path="m4145,3278r,-13l4143,3279r2,-1xe" fillcolor="black" stroked="f">
              <v:path arrowok="t"/>
            </v:shape>
            <v:shape id="_x0000_s11901" style="position:absolute;left:2242;top:1567;width:3186;height:2819" coordorigin="2242,1567" coordsize="3186,2819" path="m4214,3305r3,-17l4212,3306r2,-1xe" fillcolor="black" stroked="f">
              <v:path arrowok="t"/>
            </v:shape>
            <v:shape id="_x0000_s11900" style="position:absolute;left:2242;top:1567;width:3186;height:2819" coordorigin="2242,1567" coordsize="3186,2819" path="m4952,3583r-10,-3l4952,3583r,xe" fillcolor="black" stroked="f">
              <v:path arrowok="t"/>
            </v:shape>
            <v:shape id="_x0000_s11899" style="position:absolute;left:2242;top:1567;width:3186;height:2819" coordorigin="2242,1567" coordsize="3186,2819" path="m4934,3573r-1,3l4942,3580r-8,-7xe" fillcolor="black" stroked="f">
              <v:path arrowok="t"/>
            </v:shape>
            <v:shape id="_x0000_s11898" style="position:absolute;left:2242;top:1567;width:3186;height:2819" coordorigin="2242,1567" coordsize="3186,2819" path="m4981,3592r-9,2l4981,3599r,-7xe" fillcolor="black" stroked="f">
              <v:path arrowok="t"/>
            </v:shape>
            <v:shape id="_x0000_s11897" style="position:absolute;left:2242;top:1567;width:3186;height:2819" coordorigin="2242,1567" coordsize="3186,2819" path="m4074,3256r,-1l4073,3257r1,-1xe" fillcolor="black" stroked="f">
              <v:path arrowok="t"/>
            </v:shape>
            <v:shape id="_x0000_s11896" style="position:absolute;left:2242;top:1567;width:3186;height:2819" coordorigin="2242,1567" coordsize="3186,2819" path="m4624,3459r-1,-7l4622,3460r2,-1xe" fillcolor="black" stroked="f">
              <v:path arrowok="t"/>
            </v:shape>
            <v:shape id="_x0000_s11895" style="position:absolute;left:2242;top:1567;width:3186;height:2819" coordorigin="2242,1567" coordsize="3186,2819" path="m4320,3346r-2,-3l4317,3353r3,-7xe" fillcolor="black" stroked="f">
              <v:path arrowok="t"/>
            </v:shape>
            <v:shape id="_x0000_s11894" style="position:absolute;left:2242;top:1567;width:3186;height:2819" coordorigin="2242,1567" coordsize="3186,2819" path="m4782,3517r,-4l4779,3521r3,-4xe" fillcolor="black" stroked="f">
              <v:path arrowok="t"/>
            </v:shape>
            <v:shape id="_x0000_s11893" style="position:absolute;left:2242;top:1567;width:3186;height:2819" coordorigin="2242,1567" coordsize="3186,2819" path="m5072,3768r,6l5074,3776r-2,-8xe" fillcolor="black" stroked="f">
              <v:path arrowok="t"/>
            </v:shape>
            <v:shape id="_x0000_s11892" style="position:absolute;left:2242;top:1567;width:3186;height:2819" coordorigin="2242,1567" coordsize="3186,2819" path="m5051,3716r-10,23l5043,3740r8,-24xe" fillcolor="black" stroked="f">
              <v:path arrowok="t"/>
            </v:shape>
            <v:shape id="_x0000_s11891" style="position:absolute;left:2242;top:1567;width:3186;height:2819" coordorigin="2242,1567" coordsize="3186,2819" path="m5093,3832r1,7l5095,3839r-2,-7xe" fillcolor="black" stroked="f">
              <v:path arrowok="t"/>
            </v:shape>
            <v:shape id="_x0000_s11890" style="position:absolute;left:2242;top:1567;width:3186;height:2819" coordorigin="2242,1567" coordsize="3186,2819" path="m5081,3612r-2,-1l5079,3617r2,-5xe" fillcolor="black" stroked="f">
              <v:path arrowok="t"/>
            </v:shape>
            <v:shape id="_x0000_s11889" style="position:absolute;left:2242;top:1567;width:3186;height:2819" coordorigin="2242,1567" coordsize="3186,2819" path="m5092,3614r-1,1l5095,3617r-3,-3xe" fillcolor="black" stroked="f">
              <v:path arrowok="t"/>
            </v:shape>
            <v:shape id="_x0000_s11888" style="position:absolute;left:2242;top:1567;width:3186;height:2819" coordorigin="2242,1567" coordsize="3186,2819" path="m5099,3634r-1,-2l5095,3639r4,-5xe" fillcolor="black" stroked="f">
              <v:path arrowok="t"/>
            </v:shape>
            <v:shape id="_x0000_s11887" style="position:absolute;left:2242;top:1567;width:3186;height:2819" coordorigin="2242,1567" coordsize="3186,2819" path="m5124,3676r-7,4l5118,3683r6,-7xe" fillcolor="black" stroked="f">
              <v:path arrowok="t"/>
            </v:shape>
            <v:shape id="_x0000_s11886" style="position:absolute;left:2242;top:1567;width:3186;height:2819" coordorigin="2242,1567" coordsize="3186,2819" path="m5153,3947r-5,3l5153,3947xe" fillcolor="black" stroked="f">
              <v:path arrowok="t"/>
            </v:shape>
            <v:shape id="_x0000_s11885" style="position:absolute;left:2242;top:1567;width:3186;height:2819" coordorigin="2242,1567" coordsize="3186,2819" path="m3932,3187r-1,3l3936,3191r-4,-4xe" fillcolor="black" stroked="f">
              <v:path arrowok="t"/>
            </v:shape>
            <v:shape id="_x0000_s11884" style="position:absolute;left:2242;top:1567;width:3186;height:2819" coordorigin="2242,1567" coordsize="3186,2819" path="m3947,3185r-3,10l3944,3201r3,-16xe" fillcolor="black" stroked="f">
              <v:path arrowok="t"/>
            </v:shape>
            <v:shape id="_x0000_s11883" style="position:absolute;left:2242;top:1567;width:3186;height:2819" coordorigin="2242,1567" coordsize="3186,2819" path="m4201,3312r,-7l4198,3314r3,-2xe" fillcolor="black" stroked="f">
              <v:path arrowok="t"/>
            </v:shape>
            <v:shape id="_x0000_s11882" style="position:absolute;left:2242;top:1567;width:3186;height:2819" coordorigin="2242,1567" coordsize="3186,2819" path="m4089,3270r-3,-21l4087,3273r2,-3xe" fillcolor="black" stroked="f">
              <v:path arrowok="t"/>
            </v:shape>
            <v:shape id="_x0000_s11881" style="position:absolute;left:2242;top:1567;width:3186;height:2819" coordorigin="2242,1567" coordsize="3186,2819" path="m4393,2589r-3,-1l4390,2595r3,-6xe" fillcolor="black" stroked="f">
              <v:path arrowok="t"/>
            </v:shape>
            <v:shape id="_x0000_s11880" style="position:absolute;left:2242;top:1567;width:3186;height:2819" coordorigin="2242,1567" coordsize="3186,2819" path="m4124,3408r-3,2l4125,3414r-1,-6xe" fillcolor="black" stroked="f">
              <v:path arrowok="t"/>
            </v:shape>
            <v:shape id="_x0000_s11879" style="position:absolute;left:2242;top:1567;width:3186;height:2819" coordorigin="2242,1567" coordsize="3186,2819" path="m3499,3049r-1,-10l3496,3052r3,-3xe" fillcolor="black" stroked="f">
              <v:path arrowok="t"/>
            </v:shape>
            <v:shape id="_x0000_s11878" style="position:absolute;left:2242;top:1567;width:3186;height:2819" coordorigin="2242,1567" coordsize="3186,2819" path="m4556,3428r,-2l4554,3429r2,-1xe" fillcolor="black" stroked="f">
              <v:path arrowok="t"/>
            </v:shape>
            <v:shape id="_x0000_s11877" style="position:absolute;left:2242;top:1567;width:3186;height:2819" coordorigin="2242,1567" coordsize="3186,2819" path="m4562,3417r-3,-2l4558,3421r4,-4xe" fillcolor="black" stroked="f">
              <v:path arrowok="t"/>
            </v:shape>
            <v:shape id="_x0000_s11876" style="position:absolute;left:2242;top:1567;width:3186;height:2819" coordorigin="2242,1567" coordsize="3186,2819" path="m4559,3415r-3,-2l4555,3423r4,-8xe" fillcolor="black" stroked="f">
              <v:path arrowok="t"/>
            </v:shape>
            <v:shape id="_x0000_s11875" style="position:absolute;left:2242;top:1567;width:3186;height:2819" coordorigin="2242,1567" coordsize="3186,2819" path="m4612,3446r-9,20l4604,3468r8,-22xe" fillcolor="black" stroked="f">
              <v:path arrowok="t"/>
            </v:shape>
            <v:shape id="_x0000_s11874" style="position:absolute;left:2242;top:1567;width:3186;height:2819" coordorigin="2242,1567" coordsize="3186,2819" path="m5169,3673r-1,-2l5166,3677r3,-4xe" fillcolor="black" stroked="f">
              <v:path arrowok="t"/>
            </v:shape>
            <v:shape id="_x0000_s11873" style="position:absolute;left:2242;top:1567;width:3186;height:2819" coordorigin="2242,1567" coordsize="3186,2819" path="m5101,3650r-3,l5098,3656r3,-6xe" fillcolor="black" stroked="f">
              <v:path arrowok="t"/>
            </v:shape>
            <v:shape id="_x0000_s11872" style="position:absolute;left:2242;top:1567;width:3186;height:2819" coordorigin="2242,1567" coordsize="3186,2819" path="m5065,3699r-3,-2l5065,3703r,-4xe" fillcolor="black" stroked="f">
              <v:path arrowok="t"/>
            </v:shape>
            <v:shape id="_x0000_s11871" style="position:absolute;left:2242;top:1567;width:3186;height:2819" coordorigin="2242,1567" coordsize="3186,2819" path="m5014,3622r10,9l5030,3633r-16,-11xe" fillcolor="black" stroked="f">
              <v:path arrowok="t"/>
            </v:shape>
            <v:shape id="_x0000_s11870" style="position:absolute;left:2242;top:1567;width:3186;height:2819" coordorigin="2242,1567" coordsize="3186,2819" path="m5204,3694r-4,l5203,3699r1,-5xe" fillcolor="black" stroked="f">
              <v:path arrowok="t"/>
            </v:shape>
            <v:shape id="_x0000_s11869" style="position:absolute;left:2242;top:1567;width:3186;height:2819" coordorigin="2242,1567" coordsize="3186,2819" path="m3422,3075r2,-8l3422,3076r,-1xe" fillcolor="black" stroked="f">
              <v:path arrowok="t"/>
            </v:shape>
            <v:shape id="_x0000_s11868" style="position:absolute;left:2242;top:1567;width:3186;height:2819" coordorigin="2242,1567" coordsize="3186,2819" path="m3934,3201r-2,-7l3932,3206r2,-5xe" fillcolor="black" stroked="f">
              <v:path arrowok="t"/>
            </v:shape>
            <v:shape id="_x0000_s11867" style="position:absolute;left:2242;top:1567;width:3186;height:2819" coordorigin="2242,1567" coordsize="3186,2819" path="m4247,3337r,-2l4247,3339r,-2xe" fillcolor="black" stroked="f">
              <v:path arrowok="t"/>
            </v:shape>
            <v:shape id="_x0000_s11866" style="position:absolute;left:2242;top:1567;width:3186;height:2819" coordorigin="2242,1567" coordsize="3186,2819" path="m4528,3434r-1,-1l4520,3448r8,-14xe" fillcolor="black" stroked="f">
              <v:path arrowok="t"/>
            </v:shape>
            <v:shape id="_x0000_s11865" style="position:absolute;left:2242;top:1567;width:3186;height:2819" coordorigin="2242,1567" coordsize="3186,2819" path="m4960,3841r6,4l4967,3846r-7,-5xe" fillcolor="black" stroked="f">
              <v:path arrowok="t"/>
            </v:shape>
            <v:shape id="_x0000_s11864" style="position:absolute;left:2242;top:1567;width:3186;height:2819" coordorigin="2242,1567" coordsize="3186,2819" path="m5121,4009r-20,-6l5117,4012r4,-3xe" fillcolor="black" stroked="f">
              <v:path arrowok="t"/>
            </v:shape>
            <v:shape id="_x0000_s11863" style="position:absolute;left:2242;top:1567;width:3186;height:2819" coordorigin="2242,1567" coordsize="3186,2819" path="m5084,3749r,-9l5083,3750r1,-1xe" fillcolor="black" stroked="f">
              <v:path arrowok="t"/>
            </v:shape>
            <v:shape id="_x0000_s11862" style="position:absolute;left:2242;top:1567;width:3186;height:2819" coordorigin="2242,1567" coordsize="3186,2819" path="m3768,3177r-4,-7l3760,3189r8,-12xe" fillcolor="black" stroked="f">
              <v:path arrowok="t"/>
            </v:shape>
            <v:shape id="_x0000_s11861" style="position:absolute;left:2242;top:1567;width:3186;height:2819" coordorigin="2242,1567" coordsize="3186,2819" path="m4594,3459r-2,l4585,3477r9,-18xe" fillcolor="black" stroked="f">
              <v:path arrowok="t"/>
            </v:shape>
            <v:shape id="_x0000_s11860" style="position:absolute;left:2242;top:1567;width:3186;height:2819" coordorigin="2242,1567" coordsize="3186,2819" path="m4619,3497r-1,-2l4616,3501r3,-4xe" fillcolor="black" stroked="f">
              <v:path arrowok="t"/>
            </v:shape>
            <v:shape id="_x0000_s11859" style="position:absolute;left:2242;top:1567;width:3186;height:2819" coordorigin="2242,1567" coordsize="3186,2819" path="m4621,3481r,1l4616,3494r5,-13xe" fillcolor="black" stroked="f">
              <v:path arrowok="t"/>
            </v:shape>
            <v:shape id="_x0000_s11858" style="position:absolute;left:2242;top:1567;width:3186;height:2819" coordorigin="2242,1567" coordsize="3186,2819" path="m3829,3189r-5,17l3826,3209r3,-20xe" fillcolor="black" stroked="f">
              <v:path arrowok="t"/>
            </v:shape>
            <v:shape id="_x0000_s11857" style="position:absolute;left:2242;top:1567;width:3186;height:2819" coordorigin="2242,1567" coordsize="3186,2819" path="m4238,3358r-1,-15l4236,3359r2,-1xe" fillcolor="black" stroked="f">
              <v:path arrowok="t"/>
            </v:shape>
            <v:shape id="_x0000_s11856" style="position:absolute;left:2242;top:1567;width:3186;height:2819" coordorigin="2242,1567" coordsize="3186,2819" path="m2717,3154r-2,-11l2714,3160r3,-6xe" fillcolor="black" stroked="f">
              <v:path arrowok="t"/>
            </v:shape>
            <v:shape id="_x0000_s11855" style="position:absolute;left:2242;top:1567;width:3186;height:2819" coordorigin="2242,1567" coordsize="3186,2819" path="m4974,3758r-4,12l4974,3758xe" fillcolor="black" stroked="f">
              <v:path arrowok="t"/>
            </v:shape>
            <v:shape id="_x0000_s11854" style="position:absolute;left:2242;top:1567;width:3186;height:2819" coordorigin="2242,1567" coordsize="3186,2819" path="m5161,3680r-1,5l5164,3689r-3,-9xe" fillcolor="black" stroked="f">
              <v:path arrowok="t"/>
            </v:shape>
            <v:shape id="_x0000_s11853" style="position:absolute;left:2242;top:1567;width:3186;height:2819" coordorigin="2242,1567" coordsize="3186,2819" path="m3384,3042r-3,9l3384,3052r,-10xe" fillcolor="black" stroked="f">
              <v:path arrowok="t"/>
            </v:shape>
            <v:shape id="_x0000_s11852" style="position:absolute;left:2242;top:1567;width:3186;height:2819" coordorigin="2242,1567" coordsize="3186,2819" path="m4255,3472r-17,l4260,3479r-5,-7xe" fillcolor="black" stroked="f">
              <v:path arrowok="t"/>
            </v:shape>
            <v:shape id="_x0000_s11851" style="position:absolute;left:2242;top:1567;width:3186;height:2819" coordorigin="2242,1567" coordsize="3186,2819" path="m4232,3464r-14,2l4238,3472r-6,-8xe" fillcolor="black" stroked="f">
              <v:path arrowok="t"/>
            </v:shape>
            <v:shape id="_x0000_s11850" style="position:absolute;left:2242;top:1567;width:3186;height:2819" coordorigin="2242,1567" coordsize="3186,2819" path="m4204,3356r-5,4l4203,3362r1,-6xe" fillcolor="black" stroked="f">
              <v:path arrowok="t"/>
            </v:shape>
            <v:shape id="_x0000_s11849" style="position:absolute;left:2242;top:1567;width:3186;height:2819" coordorigin="2242,1567" coordsize="3186,2819" path="m4393,3427r2,-15l4390,3430r3,-3xe" fillcolor="black" stroked="f">
              <v:path arrowok="t"/>
            </v:shape>
            <v:shape id="_x0000_s11848" style="position:absolute;left:2242;top:1567;width:3186;height:2819" coordorigin="2242,1567" coordsize="3186,2819" path="m4744,3561r-1,-6l4740,3563r4,-2xe" fillcolor="black" stroked="f">
              <v:path arrowok="t"/>
            </v:shape>
            <v:shape id="_x0000_s11847" style="position:absolute;left:2242;top:1567;width:3186;height:2819" coordorigin="2242,1567" coordsize="3186,2819" path="m4475,3457r2,-10l4472,3467r3,-10xe" fillcolor="black" stroked="f">
              <v:path arrowok="t"/>
            </v:shape>
            <v:shape id="_x0000_s11846" style="position:absolute;left:2242;top:1567;width:3186;height:2819" coordorigin="2242,1567" coordsize="3186,2819" path="m4624,3516r-2,-1l4622,3524r2,-8xe" fillcolor="black" stroked="f">
              <v:path arrowok="t"/>
            </v:shape>
            <v:shape id="_x0000_s11845" style="position:absolute;left:2242;top:1567;width:3186;height:2819" coordorigin="2242,1567" coordsize="3186,2819" path="m4756,3570r,-5l4754,3571r2,-1xe" fillcolor="black" stroked="f">
              <v:path arrowok="t"/>
            </v:shape>
            <v:shape id="_x0000_s11844" style="position:absolute;left:2242;top:1567;width:3186;height:2819" coordorigin="2242,1567" coordsize="3186,2819" path="m5211,3709r-3,l5205,3717r6,-8xe" fillcolor="black" stroked="f">
              <v:path arrowok="t"/>
            </v:shape>
            <v:shape id="_x0000_s11843" style="position:absolute;left:2242;top:1567;width:3186;height:2819" coordorigin="2242,1567" coordsize="3186,2819" path="m3506,3101r,-3l3502,3106r4,-5xe" fillcolor="black" stroked="f">
              <v:path arrowok="t"/>
            </v:shape>
            <v:shape id="_x0000_s11842" style="position:absolute;left:2242;top:1567;width:3186;height:2819" coordorigin="2242,1567" coordsize="3186,2819" path="m4286,3357r-7,-4l4284,3359r2,-2xe" fillcolor="black" stroked="f">
              <v:path arrowok="t"/>
            </v:shape>
            <v:shape id="_x0000_s11841" style="position:absolute;left:2242;top:1567;width:3186;height:2819" coordorigin="2242,1567" coordsize="3186,2819" path="m4440,3487r,-1l4440,3488r,-1xe" fillcolor="black" stroked="f">
              <v:path arrowok="t"/>
            </v:shape>
            <v:shape id="_x0000_s11840" style="position:absolute;left:2242;top:1567;width:3186;height:2819" coordorigin="2242,1567" coordsize="3186,2819" path="m4613,3525r-1,-7l4604,3526r9,-1xe" fillcolor="black" stroked="f">
              <v:path arrowok="t"/>
            </v:shape>
            <v:shape id="_x0000_s11839" style="position:absolute;left:2242;top:1567;width:3186;height:2819" coordorigin="2242,1567" coordsize="3186,2819" path="m4356,3421r-4,13l4355,3435r1,-14xe" fillcolor="black" stroked="f">
              <v:path arrowok="t"/>
            </v:shape>
            <v:shape id="_x0000_s11838" style="position:absolute;left:2242;top:1567;width:3186;height:2819" coordorigin="2242,1567" coordsize="3186,2819" path="m5250,3686r,1l5251,3687r-1,-1xe" fillcolor="black" stroked="f">
              <v:path arrowok="t"/>
            </v:shape>
            <v:shape id="_x0000_s11837" style="position:absolute;left:2242;top:1567;width:3186;height:2819" coordorigin="2242,1567" coordsize="3186,2819" path="m5258,3665r-8,3l5255,3669r3,-4xe" fillcolor="black" stroked="f">
              <v:path arrowok="t"/>
            </v:shape>
            <v:shape id="_x0000_s11836" style="position:absolute;left:2242;top:1567;width:3186;height:2819" coordorigin="2242,1567" coordsize="3186,2819" path="m5185,3724r-1,-1l5184,3724r1,xe" fillcolor="black" stroked="f">
              <v:path arrowok="t"/>
            </v:shape>
            <v:shape id="_x0000_s11835" style="position:absolute;left:2242;top:1567;width:3186;height:2819" coordorigin="2242,1567" coordsize="3186,2819" path="m5186,3735r-5,1l5181,3742r5,-7xe" fillcolor="black" stroked="f">
              <v:path arrowok="t"/>
            </v:shape>
            <v:shape id="_x0000_s11834" style="position:absolute;left:2242;top:1567;width:3186;height:2819" coordorigin="2242,1567" coordsize="3186,2819" path="m5227,3717r-1,-3l5220,3724r7,-7xe" fillcolor="black" stroked="f">
              <v:path arrowok="t"/>
            </v:shape>
            <v:shape id="_x0000_s11833" style="position:absolute;left:2242;top:1567;width:3186;height:2819" coordorigin="2242,1567" coordsize="3186,2819" path="m3476,3114r,-3l3476,3114r,xe" fillcolor="black" stroked="f">
              <v:path arrowok="t"/>
            </v:shape>
            <v:shape id="_x0000_s11832" style="position:absolute;left:2242;top:1567;width:3186;height:2819" coordorigin="2242,1567" coordsize="3186,2819" path="m4288,3401r3,-2l4286,3402r2,-1xe" fillcolor="black" stroked="f">
              <v:path arrowok="t"/>
            </v:shape>
            <v:shape id="_x0000_s11831" style="position:absolute;left:2242;top:1567;width:3186;height:2819" coordorigin="2242,1567" coordsize="3186,2819" path="m3379,3076r-3,1l3377,3082r2,-6xe" fillcolor="black" stroked="f">
              <v:path arrowok="t"/>
            </v:shape>
            <v:shape id="_x0000_s11830" style="position:absolute;left:2242;top:1567;width:3186;height:2819" coordorigin="2242,1567" coordsize="3186,2819" path="m3706,3198r1,-10l3704,3200r2,-2xe" fillcolor="black" stroked="f">
              <v:path arrowok="t"/>
            </v:shape>
            <v:shape id="_x0000_s11829" style="position:absolute;left:2242;top:1567;width:3186;height:2819" coordorigin="2242,1567" coordsize="3186,2819" path="m4389,3466r2,-5l4385,3475r4,-9xe" fillcolor="black" stroked="f">
              <v:path arrowok="t"/>
            </v:shape>
            <v:shape id="_x0000_s11828" style="position:absolute;left:2242;top:1567;width:3186;height:2819" coordorigin="2242,1567" coordsize="3186,2819" path="m4365,3443r-5,8l4363,3453r2,-10xe" fillcolor="black" stroked="f">
              <v:path arrowok="t"/>
            </v:shape>
            <v:shape id="_x0000_s11827" style="position:absolute;left:2242;top:1567;width:3186;height:2819" coordorigin="2242,1567" coordsize="3186,2819" path="m4470,3008r,-1l4468,3010r2,-2xe" fillcolor="black" stroked="f">
              <v:path arrowok="t"/>
            </v:shape>
            <v:shape id="_x0000_s11826" style="position:absolute;left:2242;top:1567;width:3186;height:2819" coordorigin="2242,1567" coordsize="3186,2819" path="m2972,2931r,-1l2971,2933r1,-2xe" fillcolor="black" stroked="f">
              <v:path arrowok="t"/>
            </v:shape>
            <v:shape id="_x0000_s11825" style="position:absolute;left:2242;top:1567;width:3186;height:2819" coordorigin="2242,1567" coordsize="3186,2819" path="m2968,2936r-2,1l2968,2938r,-2xe" fillcolor="black" stroked="f">
              <v:path arrowok="t"/>
            </v:shape>
            <v:shape id="_x0000_s11824" style="position:absolute;left:2242;top:1567;width:3186;height:2819" coordorigin="2242,1567" coordsize="3186,2819" path="m4487,3507r,-4l4486,3512r1,-5xe" fillcolor="black" stroked="f">
              <v:path arrowok="t"/>
            </v:shape>
            <v:shape id="_x0000_s11823" style="position:absolute;left:2242;top:1567;width:3186;height:2819" coordorigin="2242,1567" coordsize="3186,2819" path="m4487,3504r,3l4488,3512r-1,-8xe" fillcolor="black" stroked="f">
              <v:path arrowok="t"/>
            </v:shape>
            <v:shape id="_x0000_s11822" style="position:absolute;left:2242;top:1567;width:3186;height:2819" coordorigin="2242,1567" coordsize="3186,2819" path="m3006,2837r-27,65l2981,2904r25,-67xe" fillcolor="black" stroked="f">
              <v:path arrowok="t"/>
            </v:shape>
            <v:shape id="_x0000_s11821" style="position:absolute;left:2242;top:1567;width:3186;height:2819" coordorigin="2242,1567" coordsize="3186,2819" path="m4618,3551r-4,-1l4613,3555r5,-4xe" fillcolor="black" stroked="f">
              <v:path arrowok="t"/>
            </v:shape>
            <v:shape id="_x0000_s11820" style="position:absolute;left:2242;top:1567;width:3186;height:2819" coordorigin="2242,1567" coordsize="3186,2819" path="m4335,3446r1,-10l4332,3449r3,-3xe" fillcolor="black" stroked="f">
              <v:path arrowok="t"/>
            </v:shape>
            <v:shape id="_x0000_s11819" style="position:absolute;left:2242;top:1567;width:3186;height:2819" coordorigin="2242,1567" coordsize="3186,2819" path="m4600,3531r-4,-2l4596,3535r4,-4xe" fillcolor="black" stroked="f">
              <v:path arrowok="t"/>
            </v:shape>
            <v:shape id="_x0000_s11818" style="position:absolute;left:2242;top:1567;width:3186;height:2819" coordorigin="2242,1567" coordsize="3186,2819" path="m5014,3701r-13,-8l5013,3704r1,-3xe" fillcolor="black" stroked="f">
              <v:path arrowok="t"/>
            </v:shape>
            <v:shape id="_x0000_s11817" style="position:absolute;left:2242;top:1567;width:3186;height:2819" coordorigin="2242,1567" coordsize="3186,2819" path="m4744,3605r3,-11l4741,3606r3,-1xe" fillcolor="black" stroked="f">
              <v:path arrowok="t"/>
            </v:shape>
            <v:shape id="_x0000_s11816" style="position:absolute;left:2242;top:1567;width:3186;height:2819" coordorigin="2242,1567" coordsize="3186,2819" path="m3543,3153r-2,-1l3540,3160r3,-7xe" fillcolor="black" stroked="f">
              <v:path arrowok="t"/>
            </v:shape>
            <v:shape id="_x0000_s11815" style="position:absolute;left:2242;top:1567;width:3186;height:2819" coordorigin="2242,1567" coordsize="3186,2819" path="m3526,3148r-2,6l3525,3154r1,-6xe" fillcolor="black" stroked="f">
              <v:path arrowok="t"/>
            </v:shape>
            <v:shape id="_x0000_s11814" style="position:absolute;left:2242;top:1567;width:3186;height:2819" coordorigin="2242,1567" coordsize="3186,2819" path="m2843,3070r3,-12l2843,3071r,-1xe" fillcolor="black" stroked="f">
              <v:path arrowok="t"/>
            </v:shape>
            <v:shape id="_x0000_s11813" style="position:absolute;left:2242;top:1567;width:3186;height:2819" coordorigin="2242,1567" coordsize="3186,2819" path="m3057,2664r,1l3056,2665r1,-1xe" fillcolor="black" stroked="f">
              <v:path arrowok="t"/>
            </v:shape>
            <v:shape id="_x0000_s11812" style="position:absolute;left:2242;top:1567;width:3186;height:2819" coordorigin="2242,1567" coordsize="3186,2819" path="m4311,3402r-2,2l4309,3404r2,-2xe" fillcolor="black" stroked="f">
              <v:path arrowok="t"/>
            </v:shape>
            <v:shape id="_x0000_s11811" style="position:absolute;left:2242;top:1567;width:3186;height:2819" coordorigin="2242,1567" coordsize="3186,2819" path="m4452,3016r,-1l4451,3018r1,-2xe" fillcolor="black" stroked="f">
              <v:path arrowok="t"/>
            </v:shape>
            <v:shape id="_x0000_s11810" style="position:absolute;left:2242;top:1567;width:3186;height:2819" coordorigin="2242,1567" coordsize="3186,2819" path="m4309,3426r1,-5l4308,3427r1,-1xe" fillcolor="black" stroked="f">
              <v:path arrowok="t"/>
            </v:shape>
            <v:shape id="_x0000_s11809" style="position:absolute;left:2242;top:1567;width:3186;height:2819" coordorigin="2242,1567" coordsize="3186,2819" path="m4313,3444r-2,-12l4309,3453r4,-9xe" fillcolor="black" stroked="f">
              <v:path arrowok="t"/>
            </v:shape>
            <v:shape id="_x0000_s11808" style="position:absolute;left:2242;top:1567;width:3186;height:2819" coordorigin="2242,1567" coordsize="3186,2819" path="m5004,3721r-2,l5004,3725r,-4xe" fillcolor="black" stroked="f">
              <v:path arrowok="t"/>
            </v:shape>
            <v:shape id="_x0000_s11807" style="position:absolute;left:2242;top:1567;width:3186;height:2819" coordorigin="2242,1567" coordsize="3186,2819" path="m4257,3415r-1,26l4257,3445r,-30xe" fillcolor="black" stroked="f">
              <v:path arrowok="t"/>
            </v:shape>
            <v:shape id="_x0000_s11806" style="position:absolute;left:2242;top:1567;width:3186;height:2819" coordorigin="2242,1567" coordsize="3186,2819" path="m4752,3653r-2,-6l4748,3661r4,-8xe" fillcolor="black" stroked="f">
              <v:path arrowok="t"/>
            </v:shape>
            <v:shape id="_x0000_s11805" style="position:absolute;left:2242;top:1567;width:3186;height:2819" coordorigin="2242,1567" coordsize="3186,2819" path="m4326,3459r,-2l4326,3461r,-2xe" fillcolor="black" stroked="f">
              <v:path arrowok="t"/>
            </v:shape>
            <v:shape id="_x0000_s11804" style="position:absolute;left:2242;top:1567;width:3186;height:2819" coordorigin="2242,1567" coordsize="3186,2819" path="m4324,3465r1,l4324,3465xe" fillcolor="black" stroked="f">
              <v:path arrowok="t"/>
            </v:shape>
            <v:shape id="_x0000_s11803" style="position:absolute;left:2242;top:1567;width:3186;height:2819" coordorigin="2242,1567" coordsize="3186,2819" path="m4324,3465r-2,-1l4321,3466r3,-1xe" fillcolor="black" stroked="f">
              <v:path arrowok="t"/>
            </v:shape>
            <v:shape id="_x0000_s11802" style="position:absolute;left:2242;top:1567;width:3186;height:2819" coordorigin="2242,1567" coordsize="3186,2819" path="m4489,3113r,4l4490,3117r-1,-4xe" fillcolor="black" stroked="f">
              <v:path arrowok="t"/>
            </v:shape>
            <v:shape id="_x0000_s11801" style="position:absolute;left:2242;top:1567;width:3186;height:2819" coordorigin="2242,1567" coordsize="3186,2819" path="m4509,3105r-6,l4507,3109r2,-4xe" fillcolor="black" stroked="f">
              <v:path arrowok="t"/>
            </v:shape>
            <v:shape id="_x0000_s11800" style="position:absolute;left:2242;top:1567;width:3186;height:2819" coordorigin="2242,1567" coordsize="3186,2819" path="m4468,3225r,l4468,3225xe" fillcolor="black" stroked="f">
              <v:path arrowok="t"/>
            </v:shape>
            <v:shape id="_x0000_s11799" style="position:absolute;left:2242;top:1567;width:3186;height:2819" coordorigin="2242,1567" coordsize="3186,2819" path="m3749,3262r-3,-13l3747,3267r2,-5xe" fillcolor="black" stroked="f">
              <v:path arrowok="t"/>
            </v:shape>
            <v:shape id="_x0000_s11798" style="position:absolute;left:2242;top:1567;width:3186;height:2819" coordorigin="2242,1567" coordsize="3186,2819" path="m4124,3359r,-4l4124,3361r,-2xe" fillcolor="black" stroked="f">
              <v:path arrowok="t"/>
            </v:shape>
            <v:shape id="_x0000_s11797" style="position:absolute;left:2242;top:1567;width:3186;height:2819" coordorigin="2242,1567" coordsize="3186,2819" path="m4131,3403r-4,2l4130,3410r1,-7xe" fillcolor="black" stroked="f">
              <v:path arrowok="t"/>
            </v:shape>
            <v:shape id="_x0000_s11796" style="position:absolute;left:2242;top:1567;width:3186;height:2819" coordorigin="2242,1567" coordsize="3186,2819" path="m5159,3784r-1,-2l5157,3789r2,-5xe" fillcolor="black" stroked="f">
              <v:path arrowok="t"/>
            </v:shape>
            <v:shape id="_x0000_s11795" style="position:absolute;left:2242;top:1567;width:3186;height:2819" coordorigin="2242,1567" coordsize="3186,2819" path="m4287,3469r-3,1l4286,3471r1,-2xe" fillcolor="black" stroked="f">
              <v:path arrowok="t"/>
            </v:shape>
            <v:shape id="_x0000_s11794" style="position:absolute;left:2242;top:1567;width:3186;height:2819" coordorigin="2242,1567" coordsize="3186,2819" path="m4396,3502r,l4396,3503r,-1xe" fillcolor="black" stroked="f">
              <v:path arrowok="t"/>
            </v:shape>
            <v:shape id="_x0000_s11793" style="position:absolute;left:2242;top:1567;width:3186;height:2819" coordorigin="2242,1567" coordsize="3186,2819" path="m4133,3420r-8,-6l4132,3424r1,-4xe" fillcolor="black" stroked="f">
              <v:path arrowok="t"/>
            </v:shape>
            <v:shape id="_x0000_s11792" style="position:absolute;left:2242;top:1567;width:3186;height:2819" coordorigin="2242,1567" coordsize="3186,2819" path="m4160,3341r-4,1l4158,3345r2,-4xe" fillcolor="black" stroked="f">
              <v:path arrowok="t"/>
            </v:shape>
            <v:shape id="_x0000_s11791" style="position:absolute;left:2242;top:1567;width:3186;height:2819" coordorigin="2242,1567" coordsize="3186,2819" path="m4173,3428r-1,-4l4172,3428r1,xe" fillcolor="black" stroked="f">
              <v:path arrowok="t"/>
            </v:shape>
            <v:shape id="_x0000_s11790" style="position:absolute;left:2242;top:1567;width:3186;height:2819" coordorigin="2242,1567" coordsize="3186,2819" path="m4216,3442r-6,-4l4212,3449r4,-7xe" fillcolor="black" stroked="f">
              <v:path arrowok="t"/>
            </v:shape>
            <v:shape id="_x0000_s11789" style="position:absolute;left:2242;top:1567;width:3186;height:2819" coordorigin="2242,1567" coordsize="3186,2819" path="m4252,3449r-1,-6l4252,3450r,-1xe" fillcolor="black" stroked="f">
              <v:path arrowok="t"/>
            </v:shape>
            <v:shape id="_x0000_s11788" style="position:absolute;left:2242;top:1567;width:3186;height:2819" coordorigin="2242,1567" coordsize="3186,2819" path="m4237,3428r-1,6l4240,3437r-3,-9xe" fillcolor="black" stroked="f">
              <v:path arrowok="t"/>
            </v:shape>
            <v:shape id="_x0000_s11787" style="position:absolute;left:2242;top:1567;width:3186;height:2819" coordorigin="2242,1567" coordsize="3186,2819" path="m4244,3451r,-3l4243,3452r1,-1xe" fillcolor="black" stroked="f">
              <v:path arrowok="t"/>
            </v:shape>
            <v:shape id="_x0000_s11786" style="position:absolute;left:2242;top:1567;width:3186;height:2819" coordorigin="2242,1567" coordsize="3186,2819" path="m4505,3179r-2,4l4505,3179xe" fillcolor="black" stroked="f">
              <v:path arrowok="t"/>
            </v:shape>
            <v:shape id="_x0000_s11785" style="position:absolute;left:2242;top:1567;width:3186;height:2819" coordorigin="2242,1567" coordsize="3186,2819" path="m3638,3220r,-6l3638,3220r,xe" fillcolor="black" stroked="f">
              <v:path arrowok="t"/>
            </v:shape>
            <v:shape id="_x0000_s11784" style="position:absolute;left:2242;top:1567;width:3186;height:2819" coordorigin="2242,1567" coordsize="3186,2819" path="m3638,3214r,-6l3635,3222r3,-8xe" fillcolor="black" stroked="f">
              <v:path arrowok="t"/>
            </v:shape>
            <v:shape id="_x0000_s11783" style="position:absolute;left:2242;top:1567;width:3186;height:2819" coordorigin="2242,1567" coordsize="3186,2819" path="m3636,3193r,12l3638,3208r-2,-15xe" fillcolor="black" stroked="f">
              <v:path arrowok="t"/>
            </v:shape>
            <v:shape id="_x0000_s11782" style="position:absolute;left:2242;top:1567;width:3186;height:2819" coordorigin="2242,1567" coordsize="3186,2819" path="m4058,3256r-1,3l4057,3263r1,-7xe" fillcolor="black" stroked="f">
              <v:path arrowok="t"/>
            </v:shape>
            <v:shape id="_x0000_s11781" style="position:absolute;left:2242;top:1567;width:3186;height:2819" coordorigin="2242,1567" coordsize="3186,2819" path="m4135,3369r1,-14l4134,3370r1,-1xe" fillcolor="black" stroked="f">
              <v:path arrowok="t"/>
            </v:shape>
            <v:shape id="_x0000_s11780" style="position:absolute;left:2242;top:1567;width:3186;height:2819" coordorigin="2242,1567" coordsize="3186,2819" path="m4280,3469r-2,-4l4278,3471r2,-2xe" fillcolor="black" stroked="f">
              <v:path arrowok="t"/>
            </v:shape>
            <v:shape id="_x0000_s11779" style="position:absolute;left:2242;top:1567;width:3186;height:2819" coordorigin="2242,1567" coordsize="3186,2819" path="m4293,3472r-1,l4293,3472xe" fillcolor="black" stroked="f">
              <v:path arrowok="t"/>
            </v:shape>
            <v:shape id="_x0000_s11778" style="position:absolute;left:2242;top:1567;width:3186;height:2819" coordorigin="2242,1567" coordsize="3186,2819" path="m3346,3365r,-4l3346,3365xe" fillcolor="black" stroked="f">
              <v:path arrowok="t"/>
            </v:shape>
            <v:shape id="_x0000_s11777" style="position:absolute;left:2242;top:1567;width:3186;height:2819" coordorigin="2242,1567" coordsize="3186,2819" path="m3353,3365r1,-3l3336,3410r17,-45xe" fillcolor="black" stroked="f">
              <v:path arrowok="t"/>
            </v:shape>
            <v:shape id="_x0000_s11776" style="position:absolute;left:2242;top:1567;width:3186;height:2819" coordorigin="2242,1567" coordsize="3186,2819" path="m3263,3556r-6,-1l3257,3566r6,-10xe" fillcolor="black" stroked="f">
              <v:path arrowok="t"/>
            </v:shape>
            <v:shape id="_x0000_s11775" style="position:absolute;left:2242;top:1567;width:3186;height:2819" coordorigin="2242,1567" coordsize="3186,2819" path="m4039,3268r,-1l4040,3269r-1,-1xe" fillcolor="black" stroked="f">
              <v:path arrowok="t"/>
            </v:shape>
            <v:shape id="_x0000_s11774" style="position:absolute;left:2242;top:1567;width:3186;height:2819" coordorigin="2242,1567" coordsize="3186,2819" path="m4295,3481r-2,-3l4294,3481r1,xe" fillcolor="black" stroked="f">
              <v:path arrowok="t"/>
            </v:shape>
            <v:shape id="_x0000_s11773" style="position:absolute;left:2242;top:1567;width:3186;height:2819" coordorigin="2242,1567" coordsize="3186,2819" path="m4317,3486r-3,-1l4316,3490r1,-4xe" fillcolor="black" stroked="f">
              <v:path arrowok="t"/>
            </v:shape>
            <v:shape id="_x0000_s11772" style="position:absolute;left:2242;top:1567;width:3186;height:2819" coordorigin="2242,1567" coordsize="3186,2819" path="m4306,3470r-4,-2l4301,3471r5,-1xe" fillcolor="black" stroked="f">
              <v:path arrowok="t"/>
            </v:shape>
            <v:shape id="_x0000_s11771" style="position:absolute;left:2242;top:1567;width:3186;height:2819" coordorigin="2242,1567" coordsize="3186,2819" path="m4417,3160r-2,-2l4416,3160r1,xe" fillcolor="black" stroked="f">
              <v:path arrowok="t"/>
            </v:shape>
            <v:shape id="_x0000_s11770" style="position:absolute;left:2242;top:1567;width:3186;height:2819" coordorigin="2242,1567" coordsize="3186,2819" path="m4347,3495r-4,-4l4346,3498r1,-3xe" fillcolor="black" stroked="f">
              <v:path arrowok="t"/>
            </v:shape>
            <v:shape id="_x0000_s11769" style="position:absolute;left:2242;top:1567;width:3186;height:2819" coordorigin="2242,1567" coordsize="3186,2819" path="m4771,3647r-4,10l4769,3661r2,-14xe" fillcolor="black" stroked="f">
              <v:path arrowok="t"/>
            </v:shape>
            <v:shape id="_x0000_s11768" style="position:absolute;left:2242;top:1567;width:3186;height:2819" coordorigin="2242,1567" coordsize="3186,2819" path="m4783,3661r,-10l4781,3662r2,-1xe" fillcolor="black" stroked="f">
              <v:path arrowok="t"/>
            </v:shape>
            <v:shape id="_x0000_s11767" style="position:absolute;left:2242;top:1567;width:3186;height:2819" coordorigin="2242,1567" coordsize="3186,2819" path="m3377,3130r-5,-15l3374,3136r3,-6xe" fillcolor="black" stroked="f">
              <v:path arrowok="t"/>
            </v:shape>
            <v:shape id="_x0000_s11766" style="position:absolute;left:2242;top:1567;width:3186;height:2819" coordorigin="2242,1567" coordsize="3186,2819" path="m3372,3115r-3,8l3372,3132r,-17xe" fillcolor="black" stroked="f">
              <v:path arrowok="t"/>
            </v:shape>
            <v:shape id="_x0000_s11765" style="position:absolute;left:2242;top:1567;width:3186;height:2819" coordorigin="2242,1567" coordsize="3186,2819" path="m4358,3503r-3,-1l4357,3507r1,-4xe" fillcolor="black" stroked="f">
              <v:path arrowok="t"/>
            </v:shape>
            <v:shape id="_x0000_s11764" style="position:absolute;left:2242;top:1567;width:3186;height:2819" coordorigin="2242,1567" coordsize="3186,2819" path="m4496,3545r,-21l4494,3550r2,-5xe" fillcolor="black" stroked="f">
              <v:path arrowok="t"/>
            </v:shape>
            <v:shape id="_x0000_s11763" style="position:absolute;left:2242;top:1567;width:3186;height:2819" coordorigin="2242,1567" coordsize="3186,2819" path="m4222,3455r-3,-3l4219,3458r3,-3xe" fillcolor="black" stroked="f">
              <v:path arrowok="t"/>
            </v:shape>
            <v:shape id="_x0000_s11762" style="position:absolute;left:2242;top:1567;width:3186;height:2819" coordorigin="2242,1567" coordsize="3186,2819" path="m4396,3519r-5,-3l4396,3521r,-2xe" fillcolor="black" stroked="f">
              <v:path arrowok="t"/>
            </v:shape>
            <v:shape id="_x0000_s11761" style="position:absolute;left:2242;top:1567;width:3186;height:2819" coordorigin="2242,1567" coordsize="3186,2819" path="m4039,3158r,-1l4038,3160r1,-2xe" fillcolor="black" stroked="f">
              <v:path arrowok="t"/>
            </v:shape>
            <v:shape id="_x0000_s11760" style="position:absolute;left:2242;top:1567;width:3186;height:2819" coordorigin="2242,1567" coordsize="3186,2819" path="m4053,3263r-1,-16l4052,3266r1,-3xe" fillcolor="black" stroked="f">
              <v:path arrowok="t"/>
            </v:shape>
            <v:shape id="_x0000_s11759" style="position:absolute;left:2242;top:1567;width:3186;height:2819" coordorigin="2242,1567" coordsize="3186,2819" path="m4078,3394r,-1l4075,3394r3,xe" fillcolor="black" stroked="f">
              <v:path arrowok="t"/>
            </v:shape>
            <v:shape id="_x0000_s11758" style="position:absolute;left:2242;top:1567;width:3186;height:2819" coordorigin="2242,1567" coordsize="3186,2819" path="m4108,3306r1,-3l4108,3307r,-1xe" fillcolor="black" stroked="f">
              <v:path arrowok="t"/>
            </v:shape>
            <v:shape id="_x0000_s11757" style="position:absolute;left:2242;top:1567;width:3186;height:2819" coordorigin="2242,1567" coordsize="3186,2819" path="m4118,3413r-1,-3l4116,3413r2,xe" fillcolor="black" stroked="f">
              <v:path arrowok="t"/>
            </v:shape>
            <v:shape id="_x0000_s11756" style="position:absolute;left:2242;top:1567;width:3186;height:2819" coordorigin="2242,1567" coordsize="3186,2819" path="m4106,3382r-5,8l4102,3398r4,-16xe" fillcolor="black" stroked="f">
              <v:path arrowok="t"/>
            </v:shape>
            <v:shape id="_x0000_s11755" style="position:absolute;left:2242;top:1567;width:3186;height:2819" coordorigin="2242,1567" coordsize="3186,2819" path="m4099,3397r-6,-10l4101,3402r-2,-5xe" fillcolor="black" stroked="f">
              <v:path arrowok="t"/>
            </v:shape>
            <v:shape id="_x0000_s11754" style="position:absolute;left:2242;top:1567;width:3186;height:2819" coordorigin="2242,1567" coordsize="3186,2819" path="m4474,3473r-1,-2l4473,3475r1,-2xe" fillcolor="black" stroked="f">
              <v:path arrowok="t"/>
            </v:shape>
            <v:shape id="_x0000_s11753" style="position:absolute;left:2242;top:1567;width:3186;height:2819" coordorigin="2242,1567" coordsize="3186,2819" path="m4483,3540r,-5l4481,3541r2,-1xe" fillcolor="black" stroked="f">
              <v:path arrowok="t"/>
            </v:shape>
            <v:shape id="_x0000_s11752" style="position:absolute;left:2242;top:1567;width:3186;height:2819" coordorigin="2242,1567" coordsize="3186,2819" path="m4526,3571r,-4l4525,3572r1,-1xe" fillcolor="black" stroked="f">
              <v:path arrowok="t"/>
            </v:shape>
            <v:shape id="_x0000_s11751" style="position:absolute;left:2242;top:1567;width:3186;height:2819" coordorigin="2242,1567" coordsize="3186,2819" path="m4535,3437r-9,16l4522,3470r13,-33xe" fillcolor="black" stroked="f">
              <v:path arrowok="t"/>
            </v:shape>
            <v:shape id="_x0000_s11750" style="position:absolute;left:2242;top:1567;width:3186;height:2819" coordorigin="2242,1567" coordsize="3186,2819" path="m4485,3563r-4,-5l4483,3563r2,xe" fillcolor="black" stroked="f">
              <v:path arrowok="t"/>
            </v:shape>
            <v:shape id="_x0000_s11749" style="position:absolute;left:2242;top:1567;width:3186;height:2819" coordorigin="2242,1567" coordsize="3186,2819" path="m4483,3563r-1,6l4485,3572r-2,-9xe" fillcolor="black" stroked="f">
              <v:path arrowok="t"/>
            </v:shape>
            <v:shape id="_x0000_s11748" style="position:absolute;left:2242;top:1567;width:3186;height:2819" coordorigin="2242,1567" coordsize="3186,2819" path="m3554,3313r,1l3554,3316r,-3xe" fillcolor="black" stroked="f">
              <v:path arrowok="t"/>
            </v:shape>
            <v:shape id="_x0000_s11747" style="position:absolute;left:2242;top:1567;width:3186;height:2819" coordorigin="2242,1567" coordsize="3186,2819" path="m4457,3537r2,16l4463,3554r-6,-17xe" fillcolor="black" stroked="f">
              <v:path arrowok="t"/>
            </v:shape>
            <v:shape id="_x0000_s11746" style="position:absolute;left:2242;top:1567;width:3186;height:2819" coordorigin="2242,1567" coordsize="3186,2819" path="m2907,2938r-3,-2l2898,2958r9,-20xe" fillcolor="black" stroked="f">
              <v:path arrowok="t"/>
            </v:shape>
            <v:shape id="_x0000_s11745" style="position:absolute;left:2242;top:1567;width:3186;height:2819" coordorigin="2242,1567" coordsize="3186,2819" path="m4505,3541r,-3l4505,3542r,-1xe" fillcolor="black" stroked="f">
              <v:path arrowok="t"/>
            </v:shape>
            <v:shape id="_x0000_s11744" style="position:absolute;left:2242;top:1567;width:3186;height:2819" coordorigin="2242,1567" coordsize="3186,2819" path="m4140,3433r-5,-5l4139,3436r1,-3xe" fillcolor="black" stroked="f">
              <v:path arrowok="t"/>
            </v:shape>
            <v:shape id="_x0000_s11743" style="position:absolute;left:2242;top:1567;width:3186;height:2819" coordorigin="2242,1567" coordsize="3186,2819" path="m4501,3565r-1,10l4504,3575r-3,-10xe" fillcolor="black" stroked="f">
              <v:path arrowok="t"/>
            </v:shape>
            <v:shape id="_x0000_s11742" style="position:absolute;left:2242;top:1567;width:3186;height:2819" coordorigin="2242,1567" coordsize="3186,2819" path="m4069,3410r-4,-4l4066,3413r3,-3xe" fillcolor="black" stroked="f">
              <v:path arrowok="t"/>
            </v:shape>
            <v:shape id="_x0000_s11741" style="position:absolute;left:2242;top:1567;width:3186;height:2819" coordorigin="2242,1567" coordsize="3186,2819" path="m2811,2938r3,-13l2808,2942r3,-4xe" fillcolor="black" stroked="f">
              <v:path arrowok="t"/>
            </v:shape>
            <v:shape id="_x0000_s11740" style="position:absolute;left:2242;top:1567;width:3186;height:2819" coordorigin="2242,1567" coordsize="3186,2819" path="m3602,3242r-1,-10l3601,3243r1,-1xe" fillcolor="black" stroked="f">
              <v:path arrowok="t"/>
            </v:shape>
            <v:shape id="_x0000_s11739" style="position:absolute;left:2242;top:1567;width:3186;height:2819" coordorigin="2242,1567" coordsize="3186,2819" path="m4058,3406r5,8l4063,3415r-5,-9xe" fillcolor="black" stroked="f">
              <v:path arrowok="t"/>
            </v:shape>
            <v:shape id="_x0000_s11738" style="position:absolute;left:2242;top:1567;width:3186;height:2819" coordorigin="2242,1567" coordsize="3186,2819" path="m4048,3401r,l4048,3401xe" fillcolor="black" stroked="f">
              <v:path arrowok="t"/>
            </v:shape>
            <v:shape id="_x0000_s11737" style="position:absolute;left:2242;top:1567;width:3186;height:2819" coordorigin="2242,1567" coordsize="3186,2819" path="m4524,3583r,5l4527,3589r-3,-6xe" fillcolor="black" stroked="f">
              <v:path arrowok="t"/>
            </v:shape>
            <v:shape id="_x0000_s11736" style="position:absolute;left:2242;top:1567;width:3186;height:2819" coordorigin="2242,1567" coordsize="3186,2819" path="m4860,3713r-11,-6l4860,3713r,xe" fillcolor="black" stroked="f">
              <v:path arrowok="t"/>
            </v:shape>
            <v:shape id="_x0000_s11735" style="position:absolute;left:2242;top:1567;width:3186;height:2819" coordorigin="2242,1567" coordsize="3186,2819" path="m5042,3656r-3,-1l5040,3668r2,-12xe" fillcolor="black" stroked="f">
              <v:path arrowok="t"/>
            </v:shape>
            <v:shape id="_x0000_s11734" style="position:absolute;left:2242;top:1567;width:3186;height:2819" coordorigin="2242,1567" coordsize="3186,2819" path="m5034,3684r8,-20l5023,3708r11,-24xe" fillcolor="black" stroked="f">
              <v:path arrowok="t"/>
            </v:shape>
            <v:shape id="_x0000_s11733" style="position:absolute;left:2242;top:1567;width:3186;height:2819" coordorigin="2242,1567" coordsize="3186,2819" path="m2952,2997r4,-15l2950,2999r2,-2xe" fillcolor="black" stroked="f">
              <v:path arrowok="t"/>
            </v:shape>
            <v:shape id="_x0000_s11732" style="position:absolute;left:2242;top:1567;width:3186;height:2819" coordorigin="2242,1567" coordsize="3186,2819" path="m2662,3164r-6,16l2657,3181r5,-17xe" fillcolor="black" stroked="f">
              <v:path arrowok="t"/>
            </v:shape>
            <v:shape id="_x0000_s11731" style="position:absolute;left:2242;top:1567;width:3186;height:2819" coordorigin="2242,1567" coordsize="3186,2819" path="m2877,3166r-1,-3l2875,3170r2,-4xe" fillcolor="black" stroked="f">
              <v:path arrowok="t"/>
            </v:shape>
            <v:shape id="_x0000_s11730" style="position:absolute;left:2242;top:1567;width:3186;height:2819" coordorigin="2242,1567" coordsize="3186,2819" path="m2880,3140r-9,22l2868,3173r12,-33xe" fillcolor="black" stroked="f">
              <v:path arrowok="t"/>
            </v:shape>
            <v:shape id="_x0000_s11729" style="position:absolute;left:2242;top:1567;width:3186;height:2819" coordorigin="2242,1567" coordsize="3186,2819" path="m4093,3426r-7,1l4092,3429r1,-3xe" fillcolor="black" stroked="f">
              <v:path arrowok="t"/>
            </v:shape>
            <v:shape id="_x0000_s11728" style="position:absolute;left:2242;top:1567;width:3186;height:2819" coordorigin="2242,1567" coordsize="3186,2819" path="m4508,3582r,4l4509,3586r-1,-4xe" fillcolor="black" stroked="f">
              <v:path arrowok="t"/>
            </v:shape>
            <v:shape id="_x0000_s11727" style="position:absolute;left:2242;top:1567;width:3186;height:2819" coordorigin="2242,1567" coordsize="3186,2819" path="m4545,3584r,-4l4545,3585r,-1xe" fillcolor="black" stroked="f">
              <v:path arrowok="t"/>
            </v:shape>
            <v:shape id="_x0000_s11726" style="position:absolute;left:2242;top:1567;width:3186;height:2819" coordorigin="2242,1567" coordsize="3186,2819" path="m4573,3557r,-4l4572,3557r1,xe" fillcolor="black" stroked="f">
              <v:path arrowok="t"/>
            </v:shape>
            <v:shape id="_x0000_s11725" style="position:absolute;left:2242;top:1567;width:3186;height:2819" coordorigin="2242,1567" coordsize="3186,2819" path="m4564,3595r,-1l4564,3596r,-1xe" fillcolor="black" stroked="f">
              <v:path arrowok="t"/>
            </v:shape>
            <v:shape id="_x0000_s11724" style="position:absolute;left:2242;top:1567;width:3186;height:2819" coordorigin="2242,1567" coordsize="3186,2819" path="m4568,3607r-2,-6l4567,3610r1,-3xe" fillcolor="black" stroked="f">
              <v:path arrowok="t"/>
            </v:shape>
            <v:shape id="_x0000_s11723" style="position:absolute;left:2242;top:1567;width:3186;height:2819" coordorigin="2242,1567" coordsize="3186,2819" path="m4562,3601r-2,-1l4561,3606r1,-5xe" fillcolor="black" stroked="f">
              <v:path arrowok="t"/>
            </v:shape>
            <v:shape id="_x0000_s11722" style="position:absolute;left:2242;top:1567;width:3186;height:2819" coordorigin="2242,1567" coordsize="3186,2819" path="m2913,3009r-1,-2l2912,3011r1,-2xe" fillcolor="black" stroked="f">
              <v:path arrowok="t"/>
            </v:shape>
            <v:shape id="_x0000_s11721" style="position:absolute;left:2242;top:1567;width:3186;height:2819" coordorigin="2242,1567" coordsize="3186,2819" path="m2922,2979r2,-10l2921,2981r1,-2xe" fillcolor="black" stroked="f">
              <v:path arrowok="t"/>
            </v:shape>
            <v:shape id="_x0000_s11720" style="position:absolute;left:2242;top:1567;width:3186;height:2819" coordorigin="2242,1567" coordsize="3186,2819" path="m2903,3017r,1l2903,3018r,-1xe" fillcolor="black" stroked="f">
              <v:path arrowok="t"/>
            </v:shape>
            <v:shape id="_x0000_s11719" style="position:absolute;left:2242;top:1567;width:3186;height:2819" coordorigin="2242,1567" coordsize="3186,2819" path="m4143,3449r-5,2l4143,3452r,-3xe" fillcolor="black" stroked="f">
              <v:path arrowok="t"/>
            </v:shape>
            <v:shape id="_x0000_s11718" style="position:absolute;left:2242;top:1567;width:3186;height:2819" coordorigin="2242,1567" coordsize="3186,2819" path="m4122,3443r-5,-3l4119,3444r3,-1xe" fillcolor="black" stroked="f">
              <v:path arrowok="t"/>
            </v:shape>
            <v:shape id="_x0000_s11717" style="position:absolute;left:2242;top:1567;width:3186;height:2819" coordorigin="2242,1567" coordsize="3186,2819" path="m4538,3599r-2,-2l4538,3600r,-1xe" fillcolor="black" stroked="f">
              <v:path arrowok="t"/>
            </v:shape>
            <v:shape id="_x0000_s11716" style="position:absolute;left:2242;top:1567;width:3186;height:2819" coordorigin="2242,1567" coordsize="3186,2819" path="m4536,3590r-3,3l4535,3597r1,-7xe" fillcolor="black" stroked="f">
              <v:path arrowok="t"/>
            </v:shape>
            <v:shape id="_x0000_s11715" style="position:absolute;left:2242;top:1567;width:3186;height:2819" coordorigin="2242,1567" coordsize="3186,2819" path="m4539,3599r-1,l4539,3600r,-1xe" fillcolor="black" stroked="f">
              <v:path arrowok="t"/>
            </v:shape>
            <v:shape id="_x0000_s11714" style="position:absolute;left:2242;top:1567;width:3186;height:2819" coordorigin="2242,1567" coordsize="3186,2819" path="m4106,3439r-8,-3l4101,3444r5,-5xe" fillcolor="black" stroked="f">
              <v:path arrowok="t"/>
            </v:shape>
            <v:shape id="_x0000_s11713" style="position:absolute;left:2242;top:1567;width:3186;height:2819" coordorigin="2242,1567" coordsize="3186,2819" path="m4560,3608r-3,-8l4559,3611r1,-3xe" fillcolor="black" stroked="f">
              <v:path arrowok="t"/>
            </v:shape>
            <v:shape id="_x0000_s11712" style="position:absolute;left:2242;top:1567;width:3186;height:2819" coordorigin="2242,1567" coordsize="3186,2819" path="m4819,4092r,l4816,4097r3,-5xe" fillcolor="black" stroked="f">
              <v:path arrowok="t"/>
            </v:shape>
            <v:shape id="_x0000_s11711" style="position:absolute;left:2242;top:1567;width:3186;height:2819" coordorigin="2242,1567" coordsize="3186,2819" path="m4603,3630r1,-16l4599,3632r4,-2xe" fillcolor="black" stroked="f">
              <v:path arrowok="t"/>
            </v:shape>
            <v:shape id="_x0000_s11710" style="position:absolute;left:2242;top:1567;width:3186;height:2819" coordorigin="2242,1567" coordsize="3186,2819" path="m4593,3591r-2,7l4594,3601r-1,-10xe" fillcolor="black" stroked="f">
              <v:path arrowok="t"/>
            </v:shape>
            <v:shape id="_x0000_s11709" style="position:absolute;left:2242;top:1567;width:3186;height:2819" coordorigin="2242,1567" coordsize="3186,2819" path="m4600,3628r-1,l4596,3629r4,-1xe" fillcolor="black" stroked="f">
              <v:path arrowok="t"/>
            </v:shape>
            <v:shape id="_x0000_s11708" style="position:absolute;left:2242;top:1567;width:3186;height:2819" coordorigin="2242,1567" coordsize="3186,2819" path="m4680,3647r-3,9l4678,3661r2,-14xe" fillcolor="black" stroked="f">
              <v:path arrowok="t"/>
            </v:shape>
            <v:shape id="_x0000_s11707" style="position:absolute;left:2242;top:1567;width:3186;height:2819" coordorigin="2242,1567" coordsize="3186,2819" path="m4096,3442r-4,-4l4091,3446r5,-4xe" fillcolor="black" stroked="f">
              <v:path arrowok="t"/>
            </v:shape>
            <v:shape id="_x0000_s11706" style="position:absolute;left:2242;top:1567;width:3186;height:2819" coordorigin="2242,1567" coordsize="3186,2819" path="m4748,3686r1,-5l4747,3687r1,-1xe" fillcolor="black" stroked="f">
              <v:path arrowok="t"/>
            </v:shape>
            <v:shape id="_x0000_s11705" style="position:absolute;left:2242;top:1567;width:3186;height:2819" coordorigin="2242,1567" coordsize="3186,2819" path="m4607,3593r,-22l4607,3593r,xe" fillcolor="black" stroked="f">
              <v:path arrowok="t"/>
            </v:shape>
            <v:shape id="_x0000_s11704" style="position:absolute;left:2242;top:1567;width:3186;height:2819" coordorigin="2242,1567" coordsize="3186,2819" path="m4620,3645r-3,-10l4616,3646r4,-1xe" fillcolor="black" stroked="f">
              <v:path arrowok="t"/>
            </v:shape>
            <v:shape id="_x0000_s11703" style="position:absolute;left:2242;top:1567;width:3186;height:2819" coordorigin="2242,1567" coordsize="3186,2819" path="m4620,3580r-4,-2l4618,3583r2,-3xe" fillcolor="black" stroked="f">
              <v:path arrowok="t"/>
            </v:shape>
            <v:shape id="_x0000_s11702" style="position:absolute;left:2242;top:1567;width:3186;height:2819" coordorigin="2242,1567" coordsize="3186,2819" path="m4652,3589r-4,-2l4651,3592r1,-3xe" fillcolor="black" stroked="f">
              <v:path arrowok="t"/>
            </v:shape>
            <v:shape id="_x0000_s11701" style="position:absolute;left:2242;top:1567;width:3186;height:2819" coordorigin="2242,1567" coordsize="3186,2819" path="m4651,3653r,-2l4650,3654r1,-1xe" fillcolor="black" stroked="f">
              <v:path arrowok="t"/>
            </v:shape>
            <v:shape id="_x0000_s11700" style="position:absolute;left:2242;top:1567;width:3186;height:2819" coordorigin="2242,1567" coordsize="3186,2819" path="m4655,3607r-3,l4654,3615r1,-8xe" fillcolor="black" stroked="f">
              <v:path arrowok="t"/>
            </v:shape>
            <v:shape id="_x0000_s11699" style="position:absolute;left:2242;top:1567;width:3186;height:2819" coordorigin="2242,1567" coordsize="3186,2819" path="m4661,3595r-1,l4655,3607r6,-12xe" fillcolor="black" stroked="f">
              <v:path arrowok="t"/>
            </v:shape>
            <v:shape id="_x0000_s11698" style="position:absolute;left:2242;top:1567;width:3186;height:2819" coordorigin="2242,1567" coordsize="3186,2819" path="m4672,3648r-3,11l4670,3659r2,-11xe" fillcolor="black" stroked="f">
              <v:path arrowok="t"/>
            </v:shape>
            <v:shape id="_x0000_s11697" style="position:absolute;left:2242;top:1567;width:3186;height:2819" coordorigin="2242,1567" coordsize="3186,2819" path="m4737,3690r-1,l4737,3690r,xe" fillcolor="black" stroked="f">
              <v:path arrowok="t"/>
            </v:shape>
            <v:shape id="_x0000_s11696" style="position:absolute;left:2242;top:1567;width:3186;height:2819" coordorigin="2242,1567" coordsize="3186,2819" path="m4584,3627r-4,-4l4583,3629r1,-2xe" fillcolor="black" stroked="f">
              <v:path arrowok="t"/>
            </v:shape>
            <v:shape id="_x0000_s11695" style="position:absolute;left:2242;top:1567;width:3186;height:2819" coordorigin="2242,1567" coordsize="3186,2819" path="m4667,3672r,1l4667,3672xe" fillcolor="black" stroked="f">
              <v:path arrowok="t"/>
            </v:shape>
            <v:shape id="_x0000_s11694" style="position:absolute;left:2242;top:1567;width:3186;height:2819" coordorigin="2242,1567" coordsize="3186,2819" path="m4667,3672r,l4667,3672xe" fillcolor="black" stroked="f">
              <v:path arrowok="t"/>
            </v:shape>
            <v:shape id="_x0000_s11693" style="position:absolute;left:2242;top:1567;width:3186;height:2819" coordorigin="2242,1567" coordsize="3186,2819" path="m4028,3423r-8,-2l4029,3429r-1,-6xe" fillcolor="black" stroked="f">
              <v:path arrowok="t"/>
            </v:shape>
            <v:shape id="_x0000_s11692" style="position:absolute;left:2242;top:1567;width:3186;height:2819" coordorigin="2242,1567" coordsize="3186,2819" path="m3988,3105r4,-13l3988,3107r,-2xe" fillcolor="black" stroked="f">
              <v:path arrowok="t"/>
            </v:shape>
            <v:shape id="_x0000_s11691" style="position:absolute;left:2242;top:1567;width:3186;height:2819" coordorigin="2242,1567" coordsize="3186,2819" path="m4654,3657r-4,-1l4653,3661r1,-4xe" fillcolor="black" stroked="f">
              <v:path arrowok="t"/>
            </v:shape>
            <v:shape id="_x0000_s11690" style="position:absolute;left:2242;top:1567;width:3186;height:2819" coordorigin="2242,1567" coordsize="3186,2819" path="m4718,3670r-4,1l4715,3678r3,-8xe" fillcolor="black" stroked="f">
              <v:path arrowok="t"/>
            </v:shape>
            <v:shape id="_x0000_s11689" style="position:absolute;left:2242;top:1567;width:3186;height:2819" coordorigin="2242,1567" coordsize="3186,2819" path="m4788,3702r-2,-1l4786,3704r2,-2xe" fillcolor="black" stroked="f">
              <v:path arrowok="t"/>
            </v:shape>
            <v:shape id="_x0000_s11688" style="position:absolute;left:2242;top:1567;width:3186;height:2819" coordorigin="2242,1567" coordsize="3186,2819" path="m4786,3710r-4,5l4785,3715r1,-5xe" fillcolor="black" stroked="f">
              <v:path arrowok="t"/>
            </v:shape>
            <v:shape id="_x0000_s11687" style="position:absolute;left:2242;top:1567;width:3186;height:2819" coordorigin="2242,1567" coordsize="3186,2819" path="m5021,3782r-30,5l5020,3788r1,-6xe" fillcolor="black" stroked="f">
              <v:path arrowok="t"/>
            </v:shape>
            <v:shape id="_x0000_s11686" style="position:absolute;left:2242;top:1567;width:3186;height:2819" coordorigin="2242,1567" coordsize="3186,2819" path="m4638,3601r-2,-9l4636,3606r2,-5xe" fillcolor="black" stroked="f">
              <v:path arrowok="t"/>
            </v:shape>
            <v:shape id="_x0000_s11685" style="position:absolute;left:2242;top:1567;width:3186;height:2819" coordorigin="2242,1567" coordsize="3186,2819" path="m4638,3637r-2,4l4636,3642r2,-5xe" fillcolor="black" stroked="f">
              <v:path arrowok="t"/>
            </v:shape>
            <v:shape id="_x0000_s11684" style="position:absolute;left:2242;top:1567;width:3186;height:2819" coordorigin="2242,1567" coordsize="3186,2819" path="m4781,3693r-3,-9l4780,3695r1,-2xe" fillcolor="black" stroked="f">
              <v:path arrowok="t"/>
            </v:shape>
            <v:shape id="_x0000_s11683" style="position:absolute;left:2242;top:1567;width:3186;height:2819" coordorigin="2242,1567" coordsize="3186,2819" path="m4779,3715r,-6l4776,3717r3,-2xe" fillcolor="black" stroked="f">
              <v:path arrowok="t"/>
            </v:shape>
            <v:shape id="_x0000_s11682" style="position:absolute;left:2242;top:1567;width:3186;height:2819" coordorigin="2242,1567" coordsize="3186,2819" path="m4796,3716r-4,-1l4795,3720r1,-4xe" fillcolor="black" stroked="f">
              <v:path arrowok="t"/>
            </v:shape>
            <v:shape id="_x0000_s11681" style="position:absolute;left:2242;top:1567;width:3186;height:2819" coordorigin="2242,1567" coordsize="3186,2819" path="m4014,3435r,1l4014,3435xe" fillcolor="black" stroked="f">
              <v:path arrowok="t"/>
            </v:shape>
            <v:shape id="_x0000_s11680" style="position:absolute;left:2242;top:1567;width:3186;height:2819" coordorigin="2242,1567" coordsize="3186,2819" path="m4029,3432r,2l4029,3436r,-4xe" fillcolor="black" stroked="f">
              <v:path arrowok="t"/>
            </v:shape>
            <v:shape id="_x0000_s11679" style="position:absolute;left:2242;top:1567;width:3186;height:2819" coordorigin="2242,1567" coordsize="3186,2819" path="m4751,3704r-1,-1l4751,3704r,xe" fillcolor="black" stroked="f">
              <v:path arrowok="t"/>
            </v:shape>
            <v:shape id="_x0000_s11678" style="position:absolute;left:2242;top:1567;width:3186;height:2819" coordorigin="2242,1567" coordsize="3186,2819" path="m4633,4008r-4,1l4630,4018r3,-10xe" fillcolor="black" stroked="f">
              <v:path arrowok="t"/>
            </v:shape>
            <v:shape id="_x0000_s11677" style="position:absolute;left:2242;top:1567;width:3186;height:2819" coordorigin="2242,1567" coordsize="3186,2819" path="m4759,3657r-4,-2l4758,3659r1,-2xe" fillcolor="black" stroked="f">
              <v:path arrowok="t"/>
            </v:shape>
            <v:shape id="_x0000_s11676" style="position:absolute;left:2242;top:1567;width:3186;height:2819" coordorigin="2242,1567" coordsize="3186,2819" path="m4758,3666r-1,5l4758,3675r,-9xe" fillcolor="black" stroked="f">
              <v:path arrowok="t"/>
            </v:shape>
            <v:shape id="_x0000_s11675" style="position:absolute;left:2242;top:1567;width:3186;height:2819" coordorigin="2242,1567" coordsize="3186,2819" path="m4758,3695r1,-5l4757,3696r1,-1xe" fillcolor="black" stroked="f">
              <v:path arrowok="t"/>
            </v:shape>
            <v:shape id="_x0000_s11674" style="position:absolute;left:2242;top:1567;width:3186;height:2819" coordorigin="2242,1567" coordsize="3186,2819" path="m4771,3713r-3,-1l4769,3718r2,-5xe" fillcolor="black" stroked="f">
              <v:path arrowok="t"/>
            </v:shape>
            <v:shape id="_x0000_s11673" style="position:absolute;left:2242;top:1567;width:3186;height:2819" coordorigin="2242,1567" coordsize="3186,2819" path="m4059,3450r-6,-2l4054,3453r5,-3xe" fillcolor="black" stroked="f">
              <v:path arrowok="t"/>
            </v:shape>
            <v:shape id="_x0000_s11672" style="position:absolute;left:2242;top:1567;width:3186;height:2819" coordorigin="2242,1567" coordsize="3186,2819" path="m3990,3410r1,7l3999,3422r-9,-12xe" fillcolor="black" stroked="f">
              <v:path arrowok="t"/>
            </v:shape>
            <v:shape id="_x0000_s11671" style="position:absolute;left:2242;top:1567;width:3186;height:2819" coordorigin="2242,1567" coordsize="3186,2819" path="m4921,3773r-3,-1l4917,3781r4,-8xe" fillcolor="black" stroked="f">
              <v:path arrowok="t"/>
            </v:shape>
            <v:shape id="_x0000_s11670" style="position:absolute;left:2242;top:1567;width:3186;height:2819" coordorigin="2242,1567" coordsize="3186,2819" path="m5250,3953r5,-16l5250,3955r,-2xe" fillcolor="black" stroked="f">
              <v:path arrowok="t"/>
            </v:shape>
            <v:shape id="_x0000_s11669" style="position:absolute;left:2242;top:1567;width:3186;height:2819" coordorigin="2242,1567" coordsize="3186,2819" path="m5221,3857r-3,8l5222,3871r-1,-14xe" fillcolor="black" stroked="f">
              <v:path arrowok="t"/>
            </v:shape>
            <v:shape id="_x0000_s11668" style="position:absolute;left:2242;top:1567;width:3186;height:2819" coordorigin="2242,1567" coordsize="3186,2819" path="m5164,4014r4,-15l5159,4014r5,xe" fillcolor="black" stroked="f">
              <v:path arrowok="t"/>
            </v:shape>
            <v:shape id="_x0000_s11667" style="position:absolute;left:2242;top:1567;width:3186;height:2819" coordorigin="2242,1567" coordsize="3186,2819" path="m5218,3866r-4,5l5218,3866xe" fillcolor="black" stroked="f">
              <v:path arrowok="t"/>
            </v:shape>
            <v:shape id="_x0000_s11666" style="position:absolute;left:2242;top:1567;width:3186;height:2819" coordorigin="2242,1567" coordsize="3186,2819" path="m5201,3833r-3,5l5197,3841r4,-8xe" fillcolor="black" stroked="f">
              <v:path arrowok="t"/>
            </v:shape>
            <v:shape id="_x0000_s11665" style="position:absolute;left:2242;top:1567;width:3186;height:2819" coordorigin="2242,1567" coordsize="3186,2819" path="m5180,3839r-2,3l5178,3842r2,-3xe" fillcolor="black" stroked="f">
              <v:path arrowok="t"/>
            </v:shape>
            <v:shape id="_x0000_s11664" style="position:absolute;left:2242;top:1567;width:3186;height:2819" coordorigin="2242,1567" coordsize="3186,2819" path="m5233,3942r-1,-1l5226,3949r7,-7xe" fillcolor="black" stroked="f">
              <v:path arrowok="t"/>
            </v:shape>
            <v:shape id="_x0000_s11663" style="position:absolute;left:2242;top:1567;width:3186;height:2819" coordorigin="2242,1567" coordsize="3186,2819" path="m5218,3914r-2,2l5215,3917r3,-3xe" fillcolor="black" stroked="f">
              <v:path arrowok="t"/>
            </v:shape>
            <v:shape id="_x0000_s11662" style="position:absolute;left:2242;top:1567;width:3186;height:2819" coordorigin="2242,1567" coordsize="3186,2819" path="m5179,3978r-3,3l5179,3982r,-4xe" fillcolor="black" stroked="f">
              <v:path arrowok="t"/>
            </v:shape>
            <v:shape id="_x0000_s11661" style="position:absolute;left:2242;top:1567;width:3186;height:2819" coordorigin="2242,1567" coordsize="3186,2819" path="m5202,3874r-2,3l5202,3878r,-4xe" fillcolor="black" stroked="f">
              <v:path arrowok="t"/>
            </v:shape>
            <v:shape id="_x0000_s11660" style="position:absolute;left:2242;top:1567;width:3186;height:2819" coordorigin="2242,1567" coordsize="3186,2819" path="m5223,3869r-1,2l5224,3874r-1,-5xe" fillcolor="black" stroked="f">
              <v:path arrowok="t"/>
            </v:shape>
            <v:shape id="_x0000_s11659" style="position:absolute;left:2242;top:1567;width:3186;height:2819" coordorigin="2242,1567" coordsize="3186,2819" path="m5106,3766r,4l5107,3770r-1,-4xe" fillcolor="black" stroked="f">
              <v:path arrowok="t"/>
            </v:shape>
            <v:shape id="_x0000_s11658" style="position:absolute;left:2242;top:1567;width:3186;height:2819" coordorigin="2242,1567" coordsize="3186,2819" path="m5099,3872r3,13l5105,3888r-6,-16xe" fillcolor="black" stroked="f">
              <v:path arrowok="t"/>
            </v:shape>
            <v:shape id="_x0000_s11657" style="position:absolute;left:2242;top:1567;width:3186;height:2819" coordorigin="2242,1567" coordsize="3186,2819" path="m5089,3759r-2,-8l5088,3762r1,-3xe" fillcolor="black" stroked="f">
              <v:path arrowok="t"/>
            </v:shape>
            <v:shape id="_x0000_s11656" style="position:absolute;left:2242;top:1567;width:3186;height:2819" coordorigin="2242,1567" coordsize="3186,2819" path="m5100,3887r-3,-1l5097,3892r3,-5xe" fillcolor="black" stroked="f">
              <v:path arrowok="t"/>
            </v:shape>
            <v:shape id="_x0000_s11655" style="position:absolute;left:2242;top:1567;width:3186;height:2819" coordorigin="2242,1567" coordsize="3186,2819" path="m3889,3296r-1,-5l3889,3296r,xe" fillcolor="black" stroked="f">
              <v:path arrowok="t"/>
            </v:shape>
            <v:shape id="_x0000_s11654" style="position:absolute;left:2242;top:1567;width:3186;height:2819" coordorigin="2242,1567" coordsize="3186,2819" path="m3890,3346r,1l3893,3360r-3,-14xe" fillcolor="black" stroked="f">
              <v:path arrowok="t"/>
            </v:shape>
            <v:shape id="_x0000_s11653" style="position:absolute;left:2242;top:1567;width:3186;height:2819" coordorigin="2242,1567" coordsize="3186,2819" path="m4873,3769r-2,1l4877,3772r-4,-3xe" fillcolor="black" stroked="f">
              <v:path arrowok="t"/>
            </v:shape>
            <v:shape id="_x0000_s11652" style="position:absolute;left:2242;top:1567;width:3186;height:2819" coordorigin="2242,1567" coordsize="3186,2819" path="m3976,3418r-4,-11l3975,3419r1,-1xe" fillcolor="black" stroked="f">
              <v:path arrowok="t"/>
            </v:shape>
            <v:shape id="_x0000_s11651" style="position:absolute;left:2242;top:1567;width:3186;height:2819" coordorigin="2242,1567" coordsize="3186,2819" path="m3959,3426r,1l3959,3426xe" fillcolor="black" stroked="f">
              <v:path arrowok="t"/>
            </v:shape>
            <v:shape id="_x0000_s11650" style="position:absolute;left:2242;top:1567;width:3186;height:2819" coordorigin="2242,1567" coordsize="3186,2819" path="m4664,3692r-9,-5l4652,3693r12,-1xe" fillcolor="black" stroked="f">
              <v:path arrowok="t"/>
            </v:shape>
            <v:shape id="_x0000_s11649" style="position:absolute;left:2242;top:1567;width:3186;height:2819" coordorigin="2242,1567" coordsize="3186,2819" path="m4830,3760r-6,8l4827,3769r3,-9xe" fillcolor="black" stroked="f">
              <v:path arrowok="t"/>
            </v:shape>
            <v:shape id="_x0000_s11648" style="position:absolute;left:2242;top:1567;width:3186;height:2819" coordorigin="2242,1567" coordsize="3186,2819" path="m3883,3196r-2,l3882,3196r1,xe" fillcolor="black" stroked="f">
              <v:path arrowok="t"/>
            </v:shape>
            <v:shape id="_x0000_s11647" style="position:absolute;left:2242;top:1567;width:3186;height:2819" coordorigin="2242,1567" coordsize="3186,2819" path="m4833,3734r-6,12l4828,3754r5,-20xe" fillcolor="black" stroked="f">
              <v:path arrowok="t"/>
            </v:shape>
            <v:shape id="_x0000_s11646" style="position:absolute;left:2242;top:1567;width:3186;height:2819" coordorigin="2242,1567" coordsize="3186,2819" path="m4010,3143r-1,l4005,3145r5,-2xe" fillcolor="black" stroked="f">
              <v:path arrowok="t"/>
            </v:shape>
            <v:shape id="_x0000_s11645" style="position:absolute;left:2242;top:1567;width:3186;height:2819" coordorigin="2242,1567" coordsize="3186,2819" path="m4013,3139r,-3l4012,3141r1,-2xe" fillcolor="black" stroked="f">
              <v:path arrowok="t"/>
            </v:shape>
            <v:shape id="_x0000_s11644" style="position:absolute;left:2242;top:1567;width:3186;height:2819" coordorigin="2242,1567" coordsize="3186,2819" path="m4633,3687r-3,2l4632,3689r1,-2xe" fillcolor="black" stroked="f">
              <v:path arrowok="t"/>
            </v:shape>
            <v:shape id="_x0000_s11643" style="position:absolute;left:2242;top:1567;width:3186;height:2819" coordorigin="2242,1567" coordsize="3186,2819" path="m4080,3118r-3,-4l4080,3119r,-1xe" fillcolor="black" stroked="f">
              <v:path arrowok="t"/>
            </v:shape>
            <v:shape id="_x0000_s11642" style="position:absolute;left:2242;top:1567;width:3186;height:2819" coordorigin="2242,1567" coordsize="3186,2819" path="m4046,3164r-2,2l4044,3172r2,-8xe" fillcolor="black" stroked="f">
              <v:path arrowok="t"/>
            </v:shape>
            <v:shape id="_x0000_s11641" style="position:absolute;left:2242;top:1567;width:3186;height:2819" coordorigin="2242,1567" coordsize="3186,2819" path="m4675,3701r,-2l4673,3703r2,-2xe" fillcolor="black" stroked="f">
              <v:path arrowok="t"/>
            </v:shape>
            <v:shape id="_x0000_s11640" style="position:absolute;left:2242;top:1567;width:3186;height:2819" coordorigin="2242,1567" coordsize="3186,2819" path="m4729,3723r-8,1l4730,3727r-1,-4xe" fillcolor="black" stroked="f">
              <v:path arrowok="t"/>
            </v:shape>
            <v:shape id="_x0000_s11639" style="position:absolute;left:2242;top:1567;width:3186;height:2819" coordorigin="2242,1567" coordsize="3186,2819" path="m3915,3426r1,6l3923,3433r-8,-7xe" fillcolor="black" stroked="f">
              <v:path arrowok="t"/>
            </v:shape>
            <v:shape id="_x0000_s11638" style="position:absolute;left:2242;top:1567;width:3186;height:2819" coordorigin="2242,1567" coordsize="3186,2819" path="m5199,3909r-4,-9l5198,3911r1,-2xe" fillcolor="black" stroked="f">
              <v:path arrowok="t"/>
            </v:shape>
            <v:shape id="_x0000_s11637" style="position:absolute;left:2242;top:1567;width:3186;height:2819" coordorigin="2242,1567" coordsize="3186,2819" path="m2899,3056r-2,-2l2895,3059r4,-3xe" fillcolor="black" stroked="f">
              <v:path arrowok="t"/>
            </v:shape>
            <v:shape id="_x0000_s11636" style="position:absolute;left:2242;top:1567;width:3186;height:2819" coordorigin="2242,1567" coordsize="3186,2819" path="m3805,3310r-1,-12l3799,3326r6,-16xe" fillcolor="black" stroked="f">
              <v:path arrowok="t"/>
            </v:shape>
            <v:shape id="_x0000_s11635" style="position:absolute;left:2242;top:1567;width:3186;height:2819" coordorigin="2242,1567" coordsize="3186,2819" path="m3842,3409r,-1l3837,3411r5,-2xe" fillcolor="black" stroked="f">
              <v:path arrowok="t"/>
            </v:shape>
            <v:shape id="_x0000_s11634" style="position:absolute;left:2242;top:1567;width:3186;height:2819" coordorigin="2242,1567" coordsize="3186,2819" path="m3838,3207r-4,21l3835,3232r3,-25xe" fillcolor="black" stroked="f">
              <v:path arrowok="t"/>
            </v:shape>
            <v:shape id="_x0000_s11633" style="position:absolute;left:2242;top:1567;width:3186;height:2819" coordorigin="2242,1567" coordsize="3186,2819" path="m3807,3403r-2,-9l3806,3404r1,-1xe" fillcolor="black" stroked="f">
              <v:path arrowok="t"/>
            </v:shape>
            <v:shape id="_x0000_s11632" style="position:absolute;left:2242;top:1567;width:3186;height:2819" coordorigin="2242,1567" coordsize="3186,2819" path="m3764,3279r-2,-12l3763,3284r1,-5xe" fillcolor="black" stroked="f">
              <v:path arrowok="t"/>
            </v:shape>
            <v:shape id="_x0000_s11631" style="position:absolute;left:2242;top:1567;width:3186;height:2819" coordorigin="2242,1567" coordsize="3186,2819" path="m3754,3264r8,3l3754,3264xe" fillcolor="black" stroked="f">
              <v:path arrowok="t"/>
            </v:shape>
            <v:shape id="_x0000_s11630" style="position:absolute;left:2242;top:1567;width:3186;height:2819" coordorigin="2242,1567" coordsize="3186,2819" path="m4659,3727r-1,-1l4659,3727r,xe" fillcolor="black" stroked="f">
              <v:path arrowok="t"/>
            </v:shape>
            <v:shape id="_x0000_s11629" style="position:absolute;left:2242;top:1567;width:3186;height:2819" coordorigin="2242,1567" coordsize="3186,2819" path="m4663,3725r-6,-4l4661,3725r2,xe" fillcolor="black" stroked="f">
              <v:path arrowok="t"/>
            </v:shape>
            <v:shape id="_x0000_s11628" style="position:absolute;left:2242;top:1567;width:3186;height:2819" coordorigin="2242,1567" coordsize="3186,2819" path="m3748,3341r-2,11l3746,3353r2,-12xe" fillcolor="black" stroked="f">
              <v:path arrowok="t"/>
            </v:shape>
            <v:shape id="_x0000_s11627" style="position:absolute;left:2242;top:1567;width:3186;height:2819" coordorigin="2242,1567" coordsize="3186,2819" path="m3714,3200r-1,6l3719,3209r-5,-9xe" fillcolor="black" stroked="f">
              <v:path arrowok="t"/>
            </v:shape>
            <v:shape id="_x0000_s11626" style="position:absolute;left:2242;top:1567;width:3186;height:2819" coordorigin="2242,1567" coordsize="3186,2819" path="m3725,3395r,-6l3721,3396r4,-1xe" fillcolor="black" stroked="f">
              <v:path arrowok="t"/>
            </v:shape>
            <v:shape id="_x0000_s11625" style="position:absolute;left:2242;top:1567;width:3186;height:2819" coordorigin="2242,1567" coordsize="3186,2819" path="m3706,3240r,-7l3703,3240r3,xe" fillcolor="black" stroked="f">
              <v:path arrowok="t"/>
            </v:shape>
            <v:shape id="_x0000_s11624" style="position:absolute;left:2242;top:1567;width:3186;height:2819" coordorigin="2242,1567" coordsize="3186,2819" path="m3708,3262r-2,11l3707,3276r1,-14xe" fillcolor="black" stroked="f">
              <v:path arrowok="t"/>
            </v:shape>
            <v:shape id="_x0000_s11623" style="position:absolute;left:2242;top:1567;width:3186;height:2819" coordorigin="2242,1567" coordsize="3186,2819" path="m3701,3244r-1,6l3702,3260r-1,-16xe" fillcolor="black" stroked="f">
              <v:path arrowok="t"/>
            </v:shape>
            <v:shape id="_x0000_s11622" style="position:absolute;left:2242;top:1567;width:3186;height:2819" coordorigin="2242,1567" coordsize="3186,2819" path="m3738,3391r-1,-3l3737,3392r1,-1xe" fillcolor="black" stroked="f">
              <v:path arrowok="t"/>
            </v:shape>
            <v:shape id="_x0000_s11621" style="position:absolute;left:2242;top:1567;width:3186;height:2819" coordorigin="2242,1567" coordsize="3186,2819" path="m4690,3748r-4,-4l4690,3748r,xe" fillcolor="black" stroked="f">
              <v:path arrowok="t"/>
            </v:shape>
            <v:shape id="_x0000_s11620" style="position:absolute;left:2242;top:1567;width:3186;height:2819" coordorigin="2242,1567" coordsize="3186,2819" path="m4689,3748r,-1l4681,3750r8,-2xe" fillcolor="black" stroked="f">
              <v:path arrowok="t"/>
            </v:shape>
            <v:shape id="_x0000_s11619" style="position:absolute;left:2242;top:1567;width:3186;height:2819" coordorigin="2242,1567" coordsize="3186,2819" path="m3721,3396r,l3721,3396xe" fillcolor="black" stroked="f">
              <v:path arrowok="t"/>
            </v:shape>
            <v:shape id="_x0000_s11618" style="position:absolute;left:2242;top:1567;width:3186;height:2819" coordorigin="2242,1567" coordsize="3186,2819" path="m3741,3395r3,9l3748,3405r-7,-10xe" fillcolor="black" stroked="f">
              <v:path arrowok="t"/>
            </v:shape>
            <v:shape id="_x0000_s11617" style="position:absolute;left:2242;top:1567;width:3186;height:2819" coordorigin="2242,1567" coordsize="3186,2819" path="m3788,3408r-10,-12l3787,3410r1,-2xe" fillcolor="black" stroked="f">
              <v:path arrowok="t"/>
            </v:shape>
            <v:shape id="_x0000_s11616" style="position:absolute;left:2242;top:1567;width:3186;height:2819" coordorigin="2242,1567" coordsize="3186,2819" path="m3785,3414r,-2l3784,3416r1,-2xe" fillcolor="black" stroked="f">
              <v:path arrowok="t"/>
            </v:shape>
            <v:shape id="_x0000_s11615" style="position:absolute;left:2242;top:1567;width:3186;height:2819" coordorigin="2242,1567" coordsize="3186,2819" path="m3794,3423r-1,-4l3794,3423r,xe" fillcolor="black" stroked="f">
              <v:path arrowok="t"/>
            </v:shape>
            <v:shape id="_x0000_s11614" style="position:absolute;left:2242;top:1567;width:3186;height:2819" coordorigin="2242,1567" coordsize="3186,2819" path="m4672,3748r1,3l4675,3752r-3,-4xe" fillcolor="black" stroked="f">
              <v:path arrowok="t"/>
            </v:shape>
            <v:shape id="_x0000_s11613" style="position:absolute;left:2242;top:1567;width:3186;height:2819" coordorigin="2242,1567" coordsize="3186,2819" path="m3692,3386r-1,-7l3691,3386r1,xe" fillcolor="black" stroked="f">
              <v:path arrowok="t"/>
            </v:shape>
            <v:shape id="_x0000_s11612" style="position:absolute;left:2242;top:1567;width:3186;height:2819" coordorigin="2242,1567" coordsize="3186,2819" path="m4591,3720r,3l4592,3723r-1,-3xe" fillcolor="black" stroked="f">
              <v:path arrowok="t"/>
            </v:shape>
            <v:shape id="_x0000_s11611" style="position:absolute;left:2242;top:1567;width:3186;height:2819" coordorigin="2242,1567" coordsize="3186,2819" path="m4677,3754r-4,2l4677,3759r,-5xe" fillcolor="black" stroked="f">
              <v:path arrowok="t"/>
            </v:shape>
            <v:shape id="_x0000_s11610" style="position:absolute;left:2242;top:1567;width:3186;height:2819" coordorigin="2242,1567" coordsize="3186,2819" path="m3755,3415r-3,-6l3754,3417r1,-2xe" fillcolor="black" stroked="f">
              <v:path arrowok="t"/>
            </v:shape>
            <v:shape id="_x0000_s11609" style="position:absolute;left:2242;top:1567;width:3186;height:2819" coordorigin="2242,1567" coordsize="3186,2819" path="m3567,3210r-2,-5l3566,3212r1,-2xe" fillcolor="black" stroked="f">
              <v:path arrowok="t"/>
            </v:shape>
            <v:shape id="_x0000_s11608" style="position:absolute;left:2242;top:1567;width:3186;height:2819" coordorigin="2242,1567" coordsize="3186,2819" path="m3585,3361r-1,-5l3585,3362r,-1xe" fillcolor="black" stroked="f">
              <v:path arrowok="t"/>
            </v:shape>
            <v:shape id="_x0000_s11607" style="position:absolute;left:2242;top:1567;width:3186;height:2819" coordorigin="2242,1567" coordsize="3186,2819" path="m3598,3300r-1,-2l3598,3301r,-1xe" fillcolor="black" stroked="f">
              <v:path arrowok="t"/>
            </v:shape>
            <v:shape id="_x0000_s11606" style="position:absolute;left:2242;top:1567;width:3186;height:2819" coordorigin="2242,1567" coordsize="3186,2819" path="m3410,3064r-3,-1l3406,3071r4,-7xe" fillcolor="black" stroked="f">
              <v:path arrowok="t"/>
            </v:shape>
            <v:shape id="_x0000_s11605" style="position:absolute;left:2242;top:1567;width:3186;height:2819" coordorigin="2242,1567" coordsize="3186,2819" path="m3390,3138r,-4l3390,3138r,xe" fillcolor="black" stroked="f">
              <v:path arrowok="t"/>
            </v:shape>
            <v:shape id="_x0000_s11604" style="position:absolute;left:2242;top:1567;width:3186;height:2819" coordorigin="2242,1567" coordsize="3186,2819" path="m3390,3134r,-3l3387,3138r3,-4xe" fillcolor="black" stroked="f">
              <v:path arrowok="t"/>
            </v:shape>
            <v:shape id="_x0000_s11603" style="position:absolute;left:2242;top:1567;width:3186;height:2819" coordorigin="2242,1567" coordsize="3186,2819" path="m3389,3119r3,-11l3383,3131r6,-12xe" fillcolor="black" stroked="f">
              <v:path arrowok="t"/>
            </v:shape>
            <v:shape id="_x0000_s11602" style="position:absolute;left:2242;top:1567;width:3186;height:2819" coordorigin="2242,1567" coordsize="3186,2819" path="m3387,3144r-4,11l3384,3157r3,-13xe" fillcolor="black" stroked="f">
              <v:path arrowok="t"/>
            </v:shape>
            <v:shape id="_x0000_s11601" style="position:absolute;left:2242;top:1567;width:3186;height:2819" coordorigin="2242,1567" coordsize="3186,2819" path="m3401,3096r-2,1l3397,3113r4,-17xe" fillcolor="black" stroked="f">
              <v:path arrowok="t"/>
            </v:shape>
            <v:shape id="_x0000_s11600" style="position:absolute;left:2242;top:1567;width:3186;height:2819" coordorigin="2242,1567" coordsize="3186,2819" path="m3414,3176r-1,10l3416,3191r-2,-15xe" fillcolor="black" stroked="f">
              <v:path arrowok="t"/>
            </v:shape>
            <v:shape id="_x0000_s11599" style="position:absolute;left:2242;top:1567;width:3186;height:2819" coordorigin="2242,1567" coordsize="3186,2819" path="m3417,3120r-5,17l3413,3140r4,-20xe" fillcolor="black" stroked="f">
              <v:path arrowok="t"/>
            </v:shape>
            <v:shape id="_x0000_s11598" style="position:absolute;left:2242;top:1567;width:3186;height:2819" coordorigin="2242,1567" coordsize="3186,2819" path="m3655,3291r-1,-3l3649,3299r6,-8xe" fillcolor="black" stroked="f">
              <v:path arrowok="t"/>
            </v:shape>
            <v:shape id="_x0000_s11597" style="position:absolute;left:2242;top:1567;width:3186;height:2819" coordorigin="2242,1567" coordsize="3186,2819" path="m3305,3202r1,-4l3304,3204r1,-2xe" fillcolor="black" stroked="f">
              <v:path arrowok="t"/>
            </v:shape>
            <v:shape id="_x0000_s11596" style="position:absolute;left:2242;top:1567;width:3186;height:2819" coordorigin="2242,1567" coordsize="3186,2819" path="m4597,3741r,1l4598,3743r-1,-2xe" fillcolor="black" stroked="f">
              <v:path arrowok="t"/>
            </v:shape>
            <v:shape id="_x0000_s11595" style="position:absolute;left:2242;top:1567;width:3186;height:2819" coordorigin="2242,1567" coordsize="3186,2819" path="m4817,3817r-3,-1l4812,3818r5,-1xe" fillcolor="black" stroked="f">
              <v:path arrowok="t"/>
            </v:shape>
            <v:shape id="_x0000_s11594" style="position:absolute;left:2242;top:1567;width:3186;height:2819" coordorigin="2242,1567" coordsize="3186,2819" path="m4804,3817r-14,5l4803,3826r1,-9xe" fillcolor="black" stroked="f">
              <v:path arrowok="t"/>
            </v:shape>
            <v:shape id="_x0000_s11593" style="position:absolute;left:2242;top:1567;width:3186;height:2819" coordorigin="2242,1567" coordsize="3186,2819" path="m4822,3827r,-4l4816,3828r6,-1xe" fillcolor="black" stroked="f">
              <v:path arrowok="t"/>
            </v:shape>
            <v:shape id="_x0000_s11592" style="position:absolute;left:2242;top:1567;width:3186;height:2819" coordorigin="2242,1567" coordsize="3186,2819" path="m4844,3815r-2,2l4842,3821r2,-6xe" fillcolor="black" stroked="f">
              <v:path arrowok="t"/>
            </v:shape>
            <v:shape id="_x0000_s11591" style="position:absolute;left:2242;top:1567;width:3186;height:2819" coordorigin="2242,1567" coordsize="3186,2819" path="m3369,3141r-1,1l3369,3144r,-3xe" fillcolor="black" stroked="f">
              <v:path arrowok="t"/>
            </v:shape>
            <v:shape id="_x0000_s11590" style="position:absolute;left:2242;top:1567;width:3186;height:2819" coordorigin="2242,1567" coordsize="3186,2819" path="m3375,3278r1,-6l3375,3278xe" fillcolor="black" stroked="f">
              <v:path arrowok="t"/>
            </v:shape>
            <v:shape id="_x0000_s11589" style="position:absolute;left:2242;top:1567;width:3186;height:2819" coordorigin="2242,1567" coordsize="3186,2819" path="m3379,3292r1,-2l3378,3294r1,-2xe" fillcolor="black" stroked="f">
              <v:path arrowok="t"/>
            </v:shape>
            <v:shape id="_x0000_s11588" style="position:absolute;left:2242;top:1567;width:3186;height:2819" coordorigin="2242,1567" coordsize="3186,2819" path="m5183,3972r-4,-8l5182,3975r1,-3xe" fillcolor="black" stroked="f">
              <v:path arrowok="t"/>
            </v:shape>
            <v:shape id="_x0000_s11587" style="position:absolute;left:2242;top:1567;width:3186;height:2819" coordorigin="2242,1567" coordsize="3186,2819" path="m3317,3267r-1,4l3315,3277r2,-10xe" fillcolor="black" stroked="f">
              <v:path arrowok="t"/>
            </v:shape>
            <v:shape id="_x0000_s11586" style="position:absolute;left:2242;top:1567;width:3186;height:2819" coordorigin="2242,1567" coordsize="3186,2819" path="m3325,3272r-1,l3325,3274r,-2xe" fillcolor="black" stroked="f">
              <v:path arrowok="t"/>
            </v:shape>
            <v:shape id="_x0000_s11585" style="position:absolute;left:2242;top:1567;width:3186;height:2819" coordorigin="2242,1567" coordsize="3186,2819" path="m3350,3267r-5,13l3346,3280r4,-13xe" fillcolor="black" stroked="f">
              <v:path arrowok="t"/>
            </v:shape>
            <v:shape id="_x0000_s11584" style="position:absolute;left:2242;top:1567;width:3186;height:2819" coordorigin="2242,1567" coordsize="3186,2819" path="m3541,3167r-1,-1l3541,3168r,-1xe" fillcolor="black" stroked="f">
              <v:path arrowok="t"/>
            </v:shape>
            <v:shape id="_x0000_s11583" style="position:absolute;left:2242;top:1567;width:3186;height:2819" coordorigin="2242,1567" coordsize="3186,2819" path="m3458,3140r,-1l3458,3141r,-1xe" fillcolor="black" stroked="f">
              <v:path arrowok="t"/>
            </v:shape>
            <v:shape id="_x0000_s11582" style="position:absolute;left:2242;top:1567;width:3186;height:2819" coordorigin="2242,1567" coordsize="3186,2819" path="m3524,3309r-3,-24l3515,3320r9,-11xe" fillcolor="black" stroked="f">
              <v:path arrowok="t"/>
            </v:shape>
            <v:shape id="_x0000_s11581" style="position:absolute;left:2242;top:1567;width:3186;height:2819" coordorigin="2242,1567" coordsize="3186,2819" path="m3642,3399r,l3642,3400r,-1xe" fillcolor="black" stroked="f">
              <v:path arrowok="t"/>
            </v:shape>
            <v:shape id="_x0000_s11580" style="position:absolute;left:2242;top:1567;width:3186;height:2819" coordorigin="2242,1567" coordsize="3186,2819" path="m3661,3400r-1,2l3659,3403r2,-3xe" fillcolor="black" stroked="f">
              <v:path arrowok="t"/>
            </v:shape>
            <v:shape id="_x0000_s11579" style="position:absolute;left:2242;top:1567;width:3186;height:2819" coordorigin="2242,1567" coordsize="3186,2819" path="m3418,3305r-2,-1l3417,3308r1,-3xe" fillcolor="black" stroked="f">
              <v:path arrowok="t"/>
            </v:shape>
            <v:shape id="_x0000_s11578" style="position:absolute;left:2242;top:1567;width:3186;height:2819" coordorigin="2242,1567" coordsize="3186,2819" path="m3603,3381r-1,-2l3602,3381r1,xe" fillcolor="black" stroked="f">
              <v:path arrowok="t"/>
            </v:shape>
            <v:shape id="_x0000_s11577" style="position:absolute;left:2242;top:1567;width:3186;height:2819" coordorigin="2242,1567" coordsize="3186,2819" path="m3576,3218r-2,l3574,3226r2,-8xe" fillcolor="black" stroked="f">
              <v:path arrowok="t"/>
            </v:shape>
            <v:shape id="_x0000_s11576" style="position:absolute;left:2242;top:1567;width:3186;height:2819" coordorigin="2242,1567" coordsize="3186,2819" path="m4840,3838r-6,l4840,3843r,-5xe" fillcolor="black" stroked="f">
              <v:path arrowok="t"/>
            </v:shape>
            <v:shape id="_x0000_s11575" style="position:absolute;left:2242;top:1567;width:3186;height:2819" coordorigin="2242,1567" coordsize="3186,2819" path="m3341,3120r,-1l3341,3120r,xe" fillcolor="black" stroked="f">
              <v:path arrowok="t"/>
            </v:shape>
            <v:shape id="_x0000_s11574" style="position:absolute;left:2242;top:1567;width:3186;height:2819" coordorigin="2242,1567" coordsize="3186,2819" path="m3336,3266r,-6l3334,3269r2,-3xe" fillcolor="black" stroked="f">
              <v:path arrowok="t"/>
            </v:shape>
            <v:shape id="_x0000_s11573" style="position:absolute;left:2242;top:1567;width:3186;height:2819" coordorigin="2242,1567" coordsize="3186,2819" path="m3336,3260r-2,-24l3332,3270r4,-10xe" fillcolor="black" stroked="f">
              <v:path arrowok="t"/>
            </v:shape>
            <v:shape id="_x0000_s11572" style="position:absolute;left:2242;top:1567;width:3186;height:2819" coordorigin="2242,1567" coordsize="3186,2819" path="m3385,3312r-3,-9l3380,3315r5,-3xe" fillcolor="black" stroked="f">
              <v:path arrowok="t"/>
            </v:shape>
            <v:shape id="_x0000_s11571" style="position:absolute;left:2242;top:1567;width:3186;height:2819" coordorigin="2242,1567" coordsize="3186,2819" path="m3633,3401r-2,-3l3630,3403r3,-2xe" fillcolor="black" stroked="f">
              <v:path arrowok="t"/>
            </v:shape>
            <v:shape id="_x0000_s11570" style="position:absolute;left:2242;top:1567;width:3186;height:2819" coordorigin="2242,1567" coordsize="3186,2819" path="m3357,3298r-1,-8l3352,3300r5,-2xe" fillcolor="black" stroked="f">
              <v:path arrowok="t"/>
            </v:shape>
            <v:shape id="_x0000_s11569" style="position:absolute;left:2242;top:1567;width:3186;height:2819" coordorigin="2242,1567" coordsize="3186,2819" path="m3470,3338r,1l3470,3340r,-2xe" fillcolor="black" stroked="f">
              <v:path arrowok="t"/>
            </v:shape>
            <v:shape id="_x0000_s11568" style="position:absolute;left:2242;top:1567;width:3186;height:2819" coordorigin="2242,1567" coordsize="3186,2819" path="m2898,2973r-1,1l2898,2973xe" fillcolor="black" stroked="f">
              <v:path arrowok="t"/>
            </v:shape>
            <v:shape id="_x0000_s11567" style="position:absolute;left:2242;top:1567;width:3186;height:2819" coordorigin="2242,1567" coordsize="3186,2819" path="m2897,2974r-3,l2890,2990r7,-16xe" fillcolor="black" stroked="f">
              <v:path arrowok="t"/>
            </v:shape>
            <v:shape id="_x0000_s11566" style="position:absolute;left:2242;top:1567;width:3186;height:2819" coordorigin="2242,1567" coordsize="3186,2819" path="m3486,3380r-5,1l3485,3385r1,-5xe" fillcolor="black" stroked="f">
              <v:path arrowok="t"/>
            </v:shape>
            <v:shape id="_x0000_s11565" style="position:absolute;left:2242;top:1567;width:3186;height:2819" coordorigin="2242,1567" coordsize="3186,2819" path="m3406,3336r-1,l3405,3337r1,-1xe" fillcolor="black" stroked="f">
              <v:path arrowok="t"/>
            </v:shape>
            <v:shape id="_x0000_s11564" style="position:absolute;left:2242;top:1567;width:3186;height:2819" coordorigin="2242,1567" coordsize="3186,2819" path="m3398,3320r-5,10l3397,3331r1,-11xe" fillcolor="black" stroked="f">
              <v:path arrowok="t"/>
            </v:shape>
            <v:shape id="_x0000_s11563" style="position:absolute;left:2242;top:1567;width:3186;height:2819" coordorigin="2242,1567" coordsize="3186,2819" path="m3406,3336r,l3407,3337r-1,-1xe" fillcolor="black" stroked="f">
              <v:path arrowok="t"/>
            </v:shape>
            <v:shape id="_x0000_s11562" style="position:absolute;left:2242;top:1567;width:3186;height:2819" coordorigin="2242,1567" coordsize="3186,2819" path="m3414,3334r-3,-5l3407,3337r7,-3xe" fillcolor="black" stroked="f">
              <v:path arrowok="t"/>
            </v:shape>
            <v:shape id="_x0000_s11561" style="position:absolute;left:2242;top:1567;width:3186;height:2819" coordorigin="2242,1567" coordsize="3186,2819" path="m3410,3358r,l3410,3358xe" fillcolor="black" stroked="f">
              <v:path arrowok="t"/>
            </v:shape>
            <v:shape id="_x0000_s11560" style="position:absolute;left:2242;top:1567;width:3186;height:2819" coordorigin="2242,1567" coordsize="3186,2819" path="m3579,3404r-3,l3568,3408r11,-4xe" fillcolor="black" stroked="f">
              <v:path arrowok="t"/>
            </v:shape>
            <v:shape id="_x0000_s11559" style="position:absolute;left:2242;top:1567;width:3186;height:2819" coordorigin="2242,1567" coordsize="3186,2819" path="m3494,3352r-2,2l3492,3355r2,-3xe" fillcolor="black" stroked="f">
              <v:path arrowok="t"/>
            </v:shape>
            <v:shape id="_x0000_s11558" style="position:absolute;left:2242;top:1567;width:3186;height:2819" coordorigin="2242,1567" coordsize="3186,2819" path="m3510,3350r-5,-6l3508,3356r2,-6xe" fillcolor="black" stroked="f">
              <v:path arrowok="t"/>
            </v:shape>
            <v:shape id="_x0000_s11557" style="position:absolute;left:2242;top:1567;width:3186;height:2819" coordorigin="2242,1567" coordsize="3186,2819" path="m3242,3258r-1,-2l3240,3265r2,-7xe" fillcolor="black" stroked="f">
              <v:path arrowok="t"/>
            </v:shape>
            <v:shape id="_x0000_s11556" style="position:absolute;left:2242;top:1567;width:3186;height:2819" coordorigin="2242,1567" coordsize="3186,2819" path="m3456,3342r,-12l3452,3344r4,-2xe" fillcolor="black" stroked="f">
              <v:path arrowok="t"/>
            </v:shape>
            <v:shape id="_x0000_s11555" style="position:absolute;left:2242;top:1567;width:3186;height:2819" coordorigin="2242,1567" coordsize="3186,2819" path="m3446,3139r-2,-2l3442,3143r4,-4xe" fillcolor="black" stroked="f">
              <v:path arrowok="t"/>
            </v:shape>
            <v:shape id="_x0000_s11554" style="position:absolute;left:2242;top:1567;width:3186;height:2819" coordorigin="2242,1567" coordsize="3186,2819" path="m3446,3116r-2,-3l3441,3125r5,-9xe" fillcolor="black" stroked="f">
              <v:path arrowok="t"/>
            </v:shape>
            <v:shape id="_x0000_s11553" style="position:absolute;left:2242;top:1567;width:3186;height:2819" coordorigin="2242,1567" coordsize="3186,2819" path="m3440,3101r1,1l3444,3104r-4,-3xe" fillcolor="black" stroked="f">
              <v:path arrowok="t"/>
            </v:shape>
            <v:shape id="_x0000_s11552" style="position:absolute;left:2242;top:1567;width:3186;height:2819" coordorigin="2242,1567" coordsize="3186,2819" path="m3446,3127r-2,-1l3442,3134r4,-7xe" fillcolor="black" stroked="f">
              <v:path arrowok="t"/>
            </v:shape>
            <v:shape id="_x0000_s11551" style="position:absolute;left:2242;top:1567;width:3186;height:2819" coordorigin="2242,1567" coordsize="3186,2819" path="m4581,3748r-8,-5l4580,3750r1,-2xe" fillcolor="black" stroked="f">
              <v:path arrowok="t"/>
            </v:shape>
            <v:shape id="_x0000_s11550" style="position:absolute;left:2242;top:1567;width:3186;height:2819" coordorigin="2242,1567" coordsize="3186,2819" path="m3519,3387r-3,-1l3518,3390r1,-3xe" fillcolor="black" stroked="f">
              <v:path arrowok="t"/>
            </v:shape>
            <v:shape id="_x0000_s11549" style="position:absolute;left:2242;top:1567;width:3186;height:2819" coordorigin="2242,1567" coordsize="3186,2819" path="m3557,3384r-2,4l3557,3384xe" fillcolor="black" stroked="f">
              <v:path arrowok="t"/>
            </v:shape>
            <v:shape id="_x0000_s11548" style="position:absolute;left:2242;top:1567;width:3186;height:2819" coordorigin="2242,1567" coordsize="3186,2819" path="m4632,3790r-6,-2l4630,3795r2,-5xe" fillcolor="black" stroked="f">
              <v:path arrowok="t"/>
            </v:shape>
            <v:shape id="_x0000_s11547" style="position:absolute;left:2242;top:1567;width:3186;height:2819" coordorigin="2242,1567" coordsize="3186,2819" path="m4736,3610r,1l4736,3611r,-1xe" fillcolor="black" stroked="f">
              <v:path arrowok="t"/>
            </v:shape>
            <v:shape id="_x0000_s11546" style="position:absolute;left:2242;top:1567;width:3186;height:2819" coordorigin="2242,1567" coordsize="3186,2819" path="m3431,3349r-4,-13l3428,3351r3,-2xe" fillcolor="black" stroked="f">
              <v:path arrowok="t"/>
            </v:shape>
            <v:shape id="_x0000_s11545" style="position:absolute;left:2242;top:1567;width:3186;height:2819" coordorigin="2242,1567" coordsize="3186,2819" path="m3426,3352r,1l3426,3352xe" fillcolor="black" stroked="f">
              <v:path arrowok="t"/>
            </v:shape>
            <v:shape id="_x0000_s11544" style="position:absolute;left:2242;top:1567;width:3186;height:2819" coordorigin="2242,1567" coordsize="3186,2819" path="m3379,3336r-1,-3l3379,3336r,xe" fillcolor="black" stroked="f">
              <v:path arrowok="t"/>
            </v:shape>
            <v:shape id="_x0000_s11543" style="position:absolute;left:2242;top:1567;width:3186;height:2819" coordorigin="2242,1567" coordsize="3186,2819" path="m3446,3350r-2,11l3451,3361r-5,-11xe" fillcolor="black" stroked="f">
              <v:path arrowok="t"/>
            </v:shape>
            <v:shape id="_x0000_s11542" style="position:absolute;left:2242;top:1567;width:3186;height:2819" coordorigin="2242,1567" coordsize="3186,2819" path="m4120,1744r3,21l4132,1769r-12,-25xe" fillcolor="black" stroked="f">
              <v:path arrowok="t"/>
            </v:shape>
            <v:shape id="_x0000_s11541" style="position:absolute;left:2242;top:1567;width:3186;height:2819" coordorigin="2242,1567" coordsize="3186,2819" path="m4158,1900r-1,2l4158,1900xe" fillcolor="black" stroked="f">
              <v:path arrowok="t"/>
            </v:shape>
            <v:shape id="_x0000_s11540" style="position:absolute;left:2242;top:1567;width:3186;height:2819" coordorigin="2242,1567" coordsize="3186,2819" path="m4058,1649r,l4055,1652r3,-3xe" fillcolor="black" stroked="f">
              <v:path arrowok="t"/>
            </v:shape>
            <v:shape id="_x0000_s11539" style="position:absolute;left:2242;top:1567;width:3186;height:2819" coordorigin="2242,1567" coordsize="3186,2819" path="m4052,1640r-3,5l4051,1645r1,-5xe" fillcolor="black" stroked="f">
              <v:path arrowok="t"/>
            </v:shape>
            <v:shape id="_x0000_s11538" style="position:absolute;left:2242;top:1567;width:3186;height:2819" coordorigin="2242,1567" coordsize="3186,2819" path="m4607,3795r,xe" fillcolor="black" stroked="f">
              <v:path arrowok="t"/>
            </v:shape>
            <v:shape id="_x0000_s11537" style="position:absolute;left:2242;top:1567;width:3186;height:2819" coordorigin="2242,1567" coordsize="3186,2819" path="m4919,3793r,-2l4913,3795r6,-2xe" fillcolor="black" stroked="f">
              <v:path arrowok="t"/>
            </v:shape>
            <v:shape id="_x0000_s11536" style="position:absolute;left:2242;top:1567;width:3186;height:2819" coordorigin="2242,1567" coordsize="3186,2819" path="m4847,3783r-2,-1l4845,3787r2,-4xe" fillcolor="black" stroked="f">
              <v:path arrowok="t"/>
            </v:shape>
            <v:shape id="_x0000_s11535" style="position:absolute;left:2242;top:1567;width:3186;height:2819" coordorigin="2242,1567" coordsize="3186,2819" path="m4821,3810r-3,2l4824,3813r-3,-3xe" fillcolor="black" stroked="f">
              <v:path arrowok="t"/>
            </v:shape>
            <v:shape id="_x0000_s11534" style="position:absolute;left:2242;top:1567;width:3186;height:2819" coordorigin="2242,1567" coordsize="3186,2819" path="m3505,3126r-2,-13l3498,3137r7,-11xe" fillcolor="black" stroked="f">
              <v:path arrowok="t"/>
            </v:shape>
            <v:shape id="_x0000_s11533" style="position:absolute;left:2242;top:1567;width:3186;height:2819" coordorigin="2242,1567" coordsize="3186,2819" path="m3500,3163r-1,-12l3499,3167r1,-4xe" fillcolor="black" stroked="f">
              <v:path arrowok="t"/>
            </v:shape>
            <v:shape id="_x0000_s11532" style="position:absolute;left:2242;top:1567;width:3186;height:2819" coordorigin="2242,1567" coordsize="3186,2819" path="m3513,3336r2,14l3519,3353r-6,-17xe" fillcolor="black" stroked="f">
              <v:path arrowok="t"/>
            </v:shape>
            <v:shape id="_x0000_s11531" style="position:absolute;left:2242;top:1567;width:3186;height:2819" coordorigin="2242,1567" coordsize="3186,2819" path="m3499,3173r-5,4l3500,3180r-1,-7xe" fillcolor="black" stroked="f">
              <v:path arrowok="t"/>
            </v:shape>
            <v:shape id="_x0000_s11530" style="position:absolute;left:2242;top:1567;width:3186;height:2819" coordorigin="2242,1567" coordsize="3186,2819" path="m3501,3384r-4,-10l3496,3384r5,xe" fillcolor="black" stroked="f">
              <v:path arrowok="t"/>
            </v:shape>
            <v:shape id="_x0000_s11529" style="position:absolute;left:2242;top:1567;width:3186;height:2819" coordorigin="2242,1567" coordsize="3186,2819" path="m4680,3829r-4,-4l4680,3829xe" fillcolor="black" stroked="f">
              <v:path arrowok="t"/>
            </v:shape>
            <v:shape id="_x0000_s11528" style="position:absolute;left:2242;top:1567;width:3186;height:2819" coordorigin="2242,1567" coordsize="3186,2819" path="m4648,3812r,1l4647,3813r1,-1xe" fillcolor="black" stroked="f">
              <v:path arrowok="t"/>
            </v:shape>
            <v:shape id="_x0000_s11527" style="position:absolute;left:2242;top:1567;width:3186;height:2819" coordorigin="2242,1567" coordsize="3186,2819" path="m4633,3806r-6,3l4628,3812r5,-6xe" fillcolor="black" stroked="f">
              <v:path arrowok="t"/>
            </v:shape>
            <v:shape id="_x0000_s11526" style="position:absolute;left:2242;top:1567;width:3186;height:2819" coordorigin="2242,1567" coordsize="3186,2819" path="m5245,4030r-1,-3l5244,4031r1,-1xe" fillcolor="black" stroked="f">
              <v:path arrowok="t"/>
            </v:shape>
            <v:shape id="_x0000_s11525" style="position:absolute;left:2242;top:1567;width:3186;height:2819" coordorigin="2242,1567" coordsize="3186,2819" path="m4734,3863r3,3l4738,3866r-4,-3xe" fillcolor="black" stroked="f">
              <v:path arrowok="t"/>
            </v:shape>
            <v:shape id="_x0000_s11524" style="position:absolute;left:2242;top:1567;width:3186;height:2819" coordorigin="2242,1567" coordsize="3186,2819" path="m4640,3833r-2,-2l4640,3834r,-1xe" fillcolor="black" stroked="f">
              <v:path arrowok="t"/>
            </v:shape>
            <v:shape id="_x0000_s11523" style="position:absolute;left:2242;top:1567;width:3186;height:2819" coordorigin="2242,1567" coordsize="3186,2819" path="m4691,3849r-1,-1l4690,3850r1,-1xe" fillcolor="black" stroked="f">
              <v:path arrowok="t"/>
            </v:shape>
            <v:shape id="_x0000_s11522" style="position:absolute;left:2242;top:1567;width:3186;height:2819" coordorigin="2242,1567" coordsize="3186,2819" path="m4580,3803r-4,-3l4580,3804r,-1xe" fillcolor="black" stroked="f">
              <v:path arrowok="t"/>
            </v:shape>
            <v:shape id="_x0000_s11521" style="position:absolute;left:2242;top:1567;width:3186;height:2819" coordorigin="2242,1567" coordsize="3186,2819" path="m4826,3898r-1,-3l4823,3901r3,-3xe" fillcolor="black" stroked="f">
              <v:path arrowok="t"/>
            </v:shape>
            <v:shape id="_x0000_s11520" style="position:absolute;left:2242;top:1567;width:3186;height:2819" coordorigin="2242,1567" coordsize="3186,2819" path="m3218,3305r,4l3222,3312r-4,-7xe" fillcolor="black" stroked="f">
              <v:path arrowok="t"/>
            </v:shape>
            <v:shape id="_x0000_s11519" style="position:absolute;left:2242;top:1567;width:3186;height:2819" coordorigin="2242,1567" coordsize="3186,2819" path="m4637,3839r-10,-8l4636,3842r1,-3xe" fillcolor="black" stroked="f">
              <v:path arrowok="t"/>
            </v:shape>
            <v:shape id="_x0000_s11518" style="position:absolute;left:2242;top:1567;width:3186;height:2819" coordorigin="2242,1567" coordsize="3186,2819" path="m4844,3339r-10,-21l4844,3341r,-2xe" fillcolor="black" stroked="f">
              <v:path arrowok="t"/>
            </v:shape>
            <v:shape id="_x0000_s11517" style="position:absolute;left:2242;top:1567;width:3186;height:2819" coordorigin="2242,1567" coordsize="3186,2819" path="m4632,3990r-3,-13l4631,3994r1,-4xe" fillcolor="black" stroked="f">
              <v:path arrowok="t"/>
            </v:shape>
            <v:shape id="_x0000_s11516" style="position:absolute;left:2242;top:1567;width:3186;height:2819" coordorigin="2242,1567" coordsize="3186,2819" path="m4674,3866r-6,-6l4673,3867r1,-1xe" fillcolor="black" stroked="f">
              <v:path arrowok="t"/>
            </v:shape>
            <v:shape id="_x0000_s11515" style="position:absolute;left:2242;top:1567;width:3186;height:2819" coordorigin="2242,1567" coordsize="3186,2819" path="m4698,3915r-1,1l4698,3917r,-2xe" fillcolor="black" stroked="f">
              <v:path arrowok="t"/>
            </v:shape>
            <v:shape id="_x0000_s11514" style="position:absolute;left:2242;top:1567;width:3186;height:2819" coordorigin="2242,1567" coordsize="3186,2819" path="m4641,3862r-4,-4l4640,3864r1,-2xe" fillcolor="black" stroked="f">
              <v:path arrowok="t"/>
            </v:shape>
            <v:shape id="_x0000_s11513" style="position:absolute;left:2242;top:1567;width:3186;height:2819" coordorigin="2242,1567" coordsize="3186,2819" path="m4724,3912r2,3l4728,3915r-4,-3xe" fillcolor="black" stroked="f">
              <v:path arrowok="t"/>
            </v:shape>
            <v:shape id="_x0000_s11512" style="position:absolute;left:2242;top:1567;width:3186;height:2819" coordorigin="2242,1567" coordsize="3186,2819" path="m3203,3347r-2,5l3203,3355r,-8xe" fillcolor="black" stroked="f">
              <v:path arrowok="t"/>
            </v:shape>
            <v:shape id="_x0000_s11511" style="position:absolute;left:2242;top:1567;width:3186;height:2819" coordorigin="2242,1567" coordsize="3186,2819" path="m3186,3341r,l3186,3341xe" fillcolor="black" stroked="f">
              <v:path arrowok="t"/>
            </v:shape>
            <v:shape id="_x0000_s11510" style="position:absolute;left:2242;top:1567;width:3186;height:2819" coordorigin="2242,1567" coordsize="3186,2819" path="m3190,3324r-4,16l3190,3324xe" fillcolor="black" stroked="f">
              <v:path arrowok="t"/>
            </v:shape>
            <v:shape id="_x0000_s11509" style="position:absolute;left:2242;top:1567;width:3186;height:2819" coordorigin="2242,1567" coordsize="3186,2819" path="m4765,3932r-13,-6l4762,3934r3,-2xe" fillcolor="black" stroked="f">
              <v:path arrowok="t"/>
            </v:shape>
            <v:shape id="_x0000_s11508" style="position:absolute;left:2242;top:1567;width:3186;height:2819" coordorigin="2242,1567" coordsize="3186,2819" path="m4606,3876r-2,l4604,3882r2,-6xe" fillcolor="black" stroked="f">
              <v:path arrowok="t"/>
            </v:shape>
            <v:shape id="_x0000_s11507" style="position:absolute;left:2242;top:1567;width:3186;height:2819" coordorigin="2242,1567" coordsize="3186,2819" path="m4639,3900r-1,-4l4637,3902r2,-2xe" fillcolor="black" stroked="f">
              <v:path arrowok="t"/>
            </v:shape>
            <v:shape id="_x0000_s11506" style="position:absolute;left:2242;top:1567;width:3186;height:2819" coordorigin="2242,1567" coordsize="3186,2819" path="m2814,3138r1,-6l2813,3140r1,-2xe" fillcolor="black" stroked="f">
              <v:path arrowok="t"/>
            </v:shape>
            <v:shape id="_x0000_s11505" style="position:absolute;left:2242;top:1567;width:3186;height:2819" coordorigin="2242,1567" coordsize="3186,2819" path="m2801,3232r,-3l2800,3233r1,-1xe" fillcolor="black" stroked="f">
              <v:path arrowok="t"/>
            </v:shape>
            <v:shape id="_x0000_s11504" style="position:absolute;left:2242;top:1567;width:3186;height:2819" coordorigin="2242,1567" coordsize="3186,2819" path="m2848,3244r2,-10l2847,3245r1,-1xe" fillcolor="black" stroked="f">
              <v:path arrowok="t"/>
            </v:shape>
            <v:shape id="_x0000_s11503" style="position:absolute;left:2242;top:1567;width:3186;height:2819" coordorigin="2242,1567" coordsize="3186,2819" path="m4585,3891r-4,4l4585,3891xe" fillcolor="black" stroked="f">
              <v:path arrowok="t"/>
            </v:shape>
            <v:shape id="_x0000_s11502" style="position:absolute;left:2242;top:1567;width:3186;height:2819" coordorigin="2242,1567" coordsize="3186,2819" path="m4607,3902r-3,-1l4605,3907r2,-5xe" fillcolor="black" stroked="f">
              <v:path arrowok="t"/>
            </v:shape>
            <v:shape id="_x0000_s11501" style="position:absolute;left:2242;top:1567;width:3186;height:2819" coordorigin="2242,1567" coordsize="3186,2819" path="m4808,3948r-2,7l4808,3948xe" fillcolor="black" stroked="f">
              <v:path arrowok="t"/>
            </v:shape>
            <v:shape id="_x0000_s11500" style="position:absolute;left:2242;top:1567;width:3186;height:2819" coordorigin="2242,1567" coordsize="3186,2819" path="m4981,3498r-1,3l4981,3498xe" fillcolor="black" stroked="f">
              <v:path arrowok="t"/>
            </v:shape>
            <v:shape id="_x0000_s11499" style="position:absolute;left:2242;top:1567;width:3186;height:2819" coordorigin="2242,1567" coordsize="3186,2819" path="m4911,3249r-1,-8l4907,3252r4,-3xe" fillcolor="black" stroked="f">
              <v:path arrowok="t"/>
            </v:shape>
            <v:shape id="_x0000_s11498" style="position:absolute;left:2242;top:1567;width:3186;height:2819" coordorigin="2242,1567" coordsize="3186,2819" path="m4744,3967r,l4745,3967r-1,xe" fillcolor="black" stroked="f">
              <v:path arrowok="t"/>
            </v:shape>
            <v:shape id="_x0000_s11497" style="position:absolute;left:2242;top:1567;width:3186;height:2819" coordorigin="2242,1567" coordsize="3186,2819" path="m2847,3259r-1,6l2847,3270r,-11xe" fillcolor="black" stroked="f">
              <v:path arrowok="t"/>
            </v:shape>
            <v:shape id="_x0000_s11496" style="position:absolute;left:2242;top:1567;width:3186;height:2819" coordorigin="2242,1567" coordsize="3186,2819" path="m4854,3430r-3,4l4854,3435r,-5xe" fillcolor="black" stroked="f">
              <v:path arrowok="t"/>
            </v:shape>
            <v:shape id="_x0000_s11495" style="position:absolute;left:2242;top:1567;width:3186;height:2819" coordorigin="2242,1567" coordsize="3186,2819" path="m4872,3417r-3,-1l4869,3422r3,-5xe" fillcolor="black" stroked="f">
              <v:path arrowok="t"/>
            </v:shape>
            <v:shape id="_x0000_s11494" style="position:absolute;left:2242;top:1567;width:3186;height:2819" coordorigin="2242,1567" coordsize="3186,2819" path="m4766,3981r-15,-4l4766,3983r,-2xe" fillcolor="black" stroked="f">
              <v:path arrowok="t"/>
            </v:shape>
            <v:shape id="_x0000_s11493" style="position:absolute;left:2242;top:1567;width:3186;height:2819" coordorigin="2242,1567" coordsize="3186,2819" path="m4941,3541r-3,2l4943,3547r-2,-6xe" fillcolor="black" stroked="f">
              <v:path arrowok="t"/>
            </v:shape>
            <v:shape id="_x0000_s11492" style="position:absolute;left:2242;top:1567;width:3186;height:2819" coordorigin="2242,1567" coordsize="3186,2819" path="m4854,3536r-10,13l4835,3584r19,-48xe" fillcolor="black" stroked="f">
              <v:path arrowok="t"/>
            </v:shape>
            <v:shape id="_x0000_s11491" style="position:absolute;left:2242;top:1567;width:3186;height:2819" coordorigin="2242,1567" coordsize="3186,2819" path="m4822,3698r-7,16l4821,3716r1,-18xe" fillcolor="black" stroked="f">
              <v:path arrowok="t"/>
            </v:shape>
            <v:shape id="_x0000_s11490" style="position:absolute;left:2242;top:1567;width:3186;height:2819" coordorigin="2242,1567" coordsize="3186,2819" path="m4816,3711r-4,2l4815,3714r1,-3xe" fillcolor="black" stroked="f">
              <v:path arrowok="t"/>
            </v:shape>
            <v:shape id="_x0000_s11489" style="position:absolute;left:2242;top:1567;width:3186;height:2819" coordorigin="2242,1567" coordsize="3186,2819" path="m4812,4009r-1,-3l4807,4011r5,-2xe" fillcolor="black" stroked="f">
              <v:path arrowok="t"/>
            </v:shape>
            <v:shape id="_x0000_s11488" style="position:absolute;left:2242;top:1567;width:3186;height:2819" coordorigin="2242,1567" coordsize="3186,2819" path="m4607,3944r-3,-2l4605,3945r2,-1xe" fillcolor="black" stroked="f">
              <v:path arrowok="t"/>
            </v:shape>
            <v:shape id="_x0000_s11487" style="position:absolute;left:2242;top:1567;width:3186;height:2819" coordorigin="2242,1567" coordsize="3186,2819" path="m4607,3944r-2,1l4605,3951r2,-7xe" fillcolor="black" stroked="f">
              <v:path arrowok="t"/>
            </v:shape>
            <v:shape id="_x0000_s11486" style="position:absolute;left:2242;top:1567;width:3186;height:2819" coordorigin="2242,1567" coordsize="3186,2819" path="m4665,3966r-1,2l4665,3966xe" fillcolor="black" stroked="f">
              <v:path arrowok="t"/>
            </v:shape>
            <v:shape id="_x0000_s11485" style="position:absolute;left:2242;top:1567;width:3186;height:2819" coordorigin="2242,1567" coordsize="3186,2819" path="m4687,3981r-1,-1l4682,3983r5,-2xe" fillcolor="black" stroked="f">
              <v:path arrowok="t"/>
            </v:shape>
            <v:shape id="_x0000_s11484" style="position:absolute;left:2242;top:1567;width:3186;height:2819" coordorigin="2242,1567" coordsize="3186,2819" path="m5315,4223r-3,-8l5314,4223r1,xe" fillcolor="black" stroked="f">
              <v:path arrowok="t"/>
            </v:shape>
            <v:shape id="_x0000_s11483" style="position:absolute;left:2242;top:1567;width:3186;height:2819" coordorigin="2242,1567" coordsize="3186,2819" path="m2846,3291r-2,2l2845,3300r1,-9xe" fillcolor="black" stroked="f">
              <v:path arrowok="t"/>
            </v:shape>
            <v:shape id="_x0000_s11482" style="position:absolute;left:2242;top:1567;width:3186;height:2819" coordorigin="2242,1567" coordsize="3186,2819" path="m2835,3297r-5,6l2832,3304r3,-7xe" fillcolor="black" stroked="f">
              <v:path arrowok="t"/>
            </v:shape>
            <v:shape id="_x0000_s11481" style="position:absolute;left:2242;top:1567;width:3186;height:2819" coordorigin="2242,1567" coordsize="3186,2819" path="m4796,4034r,1l4796,4035xe" fillcolor="black" stroked="f">
              <v:path arrowok="t"/>
            </v:shape>
            <v:shape id="_x0000_s11480" style="position:absolute;left:2242;top:1567;width:3186;height:2819" coordorigin="2242,1567" coordsize="3186,2819" path="m4811,4045r,-1l4810,4047r1,-2xe" fillcolor="black" stroked="f">
              <v:path arrowok="t"/>
            </v:shape>
            <v:shape id="_x0000_s11479" style="position:absolute;left:2242;top:1567;width:3186;height:2819" coordorigin="2242,1567" coordsize="3186,2819" path="m4807,4042r-7,2l4801,4049r6,-7xe" fillcolor="black" stroked="f">
              <v:path arrowok="t"/>
            </v:shape>
            <v:shape id="_x0000_s11478" style="position:absolute;left:2242;top:1567;width:3186;height:2819" coordorigin="2242,1567" coordsize="3186,2819" path="m2847,3353r-4,13l2846,3370r1,-17xe" fillcolor="black" stroked="f">
              <v:path arrowok="t"/>
            </v:shape>
            <v:shape id="_x0000_s11477" style="position:absolute;left:2242;top:1567;width:3186;height:2819" coordorigin="2242,1567" coordsize="3186,2819" path="m2842,3383r3,-14l2841,3383r1,xe" fillcolor="black" stroked="f">
              <v:path arrowok="t"/>
            </v:shape>
            <v:shape id="_x0000_s11476" style="position:absolute;left:2242;top:1567;width:3186;height:2819" coordorigin="2242,1567" coordsize="3186,2819" path="m4687,4001r-5,-4l4683,4005r4,-4xe" fillcolor="black" stroked="f">
              <v:path arrowok="t"/>
            </v:shape>
            <v:shape id="_x0000_s11475" style="position:absolute;left:2242;top:1567;width:3186;height:2819" coordorigin="2242,1567" coordsize="3186,2819" path="m4783,4028r3,-12l4780,4028r3,xe" fillcolor="black" stroked="f">
              <v:path arrowok="t"/>
            </v:shape>
            <v:shape id="_x0000_s11474" style="position:absolute;left:2242;top:1567;width:3186;height:2819" coordorigin="2242,1567" coordsize="3186,2819" path="m4796,4069r-2,-1l4793,4071r3,-2xe" fillcolor="black" stroked="f">
              <v:path arrowok="t"/>
            </v:shape>
            <v:shape id="_x0000_s11473" style="position:absolute;left:2242;top:1567;width:3186;height:2819" coordorigin="2242,1567" coordsize="3186,2819" path="m4793,4099r-2,6l4792,4106r1,-7xe" fillcolor="black" stroked="f">
              <v:path arrowok="t"/>
            </v:shape>
            <v:shape id="_x0000_s11472" style="position:absolute;left:2242;top:1567;width:3186;height:2819" coordorigin="2242,1567" coordsize="3186,2819" path="m4798,4072r-1,l4794,4073r4,-1xe" fillcolor="black" stroked="f">
              <v:path arrowok="t"/>
            </v:shape>
            <v:shape id="_x0000_s11471" style="position:absolute;left:2242;top:1567;width:3186;height:2819" coordorigin="2242,1567" coordsize="3186,2819" path="m5327,4203r2,8l5334,4214r-7,-11xe" fillcolor="black" stroked="f">
              <v:path arrowok="t"/>
            </v:shape>
            <v:shape id="_x0000_s11470" style="position:absolute;left:2242;top:1567;width:3186;height:2819" coordorigin="2242,1567" coordsize="3186,2819" path="m5315,4193r4,12l5315,4193xe" fillcolor="black" stroked="f">
              <v:path arrowok="t"/>
            </v:shape>
            <v:shape id="_x0000_s11469" style="position:absolute;left:2242;top:1567;width:3186;height:2819" coordorigin="2242,1567" coordsize="3186,2819" path="m5315,4193r,l5315,4193xe" fillcolor="black" stroked="f">
              <v:path arrowok="t"/>
            </v:shape>
            <v:shape id="_x0000_s11468" style="position:absolute;left:2242;top:1567;width:3186;height:2819" coordorigin="2242,1567" coordsize="3186,2819" path="m4907,3261r-2,4l4907,3268r,-7xe" fillcolor="black" stroked="f">
              <v:path arrowok="t"/>
            </v:shape>
            <v:shape id="_x0000_s11467" style="position:absolute;left:2242;top:1567;width:3186;height:2819" coordorigin="2242,1567" coordsize="3186,2819" path="m4908,3270r,l4904,3278r4,-8xe" fillcolor="black" stroked="f">
              <v:path arrowok="t"/>
            </v:shape>
            <v:shape id="_x0000_s11466" style="position:absolute;left:2242;top:1567;width:3186;height:2819" coordorigin="2242,1567" coordsize="3186,2819" path="m4645,3969r-2,-5l4643,3971r2,-2xe" fillcolor="black" stroked="f">
              <v:path arrowok="t"/>
            </v:shape>
            <v:shape id="_x0000_s11465" style="position:absolute;left:2242;top:1567;width:3186;height:2819" coordorigin="2242,1567" coordsize="3186,2819" path="m4643,3904r-2,-1l4641,3909r2,-5xe" fillcolor="black" stroked="f">
              <v:path arrowok="t"/>
            </v:shape>
            <v:shape id="_x0000_s11464" style="position:absolute;left:2242;top:1567;width:3186;height:2819" coordorigin="2242,1567" coordsize="3186,2819" path="m4652,3919r,1l4652,3919xe" fillcolor="black" stroked="f">
              <v:path arrowok="t"/>
            </v:shape>
            <v:shape id="_x0000_s11463" style="position:absolute;left:2242;top:1567;width:3186;height:2819" coordorigin="2242,1567" coordsize="3186,2819" path="m4623,3998r-2,-4l4623,3998r,xe" fillcolor="black" stroked="f">
              <v:path arrowok="t"/>
            </v:shape>
            <v:shape id="_x0000_s11462" style="position:absolute;left:2242;top:1567;width:3186;height:2819" coordorigin="2242,1567" coordsize="3186,2819" path="m4623,3999r-2,l4623,3999xe" fillcolor="black" stroked="f">
              <v:path arrowok="t"/>
            </v:shape>
            <v:shape id="_x0000_s11461" style="position:absolute;left:2242;top:1567;width:3186;height:2819" coordorigin="2242,1567" coordsize="3186,2819" path="m4704,4026r-20,-9l4696,4028r8,-2xe" fillcolor="black" stroked="f">
              <v:path arrowok="t"/>
            </v:shape>
            <v:shape id="_x0000_s11460" style="position:absolute;left:2242;top:1567;width:3186;height:2819" coordorigin="2242,1567" coordsize="3186,2819" path="m4713,4031r-4,-2l4711,4036r2,-5xe" fillcolor="black" stroked="f">
              <v:path arrowok="t"/>
            </v:shape>
            <v:shape id="_x0000_s11459" style="position:absolute;left:2242;top:1567;width:3186;height:2819" coordorigin="2242,1567" coordsize="3186,2819" path="m4829,4060r-2,-1l4826,4065r3,-5xe" fillcolor="black" stroked="f">
              <v:path arrowok="t"/>
            </v:shape>
            <v:shape id="_x0000_s11458" style="position:absolute;left:2242;top:1567;width:3186;height:2819" coordorigin="2242,1567" coordsize="3186,2819" path="m4814,4071r-1,-2l4810,4071r4,xe" fillcolor="black" stroked="f">
              <v:path arrowok="t"/>
            </v:shape>
            <v:shape id="_x0000_s11457" style="position:absolute;left:2242;top:1567;width:3186;height:2819" coordorigin="2242,1567" coordsize="3186,2819" path="m4670,4022r-1,-2l4669,4024r1,-2xe" fillcolor="black" stroked="f">
              <v:path arrowok="t"/>
            </v:shape>
            <v:shape id="_x0000_s11456" style="position:absolute;left:2242;top:1567;width:3186;height:2819" coordorigin="2242,1567" coordsize="3186,2819" path="m4279,2195r-1,1l4279,2197r,-2xe" fillcolor="black" stroked="f">
              <v:path arrowok="t"/>
            </v:shape>
            <v:shape id="_x0000_s11455" style="position:absolute;left:2242;top:1567;width:3186;height:2819" coordorigin="2242,1567" coordsize="3186,2819" path="m4192,1969r-11,-24l4180,1973r12,-4xe" fillcolor="black" stroked="f">
              <v:path arrowok="t"/>
            </v:shape>
            <v:shape id="_x0000_s11454" style="position:absolute;left:2242;top:1567;width:3186;height:2819" coordorigin="2242,1567" coordsize="3186,2819" path="m4162,1909r-4,-9l4161,1912r1,-3xe" fillcolor="black" stroked="f">
              <v:path arrowok="t"/>
            </v:shape>
            <v:shape id="_x0000_s11453" style="position:absolute;left:2242;top:1567;width:3186;height:2819" coordorigin="2242,1567" coordsize="3186,2819" path="m4138,1782r-3,8l4139,1796r-1,-14xe" fillcolor="black" stroked="f">
              <v:path arrowok="t"/>
            </v:shape>
            <v:shape id="_x0000_s11452" style="position:absolute;left:2242;top:1567;width:3186;height:2819" coordorigin="2242,1567" coordsize="3186,2819" path="m4208,1981r-7,-1l4207,1995r1,-14xe" fillcolor="black" stroked="f">
              <v:path arrowok="t"/>
            </v:shape>
            <v:shape id="_x0000_s11451" style="position:absolute;left:2242;top:1567;width:3186;height:2819" coordorigin="2242,1567" coordsize="3186,2819" path="m4105,1758r-1,-1l4108,1761r-3,-3xe" fillcolor="black" stroked="f">
              <v:path arrowok="t"/>
            </v:shape>
            <v:shape id="_x0000_s11450" style="position:absolute;left:2242;top:1567;width:3186;height:2819" coordorigin="2242,1567" coordsize="3186,2819" path="m4269,2120r-4,-11l4269,2121r,-1xe" fillcolor="black" stroked="f">
              <v:path arrowok="t"/>
            </v:shape>
            <v:shape id="_x0000_s11449" style="position:absolute;left:2242;top:1567;width:3186;height:2819" coordorigin="2242,1567" coordsize="3186,2819" path="m4231,2021r-8,26l4223,2049r8,-28xe" fillcolor="black" stroked="f">
              <v:path arrowok="t"/>
            </v:shape>
            <v:shape id="_x0000_s11448" style="position:absolute;left:2242;top:1567;width:3186;height:2819" coordorigin="2242,1567" coordsize="3186,2819" path="m4602,2710r5,2l4602,2710xe" fillcolor="black" stroked="f">
              <v:path arrowok="t"/>
            </v:shape>
            <v:shape id="_x0000_s11447" style="position:absolute;left:2242;top:1567;width:3186;height:2819" coordorigin="2242,1567" coordsize="3186,2819" path="m4379,2264r-8,-3l4380,2280r-1,-16xe" fillcolor="black" stroked="f">
              <v:path arrowok="t"/>
            </v:shape>
            <v:shape id="_x0000_s11446" style="position:absolute;left:2242;top:1567;width:3186;height:2819" coordorigin="2242,1567" coordsize="3186,2819" path="m4378,2252r,1l4378,2252xe" fillcolor="black" stroked="f">
              <v:path arrowok="t"/>
            </v:shape>
            <v:shape id="_x0000_s11445" style="position:absolute;left:2242;top:1567;width:3186;height:2819" coordorigin="2242,1567" coordsize="3186,2819" path="m4349,2205r-8,-1l4352,2208r-3,-3xe" fillcolor="black" stroked="f">
              <v:path arrowok="t"/>
            </v:shape>
            <v:shape id="_x0000_s11444" style="position:absolute;left:2242;top:1567;width:3186;height:2819" coordorigin="2242,1567" coordsize="3186,2819" path="m4303,2195r-4,-12l4302,2195r1,xe" fillcolor="black" stroked="f">
              <v:path arrowok="t"/>
            </v:shape>
            <v:shape id="_x0000_s11443" style="position:absolute;left:2242;top:1567;width:3186;height:2819" coordorigin="2242,1567" coordsize="3186,2819" path="m4360,2354r-11,-11l4360,2357r,-3xe" fillcolor="black" stroked="f">
              <v:path arrowok="t"/>
            </v:shape>
            <v:shape id="_x0000_s11442" style="position:absolute;left:2242;top:1567;width:3186;height:2819" coordorigin="2242,1567" coordsize="3186,2819" path="m4352,2328r-3,15l4349,2343r3,-15xe" fillcolor="black" stroked="f">
              <v:path arrowok="t"/>
            </v:shape>
            <v:shape id="_x0000_s11441" style="position:absolute;left:2242;top:1567;width:3186;height:2819" coordorigin="2242,1567" coordsize="3186,2819" path="m4365,2338r-11,-6l4363,2343r2,-5xe" fillcolor="black" stroked="f">
              <v:path arrowok="t"/>
            </v:shape>
            <v:shape id="_x0000_s11440" style="position:absolute;left:2242;top:1567;width:3186;height:2819" coordorigin="2242,1567" coordsize="3186,2819" path="m4373,2381r,2l4374,2385r-1,-4xe" fillcolor="black" stroked="f">
              <v:path arrowok="t"/>
            </v:shape>
            <v:shape id="_x0000_s11439" style="position:absolute;left:2242;top:1567;width:3186;height:2819" coordorigin="2242,1567" coordsize="3186,2819" path="m4983,3443r-6,-13l4982,3443r1,xe" fillcolor="black" stroked="f">
              <v:path arrowok="t"/>
            </v:shape>
            <v:shape id="_x0000_s11438" style="position:absolute;left:2242;top:1567;width:3186;height:2819" coordorigin="2242,1567" coordsize="3186,2819" path="m4811,3115r,1l4818,3127r-7,-12xe" fillcolor="black" stroked="f">
              <v:path arrowok="t"/>
            </v:shape>
            <v:shape id="_x0000_s11437" style="position:absolute;left:2242;top:1567;width:3186;height:2819" coordorigin="2242,1567" coordsize="3186,2819" path="m4661,2921r-2,3l4656,2927r5,-6xe" fillcolor="black" stroked="f">
              <v:path arrowok="t"/>
            </v:shape>
            <v:shape id="_x0000_s11436" style="position:absolute;left:2242;top:1567;width:3186;height:2819" coordorigin="2242,1567" coordsize="3186,2819" path="m4551,3116r-7,-10l4548,3116r3,xe" fillcolor="black" stroked="f">
              <v:path arrowok="t"/>
            </v:shape>
            <v:shape id="_x0000_s11435" style="position:absolute;left:2242;top:1567;width:3186;height:2819" coordorigin="2242,1567" coordsize="3186,2819" path="m4804,3083r-5,1l4806,3092r-2,-9xe" fillcolor="black" stroked="f">
              <v:path arrowok="t"/>
            </v:shape>
            <v:shape id="_x0000_s11434" style="position:absolute;left:2242;top:1567;width:3186;height:2819" coordorigin="2242,1567" coordsize="3186,2819" path="m4974,3459r-1,2l4971,3465r3,-6xe" fillcolor="black" stroked="f">
              <v:path arrowok="t"/>
            </v:shape>
            <v:shape id="_x0000_s11433" style="position:absolute;left:2242;top:1567;width:3186;height:2819" coordorigin="2242,1567" coordsize="3186,2819" path="m4685,2890r,8l4690,2899r-5,-9xe" fillcolor="black" stroked="f">
              <v:path arrowok="t"/>
            </v:shape>
            <v:shape id="_x0000_s11432" style="position:absolute;left:2242;top:1567;width:3186;height:2819" coordorigin="2242,1567" coordsize="3186,2819" path="m4972,3442r2,17l4982,3460r-10,-18xe" fillcolor="black" stroked="f">
              <v:path arrowok="t"/>
            </v:shape>
            <v:shape id="_x0000_s11431" style="position:absolute;left:2242;top:1567;width:3186;height:2819" coordorigin="2242,1567" coordsize="3186,2819" path="m4932,3456r-2,1l4944,3466r-12,-10xe" fillcolor="black" stroked="f">
              <v:path arrowok="t"/>
            </v:shape>
            <v:shape id="_x0000_s11430" style="position:absolute;left:2242;top:1567;width:3186;height:2819" coordorigin="2242,1567" coordsize="3186,2819" path="m4951,3423r-1,l4932,3456r19,-33xe" fillcolor="black" stroked="f">
              <v:path arrowok="t"/>
            </v:shape>
            <v:shape id="_x0000_s11429" style="position:absolute;left:2242;top:1567;width:3186;height:2819" coordorigin="2242,1567" coordsize="3186,2819" path="m4955,3468r-5,1l4954,3473r1,-5xe" fillcolor="black" stroked="f">
              <v:path arrowok="t"/>
            </v:shape>
            <v:shape id="_x0000_s11428" style="position:absolute;left:2242;top:1567;width:3186;height:2819" coordorigin="2242,1567" coordsize="3186,2819" path="m4882,3723r5,6l4898,3733r-16,-10xe" fillcolor="black" stroked="f">
              <v:path arrowok="t"/>
            </v:shape>
            <v:shape id="_x0000_s11427" style="position:absolute;left:2242;top:1567;width:3186;height:2819" coordorigin="2242,1567" coordsize="3186,2819" path="m5081,3884r-1,l5081,3887r,-3xe" fillcolor="black" stroked="f">
              <v:path arrowok="t"/>
            </v:shape>
            <v:shape id="_x0000_s11426" style="position:absolute;left:2242;top:1567;width:3186;height:2819" coordorigin="2242,1567" coordsize="3186,2819" path="m5111,3916r,l5113,3918r-2,-2xe" fillcolor="black" stroked="f">
              <v:path arrowok="t"/>
            </v:shape>
            <v:shape id="_x0000_s11425" style="position:absolute;left:2242;top:1567;width:3186;height:2819" coordorigin="2242,1567" coordsize="3186,2819" path="m5130,3926r-1,l5130,3926r,xe" fillcolor="black" stroked="f">
              <v:path arrowok="t"/>
            </v:shape>
            <v:shape id="_x0000_s11424" style="position:absolute;left:2242;top:1567;width:3186;height:2819" coordorigin="2242,1567" coordsize="3186,2819" path="m5343,4201r-5,-13l5343,4202r,-1xe" fillcolor="black" stroked="f">
              <v:path arrowok="t"/>
            </v:shape>
            <v:shape id="_x0000_s11423" style="position:absolute;left:2242;top:1567;width:3186;height:2819" coordorigin="2242,1567" coordsize="3186,2819" path="m5268,4016r-3,-8l5266,4022r2,-6xe" fillcolor="black" stroked="f">
              <v:path arrowok="t"/>
            </v:shape>
            <v:shape id="_x0000_s11422" style="position:absolute;left:2242;top:1567;width:3186;height:2819" coordorigin="2242,1567" coordsize="3186,2819" path="m5265,4008r-6,20l5261,4030r4,-22xe" fillcolor="black" stroked="f">
              <v:path arrowok="t"/>
            </v:shape>
            <v:shape id="_x0000_s11421" style="position:absolute;left:2242;top:1567;width:3186;height:2819" coordorigin="2242,1567" coordsize="3186,2819" path="m5256,4028r-2,2l5256,4035r,-7xe" fillcolor="black" stroked="f">
              <v:path arrowok="t"/>
            </v:shape>
            <v:shape id="_x0000_s11420" style="position:absolute;left:2242;top:1567;width:3186;height:2819" coordorigin="2242,1567" coordsize="3186,2819" path="m5337,4195r-1,l5334,4196r3,-1xe" fillcolor="black" stroked="f">
              <v:path arrowok="t"/>
            </v:shape>
            <v:shape id="_x0000_s11419" style="position:absolute;left:2242;top:1567;width:3186;height:2819" coordorigin="2242,1567" coordsize="3186,2819" path="m5280,4057r-2,1l5277,4058r3,-1xe" fillcolor="black" stroked="f">
              <v:path arrowok="t"/>
            </v:shape>
            <v:shape id="_x0000_s11418" style="position:absolute;left:2242;top:1567;width:3186;height:2819" coordorigin="2242,1567" coordsize="3186,2819" path="m5274,4045r-3,7l5276,4053r-2,-8xe" fillcolor="black" stroked="f">
              <v:path arrowok="t"/>
            </v:shape>
            <v:shape id="_x0000_s11417" style="position:absolute;left:2242;top:1567;width:3186;height:2819" coordorigin="2242,1567" coordsize="3186,2819" path="m5287,4082r-5,-8l5294,4100r-7,-18xe" fillcolor="black" stroked="f">
              <v:path arrowok="t"/>
            </v:shape>
            <v:shape id="_x0000_s11416" style="position:absolute;left:2242;top:1567;width:3186;height:2819" coordorigin="2242,1567" coordsize="3186,2819" path="m4831,3709r-2,-4l4830,3710r1,-1xe" fillcolor="black" stroked="f">
              <v:path arrowok="t"/>
            </v:shape>
            <v:shape id="_x0000_s11415" style="position:absolute;left:2242;top:1567;width:3186;height:2819" coordorigin="2242,1567" coordsize="3186,2819" path="m4850,3728r-4,5l4850,3735r,-7xe" fillcolor="black" stroked="f">
              <v:path arrowok="t"/>
            </v:shape>
            <v:shape id="_x0000_s11414" style="position:absolute;left:2242;top:1567;width:3186;height:2819" coordorigin="2242,1567" coordsize="3186,2819" path="m4848,3717r-1,9l4846,3733r2,-16xe" fillcolor="black" stroked="f">
              <v:path arrowok="t"/>
            </v:shape>
            <v:shape id="_x0000_s11413" style="position:absolute;left:2242;top:1567;width:3186;height:2819" coordorigin="2242,1567" coordsize="3186,2819" path="m4720,4049r-4,-1l4719,4053r1,-4xe" fillcolor="black" stroked="f">
              <v:path arrowok="t"/>
            </v:shape>
            <v:shape id="_x0000_s11412" style="position:absolute;left:2242;top:1567;width:3186;height:2819" coordorigin="2242,1567" coordsize="3186,2819" path="m4822,3733r-6,11l4815,3752r7,-19xe" fillcolor="black" stroked="f">
              <v:path arrowok="t"/>
            </v:shape>
            <v:shape id="_x0000_s11411" style="position:absolute;left:2242;top:1567;width:3186;height:2819" coordorigin="2242,1567" coordsize="3186,2819" path="m4811,3757r1,2l4814,3765r-3,-8xe" fillcolor="black" stroked="f">
              <v:path arrowok="t"/>
            </v:shape>
            <v:shape id="_x0000_s11410" style="position:absolute;left:2242;top:1567;width:3186;height:2819" coordorigin="2242,1567" coordsize="3186,2819" path="m4784,3741r-4,3l4791,3748r-7,-7xe" fillcolor="black" stroked="f">
              <v:path arrowok="t"/>
            </v:shape>
            <v:shape id="_x0000_s11409" style="position:absolute;left:2242;top:1567;width:3186;height:2819" coordorigin="2242,1567" coordsize="3186,2819" path="m2883,3400r,l2882,3401r1,-1xe" fillcolor="black" stroked="f">
              <v:path arrowok="t"/>
            </v:shape>
            <v:shape id="_x0000_s11408" style="position:absolute;left:2242;top:1567;width:3186;height:2819" coordorigin="2242,1567" coordsize="3186,2819" path="m4651,4020r-1,-1l4651,4021r,-1xe" fillcolor="black" stroked="f">
              <v:path arrowok="t"/>
            </v:shape>
            <v:shape id="_x0000_s11407" style="position:absolute;left:2242;top:1567;width:3186;height:2819" coordorigin="2242,1567" coordsize="3186,2819" path="m4642,4021r3,5l4642,4021xe" fillcolor="black" stroked="f">
              <v:path arrowok="t"/>
            </v:shape>
            <v:shape id="_x0000_s11406" style="position:absolute;left:2242;top:1567;width:3186;height:2819" coordorigin="2242,1567" coordsize="3186,2819" path="m4663,4031r-4,-1l4662,4034r1,-3xe" fillcolor="black" stroked="f">
              <v:path arrowok="t"/>
            </v:shape>
            <v:shape id="_x0000_s11405" style="position:absolute;left:2242;top:1567;width:3186;height:2819" coordorigin="2242,1567" coordsize="3186,2819" path="m2825,3303r,-12l2822,3304r3,-1xe" fillcolor="black" stroked="f">
              <v:path arrowok="t"/>
            </v:shape>
            <v:shape id="_x0000_s11404" style="position:absolute;left:2242;top:1567;width:3186;height:2819" coordorigin="2242,1567" coordsize="3186,2819" path="m2865,3044r-1,-1l2864,3045r1,-1xe" fillcolor="black" stroked="f">
              <v:path arrowok="t"/>
            </v:shape>
            <v:shape id="_x0000_s11403" style="position:absolute;left:2242;top:1567;width:3186;height:2819" coordorigin="2242,1567" coordsize="3186,2819" path="m2823,3290r-3,10l2817,3310r6,-20xe" fillcolor="black" stroked="f">
              <v:path arrowok="t"/>
            </v:shape>
            <v:shape id="_x0000_s11402" style="position:absolute;left:2242;top:1567;width:3186;height:2819" coordorigin="2242,1567" coordsize="3186,2819" path="m4626,4025r-2,-3l4626,4026r,-1xe" fillcolor="black" stroked="f">
              <v:path arrowok="t"/>
            </v:shape>
            <v:shape id="_x0000_s11401" style="position:absolute;left:2242;top:1567;width:3186;height:2819" coordorigin="2242,1567" coordsize="3186,2819" path="m4507,3903r-2,-8l4506,3905r1,-2xe" fillcolor="black" stroked="f">
              <v:path arrowok="t"/>
            </v:shape>
            <v:shape id="_x0000_s11400" style="position:absolute;left:2242;top:1567;width:3186;height:2819" coordorigin="2242,1567" coordsize="3186,2819" path="m4626,4007r-14,5l4629,4012r-3,-5xe" fillcolor="black" stroked="f">
              <v:path arrowok="t"/>
            </v:shape>
            <v:shape id="_x0000_s11399" style="position:absolute;left:2242;top:1567;width:3186;height:2819" coordorigin="2242,1567" coordsize="3186,2819" path="m4558,3979r-17,-7l4555,3988r3,-9xe" fillcolor="black" stroked="f">
              <v:path arrowok="t"/>
            </v:shape>
            <v:shape id="_x0000_s11398" style="position:absolute;left:2242;top:1567;width:3186;height:2819" coordorigin="2242,1567" coordsize="3186,2819" path="m2971,3513r-11,-2l2963,3513r8,xe" fillcolor="black" stroked="f">
              <v:path arrowok="t"/>
            </v:shape>
            <v:shape id="_x0000_s11397" style="position:absolute;left:2242;top:1567;width:3186;height:2819" coordorigin="2242,1567" coordsize="3186,2819" path="m4824,4091r2,-6l4824,4093r,-2xe" fillcolor="black" stroked="f">
              <v:path arrowok="t"/>
            </v:shape>
            <v:shape id="_x0000_s11396" style="position:absolute;left:2242;top:1567;width:3186;height:2819" coordorigin="2242,1567" coordsize="3186,2819" path="m4821,4087r-1,3l4821,4091r,-4xe" fillcolor="black" stroked="f">
              <v:path arrowok="t"/>
            </v:shape>
            <v:shape id="_x0000_s11395" style="position:absolute;left:2242;top:1567;width:3186;height:2819" coordorigin="2242,1567" coordsize="3186,2819" path="m2338,3179r-4,15l2338,3196r,-17xe" fillcolor="black" stroked="f">
              <v:path arrowok="t"/>
            </v:shape>
            <v:shape id="_x0000_s11394" style="position:absolute;left:2242;top:1567;width:3186;height:2819" coordorigin="2242,1567" coordsize="3186,2819" path="m2925,3410r1,-4l2923,3413r2,-3xe" fillcolor="black" stroked="f">
              <v:path arrowok="t"/>
            </v:shape>
            <v:shape id="_x0000_s11393" style="position:absolute;left:2242;top:1567;width:3186;height:2819" coordorigin="2242,1567" coordsize="3186,2819" path="m2975,3405r-5,21l2970,3428r5,-23xe" fillcolor="black" stroked="f">
              <v:path arrowok="t"/>
            </v:shape>
            <v:shape id="_x0000_s11392" style="position:absolute;left:2242;top:1567;width:3186;height:2819" coordorigin="2242,1567" coordsize="3186,2819" path="m4705,4081r-2,5l4704,4086r1,-5xe" fillcolor="black" stroked="f">
              <v:path arrowok="t"/>
            </v:shape>
            <v:shape id="_x0000_s11391" style="position:absolute;left:2242;top:1567;width:3186;height:2819" coordorigin="2242,1567" coordsize="3186,2819" path="m3260,3544r-4,-6l3258,3546r2,-2xe" fillcolor="black" stroked="f">
              <v:path arrowok="t"/>
            </v:shape>
            <v:shape id="_x0000_s11390" style="position:absolute;left:2242;top:1567;width:3186;height:2819" coordorigin="2242,1567" coordsize="3186,2819" path="m3226,3534r-1,-5l3225,3535r1,-1xe" fillcolor="black" stroked="f">
              <v:path arrowok="t"/>
            </v:shape>
            <v:shape id="_x0000_s11389" style="position:absolute;left:2242;top:1567;width:3186;height:2819" coordorigin="2242,1567" coordsize="3186,2819" path="m3207,3453r,-21l3202,3460r5,-7xe" fillcolor="black" stroked="f">
              <v:path arrowok="t"/>
            </v:shape>
            <v:shape id="_x0000_s11388" style="position:absolute;left:2242;top:1567;width:3186;height:2819" coordorigin="2242,1567" coordsize="3186,2819" path="m3209,3509r-2,10l3209,3520r,-11xe" fillcolor="black" stroked="f">
              <v:path arrowok="t"/>
            </v:shape>
            <v:shape id="_x0000_s11387" style="position:absolute;left:2242;top:1567;width:3186;height:2819" coordorigin="2242,1567" coordsize="3186,2819" path="m4799,4124r-1,-4l4797,4125r2,-1xe" fillcolor="black" stroked="f">
              <v:path arrowok="t"/>
            </v:shape>
            <v:shape id="_x0000_s11386" style="position:absolute;left:2242;top:1567;width:3186;height:2819" coordorigin="2242,1567" coordsize="3186,2819" path="m3173,3343r1,-4l3168,3348r5,-5xe" fillcolor="black" stroked="f">
              <v:path arrowok="t"/>
            </v:shape>
            <v:shape id="_x0000_s11385" style="position:absolute;left:2242;top:1567;width:3186;height:2819" coordorigin="2242,1567" coordsize="3186,2819" path="m3371,2702r1,-6l3369,2707r2,-5xe" fillcolor="black" stroked="f">
              <v:path arrowok="t"/>
            </v:shape>
            <v:shape id="_x0000_s11384" style="position:absolute;left:2242;top:1567;width:3186;height:2819" coordorigin="2242,1567" coordsize="3186,2819" path="m3119,3405r-4,2l3115,3411r4,-6xe" fillcolor="black" stroked="f">
              <v:path arrowok="t"/>
            </v:shape>
            <v:shape id="_x0000_s11383" style="position:absolute;left:2242;top:1567;width:3186;height:2819" coordorigin="2242,1567" coordsize="3186,2819" path="m3132,3431r-3,15l3131,3447r1,-16xe" fillcolor="black" stroked="f">
              <v:path arrowok="t"/>
            </v:shape>
            <v:shape id="_x0000_s11382" style="position:absolute;left:2242;top:1567;width:3186;height:2819" coordorigin="2242,1567" coordsize="3186,2819" path="m3131,3491r,-24l3128,3500r3,-9xe" fillcolor="black" stroked="f">
              <v:path arrowok="t"/>
            </v:shape>
            <v:shape id="_x0000_s11381" style="position:absolute;left:2242;top:1567;width:3186;height:2819" coordorigin="2242,1567" coordsize="3186,2819" path="m3101,3509r-6,-2l3102,3519r-1,-10xe" fillcolor="black" stroked="f">
              <v:path arrowok="t"/>
            </v:shape>
            <v:shape id="_x0000_s11380" style="position:absolute;left:2242;top:1567;width:3186;height:2819" coordorigin="2242,1567" coordsize="3186,2819" path="m3103,3409r-4,6l3099,3417r4,-8xe" fillcolor="black" stroked="f">
              <v:path arrowok="t"/>
            </v:shape>
            <v:shape id="_x0000_s11379" style="position:absolute;left:2242;top:1567;width:3186;height:2819" coordorigin="2242,1567" coordsize="3186,2819" path="m5379,4278r7,12l5386,4290r-7,-12xe" fillcolor="black" stroked="f">
              <v:path arrowok="t"/>
            </v:shape>
            <v:shape id="_x0000_s11378" style="position:absolute;left:2242;top:1567;width:3186;height:2819" coordorigin="2242,1567" coordsize="3186,2819" path="m5365,4265r-10,-12l5364,4271r1,-6xe" fillcolor="black" stroked="f">
              <v:path arrowok="t"/>
            </v:shape>
            <v:shape id="_x0000_s11377" style="position:absolute;left:2242;top:1567;width:3186;height:2819" coordorigin="2242,1567" coordsize="3186,2819" path="m5400,4324r-7,-19l5398,4325r2,-1xe" fillcolor="black" stroked="f">
              <v:path arrowok="t"/>
            </v:shape>
            <v:shape id="_x0000_s11376" style="position:absolute;left:2242;top:1567;width:3186;height:2819" coordorigin="2242,1567" coordsize="3186,2819" path="m5397,4326r-1,3l5397,4326xe" fillcolor="black" stroked="f">
              <v:path arrowok="t"/>
            </v:shape>
            <v:shape id="_x0000_s11375" style="position:absolute;left:2242;top:1567;width:3186;height:2819" coordorigin="2242,1567" coordsize="3186,2819" path="m2614,3211r3,-15l2612,3217r2,-6xe" fillcolor="black" stroked="f">
              <v:path arrowok="t"/>
            </v:shape>
            <v:shape id="_x0000_s11374" style="position:absolute;left:2242;top:1567;width:3186;height:2819" coordorigin="2242,1567" coordsize="3186,2819" path="m2629,3119r-6,17l2618,3160r11,-41xe" fillcolor="black" stroked="f">
              <v:path arrowok="t"/>
            </v:shape>
            <v:shape id="_x0000_s11373" style="position:absolute;left:2242;top:1567;width:3186;height:2819" coordorigin="2242,1567" coordsize="3186,2819" path="m2612,3217r-5,15l2607,3239r5,-22xe" fillcolor="black" stroked="f">
              <v:path arrowok="t"/>
            </v:shape>
            <v:shape id="_x0000_s11372" style="position:absolute;left:2242;top:1567;width:3186;height:2819" coordorigin="2242,1567" coordsize="3186,2819" path="m2612,3330r-1,7l2612,3338r,-8xe" fillcolor="black" stroked="f">
              <v:path arrowok="t"/>
            </v:shape>
            <v:shape id="_x0000_s11371" style="position:absolute;left:2242;top:1567;width:3186;height:2819" coordorigin="2242,1567" coordsize="3186,2819" path="m3083,3439r,-2l3083,3440r,-1xe" fillcolor="black" stroked="f">
              <v:path arrowok="t"/>
            </v:shape>
            <v:shape id="_x0000_s11370" style="position:absolute;left:2242;top:1567;width:3186;height:2819" coordorigin="2242,1567" coordsize="3186,2819" path="m4615,3850r-1,4l4615,3860r,-10xe" fillcolor="black" stroked="f">
              <v:path arrowok="t"/>
            </v:shape>
            <v:shape id="_x0000_s11369" style="position:absolute;left:2242;top:1567;width:3186;height:2819" coordorigin="2242,1567" coordsize="3186,2819" path="m4687,3780r-5,-5l4683,3781r4,-1xe" fillcolor="black" stroked="f">
              <v:path arrowok="t"/>
            </v:shape>
            <v:shape id="_x0000_s11368" style="position:absolute;left:2242;top:1567;width:3186;height:2819" coordorigin="2242,1567" coordsize="3186,2819" path="m4655,4042r-3,-1l4653,4044r2,-2xe" fillcolor="black" stroked="f">
              <v:path arrowok="t"/>
            </v:shape>
            <v:shape id="_x0000_s11367" style="position:absolute;left:2242;top:1567;width:3186;height:2819" coordorigin="2242,1567" coordsize="3186,2819" path="m4784,4136r-1,-3l4783,4138r1,-2xe" fillcolor="black" stroked="f">
              <v:path arrowok="t"/>
            </v:shape>
            <v:shape id="_x0000_s11366" style="position:absolute;left:2242;top:1567;width:3186;height:2819" coordorigin="2242,1567" coordsize="3186,2819" path="m4829,4115r-1,3l4825,4127r4,-12xe" fillcolor="black" stroked="f">
              <v:path arrowok="t"/>
            </v:shape>
            <v:shape id="_x0000_s11365" style="position:absolute;left:2242;top:1567;width:3186;height:2819" coordorigin="2242,1567" coordsize="3186,2819" path="m4822,4098r-1,1l4822,4102r,-4xe" fillcolor="black" stroked="f">
              <v:path arrowok="t"/>
            </v:shape>
            <v:shape id="_x0000_s11364" style="position:absolute;left:2242;top:1567;width:3186;height:2819" coordorigin="2242,1567" coordsize="3186,2819" path="m4840,4061r-7,27l4833,4088r7,-27xe" fillcolor="black" stroked="f">
              <v:path arrowok="t"/>
            </v:shape>
            <v:shape id="_x0000_s11363" style="position:absolute;left:2242;top:1567;width:3186;height:2819" coordorigin="2242,1567" coordsize="3186,2819" path="m3021,3451r1,-5l3019,3454r2,-3xe" fillcolor="black" stroked="f">
              <v:path arrowok="t"/>
            </v:shape>
            <v:shape id="_x0000_s11362" style="position:absolute;left:2242;top:1567;width:3186;height:2819" coordorigin="2242,1567" coordsize="3186,2819" path="m3000,3459r,1l3000,3459xe" fillcolor="black" stroked="f">
              <v:path arrowok="t"/>
            </v:shape>
            <v:shape id="_x0000_s11361" style="position:absolute;left:2242;top:1567;width:3186;height:2819" coordorigin="2242,1567" coordsize="3186,2819" path="m2993,3413r-5,7l2987,3427r6,-14xe" fillcolor="black" stroked="f">
              <v:path arrowok="t"/>
            </v:shape>
            <v:shape id="_x0000_s11360" style="position:absolute;left:2242;top:1567;width:3186;height:2819" coordorigin="2242,1567" coordsize="3186,2819" path="m2990,3444r-7,17l2983,3464r7,-20xe" fillcolor="black" stroked="f">
              <v:path arrowok="t"/>
            </v:shape>
            <v:shape id="_x0000_s11359" style="position:absolute;left:2242;top:1567;width:3186;height:2819" coordorigin="2242,1567" coordsize="3186,2819" path="m2992,3463r-4,l2987,3472r5,-9xe" fillcolor="black" stroked="f">
              <v:path arrowok="t"/>
            </v:shape>
            <v:shape id="_x0000_s11358" style="position:absolute;left:2242;top:1567;width:3186;height:2819" coordorigin="2242,1567" coordsize="3186,2819" path="m2954,3467r,-5l2953,3468r1,-1xe" fillcolor="black" stroked="f">
              <v:path arrowok="t"/>
            </v:shape>
            <v:shape id="_x0000_s11357" style="position:absolute;left:2242;top:1567;width:3186;height:2819" coordorigin="2242,1567" coordsize="3186,2819" path="m2928,3513r-8,-3l2923,3514r5,-1xe" fillcolor="black" stroked="f">
              <v:path arrowok="t"/>
            </v:shape>
            <v:shape id="_x0000_s11356" style="position:absolute;left:2242;top:1567;width:3186;height:2819" coordorigin="2242,1567" coordsize="3186,2819" path="m2954,3429r1,-4l2953,3430r1,-1xe" fillcolor="black" stroked="f">
              <v:path arrowok="t"/>
            </v:shape>
            <v:shape id="_x0000_s11355" style="position:absolute;left:2242;top:1567;width:3186;height:2819" coordorigin="2242,1567" coordsize="3186,2819" path="m2847,3420r,-15l2846,3423r1,-3xe" fillcolor="black" stroked="f">
              <v:path arrowok="t"/>
            </v:shape>
            <v:shape id="_x0000_s11354" style="position:absolute;left:2242;top:1567;width:3186;height:2819" coordorigin="2242,1567" coordsize="3186,2819" path="m2848,3463r2,-16l2847,3464r1,-1xe" fillcolor="black" stroked="f">
              <v:path arrowok="t"/>
            </v:shape>
            <v:shape id="_x0000_s11353" style="position:absolute;left:2242;top:1567;width:3186;height:2819" coordorigin="2242,1567" coordsize="3186,2819" path="m2841,3386r-3,4l2837,3405r4,-19xe" fillcolor="black" stroked="f">
              <v:path arrowok="t"/>
            </v:shape>
            <v:shape id="_x0000_s11352" style="position:absolute;left:2242;top:1567;width:3186;height:2819" coordorigin="2242,1567" coordsize="3186,2819" path="m2848,3455r-4,6l2846,3464r2,-9xe" fillcolor="black" stroked="f">
              <v:path arrowok="t"/>
            </v:shape>
            <v:shape id="_x0000_s11351" style="position:absolute;left:2242;top:1567;width:3186;height:2819" coordorigin="2242,1567" coordsize="3186,2819" path="m3047,2836r-1,l3046,2838r1,-2xe" fillcolor="black" stroked="f">
              <v:path arrowok="t"/>
            </v:shape>
            <v:shape id="_x0000_s11350" style="position:absolute;left:2242;top:1567;width:3186;height:2819" coordorigin="2242,1567" coordsize="3186,2819" path="m3043,2836r-7,21l3035,2861r8,-25xe" fillcolor="black" stroked="f">
              <v:path arrowok="t"/>
            </v:shape>
            <v:shape id="_x0000_s11349" style="position:absolute;left:2242;top:1567;width:3186;height:2819" coordorigin="2242,1567" coordsize="3186,2819" path="m3035,2861r-3,-3l3031,2864r4,-3xe" fillcolor="black" stroked="f">
              <v:path arrowok="t"/>
            </v:shape>
            <v:shape id="_x0000_s11348" style="position:absolute;left:2242;top:1567;width:3186;height:2819" coordorigin="2242,1567" coordsize="3186,2819" path="m2863,3425r-1,-18l2862,3427r1,-2xe" fillcolor="black" stroked="f">
              <v:path arrowok="t"/>
            </v:shape>
            <v:shape id="_x0000_s11347" style="position:absolute;left:2242;top:1567;width:3186;height:2819" coordorigin="2242,1567" coordsize="3186,2819" path="m2874,3357r-4,27l2875,3390r-1,-33xe" fillcolor="black" stroked="f">
              <v:path arrowok="t"/>
            </v:shape>
            <v:shape id="_x0000_s11346" style="position:absolute;left:2242;top:1567;width:3186;height:2819" coordorigin="2242,1567" coordsize="3186,2819" path="m2870,3355r4,2l2870,3355xe" fillcolor="black" stroked="f">
              <v:path arrowok="t"/>
            </v:shape>
            <v:shape id="_x0000_s11345" style="position:absolute;left:2242;top:1567;width:3186;height:2819" coordorigin="2242,1567" coordsize="3186,2819" path="m2423,3307r-2,7l2423,3317r,-10xe" fillcolor="black" stroked="f">
              <v:path arrowok="t"/>
            </v:shape>
            <v:shape id="_x0000_s11344" style="position:absolute;left:2242;top:1567;width:3186;height:2819" coordorigin="2242,1567" coordsize="3186,2819" path="m2895,3474r,-10l2895,3475r,-1xe" fillcolor="black" stroked="f">
              <v:path arrowok="t"/>
            </v:shape>
            <v:shape id="_x0000_s11343" style="position:absolute;left:2242;top:1567;width:3186;height:2819" coordorigin="2242,1567" coordsize="3186,2819" path="m2894,3476r-2,-6l2897,3489r-3,-13xe" fillcolor="black" stroked="f">
              <v:path arrowok="t"/>
            </v:shape>
            <v:shape id="_x0000_s11342" style="position:absolute;left:2242;top:1567;width:3186;height:2819" coordorigin="2242,1567" coordsize="3186,2819" path="m2874,3433r-1,8l2875,3448r-1,-15xe" fillcolor="black" stroked="f">
              <v:path arrowok="t"/>
            </v:shape>
            <v:shape id="_x0000_s11341" style="position:absolute;left:2242;top:1567;width:3186;height:2819" coordorigin="2242,1567" coordsize="3186,2819" path="m2824,3415r-2,-5l2821,3417r3,-2xe" fillcolor="black" stroked="f">
              <v:path arrowok="t"/>
            </v:shape>
            <v:shape id="_x0000_s11340" style="position:absolute;left:2242;top:1567;width:3186;height:2819" coordorigin="2242,1567" coordsize="3186,2819" path="m2491,3361r-1,-14l2489,3362r2,-1xe" fillcolor="black" stroked="f">
              <v:path arrowok="t"/>
            </v:shape>
            <v:shape id="_x0000_s11339" style="position:absolute;left:2242;top:1567;width:3186;height:2819" coordorigin="2242,1567" coordsize="3186,2819" path="m2742,3333r-1,10l2744,3349r-2,-16xe" fillcolor="black" stroked="f">
              <v:path arrowok="t"/>
            </v:shape>
            <v:shape id="_x0000_s11338" style="position:absolute;left:2242;top:1567;width:3186;height:2819" coordorigin="2242,1567" coordsize="3186,2819" path="m2740,3313r-1,-1l2739,3327r1,-14xe" fillcolor="black" stroked="f">
              <v:path arrowok="t"/>
            </v:shape>
            <v:shape id="_x0000_s11337" style="position:absolute;left:2242;top:1567;width:3186;height:2819" coordorigin="2242,1567" coordsize="3186,2819" path="m2739,3311r-2,-3l2739,3312r,-1xe" fillcolor="black" stroked="f">
              <v:path arrowok="t"/>
            </v:shape>
            <v:shape id="_x0000_s11336" style="position:absolute;left:2242;top:1567;width:3186;height:2819" coordorigin="2242,1567" coordsize="3186,2819" path="m2769,3381r,-6l2766,3387r3,-6xe" fillcolor="black" stroked="f">
              <v:path arrowok="t"/>
            </v:shape>
            <v:shape id="_x0000_s11335" style="position:absolute;left:2242;top:1567;width:3186;height:2819" coordorigin="2242,1567" coordsize="3186,2819" path="m2778,3464r-9,-16l2780,3475r-2,-11xe" fillcolor="black" stroked="f">
              <v:path arrowok="t"/>
            </v:shape>
            <v:shape id="_x0000_s11334" style="position:absolute;left:2242;top:1567;width:3186;height:2819" coordorigin="2242,1567" coordsize="3186,2819" path="m2828,3425r-1,l2827,3432r1,-7xe" fillcolor="black" stroked="f">
              <v:path arrowok="t"/>
            </v:shape>
            <v:shape id="_x0000_s11333" style="position:absolute;left:2242;top:1567;width:3186;height:2819" coordorigin="2242,1567" coordsize="3186,2819" path="m2555,3285r,-3l2554,3287r1,-2xe" fillcolor="black" stroked="f">
              <v:path arrowok="t"/>
            </v:shape>
            <v:shape id="_x0000_s11332" style="position:absolute;left:2242;top:1567;width:3186;height:2819" coordorigin="2242,1567" coordsize="3186,2819" path="m2797,3394r1,-18l2796,3396r1,-2xe" fillcolor="black" stroked="f">
              <v:path arrowok="t"/>
            </v:shape>
            <v:shape id="_x0000_s11331" style="position:absolute;left:2242;top:1567;width:3186;height:2819" coordorigin="2242,1567" coordsize="3186,2819" path="m2784,3334r-8,4l2776,3356r8,-22xe" fillcolor="black" stroked="f">
              <v:path arrowok="t"/>
            </v:shape>
            <v:shape id="_x0000_s11330" style="position:absolute;left:2242;top:1567;width:3186;height:2819" coordorigin="2242,1567" coordsize="3186,2819" path="m2774,3329r1,5l2776,3338r-2,-9xe" fillcolor="black" stroked="f">
              <v:path arrowok="t"/>
            </v:shape>
            <v:shape id="_x0000_s11329" style="position:absolute;left:2242;top:1567;width:3186;height:2819" coordorigin="2242,1567" coordsize="3186,2819" path="m2840,3093r2,-15l2837,3096r3,-3xe" fillcolor="black" stroked="f">
              <v:path arrowok="t"/>
            </v:shape>
            <v:shape id="_x0000_s11328" style="position:absolute;left:2242;top:1567;width:3186;height:2819" coordorigin="2242,1567" coordsize="3186,2819" path="m2769,3326r-1,7l2770,3339r-1,-13xe" fillcolor="black" stroked="f">
              <v:path arrowok="t"/>
            </v:shape>
            <v:shape id="_x0000_s11327" style="position:absolute;left:2242;top:1567;width:3186;height:2819" coordorigin="2242,1567" coordsize="3186,2819" path="m2813,3018r,-2l2812,3020r1,-2xe" fillcolor="black" stroked="f">
              <v:path arrowok="t"/>
            </v:shape>
            <v:shape id="_x0000_s11326" style="position:absolute;left:2242;top:1567;width:3186;height:2819" coordorigin="2242,1567" coordsize="3186,2819" path="m2770,3281r2,-24l2767,3288r3,-7xe" fillcolor="black" stroked="f">
              <v:path arrowok="t"/>
            </v:shape>
            <v:shape id="_x0000_s11325" style="position:absolute;left:2242;top:1567;width:3186;height:2819" coordorigin="2242,1567" coordsize="3186,2819" path="m2809,3305r-3,7l2809,3305xe" fillcolor="black" stroked="f">
              <v:path arrowok="t"/>
            </v:shape>
            <v:shape id="_x0000_s11324" style="position:absolute;left:2242;top:1567;width:3186;height:2819" coordorigin="2242,1567" coordsize="3186,2819" path="m2540,3383r-5,-27l2540,3384r,-1xe" fillcolor="black" stroked="f">
              <v:path arrowok="t"/>
            </v:shape>
            <v:shape id="_x0000_s11323" style="position:absolute;left:2242;top:1567;width:3186;height:2819" coordorigin="2242,1567" coordsize="3186,2819" path="m2771,3176r-2,-5l2768,3179r3,-3xe" fillcolor="black" stroked="f">
              <v:path arrowok="t"/>
            </v:shape>
            <v:shape id="_x0000_s11322" style="position:absolute;left:2242;top:1567;width:3186;height:2819" coordorigin="2242,1567" coordsize="3186,2819" path="m2771,3162r1,-14l2766,3167r5,-5xe" fillcolor="black" stroked="f">
              <v:path arrowok="t"/>
            </v:shape>
            <v:shape id="_x0000_s11321" style="position:absolute;left:2242;top:1567;width:3186;height:2819" coordorigin="2242,1567" coordsize="3186,2819" path="m2761,3257r-13,40l2748,3301r13,-44xe" fillcolor="black" stroked="f">
              <v:path arrowok="t"/>
            </v:shape>
            <v:shape id="_x0000_s11320" style="position:absolute;left:2242;top:1567;width:3186;height:2819" coordorigin="2242,1567" coordsize="3186,2819" path="m2763,3215r6,-23l2752,3230r11,-15xe" fillcolor="black" stroked="f">
              <v:path arrowok="t"/>
            </v:shape>
            <v:shape id="_x0000_s11319" style="position:absolute;left:2242;top:1567;width:3186;height:2819" coordorigin="2242,1567" coordsize="3186,2819" path="m2761,3397r,-5l2761,3398r,-1xe" fillcolor="black" stroked="f">
              <v:path arrowok="t"/>
            </v:shape>
            <v:shape id="_x0000_s11318" style="position:absolute;left:2242;top:1567;width:3186;height:2819" coordorigin="2242,1567" coordsize="3186,2819" path="m2753,3360r-4,6l2747,3378r6,-18xe" fillcolor="black" stroked="f">
              <v:path arrowok="t"/>
            </v:shape>
            <v:shape id="_x0000_s11317" style="position:absolute;left:2242;top:1567;width:3186;height:2819" coordorigin="2242,1567" coordsize="3186,2819" path="m2588,3314r-1,-1l2587,3316r1,-2xe" fillcolor="black" stroked="f">
              <v:path arrowok="t"/>
            </v:shape>
            <v:shape id="_x0000_s11316" style="position:absolute;left:2242;top:1567;width:3186;height:2819" coordorigin="2242,1567" coordsize="3186,2819" path="m2733,3249r-10,24l2721,3282r12,-33xe" fillcolor="black" stroked="f">
              <v:path arrowok="t"/>
            </v:shape>
            <v:shape id="_x0000_s11315" style="position:absolute;left:2242;top:1567;width:3186;height:2819" coordorigin="2242,1567" coordsize="3186,2819" path="m2694,3285r,-1l2684,3286r10,-1xe" fillcolor="black" stroked="f">
              <v:path arrowok="t"/>
            </v:shape>
            <v:shape id="_x0000_s11314" style="position:absolute;left:2242;top:1567;width:3186;height:2819" coordorigin="2242,1567" coordsize="3186,2819" path="m2688,3277r-2,-6l2684,3284r4,-7xe" fillcolor="black" stroked="f">
              <v:path arrowok="t"/>
            </v:shape>
            <v:shape id="_x0000_s11313" style="position:absolute;left:2242;top:1567;width:3186;height:2819" coordorigin="2242,1567" coordsize="3186,2819" path="m2686,3258r-4,16l2679,3287r7,-29xe" fillcolor="black" stroked="f">
              <v:path arrowok="t"/>
            </v:shape>
            <v:shape id="_x0000_s11312" style="position:absolute;left:2242;top:1567;width:3186;height:2819" coordorigin="2242,1567" coordsize="3186,2819" path="m2627,3436r-2,-11l2627,3437r,-1xe" fillcolor="black" stroked="f">
              <v:path arrowok="t"/>
            </v:shape>
            <v:shape id="_x0000_s11311" style="position:absolute;left:2242;top:1567;width:3186;height:2819" coordorigin="2242,1567" coordsize="3186,2819" path="m2704,3401r-1,-13l2703,3402r1,-1xe" fillcolor="black" stroked="f">
              <v:path arrowok="t"/>
            </v:shape>
            <v:shape id="_x0000_s11310" style="position:absolute;left:2242;top:1567;width:3186;height:2819" coordorigin="2242,1567" coordsize="3186,2819" path="m2644,3323r-1,3l2644,3323xe" fillcolor="black" stroked="f">
              <v:path arrowok="t"/>
            </v:shape>
            <v:shape id="_x0000_s11309" style="position:absolute;left:2242;top:1567;width:3186;height:2819" coordorigin="2242,1567" coordsize="3186,2819" path="m2671,3353r-4,-5l2670,3354r1,-1xe" fillcolor="black" stroked="f">
              <v:path arrowok="t"/>
            </v:shape>
            <v:shape id="_x0000_s11308" style="position:absolute;left:2242;top:1567;width:3186;height:2819" coordorigin="2242,1567" coordsize="3186,2819" path="m2713,3029r3,-11l2712,3029r1,xe" fillcolor="black" stroked="f">
              <v:path arrowok="t"/>
            </v:shape>
            <v:shape id="_x0000_s11307" style="position:absolute;left:2242;top:1567;width:3186;height:2819" coordorigin="2242,1567" coordsize="3186,2819" path="m2736,2956r,-1l2735,2956r1,xe" fillcolor="black" stroked="f">
              <v:path arrowok="t"/>
            </v:shape>
            <v:shape id="_x0000_s11306" style="position:absolute;left:2242;top:1567;width:3186;height:2819" coordorigin="2242,1567" coordsize="3186,2819" path="m2551,3398r,10l2561,3411r-10,-13xe" fillcolor="black" stroked="f">
              <v:path arrowok="t"/>
            </v:shape>
            <v:shape id="_x0000_s11305" style="position:absolute;left:2242;top:1567;width:3186;height:2819" coordorigin="2242,1567" coordsize="3186,2819" path="m2678,3202r1,-11l2669,3224r9,-22xe" fillcolor="black" stroked="f">
              <v:path arrowok="t"/>
            </v:shape>
            <v:shape id="_x0000_s11304" style="position:absolute;left:2242;top:1567;width:3186;height:2819" coordorigin="2242,1567" coordsize="3186,2819" path="m2671,3355r-1,-1l2670,3355r1,xe" fillcolor="black" stroked="f">
              <v:path arrowok="t"/>
            </v:shape>
            <v:shape id="_x0000_s11303" style="position:absolute;left:2242;top:1567;width:3186;height:2819" coordorigin="2242,1567" coordsize="3186,2819" path="m3492,2577r-7,12l3486,2595r6,-18xe" fillcolor="black" stroked="f">
              <v:path arrowok="t"/>
            </v:shape>
            <v:shape id="_x0000_s11302" style="position:absolute;left:2242;top:1567;width:3186;height:2819" coordorigin="2242,1567" coordsize="3186,2819" path="m3460,2676r,-4l3460,2676r,xe" fillcolor="black" stroked="f">
              <v:path arrowok="t"/>
            </v:shape>
            <v:shape id="_x0000_s11301" style="position:absolute;left:2242;top:1567;width:3186;height:2819" coordorigin="2242,1567" coordsize="3186,2819" path="m3477,2677r4,-21l3477,2677r,xe" fillcolor="black" stroked="f">
              <v:path arrowok="t"/>
            </v:shape>
            <v:shape id="_x0000_s11300" style="position:absolute;left:2242;top:1567;width:3186;height:2819" coordorigin="2242,1567" coordsize="3186,2819" path="m3482,2599r-16,39l3465,2649r17,-50xe" fillcolor="black" stroked="f">
              <v:path arrowok="t"/>
            </v:shape>
            <v:shape id="_x0000_s11299" style="position:absolute;left:2242;top:1567;width:3186;height:2819" coordorigin="2242,1567" coordsize="3186,2819" path="m3492,2679r2,-8l3492,2679r,xe" fillcolor="black" stroked="f">
              <v:path arrowok="t"/>
            </v:shape>
            <v:shape id="_x0000_s11298" style="position:absolute;left:2242;top:1567;width:3186;height:2819" coordorigin="2242,1567" coordsize="3186,2819" path="m3493,2686r-3,3l3492,2689r1,-3xe" fillcolor="black" stroked="f">
              <v:path arrowok="t"/>
            </v:shape>
            <v:shape id="_x0000_s11297" style="position:absolute;left:2242;top:1567;width:3186;height:2819" coordorigin="2242,1567" coordsize="3186,2819" path="m3485,2682r-29,1l3490,2689r-5,-7xe" fillcolor="black" stroked="f">
              <v:path arrowok="t"/>
            </v:shape>
            <v:shape id="_x0000_s11296" style="position:absolute;left:2242;top:1567;width:3186;height:2819" coordorigin="2242,1567" coordsize="3186,2819" path="m3432,2642r-8,17l3417,2673r15,-31xe" fillcolor="black" stroked="f">
              <v:path arrowok="t"/>
            </v:shape>
            <v:shape id="_x0000_s11295" style="position:absolute;left:2242;top:1567;width:3186;height:2819" coordorigin="2242,1567" coordsize="3186,2819" path="m3494,2683r,l3494,2683xe" fillcolor="black" stroked="f">
              <v:path arrowok="t"/>
            </v:shape>
            <v:shape id="_x0000_s11294" style="position:absolute;left:2242;top:1567;width:3186;height:2819" coordorigin="2242,1567" coordsize="3186,2819" path="m3494,2683r,l3494,2683xe" fillcolor="black" stroked="f">
              <v:path arrowok="t"/>
            </v:shape>
            <v:shape id="_x0000_s11293" style="position:absolute;left:2242;top:1567;width:3186;height:2819" coordorigin="2242,1567" coordsize="3186,2819" path="m3507,2678r1,-4l3507,2680r,-2xe" fillcolor="black" stroked="f">
              <v:path arrowok="t"/>
            </v:shape>
            <v:shape id="_x0000_s11292" style="position:absolute;left:2242;top:1567;width:3186;height:2819" coordorigin="2242,1567" coordsize="3186,2819" path="m3514,2605r-9,33l3504,2647r10,-42xe" fillcolor="black" stroked="f">
              <v:path arrowok="t"/>
            </v:shape>
            <v:shape id="_x0000_s11291" style="position:absolute;left:2242;top:1567;width:3186;height:2819" coordorigin="2242,1567" coordsize="3186,2819" path="m3300,3199r37,-99l3300,3200r,-1xe" fillcolor="black" stroked="f">
              <v:path arrowok="t"/>
            </v:shape>
            <v:shape id="_x0000_s11290" style="position:absolute;left:2242;top:1567;width:3186;height:2819" coordorigin="2242,1567" coordsize="3186,2819" path="m3431,2845r-7,13l3420,2872r11,-27xe" fillcolor="black" stroked="f">
              <v:path arrowok="t"/>
            </v:shape>
            <v:shape id="_x0000_s11289" style="position:absolute;left:2242;top:1567;width:3186;height:2819" coordorigin="2242,1567" coordsize="3186,2819" path="m3406,3357r2,6l3409,3363r-3,-6xe" fillcolor="black" stroked="f">
              <v:path arrowok="t"/>
            </v:shape>
            <v:shape id="_x0000_s11288" style="position:absolute;left:2242;top:1567;width:3186;height:2819" coordorigin="2242,1567" coordsize="3186,2819" path="m3348,3330r,4l3347,3338r1,-8xe" fillcolor="black" stroked="f">
              <v:path arrowok="t"/>
            </v:shape>
            <v:shape id="_x0000_s11287" style="position:absolute;left:2242;top:1567;width:3186;height:2819" coordorigin="2242,1567" coordsize="3186,2819" path="m3266,3546r20,-60l3263,3547r3,-1xe" fillcolor="black" stroked="f">
              <v:path arrowok="t"/>
            </v:shape>
            <v:shape id="_x0000_s11286" style="position:absolute;left:2242;top:1567;width:3186;height:2819" coordorigin="2242,1567" coordsize="3186,2819" path="m3551,2701r-1,7l3549,2712r2,-11xe" fillcolor="black" stroked="f">
              <v:path arrowok="t"/>
            </v:shape>
            <v:shape id="_x0000_s11285" style="position:absolute;left:2242;top:1567;width:3186;height:2819" coordorigin="2242,1567" coordsize="3186,2819" path="m3810,2694r-1,-3l3809,2687r10,-1l3832,2681r2,-7l3828,2675r-6,3l3801,2686r-1,4l3802,2690r4,2l3809,2694r1,xe" fillcolor="black" stroked="f">
              <v:path arrowok="t"/>
            </v:shape>
            <v:shape id="_x0000_s11284" style="position:absolute;left:2242;top:1567;width:3186;height:2819" coordorigin="2242,1567" coordsize="3186,2819" path="m3937,2646r3,-1l3952,2642r-5,l3958,2639r16,-5l3994,2628r16,-5l4022,2620r1,-1l4020,2617r-4,-2l4010,2617r,3l4011,2621r-1,l4009,2620r-2,-2l3985,2623r-5,4l3975,2632r-1,-5l3968,2632r-2,1l3964,2634r-1,-1l3963,2632r-3,1l3958,2634r-3,2l3952,2637r-3,-1l3948,2636r-1,3l3939,2639r-14,10l3937,2646xe" fillcolor="black" stroked="f">
              <v:path arrowok="t"/>
            </v:shape>
            <v:shape id="_x0000_s11283" style="position:absolute;left:2242;top:1567;width:3186;height:2819" coordorigin="2242,1567" coordsize="3186,2819" path="m3258,3515r,-6l3263,3505r3,-3l3268,3499r2,-3l3271,3495r1,1l3334,3331r5,-13l3335,3314r-3,-3l3330,3311r-15,35l3310,3360r-6,14l3305,3366r-36,97l3274,3454r4,-5l3281,3440r2,-5l3285,3430r2,-4l3287,3426r-3,16l3274,3464r-26,47l3252,3527r6,-12xe" fillcolor="black" stroked="f">
              <v:path arrowok="t"/>
            </v:shape>
            <v:shape id="_x0000_s11282" style="position:absolute;left:2242;top:1567;width:3186;height:2819" coordorigin="2242,1567" coordsize="3186,2819" path="m3543,2660r2,-6l3546,2638r-2,2l3543,2648r-3,18l3538,2681r,2l3545,2686r-2,-26xe" fillcolor="black" stroked="f">
              <v:path arrowok="t"/>
            </v:shape>
            <v:shape id="_x0000_s11281" style="position:absolute;left:2242;top:1567;width:3186;height:2819" coordorigin="2242,1567" coordsize="3186,2819" path="m3524,2682r-2,-2l3521,2679r,-1l3522,2677r4,-11l3528,2646r,-24l3519,2653r-3,19l3516,2681r2,1l3522,2683r2,-1xe" fillcolor="black" stroked="f">
              <v:path arrowok="t"/>
            </v:shape>
            <v:shape id="_x0000_s11280" style="position:absolute;left:2242;top:1567;width:3186;height:2819" coordorigin="2242,1567" coordsize="3186,2819" path="m3312,3173r8,-16l3322,3155r1,-1l3324,3151r1,-3l3329,3135r10,-23l3341,3108r7,-16l3355,3073r8,-19l3371,3033r8,-21l3386,2992r7,-19l3399,2955r4,-14l3410,2920r7,-21l3425,2878r9,-20l3443,2839r9,-18l3462,2785r-9,16l3450,2808r-3,8l3446,2811r-3,10l3441,2825r-1,4l3390,2962r-2,-3l3391,2947r-25,62l3324,3119r6,-12l3333,3104r2,-5l3333,3098r8,-16l3346,3069r2,-5l3352,3060r-3,-1l3351,3054r5,1l3354,3061r-54,138l3312,3173xe" fillcolor="black" stroked="f">
              <v:path arrowok="t"/>
            </v:shape>
            <v:shape id="_x0000_s11279" style="position:absolute;left:2242;top:1567;width:3186;height:2819" coordorigin="2242,1567" coordsize="3186,2819" path="m3260,3336r5,-27l3271,3290r,l3274,3263r4,-11l3327,3121r-7,17l3309,3160r-44,121l3264,3281r-2,2l3263,3294r-3,17l3258,3326r-2,19l3259,3351r1,-15xe" fillcolor="black" stroked="f">
              <v:path arrowok="t"/>
            </v:shape>
            <v:shape id="_x0000_s11278" style="position:absolute;left:2242;top:1567;width:3186;height:2819" coordorigin="2242,1567" coordsize="3186,2819" path="m3261,3352r25,-65l3274,3263r-3,27l3274,3287r1,3l3261,3351r-2,l3256,3345r-2,22l3261,3352xe" fillcolor="black" stroked="f">
              <v:path arrowok="t"/>
            </v:shape>
            <v:shape id="_x0000_s11277" style="position:absolute;left:3408;top:2891;width:5;height:2" coordorigin="3408,2891" coordsize="5,2" path="m3413,2893r-5,-2l3413,2893e" filled="f" strokeweight=".68767mm">
              <v:path arrowok="t"/>
            </v:shape>
            <v:shape id="_x0000_s11276" style="position:absolute;left:2734;top:3145;width:8;height:6" coordorigin="2734,3145" coordsize="8,6" path="m2742,3147r-3,-1l2735,3145r-1,3l2741,3151r1,-4xe" fillcolor="black" stroked="f">
              <v:path arrowok="t"/>
            </v:shape>
            <v:shape id="_x0000_s11275" style="position:absolute;left:4711;top:4048;width:9;height:3" coordorigin="4711,4048" coordsize="9,3" path="m4720,4051r-9,-3l4720,4051e" filled="f" strokeweight=".1005mm">
              <v:path arrowok="t"/>
            </v:shape>
            <v:shape id="_x0000_s11274" style="position:absolute;left:4703;top:4030;width:9;height:3" coordorigin="4703,4030" coordsize="9,3" path="m4712,4034r-9,-4l4712,4034e" filled="f" strokeweight=".1331mm">
              <v:path arrowok="t"/>
            </v:shape>
            <v:shape id="_x0000_s11273" style="position:absolute;left:4601;top:3903;width:5;height:2" coordorigin="4601,3903" coordsize="5,2" path="m4606,3905r-5,-2l4606,3905e" filled="f" strokeweight=".1331mm">
              <v:path arrowok="t"/>
            </v:shape>
            <v:shape id="_x0000_s11272" style="position:absolute;left:3512;top:3386;width:7;height:3" coordorigin="3512,3386" coordsize="7,3" path="m3519,3389r-7,-3l3519,3389e" filled="f" strokeweight=".1005mm">
              <v:path arrowok="t"/>
            </v:shape>
            <v:shape id="_x0000_s11271" style="position:absolute;left:4764;top:3713;width:6;height:2" coordorigin="4764,3713" coordsize="6,2" path="m4770,3715r-6,-2l4770,3715e" filled="f" strokeweight=".1331mm">
              <v:path arrowok="t"/>
            </v:shape>
            <v:shape id="_x0000_s11270" style="position:absolute;left:4351;top:3503;width:7;height:3" coordorigin="4351,3503" coordsize="7,3" path="m4358,3505r-7,-2l4358,3505e" filled="f" strokeweight=".1005mm">
              <v:path arrowok="t"/>
            </v:shape>
            <v:shape id="_x0000_s11269" style="position:absolute;left:4310;top:3485;width:7;height:3" coordorigin="4310,3485" coordsize="7,3" path="m4317,3488r-7,-3l4317,3488e" filled="f" strokeweight=".1005mm">
              <v:path arrowok="t"/>
            </v:shape>
            <v:shape id="_x0000_s11268" style="position:absolute;left:4189;top:3284;width:5;height:2" coordorigin="4189,3284" coordsize="5,2" path="m4194,3286r-5,-2l4194,3286e" filled="f" strokeweight=".16575mm">
              <v:path arrowok="t"/>
            </v:shape>
            <v:shape id="_x0000_s11267" style="position:absolute;left:5076;top:3613;width:5;height:2" coordorigin="5076,3613" coordsize="5,2" path="m5080,3615r-4,-2l5080,3615e" filled="f" strokeweight=".1331mm">
              <v:path arrowok="t"/>
            </v:shape>
            <v:shape id="_x0000_s11266" style="position:absolute;left:4463;top:3193;width:7;height:3" coordorigin="4463,3193" coordsize="7,3" path="m4469,3196r-6,-3l4469,3196e" filled="f" strokeweight=".1005mm">
              <v:path arrowok="t"/>
            </v:shape>
            <v:shape id="_x0000_s11265" style="position:absolute;left:4455;top:2610;width:5;height:2" coordorigin="4455,2610" coordsize="5,2" path="m4460,2612r-5,-2l4460,2612e" filled="f" strokeweight=".16575mm">
              <v:path arrowok="t"/>
            </v:shape>
            <w10:wrap anchorx="page" anchory="page"/>
          </v:group>
        </w:pic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rsidP="0064506B">
      <w:pPr>
        <w:pStyle w:val="Heading1"/>
      </w:pPr>
      <w:bookmarkStart w:id="7" w:name="_Toc154862587"/>
      <w:r w:rsidRPr="006D4934">
        <w:t>Tugas</w:t>
      </w:r>
      <w:r w:rsidRPr="006D4934">
        <w:rPr>
          <w:spacing w:val="-12"/>
        </w:rPr>
        <w:t xml:space="preserve"> </w:t>
      </w:r>
      <w:r w:rsidRPr="006D4934">
        <w:t>Dari</w:t>
      </w:r>
      <w:r w:rsidRPr="006D4934">
        <w:rPr>
          <w:spacing w:val="19"/>
        </w:rPr>
        <w:t xml:space="preserve"> </w:t>
      </w:r>
      <w:r w:rsidRPr="006D4934">
        <w:t>Kepala</w:t>
      </w:r>
      <w:r w:rsidRPr="006D4934">
        <w:rPr>
          <w:spacing w:val="19"/>
        </w:rPr>
        <w:t xml:space="preserve"> </w:t>
      </w:r>
      <w:r w:rsidRPr="006D4934">
        <w:t>Sekolah</w:t>
      </w:r>
      <w:r w:rsidR="009D360F" w:rsidRPr="006D4934">
        <w:t xml:space="preserve">  </w:t>
      </w:r>
      <w:r w:rsidR="009D360F" w:rsidRPr="006D4934">
        <w:br/>
        <w:t>Syahrini Mantu</w:t>
      </w:r>
      <w:bookmarkEnd w:id="7"/>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pPr>
      <w:r w:rsidRPr="006D4934">
        <w:rPr>
          <w:rFonts w:ascii="Candara" w:hAnsi="Candara"/>
          <w:sz w:val="24"/>
          <w:szCs w:val="24"/>
        </w:rPr>
        <w:t xml:space="preserve">Hari </w:t>
      </w:r>
      <w:r w:rsidRPr="006D4934">
        <w:rPr>
          <w:rFonts w:ascii="Candara" w:hAnsi="Candara"/>
          <w:spacing w:val="10"/>
          <w:sz w:val="24"/>
          <w:szCs w:val="24"/>
        </w:rPr>
        <w:t xml:space="preserve"> </w:t>
      </w:r>
      <w:r w:rsidRPr="006D4934">
        <w:rPr>
          <w:rFonts w:ascii="Candara" w:hAnsi="Candara"/>
          <w:sz w:val="24"/>
          <w:szCs w:val="24"/>
        </w:rPr>
        <w:t>ini</w:t>
      </w:r>
      <w:r w:rsidRPr="006D4934">
        <w:rPr>
          <w:rFonts w:ascii="Candara" w:hAnsi="Candara"/>
          <w:spacing w:val="42"/>
          <w:sz w:val="24"/>
          <w:szCs w:val="24"/>
        </w:rPr>
        <w:t xml:space="preserve"> </w:t>
      </w:r>
      <w:r w:rsidRPr="006D4934">
        <w:rPr>
          <w:rFonts w:ascii="Candara" w:hAnsi="Candara"/>
          <w:sz w:val="24"/>
          <w:szCs w:val="24"/>
        </w:rPr>
        <w:t xml:space="preserve">kami </w:t>
      </w:r>
      <w:r w:rsidRPr="006D4934">
        <w:rPr>
          <w:rFonts w:ascii="Candara" w:hAnsi="Candara"/>
          <w:spacing w:val="29"/>
          <w:sz w:val="24"/>
          <w:szCs w:val="24"/>
        </w:rPr>
        <w:t xml:space="preserve"> </w:t>
      </w:r>
      <w:r w:rsidRPr="006D4934">
        <w:rPr>
          <w:rFonts w:ascii="Candara" w:hAnsi="Candara"/>
          <w:sz w:val="24"/>
          <w:szCs w:val="24"/>
        </w:rPr>
        <w:t>mendapatkan</w:t>
      </w:r>
      <w:r w:rsidRPr="006D4934">
        <w:rPr>
          <w:rFonts w:ascii="Candara" w:hAnsi="Candara"/>
          <w:spacing w:val="28"/>
          <w:sz w:val="24"/>
          <w:szCs w:val="24"/>
        </w:rPr>
        <w:t xml:space="preserve"> </w:t>
      </w:r>
      <w:r w:rsidRPr="006D4934">
        <w:rPr>
          <w:rFonts w:ascii="Candara" w:hAnsi="Candara"/>
          <w:sz w:val="24"/>
          <w:szCs w:val="24"/>
        </w:rPr>
        <w:t>tugas</w:t>
      </w:r>
      <w:r w:rsidRPr="006D4934">
        <w:rPr>
          <w:rFonts w:ascii="Candara" w:hAnsi="Candara"/>
          <w:spacing w:val="15"/>
          <w:sz w:val="24"/>
          <w:szCs w:val="24"/>
        </w:rPr>
        <w:t xml:space="preserve"> </w:t>
      </w:r>
      <w:r w:rsidRPr="006D4934">
        <w:rPr>
          <w:rFonts w:ascii="Candara" w:hAnsi="Candara"/>
          <w:sz w:val="24"/>
          <w:szCs w:val="24"/>
        </w:rPr>
        <w:t xml:space="preserve">dari </w:t>
      </w:r>
      <w:r w:rsidRPr="006D4934">
        <w:rPr>
          <w:rFonts w:ascii="Candara" w:hAnsi="Candara"/>
          <w:spacing w:val="30"/>
          <w:sz w:val="24"/>
          <w:szCs w:val="24"/>
        </w:rPr>
        <w:t xml:space="preserve"> </w:t>
      </w:r>
      <w:r w:rsidRPr="006D4934">
        <w:rPr>
          <w:rFonts w:ascii="Candara" w:hAnsi="Candara"/>
          <w:sz w:val="24"/>
          <w:szCs w:val="24"/>
        </w:rPr>
        <w:t>kepala</w:t>
      </w:r>
      <w:r w:rsidRPr="006D4934">
        <w:rPr>
          <w:rFonts w:ascii="Candara" w:hAnsi="Candara"/>
          <w:spacing w:val="24"/>
          <w:sz w:val="24"/>
          <w:szCs w:val="24"/>
        </w:rPr>
        <w:t xml:space="preserve"> </w:t>
      </w:r>
      <w:r w:rsidRPr="006D4934">
        <w:rPr>
          <w:rFonts w:ascii="Candara" w:hAnsi="Candara"/>
          <w:sz w:val="24"/>
          <w:szCs w:val="24"/>
        </w:rPr>
        <w:t>sekolah.</w:t>
      </w:r>
      <w:r w:rsidRPr="006D4934">
        <w:rPr>
          <w:rFonts w:ascii="Candara" w:hAnsi="Candara"/>
          <w:spacing w:val="17"/>
          <w:sz w:val="24"/>
          <w:szCs w:val="24"/>
        </w:rPr>
        <w:t xml:space="preserve"> </w:t>
      </w:r>
      <w:r w:rsidRPr="006D4934">
        <w:rPr>
          <w:rFonts w:ascii="Candara" w:hAnsi="Candara"/>
          <w:sz w:val="24"/>
          <w:szCs w:val="24"/>
        </w:rPr>
        <w:t xml:space="preserve">Tugas </w:t>
      </w:r>
      <w:r w:rsidRPr="006D4934">
        <w:rPr>
          <w:rFonts w:ascii="Candara" w:hAnsi="Candara"/>
          <w:spacing w:val="37"/>
          <w:sz w:val="24"/>
          <w:szCs w:val="24"/>
        </w:rPr>
        <w:t xml:space="preserve"> </w:t>
      </w:r>
      <w:r w:rsidRPr="006D4934">
        <w:rPr>
          <w:rFonts w:ascii="Candara" w:hAnsi="Candara"/>
          <w:sz w:val="24"/>
          <w:szCs w:val="24"/>
        </w:rPr>
        <w:t xml:space="preserve">yang </w:t>
      </w:r>
      <w:r w:rsidRPr="006D4934">
        <w:rPr>
          <w:rFonts w:ascii="Candara" w:hAnsi="Candara"/>
          <w:spacing w:val="32"/>
          <w:sz w:val="24"/>
          <w:szCs w:val="24"/>
        </w:rPr>
        <w:t xml:space="preserve"> </w:t>
      </w:r>
      <w:r w:rsidRPr="006D4934">
        <w:rPr>
          <w:rFonts w:ascii="Candara" w:hAnsi="Candara"/>
          <w:sz w:val="24"/>
          <w:szCs w:val="24"/>
        </w:rPr>
        <w:t>diberikan</w:t>
      </w:r>
      <w:r w:rsidRPr="006D4934">
        <w:rPr>
          <w:rFonts w:ascii="Candara" w:hAnsi="Candara"/>
          <w:spacing w:val="-21"/>
          <w:sz w:val="24"/>
          <w:szCs w:val="24"/>
        </w:rPr>
        <w:t xml:space="preserve"> </w:t>
      </w:r>
      <w:r w:rsidRPr="006D4934">
        <w:rPr>
          <w:rFonts w:ascii="Candara" w:hAnsi="Candara"/>
          <w:sz w:val="24"/>
          <w:szCs w:val="24"/>
        </w:rPr>
        <w:t xml:space="preserve">adalah membuat </w:t>
      </w:r>
      <w:r w:rsidRPr="006D4934">
        <w:rPr>
          <w:rFonts w:ascii="Candara" w:hAnsi="Candara"/>
          <w:spacing w:val="7"/>
          <w:sz w:val="24"/>
          <w:szCs w:val="24"/>
        </w:rPr>
        <w:t xml:space="preserve"> </w:t>
      </w:r>
      <w:r w:rsidRPr="006D4934">
        <w:rPr>
          <w:rFonts w:ascii="Candara" w:hAnsi="Candara"/>
          <w:sz w:val="24"/>
          <w:szCs w:val="24"/>
        </w:rPr>
        <w:t xml:space="preserve">sebuah </w:t>
      </w:r>
      <w:r w:rsidRPr="006D4934">
        <w:rPr>
          <w:rFonts w:ascii="Candara" w:hAnsi="Candara"/>
          <w:spacing w:val="10"/>
          <w:sz w:val="24"/>
          <w:szCs w:val="24"/>
        </w:rPr>
        <w:t xml:space="preserve"> </w:t>
      </w:r>
      <w:r w:rsidRPr="006D4934">
        <w:rPr>
          <w:rFonts w:ascii="Candara" w:hAnsi="Candara"/>
          <w:sz w:val="24"/>
          <w:szCs w:val="24"/>
        </w:rPr>
        <w:t>cerita</w:t>
      </w:r>
      <w:r w:rsidRPr="006D4934">
        <w:rPr>
          <w:rFonts w:ascii="Candara" w:hAnsi="Candara"/>
          <w:spacing w:val="46"/>
          <w:sz w:val="24"/>
          <w:szCs w:val="24"/>
        </w:rPr>
        <w:t xml:space="preserve"> </w:t>
      </w:r>
      <w:r w:rsidRPr="006D4934">
        <w:rPr>
          <w:rFonts w:ascii="Candara" w:hAnsi="Candara"/>
          <w:sz w:val="24"/>
          <w:szCs w:val="24"/>
        </w:rPr>
        <w:t>menarik</w:t>
      </w:r>
      <w:r w:rsidRPr="006D4934">
        <w:rPr>
          <w:rFonts w:ascii="Candara" w:hAnsi="Candara"/>
          <w:spacing w:val="38"/>
          <w:sz w:val="24"/>
          <w:szCs w:val="24"/>
        </w:rPr>
        <w:t xml:space="preserve"> </w:t>
      </w:r>
      <w:r w:rsidRPr="006D4934">
        <w:rPr>
          <w:rFonts w:ascii="Candara" w:hAnsi="Candara"/>
          <w:sz w:val="24"/>
          <w:szCs w:val="24"/>
        </w:rPr>
        <w:t xml:space="preserve">tentang </w:t>
      </w:r>
      <w:r w:rsidRPr="006D4934">
        <w:rPr>
          <w:rFonts w:ascii="Candara" w:hAnsi="Candara"/>
          <w:spacing w:val="4"/>
          <w:sz w:val="24"/>
          <w:szCs w:val="24"/>
        </w:rPr>
        <w:t xml:space="preserve"> </w:t>
      </w:r>
      <w:r w:rsidRPr="006D4934">
        <w:rPr>
          <w:rFonts w:ascii="Candara" w:hAnsi="Candara"/>
          <w:sz w:val="24"/>
          <w:szCs w:val="24"/>
        </w:rPr>
        <w:t xml:space="preserve">apa </w:t>
      </w:r>
      <w:r w:rsidRPr="006D4934">
        <w:rPr>
          <w:rFonts w:ascii="Candara" w:hAnsi="Candara"/>
          <w:spacing w:val="3"/>
          <w:sz w:val="24"/>
          <w:szCs w:val="24"/>
        </w:rPr>
        <w:t xml:space="preserve"> </w:t>
      </w:r>
      <w:r w:rsidRPr="006D4934">
        <w:rPr>
          <w:rFonts w:ascii="Candara" w:hAnsi="Candara"/>
          <w:sz w:val="24"/>
          <w:szCs w:val="24"/>
        </w:rPr>
        <w:t xml:space="preserve">yang  </w:t>
      </w:r>
      <w:r w:rsidRPr="006D4934">
        <w:rPr>
          <w:rFonts w:ascii="Candara" w:hAnsi="Candara"/>
          <w:spacing w:val="19"/>
          <w:sz w:val="24"/>
          <w:szCs w:val="24"/>
        </w:rPr>
        <w:t xml:space="preserve"> </w:t>
      </w:r>
      <w:r w:rsidRPr="006D4934">
        <w:rPr>
          <w:rFonts w:ascii="Candara" w:hAnsi="Candara"/>
          <w:sz w:val="24"/>
          <w:szCs w:val="24"/>
        </w:rPr>
        <w:t xml:space="preserve">kami  </w:t>
      </w:r>
      <w:r w:rsidRPr="006D4934">
        <w:rPr>
          <w:rFonts w:ascii="Candara" w:hAnsi="Candara"/>
          <w:spacing w:val="16"/>
          <w:sz w:val="24"/>
          <w:szCs w:val="24"/>
        </w:rPr>
        <w:t xml:space="preserve"> </w:t>
      </w:r>
      <w:r w:rsidRPr="006D4934">
        <w:rPr>
          <w:rFonts w:ascii="Candara" w:hAnsi="Candara"/>
          <w:sz w:val="24"/>
          <w:szCs w:val="24"/>
        </w:rPr>
        <w:t xml:space="preserve">lakukan  di </w:t>
      </w:r>
      <w:r w:rsidRPr="006D4934">
        <w:rPr>
          <w:rFonts w:ascii="Candara" w:hAnsi="Candara"/>
          <w:spacing w:val="34"/>
          <w:sz w:val="24"/>
          <w:szCs w:val="24"/>
        </w:rPr>
        <w:t xml:space="preserve"> </w:t>
      </w:r>
      <w:r w:rsidRPr="006D4934">
        <w:rPr>
          <w:rFonts w:ascii="Candara" w:hAnsi="Candara"/>
          <w:sz w:val="24"/>
          <w:szCs w:val="24"/>
        </w:rPr>
        <w:t xml:space="preserve">rumah, </w:t>
      </w:r>
      <w:r w:rsidRPr="006D4934">
        <w:rPr>
          <w:rFonts w:ascii="Candara" w:hAnsi="Candara"/>
          <w:spacing w:val="29"/>
          <w:sz w:val="24"/>
          <w:szCs w:val="24"/>
        </w:rPr>
        <w:t xml:space="preserve"> </w:t>
      </w:r>
      <w:r w:rsidRPr="006D4934">
        <w:rPr>
          <w:rFonts w:ascii="Candara" w:hAnsi="Candara"/>
          <w:sz w:val="24"/>
          <w:szCs w:val="24"/>
        </w:rPr>
        <w:t>di sekolah</w:t>
      </w:r>
      <w:r w:rsidRPr="006D4934">
        <w:rPr>
          <w:rFonts w:ascii="Candara" w:hAnsi="Candara"/>
          <w:spacing w:val="-32"/>
          <w:sz w:val="24"/>
          <w:szCs w:val="24"/>
        </w:rPr>
        <w:t xml:space="preserve"> </w:t>
      </w:r>
      <w:r w:rsidRPr="006D4934">
        <w:rPr>
          <w:rFonts w:ascii="Candara" w:hAnsi="Candara"/>
          <w:sz w:val="24"/>
          <w:szCs w:val="24"/>
        </w:rPr>
        <w:t>ataupun</w:t>
      </w:r>
      <w:r w:rsidRPr="006D4934">
        <w:rPr>
          <w:rFonts w:ascii="Candara" w:hAnsi="Candara"/>
          <w:spacing w:val="13"/>
          <w:sz w:val="24"/>
          <w:szCs w:val="24"/>
        </w:rPr>
        <w:t xml:space="preserve"> </w:t>
      </w:r>
      <w:r w:rsidRPr="006D4934">
        <w:rPr>
          <w:rFonts w:ascii="Candara" w:hAnsi="Candara"/>
          <w:sz w:val="24"/>
          <w:szCs w:val="24"/>
        </w:rPr>
        <w:t>saat</w:t>
      </w:r>
      <w:r w:rsidRPr="006D4934">
        <w:rPr>
          <w:rFonts w:ascii="Candara" w:hAnsi="Candara"/>
          <w:spacing w:val="9"/>
          <w:sz w:val="24"/>
          <w:szCs w:val="24"/>
        </w:rPr>
        <w:t xml:space="preserve"> </w:t>
      </w:r>
      <w:r w:rsidRPr="006D4934">
        <w:rPr>
          <w:rFonts w:ascii="Candara" w:hAnsi="Candara"/>
          <w:sz w:val="24"/>
          <w:szCs w:val="24"/>
        </w:rPr>
        <w:t>bermain</w:t>
      </w:r>
      <w:r w:rsidRPr="006D4934">
        <w:rPr>
          <w:rFonts w:ascii="Candara" w:hAnsi="Candara"/>
          <w:spacing w:val="-10"/>
          <w:sz w:val="24"/>
          <w:szCs w:val="24"/>
        </w:rPr>
        <w:t xml:space="preserve"> </w:t>
      </w:r>
      <w:r w:rsidRPr="006D4934">
        <w:rPr>
          <w:rFonts w:ascii="Candara" w:hAnsi="Candara"/>
          <w:sz w:val="24"/>
          <w:szCs w:val="24"/>
        </w:rPr>
        <w:t>dan liburan.</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5"/>
        <w:jc w:val="both"/>
        <w:rPr>
          <w:rFonts w:ascii="Candara" w:hAnsi="Candara"/>
          <w:sz w:val="24"/>
          <w:szCs w:val="24"/>
        </w:rPr>
      </w:pPr>
      <w:r w:rsidRPr="006D4934">
        <w:rPr>
          <w:rFonts w:ascii="Candara" w:hAnsi="Candara"/>
          <w:sz w:val="24"/>
          <w:szCs w:val="24"/>
        </w:rPr>
        <w:t>Sebelum</w:t>
      </w:r>
      <w:r w:rsidRPr="006D4934">
        <w:rPr>
          <w:rFonts w:ascii="Candara" w:hAnsi="Candara"/>
          <w:spacing w:val="11"/>
          <w:sz w:val="24"/>
          <w:szCs w:val="24"/>
        </w:rPr>
        <w:t xml:space="preserve"> </w:t>
      </w:r>
      <w:r w:rsidRPr="006D4934">
        <w:rPr>
          <w:rFonts w:ascii="Candara" w:hAnsi="Candara"/>
          <w:sz w:val="24"/>
          <w:szCs w:val="24"/>
        </w:rPr>
        <w:t>mulai menulis</w:t>
      </w:r>
      <w:r w:rsidRPr="006D4934">
        <w:rPr>
          <w:rFonts w:ascii="Candara" w:hAnsi="Candara"/>
          <w:spacing w:val="11"/>
          <w:sz w:val="24"/>
          <w:szCs w:val="24"/>
        </w:rPr>
        <w:t xml:space="preserve"> </w:t>
      </w:r>
      <w:r w:rsidRPr="006D4934">
        <w:rPr>
          <w:rFonts w:ascii="Candara" w:hAnsi="Candara"/>
          <w:sz w:val="24"/>
          <w:szCs w:val="24"/>
        </w:rPr>
        <w:t>cerita,</w:t>
      </w:r>
      <w:r w:rsidRPr="006D4934">
        <w:rPr>
          <w:rFonts w:ascii="Candara" w:hAnsi="Candara"/>
          <w:spacing w:val="5"/>
          <w:sz w:val="24"/>
          <w:szCs w:val="24"/>
        </w:rPr>
        <w:t xml:space="preserve"> </w:t>
      </w:r>
      <w:r w:rsidRPr="006D4934">
        <w:rPr>
          <w:rFonts w:ascii="Candara" w:hAnsi="Candara"/>
          <w:sz w:val="24"/>
          <w:szCs w:val="24"/>
        </w:rPr>
        <w:t>kepala</w:t>
      </w:r>
      <w:r w:rsidRPr="006D4934">
        <w:rPr>
          <w:rFonts w:ascii="Candara" w:hAnsi="Candara"/>
          <w:spacing w:val="17"/>
          <w:sz w:val="24"/>
          <w:szCs w:val="24"/>
        </w:rPr>
        <w:t xml:space="preserve"> </w:t>
      </w:r>
      <w:r w:rsidRPr="006D4934">
        <w:rPr>
          <w:rFonts w:ascii="Candara" w:hAnsi="Candara"/>
          <w:sz w:val="24"/>
          <w:szCs w:val="24"/>
        </w:rPr>
        <w:t>sekolah</w:t>
      </w:r>
      <w:r w:rsidRPr="006D4934">
        <w:rPr>
          <w:rFonts w:ascii="Candara" w:hAnsi="Candara"/>
          <w:spacing w:val="18"/>
          <w:sz w:val="24"/>
          <w:szCs w:val="24"/>
        </w:rPr>
        <w:t xml:space="preserve"> </w:t>
      </w:r>
      <w:r w:rsidRPr="006D4934">
        <w:rPr>
          <w:rFonts w:ascii="Candara" w:hAnsi="Candara"/>
          <w:sz w:val="24"/>
          <w:szCs w:val="24"/>
        </w:rPr>
        <w:t>meminta</w:t>
      </w:r>
      <w:r w:rsidRPr="006D4934">
        <w:rPr>
          <w:rFonts w:ascii="Candara" w:hAnsi="Candara"/>
          <w:spacing w:val="44"/>
          <w:sz w:val="24"/>
          <w:szCs w:val="24"/>
        </w:rPr>
        <w:t xml:space="preserve"> </w:t>
      </w:r>
      <w:r w:rsidRPr="006D4934">
        <w:rPr>
          <w:rFonts w:ascii="Candara" w:hAnsi="Candara"/>
          <w:sz w:val="24"/>
          <w:szCs w:val="24"/>
        </w:rPr>
        <w:t xml:space="preserve">kami </w:t>
      </w:r>
      <w:r w:rsidRPr="006D4934">
        <w:rPr>
          <w:rFonts w:ascii="Candara" w:hAnsi="Candara"/>
          <w:spacing w:val="23"/>
          <w:sz w:val="24"/>
          <w:szCs w:val="24"/>
        </w:rPr>
        <w:t xml:space="preserve"> </w:t>
      </w:r>
      <w:r w:rsidRPr="006D4934">
        <w:rPr>
          <w:rFonts w:ascii="Candara" w:hAnsi="Candara"/>
          <w:sz w:val="24"/>
          <w:szCs w:val="24"/>
        </w:rPr>
        <w:t>untuk</w:t>
      </w:r>
      <w:r w:rsidRPr="006D4934">
        <w:rPr>
          <w:rFonts w:ascii="Candara" w:hAnsi="Candara"/>
          <w:spacing w:val="3"/>
          <w:sz w:val="24"/>
          <w:szCs w:val="24"/>
        </w:rPr>
        <w:t xml:space="preserve"> </w:t>
      </w:r>
      <w:r w:rsidRPr="006D4934">
        <w:rPr>
          <w:rFonts w:ascii="Candara" w:hAnsi="Candara"/>
          <w:sz w:val="24"/>
          <w:szCs w:val="24"/>
        </w:rPr>
        <w:t xml:space="preserve">mendengarkan ceritanya </w:t>
      </w:r>
      <w:r w:rsidRPr="006D4934">
        <w:rPr>
          <w:rFonts w:ascii="Candara" w:hAnsi="Candara"/>
          <w:spacing w:val="11"/>
          <w:sz w:val="24"/>
          <w:szCs w:val="24"/>
        </w:rPr>
        <w:t xml:space="preserve"> </w:t>
      </w:r>
      <w:r w:rsidRPr="006D4934">
        <w:rPr>
          <w:rFonts w:ascii="Candara" w:hAnsi="Candara"/>
          <w:sz w:val="24"/>
          <w:szCs w:val="24"/>
        </w:rPr>
        <w:t xml:space="preserve">terlebih </w:t>
      </w:r>
      <w:r w:rsidRPr="006D4934">
        <w:rPr>
          <w:rFonts w:ascii="Candara" w:hAnsi="Candara"/>
          <w:spacing w:val="27"/>
          <w:sz w:val="24"/>
          <w:szCs w:val="24"/>
        </w:rPr>
        <w:t xml:space="preserve"> </w:t>
      </w:r>
      <w:r w:rsidRPr="006D4934">
        <w:rPr>
          <w:rFonts w:ascii="Candara" w:hAnsi="Candara"/>
          <w:sz w:val="24"/>
          <w:szCs w:val="24"/>
        </w:rPr>
        <w:t xml:space="preserve">dahulu. </w:t>
      </w:r>
      <w:r w:rsidRPr="006D4934">
        <w:rPr>
          <w:rFonts w:ascii="Candara" w:hAnsi="Candara"/>
          <w:spacing w:val="27"/>
          <w:sz w:val="24"/>
          <w:szCs w:val="24"/>
        </w:rPr>
        <w:t xml:space="preserve"> </w:t>
      </w:r>
      <w:r w:rsidRPr="006D4934">
        <w:rPr>
          <w:rFonts w:ascii="Candara" w:hAnsi="Candara"/>
          <w:sz w:val="24"/>
          <w:szCs w:val="24"/>
        </w:rPr>
        <w:t>Kepala</w:t>
      </w:r>
      <w:r w:rsidRPr="006D4934">
        <w:rPr>
          <w:rFonts w:ascii="Candara" w:hAnsi="Candara"/>
          <w:spacing w:val="47"/>
          <w:sz w:val="24"/>
          <w:szCs w:val="24"/>
        </w:rPr>
        <w:t xml:space="preserve"> </w:t>
      </w:r>
      <w:r w:rsidRPr="006D4934">
        <w:rPr>
          <w:rFonts w:ascii="Candara" w:hAnsi="Candara"/>
          <w:sz w:val="24"/>
          <w:szCs w:val="24"/>
        </w:rPr>
        <w:t xml:space="preserve">sekolah </w:t>
      </w:r>
      <w:r w:rsidRPr="006D4934">
        <w:rPr>
          <w:rFonts w:ascii="Candara" w:hAnsi="Candara"/>
          <w:spacing w:val="20"/>
          <w:sz w:val="24"/>
          <w:szCs w:val="24"/>
        </w:rPr>
        <w:t xml:space="preserve"> </w:t>
      </w:r>
      <w:r w:rsidRPr="006D4934">
        <w:rPr>
          <w:rFonts w:ascii="Candara" w:hAnsi="Candara"/>
          <w:sz w:val="24"/>
          <w:szCs w:val="24"/>
        </w:rPr>
        <w:t xml:space="preserve">bercerita </w:t>
      </w:r>
      <w:r w:rsidRPr="006D4934">
        <w:rPr>
          <w:rFonts w:ascii="Candara" w:hAnsi="Candara"/>
          <w:spacing w:val="36"/>
          <w:sz w:val="24"/>
          <w:szCs w:val="24"/>
        </w:rPr>
        <w:t xml:space="preserve"> </w:t>
      </w:r>
      <w:r w:rsidRPr="006D4934">
        <w:rPr>
          <w:rFonts w:ascii="Candara" w:hAnsi="Candara"/>
          <w:sz w:val="24"/>
          <w:szCs w:val="24"/>
        </w:rPr>
        <w:t xml:space="preserve">tentang </w:t>
      </w:r>
      <w:r w:rsidRPr="006D4934">
        <w:rPr>
          <w:rFonts w:ascii="Candara" w:hAnsi="Candara"/>
          <w:spacing w:val="55"/>
          <w:sz w:val="24"/>
          <w:szCs w:val="24"/>
        </w:rPr>
        <w:t xml:space="preserve"> </w:t>
      </w:r>
      <w:r w:rsidRPr="006D4934">
        <w:rPr>
          <w:rFonts w:ascii="Candara" w:hAnsi="Candara"/>
          <w:sz w:val="24"/>
          <w:szCs w:val="24"/>
        </w:rPr>
        <w:t xml:space="preserve">“Kisah   Anak  </w:t>
      </w:r>
      <w:r w:rsidRPr="006D4934">
        <w:rPr>
          <w:rFonts w:ascii="Candara" w:hAnsi="Candara"/>
          <w:spacing w:val="16"/>
          <w:sz w:val="24"/>
          <w:szCs w:val="24"/>
        </w:rPr>
        <w:t xml:space="preserve"> </w:t>
      </w:r>
      <w:r w:rsidRPr="006D4934">
        <w:rPr>
          <w:rFonts w:ascii="Candara" w:hAnsi="Candara"/>
          <w:sz w:val="24"/>
          <w:szCs w:val="24"/>
        </w:rPr>
        <w:t>Tidak Berbakti”.</w:t>
      </w:r>
      <w:r w:rsidRPr="006D4934">
        <w:rPr>
          <w:rFonts w:ascii="Candara" w:hAnsi="Candara"/>
          <w:spacing w:val="-3"/>
          <w:sz w:val="24"/>
          <w:szCs w:val="24"/>
        </w:rPr>
        <w:t xml:space="preserve"> </w:t>
      </w:r>
      <w:r w:rsidRPr="006D4934">
        <w:rPr>
          <w:rFonts w:ascii="Candara" w:hAnsi="Candara"/>
          <w:sz w:val="24"/>
          <w:szCs w:val="24"/>
        </w:rPr>
        <w:t>Kami</w:t>
      </w:r>
      <w:r w:rsidRPr="006D4934">
        <w:rPr>
          <w:rFonts w:ascii="Candara" w:hAnsi="Candara"/>
          <w:spacing w:val="29"/>
          <w:sz w:val="24"/>
          <w:szCs w:val="24"/>
        </w:rPr>
        <w:t xml:space="preserve"> </w:t>
      </w:r>
      <w:r w:rsidRPr="006D4934">
        <w:rPr>
          <w:rFonts w:ascii="Candara" w:hAnsi="Candara"/>
          <w:sz w:val="24"/>
          <w:szCs w:val="24"/>
        </w:rPr>
        <w:t>semua</w:t>
      </w:r>
      <w:r w:rsidRPr="006D4934">
        <w:rPr>
          <w:rFonts w:ascii="Candara" w:hAnsi="Candara"/>
          <w:spacing w:val="-11"/>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dalam</w:t>
      </w:r>
      <w:r w:rsidRPr="006D4934">
        <w:rPr>
          <w:rFonts w:ascii="Candara" w:hAnsi="Candara"/>
          <w:spacing w:val="3"/>
          <w:sz w:val="24"/>
          <w:szCs w:val="24"/>
        </w:rPr>
        <w:t xml:space="preserve"> </w:t>
      </w:r>
      <w:r w:rsidRPr="006D4934">
        <w:rPr>
          <w:rFonts w:ascii="Candara" w:hAnsi="Candara"/>
          <w:sz w:val="24"/>
          <w:szCs w:val="24"/>
        </w:rPr>
        <w:t>kelas</w:t>
      </w:r>
      <w:r w:rsidRPr="006D4934">
        <w:rPr>
          <w:rFonts w:ascii="Candara" w:hAnsi="Candara"/>
          <w:spacing w:val="-18"/>
          <w:sz w:val="24"/>
          <w:szCs w:val="24"/>
        </w:rPr>
        <w:t xml:space="preserve"> </w:t>
      </w:r>
      <w:r w:rsidRPr="006D4934">
        <w:rPr>
          <w:rFonts w:ascii="Candara" w:hAnsi="Candara"/>
          <w:sz w:val="24"/>
          <w:szCs w:val="24"/>
        </w:rPr>
        <w:t>duduk</w:t>
      </w:r>
      <w:r w:rsidRPr="006D4934">
        <w:rPr>
          <w:rFonts w:ascii="Candara" w:hAnsi="Candara"/>
          <w:spacing w:val="4"/>
          <w:sz w:val="24"/>
          <w:szCs w:val="24"/>
        </w:rPr>
        <w:t xml:space="preserve"> </w:t>
      </w:r>
      <w:r w:rsidRPr="006D4934">
        <w:rPr>
          <w:rFonts w:ascii="Candara" w:hAnsi="Candara"/>
          <w:sz w:val="24"/>
          <w:szCs w:val="24"/>
        </w:rPr>
        <w:t>tenang</w:t>
      </w:r>
      <w:r w:rsidRPr="006D4934">
        <w:rPr>
          <w:rFonts w:ascii="Candara" w:hAnsi="Candara"/>
          <w:spacing w:val="17"/>
          <w:sz w:val="24"/>
          <w:szCs w:val="24"/>
        </w:rPr>
        <w:t xml:space="preserve"> </w:t>
      </w:r>
      <w:r w:rsidRPr="006D4934">
        <w:rPr>
          <w:rFonts w:ascii="Candara" w:hAnsi="Candara"/>
          <w:sz w:val="24"/>
          <w:szCs w:val="24"/>
        </w:rPr>
        <w:t>mendengar</w:t>
      </w:r>
      <w:r w:rsidRPr="006D4934">
        <w:rPr>
          <w:rFonts w:ascii="Candara" w:hAnsi="Candara"/>
          <w:spacing w:val="34"/>
          <w:sz w:val="24"/>
          <w:szCs w:val="24"/>
        </w:rPr>
        <w:t xml:space="preserve"> </w:t>
      </w:r>
      <w:r w:rsidRPr="006D4934">
        <w:rPr>
          <w:rFonts w:ascii="Candara" w:hAnsi="Candara"/>
          <w:sz w:val="24"/>
          <w:szCs w:val="24"/>
        </w:rPr>
        <w:t>cerita</w:t>
      </w:r>
      <w:r w:rsidRPr="006D4934">
        <w:rPr>
          <w:rFonts w:ascii="Candara" w:hAnsi="Candara"/>
          <w:spacing w:val="-8"/>
          <w:sz w:val="24"/>
          <w:szCs w:val="24"/>
        </w:rPr>
        <w:t xml:space="preserve"> </w:t>
      </w:r>
      <w:r w:rsidRPr="006D4934">
        <w:rPr>
          <w:rFonts w:ascii="Candara" w:hAnsi="Candara"/>
          <w:sz w:val="24"/>
          <w:szCs w:val="24"/>
        </w:rPr>
        <w:t>itu.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8"/>
        <w:jc w:val="both"/>
        <w:rPr>
          <w:rFonts w:ascii="Candara" w:hAnsi="Candara"/>
          <w:sz w:val="24"/>
          <w:szCs w:val="24"/>
        </w:rPr>
      </w:pPr>
      <w:r w:rsidRPr="006D4934">
        <w:rPr>
          <w:rFonts w:ascii="Candara" w:hAnsi="Candara"/>
          <w:sz w:val="24"/>
          <w:szCs w:val="24"/>
        </w:rPr>
        <w:t xml:space="preserve">Alangkah menyedihkannya </w:t>
      </w:r>
      <w:r w:rsidRPr="006D4934">
        <w:rPr>
          <w:rFonts w:ascii="Candara" w:hAnsi="Candara"/>
          <w:spacing w:val="18"/>
          <w:sz w:val="24"/>
          <w:szCs w:val="24"/>
        </w:rPr>
        <w:t xml:space="preserve"> </w:t>
      </w:r>
      <w:r w:rsidRPr="006D4934">
        <w:rPr>
          <w:rFonts w:ascii="Candara" w:hAnsi="Candara"/>
          <w:sz w:val="24"/>
          <w:szCs w:val="24"/>
        </w:rPr>
        <w:t>cerita</w:t>
      </w:r>
      <w:r w:rsidRPr="006D4934">
        <w:rPr>
          <w:rFonts w:ascii="Candara" w:hAnsi="Candara"/>
          <w:spacing w:val="53"/>
          <w:sz w:val="24"/>
          <w:szCs w:val="24"/>
        </w:rPr>
        <w:t xml:space="preserve"> </w:t>
      </w:r>
      <w:r w:rsidRPr="006D4934">
        <w:rPr>
          <w:rFonts w:ascii="Candara" w:hAnsi="Candara"/>
          <w:sz w:val="24"/>
          <w:szCs w:val="24"/>
        </w:rPr>
        <w:t xml:space="preserve">itu, </w:t>
      </w:r>
      <w:r w:rsidRPr="006D4934">
        <w:rPr>
          <w:rFonts w:ascii="Candara" w:hAnsi="Candara"/>
          <w:spacing w:val="23"/>
          <w:sz w:val="24"/>
          <w:szCs w:val="24"/>
        </w:rPr>
        <w:t xml:space="preserve"> </w:t>
      </w:r>
      <w:r w:rsidRPr="006D4934">
        <w:rPr>
          <w:rFonts w:ascii="Candara" w:hAnsi="Candara"/>
          <w:sz w:val="24"/>
          <w:szCs w:val="24"/>
        </w:rPr>
        <w:t>membuat</w:t>
      </w:r>
      <w:r w:rsidRPr="006D4934">
        <w:rPr>
          <w:rFonts w:ascii="Candara" w:hAnsi="Candara"/>
          <w:spacing w:val="32"/>
          <w:sz w:val="24"/>
          <w:szCs w:val="24"/>
        </w:rPr>
        <w:t xml:space="preserve"> </w:t>
      </w:r>
      <w:r w:rsidRPr="006D4934">
        <w:rPr>
          <w:rFonts w:ascii="Candara" w:hAnsi="Candara"/>
          <w:sz w:val="24"/>
          <w:szCs w:val="24"/>
        </w:rPr>
        <w:t xml:space="preserve">kami </w:t>
      </w:r>
      <w:r w:rsidRPr="006D4934">
        <w:rPr>
          <w:rFonts w:ascii="Candara" w:hAnsi="Candara"/>
          <w:spacing w:val="48"/>
          <w:sz w:val="24"/>
          <w:szCs w:val="24"/>
        </w:rPr>
        <w:t xml:space="preserve"> </w:t>
      </w:r>
      <w:r w:rsidRPr="006D4934">
        <w:rPr>
          <w:rFonts w:ascii="Candara" w:hAnsi="Candara"/>
          <w:sz w:val="24"/>
          <w:szCs w:val="24"/>
        </w:rPr>
        <w:t>larut</w:t>
      </w:r>
      <w:r w:rsidRPr="006D4934">
        <w:rPr>
          <w:rFonts w:ascii="Candara" w:hAnsi="Candara"/>
          <w:spacing w:val="54"/>
          <w:sz w:val="24"/>
          <w:szCs w:val="24"/>
        </w:rPr>
        <w:t xml:space="preserve"> </w:t>
      </w:r>
      <w:r w:rsidRPr="006D4934">
        <w:rPr>
          <w:rFonts w:ascii="Candara" w:hAnsi="Candara"/>
          <w:sz w:val="24"/>
          <w:szCs w:val="24"/>
        </w:rPr>
        <w:t>dalam</w:t>
      </w:r>
      <w:r w:rsidRPr="006D4934">
        <w:rPr>
          <w:rFonts w:ascii="Candara" w:hAnsi="Candara"/>
          <w:spacing w:val="60"/>
          <w:sz w:val="24"/>
          <w:szCs w:val="24"/>
        </w:rPr>
        <w:t xml:space="preserve"> </w:t>
      </w:r>
      <w:r w:rsidRPr="006D4934">
        <w:rPr>
          <w:rFonts w:ascii="Candara" w:hAnsi="Candara"/>
          <w:sz w:val="24"/>
          <w:szCs w:val="24"/>
        </w:rPr>
        <w:t>kesedihan.</w:t>
      </w:r>
      <w:r w:rsidRPr="006D4934">
        <w:rPr>
          <w:rFonts w:ascii="Candara" w:hAnsi="Candara"/>
          <w:spacing w:val="67"/>
          <w:sz w:val="24"/>
          <w:szCs w:val="24"/>
        </w:rPr>
        <w:t xml:space="preserve"> </w:t>
      </w:r>
      <w:r w:rsidRPr="006D4934">
        <w:rPr>
          <w:rFonts w:ascii="Candara" w:hAnsi="Candara"/>
          <w:sz w:val="24"/>
          <w:szCs w:val="24"/>
        </w:rPr>
        <w:t xml:space="preserve">Kami sedih </w:t>
      </w:r>
      <w:r w:rsidRPr="006D4934">
        <w:rPr>
          <w:rFonts w:ascii="Candara" w:hAnsi="Candara"/>
          <w:spacing w:val="4"/>
          <w:sz w:val="24"/>
          <w:szCs w:val="24"/>
        </w:rPr>
        <w:t xml:space="preserve"> </w:t>
      </w:r>
      <w:r w:rsidRPr="006D4934">
        <w:rPr>
          <w:rFonts w:ascii="Candara" w:hAnsi="Candara"/>
          <w:sz w:val="24"/>
          <w:szCs w:val="24"/>
        </w:rPr>
        <w:t>mengingat</w:t>
      </w:r>
      <w:r w:rsidRPr="006D4934">
        <w:rPr>
          <w:rFonts w:ascii="Candara" w:hAnsi="Candara"/>
          <w:spacing w:val="59"/>
          <w:sz w:val="24"/>
          <w:szCs w:val="24"/>
        </w:rPr>
        <w:t xml:space="preserve"> </w:t>
      </w:r>
      <w:r w:rsidRPr="006D4934">
        <w:rPr>
          <w:rFonts w:ascii="Candara" w:hAnsi="Candara"/>
          <w:sz w:val="24"/>
          <w:szCs w:val="24"/>
        </w:rPr>
        <w:t xml:space="preserve">orang </w:t>
      </w:r>
      <w:r w:rsidRPr="006D4934">
        <w:rPr>
          <w:rFonts w:ascii="Candara" w:hAnsi="Candara"/>
          <w:spacing w:val="4"/>
          <w:sz w:val="24"/>
          <w:szCs w:val="24"/>
        </w:rPr>
        <w:t xml:space="preserve"> </w:t>
      </w:r>
      <w:r w:rsidRPr="006D4934">
        <w:rPr>
          <w:rFonts w:ascii="Candara" w:hAnsi="Candara"/>
          <w:sz w:val="24"/>
          <w:szCs w:val="24"/>
        </w:rPr>
        <w:t xml:space="preserve">tua  </w:t>
      </w:r>
      <w:r w:rsidRPr="006D4934">
        <w:rPr>
          <w:rFonts w:ascii="Candara" w:hAnsi="Candara"/>
          <w:spacing w:val="31"/>
          <w:sz w:val="24"/>
          <w:szCs w:val="24"/>
        </w:rPr>
        <w:t xml:space="preserve"> </w:t>
      </w:r>
      <w:r w:rsidRPr="006D4934">
        <w:rPr>
          <w:rFonts w:ascii="Candara" w:hAnsi="Candara"/>
          <w:sz w:val="24"/>
          <w:szCs w:val="24"/>
        </w:rPr>
        <w:t xml:space="preserve">di </w:t>
      </w:r>
      <w:r w:rsidRPr="006D4934">
        <w:rPr>
          <w:rFonts w:ascii="Candara" w:hAnsi="Candara"/>
          <w:spacing w:val="41"/>
          <w:sz w:val="24"/>
          <w:szCs w:val="24"/>
        </w:rPr>
        <w:t xml:space="preserve"> </w:t>
      </w:r>
      <w:r w:rsidRPr="006D4934">
        <w:rPr>
          <w:rFonts w:ascii="Candara" w:hAnsi="Candara"/>
          <w:sz w:val="24"/>
          <w:szCs w:val="24"/>
        </w:rPr>
        <w:t xml:space="preserve">rumah. </w:t>
      </w:r>
      <w:r w:rsidRPr="006D4934">
        <w:rPr>
          <w:rFonts w:ascii="Candara" w:hAnsi="Candara"/>
          <w:spacing w:val="20"/>
          <w:sz w:val="24"/>
          <w:szCs w:val="24"/>
        </w:rPr>
        <w:t xml:space="preserve"> </w:t>
      </w:r>
      <w:r w:rsidRPr="006D4934">
        <w:rPr>
          <w:rFonts w:ascii="Candara" w:hAnsi="Candara"/>
          <w:sz w:val="24"/>
          <w:szCs w:val="24"/>
        </w:rPr>
        <w:t xml:space="preserve">Setelah  selesai  bercerita, </w:t>
      </w:r>
      <w:r w:rsidRPr="006D4934">
        <w:rPr>
          <w:rFonts w:ascii="Candara" w:hAnsi="Candara"/>
          <w:spacing w:val="9"/>
          <w:sz w:val="24"/>
          <w:szCs w:val="24"/>
        </w:rPr>
        <w:t xml:space="preserve"> </w:t>
      </w:r>
      <w:r w:rsidRPr="006D4934">
        <w:rPr>
          <w:rFonts w:ascii="Candara" w:hAnsi="Candara"/>
          <w:sz w:val="24"/>
          <w:szCs w:val="24"/>
        </w:rPr>
        <w:t>kepala  sekolah memberikan</w:t>
      </w:r>
      <w:r w:rsidRPr="006D4934">
        <w:rPr>
          <w:rFonts w:ascii="Candara" w:hAnsi="Candara"/>
          <w:spacing w:val="-35"/>
          <w:sz w:val="24"/>
          <w:szCs w:val="24"/>
        </w:rPr>
        <w:t xml:space="preserve"> </w:t>
      </w:r>
      <w:r w:rsidRPr="006D4934">
        <w:rPr>
          <w:rFonts w:ascii="Candara" w:hAnsi="Candara"/>
          <w:sz w:val="24"/>
          <w:szCs w:val="24"/>
        </w:rPr>
        <w:t>nasehat</w:t>
      </w:r>
      <w:r w:rsidRPr="006D4934">
        <w:rPr>
          <w:rFonts w:ascii="Candara" w:hAnsi="Candara"/>
          <w:spacing w:val="11"/>
          <w:sz w:val="24"/>
          <w:szCs w:val="24"/>
        </w:rPr>
        <w:t xml:space="preserve"> </w:t>
      </w:r>
      <w:r w:rsidRPr="006D4934">
        <w:rPr>
          <w:rFonts w:ascii="Candara" w:hAnsi="Candara"/>
          <w:sz w:val="24"/>
          <w:szCs w:val="24"/>
        </w:rPr>
        <w:t>agar</w:t>
      </w:r>
      <w:r w:rsidRPr="006D4934">
        <w:rPr>
          <w:rFonts w:ascii="Candara" w:hAnsi="Candara"/>
          <w:spacing w:val="-15"/>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hormat</w:t>
      </w:r>
      <w:r w:rsidRPr="006D4934">
        <w:rPr>
          <w:rFonts w:ascii="Candara" w:hAnsi="Candara"/>
          <w:spacing w:val="-4"/>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berbakti</w:t>
      </w:r>
      <w:r w:rsidRPr="006D4934">
        <w:rPr>
          <w:rFonts w:ascii="Candara" w:hAnsi="Candara"/>
          <w:spacing w:val="-34"/>
          <w:sz w:val="24"/>
          <w:szCs w:val="24"/>
        </w:rPr>
        <w:t xml:space="preserve"> </w:t>
      </w:r>
      <w:r w:rsidRPr="006D4934">
        <w:rPr>
          <w:rFonts w:ascii="Candara" w:hAnsi="Candara"/>
          <w:sz w:val="24"/>
          <w:szCs w:val="24"/>
        </w:rPr>
        <w:t>kepada</w:t>
      </w:r>
      <w:r w:rsidRPr="006D4934">
        <w:rPr>
          <w:rFonts w:ascii="Candara" w:hAnsi="Candara"/>
          <w:spacing w:val="-17"/>
          <w:sz w:val="24"/>
          <w:szCs w:val="24"/>
        </w:rPr>
        <w:t xml:space="preserve"> </w:t>
      </w:r>
      <w:r w:rsidRPr="006D4934">
        <w:rPr>
          <w:rFonts w:ascii="Candara" w:hAnsi="Candara"/>
          <w:sz w:val="24"/>
          <w:szCs w:val="24"/>
        </w:rPr>
        <w:t>orang</w:t>
      </w:r>
      <w:r w:rsidRPr="006D4934">
        <w:rPr>
          <w:rFonts w:ascii="Candara" w:hAnsi="Candara"/>
          <w:spacing w:val="-22"/>
          <w:sz w:val="24"/>
          <w:szCs w:val="24"/>
        </w:rPr>
        <w:t xml:space="preserve"> </w:t>
      </w:r>
      <w:r w:rsidRPr="006D4934">
        <w:rPr>
          <w:rFonts w:ascii="Candara" w:hAnsi="Candara"/>
          <w:sz w:val="24"/>
          <w:szCs w:val="24"/>
        </w:rPr>
        <w:t>tua.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3"/>
        <w:jc w:val="both"/>
        <w:rPr>
          <w:rFonts w:ascii="Candara" w:hAnsi="Candara"/>
          <w:sz w:val="24"/>
          <w:szCs w:val="24"/>
        </w:rPr>
        <w:sectPr w:rsidR="00256EBE" w:rsidRPr="006D4934">
          <w:pgSz w:w="11900" w:h="16860"/>
          <w:pgMar w:top="1580" w:right="1080" w:bottom="280" w:left="1080" w:header="0" w:footer="1250" w:gutter="0"/>
          <w:cols w:space="720"/>
        </w:sectPr>
      </w:pPr>
      <w:r w:rsidRPr="006D4934">
        <w:rPr>
          <w:rFonts w:ascii="Candara" w:hAnsi="Candara"/>
          <w:sz w:val="24"/>
          <w:szCs w:val="24"/>
        </w:rPr>
        <w:t xml:space="preserve">Nah,  </w:t>
      </w:r>
      <w:r w:rsidRPr="006D4934">
        <w:rPr>
          <w:rFonts w:ascii="Candara" w:hAnsi="Candara"/>
          <w:spacing w:val="13"/>
          <w:sz w:val="24"/>
          <w:szCs w:val="24"/>
        </w:rPr>
        <w:t xml:space="preserve"> </w:t>
      </w:r>
      <w:r w:rsidRPr="006D4934">
        <w:rPr>
          <w:rFonts w:ascii="Candara" w:hAnsi="Candara"/>
          <w:sz w:val="24"/>
          <w:szCs w:val="24"/>
        </w:rPr>
        <w:t>setelah</w:t>
      </w:r>
      <w:r w:rsidRPr="006D4934">
        <w:rPr>
          <w:rFonts w:ascii="Candara" w:hAnsi="Candara"/>
          <w:spacing w:val="61"/>
          <w:sz w:val="24"/>
          <w:szCs w:val="24"/>
        </w:rPr>
        <w:t xml:space="preserve"> </w:t>
      </w:r>
      <w:r w:rsidRPr="006D4934">
        <w:rPr>
          <w:rFonts w:ascii="Candara" w:hAnsi="Candara"/>
          <w:sz w:val="24"/>
          <w:szCs w:val="24"/>
        </w:rPr>
        <w:t xml:space="preserve">itu </w:t>
      </w:r>
      <w:r w:rsidRPr="006D4934">
        <w:rPr>
          <w:rFonts w:ascii="Candara" w:hAnsi="Candara"/>
          <w:spacing w:val="52"/>
          <w:sz w:val="24"/>
          <w:szCs w:val="24"/>
        </w:rPr>
        <w:t xml:space="preserve"> </w:t>
      </w:r>
      <w:r w:rsidRPr="006D4934">
        <w:rPr>
          <w:rFonts w:ascii="Candara" w:hAnsi="Candara"/>
          <w:sz w:val="24"/>
          <w:szCs w:val="24"/>
        </w:rPr>
        <w:t>kepala</w:t>
      </w:r>
      <w:r w:rsidRPr="006D4934">
        <w:rPr>
          <w:rFonts w:ascii="Candara" w:hAnsi="Candara"/>
          <w:spacing w:val="22"/>
          <w:sz w:val="24"/>
          <w:szCs w:val="24"/>
        </w:rPr>
        <w:t xml:space="preserve"> </w:t>
      </w:r>
      <w:r w:rsidRPr="006D4934">
        <w:rPr>
          <w:rFonts w:ascii="Candara" w:hAnsi="Candara"/>
          <w:sz w:val="24"/>
          <w:szCs w:val="24"/>
        </w:rPr>
        <w:t>sekolah</w:t>
      </w:r>
      <w:r w:rsidRPr="006D4934">
        <w:rPr>
          <w:rFonts w:ascii="Candara" w:hAnsi="Candara"/>
          <w:spacing w:val="16"/>
          <w:sz w:val="24"/>
          <w:szCs w:val="24"/>
        </w:rPr>
        <w:t xml:space="preserve"> </w:t>
      </w:r>
      <w:r w:rsidRPr="006D4934">
        <w:rPr>
          <w:rFonts w:ascii="Candara" w:hAnsi="Candara"/>
          <w:sz w:val="24"/>
          <w:szCs w:val="24"/>
        </w:rPr>
        <w:t>menjelaskan bagaimana</w:t>
      </w:r>
      <w:r w:rsidRPr="006D4934">
        <w:rPr>
          <w:rFonts w:ascii="Candara" w:hAnsi="Candara"/>
          <w:spacing w:val="18"/>
          <w:sz w:val="24"/>
          <w:szCs w:val="24"/>
        </w:rPr>
        <w:t xml:space="preserve"> </w:t>
      </w:r>
      <w:r w:rsidRPr="006D4934">
        <w:rPr>
          <w:rFonts w:ascii="Candara" w:hAnsi="Candara"/>
          <w:sz w:val="24"/>
          <w:szCs w:val="24"/>
        </w:rPr>
        <w:t>cara</w:t>
      </w:r>
      <w:r w:rsidRPr="006D4934">
        <w:rPr>
          <w:rFonts w:ascii="Candara" w:hAnsi="Candara"/>
          <w:spacing w:val="48"/>
          <w:sz w:val="24"/>
          <w:szCs w:val="24"/>
        </w:rPr>
        <w:t xml:space="preserve"> </w:t>
      </w:r>
      <w:r w:rsidRPr="006D4934">
        <w:rPr>
          <w:rFonts w:ascii="Candara" w:hAnsi="Candara"/>
          <w:sz w:val="24"/>
          <w:szCs w:val="24"/>
        </w:rPr>
        <w:t>membuat</w:t>
      </w:r>
      <w:r w:rsidRPr="006D4934">
        <w:rPr>
          <w:rFonts w:ascii="Candara" w:hAnsi="Candara"/>
          <w:spacing w:val="51"/>
          <w:sz w:val="24"/>
          <w:szCs w:val="24"/>
        </w:rPr>
        <w:t xml:space="preserve"> </w:t>
      </w:r>
      <w:r w:rsidRPr="006D4934">
        <w:rPr>
          <w:rFonts w:ascii="Candara" w:hAnsi="Candara"/>
          <w:sz w:val="24"/>
          <w:szCs w:val="24"/>
        </w:rPr>
        <w:t xml:space="preserve">sebuah cerita </w:t>
      </w:r>
      <w:r w:rsidRPr="006D4934">
        <w:rPr>
          <w:rFonts w:ascii="Candara" w:hAnsi="Candara"/>
          <w:spacing w:val="26"/>
          <w:sz w:val="24"/>
          <w:szCs w:val="24"/>
        </w:rPr>
        <w:t xml:space="preserve"> </w:t>
      </w:r>
      <w:r w:rsidRPr="006D4934">
        <w:rPr>
          <w:rFonts w:ascii="Candara" w:hAnsi="Candara"/>
          <w:sz w:val="24"/>
          <w:szCs w:val="24"/>
        </w:rPr>
        <w:t xml:space="preserve">agar </w:t>
      </w:r>
      <w:r w:rsidRPr="006D4934">
        <w:rPr>
          <w:rFonts w:ascii="Candara" w:hAnsi="Candara"/>
          <w:spacing w:val="38"/>
          <w:sz w:val="24"/>
          <w:szCs w:val="24"/>
        </w:rPr>
        <w:t xml:space="preserve"> </w:t>
      </w:r>
      <w:r w:rsidRPr="006D4934">
        <w:rPr>
          <w:rFonts w:ascii="Candara" w:hAnsi="Candara"/>
          <w:sz w:val="24"/>
          <w:szCs w:val="24"/>
        </w:rPr>
        <w:t xml:space="preserve">menarik. </w:t>
      </w:r>
      <w:r w:rsidRPr="006D4934">
        <w:rPr>
          <w:rFonts w:ascii="Candara" w:hAnsi="Candara"/>
          <w:spacing w:val="17"/>
          <w:sz w:val="24"/>
          <w:szCs w:val="24"/>
        </w:rPr>
        <w:t xml:space="preserve"> </w:t>
      </w:r>
      <w:r w:rsidRPr="006D4934">
        <w:rPr>
          <w:rFonts w:ascii="Candara" w:hAnsi="Candara"/>
          <w:sz w:val="24"/>
          <w:szCs w:val="24"/>
        </w:rPr>
        <w:t xml:space="preserve">Melalui  </w:t>
      </w:r>
      <w:r w:rsidRPr="006D4934">
        <w:rPr>
          <w:rFonts w:ascii="Candara" w:hAnsi="Candara"/>
          <w:spacing w:val="53"/>
          <w:sz w:val="24"/>
          <w:szCs w:val="24"/>
        </w:rPr>
        <w:t xml:space="preserve"> </w:t>
      </w:r>
      <w:r w:rsidRPr="006D4934">
        <w:rPr>
          <w:rFonts w:ascii="Candara" w:hAnsi="Candara"/>
          <w:sz w:val="24"/>
          <w:szCs w:val="24"/>
        </w:rPr>
        <w:t xml:space="preserve">penjelasannya, </w:t>
      </w:r>
      <w:r w:rsidRPr="006D4934">
        <w:rPr>
          <w:rFonts w:ascii="Candara" w:hAnsi="Candara"/>
          <w:spacing w:val="26"/>
          <w:sz w:val="24"/>
          <w:szCs w:val="24"/>
        </w:rPr>
        <w:t xml:space="preserve"> </w:t>
      </w:r>
      <w:r w:rsidRPr="006D4934">
        <w:rPr>
          <w:rFonts w:ascii="Candara" w:hAnsi="Candara"/>
          <w:sz w:val="24"/>
          <w:szCs w:val="24"/>
        </w:rPr>
        <w:t xml:space="preserve">kami  </w:t>
      </w:r>
      <w:r w:rsidRPr="006D4934">
        <w:rPr>
          <w:rFonts w:ascii="Candara" w:hAnsi="Candara"/>
          <w:spacing w:val="48"/>
          <w:sz w:val="24"/>
          <w:szCs w:val="24"/>
        </w:rPr>
        <w:t xml:space="preserve"> </w:t>
      </w:r>
      <w:r w:rsidRPr="006D4934">
        <w:rPr>
          <w:rFonts w:ascii="Candara" w:hAnsi="Candara"/>
          <w:sz w:val="24"/>
          <w:szCs w:val="24"/>
        </w:rPr>
        <w:t xml:space="preserve">mulai </w:t>
      </w:r>
      <w:r w:rsidRPr="006D4934">
        <w:rPr>
          <w:rFonts w:ascii="Candara" w:hAnsi="Candara"/>
          <w:spacing w:val="9"/>
          <w:sz w:val="24"/>
          <w:szCs w:val="24"/>
        </w:rPr>
        <w:t xml:space="preserve"> </w:t>
      </w:r>
      <w:r w:rsidRPr="006D4934">
        <w:rPr>
          <w:rFonts w:ascii="Candara" w:hAnsi="Candara"/>
          <w:sz w:val="24"/>
          <w:szCs w:val="24"/>
        </w:rPr>
        <w:t xml:space="preserve">membuat   tugas </w:t>
      </w:r>
      <w:r w:rsidRPr="006D4934">
        <w:rPr>
          <w:rFonts w:ascii="Candara" w:hAnsi="Candara"/>
          <w:spacing w:val="41"/>
          <w:sz w:val="24"/>
          <w:szCs w:val="24"/>
        </w:rPr>
        <w:t xml:space="preserve"> </w:t>
      </w:r>
      <w:r w:rsidRPr="006D4934">
        <w:rPr>
          <w:rFonts w:ascii="Candara" w:hAnsi="Candara"/>
          <w:sz w:val="24"/>
          <w:szCs w:val="24"/>
        </w:rPr>
        <w:t xml:space="preserve">yang diberikan. </w:t>
      </w:r>
      <w:r w:rsidRPr="006D4934">
        <w:rPr>
          <w:rFonts w:ascii="Candara" w:hAnsi="Candara"/>
          <w:spacing w:val="12"/>
          <w:sz w:val="24"/>
          <w:szCs w:val="24"/>
        </w:rPr>
        <w:t xml:space="preserve"> </w:t>
      </w:r>
      <w:r w:rsidRPr="006D4934">
        <w:rPr>
          <w:rFonts w:ascii="Candara" w:hAnsi="Candara"/>
          <w:sz w:val="24"/>
          <w:szCs w:val="24"/>
        </w:rPr>
        <w:t>Alhamdulillah,</w:t>
      </w:r>
      <w:r w:rsidRPr="006D4934">
        <w:rPr>
          <w:rFonts w:ascii="Candara" w:hAnsi="Candara"/>
          <w:spacing w:val="22"/>
          <w:sz w:val="24"/>
          <w:szCs w:val="24"/>
        </w:rPr>
        <w:t xml:space="preserve"> </w:t>
      </w:r>
      <w:r w:rsidRPr="006D4934">
        <w:rPr>
          <w:rFonts w:ascii="Candara" w:hAnsi="Candara"/>
          <w:sz w:val="24"/>
          <w:szCs w:val="24"/>
        </w:rPr>
        <w:t xml:space="preserve">kami   bisa  </w:t>
      </w:r>
      <w:r w:rsidRPr="006D4934">
        <w:rPr>
          <w:rFonts w:ascii="Candara" w:hAnsi="Candara"/>
          <w:spacing w:val="3"/>
          <w:sz w:val="24"/>
          <w:szCs w:val="24"/>
        </w:rPr>
        <w:t xml:space="preserve"> </w:t>
      </w:r>
      <w:r w:rsidRPr="006D4934">
        <w:rPr>
          <w:rFonts w:ascii="Candara" w:hAnsi="Candara"/>
          <w:sz w:val="24"/>
          <w:szCs w:val="24"/>
        </w:rPr>
        <w:t>membuat</w:t>
      </w:r>
      <w:r w:rsidRPr="006D4934">
        <w:rPr>
          <w:rFonts w:ascii="Candara" w:hAnsi="Candara"/>
          <w:spacing w:val="64"/>
          <w:sz w:val="24"/>
          <w:szCs w:val="24"/>
        </w:rPr>
        <w:t xml:space="preserve"> </w:t>
      </w:r>
      <w:r w:rsidRPr="006D4934">
        <w:rPr>
          <w:rFonts w:ascii="Candara" w:hAnsi="Candara"/>
          <w:sz w:val="24"/>
          <w:szCs w:val="24"/>
        </w:rPr>
        <w:t>sebuah</w:t>
      </w:r>
      <w:r w:rsidRPr="006D4934">
        <w:rPr>
          <w:rFonts w:ascii="Candara" w:hAnsi="Candara"/>
          <w:spacing w:val="66"/>
          <w:sz w:val="24"/>
          <w:szCs w:val="24"/>
        </w:rPr>
        <w:t xml:space="preserve"> </w:t>
      </w:r>
      <w:r w:rsidRPr="006D4934">
        <w:rPr>
          <w:rFonts w:ascii="Candara" w:hAnsi="Candara"/>
          <w:sz w:val="24"/>
          <w:szCs w:val="24"/>
        </w:rPr>
        <w:t>cerita</w:t>
      </w:r>
      <w:r w:rsidRPr="006D4934">
        <w:rPr>
          <w:rFonts w:ascii="Candara" w:hAnsi="Candara"/>
          <w:spacing w:val="30"/>
          <w:sz w:val="24"/>
          <w:szCs w:val="24"/>
        </w:rPr>
        <w:t xml:space="preserve"> </w:t>
      </w:r>
      <w:r w:rsidRPr="006D4934">
        <w:rPr>
          <w:rFonts w:ascii="Candara" w:hAnsi="Candara"/>
          <w:sz w:val="24"/>
          <w:szCs w:val="24"/>
        </w:rPr>
        <w:t xml:space="preserve">sederhana </w:t>
      </w:r>
      <w:r w:rsidRPr="006D4934">
        <w:rPr>
          <w:rFonts w:ascii="Candara" w:hAnsi="Candara"/>
          <w:spacing w:val="12"/>
          <w:sz w:val="24"/>
          <w:szCs w:val="24"/>
        </w:rPr>
        <w:t xml:space="preserve"> </w:t>
      </w:r>
      <w:r w:rsidRPr="006D4934">
        <w:rPr>
          <w:rFonts w:ascii="Candara" w:hAnsi="Candara"/>
          <w:sz w:val="24"/>
          <w:szCs w:val="24"/>
        </w:rPr>
        <w:t>walaupun belum</w:t>
      </w:r>
      <w:r w:rsidRPr="006D4934">
        <w:rPr>
          <w:rFonts w:ascii="Candara" w:hAnsi="Candara"/>
          <w:spacing w:val="-2"/>
          <w:sz w:val="24"/>
          <w:szCs w:val="24"/>
        </w:rPr>
        <w:t xml:space="preserve"> </w:t>
      </w:r>
      <w:r w:rsidRPr="006D4934">
        <w:rPr>
          <w:rFonts w:ascii="Candara" w:hAnsi="Candara"/>
          <w:sz w:val="24"/>
          <w:szCs w:val="24"/>
        </w:rPr>
        <w:t>begitu</w:t>
      </w:r>
      <w:r w:rsidRPr="006D4934">
        <w:rPr>
          <w:rFonts w:ascii="Candara" w:hAnsi="Candara"/>
          <w:spacing w:val="-8"/>
          <w:sz w:val="24"/>
          <w:szCs w:val="24"/>
        </w:rPr>
        <w:t xml:space="preserve"> </w:t>
      </w:r>
      <w:r w:rsidRPr="006D4934">
        <w:rPr>
          <w:rFonts w:ascii="Candara" w:hAnsi="Candara"/>
          <w:sz w:val="24"/>
          <w:szCs w:val="24"/>
        </w:rPr>
        <w:t>menarik.</w:t>
      </w:r>
    </w:p>
    <w:p w:rsidR="00256EBE" w:rsidRPr="006D4934" w:rsidRDefault="00256EBE">
      <w:pPr>
        <w:spacing w:before="8" w:line="160" w:lineRule="exact"/>
        <w:rPr>
          <w:rFonts w:ascii="Candara" w:hAnsi="Candara"/>
          <w:sz w:val="17"/>
          <w:szCs w:val="17"/>
        </w:rPr>
      </w:pPr>
    </w:p>
    <w:p w:rsidR="00256EBE" w:rsidRPr="006D4934" w:rsidRDefault="007F5944" w:rsidP="0064506B">
      <w:pPr>
        <w:pStyle w:val="Heading1"/>
      </w:pPr>
      <w:bookmarkStart w:id="8" w:name="_Toc154862588"/>
      <w:r w:rsidRPr="006D4934">
        <w:t>Cita-Citaku</w:t>
      </w:r>
      <w:r w:rsidR="009D360F" w:rsidRPr="006D4934">
        <w:t xml:space="preserve"> </w:t>
      </w:r>
      <w:r w:rsidR="009D360F" w:rsidRPr="006D4934">
        <w:br/>
        <w:t>Moh. Nabil Botu</w:t>
      </w:r>
      <w:bookmarkEnd w:id="8"/>
    </w:p>
    <w:p w:rsidR="00256EBE" w:rsidRPr="006D4934" w:rsidRDefault="00256EBE">
      <w:pPr>
        <w:spacing w:before="7" w:line="160" w:lineRule="exact"/>
        <w:rPr>
          <w:rFonts w:ascii="Candara" w:hAnsi="Candara"/>
          <w:sz w:val="17"/>
          <w:szCs w:val="17"/>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Namaku</w:t>
      </w:r>
      <w:r w:rsidRPr="006D4934">
        <w:rPr>
          <w:rFonts w:ascii="Candara" w:hAnsi="Candara"/>
          <w:spacing w:val="24"/>
          <w:sz w:val="24"/>
          <w:szCs w:val="24"/>
        </w:rPr>
        <w:t xml:space="preserve"> </w:t>
      </w:r>
      <w:r w:rsidRPr="006D4934">
        <w:rPr>
          <w:rFonts w:ascii="Candara" w:hAnsi="Candara"/>
          <w:sz w:val="24"/>
          <w:szCs w:val="24"/>
        </w:rPr>
        <w:t xml:space="preserve">Andi. </w:t>
      </w:r>
      <w:r w:rsidRPr="006D4934">
        <w:rPr>
          <w:rFonts w:ascii="Candara" w:hAnsi="Candara"/>
          <w:spacing w:val="1"/>
          <w:sz w:val="24"/>
          <w:szCs w:val="24"/>
        </w:rPr>
        <w:t xml:space="preserve"> </w:t>
      </w:r>
      <w:r w:rsidRPr="006D4934">
        <w:rPr>
          <w:rFonts w:ascii="Candara" w:hAnsi="Candara"/>
          <w:sz w:val="24"/>
          <w:szCs w:val="24"/>
        </w:rPr>
        <w:t>Aku</w:t>
      </w:r>
      <w:r w:rsidRPr="006D4934">
        <w:rPr>
          <w:rFonts w:ascii="Candara" w:hAnsi="Candara"/>
          <w:spacing w:val="42"/>
          <w:sz w:val="24"/>
          <w:szCs w:val="24"/>
        </w:rPr>
        <w:t xml:space="preserve"> </w:t>
      </w:r>
      <w:r w:rsidRPr="006D4934">
        <w:rPr>
          <w:rFonts w:ascii="Candara" w:hAnsi="Candara"/>
          <w:sz w:val="24"/>
          <w:szCs w:val="24"/>
        </w:rPr>
        <w:t>adalah</w:t>
      </w:r>
      <w:r w:rsidRPr="006D4934">
        <w:rPr>
          <w:rFonts w:ascii="Candara" w:hAnsi="Candara"/>
          <w:spacing w:val="29"/>
          <w:sz w:val="24"/>
          <w:szCs w:val="24"/>
        </w:rPr>
        <w:t xml:space="preserve"> </w:t>
      </w:r>
      <w:r w:rsidRPr="006D4934">
        <w:rPr>
          <w:rFonts w:ascii="Candara" w:hAnsi="Candara"/>
          <w:sz w:val="24"/>
          <w:szCs w:val="24"/>
        </w:rPr>
        <w:t>anak</w:t>
      </w:r>
      <w:r w:rsidRPr="006D4934">
        <w:rPr>
          <w:rFonts w:ascii="Candara" w:hAnsi="Candara"/>
          <w:spacing w:val="23"/>
          <w:sz w:val="24"/>
          <w:szCs w:val="24"/>
        </w:rPr>
        <w:t xml:space="preserve"> </w:t>
      </w:r>
      <w:r w:rsidRPr="006D4934">
        <w:rPr>
          <w:rFonts w:ascii="Candara" w:hAnsi="Candara"/>
          <w:sz w:val="24"/>
          <w:szCs w:val="24"/>
        </w:rPr>
        <w:t xml:space="preserve">ke </w:t>
      </w:r>
      <w:r w:rsidRPr="006D4934">
        <w:rPr>
          <w:rFonts w:ascii="Candara" w:hAnsi="Candara"/>
          <w:spacing w:val="8"/>
          <w:sz w:val="24"/>
          <w:szCs w:val="24"/>
        </w:rPr>
        <w:t xml:space="preserve"> </w:t>
      </w:r>
      <w:r w:rsidRPr="006D4934">
        <w:rPr>
          <w:rFonts w:ascii="Candara" w:hAnsi="Candara"/>
          <w:sz w:val="24"/>
          <w:szCs w:val="24"/>
        </w:rPr>
        <w:t xml:space="preserve">tiga </w:t>
      </w:r>
      <w:r w:rsidRPr="006D4934">
        <w:rPr>
          <w:rFonts w:ascii="Candara" w:hAnsi="Candara"/>
          <w:spacing w:val="24"/>
          <w:sz w:val="24"/>
          <w:szCs w:val="24"/>
        </w:rPr>
        <w:t xml:space="preserve"> </w:t>
      </w:r>
      <w:r w:rsidRPr="006D4934">
        <w:rPr>
          <w:rFonts w:ascii="Candara" w:hAnsi="Candara"/>
          <w:sz w:val="24"/>
          <w:szCs w:val="24"/>
        </w:rPr>
        <w:t>dalam</w:t>
      </w:r>
      <w:r w:rsidRPr="006D4934">
        <w:rPr>
          <w:rFonts w:ascii="Candara" w:hAnsi="Candara"/>
          <w:spacing w:val="36"/>
          <w:sz w:val="24"/>
          <w:szCs w:val="24"/>
        </w:rPr>
        <w:t xml:space="preserve"> </w:t>
      </w:r>
      <w:r w:rsidRPr="006D4934">
        <w:rPr>
          <w:rFonts w:ascii="Candara" w:hAnsi="Candara"/>
          <w:sz w:val="24"/>
          <w:szCs w:val="24"/>
        </w:rPr>
        <w:t>keluarga</w:t>
      </w:r>
      <w:r w:rsidRPr="006D4934">
        <w:rPr>
          <w:rFonts w:ascii="Candara" w:hAnsi="Candara"/>
          <w:spacing w:val="16"/>
          <w:sz w:val="24"/>
          <w:szCs w:val="24"/>
        </w:rPr>
        <w:t xml:space="preserve"> </w:t>
      </w:r>
      <w:r w:rsidRPr="006D4934">
        <w:rPr>
          <w:rFonts w:ascii="Candara" w:hAnsi="Candara"/>
          <w:sz w:val="24"/>
          <w:szCs w:val="24"/>
        </w:rPr>
        <w:t xml:space="preserve">kecil </w:t>
      </w:r>
      <w:r w:rsidRPr="006D4934">
        <w:rPr>
          <w:rFonts w:ascii="Candara" w:hAnsi="Candara"/>
          <w:spacing w:val="2"/>
          <w:sz w:val="24"/>
          <w:szCs w:val="24"/>
        </w:rPr>
        <w:t xml:space="preserve"> </w:t>
      </w:r>
      <w:r w:rsidRPr="006D4934">
        <w:rPr>
          <w:rFonts w:ascii="Candara" w:hAnsi="Candara"/>
          <w:sz w:val="24"/>
          <w:szCs w:val="24"/>
        </w:rPr>
        <w:t>ayah</w:t>
      </w:r>
      <w:r w:rsidRPr="006D4934">
        <w:rPr>
          <w:rFonts w:ascii="Candara" w:hAnsi="Candara"/>
          <w:spacing w:val="13"/>
          <w:sz w:val="24"/>
          <w:szCs w:val="24"/>
        </w:rPr>
        <w:t xml:space="preserve"> </w:t>
      </w:r>
      <w:r w:rsidRPr="006D4934">
        <w:rPr>
          <w:rFonts w:ascii="Candara" w:hAnsi="Candara"/>
          <w:sz w:val="24"/>
          <w:szCs w:val="24"/>
        </w:rPr>
        <w:t>dan</w:t>
      </w:r>
      <w:r w:rsidRPr="006D4934">
        <w:rPr>
          <w:rFonts w:ascii="Candara" w:hAnsi="Candara"/>
          <w:spacing w:val="32"/>
          <w:sz w:val="24"/>
          <w:szCs w:val="24"/>
        </w:rPr>
        <w:t xml:space="preserve"> </w:t>
      </w:r>
      <w:r w:rsidRPr="006D4934">
        <w:rPr>
          <w:rFonts w:ascii="Candara" w:hAnsi="Candara"/>
          <w:sz w:val="24"/>
          <w:szCs w:val="24"/>
        </w:rPr>
        <w:t xml:space="preserve">ibu. </w:t>
      </w:r>
      <w:r w:rsidRPr="006D4934">
        <w:rPr>
          <w:rFonts w:ascii="Candara" w:hAnsi="Candara"/>
          <w:spacing w:val="25"/>
          <w:sz w:val="24"/>
          <w:szCs w:val="24"/>
        </w:rPr>
        <w:t xml:space="preserve"> </w:t>
      </w:r>
      <w:r w:rsidRPr="006D4934">
        <w:rPr>
          <w:rFonts w:ascii="Candara" w:hAnsi="Candara"/>
          <w:sz w:val="24"/>
          <w:szCs w:val="24"/>
        </w:rPr>
        <w:t xml:space="preserve">Saat </w:t>
      </w:r>
      <w:r w:rsidRPr="006D4934">
        <w:rPr>
          <w:rFonts w:ascii="Candara" w:hAnsi="Candara"/>
          <w:spacing w:val="44"/>
          <w:sz w:val="24"/>
          <w:szCs w:val="24"/>
        </w:rPr>
        <w:t xml:space="preserve"> </w:t>
      </w:r>
      <w:r w:rsidRPr="006D4934">
        <w:rPr>
          <w:rFonts w:ascii="Candara" w:hAnsi="Candara"/>
          <w:sz w:val="24"/>
          <w:szCs w:val="24"/>
        </w:rPr>
        <w:t xml:space="preserve">ini aku </w:t>
      </w:r>
      <w:r w:rsidRPr="006D4934">
        <w:rPr>
          <w:rFonts w:ascii="Candara" w:hAnsi="Candara"/>
          <w:spacing w:val="33"/>
          <w:sz w:val="24"/>
          <w:szCs w:val="24"/>
        </w:rPr>
        <w:t xml:space="preserve"> </w:t>
      </w:r>
      <w:r w:rsidRPr="006D4934">
        <w:rPr>
          <w:rFonts w:ascii="Candara" w:hAnsi="Candara"/>
          <w:sz w:val="24"/>
          <w:szCs w:val="24"/>
        </w:rPr>
        <w:t>duduk</w:t>
      </w:r>
      <w:r w:rsidRPr="006D4934">
        <w:rPr>
          <w:rFonts w:ascii="Candara" w:hAnsi="Candara"/>
          <w:spacing w:val="23"/>
          <w:sz w:val="24"/>
          <w:szCs w:val="24"/>
        </w:rPr>
        <w:t xml:space="preserve"> </w:t>
      </w:r>
      <w:r w:rsidRPr="006D4934">
        <w:rPr>
          <w:rFonts w:ascii="Candara" w:hAnsi="Candara"/>
          <w:sz w:val="24"/>
          <w:szCs w:val="24"/>
        </w:rPr>
        <w:t>di</w:t>
      </w:r>
      <w:r w:rsidRPr="006D4934">
        <w:rPr>
          <w:rFonts w:ascii="Candara" w:hAnsi="Candara"/>
          <w:spacing w:val="54"/>
          <w:sz w:val="24"/>
          <w:szCs w:val="24"/>
        </w:rPr>
        <w:t xml:space="preserve"> </w:t>
      </w:r>
      <w:r w:rsidRPr="006D4934">
        <w:rPr>
          <w:rFonts w:ascii="Candara" w:hAnsi="Candara"/>
          <w:sz w:val="24"/>
          <w:szCs w:val="24"/>
        </w:rPr>
        <w:t>bangku</w:t>
      </w:r>
      <w:r w:rsidRPr="006D4934">
        <w:rPr>
          <w:rFonts w:ascii="Candara" w:hAnsi="Candara"/>
          <w:spacing w:val="34"/>
          <w:sz w:val="24"/>
          <w:szCs w:val="24"/>
        </w:rPr>
        <w:t xml:space="preserve"> </w:t>
      </w:r>
      <w:r w:rsidRPr="006D4934">
        <w:rPr>
          <w:rFonts w:ascii="Candara" w:hAnsi="Candara"/>
          <w:sz w:val="24"/>
          <w:szCs w:val="24"/>
        </w:rPr>
        <w:t>kelas</w:t>
      </w:r>
      <w:r w:rsidRPr="006D4934">
        <w:rPr>
          <w:rFonts w:ascii="Candara" w:hAnsi="Candara"/>
          <w:spacing w:val="19"/>
          <w:sz w:val="24"/>
          <w:szCs w:val="24"/>
        </w:rPr>
        <w:t xml:space="preserve"> </w:t>
      </w:r>
      <w:r w:rsidRPr="006D4934">
        <w:rPr>
          <w:rFonts w:ascii="Candara" w:hAnsi="Candara"/>
          <w:sz w:val="24"/>
          <w:szCs w:val="24"/>
        </w:rPr>
        <w:t>4</w:t>
      </w:r>
      <w:r w:rsidRPr="006D4934">
        <w:rPr>
          <w:rFonts w:ascii="Candara" w:hAnsi="Candara"/>
          <w:spacing w:val="51"/>
          <w:sz w:val="24"/>
          <w:szCs w:val="24"/>
        </w:rPr>
        <w:t xml:space="preserve"> </w:t>
      </w:r>
      <w:r w:rsidRPr="006D4934">
        <w:rPr>
          <w:rFonts w:ascii="Candara" w:hAnsi="Candara"/>
          <w:sz w:val="24"/>
          <w:szCs w:val="24"/>
        </w:rPr>
        <w:t>SD</w:t>
      </w:r>
      <w:r w:rsidRPr="006D4934">
        <w:rPr>
          <w:rFonts w:ascii="Candara" w:hAnsi="Candara"/>
          <w:spacing w:val="31"/>
          <w:sz w:val="24"/>
          <w:szCs w:val="24"/>
        </w:rPr>
        <w:t xml:space="preserve"> </w:t>
      </w:r>
      <w:r w:rsidRPr="006D4934">
        <w:rPr>
          <w:rFonts w:ascii="Candara" w:hAnsi="Candara"/>
          <w:sz w:val="24"/>
          <w:szCs w:val="24"/>
        </w:rPr>
        <w:t>di</w:t>
      </w:r>
      <w:r w:rsidRPr="006D4934">
        <w:rPr>
          <w:rFonts w:ascii="Candara" w:hAnsi="Candara"/>
          <w:spacing w:val="54"/>
          <w:sz w:val="24"/>
          <w:szCs w:val="24"/>
        </w:rPr>
        <w:t xml:space="preserve"> </w:t>
      </w:r>
      <w:r w:rsidRPr="006D4934">
        <w:rPr>
          <w:rFonts w:ascii="Candara" w:hAnsi="Candara"/>
          <w:sz w:val="24"/>
          <w:szCs w:val="24"/>
        </w:rPr>
        <w:t>sebuah</w:t>
      </w:r>
      <w:r w:rsidRPr="006D4934">
        <w:rPr>
          <w:rFonts w:ascii="Candara" w:hAnsi="Candara"/>
          <w:spacing w:val="42"/>
          <w:sz w:val="24"/>
          <w:szCs w:val="24"/>
        </w:rPr>
        <w:t xml:space="preserve"> </w:t>
      </w:r>
      <w:r w:rsidRPr="006D4934">
        <w:rPr>
          <w:rFonts w:ascii="Candara" w:hAnsi="Candara"/>
          <w:sz w:val="24"/>
          <w:szCs w:val="24"/>
        </w:rPr>
        <w:t xml:space="preserve">sekolah yang </w:t>
      </w:r>
      <w:r w:rsidRPr="006D4934">
        <w:rPr>
          <w:rFonts w:ascii="Candara" w:hAnsi="Candara"/>
          <w:spacing w:val="39"/>
          <w:sz w:val="24"/>
          <w:szCs w:val="24"/>
        </w:rPr>
        <w:t xml:space="preserve"> </w:t>
      </w:r>
      <w:r w:rsidRPr="006D4934">
        <w:rPr>
          <w:rFonts w:ascii="Candara" w:hAnsi="Candara"/>
          <w:sz w:val="24"/>
          <w:szCs w:val="24"/>
        </w:rPr>
        <w:t>jaraknya</w:t>
      </w:r>
      <w:r w:rsidRPr="006D4934">
        <w:rPr>
          <w:rFonts w:ascii="Candara" w:hAnsi="Candara"/>
          <w:spacing w:val="7"/>
          <w:sz w:val="24"/>
          <w:szCs w:val="24"/>
        </w:rPr>
        <w:t xml:space="preserve"> </w:t>
      </w:r>
      <w:r w:rsidRPr="006D4934">
        <w:rPr>
          <w:rFonts w:ascii="Candara" w:hAnsi="Candara"/>
          <w:sz w:val="24"/>
          <w:szCs w:val="24"/>
        </w:rPr>
        <w:t>cukup</w:t>
      </w:r>
      <w:r w:rsidRPr="006D4934">
        <w:rPr>
          <w:rFonts w:ascii="Candara" w:hAnsi="Candara"/>
          <w:spacing w:val="18"/>
          <w:sz w:val="24"/>
          <w:szCs w:val="24"/>
        </w:rPr>
        <w:t xml:space="preserve"> </w:t>
      </w:r>
      <w:r w:rsidRPr="006D4934">
        <w:rPr>
          <w:rFonts w:ascii="Candara" w:hAnsi="Candara"/>
          <w:sz w:val="24"/>
          <w:szCs w:val="24"/>
        </w:rPr>
        <w:t>jauh</w:t>
      </w:r>
      <w:r w:rsidRPr="006D4934">
        <w:rPr>
          <w:rFonts w:ascii="Candara" w:hAnsi="Candara"/>
          <w:spacing w:val="28"/>
          <w:sz w:val="24"/>
          <w:szCs w:val="24"/>
        </w:rPr>
        <w:t xml:space="preserve"> </w:t>
      </w:r>
      <w:r w:rsidRPr="006D4934">
        <w:rPr>
          <w:rFonts w:ascii="Candara" w:hAnsi="Candara"/>
          <w:sz w:val="24"/>
          <w:szCs w:val="24"/>
        </w:rPr>
        <w:t>dari rumah.</w:t>
      </w:r>
      <w:r w:rsidRPr="006D4934">
        <w:rPr>
          <w:rFonts w:ascii="Candara" w:hAnsi="Candara"/>
          <w:spacing w:val="47"/>
          <w:sz w:val="24"/>
          <w:szCs w:val="24"/>
        </w:rPr>
        <w:t xml:space="preserve"> </w:t>
      </w:r>
      <w:r w:rsidRPr="006D4934">
        <w:rPr>
          <w:rFonts w:ascii="Candara" w:hAnsi="Candara"/>
          <w:sz w:val="24"/>
          <w:szCs w:val="24"/>
        </w:rPr>
        <w:t>Biarpun</w:t>
      </w:r>
      <w:r w:rsidRPr="006D4934">
        <w:rPr>
          <w:rFonts w:ascii="Candara" w:hAnsi="Candara"/>
          <w:spacing w:val="8"/>
          <w:sz w:val="24"/>
          <w:szCs w:val="24"/>
        </w:rPr>
        <w:t xml:space="preserve"> </w:t>
      </w:r>
      <w:r w:rsidRPr="006D4934">
        <w:rPr>
          <w:rFonts w:ascii="Candara" w:hAnsi="Candara"/>
          <w:sz w:val="24"/>
          <w:szCs w:val="24"/>
        </w:rPr>
        <w:t xml:space="preserve">jarak </w:t>
      </w:r>
      <w:r w:rsidRPr="006D4934">
        <w:rPr>
          <w:rFonts w:ascii="Candara" w:hAnsi="Candara"/>
          <w:spacing w:val="38"/>
          <w:sz w:val="24"/>
          <w:szCs w:val="24"/>
        </w:rPr>
        <w:t xml:space="preserve"> </w:t>
      </w:r>
      <w:r w:rsidRPr="006D4934">
        <w:rPr>
          <w:rFonts w:ascii="Candara" w:hAnsi="Candara"/>
          <w:sz w:val="24"/>
          <w:szCs w:val="24"/>
        </w:rPr>
        <w:t>rumah</w:t>
      </w:r>
      <w:r w:rsidRPr="006D4934">
        <w:rPr>
          <w:rFonts w:ascii="Candara" w:hAnsi="Candara"/>
          <w:spacing w:val="16"/>
          <w:sz w:val="24"/>
          <w:szCs w:val="24"/>
        </w:rPr>
        <w:t xml:space="preserve"> </w:t>
      </w:r>
      <w:r w:rsidRPr="006D4934">
        <w:rPr>
          <w:rFonts w:ascii="Candara" w:hAnsi="Candara"/>
          <w:sz w:val="24"/>
          <w:szCs w:val="24"/>
        </w:rPr>
        <w:t xml:space="preserve">ke </w:t>
      </w:r>
      <w:r w:rsidRPr="006D4934">
        <w:rPr>
          <w:rFonts w:ascii="Candara" w:hAnsi="Candara"/>
          <w:spacing w:val="3"/>
          <w:sz w:val="24"/>
          <w:szCs w:val="24"/>
        </w:rPr>
        <w:t xml:space="preserve"> </w:t>
      </w:r>
      <w:r w:rsidRPr="006D4934">
        <w:rPr>
          <w:rFonts w:ascii="Candara" w:hAnsi="Candara"/>
          <w:sz w:val="24"/>
          <w:szCs w:val="24"/>
        </w:rPr>
        <w:t>sekolah</w:t>
      </w:r>
      <w:r w:rsidRPr="006D4934">
        <w:rPr>
          <w:rFonts w:ascii="Candara" w:hAnsi="Candara"/>
          <w:spacing w:val="25"/>
          <w:sz w:val="24"/>
          <w:szCs w:val="24"/>
        </w:rPr>
        <w:t xml:space="preserve"> </w:t>
      </w:r>
      <w:r w:rsidRPr="006D4934">
        <w:rPr>
          <w:rFonts w:ascii="Candara" w:hAnsi="Candara"/>
          <w:sz w:val="24"/>
          <w:szCs w:val="24"/>
        </w:rPr>
        <w:t>cukup</w:t>
      </w:r>
      <w:r w:rsidRPr="006D4934">
        <w:rPr>
          <w:rFonts w:ascii="Candara" w:hAnsi="Candara"/>
          <w:spacing w:val="20"/>
          <w:sz w:val="24"/>
          <w:szCs w:val="24"/>
        </w:rPr>
        <w:t xml:space="preserve"> </w:t>
      </w:r>
      <w:r w:rsidRPr="006D4934">
        <w:rPr>
          <w:rFonts w:ascii="Candara" w:hAnsi="Candara"/>
          <w:sz w:val="24"/>
          <w:szCs w:val="24"/>
        </w:rPr>
        <w:t xml:space="preserve">jauh, </w:t>
      </w:r>
      <w:r w:rsidRPr="006D4934">
        <w:rPr>
          <w:rFonts w:ascii="Candara" w:hAnsi="Candara"/>
          <w:spacing w:val="40"/>
          <w:sz w:val="24"/>
          <w:szCs w:val="24"/>
        </w:rPr>
        <w:t xml:space="preserve"> </w:t>
      </w:r>
      <w:r w:rsidRPr="006D4934">
        <w:rPr>
          <w:rFonts w:ascii="Candara" w:hAnsi="Candara"/>
          <w:sz w:val="24"/>
          <w:szCs w:val="24"/>
        </w:rPr>
        <w:t xml:space="preserve">tapi </w:t>
      </w:r>
      <w:r w:rsidRPr="006D4934">
        <w:rPr>
          <w:rFonts w:ascii="Candara" w:hAnsi="Candara"/>
          <w:spacing w:val="34"/>
          <w:sz w:val="24"/>
          <w:szCs w:val="24"/>
        </w:rPr>
        <w:t xml:space="preserve"> </w:t>
      </w:r>
      <w:r w:rsidRPr="006D4934">
        <w:rPr>
          <w:rFonts w:ascii="Candara" w:hAnsi="Candara"/>
          <w:sz w:val="24"/>
          <w:szCs w:val="24"/>
        </w:rPr>
        <w:t xml:space="preserve">aku </w:t>
      </w:r>
      <w:r w:rsidRPr="006D4934">
        <w:rPr>
          <w:rFonts w:ascii="Candara" w:hAnsi="Candara"/>
          <w:spacing w:val="28"/>
          <w:sz w:val="24"/>
          <w:szCs w:val="24"/>
        </w:rPr>
        <w:t xml:space="preserve"> </w:t>
      </w:r>
      <w:r w:rsidRPr="006D4934">
        <w:rPr>
          <w:rFonts w:ascii="Candara" w:hAnsi="Candara"/>
          <w:sz w:val="24"/>
          <w:szCs w:val="24"/>
        </w:rPr>
        <w:t>selalu</w:t>
      </w:r>
      <w:r w:rsidRPr="006D4934">
        <w:rPr>
          <w:rFonts w:ascii="Candara" w:hAnsi="Candara"/>
          <w:spacing w:val="13"/>
          <w:sz w:val="24"/>
          <w:szCs w:val="24"/>
        </w:rPr>
        <w:t xml:space="preserve"> </w:t>
      </w:r>
      <w:r w:rsidRPr="006D4934">
        <w:rPr>
          <w:rFonts w:ascii="Candara" w:hAnsi="Candara"/>
          <w:sz w:val="24"/>
          <w:szCs w:val="24"/>
        </w:rPr>
        <w:t>berusaha  rajin masuk</w:t>
      </w:r>
      <w:r w:rsidRPr="006D4934">
        <w:rPr>
          <w:rFonts w:ascii="Candara" w:hAnsi="Candara"/>
          <w:spacing w:val="-2"/>
          <w:sz w:val="24"/>
          <w:szCs w:val="24"/>
        </w:rPr>
        <w:t xml:space="preserve"> </w:t>
      </w:r>
      <w:r w:rsidRPr="006D4934">
        <w:rPr>
          <w:rFonts w:ascii="Candara" w:hAnsi="Candara"/>
          <w:sz w:val="24"/>
          <w:szCs w:val="24"/>
        </w:rPr>
        <w:t>sekolah.</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Aku</w:t>
      </w:r>
      <w:r w:rsidRPr="006D4934">
        <w:rPr>
          <w:rFonts w:ascii="Candara" w:hAnsi="Candara"/>
          <w:spacing w:val="25"/>
          <w:sz w:val="24"/>
          <w:szCs w:val="24"/>
        </w:rPr>
        <w:t xml:space="preserve"> </w:t>
      </w:r>
      <w:r w:rsidRPr="006D4934">
        <w:rPr>
          <w:rFonts w:ascii="Candara" w:hAnsi="Candara"/>
          <w:sz w:val="24"/>
          <w:szCs w:val="24"/>
        </w:rPr>
        <w:t>selalu</w:t>
      </w:r>
      <w:r w:rsidRPr="006D4934">
        <w:rPr>
          <w:rFonts w:ascii="Candara" w:hAnsi="Candara"/>
          <w:spacing w:val="-11"/>
          <w:sz w:val="24"/>
          <w:szCs w:val="24"/>
        </w:rPr>
        <w:t xml:space="preserve"> </w:t>
      </w:r>
      <w:r w:rsidRPr="006D4934">
        <w:rPr>
          <w:rFonts w:ascii="Candara" w:hAnsi="Candara"/>
          <w:sz w:val="24"/>
          <w:szCs w:val="24"/>
        </w:rPr>
        <w:t>ingat</w:t>
      </w:r>
      <w:r w:rsidRPr="006D4934">
        <w:rPr>
          <w:rFonts w:ascii="Candara" w:hAnsi="Candara"/>
          <w:spacing w:val="-9"/>
          <w:sz w:val="24"/>
          <w:szCs w:val="24"/>
        </w:rPr>
        <w:t xml:space="preserve"> </w:t>
      </w:r>
      <w:r w:rsidRPr="006D4934">
        <w:rPr>
          <w:rFonts w:ascii="Candara" w:hAnsi="Candara"/>
          <w:sz w:val="24"/>
          <w:szCs w:val="24"/>
        </w:rPr>
        <w:t>pesan</w:t>
      </w:r>
      <w:r w:rsidRPr="006D4934">
        <w:rPr>
          <w:rFonts w:ascii="Candara" w:hAnsi="Candara"/>
          <w:spacing w:val="27"/>
          <w:sz w:val="24"/>
          <w:szCs w:val="24"/>
        </w:rPr>
        <w:t xml:space="preserve"> </w:t>
      </w:r>
      <w:r w:rsidRPr="006D4934">
        <w:rPr>
          <w:rFonts w:ascii="Candara" w:hAnsi="Candara"/>
          <w:sz w:val="24"/>
          <w:szCs w:val="24"/>
        </w:rPr>
        <w:t>ayah</w:t>
      </w:r>
      <w:r w:rsidRPr="006D4934">
        <w:rPr>
          <w:rFonts w:ascii="Candara" w:hAnsi="Candara"/>
          <w:spacing w:val="1"/>
          <w:sz w:val="24"/>
          <w:szCs w:val="24"/>
        </w:rPr>
        <w:t xml:space="preserve"> </w:t>
      </w:r>
      <w:r w:rsidRPr="006D4934">
        <w:rPr>
          <w:rFonts w:ascii="Candara" w:hAnsi="Candara"/>
          <w:sz w:val="24"/>
          <w:szCs w:val="24"/>
        </w:rPr>
        <w:t>dan</w:t>
      </w:r>
      <w:r w:rsidRPr="006D4934">
        <w:rPr>
          <w:rFonts w:ascii="Candara" w:hAnsi="Candara"/>
          <w:spacing w:val="19"/>
          <w:sz w:val="24"/>
          <w:szCs w:val="24"/>
        </w:rPr>
        <w:t xml:space="preserve"> </w:t>
      </w:r>
      <w:r w:rsidRPr="006D4934">
        <w:rPr>
          <w:rFonts w:ascii="Candara" w:hAnsi="Candara"/>
          <w:sz w:val="24"/>
          <w:szCs w:val="24"/>
        </w:rPr>
        <w:t xml:space="preserve">ibu, </w:t>
      </w:r>
      <w:r w:rsidRPr="006D4934">
        <w:rPr>
          <w:rFonts w:ascii="Candara" w:hAnsi="Candara"/>
          <w:spacing w:val="1"/>
          <w:sz w:val="24"/>
          <w:szCs w:val="24"/>
        </w:rPr>
        <w:t xml:space="preserve"> </w:t>
      </w:r>
      <w:r w:rsidRPr="006D4934">
        <w:rPr>
          <w:rFonts w:ascii="Candara" w:hAnsi="Candara"/>
          <w:sz w:val="24"/>
          <w:szCs w:val="24"/>
        </w:rPr>
        <w:t>agar</w:t>
      </w:r>
      <w:r w:rsidRPr="006D4934">
        <w:rPr>
          <w:rFonts w:ascii="Candara" w:hAnsi="Candara"/>
          <w:spacing w:val="14"/>
          <w:sz w:val="24"/>
          <w:szCs w:val="24"/>
        </w:rPr>
        <w:t xml:space="preserve"> </w:t>
      </w:r>
      <w:r w:rsidRPr="006D4934">
        <w:rPr>
          <w:rFonts w:ascii="Candara" w:hAnsi="Candara"/>
          <w:sz w:val="24"/>
          <w:szCs w:val="24"/>
        </w:rPr>
        <w:t>selalu</w:t>
      </w:r>
      <w:r w:rsidRPr="006D4934">
        <w:rPr>
          <w:rFonts w:ascii="Candara" w:hAnsi="Candara"/>
          <w:spacing w:val="-5"/>
          <w:sz w:val="24"/>
          <w:szCs w:val="24"/>
        </w:rPr>
        <w:t xml:space="preserve"> </w:t>
      </w:r>
      <w:r w:rsidRPr="006D4934">
        <w:rPr>
          <w:rFonts w:ascii="Candara" w:hAnsi="Candara"/>
          <w:sz w:val="24"/>
          <w:szCs w:val="24"/>
        </w:rPr>
        <w:t xml:space="preserve">rajin </w:t>
      </w:r>
      <w:r w:rsidRPr="006D4934">
        <w:rPr>
          <w:rFonts w:ascii="Candara" w:hAnsi="Candara"/>
          <w:spacing w:val="14"/>
          <w:sz w:val="24"/>
          <w:szCs w:val="24"/>
        </w:rPr>
        <w:t xml:space="preserve"> </w:t>
      </w:r>
      <w:r w:rsidRPr="006D4934">
        <w:rPr>
          <w:rFonts w:ascii="Candara" w:hAnsi="Candara"/>
          <w:sz w:val="24"/>
          <w:szCs w:val="24"/>
        </w:rPr>
        <w:t>sekolah.</w:t>
      </w:r>
      <w:r w:rsidRPr="006D4934">
        <w:rPr>
          <w:rFonts w:ascii="Candara" w:hAnsi="Candara"/>
          <w:spacing w:val="7"/>
          <w:sz w:val="24"/>
          <w:szCs w:val="24"/>
        </w:rPr>
        <w:t xml:space="preserve"> </w:t>
      </w:r>
      <w:r w:rsidRPr="006D4934">
        <w:rPr>
          <w:rFonts w:ascii="Candara" w:hAnsi="Candara"/>
          <w:sz w:val="24"/>
          <w:szCs w:val="24"/>
        </w:rPr>
        <w:t>Tidak</w:t>
      </w:r>
      <w:r w:rsidRPr="006D4934">
        <w:rPr>
          <w:rFonts w:ascii="Candara" w:hAnsi="Candara"/>
          <w:spacing w:val="56"/>
          <w:sz w:val="24"/>
          <w:szCs w:val="24"/>
        </w:rPr>
        <w:t xml:space="preserve"> </w:t>
      </w:r>
      <w:r w:rsidRPr="006D4934">
        <w:rPr>
          <w:rFonts w:ascii="Candara" w:hAnsi="Candara"/>
          <w:sz w:val="24"/>
          <w:szCs w:val="24"/>
        </w:rPr>
        <w:t>hanya</w:t>
      </w:r>
      <w:r w:rsidRPr="006D4934">
        <w:rPr>
          <w:rFonts w:ascii="Candara" w:hAnsi="Candara"/>
          <w:spacing w:val="6"/>
          <w:sz w:val="24"/>
          <w:szCs w:val="24"/>
        </w:rPr>
        <w:t xml:space="preserve"> </w:t>
      </w:r>
      <w:r w:rsidRPr="006D4934">
        <w:rPr>
          <w:rFonts w:ascii="Candara" w:hAnsi="Candara"/>
          <w:sz w:val="24"/>
          <w:szCs w:val="24"/>
        </w:rPr>
        <w:t>itu,</w:t>
      </w:r>
      <w:r w:rsidRPr="006D4934">
        <w:rPr>
          <w:rFonts w:ascii="Candara" w:hAnsi="Candara"/>
          <w:spacing w:val="55"/>
          <w:sz w:val="24"/>
          <w:szCs w:val="24"/>
        </w:rPr>
        <w:t xml:space="preserve"> </w:t>
      </w:r>
      <w:r w:rsidRPr="006D4934">
        <w:rPr>
          <w:rFonts w:ascii="Candara" w:hAnsi="Candara"/>
          <w:sz w:val="24"/>
          <w:szCs w:val="24"/>
        </w:rPr>
        <w:t>ayah dan</w:t>
      </w:r>
      <w:r w:rsidRPr="006D4934">
        <w:rPr>
          <w:rFonts w:ascii="Candara" w:hAnsi="Candara"/>
          <w:spacing w:val="13"/>
          <w:sz w:val="24"/>
          <w:szCs w:val="24"/>
        </w:rPr>
        <w:t xml:space="preserve"> </w:t>
      </w:r>
      <w:r w:rsidRPr="006D4934">
        <w:rPr>
          <w:rFonts w:ascii="Candara" w:hAnsi="Candara"/>
          <w:sz w:val="24"/>
          <w:szCs w:val="24"/>
        </w:rPr>
        <w:t xml:space="preserve">ibu </w:t>
      </w:r>
      <w:r w:rsidRPr="006D4934">
        <w:rPr>
          <w:rFonts w:ascii="Candara" w:hAnsi="Candara"/>
          <w:spacing w:val="13"/>
          <w:sz w:val="24"/>
          <w:szCs w:val="24"/>
        </w:rPr>
        <w:t xml:space="preserve"> </w:t>
      </w:r>
      <w:r w:rsidRPr="006D4934">
        <w:rPr>
          <w:rFonts w:ascii="Candara" w:hAnsi="Candara"/>
          <w:sz w:val="24"/>
          <w:szCs w:val="24"/>
        </w:rPr>
        <w:t>selalu</w:t>
      </w:r>
      <w:r w:rsidRPr="006D4934">
        <w:rPr>
          <w:rFonts w:ascii="Candara" w:hAnsi="Candara"/>
          <w:spacing w:val="-1"/>
          <w:sz w:val="24"/>
          <w:szCs w:val="24"/>
        </w:rPr>
        <w:t xml:space="preserve"> </w:t>
      </w:r>
      <w:r w:rsidRPr="006D4934">
        <w:rPr>
          <w:rFonts w:ascii="Candara" w:hAnsi="Candara"/>
          <w:sz w:val="24"/>
          <w:szCs w:val="24"/>
        </w:rPr>
        <w:t>memberi</w:t>
      </w:r>
      <w:r w:rsidRPr="006D4934">
        <w:rPr>
          <w:rFonts w:ascii="Candara" w:hAnsi="Candara"/>
          <w:spacing w:val="16"/>
          <w:sz w:val="24"/>
          <w:szCs w:val="24"/>
        </w:rPr>
        <w:t xml:space="preserve"> </w:t>
      </w:r>
      <w:r w:rsidRPr="006D4934">
        <w:rPr>
          <w:rFonts w:ascii="Candara" w:hAnsi="Candara"/>
          <w:sz w:val="24"/>
          <w:szCs w:val="24"/>
        </w:rPr>
        <w:t>nasehat</w:t>
      </w:r>
      <w:r w:rsidRPr="006D4934">
        <w:rPr>
          <w:rFonts w:ascii="Candara" w:hAnsi="Candara"/>
          <w:spacing w:val="52"/>
          <w:sz w:val="24"/>
          <w:szCs w:val="24"/>
        </w:rPr>
        <w:t xml:space="preserve"> </w:t>
      </w:r>
      <w:r w:rsidRPr="006D4934">
        <w:rPr>
          <w:rFonts w:ascii="Candara" w:hAnsi="Candara"/>
          <w:sz w:val="24"/>
          <w:szCs w:val="24"/>
        </w:rPr>
        <w:t>kepadaku</w:t>
      </w:r>
      <w:r w:rsidRPr="006D4934">
        <w:rPr>
          <w:rFonts w:ascii="Candara" w:hAnsi="Candara"/>
          <w:spacing w:val="16"/>
          <w:sz w:val="24"/>
          <w:szCs w:val="24"/>
        </w:rPr>
        <w:t xml:space="preserve"> </w:t>
      </w:r>
      <w:r w:rsidRPr="006D4934">
        <w:rPr>
          <w:rFonts w:ascii="Candara" w:hAnsi="Candara"/>
          <w:sz w:val="24"/>
          <w:szCs w:val="24"/>
        </w:rPr>
        <w:t>untuk</w:t>
      </w:r>
      <w:r w:rsidRPr="006D4934">
        <w:rPr>
          <w:rFonts w:ascii="Candara" w:hAnsi="Candara"/>
          <w:spacing w:val="16"/>
          <w:sz w:val="24"/>
          <w:szCs w:val="24"/>
        </w:rPr>
        <w:t xml:space="preserve"> </w:t>
      </w:r>
      <w:r w:rsidRPr="006D4934">
        <w:rPr>
          <w:rFonts w:ascii="Candara" w:hAnsi="Candara"/>
          <w:sz w:val="24"/>
          <w:szCs w:val="24"/>
        </w:rPr>
        <w:t>menjadi anak</w:t>
      </w:r>
      <w:r w:rsidRPr="006D4934">
        <w:rPr>
          <w:rFonts w:ascii="Candara" w:hAnsi="Candara"/>
          <w:spacing w:val="16"/>
          <w:sz w:val="24"/>
          <w:szCs w:val="24"/>
        </w:rPr>
        <w:t xml:space="preserve"> </w:t>
      </w:r>
      <w:r w:rsidRPr="006D4934">
        <w:rPr>
          <w:rFonts w:ascii="Candara" w:hAnsi="Candara"/>
          <w:sz w:val="24"/>
          <w:szCs w:val="24"/>
        </w:rPr>
        <w:t xml:space="preserve">yang </w:t>
      </w:r>
      <w:r w:rsidRPr="006D4934">
        <w:rPr>
          <w:rFonts w:ascii="Candara" w:hAnsi="Candara"/>
          <w:spacing w:val="32"/>
          <w:sz w:val="24"/>
          <w:szCs w:val="24"/>
        </w:rPr>
        <w:t xml:space="preserve"> </w:t>
      </w:r>
      <w:r w:rsidRPr="006D4934">
        <w:rPr>
          <w:rFonts w:ascii="Candara" w:hAnsi="Candara"/>
          <w:sz w:val="24"/>
          <w:szCs w:val="24"/>
        </w:rPr>
        <w:t>mandiri.</w:t>
      </w:r>
      <w:r w:rsidRPr="006D4934">
        <w:rPr>
          <w:rFonts w:ascii="Candara" w:hAnsi="Candara"/>
          <w:spacing w:val="61"/>
          <w:sz w:val="24"/>
          <w:szCs w:val="24"/>
        </w:rPr>
        <w:t xml:space="preserve"> </w:t>
      </w:r>
      <w:r w:rsidRPr="006D4934">
        <w:rPr>
          <w:rFonts w:ascii="Candara" w:hAnsi="Candara"/>
          <w:sz w:val="24"/>
          <w:szCs w:val="24"/>
        </w:rPr>
        <w:t>Ayah dan</w:t>
      </w:r>
      <w:r w:rsidRPr="006D4934">
        <w:rPr>
          <w:rFonts w:ascii="Candara" w:hAnsi="Candara"/>
          <w:spacing w:val="-12"/>
          <w:sz w:val="24"/>
          <w:szCs w:val="24"/>
        </w:rPr>
        <w:t xml:space="preserve"> </w:t>
      </w:r>
      <w:r w:rsidRPr="006D4934">
        <w:rPr>
          <w:rFonts w:ascii="Candara" w:hAnsi="Candara"/>
          <w:sz w:val="24"/>
          <w:szCs w:val="24"/>
        </w:rPr>
        <w:t>ibu</w:t>
      </w:r>
      <w:r w:rsidRPr="006D4934">
        <w:rPr>
          <w:rFonts w:ascii="Candara" w:hAnsi="Candara"/>
          <w:spacing w:val="48"/>
          <w:sz w:val="24"/>
          <w:szCs w:val="24"/>
        </w:rPr>
        <w:t xml:space="preserve"> </w:t>
      </w:r>
      <w:r w:rsidRPr="006D4934">
        <w:rPr>
          <w:rFonts w:ascii="Candara" w:hAnsi="Candara"/>
          <w:sz w:val="24"/>
          <w:szCs w:val="24"/>
        </w:rPr>
        <w:t>sangat</w:t>
      </w:r>
      <w:r w:rsidRPr="006D4934">
        <w:rPr>
          <w:rFonts w:ascii="Candara" w:hAnsi="Candara"/>
          <w:spacing w:val="16"/>
          <w:sz w:val="24"/>
          <w:szCs w:val="24"/>
        </w:rPr>
        <w:t xml:space="preserve"> </w:t>
      </w:r>
      <w:r w:rsidRPr="006D4934">
        <w:rPr>
          <w:rFonts w:ascii="Candara" w:hAnsi="Candara"/>
          <w:sz w:val="24"/>
          <w:szCs w:val="24"/>
        </w:rPr>
        <w:t>berharap</w:t>
      </w:r>
      <w:r w:rsidRPr="006D4934">
        <w:rPr>
          <w:rFonts w:ascii="Candara" w:hAnsi="Candara"/>
          <w:spacing w:val="42"/>
          <w:sz w:val="24"/>
          <w:szCs w:val="24"/>
        </w:rPr>
        <w:t xml:space="preserve"> </w:t>
      </w:r>
      <w:r w:rsidRPr="006D4934">
        <w:rPr>
          <w:rFonts w:ascii="Candara" w:hAnsi="Candara"/>
          <w:sz w:val="24"/>
          <w:szCs w:val="24"/>
        </w:rPr>
        <w:t>ketika</w:t>
      </w:r>
      <w:r w:rsidRPr="006D4934">
        <w:rPr>
          <w:rFonts w:ascii="Candara" w:hAnsi="Candara"/>
          <w:spacing w:val="-32"/>
          <w:sz w:val="24"/>
          <w:szCs w:val="24"/>
        </w:rPr>
        <w:t xml:space="preserve"> </w:t>
      </w:r>
      <w:r w:rsidRPr="006D4934">
        <w:rPr>
          <w:rFonts w:ascii="Candara" w:hAnsi="Candara"/>
          <w:sz w:val="24"/>
          <w:szCs w:val="24"/>
        </w:rPr>
        <w:t>besar</w:t>
      </w:r>
      <w:r w:rsidRPr="006D4934">
        <w:rPr>
          <w:rFonts w:ascii="Candara" w:hAnsi="Candara"/>
          <w:spacing w:val="22"/>
          <w:sz w:val="24"/>
          <w:szCs w:val="24"/>
        </w:rPr>
        <w:t xml:space="preserve"> </w:t>
      </w:r>
      <w:r w:rsidRPr="006D4934">
        <w:rPr>
          <w:rFonts w:ascii="Candara" w:hAnsi="Candara"/>
          <w:sz w:val="24"/>
          <w:szCs w:val="24"/>
        </w:rPr>
        <w:t>nanti</w:t>
      </w:r>
      <w:r w:rsidRPr="006D4934">
        <w:rPr>
          <w:rFonts w:ascii="Candara" w:hAnsi="Candara"/>
          <w:spacing w:val="1"/>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 xml:space="preserve">bisa </w:t>
      </w:r>
      <w:r w:rsidRPr="006D4934">
        <w:rPr>
          <w:rFonts w:ascii="Candara" w:hAnsi="Candara"/>
          <w:spacing w:val="8"/>
          <w:sz w:val="24"/>
          <w:szCs w:val="24"/>
        </w:rPr>
        <w:t xml:space="preserve"> </w:t>
      </w:r>
      <w:r w:rsidRPr="006D4934">
        <w:rPr>
          <w:rFonts w:ascii="Candara" w:hAnsi="Candara"/>
          <w:sz w:val="24"/>
          <w:szCs w:val="24"/>
        </w:rPr>
        <w:t>menjadi</w:t>
      </w:r>
      <w:r w:rsidRPr="006D4934">
        <w:rPr>
          <w:rFonts w:ascii="Candara" w:hAnsi="Candara"/>
          <w:spacing w:val="-17"/>
          <w:sz w:val="24"/>
          <w:szCs w:val="24"/>
        </w:rPr>
        <w:t xml:space="preserve"> </w:t>
      </w:r>
      <w:r w:rsidRPr="006D4934">
        <w:rPr>
          <w:rFonts w:ascii="Candara" w:hAnsi="Candara"/>
          <w:sz w:val="24"/>
          <w:szCs w:val="24"/>
        </w:rPr>
        <w:t>orang</w:t>
      </w:r>
      <w:r w:rsidRPr="006D4934">
        <w:rPr>
          <w:rFonts w:ascii="Candara" w:hAnsi="Candara"/>
          <w:spacing w:val="-3"/>
          <w:sz w:val="24"/>
          <w:szCs w:val="24"/>
        </w:rPr>
        <w:t xml:space="preserve"> </w:t>
      </w:r>
      <w:r w:rsidRPr="006D4934">
        <w:rPr>
          <w:rFonts w:ascii="Candara" w:hAnsi="Candara"/>
          <w:sz w:val="24"/>
          <w:szCs w:val="24"/>
        </w:rPr>
        <w:t>sukses.</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 xml:space="preserve">Apalagi  </w:t>
      </w:r>
      <w:r w:rsidRPr="006D4934">
        <w:rPr>
          <w:rFonts w:ascii="Candara" w:hAnsi="Candara"/>
          <w:spacing w:val="15"/>
          <w:sz w:val="24"/>
          <w:szCs w:val="24"/>
        </w:rPr>
        <w:t xml:space="preserve"> </w:t>
      </w:r>
      <w:r w:rsidRPr="006D4934">
        <w:rPr>
          <w:rFonts w:ascii="Candara" w:hAnsi="Candara"/>
          <w:sz w:val="24"/>
          <w:szCs w:val="24"/>
        </w:rPr>
        <w:t xml:space="preserve">setelah </w:t>
      </w:r>
      <w:r w:rsidRPr="006D4934">
        <w:rPr>
          <w:rFonts w:ascii="Candara" w:hAnsi="Candara"/>
          <w:spacing w:val="20"/>
          <w:sz w:val="24"/>
          <w:szCs w:val="24"/>
        </w:rPr>
        <w:t xml:space="preserve"> </w:t>
      </w:r>
      <w:r w:rsidRPr="006D4934">
        <w:rPr>
          <w:rFonts w:ascii="Candara" w:hAnsi="Candara"/>
          <w:sz w:val="24"/>
          <w:szCs w:val="24"/>
        </w:rPr>
        <w:t xml:space="preserve">mendengar </w:t>
      </w:r>
      <w:r w:rsidRPr="006D4934">
        <w:rPr>
          <w:rFonts w:ascii="Candara" w:hAnsi="Candara"/>
          <w:spacing w:val="32"/>
          <w:sz w:val="24"/>
          <w:szCs w:val="24"/>
        </w:rPr>
        <w:t xml:space="preserve"> </w:t>
      </w:r>
      <w:r w:rsidRPr="006D4934">
        <w:rPr>
          <w:rFonts w:ascii="Candara" w:hAnsi="Candara"/>
          <w:sz w:val="24"/>
          <w:szCs w:val="24"/>
        </w:rPr>
        <w:t>cita-citaku</w:t>
      </w:r>
      <w:r w:rsidRPr="006D4934">
        <w:rPr>
          <w:rFonts w:ascii="Candara" w:hAnsi="Candara"/>
          <w:spacing w:val="9"/>
          <w:sz w:val="24"/>
          <w:szCs w:val="24"/>
        </w:rPr>
        <w:t xml:space="preserve"> </w:t>
      </w:r>
      <w:r w:rsidRPr="006D4934">
        <w:rPr>
          <w:rFonts w:ascii="Candara" w:hAnsi="Candara"/>
          <w:sz w:val="24"/>
          <w:szCs w:val="24"/>
        </w:rPr>
        <w:t>ketika</w:t>
      </w:r>
      <w:r w:rsidRPr="006D4934">
        <w:rPr>
          <w:rFonts w:ascii="Candara" w:hAnsi="Candara"/>
          <w:spacing w:val="42"/>
          <w:sz w:val="24"/>
          <w:szCs w:val="24"/>
        </w:rPr>
        <w:t xml:space="preserve"> </w:t>
      </w:r>
      <w:r w:rsidRPr="006D4934">
        <w:rPr>
          <w:rFonts w:ascii="Candara" w:hAnsi="Candara"/>
          <w:sz w:val="24"/>
          <w:szCs w:val="24"/>
        </w:rPr>
        <w:t xml:space="preserve">besar </w:t>
      </w:r>
      <w:r w:rsidRPr="006D4934">
        <w:rPr>
          <w:rFonts w:ascii="Candara" w:hAnsi="Candara"/>
          <w:spacing w:val="25"/>
          <w:sz w:val="24"/>
          <w:szCs w:val="24"/>
        </w:rPr>
        <w:t xml:space="preserve"> </w:t>
      </w:r>
      <w:r w:rsidRPr="006D4934">
        <w:rPr>
          <w:rFonts w:ascii="Candara" w:hAnsi="Candara"/>
          <w:sz w:val="24"/>
          <w:szCs w:val="24"/>
        </w:rPr>
        <w:t>nanti,</w:t>
      </w:r>
      <w:r w:rsidRPr="006D4934">
        <w:rPr>
          <w:rFonts w:ascii="Candara" w:hAnsi="Candara"/>
          <w:spacing w:val="65"/>
          <w:sz w:val="24"/>
          <w:szCs w:val="24"/>
        </w:rPr>
        <w:t xml:space="preserve"> </w:t>
      </w:r>
      <w:r w:rsidRPr="006D4934">
        <w:rPr>
          <w:rFonts w:ascii="Candara" w:hAnsi="Candara"/>
          <w:sz w:val="24"/>
          <w:szCs w:val="24"/>
        </w:rPr>
        <w:t xml:space="preserve">ayah  dan </w:t>
      </w:r>
      <w:r w:rsidRPr="006D4934">
        <w:rPr>
          <w:rFonts w:ascii="Candara" w:hAnsi="Candara"/>
          <w:spacing w:val="17"/>
          <w:sz w:val="24"/>
          <w:szCs w:val="24"/>
        </w:rPr>
        <w:t xml:space="preserve"> </w:t>
      </w:r>
      <w:r w:rsidRPr="006D4934">
        <w:rPr>
          <w:rFonts w:ascii="Candara" w:hAnsi="Candara"/>
          <w:sz w:val="24"/>
          <w:szCs w:val="24"/>
        </w:rPr>
        <w:t xml:space="preserve">ibu  </w:t>
      </w:r>
      <w:r w:rsidRPr="006D4934">
        <w:rPr>
          <w:rFonts w:ascii="Candara" w:hAnsi="Candara"/>
          <w:spacing w:val="8"/>
          <w:sz w:val="24"/>
          <w:szCs w:val="24"/>
        </w:rPr>
        <w:t xml:space="preserve"> </w:t>
      </w:r>
      <w:r w:rsidRPr="006D4934">
        <w:rPr>
          <w:rFonts w:ascii="Candara" w:hAnsi="Candara"/>
          <w:sz w:val="24"/>
          <w:szCs w:val="24"/>
        </w:rPr>
        <w:t>sangat senang</w:t>
      </w:r>
      <w:r w:rsidRPr="006D4934">
        <w:rPr>
          <w:rFonts w:ascii="Candara" w:hAnsi="Candara"/>
          <w:spacing w:val="5"/>
          <w:sz w:val="24"/>
          <w:szCs w:val="24"/>
        </w:rPr>
        <w:t xml:space="preserve"> </w:t>
      </w:r>
      <w:r w:rsidRPr="006D4934">
        <w:rPr>
          <w:rFonts w:ascii="Candara" w:hAnsi="Candara"/>
          <w:sz w:val="24"/>
          <w:szCs w:val="24"/>
        </w:rPr>
        <w:t>dan</w:t>
      </w:r>
      <w:r w:rsidRPr="006D4934">
        <w:rPr>
          <w:rFonts w:ascii="Candara" w:hAnsi="Candara"/>
          <w:spacing w:val="15"/>
          <w:sz w:val="24"/>
          <w:szCs w:val="24"/>
        </w:rPr>
        <w:t xml:space="preserve"> </w:t>
      </w:r>
      <w:r w:rsidRPr="006D4934">
        <w:rPr>
          <w:rFonts w:ascii="Candara" w:hAnsi="Candara"/>
          <w:sz w:val="24"/>
          <w:szCs w:val="24"/>
        </w:rPr>
        <w:t>berharap</w:t>
      </w:r>
      <w:r w:rsidRPr="006D4934">
        <w:rPr>
          <w:rFonts w:ascii="Candara" w:hAnsi="Candara"/>
          <w:spacing w:val="20"/>
          <w:sz w:val="24"/>
          <w:szCs w:val="24"/>
        </w:rPr>
        <w:t xml:space="preserve"> </w:t>
      </w:r>
      <w:r w:rsidRPr="006D4934">
        <w:rPr>
          <w:rFonts w:ascii="Candara" w:hAnsi="Candara"/>
          <w:sz w:val="24"/>
          <w:szCs w:val="24"/>
        </w:rPr>
        <w:t xml:space="preserve">aku </w:t>
      </w:r>
      <w:r w:rsidRPr="006D4934">
        <w:rPr>
          <w:rFonts w:ascii="Candara" w:hAnsi="Candara"/>
          <w:spacing w:val="24"/>
          <w:sz w:val="24"/>
          <w:szCs w:val="24"/>
        </w:rPr>
        <w:t xml:space="preserve"> </w:t>
      </w:r>
      <w:r w:rsidRPr="006D4934">
        <w:rPr>
          <w:rFonts w:ascii="Candara" w:hAnsi="Candara"/>
          <w:sz w:val="24"/>
          <w:szCs w:val="24"/>
        </w:rPr>
        <w:t>mampu</w:t>
      </w:r>
      <w:r w:rsidRPr="006D4934">
        <w:rPr>
          <w:rFonts w:ascii="Candara" w:hAnsi="Candara"/>
          <w:spacing w:val="51"/>
          <w:sz w:val="24"/>
          <w:szCs w:val="24"/>
        </w:rPr>
        <w:t xml:space="preserve"> </w:t>
      </w:r>
      <w:r w:rsidRPr="006D4934">
        <w:rPr>
          <w:rFonts w:ascii="Candara" w:hAnsi="Candara"/>
          <w:sz w:val="24"/>
          <w:szCs w:val="24"/>
        </w:rPr>
        <w:t>mengejar</w:t>
      </w:r>
      <w:r w:rsidRPr="006D4934">
        <w:rPr>
          <w:rFonts w:ascii="Candara" w:hAnsi="Candara"/>
          <w:spacing w:val="42"/>
          <w:sz w:val="24"/>
          <w:szCs w:val="24"/>
        </w:rPr>
        <w:t xml:space="preserve"> </w:t>
      </w:r>
      <w:r w:rsidRPr="006D4934">
        <w:rPr>
          <w:rFonts w:ascii="Candara" w:hAnsi="Candara"/>
          <w:sz w:val="24"/>
          <w:szCs w:val="24"/>
        </w:rPr>
        <w:t>cita-citaku</w:t>
      </w:r>
      <w:r w:rsidRPr="006D4934">
        <w:rPr>
          <w:rFonts w:ascii="Candara" w:hAnsi="Candara"/>
          <w:spacing w:val="-25"/>
          <w:sz w:val="24"/>
          <w:szCs w:val="24"/>
        </w:rPr>
        <w:t xml:space="preserve"> </w:t>
      </w:r>
      <w:r w:rsidRPr="006D4934">
        <w:rPr>
          <w:rFonts w:ascii="Candara" w:hAnsi="Candara"/>
          <w:sz w:val="24"/>
          <w:szCs w:val="24"/>
        </w:rPr>
        <w:t xml:space="preserve">itu. </w:t>
      </w:r>
      <w:r w:rsidRPr="006D4934">
        <w:rPr>
          <w:rFonts w:ascii="Candara" w:hAnsi="Candara"/>
          <w:spacing w:val="6"/>
          <w:sz w:val="24"/>
          <w:szCs w:val="24"/>
        </w:rPr>
        <w:t xml:space="preserve"> </w:t>
      </w:r>
      <w:r w:rsidRPr="006D4934">
        <w:rPr>
          <w:rFonts w:ascii="Candara" w:hAnsi="Candara"/>
          <w:sz w:val="24"/>
          <w:szCs w:val="24"/>
        </w:rPr>
        <w:t>Cita-cita</w:t>
      </w:r>
      <w:r w:rsidRPr="006D4934">
        <w:rPr>
          <w:rFonts w:ascii="Candara" w:hAnsi="Candara"/>
          <w:spacing w:val="20"/>
          <w:sz w:val="24"/>
          <w:szCs w:val="24"/>
        </w:rPr>
        <w:t xml:space="preserve"> </w:t>
      </w:r>
      <w:r w:rsidRPr="006D4934">
        <w:rPr>
          <w:rFonts w:ascii="Candara" w:hAnsi="Candara"/>
          <w:sz w:val="24"/>
          <w:szCs w:val="24"/>
        </w:rPr>
        <w:t>besarku</w:t>
      </w:r>
      <w:r w:rsidRPr="006D4934">
        <w:rPr>
          <w:rFonts w:ascii="Candara" w:hAnsi="Candara"/>
          <w:spacing w:val="13"/>
          <w:sz w:val="24"/>
          <w:szCs w:val="24"/>
        </w:rPr>
        <w:t xml:space="preserve"> </w:t>
      </w:r>
      <w:r w:rsidRPr="006D4934">
        <w:rPr>
          <w:rFonts w:ascii="Candara" w:hAnsi="Candara"/>
          <w:sz w:val="24"/>
          <w:szCs w:val="24"/>
        </w:rPr>
        <w:t>adalah menjadi</w:t>
      </w:r>
      <w:r w:rsidRPr="006D4934">
        <w:rPr>
          <w:rFonts w:ascii="Candara" w:hAnsi="Candara"/>
          <w:spacing w:val="31"/>
          <w:sz w:val="24"/>
          <w:szCs w:val="24"/>
        </w:rPr>
        <w:t xml:space="preserve"> </w:t>
      </w:r>
      <w:r w:rsidRPr="006D4934">
        <w:rPr>
          <w:rFonts w:ascii="Candara" w:hAnsi="Candara"/>
          <w:sz w:val="24"/>
          <w:szCs w:val="24"/>
        </w:rPr>
        <w:t xml:space="preserve">tentara. </w:t>
      </w:r>
      <w:r w:rsidRPr="006D4934">
        <w:rPr>
          <w:rFonts w:ascii="Candara" w:hAnsi="Candara"/>
          <w:spacing w:val="3"/>
          <w:sz w:val="24"/>
          <w:szCs w:val="24"/>
        </w:rPr>
        <w:t xml:space="preserve"> </w:t>
      </w:r>
      <w:r w:rsidRPr="006D4934">
        <w:rPr>
          <w:rFonts w:ascii="Candara" w:hAnsi="Candara"/>
          <w:sz w:val="24"/>
          <w:szCs w:val="24"/>
        </w:rPr>
        <w:t xml:space="preserve">Keren,  </w:t>
      </w:r>
      <w:r w:rsidRPr="006D4934">
        <w:rPr>
          <w:rFonts w:ascii="Candara" w:hAnsi="Candara"/>
          <w:spacing w:val="17"/>
          <w:sz w:val="24"/>
          <w:szCs w:val="24"/>
        </w:rPr>
        <w:t xml:space="preserve"> </w:t>
      </w:r>
      <w:r w:rsidRPr="006D4934">
        <w:rPr>
          <w:rFonts w:ascii="Candara" w:hAnsi="Candara"/>
          <w:sz w:val="24"/>
          <w:szCs w:val="24"/>
        </w:rPr>
        <w:t>kan?   Menurutku</w:t>
      </w:r>
      <w:r w:rsidRPr="006D4934">
        <w:rPr>
          <w:rFonts w:ascii="Candara" w:hAnsi="Candara"/>
          <w:spacing w:val="55"/>
          <w:sz w:val="24"/>
          <w:szCs w:val="24"/>
        </w:rPr>
        <w:t xml:space="preserve"> </w:t>
      </w:r>
      <w:r w:rsidRPr="006D4934">
        <w:rPr>
          <w:rFonts w:ascii="Candara" w:hAnsi="Candara"/>
          <w:sz w:val="24"/>
          <w:szCs w:val="24"/>
        </w:rPr>
        <w:t>menjadi</w:t>
      </w:r>
      <w:r w:rsidRPr="006D4934">
        <w:rPr>
          <w:rFonts w:ascii="Candara" w:hAnsi="Candara"/>
          <w:spacing w:val="55"/>
          <w:sz w:val="24"/>
          <w:szCs w:val="24"/>
        </w:rPr>
        <w:t xml:space="preserve"> </w:t>
      </w:r>
      <w:r w:rsidRPr="006D4934">
        <w:rPr>
          <w:rFonts w:ascii="Candara" w:hAnsi="Candara"/>
          <w:sz w:val="24"/>
          <w:szCs w:val="24"/>
        </w:rPr>
        <w:t xml:space="preserve">tentara </w:t>
      </w:r>
      <w:r w:rsidRPr="006D4934">
        <w:rPr>
          <w:rFonts w:ascii="Candara" w:hAnsi="Candara"/>
          <w:spacing w:val="37"/>
          <w:sz w:val="24"/>
          <w:szCs w:val="24"/>
        </w:rPr>
        <w:t xml:space="preserve"> </w:t>
      </w:r>
      <w:r w:rsidRPr="006D4934">
        <w:rPr>
          <w:rFonts w:ascii="Candara" w:hAnsi="Candara"/>
          <w:sz w:val="24"/>
          <w:szCs w:val="24"/>
        </w:rPr>
        <w:t xml:space="preserve">adalah </w:t>
      </w:r>
      <w:r w:rsidRPr="006D4934">
        <w:rPr>
          <w:rFonts w:ascii="Candara" w:hAnsi="Candara"/>
          <w:spacing w:val="4"/>
          <w:sz w:val="24"/>
          <w:szCs w:val="24"/>
        </w:rPr>
        <w:t xml:space="preserve"> </w:t>
      </w:r>
      <w:r w:rsidRPr="006D4934">
        <w:rPr>
          <w:rFonts w:ascii="Candara" w:hAnsi="Candara"/>
          <w:sz w:val="24"/>
          <w:szCs w:val="24"/>
        </w:rPr>
        <w:t>cita-cita</w:t>
      </w:r>
      <w:r w:rsidRPr="006D4934">
        <w:rPr>
          <w:rFonts w:ascii="Candara" w:hAnsi="Candara"/>
          <w:spacing w:val="9"/>
          <w:sz w:val="24"/>
          <w:szCs w:val="24"/>
        </w:rPr>
        <w:t xml:space="preserve"> </w:t>
      </w:r>
      <w:r w:rsidRPr="006D4934">
        <w:rPr>
          <w:rFonts w:ascii="Candara" w:hAnsi="Candara"/>
          <w:sz w:val="24"/>
          <w:szCs w:val="24"/>
        </w:rPr>
        <w:t>mulia, karena</w:t>
      </w:r>
      <w:r w:rsidRPr="006D4934">
        <w:rPr>
          <w:rFonts w:ascii="Candara" w:hAnsi="Candara"/>
          <w:spacing w:val="-10"/>
          <w:sz w:val="24"/>
          <w:szCs w:val="24"/>
        </w:rPr>
        <w:t xml:space="preserve"> </w:t>
      </w:r>
      <w:r w:rsidRPr="006D4934">
        <w:rPr>
          <w:rFonts w:ascii="Candara" w:hAnsi="Candara"/>
          <w:sz w:val="24"/>
          <w:szCs w:val="24"/>
        </w:rPr>
        <w:t>bertugas</w:t>
      </w:r>
      <w:r w:rsidRPr="006D4934">
        <w:rPr>
          <w:rFonts w:ascii="Candara" w:hAnsi="Candara"/>
          <w:spacing w:val="-2"/>
          <w:sz w:val="24"/>
          <w:szCs w:val="24"/>
        </w:rPr>
        <w:t xml:space="preserve"> </w:t>
      </w:r>
      <w:r w:rsidRPr="006D4934">
        <w:rPr>
          <w:rFonts w:ascii="Candara" w:hAnsi="Candara"/>
          <w:sz w:val="24"/>
          <w:szCs w:val="24"/>
        </w:rPr>
        <w:t>menjaga</w:t>
      </w:r>
      <w:r w:rsidRPr="006D4934">
        <w:rPr>
          <w:rFonts w:ascii="Candara" w:hAnsi="Candara"/>
          <w:spacing w:val="-26"/>
          <w:sz w:val="24"/>
          <w:szCs w:val="24"/>
        </w:rPr>
        <w:t xml:space="preserve"> </w:t>
      </w:r>
      <w:r w:rsidRPr="006D4934">
        <w:rPr>
          <w:rFonts w:ascii="Candara" w:hAnsi="Candara"/>
          <w:sz w:val="24"/>
          <w:szCs w:val="24"/>
        </w:rPr>
        <w:t>keamanan negara.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Terkadang</w:t>
      </w:r>
      <w:r w:rsidRPr="006D4934">
        <w:rPr>
          <w:rFonts w:ascii="Candara" w:hAnsi="Candara"/>
          <w:spacing w:val="51"/>
          <w:sz w:val="24"/>
          <w:szCs w:val="24"/>
        </w:rPr>
        <w:t xml:space="preserve"> </w:t>
      </w:r>
      <w:r w:rsidRPr="006D4934">
        <w:rPr>
          <w:rFonts w:ascii="Candara" w:hAnsi="Candara"/>
          <w:sz w:val="24"/>
          <w:szCs w:val="24"/>
        </w:rPr>
        <w:t xml:space="preserve">aku </w:t>
      </w:r>
      <w:r w:rsidRPr="006D4934">
        <w:rPr>
          <w:rFonts w:ascii="Candara" w:hAnsi="Candara"/>
          <w:spacing w:val="59"/>
          <w:sz w:val="24"/>
          <w:szCs w:val="24"/>
        </w:rPr>
        <w:t xml:space="preserve"> </w:t>
      </w:r>
      <w:r w:rsidRPr="006D4934">
        <w:rPr>
          <w:rFonts w:ascii="Candara" w:hAnsi="Candara"/>
          <w:sz w:val="24"/>
          <w:szCs w:val="24"/>
        </w:rPr>
        <w:t>bertanya</w:t>
      </w:r>
      <w:r w:rsidRPr="006D4934">
        <w:rPr>
          <w:rFonts w:ascii="Candara" w:hAnsi="Candara"/>
          <w:spacing w:val="56"/>
          <w:sz w:val="24"/>
          <w:szCs w:val="24"/>
        </w:rPr>
        <w:t xml:space="preserve"> </w:t>
      </w:r>
      <w:r w:rsidRPr="006D4934">
        <w:rPr>
          <w:rFonts w:ascii="Candara" w:hAnsi="Candara"/>
          <w:sz w:val="24"/>
          <w:szCs w:val="24"/>
        </w:rPr>
        <w:t>kepada</w:t>
      </w:r>
      <w:r w:rsidRPr="006D4934">
        <w:rPr>
          <w:rFonts w:ascii="Candara" w:hAnsi="Candara"/>
          <w:spacing w:val="48"/>
          <w:sz w:val="24"/>
          <w:szCs w:val="24"/>
        </w:rPr>
        <w:t xml:space="preserve"> </w:t>
      </w:r>
      <w:r w:rsidRPr="006D4934">
        <w:rPr>
          <w:rFonts w:ascii="Candara" w:hAnsi="Candara"/>
          <w:sz w:val="24"/>
          <w:szCs w:val="24"/>
        </w:rPr>
        <w:t>guru</w:t>
      </w:r>
      <w:r w:rsidRPr="006D4934">
        <w:rPr>
          <w:rFonts w:ascii="Candara" w:hAnsi="Candara"/>
          <w:spacing w:val="44"/>
          <w:sz w:val="24"/>
          <w:szCs w:val="24"/>
        </w:rPr>
        <w:t xml:space="preserve"> </w:t>
      </w:r>
      <w:r w:rsidRPr="006D4934">
        <w:rPr>
          <w:rFonts w:ascii="Candara" w:hAnsi="Candara"/>
          <w:sz w:val="24"/>
          <w:szCs w:val="24"/>
        </w:rPr>
        <w:t xml:space="preserve">di </w:t>
      </w:r>
      <w:r w:rsidRPr="006D4934">
        <w:rPr>
          <w:rFonts w:ascii="Candara" w:hAnsi="Candara"/>
          <w:spacing w:val="21"/>
          <w:sz w:val="24"/>
          <w:szCs w:val="24"/>
        </w:rPr>
        <w:t xml:space="preserve"> </w:t>
      </w:r>
      <w:r w:rsidRPr="006D4934">
        <w:rPr>
          <w:rFonts w:ascii="Candara" w:hAnsi="Candara"/>
          <w:sz w:val="24"/>
          <w:szCs w:val="24"/>
        </w:rPr>
        <w:t>sekolah,</w:t>
      </w:r>
      <w:r w:rsidRPr="006D4934">
        <w:rPr>
          <w:rFonts w:ascii="Candara" w:hAnsi="Candara"/>
          <w:spacing w:val="33"/>
          <w:sz w:val="24"/>
          <w:szCs w:val="24"/>
        </w:rPr>
        <w:t xml:space="preserve"> </w:t>
      </w:r>
      <w:r w:rsidRPr="006D4934">
        <w:rPr>
          <w:rFonts w:ascii="Candara" w:hAnsi="Candara"/>
          <w:sz w:val="24"/>
          <w:szCs w:val="24"/>
        </w:rPr>
        <w:t>bagaimana</w:t>
      </w:r>
      <w:r w:rsidRPr="006D4934">
        <w:rPr>
          <w:rFonts w:ascii="Candara" w:hAnsi="Candara"/>
          <w:spacing w:val="60"/>
          <w:sz w:val="24"/>
          <w:szCs w:val="24"/>
        </w:rPr>
        <w:t xml:space="preserve"> </w:t>
      </w:r>
      <w:r w:rsidRPr="006D4934">
        <w:rPr>
          <w:rFonts w:ascii="Candara" w:hAnsi="Candara"/>
          <w:sz w:val="24"/>
          <w:szCs w:val="24"/>
        </w:rPr>
        <w:t>caranya</w:t>
      </w:r>
      <w:r w:rsidRPr="006D4934">
        <w:rPr>
          <w:rFonts w:ascii="Candara" w:hAnsi="Candara"/>
          <w:spacing w:val="49"/>
          <w:sz w:val="24"/>
          <w:szCs w:val="24"/>
        </w:rPr>
        <w:t xml:space="preserve"> </w:t>
      </w:r>
      <w:r w:rsidRPr="006D4934">
        <w:rPr>
          <w:rFonts w:ascii="Candara" w:hAnsi="Candara"/>
          <w:sz w:val="24"/>
          <w:szCs w:val="24"/>
        </w:rPr>
        <w:t>menggapai cita-citaku</w:t>
      </w:r>
      <w:r w:rsidRPr="006D4934">
        <w:rPr>
          <w:rFonts w:ascii="Candara" w:hAnsi="Candara"/>
          <w:spacing w:val="16"/>
          <w:sz w:val="24"/>
          <w:szCs w:val="24"/>
        </w:rPr>
        <w:t xml:space="preserve"> </w:t>
      </w:r>
      <w:r w:rsidRPr="006D4934">
        <w:rPr>
          <w:rFonts w:ascii="Candara" w:hAnsi="Candara"/>
          <w:sz w:val="24"/>
          <w:szCs w:val="24"/>
        </w:rPr>
        <w:t xml:space="preserve">itu. </w:t>
      </w:r>
      <w:r w:rsidRPr="006D4934">
        <w:rPr>
          <w:rFonts w:ascii="Candara" w:hAnsi="Candara"/>
          <w:spacing w:val="4"/>
          <w:sz w:val="24"/>
          <w:szCs w:val="24"/>
        </w:rPr>
        <w:t xml:space="preserve"> </w:t>
      </w:r>
      <w:r w:rsidRPr="006D4934">
        <w:rPr>
          <w:rFonts w:ascii="Candara" w:hAnsi="Candara"/>
          <w:sz w:val="24"/>
          <w:szCs w:val="24"/>
        </w:rPr>
        <w:t xml:space="preserve">Tidak </w:t>
      </w:r>
      <w:r w:rsidRPr="006D4934">
        <w:rPr>
          <w:rFonts w:ascii="Candara" w:hAnsi="Candara"/>
          <w:spacing w:val="2"/>
          <w:sz w:val="24"/>
          <w:szCs w:val="24"/>
        </w:rPr>
        <w:t xml:space="preserve"> </w:t>
      </w:r>
      <w:r w:rsidRPr="006D4934">
        <w:rPr>
          <w:rFonts w:ascii="Candara" w:hAnsi="Candara"/>
          <w:sz w:val="24"/>
          <w:szCs w:val="24"/>
        </w:rPr>
        <w:t>berbeda</w:t>
      </w:r>
      <w:r w:rsidRPr="006D4934">
        <w:rPr>
          <w:rFonts w:ascii="Candara" w:hAnsi="Candara"/>
          <w:spacing w:val="33"/>
          <w:sz w:val="24"/>
          <w:szCs w:val="24"/>
        </w:rPr>
        <w:t xml:space="preserve"> </w:t>
      </w:r>
      <w:r w:rsidRPr="006D4934">
        <w:rPr>
          <w:rFonts w:ascii="Candara" w:hAnsi="Candara"/>
          <w:sz w:val="24"/>
          <w:szCs w:val="24"/>
        </w:rPr>
        <w:t>jauh</w:t>
      </w:r>
      <w:r w:rsidRPr="006D4934">
        <w:rPr>
          <w:rFonts w:ascii="Candara" w:hAnsi="Candara"/>
          <w:spacing w:val="-2"/>
          <w:sz w:val="24"/>
          <w:szCs w:val="24"/>
        </w:rPr>
        <w:t xml:space="preserve"> </w:t>
      </w:r>
      <w:r w:rsidRPr="006D4934">
        <w:rPr>
          <w:rFonts w:ascii="Candara" w:hAnsi="Candara"/>
          <w:sz w:val="24"/>
          <w:szCs w:val="24"/>
        </w:rPr>
        <w:t>dengan</w:t>
      </w:r>
      <w:r w:rsidRPr="006D4934">
        <w:rPr>
          <w:rFonts w:ascii="Candara" w:hAnsi="Candara"/>
          <w:spacing w:val="10"/>
          <w:sz w:val="24"/>
          <w:szCs w:val="24"/>
        </w:rPr>
        <w:t xml:space="preserve"> </w:t>
      </w:r>
      <w:r w:rsidRPr="006D4934">
        <w:rPr>
          <w:rFonts w:ascii="Candara" w:hAnsi="Candara"/>
          <w:sz w:val="24"/>
          <w:szCs w:val="24"/>
        </w:rPr>
        <w:t>pesan</w:t>
      </w:r>
      <w:r w:rsidRPr="006D4934">
        <w:rPr>
          <w:rFonts w:ascii="Candara" w:hAnsi="Candara"/>
          <w:spacing w:val="21"/>
          <w:sz w:val="24"/>
          <w:szCs w:val="24"/>
        </w:rPr>
        <w:t xml:space="preserve"> </w:t>
      </w:r>
      <w:r w:rsidRPr="006D4934">
        <w:rPr>
          <w:rFonts w:ascii="Candara" w:hAnsi="Candara"/>
          <w:sz w:val="24"/>
          <w:szCs w:val="24"/>
        </w:rPr>
        <w:t>ayah</w:t>
      </w:r>
      <w:r w:rsidRPr="006D4934">
        <w:rPr>
          <w:rFonts w:ascii="Candara" w:hAnsi="Candara"/>
          <w:spacing w:val="-3"/>
          <w:sz w:val="24"/>
          <w:szCs w:val="24"/>
        </w:rPr>
        <w:t xml:space="preserve"> </w:t>
      </w:r>
      <w:r w:rsidRPr="006D4934">
        <w:rPr>
          <w:rFonts w:ascii="Candara" w:hAnsi="Candara"/>
          <w:sz w:val="24"/>
          <w:szCs w:val="24"/>
        </w:rPr>
        <w:t>dan</w:t>
      </w:r>
      <w:r w:rsidRPr="006D4934">
        <w:rPr>
          <w:rFonts w:ascii="Candara" w:hAnsi="Candara"/>
          <w:spacing w:val="17"/>
          <w:sz w:val="24"/>
          <w:szCs w:val="24"/>
        </w:rPr>
        <w:t xml:space="preserve"> </w:t>
      </w:r>
      <w:r w:rsidRPr="006D4934">
        <w:rPr>
          <w:rFonts w:ascii="Candara" w:hAnsi="Candara"/>
          <w:sz w:val="24"/>
          <w:szCs w:val="24"/>
        </w:rPr>
        <w:t xml:space="preserve">ibu, </w:t>
      </w:r>
      <w:r w:rsidRPr="006D4934">
        <w:rPr>
          <w:rFonts w:ascii="Candara" w:hAnsi="Candara"/>
          <w:spacing w:val="7"/>
          <w:sz w:val="24"/>
          <w:szCs w:val="24"/>
        </w:rPr>
        <w:t xml:space="preserve"> </w:t>
      </w:r>
      <w:r w:rsidRPr="006D4934">
        <w:rPr>
          <w:rFonts w:ascii="Candara" w:hAnsi="Candara"/>
          <w:sz w:val="24"/>
          <w:szCs w:val="24"/>
        </w:rPr>
        <w:t>guruku</w:t>
      </w:r>
      <w:r w:rsidRPr="006D4934">
        <w:rPr>
          <w:rFonts w:ascii="Candara" w:hAnsi="Candara"/>
          <w:spacing w:val="-9"/>
          <w:sz w:val="24"/>
          <w:szCs w:val="24"/>
        </w:rPr>
        <w:t xml:space="preserve"> </w:t>
      </w:r>
      <w:r w:rsidRPr="006D4934">
        <w:rPr>
          <w:rFonts w:ascii="Candara" w:hAnsi="Candara"/>
          <w:sz w:val="24"/>
          <w:szCs w:val="24"/>
        </w:rPr>
        <w:t>mengatakan untuk</w:t>
      </w:r>
      <w:r w:rsidRPr="006D4934">
        <w:rPr>
          <w:rFonts w:ascii="Candara" w:hAnsi="Candara"/>
          <w:spacing w:val="47"/>
          <w:sz w:val="24"/>
          <w:szCs w:val="24"/>
        </w:rPr>
        <w:t xml:space="preserve"> </w:t>
      </w:r>
      <w:r w:rsidRPr="006D4934">
        <w:rPr>
          <w:rFonts w:ascii="Candara" w:hAnsi="Candara"/>
          <w:sz w:val="24"/>
          <w:szCs w:val="24"/>
        </w:rPr>
        <w:t>mewujudkan</w:t>
      </w:r>
      <w:r w:rsidRPr="006D4934">
        <w:rPr>
          <w:rFonts w:ascii="Candara" w:hAnsi="Candara"/>
          <w:spacing w:val="29"/>
          <w:sz w:val="24"/>
          <w:szCs w:val="24"/>
        </w:rPr>
        <w:t xml:space="preserve"> </w:t>
      </w:r>
      <w:r w:rsidRPr="006D4934">
        <w:rPr>
          <w:rFonts w:ascii="Candara" w:hAnsi="Candara"/>
          <w:sz w:val="24"/>
          <w:szCs w:val="24"/>
        </w:rPr>
        <w:t>cita-cita</w:t>
      </w:r>
      <w:r w:rsidRPr="006D4934">
        <w:rPr>
          <w:rFonts w:ascii="Candara" w:hAnsi="Candara"/>
          <w:spacing w:val="-10"/>
          <w:sz w:val="24"/>
          <w:szCs w:val="24"/>
        </w:rPr>
        <w:t xml:space="preserve"> </w:t>
      </w:r>
      <w:r w:rsidRPr="006D4934">
        <w:rPr>
          <w:rFonts w:ascii="Candara" w:hAnsi="Candara"/>
          <w:sz w:val="24"/>
          <w:szCs w:val="24"/>
        </w:rPr>
        <w:t>harus</w:t>
      </w:r>
      <w:r w:rsidRPr="006D4934">
        <w:rPr>
          <w:rFonts w:ascii="Candara" w:hAnsi="Candara"/>
          <w:spacing w:val="67"/>
          <w:sz w:val="24"/>
          <w:szCs w:val="24"/>
        </w:rPr>
        <w:t xml:space="preserve"> </w:t>
      </w:r>
      <w:r w:rsidRPr="006D4934">
        <w:rPr>
          <w:rFonts w:ascii="Candara" w:hAnsi="Candara"/>
          <w:sz w:val="24"/>
          <w:szCs w:val="24"/>
        </w:rPr>
        <w:t xml:space="preserve">rajin </w:t>
      </w:r>
      <w:r w:rsidRPr="006D4934">
        <w:rPr>
          <w:rFonts w:ascii="Candara" w:hAnsi="Candara"/>
          <w:spacing w:val="43"/>
          <w:sz w:val="24"/>
          <w:szCs w:val="24"/>
        </w:rPr>
        <w:t xml:space="preserve"> </w:t>
      </w:r>
      <w:r w:rsidRPr="006D4934">
        <w:rPr>
          <w:rFonts w:ascii="Candara" w:hAnsi="Candara"/>
          <w:sz w:val="24"/>
          <w:szCs w:val="24"/>
        </w:rPr>
        <w:t>belajar,</w:t>
      </w:r>
      <w:r w:rsidRPr="006D4934">
        <w:rPr>
          <w:rFonts w:ascii="Candara" w:hAnsi="Candara"/>
          <w:spacing w:val="36"/>
          <w:sz w:val="24"/>
          <w:szCs w:val="24"/>
        </w:rPr>
        <w:t xml:space="preserve"> </w:t>
      </w:r>
      <w:r w:rsidRPr="006D4934">
        <w:rPr>
          <w:rFonts w:ascii="Candara" w:hAnsi="Candara"/>
          <w:sz w:val="24"/>
          <w:szCs w:val="24"/>
        </w:rPr>
        <w:t xml:space="preserve">tidak </w:t>
      </w:r>
      <w:r w:rsidRPr="006D4934">
        <w:rPr>
          <w:rFonts w:ascii="Candara" w:hAnsi="Candara"/>
          <w:spacing w:val="58"/>
          <w:sz w:val="24"/>
          <w:szCs w:val="24"/>
        </w:rPr>
        <w:t xml:space="preserve"> </w:t>
      </w:r>
      <w:r w:rsidRPr="006D4934">
        <w:rPr>
          <w:rFonts w:ascii="Candara" w:hAnsi="Candara"/>
          <w:sz w:val="24"/>
          <w:szCs w:val="24"/>
        </w:rPr>
        <w:t>boleh</w:t>
      </w:r>
      <w:r w:rsidRPr="006D4934">
        <w:rPr>
          <w:rFonts w:ascii="Candara" w:hAnsi="Candara"/>
          <w:spacing w:val="11"/>
          <w:sz w:val="24"/>
          <w:szCs w:val="24"/>
        </w:rPr>
        <w:t xml:space="preserve"> </w:t>
      </w:r>
      <w:r w:rsidRPr="006D4934">
        <w:rPr>
          <w:rFonts w:ascii="Candara" w:hAnsi="Candara"/>
          <w:sz w:val="24"/>
          <w:szCs w:val="24"/>
        </w:rPr>
        <w:t>malas,</w:t>
      </w:r>
      <w:r w:rsidRPr="006D4934">
        <w:rPr>
          <w:rFonts w:ascii="Candara" w:hAnsi="Candara"/>
          <w:spacing w:val="-11"/>
          <w:sz w:val="24"/>
          <w:szCs w:val="24"/>
        </w:rPr>
        <w:t xml:space="preserve"> </w:t>
      </w:r>
      <w:r w:rsidRPr="006D4934">
        <w:rPr>
          <w:rFonts w:ascii="Candara" w:hAnsi="Candara"/>
          <w:sz w:val="24"/>
          <w:szCs w:val="24"/>
        </w:rPr>
        <w:t>banyak</w:t>
      </w:r>
      <w:r w:rsidRPr="006D4934">
        <w:rPr>
          <w:rFonts w:ascii="Candara" w:hAnsi="Candara"/>
          <w:spacing w:val="-16"/>
          <w:sz w:val="24"/>
          <w:szCs w:val="24"/>
        </w:rPr>
        <w:t xml:space="preserve"> </w:t>
      </w:r>
      <w:r w:rsidRPr="006D4934">
        <w:rPr>
          <w:rFonts w:ascii="Candara" w:hAnsi="Candara"/>
          <w:sz w:val="24"/>
          <w:szCs w:val="24"/>
        </w:rPr>
        <w:t>berdoa dan</w:t>
      </w:r>
      <w:r w:rsidRPr="006D4934">
        <w:rPr>
          <w:rFonts w:ascii="Candara" w:hAnsi="Candara"/>
          <w:spacing w:val="-4"/>
          <w:sz w:val="24"/>
          <w:szCs w:val="24"/>
        </w:rPr>
        <w:t xml:space="preserve"> </w:t>
      </w:r>
      <w:r w:rsidRPr="006D4934">
        <w:rPr>
          <w:rFonts w:ascii="Candara" w:hAnsi="Candara"/>
          <w:sz w:val="24"/>
          <w:szCs w:val="24"/>
        </w:rPr>
        <w:t>patuh kepada</w:t>
      </w:r>
      <w:r w:rsidRPr="006D4934">
        <w:rPr>
          <w:rFonts w:ascii="Candara" w:hAnsi="Candara"/>
          <w:spacing w:val="-17"/>
          <w:sz w:val="24"/>
          <w:szCs w:val="24"/>
        </w:rPr>
        <w:t xml:space="preserve"> </w:t>
      </w:r>
      <w:r w:rsidRPr="006D4934">
        <w:rPr>
          <w:rFonts w:ascii="Candara" w:hAnsi="Candara"/>
          <w:sz w:val="24"/>
          <w:szCs w:val="24"/>
        </w:rPr>
        <w:t>orang</w:t>
      </w:r>
      <w:r w:rsidRPr="006D4934">
        <w:rPr>
          <w:rFonts w:ascii="Candara" w:hAnsi="Candara"/>
          <w:spacing w:val="-22"/>
          <w:sz w:val="24"/>
          <w:szCs w:val="24"/>
        </w:rPr>
        <w:t xml:space="preserve"> </w:t>
      </w:r>
      <w:r w:rsidRPr="006D4934">
        <w:rPr>
          <w:rFonts w:ascii="Candara" w:hAnsi="Candara"/>
          <w:sz w:val="24"/>
          <w:szCs w:val="24"/>
        </w:rPr>
        <w:t>tua.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Setelah mendengar</w:t>
      </w:r>
      <w:r w:rsidRPr="006D4934">
        <w:rPr>
          <w:rFonts w:ascii="Candara" w:hAnsi="Candara"/>
          <w:spacing w:val="37"/>
          <w:sz w:val="24"/>
          <w:szCs w:val="24"/>
        </w:rPr>
        <w:t xml:space="preserve"> </w:t>
      </w:r>
      <w:r w:rsidRPr="006D4934">
        <w:rPr>
          <w:rFonts w:ascii="Candara" w:hAnsi="Candara"/>
          <w:sz w:val="24"/>
          <w:szCs w:val="24"/>
        </w:rPr>
        <w:t>nasehat</w:t>
      </w:r>
      <w:r w:rsidRPr="006D4934">
        <w:rPr>
          <w:rFonts w:ascii="Candara" w:hAnsi="Candara"/>
          <w:spacing w:val="50"/>
          <w:sz w:val="24"/>
          <w:szCs w:val="24"/>
        </w:rPr>
        <w:t xml:space="preserve"> </w:t>
      </w:r>
      <w:r w:rsidRPr="006D4934">
        <w:rPr>
          <w:rFonts w:ascii="Candara" w:hAnsi="Candara"/>
          <w:sz w:val="24"/>
          <w:szCs w:val="24"/>
        </w:rPr>
        <w:t xml:space="preserve">dari </w:t>
      </w:r>
      <w:r w:rsidRPr="006D4934">
        <w:rPr>
          <w:rFonts w:ascii="Candara" w:hAnsi="Candara"/>
          <w:spacing w:val="37"/>
          <w:sz w:val="24"/>
          <w:szCs w:val="24"/>
        </w:rPr>
        <w:t xml:space="preserve"> </w:t>
      </w:r>
      <w:r w:rsidRPr="006D4934">
        <w:rPr>
          <w:rFonts w:ascii="Candara" w:hAnsi="Candara"/>
          <w:sz w:val="24"/>
          <w:szCs w:val="24"/>
        </w:rPr>
        <w:t>orang</w:t>
      </w:r>
      <w:r w:rsidRPr="006D4934">
        <w:rPr>
          <w:rFonts w:ascii="Candara" w:hAnsi="Candara"/>
          <w:spacing w:val="22"/>
          <w:sz w:val="24"/>
          <w:szCs w:val="24"/>
        </w:rPr>
        <w:t xml:space="preserve"> </w:t>
      </w:r>
      <w:r w:rsidRPr="006D4934">
        <w:rPr>
          <w:rFonts w:ascii="Candara" w:hAnsi="Candara"/>
          <w:sz w:val="24"/>
          <w:szCs w:val="24"/>
        </w:rPr>
        <w:t xml:space="preserve">tua </w:t>
      </w:r>
      <w:r w:rsidRPr="006D4934">
        <w:rPr>
          <w:rFonts w:ascii="Candara" w:hAnsi="Candara"/>
          <w:spacing w:val="43"/>
          <w:sz w:val="24"/>
          <w:szCs w:val="24"/>
        </w:rPr>
        <w:t xml:space="preserve"> </w:t>
      </w:r>
      <w:r w:rsidRPr="006D4934">
        <w:rPr>
          <w:rFonts w:ascii="Candara" w:hAnsi="Candara"/>
          <w:sz w:val="24"/>
          <w:szCs w:val="24"/>
        </w:rPr>
        <w:t>dan</w:t>
      </w:r>
      <w:r w:rsidRPr="006D4934">
        <w:rPr>
          <w:rFonts w:ascii="Candara" w:hAnsi="Candara"/>
          <w:spacing w:val="36"/>
          <w:sz w:val="24"/>
          <w:szCs w:val="24"/>
        </w:rPr>
        <w:t xml:space="preserve"> </w:t>
      </w:r>
      <w:r w:rsidRPr="006D4934">
        <w:rPr>
          <w:rFonts w:ascii="Candara" w:hAnsi="Candara"/>
          <w:sz w:val="24"/>
          <w:szCs w:val="24"/>
        </w:rPr>
        <w:t>guru,</w:t>
      </w:r>
      <w:r w:rsidRPr="006D4934">
        <w:rPr>
          <w:rFonts w:ascii="Candara" w:hAnsi="Candara"/>
          <w:spacing w:val="7"/>
          <w:sz w:val="24"/>
          <w:szCs w:val="24"/>
        </w:rPr>
        <w:t xml:space="preserve"> </w:t>
      </w:r>
      <w:r w:rsidRPr="006D4934">
        <w:rPr>
          <w:rFonts w:ascii="Candara" w:hAnsi="Candara"/>
          <w:sz w:val="24"/>
          <w:szCs w:val="24"/>
        </w:rPr>
        <w:t xml:space="preserve">aku </w:t>
      </w:r>
      <w:r w:rsidRPr="006D4934">
        <w:rPr>
          <w:rFonts w:ascii="Candara" w:hAnsi="Candara"/>
          <w:spacing w:val="32"/>
          <w:sz w:val="24"/>
          <w:szCs w:val="24"/>
        </w:rPr>
        <w:t xml:space="preserve"> </w:t>
      </w:r>
      <w:r w:rsidRPr="006D4934">
        <w:rPr>
          <w:rFonts w:ascii="Candara" w:hAnsi="Candara"/>
          <w:sz w:val="24"/>
          <w:szCs w:val="24"/>
        </w:rPr>
        <w:t>semakin</w:t>
      </w:r>
      <w:r w:rsidRPr="006D4934">
        <w:rPr>
          <w:rFonts w:ascii="Candara" w:hAnsi="Candara"/>
          <w:spacing w:val="6"/>
          <w:sz w:val="24"/>
          <w:szCs w:val="24"/>
        </w:rPr>
        <w:t xml:space="preserve"> </w:t>
      </w:r>
      <w:r w:rsidRPr="006D4934">
        <w:rPr>
          <w:rFonts w:ascii="Candara" w:hAnsi="Candara"/>
          <w:sz w:val="24"/>
          <w:szCs w:val="24"/>
        </w:rPr>
        <w:t>paham</w:t>
      </w:r>
      <w:r w:rsidRPr="006D4934">
        <w:rPr>
          <w:rFonts w:ascii="Candara" w:hAnsi="Candara"/>
          <w:spacing w:val="41"/>
          <w:sz w:val="24"/>
          <w:szCs w:val="24"/>
        </w:rPr>
        <w:t xml:space="preserve"> </w:t>
      </w:r>
      <w:r w:rsidRPr="006D4934">
        <w:rPr>
          <w:rFonts w:ascii="Candara" w:hAnsi="Candara"/>
          <w:sz w:val="24"/>
          <w:szCs w:val="24"/>
        </w:rPr>
        <w:t>bahwa mewujudkan</w:t>
      </w:r>
      <w:r w:rsidRPr="006D4934">
        <w:rPr>
          <w:rFonts w:ascii="Candara" w:hAnsi="Candara"/>
          <w:spacing w:val="33"/>
          <w:sz w:val="24"/>
          <w:szCs w:val="24"/>
        </w:rPr>
        <w:t xml:space="preserve"> </w:t>
      </w:r>
      <w:r w:rsidRPr="006D4934">
        <w:rPr>
          <w:rFonts w:ascii="Candara" w:hAnsi="Candara"/>
          <w:sz w:val="24"/>
          <w:szCs w:val="24"/>
        </w:rPr>
        <w:t>cita-cita</w:t>
      </w:r>
      <w:r w:rsidRPr="006D4934">
        <w:rPr>
          <w:rFonts w:ascii="Candara" w:hAnsi="Candara"/>
          <w:spacing w:val="-25"/>
          <w:sz w:val="24"/>
          <w:szCs w:val="24"/>
        </w:rPr>
        <w:t xml:space="preserve"> </w:t>
      </w:r>
      <w:r w:rsidRPr="006D4934">
        <w:rPr>
          <w:rFonts w:ascii="Candara" w:hAnsi="Candara"/>
          <w:sz w:val="24"/>
          <w:szCs w:val="24"/>
        </w:rPr>
        <w:t>harus</w:t>
      </w:r>
      <w:r w:rsidRPr="006D4934">
        <w:rPr>
          <w:rFonts w:ascii="Candara" w:hAnsi="Candara"/>
          <w:spacing w:val="42"/>
          <w:sz w:val="24"/>
          <w:szCs w:val="24"/>
        </w:rPr>
        <w:t xml:space="preserve"> </w:t>
      </w:r>
      <w:r w:rsidRPr="006D4934">
        <w:rPr>
          <w:rFonts w:ascii="Candara" w:hAnsi="Candara"/>
          <w:sz w:val="24"/>
          <w:szCs w:val="24"/>
        </w:rPr>
        <w:t>berkorban</w:t>
      </w:r>
      <w:r w:rsidRPr="006D4934">
        <w:rPr>
          <w:rFonts w:ascii="Candara" w:hAnsi="Candara"/>
          <w:spacing w:val="54"/>
          <w:sz w:val="24"/>
          <w:szCs w:val="24"/>
        </w:rPr>
        <w:t xml:space="preserve"> </w:t>
      </w:r>
      <w:r w:rsidRPr="006D4934">
        <w:rPr>
          <w:rFonts w:ascii="Candara" w:hAnsi="Candara"/>
          <w:sz w:val="24"/>
          <w:szCs w:val="24"/>
        </w:rPr>
        <w:t>waktu,</w:t>
      </w:r>
      <w:r w:rsidRPr="006D4934">
        <w:rPr>
          <w:rFonts w:ascii="Candara" w:hAnsi="Candara"/>
          <w:spacing w:val="-11"/>
          <w:sz w:val="24"/>
          <w:szCs w:val="24"/>
        </w:rPr>
        <w:t xml:space="preserve"> </w:t>
      </w:r>
      <w:r w:rsidRPr="006D4934">
        <w:rPr>
          <w:rFonts w:ascii="Candara" w:hAnsi="Candara"/>
          <w:sz w:val="24"/>
          <w:szCs w:val="24"/>
        </w:rPr>
        <w:t>dengan</w:t>
      </w:r>
      <w:r w:rsidRPr="006D4934">
        <w:rPr>
          <w:rFonts w:ascii="Candara" w:hAnsi="Candara"/>
          <w:spacing w:val="44"/>
          <w:sz w:val="24"/>
          <w:szCs w:val="24"/>
        </w:rPr>
        <w:t xml:space="preserve"> </w:t>
      </w:r>
      <w:r w:rsidRPr="006D4934">
        <w:rPr>
          <w:rFonts w:ascii="Candara" w:hAnsi="Candara"/>
          <w:sz w:val="24"/>
          <w:szCs w:val="24"/>
        </w:rPr>
        <w:t xml:space="preserve">lebih </w:t>
      </w:r>
      <w:r w:rsidRPr="006D4934">
        <w:rPr>
          <w:rFonts w:ascii="Candara" w:hAnsi="Candara"/>
          <w:spacing w:val="11"/>
          <w:sz w:val="24"/>
          <w:szCs w:val="24"/>
        </w:rPr>
        <w:t xml:space="preserve"> </w:t>
      </w:r>
      <w:r w:rsidRPr="006D4934">
        <w:rPr>
          <w:rFonts w:ascii="Candara" w:hAnsi="Candara"/>
          <w:sz w:val="24"/>
          <w:szCs w:val="24"/>
        </w:rPr>
        <w:t xml:space="preserve">rajin </w:t>
      </w:r>
      <w:r w:rsidRPr="006D4934">
        <w:rPr>
          <w:rFonts w:ascii="Candara" w:hAnsi="Candara"/>
          <w:spacing w:val="1"/>
          <w:sz w:val="24"/>
          <w:szCs w:val="24"/>
        </w:rPr>
        <w:t xml:space="preserve"> </w:t>
      </w:r>
      <w:r w:rsidRPr="006D4934">
        <w:rPr>
          <w:rFonts w:ascii="Candara" w:hAnsi="Candara"/>
          <w:sz w:val="24"/>
          <w:szCs w:val="24"/>
        </w:rPr>
        <w:t>belajar</w:t>
      </w:r>
      <w:r w:rsidRPr="006D4934">
        <w:rPr>
          <w:rFonts w:ascii="Candara" w:hAnsi="Candara"/>
          <w:spacing w:val="-13"/>
          <w:sz w:val="24"/>
          <w:szCs w:val="24"/>
        </w:rPr>
        <w:t xml:space="preserve"> </w:t>
      </w:r>
      <w:r w:rsidRPr="006D4934">
        <w:rPr>
          <w:rFonts w:ascii="Candara" w:hAnsi="Candara"/>
          <w:sz w:val="24"/>
          <w:szCs w:val="24"/>
        </w:rPr>
        <w:t>dan</w:t>
      </w:r>
      <w:r w:rsidRPr="006D4934">
        <w:rPr>
          <w:rFonts w:ascii="Candara" w:hAnsi="Candara"/>
          <w:spacing w:val="10"/>
          <w:sz w:val="24"/>
          <w:szCs w:val="24"/>
        </w:rPr>
        <w:t xml:space="preserve"> </w:t>
      </w:r>
      <w:r w:rsidRPr="006D4934">
        <w:rPr>
          <w:rFonts w:ascii="Candara" w:hAnsi="Candara"/>
          <w:sz w:val="24"/>
          <w:szCs w:val="24"/>
        </w:rPr>
        <w:t>sekolah. Nasehat</w:t>
      </w:r>
      <w:r w:rsidRPr="006D4934">
        <w:rPr>
          <w:rFonts w:ascii="Candara" w:hAnsi="Candara"/>
          <w:spacing w:val="29"/>
          <w:sz w:val="24"/>
          <w:szCs w:val="24"/>
        </w:rPr>
        <w:t xml:space="preserve"> </w:t>
      </w:r>
      <w:r w:rsidRPr="006D4934">
        <w:rPr>
          <w:rFonts w:ascii="Candara" w:hAnsi="Candara"/>
          <w:sz w:val="24"/>
          <w:szCs w:val="24"/>
        </w:rPr>
        <w:t>orang</w:t>
      </w:r>
      <w:r w:rsidRPr="006D4934">
        <w:rPr>
          <w:rFonts w:ascii="Candara" w:hAnsi="Candara"/>
          <w:spacing w:val="21"/>
          <w:sz w:val="24"/>
          <w:szCs w:val="24"/>
        </w:rPr>
        <w:t xml:space="preserve"> </w:t>
      </w:r>
      <w:r w:rsidRPr="006D4934">
        <w:rPr>
          <w:rFonts w:ascii="Candara" w:hAnsi="Candara"/>
          <w:sz w:val="24"/>
          <w:szCs w:val="24"/>
        </w:rPr>
        <w:t xml:space="preserve">tua </w:t>
      </w:r>
      <w:r w:rsidRPr="006D4934">
        <w:rPr>
          <w:rFonts w:ascii="Candara" w:hAnsi="Candara"/>
          <w:spacing w:val="43"/>
          <w:sz w:val="24"/>
          <w:szCs w:val="24"/>
        </w:rPr>
        <w:t xml:space="preserve"> </w:t>
      </w:r>
      <w:r w:rsidRPr="006D4934">
        <w:rPr>
          <w:rFonts w:ascii="Candara" w:hAnsi="Candara"/>
          <w:sz w:val="24"/>
          <w:szCs w:val="24"/>
        </w:rPr>
        <w:t>dan</w:t>
      </w:r>
      <w:r w:rsidRPr="006D4934">
        <w:rPr>
          <w:rFonts w:ascii="Candara" w:hAnsi="Candara"/>
          <w:spacing w:val="39"/>
          <w:sz w:val="24"/>
          <w:szCs w:val="24"/>
        </w:rPr>
        <w:t xml:space="preserve"> </w:t>
      </w:r>
      <w:r w:rsidRPr="006D4934">
        <w:rPr>
          <w:rFonts w:ascii="Candara" w:hAnsi="Candara"/>
          <w:sz w:val="24"/>
          <w:szCs w:val="24"/>
        </w:rPr>
        <w:t>guru</w:t>
      </w:r>
      <w:r w:rsidRPr="006D4934">
        <w:rPr>
          <w:rFonts w:ascii="Candara" w:hAnsi="Candara"/>
          <w:spacing w:val="26"/>
          <w:sz w:val="24"/>
          <w:szCs w:val="24"/>
        </w:rPr>
        <w:t xml:space="preserve"> </w:t>
      </w:r>
      <w:r w:rsidRPr="006D4934">
        <w:rPr>
          <w:rFonts w:ascii="Candara" w:hAnsi="Candara"/>
          <w:sz w:val="24"/>
          <w:szCs w:val="24"/>
        </w:rPr>
        <w:t>akan</w:t>
      </w:r>
      <w:r w:rsidRPr="006D4934">
        <w:rPr>
          <w:rFonts w:ascii="Candara" w:hAnsi="Candara"/>
          <w:spacing w:val="26"/>
          <w:sz w:val="24"/>
          <w:szCs w:val="24"/>
        </w:rPr>
        <w:t xml:space="preserve"> </w:t>
      </w:r>
      <w:r w:rsidRPr="006D4934">
        <w:rPr>
          <w:rFonts w:ascii="Candara" w:hAnsi="Candara"/>
          <w:sz w:val="24"/>
          <w:szCs w:val="24"/>
        </w:rPr>
        <w:t>selalu</w:t>
      </w:r>
      <w:r w:rsidRPr="006D4934">
        <w:rPr>
          <w:rFonts w:ascii="Candara" w:hAnsi="Candara"/>
          <w:spacing w:val="10"/>
          <w:sz w:val="24"/>
          <w:szCs w:val="24"/>
        </w:rPr>
        <w:t xml:space="preserve"> </w:t>
      </w:r>
      <w:r w:rsidRPr="006D4934">
        <w:rPr>
          <w:rFonts w:ascii="Candara" w:hAnsi="Candara"/>
          <w:sz w:val="24"/>
          <w:szCs w:val="24"/>
        </w:rPr>
        <w:t>kuingat sepanjang</w:t>
      </w:r>
      <w:r w:rsidRPr="006D4934">
        <w:rPr>
          <w:rFonts w:ascii="Candara" w:hAnsi="Candara"/>
          <w:spacing w:val="31"/>
          <w:sz w:val="24"/>
          <w:szCs w:val="24"/>
        </w:rPr>
        <w:t xml:space="preserve"> </w:t>
      </w:r>
      <w:r w:rsidRPr="006D4934">
        <w:rPr>
          <w:rFonts w:ascii="Candara" w:hAnsi="Candara"/>
          <w:sz w:val="24"/>
          <w:szCs w:val="24"/>
        </w:rPr>
        <w:t>masa,</w:t>
      </w:r>
      <w:r w:rsidRPr="006D4934">
        <w:rPr>
          <w:rFonts w:ascii="Candara" w:hAnsi="Candara"/>
          <w:spacing w:val="27"/>
          <w:sz w:val="24"/>
          <w:szCs w:val="24"/>
        </w:rPr>
        <w:t xml:space="preserve"> </w:t>
      </w:r>
      <w:r w:rsidRPr="006D4934">
        <w:rPr>
          <w:rFonts w:ascii="Candara" w:hAnsi="Candara"/>
          <w:sz w:val="24"/>
          <w:szCs w:val="24"/>
        </w:rPr>
        <w:t>karena</w:t>
      </w:r>
      <w:r w:rsidRPr="006D4934">
        <w:rPr>
          <w:rFonts w:ascii="Candara" w:hAnsi="Candara"/>
          <w:spacing w:val="34"/>
          <w:sz w:val="24"/>
          <w:szCs w:val="24"/>
        </w:rPr>
        <w:t xml:space="preserve"> </w:t>
      </w:r>
      <w:r w:rsidRPr="006D4934">
        <w:rPr>
          <w:rFonts w:ascii="Candara" w:hAnsi="Candara"/>
          <w:sz w:val="24"/>
          <w:szCs w:val="24"/>
        </w:rPr>
        <w:t>nasehat itulah</w:t>
      </w:r>
      <w:r w:rsidRPr="006D4934">
        <w:rPr>
          <w:rFonts w:ascii="Candara" w:hAnsi="Candara"/>
          <w:spacing w:val="-8"/>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akan</w:t>
      </w:r>
      <w:r w:rsidRPr="006D4934">
        <w:rPr>
          <w:rFonts w:ascii="Candara" w:hAnsi="Candara"/>
          <w:spacing w:val="-15"/>
          <w:sz w:val="24"/>
          <w:szCs w:val="24"/>
        </w:rPr>
        <w:t xml:space="preserve"> </w:t>
      </w:r>
      <w:r w:rsidRPr="006D4934">
        <w:rPr>
          <w:rFonts w:ascii="Candara" w:hAnsi="Candara"/>
          <w:sz w:val="24"/>
          <w:szCs w:val="24"/>
        </w:rPr>
        <w:t xml:space="preserve">mengantar aku </w:t>
      </w:r>
      <w:r w:rsidRPr="006D4934">
        <w:rPr>
          <w:rFonts w:ascii="Candara" w:hAnsi="Candara"/>
          <w:spacing w:val="1"/>
          <w:sz w:val="24"/>
          <w:szCs w:val="24"/>
        </w:rPr>
        <w:t xml:space="preserve"> </w:t>
      </w:r>
      <w:r w:rsidRPr="006D4934">
        <w:rPr>
          <w:rFonts w:ascii="Candara" w:hAnsi="Candara"/>
          <w:sz w:val="24"/>
          <w:szCs w:val="24"/>
        </w:rPr>
        <w:t>mewujudkan</w:t>
      </w:r>
      <w:r w:rsidRPr="006D4934">
        <w:rPr>
          <w:rFonts w:ascii="Candara" w:hAnsi="Candara"/>
          <w:spacing w:val="31"/>
          <w:sz w:val="24"/>
          <w:szCs w:val="24"/>
        </w:rPr>
        <w:t xml:space="preserve"> </w:t>
      </w:r>
      <w:r w:rsidRPr="006D4934">
        <w:rPr>
          <w:rFonts w:ascii="Candara" w:hAnsi="Candara"/>
          <w:sz w:val="24"/>
          <w:szCs w:val="24"/>
        </w:rPr>
        <w:t>cita-cita</w:t>
      </w:r>
      <w:r w:rsidRPr="006D4934">
        <w:rPr>
          <w:rFonts w:ascii="Candara" w:hAnsi="Candara"/>
          <w:spacing w:val="-30"/>
          <w:sz w:val="24"/>
          <w:szCs w:val="24"/>
        </w:rPr>
        <w:t xml:space="preserve"> </w:t>
      </w:r>
      <w:r w:rsidRPr="006D4934">
        <w:rPr>
          <w:rFonts w:ascii="Candara" w:hAnsi="Candara"/>
          <w:sz w:val="24"/>
          <w:szCs w:val="24"/>
        </w:rPr>
        <w:t>menjadi</w:t>
      </w:r>
      <w:r w:rsidRPr="006D4934">
        <w:rPr>
          <w:rFonts w:ascii="Candara" w:hAnsi="Candara"/>
          <w:spacing w:val="17"/>
          <w:sz w:val="24"/>
          <w:szCs w:val="24"/>
        </w:rPr>
        <w:t xml:space="preserve"> </w:t>
      </w:r>
      <w:r w:rsidRPr="006D4934">
        <w:rPr>
          <w:rFonts w:ascii="Candara" w:hAnsi="Candara"/>
          <w:sz w:val="24"/>
          <w:szCs w:val="24"/>
        </w:rPr>
        <w:t>tentara.</w:t>
      </w:r>
    </w:p>
    <w:p w:rsidR="00256EBE" w:rsidRPr="006D4934" w:rsidRDefault="00256EBE">
      <w:pPr>
        <w:spacing w:before="6"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pPr>
        <w:ind w:left="3038"/>
        <w:rPr>
          <w:rFonts w:ascii="Candara" w:hAnsi="Candara"/>
        </w:rPr>
        <w:sectPr w:rsidR="00256EBE" w:rsidRPr="006D4934">
          <w:pgSz w:w="11900" w:h="16860"/>
          <w:pgMar w:top="1580" w:right="1080" w:bottom="280" w:left="1080" w:header="0" w:footer="1250" w:gutter="0"/>
          <w:cols w:space="720"/>
        </w:sectPr>
      </w:pPr>
      <w:r w:rsidRPr="006D4934">
        <w:rPr>
          <w:rFonts w:ascii="Candara" w:hAnsi="Candara"/>
        </w:rPr>
        <w:pict>
          <v:group id="_x0000_s11258" style="position:absolute;left:0;text-align:left;margin-left:298.45pt;margin-top:26.05pt;width:21.6pt;height:28.45pt;z-index:-2105;mso-position-horizontal-relative:page" coordorigin="5969,521" coordsize="432,569">
            <v:shape id="_x0000_s11263" style="position:absolute;left:5977;top:989;width:59;height:98" coordorigin="5977,989" coordsize="59,98" path="m5978,1025r4,-5l5992,1005r14,-11l6023,989r-15,40l6005,1032r-5,8l6007,1050r14,7l6036,1086r-17,1l6011,1084r-15,-9l5984,1060r-7,-17l5978,1025xe" fillcolor="black" stroked="f">
              <v:path arrowok="t"/>
            </v:shape>
            <v:shape id="_x0000_s11262" style="position:absolute;left:6008;top:989;width:62;height:97" coordorigin="6008,989" coordsize="62,97" path="m6021,1057r14,2l6040,1056r7,-13l6042,1032r-10,-8l6019,1023r-11,6l6023,989r18,1l6056,999r5,5l6070,1020r-2,18l6065,1043r-6,18l6049,1076r-13,10l6021,1057xe" fillcolor="black" stroked="f">
              <v:path arrowok="t"/>
            </v:shape>
            <v:shape id="_x0000_s11261" style="position:absolute;left:6037;top:633;width:43;height:81" coordorigin="6037,633" coordsize="43,81" path="m6072,713r-15,1l6056,714r-19,-7l6039,667r9,2l6059,667r5,-11l6068,642r12,-9l6080,700r-8,13xe" fillcolor="black" stroked="f">
              <v:path arrowok="t"/>
            </v:shape>
            <v:shape id="_x0000_s11260" style="position:absolute;left:5973;top:524;width:425;height:415" coordorigin="5973,524" coordsize="425,415" path="m5973,643r,-20l5977,603r5,-10l5994,576r14,-14l6024,549r17,-11l6053,533r20,-5l6092,526r20,-2l6132,525r20,2l6171,530r18,4l6207,538r19,7l6246,552r20,6l6274,561r19,8l6311,578r17,10l6344,600r9,7l6368,622r12,17l6388,657r5,20l6395,694r2,19l6396,732r-3,20l6389,771r-9,22l6369,810r-14,15l6339,839r-17,11l6304,860r-17,7l6268,874r-19,6l6230,886r-20,5l6191,895r-20,4l6151,902r-20,3l6111,908r-16,1l6096,928r-8,12l6076,939r-19,-1l6036,938r-20,-1l5999,932r-11,-9l5984,905r2,-18l5993,870r8,-18l6008,835r14,-14l6040,809r18,-7l6079,798r6,l6105,799r20,-2l6145,795r19,-3l6184,789r15,-8l6214,769r12,-17l6232,733r-1,-8l6227,703r-10,-18l6203,671r-18,-10l6166,654r-20,-3l6127,652r-18,6l6095,669r-8,14l6080,700r,-67l6082,633r16,-10l6117,616r20,-2l6157,615r15,2l6191,625r19,9l6227,644r11,11l6251,672r8,18l6260,708r,3l6260,731r-4,20l6249,771r-13,16l6225,795r-17,9l6190,813r-19,6l6155,821r-20,1l6115,824r-20,2l6075,828r-19,3l6043,834r-16,14l6017,865r-7,20l6009,904r11,8l6041,911r8,l6056,913r11,5l6072,914r-3,-18l6078,880r10,-4l6108,875r20,l6148,874r20,-2l6188,871r21,-4l6229,863r20,-5l6268,853r19,-7l6305,838r18,-10l6331,822r14,-14l6357,791r8,-18l6368,752r4,-20l6373,712r-3,-19l6367,685r-6,-19l6351,648r-15,-12l6321,624r-15,-14l6290,597r-18,-9l6253,580r-18,-6l6215,568r-14,-5l6181,561r-20,-3l6141,556r-20,-2l6107,554r-21,l6065,557r-20,6l6026,573r-15,13l6000,604r-4,10l5995,633r10,16l6021,660r18,7l6037,707r-18,-9l6001,689r-17,-9l5980,679r-4,-17l5973,643xe" fillcolor="black" stroked="f">
              <v:path arrowok="t"/>
            </v:shape>
            <v:shape id="_x0000_s11259" style="position:absolute;left:6076;top:880;width:2;height:59" coordorigin="6076,880" coordsize="2,59" path="m6076,939r2,-59l6076,939xe" fillcolor="black" stroked="f">
              <v:path arrowok="t"/>
            </v:shape>
            <w10:wrap anchorx="page"/>
          </v:group>
        </w:pict>
      </w:r>
      <w:r w:rsidRPr="006D4934">
        <w:rPr>
          <w:rFonts w:ascii="Candara" w:hAnsi="Candara"/>
        </w:rPr>
        <w:pict>
          <v:shape id="_x0000_i1026" type="#_x0000_t75" style="width:87pt;height:152.25pt">
            <v:imagedata r:id="rId25" o:title=""/>
          </v:shape>
        </w:pict>
      </w:r>
    </w:p>
    <w:p w:rsidR="00256EBE" w:rsidRPr="006D4934" w:rsidRDefault="00B75ED1">
      <w:pPr>
        <w:spacing w:line="200" w:lineRule="exact"/>
        <w:rPr>
          <w:rFonts w:ascii="Candara" w:hAnsi="Candara"/>
        </w:rPr>
      </w:pPr>
      <w:r w:rsidRPr="006D4934">
        <w:rPr>
          <w:rFonts w:ascii="Candara" w:hAnsi="Candara"/>
        </w:rPr>
        <w:lastRenderedPageBreak/>
        <w:pict>
          <v:group id="_x0000_s11255" style="position:absolute;margin-left:483.65pt;margin-top:59.65pt;width:6.7pt;height:5.25pt;z-index:-2098;mso-position-horizontal-relative:page;mso-position-vertical-relative:page" coordorigin="9673,1193" coordsize="134,105">
            <v:shape id="_x0000_s11256" style="position:absolute;left:9673;top:1193;width:134;height:105" coordorigin="9673,1193" coordsize="134,105" path="m9704,1293r-15,-9l9678,1268r-1,-4l9673,1245r2,-20l9683,1208r14,-11l9717,1193r11,4l9731,1214r-14,9l9715,1224r-11,15l9709,1258r8,6l9734,1267r18,-3l9770,1256r14,-8l9792,1245r11,5l9807,1263r-7,13l9792,1280r-16,8l9758,1294r-19,4l9721,1298r-17,-5xe" fillcolor="black" stroked="f">
              <v:path arrowok="t"/>
            </v:shape>
            <w10:wrap anchorx="page" anchory="page"/>
          </v:group>
        </w:pict>
      </w:r>
      <w:r w:rsidRPr="006D4934">
        <w:rPr>
          <w:rFonts w:ascii="Candara" w:hAnsi="Candara"/>
        </w:rPr>
        <w:pict>
          <v:group id="_x0000_s11251" style="position:absolute;margin-left:428.2pt;margin-top:75.4pt;width:44.2pt;height:50.95pt;z-index:-2104;mso-position-horizontal-relative:page;mso-position-vertical-relative:page" coordorigin="8564,1508" coordsize="884,1019">
            <v:shape id="_x0000_s11254" style="position:absolute;left:8564;top:1508;width:884;height:1019" coordorigin="8564,1508" coordsize="884,1019" path="m9003,1856r1,-37l9017,1860r1,-21l9025,1770r14,-28l9057,1714r19,-29l9098,1657r23,-28l9145,1603r26,-24l9197,1558r27,-19l9251,1524r28,-10l9306,1508r26,l9358,1513r24,13l9405,1545r21,27l9436,1590r7,18l9447,1628r2,21l9449,1672r-2,22l9443,1718r-5,24l9432,1766r-8,24l9416,1814r-9,24l9398,1861r-10,23l9378,1906r-9,21l9360,1947r-9,18l9343,1982r-19,44l9311,2054r-13,27l9285,2108r-14,28l9256,2162r-14,27l9227,2216r-15,26l9196,2268r-16,26l9164,2319r-17,26l9130,2370r-17,25l9095,2420r-18,24l9059,2469r-18,24l9022,2517r-7,9l9003,2521r-5,-7l8977,2488r-21,-26l8935,2435r-22,-27l8890,2381r-22,-27l8845,2327r-23,-28l8800,2271r-22,-28l8756,2215r-22,-28l8713,2158r-20,-29l8674,2100r-18,-30l8638,2040r-16,-30l8608,1980r-14,-31l8591,1813r,18l8594,1850r3,18l8602,1886r6,18l8616,1922r8,18l8632,1958r9,17l8651,1992r10,16l8672,2024r10,16l8692,2055r11,15l8712,2083r7,10l8731,2109r11,16l8754,2141r12,16l8779,2173r12,16l8803,2205r12,16l8827,2237r13,16l8850,2267r10,14l8869,2297r10,15l8888,2328r10,15l8907,2357r10,14l8927,2384r21,22l8972,2421r26,6l9012,2427r32,-11l9061,2406r18,-14l9097,2377r16,-17l9129,2341r16,-21l9160,2299r15,-24l9190,2251r13,-25l9217,2200r13,-26l9242,2148r12,-27l9266,2094r11,-26l9288,2042r10,-25l9308,1992r9,-23l9326,1946r8,-21l9338,1917r6,-16l9352,1884r8,-19l9368,1846r8,-19l9384,1807r8,-21l9399,1766r6,-20l9410,1726r4,-19l9416,1688r,-17l9414,1654r-18,-15l9377,1625r-19,-13l9340,1602r-18,-9l9304,1587r-17,-5l9270,1579r-16,-1l9237,1580r-15,3l9206,1587r-15,7l9177,1603r-15,11l9148,1626r-14,14l9121,1657r-9,10l9098,1683r-12,17l9075,1717r-10,17l9056,1752r-8,19l9042,1789r-6,20l9032,1828r-3,21l9028,1851r-4,3l9027,1863r,1l9024,1878r-14,4l8999,1873r,l8998,1841r6,-22l9003,1856xe" fillcolor="black" stroked="f">
              <v:path arrowok="t"/>
            </v:shape>
            <v:shape id="_x0000_s11253" style="position:absolute;left:8564;top:1508;width:884;height:1019" coordorigin="8564,1508" coordsize="884,1019" path="m8565,1822r-1,-19l8565,1784r2,-20l8571,1745r5,-18l8582,1708r8,-18l8599,1673r11,-17l8623,1639r26,-28l8675,1590r27,-14l8728,1567r25,-3l8778,1566r25,6l8826,1583r23,14l8872,1615r21,20l8913,1657r19,25l8950,1707r17,27l8982,1761r14,27l9007,1811r1,3l9013,1796r12,-26l9018,1839r-1,21l9004,1819r-6,22l8999,1873r-6,-20l8987,1834r-7,-19l8972,1797r-8,-18l8956,1761r-9,-18l8938,1725r-9,-15l8918,1696r-11,-11l8895,1675r-14,-9l8867,1660r-14,-5l8837,1652r-17,-1l8803,1652r-19,3l8765,1659r-20,6l8724,1673r-22,10l8679,1694r-24,14l8631,1723r-26,17l8599,1758r-5,18l8591,1794r,19l8594,1949r-4,-12l8583,1919r-5,-19l8573,1880r-4,-19l8566,1842r-1,-20xe" fillcolor="black" stroked="f">
              <v:path arrowok="t"/>
            </v:shape>
            <v:shape id="_x0000_s11252" style="position:absolute;left:8564;top:1508;width:884;height:1019" coordorigin="8564,1508" coordsize="884,1019" path="m9013,1796r-5,18l9007,1811r6,-15xe" fillcolor="black" stroked="f">
              <v:path arrowok="t"/>
            </v:shape>
            <w10:wrap anchorx="page" anchory="page"/>
          </v:group>
        </w:pic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3" w:line="200" w:lineRule="exact"/>
        <w:rPr>
          <w:rFonts w:ascii="Candara" w:hAnsi="Candara"/>
        </w:rPr>
      </w:pPr>
    </w:p>
    <w:p w:rsidR="009D360F" w:rsidRPr="006D4934" w:rsidRDefault="00B75ED1" w:rsidP="0064506B">
      <w:pPr>
        <w:pStyle w:val="Heading1"/>
      </w:pPr>
      <w:bookmarkStart w:id="9" w:name="_Toc154862589"/>
      <w:r w:rsidRPr="006D4934">
        <w:pict>
          <v:group id="_x0000_s11246" style="position:absolute;left:0;text-align:left;margin-left:474.6pt;margin-top:-71.55pt;width:28.15pt;height:11.15pt;z-index:-2103;mso-position-horizontal-relative:page" coordorigin="9492,-1431" coordsize="563,223">
            <v:shape id="_x0000_s11250" style="position:absolute;left:9492;top:-1431;width:563;height:223" coordorigin="9492,-1431" coordsize="563,223" path="m9945,-1300r-2,2l9947,-1308r10,-7l9945,-1300xe" fillcolor="black" stroked="f">
              <v:path arrowok="t"/>
            </v:shape>
            <v:shape id="_x0000_s11249" style="position:absolute;left:9492;top:-1431;width:563;height:223" coordorigin="9492,-1431" coordsize="563,223" path="m9925,-1324r-8,11l9919,-1356r14,21l9934,-1334r-8,41l9925,-1324xe" fillcolor="black" stroked="f">
              <v:path arrowok="t"/>
            </v:shape>
            <v:shape id="_x0000_s11248" style="position:absolute;left:9492;top:-1431;width:563;height:223" coordorigin="9492,-1431" coordsize="563,223" path="m9535,-1452r18,-21l9573,-1490r22,-12l9618,-1510r24,-4l9667,-1514r25,3l9718,-1504r26,9l9769,-1483r25,14l9818,-1453r23,17l9863,-1417r21,20l9902,-1377r17,21l9917,-1313r8,-11l9926,-1293r8,-41l9936,-1336r13,-13l9945,-1315r-4,19l9930,-1291r-12,-7l9917,-1300r-1,-1l9905,-1322r-24,-34l9854,-1388r-31,-29l9789,-1441r-37,-17l9724,-1465r-17,l9688,-1463r-40,12l9608,-1431r-35,26l9547,-1375r-15,32l9529,-1313r,20l9535,-1253r9,38l9556,-1176r14,43l9579,-1111r9,22l9597,-1067r10,23l9618,-1021r11,22l9641,-977r12,22l9666,-934r13,21l9692,-893r14,19l9734,-839r30,30l9792,-785r23,11l9825,-776r9,-6l9844,-792r12,-13l9871,-822r11,-12l9894,-850r11,-17l9916,-884r11,-17l9938,-917r8,-12l9958,-945r12,-17l9981,-978r12,-16l10005,-1011r11,-16l10028,-1043r11,-16l10051,-1076r11,-16l10074,-1108r3,-5l10087,-1127r12,-15l10112,-1158r13,-18l10139,-1194r13,-19l10164,-1232r11,-19l10184,-1269r7,-18l10195,-1303r1,-16l10193,-1324r-9,-18l10175,-1360r-9,-18l10157,-1396r-9,-17l10139,-1431r-17,7l10104,-1416r-19,8l10067,-1400r-12,-31l10075,-1442r19,-10l10114,-1459r37,-8l10169,-1466r30,11l10222,-1429r8,20l10236,-1381r,18l10235,-1344r-8,37l10213,-1270r-18,36l10175,-1200r-21,32l10134,-1139r-15,22l10104,-1096r-15,22l10074,-1053r-15,21l10044,-1010r-15,21l10014,-968r-15,22l9983,-925r-15,21l9953,-882r-15,21l9922,-840r-15,21l9892,-797r-15,21l9861,-755r-15,22l9831,-712r-5,7l9814,-701r-7,-8l9786,-734r-23,-27l9739,-790r-24,-31l9689,-854r-25,-35l9639,-925r-24,-38l9592,-1001r-22,-39l9550,-1080r-17,-40l9518,-1160r-12,-40l9497,-1240r-5,-39l9492,-1317r4,-37l9505,-1390r14,-35l9535,-1452xe" fillcolor="black" stroked="f">
              <v:path arrowok="t"/>
            </v:shape>
            <v:shape id="_x0000_s11247" style="position:absolute;left:9492;top:-1431;width:563;height:223" coordorigin="9492,-1431" coordsize="563,223" path="m10052,-1392r-17,11l10018,-1370r-17,13l9985,-1344r-14,14l9957,-1315r-10,7l9943,-1298r-1,3l9930,-1291r11,-5l9945,-1315r4,-34l9964,-1363r16,-15l9998,-1392r18,-14l10035,-1419r20,-12l10052,-1392xe" fillcolor="black" stroked="f">
              <v:path arrowok="t"/>
            </v:shape>
            <w10:wrap anchorx="page"/>
          </v:group>
        </w:pict>
      </w:r>
      <w:r w:rsidRPr="006D4934">
        <w:pict>
          <v:group id="_x0000_s11243" style="position:absolute;left:0;text-align:left;margin-left:492.85pt;margin-top:88.45pt;width:16.35pt;height:19.65pt;z-index:-2102;mso-position-horizontal-relative:page;mso-position-vertical-relative:page" coordorigin="9857,1769" coordsize="327,393">
            <v:shape id="_x0000_s11245" style="position:absolute;left:9906;top:1776;width:203;height:379" coordorigin="9906,1776" coordsize="203,379" path="m9916,2102r6,-19l9929,2064r7,-19l9943,2026r8,-18l9959,1989r8,-18l9976,1953r9,-18l9994,1917r10,-17l10014,1882r10,-17l10035,1848r11,-17l10057,1815r11,-17l10080,1782r20,-6l10110,1785r-2,13l10105,1803r-12,16l10081,1836r-11,17l10059,1869r-10,18l10039,1904r-10,17l10019,1939r-9,18l10001,1975r-8,18l9985,2011r-8,18l9969,2048r-7,19l9955,2086r-6,19l9943,2124r-6,20l9936,2147r-13,8l9910,2150r-4,-14l9910,2121r6,-19xe" fillcolor="black" stroked="f">
              <v:path arrowok="t"/>
            </v:shape>
            <v:shape id="_x0000_s11244" style="position:absolute;left:9864;top:1896;width:313;height:135" coordorigin="9864,1896" coordsize="313,135" path="m10177,2011r-2,12l10164,2030r-14,-3l10142,2021r-17,-12l10108,1997r-18,-10l10073,1977r-18,-9l10036,1960r-19,-7l9998,1947r-19,-6l9959,1937r-20,-4l9919,1930r-20,-2l9878,1927r-11,-6l9864,1905r14,-9l9893,1896r20,2l9934,1900r20,3l9974,1907r19,5l10013,1918r19,6l10050,1932r19,8l10087,1948r18,10l10122,1969r17,11l10156,1992r17,12l10177,2011xe" fillcolor="black" stroked="f">
              <v:path arrowok="t"/>
            </v:shape>
            <w10:wrap anchorx="page" anchory="page"/>
          </v:group>
        </w:pict>
      </w:r>
      <w:r w:rsidRPr="006D4934">
        <w:pict>
          <v:group id="_x0000_s11239" style="position:absolute;left:0;text-align:left;margin-left:529.55pt;margin-top:113.85pt;width:2.45pt;height:6.6pt;z-index:-2101;mso-position-horizontal-relative:page;mso-position-vertical-relative:page" coordorigin="10591,2277" coordsize="49,132">
            <v:shape id="_x0000_s11242" style="position:absolute;left:10591;top:2277;width:49;height:132" coordorigin="10591,2277" coordsize="49,132" path="m10626,2377r14,2l10627,2387r-3,-4l10623,2376r,-49l10625,2347r1,20l10626,2377xe" fillcolor="black" stroked="f">
              <v:path arrowok="t"/>
            </v:shape>
            <v:shape id="_x0000_s11241" style="position:absolute;left:10591;top:2277;width:49;height:132" coordorigin="10591,2277" coordsize="49,132" path="m10629,2409r-21,-7l10619,2373r3,4l10624,2383r3,4l10640,2379r15,-6l10666,2360r2,-18l10671,2332r17,-3l10701,2341r,3l10699,2365r-10,18l10674,2397r-19,9l10635,2410r-6,-1xe" fillcolor="black" stroked="f">
              <v:path arrowok="t"/>
            </v:shape>
            <v:shape id="_x0000_s11240" style="position:absolute;left:10591;top:2277;width:49;height:132" coordorigin="10591,2277" coordsize="49,132" path="m10594,2281r17,-4l10622,2291r,16l10623,2327r,49l10624,2383r-2,-6l10619,2373r-11,29l10596,2385r-1,-6l10594,2358r-1,-20l10593,2332r-1,-20l10591,2291r3,-10xe" fillcolor="black" stroked="f">
              <v:path arrowok="t"/>
            </v:shape>
            <w10:wrap anchorx="page" anchory="page"/>
          </v:group>
        </w:pict>
      </w:r>
      <w:r w:rsidRPr="006D4934">
        <w:pict>
          <v:group id="_x0000_s11235" style="position:absolute;left:0;text-align:left;margin-left:448.15pt;margin-top:-58pt;width:2.05pt;height:6.85pt;z-index:-2100;mso-position-horizontal-relative:page" coordorigin="8963,-1160" coordsize="41,137">
            <v:shape id="_x0000_s11238" style="position:absolute;left:8963;top:-1160;width:41;height:137" coordorigin="8963,-1160" coordsize="41,137" path="m8990,-1057r2,1l8992,-1054r11,30l8985,-1027r5,-30xe" fillcolor="black" stroked="f">
              <v:path arrowok="t"/>
            </v:shape>
            <v:shape id="_x0000_s11237" style="position:absolute;left:8963;top:-1160;width:41;height:137" coordorigin="8963,-1160" coordsize="41,137" path="m8996,-1052r2,-4l8999,-1050r-3,-2xe" fillcolor="black" stroked="f">
              <v:path arrowok="t"/>
            </v:shape>
            <v:shape id="_x0000_s11236" style="position:absolute;left:8963;top:-1160;width:41;height:137" coordorigin="8963,-1160" coordsize="41,137" path="m8963,-1058r,-3l8964,-1082r8,-18l8985,-1115r18,-10l9006,-1126r13,5l9021,-1106r-10,11l9000,-1087r-6,18l8998,-1056r-2,4l8999,-1050r-1,-6l9012,-1055r18,-8l9041,-1080r1,-10l9037,-1108r-13,-14l9006,-1128r-12,-6l8991,-1151r15,-9l9012,-1160r18,5l9045,-1146r12,13l9065,-1119r5,17l9071,-1086r-3,17l9060,-1054r-12,14l9031,-1030r-8,3l9003,-1024r-11,-30l8992,-1056r-2,-1l8985,-1027r-14,-12l8963,-1058xe" fillcolor="black" stroked="f">
              <v:path arrowok="t"/>
            </v:shape>
            <w10:wrap anchorx="page"/>
          </v:group>
        </w:pict>
      </w:r>
      <w:r w:rsidRPr="006D4934">
        <w:pict>
          <v:group id="_x0000_s11232" style="position:absolute;left:0;text-align:left;margin-left:414.85pt;margin-top:-75.85pt;width:16.15pt;height:17.35pt;z-index:-2099;mso-position-horizontal-relative:page" coordorigin="8297,-1517" coordsize="323,347">
            <v:shape id="_x0000_s11234" style="position:absolute;left:8337;top:-1510;width:277;height:334" coordorigin="8337,-1510" coordsize="277,334" path="m8337,-1189r3,-14l8347,-1211r12,-16l8372,-1242r13,-16l8398,-1273r12,-16l8423,-1304r13,-16l8448,-1335r13,-16l8474,-1366r12,-15l8499,-1397r13,-15l8524,-1428r13,-15l8550,-1459r12,-15l8575,-1490r13,-15l8595,-1510r12,3l8614,-1496r-3,14l8604,-1474r-13,15l8578,-1443r-12,15l8553,-1412r-13,15l8528,-1381r-13,15l8502,-1350r-12,15l8477,-1320r-13,16l8452,-1289r-13,16l8426,-1258r-12,16l8401,-1227r-13,16l8375,-1196r-12,16l8356,-1176r-12,-2l8337,-1189xe" fillcolor="black" stroked="f">
              <v:path arrowok="t"/>
            </v:shape>
            <v:shape id="_x0000_s11233" style="position:absolute;left:8304;top:-1459;width:284;height:255" coordorigin="8304,-1459" coordsize="284,255" path="m8304,-1441r3,-12l8318,-1459r14,4l8345,-1444r15,13l8375,-1417r15,13l8405,-1391r14,13l8434,-1364r15,13l8464,-1338r15,13l8494,-1311r15,13l8524,-1285r15,14l8554,-1258r15,13l8584,-1231r4,7l8585,-1211r-11,6l8561,-1209r-13,-11l8533,-1233r-15,-14l8503,-1260r-15,-13l8473,-1287r-15,-13l8444,-1313r-15,-13l8414,-1340r-15,-13l8384,-1366r-15,-13l8354,-1393r-15,-13l8324,-1419r-15,-14l8304,-1441xe" fillcolor="black" stroked="f">
              <v:path arrowok="t"/>
            </v:shape>
            <w10:wrap anchorx="page"/>
          </v:group>
        </w:pict>
      </w:r>
      <w:r w:rsidRPr="006D4934">
        <w:pict>
          <v:group id="_x0000_s11228" style="position:absolute;left:0;text-align:left;margin-left:424.5pt;margin-top:-30.85pt;width:22.4pt;height:14.7pt;z-index:-2097;mso-position-horizontal-relative:page" coordorigin="8490,-617" coordsize="448,294">
            <v:shape id="_x0000_s11231" style="position:absolute;left:8490;top:-617;width:448;height:294" coordorigin="8490,-617" coordsize="448,294" path="m8898,-514r4,-25l8914,-501r-4,2l8896,-504r-3,-13l8893,-518r9,-21l8898,-514xe" fillcolor="black" stroked="f">
              <v:path arrowok="t"/>
            </v:shape>
            <v:shape id="_x0000_s11230" style="position:absolute;left:8490;top:-617;width:448;height:294" coordorigin="8490,-617" coordsize="448,294" path="m8529,-458r-7,28l8519,-398r2,34l8527,-326r5,17l8538,-290r8,18l8555,-253r10,17l8576,-219r11,17l8600,-186r13,16l8626,-154r14,15l8654,-124r14,14l8682,-95r14,14l8710,-68r14,15l8739,-37r17,17l8772,-2r18,18l8808,33r19,18l8845,67r20,16l8884,97r19,12l8923,119r19,7l8961,131r19,2l8998,131r18,-6l9033,115r17,-14l9066,84r15,-19l9095,44r14,-21l9121,r12,-24l9145,-48r10,-25l9165,-99r9,-26l9183,-151r8,-27l9199,-205r8,-26l9214,-257r6,-26l9227,-308r6,-25l9239,-357r5,-22l9246,-386r5,-18l9256,-422r6,-20l9267,-462r6,-21l9277,-503r4,-21l9284,-544r1,-19l9285,-581r-2,-17l9263,-619r-20,-18l9224,-654r-19,-14l9187,-681r-17,-10l9153,-699r-17,-7l9120,-710r-15,-3l9090,-713r-14,2l9062,-708r-13,6l9036,-694r-12,10l9012,-673r-11,14l8990,-643r-10,18l8976,-618r-11,17l8955,-584r-9,18l8938,-548r-7,18l8947,-518r4,6l8949,-499r-11,8l8931,-529r-8,-8l8925,-586r15,-25l8957,-636r19,-24l8995,-684r22,-22l9039,-726r23,-18l9085,-760r24,-12l9134,-781r24,-4l9182,-786r24,5l9229,-770r22,16l9272,-731r20,30l9301,-685r6,18l9312,-649r3,19l9317,-610r1,20l9317,-569r-2,21l9313,-527r-4,22l9305,-484r-4,22l9296,-441r-6,20l9285,-401r-6,20l9274,-362r-6,18l9263,-327r-12,43l9243,-257r-9,27l9225,-204r-9,26l9206,-151r-10,25l9186,-100r-11,26l9164,-49r-12,25l9140,1r-13,25l9114,50r-14,25l9086,99r-14,24l9057,147r-15,23l9026,194r-14,9l9004,199r-30,-17l8941,163r-33,-21l8873,119,8838,95,8802,69,8767,41,8732,12r-34,-30l8665,-49r-31,-33l8605,-116r-26,-34l8555,-186r-21,-36l8517,-259r-14,-37l8494,-334r-4,-39l8490,-412r5,-38l8504,-483r12,-30l8531,-539r18,-21l8569,-578r46,-25l8614,-553r-23,13l8571,-525r-17,19l8540,-483r-11,25xe" fillcolor="black" stroked="f">
              <v:path arrowok="t"/>
            </v:shape>
            <v:shape id="_x0000_s11229" style="position:absolute;left:8490;top:-617;width:448;height:294" coordorigin="8490,-617" coordsize="448,294" path="m8914,-501r9,-6l8924,-510r-1,3l8914,-501r-12,-38l8893,-518r,1l8870,-531r-29,-15l8812,-557r-30,-9l8752,-571r-30,-3l8693,-573r-28,3l8639,-563r-25,10l8615,-603r26,-8l8668,-616r28,-1l8725,-616r29,5l8784,-605r29,10l8842,-584r28,14l8897,-554r9,6l8912,-562r13,-24l8923,-537r8,8l8938,-491r-14,-2l8914,-501xe" fillcolor="black" stroked="f">
              <v:path arrowok="t"/>
            </v:shape>
            <w10:wrap anchorx="page"/>
          </v:group>
        </w:pict>
      </w:r>
      <w:r w:rsidR="007F5944" w:rsidRPr="006D4934">
        <w:t>Bu</w:t>
      </w:r>
      <w:r w:rsidR="007F5944" w:rsidRPr="006D4934">
        <w:rPr>
          <w:spacing w:val="-7"/>
        </w:rPr>
        <w:t xml:space="preserve"> </w:t>
      </w:r>
      <w:r w:rsidR="007F5944" w:rsidRPr="006D4934">
        <w:t>Mila,</w:t>
      </w:r>
      <w:r w:rsidR="007F5944" w:rsidRPr="006D4934">
        <w:rPr>
          <w:spacing w:val="37"/>
        </w:rPr>
        <w:t xml:space="preserve"> </w:t>
      </w:r>
      <w:r w:rsidR="007F5944" w:rsidRPr="006D4934">
        <w:t>Guru</w:t>
      </w:r>
      <w:r w:rsidR="007F5944" w:rsidRPr="006D4934">
        <w:rPr>
          <w:spacing w:val="19"/>
        </w:rPr>
        <w:t xml:space="preserve"> </w:t>
      </w:r>
      <w:r w:rsidR="007F5944" w:rsidRPr="006D4934">
        <w:t>Kami</w:t>
      </w:r>
      <w:r w:rsidR="00456C5E" w:rsidRPr="006D4934">
        <w:t xml:space="preserve"> </w:t>
      </w:r>
      <w:r w:rsidR="00456C5E" w:rsidRPr="006D4934">
        <w:br/>
      </w:r>
      <w:r w:rsidR="009D360F" w:rsidRPr="006D4934">
        <w:t>Laura Kadir</w:t>
      </w:r>
      <w:bookmarkEnd w:id="9"/>
    </w:p>
    <w:p w:rsidR="00256EBE" w:rsidRPr="006D4934" w:rsidRDefault="00256EBE">
      <w:pPr>
        <w:spacing w:line="200" w:lineRule="exact"/>
        <w:rPr>
          <w:rFonts w:ascii="Candara" w:hAnsi="Candara"/>
        </w:rPr>
      </w:pPr>
    </w:p>
    <w:p w:rsidR="00256EBE" w:rsidRPr="006D4934" w:rsidRDefault="00256EBE">
      <w:pPr>
        <w:spacing w:before="7" w:line="240" w:lineRule="exact"/>
        <w:rPr>
          <w:rFonts w:ascii="Candara" w:hAnsi="Candara"/>
          <w:sz w:val="24"/>
          <w:szCs w:val="24"/>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Di</w:t>
      </w:r>
      <w:r w:rsidRPr="006D4934">
        <w:rPr>
          <w:rFonts w:ascii="Candara" w:hAnsi="Candara"/>
          <w:spacing w:val="26"/>
          <w:sz w:val="24"/>
          <w:szCs w:val="24"/>
        </w:rPr>
        <w:t xml:space="preserve"> </w:t>
      </w:r>
      <w:r w:rsidRPr="006D4934">
        <w:rPr>
          <w:rFonts w:ascii="Candara" w:hAnsi="Candara"/>
          <w:sz w:val="24"/>
          <w:szCs w:val="24"/>
        </w:rPr>
        <w:t>sekolah</w:t>
      </w:r>
      <w:r w:rsidRPr="006D4934">
        <w:rPr>
          <w:rFonts w:ascii="Candara" w:hAnsi="Candara"/>
          <w:spacing w:val="3"/>
          <w:sz w:val="24"/>
          <w:szCs w:val="24"/>
        </w:rPr>
        <w:t xml:space="preserve"> </w:t>
      </w:r>
      <w:r w:rsidRPr="006D4934">
        <w:rPr>
          <w:rFonts w:ascii="Candara" w:hAnsi="Candara"/>
          <w:sz w:val="24"/>
          <w:szCs w:val="24"/>
        </w:rPr>
        <w:t>tempat</w:t>
      </w:r>
      <w:r w:rsidRPr="006D4934">
        <w:rPr>
          <w:rFonts w:ascii="Candara" w:hAnsi="Candara"/>
          <w:spacing w:val="46"/>
          <w:sz w:val="24"/>
          <w:szCs w:val="24"/>
        </w:rPr>
        <w:t xml:space="preserve"> </w:t>
      </w:r>
      <w:r w:rsidRPr="006D4934">
        <w:rPr>
          <w:rFonts w:ascii="Candara" w:hAnsi="Candara"/>
          <w:sz w:val="24"/>
          <w:szCs w:val="24"/>
        </w:rPr>
        <w:t xml:space="preserve">kami </w:t>
      </w:r>
      <w:r w:rsidRPr="006D4934">
        <w:rPr>
          <w:rFonts w:ascii="Candara" w:hAnsi="Candara"/>
          <w:spacing w:val="33"/>
          <w:sz w:val="24"/>
          <w:szCs w:val="24"/>
        </w:rPr>
        <w:t xml:space="preserve"> </w:t>
      </w:r>
      <w:r w:rsidRPr="006D4934">
        <w:rPr>
          <w:rFonts w:ascii="Candara" w:hAnsi="Candara"/>
          <w:sz w:val="24"/>
          <w:szCs w:val="24"/>
        </w:rPr>
        <w:t>belajar,</w:t>
      </w:r>
      <w:r w:rsidRPr="006D4934">
        <w:rPr>
          <w:rFonts w:ascii="Candara" w:hAnsi="Candara"/>
          <w:spacing w:val="6"/>
          <w:sz w:val="24"/>
          <w:szCs w:val="24"/>
        </w:rPr>
        <w:t xml:space="preserve"> </w:t>
      </w:r>
      <w:r w:rsidRPr="006D4934">
        <w:rPr>
          <w:rFonts w:ascii="Candara" w:hAnsi="Candara"/>
          <w:sz w:val="24"/>
          <w:szCs w:val="24"/>
        </w:rPr>
        <w:t>ada</w:t>
      </w:r>
      <w:r w:rsidRPr="006D4934">
        <w:rPr>
          <w:rFonts w:ascii="Candara" w:hAnsi="Candara"/>
          <w:spacing w:val="40"/>
          <w:sz w:val="24"/>
          <w:szCs w:val="24"/>
        </w:rPr>
        <w:t xml:space="preserve"> </w:t>
      </w:r>
      <w:r w:rsidRPr="006D4934">
        <w:rPr>
          <w:rFonts w:ascii="Candara" w:hAnsi="Candara"/>
          <w:sz w:val="24"/>
          <w:szCs w:val="24"/>
        </w:rPr>
        <w:t>seorang</w:t>
      </w:r>
      <w:r w:rsidRPr="006D4934">
        <w:rPr>
          <w:rFonts w:ascii="Candara" w:hAnsi="Candara"/>
          <w:spacing w:val="43"/>
          <w:sz w:val="24"/>
          <w:szCs w:val="24"/>
        </w:rPr>
        <w:t xml:space="preserve"> </w:t>
      </w:r>
      <w:r w:rsidRPr="006D4934">
        <w:rPr>
          <w:rFonts w:ascii="Candara" w:hAnsi="Candara"/>
          <w:sz w:val="24"/>
          <w:szCs w:val="24"/>
        </w:rPr>
        <w:t>guru</w:t>
      </w:r>
      <w:r w:rsidRPr="006D4934">
        <w:rPr>
          <w:rFonts w:ascii="Candara" w:hAnsi="Candara"/>
          <w:spacing w:val="25"/>
          <w:sz w:val="24"/>
          <w:szCs w:val="24"/>
        </w:rPr>
        <w:t xml:space="preserve"> </w:t>
      </w:r>
      <w:r w:rsidRPr="006D4934">
        <w:rPr>
          <w:rFonts w:ascii="Candara" w:hAnsi="Candara"/>
          <w:sz w:val="24"/>
          <w:szCs w:val="24"/>
        </w:rPr>
        <w:t>sekaligus</w:t>
      </w:r>
      <w:r w:rsidRPr="006D4934">
        <w:rPr>
          <w:rFonts w:ascii="Candara" w:hAnsi="Candara"/>
          <w:spacing w:val="-15"/>
          <w:sz w:val="24"/>
          <w:szCs w:val="24"/>
        </w:rPr>
        <w:t xml:space="preserve"> </w:t>
      </w:r>
      <w:r w:rsidRPr="006D4934">
        <w:rPr>
          <w:rFonts w:ascii="Candara" w:hAnsi="Candara"/>
          <w:sz w:val="24"/>
          <w:szCs w:val="24"/>
        </w:rPr>
        <w:t>wali</w:t>
      </w:r>
      <w:r w:rsidRPr="006D4934">
        <w:rPr>
          <w:rFonts w:ascii="Candara" w:hAnsi="Candara"/>
          <w:spacing w:val="56"/>
          <w:sz w:val="24"/>
          <w:szCs w:val="24"/>
        </w:rPr>
        <w:t xml:space="preserve"> </w:t>
      </w:r>
      <w:r w:rsidRPr="006D4934">
        <w:rPr>
          <w:rFonts w:ascii="Candara" w:hAnsi="Candara"/>
          <w:sz w:val="24"/>
          <w:szCs w:val="24"/>
        </w:rPr>
        <w:t>kelas</w:t>
      </w:r>
      <w:r w:rsidRPr="006D4934">
        <w:rPr>
          <w:rFonts w:ascii="Candara" w:hAnsi="Candara"/>
          <w:spacing w:val="22"/>
          <w:sz w:val="24"/>
          <w:szCs w:val="24"/>
        </w:rPr>
        <w:t xml:space="preserve"> </w:t>
      </w:r>
      <w:r w:rsidRPr="006D4934">
        <w:rPr>
          <w:rFonts w:ascii="Candara" w:hAnsi="Candara"/>
          <w:sz w:val="24"/>
          <w:szCs w:val="24"/>
        </w:rPr>
        <w:t xml:space="preserve">yang </w:t>
      </w:r>
      <w:r w:rsidRPr="006D4934">
        <w:rPr>
          <w:rFonts w:ascii="Candara" w:hAnsi="Candara"/>
          <w:spacing w:val="36"/>
          <w:sz w:val="24"/>
          <w:szCs w:val="24"/>
        </w:rPr>
        <w:t xml:space="preserve"> </w:t>
      </w:r>
      <w:r w:rsidRPr="006D4934">
        <w:rPr>
          <w:rFonts w:ascii="Candara" w:hAnsi="Candara"/>
          <w:sz w:val="24"/>
          <w:szCs w:val="24"/>
        </w:rPr>
        <w:t xml:space="preserve">sangat kami </w:t>
      </w:r>
      <w:r w:rsidRPr="006D4934">
        <w:rPr>
          <w:rFonts w:ascii="Candara" w:hAnsi="Candara"/>
          <w:spacing w:val="42"/>
          <w:sz w:val="24"/>
          <w:szCs w:val="24"/>
        </w:rPr>
        <w:t xml:space="preserve"> </w:t>
      </w:r>
      <w:r w:rsidRPr="006D4934">
        <w:rPr>
          <w:rFonts w:ascii="Candara" w:hAnsi="Candara"/>
          <w:sz w:val="24"/>
          <w:szCs w:val="24"/>
        </w:rPr>
        <w:t>sayangi.</w:t>
      </w:r>
      <w:r w:rsidRPr="006D4934">
        <w:rPr>
          <w:rFonts w:ascii="Candara" w:hAnsi="Candara"/>
          <w:spacing w:val="31"/>
          <w:sz w:val="24"/>
          <w:szCs w:val="24"/>
        </w:rPr>
        <w:t xml:space="preserve"> </w:t>
      </w:r>
      <w:r w:rsidRPr="006D4934">
        <w:rPr>
          <w:rFonts w:ascii="Candara" w:hAnsi="Candara"/>
          <w:sz w:val="24"/>
          <w:szCs w:val="24"/>
        </w:rPr>
        <w:t xml:space="preserve">Kami </w:t>
      </w:r>
      <w:r w:rsidRPr="006D4934">
        <w:rPr>
          <w:rFonts w:ascii="Candara" w:hAnsi="Candara"/>
          <w:spacing w:val="6"/>
          <w:sz w:val="24"/>
          <w:szCs w:val="24"/>
        </w:rPr>
        <w:t xml:space="preserve"> </w:t>
      </w:r>
      <w:r w:rsidRPr="006D4934">
        <w:rPr>
          <w:rFonts w:ascii="Candara" w:hAnsi="Candara"/>
          <w:sz w:val="24"/>
          <w:szCs w:val="24"/>
        </w:rPr>
        <w:t>biasa</w:t>
      </w:r>
      <w:r w:rsidRPr="006D4934">
        <w:rPr>
          <w:rFonts w:ascii="Candara" w:hAnsi="Candara"/>
          <w:spacing w:val="45"/>
          <w:sz w:val="24"/>
          <w:szCs w:val="24"/>
        </w:rPr>
        <w:t xml:space="preserve"> </w:t>
      </w:r>
      <w:r w:rsidRPr="006D4934">
        <w:rPr>
          <w:rFonts w:ascii="Candara" w:hAnsi="Candara"/>
          <w:sz w:val="24"/>
          <w:szCs w:val="24"/>
        </w:rPr>
        <w:t xml:space="preserve">memanggilnya, Bu </w:t>
      </w:r>
      <w:r w:rsidRPr="006D4934">
        <w:rPr>
          <w:rFonts w:ascii="Candara" w:hAnsi="Candara"/>
          <w:spacing w:val="2"/>
          <w:sz w:val="24"/>
          <w:szCs w:val="24"/>
        </w:rPr>
        <w:t xml:space="preserve"> </w:t>
      </w:r>
      <w:r w:rsidRPr="006D4934">
        <w:rPr>
          <w:rFonts w:ascii="Candara" w:hAnsi="Candara"/>
          <w:sz w:val="24"/>
          <w:szCs w:val="24"/>
        </w:rPr>
        <w:t>Mila.  Setiap</w:t>
      </w:r>
      <w:r w:rsidRPr="006D4934">
        <w:rPr>
          <w:rFonts w:ascii="Candara" w:hAnsi="Candara"/>
          <w:spacing w:val="30"/>
          <w:sz w:val="24"/>
          <w:szCs w:val="24"/>
        </w:rPr>
        <w:t xml:space="preserve"> </w:t>
      </w:r>
      <w:r w:rsidRPr="006D4934">
        <w:rPr>
          <w:rFonts w:ascii="Candara" w:hAnsi="Candara"/>
          <w:sz w:val="24"/>
          <w:szCs w:val="24"/>
        </w:rPr>
        <w:t xml:space="preserve">hari </w:t>
      </w:r>
      <w:r w:rsidRPr="006D4934">
        <w:rPr>
          <w:rFonts w:ascii="Candara" w:hAnsi="Candara"/>
          <w:spacing w:val="43"/>
          <w:sz w:val="24"/>
          <w:szCs w:val="24"/>
        </w:rPr>
        <w:t xml:space="preserve"> </w:t>
      </w:r>
      <w:r w:rsidRPr="006D4934">
        <w:rPr>
          <w:rFonts w:ascii="Candara" w:hAnsi="Candara"/>
          <w:sz w:val="24"/>
          <w:szCs w:val="24"/>
        </w:rPr>
        <w:t xml:space="preserve">Bu </w:t>
      </w:r>
      <w:r w:rsidRPr="006D4934">
        <w:rPr>
          <w:rFonts w:ascii="Candara" w:hAnsi="Candara"/>
          <w:spacing w:val="2"/>
          <w:sz w:val="24"/>
          <w:szCs w:val="24"/>
        </w:rPr>
        <w:t xml:space="preserve"> </w:t>
      </w:r>
      <w:r w:rsidRPr="006D4934">
        <w:rPr>
          <w:rFonts w:ascii="Candara" w:hAnsi="Candara"/>
          <w:sz w:val="24"/>
          <w:szCs w:val="24"/>
        </w:rPr>
        <w:t>Mila</w:t>
      </w:r>
      <w:r w:rsidRPr="006D4934">
        <w:rPr>
          <w:rFonts w:ascii="Candara" w:hAnsi="Candara"/>
          <w:spacing w:val="58"/>
          <w:sz w:val="24"/>
          <w:szCs w:val="24"/>
        </w:rPr>
        <w:t xml:space="preserve"> </w:t>
      </w:r>
      <w:r w:rsidRPr="006D4934">
        <w:rPr>
          <w:rFonts w:ascii="Candara" w:hAnsi="Candara"/>
          <w:sz w:val="24"/>
          <w:szCs w:val="24"/>
        </w:rPr>
        <w:t>mengajar</w:t>
      </w:r>
      <w:r w:rsidRPr="006D4934">
        <w:rPr>
          <w:rFonts w:ascii="Candara" w:hAnsi="Candara"/>
          <w:spacing w:val="66"/>
          <w:sz w:val="24"/>
          <w:szCs w:val="24"/>
        </w:rPr>
        <w:t xml:space="preserve"> </w:t>
      </w:r>
      <w:r w:rsidRPr="006D4934">
        <w:rPr>
          <w:rFonts w:ascii="Candara" w:hAnsi="Candara"/>
          <w:sz w:val="24"/>
          <w:szCs w:val="24"/>
        </w:rPr>
        <w:t>di kelas</w:t>
      </w:r>
      <w:r w:rsidRPr="006D4934">
        <w:rPr>
          <w:rFonts w:ascii="Candara" w:hAnsi="Candara"/>
          <w:spacing w:val="-7"/>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dengan</w:t>
      </w:r>
      <w:r w:rsidRPr="006D4934">
        <w:rPr>
          <w:rFonts w:ascii="Candara" w:hAnsi="Candara"/>
          <w:spacing w:val="-11"/>
          <w:sz w:val="24"/>
          <w:szCs w:val="24"/>
        </w:rPr>
        <w:t xml:space="preserve"> </w:t>
      </w:r>
      <w:r w:rsidRPr="006D4934">
        <w:rPr>
          <w:rFonts w:ascii="Candara" w:hAnsi="Candara"/>
          <w:sz w:val="24"/>
          <w:szCs w:val="24"/>
        </w:rPr>
        <w:t>penuh</w:t>
      </w:r>
      <w:r w:rsidRPr="006D4934">
        <w:rPr>
          <w:rFonts w:ascii="Candara" w:hAnsi="Candara"/>
          <w:spacing w:val="1"/>
          <w:sz w:val="24"/>
          <w:szCs w:val="24"/>
        </w:rPr>
        <w:t xml:space="preserve"> </w:t>
      </w:r>
      <w:r w:rsidRPr="006D4934">
        <w:rPr>
          <w:rFonts w:ascii="Candara" w:hAnsi="Candara"/>
          <w:sz w:val="24"/>
          <w:szCs w:val="24"/>
        </w:rPr>
        <w:t>kesabaran.</w:t>
      </w:r>
      <w:r w:rsidRPr="006D4934">
        <w:rPr>
          <w:rFonts w:ascii="Candara" w:hAnsi="Candara"/>
          <w:spacing w:val="-21"/>
          <w:sz w:val="24"/>
          <w:szCs w:val="24"/>
        </w:rPr>
        <w:t xml:space="preserve"> </w:t>
      </w:r>
      <w:r w:rsidRPr="006D4934">
        <w:rPr>
          <w:rFonts w:ascii="Candara" w:hAnsi="Candara"/>
          <w:sz w:val="24"/>
          <w:szCs w:val="24"/>
        </w:rPr>
        <w:t>Bu</w:t>
      </w:r>
      <w:r w:rsidRPr="006D4934">
        <w:rPr>
          <w:rFonts w:ascii="Candara" w:hAnsi="Candara"/>
          <w:spacing w:val="24"/>
          <w:sz w:val="24"/>
          <w:szCs w:val="24"/>
        </w:rPr>
        <w:t xml:space="preserve"> </w:t>
      </w:r>
      <w:r w:rsidRPr="006D4934">
        <w:rPr>
          <w:rFonts w:ascii="Candara" w:hAnsi="Candara"/>
          <w:sz w:val="24"/>
          <w:szCs w:val="24"/>
        </w:rPr>
        <w:t>Mila</w:t>
      </w:r>
      <w:r w:rsidRPr="006D4934">
        <w:rPr>
          <w:rFonts w:ascii="Candara" w:hAnsi="Candara"/>
          <w:spacing w:val="20"/>
          <w:sz w:val="24"/>
          <w:szCs w:val="24"/>
        </w:rPr>
        <w:t xml:space="preserve"> </w:t>
      </w:r>
      <w:r w:rsidRPr="006D4934">
        <w:rPr>
          <w:rFonts w:ascii="Candara" w:hAnsi="Candara"/>
          <w:sz w:val="24"/>
          <w:szCs w:val="24"/>
        </w:rPr>
        <w:t>jarang</w:t>
      </w:r>
      <w:r w:rsidRPr="006D4934">
        <w:rPr>
          <w:rFonts w:ascii="Candara" w:hAnsi="Candara"/>
          <w:spacing w:val="-15"/>
          <w:sz w:val="24"/>
          <w:szCs w:val="24"/>
        </w:rPr>
        <w:t xml:space="preserve"> </w:t>
      </w:r>
      <w:r w:rsidRPr="006D4934">
        <w:rPr>
          <w:rFonts w:ascii="Candara" w:hAnsi="Candara"/>
          <w:sz w:val="24"/>
          <w:szCs w:val="24"/>
        </w:rPr>
        <w:t>marah,</w:t>
      </w:r>
      <w:r w:rsidRPr="006D4934">
        <w:rPr>
          <w:rFonts w:ascii="Candara" w:hAnsi="Candara"/>
          <w:spacing w:val="4"/>
          <w:sz w:val="24"/>
          <w:szCs w:val="24"/>
        </w:rPr>
        <w:t xml:space="preserve"> </w:t>
      </w:r>
      <w:r w:rsidRPr="006D4934">
        <w:rPr>
          <w:rFonts w:ascii="Candara" w:hAnsi="Candara"/>
          <w:sz w:val="24"/>
          <w:szCs w:val="24"/>
        </w:rPr>
        <w:t xml:space="preserve">tapi </w:t>
      </w:r>
      <w:r w:rsidRPr="006D4934">
        <w:rPr>
          <w:rFonts w:ascii="Candara" w:hAnsi="Candara"/>
          <w:spacing w:val="7"/>
          <w:sz w:val="24"/>
          <w:szCs w:val="24"/>
        </w:rPr>
        <w:t xml:space="preserve"> </w:t>
      </w:r>
      <w:r w:rsidRPr="006D4934">
        <w:rPr>
          <w:rFonts w:ascii="Candara" w:hAnsi="Candara"/>
          <w:sz w:val="24"/>
          <w:szCs w:val="24"/>
        </w:rPr>
        <w:t>guru</w:t>
      </w:r>
      <w:r w:rsidRPr="006D4934">
        <w:rPr>
          <w:rFonts w:ascii="Candara" w:hAnsi="Candara"/>
          <w:spacing w:val="-9"/>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sangat tegas,</w:t>
      </w:r>
      <w:r w:rsidRPr="006D4934">
        <w:rPr>
          <w:rFonts w:ascii="Candara" w:hAnsi="Candara"/>
          <w:spacing w:val="-9"/>
          <w:sz w:val="24"/>
          <w:szCs w:val="24"/>
        </w:rPr>
        <w:t xml:space="preserve"> </w:t>
      </w:r>
      <w:r w:rsidRPr="006D4934">
        <w:rPr>
          <w:rFonts w:ascii="Candara" w:hAnsi="Candara"/>
          <w:sz w:val="24"/>
          <w:szCs w:val="24"/>
        </w:rPr>
        <w:t>jika</w:t>
      </w:r>
      <w:r w:rsidRPr="006D4934">
        <w:rPr>
          <w:rFonts w:ascii="Candara" w:hAnsi="Candara"/>
          <w:spacing w:val="20"/>
          <w:sz w:val="24"/>
          <w:szCs w:val="24"/>
        </w:rPr>
        <w:t xml:space="preserve"> </w:t>
      </w:r>
      <w:r w:rsidRPr="006D4934">
        <w:rPr>
          <w:rFonts w:ascii="Candara" w:hAnsi="Candara"/>
          <w:sz w:val="24"/>
          <w:szCs w:val="24"/>
        </w:rPr>
        <w:t>ada</w:t>
      </w:r>
      <w:r w:rsidRPr="006D4934">
        <w:rPr>
          <w:rFonts w:ascii="Candara" w:hAnsi="Candara"/>
          <w:spacing w:val="-12"/>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melanggar</w:t>
      </w:r>
      <w:r w:rsidRPr="006D4934">
        <w:rPr>
          <w:rFonts w:ascii="Candara" w:hAnsi="Candara"/>
          <w:spacing w:val="-30"/>
          <w:sz w:val="24"/>
          <w:szCs w:val="24"/>
        </w:rPr>
        <w:t xml:space="preserve"> </w:t>
      </w:r>
      <w:r w:rsidRPr="006D4934">
        <w:rPr>
          <w:rFonts w:ascii="Candara" w:hAnsi="Candara"/>
          <w:sz w:val="24"/>
          <w:szCs w:val="24"/>
        </w:rPr>
        <w:t>peraturan</w:t>
      </w:r>
      <w:r w:rsidRPr="006D4934">
        <w:rPr>
          <w:rFonts w:ascii="Candara" w:hAnsi="Candara"/>
          <w:spacing w:val="36"/>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sekolah</w:t>
      </w:r>
      <w:r w:rsidRPr="006D4934">
        <w:rPr>
          <w:rFonts w:ascii="Candara" w:hAnsi="Candara"/>
          <w:spacing w:val="-16"/>
          <w:sz w:val="24"/>
          <w:szCs w:val="24"/>
        </w:rPr>
        <w:t xml:space="preserve"> </w:t>
      </w:r>
      <w:r w:rsidRPr="006D4934">
        <w:rPr>
          <w:rFonts w:ascii="Candara" w:hAnsi="Candara"/>
          <w:sz w:val="24"/>
          <w:szCs w:val="24"/>
        </w:rPr>
        <w:t>pasti</w:t>
      </w:r>
      <w:r w:rsidRPr="006D4934">
        <w:rPr>
          <w:rFonts w:ascii="Candara" w:hAnsi="Candara"/>
          <w:spacing w:val="-4"/>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hukum.</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5"/>
        <w:jc w:val="both"/>
        <w:rPr>
          <w:rFonts w:ascii="Candara" w:hAnsi="Candara"/>
          <w:sz w:val="24"/>
          <w:szCs w:val="24"/>
        </w:rPr>
      </w:pPr>
      <w:r w:rsidRPr="006D4934">
        <w:rPr>
          <w:rFonts w:ascii="Candara" w:hAnsi="Candara"/>
          <w:sz w:val="24"/>
          <w:szCs w:val="24"/>
        </w:rPr>
        <w:t>Seperti</w:t>
      </w:r>
      <w:r w:rsidRPr="006D4934">
        <w:rPr>
          <w:rFonts w:ascii="Candara" w:hAnsi="Candara"/>
          <w:spacing w:val="-5"/>
          <w:sz w:val="24"/>
          <w:szCs w:val="24"/>
        </w:rPr>
        <w:t xml:space="preserve"> </w:t>
      </w:r>
      <w:r w:rsidRPr="006D4934">
        <w:rPr>
          <w:rFonts w:ascii="Candara" w:hAnsi="Candara"/>
          <w:sz w:val="24"/>
          <w:szCs w:val="24"/>
        </w:rPr>
        <w:t xml:space="preserve">pagi </w:t>
      </w:r>
      <w:r w:rsidRPr="006D4934">
        <w:rPr>
          <w:rFonts w:ascii="Candara" w:hAnsi="Candara"/>
          <w:spacing w:val="4"/>
          <w:sz w:val="24"/>
          <w:szCs w:val="24"/>
        </w:rPr>
        <w:t xml:space="preserve"> </w:t>
      </w:r>
      <w:r w:rsidRPr="006D4934">
        <w:rPr>
          <w:rFonts w:ascii="Candara" w:hAnsi="Candara"/>
          <w:sz w:val="24"/>
          <w:szCs w:val="24"/>
        </w:rPr>
        <w:t>ini</w:t>
      </w:r>
      <w:r w:rsidRPr="006D4934">
        <w:rPr>
          <w:rFonts w:ascii="Candara" w:hAnsi="Candara"/>
          <w:spacing w:val="20"/>
          <w:sz w:val="24"/>
          <w:szCs w:val="24"/>
        </w:rPr>
        <w:t xml:space="preserve"> </w:t>
      </w:r>
      <w:r w:rsidRPr="006D4934">
        <w:rPr>
          <w:rFonts w:ascii="Candara" w:hAnsi="Candara"/>
          <w:sz w:val="24"/>
          <w:szCs w:val="24"/>
        </w:rPr>
        <w:t>seharusnya</w:t>
      </w:r>
      <w:r w:rsidRPr="006D4934">
        <w:rPr>
          <w:rFonts w:ascii="Candara" w:hAnsi="Candara"/>
          <w:spacing w:val="-8"/>
          <w:sz w:val="24"/>
          <w:szCs w:val="24"/>
        </w:rPr>
        <w:t xml:space="preserve"> </w:t>
      </w:r>
      <w:r w:rsidRPr="006D4934">
        <w:rPr>
          <w:rFonts w:ascii="Candara" w:hAnsi="Candara"/>
          <w:sz w:val="24"/>
          <w:szCs w:val="24"/>
        </w:rPr>
        <w:t xml:space="preserve">kami </w:t>
      </w:r>
      <w:r w:rsidRPr="006D4934">
        <w:rPr>
          <w:rFonts w:ascii="Candara" w:hAnsi="Candara"/>
          <w:spacing w:val="7"/>
          <w:sz w:val="24"/>
          <w:szCs w:val="24"/>
        </w:rPr>
        <w:t xml:space="preserve"> </w:t>
      </w:r>
      <w:r w:rsidRPr="006D4934">
        <w:rPr>
          <w:rFonts w:ascii="Candara" w:hAnsi="Candara"/>
          <w:sz w:val="24"/>
          <w:szCs w:val="24"/>
        </w:rPr>
        <w:t>mendapat</w:t>
      </w:r>
      <w:r w:rsidRPr="006D4934">
        <w:rPr>
          <w:rFonts w:ascii="Candara" w:hAnsi="Candara"/>
          <w:spacing w:val="11"/>
          <w:sz w:val="24"/>
          <w:szCs w:val="24"/>
        </w:rPr>
        <w:t xml:space="preserve"> </w:t>
      </w:r>
      <w:r w:rsidRPr="006D4934">
        <w:rPr>
          <w:rFonts w:ascii="Candara" w:hAnsi="Candara"/>
          <w:sz w:val="24"/>
          <w:szCs w:val="24"/>
        </w:rPr>
        <w:t>pelajaran</w:t>
      </w:r>
      <w:r w:rsidRPr="006D4934">
        <w:rPr>
          <w:rFonts w:ascii="Candara" w:hAnsi="Candara"/>
          <w:spacing w:val="-25"/>
          <w:sz w:val="24"/>
          <w:szCs w:val="24"/>
        </w:rPr>
        <w:t xml:space="preserve"> </w:t>
      </w:r>
      <w:r w:rsidRPr="006D4934">
        <w:rPr>
          <w:rFonts w:ascii="Candara" w:hAnsi="Candara"/>
          <w:sz w:val="24"/>
          <w:szCs w:val="24"/>
        </w:rPr>
        <w:t>IPA</w:t>
      </w:r>
      <w:r w:rsidRPr="006D4934">
        <w:rPr>
          <w:rFonts w:ascii="Candara" w:hAnsi="Candara"/>
          <w:spacing w:val="-22"/>
          <w:sz w:val="24"/>
          <w:szCs w:val="24"/>
        </w:rPr>
        <w:t xml:space="preserve"> </w:t>
      </w:r>
      <w:r w:rsidRPr="006D4934">
        <w:rPr>
          <w:rFonts w:ascii="Candara" w:hAnsi="Candara"/>
          <w:sz w:val="24"/>
          <w:szCs w:val="24"/>
        </w:rPr>
        <w:t>tentang</w:t>
      </w:r>
      <w:r w:rsidRPr="006D4934">
        <w:rPr>
          <w:rFonts w:ascii="Candara" w:hAnsi="Candara"/>
          <w:spacing w:val="-16"/>
          <w:sz w:val="24"/>
          <w:szCs w:val="24"/>
        </w:rPr>
        <w:t xml:space="preserve"> </w:t>
      </w:r>
      <w:r w:rsidRPr="006D4934">
        <w:rPr>
          <w:rFonts w:ascii="Candara" w:hAnsi="Candara"/>
          <w:sz w:val="24"/>
          <w:szCs w:val="24"/>
        </w:rPr>
        <w:t>sistem</w:t>
      </w:r>
      <w:r w:rsidRPr="006D4934">
        <w:rPr>
          <w:rFonts w:ascii="Candara" w:hAnsi="Candara"/>
          <w:spacing w:val="-33"/>
          <w:sz w:val="24"/>
          <w:szCs w:val="24"/>
        </w:rPr>
        <w:t xml:space="preserve"> </w:t>
      </w:r>
      <w:r w:rsidRPr="006D4934">
        <w:rPr>
          <w:rFonts w:ascii="Candara" w:hAnsi="Candara"/>
          <w:sz w:val="24"/>
          <w:szCs w:val="24"/>
        </w:rPr>
        <w:t xml:space="preserve">pernapasan dengan </w:t>
      </w:r>
      <w:r w:rsidRPr="006D4934">
        <w:rPr>
          <w:rFonts w:ascii="Candara" w:hAnsi="Candara"/>
          <w:spacing w:val="5"/>
          <w:sz w:val="24"/>
          <w:szCs w:val="24"/>
        </w:rPr>
        <w:t xml:space="preserve"> </w:t>
      </w:r>
      <w:r w:rsidRPr="006D4934">
        <w:rPr>
          <w:rFonts w:ascii="Candara" w:hAnsi="Candara"/>
          <w:sz w:val="24"/>
          <w:szCs w:val="24"/>
        </w:rPr>
        <w:t xml:space="preserve">tema </w:t>
      </w:r>
      <w:r w:rsidRPr="006D4934">
        <w:rPr>
          <w:rFonts w:ascii="Candara" w:hAnsi="Candara"/>
          <w:spacing w:val="16"/>
          <w:sz w:val="24"/>
          <w:szCs w:val="24"/>
        </w:rPr>
        <w:t xml:space="preserve"> </w:t>
      </w:r>
      <w:r w:rsidRPr="006D4934">
        <w:rPr>
          <w:rFonts w:ascii="Candara" w:hAnsi="Candara"/>
          <w:sz w:val="24"/>
          <w:szCs w:val="24"/>
        </w:rPr>
        <w:t xml:space="preserve">sehat </w:t>
      </w:r>
      <w:r w:rsidRPr="006D4934">
        <w:rPr>
          <w:rFonts w:ascii="Candara" w:hAnsi="Candara"/>
          <w:spacing w:val="22"/>
          <w:sz w:val="24"/>
          <w:szCs w:val="24"/>
        </w:rPr>
        <w:t xml:space="preserve"> </w:t>
      </w:r>
      <w:r w:rsidRPr="006D4934">
        <w:rPr>
          <w:rFonts w:ascii="Candara" w:hAnsi="Candara"/>
          <w:sz w:val="24"/>
          <w:szCs w:val="24"/>
        </w:rPr>
        <w:t xml:space="preserve">itu  </w:t>
      </w:r>
      <w:r w:rsidRPr="006D4934">
        <w:rPr>
          <w:rFonts w:ascii="Candara" w:hAnsi="Candara"/>
          <w:spacing w:val="16"/>
          <w:sz w:val="24"/>
          <w:szCs w:val="24"/>
        </w:rPr>
        <w:t xml:space="preserve"> </w:t>
      </w:r>
      <w:r w:rsidRPr="006D4934">
        <w:rPr>
          <w:rFonts w:ascii="Candara" w:hAnsi="Candara"/>
          <w:sz w:val="24"/>
          <w:szCs w:val="24"/>
        </w:rPr>
        <w:t>penting,</w:t>
      </w:r>
      <w:r w:rsidRPr="006D4934">
        <w:rPr>
          <w:rFonts w:ascii="Candara" w:hAnsi="Candara"/>
          <w:spacing w:val="30"/>
          <w:sz w:val="24"/>
          <w:szCs w:val="24"/>
        </w:rPr>
        <w:t xml:space="preserve"> </w:t>
      </w:r>
      <w:r w:rsidRPr="006D4934">
        <w:rPr>
          <w:rFonts w:ascii="Candara" w:hAnsi="Candara"/>
          <w:sz w:val="24"/>
          <w:szCs w:val="24"/>
        </w:rPr>
        <w:t xml:space="preserve">tetapi  tertunda </w:t>
      </w:r>
      <w:r w:rsidRPr="006D4934">
        <w:rPr>
          <w:rFonts w:ascii="Candara" w:hAnsi="Candara"/>
          <w:spacing w:val="18"/>
          <w:sz w:val="24"/>
          <w:szCs w:val="24"/>
        </w:rPr>
        <w:t xml:space="preserve"> </w:t>
      </w:r>
      <w:r w:rsidRPr="006D4934">
        <w:rPr>
          <w:rFonts w:ascii="Candara" w:hAnsi="Candara"/>
          <w:sz w:val="24"/>
          <w:szCs w:val="24"/>
        </w:rPr>
        <w:t>dikarenakan</w:t>
      </w:r>
      <w:r w:rsidRPr="006D4934">
        <w:rPr>
          <w:rFonts w:ascii="Candara" w:hAnsi="Candara"/>
          <w:spacing w:val="26"/>
          <w:sz w:val="24"/>
          <w:szCs w:val="24"/>
        </w:rPr>
        <w:t xml:space="preserve"> </w:t>
      </w:r>
      <w:r w:rsidRPr="006D4934">
        <w:rPr>
          <w:rFonts w:ascii="Candara" w:hAnsi="Candara"/>
          <w:sz w:val="24"/>
          <w:szCs w:val="24"/>
        </w:rPr>
        <w:t xml:space="preserve">beberapa </w:t>
      </w:r>
      <w:r w:rsidRPr="006D4934">
        <w:rPr>
          <w:rFonts w:ascii="Candara" w:hAnsi="Candara"/>
          <w:spacing w:val="19"/>
          <w:sz w:val="24"/>
          <w:szCs w:val="24"/>
        </w:rPr>
        <w:t xml:space="preserve"> </w:t>
      </w:r>
      <w:r w:rsidRPr="006D4934">
        <w:rPr>
          <w:rFonts w:ascii="Candara" w:hAnsi="Candara"/>
          <w:sz w:val="24"/>
          <w:szCs w:val="24"/>
        </w:rPr>
        <w:t>teman terlambat</w:t>
      </w:r>
      <w:r w:rsidRPr="006D4934">
        <w:rPr>
          <w:rFonts w:ascii="Candara" w:hAnsi="Candara"/>
          <w:spacing w:val="28"/>
          <w:sz w:val="24"/>
          <w:szCs w:val="24"/>
        </w:rPr>
        <w:t xml:space="preserve"> </w:t>
      </w:r>
      <w:r w:rsidRPr="006D4934">
        <w:rPr>
          <w:rFonts w:ascii="Candara" w:hAnsi="Candara"/>
          <w:sz w:val="24"/>
          <w:szCs w:val="24"/>
        </w:rPr>
        <w:t>hadir</w:t>
      </w:r>
      <w:r w:rsidRPr="006D4934">
        <w:rPr>
          <w:rFonts w:ascii="Candara" w:hAnsi="Candara"/>
          <w:spacing w:val="-3"/>
          <w:sz w:val="24"/>
          <w:szCs w:val="24"/>
        </w:rPr>
        <w:t xml:space="preserve"> </w:t>
      </w:r>
      <w:r w:rsidRPr="006D4934">
        <w:rPr>
          <w:rFonts w:ascii="Candara" w:hAnsi="Candara"/>
          <w:sz w:val="24"/>
          <w:szCs w:val="24"/>
        </w:rPr>
        <w:t>masuk</w:t>
      </w:r>
      <w:r w:rsidRPr="006D4934">
        <w:rPr>
          <w:rFonts w:ascii="Candara" w:hAnsi="Candara"/>
          <w:spacing w:val="-2"/>
          <w:sz w:val="24"/>
          <w:szCs w:val="24"/>
        </w:rPr>
        <w:t xml:space="preserve"> </w:t>
      </w:r>
      <w:r w:rsidRPr="006D4934">
        <w:rPr>
          <w:rFonts w:ascii="Candara" w:hAnsi="Candara"/>
          <w:sz w:val="24"/>
          <w:szCs w:val="24"/>
        </w:rPr>
        <w:t>kelas.</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2"/>
        <w:jc w:val="both"/>
        <w:rPr>
          <w:rFonts w:ascii="Candara" w:hAnsi="Candara"/>
          <w:sz w:val="24"/>
          <w:szCs w:val="24"/>
        </w:rPr>
      </w:pPr>
      <w:r w:rsidRPr="006D4934">
        <w:rPr>
          <w:rFonts w:ascii="Candara" w:hAnsi="Candara"/>
          <w:sz w:val="24"/>
          <w:szCs w:val="24"/>
        </w:rPr>
        <w:t>Kami</w:t>
      </w:r>
      <w:r w:rsidRPr="006D4934">
        <w:rPr>
          <w:rFonts w:ascii="Candara" w:hAnsi="Candara"/>
          <w:spacing w:val="29"/>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sudah</w:t>
      </w:r>
      <w:r w:rsidRPr="006D4934">
        <w:rPr>
          <w:rFonts w:ascii="Candara" w:hAnsi="Candara"/>
          <w:spacing w:val="-12"/>
          <w:sz w:val="24"/>
          <w:szCs w:val="24"/>
        </w:rPr>
        <w:t xml:space="preserve"> </w:t>
      </w:r>
      <w:r w:rsidRPr="006D4934">
        <w:rPr>
          <w:rFonts w:ascii="Candara" w:hAnsi="Candara"/>
          <w:sz w:val="24"/>
          <w:szCs w:val="24"/>
        </w:rPr>
        <w:t xml:space="preserve">siap </w:t>
      </w:r>
      <w:r w:rsidRPr="006D4934">
        <w:rPr>
          <w:rFonts w:ascii="Candara" w:hAnsi="Candara"/>
          <w:spacing w:val="8"/>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kelas</w:t>
      </w:r>
      <w:r w:rsidRPr="006D4934">
        <w:rPr>
          <w:rFonts w:ascii="Candara" w:hAnsi="Candara"/>
          <w:spacing w:val="-29"/>
          <w:sz w:val="24"/>
          <w:szCs w:val="24"/>
        </w:rPr>
        <w:t xml:space="preserve"> </w:t>
      </w:r>
      <w:r w:rsidRPr="006D4934">
        <w:rPr>
          <w:rFonts w:ascii="Candara" w:hAnsi="Candara"/>
          <w:sz w:val="24"/>
          <w:szCs w:val="24"/>
        </w:rPr>
        <w:t>untuk</w:t>
      </w:r>
      <w:r w:rsidRPr="006D4934">
        <w:rPr>
          <w:rFonts w:ascii="Candara" w:hAnsi="Candara"/>
          <w:spacing w:val="-9"/>
          <w:sz w:val="24"/>
          <w:szCs w:val="24"/>
        </w:rPr>
        <w:t xml:space="preserve"> </w:t>
      </w:r>
      <w:r w:rsidRPr="006D4934">
        <w:rPr>
          <w:rFonts w:ascii="Candara" w:hAnsi="Candara"/>
          <w:sz w:val="24"/>
          <w:szCs w:val="24"/>
        </w:rPr>
        <w:t>mendengar</w:t>
      </w:r>
      <w:r w:rsidRPr="006D4934">
        <w:rPr>
          <w:rFonts w:ascii="Candara" w:hAnsi="Candara"/>
          <w:spacing w:val="12"/>
          <w:sz w:val="24"/>
          <w:szCs w:val="24"/>
        </w:rPr>
        <w:t xml:space="preserve"> </w:t>
      </w:r>
      <w:r w:rsidRPr="006D4934">
        <w:rPr>
          <w:rFonts w:ascii="Candara" w:hAnsi="Candara"/>
          <w:sz w:val="24"/>
          <w:szCs w:val="24"/>
        </w:rPr>
        <w:t>penjelasan</w:t>
      </w:r>
      <w:r w:rsidRPr="006D4934">
        <w:rPr>
          <w:rFonts w:ascii="Candara" w:hAnsi="Candara"/>
          <w:spacing w:val="-9"/>
          <w:sz w:val="24"/>
          <w:szCs w:val="24"/>
        </w:rPr>
        <w:t xml:space="preserve"> </w:t>
      </w:r>
      <w:r w:rsidRPr="006D4934">
        <w:rPr>
          <w:rFonts w:ascii="Candara" w:hAnsi="Candara"/>
          <w:sz w:val="24"/>
          <w:szCs w:val="24"/>
        </w:rPr>
        <w:t>tentang</w:t>
      </w:r>
      <w:r w:rsidRPr="006D4934">
        <w:rPr>
          <w:rFonts w:ascii="Candara" w:hAnsi="Candara"/>
          <w:spacing w:val="12"/>
          <w:sz w:val="24"/>
          <w:szCs w:val="24"/>
        </w:rPr>
        <w:t xml:space="preserve"> </w:t>
      </w:r>
      <w:r w:rsidRPr="006D4934">
        <w:rPr>
          <w:rFonts w:ascii="Candara" w:hAnsi="Candara"/>
          <w:sz w:val="24"/>
          <w:szCs w:val="24"/>
        </w:rPr>
        <w:t>pelajaran</w:t>
      </w:r>
      <w:r w:rsidRPr="006D4934">
        <w:rPr>
          <w:rFonts w:ascii="Candara" w:hAnsi="Candara"/>
          <w:spacing w:val="-9"/>
          <w:sz w:val="24"/>
          <w:szCs w:val="24"/>
        </w:rPr>
        <w:t xml:space="preserve"> </w:t>
      </w:r>
      <w:r w:rsidRPr="006D4934">
        <w:rPr>
          <w:rFonts w:ascii="Candara" w:hAnsi="Candara"/>
          <w:sz w:val="24"/>
          <w:szCs w:val="24"/>
        </w:rPr>
        <w:t>sistem pernapasan</w:t>
      </w:r>
      <w:r w:rsidRPr="006D4934">
        <w:rPr>
          <w:rFonts w:ascii="Candara" w:hAnsi="Candara"/>
          <w:spacing w:val="42"/>
          <w:sz w:val="24"/>
          <w:szCs w:val="24"/>
        </w:rPr>
        <w:t xml:space="preserve"> </w:t>
      </w:r>
      <w:r w:rsidRPr="006D4934">
        <w:rPr>
          <w:rFonts w:ascii="Candara" w:hAnsi="Candara"/>
          <w:sz w:val="24"/>
          <w:szCs w:val="24"/>
        </w:rPr>
        <w:t>kecewa</w:t>
      </w:r>
      <w:r w:rsidRPr="006D4934">
        <w:rPr>
          <w:rFonts w:ascii="Candara" w:hAnsi="Candara"/>
          <w:spacing w:val="-30"/>
          <w:sz w:val="24"/>
          <w:szCs w:val="24"/>
        </w:rPr>
        <w:t xml:space="preserve"> </w:t>
      </w:r>
      <w:r w:rsidRPr="006D4934">
        <w:rPr>
          <w:rFonts w:ascii="Candara" w:hAnsi="Candara"/>
          <w:sz w:val="24"/>
          <w:szCs w:val="24"/>
        </w:rPr>
        <w:t>karena</w:t>
      </w:r>
      <w:r w:rsidRPr="006D4934">
        <w:rPr>
          <w:rFonts w:ascii="Candara" w:hAnsi="Candara"/>
          <w:spacing w:val="5"/>
          <w:sz w:val="24"/>
          <w:szCs w:val="24"/>
        </w:rPr>
        <w:t xml:space="preserve"> </w:t>
      </w:r>
      <w:r w:rsidRPr="006D4934">
        <w:rPr>
          <w:rFonts w:ascii="Candara" w:hAnsi="Candara"/>
          <w:sz w:val="24"/>
          <w:szCs w:val="24"/>
        </w:rPr>
        <w:t>ditunda,</w:t>
      </w:r>
      <w:r w:rsidRPr="006D4934">
        <w:rPr>
          <w:rFonts w:ascii="Candara" w:hAnsi="Candara"/>
          <w:spacing w:val="-9"/>
          <w:sz w:val="24"/>
          <w:szCs w:val="24"/>
        </w:rPr>
        <w:t xml:space="preserve"> </w:t>
      </w:r>
      <w:r w:rsidRPr="006D4934">
        <w:rPr>
          <w:rFonts w:ascii="Candara" w:hAnsi="Candara"/>
          <w:sz w:val="24"/>
          <w:szCs w:val="24"/>
        </w:rPr>
        <w:t>dan</w:t>
      </w:r>
      <w:r w:rsidRPr="006D4934">
        <w:rPr>
          <w:rFonts w:ascii="Candara" w:hAnsi="Candara"/>
          <w:spacing w:val="12"/>
          <w:sz w:val="24"/>
          <w:szCs w:val="24"/>
        </w:rPr>
        <w:t xml:space="preserve"> </w:t>
      </w:r>
      <w:r w:rsidRPr="006D4934">
        <w:rPr>
          <w:rFonts w:ascii="Candara" w:hAnsi="Candara"/>
          <w:sz w:val="24"/>
          <w:szCs w:val="24"/>
        </w:rPr>
        <w:t>menunggu</w:t>
      </w:r>
      <w:r w:rsidRPr="006D4934">
        <w:rPr>
          <w:rFonts w:ascii="Candara" w:hAnsi="Candara"/>
          <w:spacing w:val="-1"/>
          <w:sz w:val="24"/>
          <w:szCs w:val="24"/>
        </w:rPr>
        <w:t xml:space="preserve"> </w:t>
      </w:r>
      <w:r w:rsidRPr="006D4934">
        <w:rPr>
          <w:rFonts w:ascii="Candara" w:hAnsi="Candara"/>
          <w:sz w:val="24"/>
          <w:szCs w:val="24"/>
        </w:rPr>
        <w:t>hingga</w:t>
      </w:r>
      <w:r w:rsidRPr="006D4934">
        <w:rPr>
          <w:rFonts w:ascii="Candara" w:hAnsi="Candara"/>
          <w:spacing w:val="-28"/>
          <w:sz w:val="24"/>
          <w:szCs w:val="24"/>
        </w:rPr>
        <w:t xml:space="preserve"> </w:t>
      </w:r>
      <w:r w:rsidRPr="006D4934">
        <w:rPr>
          <w:rFonts w:ascii="Candara" w:hAnsi="Candara"/>
          <w:sz w:val="24"/>
          <w:szCs w:val="24"/>
        </w:rPr>
        <w:t>teman</w:t>
      </w:r>
      <w:r w:rsidRPr="006D4934">
        <w:rPr>
          <w:rFonts w:ascii="Candara" w:hAnsi="Candara"/>
          <w:spacing w:val="22"/>
          <w:sz w:val="24"/>
          <w:szCs w:val="24"/>
        </w:rPr>
        <w:t xml:space="preserve"> </w:t>
      </w:r>
      <w:r w:rsidRPr="006D4934">
        <w:rPr>
          <w:rFonts w:ascii="Candara" w:hAnsi="Candara"/>
          <w:sz w:val="24"/>
          <w:szCs w:val="24"/>
        </w:rPr>
        <w:t xml:space="preserve">yang </w:t>
      </w:r>
      <w:r w:rsidRPr="006D4934">
        <w:rPr>
          <w:rFonts w:ascii="Candara" w:hAnsi="Candara"/>
          <w:spacing w:val="15"/>
          <w:sz w:val="24"/>
          <w:szCs w:val="24"/>
        </w:rPr>
        <w:t xml:space="preserve"> </w:t>
      </w:r>
      <w:r w:rsidRPr="006D4934">
        <w:rPr>
          <w:rFonts w:ascii="Candara" w:hAnsi="Candara"/>
          <w:sz w:val="24"/>
          <w:szCs w:val="24"/>
        </w:rPr>
        <w:t>belum</w:t>
      </w:r>
      <w:r w:rsidRPr="006D4934">
        <w:rPr>
          <w:rFonts w:ascii="Candara" w:hAnsi="Candara"/>
          <w:spacing w:val="-1"/>
          <w:sz w:val="24"/>
          <w:szCs w:val="24"/>
        </w:rPr>
        <w:t xml:space="preserve"> </w:t>
      </w:r>
      <w:r w:rsidRPr="006D4934">
        <w:rPr>
          <w:rFonts w:ascii="Candara" w:hAnsi="Candara"/>
          <w:sz w:val="24"/>
          <w:szCs w:val="24"/>
        </w:rPr>
        <w:t>hadir di</w:t>
      </w:r>
      <w:r w:rsidRPr="006D4934">
        <w:rPr>
          <w:rFonts w:ascii="Candara" w:hAnsi="Candara"/>
          <w:spacing w:val="23"/>
          <w:sz w:val="24"/>
          <w:szCs w:val="24"/>
        </w:rPr>
        <w:t xml:space="preserve"> </w:t>
      </w:r>
      <w:r w:rsidRPr="006D4934">
        <w:rPr>
          <w:rFonts w:ascii="Candara" w:hAnsi="Candara"/>
          <w:sz w:val="24"/>
          <w:szCs w:val="24"/>
        </w:rPr>
        <w:t>dalam</w:t>
      </w:r>
      <w:r w:rsidRPr="006D4934">
        <w:rPr>
          <w:rFonts w:ascii="Candara" w:hAnsi="Candara"/>
          <w:spacing w:val="-16"/>
          <w:sz w:val="24"/>
          <w:szCs w:val="24"/>
        </w:rPr>
        <w:t xml:space="preserve"> </w:t>
      </w:r>
      <w:r w:rsidRPr="006D4934">
        <w:rPr>
          <w:rFonts w:ascii="Candara" w:hAnsi="Candara"/>
          <w:sz w:val="24"/>
          <w:szCs w:val="24"/>
        </w:rPr>
        <w:t>kelas</w:t>
      </w:r>
      <w:r w:rsidRPr="006D4934">
        <w:rPr>
          <w:rFonts w:ascii="Candara" w:hAnsi="Candara"/>
          <w:spacing w:val="-35"/>
          <w:sz w:val="24"/>
          <w:szCs w:val="24"/>
        </w:rPr>
        <w:t xml:space="preserve"> </w:t>
      </w:r>
      <w:r w:rsidRPr="006D4934">
        <w:rPr>
          <w:rFonts w:ascii="Candara" w:hAnsi="Candara"/>
          <w:sz w:val="24"/>
          <w:szCs w:val="24"/>
        </w:rPr>
        <w:t>datang.</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 xml:space="preserve">Menyikapi </w:t>
      </w:r>
      <w:r w:rsidRPr="006D4934">
        <w:rPr>
          <w:rFonts w:ascii="Candara" w:hAnsi="Candara"/>
          <w:spacing w:val="8"/>
          <w:sz w:val="24"/>
          <w:szCs w:val="24"/>
        </w:rPr>
        <w:t xml:space="preserve"> </w:t>
      </w:r>
      <w:r w:rsidRPr="006D4934">
        <w:rPr>
          <w:rFonts w:ascii="Candara" w:hAnsi="Candara"/>
          <w:sz w:val="24"/>
          <w:szCs w:val="24"/>
        </w:rPr>
        <w:t xml:space="preserve">teman-teman  </w:t>
      </w:r>
      <w:r w:rsidRPr="006D4934">
        <w:rPr>
          <w:rFonts w:ascii="Candara" w:hAnsi="Candara"/>
          <w:spacing w:val="63"/>
          <w:sz w:val="24"/>
          <w:szCs w:val="24"/>
        </w:rPr>
        <w:t xml:space="preserve"> </w:t>
      </w:r>
      <w:r w:rsidRPr="006D4934">
        <w:rPr>
          <w:rFonts w:ascii="Candara" w:hAnsi="Candara"/>
          <w:sz w:val="24"/>
          <w:szCs w:val="24"/>
        </w:rPr>
        <w:t xml:space="preserve">yang   </w:t>
      </w:r>
      <w:r w:rsidRPr="006D4934">
        <w:rPr>
          <w:rFonts w:ascii="Candara" w:hAnsi="Candara"/>
          <w:spacing w:val="35"/>
          <w:sz w:val="24"/>
          <w:szCs w:val="24"/>
        </w:rPr>
        <w:t xml:space="preserve"> </w:t>
      </w:r>
      <w:r w:rsidRPr="006D4934">
        <w:rPr>
          <w:rFonts w:ascii="Candara" w:hAnsi="Candara"/>
          <w:sz w:val="24"/>
          <w:szCs w:val="24"/>
        </w:rPr>
        <w:t xml:space="preserve">datang   terlambat, </w:t>
      </w:r>
      <w:r w:rsidRPr="006D4934">
        <w:rPr>
          <w:rFonts w:ascii="Candara" w:hAnsi="Candara"/>
          <w:spacing w:val="66"/>
          <w:sz w:val="24"/>
          <w:szCs w:val="24"/>
        </w:rPr>
        <w:t xml:space="preserve"> </w:t>
      </w:r>
      <w:r w:rsidRPr="006D4934">
        <w:rPr>
          <w:rFonts w:ascii="Candara" w:hAnsi="Candara"/>
          <w:sz w:val="24"/>
          <w:szCs w:val="24"/>
        </w:rPr>
        <w:t xml:space="preserve">Bu  </w:t>
      </w:r>
      <w:r w:rsidRPr="006D4934">
        <w:rPr>
          <w:rFonts w:ascii="Candara" w:hAnsi="Candara"/>
          <w:spacing w:val="52"/>
          <w:sz w:val="24"/>
          <w:szCs w:val="24"/>
        </w:rPr>
        <w:t xml:space="preserve"> </w:t>
      </w:r>
      <w:r w:rsidRPr="006D4934">
        <w:rPr>
          <w:rFonts w:ascii="Candara" w:hAnsi="Candara"/>
          <w:sz w:val="24"/>
          <w:szCs w:val="24"/>
        </w:rPr>
        <w:t xml:space="preserve">Mila  </w:t>
      </w:r>
      <w:r w:rsidRPr="006D4934">
        <w:rPr>
          <w:rFonts w:ascii="Candara" w:hAnsi="Candara"/>
          <w:spacing w:val="48"/>
          <w:sz w:val="24"/>
          <w:szCs w:val="24"/>
        </w:rPr>
        <w:t xml:space="preserve"> </w:t>
      </w:r>
      <w:r w:rsidRPr="006D4934">
        <w:rPr>
          <w:rFonts w:ascii="Candara" w:hAnsi="Candara"/>
          <w:sz w:val="24"/>
          <w:szCs w:val="24"/>
        </w:rPr>
        <w:t xml:space="preserve">yang   </w:t>
      </w:r>
      <w:r w:rsidRPr="006D4934">
        <w:rPr>
          <w:rFonts w:ascii="Candara" w:hAnsi="Candara"/>
          <w:spacing w:val="32"/>
          <w:sz w:val="24"/>
          <w:szCs w:val="24"/>
        </w:rPr>
        <w:t xml:space="preserve"> </w:t>
      </w:r>
      <w:r w:rsidRPr="006D4934">
        <w:rPr>
          <w:rFonts w:ascii="Candara" w:hAnsi="Candara"/>
          <w:sz w:val="24"/>
          <w:szCs w:val="24"/>
        </w:rPr>
        <w:t xml:space="preserve">kami   </w:t>
      </w:r>
      <w:r w:rsidRPr="006D4934">
        <w:rPr>
          <w:rFonts w:ascii="Candara" w:hAnsi="Candara"/>
          <w:spacing w:val="32"/>
          <w:sz w:val="24"/>
          <w:szCs w:val="24"/>
        </w:rPr>
        <w:t xml:space="preserve"> </w:t>
      </w:r>
      <w:r w:rsidRPr="006D4934">
        <w:rPr>
          <w:rFonts w:ascii="Candara" w:hAnsi="Candara"/>
          <w:sz w:val="24"/>
          <w:szCs w:val="24"/>
        </w:rPr>
        <w:t>kenal kesabarannya</w:t>
      </w:r>
      <w:r w:rsidRPr="006D4934">
        <w:rPr>
          <w:rFonts w:ascii="Candara" w:hAnsi="Candara"/>
          <w:spacing w:val="25"/>
          <w:sz w:val="24"/>
          <w:szCs w:val="24"/>
        </w:rPr>
        <w:t xml:space="preserve"> </w:t>
      </w:r>
      <w:r w:rsidRPr="006D4934">
        <w:rPr>
          <w:rFonts w:ascii="Candara" w:hAnsi="Candara"/>
          <w:sz w:val="24"/>
          <w:szCs w:val="24"/>
        </w:rPr>
        <w:t>hanya memberikan</w:t>
      </w:r>
      <w:r w:rsidRPr="006D4934">
        <w:rPr>
          <w:rFonts w:ascii="Candara" w:hAnsi="Candara"/>
          <w:spacing w:val="4"/>
          <w:sz w:val="24"/>
          <w:szCs w:val="24"/>
        </w:rPr>
        <w:t xml:space="preserve"> </w:t>
      </w:r>
      <w:r w:rsidRPr="006D4934">
        <w:rPr>
          <w:rFonts w:ascii="Candara" w:hAnsi="Candara"/>
          <w:sz w:val="24"/>
          <w:szCs w:val="24"/>
        </w:rPr>
        <w:t>hukuman</w:t>
      </w:r>
      <w:r w:rsidRPr="006D4934">
        <w:rPr>
          <w:rFonts w:ascii="Candara" w:hAnsi="Candara"/>
          <w:spacing w:val="8"/>
          <w:sz w:val="24"/>
          <w:szCs w:val="24"/>
        </w:rPr>
        <w:t xml:space="preserve"> </w:t>
      </w:r>
      <w:r w:rsidRPr="006D4934">
        <w:rPr>
          <w:rFonts w:ascii="Candara" w:hAnsi="Candara"/>
          <w:sz w:val="24"/>
          <w:szCs w:val="24"/>
        </w:rPr>
        <w:t>menandatangani</w:t>
      </w:r>
      <w:r w:rsidRPr="006D4934">
        <w:rPr>
          <w:rFonts w:ascii="Candara" w:hAnsi="Candara"/>
          <w:spacing w:val="46"/>
          <w:sz w:val="24"/>
          <w:szCs w:val="24"/>
        </w:rPr>
        <w:t xml:space="preserve"> </w:t>
      </w:r>
      <w:r w:rsidRPr="006D4934">
        <w:rPr>
          <w:rFonts w:ascii="Candara" w:hAnsi="Candara"/>
          <w:sz w:val="24"/>
          <w:szCs w:val="24"/>
        </w:rPr>
        <w:t>pernyataan</w:t>
      </w:r>
      <w:r w:rsidRPr="006D4934">
        <w:rPr>
          <w:rFonts w:ascii="Candara" w:hAnsi="Candara"/>
          <w:spacing w:val="29"/>
          <w:sz w:val="24"/>
          <w:szCs w:val="24"/>
        </w:rPr>
        <w:t xml:space="preserve"> </w:t>
      </w:r>
      <w:r w:rsidRPr="006D4934">
        <w:rPr>
          <w:rFonts w:ascii="Candara" w:hAnsi="Candara"/>
          <w:sz w:val="24"/>
          <w:szCs w:val="24"/>
        </w:rPr>
        <w:t>tidak mengulangi</w:t>
      </w:r>
      <w:r w:rsidRPr="006D4934">
        <w:rPr>
          <w:rFonts w:ascii="Candara" w:hAnsi="Candara"/>
          <w:spacing w:val="21"/>
          <w:sz w:val="24"/>
          <w:szCs w:val="24"/>
        </w:rPr>
        <w:t xml:space="preserve"> </w:t>
      </w:r>
      <w:r w:rsidRPr="006D4934">
        <w:rPr>
          <w:rFonts w:ascii="Candara" w:hAnsi="Candara"/>
          <w:sz w:val="24"/>
          <w:szCs w:val="24"/>
        </w:rPr>
        <w:t xml:space="preserve">keterlambatan  lagi </w:t>
      </w:r>
      <w:r w:rsidRPr="006D4934">
        <w:rPr>
          <w:rFonts w:ascii="Candara" w:hAnsi="Candara"/>
          <w:spacing w:val="20"/>
          <w:sz w:val="24"/>
          <w:szCs w:val="24"/>
        </w:rPr>
        <w:t xml:space="preserve"> </w:t>
      </w:r>
      <w:r w:rsidRPr="006D4934">
        <w:rPr>
          <w:rFonts w:ascii="Candara" w:hAnsi="Candara"/>
          <w:sz w:val="24"/>
          <w:szCs w:val="24"/>
        </w:rPr>
        <w:t xml:space="preserve">di </w:t>
      </w:r>
      <w:r w:rsidRPr="006D4934">
        <w:rPr>
          <w:rFonts w:ascii="Candara" w:hAnsi="Candara"/>
          <w:spacing w:val="15"/>
          <w:sz w:val="24"/>
          <w:szCs w:val="24"/>
        </w:rPr>
        <w:t xml:space="preserve"> </w:t>
      </w:r>
      <w:r w:rsidRPr="006D4934">
        <w:rPr>
          <w:rFonts w:ascii="Candara" w:hAnsi="Candara"/>
          <w:sz w:val="24"/>
          <w:szCs w:val="24"/>
        </w:rPr>
        <w:t>kemudian</w:t>
      </w:r>
      <w:r w:rsidRPr="006D4934">
        <w:rPr>
          <w:rFonts w:ascii="Candara" w:hAnsi="Candara"/>
          <w:spacing w:val="44"/>
          <w:sz w:val="24"/>
          <w:szCs w:val="24"/>
        </w:rPr>
        <w:t xml:space="preserve"> </w:t>
      </w:r>
      <w:r w:rsidRPr="006D4934">
        <w:rPr>
          <w:rFonts w:ascii="Candara" w:hAnsi="Candara"/>
          <w:sz w:val="24"/>
          <w:szCs w:val="24"/>
        </w:rPr>
        <w:t xml:space="preserve">hari.  </w:t>
      </w:r>
      <w:r w:rsidRPr="006D4934">
        <w:rPr>
          <w:rFonts w:ascii="Candara" w:hAnsi="Candara"/>
          <w:spacing w:val="4"/>
          <w:sz w:val="24"/>
          <w:szCs w:val="24"/>
        </w:rPr>
        <w:t xml:space="preserve"> </w:t>
      </w:r>
      <w:r w:rsidRPr="006D4934">
        <w:rPr>
          <w:rFonts w:ascii="Candara" w:hAnsi="Candara"/>
          <w:sz w:val="24"/>
          <w:szCs w:val="24"/>
        </w:rPr>
        <w:t>Itulah</w:t>
      </w:r>
      <w:r w:rsidRPr="006D4934">
        <w:rPr>
          <w:rFonts w:ascii="Candara" w:hAnsi="Candara"/>
          <w:spacing w:val="46"/>
          <w:sz w:val="24"/>
          <w:szCs w:val="24"/>
        </w:rPr>
        <w:t xml:space="preserve"> </w:t>
      </w:r>
      <w:r w:rsidRPr="006D4934">
        <w:rPr>
          <w:rFonts w:ascii="Candara" w:hAnsi="Candara"/>
          <w:sz w:val="24"/>
          <w:szCs w:val="24"/>
        </w:rPr>
        <w:t xml:space="preserve">bukti  </w:t>
      </w:r>
      <w:r w:rsidRPr="006D4934">
        <w:rPr>
          <w:rFonts w:ascii="Candara" w:hAnsi="Candara"/>
          <w:spacing w:val="3"/>
          <w:sz w:val="24"/>
          <w:szCs w:val="24"/>
        </w:rPr>
        <w:t xml:space="preserve"> </w:t>
      </w:r>
      <w:r w:rsidRPr="006D4934">
        <w:rPr>
          <w:rFonts w:ascii="Candara" w:hAnsi="Candara"/>
          <w:sz w:val="24"/>
          <w:szCs w:val="24"/>
        </w:rPr>
        <w:t>kesabaran</w:t>
      </w:r>
      <w:r w:rsidRPr="006D4934">
        <w:rPr>
          <w:rFonts w:ascii="Candara" w:hAnsi="Candara"/>
          <w:spacing w:val="42"/>
          <w:sz w:val="24"/>
          <w:szCs w:val="24"/>
        </w:rPr>
        <w:t xml:space="preserve"> </w:t>
      </w:r>
      <w:r w:rsidRPr="006D4934">
        <w:rPr>
          <w:rFonts w:ascii="Candara" w:hAnsi="Candara"/>
          <w:sz w:val="24"/>
          <w:szCs w:val="24"/>
        </w:rPr>
        <w:t xml:space="preserve">Bu </w:t>
      </w:r>
      <w:r w:rsidRPr="006D4934">
        <w:rPr>
          <w:rFonts w:ascii="Candara" w:hAnsi="Candara"/>
          <w:spacing w:val="17"/>
          <w:sz w:val="24"/>
          <w:szCs w:val="24"/>
        </w:rPr>
        <w:t xml:space="preserve"> </w:t>
      </w:r>
      <w:r w:rsidRPr="006D4934">
        <w:rPr>
          <w:rFonts w:ascii="Candara" w:hAnsi="Candara"/>
          <w:sz w:val="24"/>
          <w:szCs w:val="24"/>
        </w:rPr>
        <w:t>Mila dalam</w:t>
      </w:r>
      <w:r w:rsidRPr="006D4934">
        <w:rPr>
          <w:rFonts w:ascii="Candara" w:hAnsi="Candara"/>
          <w:spacing w:val="3"/>
          <w:sz w:val="24"/>
          <w:szCs w:val="24"/>
        </w:rPr>
        <w:t xml:space="preserve"> </w:t>
      </w:r>
      <w:r w:rsidRPr="006D4934">
        <w:rPr>
          <w:rFonts w:ascii="Candara" w:hAnsi="Candara"/>
          <w:sz w:val="24"/>
          <w:szCs w:val="24"/>
        </w:rPr>
        <w:t>menghadapi</w:t>
      </w:r>
      <w:r w:rsidRPr="006D4934">
        <w:rPr>
          <w:rFonts w:ascii="Candara" w:hAnsi="Candara"/>
          <w:spacing w:val="15"/>
          <w:sz w:val="24"/>
          <w:szCs w:val="24"/>
        </w:rPr>
        <w:t xml:space="preserve"> </w:t>
      </w:r>
      <w:r w:rsidRPr="006D4934">
        <w:rPr>
          <w:rFonts w:ascii="Candara" w:hAnsi="Candara"/>
          <w:sz w:val="24"/>
          <w:szCs w:val="24"/>
        </w:rPr>
        <w:t>murid-muridnya</w:t>
      </w:r>
      <w:r w:rsidRPr="006D4934">
        <w:rPr>
          <w:rFonts w:ascii="Candara" w:hAnsi="Candara"/>
          <w:spacing w:val="-24"/>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terkadang</w:t>
      </w:r>
      <w:r w:rsidRPr="006D4934">
        <w:rPr>
          <w:rFonts w:ascii="Candara" w:hAnsi="Candara"/>
          <w:spacing w:val="-10"/>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taat</w:t>
      </w:r>
      <w:r w:rsidRPr="006D4934">
        <w:rPr>
          <w:rFonts w:ascii="Candara" w:hAnsi="Candara"/>
          <w:spacing w:val="-5"/>
          <w:sz w:val="24"/>
          <w:szCs w:val="24"/>
        </w:rPr>
        <w:t xml:space="preserve"> </w:t>
      </w:r>
      <w:r w:rsidRPr="006D4934">
        <w:rPr>
          <w:rFonts w:ascii="Candara" w:hAnsi="Candara"/>
          <w:sz w:val="24"/>
          <w:szCs w:val="24"/>
        </w:rPr>
        <w:t>aturan.</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sectPr w:rsidR="00256EBE" w:rsidRPr="006D4934">
          <w:pgSz w:w="11900" w:h="16860"/>
          <w:pgMar w:top="1580" w:right="1080" w:bottom="280" w:left="1080" w:header="0" w:footer="1250" w:gutter="0"/>
          <w:cols w:space="720"/>
        </w:sectPr>
      </w:pPr>
      <w:r w:rsidRPr="006D4934">
        <w:rPr>
          <w:rFonts w:ascii="Candara" w:hAnsi="Candara"/>
          <w:sz w:val="24"/>
          <w:szCs w:val="24"/>
        </w:rPr>
        <w:t>Setelah</w:t>
      </w:r>
      <w:r w:rsidRPr="006D4934">
        <w:rPr>
          <w:rFonts w:ascii="Candara" w:hAnsi="Candara"/>
          <w:spacing w:val="-15"/>
          <w:sz w:val="24"/>
          <w:szCs w:val="24"/>
        </w:rPr>
        <w:t xml:space="preserve"> </w:t>
      </w:r>
      <w:r w:rsidRPr="006D4934">
        <w:rPr>
          <w:rFonts w:ascii="Candara" w:hAnsi="Candara"/>
          <w:sz w:val="24"/>
          <w:szCs w:val="24"/>
        </w:rPr>
        <w:t>semua</w:t>
      </w:r>
      <w:r w:rsidRPr="006D4934">
        <w:rPr>
          <w:rFonts w:ascii="Candara" w:hAnsi="Candara"/>
          <w:spacing w:val="17"/>
          <w:sz w:val="24"/>
          <w:szCs w:val="24"/>
        </w:rPr>
        <w:t xml:space="preserve"> </w:t>
      </w:r>
      <w:r w:rsidRPr="006D4934">
        <w:rPr>
          <w:rFonts w:ascii="Candara" w:hAnsi="Candara"/>
          <w:sz w:val="24"/>
          <w:szCs w:val="24"/>
        </w:rPr>
        <w:t>masuk</w:t>
      </w:r>
      <w:r w:rsidRPr="006D4934">
        <w:rPr>
          <w:rFonts w:ascii="Candara" w:hAnsi="Candara"/>
          <w:spacing w:val="-8"/>
          <w:sz w:val="24"/>
          <w:szCs w:val="24"/>
        </w:rPr>
        <w:t xml:space="preserve"> </w:t>
      </w:r>
      <w:r w:rsidRPr="006D4934">
        <w:rPr>
          <w:rFonts w:ascii="Candara" w:hAnsi="Candara"/>
          <w:sz w:val="24"/>
          <w:szCs w:val="24"/>
        </w:rPr>
        <w:t xml:space="preserve">kelas, </w:t>
      </w:r>
      <w:r w:rsidRPr="006D4934">
        <w:rPr>
          <w:rFonts w:ascii="Candara" w:hAnsi="Candara"/>
          <w:spacing w:val="22"/>
          <w:sz w:val="24"/>
          <w:szCs w:val="24"/>
        </w:rPr>
        <w:t xml:space="preserve"> </w:t>
      </w:r>
      <w:r w:rsidRPr="006D4934">
        <w:rPr>
          <w:rFonts w:ascii="Candara" w:hAnsi="Candara"/>
          <w:sz w:val="24"/>
          <w:szCs w:val="24"/>
        </w:rPr>
        <w:t>pelajaran</w:t>
      </w:r>
      <w:r w:rsidRPr="006D4934">
        <w:rPr>
          <w:rFonts w:ascii="Candara" w:hAnsi="Candara"/>
          <w:spacing w:val="-1"/>
          <w:sz w:val="24"/>
          <w:szCs w:val="24"/>
        </w:rPr>
        <w:t xml:space="preserve"> </w:t>
      </w:r>
      <w:r w:rsidRPr="006D4934">
        <w:rPr>
          <w:rFonts w:ascii="Candara" w:hAnsi="Candara"/>
          <w:sz w:val="24"/>
          <w:szCs w:val="24"/>
        </w:rPr>
        <w:t>IPA</w:t>
      </w:r>
      <w:r w:rsidRPr="006D4934">
        <w:rPr>
          <w:rFonts w:ascii="Candara" w:hAnsi="Candara"/>
          <w:spacing w:val="-17"/>
          <w:sz w:val="24"/>
          <w:szCs w:val="24"/>
        </w:rPr>
        <w:t xml:space="preserve"> </w:t>
      </w:r>
      <w:r w:rsidRPr="006D4934">
        <w:rPr>
          <w:rFonts w:ascii="Candara" w:hAnsi="Candara"/>
          <w:sz w:val="24"/>
          <w:szCs w:val="24"/>
        </w:rPr>
        <w:t xml:space="preserve">yang </w:t>
      </w:r>
      <w:r w:rsidRPr="006D4934">
        <w:rPr>
          <w:rFonts w:ascii="Candara" w:hAnsi="Candara"/>
          <w:spacing w:val="15"/>
          <w:sz w:val="24"/>
          <w:szCs w:val="24"/>
        </w:rPr>
        <w:t xml:space="preserve"> </w:t>
      </w:r>
      <w:r w:rsidRPr="006D4934">
        <w:rPr>
          <w:rFonts w:ascii="Candara" w:hAnsi="Candara"/>
          <w:sz w:val="24"/>
          <w:szCs w:val="24"/>
        </w:rPr>
        <w:t xml:space="preserve">kami </w:t>
      </w:r>
      <w:r w:rsidRPr="006D4934">
        <w:rPr>
          <w:rFonts w:ascii="Candara" w:hAnsi="Candara"/>
          <w:spacing w:val="12"/>
          <w:sz w:val="24"/>
          <w:szCs w:val="24"/>
        </w:rPr>
        <w:t xml:space="preserve"> </w:t>
      </w:r>
      <w:r w:rsidRPr="006D4934">
        <w:rPr>
          <w:rFonts w:ascii="Candara" w:hAnsi="Candara"/>
          <w:sz w:val="24"/>
          <w:szCs w:val="24"/>
        </w:rPr>
        <w:t>tunggu</w:t>
      </w:r>
      <w:r w:rsidRPr="006D4934">
        <w:rPr>
          <w:rFonts w:ascii="Candara" w:hAnsi="Candara"/>
          <w:spacing w:val="36"/>
          <w:sz w:val="24"/>
          <w:szCs w:val="24"/>
        </w:rPr>
        <w:t xml:space="preserve"> </w:t>
      </w:r>
      <w:r w:rsidRPr="006D4934">
        <w:rPr>
          <w:rFonts w:ascii="Candara" w:hAnsi="Candara"/>
          <w:sz w:val="24"/>
          <w:szCs w:val="24"/>
        </w:rPr>
        <w:t>dimulai.</w:t>
      </w:r>
      <w:r w:rsidRPr="006D4934">
        <w:rPr>
          <w:rFonts w:ascii="Candara" w:hAnsi="Candara"/>
          <w:spacing w:val="-2"/>
          <w:sz w:val="24"/>
          <w:szCs w:val="24"/>
        </w:rPr>
        <w:t xml:space="preserve"> </w:t>
      </w:r>
      <w:r w:rsidRPr="006D4934">
        <w:rPr>
          <w:rFonts w:ascii="Candara" w:hAnsi="Candara"/>
          <w:sz w:val="24"/>
          <w:szCs w:val="24"/>
        </w:rPr>
        <w:t>Kepala</w:t>
      </w:r>
      <w:r w:rsidRPr="006D4934">
        <w:rPr>
          <w:rFonts w:ascii="Candara" w:hAnsi="Candara"/>
          <w:spacing w:val="-11"/>
          <w:sz w:val="24"/>
          <w:szCs w:val="24"/>
        </w:rPr>
        <w:t xml:space="preserve"> </w:t>
      </w:r>
      <w:r w:rsidRPr="006D4934">
        <w:rPr>
          <w:rFonts w:ascii="Candara" w:hAnsi="Candara"/>
          <w:sz w:val="24"/>
          <w:szCs w:val="24"/>
        </w:rPr>
        <w:t xml:space="preserve">sekolah juga </w:t>
      </w:r>
      <w:r w:rsidRPr="006D4934">
        <w:rPr>
          <w:rFonts w:ascii="Candara" w:hAnsi="Candara"/>
          <w:spacing w:val="27"/>
          <w:sz w:val="24"/>
          <w:szCs w:val="24"/>
        </w:rPr>
        <w:t xml:space="preserve"> </w:t>
      </w:r>
      <w:r w:rsidRPr="006D4934">
        <w:rPr>
          <w:rFonts w:ascii="Candara" w:hAnsi="Candara"/>
          <w:sz w:val="24"/>
          <w:szCs w:val="24"/>
        </w:rPr>
        <w:t>hadir</w:t>
      </w:r>
      <w:r w:rsidRPr="006D4934">
        <w:rPr>
          <w:rFonts w:ascii="Candara" w:hAnsi="Candara"/>
          <w:spacing w:val="24"/>
          <w:sz w:val="24"/>
          <w:szCs w:val="24"/>
        </w:rPr>
        <w:t xml:space="preserve"> </w:t>
      </w:r>
      <w:r w:rsidRPr="006D4934">
        <w:rPr>
          <w:rFonts w:ascii="Candara" w:hAnsi="Candara"/>
          <w:sz w:val="24"/>
          <w:szCs w:val="24"/>
        </w:rPr>
        <w:t>memberikan</w:t>
      </w:r>
      <w:r w:rsidRPr="006D4934">
        <w:rPr>
          <w:rFonts w:ascii="Candara" w:hAnsi="Candara"/>
          <w:spacing w:val="43"/>
          <w:sz w:val="24"/>
          <w:szCs w:val="24"/>
        </w:rPr>
        <w:t xml:space="preserve"> </w:t>
      </w:r>
      <w:r w:rsidRPr="006D4934">
        <w:rPr>
          <w:rFonts w:ascii="Candara" w:hAnsi="Candara"/>
          <w:sz w:val="24"/>
          <w:szCs w:val="24"/>
        </w:rPr>
        <w:t>penilaian, sehingga</w:t>
      </w:r>
      <w:r w:rsidRPr="006D4934">
        <w:rPr>
          <w:rFonts w:ascii="Candara" w:hAnsi="Candara"/>
          <w:spacing w:val="19"/>
          <w:sz w:val="24"/>
          <w:szCs w:val="24"/>
        </w:rPr>
        <w:t xml:space="preserve"> </w:t>
      </w:r>
      <w:r w:rsidRPr="006D4934">
        <w:rPr>
          <w:rFonts w:ascii="Candara" w:hAnsi="Candara"/>
          <w:sz w:val="24"/>
          <w:szCs w:val="24"/>
        </w:rPr>
        <w:t xml:space="preserve">kami </w:t>
      </w:r>
      <w:r w:rsidRPr="006D4934">
        <w:rPr>
          <w:rFonts w:ascii="Candara" w:hAnsi="Candara"/>
          <w:spacing w:val="31"/>
          <w:sz w:val="24"/>
          <w:szCs w:val="24"/>
        </w:rPr>
        <w:t xml:space="preserve"> </w:t>
      </w:r>
      <w:r w:rsidRPr="006D4934">
        <w:rPr>
          <w:rFonts w:ascii="Candara" w:hAnsi="Candara"/>
          <w:sz w:val="24"/>
          <w:szCs w:val="24"/>
        </w:rPr>
        <w:t>semakin</w:t>
      </w:r>
      <w:r w:rsidRPr="006D4934">
        <w:rPr>
          <w:rFonts w:ascii="Candara" w:hAnsi="Candara"/>
          <w:spacing w:val="19"/>
          <w:sz w:val="24"/>
          <w:szCs w:val="24"/>
        </w:rPr>
        <w:t xml:space="preserve"> </w:t>
      </w:r>
      <w:r w:rsidRPr="006D4934">
        <w:rPr>
          <w:rFonts w:ascii="Candara" w:hAnsi="Candara"/>
          <w:sz w:val="24"/>
          <w:szCs w:val="24"/>
        </w:rPr>
        <w:t xml:space="preserve">bersemangat </w:t>
      </w:r>
      <w:r w:rsidRPr="006D4934">
        <w:rPr>
          <w:rFonts w:ascii="Candara" w:hAnsi="Candara"/>
          <w:spacing w:val="9"/>
          <w:sz w:val="24"/>
          <w:szCs w:val="24"/>
        </w:rPr>
        <w:t xml:space="preserve"> </w:t>
      </w:r>
      <w:r w:rsidRPr="006D4934">
        <w:rPr>
          <w:rFonts w:ascii="Candara" w:hAnsi="Candara"/>
          <w:sz w:val="24"/>
          <w:szCs w:val="24"/>
        </w:rPr>
        <w:t>mengikuti pelajaran.</w:t>
      </w:r>
    </w:p>
    <w:p w:rsidR="00256EBE" w:rsidRPr="006D4934" w:rsidRDefault="00256EBE">
      <w:pPr>
        <w:spacing w:before="7" w:line="100" w:lineRule="exact"/>
        <w:rPr>
          <w:rFonts w:ascii="Candara" w:hAnsi="Candara"/>
          <w:sz w:val="10"/>
          <w:szCs w:val="10"/>
        </w:rPr>
      </w:pPr>
    </w:p>
    <w:p w:rsidR="00256EBE" w:rsidRPr="006D4934" w:rsidRDefault="00B75ED1">
      <w:pPr>
        <w:ind w:left="4371"/>
        <w:rPr>
          <w:rFonts w:ascii="Candara" w:hAnsi="Candara"/>
        </w:rPr>
      </w:pPr>
      <w:r w:rsidRPr="006D4934">
        <w:rPr>
          <w:rFonts w:ascii="Candara" w:hAnsi="Candara"/>
        </w:rPr>
        <w:pict>
          <v:shape id="_x0000_i1027" type="#_x0000_t75" style="width:50.25pt;height:122.25pt">
            <v:imagedata r:id="rId26" o:title=""/>
          </v:shape>
        </w:pict>
      </w:r>
    </w:p>
    <w:p w:rsidR="00256EBE" w:rsidRPr="006D4934" w:rsidRDefault="00256EBE">
      <w:pPr>
        <w:spacing w:line="200" w:lineRule="exact"/>
        <w:rPr>
          <w:rFonts w:ascii="Candara" w:hAnsi="Candara"/>
        </w:rPr>
      </w:pPr>
    </w:p>
    <w:p w:rsidR="00256EBE" w:rsidRPr="006D4934" w:rsidRDefault="00256EBE">
      <w:pPr>
        <w:spacing w:before="11" w:line="220" w:lineRule="exact"/>
        <w:rPr>
          <w:rFonts w:ascii="Candara" w:hAnsi="Candara"/>
          <w:sz w:val="22"/>
          <w:szCs w:val="22"/>
        </w:rPr>
      </w:pPr>
    </w:p>
    <w:p w:rsidR="00256EBE" w:rsidRPr="006D4934" w:rsidRDefault="007F5944" w:rsidP="0064506B">
      <w:pPr>
        <w:pStyle w:val="Heading1"/>
      </w:pPr>
      <w:bookmarkStart w:id="10" w:name="_Toc154862590"/>
      <w:r w:rsidRPr="006D4934">
        <w:t>Belajar</w:t>
      </w:r>
      <w:r w:rsidRPr="006D4934">
        <w:rPr>
          <w:spacing w:val="19"/>
        </w:rPr>
        <w:t xml:space="preserve"> </w:t>
      </w:r>
      <w:r w:rsidRPr="006D4934">
        <w:t>Bernyanyi</w:t>
      </w:r>
      <w:r w:rsidR="006B1055" w:rsidRPr="006D4934">
        <w:t xml:space="preserve"> </w:t>
      </w:r>
      <w:r w:rsidR="006B1055" w:rsidRPr="006D4934">
        <w:br/>
        <w:t>Widyawati Bakari</w:t>
      </w:r>
      <w:bookmarkEnd w:id="10"/>
    </w:p>
    <w:p w:rsidR="00256EBE" w:rsidRPr="006D4934" w:rsidRDefault="00256EBE">
      <w:pPr>
        <w:spacing w:line="200" w:lineRule="exact"/>
        <w:rPr>
          <w:rFonts w:ascii="Candara" w:hAnsi="Candara"/>
        </w:rPr>
      </w:pPr>
    </w:p>
    <w:p w:rsidR="00256EBE" w:rsidRPr="006D4934" w:rsidRDefault="00256EBE">
      <w:pPr>
        <w:spacing w:before="7" w:line="240" w:lineRule="exact"/>
        <w:rPr>
          <w:rFonts w:ascii="Candara" w:hAnsi="Candara"/>
          <w:sz w:val="24"/>
          <w:szCs w:val="24"/>
        </w:rPr>
      </w:pPr>
    </w:p>
    <w:p w:rsidR="00256EBE" w:rsidRPr="006D4934" w:rsidRDefault="007F5944">
      <w:pPr>
        <w:spacing w:line="286" w:lineRule="auto"/>
        <w:ind w:left="110" w:right="82"/>
        <w:jc w:val="both"/>
        <w:rPr>
          <w:rFonts w:ascii="Candara" w:hAnsi="Candara"/>
          <w:sz w:val="24"/>
          <w:szCs w:val="24"/>
        </w:rPr>
      </w:pPr>
      <w:r w:rsidRPr="006D4934">
        <w:rPr>
          <w:rFonts w:ascii="Candara" w:hAnsi="Candara"/>
          <w:sz w:val="24"/>
          <w:szCs w:val="24"/>
        </w:rPr>
        <w:t xml:space="preserve">Hari </w:t>
      </w:r>
      <w:r w:rsidRPr="006D4934">
        <w:rPr>
          <w:rFonts w:ascii="Candara" w:hAnsi="Candara"/>
          <w:spacing w:val="2"/>
          <w:sz w:val="24"/>
          <w:szCs w:val="24"/>
        </w:rPr>
        <w:t xml:space="preserve"> </w:t>
      </w:r>
      <w:r w:rsidRPr="006D4934">
        <w:rPr>
          <w:rFonts w:ascii="Candara" w:hAnsi="Candara"/>
          <w:sz w:val="24"/>
          <w:szCs w:val="24"/>
        </w:rPr>
        <w:t>ini</w:t>
      </w:r>
      <w:r w:rsidRPr="006D4934">
        <w:rPr>
          <w:rFonts w:ascii="Candara" w:hAnsi="Candara"/>
          <w:spacing w:val="35"/>
          <w:sz w:val="24"/>
          <w:szCs w:val="24"/>
        </w:rPr>
        <w:t xml:space="preserve"> </w:t>
      </w:r>
      <w:r w:rsidRPr="006D4934">
        <w:rPr>
          <w:rFonts w:ascii="Candara" w:hAnsi="Candara"/>
          <w:sz w:val="24"/>
          <w:szCs w:val="24"/>
        </w:rPr>
        <w:t>guru</w:t>
      </w:r>
      <w:r w:rsidRPr="006D4934">
        <w:rPr>
          <w:rFonts w:ascii="Candara" w:hAnsi="Candara"/>
          <w:spacing w:val="8"/>
          <w:sz w:val="24"/>
          <w:szCs w:val="24"/>
        </w:rPr>
        <w:t xml:space="preserve"> </w:t>
      </w:r>
      <w:r w:rsidRPr="006D4934">
        <w:rPr>
          <w:rFonts w:ascii="Candara" w:hAnsi="Candara"/>
          <w:sz w:val="24"/>
          <w:szCs w:val="24"/>
        </w:rPr>
        <w:t xml:space="preserve">kami </w:t>
      </w:r>
      <w:r w:rsidRPr="006D4934">
        <w:rPr>
          <w:rFonts w:ascii="Candara" w:hAnsi="Candara"/>
          <w:spacing w:val="22"/>
          <w:sz w:val="24"/>
          <w:szCs w:val="24"/>
        </w:rPr>
        <w:t xml:space="preserve"> </w:t>
      </w:r>
      <w:r w:rsidRPr="006D4934">
        <w:rPr>
          <w:rFonts w:ascii="Candara" w:hAnsi="Candara"/>
          <w:sz w:val="24"/>
          <w:szCs w:val="24"/>
        </w:rPr>
        <w:t xml:space="preserve">sakit, </w:t>
      </w:r>
      <w:r w:rsidRPr="006D4934">
        <w:rPr>
          <w:rFonts w:ascii="Candara" w:hAnsi="Candara"/>
          <w:spacing w:val="21"/>
          <w:sz w:val="24"/>
          <w:szCs w:val="24"/>
        </w:rPr>
        <w:t xml:space="preserve"> </w:t>
      </w:r>
      <w:r w:rsidRPr="006D4934">
        <w:rPr>
          <w:rFonts w:ascii="Candara" w:hAnsi="Candara"/>
          <w:sz w:val="24"/>
          <w:szCs w:val="24"/>
        </w:rPr>
        <w:t>sehingga</w:t>
      </w:r>
      <w:r w:rsidRPr="006D4934">
        <w:rPr>
          <w:rFonts w:ascii="Candara" w:hAnsi="Candara"/>
          <w:spacing w:val="19"/>
          <w:sz w:val="24"/>
          <w:szCs w:val="24"/>
        </w:rPr>
        <w:t xml:space="preserve"> </w:t>
      </w:r>
      <w:r w:rsidRPr="006D4934">
        <w:rPr>
          <w:rFonts w:ascii="Candara" w:hAnsi="Candara"/>
          <w:sz w:val="24"/>
          <w:szCs w:val="24"/>
        </w:rPr>
        <w:t>digantikan kepala</w:t>
      </w:r>
      <w:r w:rsidRPr="006D4934">
        <w:rPr>
          <w:rFonts w:ascii="Candara" w:hAnsi="Candara"/>
          <w:spacing w:val="16"/>
          <w:sz w:val="24"/>
          <w:szCs w:val="24"/>
        </w:rPr>
        <w:t xml:space="preserve"> </w:t>
      </w:r>
      <w:r w:rsidRPr="006D4934">
        <w:rPr>
          <w:rFonts w:ascii="Candara" w:hAnsi="Candara"/>
          <w:sz w:val="24"/>
          <w:szCs w:val="24"/>
        </w:rPr>
        <w:t>sekolah</w:t>
      </w:r>
      <w:r w:rsidRPr="006D4934">
        <w:rPr>
          <w:rFonts w:ascii="Candara" w:hAnsi="Candara"/>
          <w:spacing w:val="17"/>
          <w:sz w:val="24"/>
          <w:szCs w:val="24"/>
        </w:rPr>
        <w:t xml:space="preserve"> </w:t>
      </w:r>
      <w:r w:rsidRPr="006D4934">
        <w:rPr>
          <w:rFonts w:ascii="Candara" w:hAnsi="Candara"/>
          <w:sz w:val="24"/>
          <w:szCs w:val="24"/>
        </w:rPr>
        <w:t xml:space="preserve">yang </w:t>
      </w:r>
      <w:r w:rsidRPr="006D4934">
        <w:rPr>
          <w:rFonts w:ascii="Candara" w:hAnsi="Candara"/>
          <w:spacing w:val="25"/>
          <w:sz w:val="24"/>
          <w:szCs w:val="24"/>
        </w:rPr>
        <w:t xml:space="preserve"> </w:t>
      </w:r>
      <w:r w:rsidRPr="006D4934">
        <w:rPr>
          <w:rFonts w:ascii="Candara" w:hAnsi="Candara"/>
          <w:sz w:val="24"/>
          <w:szCs w:val="24"/>
        </w:rPr>
        <w:t>mengajar</w:t>
      </w:r>
      <w:r w:rsidRPr="006D4934">
        <w:rPr>
          <w:rFonts w:ascii="Candara" w:hAnsi="Candara"/>
          <w:spacing w:val="8"/>
          <w:sz w:val="24"/>
          <w:szCs w:val="24"/>
        </w:rPr>
        <w:t xml:space="preserve"> </w:t>
      </w:r>
      <w:r w:rsidRPr="006D4934">
        <w:rPr>
          <w:rFonts w:ascii="Candara" w:hAnsi="Candara"/>
          <w:sz w:val="24"/>
          <w:szCs w:val="24"/>
        </w:rPr>
        <w:t>di</w:t>
      </w:r>
      <w:r w:rsidRPr="006D4934">
        <w:rPr>
          <w:rFonts w:ascii="Candara" w:hAnsi="Candara"/>
          <w:spacing w:val="40"/>
          <w:sz w:val="24"/>
          <w:szCs w:val="24"/>
        </w:rPr>
        <w:t xml:space="preserve"> </w:t>
      </w:r>
      <w:r w:rsidRPr="006D4934">
        <w:rPr>
          <w:rFonts w:ascii="Candara" w:hAnsi="Candara"/>
          <w:sz w:val="24"/>
          <w:szCs w:val="24"/>
        </w:rPr>
        <w:t xml:space="preserve">kelas kami. </w:t>
      </w:r>
      <w:r w:rsidRPr="006D4934">
        <w:rPr>
          <w:rFonts w:ascii="Candara" w:hAnsi="Candara"/>
          <w:spacing w:val="29"/>
          <w:sz w:val="24"/>
          <w:szCs w:val="24"/>
        </w:rPr>
        <w:t xml:space="preserve"> </w:t>
      </w:r>
      <w:r w:rsidRPr="006D4934">
        <w:rPr>
          <w:rFonts w:ascii="Candara" w:hAnsi="Candara"/>
          <w:sz w:val="24"/>
          <w:szCs w:val="24"/>
        </w:rPr>
        <w:t>Kepala</w:t>
      </w:r>
      <w:r w:rsidRPr="006D4934">
        <w:rPr>
          <w:rFonts w:ascii="Candara" w:hAnsi="Candara"/>
          <w:spacing w:val="-27"/>
          <w:sz w:val="24"/>
          <w:szCs w:val="24"/>
        </w:rPr>
        <w:t xml:space="preserve"> </w:t>
      </w:r>
      <w:r w:rsidRPr="006D4934">
        <w:rPr>
          <w:rFonts w:ascii="Candara" w:hAnsi="Candara"/>
          <w:sz w:val="24"/>
          <w:szCs w:val="24"/>
        </w:rPr>
        <w:t>sekolah</w:t>
      </w:r>
      <w:r w:rsidRPr="006D4934">
        <w:rPr>
          <w:rFonts w:ascii="Candara" w:hAnsi="Candara"/>
          <w:spacing w:val="14"/>
          <w:sz w:val="24"/>
          <w:szCs w:val="24"/>
        </w:rPr>
        <w:t xml:space="preserve"> </w:t>
      </w:r>
      <w:r w:rsidRPr="006D4934">
        <w:rPr>
          <w:rFonts w:ascii="Candara" w:hAnsi="Candara"/>
          <w:sz w:val="24"/>
          <w:szCs w:val="24"/>
        </w:rPr>
        <w:t>memberikan</w:t>
      </w:r>
      <w:r w:rsidRPr="006D4934">
        <w:rPr>
          <w:rFonts w:ascii="Candara" w:hAnsi="Candara"/>
          <w:spacing w:val="38"/>
          <w:sz w:val="24"/>
          <w:szCs w:val="24"/>
        </w:rPr>
        <w:t xml:space="preserve"> </w:t>
      </w:r>
      <w:r w:rsidRPr="006D4934">
        <w:rPr>
          <w:rFonts w:ascii="Candara" w:hAnsi="Candara"/>
          <w:sz w:val="24"/>
          <w:szCs w:val="24"/>
        </w:rPr>
        <w:t>pelajaran</w:t>
      </w:r>
      <w:r w:rsidRPr="006D4934">
        <w:rPr>
          <w:rFonts w:ascii="Candara" w:hAnsi="Candara"/>
          <w:spacing w:val="31"/>
          <w:sz w:val="24"/>
          <w:szCs w:val="24"/>
        </w:rPr>
        <w:t xml:space="preserve"> </w:t>
      </w:r>
      <w:r w:rsidRPr="006D4934">
        <w:rPr>
          <w:rFonts w:ascii="Candara" w:hAnsi="Candara"/>
          <w:sz w:val="24"/>
          <w:szCs w:val="24"/>
        </w:rPr>
        <w:t>menari,</w:t>
      </w:r>
      <w:r w:rsidRPr="006D4934">
        <w:rPr>
          <w:rFonts w:ascii="Candara" w:hAnsi="Candara"/>
          <w:spacing w:val="14"/>
          <w:sz w:val="24"/>
          <w:szCs w:val="24"/>
        </w:rPr>
        <w:t xml:space="preserve"> </w:t>
      </w:r>
      <w:r w:rsidRPr="006D4934">
        <w:rPr>
          <w:rFonts w:ascii="Candara" w:hAnsi="Candara"/>
          <w:sz w:val="24"/>
          <w:szCs w:val="24"/>
        </w:rPr>
        <w:t>menyanyi,</w:t>
      </w:r>
      <w:r w:rsidRPr="006D4934">
        <w:rPr>
          <w:rFonts w:ascii="Candara" w:hAnsi="Candara"/>
          <w:spacing w:val="-16"/>
          <w:sz w:val="24"/>
          <w:szCs w:val="24"/>
        </w:rPr>
        <w:t xml:space="preserve"> </w:t>
      </w:r>
      <w:r w:rsidRPr="006D4934">
        <w:rPr>
          <w:rFonts w:ascii="Candara" w:hAnsi="Candara"/>
          <w:sz w:val="24"/>
          <w:szCs w:val="24"/>
        </w:rPr>
        <w:t>membuat</w:t>
      </w:r>
      <w:r w:rsidRPr="006D4934">
        <w:rPr>
          <w:rFonts w:ascii="Candara" w:hAnsi="Candara"/>
          <w:spacing w:val="58"/>
          <w:sz w:val="24"/>
          <w:szCs w:val="24"/>
        </w:rPr>
        <w:t xml:space="preserve"> </w:t>
      </w:r>
      <w:r w:rsidRPr="006D4934">
        <w:rPr>
          <w:rFonts w:ascii="Candara" w:hAnsi="Candara"/>
          <w:sz w:val="24"/>
          <w:szCs w:val="24"/>
        </w:rPr>
        <w:t xml:space="preserve">puisi </w:t>
      </w:r>
      <w:r w:rsidRPr="006D4934">
        <w:rPr>
          <w:rFonts w:ascii="Candara" w:hAnsi="Candara"/>
          <w:spacing w:val="25"/>
          <w:sz w:val="24"/>
          <w:szCs w:val="24"/>
        </w:rPr>
        <w:t xml:space="preserve"> </w:t>
      </w:r>
      <w:r w:rsidRPr="006D4934">
        <w:rPr>
          <w:rFonts w:ascii="Candara" w:hAnsi="Candara"/>
          <w:sz w:val="24"/>
          <w:szCs w:val="24"/>
        </w:rPr>
        <w:t>dan cerpen.</w:t>
      </w:r>
      <w:r w:rsidRPr="006D4934">
        <w:rPr>
          <w:rFonts w:ascii="Candara" w:hAnsi="Candara"/>
          <w:spacing w:val="-10"/>
          <w:sz w:val="24"/>
          <w:szCs w:val="24"/>
        </w:rPr>
        <w:t xml:space="preserve"> </w:t>
      </w:r>
      <w:r w:rsidRPr="006D4934">
        <w:rPr>
          <w:rFonts w:ascii="Candara" w:hAnsi="Candara"/>
          <w:sz w:val="24"/>
          <w:szCs w:val="24"/>
        </w:rPr>
        <w:t>Kami</w:t>
      </w:r>
      <w:r w:rsidRPr="006D4934">
        <w:rPr>
          <w:rFonts w:ascii="Candara" w:hAnsi="Candara"/>
          <w:spacing w:val="29"/>
          <w:sz w:val="24"/>
          <w:szCs w:val="24"/>
        </w:rPr>
        <w:t xml:space="preserve"> </w:t>
      </w:r>
      <w:r w:rsidRPr="006D4934">
        <w:rPr>
          <w:rFonts w:ascii="Candara" w:hAnsi="Candara"/>
          <w:sz w:val="24"/>
          <w:szCs w:val="24"/>
        </w:rPr>
        <w:t>senang</w:t>
      </w:r>
      <w:r w:rsidRPr="006D4934">
        <w:rPr>
          <w:rFonts w:ascii="Candara" w:hAnsi="Candara"/>
          <w:spacing w:val="-11"/>
          <w:sz w:val="24"/>
          <w:szCs w:val="24"/>
        </w:rPr>
        <w:t xml:space="preserve"> </w:t>
      </w:r>
      <w:r w:rsidRPr="006D4934">
        <w:rPr>
          <w:rFonts w:ascii="Candara" w:hAnsi="Candara"/>
          <w:sz w:val="24"/>
          <w:szCs w:val="24"/>
        </w:rPr>
        <w:t xml:space="preserve">sekali </w:t>
      </w:r>
      <w:r w:rsidRPr="006D4934">
        <w:rPr>
          <w:rFonts w:ascii="Candara" w:hAnsi="Candara"/>
          <w:spacing w:val="9"/>
          <w:sz w:val="24"/>
          <w:szCs w:val="24"/>
        </w:rPr>
        <w:t xml:space="preserve"> </w:t>
      </w:r>
      <w:r w:rsidRPr="006D4934">
        <w:rPr>
          <w:rFonts w:ascii="Candara" w:hAnsi="Candara"/>
          <w:sz w:val="24"/>
          <w:szCs w:val="24"/>
        </w:rPr>
        <w:t>mendapat</w:t>
      </w:r>
      <w:r w:rsidRPr="006D4934">
        <w:rPr>
          <w:rFonts w:ascii="Candara" w:hAnsi="Candara"/>
          <w:spacing w:val="8"/>
          <w:sz w:val="24"/>
          <w:szCs w:val="24"/>
        </w:rPr>
        <w:t xml:space="preserve"> </w:t>
      </w:r>
      <w:r w:rsidRPr="006D4934">
        <w:rPr>
          <w:rFonts w:ascii="Candara" w:hAnsi="Candara"/>
          <w:sz w:val="24"/>
          <w:szCs w:val="24"/>
        </w:rPr>
        <w:t>pelajaran</w:t>
      </w:r>
      <w:r w:rsidRPr="006D4934">
        <w:rPr>
          <w:rFonts w:ascii="Candara" w:hAnsi="Candara"/>
          <w:spacing w:val="-28"/>
          <w:sz w:val="24"/>
          <w:szCs w:val="24"/>
        </w:rPr>
        <w:t xml:space="preserve"> </w:t>
      </w:r>
      <w:r w:rsidRPr="006D4934">
        <w:rPr>
          <w:rFonts w:ascii="Candara" w:hAnsi="Candara"/>
          <w:sz w:val="24"/>
          <w:szCs w:val="24"/>
        </w:rPr>
        <w:t xml:space="preserve">dari </w:t>
      </w:r>
      <w:r w:rsidRPr="006D4934">
        <w:rPr>
          <w:rFonts w:ascii="Candara" w:hAnsi="Candara"/>
          <w:spacing w:val="5"/>
          <w:sz w:val="24"/>
          <w:szCs w:val="24"/>
        </w:rPr>
        <w:t xml:space="preserve"> </w:t>
      </w:r>
      <w:r w:rsidRPr="006D4934">
        <w:rPr>
          <w:rFonts w:ascii="Candara" w:hAnsi="Candara"/>
          <w:sz w:val="24"/>
          <w:szCs w:val="24"/>
        </w:rPr>
        <w:t>kepala</w:t>
      </w:r>
      <w:r w:rsidRPr="006D4934">
        <w:rPr>
          <w:rFonts w:ascii="Candara" w:hAnsi="Candara"/>
          <w:spacing w:val="-1"/>
          <w:sz w:val="24"/>
          <w:szCs w:val="24"/>
        </w:rPr>
        <w:t xml:space="preserve"> </w:t>
      </w:r>
      <w:r w:rsidRPr="006D4934">
        <w:rPr>
          <w:rFonts w:ascii="Candara" w:hAnsi="Candara"/>
          <w:sz w:val="24"/>
          <w:szCs w:val="24"/>
        </w:rPr>
        <w:t>sekolah.</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Kami</w:t>
      </w:r>
      <w:r w:rsidRPr="006D4934">
        <w:rPr>
          <w:rFonts w:ascii="Candara" w:hAnsi="Candara"/>
          <w:spacing w:val="58"/>
          <w:sz w:val="24"/>
          <w:szCs w:val="24"/>
        </w:rPr>
        <w:t xml:space="preserve"> </w:t>
      </w:r>
      <w:r w:rsidRPr="006D4934">
        <w:rPr>
          <w:rFonts w:ascii="Candara" w:hAnsi="Candara"/>
          <w:sz w:val="24"/>
          <w:szCs w:val="24"/>
        </w:rPr>
        <w:t>belajar</w:t>
      </w:r>
      <w:r w:rsidRPr="006D4934">
        <w:rPr>
          <w:rFonts w:ascii="Candara" w:hAnsi="Candara"/>
          <w:spacing w:val="29"/>
          <w:sz w:val="24"/>
          <w:szCs w:val="24"/>
        </w:rPr>
        <w:t xml:space="preserve"> </w:t>
      </w:r>
      <w:r w:rsidRPr="006D4934">
        <w:rPr>
          <w:rFonts w:ascii="Candara" w:hAnsi="Candara"/>
          <w:sz w:val="24"/>
          <w:szCs w:val="24"/>
        </w:rPr>
        <w:t>bernyanyi</w:t>
      </w:r>
      <w:r w:rsidRPr="006D4934">
        <w:rPr>
          <w:rFonts w:ascii="Candara" w:hAnsi="Candara"/>
          <w:spacing w:val="12"/>
          <w:sz w:val="24"/>
          <w:szCs w:val="24"/>
        </w:rPr>
        <w:t xml:space="preserve"> </w:t>
      </w:r>
      <w:r w:rsidRPr="006D4934">
        <w:rPr>
          <w:rFonts w:ascii="Candara" w:hAnsi="Candara"/>
          <w:sz w:val="24"/>
          <w:szCs w:val="24"/>
        </w:rPr>
        <w:t xml:space="preserve">lagu </w:t>
      </w:r>
      <w:r w:rsidRPr="006D4934">
        <w:rPr>
          <w:rFonts w:ascii="Candara" w:hAnsi="Candara"/>
          <w:spacing w:val="29"/>
          <w:sz w:val="24"/>
          <w:szCs w:val="24"/>
        </w:rPr>
        <w:t xml:space="preserve"> </w:t>
      </w:r>
      <w:r w:rsidRPr="006D4934">
        <w:rPr>
          <w:rFonts w:ascii="Candara" w:hAnsi="Candara"/>
          <w:sz w:val="24"/>
          <w:szCs w:val="24"/>
        </w:rPr>
        <w:t>Indonesia</w:t>
      </w:r>
      <w:r w:rsidRPr="006D4934">
        <w:rPr>
          <w:rFonts w:ascii="Candara" w:hAnsi="Candara"/>
          <w:spacing w:val="21"/>
          <w:sz w:val="24"/>
          <w:szCs w:val="24"/>
        </w:rPr>
        <w:t xml:space="preserve"> </w:t>
      </w:r>
      <w:r w:rsidRPr="006D4934">
        <w:rPr>
          <w:rFonts w:ascii="Candara" w:hAnsi="Candara"/>
          <w:sz w:val="24"/>
          <w:szCs w:val="24"/>
        </w:rPr>
        <w:t>Pusaka.</w:t>
      </w:r>
      <w:r w:rsidRPr="006D4934">
        <w:rPr>
          <w:rFonts w:ascii="Candara" w:hAnsi="Candara"/>
          <w:spacing w:val="13"/>
          <w:sz w:val="24"/>
          <w:szCs w:val="24"/>
        </w:rPr>
        <w:t xml:space="preserve"> </w:t>
      </w:r>
      <w:r w:rsidRPr="006D4934">
        <w:rPr>
          <w:rFonts w:ascii="Candara" w:hAnsi="Candara"/>
          <w:sz w:val="24"/>
          <w:szCs w:val="24"/>
        </w:rPr>
        <w:t>Menurutku</w:t>
      </w:r>
      <w:r w:rsidRPr="006D4934">
        <w:rPr>
          <w:rFonts w:ascii="Candara" w:hAnsi="Candara"/>
          <w:spacing w:val="21"/>
          <w:sz w:val="24"/>
          <w:szCs w:val="24"/>
        </w:rPr>
        <w:t xml:space="preserve"> </w:t>
      </w:r>
      <w:r w:rsidRPr="006D4934">
        <w:rPr>
          <w:rFonts w:ascii="Candara" w:hAnsi="Candara"/>
          <w:sz w:val="24"/>
          <w:szCs w:val="24"/>
        </w:rPr>
        <w:t>pelajaran</w:t>
      </w:r>
      <w:r w:rsidRPr="006D4934">
        <w:rPr>
          <w:rFonts w:ascii="Candara" w:hAnsi="Candara"/>
          <w:spacing w:val="38"/>
          <w:sz w:val="24"/>
          <w:szCs w:val="24"/>
        </w:rPr>
        <w:t xml:space="preserve"> </w:t>
      </w:r>
      <w:r w:rsidRPr="006D4934">
        <w:rPr>
          <w:rFonts w:ascii="Candara" w:hAnsi="Candara"/>
          <w:sz w:val="24"/>
          <w:szCs w:val="24"/>
        </w:rPr>
        <w:t>menyanyi</w:t>
      </w:r>
      <w:r w:rsidRPr="006D4934">
        <w:rPr>
          <w:rFonts w:ascii="Candara" w:hAnsi="Candara"/>
          <w:spacing w:val="2"/>
          <w:sz w:val="24"/>
          <w:szCs w:val="24"/>
        </w:rPr>
        <w:t xml:space="preserve"> </w:t>
      </w:r>
      <w:r w:rsidRPr="006D4934">
        <w:rPr>
          <w:rFonts w:ascii="Candara" w:hAnsi="Candara"/>
          <w:sz w:val="24"/>
          <w:szCs w:val="24"/>
        </w:rPr>
        <w:t xml:space="preserve">hari ini  </w:t>
      </w:r>
      <w:r w:rsidRPr="006D4934">
        <w:rPr>
          <w:rFonts w:ascii="Candara" w:hAnsi="Candara"/>
          <w:spacing w:val="30"/>
          <w:sz w:val="24"/>
          <w:szCs w:val="24"/>
        </w:rPr>
        <w:t xml:space="preserve"> </w:t>
      </w:r>
      <w:r w:rsidRPr="006D4934">
        <w:rPr>
          <w:rFonts w:ascii="Candara" w:hAnsi="Candara"/>
          <w:sz w:val="24"/>
          <w:szCs w:val="24"/>
        </w:rPr>
        <w:t xml:space="preserve">seru  </w:t>
      </w:r>
      <w:r w:rsidRPr="006D4934">
        <w:rPr>
          <w:rFonts w:ascii="Candara" w:hAnsi="Candara"/>
          <w:spacing w:val="3"/>
          <w:sz w:val="24"/>
          <w:szCs w:val="24"/>
        </w:rPr>
        <w:t xml:space="preserve"> </w:t>
      </w:r>
      <w:r w:rsidRPr="006D4934">
        <w:rPr>
          <w:rFonts w:ascii="Candara" w:hAnsi="Candara"/>
          <w:sz w:val="24"/>
          <w:szCs w:val="24"/>
        </w:rPr>
        <w:t xml:space="preserve">sekali. </w:t>
      </w:r>
      <w:r w:rsidRPr="006D4934">
        <w:rPr>
          <w:rFonts w:ascii="Candara" w:hAnsi="Candara"/>
          <w:spacing w:val="16"/>
          <w:sz w:val="24"/>
          <w:szCs w:val="24"/>
        </w:rPr>
        <w:t xml:space="preserve"> </w:t>
      </w:r>
      <w:r w:rsidRPr="006D4934">
        <w:rPr>
          <w:rFonts w:ascii="Candara" w:hAnsi="Candara"/>
          <w:sz w:val="24"/>
          <w:szCs w:val="24"/>
        </w:rPr>
        <w:t xml:space="preserve">Kepala </w:t>
      </w:r>
      <w:r w:rsidRPr="006D4934">
        <w:rPr>
          <w:rFonts w:ascii="Candara" w:hAnsi="Candara"/>
          <w:spacing w:val="6"/>
          <w:sz w:val="24"/>
          <w:szCs w:val="24"/>
        </w:rPr>
        <w:t xml:space="preserve"> </w:t>
      </w:r>
      <w:r w:rsidRPr="006D4934">
        <w:rPr>
          <w:rFonts w:ascii="Candara" w:hAnsi="Candara"/>
          <w:sz w:val="24"/>
          <w:szCs w:val="24"/>
        </w:rPr>
        <w:t xml:space="preserve">sekolah </w:t>
      </w:r>
      <w:r w:rsidRPr="006D4934">
        <w:rPr>
          <w:rFonts w:ascii="Candara" w:hAnsi="Candara"/>
          <w:spacing w:val="46"/>
          <w:sz w:val="24"/>
          <w:szCs w:val="24"/>
        </w:rPr>
        <w:t xml:space="preserve"> </w:t>
      </w:r>
      <w:r w:rsidRPr="006D4934">
        <w:rPr>
          <w:rFonts w:ascii="Candara" w:hAnsi="Candara"/>
          <w:sz w:val="24"/>
          <w:szCs w:val="24"/>
        </w:rPr>
        <w:t xml:space="preserve">bernyanyi </w:t>
      </w:r>
      <w:r w:rsidRPr="006D4934">
        <w:rPr>
          <w:rFonts w:ascii="Candara" w:hAnsi="Candara"/>
          <w:spacing w:val="25"/>
          <w:sz w:val="24"/>
          <w:szCs w:val="24"/>
        </w:rPr>
        <w:t xml:space="preserve"> </w:t>
      </w:r>
      <w:r w:rsidRPr="006D4934">
        <w:rPr>
          <w:rFonts w:ascii="Candara" w:hAnsi="Candara"/>
          <w:sz w:val="24"/>
          <w:szCs w:val="24"/>
        </w:rPr>
        <w:t xml:space="preserve">dengan  </w:t>
      </w:r>
      <w:r w:rsidRPr="006D4934">
        <w:rPr>
          <w:rFonts w:ascii="Candara" w:hAnsi="Candara"/>
          <w:spacing w:val="3"/>
          <w:sz w:val="24"/>
          <w:szCs w:val="24"/>
        </w:rPr>
        <w:t xml:space="preserve"> </w:t>
      </w:r>
      <w:r w:rsidRPr="006D4934">
        <w:rPr>
          <w:rFonts w:ascii="Candara" w:hAnsi="Candara"/>
          <w:sz w:val="24"/>
          <w:szCs w:val="24"/>
        </w:rPr>
        <w:t xml:space="preserve">suara  </w:t>
      </w:r>
      <w:r w:rsidRPr="006D4934">
        <w:rPr>
          <w:rFonts w:ascii="Candara" w:hAnsi="Candara"/>
          <w:spacing w:val="8"/>
          <w:sz w:val="24"/>
          <w:szCs w:val="24"/>
        </w:rPr>
        <w:t xml:space="preserve"> </w:t>
      </w:r>
      <w:r w:rsidRPr="006D4934">
        <w:rPr>
          <w:rFonts w:ascii="Candara" w:hAnsi="Candara"/>
          <w:sz w:val="24"/>
          <w:szCs w:val="24"/>
        </w:rPr>
        <w:t xml:space="preserve">merdu  </w:t>
      </w:r>
      <w:r w:rsidRPr="006D4934">
        <w:rPr>
          <w:rFonts w:ascii="Candara" w:hAnsi="Candara"/>
          <w:spacing w:val="7"/>
          <w:sz w:val="24"/>
          <w:szCs w:val="24"/>
        </w:rPr>
        <w:t xml:space="preserve"> </w:t>
      </w:r>
      <w:r w:rsidRPr="006D4934">
        <w:rPr>
          <w:rFonts w:ascii="Candara" w:hAnsi="Candara"/>
          <w:sz w:val="24"/>
          <w:szCs w:val="24"/>
        </w:rPr>
        <w:t>dan   kami mengikutinya,</w:t>
      </w:r>
      <w:r w:rsidRPr="006D4934">
        <w:rPr>
          <w:rFonts w:ascii="Candara" w:hAnsi="Candara"/>
          <w:spacing w:val="4"/>
          <w:sz w:val="24"/>
          <w:szCs w:val="24"/>
        </w:rPr>
        <w:t xml:space="preserve"> </w:t>
      </w:r>
      <w:r w:rsidRPr="006D4934">
        <w:rPr>
          <w:rFonts w:ascii="Candara" w:hAnsi="Candara"/>
          <w:sz w:val="24"/>
          <w:szCs w:val="24"/>
        </w:rPr>
        <w:t xml:space="preserve">karena </w:t>
      </w:r>
      <w:r w:rsidRPr="006D4934">
        <w:rPr>
          <w:rFonts w:ascii="Candara" w:hAnsi="Candara"/>
          <w:spacing w:val="11"/>
          <w:sz w:val="24"/>
          <w:szCs w:val="24"/>
        </w:rPr>
        <w:t xml:space="preserve"> </w:t>
      </w:r>
      <w:r w:rsidRPr="006D4934">
        <w:rPr>
          <w:rFonts w:ascii="Candara" w:hAnsi="Candara"/>
          <w:sz w:val="24"/>
          <w:szCs w:val="24"/>
        </w:rPr>
        <w:t xml:space="preserve">suara </w:t>
      </w:r>
      <w:r w:rsidRPr="006D4934">
        <w:rPr>
          <w:rFonts w:ascii="Candara" w:hAnsi="Candara"/>
          <w:spacing w:val="21"/>
          <w:sz w:val="24"/>
          <w:szCs w:val="24"/>
        </w:rPr>
        <w:t xml:space="preserve"> </w:t>
      </w:r>
      <w:r w:rsidRPr="006D4934">
        <w:rPr>
          <w:rFonts w:ascii="Candara" w:hAnsi="Candara"/>
          <w:sz w:val="24"/>
          <w:szCs w:val="24"/>
        </w:rPr>
        <w:t xml:space="preserve">kami  </w:t>
      </w:r>
      <w:r w:rsidRPr="006D4934">
        <w:rPr>
          <w:rFonts w:ascii="Candara" w:hAnsi="Candara"/>
          <w:spacing w:val="26"/>
          <w:sz w:val="24"/>
          <w:szCs w:val="24"/>
        </w:rPr>
        <w:t xml:space="preserve"> </w:t>
      </w:r>
      <w:r w:rsidRPr="006D4934">
        <w:rPr>
          <w:rFonts w:ascii="Candara" w:hAnsi="Candara"/>
          <w:sz w:val="24"/>
          <w:szCs w:val="24"/>
        </w:rPr>
        <w:t xml:space="preserve">dinilai  </w:t>
      </w:r>
      <w:r w:rsidRPr="006D4934">
        <w:rPr>
          <w:rFonts w:ascii="Candara" w:hAnsi="Candara"/>
          <w:spacing w:val="19"/>
          <w:sz w:val="24"/>
          <w:szCs w:val="24"/>
        </w:rPr>
        <w:t xml:space="preserve"> </w:t>
      </w:r>
      <w:r w:rsidRPr="006D4934">
        <w:rPr>
          <w:rFonts w:ascii="Candara" w:hAnsi="Candara"/>
          <w:sz w:val="24"/>
          <w:szCs w:val="24"/>
        </w:rPr>
        <w:t>belum</w:t>
      </w:r>
      <w:r w:rsidRPr="006D4934">
        <w:rPr>
          <w:rFonts w:ascii="Candara" w:hAnsi="Candara"/>
          <w:spacing w:val="60"/>
          <w:sz w:val="24"/>
          <w:szCs w:val="24"/>
        </w:rPr>
        <w:t xml:space="preserve"> </w:t>
      </w:r>
      <w:r w:rsidRPr="006D4934">
        <w:rPr>
          <w:rFonts w:ascii="Candara" w:hAnsi="Candara"/>
          <w:sz w:val="24"/>
          <w:szCs w:val="24"/>
        </w:rPr>
        <w:t>bagus  kepala</w:t>
      </w:r>
      <w:r w:rsidRPr="006D4934">
        <w:rPr>
          <w:rFonts w:ascii="Candara" w:hAnsi="Candara"/>
          <w:spacing w:val="53"/>
          <w:sz w:val="24"/>
          <w:szCs w:val="24"/>
        </w:rPr>
        <w:t xml:space="preserve"> </w:t>
      </w:r>
      <w:r w:rsidRPr="006D4934">
        <w:rPr>
          <w:rFonts w:ascii="Candara" w:hAnsi="Candara"/>
          <w:sz w:val="24"/>
          <w:szCs w:val="24"/>
        </w:rPr>
        <w:t>sekolah</w:t>
      </w:r>
      <w:r w:rsidRPr="006D4934">
        <w:rPr>
          <w:rFonts w:ascii="Candara" w:hAnsi="Candara"/>
          <w:spacing w:val="50"/>
          <w:sz w:val="24"/>
          <w:szCs w:val="24"/>
        </w:rPr>
        <w:t xml:space="preserve"> </w:t>
      </w:r>
      <w:r w:rsidRPr="006D4934">
        <w:rPr>
          <w:rFonts w:ascii="Candara" w:hAnsi="Candara"/>
          <w:sz w:val="24"/>
          <w:szCs w:val="24"/>
        </w:rPr>
        <w:t>meminta diulang</w:t>
      </w:r>
      <w:r w:rsidRPr="006D4934">
        <w:rPr>
          <w:rFonts w:ascii="Candara" w:hAnsi="Candara"/>
          <w:spacing w:val="-15"/>
          <w:sz w:val="24"/>
          <w:szCs w:val="24"/>
        </w:rPr>
        <w:t xml:space="preserve"> </w:t>
      </w:r>
      <w:r w:rsidRPr="006D4934">
        <w:rPr>
          <w:rFonts w:ascii="Candara" w:hAnsi="Candara"/>
          <w:sz w:val="24"/>
          <w:szCs w:val="24"/>
        </w:rPr>
        <w:t>hingga</w:t>
      </w:r>
      <w:r w:rsidRPr="006D4934">
        <w:rPr>
          <w:rFonts w:ascii="Candara" w:hAnsi="Candara"/>
          <w:spacing w:val="-14"/>
          <w:sz w:val="24"/>
          <w:szCs w:val="24"/>
        </w:rPr>
        <w:t xml:space="preserve"> </w:t>
      </w:r>
      <w:r w:rsidRPr="006D4934">
        <w:rPr>
          <w:rFonts w:ascii="Candara" w:hAnsi="Candara"/>
          <w:sz w:val="24"/>
          <w:szCs w:val="24"/>
        </w:rPr>
        <w:t>beberapa</w:t>
      </w:r>
      <w:r w:rsidRPr="006D4934">
        <w:rPr>
          <w:rFonts w:ascii="Candara" w:hAnsi="Candara"/>
          <w:spacing w:val="62"/>
          <w:sz w:val="24"/>
          <w:szCs w:val="24"/>
        </w:rPr>
        <w:t xml:space="preserve"> </w:t>
      </w:r>
      <w:r w:rsidRPr="006D4934">
        <w:rPr>
          <w:rFonts w:ascii="Candara" w:hAnsi="Candara"/>
          <w:sz w:val="24"/>
          <w:szCs w:val="24"/>
        </w:rPr>
        <w:t>kali.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sectPr w:rsidR="00256EBE" w:rsidRPr="006D4934">
          <w:pgSz w:w="11900" w:h="16860"/>
          <w:pgMar w:top="1140" w:right="1080" w:bottom="280" w:left="1080" w:header="0" w:footer="1250" w:gutter="0"/>
          <w:cols w:space="720"/>
        </w:sectPr>
      </w:pPr>
      <w:r w:rsidRPr="006D4934">
        <w:rPr>
          <w:rFonts w:ascii="Candara" w:hAnsi="Candara"/>
          <w:sz w:val="24"/>
          <w:szCs w:val="24"/>
        </w:rPr>
        <w:t>Kepala</w:t>
      </w:r>
      <w:r w:rsidRPr="006D4934">
        <w:rPr>
          <w:rFonts w:ascii="Candara" w:hAnsi="Candara"/>
          <w:spacing w:val="12"/>
          <w:sz w:val="24"/>
          <w:szCs w:val="24"/>
        </w:rPr>
        <w:t xml:space="preserve"> </w:t>
      </w:r>
      <w:r w:rsidRPr="006D4934">
        <w:rPr>
          <w:rFonts w:ascii="Candara" w:hAnsi="Candara"/>
          <w:sz w:val="24"/>
          <w:szCs w:val="24"/>
        </w:rPr>
        <w:t>sekolah</w:t>
      </w:r>
      <w:r w:rsidRPr="006D4934">
        <w:rPr>
          <w:rFonts w:ascii="Candara" w:hAnsi="Candara"/>
          <w:spacing w:val="53"/>
          <w:sz w:val="24"/>
          <w:szCs w:val="24"/>
        </w:rPr>
        <w:t xml:space="preserve"> </w:t>
      </w:r>
      <w:r w:rsidRPr="006D4934">
        <w:rPr>
          <w:rFonts w:ascii="Candara" w:hAnsi="Candara"/>
          <w:sz w:val="24"/>
          <w:szCs w:val="24"/>
        </w:rPr>
        <w:t xml:space="preserve">menyemangati </w:t>
      </w:r>
      <w:r w:rsidRPr="006D4934">
        <w:rPr>
          <w:rFonts w:ascii="Candara" w:hAnsi="Candara"/>
          <w:spacing w:val="12"/>
          <w:sz w:val="24"/>
          <w:szCs w:val="24"/>
        </w:rPr>
        <w:t xml:space="preserve"> </w:t>
      </w:r>
      <w:r w:rsidRPr="006D4934">
        <w:rPr>
          <w:rFonts w:ascii="Candara" w:hAnsi="Candara"/>
          <w:sz w:val="24"/>
          <w:szCs w:val="24"/>
        </w:rPr>
        <w:t xml:space="preserve">kami </w:t>
      </w:r>
      <w:r w:rsidRPr="006D4934">
        <w:rPr>
          <w:rFonts w:ascii="Candara" w:hAnsi="Candara"/>
          <w:spacing w:val="50"/>
          <w:sz w:val="24"/>
          <w:szCs w:val="24"/>
        </w:rPr>
        <w:t xml:space="preserve"> </w:t>
      </w:r>
      <w:r w:rsidRPr="006D4934">
        <w:rPr>
          <w:rFonts w:ascii="Candara" w:hAnsi="Candara"/>
          <w:sz w:val="24"/>
          <w:szCs w:val="24"/>
        </w:rPr>
        <w:t>untuk</w:t>
      </w:r>
      <w:r w:rsidRPr="006D4934">
        <w:rPr>
          <w:rFonts w:ascii="Candara" w:hAnsi="Candara"/>
          <w:spacing w:val="48"/>
          <w:sz w:val="24"/>
          <w:szCs w:val="24"/>
        </w:rPr>
        <w:t xml:space="preserve"> </w:t>
      </w:r>
      <w:r w:rsidRPr="006D4934">
        <w:rPr>
          <w:rFonts w:ascii="Candara" w:hAnsi="Candara"/>
          <w:sz w:val="24"/>
          <w:szCs w:val="24"/>
        </w:rPr>
        <w:t>terus  belajar</w:t>
      </w:r>
      <w:r w:rsidRPr="006D4934">
        <w:rPr>
          <w:rFonts w:ascii="Candara" w:hAnsi="Candara"/>
          <w:spacing w:val="38"/>
          <w:sz w:val="24"/>
          <w:szCs w:val="24"/>
        </w:rPr>
        <w:t xml:space="preserve"> </w:t>
      </w:r>
      <w:r w:rsidRPr="006D4934">
        <w:rPr>
          <w:rFonts w:ascii="Candara" w:hAnsi="Candara"/>
          <w:sz w:val="24"/>
          <w:szCs w:val="24"/>
        </w:rPr>
        <w:t>menyanyi,</w:t>
      </w:r>
      <w:r w:rsidRPr="006D4934">
        <w:rPr>
          <w:rFonts w:ascii="Candara" w:hAnsi="Candara"/>
          <w:spacing w:val="7"/>
          <w:sz w:val="24"/>
          <w:szCs w:val="24"/>
        </w:rPr>
        <w:t xml:space="preserve"> </w:t>
      </w:r>
      <w:r w:rsidRPr="006D4934">
        <w:rPr>
          <w:rFonts w:ascii="Candara" w:hAnsi="Candara"/>
          <w:sz w:val="24"/>
          <w:szCs w:val="24"/>
        </w:rPr>
        <w:t>walau</w:t>
      </w:r>
      <w:r w:rsidRPr="006D4934">
        <w:rPr>
          <w:rFonts w:ascii="Candara" w:hAnsi="Candara"/>
          <w:spacing w:val="26"/>
          <w:sz w:val="24"/>
          <w:szCs w:val="24"/>
        </w:rPr>
        <w:t xml:space="preserve"> </w:t>
      </w:r>
      <w:r w:rsidRPr="006D4934">
        <w:rPr>
          <w:rFonts w:ascii="Candara" w:hAnsi="Candara"/>
          <w:sz w:val="24"/>
          <w:szCs w:val="24"/>
        </w:rPr>
        <w:t>diulang beberapa</w:t>
      </w:r>
      <w:r w:rsidRPr="006D4934">
        <w:rPr>
          <w:rFonts w:ascii="Candara" w:hAnsi="Candara"/>
          <w:spacing w:val="43"/>
          <w:sz w:val="24"/>
          <w:szCs w:val="24"/>
        </w:rPr>
        <w:t xml:space="preserve"> </w:t>
      </w:r>
      <w:r w:rsidRPr="006D4934">
        <w:rPr>
          <w:rFonts w:ascii="Candara" w:hAnsi="Candara"/>
          <w:sz w:val="24"/>
          <w:szCs w:val="24"/>
        </w:rPr>
        <w:t xml:space="preserve">kali </w:t>
      </w:r>
      <w:r w:rsidRPr="006D4934">
        <w:rPr>
          <w:rFonts w:ascii="Candara" w:hAnsi="Candara"/>
          <w:spacing w:val="16"/>
          <w:sz w:val="24"/>
          <w:szCs w:val="24"/>
        </w:rPr>
        <w:t xml:space="preserve"> </w:t>
      </w:r>
      <w:r w:rsidRPr="006D4934">
        <w:rPr>
          <w:rFonts w:ascii="Candara" w:hAnsi="Candara"/>
          <w:sz w:val="24"/>
          <w:szCs w:val="24"/>
        </w:rPr>
        <w:t xml:space="preserve">kami   tetap </w:t>
      </w:r>
      <w:r w:rsidRPr="006D4934">
        <w:rPr>
          <w:rFonts w:ascii="Candara" w:hAnsi="Candara"/>
          <w:spacing w:val="3"/>
          <w:sz w:val="24"/>
          <w:szCs w:val="24"/>
        </w:rPr>
        <w:t xml:space="preserve"> </w:t>
      </w:r>
      <w:r w:rsidRPr="006D4934">
        <w:rPr>
          <w:rFonts w:ascii="Candara" w:hAnsi="Candara"/>
          <w:sz w:val="24"/>
          <w:szCs w:val="24"/>
        </w:rPr>
        <w:t xml:space="preserve">bersemangat </w:t>
      </w:r>
      <w:r w:rsidRPr="006D4934">
        <w:rPr>
          <w:rFonts w:ascii="Candara" w:hAnsi="Candara"/>
          <w:spacing w:val="6"/>
          <w:sz w:val="24"/>
          <w:szCs w:val="24"/>
        </w:rPr>
        <w:t xml:space="preserve"> </w:t>
      </w:r>
      <w:r w:rsidRPr="006D4934">
        <w:rPr>
          <w:rFonts w:ascii="Candara" w:hAnsi="Candara"/>
          <w:sz w:val="24"/>
          <w:szCs w:val="24"/>
        </w:rPr>
        <w:t>bernyanyi</w:t>
      </w:r>
      <w:r w:rsidRPr="006D4934">
        <w:rPr>
          <w:rFonts w:ascii="Candara" w:hAnsi="Candara"/>
          <w:spacing w:val="8"/>
          <w:sz w:val="24"/>
          <w:szCs w:val="24"/>
        </w:rPr>
        <w:t xml:space="preserve"> </w:t>
      </w:r>
      <w:r w:rsidRPr="006D4934">
        <w:rPr>
          <w:rFonts w:ascii="Candara" w:hAnsi="Candara"/>
          <w:sz w:val="24"/>
          <w:szCs w:val="24"/>
        </w:rPr>
        <w:t>hingga</w:t>
      </w:r>
      <w:r w:rsidRPr="006D4934">
        <w:rPr>
          <w:rFonts w:ascii="Candara" w:hAnsi="Candara"/>
          <w:spacing w:val="20"/>
          <w:sz w:val="24"/>
          <w:szCs w:val="24"/>
        </w:rPr>
        <w:t xml:space="preserve"> </w:t>
      </w:r>
      <w:r w:rsidRPr="006D4934">
        <w:rPr>
          <w:rFonts w:ascii="Candara" w:hAnsi="Candara"/>
          <w:sz w:val="24"/>
          <w:szCs w:val="24"/>
        </w:rPr>
        <w:t>pelajaran</w:t>
      </w:r>
      <w:r w:rsidRPr="006D4934">
        <w:rPr>
          <w:rFonts w:ascii="Candara" w:hAnsi="Candara"/>
          <w:spacing w:val="46"/>
          <w:sz w:val="24"/>
          <w:szCs w:val="24"/>
        </w:rPr>
        <w:t xml:space="preserve"> </w:t>
      </w:r>
      <w:r w:rsidRPr="006D4934">
        <w:rPr>
          <w:rFonts w:ascii="Candara" w:hAnsi="Candara"/>
          <w:sz w:val="24"/>
          <w:szCs w:val="24"/>
        </w:rPr>
        <w:t xml:space="preserve">usai.  </w:t>
      </w:r>
      <w:r w:rsidRPr="006D4934">
        <w:rPr>
          <w:rFonts w:ascii="Candara" w:hAnsi="Candara"/>
          <w:spacing w:val="9"/>
          <w:sz w:val="24"/>
          <w:szCs w:val="24"/>
        </w:rPr>
        <w:t xml:space="preserve"> </w:t>
      </w:r>
      <w:r w:rsidRPr="006D4934">
        <w:rPr>
          <w:rFonts w:ascii="Candara" w:hAnsi="Candara"/>
          <w:sz w:val="24"/>
          <w:szCs w:val="24"/>
        </w:rPr>
        <w:t>Kepala sekolah</w:t>
      </w:r>
      <w:r w:rsidRPr="006D4934">
        <w:rPr>
          <w:rFonts w:ascii="Candara" w:hAnsi="Candara"/>
          <w:spacing w:val="-1"/>
          <w:sz w:val="24"/>
          <w:szCs w:val="24"/>
        </w:rPr>
        <w:t xml:space="preserve"> </w:t>
      </w:r>
      <w:r w:rsidRPr="006D4934">
        <w:rPr>
          <w:rFonts w:ascii="Candara" w:hAnsi="Candara"/>
          <w:sz w:val="24"/>
          <w:szCs w:val="24"/>
        </w:rPr>
        <w:t>meminta</w:t>
      </w:r>
      <w:r w:rsidRPr="006D4934">
        <w:rPr>
          <w:rFonts w:ascii="Candara" w:hAnsi="Candara"/>
          <w:spacing w:val="23"/>
          <w:sz w:val="24"/>
          <w:szCs w:val="24"/>
        </w:rPr>
        <w:t xml:space="preserve"> </w:t>
      </w:r>
      <w:r w:rsidRPr="006D4934">
        <w:rPr>
          <w:rFonts w:ascii="Candara" w:hAnsi="Candara"/>
          <w:sz w:val="24"/>
          <w:szCs w:val="24"/>
        </w:rPr>
        <w:t xml:space="preserve">kami </w:t>
      </w:r>
      <w:r w:rsidRPr="006D4934">
        <w:rPr>
          <w:rFonts w:ascii="Candara" w:hAnsi="Candara"/>
          <w:spacing w:val="19"/>
          <w:sz w:val="24"/>
          <w:szCs w:val="24"/>
        </w:rPr>
        <w:t xml:space="preserve"> </w:t>
      </w:r>
      <w:r w:rsidRPr="006D4934">
        <w:rPr>
          <w:rFonts w:ascii="Candara" w:hAnsi="Candara"/>
          <w:sz w:val="24"/>
          <w:szCs w:val="24"/>
        </w:rPr>
        <w:t>untuk terus</w:t>
      </w:r>
      <w:r w:rsidRPr="006D4934">
        <w:rPr>
          <w:rFonts w:ascii="Candara" w:hAnsi="Candara"/>
          <w:spacing w:val="24"/>
          <w:sz w:val="24"/>
          <w:szCs w:val="24"/>
        </w:rPr>
        <w:t xml:space="preserve"> </w:t>
      </w:r>
      <w:r w:rsidRPr="006D4934">
        <w:rPr>
          <w:rFonts w:ascii="Candara" w:hAnsi="Candara"/>
          <w:sz w:val="24"/>
          <w:szCs w:val="24"/>
        </w:rPr>
        <w:t>belajar</w:t>
      </w:r>
      <w:r w:rsidRPr="006D4934">
        <w:rPr>
          <w:rFonts w:ascii="Candara" w:hAnsi="Candara"/>
          <w:spacing w:val="-15"/>
          <w:sz w:val="24"/>
          <w:szCs w:val="24"/>
        </w:rPr>
        <w:t xml:space="preserve"> </w:t>
      </w:r>
      <w:r w:rsidRPr="006D4934">
        <w:rPr>
          <w:rFonts w:ascii="Candara" w:hAnsi="Candara"/>
          <w:sz w:val="24"/>
          <w:szCs w:val="24"/>
        </w:rPr>
        <w:t xml:space="preserve">nyanyi </w:t>
      </w:r>
      <w:r w:rsidRPr="006D4934">
        <w:rPr>
          <w:rFonts w:ascii="Candara" w:hAnsi="Candara"/>
          <w:spacing w:val="29"/>
          <w:sz w:val="24"/>
          <w:szCs w:val="24"/>
        </w:rPr>
        <w:t xml:space="preserve"> </w:t>
      </w:r>
      <w:r w:rsidRPr="006D4934">
        <w:rPr>
          <w:rFonts w:ascii="Candara" w:hAnsi="Candara"/>
          <w:sz w:val="24"/>
          <w:szCs w:val="24"/>
        </w:rPr>
        <w:t>di</w:t>
      </w:r>
      <w:r w:rsidRPr="006D4934">
        <w:rPr>
          <w:rFonts w:ascii="Candara" w:hAnsi="Candara"/>
          <w:spacing w:val="38"/>
          <w:sz w:val="24"/>
          <w:szCs w:val="24"/>
        </w:rPr>
        <w:t xml:space="preserve"> </w:t>
      </w:r>
      <w:r w:rsidRPr="006D4934">
        <w:rPr>
          <w:rFonts w:ascii="Candara" w:hAnsi="Candara"/>
          <w:sz w:val="24"/>
          <w:szCs w:val="24"/>
        </w:rPr>
        <w:t>rumah,</w:t>
      </w:r>
      <w:r w:rsidRPr="006D4934">
        <w:rPr>
          <w:rFonts w:ascii="Candara" w:hAnsi="Candara"/>
          <w:spacing w:val="-2"/>
          <w:sz w:val="24"/>
          <w:szCs w:val="24"/>
        </w:rPr>
        <w:t xml:space="preserve"> </w:t>
      </w:r>
      <w:r w:rsidRPr="006D4934">
        <w:rPr>
          <w:rFonts w:ascii="Candara" w:hAnsi="Candara"/>
          <w:sz w:val="24"/>
          <w:szCs w:val="24"/>
        </w:rPr>
        <w:t>agar saat</w:t>
      </w:r>
      <w:r w:rsidRPr="006D4934">
        <w:rPr>
          <w:rFonts w:ascii="Candara" w:hAnsi="Candara"/>
          <w:spacing w:val="19"/>
          <w:sz w:val="24"/>
          <w:szCs w:val="24"/>
        </w:rPr>
        <w:t xml:space="preserve"> </w:t>
      </w:r>
      <w:r w:rsidRPr="006D4934">
        <w:rPr>
          <w:rFonts w:ascii="Candara" w:hAnsi="Candara"/>
          <w:sz w:val="24"/>
          <w:szCs w:val="24"/>
        </w:rPr>
        <w:t>ada</w:t>
      </w:r>
      <w:r w:rsidRPr="006D4934">
        <w:rPr>
          <w:rFonts w:ascii="Candara" w:hAnsi="Candara"/>
          <w:spacing w:val="14"/>
          <w:sz w:val="24"/>
          <w:szCs w:val="24"/>
        </w:rPr>
        <w:t xml:space="preserve"> </w:t>
      </w:r>
      <w:r w:rsidRPr="006D4934">
        <w:rPr>
          <w:rFonts w:ascii="Candara" w:hAnsi="Candara"/>
          <w:sz w:val="24"/>
          <w:szCs w:val="24"/>
        </w:rPr>
        <w:t>pelajaran menyanyi</w:t>
      </w:r>
      <w:r w:rsidRPr="006D4934">
        <w:rPr>
          <w:rFonts w:ascii="Candara" w:hAnsi="Candara"/>
          <w:spacing w:val="-27"/>
          <w:sz w:val="24"/>
          <w:szCs w:val="24"/>
        </w:rPr>
        <w:t xml:space="preserve"> </w:t>
      </w:r>
      <w:r w:rsidRPr="006D4934">
        <w:rPr>
          <w:rFonts w:ascii="Candara" w:hAnsi="Candara"/>
          <w:sz w:val="24"/>
          <w:szCs w:val="24"/>
        </w:rPr>
        <w:t>suara</w:t>
      </w:r>
      <w:r w:rsidRPr="006D4934">
        <w:rPr>
          <w:rFonts w:ascii="Candara" w:hAnsi="Candara"/>
          <w:spacing w:val="22"/>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bagus.</w:t>
      </w:r>
    </w:p>
    <w:p w:rsidR="00256EBE" w:rsidRPr="006D4934" w:rsidRDefault="00B75ED1">
      <w:pPr>
        <w:spacing w:before="97"/>
        <w:ind w:left="922"/>
        <w:rPr>
          <w:rFonts w:ascii="Candara" w:hAnsi="Candara"/>
        </w:rPr>
      </w:pPr>
      <w:r w:rsidRPr="006D4934">
        <w:rPr>
          <w:rFonts w:ascii="Candara" w:hAnsi="Candara"/>
        </w:rPr>
        <w:lastRenderedPageBreak/>
        <w:pict>
          <v:shape id="_x0000_i1028" type="#_x0000_t75" style="width:107.25pt;height:63.75pt">
            <v:imagedata r:id="rId27" o:title=""/>
          </v:shape>
        </w:pict>
      </w:r>
    </w:p>
    <w:p w:rsidR="00256EBE" w:rsidRPr="006D4934" w:rsidRDefault="00256EBE">
      <w:pPr>
        <w:spacing w:line="180" w:lineRule="exact"/>
        <w:rPr>
          <w:rFonts w:ascii="Candara" w:hAnsi="Candara"/>
          <w:sz w:val="18"/>
          <w:szCs w:val="18"/>
        </w:rPr>
      </w:pPr>
    </w:p>
    <w:p w:rsidR="00256EBE" w:rsidRPr="006D4934" w:rsidRDefault="007F5944" w:rsidP="0064506B">
      <w:pPr>
        <w:pStyle w:val="Heading1"/>
      </w:pPr>
      <w:bookmarkStart w:id="11" w:name="_Toc154862591"/>
      <w:r w:rsidRPr="006D4934">
        <w:t>Belajar</w:t>
      </w:r>
      <w:r w:rsidRPr="006D4934">
        <w:rPr>
          <w:spacing w:val="19"/>
        </w:rPr>
        <w:t xml:space="preserve"> </w:t>
      </w:r>
      <w:r w:rsidRPr="006D4934">
        <w:t>di</w:t>
      </w:r>
      <w:r w:rsidRPr="006D4934">
        <w:rPr>
          <w:spacing w:val="132"/>
        </w:rPr>
        <w:t xml:space="preserve"> </w:t>
      </w:r>
      <w:r w:rsidRPr="006D4934">
        <w:t>Perpustakaan</w:t>
      </w:r>
      <w:r w:rsidR="007D2F79" w:rsidRPr="006D4934">
        <w:t xml:space="preserve"> </w:t>
      </w:r>
      <w:r w:rsidR="007D2F79" w:rsidRPr="006D4934">
        <w:br/>
        <w:t>Riyanti S. Poluli</w:t>
      </w:r>
      <w:bookmarkEnd w:id="11"/>
    </w:p>
    <w:p w:rsidR="00256EBE" w:rsidRPr="006D4934" w:rsidRDefault="00256EBE">
      <w:pPr>
        <w:spacing w:line="200" w:lineRule="exact"/>
        <w:rPr>
          <w:rFonts w:ascii="Candara" w:hAnsi="Candara"/>
        </w:rPr>
      </w:pPr>
    </w:p>
    <w:p w:rsidR="00256EBE" w:rsidRPr="006D4934" w:rsidRDefault="00256EBE">
      <w:pPr>
        <w:spacing w:before="7" w:line="240" w:lineRule="exact"/>
        <w:rPr>
          <w:rFonts w:ascii="Candara" w:hAnsi="Candara"/>
          <w:sz w:val="24"/>
          <w:szCs w:val="24"/>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 xml:space="preserve">Apa  kalian </w:t>
      </w:r>
      <w:r w:rsidRPr="006D4934">
        <w:rPr>
          <w:rFonts w:ascii="Candara" w:hAnsi="Candara"/>
          <w:spacing w:val="38"/>
          <w:sz w:val="24"/>
          <w:szCs w:val="24"/>
        </w:rPr>
        <w:t xml:space="preserve"> </w:t>
      </w:r>
      <w:r w:rsidRPr="006D4934">
        <w:rPr>
          <w:rFonts w:ascii="Candara" w:hAnsi="Candara"/>
          <w:sz w:val="24"/>
          <w:szCs w:val="24"/>
        </w:rPr>
        <w:t>pernah</w:t>
      </w:r>
      <w:r w:rsidRPr="006D4934">
        <w:rPr>
          <w:rFonts w:ascii="Candara" w:hAnsi="Candara"/>
          <w:spacing w:val="14"/>
          <w:sz w:val="24"/>
          <w:szCs w:val="24"/>
        </w:rPr>
        <w:t xml:space="preserve"> </w:t>
      </w:r>
      <w:r w:rsidRPr="006D4934">
        <w:rPr>
          <w:rFonts w:ascii="Candara" w:hAnsi="Candara"/>
          <w:sz w:val="24"/>
          <w:szCs w:val="24"/>
        </w:rPr>
        <w:t xml:space="preserve">ikut </w:t>
      </w:r>
      <w:r w:rsidRPr="006D4934">
        <w:rPr>
          <w:rFonts w:ascii="Candara" w:hAnsi="Candara"/>
          <w:spacing w:val="13"/>
          <w:sz w:val="24"/>
          <w:szCs w:val="24"/>
        </w:rPr>
        <w:t xml:space="preserve"> </w:t>
      </w:r>
      <w:r w:rsidRPr="006D4934">
        <w:rPr>
          <w:rFonts w:ascii="Candara" w:hAnsi="Candara"/>
          <w:sz w:val="24"/>
          <w:szCs w:val="24"/>
        </w:rPr>
        <w:t>kegiatan</w:t>
      </w:r>
      <w:r w:rsidRPr="006D4934">
        <w:rPr>
          <w:rFonts w:ascii="Candara" w:hAnsi="Candara"/>
          <w:spacing w:val="27"/>
          <w:sz w:val="24"/>
          <w:szCs w:val="24"/>
        </w:rPr>
        <w:t xml:space="preserve"> </w:t>
      </w:r>
      <w:r w:rsidRPr="006D4934">
        <w:rPr>
          <w:rFonts w:ascii="Candara" w:hAnsi="Candara"/>
          <w:sz w:val="24"/>
          <w:szCs w:val="24"/>
        </w:rPr>
        <w:t>wisata</w:t>
      </w:r>
      <w:r w:rsidRPr="006D4934">
        <w:rPr>
          <w:rFonts w:ascii="Candara" w:hAnsi="Candara"/>
          <w:spacing w:val="16"/>
          <w:sz w:val="24"/>
          <w:szCs w:val="24"/>
        </w:rPr>
        <w:t xml:space="preserve"> </w:t>
      </w:r>
      <w:r w:rsidRPr="006D4934">
        <w:rPr>
          <w:rFonts w:ascii="Candara" w:hAnsi="Candara"/>
          <w:sz w:val="24"/>
          <w:szCs w:val="24"/>
        </w:rPr>
        <w:t>edukasi</w:t>
      </w:r>
      <w:r w:rsidRPr="006D4934">
        <w:rPr>
          <w:rFonts w:ascii="Candara" w:hAnsi="Candara"/>
          <w:spacing w:val="26"/>
          <w:sz w:val="24"/>
          <w:szCs w:val="24"/>
        </w:rPr>
        <w:t xml:space="preserve"> </w:t>
      </w:r>
      <w:r w:rsidRPr="006D4934">
        <w:rPr>
          <w:rFonts w:ascii="Candara" w:hAnsi="Candara"/>
          <w:sz w:val="24"/>
          <w:szCs w:val="24"/>
        </w:rPr>
        <w:t>di</w:t>
      </w:r>
      <w:r w:rsidRPr="006D4934">
        <w:rPr>
          <w:rFonts w:ascii="Candara" w:hAnsi="Candara"/>
          <w:spacing w:val="49"/>
          <w:sz w:val="24"/>
          <w:szCs w:val="24"/>
        </w:rPr>
        <w:t xml:space="preserve"> </w:t>
      </w:r>
      <w:r w:rsidRPr="006D4934">
        <w:rPr>
          <w:rFonts w:ascii="Candara" w:hAnsi="Candara"/>
          <w:sz w:val="24"/>
          <w:szCs w:val="24"/>
        </w:rPr>
        <w:t>perpustakaan</w:t>
      </w:r>
      <w:r w:rsidRPr="006D4934">
        <w:rPr>
          <w:rFonts w:ascii="Candara" w:hAnsi="Candara"/>
          <w:spacing w:val="28"/>
          <w:sz w:val="24"/>
          <w:szCs w:val="24"/>
        </w:rPr>
        <w:t xml:space="preserve"> </w:t>
      </w:r>
      <w:r w:rsidRPr="006D4934">
        <w:rPr>
          <w:rFonts w:ascii="Candara" w:hAnsi="Candara"/>
          <w:sz w:val="24"/>
          <w:szCs w:val="24"/>
        </w:rPr>
        <w:t>daerah?</w:t>
      </w:r>
      <w:r w:rsidRPr="006D4934">
        <w:rPr>
          <w:rFonts w:ascii="Candara" w:hAnsi="Candara"/>
          <w:spacing w:val="8"/>
          <w:sz w:val="24"/>
          <w:szCs w:val="24"/>
        </w:rPr>
        <w:t xml:space="preserve"> </w:t>
      </w:r>
      <w:r w:rsidRPr="006D4934">
        <w:rPr>
          <w:rFonts w:ascii="Candara" w:hAnsi="Candara"/>
          <w:sz w:val="24"/>
          <w:szCs w:val="24"/>
        </w:rPr>
        <w:t xml:space="preserve">Nah, </w:t>
      </w:r>
      <w:r w:rsidRPr="006D4934">
        <w:rPr>
          <w:rFonts w:ascii="Candara" w:hAnsi="Candara"/>
          <w:spacing w:val="28"/>
          <w:sz w:val="24"/>
          <w:szCs w:val="24"/>
        </w:rPr>
        <w:t xml:space="preserve"> </w:t>
      </w:r>
      <w:r w:rsidRPr="006D4934">
        <w:rPr>
          <w:rFonts w:ascii="Candara" w:hAnsi="Candara"/>
          <w:sz w:val="24"/>
          <w:szCs w:val="24"/>
        </w:rPr>
        <w:t>aku memiliki</w:t>
      </w:r>
      <w:r w:rsidRPr="006D4934">
        <w:rPr>
          <w:rFonts w:ascii="Candara" w:hAnsi="Candara"/>
          <w:spacing w:val="-3"/>
          <w:sz w:val="24"/>
          <w:szCs w:val="24"/>
        </w:rPr>
        <w:t xml:space="preserve"> </w:t>
      </w:r>
      <w:r w:rsidRPr="006D4934">
        <w:rPr>
          <w:rFonts w:ascii="Candara" w:hAnsi="Candara"/>
          <w:sz w:val="24"/>
          <w:szCs w:val="24"/>
        </w:rPr>
        <w:t>pengalaman</w:t>
      </w:r>
      <w:r w:rsidRPr="006D4934">
        <w:rPr>
          <w:rFonts w:ascii="Candara" w:hAnsi="Candara"/>
          <w:spacing w:val="14"/>
          <w:sz w:val="24"/>
          <w:szCs w:val="24"/>
        </w:rPr>
        <w:t xml:space="preserve"> </w:t>
      </w:r>
      <w:r w:rsidRPr="006D4934">
        <w:rPr>
          <w:rFonts w:ascii="Candara" w:hAnsi="Candara"/>
          <w:sz w:val="24"/>
          <w:szCs w:val="24"/>
        </w:rPr>
        <w:t>menarik</w:t>
      </w:r>
      <w:r w:rsidRPr="006D4934">
        <w:rPr>
          <w:rFonts w:ascii="Candara" w:hAnsi="Candara"/>
          <w:spacing w:val="-17"/>
          <w:sz w:val="24"/>
          <w:szCs w:val="24"/>
        </w:rPr>
        <w:t xml:space="preserve"> </w:t>
      </w:r>
      <w:r w:rsidRPr="006D4934">
        <w:rPr>
          <w:rFonts w:ascii="Candara" w:hAnsi="Candara"/>
          <w:sz w:val="24"/>
          <w:szCs w:val="24"/>
        </w:rPr>
        <w:t>ikut</w:t>
      </w:r>
      <w:r w:rsidRPr="006D4934">
        <w:rPr>
          <w:rFonts w:ascii="Candara" w:hAnsi="Candara"/>
          <w:spacing w:val="47"/>
          <w:sz w:val="24"/>
          <w:szCs w:val="24"/>
        </w:rPr>
        <w:t xml:space="preserve"> </w:t>
      </w:r>
      <w:r w:rsidRPr="006D4934">
        <w:rPr>
          <w:rFonts w:ascii="Candara" w:hAnsi="Candara"/>
          <w:sz w:val="24"/>
          <w:szCs w:val="24"/>
        </w:rPr>
        <w:t>wisata</w:t>
      </w:r>
      <w:r w:rsidRPr="006D4934">
        <w:rPr>
          <w:rFonts w:ascii="Candara" w:hAnsi="Candara"/>
          <w:spacing w:val="-8"/>
          <w:sz w:val="24"/>
          <w:szCs w:val="24"/>
        </w:rPr>
        <w:t xml:space="preserve"> </w:t>
      </w:r>
      <w:r w:rsidRPr="006D4934">
        <w:rPr>
          <w:rFonts w:ascii="Candara" w:hAnsi="Candara"/>
          <w:sz w:val="24"/>
          <w:szCs w:val="24"/>
        </w:rPr>
        <w:t>edukasi di</w:t>
      </w:r>
      <w:r w:rsidRPr="006D4934">
        <w:rPr>
          <w:rFonts w:ascii="Candara" w:hAnsi="Candara"/>
          <w:spacing w:val="23"/>
          <w:sz w:val="24"/>
          <w:szCs w:val="24"/>
        </w:rPr>
        <w:t xml:space="preserve"> </w:t>
      </w:r>
      <w:r w:rsidRPr="006D4934">
        <w:rPr>
          <w:rFonts w:ascii="Candara" w:hAnsi="Candara"/>
          <w:sz w:val="24"/>
          <w:szCs w:val="24"/>
        </w:rPr>
        <w:t>perpustakaan</w:t>
      </w:r>
      <w:r w:rsidRPr="006D4934">
        <w:rPr>
          <w:rFonts w:ascii="Candara" w:hAnsi="Candara"/>
          <w:spacing w:val="-11"/>
          <w:sz w:val="24"/>
          <w:szCs w:val="24"/>
        </w:rPr>
        <w:t xml:space="preserve"> </w:t>
      </w:r>
      <w:r w:rsidRPr="006D4934">
        <w:rPr>
          <w:rFonts w:ascii="Candara" w:hAnsi="Candara"/>
          <w:sz w:val="24"/>
          <w:szCs w:val="24"/>
        </w:rPr>
        <w:t>daerah.</w:t>
      </w:r>
    </w:p>
    <w:p w:rsidR="00256EBE" w:rsidRPr="006D4934" w:rsidRDefault="007F5944">
      <w:pPr>
        <w:spacing w:before="2" w:line="286" w:lineRule="auto"/>
        <w:ind w:left="110" w:right="76"/>
        <w:jc w:val="both"/>
        <w:rPr>
          <w:rFonts w:ascii="Candara" w:hAnsi="Candara"/>
          <w:sz w:val="24"/>
          <w:szCs w:val="24"/>
        </w:rPr>
      </w:pPr>
      <w:r w:rsidRPr="006D4934">
        <w:rPr>
          <w:rFonts w:ascii="Candara" w:hAnsi="Candara"/>
          <w:sz w:val="24"/>
          <w:szCs w:val="24"/>
        </w:rPr>
        <w:t xml:space="preserve">Beberapa </w:t>
      </w:r>
      <w:r w:rsidRPr="006D4934">
        <w:rPr>
          <w:rFonts w:ascii="Candara" w:hAnsi="Candara"/>
          <w:spacing w:val="18"/>
          <w:sz w:val="24"/>
          <w:szCs w:val="24"/>
        </w:rPr>
        <w:t xml:space="preserve"> </w:t>
      </w:r>
      <w:r w:rsidRPr="006D4934">
        <w:rPr>
          <w:rFonts w:ascii="Candara" w:hAnsi="Candara"/>
          <w:sz w:val="24"/>
          <w:szCs w:val="24"/>
        </w:rPr>
        <w:t>waktu</w:t>
      </w:r>
      <w:r w:rsidRPr="006D4934">
        <w:rPr>
          <w:rFonts w:ascii="Candara" w:hAnsi="Candara"/>
          <w:spacing w:val="59"/>
          <w:sz w:val="24"/>
          <w:szCs w:val="24"/>
        </w:rPr>
        <w:t xml:space="preserve"> </w:t>
      </w:r>
      <w:r w:rsidRPr="006D4934">
        <w:rPr>
          <w:rFonts w:ascii="Candara" w:hAnsi="Candara"/>
          <w:sz w:val="24"/>
          <w:szCs w:val="24"/>
        </w:rPr>
        <w:t xml:space="preserve">lalu   kepala </w:t>
      </w:r>
      <w:r w:rsidRPr="006D4934">
        <w:rPr>
          <w:rFonts w:ascii="Candara" w:hAnsi="Candara"/>
          <w:spacing w:val="8"/>
          <w:sz w:val="24"/>
          <w:szCs w:val="24"/>
        </w:rPr>
        <w:t xml:space="preserve"> </w:t>
      </w:r>
      <w:r w:rsidRPr="006D4934">
        <w:rPr>
          <w:rFonts w:ascii="Candara" w:hAnsi="Candara"/>
          <w:sz w:val="24"/>
          <w:szCs w:val="24"/>
        </w:rPr>
        <w:t xml:space="preserve">sekolah </w:t>
      </w:r>
      <w:r w:rsidRPr="006D4934">
        <w:rPr>
          <w:rFonts w:ascii="Candara" w:hAnsi="Candara"/>
          <w:spacing w:val="9"/>
          <w:sz w:val="24"/>
          <w:szCs w:val="24"/>
        </w:rPr>
        <w:t xml:space="preserve"> </w:t>
      </w:r>
      <w:r w:rsidRPr="006D4934">
        <w:rPr>
          <w:rFonts w:ascii="Candara" w:hAnsi="Candara"/>
          <w:sz w:val="24"/>
          <w:szCs w:val="24"/>
        </w:rPr>
        <w:t xml:space="preserve">mengajak </w:t>
      </w:r>
      <w:r w:rsidRPr="006D4934">
        <w:rPr>
          <w:rFonts w:ascii="Candara" w:hAnsi="Candara"/>
          <w:spacing w:val="1"/>
          <w:sz w:val="24"/>
          <w:szCs w:val="24"/>
        </w:rPr>
        <w:t xml:space="preserve"> </w:t>
      </w:r>
      <w:r w:rsidRPr="006D4934">
        <w:rPr>
          <w:rFonts w:ascii="Candara" w:hAnsi="Candara"/>
          <w:sz w:val="24"/>
          <w:szCs w:val="24"/>
        </w:rPr>
        <w:t xml:space="preserve">kami  </w:t>
      </w:r>
      <w:r w:rsidRPr="006D4934">
        <w:rPr>
          <w:rFonts w:ascii="Candara" w:hAnsi="Candara"/>
          <w:spacing w:val="23"/>
          <w:sz w:val="24"/>
          <w:szCs w:val="24"/>
        </w:rPr>
        <w:t xml:space="preserve"> </w:t>
      </w:r>
      <w:r w:rsidRPr="006D4934">
        <w:rPr>
          <w:rFonts w:ascii="Candara" w:hAnsi="Candara"/>
          <w:sz w:val="24"/>
          <w:szCs w:val="24"/>
        </w:rPr>
        <w:t>wisata</w:t>
      </w:r>
      <w:r w:rsidRPr="006D4934">
        <w:rPr>
          <w:rFonts w:ascii="Candara" w:hAnsi="Candara"/>
          <w:spacing w:val="57"/>
          <w:sz w:val="24"/>
          <w:szCs w:val="24"/>
        </w:rPr>
        <w:t xml:space="preserve"> </w:t>
      </w:r>
      <w:r w:rsidRPr="006D4934">
        <w:rPr>
          <w:rFonts w:ascii="Candara" w:hAnsi="Candara"/>
          <w:sz w:val="24"/>
          <w:szCs w:val="24"/>
        </w:rPr>
        <w:t>edukasi,</w:t>
      </w:r>
      <w:r w:rsidRPr="006D4934">
        <w:rPr>
          <w:rFonts w:ascii="Candara" w:hAnsi="Candara"/>
          <w:spacing w:val="54"/>
          <w:sz w:val="24"/>
          <w:szCs w:val="24"/>
        </w:rPr>
        <w:t xml:space="preserve"> </w:t>
      </w:r>
      <w:r w:rsidRPr="006D4934">
        <w:rPr>
          <w:rFonts w:ascii="Candara" w:hAnsi="Candara"/>
          <w:sz w:val="24"/>
          <w:szCs w:val="24"/>
        </w:rPr>
        <w:t xml:space="preserve">tujuannya perpustakaan </w:t>
      </w:r>
      <w:r w:rsidRPr="006D4934">
        <w:rPr>
          <w:rFonts w:ascii="Candara" w:hAnsi="Candara"/>
          <w:spacing w:val="17"/>
          <w:sz w:val="24"/>
          <w:szCs w:val="24"/>
        </w:rPr>
        <w:t xml:space="preserve"> </w:t>
      </w:r>
      <w:r w:rsidRPr="006D4934">
        <w:rPr>
          <w:rFonts w:ascii="Candara" w:hAnsi="Candara"/>
          <w:sz w:val="24"/>
          <w:szCs w:val="24"/>
        </w:rPr>
        <w:t>daerah.  Selama</w:t>
      </w:r>
      <w:r w:rsidRPr="006D4934">
        <w:rPr>
          <w:rFonts w:ascii="Candara" w:hAnsi="Candara"/>
          <w:spacing w:val="22"/>
          <w:sz w:val="24"/>
          <w:szCs w:val="24"/>
        </w:rPr>
        <w:t xml:space="preserve"> </w:t>
      </w:r>
      <w:r w:rsidRPr="006D4934">
        <w:rPr>
          <w:rFonts w:ascii="Candara" w:hAnsi="Candara"/>
          <w:sz w:val="24"/>
          <w:szCs w:val="24"/>
        </w:rPr>
        <w:t xml:space="preserve">ini </w:t>
      </w:r>
      <w:r w:rsidRPr="006D4934">
        <w:rPr>
          <w:rFonts w:ascii="Candara" w:hAnsi="Candara"/>
          <w:spacing w:val="17"/>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belum</w:t>
      </w:r>
      <w:r w:rsidRPr="006D4934">
        <w:rPr>
          <w:rFonts w:ascii="Candara" w:hAnsi="Candara"/>
          <w:spacing w:val="38"/>
          <w:sz w:val="24"/>
          <w:szCs w:val="24"/>
        </w:rPr>
        <w:t xml:space="preserve"> </w:t>
      </w:r>
      <w:r w:rsidRPr="006D4934">
        <w:rPr>
          <w:rFonts w:ascii="Candara" w:hAnsi="Candara"/>
          <w:sz w:val="24"/>
          <w:szCs w:val="24"/>
        </w:rPr>
        <w:t>pernah</w:t>
      </w:r>
      <w:r w:rsidRPr="006D4934">
        <w:rPr>
          <w:rFonts w:ascii="Candara" w:hAnsi="Candara"/>
          <w:spacing w:val="69"/>
          <w:sz w:val="24"/>
          <w:szCs w:val="24"/>
        </w:rPr>
        <w:t xml:space="preserve"> </w:t>
      </w:r>
      <w:r w:rsidRPr="006D4934">
        <w:rPr>
          <w:rFonts w:ascii="Candara" w:hAnsi="Candara"/>
          <w:sz w:val="24"/>
          <w:szCs w:val="24"/>
        </w:rPr>
        <w:t xml:space="preserve">diajak  </w:t>
      </w:r>
      <w:r w:rsidRPr="006D4934">
        <w:rPr>
          <w:rFonts w:ascii="Candara" w:hAnsi="Candara"/>
          <w:spacing w:val="12"/>
          <w:sz w:val="24"/>
          <w:szCs w:val="24"/>
        </w:rPr>
        <w:t xml:space="preserve"> </w:t>
      </w:r>
      <w:r w:rsidRPr="006D4934">
        <w:rPr>
          <w:rFonts w:ascii="Candara" w:hAnsi="Candara"/>
          <w:sz w:val="24"/>
          <w:szCs w:val="24"/>
        </w:rPr>
        <w:t>guru</w:t>
      </w:r>
      <w:r w:rsidRPr="006D4934">
        <w:rPr>
          <w:rFonts w:ascii="Candara" w:hAnsi="Candara"/>
          <w:spacing w:val="55"/>
          <w:sz w:val="24"/>
          <w:szCs w:val="24"/>
        </w:rPr>
        <w:t xml:space="preserve"> </w:t>
      </w:r>
      <w:r w:rsidRPr="006D4934">
        <w:rPr>
          <w:rFonts w:ascii="Candara" w:hAnsi="Candara"/>
          <w:sz w:val="24"/>
          <w:szCs w:val="24"/>
        </w:rPr>
        <w:t>belajar</w:t>
      </w:r>
      <w:r w:rsidRPr="006D4934">
        <w:rPr>
          <w:rFonts w:ascii="Candara" w:hAnsi="Candara"/>
          <w:spacing w:val="45"/>
          <w:sz w:val="24"/>
          <w:szCs w:val="24"/>
        </w:rPr>
        <w:t xml:space="preserve"> </w:t>
      </w:r>
      <w:r w:rsidRPr="006D4934">
        <w:rPr>
          <w:rFonts w:ascii="Candara" w:hAnsi="Candara"/>
          <w:sz w:val="24"/>
          <w:szCs w:val="24"/>
        </w:rPr>
        <w:t xml:space="preserve">di </w:t>
      </w:r>
      <w:r w:rsidRPr="006D4934">
        <w:rPr>
          <w:rFonts w:ascii="Candara" w:hAnsi="Candara"/>
          <w:spacing w:val="22"/>
          <w:sz w:val="24"/>
          <w:szCs w:val="24"/>
        </w:rPr>
        <w:t xml:space="preserve"> </w:t>
      </w:r>
      <w:r w:rsidRPr="006D4934">
        <w:rPr>
          <w:rFonts w:ascii="Candara" w:hAnsi="Candara"/>
          <w:sz w:val="24"/>
          <w:szCs w:val="24"/>
        </w:rPr>
        <w:t xml:space="preserve">luar kelas. </w:t>
      </w:r>
      <w:r w:rsidRPr="006D4934">
        <w:rPr>
          <w:rFonts w:ascii="Candara" w:hAnsi="Candara"/>
          <w:spacing w:val="31"/>
          <w:sz w:val="24"/>
          <w:szCs w:val="24"/>
        </w:rPr>
        <w:t xml:space="preserve"> </w:t>
      </w:r>
      <w:r w:rsidRPr="006D4934">
        <w:rPr>
          <w:rFonts w:ascii="Candara" w:hAnsi="Candara"/>
          <w:sz w:val="24"/>
          <w:szCs w:val="24"/>
        </w:rPr>
        <w:t xml:space="preserve">Kami  </w:t>
      </w:r>
      <w:r w:rsidRPr="006D4934">
        <w:rPr>
          <w:rFonts w:ascii="Candara" w:hAnsi="Candara"/>
          <w:spacing w:val="15"/>
          <w:sz w:val="24"/>
          <w:szCs w:val="24"/>
        </w:rPr>
        <w:t xml:space="preserve"> </w:t>
      </w:r>
      <w:r w:rsidRPr="006D4934">
        <w:rPr>
          <w:rFonts w:ascii="Candara" w:hAnsi="Candara"/>
          <w:sz w:val="24"/>
          <w:szCs w:val="24"/>
        </w:rPr>
        <w:t xml:space="preserve">gembira </w:t>
      </w:r>
      <w:r w:rsidRPr="006D4934">
        <w:rPr>
          <w:rFonts w:ascii="Candara" w:hAnsi="Candara"/>
          <w:spacing w:val="35"/>
          <w:sz w:val="24"/>
          <w:szCs w:val="24"/>
        </w:rPr>
        <w:t xml:space="preserve"> </w:t>
      </w:r>
      <w:r w:rsidRPr="006D4934">
        <w:rPr>
          <w:rFonts w:ascii="Candara" w:hAnsi="Candara"/>
          <w:sz w:val="24"/>
          <w:szCs w:val="24"/>
        </w:rPr>
        <w:t xml:space="preserve">mendengar   ajakan </w:t>
      </w:r>
      <w:r w:rsidRPr="006D4934">
        <w:rPr>
          <w:rFonts w:ascii="Candara" w:hAnsi="Candara"/>
          <w:spacing w:val="28"/>
          <w:sz w:val="24"/>
          <w:szCs w:val="24"/>
        </w:rPr>
        <w:t xml:space="preserve"> </w:t>
      </w:r>
      <w:r w:rsidRPr="006D4934">
        <w:rPr>
          <w:rFonts w:ascii="Candara" w:hAnsi="Candara"/>
          <w:sz w:val="24"/>
          <w:szCs w:val="24"/>
        </w:rPr>
        <w:t xml:space="preserve">pergi </w:t>
      </w:r>
      <w:r w:rsidRPr="006D4934">
        <w:rPr>
          <w:rFonts w:ascii="Candara" w:hAnsi="Candara"/>
          <w:spacing w:val="18"/>
          <w:sz w:val="24"/>
          <w:szCs w:val="24"/>
        </w:rPr>
        <w:t xml:space="preserve"> </w:t>
      </w:r>
      <w:r w:rsidRPr="006D4934">
        <w:rPr>
          <w:rFonts w:ascii="Candara" w:hAnsi="Candara"/>
          <w:sz w:val="24"/>
          <w:szCs w:val="24"/>
        </w:rPr>
        <w:t xml:space="preserve">ke  </w:t>
      </w:r>
      <w:r w:rsidRPr="006D4934">
        <w:rPr>
          <w:rFonts w:ascii="Candara" w:hAnsi="Candara"/>
          <w:spacing w:val="22"/>
          <w:sz w:val="24"/>
          <w:szCs w:val="24"/>
        </w:rPr>
        <w:t xml:space="preserve"> </w:t>
      </w:r>
      <w:r w:rsidRPr="006D4934">
        <w:rPr>
          <w:rFonts w:ascii="Candara" w:hAnsi="Candara"/>
          <w:sz w:val="24"/>
          <w:szCs w:val="24"/>
        </w:rPr>
        <w:t xml:space="preserve">perpustakaan </w:t>
      </w:r>
      <w:r w:rsidRPr="006D4934">
        <w:rPr>
          <w:rFonts w:ascii="Candara" w:hAnsi="Candara"/>
          <w:spacing w:val="35"/>
          <w:sz w:val="24"/>
          <w:szCs w:val="24"/>
        </w:rPr>
        <w:t xml:space="preserve"> </w:t>
      </w:r>
      <w:r w:rsidRPr="006D4934">
        <w:rPr>
          <w:rFonts w:ascii="Candara" w:hAnsi="Candara"/>
          <w:sz w:val="24"/>
          <w:szCs w:val="24"/>
        </w:rPr>
        <w:t xml:space="preserve">daerah </w:t>
      </w:r>
      <w:r w:rsidRPr="006D4934">
        <w:rPr>
          <w:rFonts w:ascii="Candara" w:hAnsi="Candara"/>
          <w:spacing w:val="42"/>
          <w:sz w:val="24"/>
          <w:szCs w:val="24"/>
        </w:rPr>
        <w:t xml:space="preserve"> </w:t>
      </w:r>
      <w:r w:rsidRPr="006D4934">
        <w:rPr>
          <w:rFonts w:ascii="Candara" w:hAnsi="Candara"/>
          <w:sz w:val="24"/>
          <w:szCs w:val="24"/>
        </w:rPr>
        <w:t>untuk mengikuti</w:t>
      </w:r>
      <w:r w:rsidRPr="006D4934">
        <w:rPr>
          <w:rFonts w:ascii="Candara" w:hAnsi="Candara"/>
          <w:spacing w:val="-27"/>
          <w:sz w:val="24"/>
          <w:szCs w:val="24"/>
        </w:rPr>
        <w:t xml:space="preserve"> </w:t>
      </w:r>
      <w:r w:rsidRPr="006D4934">
        <w:rPr>
          <w:rFonts w:ascii="Candara" w:hAnsi="Candara"/>
          <w:sz w:val="24"/>
          <w:szCs w:val="24"/>
        </w:rPr>
        <w:t>acara</w:t>
      </w:r>
      <w:r w:rsidRPr="006D4934">
        <w:rPr>
          <w:rFonts w:ascii="Candara" w:hAnsi="Candara"/>
          <w:spacing w:val="18"/>
          <w:sz w:val="24"/>
          <w:szCs w:val="24"/>
        </w:rPr>
        <w:t xml:space="preserve"> </w:t>
      </w:r>
      <w:r w:rsidRPr="006D4934">
        <w:rPr>
          <w:rFonts w:ascii="Candara" w:hAnsi="Candara"/>
          <w:sz w:val="24"/>
          <w:szCs w:val="24"/>
        </w:rPr>
        <w:t>wisata</w:t>
      </w:r>
      <w:r w:rsidRPr="006D4934">
        <w:rPr>
          <w:rFonts w:ascii="Candara" w:hAnsi="Candara"/>
          <w:spacing w:val="-8"/>
          <w:sz w:val="24"/>
          <w:szCs w:val="24"/>
        </w:rPr>
        <w:t xml:space="preserve"> </w:t>
      </w:r>
      <w:r w:rsidRPr="006D4934">
        <w:rPr>
          <w:rFonts w:ascii="Candara" w:hAnsi="Candara"/>
          <w:sz w:val="24"/>
          <w:szCs w:val="24"/>
        </w:rPr>
        <w:t>edukasi.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pPr>
      <w:r w:rsidRPr="006D4934">
        <w:rPr>
          <w:rFonts w:ascii="Candara" w:hAnsi="Candara"/>
          <w:sz w:val="24"/>
          <w:szCs w:val="24"/>
        </w:rPr>
        <w:t>Tak</w:t>
      </w:r>
      <w:r w:rsidRPr="006D4934">
        <w:rPr>
          <w:rFonts w:ascii="Candara" w:hAnsi="Candara"/>
          <w:spacing w:val="26"/>
          <w:sz w:val="24"/>
          <w:szCs w:val="24"/>
        </w:rPr>
        <w:t xml:space="preserve"> </w:t>
      </w:r>
      <w:r w:rsidRPr="006D4934">
        <w:rPr>
          <w:rFonts w:ascii="Candara" w:hAnsi="Candara"/>
          <w:sz w:val="24"/>
          <w:szCs w:val="24"/>
        </w:rPr>
        <w:t>sabar</w:t>
      </w:r>
      <w:r w:rsidRPr="006D4934">
        <w:rPr>
          <w:rFonts w:ascii="Candara" w:hAnsi="Candara"/>
          <w:spacing w:val="-2"/>
          <w:sz w:val="24"/>
          <w:szCs w:val="24"/>
        </w:rPr>
        <w:t xml:space="preserve"> </w:t>
      </w:r>
      <w:r w:rsidRPr="006D4934">
        <w:rPr>
          <w:rFonts w:ascii="Candara" w:hAnsi="Candara"/>
          <w:sz w:val="24"/>
          <w:szCs w:val="24"/>
        </w:rPr>
        <w:t xml:space="preserve">kami </w:t>
      </w:r>
      <w:r w:rsidRPr="006D4934">
        <w:rPr>
          <w:rFonts w:ascii="Candara" w:hAnsi="Candara"/>
          <w:spacing w:val="9"/>
          <w:sz w:val="24"/>
          <w:szCs w:val="24"/>
        </w:rPr>
        <w:t xml:space="preserve"> </w:t>
      </w:r>
      <w:r w:rsidRPr="006D4934">
        <w:rPr>
          <w:rFonts w:ascii="Candara" w:hAnsi="Candara"/>
          <w:sz w:val="24"/>
          <w:szCs w:val="24"/>
        </w:rPr>
        <w:t>menunggu</w:t>
      </w:r>
      <w:r w:rsidRPr="006D4934">
        <w:rPr>
          <w:rFonts w:ascii="Candara" w:hAnsi="Candara"/>
          <w:spacing w:val="-4"/>
          <w:sz w:val="24"/>
          <w:szCs w:val="24"/>
        </w:rPr>
        <w:t xml:space="preserve"> </w:t>
      </w:r>
      <w:r w:rsidRPr="006D4934">
        <w:rPr>
          <w:rFonts w:ascii="Candara" w:hAnsi="Candara"/>
          <w:sz w:val="24"/>
          <w:szCs w:val="24"/>
        </w:rPr>
        <w:t>bis</w:t>
      </w:r>
      <w:r w:rsidRPr="006D4934">
        <w:rPr>
          <w:rFonts w:ascii="Candara" w:hAnsi="Candara"/>
          <w:spacing w:val="49"/>
          <w:sz w:val="24"/>
          <w:szCs w:val="24"/>
        </w:rPr>
        <w:t xml:space="preserve"> </w:t>
      </w:r>
      <w:r w:rsidRPr="006D4934">
        <w:rPr>
          <w:rFonts w:ascii="Candara" w:hAnsi="Candara"/>
          <w:sz w:val="24"/>
          <w:szCs w:val="24"/>
        </w:rPr>
        <w:t xml:space="preserve">yang </w:t>
      </w:r>
      <w:r w:rsidRPr="006D4934">
        <w:rPr>
          <w:rFonts w:ascii="Candara" w:hAnsi="Candara"/>
          <w:spacing w:val="12"/>
          <w:sz w:val="24"/>
          <w:szCs w:val="24"/>
        </w:rPr>
        <w:t xml:space="preserve"> </w:t>
      </w:r>
      <w:r w:rsidRPr="006D4934">
        <w:rPr>
          <w:rFonts w:ascii="Candara" w:hAnsi="Candara"/>
          <w:sz w:val="24"/>
          <w:szCs w:val="24"/>
        </w:rPr>
        <w:t>akan</w:t>
      </w:r>
      <w:r w:rsidRPr="006D4934">
        <w:rPr>
          <w:rFonts w:ascii="Candara" w:hAnsi="Candara"/>
          <w:spacing w:val="-4"/>
          <w:sz w:val="24"/>
          <w:szCs w:val="24"/>
        </w:rPr>
        <w:t xml:space="preserve"> </w:t>
      </w:r>
      <w:r w:rsidRPr="006D4934">
        <w:rPr>
          <w:rFonts w:ascii="Candara" w:hAnsi="Candara"/>
          <w:sz w:val="24"/>
          <w:szCs w:val="24"/>
        </w:rPr>
        <w:t>membawa</w:t>
      </w:r>
      <w:r w:rsidRPr="006D4934">
        <w:rPr>
          <w:rFonts w:ascii="Candara" w:hAnsi="Candara"/>
          <w:spacing w:val="-4"/>
          <w:sz w:val="24"/>
          <w:szCs w:val="24"/>
        </w:rPr>
        <w:t xml:space="preserve"> </w:t>
      </w:r>
      <w:r w:rsidRPr="006D4934">
        <w:rPr>
          <w:rFonts w:ascii="Candara" w:hAnsi="Candara"/>
          <w:sz w:val="24"/>
          <w:szCs w:val="24"/>
        </w:rPr>
        <w:t>ke</w:t>
      </w:r>
      <w:r w:rsidRPr="006D4934">
        <w:rPr>
          <w:rFonts w:ascii="Candara" w:hAnsi="Candara"/>
          <w:spacing w:val="41"/>
          <w:sz w:val="24"/>
          <w:szCs w:val="24"/>
        </w:rPr>
        <w:t xml:space="preserve"> </w:t>
      </w:r>
      <w:r w:rsidRPr="006D4934">
        <w:rPr>
          <w:rFonts w:ascii="Candara" w:hAnsi="Candara"/>
          <w:sz w:val="24"/>
          <w:szCs w:val="24"/>
        </w:rPr>
        <w:t>perpustakaan</w:t>
      </w:r>
      <w:r w:rsidRPr="006D4934">
        <w:rPr>
          <w:rFonts w:ascii="Candara" w:hAnsi="Candara"/>
          <w:spacing w:val="-19"/>
          <w:sz w:val="24"/>
          <w:szCs w:val="24"/>
        </w:rPr>
        <w:t xml:space="preserve"> </w:t>
      </w:r>
      <w:r w:rsidRPr="006D4934">
        <w:rPr>
          <w:rFonts w:ascii="Candara" w:hAnsi="Candara"/>
          <w:sz w:val="24"/>
          <w:szCs w:val="24"/>
        </w:rPr>
        <w:t>daerah di</w:t>
      </w:r>
      <w:r w:rsidRPr="006D4934">
        <w:rPr>
          <w:rFonts w:ascii="Candara" w:hAnsi="Candara"/>
          <w:spacing w:val="28"/>
          <w:sz w:val="24"/>
          <w:szCs w:val="24"/>
        </w:rPr>
        <w:t xml:space="preserve"> </w:t>
      </w:r>
      <w:r w:rsidRPr="006D4934">
        <w:rPr>
          <w:rFonts w:ascii="Candara" w:hAnsi="Candara"/>
          <w:sz w:val="24"/>
          <w:szCs w:val="24"/>
        </w:rPr>
        <w:t>kota. Setelah</w:t>
      </w:r>
      <w:r w:rsidRPr="006D4934">
        <w:rPr>
          <w:rFonts w:ascii="Candara" w:hAnsi="Candara"/>
          <w:spacing w:val="2"/>
          <w:sz w:val="24"/>
          <w:szCs w:val="24"/>
        </w:rPr>
        <w:t xml:space="preserve"> </w:t>
      </w:r>
      <w:r w:rsidRPr="006D4934">
        <w:rPr>
          <w:rFonts w:ascii="Candara" w:hAnsi="Candara"/>
          <w:sz w:val="24"/>
          <w:szCs w:val="24"/>
        </w:rPr>
        <w:t>bis</w:t>
      </w:r>
      <w:r w:rsidRPr="006D4934">
        <w:rPr>
          <w:rFonts w:ascii="Candara" w:hAnsi="Candara"/>
          <w:spacing w:val="53"/>
          <w:sz w:val="24"/>
          <w:szCs w:val="24"/>
        </w:rPr>
        <w:t xml:space="preserve"> </w:t>
      </w:r>
      <w:r w:rsidRPr="006D4934">
        <w:rPr>
          <w:rFonts w:ascii="Candara" w:hAnsi="Candara"/>
          <w:sz w:val="24"/>
          <w:szCs w:val="24"/>
        </w:rPr>
        <w:t xml:space="preserve">yang </w:t>
      </w:r>
      <w:r w:rsidRPr="006D4934">
        <w:rPr>
          <w:rFonts w:ascii="Candara" w:hAnsi="Candara"/>
          <w:spacing w:val="17"/>
          <w:sz w:val="24"/>
          <w:szCs w:val="24"/>
        </w:rPr>
        <w:t xml:space="preserve"> </w:t>
      </w:r>
      <w:r w:rsidRPr="006D4934">
        <w:rPr>
          <w:rFonts w:ascii="Candara" w:hAnsi="Candara"/>
          <w:sz w:val="24"/>
          <w:szCs w:val="24"/>
        </w:rPr>
        <w:t>akan</w:t>
      </w:r>
      <w:r w:rsidRPr="006D4934">
        <w:rPr>
          <w:rFonts w:ascii="Candara" w:hAnsi="Candara"/>
          <w:spacing w:val="1"/>
          <w:sz w:val="24"/>
          <w:szCs w:val="24"/>
        </w:rPr>
        <w:t xml:space="preserve"> </w:t>
      </w:r>
      <w:r w:rsidRPr="006D4934">
        <w:rPr>
          <w:rFonts w:ascii="Candara" w:hAnsi="Candara"/>
          <w:sz w:val="24"/>
          <w:szCs w:val="24"/>
        </w:rPr>
        <w:t xml:space="preserve">kami </w:t>
      </w:r>
      <w:r w:rsidRPr="006D4934">
        <w:rPr>
          <w:rFonts w:ascii="Candara" w:hAnsi="Candara"/>
          <w:spacing w:val="14"/>
          <w:sz w:val="24"/>
          <w:szCs w:val="24"/>
        </w:rPr>
        <w:t xml:space="preserve"> </w:t>
      </w:r>
      <w:r w:rsidRPr="006D4934">
        <w:rPr>
          <w:rFonts w:ascii="Candara" w:hAnsi="Candara"/>
          <w:sz w:val="24"/>
          <w:szCs w:val="24"/>
        </w:rPr>
        <w:t>tumpangi</w:t>
      </w:r>
      <w:r w:rsidRPr="006D4934">
        <w:rPr>
          <w:rFonts w:ascii="Candara" w:hAnsi="Candara"/>
          <w:spacing w:val="1"/>
          <w:sz w:val="24"/>
          <w:szCs w:val="24"/>
        </w:rPr>
        <w:t xml:space="preserve"> </w:t>
      </w:r>
      <w:r w:rsidRPr="006D4934">
        <w:rPr>
          <w:rFonts w:ascii="Candara" w:hAnsi="Candara"/>
          <w:sz w:val="24"/>
          <w:szCs w:val="24"/>
        </w:rPr>
        <w:t>datang,</w:t>
      </w:r>
      <w:r w:rsidRPr="006D4934">
        <w:rPr>
          <w:rFonts w:ascii="Candara" w:hAnsi="Candara"/>
          <w:spacing w:val="8"/>
          <w:sz w:val="24"/>
          <w:szCs w:val="24"/>
        </w:rPr>
        <w:t xml:space="preserve"> </w:t>
      </w:r>
      <w:r w:rsidRPr="006D4934">
        <w:rPr>
          <w:rFonts w:ascii="Candara" w:hAnsi="Candara"/>
          <w:sz w:val="24"/>
          <w:szCs w:val="24"/>
        </w:rPr>
        <w:t>ibu</w:t>
      </w:r>
      <w:r w:rsidRPr="006D4934">
        <w:rPr>
          <w:rFonts w:ascii="Candara" w:hAnsi="Candara"/>
          <w:spacing w:val="58"/>
          <w:sz w:val="24"/>
          <w:szCs w:val="24"/>
        </w:rPr>
        <w:t xml:space="preserve"> </w:t>
      </w:r>
      <w:r w:rsidRPr="006D4934">
        <w:rPr>
          <w:rFonts w:ascii="Candara" w:hAnsi="Candara"/>
          <w:sz w:val="24"/>
          <w:szCs w:val="24"/>
        </w:rPr>
        <w:t>kepala</w:t>
      </w:r>
      <w:r w:rsidRPr="006D4934">
        <w:rPr>
          <w:rFonts w:ascii="Candara" w:hAnsi="Candara"/>
          <w:spacing w:val="-5"/>
          <w:sz w:val="24"/>
          <w:szCs w:val="24"/>
        </w:rPr>
        <w:t xml:space="preserve"> </w:t>
      </w:r>
      <w:r w:rsidRPr="006D4934">
        <w:rPr>
          <w:rFonts w:ascii="Candara" w:hAnsi="Candara"/>
          <w:sz w:val="24"/>
          <w:szCs w:val="24"/>
        </w:rPr>
        <w:t>sekolah</w:t>
      </w:r>
      <w:r w:rsidRPr="006D4934">
        <w:rPr>
          <w:rFonts w:ascii="Candara" w:hAnsi="Candara"/>
          <w:spacing w:val="-6"/>
          <w:sz w:val="24"/>
          <w:szCs w:val="24"/>
        </w:rPr>
        <w:t xml:space="preserve"> </w:t>
      </w:r>
      <w:r w:rsidRPr="006D4934">
        <w:rPr>
          <w:rFonts w:ascii="Candara" w:hAnsi="Candara"/>
          <w:sz w:val="24"/>
          <w:szCs w:val="24"/>
        </w:rPr>
        <w:t>meminta</w:t>
      </w:r>
      <w:r w:rsidRPr="006D4934">
        <w:rPr>
          <w:rFonts w:ascii="Candara" w:hAnsi="Candara"/>
          <w:spacing w:val="18"/>
          <w:sz w:val="24"/>
          <w:szCs w:val="24"/>
        </w:rPr>
        <w:t xml:space="preserve"> </w:t>
      </w:r>
      <w:r w:rsidRPr="006D4934">
        <w:rPr>
          <w:rFonts w:ascii="Candara" w:hAnsi="Candara"/>
          <w:sz w:val="24"/>
          <w:szCs w:val="24"/>
        </w:rPr>
        <w:t xml:space="preserve">kami </w:t>
      </w:r>
      <w:r w:rsidRPr="006D4934">
        <w:rPr>
          <w:rFonts w:ascii="Candara" w:hAnsi="Candara"/>
          <w:spacing w:val="14"/>
          <w:sz w:val="24"/>
          <w:szCs w:val="24"/>
        </w:rPr>
        <w:t xml:space="preserve"> </w:t>
      </w:r>
      <w:r w:rsidRPr="006D4934">
        <w:rPr>
          <w:rFonts w:ascii="Candara" w:hAnsi="Candara"/>
          <w:sz w:val="24"/>
          <w:szCs w:val="24"/>
        </w:rPr>
        <w:t>naik bis</w:t>
      </w:r>
      <w:r w:rsidRPr="006D4934">
        <w:rPr>
          <w:rFonts w:ascii="Candara" w:hAnsi="Candara"/>
          <w:spacing w:val="55"/>
          <w:sz w:val="24"/>
          <w:szCs w:val="24"/>
        </w:rPr>
        <w:t xml:space="preserve"> </w:t>
      </w:r>
      <w:r w:rsidRPr="006D4934">
        <w:rPr>
          <w:rFonts w:ascii="Candara" w:hAnsi="Candara"/>
          <w:sz w:val="24"/>
          <w:szCs w:val="24"/>
        </w:rPr>
        <w:t>dengan</w:t>
      </w:r>
      <w:r w:rsidRPr="006D4934">
        <w:rPr>
          <w:rFonts w:ascii="Candara" w:hAnsi="Candara"/>
          <w:spacing w:val="-7"/>
          <w:sz w:val="24"/>
          <w:szCs w:val="24"/>
        </w:rPr>
        <w:t xml:space="preserve"> </w:t>
      </w:r>
      <w:r w:rsidRPr="006D4934">
        <w:rPr>
          <w:rFonts w:ascii="Candara" w:hAnsi="Candara"/>
          <w:sz w:val="24"/>
          <w:szCs w:val="24"/>
        </w:rPr>
        <w:t>teratur.</w:t>
      </w:r>
      <w:r w:rsidRPr="006D4934">
        <w:rPr>
          <w:rFonts w:ascii="Candara" w:hAnsi="Candara"/>
          <w:spacing w:val="7"/>
          <w:sz w:val="24"/>
          <w:szCs w:val="24"/>
        </w:rPr>
        <w:t xml:space="preserve"> </w:t>
      </w:r>
      <w:r w:rsidRPr="006D4934">
        <w:rPr>
          <w:rFonts w:ascii="Candara" w:hAnsi="Candara"/>
          <w:sz w:val="24"/>
          <w:szCs w:val="24"/>
        </w:rPr>
        <w:t xml:space="preserve">Satu </w:t>
      </w:r>
      <w:r w:rsidRPr="006D4934">
        <w:rPr>
          <w:rFonts w:ascii="Candara" w:hAnsi="Candara"/>
          <w:spacing w:val="21"/>
          <w:sz w:val="24"/>
          <w:szCs w:val="24"/>
        </w:rPr>
        <w:t xml:space="preserve"> </w:t>
      </w:r>
      <w:r w:rsidRPr="006D4934">
        <w:rPr>
          <w:rFonts w:ascii="Candara" w:hAnsi="Candara"/>
          <w:sz w:val="24"/>
          <w:szCs w:val="24"/>
        </w:rPr>
        <w:t>persatu</w:t>
      </w:r>
      <w:r w:rsidRPr="006D4934">
        <w:rPr>
          <w:rFonts w:ascii="Candara" w:hAnsi="Candara"/>
          <w:spacing w:val="-1"/>
          <w:sz w:val="24"/>
          <w:szCs w:val="24"/>
        </w:rPr>
        <w:t xml:space="preserve"> </w:t>
      </w:r>
      <w:r w:rsidRPr="006D4934">
        <w:rPr>
          <w:rFonts w:ascii="Candara" w:hAnsi="Candara"/>
          <w:sz w:val="24"/>
          <w:szCs w:val="24"/>
        </w:rPr>
        <w:t xml:space="preserve">kami </w:t>
      </w:r>
      <w:r w:rsidRPr="006D4934">
        <w:rPr>
          <w:rFonts w:ascii="Candara" w:hAnsi="Candara"/>
          <w:spacing w:val="15"/>
          <w:sz w:val="24"/>
          <w:szCs w:val="24"/>
        </w:rPr>
        <w:t xml:space="preserve"> </w:t>
      </w:r>
      <w:r w:rsidRPr="006D4934">
        <w:rPr>
          <w:rFonts w:ascii="Candara" w:hAnsi="Candara"/>
          <w:sz w:val="24"/>
          <w:szCs w:val="24"/>
        </w:rPr>
        <w:t xml:space="preserve">naik. </w:t>
      </w:r>
      <w:r w:rsidRPr="006D4934">
        <w:rPr>
          <w:rFonts w:ascii="Candara" w:hAnsi="Candara"/>
          <w:spacing w:val="10"/>
          <w:sz w:val="24"/>
          <w:szCs w:val="24"/>
        </w:rPr>
        <w:t xml:space="preserve"> </w:t>
      </w:r>
      <w:r w:rsidRPr="006D4934">
        <w:rPr>
          <w:rFonts w:ascii="Candara" w:hAnsi="Candara"/>
          <w:sz w:val="24"/>
          <w:szCs w:val="24"/>
        </w:rPr>
        <w:t>Aku</w:t>
      </w:r>
      <w:r w:rsidRPr="006D4934">
        <w:rPr>
          <w:rFonts w:ascii="Candara" w:hAnsi="Candara"/>
          <w:spacing w:val="21"/>
          <w:sz w:val="24"/>
          <w:szCs w:val="24"/>
        </w:rPr>
        <w:t xml:space="preserve"> </w:t>
      </w:r>
      <w:r w:rsidRPr="006D4934">
        <w:rPr>
          <w:rFonts w:ascii="Candara" w:hAnsi="Candara"/>
          <w:sz w:val="24"/>
          <w:szCs w:val="24"/>
        </w:rPr>
        <w:t xml:space="preserve">naik </w:t>
      </w:r>
      <w:r w:rsidRPr="006D4934">
        <w:rPr>
          <w:rFonts w:ascii="Candara" w:hAnsi="Candara"/>
          <w:spacing w:val="7"/>
          <w:sz w:val="24"/>
          <w:szCs w:val="24"/>
        </w:rPr>
        <w:t xml:space="preserve"> </w:t>
      </w:r>
      <w:r w:rsidRPr="006D4934">
        <w:rPr>
          <w:rFonts w:ascii="Candara" w:hAnsi="Candara"/>
          <w:sz w:val="24"/>
          <w:szCs w:val="24"/>
        </w:rPr>
        <w:t>dan</w:t>
      </w:r>
      <w:r w:rsidRPr="006D4934">
        <w:rPr>
          <w:rFonts w:ascii="Candara" w:hAnsi="Candara"/>
          <w:spacing w:val="24"/>
          <w:sz w:val="24"/>
          <w:szCs w:val="24"/>
        </w:rPr>
        <w:t xml:space="preserve"> </w:t>
      </w:r>
      <w:r w:rsidRPr="006D4934">
        <w:rPr>
          <w:rFonts w:ascii="Candara" w:hAnsi="Candara"/>
          <w:sz w:val="24"/>
          <w:szCs w:val="24"/>
        </w:rPr>
        <w:t>memilih</w:t>
      </w:r>
      <w:r w:rsidRPr="006D4934">
        <w:rPr>
          <w:rFonts w:ascii="Candara" w:hAnsi="Candara"/>
          <w:spacing w:val="-29"/>
          <w:sz w:val="24"/>
          <w:szCs w:val="24"/>
        </w:rPr>
        <w:t xml:space="preserve"> </w:t>
      </w:r>
      <w:r w:rsidRPr="006D4934">
        <w:rPr>
          <w:rFonts w:ascii="Candara" w:hAnsi="Candara"/>
          <w:sz w:val="24"/>
          <w:szCs w:val="24"/>
        </w:rPr>
        <w:t>salah</w:t>
      </w:r>
      <w:r w:rsidRPr="006D4934">
        <w:rPr>
          <w:rFonts w:ascii="Candara" w:hAnsi="Candara"/>
          <w:spacing w:val="13"/>
          <w:sz w:val="24"/>
          <w:szCs w:val="24"/>
        </w:rPr>
        <w:t xml:space="preserve"> </w:t>
      </w:r>
      <w:r w:rsidRPr="006D4934">
        <w:rPr>
          <w:rFonts w:ascii="Candara" w:hAnsi="Candara"/>
          <w:sz w:val="24"/>
          <w:szCs w:val="24"/>
        </w:rPr>
        <w:t>satu</w:t>
      </w:r>
      <w:r w:rsidRPr="006D4934">
        <w:rPr>
          <w:rFonts w:ascii="Candara" w:hAnsi="Candara"/>
          <w:spacing w:val="30"/>
          <w:sz w:val="24"/>
          <w:szCs w:val="24"/>
        </w:rPr>
        <w:t xml:space="preserve"> </w:t>
      </w:r>
      <w:r w:rsidRPr="006D4934">
        <w:rPr>
          <w:rFonts w:ascii="Candara" w:hAnsi="Candara"/>
          <w:sz w:val="24"/>
          <w:szCs w:val="24"/>
        </w:rPr>
        <w:t xml:space="preserve">kursi </w:t>
      </w:r>
      <w:r w:rsidRPr="006D4934">
        <w:rPr>
          <w:rFonts w:ascii="Candara" w:hAnsi="Candara"/>
          <w:spacing w:val="15"/>
          <w:sz w:val="24"/>
          <w:szCs w:val="24"/>
        </w:rPr>
        <w:t xml:space="preserve"> </w:t>
      </w:r>
      <w:r w:rsidRPr="006D4934">
        <w:rPr>
          <w:rFonts w:ascii="Candara" w:hAnsi="Candara"/>
          <w:sz w:val="24"/>
          <w:szCs w:val="24"/>
        </w:rPr>
        <w:t>di dekat</w:t>
      </w:r>
      <w:r w:rsidRPr="006D4934">
        <w:rPr>
          <w:rFonts w:ascii="Candara" w:hAnsi="Candara"/>
          <w:spacing w:val="54"/>
          <w:sz w:val="24"/>
          <w:szCs w:val="24"/>
        </w:rPr>
        <w:t xml:space="preserve"> </w:t>
      </w:r>
      <w:r w:rsidRPr="006D4934">
        <w:rPr>
          <w:rFonts w:ascii="Candara" w:hAnsi="Candara"/>
          <w:sz w:val="24"/>
          <w:szCs w:val="24"/>
        </w:rPr>
        <w:t>jendela,</w:t>
      </w:r>
      <w:r w:rsidRPr="006D4934">
        <w:rPr>
          <w:rFonts w:ascii="Candara" w:hAnsi="Candara"/>
          <w:spacing w:val="28"/>
          <w:sz w:val="24"/>
          <w:szCs w:val="24"/>
        </w:rPr>
        <w:t xml:space="preserve"> </w:t>
      </w:r>
      <w:r w:rsidRPr="006D4934">
        <w:rPr>
          <w:rFonts w:ascii="Candara" w:hAnsi="Candara"/>
          <w:sz w:val="24"/>
          <w:szCs w:val="24"/>
        </w:rPr>
        <w:t>agar</w:t>
      </w:r>
      <w:r w:rsidRPr="006D4934">
        <w:rPr>
          <w:rFonts w:ascii="Candara" w:hAnsi="Candara"/>
          <w:spacing w:val="52"/>
          <w:sz w:val="24"/>
          <w:szCs w:val="24"/>
        </w:rPr>
        <w:t xml:space="preserve"> </w:t>
      </w:r>
      <w:r w:rsidRPr="006D4934">
        <w:rPr>
          <w:rFonts w:ascii="Candara" w:hAnsi="Candara"/>
          <w:sz w:val="24"/>
          <w:szCs w:val="24"/>
        </w:rPr>
        <w:t>bisa   melihat</w:t>
      </w:r>
      <w:r w:rsidRPr="006D4934">
        <w:rPr>
          <w:rFonts w:ascii="Candara" w:hAnsi="Candara"/>
          <w:spacing w:val="36"/>
          <w:sz w:val="24"/>
          <w:szCs w:val="24"/>
        </w:rPr>
        <w:t xml:space="preserve"> </w:t>
      </w:r>
      <w:r w:rsidRPr="006D4934">
        <w:rPr>
          <w:rFonts w:ascii="Candara" w:hAnsi="Candara"/>
          <w:sz w:val="24"/>
          <w:szCs w:val="24"/>
        </w:rPr>
        <w:t xml:space="preserve">pemandangan </w:t>
      </w:r>
      <w:r w:rsidRPr="006D4934">
        <w:rPr>
          <w:rFonts w:ascii="Candara" w:hAnsi="Candara"/>
          <w:spacing w:val="13"/>
          <w:sz w:val="24"/>
          <w:szCs w:val="24"/>
        </w:rPr>
        <w:t xml:space="preserve"> </w:t>
      </w:r>
      <w:r w:rsidRPr="006D4934">
        <w:rPr>
          <w:rFonts w:ascii="Candara" w:hAnsi="Candara"/>
          <w:sz w:val="24"/>
          <w:szCs w:val="24"/>
        </w:rPr>
        <w:t>sepanjang</w:t>
      </w:r>
      <w:r w:rsidRPr="006D4934">
        <w:rPr>
          <w:rFonts w:ascii="Candara" w:hAnsi="Candara"/>
          <w:spacing w:val="53"/>
          <w:sz w:val="24"/>
          <w:szCs w:val="24"/>
        </w:rPr>
        <w:t xml:space="preserve"> </w:t>
      </w:r>
      <w:r w:rsidRPr="006D4934">
        <w:rPr>
          <w:rFonts w:ascii="Candara" w:hAnsi="Candara"/>
          <w:sz w:val="24"/>
          <w:szCs w:val="24"/>
        </w:rPr>
        <w:t>perjalanan.</w:t>
      </w:r>
      <w:r w:rsidRPr="006D4934">
        <w:rPr>
          <w:rFonts w:ascii="Candara" w:hAnsi="Candara"/>
          <w:spacing w:val="44"/>
          <w:sz w:val="24"/>
          <w:szCs w:val="24"/>
        </w:rPr>
        <w:t xml:space="preserve"> </w:t>
      </w:r>
      <w:r w:rsidRPr="006D4934">
        <w:rPr>
          <w:rFonts w:ascii="Candara" w:hAnsi="Candara"/>
          <w:sz w:val="24"/>
          <w:szCs w:val="24"/>
        </w:rPr>
        <w:t>Sepanjang perjalanan</w:t>
      </w:r>
      <w:r w:rsidRPr="006D4934">
        <w:rPr>
          <w:rFonts w:ascii="Candara" w:hAnsi="Candara"/>
          <w:spacing w:val="8"/>
          <w:sz w:val="24"/>
          <w:szCs w:val="24"/>
        </w:rPr>
        <w:t xml:space="preserve"> </w:t>
      </w:r>
      <w:r w:rsidRPr="006D4934">
        <w:rPr>
          <w:rFonts w:ascii="Candara" w:hAnsi="Candara"/>
          <w:sz w:val="24"/>
          <w:szCs w:val="24"/>
        </w:rPr>
        <w:t xml:space="preserve">aku </w:t>
      </w:r>
      <w:r w:rsidRPr="006D4934">
        <w:rPr>
          <w:rFonts w:ascii="Candara" w:hAnsi="Candara"/>
          <w:spacing w:val="18"/>
          <w:sz w:val="24"/>
          <w:szCs w:val="24"/>
        </w:rPr>
        <w:t xml:space="preserve"> </w:t>
      </w:r>
      <w:r w:rsidRPr="006D4934">
        <w:rPr>
          <w:rFonts w:ascii="Candara" w:hAnsi="Candara"/>
          <w:sz w:val="24"/>
          <w:szCs w:val="24"/>
        </w:rPr>
        <w:t>dan</w:t>
      </w:r>
      <w:r w:rsidRPr="006D4934">
        <w:rPr>
          <w:rFonts w:ascii="Candara" w:hAnsi="Candara"/>
          <w:spacing w:val="25"/>
          <w:sz w:val="24"/>
          <w:szCs w:val="24"/>
        </w:rPr>
        <w:t xml:space="preserve"> </w:t>
      </w:r>
      <w:r w:rsidRPr="006D4934">
        <w:rPr>
          <w:rFonts w:ascii="Candara" w:hAnsi="Candara"/>
          <w:sz w:val="24"/>
          <w:szCs w:val="24"/>
        </w:rPr>
        <w:t>teman-teman</w:t>
      </w:r>
      <w:r w:rsidRPr="006D4934">
        <w:rPr>
          <w:rFonts w:ascii="Candara" w:hAnsi="Candara"/>
          <w:spacing w:val="46"/>
          <w:sz w:val="24"/>
          <w:szCs w:val="24"/>
        </w:rPr>
        <w:t xml:space="preserve"> </w:t>
      </w:r>
      <w:r w:rsidRPr="006D4934">
        <w:rPr>
          <w:rFonts w:ascii="Candara" w:hAnsi="Candara"/>
          <w:sz w:val="24"/>
          <w:szCs w:val="24"/>
        </w:rPr>
        <w:t>bercerita</w:t>
      </w:r>
      <w:r w:rsidRPr="006D4934">
        <w:rPr>
          <w:rFonts w:ascii="Candara" w:hAnsi="Candara"/>
          <w:spacing w:val="17"/>
          <w:sz w:val="24"/>
          <w:szCs w:val="24"/>
        </w:rPr>
        <w:t xml:space="preserve"> </w:t>
      </w:r>
      <w:r w:rsidRPr="006D4934">
        <w:rPr>
          <w:rFonts w:ascii="Candara" w:hAnsi="Candara"/>
          <w:sz w:val="24"/>
          <w:szCs w:val="24"/>
        </w:rPr>
        <w:t>dan</w:t>
      </w:r>
      <w:r w:rsidRPr="006D4934">
        <w:rPr>
          <w:rFonts w:ascii="Candara" w:hAnsi="Candara"/>
          <w:spacing w:val="25"/>
          <w:sz w:val="24"/>
          <w:szCs w:val="24"/>
        </w:rPr>
        <w:t xml:space="preserve"> </w:t>
      </w:r>
      <w:r w:rsidRPr="006D4934">
        <w:rPr>
          <w:rFonts w:ascii="Candara" w:hAnsi="Candara"/>
          <w:sz w:val="24"/>
          <w:szCs w:val="24"/>
        </w:rPr>
        <w:t>bernyanyi</w:t>
      </w:r>
      <w:r w:rsidRPr="006D4934">
        <w:rPr>
          <w:rFonts w:ascii="Candara" w:hAnsi="Candara"/>
          <w:spacing w:val="-21"/>
          <w:sz w:val="24"/>
          <w:szCs w:val="24"/>
        </w:rPr>
        <w:t xml:space="preserve"> </w:t>
      </w:r>
      <w:r w:rsidRPr="006D4934">
        <w:rPr>
          <w:rFonts w:ascii="Candara" w:hAnsi="Candara"/>
          <w:sz w:val="24"/>
          <w:szCs w:val="24"/>
        </w:rPr>
        <w:t>bersama.</w:t>
      </w:r>
      <w:r w:rsidRPr="006D4934">
        <w:rPr>
          <w:rFonts w:ascii="Candara" w:hAnsi="Candara"/>
          <w:spacing w:val="34"/>
          <w:sz w:val="24"/>
          <w:szCs w:val="24"/>
        </w:rPr>
        <w:t xml:space="preserve"> </w:t>
      </w:r>
      <w:r w:rsidRPr="006D4934">
        <w:rPr>
          <w:rFonts w:ascii="Candara" w:hAnsi="Candara"/>
          <w:sz w:val="24"/>
          <w:szCs w:val="24"/>
        </w:rPr>
        <w:t>Sungguh,</w:t>
      </w:r>
      <w:r w:rsidRPr="006D4934">
        <w:rPr>
          <w:rFonts w:ascii="Candara" w:hAnsi="Candara"/>
          <w:spacing w:val="-28"/>
          <w:sz w:val="24"/>
          <w:szCs w:val="24"/>
        </w:rPr>
        <w:t xml:space="preserve"> </w:t>
      </w:r>
      <w:r w:rsidRPr="006D4934">
        <w:rPr>
          <w:rFonts w:ascii="Candara" w:hAnsi="Candara"/>
          <w:sz w:val="24"/>
          <w:szCs w:val="24"/>
        </w:rPr>
        <w:t>acara wisata</w:t>
      </w:r>
      <w:r w:rsidRPr="006D4934">
        <w:rPr>
          <w:rFonts w:ascii="Candara" w:hAnsi="Candara"/>
          <w:spacing w:val="-8"/>
          <w:sz w:val="24"/>
          <w:szCs w:val="24"/>
        </w:rPr>
        <w:t xml:space="preserve"> </w:t>
      </w:r>
      <w:r w:rsidRPr="006D4934">
        <w:rPr>
          <w:rFonts w:ascii="Candara" w:hAnsi="Candara"/>
          <w:sz w:val="24"/>
          <w:szCs w:val="24"/>
        </w:rPr>
        <w:t>edukasi ini</w:t>
      </w:r>
      <w:r w:rsidRPr="006D4934">
        <w:rPr>
          <w:rFonts w:ascii="Candara" w:hAnsi="Candara"/>
          <w:spacing w:val="17"/>
          <w:sz w:val="24"/>
          <w:szCs w:val="24"/>
        </w:rPr>
        <w:t xml:space="preserve"> </w:t>
      </w:r>
      <w:r w:rsidRPr="006D4934">
        <w:rPr>
          <w:rFonts w:ascii="Candara" w:hAnsi="Candara"/>
          <w:sz w:val="24"/>
          <w:szCs w:val="24"/>
        </w:rPr>
        <w:t>sangat</w:t>
      </w:r>
      <w:r w:rsidRPr="006D4934">
        <w:rPr>
          <w:rFonts w:ascii="Candara" w:hAnsi="Candara"/>
          <w:spacing w:val="3"/>
          <w:sz w:val="24"/>
          <w:szCs w:val="24"/>
        </w:rPr>
        <w:t xml:space="preserve"> </w:t>
      </w:r>
      <w:r w:rsidRPr="006D4934">
        <w:rPr>
          <w:rFonts w:ascii="Candara" w:hAnsi="Candara"/>
          <w:sz w:val="24"/>
          <w:szCs w:val="24"/>
        </w:rPr>
        <w:t>menyenangkan.</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pPr>
      <w:r w:rsidRPr="006D4934">
        <w:rPr>
          <w:rFonts w:ascii="Candara" w:hAnsi="Candara"/>
          <w:sz w:val="24"/>
          <w:szCs w:val="24"/>
        </w:rPr>
        <w:t>Sesekali</w:t>
      </w:r>
      <w:r w:rsidRPr="006D4934">
        <w:rPr>
          <w:rFonts w:ascii="Candara" w:hAnsi="Candara"/>
          <w:spacing w:val="5"/>
          <w:sz w:val="24"/>
          <w:szCs w:val="24"/>
        </w:rPr>
        <w:t xml:space="preserve"> </w:t>
      </w:r>
      <w:r w:rsidRPr="006D4934">
        <w:rPr>
          <w:rFonts w:ascii="Candara" w:hAnsi="Candara"/>
          <w:sz w:val="24"/>
          <w:szCs w:val="24"/>
        </w:rPr>
        <w:t xml:space="preserve">aku </w:t>
      </w:r>
      <w:r w:rsidRPr="006D4934">
        <w:rPr>
          <w:rFonts w:ascii="Candara" w:hAnsi="Candara"/>
          <w:spacing w:val="11"/>
          <w:sz w:val="24"/>
          <w:szCs w:val="24"/>
        </w:rPr>
        <w:t xml:space="preserve"> </w:t>
      </w:r>
      <w:r w:rsidRPr="006D4934">
        <w:rPr>
          <w:rFonts w:ascii="Candara" w:hAnsi="Candara"/>
          <w:sz w:val="24"/>
          <w:szCs w:val="24"/>
        </w:rPr>
        <w:t>memandang ke</w:t>
      </w:r>
      <w:r w:rsidRPr="006D4934">
        <w:rPr>
          <w:rFonts w:ascii="Candara" w:hAnsi="Candara"/>
          <w:spacing w:val="47"/>
          <w:sz w:val="24"/>
          <w:szCs w:val="24"/>
        </w:rPr>
        <w:t xml:space="preserve"> </w:t>
      </w:r>
      <w:r w:rsidRPr="006D4934">
        <w:rPr>
          <w:rFonts w:ascii="Candara" w:hAnsi="Candara"/>
          <w:sz w:val="24"/>
          <w:szCs w:val="24"/>
        </w:rPr>
        <w:t xml:space="preserve">luar </w:t>
      </w:r>
      <w:r w:rsidRPr="006D4934">
        <w:rPr>
          <w:rFonts w:ascii="Candara" w:hAnsi="Candara"/>
          <w:spacing w:val="16"/>
          <w:sz w:val="24"/>
          <w:szCs w:val="24"/>
        </w:rPr>
        <w:t xml:space="preserve"> </w:t>
      </w:r>
      <w:r w:rsidRPr="006D4934">
        <w:rPr>
          <w:rFonts w:ascii="Candara" w:hAnsi="Candara"/>
          <w:sz w:val="24"/>
          <w:szCs w:val="24"/>
        </w:rPr>
        <w:t>jendela.</w:t>
      </w:r>
      <w:r w:rsidRPr="006D4934">
        <w:rPr>
          <w:rFonts w:ascii="Candara" w:hAnsi="Candara"/>
          <w:spacing w:val="2"/>
          <w:sz w:val="24"/>
          <w:szCs w:val="24"/>
        </w:rPr>
        <w:t xml:space="preserve"> </w:t>
      </w:r>
      <w:r w:rsidRPr="006D4934">
        <w:rPr>
          <w:rFonts w:ascii="Candara" w:hAnsi="Candara"/>
          <w:sz w:val="24"/>
          <w:szCs w:val="24"/>
        </w:rPr>
        <w:t>Pemandangannya</w:t>
      </w:r>
      <w:r w:rsidRPr="006D4934">
        <w:rPr>
          <w:rFonts w:ascii="Candara" w:hAnsi="Candara"/>
          <w:spacing w:val="36"/>
          <w:sz w:val="24"/>
          <w:szCs w:val="24"/>
        </w:rPr>
        <w:t xml:space="preserve"> </w:t>
      </w:r>
      <w:r w:rsidRPr="006D4934">
        <w:rPr>
          <w:rFonts w:ascii="Candara" w:hAnsi="Candara"/>
          <w:sz w:val="24"/>
          <w:szCs w:val="24"/>
        </w:rPr>
        <w:t>menakjubkan,</w:t>
      </w:r>
      <w:r w:rsidRPr="006D4934">
        <w:rPr>
          <w:rFonts w:ascii="Candara" w:hAnsi="Candara"/>
          <w:spacing w:val="2"/>
          <w:sz w:val="24"/>
          <w:szCs w:val="24"/>
        </w:rPr>
        <w:t xml:space="preserve"> </w:t>
      </w:r>
      <w:r w:rsidRPr="006D4934">
        <w:rPr>
          <w:rFonts w:ascii="Candara" w:hAnsi="Candara"/>
          <w:sz w:val="24"/>
          <w:szCs w:val="24"/>
        </w:rPr>
        <w:t>suasana kota</w:t>
      </w:r>
      <w:r w:rsidRPr="006D4934">
        <w:rPr>
          <w:rFonts w:ascii="Candara" w:hAnsi="Candara"/>
          <w:spacing w:val="12"/>
          <w:sz w:val="24"/>
          <w:szCs w:val="24"/>
        </w:rPr>
        <w:t xml:space="preserve"> </w:t>
      </w:r>
      <w:r w:rsidRPr="006D4934">
        <w:rPr>
          <w:rFonts w:ascii="Candara" w:hAnsi="Candara"/>
          <w:sz w:val="24"/>
          <w:szCs w:val="24"/>
        </w:rPr>
        <w:t xml:space="preserve">yang </w:t>
      </w:r>
      <w:r w:rsidRPr="006D4934">
        <w:rPr>
          <w:rFonts w:ascii="Candara" w:hAnsi="Candara"/>
          <w:spacing w:val="26"/>
          <w:sz w:val="24"/>
          <w:szCs w:val="24"/>
        </w:rPr>
        <w:t xml:space="preserve"> </w:t>
      </w:r>
      <w:r w:rsidRPr="006D4934">
        <w:rPr>
          <w:rFonts w:ascii="Candara" w:hAnsi="Candara"/>
          <w:sz w:val="24"/>
          <w:szCs w:val="24"/>
        </w:rPr>
        <w:t>ramai membuatku</w:t>
      </w:r>
      <w:r w:rsidRPr="006D4934">
        <w:rPr>
          <w:rFonts w:ascii="Candara" w:hAnsi="Candara"/>
          <w:spacing w:val="11"/>
          <w:sz w:val="24"/>
          <w:szCs w:val="24"/>
        </w:rPr>
        <w:t xml:space="preserve"> </w:t>
      </w:r>
      <w:r w:rsidRPr="006D4934">
        <w:rPr>
          <w:rFonts w:ascii="Candara" w:hAnsi="Candara"/>
          <w:sz w:val="24"/>
          <w:szCs w:val="24"/>
        </w:rPr>
        <w:t>terpana.</w:t>
      </w:r>
      <w:r w:rsidRPr="006D4934">
        <w:rPr>
          <w:rFonts w:ascii="Candara" w:hAnsi="Candara"/>
          <w:spacing w:val="34"/>
          <w:sz w:val="24"/>
          <w:szCs w:val="24"/>
        </w:rPr>
        <w:t xml:space="preserve"> </w:t>
      </w:r>
      <w:r w:rsidRPr="006D4934">
        <w:rPr>
          <w:rFonts w:ascii="Candara" w:hAnsi="Candara"/>
          <w:sz w:val="24"/>
          <w:szCs w:val="24"/>
        </w:rPr>
        <w:t xml:space="preserve">Jauh </w:t>
      </w:r>
      <w:r w:rsidRPr="006D4934">
        <w:rPr>
          <w:rFonts w:ascii="Candara" w:hAnsi="Candara"/>
          <w:spacing w:val="11"/>
          <w:sz w:val="24"/>
          <w:szCs w:val="24"/>
        </w:rPr>
        <w:t xml:space="preserve"> </w:t>
      </w:r>
      <w:r w:rsidRPr="006D4934">
        <w:rPr>
          <w:rFonts w:ascii="Candara" w:hAnsi="Candara"/>
          <w:sz w:val="24"/>
          <w:szCs w:val="24"/>
        </w:rPr>
        <w:t>berbeda</w:t>
      </w:r>
      <w:r w:rsidRPr="006D4934">
        <w:rPr>
          <w:rFonts w:ascii="Candara" w:hAnsi="Candara"/>
          <w:spacing w:val="41"/>
          <w:sz w:val="24"/>
          <w:szCs w:val="24"/>
        </w:rPr>
        <w:t xml:space="preserve"> </w:t>
      </w:r>
      <w:r w:rsidRPr="006D4934">
        <w:rPr>
          <w:rFonts w:ascii="Candara" w:hAnsi="Candara"/>
          <w:sz w:val="24"/>
          <w:szCs w:val="24"/>
        </w:rPr>
        <w:t>dengan</w:t>
      </w:r>
      <w:r w:rsidRPr="006D4934">
        <w:rPr>
          <w:rFonts w:ascii="Candara" w:hAnsi="Candara"/>
          <w:spacing w:val="18"/>
          <w:sz w:val="24"/>
          <w:szCs w:val="24"/>
        </w:rPr>
        <w:t xml:space="preserve"> </w:t>
      </w:r>
      <w:r w:rsidRPr="006D4934">
        <w:rPr>
          <w:rFonts w:ascii="Candara" w:hAnsi="Candara"/>
          <w:sz w:val="24"/>
          <w:szCs w:val="24"/>
        </w:rPr>
        <w:t>keadaan</w:t>
      </w:r>
      <w:r w:rsidRPr="006D4934">
        <w:rPr>
          <w:rFonts w:ascii="Candara" w:hAnsi="Candara"/>
          <w:spacing w:val="19"/>
          <w:sz w:val="24"/>
          <w:szCs w:val="24"/>
        </w:rPr>
        <w:t xml:space="preserve"> </w:t>
      </w:r>
      <w:r w:rsidRPr="006D4934">
        <w:rPr>
          <w:rFonts w:ascii="Candara" w:hAnsi="Candara"/>
          <w:sz w:val="24"/>
          <w:szCs w:val="24"/>
        </w:rPr>
        <w:t>tempat</w:t>
      </w:r>
      <w:r w:rsidRPr="006D4934">
        <w:rPr>
          <w:rFonts w:ascii="Candara" w:hAnsi="Candara"/>
          <w:spacing w:val="30"/>
          <w:sz w:val="24"/>
          <w:szCs w:val="24"/>
        </w:rPr>
        <w:t xml:space="preserve"> </w:t>
      </w:r>
      <w:r w:rsidRPr="006D4934">
        <w:rPr>
          <w:rFonts w:ascii="Candara" w:hAnsi="Candara"/>
          <w:sz w:val="24"/>
          <w:szCs w:val="24"/>
        </w:rPr>
        <w:t>kami tinggal,</w:t>
      </w:r>
      <w:r w:rsidRPr="006D4934">
        <w:rPr>
          <w:rFonts w:ascii="Candara" w:hAnsi="Candara"/>
          <w:spacing w:val="-5"/>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jauh</w:t>
      </w:r>
      <w:r w:rsidRPr="006D4934">
        <w:rPr>
          <w:rFonts w:ascii="Candara" w:hAnsi="Candara"/>
          <w:spacing w:val="-9"/>
          <w:sz w:val="24"/>
          <w:szCs w:val="24"/>
        </w:rPr>
        <w:t xml:space="preserve"> </w:t>
      </w:r>
      <w:r w:rsidRPr="006D4934">
        <w:rPr>
          <w:rFonts w:ascii="Candara" w:hAnsi="Candara"/>
          <w:sz w:val="24"/>
          <w:szCs w:val="24"/>
        </w:rPr>
        <w:t xml:space="preserve">dari </w:t>
      </w:r>
      <w:r w:rsidRPr="006D4934">
        <w:rPr>
          <w:rFonts w:ascii="Candara" w:hAnsi="Candara"/>
          <w:spacing w:val="5"/>
          <w:sz w:val="24"/>
          <w:szCs w:val="24"/>
        </w:rPr>
        <w:t xml:space="preserve"> </w:t>
      </w:r>
      <w:r w:rsidRPr="006D4934">
        <w:rPr>
          <w:rFonts w:ascii="Candara" w:hAnsi="Candara"/>
          <w:sz w:val="24"/>
          <w:szCs w:val="24"/>
        </w:rPr>
        <w:t>pusat</w:t>
      </w:r>
      <w:r w:rsidRPr="006D4934">
        <w:rPr>
          <w:rFonts w:ascii="Candara" w:hAnsi="Candara"/>
          <w:spacing w:val="11"/>
          <w:sz w:val="24"/>
          <w:szCs w:val="24"/>
        </w:rPr>
        <w:t xml:space="preserve"> </w:t>
      </w:r>
      <w:r w:rsidRPr="006D4934">
        <w:rPr>
          <w:rFonts w:ascii="Candara" w:hAnsi="Candara"/>
          <w:sz w:val="24"/>
          <w:szCs w:val="24"/>
        </w:rPr>
        <w:t>kota.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Setelah</w:t>
      </w:r>
      <w:r w:rsidRPr="006D4934">
        <w:rPr>
          <w:rFonts w:ascii="Candara" w:hAnsi="Candara"/>
          <w:spacing w:val="-9"/>
          <w:sz w:val="24"/>
          <w:szCs w:val="24"/>
        </w:rPr>
        <w:t xml:space="preserve"> </w:t>
      </w:r>
      <w:r w:rsidRPr="006D4934">
        <w:rPr>
          <w:rFonts w:ascii="Candara" w:hAnsi="Candara"/>
          <w:sz w:val="24"/>
          <w:szCs w:val="24"/>
        </w:rPr>
        <w:t>menempuh</w:t>
      </w:r>
      <w:r w:rsidRPr="006D4934">
        <w:rPr>
          <w:rFonts w:ascii="Candara" w:hAnsi="Candara"/>
          <w:spacing w:val="37"/>
          <w:sz w:val="24"/>
          <w:szCs w:val="24"/>
        </w:rPr>
        <w:t xml:space="preserve"> </w:t>
      </w:r>
      <w:r w:rsidRPr="006D4934">
        <w:rPr>
          <w:rFonts w:ascii="Candara" w:hAnsi="Candara"/>
          <w:sz w:val="24"/>
          <w:szCs w:val="24"/>
        </w:rPr>
        <w:t>perjalanan</w:t>
      </w:r>
      <w:r w:rsidRPr="006D4934">
        <w:rPr>
          <w:rFonts w:ascii="Candara" w:hAnsi="Candara"/>
          <w:spacing w:val="5"/>
          <w:sz w:val="24"/>
          <w:szCs w:val="24"/>
        </w:rPr>
        <w:t xml:space="preserve"> </w:t>
      </w:r>
      <w:r w:rsidRPr="006D4934">
        <w:rPr>
          <w:rFonts w:ascii="Candara" w:hAnsi="Candara"/>
          <w:sz w:val="24"/>
          <w:szCs w:val="24"/>
        </w:rPr>
        <w:t xml:space="preserve">yang </w:t>
      </w:r>
      <w:r w:rsidRPr="006D4934">
        <w:rPr>
          <w:rFonts w:ascii="Candara" w:hAnsi="Candara"/>
          <w:spacing w:val="21"/>
          <w:sz w:val="24"/>
          <w:szCs w:val="24"/>
        </w:rPr>
        <w:t xml:space="preserve"> </w:t>
      </w:r>
      <w:r w:rsidRPr="006D4934">
        <w:rPr>
          <w:rFonts w:ascii="Candara" w:hAnsi="Candara"/>
          <w:sz w:val="24"/>
          <w:szCs w:val="24"/>
        </w:rPr>
        <w:t>cukup lama,</w:t>
      </w:r>
      <w:r w:rsidRPr="006D4934">
        <w:rPr>
          <w:rFonts w:ascii="Candara" w:hAnsi="Candara"/>
          <w:spacing w:val="-5"/>
          <w:sz w:val="24"/>
          <w:szCs w:val="24"/>
        </w:rPr>
        <w:t xml:space="preserve"> </w:t>
      </w:r>
      <w:r w:rsidRPr="006D4934">
        <w:rPr>
          <w:rFonts w:ascii="Candara" w:hAnsi="Candara"/>
          <w:sz w:val="24"/>
          <w:szCs w:val="24"/>
        </w:rPr>
        <w:t>membuat</w:t>
      </w:r>
      <w:r w:rsidRPr="006D4934">
        <w:rPr>
          <w:rFonts w:ascii="Candara" w:hAnsi="Candara"/>
          <w:spacing w:val="50"/>
          <w:sz w:val="24"/>
          <w:szCs w:val="24"/>
        </w:rPr>
        <w:t xml:space="preserve"> </w:t>
      </w:r>
      <w:r w:rsidRPr="006D4934">
        <w:rPr>
          <w:rFonts w:ascii="Candara" w:hAnsi="Candara"/>
          <w:sz w:val="24"/>
          <w:szCs w:val="24"/>
        </w:rPr>
        <w:t xml:space="preserve">kami </w:t>
      </w:r>
      <w:r w:rsidRPr="006D4934">
        <w:rPr>
          <w:rFonts w:ascii="Candara" w:hAnsi="Candara"/>
          <w:spacing w:val="18"/>
          <w:sz w:val="24"/>
          <w:szCs w:val="24"/>
        </w:rPr>
        <w:t xml:space="preserve"> </w:t>
      </w:r>
      <w:r w:rsidRPr="006D4934">
        <w:rPr>
          <w:rFonts w:ascii="Candara" w:hAnsi="Candara"/>
          <w:sz w:val="24"/>
          <w:szCs w:val="24"/>
        </w:rPr>
        <w:t>puas</w:t>
      </w:r>
      <w:r w:rsidRPr="006D4934">
        <w:rPr>
          <w:rFonts w:ascii="Candara" w:hAnsi="Candara"/>
          <w:spacing w:val="2"/>
          <w:sz w:val="24"/>
          <w:szCs w:val="24"/>
        </w:rPr>
        <w:t xml:space="preserve"> </w:t>
      </w:r>
      <w:r w:rsidRPr="006D4934">
        <w:rPr>
          <w:rFonts w:ascii="Candara" w:hAnsi="Candara"/>
          <w:sz w:val="24"/>
          <w:szCs w:val="24"/>
        </w:rPr>
        <w:t>bercerita</w:t>
      </w:r>
      <w:r w:rsidRPr="006D4934">
        <w:rPr>
          <w:rFonts w:ascii="Candara" w:hAnsi="Candara"/>
          <w:spacing w:val="-31"/>
          <w:sz w:val="24"/>
          <w:szCs w:val="24"/>
        </w:rPr>
        <w:t xml:space="preserve"> </w:t>
      </w:r>
      <w:r w:rsidRPr="006D4934">
        <w:rPr>
          <w:rFonts w:ascii="Candara" w:hAnsi="Candara"/>
          <w:sz w:val="24"/>
          <w:szCs w:val="24"/>
        </w:rPr>
        <w:t>dan bernyanyi,</w:t>
      </w:r>
      <w:r w:rsidRPr="006D4934">
        <w:rPr>
          <w:rFonts w:ascii="Candara" w:hAnsi="Candara"/>
          <w:spacing w:val="12"/>
          <w:sz w:val="24"/>
          <w:szCs w:val="24"/>
        </w:rPr>
        <w:t xml:space="preserve"> </w:t>
      </w:r>
      <w:r w:rsidRPr="006D4934">
        <w:rPr>
          <w:rFonts w:ascii="Candara" w:hAnsi="Candara"/>
          <w:sz w:val="24"/>
          <w:szCs w:val="24"/>
        </w:rPr>
        <w:t>akhirnya</w:t>
      </w:r>
      <w:r w:rsidRPr="006D4934">
        <w:rPr>
          <w:rFonts w:ascii="Candara" w:hAnsi="Candara"/>
          <w:spacing w:val="19"/>
          <w:sz w:val="24"/>
          <w:szCs w:val="24"/>
        </w:rPr>
        <w:t xml:space="preserve"> </w:t>
      </w:r>
      <w:r w:rsidRPr="006D4934">
        <w:rPr>
          <w:rFonts w:ascii="Candara" w:hAnsi="Candara"/>
          <w:sz w:val="24"/>
          <w:szCs w:val="24"/>
        </w:rPr>
        <w:t xml:space="preserve">kami </w:t>
      </w:r>
      <w:r w:rsidRPr="006D4934">
        <w:rPr>
          <w:rFonts w:ascii="Candara" w:hAnsi="Candara"/>
          <w:spacing w:val="22"/>
          <w:sz w:val="24"/>
          <w:szCs w:val="24"/>
        </w:rPr>
        <w:t xml:space="preserve"> </w:t>
      </w:r>
      <w:r w:rsidRPr="006D4934">
        <w:rPr>
          <w:rFonts w:ascii="Candara" w:hAnsi="Candara"/>
          <w:sz w:val="24"/>
          <w:szCs w:val="24"/>
        </w:rPr>
        <w:t xml:space="preserve">tiba </w:t>
      </w:r>
      <w:r w:rsidRPr="006D4934">
        <w:rPr>
          <w:rFonts w:ascii="Candara" w:hAnsi="Candara"/>
          <w:spacing w:val="25"/>
          <w:sz w:val="24"/>
          <w:szCs w:val="24"/>
        </w:rPr>
        <w:t xml:space="preserve"> </w:t>
      </w:r>
      <w:r w:rsidRPr="006D4934">
        <w:rPr>
          <w:rFonts w:ascii="Candara" w:hAnsi="Candara"/>
          <w:sz w:val="24"/>
          <w:szCs w:val="24"/>
        </w:rPr>
        <w:t>di</w:t>
      </w:r>
      <w:r w:rsidRPr="006D4934">
        <w:rPr>
          <w:rFonts w:ascii="Candara" w:hAnsi="Candara"/>
          <w:spacing w:val="41"/>
          <w:sz w:val="24"/>
          <w:szCs w:val="24"/>
        </w:rPr>
        <w:t xml:space="preserve"> </w:t>
      </w:r>
      <w:r w:rsidRPr="006D4934">
        <w:rPr>
          <w:rFonts w:ascii="Candara" w:hAnsi="Candara"/>
          <w:sz w:val="24"/>
          <w:szCs w:val="24"/>
        </w:rPr>
        <w:t>tempat</w:t>
      </w:r>
      <w:r w:rsidRPr="006D4934">
        <w:rPr>
          <w:rFonts w:ascii="Candara" w:hAnsi="Candara"/>
          <w:spacing w:val="28"/>
          <w:sz w:val="24"/>
          <w:szCs w:val="24"/>
        </w:rPr>
        <w:t xml:space="preserve"> </w:t>
      </w:r>
      <w:r w:rsidRPr="006D4934">
        <w:rPr>
          <w:rFonts w:ascii="Candara" w:hAnsi="Candara"/>
          <w:sz w:val="24"/>
          <w:szCs w:val="24"/>
        </w:rPr>
        <w:t>tujuan.</w:t>
      </w:r>
      <w:r w:rsidRPr="006D4934">
        <w:rPr>
          <w:rFonts w:ascii="Candara" w:hAnsi="Candara"/>
          <w:spacing w:val="-5"/>
          <w:sz w:val="24"/>
          <w:szCs w:val="24"/>
        </w:rPr>
        <w:t xml:space="preserve"> </w:t>
      </w:r>
      <w:r w:rsidRPr="006D4934">
        <w:rPr>
          <w:rFonts w:ascii="Candara" w:hAnsi="Candara"/>
          <w:sz w:val="24"/>
          <w:szCs w:val="24"/>
        </w:rPr>
        <w:t>Di</w:t>
      </w:r>
      <w:r w:rsidRPr="006D4934">
        <w:rPr>
          <w:rFonts w:ascii="Candara" w:hAnsi="Candara"/>
          <w:spacing w:val="15"/>
          <w:sz w:val="24"/>
          <w:szCs w:val="24"/>
        </w:rPr>
        <w:t xml:space="preserve"> </w:t>
      </w:r>
      <w:r w:rsidRPr="006D4934">
        <w:rPr>
          <w:rFonts w:ascii="Candara" w:hAnsi="Candara"/>
          <w:sz w:val="24"/>
          <w:szCs w:val="24"/>
        </w:rPr>
        <w:t>depan sebuah</w:t>
      </w:r>
      <w:r w:rsidRPr="006D4934">
        <w:rPr>
          <w:rFonts w:ascii="Candara" w:hAnsi="Candara"/>
          <w:spacing w:val="-1"/>
          <w:sz w:val="24"/>
          <w:szCs w:val="24"/>
        </w:rPr>
        <w:t xml:space="preserve"> </w:t>
      </w:r>
      <w:r w:rsidRPr="006D4934">
        <w:rPr>
          <w:rFonts w:ascii="Candara" w:hAnsi="Candara"/>
          <w:sz w:val="24"/>
          <w:szCs w:val="24"/>
        </w:rPr>
        <w:t>gedung</w:t>
      </w:r>
      <w:r w:rsidRPr="006D4934">
        <w:rPr>
          <w:rFonts w:ascii="Candara" w:hAnsi="Candara"/>
          <w:spacing w:val="-37"/>
          <w:sz w:val="24"/>
          <w:szCs w:val="24"/>
        </w:rPr>
        <w:t xml:space="preserve"> </w:t>
      </w:r>
      <w:r w:rsidRPr="006D4934">
        <w:rPr>
          <w:rFonts w:ascii="Candara" w:hAnsi="Candara"/>
          <w:sz w:val="24"/>
          <w:szCs w:val="24"/>
        </w:rPr>
        <w:t>besar</w:t>
      </w:r>
      <w:r w:rsidRPr="006D4934">
        <w:rPr>
          <w:rFonts w:ascii="Candara" w:hAnsi="Candara"/>
          <w:spacing w:val="1"/>
          <w:sz w:val="24"/>
          <w:szCs w:val="24"/>
        </w:rPr>
        <w:t xml:space="preserve"> </w:t>
      </w:r>
      <w:r w:rsidRPr="006D4934">
        <w:rPr>
          <w:rFonts w:ascii="Candara" w:hAnsi="Candara"/>
          <w:sz w:val="24"/>
          <w:szCs w:val="24"/>
        </w:rPr>
        <w:t xml:space="preserve">ada papan </w:t>
      </w:r>
      <w:r w:rsidRPr="006D4934">
        <w:rPr>
          <w:rFonts w:ascii="Candara" w:hAnsi="Candara"/>
          <w:spacing w:val="38"/>
          <w:sz w:val="24"/>
          <w:szCs w:val="24"/>
        </w:rPr>
        <w:t xml:space="preserve"> </w:t>
      </w:r>
      <w:r w:rsidRPr="006D4934">
        <w:rPr>
          <w:rFonts w:ascii="Candara" w:hAnsi="Candara"/>
          <w:sz w:val="24"/>
          <w:szCs w:val="24"/>
        </w:rPr>
        <w:t>bertuliskan</w:t>
      </w:r>
      <w:r w:rsidRPr="006D4934">
        <w:rPr>
          <w:rFonts w:ascii="Candara" w:hAnsi="Candara"/>
          <w:spacing w:val="57"/>
          <w:sz w:val="24"/>
          <w:szCs w:val="24"/>
        </w:rPr>
        <w:t xml:space="preserve"> </w:t>
      </w:r>
      <w:r w:rsidRPr="006D4934">
        <w:rPr>
          <w:rFonts w:ascii="Candara" w:hAnsi="Candara"/>
          <w:sz w:val="24"/>
          <w:szCs w:val="24"/>
        </w:rPr>
        <w:t xml:space="preserve">perpustakaan </w:t>
      </w:r>
      <w:r w:rsidRPr="006D4934">
        <w:rPr>
          <w:rFonts w:ascii="Candara" w:hAnsi="Candara"/>
          <w:spacing w:val="39"/>
          <w:sz w:val="24"/>
          <w:szCs w:val="24"/>
        </w:rPr>
        <w:t xml:space="preserve"> </w:t>
      </w:r>
      <w:r w:rsidRPr="006D4934">
        <w:rPr>
          <w:rFonts w:ascii="Candara" w:hAnsi="Candara"/>
          <w:sz w:val="24"/>
          <w:szCs w:val="24"/>
        </w:rPr>
        <w:t xml:space="preserve">daerah. </w:t>
      </w:r>
      <w:r w:rsidRPr="006D4934">
        <w:rPr>
          <w:rFonts w:ascii="Candara" w:hAnsi="Candara"/>
          <w:spacing w:val="34"/>
          <w:sz w:val="24"/>
          <w:szCs w:val="24"/>
        </w:rPr>
        <w:t xml:space="preserve"> </w:t>
      </w:r>
      <w:r w:rsidRPr="006D4934">
        <w:rPr>
          <w:rFonts w:ascii="Candara" w:hAnsi="Candara"/>
          <w:sz w:val="24"/>
          <w:szCs w:val="24"/>
        </w:rPr>
        <w:t xml:space="preserve">Wah,  </w:t>
      </w:r>
      <w:r w:rsidRPr="006D4934">
        <w:rPr>
          <w:rFonts w:ascii="Candara" w:hAnsi="Candara"/>
          <w:spacing w:val="38"/>
          <w:sz w:val="24"/>
          <w:szCs w:val="24"/>
        </w:rPr>
        <w:t xml:space="preserve"> </w:t>
      </w:r>
      <w:r w:rsidRPr="006D4934">
        <w:rPr>
          <w:rFonts w:ascii="Candara" w:hAnsi="Candara"/>
          <w:sz w:val="24"/>
          <w:szCs w:val="24"/>
        </w:rPr>
        <w:t xml:space="preserve">gedungnya </w:t>
      </w:r>
      <w:r w:rsidRPr="006D4934">
        <w:rPr>
          <w:rFonts w:ascii="Candara" w:hAnsi="Candara"/>
          <w:spacing w:val="8"/>
          <w:sz w:val="24"/>
          <w:szCs w:val="24"/>
        </w:rPr>
        <w:t xml:space="preserve"> </w:t>
      </w:r>
      <w:r w:rsidRPr="006D4934">
        <w:rPr>
          <w:rFonts w:ascii="Candara" w:hAnsi="Candara"/>
          <w:sz w:val="24"/>
          <w:szCs w:val="24"/>
        </w:rPr>
        <w:t xml:space="preserve">besar. </w:t>
      </w:r>
      <w:r w:rsidRPr="006D4934">
        <w:rPr>
          <w:rFonts w:ascii="Candara" w:hAnsi="Candara"/>
          <w:spacing w:val="46"/>
          <w:sz w:val="24"/>
          <w:szCs w:val="24"/>
        </w:rPr>
        <w:t xml:space="preserve"> </w:t>
      </w:r>
      <w:r w:rsidRPr="006D4934">
        <w:rPr>
          <w:rFonts w:ascii="Candara" w:hAnsi="Candara"/>
          <w:sz w:val="24"/>
          <w:szCs w:val="24"/>
        </w:rPr>
        <w:t>Aku   melihat sekeliling</w:t>
      </w:r>
      <w:r w:rsidRPr="006D4934">
        <w:rPr>
          <w:rFonts w:ascii="Candara" w:hAnsi="Candara"/>
          <w:spacing w:val="-28"/>
          <w:sz w:val="24"/>
          <w:szCs w:val="24"/>
        </w:rPr>
        <w:t xml:space="preserve"> </w:t>
      </w:r>
      <w:r w:rsidRPr="006D4934">
        <w:rPr>
          <w:rFonts w:ascii="Candara" w:hAnsi="Candara"/>
          <w:sz w:val="24"/>
          <w:szCs w:val="24"/>
        </w:rPr>
        <w:t xml:space="preserve">perpustakaan, </w:t>
      </w:r>
      <w:r w:rsidRPr="006D4934">
        <w:rPr>
          <w:rFonts w:ascii="Candara" w:hAnsi="Candara"/>
          <w:spacing w:val="6"/>
          <w:sz w:val="24"/>
          <w:szCs w:val="24"/>
        </w:rPr>
        <w:t xml:space="preserve"> </w:t>
      </w:r>
      <w:r w:rsidRPr="006D4934">
        <w:rPr>
          <w:rFonts w:ascii="Candara" w:hAnsi="Candara"/>
          <w:sz w:val="24"/>
          <w:szCs w:val="24"/>
        </w:rPr>
        <w:t xml:space="preserve">ternyata </w:t>
      </w:r>
      <w:r w:rsidRPr="006D4934">
        <w:rPr>
          <w:rFonts w:ascii="Candara" w:hAnsi="Candara"/>
          <w:spacing w:val="1"/>
          <w:sz w:val="24"/>
          <w:szCs w:val="24"/>
        </w:rPr>
        <w:t xml:space="preserve"> </w:t>
      </w:r>
      <w:r w:rsidRPr="006D4934">
        <w:rPr>
          <w:rFonts w:ascii="Candara" w:hAnsi="Candara"/>
          <w:sz w:val="24"/>
          <w:szCs w:val="24"/>
        </w:rPr>
        <w:t xml:space="preserve">perpustakaan </w:t>
      </w:r>
      <w:r w:rsidRPr="006D4934">
        <w:rPr>
          <w:rFonts w:ascii="Candara" w:hAnsi="Candara"/>
          <w:spacing w:val="18"/>
          <w:sz w:val="24"/>
          <w:szCs w:val="24"/>
        </w:rPr>
        <w:t xml:space="preserve"> </w:t>
      </w:r>
      <w:r w:rsidRPr="006D4934">
        <w:rPr>
          <w:rFonts w:ascii="Candara" w:hAnsi="Candara"/>
          <w:sz w:val="24"/>
          <w:szCs w:val="24"/>
        </w:rPr>
        <w:t xml:space="preserve">daerah </w:t>
      </w:r>
      <w:r w:rsidRPr="006D4934">
        <w:rPr>
          <w:rFonts w:ascii="Candara" w:hAnsi="Candara"/>
          <w:spacing w:val="19"/>
          <w:sz w:val="24"/>
          <w:szCs w:val="24"/>
        </w:rPr>
        <w:t xml:space="preserve"> </w:t>
      </w:r>
      <w:r w:rsidRPr="006D4934">
        <w:rPr>
          <w:rFonts w:ascii="Candara" w:hAnsi="Candara"/>
          <w:sz w:val="24"/>
          <w:szCs w:val="24"/>
        </w:rPr>
        <w:t xml:space="preserve">berada </w:t>
      </w:r>
      <w:r w:rsidRPr="006D4934">
        <w:rPr>
          <w:rFonts w:ascii="Candara" w:hAnsi="Candara"/>
          <w:spacing w:val="19"/>
          <w:sz w:val="24"/>
          <w:szCs w:val="24"/>
        </w:rPr>
        <w:t xml:space="preserve"> </w:t>
      </w:r>
      <w:r w:rsidRPr="006D4934">
        <w:rPr>
          <w:rFonts w:ascii="Candara" w:hAnsi="Candara"/>
          <w:sz w:val="24"/>
          <w:szCs w:val="24"/>
        </w:rPr>
        <w:t xml:space="preserve">di </w:t>
      </w:r>
      <w:r w:rsidRPr="006D4934">
        <w:rPr>
          <w:rFonts w:ascii="Candara" w:hAnsi="Candara"/>
          <w:spacing w:val="38"/>
          <w:sz w:val="24"/>
          <w:szCs w:val="24"/>
        </w:rPr>
        <w:t xml:space="preserve"> </w:t>
      </w:r>
      <w:r w:rsidRPr="006D4934">
        <w:rPr>
          <w:rFonts w:ascii="Candara" w:hAnsi="Candara"/>
          <w:sz w:val="24"/>
          <w:szCs w:val="24"/>
        </w:rPr>
        <w:t>dekat</w:t>
      </w:r>
      <w:r w:rsidRPr="006D4934">
        <w:rPr>
          <w:rFonts w:ascii="Candara" w:hAnsi="Candara"/>
          <w:spacing w:val="48"/>
          <w:sz w:val="24"/>
          <w:szCs w:val="24"/>
        </w:rPr>
        <w:t xml:space="preserve"> </w:t>
      </w:r>
      <w:r w:rsidRPr="006D4934">
        <w:rPr>
          <w:rFonts w:ascii="Candara" w:hAnsi="Candara"/>
          <w:sz w:val="24"/>
          <w:szCs w:val="24"/>
        </w:rPr>
        <w:t>menara Keagungan</w:t>
      </w:r>
      <w:r w:rsidRPr="006D4934">
        <w:rPr>
          <w:rFonts w:ascii="Candara" w:hAnsi="Candara"/>
          <w:spacing w:val="5"/>
          <w:sz w:val="24"/>
          <w:szCs w:val="24"/>
        </w:rPr>
        <w:t xml:space="preserve"> </w:t>
      </w:r>
      <w:r w:rsidRPr="006D4934">
        <w:rPr>
          <w:rFonts w:ascii="Candara" w:hAnsi="Candara"/>
          <w:sz w:val="24"/>
          <w:szCs w:val="24"/>
        </w:rPr>
        <w:t>Limboto.</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5"/>
        <w:jc w:val="both"/>
        <w:rPr>
          <w:rFonts w:ascii="Candara" w:hAnsi="Candara"/>
          <w:sz w:val="24"/>
          <w:szCs w:val="24"/>
        </w:rPr>
        <w:sectPr w:rsidR="00256EBE" w:rsidRPr="006D4934">
          <w:pgSz w:w="11900" w:h="16860"/>
          <w:pgMar w:top="1380" w:right="1080" w:bottom="280" w:left="1080" w:header="0" w:footer="1250" w:gutter="0"/>
          <w:cols w:space="720"/>
        </w:sectPr>
      </w:pPr>
      <w:r w:rsidRPr="006D4934">
        <w:rPr>
          <w:rFonts w:ascii="Candara" w:hAnsi="Candara"/>
          <w:sz w:val="24"/>
          <w:szCs w:val="24"/>
        </w:rPr>
        <w:t xml:space="preserve">Kami </w:t>
      </w:r>
      <w:r w:rsidRPr="006D4934">
        <w:rPr>
          <w:rFonts w:ascii="Candara" w:hAnsi="Candara"/>
          <w:spacing w:val="10"/>
          <w:sz w:val="24"/>
          <w:szCs w:val="24"/>
        </w:rPr>
        <w:t xml:space="preserve"> </w:t>
      </w:r>
      <w:r w:rsidRPr="006D4934">
        <w:rPr>
          <w:rFonts w:ascii="Candara" w:hAnsi="Candara"/>
          <w:sz w:val="24"/>
          <w:szCs w:val="24"/>
        </w:rPr>
        <w:t>turun</w:t>
      </w:r>
      <w:r w:rsidRPr="006D4934">
        <w:rPr>
          <w:rFonts w:ascii="Candara" w:hAnsi="Candara"/>
          <w:spacing w:val="35"/>
          <w:sz w:val="24"/>
          <w:szCs w:val="24"/>
        </w:rPr>
        <w:t xml:space="preserve"> </w:t>
      </w:r>
      <w:r w:rsidRPr="006D4934">
        <w:rPr>
          <w:rFonts w:ascii="Candara" w:hAnsi="Candara"/>
          <w:sz w:val="24"/>
          <w:szCs w:val="24"/>
        </w:rPr>
        <w:t>satu</w:t>
      </w:r>
      <w:r w:rsidRPr="006D4934">
        <w:rPr>
          <w:rFonts w:ascii="Candara" w:hAnsi="Candara"/>
          <w:spacing w:val="38"/>
          <w:sz w:val="24"/>
          <w:szCs w:val="24"/>
        </w:rPr>
        <w:t xml:space="preserve"> </w:t>
      </w:r>
      <w:r w:rsidRPr="006D4934">
        <w:rPr>
          <w:rFonts w:ascii="Candara" w:hAnsi="Candara"/>
          <w:sz w:val="24"/>
          <w:szCs w:val="24"/>
        </w:rPr>
        <w:t>persatu,</w:t>
      </w:r>
      <w:r w:rsidRPr="006D4934">
        <w:rPr>
          <w:rFonts w:ascii="Candara" w:hAnsi="Candara"/>
          <w:spacing w:val="23"/>
          <w:sz w:val="24"/>
          <w:szCs w:val="24"/>
        </w:rPr>
        <w:t xml:space="preserve"> </w:t>
      </w:r>
      <w:r w:rsidRPr="006D4934">
        <w:rPr>
          <w:rFonts w:ascii="Candara" w:hAnsi="Candara"/>
          <w:sz w:val="24"/>
          <w:szCs w:val="24"/>
        </w:rPr>
        <w:t>tanpa</w:t>
      </w:r>
      <w:r w:rsidRPr="006D4934">
        <w:rPr>
          <w:rFonts w:ascii="Candara" w:hAnsi="Candara"/>
          <w:spacing w:val="41"/>
          <w:sz w:val="24"/>
          <w:szCs w:val="24"/>
        </w:rPr>
        <w:t xml:space="preserve"> </w:t>
      </w:r>
      <w:r w:rsidRPr="006D4934">
        <w:rPr>
          <w:rFonts w:ascii="Candara" w:hAnsi="Candara"/>
          <w:sz w:val="24"/>
          <w:szCs w:val="24"/>
        </w:rPr>
        <w:t>menunggu perintah</w:t>
      </w:r>
      <w:r w:rsidRPr="006D4934">
        <w:rPr>
          <w:rFonts w:ascii="Candara" w:hAnsi="Candara"/>
          <w:spacing w:val="23"/>
          <w:sz w:val="24"/>
          <w:szCs w:val="24"/>
        </w:rPr>
        <w:t xml:space="preserve"> </w:t>
      </w:r>
      <w:r w:rsidRPr="006D4934">
        <w:rPr>
          <w:rFonts w:ascii="Candara" w:hAnsi="Candara"/>
          <w:sz w:val="24"/>
          <w:szCs w:val="24"/>
        </w:rPr>
        <w:t xml:space="preserve">dari </w:t>
      </w:r>
      <w:r w:rsidRPr="006D4934">
        <w:rPr>
          <w:rFonts w:ascii="Candara" w:hAnsi="Candara"/>
          <w:spacing w:val="47"/>
          <w:sz w:val="24"/>
          <w:szCs w:val="24"/>
        </w:rPr>
        <w:t xml:space="preserve"> </w:t>
      </w:r>
      <w:r w:rsidRPr="006D4934">
        <w:rPr>
          <w:rFonts w:ascii="Candara" w:hAnsi="Candara"/>
          <w:sz w:val="24"/>
          <w:szCs w:val="24"/>
        </w:rPr>
        <w:t xml:space="preserve">ibu </w:t>
      </w:r>
      <w:r w:rsidRPr="006D4934">
        <w:rPr>
          <w:rFonts w:ascii="Candara" w:hAnsi="Candara"/>
          <w:spacing w:val="30"/>
          <w:sz w:val="24"/>
          <w:szCs w:val="24"/>
        </w:rPr>
        <w:t xml:space="preserve"> </w:t>
      </w:r>
      <w:r w:rsidRPr="006D4934">
        <w:rPr>
          <w:rFonts w:ascii="Candara" w:hAnsi="Candara"/>
          <w:sz w:val="24"/>
          <w:szCs w:val="24"/>
        </w:rPr>
        <w:t>kepala</w:t>
      </w:r>
      <w:r w:rsidRPr="006D4934">
        <w:rPr>
          <w:rFonts w:ascii="Candara" w:hAnsi="Candara"/>
          <w:spacing w:val="33"/>
          <w:sz w:val="24"/>
          <w:szCs w:val="24"/>
        </w:rPr>
        <w:t xml:space="preserve"> </w:t>
      </w:r>
      <w:r w:rsidRPr="006D4934">
        <w:rPr>
          <w:rFonts w:ascii="Candara" w:hAnsi="Candara"/>
          <w:sz w:val="24"/>
          <w:szCs w:val="24"/>
        </w:rPr>
        <w:t>sekolah,</w:t>
      </w:r>
      <w:r w:rsidRPr="006D4934">
        <w:rPr>
          <w:rFonts w:ascii="Candara" w:hAnsi="Candara"/>
          <w:spacing w:val="25"/>
          <w:sz w:val="24"/>
          <w:szCs w:val="24"/>
        </w:rPr>
        <w:t xml:space="preserve"> </w:t>
      </w:r>
      <w:r w:rsidRPr="006D4934">
        <w:rPr>
          <w:rFonts w:ascii="Candara" w:hAnsi="Candara"/>
          <w:sz w:val="24"/>
          <w:szCs w:val="24"/>
        </w:rPr>
        <w:t>aku turun</w:t>
      </w:r>
      <w:r w:rsidRPr="006D4934">
        <w:rPr>
          <w:rFonts w:ascii="Candara" w:hAnsi="Candara"/>
          <w:spacing w:val="8"/>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berlari</w:t>
      </w:r>
      <w:r w:rsidRPr="006D4934">
        <w:rPr>
          <w:rFonts w:ascii="Candara" w:hAnsi="Candara"/>
          <w:spacing w:val="-28"/>
          <w:sz w:val="24"/>
          <w:szCs w:val="24"/>
        </w:rPr>
        <w:t xml:space="preserve"> </w:t>
      </w:r>
      <w:r w:rsidRPr="006D4934">
        <w:rPr>
          <w:rFonts w:ascii="Candara" w:hAnsi="Candara"/>
          <w:sz w:val="24"/>
          <w:szCs w:val="24"/>
        </w:rPr>
        <w:t>menuju</w:t>
      </w:r>
      <w:r w:rsidRPr="006D4934">
        <w:rPr>
          <w:rFonts w:ascii="Candara" w:hAnsi="Candara"/>
          <w:spacing w:val="-17"/>
          <w:sz w:val="24"/>
          <w:szCs w:val="24"/>
        </w:rPr>
        <w:t xml:space="preserve"> </w:t>
      </w:r>
      <w:r w:rsidRPr="006D4934">
        <w:rPr>
          <w:rFonts w:ascii="Candara" w:hAnsi="Candara"/>
          <w:sz w:val="24"/>
          <w:szCs w:val="24"/>
        </w:rPr>
        <w:t>perpustakaan</w:t>
      </w:r>
      <w:r w:rsidRPr="006D4934">
        <w:rPr>
          <w:rFonts w:ascii="Candara" w:hAnsi="Candara"/>
          <w:spacing w:val="10"/>
          <w:sz w:val="24"/>
          <w:szCs w:val="24"/>
        </w:rPr>
        <w:t xml:space="preserve"> </w:t>
      </w:r>
      <w:r w:rsidRPr="006D4934">
        <w:rPr>
          <w:rFonts w:ascii="Candara" w:hAnsi="Candara"/>
          <w:sz w:val="24"/>
          <w:szCs w:val="24"/>
        </w:rPr>
        <w:t>daerah.</w:t>
      </w:r>
      <w:r w:rsidRPr="006D4934">
        <w:rPr>
          <w:rFonts w:ascii="Candara" w:hAnsi="Candara"/>
          <w:spacing w:val="4"/>
          <w:sz w:val="24"/>
          <w:szCs w:val="24"/>
        </w:rPr>
        <w:t xml:space="preserve"> </w:t>
      </w:r>
      <w:r w:rsidRPr="006D4934">
        <w:rPr>
          <w:rFonts w:ascii="Candara" w:hAnsi="Candara"/>
          <w:sz w:val="24"/>
          <w:szCs w:val="24"/>
        </w:rPr>
        <w:t>Aku</w:t>
      </w:r>
      <w:r w:rsidRPr="006D4934">
        <w:rPr>
          <w:rFonts w:ascii="Candara" w:hAnsi="Candara"/>
          <w:spacing w:val="18"/>
          <w:sz w:val="24"/>
          <w:szCs w:val="24"/>
        </w:rPr>
        <w:t xml:space="preserve"> </w:t>
      </w:r>
      <w:r w:rsidRPr="006D4934">
        <w:rPr>
          <w:rFonts w:ascii="Candara" w:hAnsi="Candara"/>
          <w:sz w:val="24"/>
          <w:szCs w:val="24"/>
        </w:rPr>
        <w:t>sangat</w:t>
      </w:r>
      <w:r w:rsidRPr="006D4934">
        <w:rPr>
          <w:rFonts w:ascii="Candara" w:hAnsi="Candara"/>
          <w:spacing w:val="-3"/>
          <w:sz w:val="24"/>
          <w:szCs w:val="24"/>
        </w:rPr>
        <w:t xml:space="preserve"> </w:t>
      </w:r>
      <w:r w:rsidRPr="006D4934">
        <w:rPr>
          <w:rFonts w:ascii="Candara" w:hAnsi="Candara"/>
          <w:sz w:val="24"/>
          <w:szCs w:val="24"/>
        </w:rPr>
        <w:t>penasaran,</w:t>
      </w:r>
      <w:r w:rsidRPr="006D4934">
        <w:rPr>
          <w:rFonts w:ascii="Candara" w:hAnsi="Candara"/>
          <w:spacing w:val="8"/>
          <w:sz w:val="24"/>
          <w:szCs w:val="24"/>
        </w:rPr>
        <w:t xml:space="preserve"> </w:t>
      </w:r>
      <w:r w:rsidRPr="006D4934">
        <w:rPr>
          <w:rFonts w:ascii="Candara" w:hAnsi="Candara"/>
          <w:sz w:val="24"/>
          <w:szCs w:val="24"/>
        </w:rPr>
        <w:t>ada</w:t>
      </w:r>
      <w:r w:rsidRPr="006D4934">
        <w:rPr>
          <w:rFonts w:ascii="Candara" w:hAnsi="Candara"/>
          <w:spacing w:val="7"/>
          <w:sz w:val="24"/>
          <w:szCs w:val="24"/>
        </w:rPr>
        <w:t xml:space="preserve"> </w:t>
      </w:r>
      <w:r w:rsidRPr="006D4934">
        <w:rPr>
          <w:rFonts w:ascii="Candara" w:hAnsi="Candara"/>
          <w:sz w:val="24"/>
          <w:szCs w:val="24"/>
        </w:rPr>
        <w:t>apa</w:t>
      </w:r>
      <w:r w:rsidRPr="006D4934">
        <w:rPr>
          <w:rFonts w:ascii="Candara" w:hAnsi="Candara"/>
          <w:spacing w:val="7"/>
          <w:sz w:val="24"/>
          <w:szCs w:val="24"/>
        </w:rPr>
        <w:t xml:space="preserve"> </w:t>
      </w:r>
      <w:r w:rsidRPr="006D4934">
        <w:rPr>
          <w:rFonts w:ascii="Candara" w:hAnsi="Candara"/>
          <w:sz w:val="24"/>
          <w:szCs w:val="24"/>
        </w:rPr>
        <w:t>saja di</w:t>
      </w:r>
      <w:r w:rsidRPr="006D4934">
        <w:rPr>
          <w:rFonts w:ascii="Candara" w:hAnsi="Candara"/>
          <w:spacing w:val="48"/>
          <w:sz w:val="24"/>
          <w:szCs w:val="24"/>
        </w:rPr>
        <w:t xml:space="preserve"> </w:t>
      </w:r>
      <w:r w:rsidRPr="006D4934">
        <w:rPr>
          <w:rFonts w:ascii="Candara" w:hAnsi="Candara"/>
          <w:sz w:val="24"/>
          <w:szCs w:val="24"/>
        </w:rPr>
        <w:t>dalam</w:t>
      </w:r>
      <w:r w:rsidRPr="006D4934">
        <w:rPr>
          <w:rFonts w:ascii="Candara" w:hAnsi="Candara"/>
          <w:spacing w:val="4"/>
          <w:sz w:val="24"/>
          <w:szCs w:val="24"/>
        </w:rPr>
        <w:t xml:space="preserve"> </w:t>
      </w:r>
      <w:r w:rsidRPr="006D4934">
        <w:rPr>
          <w:rFonts w:ascii="Candara" w:hAnsi="Candara"/>
          <w:sz w:val="24"/>
          <w:szCs w:val="24"/>
        </w:rPr>
        <w:t>perpustakaan</w:t>
      </w:r>
      <w:r w:rsidRPr="006D4934">
        <w:rPr>
          <w:rFonts w:ascii="Candara" w:hAnsi="Candara"/>
          <w:spacing w:val="28"/>
          <w:sz w:val="24"/>
          <w:szCs w:val="24"/>
        </w:rPr>
        <w:t xml:space="preserve"> </w:t>
      </w:r>
      <w:r w:rsidRPr="006D4934">
        <w:rPr>
          <w:rFonts w:ascii="Candara" w:hAnsi="Candara"/>
          <w:sz w:val="24"/>
          <w:szCs w:val="24"/>
        </w:rPr>
        <w:t>daerah</w:t>
      </w:r>
      <w:r w:rsidRPr="006D4934">
        <w:rPr>
          <w:rFonts w:ascii="Candara" w:hAnsi="Candara"/>
          <w:spacing w:val="35"/>
          <w:sz w:val="24"/>
          <w:szCs w:val="24"/>
        </w:rPr>
        <w:t xml:space="preserve"> </w:t>
      </w:r>
      <w:r w:rsidRPr="006D4934">
        <w:rPr>
          <w:rFonts w:ascii="Candara" w:hAnsi="Candara"/>
          <w:sz w:val="24"/>
          <w:szCs w:val="24"/>
        </w:rPr>
        <w:t xml:space="preserve">yang </w:t>
      </w:r>
      <w:r w:rsidRPr="006D4934">
        <w:rPr>
          <w:rFonts w:ascii="Candara" w:hAnsi="Candara"/>
          <w:spacing w:val="34"/>
          <w:sz w:val="24"/>
          <w:szCs w:val="24"/>
        </w:rPr>
        <w:t xml:space="preserve"> </w:t>
      </w:r>
      <w:r w:rsidRPr="006D4934">
        <w:rPr>
          <w:rFonts w:ascii="Candara" w:hAnsi="Candara"/>
          <w:sz w:val="24"/>
          <w:szCs w:val="24"/>
        </w:rPr>
        <w:t>gedungnya</w:t>
      </w:r>
      <w:r w:rsidRPr="006D4934">
        <w:rPr>
          <w:rFonts w:ascii="Candara" w:hAnsi="Candara"/>
          <w:spacing w:val="-16"/>
          <w:sz w:val="24"/>
          <w:szCs w:val="24"/>
        </w:rPr>
        <w:t xml:space="preserve"> </w:t>
      </w:r>
      <w:r w:rsidRPr="006D4934">
        <w:rPr>
          <w:rFonts w:ascii="Candara" w:hAnsi="Candara"/>
          <w:sz w:val="24"/>
          <w:szCs w:val="24"/>
        </w:rPr>
        <w:t>besar</w:t>
      </w:r>
      <w:r w:rsidRPr="006D4934">
        <w:rPr>
          <w:rFonts w:ascii="Candara" w:hAnsi="Candara"/>
          <w:spacing w:val="31"/>
          <w:sz w:val="24"/>
          <w:szCs w:val="24"/>
        </w:rPr>
        <w:t xml:space="preserve"> </w:t>
      </w:r>
      <w:r w:rsidRPr="006D4934">
        <w:rPr>
          <w:rFonts w:ascii="Candara" w:hAnsi="Candara"/>
          <w:sz w:val="24"/>
          <w:szCs w:val="24"/>
        </w:rPr>
        <w:t xml:space="preserve">itu. </w:t>
      </w:r>
      <w:r w:rsidRPr="006D4934">
        <w:rPr>
          <w:rFonts w:ascii="Candara" w:hAnsi="Candara"/>
          <w:spacing w:val="9"/>
          <w:sz w:val="24"/>
          <w:szCs w:val="24"/>
        </w:rPr>
        <w:t xml:space="preserve"> </w:t>
      </w:r>
      <w:r w:rsidRPr="006D4934">
        <w:rPr>
          <w:rFonts w:ascii="Candara" w:hAnsi="Candara"/>
          <w:sz w:val="24"/>
          <w:szCs w:val="24"/>
        </w:rPr>
        <w:t>Setelah</w:t>
      </w:r>
      <w:r w:rsidRPr="006D4934">
        <w:rPr>
          <w:rFonts w:ascii="Candara" w:hAnsi="Candara"/>
          <w:spacing w:val="10"/>
          <w:sz w:val="24"/>
          <w:szCs w:val="24"/>
        </w:rPr>
        <w:t xml:space="preserve"> </w:t>
      </w:r>
      <w:r w:rsidRPr="006D4934">
        <w:rPr>
          <w:rFonts w:ascii="Candara" w:hAnsi="Candara"/>
          <w:sz w:val="24"/>
          <w:szCs w:val="24"/>
        </w:rPr>
        <w:t>sampai</w:t>
      </w:r>
      <w:r w:rsidRPr="006D4934">
        <w:rPr>
          <w:rFonts w:ascii="Candara" w:hAnsi="Candara"/>
          <w:spacing w:val="27"/>
          <w:sz w:val="24"/>
          <w:szCs w:val="24"/>
        </w:rPr>
        <w:t xml:space="preserve"> </w:t>
      </w:r>
      <w:r w:rsidRPr="006D4934">
        <w:rPr>
          <w:rFonts w:ascii="Candara" w:hAnsi="Candara"/>
          <w:sz w:val="24"/>
          <w:szCs w:val="24"/>
        </w:rPr>
        <w:t>di</w:t>
      </w:r>
      <w:r w:rsidRPr="006D4934">
        <w:rPr>
          <w:rFonts w:ascii="Candara" w:hAnsi="Candara"/>
          <w:spacing w:val="48"/>
          <w:sz w:val="24"/>
          <w:szCs w:val="24"/>
        </w:rPr>
        <w:t xml:space="preserve"> </w:t>
      </w:r>
      <w:r w:rsidRPr="006D4934">
        <w:rPr>
          <w:rFonts w:ascii="Candara" w:hAnsi="Candara"/>
          <w:sz w:val="24"/>
          <w:szCs w:val="24"/>
        </w:rPr>
        <w:t>dalam perpustakaan,</w:t>
      </w:r>
      <w:r w:rsidRPr="006D4934">
        <w:rPr>
          <w:rFonts w:ascii="Candara" w:hAnsi="Candara"/>
          <w:spacing w:val="26"/>
          <w:sz w:val="24"/>
          <w:szCs w:val="24"/>
        </w:rPr>
        <w:t xml:space="preserve"> </w:t>
      </w:r>
      <w:r w:rsidRPr="006D4934">
        <w:rPr>
          <w:rFonts w:ascii="Candara" w:hAnsi="Candara"/>
          <w:sz w:val="24"/>
          <w:szCs w:val="24"/>
        </w:rPr>
        <w:t xml:space="preserve">aku </w:t>
      </w:r>
      <w:r w:rsidRPr="006D4934">
        <w:rPr>
          <w:rFonts w:ascii="Candara" w:hAnsi="Candara"/>
          <w:spacing w:val="38"/>
          <w:sz w:val="24"/>
          <w:szCs w:val="24"/>
        </w:rPr>
        <w:t xml:space="preserve"> </w:t>
      </w:r>
      <w:r w:rsidRPr="006D4934">
        <w:rPr>
          <w:rFonts w:ascii="Candara" w:hAnsi="Candara"/>
          <w:sz w:val="24"/>
          <w:szCs w:val="24"/>
        </w:rPr>
        <w:t>melihat</w:t>
      </w:r>
      <w:r w:rsidRPr="006D4934">
        <w:rPr>
          <w:rFonts w:ascii="Candara" w:hAnsi="Candara"/>
          <w:spacing w:val="13"/>
          <w:sz w:val="24"/>
          <w:szCs w:val="24"/>
        </w:rPr>
        <w:t xml:space="preserve"> </w:t>
      </w:r>
      <w:r w:rsidRPr="006D4934">
        <w:rPr>
          <w:rFonts w:ascii="Candara" w:hAnsi="Candara"/>
          <w:sz w:val="24"/>
          <w:szCs w:val="24"/>
        </w:rPr>
        <w:t>susunan</w:t>
      </w:r>
      <w:r w:rsidRPr="006D4934">
        <w:rPr>
          <w:rFonts w:ascii="Candara" w:hAnsi="Candara"/>
          <w:spacing w:val="57"/>
          <w:sz w:val="24"/>
          <w:szCs w:val="24"/>
        </w:rPr>
        <w:t xml:space="preserve"> </w:t>
      </w:r>
      <w:r w:rsidRPr="006D4934">
        <w:rPr>
          <w:rFonts w:ascii="Candara" w:hAnsi="Candara"/>
          <w:sz w:val="24"/>
          <w:szCs w:val="24"/>
        </w:rPr>
        <w:t>buku</w:t>
      </w:r>
      <w:r w:rsidRPr="006D4934">
        <w:rPr>
          <w:rFonts w:ascii="Candara" w:hAnsi="Candara"/>
          <w:spacing w:val="23"/>
          <w:sz w:val="24"/>
          <w:szCs w:val="24"/>
        </w:rPr>
        <w:t xml:space="preserve"> </w:t>
      </w:r>
      <w:r w:rsidRPr="006D4934">
        <w:rPr>
          <w:rFonts w:ascii="Candara" w:hAnsi="Candara"/>
          <w:sz w:val="24"/>
          <w:szCs w:val="24"/>
        </w:rPr>
        <w:t xml:space="preserve">yang </w:t>
      </w:r>
      <w:r w:rsidRPr="006D4934">
        <w:rPr>
          <w:rFonts w:ascii="Candara" w:hAnsi="Candara"/>
          <w:spacing w:val="44"/>
          <w:sz w:val="24"/>
          <w:szCs w:val="24"/>
        </w:rPr>
        <w:t xml:space="preserve"> </w:t>
      </w:r>
      <w:r w:rsidRPr="006D4934">
        <w:rPr>
          <w:rFonts w:ascii="Candara" w:hAnsi="Candara"/>
          <w:sz w:val="24"/>
          <w:szCs w:val="24"/>
        </w:rPr>
        <w:t xml:space="preserve">rapi. </w:t>
      </w:r>
      <w:r w:rsidRPr="006D4934">
        <w:rPr>
          <w:rFonts w:ascii="Candara" w:hAnsi="Candara"/>
          <w:spacing w:val="48"/>
          <w:sz w:val="24"/>
          <w:szCs w:val="24"/>
        </w:rPr>
        <w:t xml:space="preserve"> </w:t>
      </w:r>
      <w:r w:rsidRPr="006D4934">
        <w:rPr>
          <w:rFonts w:ascii="Candara" w:hAnsi="Candara"/>
          <w:sz w:val="24"/>
          <w:szCs w:val="24"/>
        </w:rPr>
        <w:t>Berbagai</w:t>
      </w:r>
      <w:r w:rsidRPr="006D4934">
        <w:rPr>
          <w:rFonts w:ascii="Candara" w:hAnsi="Candara"/>
          <w:spacing w:val="3"/>
          <w:sz w:val="24"/>
          <w:szCs w:val="24"/>
        </w:rPr>
        <w:t xml:space="preserve"> </w:t>
      </w:r>
      <w:r w:rsidRPr="006D4934">
        <w:rPr>
          <w:rFonts w:ascii="Candara" w:hAnsi="Candara"/>
          <w:sz w:val="24"/>
          <w:szCs w:val="24"/>
        </w:rPr>
        <w:t>macam</w:t>
      </w:r>
      <w:r w:rsidRPr="006D4934">
        <w:rPr>
          <w:rFonts w:ascii="Candara" w:hAnsi="Candara"/>
          <w:spacing w:val="43"/>
          <w:sz w:val="24"/>
          <w:szCs w:val="24"/>
        </w:rPr>
        <w:t xml:space="preserve"> </w:t>
      </w:r>
      <w:r w:rsidRPr="006D4934">
        <w:rPr>
          <w:rFonts w:ascii="Candara" w:hAnsi="Candara"/>
          <w:sz w:val="24"/>
          <w:szCs w:val="24"/>
        </w:rPr>
        <w:t>buku</w:t>
      </w:r>
      <w:r w:rsidRPr="006D4934">
        <w:rPr>
          <w:rFonts w:ascii="Candara" w:hAnsi="Candara"/>
          <w:spacing w:val="34"/>
          <w:sz w:val="24"/>
          <w:szCs w:val="24"/>
        </w:rPr>
        <w:t xml:space="preserve"> </w:t>
      </w:r>
      <w:r w:rsidRPr="006D4934">
        <w:rPr>
          <w:rFonts w:ascii="Candara" w:hAnsi="Candara"/>
          <w:sz w:val="24"/>
          <w:szCs w:val="24"/>
        </w:rPr>
        <w:t>ada</w:t>
      </w:r>
      <w:r w:rsidRPr="006D4934">
        <w:rPr>
          <w:rFonts w:ascii="Candara" w:hAnsi="Candara"/>
          <w:spacing w:val="52"/>
          <w:sz w:val="24"/>
          <w:szCs w:val="24"/>
        </w:rPr>
        <w:t xml:space="preserve"> </w:t>
      </w:r>
      <w:r w:rsidRPr="006D4934">
        <w:rPr>
          <w:rFonts w:ascii="Candara" w:hAnsi="Candara"/>
          <w:sz w:val="24"/>
          <w:szCs w:val="24"/>
        </w:rPr>
        <w:t xml:space="preserve">di situ. </w:t>
      </w:r>
      <w:r w:rsidRPr="006D4934">
        <w:rPr>
          <w:rFonts w:ascii="Candara" w:hAnsi="Candara"/>
          <w:spacing w:val="21"/>
          <w:sz w:val="24"/>
          <w:szCs w:val="24"/>
        </w:rPr>
        <w:t xml:space="preserve"> </w:t>
      </w:r>
      <w:r w:rsidRPr="006D4934">
        <w:rPr>
          <w:rFonts w:ascii="Candara" w:hAnsi="Candara"/>
          <w:sz w:val="24"/>
          <w:szCs w:val="24"/>
        </w:rPr>
        <w:t>Kami</w:t>
      </w:r>
      <w:r w:rsidRPr="006D4934">
        <w:rPr>
          <w:rFonts w:ascii="Candara" w:hAnsi="Candara"/>
          <w:spacing w:val="47"/>
          <w:sz w:val="24"/>
          <w:szCs w:val="24"/>
        </w:rPr>
        <w:t xml:space="preserve"> </w:t>
      </w:r>
      <w:r w:rsidRPr="006D4934">
        <w:rPr>
          <w:rFonts w:ascii="Candara" w:hAnsi="Candara"/>
          <w:sz w:val="24"/>
          <w:szCs w:val="24"/>
        </w:rPr>
        <w:t xml:space="preserve">diajak </w:t>
      </w:r>
      <w:r w:rsidRPr="006D4934">
        <w:rPr>
          <w:rFonts w:ascii="Candara" w:hAnsi="Candara"/>
          <w:spacing w:val="30"/>
          <w:sz w:val="24"/>
          <w:szCs w:val="24"/>
        </w:rPr>
        <w:t xml:space="preserve"> </w:t>
      </w:r>
      <w:r w:rsidRPr="006D4934">
        <w:rPr>
          <w:rFonts w:ascii="Candara" w:hAnsi="Candara"/>
          <w:sz w:val="24"/>
          <w:szCs w:val="24"/>
        </w:rPr>
        <w:t>kepala</w:t>
      </w:r>
      <w:r w:rsidRPr="006D4934">
        <w:rPr>
          <w:rFonts w:ascii="Candara" w:hAnsi="Candara"/>
          <w:spacing w:val="30"/>
          <w:sz w:val="24"/>
          <w:szCs w:val="24"/>
        </w:rPr>
        <w:t xml:space="preserve"> </w:t>
      </w:r>
      <w:r w:rsidRPr="006D4934">
        <w:rPr>
          <w:rFonts w:ascii="Candara" w:hAnsi="Candara"/>
          <w:sz w:val="24"/>
          <w:szCs w:val="24"/>
        </w:rPr>
        <w:t>sekolah</w:t>
      </w:r>
      <w:r w:rsidRPr="006D4934">
        <w:rPr>
          <w:rFonts w:ascii="Candara" w:hAnsi="Candara"/>
          <w:spacing w:val="34"/>
          <w:sz w:val="24"/>
          <w:szCs w:val="24"/>
        </w:rPr>
        <w:t xml:space="preserve"> </w:t>
      </w:r>
      <w:r w:rsidRPr="006D4934">
        <w:rPr>
          <w:rFonts w:ascii="Candara" w:hAnsi="Candara"/>
          <w:sz w:val="24"/>
          <w:szCs w:val="24"/>
        </w:rPr>
        <w:t>berkeliling,</w:t>
      </w:r>
      <w:r w:rsidRPr="006D4934">
        <w:rPr>
          <w:rFonts w:ascii="Candara" w:hAnsi="Candara"/>
          <w:spacing w:val="-28"/>
          <w:sz w:val="24"/>
          <w:szCs w:val="24"/>
        </w:rPr>
        <w:t xml:space="preserve"> </w:t>
      </w:r>
      <w:r w:rsidRPr="006D4934">
        <w:rPr>
          <w:rFonts w:ascii="Candara" w:hAnsi="Candara"/>
          <w:sz w:val="24"/>
          <w:szCs w:val="24"/>
        </w:rPr>
        <w:t>membaca</w:t>
      </w:r>
      <w:r w:rsidRPr="006D4934">
        <w:rPr>
          <w:rFonts w:ascii="Candara" w:hAnsi="Candara"/>
          <w:spacing w:val="8"/>
          <w:sz w:val="24"/>
          <w:szCs w:val="24"/>
        </w:rPr>
        <w:t xml:space="preserve"> </w:t>
      </w:r>
      <w:r w:rsidRPr="006D4934">
        <w:rPr>
          <w:rFonts w:ascii="Candara" w:hAnsi="Candara"/>
          <w:sz w:val="24"/>
          <w:szCs w:val="24"/>
        </w:rPr>
        <w:t>beberapa</w:t>
      </w:r>
      <w:r w:rsidRPr="006D4934">
        <w:rPr>
          <w:rFonts w:ascii="Candara" w:hAnsi="Candara"/>
          <w:spacing w:val="43"/>
          <w:sz w:val="24"/>
          <w:szCs w:val="24"/>
        </w:rPr>
        <w:t xml:space="preserve"> </w:t>
      </w:r>
      <w:r w:rsidRPr="006D4934">
        <w:rPr>
          <w:rFonts w:ascii="Candara" w:hAnsi="Candara"/>
          <w:sz w:val="24"/>
          <w:szCs w:val="24"/>
        </w:rPr>
        <w:t>buku.</w:t>
      </w:r>
      <w:r w:rsidRPr="006D4934">
        <w:rPr>
          <w:rFonts w:ascii="Candara" w:hAnsi="Candara"/>
          <w:spacing w:val="-14"/>
          <w:sz w:val="24"/>
          <w:szCs w:val="24"/>
        </w:rPr>
        <w:t xml:space="preserve"> </w:t>
      </w:r>
      <w:r w:rsidRPr="006D4934">
        <w:rPr>
          <w:rFonts w:ascii="Candara" w:hAnsi="Candara"/>
          <w:sz w:val="24"/>
          <w:szCs w:val="24"/>
        </w:rPr>
        <w:t xml:space="preserve">Hari </w:t>
      </w:r>
      <w:r w:rsidRPr="006D4934">
        <w:rPr>
          <w:rFonts w:ascii="Candara" w:hAnsi="Candara"/>
          <w:spacing w:val="3"/>
          <w:sz w:val="24"/>
          <w:szCs w:val="24"/>
        </w:rPr>
        <w:t xml:space="preserve"> </w:t>
      </w:r>
      <w:r w:rsidRPr="006D4934">
        <w:rPr>
          <w:rFonts w:ascii="Candara" w:hAnsi="Candara"/>
          <w:sz w:val="24"/>
          <w:szCs w:val="24"/>
        </w:rPr>
        <w:t>itu</w:t>
      </w:r>
      <w:r w:rsidRPr="006D4934">
        <w:rPr>
          <w:rFonts w:ascii="Candara" w:hAnsi="Candara"/>
          <w:spacing w:val="58"/>
          <w:sz w:val="24"/>
          <w:szCs w:val="24"/>
        </w:rPr>
        <w:t xml:space="preserve"> </w:t>
      </w:r>
      <w:r w:rsidRPr="006D4934">
        <w:rPr>
          <w:rFonts w:ascii="Candara" w:hAnsi="Candara"/>
          <w:sz w:val="24"/>
          <w:szCs w:val="24"/>
        </w:rPr>
        <w:t>kami sangat</w:t>
      </w:r>
      <w:r w:rsidRPr="006D4934">
        <w:rPr>
          <w:rFonts w:ascii="Candara" w:hAnsi="Candara"/>
          <w:spacing w:val="10"/>
          <w:sz w:val="24"/>
          <w:szCs w:val="24"/>
        </w:rPr>
        <w:t xml:space="preserve"> </w:t>
      </w:r>
      <w:r w:rsidRPr="006D4934">
        <w:rPr>
          <w:rFonts w:ascii="Candara" w:hAnsi="Candara"/>
          <w:sz w:val="24"/>
          <w:szCs w:val="24"/>
        </w:rPr>
        <w:t>senang,</w:t>
      </w:r>
      <w:r w:rsidRPr="006D4934">
        <w:rPr>
          <w:rFonts w:ascii="Candara" w:hAnsi="Candara"/>
          <w:spacing w:val="-2"/>
          <w:sz w:val="24"/>
          <w:szCs w:val="24"/>
        </w:rPr>
        <w:t xml:space="preserve"> </w:t>
      </w:r>
      <w:r w:rsidRPr="006D4934">
        <w:rPr>
          <w:rFonts w:ascii="Candara" w:hAnsi="Candara"/>
          <w:sz w:val="24"/>
          <w:szCs w:val="24"/>
        </w:rPr>
        <w:t>belajar</w:t>
      </w:r>
      <w:r w:rsidRPr="006D4934">
        <w:rPr>
          <w:rFonts w:ascii="Candara" w:hAnsi="Candara"/>
          <w:spacing w:val="-15"/>
          <w:sz w:val="24"/>
          <w:szCs w:val="24"/>
        </w:rPr>
        <w:t xml:space="preserve"> </w:t>
      </w:r>
      <w:r w:rsidRPr="006D4934">
        <w:rPr>
          <w:rFonts w:ascii="Candara" w:hAnsi="Candara"/>
          <w:sz w:val="24"/>
          <w:szCs w:val="24"/>
        </w:rPr>
        <w:t>sambil</w:t>
      </w:r>
      <w:r w:rsidRPr="006D4934">
        <w:rPr>
          <w:rFonts w:ascii="Candara" w:hAnsi="Candara"/>
          <w:spacing w:val="-28"/>
          <w:sz w:val="24"/>
          <w:szCs w:val="24"/>
        </w:rPr>
        <w:t xml:space="preserve"> </w:t>
      </w:r>
      <w:r w:rsidRPr="006D4934">
        <w:rPr>
          <w:rFonts w:ascii="Candara" w:hAnsi="Candara"/>
          <w:sz w:val="24"/>
          <w:szCs w:val="24"/>
        </w:rPr>
        <w:t>berwisata</w:t>
      </w:r>
      <w:r w:rsidRPr="006D4934">
        <w:rPr>
          <w:rFonts w:ascii="Candara" w:hAnsi="Candara"/>
          <w:spacing w:val="-9"/>
          <w:sz w:val="24"/>
          <w:szCs w:val="24"/>
        </w:rPr>
        <w:t xml:space="preserve"> </w:t>
      </w:r>
      <w:r w:rsidRPr="006D4934">
        <w:rPr>
          <w:rFonts w:ascii="Candara" w:hAnsi="Candara"/>
          <w:sz w:val="24"/>
          <w:szCs w:val="24"/>
        </w:rPr>
        <w:t>membuat</w:t>
      </w:r>
      <w:r w:rsidRPr="006D4934">
        <w:rPr>
          <w:rFonts w:ascii="Candara" w:hAnsi="Candara"/>
          <w:spacing w:val="27"/>
          <w:sz w:val="24"/>
          <w:szCs w:val="24"/>
        </w:rPr>
        <w:t xml:space="preserve"> </w:t>
      </w:r>
      <w:r w:rsidRPr="006D4934">
        <w:rPr>
          <w:rFonts w:ascii="Candara" w:hAnsi="Candara"/>
          <w:sz w:val="24"/>
          <w:szCs w:val="24"/>
        </w:rPr>
        <w:t xml:space="preserve">hati </w:t>
      </w:r>
      <w:r w:rsidRPr="006D4934">
        <w:rPr>
          <w:rFonts w:ascii="Candara" w:hAnsi="Candara"/>
          <w:spacing w:val="7"/>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riang</w:t>
      </w:r>
      <w:r w:rsidRPr="006D4934">
        <w:rPr>
          <w:rFonts w:ascii="Candara" w:hAnsi="Candara"/>
          <w:spacing w:val="-18"/>
          <w:sz w:val="24"/>
          <w:szCs w:val="24"/>
        </w:rPr>
        <w:t xml:space="preserve"> </w:t>
      </w:r>
      <w:r w:rsidRPr="006D4934">
        <w:rPr>
          <w:rFonts w:ascii="Candara" w:hAnsi="Candara"/>
          <w:sz w:val="24"/>
          <w:szCs w:val="24"/>
        </w:rPr>
        <w:t>gembira.</w:t>
      </w:r>
    </w:p>
    <w:p w:rsidR="00256EBE" w:rsidRPr="006D4934" w:rsidRDefault="00256EBE">
      <w:pPr>
        <w:spacing w:before="9" w:line="100" w:lineRule="exact"/>
        <w:rPr>
          <w:rFonts w:ascii="Candara" w:hAnsi="Candara"/>
          <w:sz w:val="10"/>
          <w:szCs w:val="10"/>
        </w:rPr>
      </w:pPr>
    </w:p>
    <w:p w:rsidR="00256EBE" w:rsidRPr="006D4934" w:rsidRDefault="00B75ED1">
      <w:pPr>
        <w:ind w:left="3499"/>
        <w:rPr>
          <w:rFonts w:ascii="Candara" w:hAnsi="Candara"/>
        </w:rPr>
      </w:pPr>
      <w:r w:rsidRPr="006D4934">
        <w:rPr>
          <w:rFonts w:ascii="Candara" w:hAnsi="Candara"/>
        </w:rPr>
        <w:pict>
          <v:shape id="_x0000_i1029" type="#_x0000_t75" style="width:115.5pt;height:112.5pt">
            <v:imagedata r:id="rId28" o:title=""/>
          </v:shape>
        </w:pict>
      </w:r>
    </w:p>
    <w:p w:rsidR="00256EBE" w:rsidRPr="006D4934" w:rsidRDefault="007F5944" w:rsidP="0064506B">
      <w:pPr>
        <w:pStyle w:val="Heading1"/>
      </w:pPr>
      <w:bookmarkStart w:id="12" w:name="_Toc154862592"/>
      <w:r w:rsidRPr="006D4934">
        <w:t>Menyesal</w:t>
      </w:r>
      <w:r w:rsidRPr="006D4934">
        <w:rPr>
          <w:spacing w:val="-12"/>
        </w:rPr>
        <w:t xml:space="preserve"> </w:t>
      </w:r>
      <w:r w:rsidRPr="006D4934">
        <w:t>Karena</w:t>
      </w:r>
      <w:r w:rsidRPr="006D4934">
        <w:rPr>
          <w:spacing w:val="19"/>
        </w:rPr>
        <w:t xml:space="preserve"> </w:t>
      </w:r>
      <w:r w:rsidRPr="006D4934">
        <w:t>Tak</w:t>
      </w:r>
      <w:r w:rsidRPr="006D4934">
        <w:rPr>
          <w:spacing w:val="-3"/>
        </w:rPr>
        <w:t xml:space="preserve"> </w:t>
      </w:r>
      <w:r w:rsidRPr="006D4934">
        <w:t>Tampil</w:t>
      </w:r>
      <w:r w:rsidR="006C7964" w:rsidRPr="006D4934">
        <w:t xml:space="preserve"> </w:t>
      </w:r>
      <w:r w:rsidR="006C7964" w:rsidRPr="006D4934">
        <w:br/>
        <w:t>Ayira Meyian Bawode</w:t>
      </w:r>
      <w:bookmarkEnd w:id="12"/>
    </w:p>
    <w:p w:rsidR="00256EBE" w:rsidRPr="006D4934" w:rsidRDefault="00256EBE">
      <w:pPr>
        <w:spacing w:line="200" w:lineRule="exact"/>
        <w:rPr>
          <w:rFonts w:ascii="Candara" w:hAnsi="Candara"/>
        </w:rPr>
      </w:pPr>
    </w:p>
    <w:p w:rsidR="00256EBE" w:rsidRPr="006D4934" w:rsidRDefault="00256EBE">
      <w:pPr>
        <w:spacing w:before="7" w:line="240" w:lineRule="exact"/>
        <w:rPr>
          <w:rFonts w:ascii="Candara" w:hAnsi="Candara"/>
          <w:sz w:val="24"/>
          <w:szCs w:val="24"/>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Aku</w:t>
      </w:r>
      <w:r w:rsidRPr="006D4934">
        <w:rPr>
          <w:rFonts w:ascii="Candara" w:hAnsi="Candara"/>
          <w:spacing w:val="25"/>
          <w:sz w:val="24"/>
          <w:szCs w:val="24"/>
        </w:rPr>
        <w:t xml:space="preserve"> </w:t>
      </w:r>
      <w:r w:rsidRPr="006D4934">
        <w:rPr>
          <w:rFonts w:ascii="Candara" w:hAnsi="Candara"/>
          <w:sz w:val="24"/>
          <w:szCs w:val="24"/>
        </w:rPr>
        <w:t>bersama</w:t>
      </w:r>
      <w:r w:rsidRPr="006D4934">
        <w:rPr>
          <w:rFonts w:ascii="Candara" w:hAnsi="Candara"/>
          <w:spacing w:val="46"/>
          <w:sz w:val="24"/>
          <w:szCs w:val="24"/>
        </w:rPr>
        <w:t xml:space="preserve"> </w:t>
      </w:r>
      <w:r w:rsidRPr="006D4934">
        <w:rPr>
          <w:rFonts w:ascii="Candara" w:hAnsi="Candara"/>
          <w:sz w:val="24"/>
          <w:szCs w:val="24"/>
        </w:rPr>
        <w:t>teman-teman</w:t>
      </w:r>
      <w:r w:rsidRPr="006D4934">
        <w:rPr>
          <w:rFonts w:ascii="Candara" w:hAnsi="Candara"/>
          <w:spacing w:val="44"/>
          <w:sz w:val="24"/>
          <w:szCs w:val="24"/>
        </w:rPr>
        <w:t xml:space="preserve"> </w:t>
      </w:r>
      <w:r w:rsidRPr="006D4934">
        <w:rPr>
          <w:rFonts w:ascii="Candara" w:hAnsi="Candara"/>
          <w:sz w:val="24"/>
          <w:szCs w:val="24"/>
        </w:rPr>
        <w:t>sekelas,</w:t>
      </w:r>
      <w:r w:rsidRPr="006D4934">
        <w:rPr>
          <w:rFonts w:ascii="Candara" w:hAnsi="Candara"/>
          <w:spacing w:val="-9"/>
          <w:sz w:val="24"/>
          <w:szCs w:val="24"/>
        </w:rPr>
        <w:t xml:space="preserve"> </w:t>
      </w:r>
      <w:r w:rsidRPr="006D4934">
        <w:rPr>
          <w:rFonts w:ascii="Candara" w:hAnsi="Candara"/>
          <w:sz w:val="24"/>
          <w:szCs w:val="24"/>
        </w:rPr>
        <w:t>guru</w:t>
      </w:r>
      <w:r w:rsidRPr="006D4934">
        <w:rPr>
          <w:rFonts w:ascii="Candara" w:hAnsi="Candara"/>
          <w:spacing w:val="11"/>
          <w:sz w:val="24"/>
          <w:szCs w:val="24"/>
        </w:rPr>
        <w:t xml:space="preserve"> </w:t>
      </w:r>
      <w:r w:rsidRPr="006D4934">
        <w:rPr>
          <w:rFonts w:ascii="Candara" w:hAnsi="Candara"/>
          <w:sz w:val="24"/>
          <w:szCs w:val="24"/>
        </w:rPr>
        <w:t>dan</w:t>
      </w:r>
      <w:r w:rsidRPr="006D4934">
        <w:rPr>
          <w:rFonts w:ascii="Candara" w:hAnsi="Candara"/>
          <w:spacing w:val="23"/>
          <w:sz w:val="24"/>
          <w:szCs w:val="24"/>
        </w:rPr>
        <w:t xml:space="preserve"> </w:t>
      </w:r>
      <w:r w:rsidRPr="006D4934">
        <w:rPr>
          <w:rFonts w:ascii="Candara" w:hAnsi="Candara"/>
          <w:sz w:val="24"/>
          <w:szCs w:val="24"/>
        </w:rPr>
        <w:t>kepala sekolah</w:t>
      </w:r>
      <w:r w:rsidRPr="006D4934">
        <w:rPr>
          <w:rFonts w:ascii="Candara" w:hAnsi="Candara"/>
          <w:spacing w:val="-1"/>
          <w:sz w:val="24"/>
          <w:szCs w:val="24"/>
        </w:rPr>
        <w:t xml:space="preserve"> </w:t>
      </w:r>
      <w:r w:rsidRPr="006D4934">
        <w:rPr>
          <w:rFonts w:ascii="Candara" w:hAnsi="Candara"/>
          <w:sz w:val="24"/>
          <w:szCs w:val="24"/>
        </w:rPr>
        <w:t>pergi</w:t>
      </w:r>
      <w:r w:rsidRPr="006D4934">
        <w:rPr>
          <w:rFonts w:ascii="Candara" w:hAnsi="Candara"/>
          <w:spacing w:val="-9"/>
          <w:sz w:val="24"/>
          <w:szCs w:val="24"/>
        </w:rPr>
        <w:t xml:space="preserve"> </w:t>
      </w:r>
      <w:r w:rsidRPr="006D4934">
        <w:rPr>
          <w:rFonts w:ascii="Candara" w:hAnsi="Candara"/>
          <w:sz w:val="24"/>
          <w:szCs w:val="24"/>
        </w:rPr>
        <w:t>ke</w:t>
      </w:r>
      <w:r w:rsidRPr="006D4934">
        <w:rPr>
          <w:rFonts w:ascii="Candara" w:hAnsi="Candara"/>
          <w:spacing w:val="51"/>
          <w:sz w:val="24"/>
          <w:szCs w:val="24"/>
        </w:rPr>
        <w:t xml:space="preserve"> </w:t>
      </w:r>
      <w:r w:rsidRPr="006D4934">
        <w:rPr>
          <w:rFonts w:ascii="Candara" w:hAnsi="Candara"/>
          <w:sz w:val="24"/>
          <w:szCs w:val="24"/>
        </w:rPr>
        <w:t>perpustakaan daerah</w:t>
      </w:r>
      <w:r w:rsidRPr="006D4934">
        <w:rPr>
          <w:rFonts w:ascii="Candara" w:hAnsi="Candara"/>
          <w:spacing w:val="4"/>
          <w:sz w:val="24"/>
          <w:szCs w:val="24"/>
        </w:rPr>
        <w:t xml:space="preserve"> </w:t>
      </w:r>
      <w:r w:rsidRPr="006D4934">
        <w:rPr>
          <w:rFonts w:ascii="Candara" w:hAnsi="Candara"/>
          <w:sz w:val="24"/>
          <w:szCs w:val="24"/>
        </w:rPr>
        <w:t>di</w:t>
      </w:r>
      <w:r w:rsidRPr="006D4934">
        <w:rPr>
          <w:rFonts w:ascii="Candara" w:hAnsi="Candara"/>
          <w:spacing w:val="39"/>
          <w:sz w:val="24"/>
          <w:szCs w:val="24"/>
        </w:rPr>
        <w:t xml:space="preserve"> </w:t>
      </w:r>
      <w:r w:rsidRPr="006D4934">
        <w:rPr>
          <w:rFonts w:ascii="Candara" w:hAnsi="Candara"/>
          <w:sz w:val="24"/>
          <w:szCs w:val="24"/>
        </w:rPr>
        <w:t>Kota  Limboto.</w:t>
      </w:r>
      <w:r w:rsidRPr="006D4934">
        <w:rPr>
          <w:rFonts w:ascii="Candara" w:hAnsi="Candara"/>
          <w:spacing w:val="11"/>
          <w:sz w:val="24"/>
          <w:szCs w:val="24"/>
        </w:rPr>
        <w:t xml:space="preserve"> </w:t>
      </w:r>
      <w:r w:rsidRPr="006D4934">
        <w:rPr>
          <w:rFonts w:ascii="Candara" w:hAnsi="Candara"/>
          <w:sz w:val="24"/>
          <w:szCs w:val="24"/>
        </w:rPr>
        <w:t>Tujuan</w:t>
      </w:r>
      <w:r w:rsidRPr="006D4934">
        <w:rPr>
          <w:rFonts w:ascii="Candara" w:hAnsi="Candara"/>
          <w:spacing w:val="18"/>
          <w:sz w:val="24"/>
          <w:szCs w:val="24"/>
        </w:rPr>
        <w:t xml:space="preserve"> </w:t>
      </w:r>
      <w:r w:rsidRPr="006D4934">
        <w:rPr>
          <w:rFonts w:ascii="Candara" w:hAnsi="Candara"/>
          <w:sz w:val="24"/>
          <w:szCs w:val="24"/>
        </w:rPr>
        <w:t xml:space="preserve">kami </w:t>
      </w:r>
      <w:r w:rsidRPr="006D4934">
        <w:rPr>
          <w:rFonts w:ascii="Candara" w:hAnsi="Candara"/>
          <w:spacing w:val="20"/>
          <w:sz w:val="24"/>
          <w:szCs w:val="24"/>
        </w:rPr>
        <w:t xml:space="preserve"> </w:t>
      </w:r>
      <w:r w:rsidRPr="006D4934">
        <w:rPr>
          <w:rFonts w:ascii="Candara" w:hAnsi="Candara"/>
          <w:sz w:val="24"/>
          <w:szCs w:val="24"/>
        </w:rPr>
        <w:t>ke</w:t>
      </w:r>
      <w:r w:rsidRPr="006D4934">
        <w:rPr>
          <w:rFonts w:ascii="Candara" w:hAnsi="Candara"/>
          <w:spacing w:val="52"/>
          <w:sz w:val="24"/>
          <w:szCs w:val="24"/>
        </w:rPr>
        <w:t xml:space="preserve"> </w:t>
      </w:r>
      <w:r w:rsidRPr="006D4934">
        <w:rPr>
          <w:rFonts w:ascii="Candara" w:hAnsi="Candara"/>
          <w:sz w:val="24"/>
          <w:szCs w:val="24"/>
        </w:rPr>
        <w:t>perpustakaan</w:t>
      </w:r>
      <w:r w:rsidRPr="006D4934">
        <w:rPr>
          <w:rFonts w:ascii="Candara" w:hAnsi="Candara"/>
          <w:spacing w:val="31"/>
          <w:sz w:val="24"/>
          <w:szCs w:val="24"/>
        </w:rPr>
        <w:t xml:space="preserve"> </w:t>
      </w:r>
      <w:r w:rsidRPr="006D4934">
        <w:rPr>
          <w:rFonts w:ascii="Candara" w:hAnsi="Candara"/>
          <w:sz w:val="24"/>
          <w:szCs w:val="24"/>
        </w:rPr>
        <w:t>daerah</w:t>
      </w:r>
      <w:r w:rsidRPr="006D4934">
        <w:rPr>
          <w:rFonts w:ascii="Candara" w:hAnsi="Candara"/>
          <w:spacing w:val="32"/>
          <w:sz w:val="24"/>
          <w:szCs w:val="24"/>
        </w:rPr>
        <w:t xml:space="preserve"> </w:t>
      </w:r>
      <w:r w:rsidRPr="006D4934">
        <w:rPr>
          <w:rFonts w:ascii="Candara" w:hAnsi="Candara"/>
          <w:sz w:val="24"/>
          <w:szCs w:val="24"/>
        </w:rPr>
        <w:t>adalah</w:t>
      </w:r>
      <w:r w:rsidRPr="006D4934">
        <w:rPr>
          <w:rFonts w:ascii="Candara" w:hAnsi="Candara"/>
          <w:spacing w:val="6"/>
          <w:sz w:val="24"/>
          <w:szCs w:val="24"/>
        </w:rPr>
        <w:t xml:space="preserve"> </w:t>
      </w:r>
      <w:r w:rsidRPr="006D4934">
        <w:rPr>
          <w:rFonts w:ascii="Candara" w:hAnsi="Candara"/>
          <w:sz w:val="24"/>
          <w:szCs w:val="24"/>
        </w:rPr>
        <w:t>untuk</w:t>
      </w:r>
      <w:r w:rsidRPr="006D4934">
        <w:rPr>
          <w:rFonts w:ascii="Candara" w:hAnsi="Candara"/>
          <w:spacing w:val="1"/>
          <w:sz w:val="24"/>
          <w:szCs w:val="24"/>
        </w:rPr>
        <w:t xml:space="preserve"> </w:t>
      </w:r>
      <w:r w:rsidRPr="006D4934">
        <w:rPr>
          <w:rFonts w:ascii="Candara" w:hAnsi="Candara"/>
          <w:sz w:val="24"/>
          <w:szCs w:val="24"/>
        </w:rPr>
        <w:t>belajar dalam</w:t>
      </w:r>
      <w:r w:rsidRPr="006D4934">
        <w:rPr>
          <w:rFonts w:ascii="Candara" w:hAnsi="Candara"/>
          <w:spacing w:val="3"/>
          <w:sz w:val="24"/>
          <w:szCs w:val="24"/>
        </w:rPr>
        <w:t xml:space="preserve"> </w:t>
      </w:r>
      <w:r w:rsidRPr="006D4934">
        <w:rPr>
          <w:rFonts w:ascii="Candara" w:hAnsi="Candara"/>
          <w:sz w:val="24"/>
          <w:szCs w:val="24"/>
        </w:rPr>
        <w:t>kegiatan</w:t>
      </w:r>
      <w:r w:rsidRPr="006D4934">
        <w:rPr>
          <w:rFonts w:ascii="Candara" w:hAnsi="Candara"/>
          <w:spacing w:val="-8"/>
          <w:sz w:val="24"/>
          <w:szCs w:val="24"/>
        </w:rPr>
        <w:t xml:space="preserve"> </w:t>
      </w:r>
      <w:r w:rsidRPr="006D4934">
        <w:rPr>
          <w:rFonts w:ascii="Candara" w:hAnsi="Candara"/>
          <w:sz w:val="24"/>
          <w:szCs w:val="24"/>
        </w:rPr>
        <w:t>wisata</w:t>
      </w:r>
      <w:r w:rsidRPr="006D4934">
        <w:rPr>
          <w:rFonts w:ascii="Candara" w:hAnsi="Candara"/>
          <w:spacing w:val="-14"/>
          <w:sz w:val="24"/>
          <w:szCs w:val="24"/>
        </w:rPr>
        <w:t xml:space="preserve"> </w:t>
      </w:r>
      <w:r w:rsidRPr="006D4934">
        <w:rPr>
          <w:rFonts w:ascii="Candara" w:hAnsi="Candara"/>
          <w:sz w:val="24"/>
          <w:szCs w:val="24"/>
        </w:rPr>
        <w:t>edukasi.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Dalam</w:t>
      </w:r>
      <w:r w:rsidRPr="006D4934">
        <w:rPr>
          <w:rFonts w:ascii="Candara" w:hAnsi="Candara"/>
          <w:spacing w:val="17"/>
          <w:sz w:val="24"/>
          <w:szCs w:val="24"/>
        </w:rPr>
        <w:t xml:space="preserve"> </w:t>
      </w:r>
      <w:r w:rsidRPr="006D4934">
        <w:rPr>
          <w:rFonts w:ascii="Candara" w:hAnsi="Candara"/>
          <w:sz w:val="24"/>
          <w:szCs w:val="24"/>
        </w:rPr>
        <w:t>kegiatan</w:t>
      </w:r>
      <w:r w:rsidRPr="006D4934">
        <w:rPr>
          <w:rFonts w:ascii="Candara" w:hAnsi="Candara"/>
          <w:spacing w:val="46"/>
          <w:sz w:val="24"/>
          <w:szCs w:val="24"/>
        </w:rPr>
        <w:t xml:space="preserve"> </w:t>
      </w:r>
      <w:r w:rsidRPr="006D4934">
        <w:rPr>
          <w:rFonts w:ascii="Candara" w:hAnsi="Candara"/>
          <w:sz w:val="24"/>
          <w:szCs w:val="24"/>
        </w:rPr>
        <w:t>wisata</w:t>
      </w:r>
      <w:r w:rsidRPr="006D4934">
        <w:rPr>
          <w:rFonts w:ascii="Candara" w:hAnsi="Candara"/>
          <w:spacing w:val="36"/>
          <w:sz w:val="24"/>
          <w:szCs w:val="24"/>
        </w:rPr>
        <w:t xml:space="preserve"> </w:t>
      </w:r>
      <w:r w:rsidRPr="006D4934">
        <w:rPr>
          <w:rFonts w:ascii="Candara" w:hAnsi="Candara"/>
          <w:sz w:val="24"/>
          <w:szCs w:val="24"/>
        </w:rPr>
        <w:t>edukasi</w:t>
      </w:r>
      <w:r w:rsidRPr="006D4934">
        <w:rPr>
          <w:rFonts w:ascii="Candara" w:hAnsi="Candara"/>
          <w:spacing w:val="44"/>
          <w:sz w:val="24"/>
          <w:szCs w:val="24"/>
        </w:rPr>
        <w:t xml:space="preserve"> </w:t>
      </w:r>
      <w:r w:rsidRPr="006D4934">
        <w:rPr>
          <w:rFonts w:ascii="Candara" w:hAnsi="Candara"/>
          <w:sz w:val="24"/>
          <w:szCs w:val="24"/>
        </w:rPr>
        <w:t xml:space="preserve">itu </w:t>
      </w:r>
      <w:r w:rsidRPr="006D4934">
        <w:rPr>
          <w:rFonts w:ascii="Candara" w:hAnsi="Candara"/>
          <w:spacing w:val="17"/>
          <w:sz w:val="24"/>
          <w:szCs w:val="24"/>
        </w:rPr>
        <w:t xml:space="preserve"> </w:t>
      </w:r>
      <w:r w:rsidRPr="006D4934">
        <w:rPr>
          <w:rFonts w:ascii="Candara" w:hAnsi="Candara"/>
          <w:sz w:val="24"/>
          <w:szCs w:val="24"/>
        </w:rPr>
        <w:t xml:space="preserve">kami </w:t>
      </w:r>
      <w:r w:rsidRPr="006D4934">
        <w:rPr>
          <w:rFonts w:ascii="Candara" w:hAnsi="Candara"/>
          <w:spacing w:val="41"/>
          <w:sz w:val="24"/>
          <w:szCs w:val="24"/>
        </w:rPr>
        <w:t xml:space="preserve"> </w:t>
      </w:r>
      <w:r w:rsidRPr="006D4934">
        <w:rPr>
          <w:rFonts w:ascii="Candara" w:hAnsi="Candara"/>
          <w:sz w:val="24"/>
          <w:szCs w:val="24"/>
        </w:rPr>
        <w:t>belajar</w:t>
      </w:r>
      <w:r w:rsidRPr="006D4934">
        <w:rPr>
          <w:rFonts w:ascii="Candara" w:hAnsi="Candara"/>
          <w:spacing w:val="28"/>
          <w:sz w:val="24"/>
          <w:szCs w:val="24"/>
        </w:rPr>
        <w:t xml:space="preserve"> </w:t>
      </w:r>
      <w:r w:rsidRPr="006D4934">
        <w:rPr>
          <w:rFonts w:ascii="Candara" w:hAnsi="Candara"/>
          <w:sz w:val="24"/>
          <w:szCs w:val="24"/>
        </w:rPr>
        <w:t>tepuk</w:t>
      </w:r>
      <w:r w:rsidRPr="006D4934">
        <w:rPr>
          <w:rFonts w:ascii="Candara" w:hAnsi="Candara"/>
          <w:spacing w:val="39"/>
          <w:sz w:val="24"/>
          <w:szCs w:val="24"/>
        </w:rPr>
        <w:t xml:space="preserve"> </w:t>
      </w:r>
      <w:r w:rsidRPr="006D4934">
        <w:rPr>
          <w:rFonts w:ascii="Candara" w:hAnsi="Candara"/>
          <w:sz w:val="24"/>
          <w:szCs w:val="24"/>
        </w:rPr>
        <w:t>literasi, bermain</w:t>
      </w:r>
      <w:r w:rsidRPr="006D4934">
        <w:rPr>
          <w:rFonts w:ascii="Candara" w:hAnsi="Candara"/>
          <w:spacing w:val="50"/>
          <w:sz w:val="24"/>
          <w:szCs w:val="24"/>
        </w:rPr>
        <w:t xml:space="preserve"> </w:t>
      </w:r>
      <w:r w:rsidRPr="006D4934">
        <w:rPr>
          <w:rFonts w:ascii="Candara" w:hAnsi="Candara"/>
          <w:sz w:val="24"/>
          <w:szCs w:val="24"/>
        </w:rPr>
        <w:t>tebak</w:t>
      </w:r>
      <w:r w:rsidRPr="006D4934">
        <w:rPr>
          <w:rFonts w:ascii="Candara" w:hAnsi="Candara"/>
          <w:spacing w:val="44"/>
          <w:sz w:val="24"/>
          <w:szCs w:val="24"/>
        </w:rPr>
        <w:t xml:space="preserve"> </w:t>
      </w:r>
      <w:r w:rsidRPr="006D4934">
        <w:rPr>
          <w:rFonts w:ascii="Candara" w:hAnsi="Candara"/>
          <w:sz w:val="24"/>
          <w:szCs w:val="24"/>
        </w:rPr>
        <w:t>kata, menulis</w:t>
      </w:r>
      <w:r w:rsidRPr="006D4934">
        <w:rPr>
          <w:rFonts w:ascii="Candara" w:hAnsi="Candara"/>
          <w:spacing w:val="-8"/>
          <w:sz w:val="24"/>
          <w:szCs w:val="24"/>
        </w:rPr>
        <w:t xml:space="preserve"> </w:t>
      </w:r>
      <w:r w:rsidRPr="006D4934">
        <w:rPr>
          <w:rFonts w:ascii="Candara" w:hAnsi="Candara"/>
          <w:sz w:val="24"/>
          <w:szCs w:val="24"/>
        </w:rPr>
        <w:t>dan</w:t>
      </w:r>
      <w:r w:rsidRPr="006D4934">
        <w:rPr>
          <w:rFonts w:ascii="Candara" w:hAnsi="Candara"/>
          <w:spacing w:val="28"/>
          <w:sz w:val="24"/>
          <w:szCs w:val="24"/>
        </w:rPr>
        <w:t xml:space="preserve"> </w:t>
      </w:r>
      <w:r w:rsidRPr="006D4934">
        <w:rPr>
          <w:rFonts w:ascii="Candara" w:hAnsi="Candara"/>
          <w:sz w:val="24"/>
          <w:szCs w:val="24"/>
        </w:rPr>
        <w:t>bercerita.</w:t>
      </w:r>
      <w:r w:rsidRPr="006D4934">
        <w:rPr>
          <w:rFonts w:ascii="Candara" w:hAnsi="Candara"/>
          <w:spacing w:val="6"/>
          <w:sz w:val="24"/>
          <w:szCs w:val="24"/>
        </w:rPr>
        <w:t xml:space="preserve"> </w:t>
      </w:r>
      <w:r w:rsidRPr="006D4934">
        <w:rPr>
          <w:rFonts w:ascii="Candara" w:hAnsi="Candara"/>
          <w:sz w:val="24"/>
          <w:szCs w:val="24"/>
        </w:rPr>
        <w:t>Kami</w:t>
      </w:r>
      <w:r w:rsidRPr="006D4934">
        <w:rPr>
          <w:rFonts w:ascii="Candara" w:hAnsi="Candara"/>
          <w:spacing w:val="53"/>
          <w:sz w:val="24"/>
          <w:szCs w:val="24"/>
        </w:rPr>
        <w:t xml:space="preserve"> </w:t>
      </w:r>
      <w:r w:rsidRPr="006D4934">
        <w:rPr>
          <w:rFonts w:ascii="Candara" w:hAnsi="Candara"/>
          <w:sz w:val="24"/>
          <w:szCs w:val="24"/>
        </w:rPr>
        <w:t>sangat</w:t>
      </w:r>
      <w:r w:rsidRPr="006D4934">
        <w:rPr>
          <w:rFonts w:ascii="Candara" w:hAnsi="Candara"/>
          <w:spacing w:val="40"/>
          <w:sz w:val="24"/>
          <w:szCs w:val="24"/>
        </w:rPr>
        <w:t xml:space="preserve"> </w:t>
      </w:r>
      <w:r w:rsidRPr="006D4934">
        <w:rPr>
          <w:rFonts w:ascii="Candara" w:hAnsi="Candara"/>
          <w:sz w:val="24"/>
          <w:szCs w:val="24"/>
        </w:rPr>
        <w:t>gembira</w:t>
      </w:r>
      <w:r w:rsidRPr="006D4934">
        <w:rPr>
          <w:rFonts w:ascii="Candara" w:hAnsi="Candara"/>
          <w:spacing w:val="24"/>
          <w:sz w:val="24"/>
          <w:szCs w:val="24"/>
        </w:rPr>
        <w:t xml:space="preserve"> </w:t>
      </w:r>
      <w:r w:rsidRPr="006D4934">
        <w:rPr>
          <w:rFonts w:ascii="Candara" w:hAnsi="Candara"/>
          <w:sz w:val="24"/>
          <w:szCs w:val="24"/>
        </w:rPr>
        <w:t>mengikuti</w:t>
      </w:r>
      <w:r w:rsidRPr="006D4934">
        <w:rPr>
          <w:rFonts w:ascii="Candara" w:hAnsi="Candara"/>
          <w:spacing w:val="-13"/>
          <w:sz w:val="24"/>
          <w:szCs w:val="24"/>
        </w:rPr>
        <w:t xml:space="preserve"> </w:t>
      </w:r>
      <w:r w:rsidRPr="006D4934">
        <w:rPr>
          <w:rFonts w:ascii="Candara" w:hAnsi="Candara"/>
          <w:sz w:val="24"/>
          <w:szCs w:val="24"/>
        </w:rPr>
        <w:t>kegiatan</w:t>
      </w:r>
      <w:r w:rsidRPr="006D4934">
        <w:rPr>
          <w:rFonts w:ascii="Candara" w:hAnsi="Candara"/>
          <w:spacing w:val="16"/>
          <w:sz w:val="24"/>
          <w:szCs w:val="24"/>
        </w:rPr>
        <w:t xml:space="preserve"> </w:t>
      </w:r>
      <w:r w:rsidRPr="006D4934">
        <w:rPr>
          <w:rFonts w:ascii="Candara" w:hAnsi="Candara"/>
          <w:sz w:val="24"/>
          <w:szCs w:val="24"/>
        </w:rPr>
        <w:t xml:space="preserve">yang </w:t>
      </w:r>
      <w:r w:rsidRPr="006D4934">
        <w:rPr>
          <w:rFonts w:ascii="Candara" w:hAnsi="Candara"/>
          <w:spacing w:val="31"/>
          <w:sz w:val="24"/>
          <w:szCs w:val="24"/>
        </w:rPr>
        <w:t xml:space="preserve"> </w:t>
      </w:r>
      <w:r w:rsidRPr="006D4934">
        <w:rPr>
          <w:rFonts w:ascii="Candara" w:hAnsi="Candara"/>
          <w:sz w:val="24"/>
          <w:szCs w:val="24"/>
        </w:rPr>
        <w:t xml:space="preserve">dilaksanakan. Oh, </w:t>
      </w:r>
      <w:r w:rsidRPr="006D4934">
        <w:rPr>
          <w:rFonts w:ascii="Candara" w:hAnsi="Candara"/>
          <w:spacing w:val="8"/>
          <w:sz w:val="24"/>
          <w:szCs w:val="24"/>
        </w:rPr>
        <w:t xml:space="preserve"> </w:t>
      </w:r>
      <w:r w:rsidRPr="006D4934">
        <w:rPr>
          <w:rFonts w:ascii="Candara" w:hAnsi="Candara"/>
          <w:sz w:val="24"/>
          <w:szCs w:val="24"/>
        </w:rPr>
        <w:t>ya,</w:t>
      </w:r>
      <w:r w:rsidRPr="006D4934">
        <w:rPr>
          <w:rFonts w:ascii="Candara" w:hAnsi="Candara"/>
          <w:spacing w:val="55"/>
          <w:sz w:val="24"/>
          <w:szCs w:val="24"/>
        </w:rPr>
        <w:t xml:space="preserve"> </w:t>
      </w:r>
      <w:r w:rsidRPr="006D4934">
        <w:rPr>
          <w:rFonts w:ascii="Candara" w:hAnsi="Candara"/>
          <w:sz w:val="24"/>
          <w:szCs w:val="24"/>
        </w:rPr>
        <w:t>ternyata saat</w:t>
      </w:r>
      <w:r w:rsidRPr="006D4934">
        <w:rPr>
          <w:rFonts w:ascii="Candara" w:hAnsi="Candara"/>
          <w:spacing w:val="23"/>
          <w:sz w:val="24"/>
          <w:szCs w:val="24"/>
        </w:rPr>
        <w:t xml:space="preserve"> </w:t>
      </w:r>
      <w:r w:rsidRPr="006D4934">
        <w:rPr>
          <w:rFonts w:ascii="Candara" w:hAnsi="Candara"/>
          <w:sz w:val="24"/>
          <w:szCs w:val="24"/>
        </w:rPr>
        <w:t xml:space="preserve">kami </w:t>
      </w:r>
      <w:r w:rsidRPr="006D4934">
        <w:rPr>
          <w:rFonts w:ascii="Candara" w:hAnsi="Candara"/>
          <w:spacing w:val="31"/>
          <w:sz w:val="24"/>
          <w:szCs w:val="24"/>
        </w:rPr>
        <w:t xml:space="preserve"> </w:t>
      </w:r>
      <w:r w:rsidRPr="006D4934">
        <w:rPr>
          <w:rFonts w:ascii="Candara" w:hAnsi="Candara"/>
          <w:sz w:val="24"/>
          <w:szCs w:val="24"/>
        </w:rPr>
        <w:t>datang</w:t>
      </w:r>
      <w:r w:rsidRPr="006D4934">
        <w:rPr>
          <w:rFonts w:ascii="Candara" w:hAnsi="Candara"/>
          <w:spacing w:val="37"/>
          <w:sz w:val="24"/>
          <w:szCs w:val="24"/>
        </w:rPr>
        <w:t xml:space="preserve"> </w:t>
      </w:r>
      <w:r w:rsidRPr="006D4934">
        <w:rPr>
          <w:rFonts w:ascii="Candara" w:hAnsi="Candara"/>
          <w:sz w:val="24"/>
          <w:szCs w:val="24"/>
        </w:rPr>
        <w:t>untuk</w:t>
      </w:r>
      <w:r w:rsidRPr="006D4934">
        <w:rPr>
          <w:rFonts w:ascii="Candara" w:hAnsi="Candara"/>
          <w:spacing w:val="24"/>
          <w:sz w:val="24"/>
          <w:szCs w:val="24"/>
        </w:rPr>
        <w:t xml:space="preserve"> </w:t>
      </w:r>
      <w:r w:rsidRPr="006D4934">
        <w:rPr>
          <w:rFonts w:ascii="Candara" w:hAnsi="Candara"/>
          <w:sz w:val="24"/>
          <w:szCs w:val="24"/>
        </w:rPr>
        <w:t>wisata</w:t>
      </w:r>
      <w:r w:rsidRPr="006D4934">
        <w:rPr>
          <w:rFonts w:ascii="Candara" w:hAnsi="Candara"/>
          <w:spacing w:val="6"/>
          <w:sz w:val="24"/>
          <w:szCs w:val="24"/>
        </w:rPr>
        <w:t xml:space="preserve"> </w:t>
      </w:r>
      <w:r w:rsidRPr="006D4934">
        <w:rPr>
          <w:rFonts w:ascii="Candara" w:hAnsi="Candara"/>
          <w:sz w:val="24"/>
          <w:szCs w:val="24"/>
        </w:rPr>
        <w:t>literasi</w:t>
      </w:r>
      <w:r w:rsidRPr="006D4934">
        <w:rPr>
          <w:rFonts w:ascii="Candara" w:hAnsi="Candara"/>
          <w:spacing w:val="-8"/>
          <w:sz w:val="24"/>
          <w:szCs w:val="24"/>
        </w:rPr>
        <w:t xml:space="preserve"> </w:t>
      </w:r>
      <w:r w:rsidRPr="006D4934">
        <w:rPr>
          <w:rFonts w:ascii="Candara" w:hAnsi="Candara"/>
          <w:sz w:val="24"/>
          <w:szCs w:val="24"/>
        </w:rPr>
        <w:t>ada</w:t>
      </w:r>
      <w:r w:rsidRPr="006D4934">
        <w:rPr>
          <w:rFonts w:ascii="Candara" w:hAnsi="Candara"/>
          <w:spacing w:val="38"/>
          <w:sz w:val="24"/>
          <w:szCs w:val="24"/>
        </w:rPr>
        <w:t xml:space="preserve"> </w:t>
      </w:r>
      <w:r w:rsidRPr="006D4934">
        <w:rPr>
          <w:rFonts w:ascii="Candara" w:hAnsi="Candara"/>
          <w:sz w:val="24"/>
          <w:szCs w:val="24"/>
        </w:rPr>
        <w:t>momen</w:t>
      </w:r>
      <w:r w:rsidRPr="006D4934">
        <w:rPr>
          <w:rFonts w:ascii="Candara" w:hAnsi="Candara"/>
          <w:spacing w:val="40"/>
          <w:sz w:val="24"/>
          <w:szCs w:val="24"/>
        </w:rPr>
        <w:t xml:space="preserve"> </w:t>
      </w:r>
      <w:r w:rsidRPr="006D4934">
        <w:rPr>
          <w:rFonts w:ascii="Candara" w:hAnsi="Candara"/>
          <w:sz w:val="24"/>
          <w:szCs w:val="24"/>
        </w:rPr>
        <w:t>pemilihan</w:t>
      </w:r>
      <w:r w:rsidRPr="006D4934">
        <w:rPr>
          <w:rFonts w:ascii="Candara" w:hAnsi="Candara"/>
          <w:spacing w:val="-1"/>
          <w:sz w:val="24"/>
          <w:szCs w:val="24"/>
        </w:rPr>
        <w:t xml:space="preserve"> </w:t>
      </w:r>
      <w:r w:rsidRPr="006D4934">
        <w:rPr>
          <w:rFonts w:ascii="Candara" w:hAnsi="Candara"/>
          <w:sz w:val="24"/>
          <w:szCs w:val="24"/>
        </w:rPr>
        <w:t>duta literasi.</w:t>
      </w:r>
      <w:r w:rsidRPr="006D4934">
        <w:rPr>
          <w:rFonts w:ascii="Candara" w:hAnsi="Candara"/>
          <w:spacing w:val="15"/>
          <w:sz w:val="24"/>
          <w:szCs w:val="24"/>
        </w:rPr>
        <w:t xml:space="preserve"> </w:t>
      </w:r>
      <w:r w:rsidRPr="006D4934">
        <w:rPr>
          <w:rFonts w:ascii="Candara" w:hAnsi="Candara"/>
          <w:sz w:val="24"/>
          <w:szCs w:val="24"/>
        </w:rPr>
        <w:t>Tapi</w:t>
      </w:r>
      <w:r w:rsidRPr="006D4934">
        <w:rPr>
          <w:rFonts w:ascii="Candara" w:hAnsi="Candara"/>
          <w:spacing w:val="55"/>
          <w:sz w:val="24"/>
          <w:szCs w:val="24"/>
        </w:rPr>
        <w:t xml:space="preserve"> </w:t>
      </w:r>
      <w:r w:rsidRPr="006D4934">
        <w:rPr>
          <w:rFonts w:ascii="Candara" w:hAnsi="Candara"/>
          <w:sz w:val="24"/>
          <w:szCs w:val="24"/>
        </w:rPr>
        <w:t xml:space="preserve">kami </w:t>
      </w:r>
      <w:r w:rsidRPr="006D4934">
        <w:rPr>
          <w:rFonts w:ascii="Candara" w:hAnsi="Candara"/>
          <w:spacing w:val="23"/>
          <w:sz w:val="24"/>
          <w:szCs w:val="24"/>
        </w:rPr>
        <w:t xml:space="preserve"> </w:t>
      </w:r>
      <w:r w:rsidRPr="006D4934">
        <w:rPr>
          <w:rFonts w:ascii="Candara" w:hAnsi="Candara"/>
          <w:sz w:val="24"/>
          <w:szCs w:val="24"/>
        </w:rPr>
        <w:t xml:space="preserve">tidak </w:t>
      </w:r>
      <w:r w:rsidRPr="006D4934">
        <w:rPr>
          <w:rFonts w:ascii="Candara" w:hAnsi="Candara"/>
          <w:spacing w:val="35"/>
          <w:sz w:val="24"/>
          <w:szCs w:val="24"/>
        </w:rPr>
        <w:t xml:space="preserve"> </w:t>
      </w:r>
      <w:r w:rsidRPr="006D4934">
        <w:rPr>
          <w:rFonts w:ascii="Candara" w:hAnsi="Candara"/>
          <w:sz w:val="24"/>
          <w:szCs w:val="24"/>
        </w:rPr>
        <w:t>mengetahui</w:t>
      </w:r>
      <w:r w:rsidRPr="006D4934">
        <w:rPr>
          <w:rFonts w:ascii="Candara" w:hAnsi="Candara"/>
          <w:spacing w:val="23"/>
          <w:sz w:val="24"/>
          <w:szCs w:val="24"/>
        </w:rPr>
        <w:t xml:space="preserve"> </w:t>
      </w:r>
      <w:r w:rsidRPr="006D4934">
        <w:rPr>
          <w:rFonts w:ascii="Candara" w:hAnsi="Candara"/>
          <w:sz w:val="24"/>
          <w:szCs w:val="24"/>
        </w:rPr>
        <w:t>acara</w:t>
      </w:r>
      <w:r w:rsidRPr="006D4934">
        <w:rPr>
          <w:rFonts w:ascii="Candara" w:hAnsi="Candara"/>
          <w:spacing w:val="22"/>
          <w:sz w:val="24"/>
          <w:szCs w:val="24"/>
        </w:rPr>
        <w:t xml:space="preserve"> </w:t>
      </w:r>
      <w:r w:rsidRPr="006D4934">
        <w:rPr>
          <w:rFonts w:ascii="Candara" w:hAnsi="Candara"/>
          <w:sz w:val="24"/>
          <w:szCs w:val="24"/>
        </w:rPr>
        <w:t>pemilihan</w:t>
      </w:r>
      <w:r w:rsidRPr="006D4934">
        <w:rPr>
          <w:rFonts w:ascii="Candara" w:hAnsi="Candara"/>
          <w:spacing w:val="-17"/>
          <w:sz w:val="24"/>
          <w:szCs w:val="24"/>
        </w:rPr>
        <w:t xml:space="preserve"> </w:t>
      </w:r>
      <w:r w:rsidRPr="006D4934">
        <w:rPr>
          <w:rFonts w:ascii="Candara" w:hAnsi="Candara"/>
          <w:sz w:val="24"/>
          <w:szCs w:val="24"/>
        </w:rPr>
        <w:t>duta</w:t>
      </w:r>
      <w:r w:rsidRPr="006D4934">
        <w:rPr>
          <w:rFonts w:ascii="Candara" w:hAnsi="Candara"/>
          <w:spacing w:val="32"/>
          <w:sz w:val="24"/>
          <w:szCs w:val="24"/>
        </w:rPr>
        <w:t xml:space="preserve"> </w:t>
      </w:r>
      <w:r w:rsidRPr="006D4934">
        <w:rPr>
          <w:rFonts w:ascii="Candara" w:hAnsi="Candara"/>
          <w:sz w:val="24"/>
          <w:szCs w:val="24"/>
        </w:rPr>
        <w:t>literasi</w:t>
      </w:r>
      <w:r w:rsidRPr="006D4934">
        <w:rPr>
          <w:rFonts w:ascii="Candara" w:hAnsi="Candara"/>
          <w:spacing w:val="-21"/>
          <w:sz w:val="24"/>
          <w:szCs w:val="24"/>
        </w:rPr>
        <w:t xml:space="preserve"> </w:t>
      </w:r>
      <w:r w:rsidRPr="006D4934">
        <w:rPr>
          <w:rFonts w:ascii="Candara" w:hAnsi="Candara"/>
          <w:sz w:val="24"/>
          <w:szCs w:val="24"/>
        </w:rPr>
        <w:t xml:space="preserve">itu, </w:t>
      </w:r>
      <w:r w:rsidRPr="006D4934">
        <w:rPr>
          <w:rFonts w:ascii="Candara" w:hAnsi="Candara"/>
          <w:spacing w:val="1"/>
          <w:sz w:val="24"/>
          <w:szCs w:val="24"/>
        </w:rPr>
        <w:t xml:space="preserve"> </w:t>
      </w:r>
      <w:r w:rsidRPr="006D4934">
        <w:rPr>
          <w:rFonts w:ascii="Candara" w:hAnsi="Candara"/>
          <w:sz w:val="24"/>
          <w:szCs w:val="24"/>
        </w:rPr>
        <w:t>sehingga</w:t>
      </w:r>
      <w:r w:rsidRPr="006D4934">
        <w:rPr>
          <w:rFonts w:ascii="Candara" w:hAnsi="Candara"/>
          <w:spacing w:val="31"/>
          <w:sz w:val="24"/>
          <w:szCs w:val="24"/>
        </w:rPr>
        <w:t xml:space="preserve"> </w:t>
      </w:r>
      <w:r w:rsidRPr="006D4934">
        <w:rPr>
          <w:rFonts w:ascii="Candara" w:hAnsi="Candara"/>
          <w:sz w:val="24"/>
          <w:szCs w:val="24"/>
        </w:rPr>
        <w:t xml:space="preserve">kami tidak </w:t>
      </w:r>
      <w:r w:rsidRPr="006D4934">
        <w:rPr>
          <w:rFonts w:ascii="Candara" w:hAnsi="Candara"/>
          <w:spacing w:val="14"/>
          <w:sz w:val="24"/>
          <w:szCs w:val="24"/>
        </w:rPr>
        <w:t xml:space="preserve"> </w:t>
      </w:r>
      <w:r w:rsidRPr="006D4934">
        <w:rPr>
          <w:rFonts w:ascii="Candara" w:hAnsi="Candara"/>
          <w:sz w:val="24"/>
          <w:szCs w:val="24"/>
        </w:rPr>
        <w:t xml:space="preserve">siap </w:t>
      </w:r>
      <w:r w:rsidRPr="006D4934">
        <w:rPr>
          <w:rFonts w:ascii="Candara" w:hAnsi="Candara"/>
          <w:spacing w:val="8"/>
          <w:sz w:val="24"/>
          <w:szCs w:val="24"/>
        </w:rPr>
        <w:t xml:space="preserve"> </w:t>
      </w:r>
      <w:r w:rsidRPr="006D4934">
        <w:rPr>
          <w:rFonts w:ascii="Candara" w:hAnsi="Candara"/>
          <w:sz w:val="24"/>
          <w:szCs w:val="24"/>
        </w:rPr>
        <w:t>ketika</w:t>
      </w:r>
      <w:r w:rsidRPr="006D4934">
        <w:rPr>
          <w:rFonts w:ascii="Candara" w:hAnsi="Candara"/>
          <w:spacing w:val="-19"/>
          <w:sz w:val="24"/>
          <w:szCs w:val="24"/>
        </w:rPr>
        <w:t xml:space="preserve"> </w:t>
      </w:r>
      <w:r w:rsidRPr="006D4934">
        <w:rPr>
          <w:rFonts w:ascii="Candara" w:hAnsi="Candara"/>
          <w:sz w:val="24"/>
          <w:szCs w:val="24"/>
        </w:rPr>
        <w:t>ditunjuk</w:t>
      </w:r>
      <w:r w:rsidRPr="006D4934">
        <w:rPr>
          <w:rFonts w:ascii="Candara" w:hAnsi="Candara"/>
          <w:spacing w:val="-7"/>
          <w:sz w:val="24"/>
          <w:szCs w:val="24"/>
        </w:rPr>
        <w:t xml:space="preserve"> </w:t>
      </w:r>
      <w:r w:rsidRPr="006D4934">
        <w:rPr>
          <w:rFonts w:ascii="Candara" w:hAnsi="Candara"/>
          <w:sz w:val="24"/>
          <w:szCs w:val="24"/>
        </w:rPr>
        <w:t>untuk</w:t>
      </w:r>
      <w:r w:rsidRPr="006D4934">
        <w:rPr>
          <w:rFonts w:ascii="Candara" w:hAnsi="Candara"/>
          <w:spacing w:val="15"/>
          <w:sz w:val="24"/>
          <w:szCs w:val="24"/>
        </w:rPr>
        <w:t xml:space="preserve"> </w:t>
      </w:r>
      <w:r w:rsidRPr="006D4934">
        <w:rPr>
          <w:rFonts w:ascii="Candara" w:hAnsi="Candara"/>
          <w:sz w:val="24"/>
          <w:szCs w:val="24"/>
        </w:rPr>
        <w:t>mengikutinya.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 xml:space="preserve">Ketika </w:t>
      </w:r>
      <w:r w:rsidRPr="006D4934">
        <w:rPr>
          <w:rFonts w:ascii="Candara" w:hAnsi="Candara"/>
          <w:spacing w:val="15"/>
          <w:sz w:val="24"/>
          <w:szCs w:val="24"/>
        </w:rPr>
        <w:t xml:space="preserve"> </w:t>
      </w:r>
      <w:r w:rsidRPr="006D4934">
        <w:rPr>
          <w:rFonts w:ascii="Candara" w:hAnsi="Candara"/>
          <w:sz w:val="24"/>
          <w:szCs w:val="24"/>
        </w:rPr>
        <w:t>kegiatan</w:t>
      </w:r>
      <w:r w:rsidRPr="006D4934">
        <w:rPr>
          <w:rFonts w:ascii="Candara" w:hAnsi="Candara"/>
          <w:spacing w:val="7"/>
          <w:sz w:val="24"/>
          <w:szCs w:val="24"/>
        </w:rPr>
        <w:t xml:space="preserve"> </w:t>
      </w:r>
      <w:r w:rsidRPr="006D4934">
        <w:rPr>
          <w:rFonts w:ascii="Candara" w:hAnsi="Candara"/>
          <w:sz w:val="24"/>
          <w:szCs w:val="24"/>
        </w:rPr>
        <w:t>sudah</w:t>
      </w:r>
      <w:r w:rsidRPr="006D4934">
        <w:rPr>
          <w:rFonts w:ascii="Candara" w:hAnsi="Candara"/>
          <w:spacing w:val="47"/>
          <w:sz w:val="24"/>
          <w:szCs w:val="24"/>
        </w:rPr>
        <w:t xml:space="preserve"> </w:t>
      </w:r>
      <w:r w:rsidRPr="006D4934">
        <w:rPr>
          <w:rFonts w:ascii="Candara" w:hAnsi="Candara"/>
          <w:sz w:val="24"/>
          <w:szCs w:val="24"/>
        </w:rPr>
        <w:t>selesai,</w:t>
      </w:r>
      <w:r w:rsidRPr="006D4934">
        <w:rPr>
          <w:rFonts w:ascii="Candara" w:hAnsi="Candara"/>
          <w:spacing w:val="5"/>
          <w:sz w:val="24"/>
          <w:szCs w:val="24"/>
        </w:rPr>
        <w:t xml:space="preserve"> </w:t>
      </w:r>
      <w:r w:rsidRPr="006D4934">
        <w:rPr>
          <w:rFonts w:ascii="Candara" w:hAnsi="Candara"/>
          <w:sz w:val="24"/>
          <w:szCs w:val="24"/>
        </w:rPr>
        <w:t>kepala</w:t>
      </w:r>
      <w:r w:rsidRPr="006D4934">
        <w:rPr>
          <w:rFonts w:ascii="Candara" w:hAnsi="Candara"/>
          <w:spacing w:val="13"/>
          <w:sz w:val="24"/>
          <w:szCs w:val="24"/>
        </w:rPr>
        <w:t xml:space="preserve"> </w:t>
      </w:r>
      <w:r w:rsidRPr="006D4934">
        <w:rPr>
          <w:rFonts w:ascii="Candara" w:hAnsi="Candara"/>
          <w:sz w:val="24"/>
          <w:szCs w:val="24"/>
        </w:rPr>
        <w:t>sekolah</w:t>
      </w:r>
      <w:r w:rsidRPr="006D4934">
        <w:rPr>
          <w:rFonts w:ascii="Candara" w:hAnsi="Candara"/>
          <w:spacing w:val="12"/>
          <w:sz w:val="24"/>
          <w:szCs w:val="24"/>
        </w:rPr>
        <w:t xml:space="preserve"> </w:t>
      </w:r>
      <w:r w:rsidRPr="006D4934">
        <w:rPr>
          <w:rFonts w:ascii="Candara" w:hAnsi="Candara"/>
          <w:sz w:val="24"/>
          <w:szCs w:val="24"/>
        </w:rPr>
        <w:t>mengumumkan</w:t>
      </w:r>
      <w:r w:rsidRPr="006D4934">
        <w:rPr>
          <w:rFonts w:ascii="Candara" w:hAnsi="Candara"/>
          <w:spacing w:val="34"/>
          <w:sz w:val="24"/>
          <w:szCs w:val="24"/>
        </w:rPr>
        <w:t xml:space="preserve"> </w:t>
      </w:r>
      <w:r w:rsidRPr="006D4934">
        <w:rPr>
          <w:rFonts w:ascii="Candara" w:hAnsi="Candara"/>
          <w:sz w:val="24"/>
          <w:szCs w:val="24"/>
        </w:rPr>
        <w:t>ada</w:t>
      </w:r>
      <w:r w:rsidRPr="006D4934">
        <w:rPr>
          <w:rFonts w:ascii="Candara" w:hAnsi="Candara"/>
          <w:spacing w:val="39"/>
          <w:sz w:val="24"/>
          <w:szCs w:val="24"/>
        </w:rPr>
        <w:t xml:space="preserve"> </w:t>
      </w:r>
      <w:r w:rsidRPr="006D4934">
        <w:rPr>
          <w:rFonts w:ascii="Candara" w:hAnsi="Candara"/>
          <w:sz w:val="24"/>
          <w:szCs w:val="24"/>
        </w:rPr>
        <w:t>pemilihan duta literasi.</w:t>
      </w:r>
      <w:r w:rsidRPr="006D4934">
        <w:rPr>
          <w:rFonts w:ascii="Candara" w:hAnsi="Candara"/>
          <w:spacing w:val="30"/>
          <w:sz w:val="24"/>
          <w:szCs w:val="24"/>
        </w:rPr>
        <w:t xml:space="preserve"> </w:t>
      </w:r>
      <w:r w:rsidRPr="006D4934">
        <w:rPr>
          <w:rFonts w:ascii="Candara" w:hAnsi="Candara"/>
          <w:sz w:val="24"/>
          <w:szCs w:val="24"/>
        </w:rPr>
        <w:t xml:space="preserve">Kepala </w:t>
      </w:r>
      <w:r w:rsidRPr="006D4934">
        <w:rPr>
          <w:rFonts w:ascii="Candara" w:hAnsi="Candara"/>
          <w:spacing w:val="-22"/>
          <w:sz w:val="24"/>
          <w:szCs w:val="24"/>
        </w:rPr>
        <w:t xml:space="preserve"> </w:t>
      </w:r>
      <w:r w:rsidRPr="006D4934">
        <w:rPr>
          <w:rFonts w:ascii="Candara" w:hAnsi="Candara"/>
          <w:sz w:val="24"/>
          <w:szCs w:val="24"/>
        </w:rPr>
        <w:t>sekolah</w:t>
      </w:r>
      <w:r w:rsidRPr="006D4934">
        <w:rPr>
          <w:rFonts w:ascii="Candara" w:hAnsi="Candara"/>
          <w:spacing w:val="44"/>
          <w:sz w:val="24"/>
          <w:szCs w:val="24"/>
        </w:rPr>
        <w:t xml:space="preserve"> </w:t>
      </w:r>
      <w:r w:rsidRPr="006D4934">
        <w:rPr>
          <w:rFonts w:ascii="Candara" w:hAnsi="Candara"/>
          <w:sz w:val="24"/>
          <w:szCs w:val="24"/>
        </w:rPr>
        <w:t>menunjukku</w:t>
      </w:r>
      <w:r w:rsidRPr="006D4934">
        <w:rPr>
          <w:rFonts w:ascii="Candara" w:hAnsi="Candara"/>
          <w:spacing w:val="53"/>
          <w:sz w:val="24"/>
          <w:szCs w:val="24"/>
        </w:rPr>
        <w:t xml:space="preserve"> </w:t>
      </w:r>
      <w:r w:rsidRPr="006D4934">
        <w:rPr>
          <w:rFonts w:ascii="Candara" w:hAnsi="Candara"/>
          <w:sz w:val="24"/>
          <w:szCs w:val="24"/>
        </w:rPr>
        <w:t>untuk</w:t>
      </w:r>
      <w:r w:rsidRPr="006D4934">
        <w:rPr>
          <w:rFonts w:ascii="Candara" w:hAnsi="Candara"/>
          <w:spacing w:val="51"/>
          <w:sz w:val="24"/>
          <w:szCs w:val="24"/>
        </w:rPr>
        <w:t xml:space="preserve"> </w:t>
      </w:r>
      <w:r w:rsidRPr="006D4934">
        <w:rPr>
          <w:rFonts w:ascii="Candara" w:hAnsi="Candara"/>
          <w:sz w:val="24"/>
          <w:szCs w:val="24"/>
        </w:rPr>
        <w:t>tampil</w:t>
      </w:r>
      <w:r w:rsidRPr="006D4934">
        <w:rPr>
          <w:rFonts w:ascii="Candara" w:hAnsi="Candara"/>
          <w:spacing w:val="29"/>
          <w:sz w:val="24"/>
          <w:szCs w:val="24"/>
        </w:rPr>
        <w:t xml:space="preserve"> </w:t>
      </w:r>
      <w:r w:rsidRPr="006D4934">
        <w:rPr>
          <w:rFonts w:ascii="Candara" w:hAnsi="Candara"/>
          <w:sz w:val="24"/>
          <w:szCs w:val="24"/>
        </w:rPr>
        <w:t>mewakili</w:t>
      </w:r>
      <w:r w:rsidRPr="006D4934">
        <w:rPr>
          <w:rFonts w:ascii="Candara" w:hAnsi="Candara"/>
          <w:spacing w:val="-16"/>
          <w:sz w:val="24"/>
          <w:szCs w:val="24"/>
        </w:rPr>
        <w:t xml:space="preserve"> </w:t>
      </w:r>
      <w:r w:rsidRPr="006D4934">
        <w:rPr>
          <w:rFonts w:ascii="Candara" w:hAnsi="Candara"/>
          <w:sz w:val="24"/>
          <w:szCs w:val="24"/>
        </w:rPr>
        <w:t>kelas</w:t>
      </w:r>
      <w:r w:rsidRPr="006D4934">
        <w:rPr>
          <w:rFonts w:ascii="Candara" w:hAnsi="Candara"/>
          <w:spacing w:val="29"/>
          <w:sz w:val="24"/>
          <w:szCs w:val="24"/>
        </w:rPr>
        <w:t xml:space="preserve"> </w:t>
      </w:r>
      <w:r w:rsidRPr="006D4934">
        <w:rPr>
          <w:rFonts w:ascii="Candara" w:hAnsi="Candara"/>
          <w:sz w:val="24"/>
          <w:szCs w:val="24"/>
        </w:rPr>
        <w:t>4.</w:t>
      </w:r>
      <w:r w:rsidRPr="006D4934">
        <w:rPr>
          <w:rFonts w:ascii="Candara" w:hAnsi="Candara"/>
          <w:spacing w:val="58"/>
          <w:sz w:val="24"/>
          <w:szCs w:val="24"/>
        </w:rPr>
        <w:t xml:space="preserve"> </w:t>
      </w:r>
      <w:r w:rsidRPr="006D4934">
        <w:rPr>
          <w:rFonts w:ascii="Candara" w:hAnsi="Candara"/>
          <w:sz w:val="24"/>
          <w:szCs w:val="24"/>
        </w:rPr>
        <w:t>Aku</w:t>
      </w:r>
      <w:r w:rsidRPr="006D4934">
        <w:rPr>
          <w:rFonts w:ascii="Candara" w:hAnsi="Candara"/>
          <w:spacing w:val="46"/>
          <w:sz w:val="24"/>
          <w:szCs w:val="24"/>
        </w:rPr>
        <w:t xml:space="preserve"> </w:t>
      </w:r>
      <w:r w:rsidRPr="006D4934">
        <w:rPr>
          <w:rFonts w:ascii="Candara" w:hAnsi="Candara"/>
          <w:sz w:val="24"/>
          <w:szCs w:val="24"/>
        </w:rPr>
        <w:t xml:space="preserve">tidak </w:t>
      </w:r>
      <w:r w:rsidRPr="006D4934">
        <w:rPr>
          <w:rFonts w:ascii="Candara" w:hAnsi="Candara"/>
          <w:spacing w:val="50"/>
          <w:sz w:val="24"/>
          <w:szCs w:val="24"/>
        </w:rPr>
        <w:t xml:space="preserve"> </w:t>
      </w:r>
      <w:r w:rsidRPr="006D4934">
        <w:rPr>
          <w:rFonts w:ascii="Candara" w:hAnsi="Candara"/>
          <w:sz w:val="24"/>
          <w:szCs w:val="24"/>
        </w:rPr>
        <w:t>mau tampil,</w:t>
      </w:r>
      <w:r w:rsidRPr="006D4934">
        <w:rPr>
          <w:rFonts w:ascii="Candara" w:hAnsi="Candara"/>
          <w:spacing w:val="13"/>
          <w:sz w:val="24"/>
          <w:szCs w:val="24"/>
        </w:rPr>
        <w:t xml:space="preserve"> </w:t>
      </w:r>
      <w:r w:rsidRPr="006D4934">
        <w:rPr>
          <w:rFonts w:ascii="Candara" w:hAnsi="Candara"/>
          <w:sz w:val="24"/>
          <w:szCs w:val="24"/>
        </w:rPr>
        <w:t>malu</w:t>
      </w:r>
      <w:r w:rsidRPr="006D4934">
        <w:rPr>
          <w:rFonts w:ascii="Candara" w:hAnsi="Candara"/>
          <w:spacing w:val="38"/>
          <w:sz w:val="24"/>
          <w:szCs w:val="24"/>
        </w:rPr>
        <w:t xml:space="preserve"> </w:t>
      </w:r>
      <w:r w:rsidRPr="006D4934">
        <w:rPr>
          <w:rFonts w:ascii="Candara" w:hAnsi="Candara"/>
          <w:sz w:val="24"/>
          <w:szCs w:val="24"/>
        </w:rPr>
        <w:t>sama</w:t>
      </w:r>
      <w:r w:rsidRPr="006D4934">
        <w:rPr>
          <w:rFonts w:ascii="Candara" w:hAnsi="Candara"/>
          <w:spacing w:val="61"/>
          <w:sz w:val="24"/>
          <w:szCs w:val="24"/>
        </w:rPr>
        <w:t xml:space="preserve"> </w:t>
      </w:r>
      <w:r w:rsidRPr="006D4934">
        <w:rPr>
          <w:rFonts w:ascii="Candara" w:hAnsi="Candara"/>
          <w:sz w:val="24"/>
          <w:szCs w:val="24"/>
        </w:rPr>
        <w:t>teman-teman  dan</w:t>
      </w:r>
      <w:r w:rsidRPr="006D4934">
        <w:rPr>
          <w:rFonts w:ascii="Candara" w:hAnsi="Candara"/>
          <w:spacing w:val="60"/>
          <w:sz w:val="24"/>
          <w:szCs w:val="24"/>
        </w:rPr>
        <w:t xml:space="preserve"> </w:t>
      </w:r>
      <w:r w:rsidRPr="006D4934">
        <w:rPr>
          <w:rFonts w:ascii="Candara" w:hAnsi="Candara"/>
          <w:sz w:val="24"/>
          <w:szCs w:val="24"/>
        </w:rPr>
        <w:t>takut</w:t>
      </w:r>
      <w:r w:rsidRPr="006D4934">
        <w:rPr>
          <w:rFonts w:ascii="Candara" w:hAnsi="Candara"/>
          <w:spacing w:val="51"/>
          <w:sz w:val="24"/>
          <w:szCs w:val="24"/>
        </w:rPr>
        <w:t xml:space="preserve"> </w:t>
      </w:r>
      <w:r w:rsidRPr="006D4934">
        <w:rPr>
          <w:rFonts w:ascii="Candara" w:hAnsi="Candara"/>
          <w:sz w:val="24"/>
          <w:szCs w:val="24"/>
        </w:rPr>
        <w:t xml:space="preserve">tidak  </w:t>
      </w:r>
      <w:r w:rsidRPr="006D4934">
        <w:rPr>
          <w:rFonts w:ascii="Candara" w:hAnsi="Candara"/>
          <w:spacing w:val="10"/>
          <w:sz w:val="24"/>
          <w:szCs w:val="24"/>
        </w:rPr>
        <w:t xml:space="preserve"> </w:t>
      </w:r>
      <w:r w:rsidRPr="006D4934">
        <w:rPr>
          <w:rFonts w:ascii="Candara" w:hAnsi="Candara"/>
          <w:sz w:val="24"/>
          <w:szCs w:val="24"/>
        </w:rPr>
        <w:t>terpilih.</w:t>
      </w:r>
      <w:r w:rsidRPr="006D4934">
        <w:rPr>
          <w:rFonts w:ascii="Candara" w:hAnsi="Candara"/>
          <w:spacing w:val="50"/>
          <w:sz w:val="24"/>
          <w:szCs w:val="24"/>
        </w:rPr>
        <w:t xml:space="preserve"> </w:t>
      </w:r>
      <w:r w:rsidRPr="006D4934">
        <w:rPr>
          <w:rFonts w:ascii="Candara" w:hAnsi="Candara"/>
          <w:sz w:val="24"/>
          <w:szCs w:val="24"/>
        </w:rPr>
        <w:t>Karena</w:t>
      </w:r>
      <w:r w:rsidRPr="006D4934">
        <w:rPr>
          <w:rFonts w:ascii="Candara" w:hAnsi="Candara"/>
          <w:spacing w:val="57"/>
          <w:sz w:val="24"/>
          <w:szCs w:val="24"/>
        </w:rPr>
        <w:t xml:space="preserve"> </w:t>
      </w:r>
      <w:r w:rsidRPr="006D4934">
        <w:rPr>
          <w:rFonts w:ascii="Candara" w:hAnsi="Candara"/>
          <w:sz w:val="24"/>
          <w:szCs w:val="24"/>
        </w:rPr>
        <w:t xml:space="preserve">aku </w:t>
      </w:r>
      <w:r w:rsidRPr="006D4934">
        <w:rPr>
          <w:rFonts w:ascii="Candara" w:hAnsi="Candara"/>
          <w:spacing w:val="57"/>
          <w:sz w:val="24"/>
          <w:szCs w:val="24"/>
        </w:rPr>
        <w:t xml:space="preserve"> </w:t>
      </w:r>
      <w:r w:rsidRPr="006D4934">
        <w:rPr>
          <w:rFonts w:ascii="Candara" w:hAnsi="Candara"/>
          <w:sz w:val="24"/>
          <w:szCs w:val="24"/>
        </w:rPr>
        <w:t xml:space="preserve">tidak  </w:t>
      </w:r>
      <w:r w:rsidRPr="006D4934">
        <w:rPr>
          <w:rFonts w:ascii="Candara" w:hAnsi="Candara"/>
          <w:spacing w:val="10"/>
          <w:sz w:val="24"/>
          <w:szCs w:val="24"/>
        </w:rPr>
        <w:t xml:space="preserve"> </w:t>
      </w:r>
      <w:r w:rsidRPr="006D4934">
        <w:rPr>
          <w:rFonts w:ascii="Candara" w:hAnsi="Candara"/>
          <w:sz w:val="24"/>
          <w:szCs w:val="24"/>
        </w:rPr>
        <w:t>mau, kepala</w:t>
      </w:r>
      <w:r w:rsidRPr="006D4934">
        <w:rPr>
          <w:rFonts w:ascii="Candara" w:hAnsi="Candara"/>
          <w:spacing w:val="11"/>
          <w:sz w:val="24"/>
          <w:szCs w:val="24"/>
        </w:rPr>
        <w:t xml:space="preserve"> </w:t>
      </w:r>
      <w:r w:rsidRPr="006D4934">
        <w:rPr>
          <w:rFonts w:ascii="Candara" w:hAnsi="Candara"/>
          <w:sz w:val="24"/>
          <w:szCs w:val="24"/>
        </w:rPr>
        <w:t>sekolah</w:t>
      </w:r>
      <w:r w:rsidRPr="006D4934">
        <w:rPr>
          <w:rFonts w:ascii="Candara" w:hAnsi="Candara"/>
          <w:spacing w:val="11"/>
          <w:sz w:val="24"/>
          <w:szCs w:val="24"/>
        </w:rPr>
        <w:t xml:space="preserve"> </w:t>
      </w:r>
      <w:r w:rsidRPr="006D4934">
        <w:rPr>
          <w:rFonts w:ascii="Candara" w:hAnsi="Candara"/>
          <w:sz w:val="24"/>
          <w:szCs w:val="24"/>
        </w:rPr>
        <w:t>menunjuk</w:t>
      </w:r>
      <w:r w:rsidRPr="006D4934">
        <w:rPr>
          <w:rFonts w:ascii="Candara" w:hAnsi="Candara"/>
          <w:spacing w:val="20"/>
          <w:sz w:val="24"/>
          <w:szCs w:val="24"/>
        </w:rPr>
        <w:t xml:space="preserve"> </w:t>
      </w:r>
      <w:r w:rsidRPr="006D4934">
        <w:rPr>
          <w:rFonts w:ascii="Candara" w:hAnsi="Candara"/>
          <w:sz w:val="24"/>
          <w:szCs w:val="24"/>
        </w:rPr>
        <w:t>Difa,</w:t>
      </w:r>
      <w:r w:rsidRPr="006D4934">
        <w:rPr>
          <w:rFonts w:ascii="Candara" w:hAnsi="Candara"/>
          <w:spacing w:val="40"/>
          <w:sz w:val="24"/>
          <w:szCs w:val="24"/>
        </w:rPr>
        <w:t xml:space="preserve"> </w:t>
      </w:r>
      <w:r w:rsidRPr="006D4934">
        <w:rPr>
          <w:rFonts w:ascii="Candara" w:hAnsi="Candara"/>
          <w:sz w:val="24"/>
          <w:szCs w:val="24"/>
        </w:rPr>
        <w:t>temanku.</w:t>
      </w:r>
      <w:r w:rsidRPr="006D4934">
        <w:rPr>
          <w:rFonts w:ascii="Candara" w:hAnsi="Candara"/>
          <w:spacing w:val="13"/>
          <w:sz w:val="24"/>
          <w:szCs w:val="24"/>
        </w:rPr>
        <w:t xml:space="preserve"> </w:t>
      </w:r>
      <w:r w:rsidRPr="006D4934">
        <w:rPr>
          <w:rFonts w:ascii="Candara" w:hAnsi="Candara"/>
          <w:sz w:val="24"/>
          <w:szCs w:val="24"/>
        </w:rPr>
        <w:t>Difa</w:t>
      </w:r>
      <w:r w:rsidRPr="006D4934">
        <w:rPr>
          <w:rFonts w:ascii="Candara" w:hAnsi="Candara"/>
          <w:spacing w:val="42"/>
          <w:sz w:val="24"/>
          <w:szCs w:val="24"/>
        </w:rPr>
        <w:t xml:space="preserve"> </w:t>
      </w:r>
      <w:r w:rsidRPr="006D4934">
        <w:rPr>
          <w:rFonts w:ascii="Candara" w:hAnsi="Candara"/>
          <w:sz w:val="24"/>
          <w:szCs w:val="24"/>
        </w:rPr>
        <w:t>tampil</w:t>
      </w:r>
      <w:r w:rsidRPr="006D4934">
        <w:rPr>
          <w:rFonts w:ascii="Candara" w:hAnsi="Candara"/>
          <w:spacing w:val="-1"/>
          <w:sz w:val="24"/>
          <w:szCs w:val="24"/>
        </w:rPr>
        <w:t xml:space="preserve"> </w:t>
      </w:r>
      <w:r w:rsidRPr="006D4934">
        <w:rPr>
          <w:rFonts w:ascii="Candara" w:hAnsi="Candara"/>
          <w:sz w:val="24"/>
          <w:szCs w:val="24"/>
        </w:rPr>
        <w:t>bercerita</w:t>
      </w:r>
      <w:r w:rsidRPr="006D4934">
        <w:rPr>
          <w:rFonts w:ascii="Candara" w:hAnsi="Candara"/>
          <w:spacing w:val="28"/>
          <w:sz w:val="24"/>
          <w:szCs w:val="24"/>
        </w:rPr>
        <w:t xml:space="preserve"> </w:t>
      </w:r>
      <w:r w:rsidRPr="006D4934">
        <w:rPr>
          <w:rFonts w:ascii="Candara" w:hAnsi="Candara"/>
          <w:sz w:val="24"/>
          <w:szCs w:val="24"/>
        </w:rPr>
        <w:t>di</w:t>
      </w:r>
      <w:r w:rsidRPr="006D4934">
        <w:rPr>
          <w:rFonts w:ascii="Candara" w:hAnsi="Candara"/>
          <w:spacing w:val="42"/>
          <w:sz w:val="24"/>
          <w:szCs w:val="24"/>
        </w:rPr>
        <w:t xml:space="preserve"> </w:t>
      </w:r>
      <w:r w:rsidRPr="006D4934">
        <w:rPr>
          <w:rFonts w:ascii="Candara" w:hAnsi="Candara"/>
          <w:sz w:val="24"/>
          <w:szCs w:val="24"/>
        </w:rPr>
        <w:t>depan</w:t>
      </w:r>
      <w:r w:rsidRPr="006D4934">
        <w:rPr>
          <w:rFonts w:ascii="Candara" w:hAnsi="Candara"/>
          <w:spacing w:val="28"/>
          <w:sz w:val="24"/>
          <w:szCs w:val="24"/>
        </w:rPr>
        <w:t xml:space="preserve"> </w:t>
      </w:r>
      <w:r w:rsidRPr="006D4934">
        <w:rPr>
          <w:rFonts w:ascii="Candara" w:hAnsi="Candara"/>
          <w:sz w:val="24"/>
          <w:szCs w:val="24"/>
        </w:rPr>
        <w:t>tanpa</w:t>
      </w:r>
      <w:r w:rsidRPr="006D4934">
        <w:rPr>
          <w:rFonts w:ascii="Candara" w:hAnsi="Candara"/>
          <w:spacing w:val="30"/>
          <w:sz w:val="24"/>
          <w:szCs w:val="24"/>
        </w:rPr>
        <w:t xml:space="preserve"> </w:t>
      </w:r>
      <w:r w:rsidRPr="006D4934">
        <w:rPr>
          <w:rFonts w:ascii="Candara" w:hAnsi="Candara"/>
          <w:sz w:val="24"/>
          <w:szCs w:val="24"/>
        </w:rPr>
        <w:t>ragu- ragu.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 xml:space="preserve">Saat </w:t>
      </w:r>
      <w:r w:rsidRPr="006D4934">
        <w:rPr>
          <w:rFonts w:ascii="Candara" w:hAnsi="Candara"/>
          <w:spacing w:val="19"/>
          <w:sz w:val="24"/>
          <w:szCs w:val="24"/>
        </w:rPr>
        <w:t xml:space="preserve"> </w:t>
      </w:r>
      <w:r w:rsidRPr="006D4934">
        <w:rPr>
          <w:rFonts w:ascii="Candara" w:hAnsi="Candara"/>
          <w:sz w:val="24"/>
          <w:szCs w:val="24"/>
        </w:rPr>
        <w:t>pengumuman</w:t>
      </w:r>
      <w:r w:rsidRPr="006D4934">
        <w:rPr>
          <w:rFonts w:ascii="Candara" w:hAnsi="Candara"/>
          <w:spacing w:val="-4"/>
          <w:sz w:val="24"/>
          <w:szCs w:val="24"/>
        </w:rPr>
        <w:t xml:space="preserve"> </w:t>
      </w:r>
      <w:r w:rsidRPr="006D4934">
        <w:rPr>
          <w:rFonts w:ascii="Candara" w:hAnsi="Candara"/>
          <w:sz w:val="24"/>
          <w:szCs w:val="24"/>
        </w:rPr>
        <w:t xml:space="preserve">hasil </w:t>
      </w:r>
      <w:r w:rsidRPr="006D4934">
        <w:rPr>
          <w:rFonts w:ascii="Candara" w:hAnsi="Candara"/>
          <w:spacing w:val="12"/>
          <w:sz w:val="24"/>
          <w:szCs w:val="24"/>
        </w:rPr>
        <w:t xml:space="preserve"> </w:t>
      </w:r>
      <w:r w:rsidRPr="006D4934">
        <w:rPr>
          <w:rFonts w:ascii="Candara" w:hAnsi="Candara"/>
          <w:sz w:val="24"/>
          <w:szCs w:val="24"/>
        </w:rPr>
        <w:t>pemilihan</w:t>
      </w:r>
      <w:r w:rsidRPr="006D4934">
        <w:rPr>
          <w:rFonts w:ascii="Candara" w:hAnsi="Candara"/>
          <w:spacing w:val="-11"/>
          <w:sz w:val="24"/>
          <w:szCs w:val="24"/>
        </w:rPr>
        <w:t xml:space="preserve"> </w:t>
      </w:r>
      <w:r w:rsidRPr="006D4934">
        <w:rPr>
          <w:rFonts w:ascii="Candara" w:hAnsi="Candara"/>
          <w:sz w:val="24"/>
          <w:szCs w:val="24"/>
        </w:rPr>
        <w:t>duta</w:t>
      </w:r>
      <w:r w:rsidRPr="006D4934">
        <w:rPr>
          <w:rFonts w:ascii="Candara" w:hAnsi="Candara"/>
          <w:spacing w:val="28"/>
          <w:sz w:val="24"/>
          <w:szCs w:val="24"/>
        </w:rPr>
        <w:t xml:space="preserve"> </w:t>
      </w:r>
      <w:r w:rsidRPr="006D4934">
        <w:rPr>
          <w:rFonts w:ascii="Candara" w:hAnsi="Candara"/>
          <w:sz w:val="24"/>
          <w:szCs w:val="24"/>
        </w:rPr>
        <w:t>literasi,</w:t>
      </w:r>
      <w:r w:rsidRPr="006D4934">
        <w:rPr>
          <w:rFonts w:ascii="Candara" w:hAnsi="Candara"/>
          <w:spacing w:val="-30"/>
          <w:sz w:val="24"/>
          <w:szCs w:val="24"/>
        </w:rPr>
        <w:t xml:space="preserve"> </w:t>
      </w:r>
      <w:r w:rsidRPr="006D4934">
        <w:rPr>
          <w:rFonts w:ascii="Candara" w:hAnsi="Candara"/>
          <w:sz w:val="24"/>
          <w:szCs w:val="24"/>
        </w:rPr>
        <w:t>pemenangnya</w:t>
      </w:r>
      <w:r w:rsidRPr="006D4934">
        <w:rPr>
          <w:rFonts w:ascii="Candara" w:hAnsi="Candara"/>
          <w:spacing w:val="39"/>
          <w:sz w:val="24"/>
          <w:szCs w:val="24"/>
        </w:rPr>
        <w:t xml:space="preserve"> </w:t>
      </w:r>
      <w:r w:rsidRPr="006D4934">
        <w:rPr>
          <w:rFonts w:ascii="Candara" w:hAnsi="Candara"/>
          <w:sz w:val="24"/>
          <w:szCs w:val="24"/>
        </w:rPr>
        <w:t>adalah</w:t>
      </w:r>
      <w:r w:rsidRPr="006D4934">
        <w:rPr>
          <w:rFonts w:ascii="Candara" w:hAnsi="Candara"/>
          <w:spacing w:val="18"/>
          <w:sz w:val="24"/>
          <w:szCs w:val="24"/>
        </w:rPr>
        <w:t xml:space="preserve"> </w:t>
      </w:r>
      <w:r w:rsidRPr="006D4934">
        <w:rPr>
          <w:rFonts w:ascii="Candara" w:hAnsi="Candara"/>
          <w:sz w:val="24"/>
          <w:szCs w:val="24"/>
        </w:rPr>
        <w:t>temanku</w:t>
      </w:r>
      <w:r w:rsidRPr="006D4934">
        <w:rPr>
          <w:rFonts w:ascii="Candara" w:hAnsi="Candara"/>
          <w:spacing w:val="24"/>
          <w:sz w:val="24"/>
          <w:szCs w:val="24"/>
        </w:rPr>
        <w:t xml:space="preserve"> </w:t>
      </w:r>
      <w:r w:rsidRPr="006D4934">
        <w:rPr>
          <w:rFonts w:ascii="Candara" w:hAnsi="Candara"/>
          <w:sz w:val="24"/>
          <w:szCs w:val="24"/>
        </w:rPr>
        <w:t>yang duduk</w:t>
      </w:r>
      <w:r w:rsidRPr="006D4934">
        <w:rPr>
          <w:rFonts w:ascii="Candara" w:hAnsi="Candara"/>
          <w:spacing w:val="19"/>
          <w:sz w:val="24"/>
          <w:szCs w:val="24"/>
        </w:rPr>
        <w:t xml:space="preserve"> </w:t>
      </w:r>
      <w:r w:rsidRPr="006D4934">
        <w:rPr>
          <w:rFonts w:ascii="Candara" w:hAnsi="Candara"/>
          <w:sz w:val="24"/>
          <w:szCs w:val="24"/>
        </w:rPr>
        <w:t>di</w:t>
      </w:r>
      <w:r w:rsidRPr="006D4934">
        <w:rPr>
          <w:rFonts w:ascii="Candara" w:hAnsi="Candara"/>
          <w:spacing w:val="51"/>
          <w:sz w:val="24"/>
          <w:szCs w:val="24"/>
        </w:rPr>
        <w:t xml:space="preserve"> </w:t>
      </w:r>
      <w:r w:rsidRPr="006D4934">
        <w:rPr>
          <w:rFonts w:ascii="Candara" w:hAnsi="Candara"/>
          <w:sz w:val="24"/>
          <w:szCs w:val="24"/>
        </w:rPr>
        <w:t>bangku</w:t>
      </w:r>
      <w:r w:rsidRPr="006D4934">
        <w:rPr>
          <w:rFonts w:ascii="Candara" w:hAnsi="Candara"/>
          <w:spacing w:val="27"/>
          <w:sz w:val="24"/>
          <w:szCs w:val="24"/>
        </w:rPr>
        <w:t xml:space="preserve"> </w:t>
      </w:r>
      <w:r w:rsidRPr="006D4934">
        <w:rPr>
          <w:rFonts w:ascii="Candara" w:hAnsi="Candara"/>
          <w:sz w:val="24"/>
          <w:szCs w:val="24"/>
        </w:rPr>
        <w:t>kelas</w:t>
      </w:r>
      <w:r w:rsidRPr="006D4934">
        <w:rPr>
          <w:rFonts w:ascii="Candara" w:hAnsi="Candara"/>
          <w:spacing w:val="15"/>
          <w:sz w:val="24"/>
          <w:szCs w:val="24"/>
        </w:rPr>
        <w:t xml:space="preserve"> </w:t>
      </w:r>
      <w:r w:rsidRPr="006D4934">
        <w:rPr>
          <w:rFonts w:ascii="Candara" w:hAnsi="Candara"/>
          <w:sz w:val="24"/>
          <w:szCs w:val="24"/>
        </w:rPr>
        <w:t>5.</w:t>
      </w:r>
      <w:r w:rsidRPr="006D4934">
        <w:rPr>
          <w:rFonts w:ascii="Candara" w:hAnsi="Candara"/>
          <w:spacing w:val="50"/>
          <w:sz w:val="24"/>
          <w:szCs w:val="24"/>
        </w:rPr>
        <w:t xml:space="preserve"> </w:t>
      </w:r>
      <w:r w:rsidRPr="006D4934">
        <w:rPr>
          <w:rFonts w:ascii="Candara" w:hAnsi="Candara"/>
          <w:sz w:val="24"/>
          <w:szCs w:val="24"/>
        </w:rPr>
        <w:t>Untuk</w:t>
      </w:r>
      <w:r w:rsidRPr="006D4934">
        <w:rPr>
          <w:rFonts w:ascii="Candara" w:hAnsi="Candara"/>
          <w:spacing w:val="-4"/>
          <w:sz w:val="24"/>
          <w:szCs w:val="24"/>
        </w:rPr>
        <w:t xml:space="preserve"> </w:t>
      </w:r>
      <w:r w:rsidRPr="006D4934">
        <w:rPr>
          <w:rFonts w:ascii="Candara" w:hAnsi="Candara"/>
          <w:sz w:val="24"/>
          <w:szCs w:val="24"/>
        </w:rPr>
        <w:t>duta</w:t>
      </w:r>
      <w:r w:rsidRPr="006D4934">
        <w:rPr>
          <w:rFonts w:ascii="Candara" w:hAnsi="Candara"/>
          <w:spacing w:val="46"/>
          <w:sz w:val="24"/>
          <w:szCs w:val="24"/>
        </w:rPr>
        <w:t xml:space="preserve"> </w:t>
      </w:r>
      <w:r w:rsidRPr="006D4934">
        <w:rPr>
          <w:rFonts w:ascii="Candara" w:hAnsi="Candara"/>
          <w:sz w:val="24"/>
          <w:szCs w:val="24"/>
        </w:rPr>
        <w:t>literasi bercerita</w:t>
      </w:r>
      <w:r w:rsidRPr="006D4934">
        <w:rPr>
          <w:rFonts w:ascii="Candara" w:hAnsi="Candara"/>
          <w:spacing w:val="37"/>
          <w:sz w:val="24"/>
          <w:szCs w:val="24"/>
        </w:rPr>
        <w:t xml:space="preserve"> </w:t>
      </w:r>
      <w:r w:rsidRPr="006D4934">
        <w:rPr>
          <w:rFonts w:ascii="Candara" w:hAnsi="Candara"/>
          <w:sz w:val="24"/>
          <w:szCs w:val="24"/>
        </w:rPr>
        <w:t>dimenangkan</w:t>
      </w:r>
      <w:r w:rsidRPr="006D4934">
        <w:rPr>
          <w:rFonts w:ascii="Candara" w:hAnsi="Candara"/>
          <w:spacing w:val="33"/>
          <w:sz w:val="24"/>
          <w:szCs w:val="24"/>
        </w:rPr>
        <w:t xml:space="preserve"> </w:t>
      </w:r>
      <w:r w:rsidRPr="006D4934">
        <w:rPr>
          <w:rFonts w:ascii="Candara" w:hAnsi="Candara"/>
          <w:sz w:val="24"/>
          <w:szCs w:val="24"/>
        </w:rPr>
        <w:t>temanku</w:t>
      </w:r>
      <w:r w:rsidRPr="006D4934">
        <w:rPr>
          <w:rFonts w:ascii="Candara" w:hAnsi="Candara"/>
          <w:spacing w:val="45"/>
          <w:sz w:val="24"/>
          <w:szCs w:val="24"/>
        </w:rPr>
        <w:t xml:space="preserve"> </w:t>
      </w:r>
      <w:r w:rsidRPr="006D4934">
        <w:rPr>
          <w:rFonts w:ascii="Candara" w:hAnsi="Candara"/>
          <w:sz w:val="24"/>
          <w:szCs w:val="24"/>
        </w:rPr>
        <w:t>yang duduk</w:t>
      </w:r>
      <w:r w:rsidRPr="006D4934">
        <w:rPr>
          <w:rFonts w:ascii="Candara" w:hAnsi="Candara"/>
          <w:spacing w:val="-9"/>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bangku</w:t>
      </w:r>
      <w:r w:rsidRPr="006D4934">
        <w:rPr>
          <w:rFonts w:ascii="Candara" w:hAnsi="Candara"/>
          <w:spacing w:val="15"/>
          <w:sz w:val="24"/>
          <w:szCs w:val="24"/>
        </w:rPr>
        <w:t xml:space="preserve"> </w:t>
      </w:r>
      <w:r w:rsidRPr="006D4934">
        <w:rPr>
          <w:rFonts w:ascii="Candara" w:hAnsi="Candara"/>
          <w:sz w:val="24"/>
          <w:szCs w:val="24"/>
        </w:rPr>
        <w:t>kelas</w:t>
      </w:r>
      <w:r w:rsidRPr="006D4934">
        <w:rPr>
          <w:rFonts w:ascii="Candara" w:hAnsi="Candara"/>
          <w:spacing w:val="-1"/>
          <w:sz w:val="24"/>
          <w:szCs w:val="24"/>
        </w:rPr>
        <w:t xml:space="preserve"> </w:t>
      </w:r>
      <w:r w:rsidRPr="006D4934">
        <w:rPr>
          <w:rFonts w:ascii="Candara" w:hAnsi="Candara"/>
          <w:sz w:val="24"/>
          <w:szCs w:val="24"/>
        </w:rPr>
        <w:t>2.</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0"/>
        <w:jc w:val="both"/>
        <w:rPr>
          <w:rFonts w:ascii="Candara" w:hAnsi="Candara"/>
          <w:sz w:val="24"/>
          <w:szCs w:val="24"/>
        </w:rPr>
        <w:sectPr w:rsidR="00256EBE" w:rsidRPr="006D4934">
          <w:pgSz w:w="11900" w:h="16860"/>
          <w:pgMar w:top="1080" w:right="1080" w:bottom="280" w:left="1080" w:header="0" w:footer="1250" w:gutter="0"/>
          <w:cols w:space="720"/>
        </w:sectPr>
      </w:pPr>
      <w:r w:rsidRPr="006D4934">
        <w:rPr>
          <w:rFonts w:ascii="Candara" w:hAnsi="Candara"/>
          <w:sz w:val="24"/>
          <w:szCs w:val="24"/>
        </w:rPr>
        <w:t>Mendengar</w:t>
      </w:r>
      <w:r w:rsidRPr="006D4934">
        <w:rPr>
          <w:rFonts w:ascii="Candara" w:hAnsi="Candara"/>
          <w:spacing w:val="-4"/>
          <w:sz w:val="24"/>
          <w:szCs w:val="24"/>
        </w:rPr>
        <w:t xml:space="preserve"> </w:t>
      </w:r>
      <w:r w:rsidRPr="006D4934">
        <w:rPr>
          <w:rFonts w:ascii="Candara" w:hAnsi="Candara"/>
          <w:sz w:val="24"/>
          <w:szCs w:val="24"/>
        </w:rPr>
        <w:t xml:space="preserve">hasil </w:t>
      </w:r>
      <w:r w:rsidRPr="006D4934">
        <w:rPr>
          <w:rFonts w:ascii="Candara" w:hAnsi="Candara"/>
          <w:spacing w:val="10"/>
          <w:sz w:val="24"/>
          <w:szCs w:val="24"/>
        </w:rPr>
        <w:t xml:space="preserve"> </w:t>
      </w:r>
      <w:r w:rsidRPr="006D4934">
        <w:rPr>
          <w:rFonts w:ascii="Candara" w:hAnsi="Candara"/>
          <w:sz w:val="24"/>
          <w:szCs w:val="24"/>
        </w:rPr>
        <w:t>pengumuman</w:t>
      </w:r>
      <w:r w:rsidRPr="006D4934">
        <w:rPr>
          <w:rFonts w:ascii="Candara" w:hAnsi="Candara"/>
          <w:spacing w:val="-6"/>
          <w:sz w:val="24"/>
          <w:szCs w:val="24"/>
        </w:rPr>
        <w:t xml:space="preserve"> </w:t>
      </w:r>
      <w:r w:rsidRPr="006D4934">
        <w:rPr>
          <w:rFonts w:ascii="Candara" w:hAnsi="Candara"/>
          <w:sz w:val="24"/>
          <w:szCs w:val="24"/>
        </w:rPr>
        <w:t>itu</w:t>
      </w:r>
      <w:r w:rsidRPr="006D4934">
        <w:rPr>
          <w:rFonts w:ascii="Candara" w:hAnsi="Candara"/>
          <w:spacing w:val="45"/>
          <w:sz w:val="24"/>
          <w:szCs w:val="24"/>
        </w:rPr>
        <w:t xml:space="preserve"> </w:t>
      </w:r>
      <w:r w:rsidRPr="006D4934">
        <w:rPr>
          <w:rFonts w:ascii="Candara" w:hAnsi="Candara"/>
          <w:sz w:val="24"/>
          <w:szCs w:val="24"/>
        </w:rPr>
        <w:t xml:space="preserve">aku </w:t>
      </w:r>
      <w:r w:rsidRPr="006D4934">
        <w:rPr>
          <w:rFonts w:ascii="Candara" w:hAnsi="Candara"/>
          <w:spacing w:val="6"/>
          <w:sz w:val="24"/>
          <w:szCs w:val="24"/>
        </w:rPr>
        <w:t xml:space="preserve"> </w:t>
      </w:r>
      <w:r w:rsidRPr="006D4934">
        <w:rPr>
          <w:rFonts w:ascii="Candara" w:hAnsi="Candara"/>
          <w:sz w:val="24"/>
          <w:szCs w:val="24"/>
        </w:rPr>
        <w:t>merasa</w:t>
      </w:r>
      <w:r w:rsidRPr="006D4934">
        <w:rPr>
          <w:rFonts w:ascii="Candara" w:hAnsi="Candara"/>
          <w:spacing w:val="23"/>
          <w:sz w:val="24"/>
          <w:szCs w:val="24"/>
        </w:rPr>
        <w:t xml:space="preserve"> </w:t>
      </w:r>
      <w:r w:rsidRPr="006D4934">
        <w:rPr>
          <w:rFonts w:ascii="Candara" w:hAnsi="Candara"/>
          <w:sz w:val="24"/>
          <w:szCs w:val="24"/>
        </w:rPr>
        <w:t>sangat</w:t>
      </w:r>
      <w:r w:rsidRPr="006D4934">
        <w:rPr>
          <w:rFonts w:ascii="Candara" w:hAnsi="Candara"/>
          <w:spacing w:val="8"/>
          <w:sz w:val="24"/>
          <w:szCs w:val="24"/>
        </w:rPr>
        <w:t xml:space="preserve"> </w:t>
      </w:r>
      <w:r w:rsidRPr="006D4934">
        <w:rPr>
          <w:rFonts w:ascii="Candara" w:hAnsi="Candara"/>
          <w:sz w:val="24"/>
          <w:szCs w:val="24"/>
        </w:rPr>
        <w:t>menyesal,</w:t>
      </w:r>
      <w:r w:rsidRPr="006D4934">
        <w:rPr>
          <w:rFonts w:ascii="Candara" w:hAnsi="Candara"/>
          <w:spacing w:val="-33"/>
          <w:sz w:val="24"/>
          <w:szCs w:val="24"/>
        </w:rPr>
        <w:t xml:space="preserve"> </w:t>
      </w:r>
      <w:r w:rsidRPr="006D4934">
        <w:rPr>
          <w:rFonts w:ascii="Candara" w:hAnsi="Candara"/>
          <w:sz w:val="24"/>
          <w:szCs w:val="24"/>
        </w:rPr>
        <w:t>karena</w:t>
      </w:r>
      <w:r w:rsidRPr="006D4934">
        <w:rPr>
          <w:rFonts w:ascii="Candara" w:hAnsi="Candara"/>
          <w:spacing w:val="2"/>
          <w:sz w:val="24"/>
          <w:szCs w:val="24"/>
        </w:rPr>
        <w:t xml:space="preserve"> </w:t>
      </w:r>
      <w:r w:rsidRPr="006D4934">
        <w:rPr>
          <w:rFonts w:ascii="Candara" w:hAnsi="Candara"/>
          <w:sz w:val="24"/>
          <w:szCs w:val="24"/>
        </w:rPr>
        <w:t xml:space="preserve">tidak </w:t>
      </w:r>
      <w:r w:rsidRPr="006D4934">
        <w:rPr>
          <w:rFonts w:ascii="Candara" w:hAnsi="Candara"/>
          <w:spacing w:val="19"/>
          <w:sz w:val="24"/>
          <w:szCs w:val="24"/>
        </w:rPr>
        <w:t xml:space="preserve"> </w:t>
      </w:r>
      <w:r w:rsidRPr="006D4934">
        <w:rPr>
          <w:rFonts w:ascii="Candara" w:hAnsi="Candara"/>
          <w:sz w:val="24"/>
          <w:szCs w:val="24"/>
        </w:rPr>
        <w:t>berani maju</w:t>
      </w:r>
      <w:r w:rsidRPr="006D4934">
        <w:rPr>
          <w:rFonts w:ascii="Candara" w:hAnsi="Candara"/>
          <w:spacing w:val="16"/>
          <w:sz w:val="24"/>
          <w:szCs w:val="24"/>
        </w:rPr>
        <w:t xml:space="preserve"> </w:t>
      </w:r>
      <w:r w:rsidRPr="006D4934">
        <w:rPr>
          <w:rFonts w:ascii="Candara" w:hAnsi="Candara"/>
          <w:sz w:val="24"/>
          <w:szCs w:val="24"/>
        </w:rPr>
        <w:t>ketika</w:t>
      </w:r>
      <w:r w:rsidRPr="006D4934">
        <w:rPr>
          <w:rFonts w:ascii="Candara" w:hAnsi="Candara"/>
          <w:spacing w:val="-6"/>
          <w:sz w:val="24"/>
          <w:szCs w:val="24"/>
        </w:rPr>
        <w:t xml:space="preserve"> </w:t>
      </w:r>
      <w:r w:rsidRPr="006D4934">
        <w:rPr>
          <w:rFonts w:ascii="Candara" w:hAnsi="Candara"/>
          <w:sz w:val="24"/>
          <w:szCs w:val="24"/>
        </w:rPr>
        <w:t>kepala</w:t>
      </w:r>
      <w:r w:rsidRPr="006D4934">
        <w:rPr>
          <w:rFonts w:ascii="Candara" w:hAnsi="Candara"/>
          <w:spacing w:val="18"/>
          <w:sz w:val="24"/>
          <w:szCs w:val="24"/>
        </w:rPr>
        <w:t xml:space="preserve"> </w:t>
      </w:r>
      <w:r w:rsidRPr="006D4934">
        <w:rPr>
          <w:rFonts w:ascii="Candara" w:hAnsi="Candara"/>
          <w:sz w:val="24"/>
          <w:szCs w:val="24"/>
        </w:rPr>
        <w:t>sekolah</w:t>
      </w:r>
      <w:r w:rsidRPr="006D4934">
        <w:rPr>
          <w:rFonts w:ascii="Candara" w:hAnsi="Candara"/>
          <w:spacing w:val="19"/>
          <w:sz w:val="24"/>
          <w:szCs w:val="24"/>
        </w:rPr>
        <w:t xml:space="preserve"> </w:t>
      </w:r>
      <w:r w:rsidRPr="006D4934">
        <w:rPr>
          <w:rFonts w:ascii="Candara" w:hAnsi="Candara"/>
          <w:sz w:val="24"/>
          <w:szCs w:val="24"/>
        </w:rPr>
        <w:t>menunjukku</w:t>
      </w:r>
      <w:r w:rsidRPr="006D4934">
        <w:rPr>
          <w:rFonts w:ascii="Candara" w:hAnsi="Candara"/>
          <w:spacing w:val="23"/>
          <w:sz w:val="24"/>
          <w:szCs w:val="24"/>
        </w:rPr>
        <w:t xml:space="preserve"> </w:t>
      </w:r>
      <w:r w:rsidRPr="006D4934">
        <w:rPr>
          <w:rFonts w:ascii="Candara" w:hAnsi="Candara"/>
          <w:sz w:val="24"/>
          <w:szCs w:val="24"/>
        </w:rPr>
        <w:t>tampil</w:t>
      </w:r>
      <w:r w:rsidRPr="006D4934">
        <w:rPr>
          <w:rFonts w:ascii="Candara" w:hAnsi="Candara"/>
          <w:spacing w:val="5"/>
          <w:sz w:val="24"/>
          <w:szCs w:val="24"/>
        </w:rPr>
        <w:t xml:space="preserve"> </w:t>
      </w:r>
      <w:r w:rsidRPr="006D4934">
        <w:rPr>
          <w:rFonts w:ascii="Candara" w:hAnsi="Candara"/>
          <w:sz w:val="24"/>
          <w:szCs w:val="24"/>
        </w:rPr>
        <w:t>bercerita.</w:t>
      </w:r>
      <w:r w:rsidRPr="006D4934">
        <w:rPr>
          <w:rFonts w:ascii="Candara" w:hAnsi="Candara"/>
          <w:spacing w:val="29"/>
          <w:sz w:val="24"/>
          <w:szCs w:val="24"/>
        </w:rPr>
        <w:t xml:space="preserve"> </w:t>
      </w:r>
      <w:r w:rsidRPr="006D4934">
        <w:rPr>
          <w:rFonts w:ascii="Candara" w:hAnsi="Candara"/>
          <w:sz w:val="24"/>
          <w:szCs w:val="24"/>
        </w:rPr>
        <w:t xml:space="preserve">Mulai </w:t>
      </w:r>
      <w:r w:rsidRPr="006D4934">
        <w:rPr>
          <w:rFonts w:ascii="Candara" w:hAnsi="Candara"/>
          <w:spacing w:val="1"/>
          <w:sz w:val="24"/>
          <w:szCs w:val="24"/>
        </w:rPr>
        <w:t xml:space="preserve"> </w:t>
      </w:r>
      <w:r w:rsidRPr="006D4934">
        <w:rPr>
          <w:rFonts w:ascii="Candara" w:hAnsi="Candara"/>
          <w:sz w:val="24"/>
          <w:szCs w:val="24"/>
        </w:rPr>
        <w:t xml:space="preserve">hari </w:t>
      </w:r>
      <w:r w:rsidRPr="006D4934">
        <w:rPr>
          <w:rFonts w:ascii="Candara" w:hAnsi="Candara"/>
          <w:spacing w:val="24"/>
          <w:sz w:val="24"/>
          <w:szCs w:val="24"/>
        </w:rPr>
        <w:t xml:space="preserve"> </w:t>
      </w:r>
      <w:r w:rsidRPr="006D4934">
        <w:rPr>
          <w:rFonts w:ascii="Candara" w:hAnsi="Candara"/>
          <w:sz w:val="24"/>
          <w:szCs w:val="24"/>
        </w:rPr>
        <w:t>itu</w:t>
      </w:r>
      <w:r w:rsidRPr="006D4934">
        <w:rPr>
          <w:rFonts w:ascii="Candara" w:hAnsi="Candara"/>
          <w:spacing w:val="59"/>
          <w:sz w:val="24"/>
          <w:szCs w:val="24"/>
        </w:rPr>
        <w:t xml:space="preserve"> </w:t>
      </w:r>
      <w:r w:rsidRPr="006D4934">
        <w:rPr>
          <w:rFonts w:ascii="Candara" w:hAnsi="Candara"/>
          <w:sz w:val="24"/>
          <w:szCs w:val="24"/>
        </w:rPr>
        <w:t xml:space="preserve">aku </w:t>
      </w:r>
      <w:r w:rsidRPr="006D4934">
        <w:rPr>
          <w:rFonts w:ascii="Candara" w:hAnsi="Candara"/>
          <w:spacing w:val="20"/>
          <w:sz w:val="24"/>
          <w:szCs w:val="24"/>
        </w:rPr>
        <w:t xml:space="preserve"> </w:t>
      </w:r>
      <w:r w:rsidRPr="006D4934">
        <w:rPr>
          <w:rFonts w:ascii="Candara" w:hAnsi="Candara"/>
          <w:sz w:val="24"/>
          <w:szCs w:val="24"/>
        </w:rPr>
        <w:t>berjanji dalam</w:t>
      </w:r>
      <w:r w:rsidRPr="006D4934">
        <w:rPr>
          <w:rFonts w:ascii="Candara" w:hAnsi="Candara"/>
          <w:spacing w:val="42"/>
          <w:sz w:val="24"/>
          <w:szCs w:val="24"/>
        </w:rPr>
        <w:t xml:space="preserve"> </w:t>
      </w:r>
      <w:r w:rsidRPr="006D4934">
        <w:rPr>
          <w:rFonts w:ascii="Candara" w:hAnsi="Candara"/>
          <w:sz w:val="24"/>
          <w:szCs w:val="24"/>
        </w:rPr>
        <w:t xml:space="preserve">hati, </w:t>
      </w:r>
      <w:r w:rsidRPr="006D4934">
        <w:rPr>
          <w:rFonts w:ascii="Candara" w:hAnsi="Candara"/>
          <w:spacing w:val="56"/>
          <w:sz w:val="24"/>
          <w:szCs w:val="24"/>
        </w:rPr>
        <w:t xml:space="preserve"> </w:t>
      </w:r>
      <w:r w:rsidRPr="006D4934">
        <w:rPr>
          <w:rFonts w:ascii="Candara" w:hAnsi="Candara"/>
          <w:sz w:val="24"/>
          <w:szCs w:val="24"/>
        </w:rPr>
        <w:t>akan</w:t>
      </w:r>
      <w:r w:rsidRPr="006D4934">
        <w:rPr>
          <w:rFonts w:ascii="Candara" w:hAnsi="Candara"/>
          <w:spacing w:val="63"/>
          <w:sz w:val="24"/>
          <w:szCs w:val="24"/>
        </w:rPr>
        <w:t xml:space="preserve"> </w:t>
      </w:r>
      <w:r w:rsidRPr="006D4934">
        <w:rPr>
          <w:rFonts w:ascii="Candara" w:hAnsi="Candara"/>
          <w:sz w:val="24"/>
          <w:szCs w:val="24"/>
        </w:rPr>
        <w:t xml:space="preserve">berani </w:t>
      </w:r>
      <w:r w:rsidRPr="006D4934">
        <w:rPr>
          <w:rFonts w:ascii="Candara" w:hAnsi="Candara"/>
          <w:spacing w:val="6"/>
          <w:sz w:val="24"/>
          <w:szCs w:val="24"/>
        </w:rPr>
        <w:t xml:space="preserve"> </w:t>
      </w:r>
      <w:r w:rsidRPr="006D4934">
        <w:rPr>
          <w:rFonts w:ascii="Candara" w:hAnsi="Candara"/>
          <w:sz w:val="24"/>
          <w:szCs w:val="24"/>
        </w:rPr>
        <w:t>tampil</w:t>
      </w:r>
      <w:r w:rsidRPr="006D4934">
        <w:rPr>
          <w:rFonts w:ascii="Candara" w:hAnsi="Candara"/>
          <w:spacing w:val="45"/>
          <w:sz w:val="24"/>
          <w:szCs w:val="24"/>
        </w:rPr>
        <w:t xml:space="preserve"> </w:t>
      </w:r>
      <w:r w:rsidRPr="006D4934">
        <w:rPr>
          <w:rFonts w:ascii="Candara" w:hAnsi="Candara"/>
          <w:sz w:val="24"/>
          <w:szCs w:val="24"/>
        </w:rPr>
        <w:t>untuk</w:t>
      </w:r>
      <w:r w:rsidRPr="006D4934">
        <w:rPr>
          <w:rFonts w:ascii="Candara" w:hAnsi="Candara"/>
          <w:spacing w:val="66"/>
          <w:sz w:val="24"/>
          <w:szCs w:val="24"/>
        </w:rPr>
        <w:t xml:space="preserve"> </w:t>
      </w:r>
      <w:r w:rsidRPr="006D4934">
        <w:rPr>
          <w:rFonts w:ascii="Candara" w:hAnsi="Candara"/>
          <w:sz w:val="24"/>
          <w:szCs w:val="24"/>
        </w:rPr>
        <w:t>mewakili kelasku</w:t>
      </w:r>
      <w:r w:rsidRPr="006D4934">
        <w:rPr>
          <w:rFonts w:ascii="Candara" w:hAnsi="Candara"/>
          <w:spacing w:val="37"/>
          <w:sz w:val="24"/>
          <w:szCs w:val="24"/>
        </w:rPr>
        <w:t xml:space="preserve"> </w:t>
      </w:r>
      <w:r w:rsidRPr="006D4934">
        <w:rPr>
          <w:rFonts w:ascii="Candara" w:hAnsi="Candara"/>
          <w:sz w:val="24"/>
          <w:szCs w:val="24"/>
        </w:rPr>
        <w:t>ketika</w:t>
      </w:r>
      <w:r w:rsidRPr="006D4934">
        <w:rPr>
          <w:rFonts w:ascii="Candara" w:hAnsi="Candara"/>
          <w:spacing w:val="33"/>
          <w:sz w:val="24"/>
          <w:szCs w:val="24"/>
        </w:rPr>
        <w:t xml:space="preserve"> </w:t>
      </w:r>
      <w:r w:rsidRPr="006D4934">
        <w:rPr>
          <w:rFonts w:ascii="Candara" w:hAnsi="Candara"/>
          <w:sz w:val="24"/>
          <w:szCs w:val="24"/>
        </w:rPr>
        <w:t>ditunjuk</w:t>
      </w:r>
      <w:r w:rsidRPr="006D4934">
        <w:rPr>
          <w:rFonts w:ascii="Candara" w:hAnsi="Candara"/>
          <w:spacing w:val="45"/>
          <w:sz w:val="24"/>
          <w:szCs w:val="24"/>
        </w:rPr>
        <w:t xml:space="preserve"> </w:t>
      </w:r>
      <w:r w:rsidRPr="006D4934">
        <w:rPr>
          <w:rFonts w:ascii="Candara" w:hAnsi="Candara"/>
          <w:sz w:val="24"/>
          <w:szCs w:val="24"/>
        </w:rPr>
        <w:t>guru</w:t>
      </w:r>
      <w:r w:rsidRPr="006D4934">
        <w:rPr>
          <w:rFonts w:ascii="Candara" w:hAnsi="Candara"/>
          <w:spacing w:val="62"/>
          <w:sz w:val="24"/>
          <w:szCs w:val="24"/>
        </w:rPr>
        <w:t xml:space="preserve"> </w:t>
      </w:r>
      <w:r w:rsidRPr="006D4934">
        <w:rPr>
          <w:rFonts w:ascii="Candara" w:hAnsi="Candara"/>
          <w:sz w:val="24"/>
          <w:szCs w:val="24"/>
        </w:rPr>
        <w:t>atau kepala</w:t>
      </w:r>
      <w:r w:rsidRPr="006D4934">
        <w:rPr>
          <w:rFonts w:ascii="Candara" w:hAnsi="Candara"/>
          <w:spacing w:val="-15"/>
          <w:sz w:val="24"/>
          <w:szCs w:val="24"/>
        </w:rPr>
        <w:t xml:space="preserve"> </w:t>
      </w:r>
      <w:r w:rsidRPr="006D4934">
        <w:rPr>
          <w:rFonts w:ascii="Candara" w:hAnsi="Candara"/>
          <w:sz w:val="24"/>
          <w:szCs w:val="24"/>
        </w:rPr>
        <w:t>sekolah</w:t>
      </w:r>
      <w:r w:rsidRPr="006D4934">
        <w:rPr>
          <w:rFonts w:ascii="Candara" w:hAnsi="Candara"/>
          <w:spacing w:val="-16"/>
          <w:sz w:val="24"/>
          <w:szCs w:val="24"/>
        </w:rPr>
        <w:t xml:space="preserve"> </w:t>
      </w:r>
      <w:r w:rsidRPr="006D4934">
        <w:rPr>
          <w:rFonts w:ascii="Candara" w:hAnsi="Candara"/>
          <w:sz w:val="24"/>
          <w:szCs w:val="24"/>
        </w:rPr>
        <w:t>dalam</w:t>
      </w:r>
      <w:r w:rsidRPr="006D4934">
        <w:rPr>
          <w:rFonts w:ascii="Candara" w:hAnsi="Candara"/>
          <w:spacing w:val="-3"/>
          <w:sz w:val="24"/>
          <w:szCs w:val="24"/>
        </w:rPr>
        <w:t xml:space="preserve"> </w:t>
      </w:r>
      <w:r w:rsidRPr="006D4934">
        <w:rPr>
          <w:rFonts w:ascii="Candara" w:hAnsi="Candara"/>
          <w:sz w:val="24"/>
          <w:szCs w:val="24"/>
        </w:rPr>
        <w:t>kegiatan</w:t>
      </w:r>
      <w:r w:rsidRPr="006D4934">
        <w:rPr>
          <w:rFonts w:ascii="Candara" w:hAnsi="Candara"/>
          <w:spacing w:val="-17"/>
          <w:sz w:val="24"/>
          <w:szCs w:val="24"/>
        </w:rPr>
        <w:t xml:space="preserve"> </w:t>
      </w:r>
      <w:r w:rsidRPr="006D4934">
        <w:rPr>
          <w:rFonts w:ascii="Candara" w:hAnsi="Candara"/>
          <w:sz w:val="24"/>
          <w:szCs w:val="24"/>
        </w:rPr>
        <w:t>lomba</w:t>
      </w:r>
      <w:r w:rsidRPr="006D4934">
        <w:rPr>
          <w:rFonts w:ascii="Candara" w:hAnsi="Candara"/>
          <w:spacing w:val="-9"/>
          <w:sz w:val="24"/>
          <w:szCs w:val="24"/>
        </w:rPr>
        <w:t xml:space="preserve"> </w:t>
      </w:r>
      <w:r w:rsidRPr="006D4934">
        <w:rPr>
          <w:rFonts w:ascii="Candara" w:hAnsi="Candara"/>
          <w:sz w:val="24"/>
          <w:szCs w:val="24"/>
        </w:rPr>
        <w:t>ataupun</w:t>
      </w:r>
      <w:r w:rsidRPr="006D4934">
        <w:rPr>
          <w:rFonts w:ascii="Candara" w:hAnsi="Candara"/>
          <w:spacing w:val="29"/>
          <w:sz w:val="24"/>
          <w:szCs w:val="24"/>
        </w:rPr>
        <w:t xml:space="preserve"> </w:t>
      </w:r>
      <w:r w:rsidRPr="006D4934">
        <w:rPr>
          <w:rFonts w:ascii="Candara" w:hAnsi="Candara"/>
          <w:sz w:val="24"/>
          <w:szCs w:val="24"/>
        </w:rPr>
        <w:t>even</w:t>
      </w:r>
      <w:r w:rsidRPr="006D4934">
        <w:rPr>
          <w:rFonts w:ascii="Candara" w:hAnsi="Candara"/>
          <w:spacing w:val="-9"/>
          <w:sz w:val="24"/>
          <w:szCs w:val="24"/>
        </w:rPr>
        <w:t xml:space="preserve"> </w:t>
      </w:r>
      <w:r w:rsidRPr="006D4934">
        <w:rPr>
          <w:rFonts w:ascii="Candara" w:hAnsi="Candara"/>
          <w:sz w:val="24"/>
          <w:szCs w:val="24"/>
        </w:rPr>
        <w:t>apapun</w:t>
      </w:r>
      <w:r w:rsidRPr="006D4934">
        <w:rPr>
          <w:rFonts w:ascii="Candara" w:hAnsi="Candara"/>
          <w:spacing w:val="26"/>
          <w:sz w:val="24"/>
          <w:szCs w:val="24"/>
        </w:rPr>
        <w:t xml:space="preserve"> </w:t>
      </w:r>
      <w:r w:rsidRPr="006D4934">
        <w:rPr>
          <w:rFonts w:ascii="Candara" w:hAnsi="Candara"/>
          <w:sz w:val="24"/>
          <w:szCs w:val="24"/>
        </w:rPr>
        <w:t>itu.</w:t>
      </w:r>
    </w:p>
    <w:p w:rsidR="00256EBE" w:rsidRPr="006D4934" w:rsidRDefault="00256EBE">
      <w:pPr>
        <w:spacing w:before="6" w:line="100" w:lineRule="exact"/>
        <w:rPr>
          <w:rFonts w:ascii="Candara" w:hAnsi="Candara"/>
          <w:sz w:val="11"/>
          <w:szCs w:val="11"/>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rsidP="0064506B">
      <w:pPr>
        <w:pStyle w:val="Heading1"/>
      </w:pPr>
      <w:bookmarkStart w:id="13" w:name="_Toc154862593"/>
      <w:r w:rsidRPr="006D4934">
        <w:pict>
          <v:group id="_x0000_s11220" style="position:absolute;left:0;text-align:left;margin-left:63.75pt;margin-top:92.1pt;width:151.6pt;height:129.5pt;z-index:-2096;mso-position-horizontal-relative:page;mso-position-vertical-relative:page" coordorigin="1275,1842" coordsize="3032,2590">
            <v:shape id="_x0000_s11224" style="position:absolute;left:1275;top:1842;width:3032;height:2590" coordorigin="1275,1842" coordsize="3032,2590" path="m2834,3362r602,-219l3459,3130r31,-30l3508,3060r3,-21l3510,3017r-5,-23l3491,2969r-15,-17l3439,2929r-38,-11l3386,2915r13,-5l3424,2898r21,-15l3463,2868r14,-17l3486,2833r7,-19l3495,2795r-1,-19l3489,2757r-13,-25l3461,2714r-18,-14l3424,2690r-19,-7l3387,2679r-16,-2l3386,2671r25,-12l3432,2644r18,-15l3463,2612r10,-18l3479,2575r2,-19l3480,2537r-5,-19l3471,2508r-11,-21l3446,2471r-16,-13l3412,2448r-20,-5l3371,2441r-24,1l3362,2438r23,-11l3404,2414r16,-15l3432,2382r9,-18l3446,2345r2,-20l3446,2306r-5,-19l3434,2269r-11,-19l3410,2234r-16,-12l3376,2214r-22,-4l3330,2211r-28,5l2947,2345r-23,8l2891,2365r-24,9l2850,2379r-12,2l2829,2381r-25,-13l2792,2353r-6,-19l2745,1979r-3,-21l2735,1939r-8,-18l2716,1904r-13,-15l2689,1876r-16,-11l2655,1856r-18,-7l2617,1844r-20,-2l2576,1843r-21,4l2536,1853r-18,9l2501,1873r-15,13l2473,1900r-11,16l2452,1934r-7,18l2441,1972r-2,20l2440,2012r35,327l2476,2348r-1,13l2472,2377r-3,17l2464,2413r-5,20l2453,2454r-6,23l2440,2499r-6,23l2428,2545r-5,24l2438,2579r15,13l2466,2608r11,17l2486,2644r252,696l2753,3352r18,10l2791,3367r22,l2834,3362xe" fillcolor="black" stroked="f">
              <v:path arrowok="t"/>
            </v:shape>
            <v:shape id="_x0000_s11223" style="position:absolute;left:1275;top:1842;width:3032;height:2590" coordorigin="1275,1842" coordsize="3032,2590" path="m2071,3862r24,-3l2118,3854r24,-8l2411,3574r-21,-3l2369,3564r-19,-10l2332,3541r-16,-15l2303,3508r-11,-19l2288,3478r-13,-33l2263,3411r-12,-33l2239,3344r-13,-33l2214,3277r-12,-34l2189,3210r-12,-34l2165,3143r-13,-34l2140,3076r-12,-34l2115,3008r-12,-33l2091,2941r-12,-33l2066,2874r-12,-33l2042,2807r-7,-22l2033,2763,1475,2005r-65,33l1356,2084r-41,56l1288,2204r-12,69l1275,2297r2,23l1293,2391r462,1275l1788,3731r46,53l1890,3825r65,27l2024,3864r23,l2071,3862xe" fillcolor="black" stroked="f">
              <v:path arrowok="t"/>
            </v:shape>
            <v:shape id="_x0000_s11222" style="position:absolute;left:1275;top:1842;width:3032;height:2590" coordorigin="1275,1842" coordsize="3032,2590" path="m3357,4128r144,-775l4108,3133r23,-9l4193,3086r49,-49l4279,2977r22,-65l4308,2842r-2,-24l4290,2747,3828,1473r-33,-65l3749,1354r-57,-41l3628,1286r-69,-11l3536,1274r-24,2l3488,1279r-24,6l3441,1292,1475,2005r558,758l2033,2741r4,-22l2044,2699r10,-20l2067,2662r15,-16l2100,2632r20,-10l2130,2617r166,-60l2316,2551r19,-3l2347,2548r4,-20l2356,2508r6,-19l2366,2472r5,-15l2377,2437r6,-23l2389,2391r5,-21l2397,2353r,-6l2362,2021r-2,-21l2361,1980r2,-20l2367,1940r6,-19l2380,1903r9,-18l2399,1868r12,-16l2424,1837r14,-13l2453,1811r16,-11l2487,1790r18,-9l2524,1774r20,-5l2564,1766r24,-2l2609,1765r20,2l2649,1771r19,6l2686,1784r18,9l2721,1803r16,12l2752,1827r14,15l2778,1857r11,16l2799,1890r9,19l2815,1928r5,20l2823,1968r38,325l3282,2140r24,-5l3330,2132r23,l3374,2134r21,4l3415,2145r18,9l3450,2165r16,14l3480,2195r13,18l3504,2234r10,22l3522,2282r4,21l3527,2324r-1,20l3523,2364r-6,19l3510,2402r-7,14l3516,2430r11,16l3537,2464r9,19l3549,2492r7,22l3560,2536r1,21l3559,2578r-4,19l3549,2616r-8,19l3530,2652r-8,12l3535,2679r11,17l3556,2713r7,17l3569,2753r4,21l3574,2795r-1,21l3569,2836r-7,19l3554,2873r-10,18l3537,2901r13,14l3571,2949r14,41l3590,3034r-2,22l3578,3098r-19,39l3532,3171r-35,28l3464,3216r-603,220l2820,3445r-20,1l2779,3445r-19,-5l2740,3434r-13,-6l2717,3446r-12,17l2691,3477r-16,13l2657,3500r-14,6l2478,3566r-23,6l2433,3575r-22,-1l2142,3846r607,-220l3356,4128r1,xe" fillcolor="black" stroked="f">
              <v:path arrowok="t"/>
            </v:shape>
            <v:shape id="_x0000_s11221" style="position:absolute;left:1275;top:1842;width:3032;height:2590" coordorigin="1275,1842" coordsize="3032,2590" path="m2451,3493r165,-61l2635,3422r15,-16l2659,3387r3,-22l2658,3343r-12,-34l2633,3276r-12,-34l2609,3209r-13,-34l2584,3142r-12,-34l2559,3074r-12,-33l2535,3007r-12,-33l2510,2940r-12,-33l2486,2873r-13,-34l2461,2806r-12,-34l2436,2739r-12,-34l2412,2672r-10,-19l2386,2638r-19,-9l2345,2626r-22,4l2157,2691r-18,10l2123,2717r-9,19l2111,2758r5,22l2128,2813r12,34l2152,2881r13,33l2177,2948r12,33l2202,3015r12,34l2226,3082r13,34l2251,3149r12,34l2275,3216r13,34l2300,3284r12,33l2325,3351r12,33l2349,3418r13,33l2371,3470r16,15l2407,3494r21,3l2451,3493xe" fillcolor="black" stroked="f">
              <v:path arrowok="t"/>
            </v:shape>
            <w10:wrap anchorx="page" anchory="page"/>
          </v:group>
        </w:pict>
      </w:r>
      <w:r w:rsidR="007F5944" w:rsidRPr="006D4934">
        <w:t>Pujian</w:t>
      </w:r>
      <w:r w:rsidR="007F5944" w:rsidRPr="006D4934">
        <w:rPr>
          <w:spacing w:val="-21"/>
        </w:rPr>
        <w:t xml:space="preserve"> </w:t>
      </w:r>
      <w:r w:rsidR="007F5944" w:rsidRPr="006D4934">
        <w:t>Guruku</w:t>
      </w:r>
      <w:r w:rsidR="006C7964" w:rsidRPr="006D4934">
        <w:t xml:space="preserve"> </w:t>
      </w:r>
      <w:r w:rsidR="006C7964" w:rsidRPr="006D4934">
        <w:br/>
        <w:t>Moh. Rahmad Gambo</w:t>
      </w:r>
      <w:bookmarkEnd w:id="13"/>
    </w:p>
    <w:p w:rsidR="00256EBE" w:rsidRPr="006D4934" w:rsidRDefault="00256EBE">
      <w:pPr>
        <w:spacing w:line="200" w:lineRule="exact"/>
        <w:rPr>
          <w:rFonts w:ascii="Candara" w:hAnsi="Candara"/>
        </w:rPr>
      </w:pPr>
    </w:p>
    <w:p w:rsidR="00256EBE" w:rsidRPr="006D4934" w:rsidRDefault="00256EBE">
      <w:pPr>
        <w:spacing w:before="7" w:line="240" w:lineRule="exact"/>
        <w:rPr>
          <w:rFonts w:ascii="Candara" w:hAnsi="Candara"/>
          <w:sz w:val="24"/>
          <w:szCs w:val="24"/>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Hari</w:t>
      </w:r>
      <w:r w:rsidRPr="006D4934">
        <w:rPr>
          <w:rFonts w:ascii="Candara" w:hAnsi="Candara"/>
          <w:spacing w:val="55"/>
          <w:sz w:val="24"/>
          <w:szCs w:val="24"/>
        </w:rPr>
        <w:t xml:space="preserve"> </w:t>
      </w:r>
      <w:r w:rsidRPr="006D4934">
        <w:rPr>
          <w:rFonts w:ascii="Candara" w:hAnsi="Candara"/>
          <w:sz w:val="24"/>
          <w:szCs w:val="24"/>
        </w:rPr>
        <w:t>ini</w:t>
      </w:r>
      <w:r w:rsidRPr="006D4934">
        <w:rPr>
          <w:rFonts w:ascii="Candara" w:hAnsi="Candara"/>
          <w:spacing w:val="27"/>
          <w:sz w:val="24"/>
          <w:szCs w:val="24"/>
        </w:rPr>
        <w:t xml:space="preserve"> </w:t>
      </w:r>
      <w:r w:rsidRPr="006D4934">
        <w:rPr>
          <w:rFonts w:ascii="Candara" w:hAnsi="Candara"/>
          <w:sz w:val="24"/>
          <w:szCs w:val="24"/>
        </w:rPr>
        <w:t xml:space="preserve">aku </w:t>
      </w:r>
      <w:r w:rsidRPr="006D4934">
        <w:rPr>
          <w:rFonts w:ascii="Candara" w:hAnsi="Candara"/>
          <w:spacing w:val="11"/>
          <w:sz w:val="24"/>
          <w:szCs w:val="24"/>
        </w:rPr>
        <w:t xml:space="preserve"> </w:t>
      </w:r>
      <w:r w:rsidRPr="006D4934">
        <w:rPr>
          <w:rFonts w:ascii="Candara" w:hAnsi="Candara"/>
          <w:sz w:val="24"/>
          <w:szCs w:val="24"/>
        </w:rPr>
        <w:t>senang</w:t>
      </w:r>
      <w:r w:rsidRPr="006D4934">
        <w:rPr>
          <w:rFonts w:ascii="Candara" w:hAnsi="Candara"/>
          <w:spacing w:val="-1"/>
          <w:sz w:val="24"/>
          <w:szCs w:val="24"/>
        </w:rPr>
        <w:t xml:space="preserve"> </w:t>
      </w:r>
      <w:r w:rsidRPr="006D4934">
        <w:rPr>
          <w:rFonts w:ascii="Candara" w:hAnsi="Candara"/>
          <w:sz w:val="24"/>
          <w:szCs w:val="24"/>
        </w:rPr>
        <w:t xml:space="preserve">sekali </w:t>
      </w:r>
      <w:r w:rsidRPr="006D4934">
        <w:rPr>
          <w:rFonts w:ascii="Candara" w:hAnsi="Candara"/>
          <w:spacing w:val="19"/>
          <w:sz w:val="24"/>
          <w:szCs w:val="24"/>
        </w:rPr>
        <w:t xml:space="preserve"> </w:t>
      </w:r>
      <w:r w:rsidRPr="006D4934">
        <w:rPr>
          <w:rFonts w:ascii="Candara" w:hAnsi="Candara"/>
          <w:sz w:val="24"/>
          <w:szCs w:val="24"/>
        </w:rPr>
        <w:t>karena</w:t>
      </w:r>
      <w:r w:rsidRPr="006D4934">
        <w:rPr>
          <w:rFonts w:ascii="Candara" w:hAnsi="Candara"/>
          <w:spacing w:val="7"/>
          <w:sz w:val="24"/>
          <w:szCs w:val="24"/>
        </w:rPr>
        <w:t xml:space="preserve"> </w:t>
      </w:r>
      <w:r w:rsidRPr="006D4934">
        <w:rPr>
          <w:rFonts w:ascii="Candara" w:hAnsi="Candara"/>
          <w:sz w:val="24"/>
          <w:szCs w:val="24"/>
        </w:rPr>
        <w:t>mendapatkan</w:t>
      </w:r>
      <w:r w:rsidRPr="006D4934">
        <w:rPr>
          <w:rFonts w:ascii="Candara" w:hAnsi="Candara"/>
          <w:spacing w:val="33"/>
          <w:sz w:val="24"/>
          <w:szCs w:val="24"/>
        </w:rPr>
        <w:t xml:space="preserve"> </w:t>
      </w:r>
      <w:r w:rsidRPr="006D4934">
        <w:rPr>
          <w:rFonts w:ascii="Candara" w:hAnsi="Candara"/>
          <w:sz w:val="24"/>
          <w:szCs w:val="24"/>
        </w:rPr>
        <w:t>pujian</w:t>
      </w:r>
      <w:r w:rsidRPr="006D4934">
        <w:rPr>
          <w:rFonts w:ascii="Candara" w:hAnsi="Candara"/>
          <w:spacing w:val="-17"/>
          <w:sz w:val="24"/>
          <w:szCs w:val="24"/>
        </w:rPr>
        <w:t xml:space="preserve"> </w:t>
      </w:r>
      <w:r w:rsidRPr="006D4934">
        <w:rPr>
          <w:rFonts w:ascii="Candara" w:hAnsi="Candara"/>
          <w:sz w:val="24"/>
          <w:szCs w:val="24"/>
        </w:rPr>
        <w:t xml:space="preserve">dari </w:t>
      </w:r>
      <w:r w:rsidRPr="006D4934">
        <w:rPr>
          <w:rFonts w:ascii="Candara" w:hAnsi="Candara"/>
          <w:spacing w:val="15"/>
          <w:sz w:val="24"/>
          <w:szCs w:val="24"/>
        </w:rPr>
        <w:t xml:space="preserve"> </w:t>
      </w:r>
      <w:r w:rsidRPr="006D4934">
        <w:rPr>
          <w:rFonts w:ascii="Candara" w:hAnsi="Candara"/>
          <w:sz w:val="24"/>
          <w:szCs w:val="24"/>
        </w:rPr>
        <w:t>guruku.</w:t>
      </w:r>
      <w:r w:rsidRPr="006D4934">
        <w:rPr>
          <w:rFonts w:ascii="Candara" w:hAnsi="Candara"/>
          <w:spacing w:val="2"/>
          <w:sz w:val="24"/>
          <w:szCs w:val="24"/>
        </w:rPr>
        <w:t xml:space="preserve"> </w:t>
      </w:r>
      <w:r w:rsidRPr="006D4934">
        <w:rPr>
          <w:rFonts w:ascii="Candara" w:hAnsi="Candara"/>
          <w:sz w:val="24"/>
          <w:szCs w:val="24"/>
        </w:rPr>
        <w:t>Aku</w:t>
      </w:r>
      <w:r w:rsidRPr="006D4934">
        <w:rPr>
          <w:rFonts w:ascii="Candara" w:hAnsi="Candara"/>
          <w:spacing w:val="20"/>
          <w:sz w:val="24"/>
          <w:szCs w:val="24"/>
        </w:rPr>
        <w:t xml:space="preserve"> </w:t>
      </w:r>
      <w:r w:rsidRPr="006D4934">
        <w:rPr>
          <w:rFonts w:ascii="Candara" w:hAnsi="Candara"/>
          <w:sz w:val="24"/>
          <w:szCs w:val="24"/>
        </w:rPr>
        <w:t>bukan</w:t>
      </w:r>
      <w:r w:rsidRPr="006D4934">
        <w:rPr>
          <w:rFonts w:ascii="Candara" w:hAnsi="Candara"/>
          <w:spacing w:val="20"/>
          <w:sz w:val="24"/>
          <w:szCs w:val="24"/>
        </w:rPr>
        <w:t xml:space="preserve"> </w:t>
      </w:r>
      <w:r w:rsidRPr="006D4934">
        <w:rPr>
          <w:rFonts w:ascii="Candara" w:hAnsi="Candara"/>
          <w:sz w:val="24"/>
          <w:szCs w:val="24"/>
        </w:rPr>
        <w:t xml:space="preserve">siswa yang   </w:t>
      </w:r>
      <w:r w:rsidRPr="006D4934">
        <w:rPr>
          <w:rFonts w:ascii="Candara" w:hAnsi="Candara"/>
          <w:spacing w:val="13"/>
          <w:sz w:val="24"/>
          <w:szCs w:val="24"/>
        </w:rPr>
        <w:t xml:space="preserve"> </w:t>
      </w:r>
      <w:r w:rsidRPr="006D4934">
        <w:rPr>
          <w:rFonts w:ascii="Candara" w:hAnsi="Candara"/>
          <w:sz w:val="24"/>
          <w:szCs w:val="24"/>
        </w:rPr>
        <w:t xml:space="preserve">pandai </w:t>
      </w:r>
      <w:r w:rsidRPr="006D4934">
        <w:rPr>
          <w:rFonts w:ascii="Candara" w:hAnsi="Candara"/>
          <w:spacing w:val="50"/>
          <w:sz w:val="24"/>
          <w:szCs w:val="24"/>
        </w:rPr>
        <w:t xml:space="preserve"> </w:t>
      </w:r>
      <w:r w:rsidRPr="006D4934">
        <w:rPr>
          <w:rFonts w:ascii="Candara" w:hAnsi="Candara"/>
          <w:sz w:val="24"/>
          <w:szCs w:val="24"/>
        </w:rPr>
        <w:t xml:space="preserve">di  </w:t>
      </w:r>
      <w:r w:rsidRPr="006D4934">
        <w:rPr>
          <w:rFonts w:ascii="Candara" w:hAnsi="Candara"/>
          <w:spacing w:val="28"/>
          <w:sz w:val="24"/>
          <w:szCs w:val="24"/>
        </w:rPr>
        <w:t xml:space="preserve"> </w:t>
      </w:r>
      <w:r w:rsidRPr="006D4934">
        <w:rPr>
          <w:rFonts w:ascii="Candara" w:hAnsi="Candara"/>
          <w:sz w:val="24"/>
          <w:szCs w:val="24"/>
        </w:rPr>
        <w:t xml:space="preserve">kelas,   </w:t>
      </w:r>
      <w:r w:rsidRPr="006D4934">
        <w:rPr>
          <w:rFonts w:ascii="Candara" w:hAnsi="Candara"/>
          <w:spacing w:val="19"/>
          <w:sz w:val="24"/>
          <w:szCs w:val="24"/>
        </w:rPr>
        <w:t xml:space="preserve"> </w:t>
      </w:r>
      <w:r w:rsidRPr="006D4934">
        <w:rPr>
          <w:rFonts w:ascii="Candara" w:hAnsi="Candara"/>
          <w:sz w:val="24"/>
          <w:szCs w:val="24"/>
        </w:rPr>
        <w:t xml:space="preserve">nilaiku   </w:t>
      </w:r>
      <w:r w:rsidRPr="006D4934">
        <w:rPr>
          <w:rFonts w:ascii="Candara" w:hAnsi="Candara"/>
          <w:spacing w:val="14"/>
          <w:sz w:val="24"/>
          <w:szCs w:val="24"/>
        </w:rPr>
        <w:t xml:space="preserve"> </w:t>
      </w:r>
      <w:r w:rsidRPr="006D4934">
        <w:rPr>
          <w:rFonts w:ascii="Candara" w:hAnsi="Candara"/>
          <w:sz w:val="24"/>
          <w:szCs w:val="24"/>
        </w:rPr>
        <w:t xml:space="preserve">selalu </w:t>
      </w:r>
      <w:r w:rsidRPr="006D4934">
        <w:rPr>
          <w:rFonts w:ascii="Candara" w:hAnsi="Candara"/>
          <w:spacing w:val="48"/>
          <w:sz w:val="24"/>
          <w:szCs w:val="24"/>
        </w:rPr>
        <w:t xml:space="preserve"> </w:t>
      </w:r>
      <w:r w:rsidRPr="006D4934">
        <w:rPr>
          <w:rFonts w:ascii="Candara" w:hAnsi="Candara"/>
          <w:sz w:val="24"/>
          <w:szCs w:val="24"/>
        </w:rPr>
        <w:t xml:space="preserve">jelek.    Aku  </w:t>
      </w:r>
      <w:r w:rsidRPr="006D4934">
        <w:rPr>
          <w:rFonts w:ascii="Candara" w:hAnsi="Candara"/>
          <w:spacing w:val="16"/>
          <w:sz w:val="24"/>
          <w:szCs w:val="24"/>
        </w:rPr>
        <w:t xml:space="preserve"> </w:t>
      </w:r>
      <w:r w:rsidRPr="006D4934">
        <w:rPr>
          <w:rFonts w:ascii="Candara" w:hAnsi="Candara"/>
          <w:sz w:val="24"/>
          <w:szCs w:val="24"/>
        </w:rPr>
        <w:t xml:space="preserve">kadang </w:t>
      </w:r>
      <w:r w:rsidRPr="006D4934">
        <w:rPr>
          <w:rFonts w:ascii="Candara" w:hAnsi="Candara"/>
          <w:spacing w:val="5"/>
          <w:sz w:val="24"/>
          <w:szCs w:val="24"/>
        </w:rPr>
        <w:t xml:space="preserve"> </w:t>
      </w:r>
      <w:r w:rsidRPr="006D4934">
        <w:rPr>
          <w:rFonts w:ascii="Candara" w:hAnsi="Candara"/>
          <w:sz w:val="24"/>
          <w:szCs w:val="24"/>
        </w:rPr>
        <w:t xml:space="preserve">malas </w:t>
      </w:r>
      <w:r w:rsidRPr="006D4934">
        <w:rPr>
          <w:rFonts w:ascii="Candara" w:hAnsi="Candara"/>
          <w:spacing w:val="16"/>
          <w:sz w:val="24"/>
          <w:szCs w:val="24"/>
        </w:rPr>
        <w:t xml:space="preserve"> </w:t>
      </w:r>
      <w:r w:rsidRPr="006D4934">
        <w:rPr>
          <w:rFonts w:ascii="Candara" w:hAnsi="Candara"/>
          <w:sz w:val="24"/>
          <w:szCs w:val="24"/>
        </w:rPr>
        <w:t>menulis</w:t>
      </w:r>
      <w:r w:rsidRPr="006D4934">
        <w:rPr>
          <w:rFonts w:ascii="Candara" w:hAnsi="Candara"/>
          <w:spacing w:val="60"/>
          <w:sz w:val="24"/>
          <w:szCs w:val="24"/>
        </w:rPr>
        <w:t xml:space="preserve"> </w:t>
      </w:r>
      <w:r w:rsidRPr="006D4934">
        <w:rPr>
          <w:rFonts w:ascii="Candara" w:hAnsi="Candara"/>
          <w:sz w:val="24"/>
          <w:szCs w:val="24"/>
        </w:rPr>
        <w:t>dan mengerjakan</w:t>
      </w:r>
      <w:r w:rsidRPr="006D4934">
        <w:rPr>
          <w:rFonts w:ascii="Candara" w:hAnsi="Candara"/>
          <w:spacing w:val="58"/>
          <w:sz w:val="24"/>
          <w:szCs w:val="24"/>
        </w:rPr>
        <w:t xml:space="preserve"> </w:t>
      </w:r>
      <w:r w:rsidRPr="006D4934">
        <w:rPr>
          <w:rFonts w:ascii="Candara" w:hAnsi="Candara"/>
          <w:sz w:val="24"/>
          <w:szCs w:val="24"/>
        </w:rPr>
        <w:t>tugas,</w:t>
      </w:r>
      <w:r w:rsidRPr="006D4934">
        <w:rPr>
          <w:rFonts w:ascii="Candara" w:hAnsi="Candara"/>
          <w:spacing w:val="51"/>
          <w:sz w:val="24"/>
          <w:szCs w:val="24"/>
        </w:rPr>
        <w:t xml:space="preserve"> </w:t>
      </w:r>
      <w:r w:rsidRPr="006D4934">
        <w:rPr>
          <w:rFonts w:ascii="Candara" w:hAnsi="Candara"/>
          <w:sz w:val="24"/>
          <w:szCs w:val="24"/>
        </w:rPr>
        <w:t>itulah</w:t>
      </w:r>
      <w:r w:rsidRPr="006D4934">
        <w:rPr>
          <w:rFonts w:ascii="Candara" w:hAnsi="Candara"/>
          <w:spacing w:val="40"/>
          <w:sz w:val="24"/>
          <w:szCs w:val="24"/>
        </w:rPr>
        <w:t xml:space="preserve"> </w:t>
      </w:r>
      <w:r w:rsidRPr="006D4934">
        <w:rPr>
          <w:rFonts w:ascii="Candara" w:hAnsi="Candara"/>
          <w:sz w:val="24"/>
          <w:szCs w:val="24"/>
        </w:rPr>
        <w:t xml:space="preserve">yang  </w:t>
      </w:r>
      <w:r w:rsidRPr="006D4934">
        <w:rPr>
          <w:rFonts w:ascii="Candara" w:hAnsi="Candara"/>
          <w:spacing w:val="1"/>
          <w:sz w:val="24"/>
          <w:szCs w:val="24"/>
        </w:rPr>
        <w:t xml:space="preserve"> </w:t>
      </w:r>
      <w:r w:rsidRPr="006D4934">
        <w:rPr>
          <w:rFonts w:ascii="Candara" w:hAnsi="Candara"/>
          <w:sz w:val="24"/>
          <w:szCs w:val="24"/>
        </w:rPr>
        <w:t>membuat  guruku</w:t>
      </w:r>
      <w:r w:rsidRPr="006D4934">
        <w:rPr>
          <w:rFonts w:ascii="Candara" w:hAnsi="Candara"/>
          <w:spacing w:val="31"/>
          <w:sz w:val="24"/>
          <w:szCs w:val="24"/>
        </w:rPr>
        <w:t xml:space="preserve"> </w:t>
      </w:r>
      <w:r w:rsidRPr="006D4934">
        <w:rPr>
          <w:rFonts w:ascii="Candara" w:hAnsi="Candara"/>
          <w:sz w:val="24"/>
          <w:szCs w:val="24"/>
        </w:rPr>
        <w:t>sering</w:t>
      </w:r>
      <w:r w:rsidRPr="006D4934">
        <w:rPr>
          <w:rFonts w:ascii="Candara" w:hAnsi="Candara"/>
          <w:spacing w:val="33"/>
          <w:sz w:val="24"/>
          <w:szCs w:val="24"/>
        </w:rPr>
        <w:t xml:space="preserve"> </w:t>
      </w:r>
      <w:r w:rsidRPr="006D4934">
        <w:rPr>
          <w:rFonts w:ascii="Candara" w:hAnsi="Candara"/>
          <w:sz w:val="24"/>
          <w:szCs w:val="24"/>
        </w:rPr>
        <w:t>marah.</w:t>
      </w:r>
      <w:r w:rsidRPr="006D4934">
        <w:rPr>
          <w:rFonts w:ascii="Candara" w:hAnsi="Candara"/>
          <w:spacing w:val="58"/>
          <w:sz w:val="24"/>
          <w:szCs w:val="24"/>
        </w:rPr>
        <w:t xml:space="preserve"> </w:t>
      </w:r>
      <w:r w:rsidRPr="006D4934">
        <w:rPr>
          <w:rFonts w:ascii="Candara" w:hAnsi="Candara"/>
          <w:sz w:val="24"/>
          <w:szCs w:val="24"/>
        </w:rPr>
        <w:t xml:space="preserve">Ketika </w:t>
      </w:r>
      <w:r w:rsidRPr="006D4934">
        <w:rPr>
          <w:rFonts w:ascii="Candara" w:hAnsi="Candara"/>
          <w:spacing w:val="41"/>
          <w:sz w:val="24"/>
          <w:szCs w:val="24"/>
        </w:rPr>
        <w:t xml:space="preserve"> </w:t>
      </w:r>
      <w:r w:rsidRPr="006D4934">
        <w:rPr>
          <w:rFonts w:ascii="Candara" w:hAnsi="Candara"/>
          <w:sz w:val="24"/>
          <w:szCs w:val="24"/>
        </w:rPr>
        <w:t xml:space="preserve">diberikan tugas aku </w:t>
      </w:r>
      <w:r w:rsidRPr="006D4934">
        <w:rPr>
          <w:rFonts w:ascii="Candara" w:hAnsi="Candara"/>
          <w:spacing w:val="11"/>
          <w:sz w:val="24"/>
          <w:szCs w:val="24"/>
        </w:rPr>
        <w:t xml:space="preserve"> </w:t>
      </w:r>
      <w:r w:rsidRPr="006D4934">
        <w:rPr>
          <w:rFonts w:ascii="Candara" w:hAnsi="Candara"/>
          <w:sz w:val="24"/>
          <w:szCs w:val="24"/>
        </w:rPr>
        <w:t>selalu</w:t>
      </w:r>
      <w:r w:rsidRPr="006D4934">
        <w:rPr>
          <w:rFonts w:ascii="Candara" w:hAnsi="Candara"/>
          <w:spacing w:val="-10"/>
          <w:sz w:val="24"/>
          <w:szCs w:val="24"/>
        </w:rPr>
        <w:t xml:space="preserve"> </w:t>
      </w:r>
      <w:r w:rsidRPr="006D4934">
        <w:rPr>
          <w:rFonts w:ascii="Candara" w:hAnsi="Candara"/>
          <w:sz w:val="24"/>
          <w:szCs w:val="24"/>
        </w:rPr>
        <w:t>terlambat</w:t>
      </w:r>
      <w:r w:rsidRPr="006D4934">
        <w:rPr>
          <w:rFonts w:ascii="Candara" w:hAnsi="Candara"/>
          <w:spacing w:val="28"/>
          <w:sz w:val="24"/>
          <w:szCs w:val="24"/>
        </w:rPr>
        <w:t xml:space="preserve"> </w:t>
      </w:r>
      <w:r w:rsidRPr="006D4934">
        <w:rPr>
          <w:rFonts w:ascii="Candara" w:hAnsi="Candara"/>
          <w:sz w:val="24"/>
          <w:szCs w:val="24"/>
        </w:rPr>
        <w:t>mengerjakannya,</w:t>
      </w:r>
      <w:r w:rsidRPr="006D4934">
        <w:rPr>
          <w:rFonts w:ascii="Candara" w:hAnsi="Candara"/>
          <w:spacing w:val="-21"/>
          <w:sz w:val="24"/>
          <w:szCs w:val="24"/>
        </w:rPr>
        <w:t xml:space="preserve"> </w:t>
      </w:r>
      <w:r w:rsidRPr="006D4934">
        <w:rPr>
          <w:rFonts w:ascii="Candara" w:hAnsi="Candara"/>
          <w:sz w:val="24"/>
          <w:szCs w:val="24"/>
        </w:rPr>
        <w:t>bahkan</w:t>
      </w:r>
      <w:r w:rsidRPr="006D4934">
        <w:rPr>
          <w:rFonts w:ascii="Candara" w:hAnsi="Candara"/>
          <w:spacing w:val="15"/>
          <w:sz w:val="24"/>
          <w:szCs w:val="24"/>
        </w:rPr>
        <w:t xml:space="preserve"> </w:t>
      </w:r>
      <w:r w:rsidRPr="006D4934">
        <w:rPr>
          <w:rFonts w:ascii="Candara" w:hAnsi="Candara"/>
          <w:sz w:val="24"/>
          <w:szCs w:val="24"/>
        </w:rPr>
        <w:t>kadang</w:t>
      </w:r>
      <w:r w:rsidRPr="006D4934">
        <w:rPr>
          <w:rFonts w:ascii="Candara" w:hAnsi="Candara"/>
          <w:spacing w:val="1"/>
          <w:sz w:val="24"/>
          <w:szCs w:val="24"/>
        </w:rPr>
        <w:t xml:space="preserve"> </w:t>
      </w:r>
      <w:r w:rsidRPr="006D4934">
        <w:rPr>
          <w:rFonts w:ascii="Candara" w:hAnsi="Candara"/>
          <w:sz w:val="24"/>
          <w:szCs w:val="24"/>
        </w:rPr>
        <w:t xml:space="preserve">aku </w:t>
      </w:r>
      <w:r w:rsidRPr="006D4934">
        <w:rPr>
          <w:rFonts w:ascii="Candara" w:hAnsi="Candara"/>
          <w:spacing w:val="11"/>
          <w:sz w:val="24"/>
          <w:szCs w:val="24"/>
        </w:rPr>
        <w:t xml:space="preserve"> </w:t>
      </w:r>
      <w:r w:rsidRPr="006D4934">
        <w:rPr>
          <w:rFonts w:ascii="Candara" w:hAnsi="Candara"/>
          <w:sz w:val="24"/>
          <w:szCs w:val="24"/>
        </w:rPr>
        <w:t xml:space="preserve">tidak </w:t>
      </w:r>
      <w:r w:rsidRPr="006D4934">
        <w:rPr>
          <w:rFonts w:ascii="Candara" w:hAnsi="Candara"/>
          <w:spacing w:val="24"/>
          <w:sz w:val="24"/>
          <w:szCs w:val="24"/>
        </w:rPr>
        <w:t xml:space="preserve"> </w:t>
      </w:r>
      <w:r w:rsidRPr="006D4934">
        <w:rPr>
          <w:rFonts w:ascii="Candara" w:hAnsi="Candara"/>
          <w:sz w:val="24"/>
          <w:szCs w:val="24"/>
        </w:rPr>
        <w:t>membuatnya. Aku</w:t>
      </w:r>
      <w:r w:rsidRPr="006D4934">
        <w:rPr>
          <w:rFonts w:ascii="Candara" w:hAnsi="Candara"/>
          <w:spacing w:val="10"/>
          <w:sz w:val="24"/>
          <w:szCs w:val="24"/>
        </w:rPr>
        <w:t xml:space="preserve"> </w:t>
      </w:r>
      <w:r w:rsidRPr="006D4934">
        <w:rPr>
          <w:rFonts w:ascii="Candara" w:hAnsi="Candara"/>
          <w:sz w:val="24"/>
          <w:szCs w:val="24"/>
        </w:rPr>
        <w:t>sering</w:t>
      </w:r>
      <w:r w:rsidRPr="006D4934">
        <w:rPr>
          <w:rFonts w:ascii="Candara" w:hAnsi="Candara"/>
          <w:spacing w:val="-8"/>
          <w:sz w:val="24"/>
          <w:szCs w:val="24"/>
        </w:rPr>
        <w:t xml:space="preserve"> </w:t>
      </w:r>
      <w:r w:rsidRPr="006D4934">
        <w:rPr>
          <w:rFonts w:ascii="Candara" w:hAnsi="Candara"/>
          <w:sz w:val="24"/>
          <w:szCs w:val="24"/>
        </w:rPr>
        <w:t>dihukum</w:t>
      </w:r>
      <w:r w:rsidRPr="006D4934">
        <w:rPr>
          <w:rFonts w:ascii="Candara" w:hAnsi="Candara"/>
          <w:spacing w:val="-8"/>
          <w:sz w:val="24"/>
          <w:szCs w:val="24"/>
        </w:rPr>
        <w:t xml:space="preserve"> </w:t>
      </w:r>
      <w:r w:rsidRPr="006D4934">
        <w:rPr>
          <w:rFonts w:ascii="Candara" w:hAnsi="Candara"/>
          <w:sz w:val="24"/>
          <w:szCs w:val="24"/>
        </w:rPr>
        <w:t>guru</w:t>
      </w:r>
      <w:r w:rsidRPr="006D4934">
        <w:rPr>
          <w:rFonts w:ascii="Candara" w:hAnsi="Candara"/>
          <w:spacing w:val="1"/>
          <w:sz w:val="24"/>
          <w:szCs w:val="24"/>
        </w:rPr>
        <w:t xml:space="preserve"> </w:t>
      </w:r>
      <w:r w:rsidRPr="006D4934">
        <w:rPr>
          <w:rFonts w:ascii="Candara" w:hAnsi="Candara"/>
          <w:sz w:val="24"/>
          <w:szCs w:val="24"/>
        </w:rPr>
        <w:t>karena</w:t>
      </w:r>
      <w:r w:rsidRPr="006D4934">
        <w:rPr>
          <w:rFonts w:ascii="Candara" w:hAnsi="Candara"/>
          <w:spacing w:val="11"/>
          <w:sz w:val="24"/>
          <w:szCs w:val="24"/>
        </w:rPr>
        <w:t xml:space="preserve"> </w:t>
      </w:r>
      <w:r w:rsidRPr="006D4934">
        <w:rPr>
          <w:rFonts w:ascii="Candara" w:hAnsi="Candara"/>
          <w:sz w:val="24"/>
          <w:szCs w:val="24"/>
        </w:rPr>
        <w:t>kemalasan</w:t>
      </w:r>
      <w:r w:rsidRPr="006D4934">
        <w:rPr>
          <w:rFonts w:ascii="Candara" w:hAnsi="Candara"/>
          <w:spacing w:val="12"/>
          <w:sz w:val="24"/>
          <w:szCs w:val="24"/>
        </w:rPr>
        <w:t xml:space="preserve"> </w:t>
      </w:r>
      <w:r w:rsidRPr="006D4934">
        <w:rPr>
          <w:rFonts w:ascii="Candara" w:hAnsi="Candara"/>
          <w:sz w:val="24"/>
          <w:szCs w:val="24"/>
        </w:rPr>
        <w:t>itu.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2"/>
        <w:jc w:val="both"/>
        <w:rPr>
          <w:rFonts w:ascii="Candara" w:hAnsi="Candara"/>
          <w:sz w:val="24"/>
          <w:szCs w:val="24"/>
        </w:rPr>
      </w:pPr>
      <w:r w:rsidRPr="006D4934">
        <w:rPr>
          <w:rFonts w:ascii="Candara" w:hAnsi="Candara"/>
          <w:sz w:val="24"/>
          <w:szCs w:val="24"/>
        </w:rPr>
        <w:t xml:space="preserve">Berbeda </w:t>
      </w:r>
      <w:r w:rsidRPr="006D4934">
        <w:rPr>
          <w:rFonts w:ascii="Candara" w:hAnsi="Candara"/>
          <w:spacing w:val="44"/>
          <w:sz w:val="24"/>
          <w:szCs w:val="24"/>
        </w:rPr>
        <w:t xml:space="preserve"> </w:t>
      </w:r>
      <w:r w:rsidRPr="006D4934">
        <w:rPr>
          <w:rFonts w:ascii="Candara" w:hAnsi="Candara"/>
          <w:sz w:val="24"/>
          <w:szCs w:val="24"/>
        </w:rPr>
        <w:t xml:space="preserve">dengan </w:t>
      </w:r>
      <w:r w:rsidRPr="006D4934">
        <w:rPr>
          <w:rFonts w:ascii="Candara" w:hAnsi="Candara"/>
          <w:spacing w:val="64"/>
          <w:sz w:val="24"/>
          <w:szCs w:val="24"/>
        </w:rPr>
        <w:t xml:space="preserve"> </w:t>
      </w:r>
      <w:r w:rsidRPr="006D4934">
        <w:rPr>
          <w:rFonts w:ascii="Candara" w:hAnsi="Candara"/>
          <w:sz w:val="24"/>
          <w:szCs w:val="24"/>
        </w:rPr>
        <w:t xml:space="preserve">hari-hari </w:t>
      </w:r>
      <w:r w:rsidRPr="006D4934">
        <w:rPr>
          <w:rFonts w:ascii="Candara" w:hAnsi="Candara"/>
          <w:spacing w:val="20"/>
          <w:sz w:val="24"/>
          <w:szCs w:val="24"/>
        </w:rPr>
        <w:t xml:space="preserve"> </w:t>
      </w:r>
      <w:r w:rsidRPr="006D4934">
        <w:rPr>
          <w:rFonts w:ascii="Candara" w:hAnsi="Candara"/>
          <w:sz w:val="24"/>
          <w:szCs w:val="24"/>
        </w:rPr>
        <w:t xml:space="preserve">sebelumnya, </w:t>
      </w:r>
      <w:r w:rsidRPr="006D4934">
        <w:rPr>
          <w:rFonts w:ascii="Candara" w:hAnsi="Candara"/>
          <w:spacing w:val="36"/>
          <w:sz w:val="24"/>
          <w:szCs w:val="24"/>
        </w:rPr>
        <w:t xml:space="preserve"> </w:t>
      </w:r>
      <w:r w:rsidRPr="006D4934">
        <w:rPr>
          <w:rFonts w:ascii="Candara" w:hAnsi="Candara"/>
          <w:sz w:val="24"/>
          <w:szCs w:val="24"/>
        </w:rPr>
        <w:t xml:space="preserve">hari    ini  </w:t>
      </w:r>
      <w:r w:rsidRPr="006D4934">
        <w:rPr>
          <w:rFonts w:ascii="Candara" w:hAnsi="Candara"/>
          <w:spacing w:val="12"/>
          <w:sz w:val="24"/>
          <w:szCs w:val="24"/>
        </w:rPr>
        <w:t xml:space="preserve"> </w:t>
      </w:r>
      <w:r w:rsidRPr="006D4934">
        <w:rPr>
          <w:rFonts w:ascii="Candara" w:hAnsi="Candara"/>
          <w:sz w:val="24"/>
          <w:szCs w:val="24"/>
        </w:rPr>
        <w:t xml:space="preserve">aku  </w:t>
      </w:r>
      <w:r w:rsidRPr="006D4934">
        <w:rPr>
          <w:rFonts w:ascii="Candara" w:hAnsi="Candara"/>
          <w:spacing w:val="56"/>
          <w:sz w:val="24"/>
          <w:szCs w:val="24"/>
        </w:rPr>
        <w:t xml:space="preserve"> </w:t>
      </w:r>
      <w:r w:rsidRPr="006D4934">
        <w:rPr>
          <w:rFonts w:ascii="Candara" w:hAnsi="Candara"/>
          <w:sz w:val="24"/>
          <w:szCs w:val="24"/>
        </w:rPr>
        <w:t xml:space="preserve">mengerjakan </w:t>
      </w:r>
      <w:r w:rsidRPr="006D4934">
        <w:rPr>
          <w:rFonts w:ascii="Candara" w:hAnsi="Candara"/>
          <w:spacing w:val="49"/>
          <w:sz w:val="24"/>
          <w:szCs w:val="24"/>
        </w:rPr>
        <w:t xml:space="preserve"> </w:t>
      </w:r>
      <w:r w:rsidRPr="006D4934">
        <w:rPr>
          <w:rFonts w:ascii="Candara" w:hAnsi="Candara"/>
          <w:sz w:val="24"/>
          <w:szCs w:val="24"/>
        </w:rPr>
        <w:t xml:space="preserve">tugas </w:t>
      </w:r>
      <w:r w:rsidRPr="006D4934">
        <w:rPr>
          <w:rFonts w:ascii="Candara" w:hAnsi="Candara"/>
          <w:spacing w:val="51"/>
          <w:sz w:val="24"/>
          <w:szCs w:val="24"/>
        </w:rPr>
        <w:t xml:space="preserve"> </w:t>
      </w:r>
      <w:r w:rsidRPr="006D4934">
        <w:rPr>
          <w:rFonts w:ascii="Candara" w:hAnsi="Candara"/>
          <w:sz w:val="24"/>
          <w:szCs w:val="24"/>
        </w:rPr>
        <w:t>yang diberikan guruku</w:t>
      </w:r>
      <w:r w:rsidRPr="006D4934">
        <w:rPr>
          <w:rFonts w:ascii="Candara" w:hAnsi="Candara"/>
          <w:spacing w:val="12"/>
          <w:sz w:val="24"/>
          <w:szCs w:val="24"/>
        </w:rPr>
        <w:t xml:space="preserve"> </w:t>
      </w:r>
      <w:r w:rsidRPr="006D4934">
        <w:rPr>
          <w:rFonts w:ascii="Candara" w:hAnsi="Candara"/>
          <w:sz w:val="24"/>
          <w:szCs w:val="24"/>
        </w:rPr>
        <w:t>dengan</w:t>
      </w:r>
      <w:r w:rsidRPr="006D4934">
        <w:rPr>
          <w:rFonts w:ascii="Candara" w:hAnsi="Candara"/>
          <w:spacing w:val="39"/>
          <w:sz w:val="24"/>
          <w:szCs w:val="24"/>
        </w:rPr>
        <w:t xml:space="preserve"> </w:t>
      </w:r>
      <w:r w:rsidRPr="006D4934">
        <w:rPr>
          <w:rFonts w:ascii="Candara" w:hAnsi="Candara"/>
          <w:sz w:val="24"/>
          <w:szCs w:val="24"/>
        </w:rPr>
        <w:t>cepat.</w:t>
      </w:r>
      <w:r w:rsidRPr="006D4934">
        <w:rPr>
          <w:rFonts w:ascii="Candara" w:hAnsi="Candara"/>
          <w:spacing w:val="24"/>
          <w:sz w:val="24"/>
          <w:szCs w:val="24"/>
        </w:rPr>
        <w:t xml:space="preserve"> </w:t>
      </w:r>
      <w:r w:rsidRPr="006D4934">
        <w:rPr>
          <w:rFonts w:ascii="Candara" w:hAnsi="Candara"/>
          <w:sz w:val="24"/>
          <w:szCs w:val="24"/>
        </w:rPr>
        <w:t>Aku</w:t>
      </w:r>
      <w:r w:rsidRPr="006D4934">
        <w:rPr>
          <w:rFonts w:ascii="Candara" w:hAnsi="Candara"/>
          <w:spacing w:val="38"/>
          <w:sz w:val="24"/>
          <w:szCs w:val="24"/>
        </w:rPr>
        <w:t xml:space="preserve"> </w:t>
      </w:r>
      <w:r w:rsidRPr="006D4934">
        <w:rPr>
          <w:rFonts w:ascii="Candara" w:hAnsi="Candara"/>
          <w:sz w:val="24"/>
          <w:szCs w:val="24"/>
        </w:rPr>
        <w:t xml:space="preserve">tidak </w:t>
      </w:r>
      <w:r w:rsidRPr="006D4934">
        <w:rPr>
          <w:rFonts w:ascii="Candara" w:hAnsi="Candara"/>
          <w:spacing w:val="41"/>
          <w:sz w:val="24"/>
          <w:szCs w:val="24"/>
        </w:rPr>
        <w:t xml:space="preserve"> </w:t>
      </w:r>
      <w:r w:rsidRPr="006D4934">
        <w:rPr>
          <w:rFonts w:ascii="Candara" w:hAnsi="Candara"/>
          <w:sz w:val="24"/>
          <w:szCs w:val="24"/>
        </w:rPr>
        <w:t>peduli dengan</w:t>
      </w:r>
      <w:r w:rsidRPr="006D4934">
        <w:rPr>
          <w:rFonts w:ascii="Candara" w:hAnsi="Candara"/>
          <w:spacing w:val="32"/>
          <w:sz w:val="24"/>
          <w:szCs w:val="24"/>
        </w:rPr>
        <w:t xml:space="preserve"> </w:t>
      </w:r>
      <w:r w:rsidRPr="006D4934">
        <w:rPr>
          <w:rFonts w:ascii="Candara" w:hAnsi="Candara"/>
          <w:sz w:val="24"/>
          <w:szCs w:val="24"/>
        </w:rPr>
        <w:t>teman-teman</w:t>
      </w:r>
      <w:r w:rsidRPr="006D4934">
        <w:rPr>
          <w:rFonts w:ascii="Candara" w:hAnsi="Candara"/>
          <w:spacing w:val="43"/>
          <w:sz w:val="24"/>
          <w:szCs w:val="24"/>
        </w:rPr>
        <w:t xml:space="preserve"> </w:t>
      </w:r>
      <w:r w:rsidRPr="006D4934">
        <w:rPr>
          <w:rFonts w:ascii="Candara" w:hAnsi="Candara"/>
          <w:sz w:val="24"/>
          <w:szCs w:val="24"/>
        </w:rPr>
        <w:t xml:space="preserve">yang </w:t>
      </w:r>
      <w:r w:rsidRPr="006D4934">
        <w:rPr>
          <w:rFonts w:ascii="Candara" w:hAnsi="Candara"/>
          <w:spacing w:val="35"/>
          <w:sz w:val="24"/>
          <w:szCs w:val="24"/>
        </w:rPr>
        <w:t xml:space="preserve"> </w:t>
      </w:r>
      <w:r w:rsidRPr="006D4934">
        <w:rPr>
          <w:rFonts w:ascii="Candara" w:hAnsi="Candara"/>
          <w:sz w:val="24"/>
          <w:szCs w:val="24"/>
        </w:rPr>
        <w:t>asyik bermain.</w:t>
      </w:r>
      <w:r w:rsidRPr="006D4934">
        <w:rPr>
          <w:rFonts w:ascii="Candara" w:hAnsi="Candara"/>
          <w:spacing w:val="16"/>
          <w:sz w:val="24"/>
          <w:szCs w:val="24"/>
        </w:rPr>
        <w:t xml:space="preserve"> </w:t>
      </w:r>
      <w:r w:rsidRPr="006D4934">
        <w:rPr>
          <w:rFonts w:ascii="Candara" w:hAnsi="Candara"/>
          <w:sz w:val="24"/>
          <w:szCs w:val="24"/>
        </w:rPr>
        <w:t>Setelah selesai</w:t>
      </w:r>
      <w:r w:rsidRPr="006D4934">
        <w:rPr>
          <w:rFonts w:ascii="Candara" w:hAnsi="Candara"/>
          <w:spacing w:val="1"/>
          <w:sz w:val="24"/>
          <w:szCs w:val="24"/>
        </w:rPr>
        <w:t xml:space="preserve"> </w:t>
      </w:r>
      <w:r w:rsidRPr="006D4934">
        <w:rPr>
          <w:rFonts w:ascii="Candara" w:hAnsi="Candara"/>
          <w:sz w:val="24"/>
          <w:szCs w:val="24"/>
        </w:rPr>
        <w:t>mengerjakan</w:t>
      </w:r>
      <w:r w:rsidRPr="006D4934">
        <w:rPr>
          <w:rFonts w:ascii="Candara" w:hAnsi="Candara"/>
          <w:spacing w:val="7"/>
          <w:sz w:val="24"/>
          <w:szCs w:val="24"/>
        </w:rPr>
        <w:t xml:space="preserve"> </w:t>
      </w:r>
      <w:r w:rsidRPr="006D4934">
        <w:rPr>
          <w:rFonts w:ascii="Candara" w:hAnsi="Candara"/>
          <w:sz w:val="24"/>
          <w:szCs w:val="24"/>
        </w:rPr>
        <w:t>tugas</w:t>
      </w:r>
      <w:r w:rsidRPr="006D4934">
        <w:rPr>
          <w:rFonts w:ascii="Candara" w:hAnsi="Candara"/>
          <w:spacing w:val="17"/>
          <w:sz w:val="24"/>
          <w:szCs w:val="24"/>
        </w:rPr>
        <w:t xml:space="preserve"> </w:t>
      </w:r>
      <w:r w:rsidRPr="006D4934">
        <w:rPr>
          <w:rFonts w:ascii="Candara" w:hAnsi="Candara"/>
          <w:sz w:val="24"/>
          <w:szCs w:val="24"/>
        </w:rPr>
        <w:t xml:space="preserve">yang </w:t>
      </w:r>
      <w:r w:rsidRPr="006D4934">
        <w:rPr>
          <w:rFonts w:ascii="Candara" w:hAnsi="Candara"/>
          <w:spacing w:val="23"/>
          <w:sz w:val="24"/>
          <w:szCs w:val="24"/>
        </w:rPr>
        <w:t xml:space="preserve"> </w:t>
      </w:r>
      <w:r w:rsidRPr="006D4934">
        <w:rPr>
          <w:rFonts w:ascii="Candara" w:hAnsi="Candara"/>
          <w:sz w:val="24"/>
          <w:szCs w:val="24"/>
        </w:rPr>
        <w:t>diberikan,</w:t>
      </w:r>
      <w:r w:rsidRPr="006D4934">
        <w:rPr>
          <w:rFonts w:ascii="Candara" w:hAnsi="Candara"/>
          <w:spacing w:val="9"/>
          <w:sz w:val="24"/>
          <w:szCs w:val="24"/>
        </w:rPr>
        <w:t xml:space="preserve"> </w:t>
      </w:r>
      <w:r w:rsidRPr="006D4934">
        <w:rPr>
          <w:rFonts w:ascii="Candara" w:hAnsi="Candara"/>
          <w:sz w:val="24"/>
          <w:szCs w:val="24"/>
        </w:rPr>
        <w:t xml:space="preserve">aku </w:t>
      </w:r>
      <w:r w:rsidRPr="006D4934">
        <w:rPr>
          <w:rFonts w:ascii="Candara" w:hAnsi="Candara"/>
          <w:spacing w:val="17"/>
          <w:sz w:val="24"/>
          <w:szCs w:val="24"/>
        </w:rPr>
        <w:t xml:space="preserve"> </w:t>
      </w:r>
      <w:r w:rsidRPr="006D4934">
        <w:rPr>
          <w:rFonts w:ascii="Candara" w:hAnsi="Candara"/>
          <w:sz w:val="24"/>
          <w:szCs w:val="24"/>
        </w:rPr>
        <w:t>langsung menyerahkannya</w:t>
      </w:r>
      <w:r w:rsidRPr="006D4934">
        <w:rPr>
          <w:rFonts w:ascii="Candara" w:hAnsi="Candara"/>
          <w:spacing w:val="8"/>
          <w:sz w:val="24"/>
          <w:szCs w:val="24"/>
        </w:rPr>
        <w:t xml:space="preserve"> </w:t>
      </w:r>
      <w:r w:rsidRPr="006D4934">
        <w:rPr>
          <w:rFonts w:ascii="Candara" w:hAnsi="Candara"/>
          <w:sz w:val="24"/>
          <w:szCs w:val="24"/>
        </w:rPr>
        <w:t>kepada</w:t>
      </w:r>
      <w:r w:rsidRPr="006D4934">
        <w:rPr>
          <w:rFonts w:ascii="Candara" w:hAnsi="Candara"/>
          <w:spacing w:val="12"/>
          <w:sz w:val="24"/>
          <w:szCs w:val="24"/>
        </w:rPr>
        <w:t xml:space="preserve"> </w:t>
      </w:r>
      <w:r w:rsidRPr="006D4934">
        <w:rPr>
          <w:rFonts w:ascii="Candara" w:hAnsi="Candara"/>
          <w:sz w:val="24"/>
          <w:szCs w:val="24"/>
        </w:rPr>
        <w:t>guru</w:t>
      </w:r>
      <w:r w:rsidRPr="006D4934">
        <w:rPr>
          <w:rFonts w:ascii="Candara" w:hAnsi="Candara"/>
          <w:spacing w:val="1"/>
          <w:sz w:val="24"/>
          <w:szCs w:val="24"/>
        </w:rPr>
        <w:t xml:space="preserve"> </w:t>
      </w:r>
      <w:r w:rsidRPr="006D4934">
        <w:rPr>
          <w:rFonts w:ascii="Candara" w:hAnsi="Candara"/>
          <w:sz w:val="24"/>
          <w:szCs w:val="24"/>
        </w:rPr>
        <w:t>kelasku.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Guruku tampak</w:t>
      </w:r>
      <w:r w:rsidRPr="006D4934">
        <w:rPr>
          <w:rFonts w:ascii="Candara" w:hAnsi="Candara"/>
          <w:spacing w:val="43"/>
          <w:sz w:val="24"/>
          <w:szCs w:val="24"/>
        </w:rPr>
        <w:t xml:space="preserve"> </w:t>
      </w:r>
      <w:r w:rsidRPr="006D4934">
        <w:rPr>
          <w:rFonts w:ascii="Candara" w:hAnsi="Candara"/>
          <w:sz w:val="24"/>
          <w:szCs w:val="24"/>
        </w:rPr>
        <w:t>senang,</w:t>
      </w:r>
      <w:r w:rsidRPr="006D4934">
        <w:rPr>
          <w:rFonts w:ascii="Candara" w:hAnsi="Candara"/>
          <w:spacing w:val="36"/>
          <w:sz w:val="24"/>
          <w:szCs w:val="24"/>
        </w:rPr>
        <w:t xml:space="preserve"> </w:t>
      </w:r>
      <w:r w:rsidRPr="006D4934">
        <w:rPr>
          <w:rFonts w:ascii="Candara" w:hAnsi="Candara"/>
          <w:sz w:val="24"/>
          <w:szCs w:val="24"/>
        </w:rPr>
        <w:t xml:space="preserve">aku </w:t>
      </w:r>
      <w:r w:rsidRPr="006D4934">
        <w:rPr>
          <w:rFonts w:ascii="Candara" w:hAnsi="Candara"/>
          <w:spacing w:val="31"/>
          <w:sz w:val="24"/>
          <w:szCs w:val="24"/>
        </w:rPr>
        <w:t xml:space="preserve"> </w:t>
      </w:r>
      <w:r w:rsidRPr="006D4934">
        <w:rPr>
          <w:rFonts w:ascii="Candara" w:hAnsi="Candara"/>
          <w:sz w:val="24"/>
          <w:szCs w:val="24"/>
        </w:rPr>
        <w:t xml:space="preserve">yang </w:t>
      </w:r>
      <w:r w:rsidRPr="006D4934">
        <w:rPr>
          <w:rFonts w:ascii="Candara" w:hAnsi="Candara"/>
          <w:spacing w:val="37"/>
          <w:sz w:val="24"/>
          <w:szCs w:val="24"/>
        </w:rPr>
        <w:t xml:space="preserve"> </w:t>
      </w:r>
      <w:r w:rsidRPr="006D4934">
        <w:rPr>
          <w:rFonts w:ascii="Candara" w:hAnsi="Candara"/>
          <w:sz w:val="24"/>
          <w:szCs w:val="24"/>
        </w:rPr>
        <w:t>biasanya</w:t>
      </w:r>
      <w:r w:rsidRPr="006D4934">
        <w:rPr>
          <w:rFonts w:ascii="Candara" w:hAnsi="Candara"/>
          <w:spacing w:val="21"/>
          <w:sz w:val="24"/>
          <w:szCs w:val="24"/>
        </w:rPr>
        <w:t xml:space="preserve"> </w:t>
      </w:r>
      <w:r w:rsidRPr="006D4934">
        <w:rPr>
          <w:rFonts w:ascii="Candara" w:hAnsi="Candara"/>
          <w:sz w:val="24"/>
          <w:szCs w:val="24"/>
        </w:rPr>
        <w:t>malas</w:t>
      </w:r>
      <w:r w:rsidRPr="006D4934">
        <w:rPr>
          <w:rFonts w:ascii="Candara" w:hAnsi="Candara"/>
          <w:spacing w:val="21"/>
          <w:sz w:val="24"/>
          <w:szCs w:val="24"/>
        </w:rPr>
        <w:t xml:space="preserve"> </w:t>
      </w:r>
      <w:r w:rsidRPr="006D4934">
        <w:rPr>
          <w:rFonts w:ascii="Candara" w:hAnsi="Candara"/>
          <w:sz w:val="24"/>
          <w:szCs w:val="24"/>
        </w:rPr>
        <w:t>mengerjakan</w:t>
      </w:r>
      <w:r w:rsidRPr="006D4934">
        <w:rPr>
          <w:rFonts w:ascii="Candara" w:hAnsi="Candara"/>
          <w:spacing w:val="21"/>
          <w:sz w:val="24"/>
          <w:szCs w:val="24"/>
        </w:rPr>
        <w:t xml:space="preserve"> </w:t>
      </w:r>
      <w:r w:rsidRPr="006D4934">
        <w:rPr>
          <w:rFonts w:ascii="Candara" w:hAnsi="Candara"/>
          <w:sz w:val="24"/>
          <w:szCs w:val="24"/>
        </w:rPr>
        <w:t>tugas</w:t>
      </w:r>
      <w:r w:rsidRPr="006D4934">
        <w:rPr>
          <w:rFonts w:ascii="Candara" w:hAnsi="Candara"/>
          <w:spacing w:val="31"/>
          <w:sz w:val="24"/>
          <w:szCs w:val="24"/>
        </w:rPr>
        <w:t xml:space="preserve"> </w:t>
      </w:r>
      <w:r w:rsidRPr="006D4934">
        <w:rPr>
          <w:rFonts w:ascii="Candara" w:hAnsi="Candara"/>
          <w:sz w:val="24"/>
          <w:szCs w:val="24"/>
        </w:rPr>
        <w:t xml:space="preserve">hari </w:t>
      </w:r>
      <w:r w:rsidRPr="006D4934">
        <w:rPr>
          <w:rFonts w:ascii="Candara" w:hAnsi="Candara"/>
          <w:spacing w:val="35"/>
          <w:sz w:val="24"/>
          <w:szCs w:val="24"/>
        </w:rPr>
        <w:t xml:space="preserve"> </w:t>
      </w:r>
      <w:r w:rsidRPr="006D4934">
        <w:rPr>
          <w:rFonts w:ascii="Candara" w:hAnsi="Candara"/>
          <w:sz w:val="24"/>
          <w:szCs w:val="24"/>
        </w:rPr>
        <w:t>ini</w:t>
      </w:r>
      <w:r w:rsidRPr="006D4934">
        <w:rPr>
          <w:rFonts w:ascii="Candara" w:hAnsi="Candara"/>
          <w:spacing w:val="47"/>
          <w:sz w:val="24"/>
          <w:szCs w:val="24"/>
        </w:rPr>
        <w:t xml:space="preserve"> </w:t>
      </w:r>
      <w:r w:rsidRPr="006D4934">
        <w:rPr>
          <w:rFonts w:ascii="Candara" w:hAnsi="Candara"/>
          <w:sz w:val="24"/>
          <w:szCs w:val="24"/>
        </w:rPr>
        <w:t>rajin. Guruku</w:t>
      </w:r>
      <w:r w:rsidRPr="006D4934">
        <w:rPr>
          <w:rFonts w:ascii="Candara" w:hAnsi="Candara"/>
          <w:spacing w:val="18"/>
          <w:sz w:val="24"/>
          <w:szCs w:val="24"/>
        </w:rPr>
        <w:t xml:space="preserve"> </w:t>
      </w:r>
      <w:r w:rsidRPr="006D4934">
        <w:rPr>
          <w:rFonts w:ascii="Candara" w:hAnsi="Candara"/>
          <w:sz w:val="24"/>
          <w:szCs w:val="24"/>
        </w:rPr>
        <w:t>langsung</w:t>
      </w:r>
      <w:r w:rsidRPr="006D4934">
        <w:rPr>
          <w:rFonts w:ascii="Candara" w:hAnsi="Candara"/>
          <w:spacing w:val="26"/>
          <w:sz w:val="24"/>
          <w:szCs w:val="24"/>
        </w:rPr>
        <w:t xml:space="preserve"> </w:t>
      </w:r>
      <w:r w:rsidRPr="006D4934">
        <w:rPr>
          <w:rFonts w:ascii="Candara" w:hAnsi="Candara"/>
          <w:sz w:val="24"/>
          <w:szCs w:val="24"/>
        </w:rPr>
        <w:t>memberikan</w:t>
      </w:r>
      <w:r w:rsidRPr="006D4934">
        <w:rPr>
          <w:rFonts w:ascii="Candara" w:hAnsi="Candara"/>
          <w:spacing w:val="15"/>
          <w:sz w:val="24"/>
          <w:szCs w:val="24"/>
        </w:rPr>
        <w:t xml:space="preserve"> </w:t>
      </w:r>
      <w:r w:rsidRPr="006D4934">
        <w:rPr>
          <w:rFonts w:ascii="Candara" w:hAnsi="Candara"/>
          <w:sz w:val="24"/>
          <w:szCs w:val="24"/>
        </w:rPr>
        <w:t xml:space="preserve">nilai </w:t>
      </w:r>
      <w:r w:rsidRPr="006D4934">
        <w:rPr>
          <w:rFonts w:ascii="Candara" w:hAnsi="Candara"/>
          <w:spacing w:val="2"/>
          <w:sz w:val="24"/>
          <w:szCs w:val="24"/>
        </w:rPr>
        <w:t xml:space="preserve"> </w:t>
      </w:r>
      <w:r w:rsidRPr="006D4934">
        <w:rPr>
          <w:rFonts w:ascii="Candara" w:hAnsi="Candara"/>
          <w:sz w:val="24"/>
          <w:szCs w:val="24"/>
        </w:rPr>
        <w:t>untuk</w:t>
      </w:r>
      <w:r w:rsidRPr="006D4934">
        <w:rPr>
          <w:rFonts w:ascii="Candara" w:hAnsi="Candara"/>
          <w:spacing w:val="15"/>
          <w:sz w:val="24"/>
          <w:szCs w:val="24"/>
        </w:rPr>
        <w:t xml:space="preserve"> </w:t>
      </w:r>
      <w:r w:rsidRPr="006D4934">
        <w:rPr>
          <w:rFonts w:ascii="Candara" w:hAnsi="Candara"/>
          <w:sz w:val="24"/>
          <w:szCs w:val="24"/>
        </w:rPr>
        <w:t>tugas</w:t>
      </w:r>
      <w:r w:rsidRPr="006D4934">
        <w:rPr>
          <w:rFonts w:ascii="Candara" w:hAnsi="Candara"/>
          <w:spacing w:val="20"/>
          <w:sz w:val="24"/>
          <w:szCs w:val="24"/>
        </w:rPr>
        <w:t xml:space="preserve"> </w:t>
      </w:r>
      <w:r w:rsidRPr="006D4934">
        <w:rPr>
          <w:rFonts w:ascii="Candara" w:hAnsi="Candara"/>
          <w:sz w:val="24"/>
          <w:szCs w:val="24"/>
        </w:rPr>
        <w:t xml:space="preserve">itu, </w:t>
      </w:r>
      <w:r w:rsidRPr="006D4934">
        <w:rPr>
          <w:rFonts w:ascii="Candara" w:hAnsi="Candara"/>
          <w:spacing w:val="3"/>
          <w:sz w:val="24"/>
          <w:szCs w:val="24"/>
        </w:rPr>
        <w:t xml:space="preserve"> </w:t>
      </w:r>
      <w:r w:rsidRPr="006D4934">
        <w:rPr>
          <w:rFonts w:ascii="Candara" w:hAnsi="Candara"/>
          <w:sz w:val="24"/>
          <w:szCs w:val="24"/>
        </w:rPr>
        <w:t>beliau</w:t>
      </w:r>
      <w:r w:rsidRPr="006D4934">
        <w:rPr>
          <w:rFonts w:ascii="Candara" w:hAnsi="Candara"/>
          <w:spacing w:val="10"/>
          <w:sz w:val="24"/>
          <w:szCs w:val="24"/>
        </w:rPr>
        <w:t xml:space="preserve"> </w:t>
      </w:r>
      <w:r w:rsidRPr="006D4934">
        <w:rPr>
          <w:rFonts w:ascii="Candara" w:hAnsi="Candara"/>
          <w:sz w:val="24"/>
          <w:szCs w:val="24"/>
        </w:rPr>
        <w:t>memberikan</w:t>
      </w:r>
      <w:r w:rsidRPr="006D4934">
        <w:rPr>
          <w:rFonts w:ascii="Candara" w:hAnsi="Candara"/>
          <w:spacing w:val="40"/>
          <w:sz w:val="24"/>
          <w:szCs w:val="24"/>
        </w:rPr>
        <w:t xml:space="preserve"> </w:t>
      </w:r>
      <w:r w:rsidRPr="006D4934">
        <w:rPr>
          <w:rFonts w:ascii="Candara" w:hAnsi="Candara"/>
          <w:sz w:val="24"/>
          <w:szCs w:val="24"/>
        </w:rPr>
        <w:t>nilai  yang bagus</w:t>
      </w:r>
      <w:r w:rsidRPr="006D4934">
        <w:rPr>
          <w:rFonts w:ascii="Candara" w:hAnsi="Candara"/>
          <w:spacing w:val="2"/>
          <w:sz w:val="24"/>
          <w:szCs w:val="24"/>
        </w:rPr>
        <w:t xml:space="preserve"> </w:t>
      </w:r>
      <w:r w:rsidRPr="006D4934">
        <w:rPr>
          <w:rFonts w:ascii="Candara" w:hAnsi="Candara"/>
          <w:sz w:val="24"/>
          <w:szCs w:val="24"/>
        </w:rPr>
        <w:t>untukku.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 xml:space="preserve">“Bagus!   Nilai </w:t>
      </w:r>
      <w:r w:rsidRPr="006D4934">
        <w:rPr>
          <w:rFonts w:ascii="Candara" w:hAnsi="Candara"/>
          <w:spacing w:val="35"/>
          <w:sz w:val="24"/>
          <w:szCs w:val="24"/>
        </w:rPr>
        <w:t xml:space="preserve"> </w:t>
      </w:r>
      <w:r w:rsidRPr="006D4934">
        <w:rPr>
          <w:rFonts w:ascii="Candara" w:hAnsi="Candara"/>
          <w:sz w:val="24"/>
          <w:szCs w:val="24"/>
        </w:rPr>
        <w:t>kamu</w:t>
      </w:r>
      <w:r w:rsidRPr="006D4934">
        <w:rPr>
          <w:rFonts w:ascii="Candara" w:hAnsi="Candara"/>
          <w:spacing w:val="70"/>
          <w:sz w:val="24"/>
          <w:szCs w:val="24"/>
        </w:rPr>
        <w:t xml:space="preserve"> </w:t>
      </w:r>
      <w:r w:rsidRPr="006D4934">
        <w:rPr>
          <w:rFonts w:ascii="Candara" w:hAnsi="Candara"/>
          <w:sz w:val="24"/>
          <w:szCs w:val="24"/>
        </w:rPr>
        <w:t xml:space="preserve">baik  </w:t>
      </w:r>
      <w:r w:rsidRPr="006D4934">
        <w:rPr>
          <w:rFonts w:ascii="Candara" w:hAnsi="Candara"/>
          <w:spacing w:val="14"/>
          <w:sz w:val="24"/>
          <w:szCs w:val="24"/>
        </w:rPr>
        <w:t xml:space="preserve"> </w:t>
      </w:r>
      <w:r w:rsidRPr="006D4934">
        <w:rPr>
          <w:rFonts w:ascii="Candara" w:hAnsi="Candara"/>
          <w:sz w:val="24"/>
          <w:szCs w:val="24"/>
        </w:rPr>
        <w:t xml:space="preserve">sekali,  </w:t>
      </w:r>
      <w:r w:rsidRPr="006D4934">
        <w:rPr>
          <w:rFonts w:ascii="Candara" w:hAnsi="Candara"/>
          <w:spacing w:val="29"/>
          <w:sz w:val="24"/>
          <w:szCs w:val="24"/>
        </w:rPr>
        <w:t xml:space="preserve"> </w:t>
      </w:r>
      <w:r w:rsidRPr="006D4934">
        <w:rPr>
          <w:rFonts w:ascii="Candara" w:hAnsi="Candara"/>
          <w:sz w:val="24"/>
          <w:szCs w:val="24"/>
        </w:rPr>
        <w:t xml:space="preserve">ibu  </w:t>
      </w:r>
      <w:r w:rsidRPr="006D4934">
        <w:rPr>
          <w:rFonts w:ascii="Candara" w:hAnsi="Candara"/>
          <w:spacing w:val="7"/>
          <w:sz w:val="24"/>
          <w:szCs w:val="24"/>
        </w:rPr>
        <w:t xml:space="preserve"> </w:t>
      </w:r>
      <w:r w:rsidRPr="006D4934">
        <w:rPr>
          <w:rFonts w:ascii="Candara" w:hAnsi="Candara"/>
          <w:sz w:val="24"/>
          <w:szCs w:val="24"/>
        </w:rPr>
        <w:t>bangga</w:t>
      </w:r>
      <w:r w:rsidRPr="006D4934">
        <w:rPr>
          <w:rFonts w:ascii="Candara" w:hAnsi="Candara"/>
          <w:spacing w:val="55"/>
          <w:sz w:val="24"/>
          <w:szCs w:val="24"/>
        </w:rPr>
        <w:t xml:space="preserve"> </w:t>
      </w:r>
      <w:r w:rsidRPr="006D4934">
        <w:rPr>
          <w:rFonts w:ascii="Candara" w:hAnsi="Candara"/>
          <w:sz w:val="24"/>
          <w:szCs w:val="24"/>
        </w:rPr>
        <w:t>padamu,</w:t>
      </w:r>
      <w:r w:rsidRPr="006D4934">
        <w:rPr>
          <w:rFonts w:ascii="Candara" w:hAnsi="Candara"/>
          <w:spacing w:val="69"/>
          <w:sz w:val="24"/>
          <w:szCs w:val="24"/>
        </w:rPr>
        <w:t xml:space="preserve"> </w:t>
      </w:r>
      <w:r w:rsidRPr="006D4934">
        <w:rPr>
          <w:rFonts w:ascii="Candara" w:hAnsi="Candara"/>
          <w:sz w:val="24"/>
          <w:szCs w:val="24"/>
        </w:rPr>
        <w:t xml:space="preserve">teruslah </w:t>
      </w:r>
      <w:r w:rsidRPr="006D4934">
        <w:rPr>
          <w:rFonts w:ascii="Candara" w:hAnsi="Candara"/>
          <w:spacing w:val="4"/>
          <w:sz w:val="24"/>
          <w:szCs w:val="24"/>
        </w:rPr>
        <w:t xml:space="preserve"> </w:t>
      </w:r>
      <w:r w:rsidRPr="006D4934">
        <w:rPr>
          <w:rFonts w:ascii="Candara" w:hAnsi="Candara"/>
          <w:sz w:val="24"/>
          <w:szCs w:val="24"/>
        </w:rPr>
        <w:t xml:space="preserve">seperti </w:t>
      </w:r>
      <w:r w:rsidRPr="006D4934">
        <w:rPr>
          <w:rFonts w:ascii="Candara" w:hAnsi="Candara"/>
          <w:spacing w:val="3"/>
          <w:sz w:val="24"/>
          <w:szCs w:val="24"/>
        </w:rPr>
        <w:t xml:space="preserve"> </w:t>
      </w:r>
      <w:r w:rsidRPr="006D4934">
        <w:rPr>
          <w:rFonts w:ascii="Candara" w:hAnsi="Candara"/>
          <w:sz w:val="24"/>
          <w:szCs w:val="24"/>
        </w:rPr>
        <w:t>ini!”</w:t>
      </w:r>
      <w:r w:rsidRPr="006D4934">
        <w:rPr>
          <w:rFonts w:ascii="Candara" w:hAnsi="Candara"/>
          <w:spacing w:val="54"/>
          <w:sz w:val="24"/>
          <w:szCs w:val="24"/>
        </w:rPr>
        <w:t xml:space="preserve"> </w:t>
      </w:r>
      <w:r w:rsidRPr="006D4934">
        <w:rPr>
          <w:rFonts w:ascii="Candara" w:hAnsi="Candara"/>
          <w:sz w:val="24"/>
          <w:szCs w:val="24"/>
        </w:rPr>
        <w:t>pinta guruku.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 xml:space="preserve">“Horeee!”  </w:t>
      </w:r>
      <w:r w:rsidRPr="006D4934">
        <w:rPr>
          <w:rFonts w:ascii="Candara" w:hAnsi="Candara"/>
          <w:spacing w:val="29"/>
          <w:sz w:val="24"/>
          <w:szCs w:val="24"/>
        </w:rPr>
        <w:t xml:space="preserve"> </w:t>
      </w:r>
      <w:r w:rsidRPr="006D4934">
        <w:rPr>
          <w:rFonts w:ascii="Candara" w:hAnsi="Candara"/>
          <w:sz w:val="24"/>
          <w:szCs w:val="24"/>
        </w:rPr>
        <w:t>sorakku</w:t>
      </w:r>
      <w:r w:rsidRPr="006D4934">
        <w:rPr>
          <w:rFonts w:ascii="Candara" w:hAnsi="Candara"/>
          <w:spacing w:val="54"/>
          <w:sz w:val="24"/>
          <w:szCs w:val="24"/>
        </w:rPr>
        <w:t xml:space="preserve"> </w:t>
      </w:r>
      <w:r w:rsidRPr="006D4934">
        <w:rPr>
          <w:rFonts w:ascii="Candara" w:hAnsi="Candara"/>
          <w:sz w:val="24"/>
          <w:szCs w:val="24"/>
        </w:rPr>
        <w:t xml:space="preserve">saat </w:t>
      </w:r>
      <w:r w:rsidRPr="006D4934">
        <w:rPr>
          <w:rFonts w:ascii="Candara" w:hAnsi="Candara"/>
          <w:spacing w:val="20"/>
          <w:sz w:val="24"/>
          <w:szCs w:val="24"/>
        </w:rPr>
        <w:t xml:space="preserve"> </w:t>
      </w:r>
      <w:r w:rsidRPr="006D4934">
        <w:rPr>
          <w:rFonts w:ascii="Candara" w:hAnsi="Candara"/>
          <w:sz w:val="24"/>
          <w:szCs w:val="24"/>
        </w:rPr>
        <w:t xml:space="preserve">mendengar </w:t>
      </w:r>
      <w:r w:rsidRPr="006D4934">
        <w:rPr>
          <w:rFonts w:ascii="Candara" w:hAnsi="Candara"/>
          <w:spacing w:val="19"/>
          <w:sz w:val="24"/>
          <w:szCs w:val="24"/>
        </w:rPr>
        <w:t xml:space="preserve"> </w:t>
      </w:r>
      <w:r w:rsidRPr="006D4934">
        <w:rPr>
          <w:rFonts w:ascii="Candara" w:hAnsi="Candara"/>
          <w:sz w:val="24"/>
          <w:szCs w:val="24"/>
        </w:rPr>
        <w:t>pujian</w:t>
      </w:r>
      <w:r w:rsidRPr="006D4934">
        <w:rPr>
          <w:rFonts w:ascii="Candara" w:hAnsi="Candara"/>
          <w:spacing w:val="51"/>
          <w:sz w:val="24"/>
          <w:szCs w:val="24"/>
        </w:rPr>
        <w:t xml:space="preserve"> </w:t>
      </w:r>
      <w:r w:rsidRPr="006D4934">
        <w:rPr>
          <w:rFonts w:ascii="Candara" w:hAnsi="Candara"/>
          <w:sz w:val="24"/>
          <w:szCs w:val="24"/>
        </w:rPr>
        <w:t xml:space="preserve">dari  </w:t>
      </w:r>
      <w:r w:rsidRPr="006D4934">
        <w:rPr>
          <w:rFonts w:ascii="Candara" w:hAnsi="Candara"/>
          <w:spacing w:val="24"/>
          <w:sz w:val="24"/>
          <w:szCs w:val="24"/>
        </w:rPr>
        <w:t xml:space="preserve"> </w:t>
      </w:r>
      <w:r w:rsidRPr="006D4934">
        <w:rPr>
          <w:rFonts w:ascii="Candara" w:hAnsi="Candara"/>
          <w:sz w:val="24"/>
          <w:szCs w:val="24"/>
        </w:rPr>
        <w:t xml:space="preserve">ibu  </w:t>
      </w:r>
      <w:r w:rsidRPr="006D4934">
        <w:rPr>
          <w:rFonts w:ascii="Candara" w:hAnsi="Candara"/>
          <w:spacing w:val="6"/>
          <w:sz w:val="24"/>
          <w:szCs w:val="24"/>
        </w:rPr>
        <w:t xml:space="preserve"> </w:t>
      </w:r>
      <w:r w:rsidRPr="006D4934">
        <w:rPr>
          <w:rFonts w:ascii="Candara" w:hAnsi="Candara"/>
          <w:sz w:val="24"/>
          <w:szCs w:val="24"/>
        </w:rPr>
        <w:t xml:space="preserve">guru.  Hatiku  </w:t>
      </w:r>
      <w:r w:rsidRPr="006D4934">
        <w:rPr>
          <w:rFonts w:ascii="Candara" w:hAnsi="Candara"/>
          <w:spacing w:val="32"/>
          <w:sz w:val="24"/>
          <w:szCs w:val="24"/>
        </w:rPr>
        <w:t xml:space="preserve"> </w:t>
      </w:r>
      <w:r w:rsidRPr="006D4934">
        <w:rPr>
          <w:rFonts w:ascii="Candara" w:hAnsi="Candara"/>
          <w:sz w:val="24"/>
          <w:szCs w:val="24"/>
        </w:rPr>
        <w:t>sangat</w:t>
      </w:r>
      <w:r w:rsidRPr="006D4934">
        <w:rPr>
          <w:rFonts w:ascii="Candara" w:hAnsi="Candara"/>
          <w:spacing w:val="68"/>
          <w:sz w:val="24"/>
          <w:szCs w:val="24"/>
        </w:rPr>
        <w:t xml:space="preserve"> </w:t>
      </w:r>
      <w:r w:rsidRPr="006D4934">
        <w:rPr>
          <w:rFonts w:ascii="Candara" w:hAnsi="Candara"/>
          <w:sz w:val="24"/>
          <w:szCs w:val="24"/>
        </w:rPr>
        <w:t>senang mendengar</w:t>
      </w:r>
      <w:r w:rsidRPr="006D4934">
        <w:rPr>
          <w:rFonts w:ascii="Candara" w:hAnsi="Candara"/>
          <w:spacing w:val="46"/>
          <w:sz w:val="24"/>
          <w:szCs w:val="24"/>
        </w:rPr>
        <w:t xml:space="preserve"> </w:t>
      </w:r>
      <w:r w:rsidRPr="006D4934">
        <w:rPr>
          <w:rFonts w:ascii="Candara" w:hAnsi="Candara"/>
          <w:sz w:val="24"/>
          <w:szCs w:val="24"/>
        </w:rPr>
        <w:t>pujian</w:t>
      </w:r>
      <w:r w:rsidRPr="006D4934">
        <w:rPr>
          <w:rFonts w:ascii="Candara" w:hAnsi="Candara"/>
          <w:spacing w:val="-8"/>
          <w:sz w:val="24"/>
          <w:szCs w:val="24"/>
        </w:rPr>
        <w:t xml:space="preserve"> </w:t>
      </w:r>
      <w:r w:rsidRPr="006D4934">
        <w:rPr>
          <w:rFonts w:ascii="Candara" w:hAnsi="Candara"/>
          <w:sz w:val="24"/>
          <w:szCs w:val="24"/>
        </w:rPr>
        <w:t>itu.</w:t>
      </w:r>
    </w:p>
    <w:p w:rsidR="00256EBE" w:rsidRPr="006D4934" w:rsidRDefault="007F5944">
      <w:pPr>
        <w:spacing w:before="2"/>
        <w:ind w:left="110" w:right="7512"/>
        <w:jc w:val="both"/>
        <w:rPr>
          <w:rFonts w:ascii="Candara" w:hAnsi="Candara"/>
          <w:sz w:val="24"/>
          <w:szCs w:val="24"/>
        </w:rPr>
      </w:pPr>
      <w:r w:rsidRPr="006D4934">
        <w:rPr>
          <w:rFonts w:ascii="Candara" w:hAnsi="Candara"/>
          <w:sz w:val="24"/>
          <w:szCs w:val="24"/>
        </w:rPr>
        <w:t xml:space="preserve">“Terima </w:t>
      </w:r>
      <w:r w:rsidRPr="006D4934">
        <w:rPr>
          <w:rFonts w:ascii="Candara" w:hAnsi="Candara"/>
          <w:spacing w:val="6"/>
          <w:sz w:val="24"/>
          <w:szCs w:val="24"/>
        </w:rPr>
        <w:t xml:space="preserve"> </w:t>
      </w:r>
      <w:r w:rsidRPr="006D4934">
        <w:rPr>
          <w:rFonts w:ascii="Candara" w:hAnsi="Candara"/>
          <w:sz w:val="24"/>
          <w:szCs w:val="24"/>
        </w:rPr>
        <w:t>kasih,</w:t>
      </w:r>
      <w:r w:rsidRPr="006D4934">
        <w:rPr>
          <w:rFonts w:ascii="Candara" w:hAnsi="Candara"/>
          <w:spacing w:val="-6"/>
          <w:sz w:val="24"/>
          <w:szCs w:val="24"/>
        </w:rPr>
        <w:t xml:space="preserve"> </w:t>
      </w:r>
      <w:r w:rsidRPr="006D4934">
        <w:rPr>
          <w:rFonts w:ascii="Candara" w:hAnsi="Candara"/>
          <w:sz w:val="24"/>
          <w:szCs w:val="24"/>
        </w:rPr>
        <w:t>Bu!”</w:t>
      </w:r>
    </w:p>
    <w:p w:rsidR="00256EBE" w:rsidRPr="006D4934" w:rsidRDefault="007F5944">
      <w:pPr>
        <w:spacing w:before="53"/>
        <w:ind w:left="110" w:right="2012"/>
        <w:jc w:val="both"/>
        <w:rPr>
          <w:rFonts w:ascii="Candara" w:hAnsi="Candara"/>
          <w:sz w:val="24"/>
          <w:szCs w:val="24"/>
        </w:rPr>
        <w:sectPr w:rsidR="00256EBE" w:rsidRPr="006D4934">
          <w:pgSz w:w="11900" w:h="16860"/>
          <w:pgMar w:top="1580" w:right="1080" w:bottom="280" w:left="1080" w:header="0" w:footer="1250" w:gutter="0"/>
          <w:cols w:space="720"/>
        </w:sectPr>
      </w:pPr>
      <w:r w:rsidRPr="006D4934">
        <w:rPr>
          <w:rFonts w:ascii="Candara" w:hAnsi="Candara"/>
          <w:sz w:val="24"/>
          <w:szCs w:val="24"/>
        </w:rPr>
        <w:t>Guruku</w:t>
      </w:r>
      <w:r w:rsidRPr="006D4934">
        <w:rPr>
          <w:rFonts w:ascii="Candara" w:hAnsi="Candara"/>
          <w:spacing w:val="-30"/>
          <w:sz w:val="24"/>
          <w:szCs w:val="24"/>
        </w:rPr>
        <w:t xml:space="preserve"> </w:t>
      </w:r>
      <w:r w:rsidRPr="006D4934">
        <w:rPr>
          <w:rFonts w:ascii="Candara" w:hAnsi="Candara"/>
          <w:sz w:val="24"/>
          <w:szCs w:val="24"/>
        </w:rPr>
        <w:t>hanya</w:t>
      </w:r>
      <w:r w:rsidRPr="006D4934">
        <w:rPr>
          <w:rFonts w:ascii="Candara" w:hAnsi="Candara"/>
          <w:spacing w:val="3"/>
          <w:sz w:val="24"/>
          <w:szCs w:val="24"/>
        </w:rPr>
        <w:t xml:space="preserve"> </w:t>
      </w:r>
      <w:r w:rsidRPr="006D4934">
        <w:rPr>
          <w:rFonts w:ascii="Candara" w:hAnsi="Candara"/>
          <w:sz w:val="24"/>
          <w:szCs w:val="24"/>
        </w:rPr>
        <w:t>tersenyum</w:t>
      </w:r>
      <w:r w:rsidRPr="006D4934">
        <w:rPr>
          <w:rFonts w:ascii="Candara" w:hAnsi="Candara"/>
          <w:spacing w:val="22"/>
          <w:sz w:val="24"/>
          <w:szCs w:val="24"/>
        </w:rPr>
        <w:t xml:space="preserve"> </w:t>
      </w:r>
      <w:r w:rsidRPr="006D4934">
        <w:rPr>
          <w:rFonts w:ascii="Candara" w:hAnsi="Candara"/>
          <w:sz w:val="24"/>
          <w:szCs w:val="24"/>
        </w:rPr>
        <w:t>melihat</w:t>
      </w:r>
      <w:r w:rsidRPr="006D4934">
        <w:rPr>
          <w:rFonts w:ascii="Candara" w:hAnsi="Candara"/>
          <w:spacing w:val="-8"/>
          <w:sz w:val="24"/>
          <w:szCs w:val="24"/>
        </w:rPr>
        <w:t xml:space="preserve"> </w:t>
      </w:r>
      <w:r w:rsidRPr="006D4934">
        <w:rPr>
          <w:rFonts w:ascii="Candara" w:hAnsi="Candara"/>
          <w:sz w:val="24"/>
          <w:szCs w:val="24"/>
        </w:rPr>
        <w:t>tingkah</w:t>
      </w:r>
      <w:r w:rsidRPr="006D4934">
        <w:rPr>
          <w:rFonts w:ascii="Candara" w:hAnsi="Candara"/>
          <w:spacing w:val="-23"/>
          <w:sz w:val="24"/>
          <w:szCs w:val="24"/>
        </w:rPr>
        <w:t xml:space="preserve"> </w:t>
      </w:r>
      <w:r w:rsidRPr="006D4934">
        <w:rPr>
          <w:rFonts w:ascii="Candara" w:hAnsi="Candara"/>
          <w:sz w:val="24"/>
          <w:szCs w:val="24"/>
        </w:rPr>
        <w:t>polahku</w:t>
      </w:r>
      <w:r w:rsidRPr="006D4934">
        <w:rPr>
          <w:rFonts w:ascii="Candara" w:hAnsi="Candara"/>
          <w:spacing w:val="-8"/>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kegirangan.</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1" w:line="240" w:lineRule="exact"/>
        <w:rPr>
          <w:rFonts w:ascii="Candara" w:hAnsi="Candara"/>
          <w:sz w:val="24"/>
          <w:szCs w:val="24"/>
        </w:rPr>
      </w:pPr>
    </w:p>
    <w:p w:rsidR="00256EBE" w:rsidRPr="006D4934" w:rsidRDefault="007F5944" w:rsidP="0064506B">
      <w:pPr>
        <w:pStyle w:val="Heading1"/>
      </w:pPr>
      <w:bookmarkStart w:id="14" w:name="_Toc154862594"/>
      <w:r w:rsidRPr="006D4934">
        <w:t>Sepatu</w:t>
      </w:r>
      <w:r w:rsidRPr="006D4934">
        <w:rPr>
          <w:spacing w:val="-32"/>
        </w:rPr>
        <w:t xml:space="preserve"> </w:t>
      </w:r>
      <w:r w:rsidRPr="006D4934">
        <w:t>dari</w:t>
      </w:r>
      <w:r w:rsidRPr="006D4934">
        <w:rPr>
          <w:spacing w:val="-65"/>
        </w:rPr>
        <w:t xml:space="preserve"> </w:t>
      </w:r>
      <w:r w:rsidRPr="006D4934">
        <w:t>Ayah</w:t>
      </w:r>
      <w:r w:rsidR="006C7964" w:rsidRPr="006D4934">
        <w:t xml:space="preserve"> </w:t>
      </w:r>
      <w:r w:rsidR="006C7964" w:rsidRPr="006D4934">
        <w:br/>
        <w:t>Alya Hamid Mopangga</w:t>
      </w:r>
      <w:bookmarkEnd w:id="14"/>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 xml:space="preserve">Kemarin </w:t>
      </w:r>
      <w:r w:rsidRPr="006D4934">
        <w:rPr>
          <w:rFonts w:ascii="Candara" w:hAnsi="Candara"/>
          <w:spacing w:val="12"/>
          <w:sz w:val="24"/>
          <w:szCs w:val="24"/>
        </w:rPr>
        <w:t xml:space="preserve"> </w:t>
      </w:r>
      <w:r w:rsidRPr="006D4934">
        <w:rPr>
          <w:rFonts w:ascii="Candara" w:hAnsi="Candara"/>
          <w:sz w:val="24"/>
          <w:szCs w:val="24"/>
        </w:rPr>
        <w:t xml:space="preserve">aku  </w:t>
      </w:r>
      <w:r w:rsidRPr="006D4934">
        <w:rPr>
          <w:rFonts w:ascii="Candara" w:hAnsi="Candara"/>
          <w:spacing w:val="25"/>
          <w:sz w:val="24"/>
          <w:szCs w:val="24"/>
        </w:rPr>
        <w:t xml:space="preserve"> </w:t>
      </w:r>
      <w:r w:rsidRPr="006D4934">
        <w:rPr>
          <w:rFonts w:ascii="Candara" w:hAnsi="Candara"/>
          <w:sz w:val="24"/>
          <w:szCs w:val="24"/>
        </w:rPr>
        <w:t xml:space="preserve">diajak  </w:t>
      </w:r>
      <w:r w:rsidRPr="006D4934">
        <w:rPr>
          <w:rFonts w:ascii="Candara" w:hAnsi="Candara"/>
          <w:spacing w:val="36"/>
          <w:sz w:val="24"/>
          <w:szCs w:val="24"/>
        </w:rPr>
        <w:t xml:space="preserve"> </w:t>
      </w:r>
      <w:r w:rsidRPr="006D4934">
        <w:rPr>
          <w:rFonts w:ascii="Candara" w:hAnsi="Candara"/>
          <w:sz w:val="24"/>
          <w:szCs w:val="24"/>
        </w:rPr>
        <w:t xml:space="preserve">ayah </w:t>
      </w:r>
      <w:r w:rsidRPr="006D4934">
        <w:rPr>
          <w:rFonts w:ascii="Candara" w:hAnsi="Candara"/>
          <w:spacing w:val="16"/>
          <w:sz w:val="24"/>
          <w:szCs w:val="24"/>
        </w:rPr>
        <w:t xml:space="preserve"> </w:t>
      </w:r>
      <w:r w:rsidRPr="006D4934">
        <w:rPr>
          <w:rFonts w:ascii="Candara" w:hAnsi="Candara"/>
          <w:sz w:val="24"/>
          <w:szCs w:val="24"/>
        </w:rPr>
        <w:t xml:space="preserve">pergi </w:t>
      </w:r>
      <w:r w:rsidRPr="006D4934">
        <w:rPr>
          <w:rFonts w:ascii="Candara" w:hAnsi="Candara"/>
          <w:spacing w:val="2"/>
          <w:sz w:val="24"/>
          <w:szCs w:val="24"/>
        </w:rPr>
        <w:t xml:space="preserve"> </w:t>
      </w:r>
      <w:r w:rsidRPr="006D4934">
        <w:rPr>
          <w:rFonts w:ascii="Candara" w:hAnsi="Candara"/>
          <w:sz w:val="24"/>
          <w:szCs w:val="24"/>
        </w:rPr>
        <w:t xml:space="preserve">ke   kota </w:t>
      </w:r>
      <w:r w:rsidRPr="006D4934">
        <w:rPr>
          <w:rFonts w:ascii="Candara" w:hAnsi="Candara"/>
          <w:spacing w:val="15"/>
          <w:sz w:val="24"/>
          <w:szCs w:val="24"/>
        </w:rPr>
        <w:t xml:space="preserve"> </w:t>
      </w:r>
      <w:r w:rsidRPr="006D4934">
        <w:rPr>
          <w:rFonts w:ascii="Candara" w:hAnsi="Candara"/>
          <w:sz w:val="24"/>
          <w:szCs w:val="24"/>
        </w:rPr>
        <w:t xml:space="preserve">untuk </w:t>
      </w:r>
      <w:r w:rsidRPr="006D4934">
        <w:rPr>
          <w:rFonts w:ascii="Candara" w:hAnsi="Candara"/>
          <w:spacing w:val="23"/>
          <w:sz w:val="24"/>
          <w:szCs w:val="24"/>
        </w:rPr>
        <w:t xml:space="preserve"> </w:t>
      </w:r>
      <w:r w:rsidRPr="006D4934">
        <w:rPr>
          <w:rFonts w:ascii="Candara" w:hAnsi="Candara"/>
          <w:sz w:val="24"/>
          <w:szCs w:val="24"/>
        </w:rPr>
        <w:t>jalan-jalan.</w:t>
      </w:r>
      <w:r w:rsidRPr="006D4934">
        <w:rPr>
          <w:rFonts w:ascii="Candara" w:hAnsi="Candara"/>
          <w:spacing w:val="44"/>
          <w:sz w:val="24"/>
          <w:szCs w:val="24"/>
        </w:rPr>
        <w:t xml:space="preserve"> </w:t>
      </w:r>
      <w:r w:rsidRPr="006D4934">
        <w:rPr>
          <w:rFonts w:ascii="Candara" w:hAnsi="Candara"/>
          <w:sz w:val="24"/>
          <w:szCs w:val="24"/>
        </w:rPr>
        <w:t xml:space="preserve">Tidak  </w:t>
      </w:r>
      <w:r w:rsidRPr="006D4934">
        <w:rPr>
          <w:rFonts w:ascii="Candara" w:hAnsi="Candara"/>
          <w:spacing w:val="5"/>
          <w:sz w:val="24"/>
          <w:szCs w:val="24"/>
        </w:rPr>
        <w:t xml:space="preserve"> </w:t>
      </w:r>
      <w:r w:rsidRPr="006D4934">
        <w:rPr>
          <w:rFonts w:ascii="Candara" w:hAnsi="Candara"/>
          <w:sz w:val="24"/>
          <w:szCs w:val="24"/>
        </w:rPr>
        <w:t>disangka</w:t>
      </w:r>
      <w:r w:rsidRPr="006D4934">
        <w:rPr>
          <w:rFonts w:ascii="Candara" w:hAnsi="Candara"/>
          <w:spacing w:val="58"/>
          <w:sz w:val="24"/>
          <w:szCs w:val="24"/>
        </w:rPr>
        <w:t xml:space="preserve"> </w:t>
      </w:r>
      <w:r w:rsidRPr="006D4934">
        <w:rPr>
          <w:rFonts w:ascii="Candara" w:hAnsi="Candara"/>
          <w:sz w:val="24"/>
          <w:szCs w:val="24"/>
        </w:rPr>
        <w:t>ayah membawaku ke</w:t>
      </w:r>
      <w:r w:rsidRPr="006D4934">
        <w:rPr>
          <w:rFonts w:ascii="Candara" w:hAnsi="Candara"/>
          <w:spacing w:val="45"/>
          <w:sz w:val="24"/>
          <w:szCs w:val="24"/>
        </w:rPr>
        <w:t xml:space="preserve"> </w:t>
      </w:r>
      <w:r w:rsidRPr="006D4934">
        <w:rPr>
          <w:rFonts w:ascii="Candara" w:hAnsi="Candara"/>
          <w:sz w:val="24"/>
          <w:szCs w:val="24"/>
        </w:rPr>
        <w:t>sebuah</w:t>
      </w:r>
      <w:r w:rsidRPr="006D4934">
        <w:rPr>
          <w:rFonts w:ascii="Candara" w:hAnsi="Candara"/>
          <w:spacing w:val="19"/>
          <w:sz w:val="24"/>
          <w:szCs w:val="24"/>
        </w:rPr>
        <w:t xml:space="preserve"> </w:t>
      </w:r>
      <w:r w:rsidRPr="006D4934">
        <w:rPr>
          <w:rFonts w:ascii="Candara" w:hAnsi="Candara"/>
          <w:sz w:val="24"/>
          <w:szCs w:val="24"/>
        </w:rPr>
        <w:t>toko</w:t>
      </w:r>
      <w:r w:rsidRPr="006D4934">
        <w:rPr>
          <w:rFonts w:ascii="Candara" w:hAnsi="Candara"/>
          <w:spacing w:val="-14"/>
          <w:sz w:val="24"/>
          <w:szCs w:val="24"/>
        </w:rPr>
        <w:t xml:space="preserve"> </w:t>
      </w:r>
      <w:r w:rsidRPr="006D4934">
        <w:rPr>
          <w:rFonts w:ascii="Candara" w:hAnsi="Candara"/>
          <w:sz w:val="24"/>
          <w:szCs w:val="24"/>
        </w:rPr>
        <w:t>sepatu.</w:t>
      </w:r>
      <w:r w:rsidRPr="006D4934">
        <w:rPr>
          <w:rFonts w:ascii="Candara" w:hAnsi="Candara"/>
          <w:spacing w:val="14"/>
          <w:sz w:val="24"/>
          <w:szCs w:val="24"/>
        </w:rPr>
        <w:t xml:space="preserve"> </w:t>
      </w:r>
      <w:r w:rsidRPr="006D4934">
        <w:rPr>
          <w:rFonts w:ascii="Candara" w:hAnsi="Candara"/>
          <w:sz w:val="24"/>
          <w:szCs w:val="24"/>
        </w:rPr>
        <w:t>Aku</w:t>
      </w:r>
      <w:r w:rsidRPr="006D4934">
        <w:rPr>
          <w:rFonts w:ascii="Candara" w:hAnsi="Candara"/>
          <w:spacing w:val="19"/>
          <w:sz w:val="24"/>
          <w:szCs w:val="24"/>
        </w:rPr>
        <w:t xml:space="preserve"> </w:t>
      </w:r>
      <w:r w:rsidRPr="006D4934">
        <w:rPr>
          <w:rFonts w:ascii="Candara" w:hAnsi="Candara"/>
          <w:sz w:val="24"/>
          <w:szCs w:val="24"/>
        </w:rPr>
        <w:t>melihat</w:t>
      </w:r>
      <w:r w:rsidRPr="006D4934">
        <w:rPr>
          <w:rFonts w:ascii="Candara" w:hAnsi="Candara"/>
          <w:spacing w:val="-30"/>
          <w:sz w:val="24"/>
          <w:szCs w:val="24"/>
        </w:rPr>
        <w:t xml:space="preserve"> </w:t>
      </w:r>
      <w:r w:rsidRPr="006D4934">
        <w:rPr>
          <w:rFonts w:ascii="Candara" w:hAnsi="Candara"/>
          <w:sz w:val="24"/>
          <w:szCs w:val="24"/>
        </w:rPr>
        <w:t>deretan</w:t>
      </w:r>
      <w:r w:rsidRPr="006D4934">
        <w:rPr>
          <w:rFonts w:ascii="Candara" w:hAnsi="Candara"/>
          <w:spacing w:val="20"/>
          <w:sz w:val="24"/>
          <w:szCs w:val="24"/>
        </w:rPr>
        <w:t xml:space="preserve"> </w:t>
      </w:r>
      <w:r w:rsidRPr="006D4934">
        <w:rPr>
          <w:rFonts w:ascii="Candara" w:hAnsi="Candara"/>
          <w:sz w:val="24"/>
          <w:szCs w:val="24"/>
        </w:rPr>
        <w:t>sepatu</w:t>
      </w:r>
      <w:r w:rsidRPr="006D4934">
        <w:rPr>
          <w:rFonts w:ascii="Candara" w:hAnsi="Candara"/>
          <w:spacing w:val="17"/>
          <w:sz w:val="24"/>
          <w:szCs w:val="24"/>
        </w:rPr>
        <w:t xml:space="preserve"> </w:t>
      </w:r>
      <w:r w:rsidRPr="006D4934">
        <w:rPr>
          <w:rFonts w:ascii="Candara" w:hAnsi="Candara"/>
          <w:sz w:val="24"/>
          <w:szCs w:val="24"/>
        </w:rPr>
        <w:t xml:space="preserve">yang </w:t>
      </w:r>
      <w:r w:rsidRPr="006D4934">
        <w:rPr>
          <w:rFonts w:ascii="Candara" w:hAnsi="Candara"/>
          <w:spacing w:val="14"/>
          <w:sz w:val="24"/>
          <w:szCs w:val="24"/>
        </w:rPr>
        <w:t xml:space="preserve"> </w:t>
      </w:r>
      <w:r w:rsidRPr="006D4934">
        <w:rPr>
          <w:rFonts w:ascii="Candara" w:hAnsi="Candara"/>
          <w:sz w:val="24"/>
          <w:szCs w:val="24"/>
        </w:rPr>
        <w:t>bagus-bagus. Ayah</w:t>
      </w:r>
      <w:r w:rsidRPr="006D4934">
        <w:rPr>
          <w:rFonts w:ascii="Candara" w:hAnsi="Candara"/>
          <w:spacing w:val="43"/>
          <w:sz w:val="24"/>
          <w:szCs w:val="24"/>
        </w:rPr>
        <w:t xml:space="preserve"> </w:t>
      </w:r>
      <w:r w:rsidRPr="006D4934">
        <w:rPr>
          <w:rFonts w:ascii="Candara" w:hAnsi="Candara"/>
          <w:sz w:val="24"/>
          <w:szCs w:val="24"/>
        </w:rPr>
        <w:t>menunjuk</w:t>
      </w:r>
      <w:r w:rsidRPr="006D4934">
        <w:rPr>
          <w:rFonts w:ascii="Candara" w:hAnsi="Candara"/>
          <w:spacing w:val="-21"/>
          <w:sz w:val="24"/>
          <w:szCs w:val="24"/>
        </w:rPr>
        <w:t xml:space="preserve"> </w:t>
      </w:r>
      <w:r w:rsidRPr="006D4934">
        <w:rPr>
          <w:rFonts w:ascii="Candara" w:hAnsi="Candara"/>
          <w:sz w:val="24"/>
          <w:szCs w:val="24"/>
        </w:rPr>
        <w:t>sepasang</w:t>
      </w:r>
      <w:r w:rsidRPr="006D4934">
        <w:rPr>
          <w:rFonts w:ascii="Candara" w:hAnsi="Candara"/>
          <w:spacing w:val="10"/>
          <w:sz w:val="24"/>
          <w:szCs w:val="24"/>
        </w:rPr>
        <w:t xml:space="preserve"> </w:t>
      </w:r>
      <w:r w:rsidRPr="006D4934">
        <w:rPr>
          <w:rFonts w:ascii="Candara" w:hAnsi="Candara"/>
          <w:sz w:val="24"/>
          <w:szCs w:val="24"/>
        </w:rPr>
        <w:t>sepatu</w:t>
      </w:r>
      <w:r w:rsidRPr="006D4934">
        <w:rPr>
          <w:rFonts w:ascii="Candara" w:hAnsi="Candara"/>
          <w:spacing w:val="24"/>
          <w:sz w:val="24"/>
          <w:szCs w:val="24"/>
        </w:rPr>
        <w:t xml:space="preserve"> </w:t>
      </w:r>
      <w:r w:rsidRPr="006D4934">
        <w:rPr>
          <w:rFonts w:ascii="Candara" w:hAnsi="Candara"/>
          <w:sz w:val="24"/>
          <w:szCs w:val="24"/>
        </w:rPr>
        <w:t xml:space="preserve">kets </w:t>
      </w:r>
      <w:r w:rsidRPr="006D4934">
        <w:rPr>
          <w:rFonts w:ascii="Candara" w:hAnsi="Candara"/>
          <w:spacing w:val="21"/>
          <w:sz w:val="24"/>
          <w:szCs w:val="24"/>
        </w:rPr>
        <w:t xml:space="preserve"> </w:t>
      </w:r>
      <w:r w:rsidRPr="006D4934">
        <w:rPr>
          <w:rFonts w:ascii="Candara" w:hAnsi="Candara"/>
          <w:sz w:val="24"/>
          <w:szCs w:val="24"/>
        </w:rPr>
        <w:t>berwarna</w:t>
      </w:r>
      <w:r w:rsidRPr="006D4934">
        <w:rPr>
          <w:rFonts w:ascii="Candara" w:hAnsi="Candara"/>
          <w:spacing w:val="19"/>
          <w:sz w:val="24"/>
          <w:szCs w:val="24"/>
        </w:rPr>
        <w:t xml:space="preserve"> </w:t>
      </w:r>
      <w:r w:rsidRPr="006D4934">
        <w:rPr>
          <w:rFonts w:ascii="Candara" w:hAnsi="Candara"/>
          <w:sz w:val="24"/>
          <w:szCs w:val="24"/>
        </w:rPr>
        <w:t>hitam.</w:t>
      </w:r>
      <w:r w:rsidRPr="006D4934">
        <w:rPr>
          <w:rFonts w:ascii="Candara" w:hAnsi="Candara"/>
          <w:spacing w:val="-5"/>
          <w:sz w:val="24"/>
          <w:szCs w:val="24"/>
        </w:rPr>
        <w:t xml:space="preserve"> </w:t>
      </w:r>
      <w:r w:rsidRPr="006D4934">
        <w:rPr>
          <w:rFonts w:ascii="Candara" w:hAnsi="Candara"/>
          <w:sz w:val="24"/>
          <w:szCs w:val="24"/>
        </w:rPr>
        <w:t>Aku</w:t>
      </w:r>
      <w:r w:rsidRPr="006D4934">
        <w:rPr>
          <w:rFonts w:ascii="Candara" w:hAnsi="Candara"/>
          <w:spacing w:val="20"/>
          <w:sz w:val="24"/>
          <w:szCs w:val="24"/>
        </w:rPr>
        <w:t xml:space="preserve"> </w:t>
      </w:r>
      <w:r w:rsidRPr="006D4934">
        <w:rPr>
          <w:rFonts w:ascii="Candara" w:hAnsi="Candara"/>
          <w:sz w:val="24"/>
          <w:szCs w:val="24"/>
        </w:rPr>
        <w:t>melihat</w:t>
      </w:r>
      <w:r w:rsidRPr="006D4934">
        <w:rPr>
          <w:rFonts w:ascii="Candara" w:hAnsi="Candara"/>
          <w:spacing w:val="-6"/>
          <w:sz w:val="24"/>
          <w:szCs w:val="24"/>
        </w:rPr>
        <w:t xml:space="preserve"> </w:t>
      </w:r>
      <w:r w:rsidRPr="006D4934">
        <w:rPr>
          <w:rFonts w:ascii="Candara" w:hAnsi="Candara"/>
          <w:sz w:val="24"/>
          <w:szCs w:val="24"/>
        </w:rPr>
        <w:t>sepatu</w:t>
      </w:r>
      <w:r w:rsidRPr="006D4934">
        <w:rPr>
          <w:rFonts w:ascii="Candara" w:hAnsi="Candara"/>
          <w:spacing w:val="38"/>
          <w:sz w:val="24"/>
          <w:szCs w:val="24"/>
        </w:rPr>
        <w:t xml:space="preserve"> </w:t>
      </w:r>
      <w:r w:rsidRPr="006D4934">
        <w:rPr>
          <w:rFonts w:ascii="Candara" w:hAnsi="Candara"/>
          <w:sz w:val="24"/>
          <w:szCs w:val="24"/>
        </w:rPr>
        <w:t>hitam</w:t>
      </w:r>
      <w:r w:rsidRPr="006D4934">
        <w:rPr>
          <w:rFonts w:ascii="Candara" w:hAnsi="Candara"/>
          <w:spacing w:val="1"/>
          <w:sz w:val="24"/>
          <w:szCs w:val="24"/>
        </w:rPr>
        <w:t xml:space="preserve"> </w:t>
      </w:r>
      <w:r w:rsidRPr="006D4934">
        <w:rPr>
          <w:rFonts w:ascii="Candara" w:hAnsi="Candara"/>
          <w:sz w:val="24"/>
          <w:szCs w:val="24"/>
        </w:rPr>
        <w:t>itu dan</w:t>
      </w:r>
      <w:r w:rsidRPr="006D4934">
        <w:rPr>
          <w:rFonts w:ascii="Candara" w:hAnsi="Candara"/>
          <w:spacing w:val="-12"/>
          <w:sz w:val="24"/>
          <w:szCs w:val="24"/>
        </w:rPr>
        <w:t xml:space="preserve"> </w:t>
      </w:r>
      <w:r w:rsidRPr="006D4934">
        <w:rPr>
          <w:rFonts w:ascii="Candara" w:hAnsi="Candara"/>
          <w:sz w:val="24"/>
          <w:szCs w:val="24"/>
        </w:rPr>
        <w:t>ingin</w:t>
      </w:r>
      <w:r w:rsidRPr="006D4934">
        <w:rPr>
          <w:rFonts w:ascii="Candara" w:hAnsi="Candara"/>
          <w:spacing w:val="51"/>
          <w:sz w:val="24"/>
          <w:szCs w:val="24"/>
        </w:rPr>
        <w:t xml:space="preserve"> </w:t>
      </w:r>
      <w:r w:rsidRPr="006D4934">
        <w:rPr>
          <w:rFonts w:ascii="Candara" w:hAnsi="Candara"/>
          <w:sz w:val="24"/>
          <w:szCs w:val="24"/>
        </w:rPr>
        <w:t xml:space="preserve">sekali </w:t>
      </w:r>
      <w:r w:rsidRPr="006D4934">
        <w:rPr>
          <w:rFonts w:ascii="Candara" w:hAnsi="Candara"/>
          <w:spacing w:val="9"/>
          <w:sz w:val="24"/>
          <w:szCs w:val="24"/>
        </w:rPr>
        <w:t xml:space="preserve"> </w:t>
      </w:r>
      <w:r w:rsidRPr="006D4934">
        <w:rPr>
          <w:rFonts w:ascii="Candara" w:hAnsi="Candara"/>
          <w:sz w:val="24"/>
          <w:szCs w:val="24"/>
        </w:rPr>
        <w:t>memilikinya.</w:t>
      </w:r>
      <w:r w:rsidRPr="006D4934">
        <w:rPr>
          <w:rFonts w:ascii="Candara" w:hAnsi="Candara"/>
          <w:spacing w:val="-5"/>
          <w:sz w:val="24"/>
          <w:szCs w:val="24"/>
        </w:rPr>
        <w:t xml:space="preserve"> </w:t>
      </w:r>
      <w:r w:rsidRPr="006D4934">
        <w:rPr>
          <w:rFonts w:ascii="Candara" w:hAnsi="Candara"/>
          <w:sz w:val="24"/>
          <w:szCs w:val="24"/>
        </w:rPr>
        <w:t>Ayah</w:t>
      </w:r>
      <w:r w:rsidRPr="006D4934">
        <w:rPr>
          <w:rFonts w:ascii="Candara" w:hAnsi="Candara"/>
          <w:spacing w:val="33"/>
          <w:sz w:val="24"/>
          <w:szCs w:val="24"/>
        </w:rPr>
        <w:t xml:space="preserve"> </w:t>
      </w:r>
      <w:r w:rsidRPr="006D4934">
        <w:rPr>
          <w:rFonts w:ascii="Candara" w:hAnsi="Candara"/>
          <w:sz w:val="24"/>
          <w:szCs w:val="24"/>
        </w:rPr>
        <w:t>meminta</w:t>
      </w:r>
      <w:r w:rsidRPr="006D4934">
        <w:rPr>
          <w:rFonts w:ascii="Candara" w:hAnsi="Candara"/>
          <w:spacing w:val="-10"/>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mencobanya,</w:t>
      </w:r>
      <w:r w:rsidRPr="006D4934">
        <w:rPr>
          <w:rFonts w:ascii="Candara" w:hAnsi="Candara"/>
          <w:spacing w:val="-35"/>
          <w:sz w:val="24"/>
          <w:szCs w:val="24"/>
        </w:rPr>
        <w:t xml:space="preserve"> </w:t>
      </w:r>
      <w:r w:rsidRPr="006D4934">
        <w:rPr>
          <w:rFonts w:ascii="Candara" w:hAnsi="Candara"/>
          <w:sz w:val="24"/>
          <w:szCs w:val="24"/>
        </w:rPr>
        <w:t>sangat</w:t>
      </w:r>
      <w:r w:rsidRPr="006D4934">
        <w:rPr>
          <w:rFonts w:ascii="Candara" w:hAnsi="Candara"/>
          <w:spacing w:val="-4"/>
          <w:sz w:val="24"/>
          <w:szCs w:val="24"/>
        </w:rPr>
        <w:t xml:space="preserve"> </w:t>
      </w:r>
      <w:r w:rsidRPr="006D4934">
        <w:rPr>
          <w:rFonts w:ascii="Candara" w:hAnsi="Candara"/>
          <w:sz w:val="24"/>
          <w:szCs w:val="24"/>
        </w:rPr>
        <w:t>pas di</w:t>
      </w:r>
      <w:r w:rsidRPr="006D4934">
        <w:rPr>
          <w:rFonts w:ascii="Candara" w:hAnsi="Candara"/>
          <w:spacing w:val="23"/>
          <w:sz w:val="24"/>
          <w:szCs w:val="24"/>
        </w:rPr>
        <w:t xml:space="preserve"> </w:t>
      </w:r>
      <w:r w:rsidRPr="006D4934">
        <w:rPr>
          <w:rFonts w:ascii="Candara" w:hAnsi="Candara"/>
          <w:sz w:val="24"/>
          <w:szCs w:val="24"/>
        </w:rPr>
        <w:t>kakiku.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ind w:left="110" w:right="3169"/>
        <w:jc w:val="both"/>
        <w:rPr>
          <w:rFonts w:ascii="Candara" w:hAnsi="Candara"/>
          <w:sz w:val="24"/>
          <w:szCs w:val="24"/>
        </w:rPr>
      </w:pPr>
      <w:r w:rsidRPr="006D4934">
        <w:rPr>
          <w:rFonts w:ascii="Candara" w:hAnsi="Candara"/>
          <w:sz w:val="24"/>
          <w:szCs w:val="24"/>
        </w:rPr>
        <w:t>“Kamu</w:t>
      </w:r>
      <w:r w:rsidRPr="006D4934">
        <w:rPr>
          <w:rFonts w:ascii="Candara" w:hAnsi="Candara"/>
          <w:spacing w:val="44"/>
          <w:sz w:val="24"/>
          <w:szCs w:val="24"/>
        </w:rPr>
        <w:t xml:space="preserve"> </w:t>
      </w:r>
      <w:r w:rsidRPr="006D4934">
        <w:rPr>
          <w:rFonts w:ascii="Candara" w:hAnsi="Candara"/>
          <w:sz w:val="24"/>
          <w:szCs w:val="24"/>
        </w:rPr>
        <w:t>senang</w:t>
      </w:r>
      <w:r w:rsidRPr="006D4934">
        <w:rPr>
          <w:rFonts w:ascii="Candara" w:hAnsi="Candara"/>
          <w:spacing w:val="-18"/>
          <w:sz w:val="24"/>
          <w:szCs w:val="24"/>
        </w:rPr>
        <w:t xml:space="preserve"> </w:t>
      </w:r>
      <w:r w:rsidRPr="006D4934">
        <w:rPr>
          <w:rFonts w:ascii="Candara" w:hAnsi="Candara"/>
          <w:sz w:val="24"/>
          <w:szCs w:val="24"/>
        </w:rPr>
        <w:t>dengan</w:t>
      </w:r>
      <w:r w:rsidRPr="006D4934">
        <w:rPr>
          <w:rFonts w:ascii="Candara" w:hAnsi="Candara"/>
          <w:spacing w:val="-18"/>
          <w:sz w:val="24"/>
          <w:szCs w:val="24"/>
        </w:rPr>
        <w:t xml:space="preserve"> </w:t>
      </w:r>
      <w:r w:rsidRPr="006D4934">
        <w:rPr>
          <w:rFonts w:ascii="Candara" w:hAnsi="Candara"/>
          <w:sz w:val="24"/>
          <w:szCs w:val="24"/>
        </w:rPr>
        <w:t>sepatu</w:t>
      </w:r>
      <w:r w:rsidRPr="006D4934">
        <w:rPr>
          <w:rFonts w:ascii="Candara" w:hAnsi="Candara"/>
          <w:spacing w:val="1"/>
          <w:sz w:val="24"/>
          <w:szCs w:val="24"/>
        </w:rPr>
        <w:t xml:space="preserve"> </w:t>
      </w:r>
      <w:r w:rsidRPr="006D4934">
        <w:rPr>
          <w:rFonts w:ascii="Candara" w:hAnsi="Candara"/>
          <w:sz w:val="24"/>
          <w:szCs w:val="24"/>
        </w:rPr>
        <w:t xml:space="preserve">kets </w:t>
      </w:r>
      <w:r w:rsidRPr="006D4934">
        <w:rPr>
          <w:rFonts w:ascii="Candara" w:hAnsi="Candara"/>
          <w:spacing w:val="11"/>
          <w:sz w:val="24"/>
          <w:szCs w:val="24"/>
        </w:rPr>
        <w:t xml:space="preserve"> </w:t>
      </w:r>
      <w:r w:rsidRPr="006D4934">
        <w:rPr>
          <w:rFonts w:ascii="Candara" w:hAnsi="Candara"/>
          <w:sz w:val="24"/>
          <w:szCs w:val="24"/>
        </w:rPr>
        <w:t>hitam</w:t>
      </w:r>
      <w:r w:rsidRPr="006D4934">
        <w:rPr>
          <w:rFonts w:ascii="Candara" w:hAnsi="Candara"/>
          <w:spacing w:val="-9"/>
          <w:sz w:val="24"/>
          <w:szCs w:val="24"/>
        </w:rPr>
        <w:t xml:space="preserve"> </w:t>
      </w:r>
      <w:r w:rsidRPr="006D4934">
        <w:rPr>
          <w:rFonts w:ascii="Candara" w:hAnsi="Candara"/>
          <w:sz w:val="24"/>
          <w:szCs w:val="24"/>
        </w:rPr>
        <w:t>ini?”</w:t>
      </w:r>
      <w:r w:rsidRPr="006D4934">
        <w:rPr>
          <w:rFonts w:ascii="Candara" w:hAnsi="Candara"/>
          <w:spacing w:val="-12"/>
          <w:sz w:val="24"/>
          <w:szCs w:val="24"/>
        </w:rPr>
        <w:t xml:space="preserve"> </w:t>
      </w:r>
      <w:r w:rsidRPr="006D4934">
        <w:rPr>
          <w:rFonts w:ascii="Candara" w:hAnsi="Candara"/>
          <w:sz w:val="24"/>
          <w:szCs w:val="24"/>
        </w:rPr>
        <w:t>tanya</w:t>
      </w:r>
      <w:r w:rsidRPr="006D4934">
        <w:rPr>
          <w:rFonts w:ascii="Candara" w:hAnsi="Candara"/>
          <w:spacing w:val="2"/>
          <w:sz w:val="24"/>
          <w:szCs w:val="24"/>
        </w:rPr>
        <w:t xml:space="preserve"> </w:t>
      </w:r>
      <w:r w:rsidRPr="006D4934">
        <w:rPr>
          <w:rFonts w:ascii="Candara" w:hAnsi="Candara"/>
          <w:sz w:val="24"/>
          <w:szCs w:val="24"/>
        </w:rPr>
        <w:t>ayah.</w:t>
      </w:r>
    </w:p>
    <w:p w:rsidR="00256EBE" w:rsidRPr="006D4934" w:rsidRDefault="00256EBE">
      <w:pPr>
        <w:spacing w:before="3"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7F5944">
      <w:pPr>
        <w:spacing w:line="286" w:lineRule="auto"/>
        <w:ind w:left="110" w:right="78"/>
        <w:jc w:val="both"/>
        <w:rPr>
          <w:rFonts w:ascii="Candara" w:hAnsi="Candara"/>
          <w:sz w:val="24"/>
          <w:szCs w:val="24"/>
        </w:rPr>
      </w:pPr>
      <w:r w:rsidRPr="006D4934">
        <w:rPr>
          <w:rFonts w:ascii="Candara" w:hAnsi="Candara"/>
          <w:sz w:val="24"/>
          <w:szCs w:val="24"/>
        </w:rPr>
        <w:t>Aku</w:t>
      </w:r>
      <w:r w:rsidRPr="006D4934">
        <w:rPr>
          <w:rFonts w:ascii="Candara" w:hAnsi="Candara"/>
          <w:spacing w:val="40"/>
          <w:sz w:val="24"/>
          <w:szCs w:val="24"/>
        </w:rPr>
        <w:t xml:space="preserve"> </w:t>
      </w:r>
      <w:r w:rsidRPr="006D4934">
        <w:rPr>
          <w:rFonts w:ascii="Candara" w:hAnsi="Candara"/>
          <w:sz w:val="24"/>
          <w:szCs w:val="24"/>
        </w:rPr>
        <w:t>mengangguk</w:t>
      </w:r>
      <w:r w:rsidRPr="006D4934">
        <w:rPr>
          <w:rFonts w:ascii="Candara" w:hAnsi="Candara"/>
          <w:spacing w:val="-30"/>
          <w:sz w:val="24"/>
          <w:szCs w:val="24"/>
        </w:rPr>
        <w:t xml:space="preserve"> </w:t>
      </w:r>
      <w:r w:rsidRPr="006D4934">
        <w:rPr>
          <w:rFonts w:ascii="Candara" w:hAnsi="Candara"/>
          <w:sz w:val="24"/>
          <w:szCs w:val="24"/>
        </w:rPr>
        <w:t>tanpa</w:t>
      </w:r>
      <w:r w:rsidRPr="006D4934">
        <w:rPr>
          <w:rFonts w:ascii="Candara" w:hAnsi="Candara"/>
          <w:spacing w:val="35"/>
          <w:sz w:val="24"/>
          <w:szCs w:val="24"/>
        </w:rPr>
        <w:t xml:space="preserve"> </w:t>
      </w:r>
      <w:r w:rsidRPr="006D4934">
        <w:rPr>
          <w:rFonts w:ascii="Candara" w:hAnsi="Candara"/>
          <w:sz w:val="24"/>
          <w:szCs w:val="24"/>
        </w:rPr>
        <w:t>berharap</w:t>
      </w:r>
      <w:r w:rsidRPr="006D4934">
        <w:rPr>
          <w:rFonts w:ascii="Candara" w:hAnsi="Candara"/>
          <w:spacing w:val="36"/>
          <w:sz w:val="24"/>
          <w:szCs w:val="24"/>
        </w:rPr>
        <w:t xml:space="preserve"> </w:t>
      </w:r>
      <w:r w:rsidRPr="006D4934">
        <w:rPr>
          <w:rFonts w:ascii="Candara" w:hAnsi="Candara"/>
          <w:sz w:val="24"/>
          <w:szCs w:val="24"/>
        </w:rPr>
        <w:t xml:space="preserve">lebih, </w:t>
      </w:r>
      <w:r w:rsidRPr="006D4934">
        <w:rPr>
          <w:rFonts w:ascii="Candara" w:hAnsi="Candara"/>
          <w:spacing w:val="37"/>
          <w:sz w:val="24"/>
          <w:szCs w:val="24"/>
        </w:rPr>
        <w:t xml:space="preserve"> </w:t>
      </w:r>
      <w:r w:rsidRPr="006D4934">
        <w:rPr>
          <w:rFonts w:ascii="Candara" w:hAnsi="Candara"/>
          <w:sz w:val="24"/>
          <w:szCs w:val="24"/>
        </w:rPr>
        <w:t>karena</w:t>
      </w:r>
      <w:r w:rsidRPr="006D4934">
        <w:rPr>
          <w:rFonts w:ascii="Candara" w:hAnsi="Candara"/>
          <w:spacing w:val="20"/>
          <w:sz w:val="24"/>
          <w:szCs w:val="24"/>
        </w:rPr>
        <w:t xml:space="preserve"> </w:t>
      </w:r>
      <w:r w:rsidRPr="006D4934">
        <w:rPr>
          <w:rFonts w:ascii="Candara" w:hAnsi="Candara"/>
          <w:sz w:val="24"/>
          <w:szCs w:val="24"/>
        </w:rPr>
        <w:t xml:space="preserve">aku </w:t>
      </w:r>
      <w:r w:rsidRPr="006D4934">
        <w:rPr>
          <w:rFonts w:ascii="Candara" w:hAnsi="Candara"/>
          <w:spacing w:val="31"/>
          <w:sz w:val="24"/>
          <w:szCs w:val="24"/>
        </w:rPr>
        <w:t xml:space="preserve"> </w:t>
      </w:r>
      <w:r w:rsidRPr="006D4934">
        <w:rPr>
          <w:rFonts w:ascii="Candara" w:hAnsi="Candara"/>
          <w:sz w:val="24"/>
          <w:szCs w:val="24"/>
        </w:rPr>
        <w:t>tahu</w:t>
      </w:r>
      <w:r w:rsidRPr="006D4934">
        <w:rPr>
          <w:rFonts w:ascii="Candara" w:hAnsi="Candara"/>
          <w:spacing w:val="37"/>
          <w:sz w:val="24"/>
          <w:szCs w:val="24"/>
        </w:rPr>
        <w:t xml:space="preserve"> </w:t>
      </w:r>
      <w:r w:rsidRPr="006D4934">
        <w:rPr>
          <w:rFonts w:ascii="Candara" w:hAnsi="Candara"/>
          <w:sz w:val="24"/>
          <w:szCs w:val="24"/>
        </w:rPr>
        <w:t>sebagai</w:t>
      </w:r>
      <w:r w:rsidRPr="006D4934">
        <w:rPr>
          <w:rFonts w:ascii="Candara" w:hAnsi="Candara"/>
          <w:spacing w:val="6"/>
          <w:sz w:val="24"/>
          <w:szCs w:val="24"/>
        </w:rPr>
        <w:t xml:space="preserve"> </w:t>
      </w:r>
      <w:r w:rsidRPr="006D4934">
        <w:rPr>
          <w:rFonts w:ascii="Candara" w:hAnsi="Candara"/>
          <w:sz w:val="24"/>
          <w:szCs w:val="24"/>
        </w:rPr>
        <w:t>buruh</w:t>
      </w:r>
      <w:r w:rsidRPr="006D4934">
        <w:rPr>
          <w:rFonts w:ascii="Candara" w:hAnsi="Candara"/>
          <w:spacing w:val="31"/>
          <w:sz w:val="24"/>
          <w:szCs w:val="24"/>
        </w:rPr>
        <w:t xml:space="preserve"> </w:t>
      </w:r>
      <w:r w:rsidRPr="006D4934">
        <w:rPr>
          <w:rFonts w:ascii="Candara" w:hAnsi="Candara"/>
          <w:sz w:val="24"/>
          <w:szCs w:val="24"/>
        </w:rPr>
        <w:t>uang</w:t>
      </w:r>
      <w:r w:rsidRPr="006D4934">
        <w:rPr>
          <w:rFonts w:ascii="Candara" w:hAnsi="Candara"/>
          <w:spacing w:val="15"/>
          <w:sz w:val="24"/>
          <w:szCs w:val="24"/>
        </w:rPr>
        <w:t xml:space="preserve"> </w:t>
      </w:r>
      <w:r w:rsidRPr="006D4934">
        <w:rPr>
          <w:rFonts w:ascii="Candara" w:hAnsi="Candara"/>
          <w:sz w:val="24"/>
          <w:szCs w:val="24"/>
        </w:rPr>
        <w:t xml:space="preserve">ayah tidak </w:t>
      </w:r>
      <w:r w:rsidRPr="006D4934">
        <w:rPr>
          <w:rFonts w:ascii="Candara" w:hAnsi="Candara"/>
          <w:spacing w:val="14"/>
          <w:sz w:val="24"/>
          <w:szCs w:val="24"/>
        </w:rPr>
        <w:t xml:space="preserve"> </w:t>
      </w:r>
      <w:r w:rsidRPr="006D4934">
        <w:rPr>
          <w:rFonts w:ascii="Candara" w:hAnsi="Candara"/>
          <w:sz w:val="24"/>
          <w:szCs w:val="24"/>
        </w:rPr>
        <w:t>seberapa.</w:t>
      </w:r>
      <w:r w:rsidRPr="006D4934">
        <w:rPr>
          <w:rFonts w:ascii="Candara" w:hAnsi="Candara"/>
          <w:spacing w:val="36"/>
          <w:sz w:val="24"/>
          <w:szCs w:val="24"/>
        </w:rPr>
        <w:t xml:space="preserve"> </w:t>
      </w:r>
      <w:r w:rsidRPr="006D4934">
        <w:rPr>
          <w:rFonts w:ascii="Candara" w:hAnsi="Candara"/>
          <w:sz w:val="24"/>
          <w:szCs w:val="24"/>
        </w:rPr>
        <w:t>Harga</w:t>
      </w:r>
      <w:r w:rsidRPr="006D4934">
        <w:rPr>
          <w:rFonts w:ascii="Candara" w:hAnsi="Candara"/>
          <w:spacing w:val="-32"/>
          <w:sz w:val="24"/>
          <w:szCs w:val="24"/>
        </w:rPr>
        <w:t xml:space="preserve"> </w:t>
      </w:r>
      <w:r w:rsidRPr="006D4934">
        <w:rPr>
          <w:rFonts w:ascii="Candara" w:hAnsi="Candara"/>
          <w:sz w:val="24"/>
          <w:szCs w:val="24"/>
        </w:rPr>
        <w:t>sepatu</w:t>
      </w:r>
      <w:r w:rsidRPr="006D4934">
        <w:rPr>
          <w:rFonts w:ascii="Candara" w:hAnsi="Candara"/>
          <w:spacing w:val="28"/>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kurasa</w:t>
      </w:r>
      <w:r w:rsidRPr="006D4934">
        <w:rPr>
          <w:rFonts w:ascii="Candara" w:hAnsi="Candara"/>
          <w:spacing w:val="-3"/>
          <w:sz w:val="24"/>
          <w:szCs w:val="24"/>
        </w:rPr>
        <w:t xml:space="preserve"> </w:t>
      </w:r>
      <w:r w:rsidRPr="006D4934">
        <w:rPr>
          <w:rFonts w:ascii="Candara" w:hAnsi="Candara"/>
          <w:sz w:val="24"/>
          <w:szCs w:val="24"/>
        </w:rPr>
        <w:t>kemahalan</w:t>
      </w:r>
      <w:r w:rsidRPr="006D4934">
        <w:rPr>
          <w:rFonts w:ascii="Candara" w:hAnsi="Candara"/>
          <w:spacing w:val="-9"/>
          <w:sz w:val="24"/>
          <w:szCs w:val="24"/>
        </w:rPr>
        <w:t xml:space="preserve"> </w:t>
      </w:r>
      <w:r w:rsidRPr="006D4934">
        <w:rPr>
          <w:rFonts w:ascii="Candara" w:hAnsi="Candara"/>
          <w:sz w:val="24"/>
          <w:szCs w:val="24"/>
        </w:rPr>
        <w:t>bagi</w:t>
      </w:r>
      <w:r w:rsidRPr="006D4934">
        <w:rPr>
          <w:rFonts w:ascii="Candara" w:hAnsi="Candara"/>
          <w:spacing w:val="60"/>
          <w:sz w:val="24"/>
          <w:szCs w:val="24"/>
        </w:rPr>
        <w:t xml:space="preserve"> </w:t>
      </w:r>
      <w:r w:rsidRPr="006D4934">
        <w:rPr>
          <w:rFonts w:ascii="Candara" w:hAnsi="Candara"/>
          <w:sz w:val="24"/>
          <w:szCs w:val="24"/>
        </w:rPr>
        <w:t>kantong ayah.</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 xml:space="preserve">Tapi..., </w:t>
      </w:r>
      <w:r w:rsidRPr="006D4934">
        <w:rPr>
          <w:rFonts w:ascii="Candara" w:hAnsi="Candara"/>
          <w:spacing w:val="7"/>
          <w:sz w:val="24"/>
          <w:szCs w:val="24"/>
        </w:rPr>
        <w:t xml:space="preserve"> </w:t>
      </w:r>
      <w:r w:rsidRPr="006D4934">
        <w:rPr>
          <w:rFonts w:ascii="Candara" w:hAnsi="Candara"/>
          <w:sz w:val="24"/>
          <w:szCs w:val="24"/>
        </w:rPr>
        <w:t xml:space="preserve">aku </w:t>
      </w:r>
      <w:r w:rsidRPr="006D4934">
        <w:rPr>
          <w:rFonts w:ascii="Candara" w:hAnsi="Candara"/>
          <w:spacing w:val="25"/>
          <w:sz w:val="24"/>
          <w:szCs w:val="24"/>
        </w:rPr>
        <w:t xml:space="preserve"> </w:t>
      </w:r>
      <w:r w:rsidRPr="006D4934">
        <w:rPr>
          <w:rFonts w:ascii="Candara" w:hAnsi="Candara"/>
          <w:sz w:val="24"/>
          <w:szCs w:val="24"/>
        </w:rPr>
        <w:t>melihat ayah</w:t>
      </w:r>
      <w:r w:rsidRPr="006D4934">
        <w:rPr>
          <w:rFonts w:ascii="Candara" w:hAnsi="Candara"/>
          <w:spacing w:val="10"/>
          <w:sz w:val="24"/>
          <w:szCs w:val="24"/>
        </w:rPr>
        <w:t xml:space="preserve"> </w:t>
      </w:r>
      <w:r w:rsidRPr="006D4934">
        <w:rPr>
          <w:rFonts w:ascii="Candara" w:hAnsi="Candara"/>
          <w:sz w:val="24"/>
          <w:szCs w:val="24"/>
        </w:rPr>
        <w:t>membawa</w:t>
      </w:r>
      <w:r w:rsidRPr="006D4934">
        <w:rPr>
          <w:rFonts w:ascii="Candara" w:hAnsi="Candara"/>
          <w:spacing w:val="21"/>
          <w:sz w:val="24"/>
          <w:szCs w:val="24"/>
        </w:rPr>
        <w:t xml:space="preserve"> </w:t>
      </w:r>
      <w:r w:rsidRPr="006D4934">
        <w:rPr>
          <w:rFonts w:ascii="Candara" w:hAnsi="Candara"/>
          <w:sz w:val="24"/>
          <w:szCs w:val="24"/>
        </w:rPr>
        <w:t>sepatu</w:t>
      </w:r>
      <w:r w:rsidRPr="006D4934">
        <w:rPr>
          <w:rFonts w:ascii="Candara" w:hAnsi="Candara"/>
          <w:spacing w:val="45"/>
          <w:sz w:val="24"/>
          <w:szCs w:val="24"/>
        </w:rPr>
        <w:t xml:space="preserve"> </w:t>
      </w:r>
      <w:r w:rsidRPr="006D4934">
        <w:rPr>
          <w:rFonts w:ascii="Candara" w:hAnsi="Candara"/>
          <w:sz w:val="24"/>
          <w:szCs w:val="24"/>
        </w:rPr>
        <w:t xml:space="preserve">itu </w:t>
      </w:r>
      <w:r w:rsidRPr="006D4934">
        <w:rPr>
          <w:rFonts w:ascii="Candara" w:hAnsi="Candara"/>
          <w:spacing w:val="4"/>
          <w:sz w:val="24"/>
          <w:szCs w:val="24"/>
        </w:rPr>
        <w:t xml:space="preserve"> </w:t>
      </w:r>
      <w:r w:rsidRPr="006D4934">
        <w:rPr>
          <w:rFonts w:ascii="Candara" w:hAnsi="Candara"/>
          <w:sz w:val="24"/>
          <w:szCs w:val="24"/>
        </w:rPr>
        <w:t xml:space="preserve">ke  kasir </w:t>
      </w:r>
      <w:r w:rsidRPr="006D4934">
        <w:rPr>
          <w:rFonts w:ascii="Candara" w:hAnsi="Candara"/>
          <w:spacing w:val="31"/>
          <w:sz w:val="24"/>
          <w:szCs w:val="24"/>
        </w:rPr>
        <w:t xml:space="preserve"> </w:t>
      </w:r>
      <w:r w:rsidRPr="006D4934">
        <w:rPr>
          <w:rFonts w:ascii="Candara" w:hAnsi="Candara"/>
          <w:sz w:val="24"/>
          <w:szCs w:val="24"/>
        </w:rPr>
        <w:t>dan</w:t>
      </w:r>
      <w:r w:rsidRPr="006D4934">
        <w:rPr>
          <w:rFonts w:ascii="Candara" w:hAnsi="Candara"/>
          <w:spacing w:val="28"/>
          <w:sz w:val="24"/>
          <w:szCs w:val="24"/>
        </w:rPr>
        <w:t xml:space="preserve"> </w:t>
      </w:r>
      <w:r w:rsidRPr="006D4934">
        <w:rPr>
          <w:rFonts w:ascii="Candara" w:hAnsi="Candara"/>
          <w:sz w:val="24"/>
          <w:szCs w:val="24"/>
        </w:rPr>
        <w:t>membayarnya. Setelah dibungkus</w:t>
      </w:r>
      <w:r w:rsidRPr="006D4934">
        <w:rPr>
          <w:rFonts w:ascii="Candara" w:hAnsi="Candara"/>
          <w:spacing w:val="-14"/>
          <w:sz w:val="24"/>
          <w:szCs w:val="24"/>
        </w:rPr>
        <w:t xml:space="preserve"> </w:t>
      </w:r>
      <w:r w:rsidRPr="006D4934">
        <w:rPr>
          <w:rFonts w:ascii="Candara" w:hAnsi="Candara"/>
          <w:sz w:val="24"/>
          <w:szCs w:val="24"/>
        </w:rPr>
        <w:t>ayah</w:t>
      </w:r>
      <w:r w:rsidRPr="006D4934">
        <w:rPr>
          <w:rFonts w:ascii="Candara" w:hAnsi="Candara"/>
          <w:spacing w:val="6"/>
          <w:sz w:val="24"/>
          <w:szCs w:val="24"/>
        </w:rPr>
        <w:t xml:space="preserve"> </w:t>
      </w:r>
      <w:r w:rsidRPr="006D4934">
        <w:rPr>
          <w:rFonts w:ascii="Candara" w:hAnsi="Candara"/>
          <w:sz w:val="24"/>
          <w:szCs w:val="24"/>
        </w:rPr>
        <w:t>memberikan</w:t>
      </w:r>
      <w:r w:rsidRPr="006D4934">
        <w:rPr>
          <w:rFonts w:ascii="Candara" w:hAnsi="Candara"/>
          <w:spacing w:val="18"/>
          <w:sz w:val="24"/>
          <w:szCs w:val="24"/>
        </w:rPr>
        <w:t xml:space="preserve"> </w:t>
      </w:r>
      <w:r w:rsidRPr="006D4934">
        <w:rPr>
          <w:rFonts w:ascii="Candara" w:hAnsi="Candara"/>
          <w:sz w:val="24"/>
          <w:szCs w:val="24"/>
        </w:rPr>
        <w:t>kotak</w:t>
      </w:r>
      <w:r w:rsidRPr="006D4934">
        <w:rPr>
          <w:rFonts w:ascii="Candara" w:hAnsi="Candara"/>
          <w:spacing w:val="-10"/>
          <w:sz w:val="24"/>
          <w:szCs w:val="24"/>
        </w:rPr>
        <w:t xml:space="preserve"> </w:t>
      </w:r>
      <w:r w:rsidRPr="006D4934">
        <w:rPr>
          <w:rFonts w:ascii="Candara" w:hAnsi="Candara"/>
          <w:sz w:val="24"/>
          <w:szCs w:val="24"/>
        </w:rPr>
        <w:t>sepatu</w:t>
      </w:r>
      <w:r w:rsidRPr="006D4934">
        <w:rPr>
          <w:rFonts w:ascii="Candara" w:hAnsi="Candara"/>
          <w:spacing w:val="43"/>
          <w:sz w:val="24"/>
          <w:szCs w:val="24"/>
        </w:rPr>
        <w:t xml:space="preserve"> </w:t>
      </w:r>
      <w:r w:rsidRPr="006D4934">
        <w:rPr>
          <w:rFonts w:ascii="Candara" w:hAnsi="Candara"/>
          <w:sz w:val="24"/>
          <w:szCs w:val="24"/>
        </w:rPr>
        <w:t>kepadaku.</w:t>
      </w:r>
      <w:r w:rsidRPr="006D4934">
        <w:rPr>
          <w:rFonts w:ascii="Candara" w:hAnsi="Candara"/>
          <w:spacing w:val="6"/>
          <w:sz w:val="24"/>
          <w:szCs w:val="24"/>
        </w:rPr>
        <w:t xml:space="preserve"> </w:t>
      </w:r>
      <w:r w:rsidRPr="006D4934">
        <w:rPr>
          <w:rFonts w:ascii="Candara" w:hAnsi="Candara"/>
          <w:sz w:val="24"/>
          <w:szCs w:val="24"/>
        </w:rPr>
        <w:t>Aku</w:t>
      </w:r>
      <w:r w:rsidRPr="006D4934">
        <w:rPr>
          <w:rFonts w:ascii="Candara" w:hAnsi="Candara"/>
          <w:spacing w:val="25"/>
          <w:sz w:val="24"/>
          <w:szCs w:val="24"/>
        </w:rPr>
        <w:t xml:space="preserve"> </w:t>
      </w:r>
      <w:r w:rsidRPr="006D4934">
        <w:rPr>
          <w:rFonts w:ascii="Candara" w:hAnsi="Candara"/>
          <w:sz w:val="24"/>
          <w:szCs w:val="24"/>
        </w:rPr>
        <w:t>senang</w:t>
      </w:r>
      <w:r w:rsidRPr="006D4934">
        <w:rPr>
          <w:rFonts w:ascii="Candara" w:hAnsi="Candara"/>
          <w:spacing w:val="33"/>
          <w:sz w:val="24"/>
          <w:szCs w:val="24"/>
        </w:rPr>
        <w:t xml:space="preserve"> </w:t>
      </w:r>
      <w:r w:rsidRPr="006D4934">
        <w:rPr>
          <w:rFonts w:ascii="Candara" w:hAnsi="Candara"/>
          <w:sz w:val="24"/>
          <w:szCs w:val="24"/>
        </w:rPr>
        <w:t>sekaligus</w:t>
      </w:r>
      <w:r w:rsidRPr="006D4934">
        <w:rPr>
          <w:rFonts w:ascii="Candara" w:hAnsi="Candara"/>
          <w:spacing w:val="-20"/>
          <w:sz w:val="24"/>
          <w:szCs w:val="24"/>
        </w:rPr>
        <w:t xml:space="preserve"> </w:t>
      </w:r>
      <w:r w:rsidRPr="006D4934">
        <w:rPr>
          <w:rFonts w:ascii="Candara" w:hAnsi="Candara"/>
          <w:sz w:val="24"/>
          <w:szCs w:val="24"/>
        </w:rPr>
        <w:t>terharu, kupeluk</w:t>
      </w:r>
      <w:r w:rsidRPr="006D4934">
        <w:rPr>
          <w:rFonts w:ascii="Candara" w:hAnsi="Candara"/>
          <w:spacing w:val="-23"/>
          <w:sz w:val="24"/>
          <w:szCs w:val="24"/>
        </w:rPr>
        <w:t xml:space="preserve"> </w:t>
      </w:r>
      <w:r w:rsidRPr="006D4934">
        <w:rPr>
          <w:rFonts w:ascii="Candara" w:hAnsi="Candara"/>
          <w:sz w:val="24"/>
          <w:szCs w:val="24"/>
        </w:rPr>
        <w:t>ayah</w:t>
      </w:r>
      <w:r w:rsidRPr="006D4934">
        <w:rPr>
          <w:rFonts w:ascii="Candara" w:hAnsi="Candara"/>
          <w:spacing w:val="1"/>
          <w:sz w:val="24"/>
          <w:szCs w:val="24"/>
        </w:rPr>
        <w:t xml:space="preserve"> </w:t>
      </w:r>
      <w:r w:rsidRPr="006D4934">
        <w:rPr>
          <w:rFonts w:ascii="Candara" w:hAnsi="Candara"/>
          <w:sz w:val="24"/>
          <w:szCs w:val="24"/>
        </w:rPr>
        <w:t>sambil</w:t>
      </w:r>
      <w:r w:rsidRPr="006D4934">
        <w:rPr>
          <w:rFonts w:ascii="Candara" w:hAnsi="Candara"/>
          <w:spacing w:val="-14"/>
          <w:sz w:val="24"/>
          <w:szCs w:val="24"/>
        </w:rPr>
        <w:t xml:space="preserve"> </w:t>
      </w:r>
      <w:r w:rsidRPr="006D4934">
        <w:rPr>
          <w:rFonts w:ascii="Candara" w:hAnsi="Candara"/>
          <w:sz w:val="24"/>
          <w:szCs w:val="24"/>
        </w:rPr>
        <w:t>mengucap</w:t>
      </w:r>
      <w:r w:rsidRPr="006D4934">
        <w:rPr>
          <w:rFonts w:ascii="Candara" w:hAnsi="Candara"/>
          <w:spacing w:val="22"/>
          <w:sz w:val="24"/>
          <w:szCs w:val="24"/>
        </w:rPr>
        <w:t xml:space="preserve"> </w:t>
      </w:r>
      <w:r w:rsidRPr="006D4934">
        <w:rPr>
          <w:rFonts w:ascii="Candara" w:hAnsi="Candara"/>
          <w:sz w:val="24"/>
          <w:szCs w:val="24"/>
        </w:rPr>
        <w:t>terima</w:t>
      </w:r>
      <w:r w:rsidRPr="006D4934">
        <w:rPr>
          <w:rFonts w:ascii="Candara" w:hAnsi="Candara"/>
          <w:spacing w:val="11"/>
          <w:sz w:val="24"/>
          <w:szCs w:val="24"/>
        </w:rPr>
        <w:t xml:space="preserve"> </w:t>
      </w:r>
      <w:r w:rsidRPr="006D4934">
        <w:rPr>
          <w:rFonts w:ascii="Candara" w:hAnsi="Candara"/>
          <w:sz w:val="24"/>
          <w:szCs w:val="24"/>
        </w:rPr>
        <w:t>kasih.</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9"/>
        <w:jc w:val="both"/>
        <w:rPr>
          <w:rFonts w:ascii="Candara" w:hAnsi="Candara"/>
          <w:sz w:val="24"/>
          <w:szCs w:val="24"/>
        </w:rPr>
      </w:pPr>
      <w:r w:rsidRPr="006D4934">
        <w:rPr>
          <w:rFonts w:ascii="Candara" w:hAnsi="Candara"/>
          <w:sz w:val="24"/>
          <w:szCs w:val="24"/>
        </w:rPr>
        <w:t>Sekalipun</w:t>
      </w:r>
      <w:r w:rsidRPr="006D4934">
        <w:rPr>
          <w:rFonts w:ascii="Candara" w:hAnsi="Candara"/>
          <w:spacing w:val="-24"/>
          <w:sz w:val="24"/>
          <w:szCs w:val="24"/>
        </w:rPr>
        <w:t xml:space="preserve"> </w:t>
      </w:r>
      <w:r w:rsidRPr="006D4934">
        <w:rPr>
          <w:rFonts w:ascii="Candara" w:hAnsi="Candara"/>
          <w:sz w:val="24"/>
          <w:szCs w:val="24"/>
        </w:rPr>
        <w:t>hatiku</w:t>
      </w:r>
      <w:r w:rsidRPr="006D4934">
        <w:rPr>
          <w:rFonts w:ascii="Candara" w:hAnsi="Candara"/>
          <w:spacing w:val="19"/>
          <w:sz w:val="24"/>
          <w:szCs w:val="24"/>
        </w:rPr>
        <w:t xml:space="preserve"> </w:t>
      </w:r>
      <w:r w:rsidRPr="006D4934">
        <w:rPr>
          <w:rFonts w:ascii="Candara" w:hAnsi="Candara"/>
          <w:sz w:val="24"/>
          <w:szCs w:val="24"/>
        </w:rPr>
        <w:t>merasa</w:t>
      </w:r>
      <w:r w:rsidRPr="006D4934">
        <w:rPr>
          <w:rFonts w:ascii="Candara" w:hAnsi="Candara"/>
          <w:spacing w:val="63"/>
          <w:sz w:val="24"/>
          <w:szCs w:val="24"/>
        </w:rPr>
        <w:t xml:space="preserve"> </w:t>
      </w:r>
      <w:r w:rsidRPr="006D4934">
        <w:rPr>
          <w:rFonts w:ascii="Candara" w:hAnsi="Candara"/>
          <w:sz w:val="24"/>
          <w:szCs w:val="24"/>
        </w:rPr>
        <w:t>bahagia</w:t>
      </w:r>
      <w:r w:rsidRPr="006D4934">
        <w:rPr>
          <w:rFonts w:ascii="Candara" w:hAnsi="Candara"/>
          <w:spacing w:val="28"/>
          <w:sz w:val="24"/>
          <w:szCs w:val="24"/>
        </w:rPr>
        <w:t xml:space="preserve"> </w:t>
      </w:r>
      <w:r w:rsidRPr="006D4934">
        <w:rPr>
          <w:rFonts w:ascii="Candara" w:hAnsi="Candara"/>
          <w:sz w:val="24"/>
          <w:szCs w:val="24"/>
        </w:rPr>
        <w:t>mendapat</w:t>
      </w:r>
      <w:r w:rsidRPr="006D4934">
        <w:rPr>
          <w:rFonts w:ascii="Candara" w:hAnsi="Candara"/>
          <w:spacing w:val="71"/>
          <w:sz w:val="24"/>
          <w:szCs w:val="24"/>
        </w:rPr>
        <w:t xml:space="preserve"> </w:t>
      </w:r>
      <w:r w:rsidRPr="006D4934">
        <w:rPr>
          <w:rFonts w:ascii="Candara" w:hAnsi="Candara"/>
          <w:sz w:val="24"/>
          <w:szCs w:val="24"/>
        </w:rPr>
        <w:t>sepatu</w:t>
      </w:r>
      <w:r w:rsidRPr="006D4934">
        <w:rPr>
          <w:rFonts w:ascii="Candara" w:hAnsi="Candara"/>
          <w:spacing w:val="67"/>
          <w:sz w:val="24"/>
          <w:szCs w:val="24"/>
        </w:rPr>
        <w:t xml:space="preserve"> </w:t>
      </w:r>
      <w:r w:rsidRPr="006D4934">
        <w:rPr>
          <w:rFonts w:ascii="Candara" w:hAnsi="Candara"/>
          <w:sz w:val="24"/>
          <w:szCs w:val="24"/>
        </w:rPr>
        <w:t>baru</w:t>
      </w:r>
      <w:r w:rsidRPr="006D4934">
        <w:rPr>
          <w:rFonts w:ascii="Candara" w:hAnsi="Candara"/>
          <w:spacing w:val="56"/>
          <w:sz w:val="24"/>
          <w:szCs w:val="24"/>
        </w:rPr>
        <w:t xml:space="preserve"> </w:t>
      </w:r>
      <w:r w:rsidRPr="006D4934">
        <w:rPr>
          <w:rFonts w:ascii="Candara" w:hAnsi="Candara"/>
          <w:sz w:val="24"/>
          <w:szCs w:val="24"/>
        </w:rPr>
        <w:t xml:space="preserve">dari </w:t>
      </w:r>
      <w:r w:rsidRPr="006D4934">
        <w:rPr>
          <w:rFonts w:ascii="Candara" w:hAnsi="Candara"/>
          <w:spacing w:val="58"/>
          <w:sz w:val="24"/>
          <w:szCs w:val="24"/>
        </w:rPr>
        <w:t xml:space="preserve"> </w:t>
      </w:r>
      <w:r w:rsidRPr="006D4934">
        <w:rPr>
          <w:rFonts w:ascii="Candara" w:hAnsi="Candara"/>
          <w:sz w:val="24"/>
          <w:szCs w:val="24"/>
        </w:rPr>
        <w:t>ayah,</w:t>
      </w:r>
      <w:r w:rsidRPr="006D4934">
        <w:rPr>
          <w:rFonts w:ascii="Candara" w:hAnsi="Candara"/>
          <w:spacing w:val="48"/>
          <w:sz w:val="24"/>
          <w:szCs w:val="24"/>
        </w:rPr>
        <w:t xml:space="preserve"> </w:t>
      </w:r>
      <w:r w:rsidRPr="006D4934">
        <w:rPr>
          <w:rFonts w:ascii="Candara" w:hAnsi="Candara"/>
          <w:sz w:val="24"/>
          <w:szCs w:val="24"/>
        </w:rPr>
        <w:t xml:space="preserve">di </w:t>
      </w:r>
      <w:r w:rsidRPr="006D4934">
        <w:rPr>
          <w:rFonts w:ascii="Candara" w:hAnsi="Candara"/>
          <w:spacing w:val="16"/>
          <w:sz w:val="24"/>
          <w:szCs w:val="24"/>
        </w:rPr>
        <w:t xml:space="preserve"> </w:t>
      </w:r>
      <w:r w:rsidRPr="006D4934">
        <w:rPr>
          <w:rFonts w:ascii="Candara" w:hAnsi="Candara"/>
          <w:sz w:val="24"/>
          <w:szCs w:val="24"/>
        </w:rPr>
        <w:t>lubuk</w:t>
      </w:r>
      <w:r w:rsidRPr="006D4934">
        <w:rPr>
          <w:rFonts w:ascii="Candara" w:hAnsi="Candara"/>
          <w:spacing w:val="22"/>
          <w:sz w:val="24"/>
          <w:szCs w:val="24"/>
        </w:rPr>
        <w:t xml:space="preserve"> </w:t>
      </w:r>
      <w:r w:rsidRPr="006D4934">
        <w:rPr>
          <w:rFonts w:ascii="Candara" w:hAnsi="Candara"/>
          <w:sz w:val="24"/>
          <w:szCs w:val="24"/>
        </w:rPr>
        <w:t>hati terdalam</w:t>
      </w:r>
      <w:r w:rsidRPr="006D4934">
        <w:rPr>
          <w:rFonts w:ascii="Candara" w:hAnsi="Candara"/>
          <w:spacing w:val="14"/>
          <w:sz w:val="24"/>
          <w:szCs w:val="24"/>
        </w:rPr>
        <w:t xml:space="preserve"> </w:t>
      </w:r>
      <w:r w:rsidRPr="006D4934">
        <w:rPr>
          <w:rFonts w:ascii="Candara" w:hAnsi="Candara"/>
          <w:sz w:val="24"/>
          <w:szCs w:val="24"/>
        </w:rPr>
        <w:t xml:space="preserve">aku </w:t>
      </w:r>
      <w:r w:rsidRPr="006D4934">
        <w:rPr>
          <w:rFonts w:ascii="Candara" w:hAnsi="Candara"/>
          <w:spacing w:val="26"/>
          <w:sz w:val="24"/>
          <w:szCs w:val="24"/>
        </w:rPr>
        <w:t xml:space="preserve"> </w:t>
      </w:r>
      <w:r w:rsidRPr="006D4934">
        <w:rPr>
          <w:rFonts w:ascii="Candara" w:hAnsi="Candara"/>
          <w:sz w:val="24"/>
          <w:szCs w:val="24"/>
        </w:rPr>
        <w:t>merasa</w:t>
      </w:r>
      <w:r w:rsidRPr="006D4934">
        <w:rPr>
          <w:rFonts w:ascii="Candara" w:hAnsi="Candara"/>
          <w:spacing w:val="43"/>
          <w:sz w:val="24"/>
          <w:szCs w:val="24"/>
        </w:rPr>
        <w:t xml:space="preserve"> </w:t>
      </w:r>
      <w:r w:rsidRPr="006D4934">
        <w:rPr>
          <w:rFonts w:ascii="Candara" w:hAnsi="Candara"/>
          <w:sz w:val="24"/>
          <w:szCs w:val="24"/>
        </w:rPr>
        <w:t>kasihan</w:t>
      </w:r>
      <w:r w:rsidRPr="006D4934">
        <w:rPr>
          <w:rFonts w:ascii="Candara" w:hAnsi="Candara"/>
          <w:spacing w:val="1"/>
          <w:sz w:val="24"/>
          <w:szCs w:val="24"/>
        </w:rPr>
        <w:t xml:space="preserve"> </w:t>
      </w:r>
      <w:r w:rsidRPr="006D4934">
        <w:rPr>
          <w:rFonts w:ascii="Candara" w:hAnsi="Candara"/>
          <w:sz w:val="24"/>
          <w:szCs w:val="24"/>
        </w:rPr>
        <w:t>kepada</w:t>
      </w:r>
      <w:r w:rsidRPr="006D4934">
        <w:rPr>
          <w:rFonts w:ascii="Candara" w:hAnsi="Candara"/>
          <w:spacing w:val="22"/>
          <w:sz w:val="24"/>
          <w:szCs w:val="24"/>
        </w:rPr>
        <w:t xml:space="preserve"> </w:t>
      </w:r>
      <w:r w:rsidRPr="006D4934">
        <w:rPr>
          <w:rFonts w:ascii="Candara" w:hAnsi="Candara"/>
          <w:sz w:val="24"/>
          <w:szCs w:val="24"/>
        </w:rPr>
        <w:t>ayah. Ayah</w:t>
      </w:r>
      <w:r w:rsidRPr="006D4934">
        <w:rPr>
          <w:rFonts w:ascii="Candara" w:hAnsi="Candara"/>
          <w:spacing w:val="58"/>
          <w:sz w:val="24"/>
          <w:szCs w:val="24"/>
        </w:rPr>
        <w:t xml:space="preserve"> </w:t>
      </w:r>
      <w:r w:rsidRPr="006D4934">
        <w:rPr>
          <w:rFonts w:ascii="Candara" w:hAnsi="Candara"/>
          <w:sz w:val="24"/>
          <w:szCs w:val="24"/>
        </w:rPr>
        <w:t>mengeluarkan</w:t>
      </w:r>
      <w:r w:rsidRPr="006D4934">
        <w:rPr>
          <w:rFonts w:ascii="Candara" w:hAnsi="Candara"/>
          <w:spacing w:val="16"/>
          <w:sz w:val="24"/>
          <w:szCs w:val="24"/>
        </w:rPr>
        <w:t xml:space="preserve"> </w:t>
      </w:r>
      <w:r w:rsidRPr="006D4934">
        <w:rPr>
          <w:rFonts w:ascii="Candara" w:hAnsi="Candara"/>
          <w:sz w:val="24"/>
          <w:szCs w:val="24"/>
        </w:rPr>
        <w:t>uang</w:t>
      </w:r>
      <w:r w:rsidRPr="006D4934">
        <w:rPr>
          <w:rFonts w:ascii="Candara" w:hAnsi="Candara"/>
          <w:spacing w:val="21"/>
          <w:sz w:val="24"/>
          <w:szCs w:val="24"/>
        </w:rPr>
        <w:t xml:space="preserve"> </w:t>
      </w:r>
      <w:r w:rsidRPr="006D4934">
        <w:rPr>
          <w:rFonts w:ascii="Candara" w:hAnsi="Candara"/>
          <w:sz w:val="24"/>
          <w:szCs w:val="24"/>
        </w:rPr>
        <w:t xml:space="preserve">lebih </w:t>
      </w:r>
      <w:r w:rsidRPr="006D4934">
        <w:rPr>
          <w:rFonts w:ascii="Candara" w:hAnsi="Candara"/>
          <w:spacing w:val="34"/>
          <w:sz w:val="24"/>
          <w:szCs w:val="24"/>
        </w:rPr>
        <w:t xml:space="preserve"> </w:t>
      </w:r>
      <w:r w:rsidRPr="006D4934">
        <w:rPr>
          <w:rFonts w:ascii="Candara" w:hAnsi="Candara"/>
          <w:sz w:val="24"/>
          <w:szCs w:val="24"/>
        </w:rPr>
        <w:t>banyak untuk</w:t>
      </w:r>
      <w:r w:rsidRPr="006D4934">
        <w:rPr>
          <w:rFonts w:ascii="Candara" w:hAnsi="Candara"/>
          <w:spacing w:val="-9"/>
          <w:sz w:val="24"/>
          <w:szCs w:val="24"/>
        </w:rPr>
        <w:t xml:space="preserve"> </w:t>
      </w:r>
      <w:r w:rsidRPr="006D4934">
        <w:rPr>
          <w:rFonts w:ascii="Candara" w:hAnsi="Candara"/>
          <w:sz w:val="24"/>
          <w:szCs w:val="24"/>
        </w:rPr>
        <w:t>membeli</w:t>
      </w:r>
      <w:r w:rsidRPr="006D4934">
        <w:rPr>
          <w:rFonts w:ascii="Candara" w:hAnsi="Candara"/>
          <w:spacing w:val="-26"/>
          <w:sz w:val="24"/>
          <w:szCs w:val="24"/>
        </w:rPr>
        <w:t xml:space="preserve"> </w:t>
      </w:r>
      <w:r w:rsidRPr="006D4934">
        <w:rPr>
          <w:rFonts w:ascii="Candara" w:hAnsi="Candara"/>
          <w:sz w:val="24"/>
          <w:szCs w:val="24"/>
        </w:rPr>
        <w:t>sepatu</w:t>
      </w:r>
      <w:r w:rsidRPr="006D4934">
        <w:rPr>
          <w:rFonts w:ascii="Candara" w:hAnsi="Candara"/>
          <w:spacing w:val="21"/>
          <w:sz w:val="24"/>
          <w:szCs w:val="24"/>
        </w:rPr>
        <w:t xml:space="preserve"> </w:t>
      </w:r>
      <w:r w:rsidRPr="006D4934">
        <w:rPr>
          <w:rFonts w:ascii="Candara" w:hAnsi="Candara"/>
          <w:sz w:val="24"/>
          <w:szCs w:val="24"/>
        </w:rPr>
        <w:t>baruku.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Ayah  mengatakan</w:t>
      </w:r>
      <w:r w:rsidRPr="006D4934">
        <w:rPr>
          <w:rFonts w:ascii="Candara" w:hAnsi="Candara"/>
          <w:spacing w:val="2"/>
          <w:sz w:val="24"/>
          <w:szCs w:val="24"/>
        </w:rPr>
        <w:t xml:space="preserve"> </w:t>
      </w:r>
      <w:r w:rsidRPr="006D4934">
        <w:rPr>
          <w:rFonts w:ascii="Candara" w:hAnsi="Candara"/>
          <w:sz w:val="24"/>
          <w:szCs w:val="24"/>
        </w:rPr>
        <w:t>sepatu</w:t>
      </w:r>
      <w:r w:rsidRPr="006D4934">
        <w:rPr>
          <w:rFonts w:ascii="Candara" w:hAnsi="Candara"/>
          <w:spacing w:val="35"/>
          <w:sz w:val="24"/>
          <w:szCs w:val="24"/>
        </w:rPr>
        <w:t xml:space="preserve"> </w:t>
      </w:r>
      <w:r w:rsidRPr="006D4934">
        <w:rPr>
          <w:rFonts w:ascii="Candara" w:hAnsi="Candara"/>
          <w:sz w:val="24"/>
          <w:szCs w:val="24"/>
        </w:rPr>
        <w:t xml:space="preserve">itu </w:t>
      </w:r>
      <w:r w:rsidRPr="006D4934">
        <w:rPr>
          <w:rFonts w:ascii="Candara" w:hAnsi="Candara"/>
          <w:spacing w:val="7"/>
          <w:sz w:val="24"/>
          <w:szCs w:val="24"/>
        </w:rPr>
        <w:t xml:space="preserve"> </w:t>
      </w:r>
      <w:r w:rsidRPr="006D4934">
        <w:rPr>
          <w:rFonts w:ascii="Candara" w:hAnsi="Candara"/>
          <w:sz w:val="24"/>
          <w:szCs w:val="24"/>
        </w:rPr>
        <w:t xml:space="preserve">tidak </w:t>
      </w:r>
      <w:r w:rsidRPr="006D4934">
        <w:rPr>
          <w:rFonts w:ascii="Candara" w:hAnsi="Candara"/>
          <w:spacing w:val="41"/>
          <w:sz w:val="24"/>
          <w:szCs w:val="24"/>
        </w:rPr>
        <w:t xml:space="preserve"> </w:t>
      </w:r>
      <w:r w:rsidRPr="006D4934">
        <w:rPr>
          <w:rFonts w:ascii="Candara" w:hAnsi="Candara"/>
          <w:sz w:val="24"/>
          <w:szCs w:val="24"/>
        </w:rPr>
        <w:t>mahal,</w:t>
      </w:r>
      <w:r w:rsidRPr="006D4934">
        <w:rPr>
          <w:rFonts w:ascii="Candara" w:hAnsi="Candara"/>
          <w:spacing w:val="19"/>
          <w:sz w:val="24"/>
          <w:szCs w:val="24"/>
        </w:rPr>
        <w:t xml:space="preserve"> </w:t>
      </w:r>
      <w:r w:rsidRPr="006D4934">
        <w:rPr>
          <w:rFonts w:ascii="Candara" w:hAnsi="Candara"/>
          <w:sz w:val="24"/>
          <w:szCs w:val="24"/>
        </w:rPr>
        <w:t xml:space="preserve">tapi </w:t>
      </w:r>
      <w:r w:rsidRPr="006D4934">
        <w:rPr>
          <w:rFonts w:ascii="Candara" w:hAnsi="Candara"/>
          <w:spacing w:val="33"/>
          <w:sz w:val="24"/>
          <w:szCs w:val="24"/>
        </w:rPr>
        <w:t xml:space="preserve"> </w:t>
      </w:r>
      <w:r w:rsidRPr="006D4934">
        <w:rPr>
          <w:rFonts w:ascii="Candara" w:hAnsi="Candara"/>
          <w:sz w:val="24"/>
          <w:szCs w:val="24"/>
        </w:rPr>
        <w:t xml:space="preserve">aku </w:t>
      </w:r>
      <w:r w:rsidRPr="006D4934">
        <w:rPr>
          <w:rFonts w:ascii="Candara" w:hAnsi="Candara"/>
          <w:spacing w:val="28"/>
          <w:sz w:val="24"/>
          <w:szCs w:val="24"/>
        </w:rPr>
        <w:t xml:space="preserve"> </w:t>
      </w:r>
      <w:r w:rsidRPr="006D4934">
        <w:rPr>
          <w:rFonts w:ascii="Candara" w:hAnsi="Candara"/>
          <w:sz w:val="24"/>
          <w:szCs w:val="24"/>
        </w:rPr>
        <w:t>paham</w:t>
      </w:r>
      <w:r w:rsidRPr="006D4934">
        <w:rPr>
          <w:rFonts w:ascii="Candara" w:hAnsi="Candara"/>
          <w:spacing w:val="30"/>
          <w:sz w:val="24"/>
          <w:szCs w:val="24"/>
        </w:rPr>
        <w:t xml:space="preserve"> </w:t>
      </w:r>
      <w:r w:rsidRPr="006D4934">
        <w:rPr>
          <w:rFonts w:ascii="Candara" w:hAnsi="Candara"/>
          <w:sz w:val="24"/>
          <w:szCs w:val="24"/>
        </w:rPr>
        <w:t>sebagai</w:t>
      </w:r>
      <w:r w:rsidRPr="006D4934">
        <w:rPr>
          <w:rFonts w:ascii="Candara" w:hAnsi="Candara"/>
          <w:spacing w:val="2"/>
          <w:sz w:val="24"/>
          <w:szCs w:val="24"/>
        </w:rPr>
        <w:t xml:space="preserve"> </w:t>
      </w:r>
      <w:r w:rsidRPr="006D4934">
        <w:rPr>
          <w:rFonts w:ascii="Candara" w:hAnsi="Candara"/>
          <w:sz w:val="24"/>
          <w:szCs w:val="24"/>
        </w:rPr>
        <w:t>buruh</w:t>
      </w:r>
      <w:r w:rsidRPr="006D4934">
        <w:rPr>
          <w:rFonts w:ascii="Candara" w:hAnsi="Candara"/>
          <w:spacing w:val="28"/>
          <w:sz w:val="24"/>
          <w:szCs w:val="24"/>
        </w:rPr>
        <w:t xml:space="preserve"> </w:t>
      </w:r>
      <w:r w:rsidRPr="006D4934">
        <w:rPr>
          <w:rFonts w:ascii="Candara" w:hAnsi="Candara"/>
          <w:sz w:val="24"/>
          <w:szCs w:val="24"/>
        </w:rPr>
        <w:t>gaji</w:t>
      </w:r>
      <w:r w:rsidRPr="006D4934">
        <w:rPr>
          <w:rFonts w:ascii="Candara" w:hAnsi="Candara"/>
          <w:spacing w:val="54"/>
          <w:sz w:val="24"/>
          <w:szCs w:val="24"/>
        </w:rPr>
        <w:t xml:space="preserve"> </w:t>
      </w:r>
      <w:r w:rsidRPr="006D4934">
        <w:rPr>
          <w:rFonts w:ascii="Candara" w:hAnsi="Candara"/>
          <w:sz w:val="24"/>
          <w:szCs w:val="24"/>
        </w:rPr>
        <w:t>ayah tidaklah</w:t>
      </w:r>
      <w:r w:rsidRPr="006D4934">
        <w:rPr>
          <w:rFonts w:ascii="Candara" w:hAnsi="Candara"/>
          <w:spacing w:val="12"/>
          <w:sz w:val="24"/>
          <w:szCs w:val="24"/>
        </w:rPr>
        <w:t xml:space="preserve"> </w:t>
      </w:r>
      <w:r w:rsidRPr="006D4934">
        <w:rPr>
          <w:rFonts w:ascii="Candara" w:hAnsi="Candara"/>
          <w:sz w:val="24"/>
          <w:szCs w:val="24"/>
        </w:rPr>
        <w:t>banyak.</w:t>
      </w:r>
      <w:r w:rsidRPr="006D4934">
        <w:rPr>
          <w:rFonts w:ascii="Candara" w:hAnsi="Candara"/>
          <w:spacing w:val="12"/>
          <w:sz w:val="24"/>
          <w:szCs w:val="24"/>
        </w:rPr>
        <w:t xml:space="preserve"> </w:t>
      </w:r>
      <w:r w:rsidRPr="006D4934">
        <w:rPr>
          <w:rFonts w:ascii="Candara" w:hAnsi="Candara"/>
          <w:sz w:val="24"/>
          <w:szCs w:val="24"/>
        </w:rPr>
        <w:t>Ayah</w:t>
      </w:r>
      <w:r w:rsidRPr="006D4934">
        <w:rPr>
          <w:rFonts w:ascii="Candara" w:hAnsi="Candara"/>
          <w:spacing w:val="52"/>
          <w:sz w:val="24"/>
          <w:szCs w:val="24"/>
        </w:rPr>
        <w:t xml:space="preserve"> </w:t>
      </w:r>
      <w:r w:rsidRPr="006D4934">
        <w:rPr>
          <w:rFonts w:ascii="Candara" w:hAnsi="Candara"/>
          <w:sz w:val="24"/>
          <w:szCs w:val="24"/>
        </w:rPr>
        <w:t>hanya</w:t>
      </w:r>
      <w:r w:rsidRPr="006D4934">
        <w:rPr>
          <w:rFonts w:ascii="Candara" w:hAnsi="Candara"/>
          <w:spacing w:val="10"/>
          <w:sz w:val="24"/>
          <w:szCs w:val="24"/>
        </w:rPr>
        <w:t xml:space="preserve"> </w:t>
      </w:r>
      <w:r w:rsidRPr="006D4934">
        <w:rPr>
          <w:rFonts w:ascii="Candara" w:hAnsi="Candara"/>
          <w:sz w:val="24"/>
          <w:szCs w:val="24"/>
        </w:rPr>
        <w:t xml:space="preserve">ingin </w:t>
      </w:r>
      <w:r w:rsidRPr="006D4934">
        <w:rPr>
          <w:rFonts w:ascii="Candara" w:hAnsi="Candara"/>
          <w:spacing w:val="10"/>
          <w:sz w:val="24"/>
          <w:szCs w:val="24"/>
        </w:rPr>
        <w:t xml:space="preserve"> </w:t>
      </w:r>
      <w:r w:rsidRPr="006D4934">
        <w:rPr>
          <w:rFonts w:ascii="Candara" w:hAnsi="Candara"/>
          <w:sz w:val="24"/>
          <w:szCs w:val="24"/>
        </w:rPr>
        <w:t>membuatku</w:t>
      </w:r>
      <w:r w:rsidRPr="006D4934">
        <w:rPr>
          <w:rFonts w:ascii="Candara" w:hAnsi="Candara"/>
          <w:spacing w:val="21"/>
          <w:sz w:val="24"/>
          <w:szCs w:val="24"/>
        </w:rPr>
        <w:t xml:space="preserve"> </w:t>
      </w:r>
      <w:r w:rsidRPr="006D4934">
        <w:rPr>
          <w:rFonts w:ascii="Candara" w:hAnsi="Candara"/>
          <w:sz w:val="24"/>
          <w:szCs w:val="24"/>
        </w:rPr>
        <w:t>bahagia</w:t>
      </w:r>
      <w:r w:rsidRPr="006D4934">
        <w:rPr>
          <w:rFonts w:ascii="Candara" w:hAnsi="Candara"/>
          <w:spacing w:val="2"/>
          <w:sz w:val="24"/>
          <w:szCs w:val="24"/>
        </w:rPr>
        <w:t xml:space="preserve"> </w:t>
      </w:r>
      <w:r w:rsidRPr="006D4934">
        <w:rPr>
          <w:rFonts w:ascii="Candara" w:hAnsi="Candara"/>
          <w:sz w:val="24"/>
          <w:szCs w:val="24"/>
        </w:rPr>
        <w:t>dengan</w:t>
      </w:r>
      <w:r w:rsidRPr="006D4934">
        <w:rPr>
          <w:rFonts w:ascii="Candara" w:hAnsi="Candara"/>
          <w:spacing w:val="23"/>
          <w:sz w:val="24"/>
          <w:szCs w:val="24"/>
        </w:rPr>
        <w:t xml:space="preserve"> </w:t>
      </w:r>
      <w:r w:rsidRPr="006D4934">
        <w:rPr>
          <w:rFonts w:ascii="Candara" w:hAnsi="Candara"/>
          <w:sz w:val="24"/>
          <w:szCs w:val="24"/>
        </w:rPr>
        <w:t>membelikan</w:t>
      </w:r>
      <w:r w:rsidRPr="006D4934">
        <w:rPr>
          <w:rFonts w:ascii="Candara" w:hAnsi="Candara"/>
          <w:spacing w:val="-14"/>
          <w:sz w:val="24"/>
          <w:szCs w:val="24"/>
        </w:rPr>
        <w:t xml:space="preserve"> </w:t>
      </w:r>
      <w:r w:rsidRPr="006D4934">
        <w:rPr>
          <w:rFonts w:ascii="Candara" w:hAnsi="Candara"/>
          <w:sz w:val="24"/>
          <w:szCs w:val="24"/>
        </w:rPr>
        <w:t>sepatu baru</w:t>
      </w:r>
      <w:r w:rsidRPr="006D4934">
        <w:rPr>
          <w:rFonts w:ascii="Candara" w:hAnsi="Candara"/>
          <w:spacing w:val="-12"/>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inginkan</w:t>
      </w:r>
      <w:r w:rsidRPr="006D4934">
        <w:rPr>
          <w:rFonts w:ascii="Candara" w:hAnsi="Candara"/>
          <w:spacing w:val="-6"/>
          <w:sz w:val="24"/>
          <w:szCs w:val="24"/>
        </w:rPr>
        <w:t xml:space="preserve"> </w:t>
      </w:r>
      <w:r w:rsidRPr="006D4934">
        <w:rPr>
          <w:rFonts w:ascii="Candara" w:hAnsi="Candara"/>
          <w:sz w:val="24"/>
          <w:szCs w:val="24"/>
        </w:rPr>
        <w:t>selama</w:t>
      </w:r>
      <w:r w:rsidRPr="006D4934">
        <w:rPr>
          <w:rFonts w:ascii="Candara" w:hAnsi="Candara"/>
          <w:spacing w:val="41"/>
          <w:sz w:val="24"/>
          <w:szCs w:val="24"/>
        </w:rPr>
        <w:t xml:space="preserve"> </w:t>
      </w:r>
      <w:r w:rsidRPr="006D4934">
        <w:rPr>
          <w:rFonts w:ascii="Candara" w:hAnsi="Candara"/>
          <w:sz w:val="24"/>
          <w:szCs w:val="24"/>
        </w:rPr>
        <w:t>ini.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ind w:left="110" w:right="3425"/>
        <w:jc w:val="both"/>
        <w:rPr>
          <w:rFonts w:ascii="Candara" w:hAnsi="Candara"/>
          <w:sz w:val="24"/>
          <w:szCs w:val="24"/>
        </w:rPr>
      </w:pPr>
      <w:r w:rsidRPr="006D4934">
        <w:rPr>
          <w:rFonts w:ascii="Candara" w:hAnsi="Candara"/>
          <w:sz w:val="24"/>
          <w:szCs w:val="24"/>
        </w:rPr>
        <w:t xml:space="preserve">“Terima </w:t>
      </w:r>
      <w:r w:rsidRPr="006D4934">
        <w:rPr>
          <w:rFonts w:ascii="Candara" w:hAnsi="Candara"/>
          <w:spacing w:val="6"/>
          <w:sz w:val="24"/>
          <w:szCs w:val="24"/>
        </w:rPr>
        <w:t xml:space="preserve"> </w:t>
      </w:r>
      <w:r w:rsidRPr="006D4934">
        <w:rPr>
          <w:rFonts w:ascii="Candara" w:hAnsi="Candara"/>
          <w:sz w:val="24"/>
          <w:szCs w:val="24"/>
        </w:rPr>
        <w:t xml:space="preserve">kasih </w:t>
      </w:r>
      <w:r w:rsidRPr="006D4934">
        <w:rPr>
          <w:rFonts w:ascii="Candara" w:hAnsi="Candara"/>
          <w:spacing w:val="13"/>
          <w:sz w:val="24"/>
          <w:szCs w:val="24"/>
        </w:rPr>
        <w:t xml:space="preserve"> </w:t>
      </w:r>
      <w:r w:rsidRPr="006D4934">
        <w:rPr>
          <w:rFonts w:ascii="Candara" w:hAnsi="Candara"/>
          <w:sz w:val="24"/>
          <w:szCs w:val="24"/>
        </w:rPr>
        <w:t>ayah,</w:t>
      </w:r>
      <w:r w:rsidRPr="006D4934">
        <w:rPr>
          <w:rFonts w:ascii="Candara" w:hAnsi="Candara"/>
          <w:spacing w:val="-13"/>
          <w:sz w:val="24"/>
          <w:szCs w:val="24"/>
        </w:rPr>
        <w:t xml:space="preserve"> </w:t>
      </w:r>
      <w:r w:rsidRPr="006D4934">
        <w:rPr>
          <w:rFonts w:ascii="Candara" w:hAnsi="Candara"/>
          <w:sz w:val="24"/>
          <w:szCs w:val="24"/>
        </w:rPr>
        <w:t>hadiahmu</w:t>
      </w:r>
      <w:r w:rsidRPr="006D4934">
        <w:rPr>
          <w:rFonts w:ascii="Candara" w:hAnsi="Candara"/>
          <w:spacing w:val="30"/>
          <w:sz w:val="24"/>
          <w:szCs w:val="24"/>
        </w:rPr>
        <w:t xml:space="preserve"> </w:t>
      </w:r>
      <w:r w:rsidRPr="006D4934">
        <w:rPr>
          <w:rFonts w:ascii="Candara" w:hAnsi="Candara"/>
          <w:sz w:val="24"/>
          <w:szCs w:val="24"/>
        </w:rPr>
        <w:t>sungguh</w:t>
      </w:r>
      <w:r w:rsidRPr="006D4934">
        <w:rPr>
          <w:rFonts w:ascii="Candara" w:hAnsi="Candara"/>
          <w:spacing w:val="9"/>
          <w:sz w:val="24"/>
          <w:szCs w:val="24"/>
        </w:rPr>
        <w:t xml:space="preserve"> </w:t>
      </w:r>
      <w:r w:rsidRPr="006D4934">
        <w:rPr>
          <w:rFonts w:ascii="Candara" w:hAnsi="Candara"/>
          <w:sz w:val="24"/>
          <w:szCs w:val="24"/>
        </w:rPr>
        <w:t>berarti</w:t>
      </w:r>
      <w:r w:rsidRPr="006D4934">
        <w:rPr>
          <w:rFonts w:ascii="Candara" w:hAnsi="Candara"/>
          <w:spacing w:val="17"/>
          <w:sz w:val="24"/>
          <w:szCs w:val="24"/>
        </w:rPr>
        <w:t xml:space="preserve"> </w:t>
      </w:r>
      <w:r w:rsidRPr="006D4934">
        <w:rPr>
          <w:rFonts w:ascii="Candara" w:hAnsi="Candara"/>
          <w:sz w:val="24"/>
          <w:szCs w:val="24"/>
        </w:rPr>
        <w:t>bagiku.”</w:t>
      </w:r>
    </w:p>
    <w:p w:rsidR="00256EBE" w:rsidRPr="006D4934" w:rsidRDefault="00256EBE">
      <w:pPr>
        <w:spacing w:before="3" w:line="120" w:lineRule="exact"/>
        <w:rPr>
          <w:rFonts w:ascii="Candara" w:hAnsi="Candara"/>
          <w:sz w:val="12"/>
          <w:szCs w:val="12"/>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pPr>
        <w:ind w:left="3965"/>
        <w:rPr>
          <w:rFonts w:ascii="Candara" w:hAnsi="Candara"/>
        </w:rPr>
        <w:sectPr w:rsidR="00256EBE" w:rsidRPr="006D4934">
          <w:pgSz w:w="11900" w:h="16860"/>
          <w:pgMar w:top="1580" w:right="1080" w:bottom="280" w:left="1080" w:header="0" w:footer="1250" w:gutter="0"/>
          <w:cols w:space="720"/>
        </w:sectPr>
      </w:pPr>
      <w:r w:rsidRPr="006D4934">
        <w:rPr>
          <w:rFonts w:ascii="Candara" w:hAnsi="Candara"/>
        </w:rPr>
        <w:pict>
          <v:shape id="_x0000_s11219" type="#_x0000_t75" style="position:absolute;left:0;text-align:left;margin-left:288.45pt;margin-top:-18.45pt;width:27.85pt;height:75.45pt;z-index:-2095;mso-position-horizontal-relative:page">
            <v:imagedata r:id="rId29" o:title=""/>
            <w10:wrap anchorx="page"/>
          </v:shape>
        </w:pict>
      </w:r>
      <w:r w:rsidRPr="006D4934">
        <w:rPr>
          <w:rFonts w:ascii="Candara" w:hAnsi="Candara"/>
        </w:rPr>
        <w:pict>
          <v:shape id="_x0000_i1030" type="#_x0000_t75" style="width:23.25pt;height:57pt">
            <v:imagedata r:id="rId30" o:title=""/>
          </v:shape>
        </w:pict>
      </w:r>
    </w:p>
    <w:p w:rsidR="00256EBE" w:rsidRPr="006D4934" w:rsidRDefault="00256EBE">
      <w:pPr>
        <w:spacing w:before="8" w:line="100" w:lineRule="exact"/>
        <w:rPr>
          <w:rFonts w:ascii="Candara" w:hAnsi="Candara"/>
          <w:sz w:val="10"/>
          <w:szCs w:val="10"/>
        </w:rPr>
      </w:pPr>
    </w:p>
    <w:p w:rsidR="00256EBE" w:rsidRPr="006D4934" w:rsidRDefault="00B75ED1">
      <w:pPr>
        <w:ind w:left="5815"/>
        <w:rPr>
          <w:rFonts w:ascii="Candara" w:hAnsi="Candara"/>
        </w:rPr>
      </w:pPr>
      <w:r w:rsidRPr="006D4934">
        <w:rPr>
          <w:rFonts w:ascii="Candara" w:hAnsi="Candara"/>
        </w:rPr>
        <w:pict>
          <v:shape id="_x0000_i1031" type="#_x0000_t75" style="width:115.5pt;height:114pt">
            <v:imagedata r:id="rId31" o:title=""/>
          </v:shape>
        </w:pict>
      </w:r>
    </w:p>
    <w:p w:rsidR="00256EBE" w:rsidRPr="006D4934" w:rsidRDefault="007F5944" w:rsidP="0064506B">
      <w:pPr>
        <w:pStyle w:val="Heading1"/>
      </w:pPr>
      <w:bookmarkStart w:id="15" w:name="_Toc154862595"/>
      <w:r w:rsidRPr="006D4934">
        <w:t>Berbagi</w:t>
      </w:r>
      <w:r w:rsidR="00CA444F" w:rsidRPr="006D4934">
        <w:t xml:space="preserve"> </w:t>
      </w:r>
      <w:r w:rsidR="00CA444F" w:rsidRPr="006D4934">
        <w:br/>
        <w:t>Nurain Ismail</w:t>
      </w:r>
      <w:bookmarkEnd w:id="15"/>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82"/>
        <w:jc w:val="both"/>
        <w:rPr>
          <w:rFonts w:ascii="Candara" w:hAnsi="Candara"/>
          <w:sz w:val="24"/>
          <w:szCs w:val="24"/>
        </w:rPr>
      </w:pPr>
      <w:r w:rsidRPr="006D4934">
        <w:rPr>
          <w:rFonts w:ascii="Candara" w:hAnsi="Candara"/>
          <w:sz w:val="24"/>
          <w:szCs w:val="24"/>
        </w:rPr>
        <w:t xml:space="preserve">Berbagi </w:t>
      </w:r>
      <w:r w:rsidRPr="006D4934">
        <w:rPr>
          <w:rFonts w:ascii="Candara" w:hAnsi="Candara"/>
          <w:spacing w:val="14"/>
          <w:sz w:val="24"/>
          <w:szCs w:val="24"/>
        </w:rPr>
        <w:t xml:space="preserve"> </w:t>
      </w:r>
      <w:r w:rsidRPr="006D4934">
        <w:rPr>
          <w:rFonts w:ascii="Candara" w:hAnsi="Candara"/>
          <w:sz w:val="24"/>
          <w:szCs w:val="24"/>
        </w:rPr>
        <w:t xml:space="preserve">itu  </w:t>
      </w:r>
      <w:r w:rsidRPr="006D4934">
        <w:rPr>
          <w:rFonts w:ascii="Candara" w:hAnsi="Candara"/>
          <w:spacing w:val="8"/>
          <w:sz w:val="24"/>
          <w:szCs w:val="24"/>
        </w:rPr>
        <w:t xml:space="preserve"> </w:t>
      </w:r>
      <w:r w:rsidRPr="006D4934">
        <w:rPr>
          <w:rFonts w:ascii="Candara" w:hAnsi="Candara"/>
          <w:sz w:val="24"/>
          <w:szCs w:val="24"/>
        </w:rPr>
        <w:t xml:space="preserve">indah. </w:t>
      </w:r>
      <w:r w:rsidRPr="006D4934">
        <w:rPr>
          <w:rFonts w:ascii="Candara" w:hAnsi="Candara"/>
          <w:spacing w:val="10"/>
          <w:sz w:val="24"/>
          <w:szCs w:val="24"/>
        </w:rPr>
        <w:t xml:space="preserve"> </w:t>
      </w:r>
      <w:r w:rsidRPr="006D4934">
        <w:rPr>
          <w:rFonts w:ascii="Candara" w:hAnsi="Candara"/>
          <w:sz w:val="24"/>
          <w:szCs w:val="24"/>
        </w:rPr>
        <w:t xml:space="preserve">Aku </w:t>
      </w:r>
      <w:r w:rsidRPr="006D4934">
        <w:rPr>
          <w:rFonts w:ascii="Candara" w:hAnsi="Candara"/>
          <w:spacing w:val="38"/>
          <w:sz w:val="24"/>
          <w:szCs w:val="24"/>
        </w:rPr>
        <w:t xml:space="preserve"> </w:t>
      </w:r>
      <w:r w:rsidRPr="006D4934">
        <w:rPr>
          <w:rFonts w:ascii="Candara" w:hAnsi="Candara"/>
          <w:sz w:val="24"/>
          <w:szCs w:val="24"/>
        </w:rPr>
        <w:t xml:space="preserve">selalu </w:t>
      </w:r>
      <w:r w:rsidRPr="006D4934">
        <w:rPr>
          <w:rFonts w:ascii="Candara" w:hAnsi="Candara"/>
          <w:spacing w:val="11"/>
          <w:sz w:val="24"/>
          <w:szCs w:val="24"/>
        </w:rPr>
        <w:t xml:space="preserve"> </w:t>
      </w:r>
      <w:r w:rsidRPr="006D4934">
        <w:rPr>
          <w:rFonts w:ascii="Candara" w:hAnsi="Candara"/>
          <w:sz w:val="24"/>
          <w:szCs w:val="24"/>
        </w:rPr>
        <w:t xml:space="preserve">ingin  </w:t>
      </w:r>
      <w:r w:rsidRPr="006D4934">
        <w:rPr>
          <w:rFonts w:ascii="Candara" w:hAnsi="Candara"/>
          <w:spacing w:val="21"/>
          <w:sz w:val="24"/>
          <w:szCs w:val="24"/>
        </w:rPr>
        <w:t xml:space="preserve"> </w:t>
      </w:r>
      <w:r w:rsidRPr="006D4934">
        <w:rPr>
          <w:rFonts w:ascii="Candara" w:hAnsi="Candara"/>
          <w:sz w:val="24"/>
          <w:szCs w:val="24"/>
        </w:rPr>
        <w:t xml:space="preserve">berbagi  kepada </w:t>
      </w:r>
      <w:r w:rsidRPr="006D4934">
        <w:rPr>
          <w:rFonts w:ascii="Candara" w:hAnsi="Candara"/>
          <w:spacing w:val="14"/>
          <w:sz w:val="24"/>
          <w:szCs w:val="24"/>
        </w:rPr>
        <w:t xml:space="preserve"> </w:t>
      </w:r>
      <w:r w:rsidRPr="006D4934">
        <w:rPr>
          <w:rFonts w:ascii="Candara" w:hAnsi="Candara"/>
          <w:sz w:val="24"/>
          <w:szCs w:val="24"/>
        </w:rPr>
        <w:t xml:space="preserve">orang </w:t>
      </w:r>
      <w:r w:rsidRPr="006D4934">
        <w:rPr>
          <w:rFonts w:ascii="Candara" w:hAnsi="Candara"/>
          <w:spacing w:val="7"/>
          <w:sz w:val="24"/>
          <w:szCs w:val="24"/>
        </w:rPr>
        <w:t xml:space="preserve"> </w:t>
      </w:r>
      <w:r w:rsidRPr="006D4934">
        <w:rPr>
          <w:rFonts w:ascii="Candara" w:hAnsi="Candara"/>
          <w:sz w:val="24"/>
          <w:szCs w:val="24"/>
        </w:rPr>
        <w:t xml:space="preserve">lain,  </w:t>
      </w:r>
      <w:r w:rsidRPr="006D4934">
        <w:rPr>
          <w:rFonts w:ascii="Candara" w:hAnsi="Candara"/>
          <w:spacing w:val="8"/>
          <w:sz w:val="24"/>
          <w:szCs w:val="24"/>
        </w:rPr>
        <w:t xml:space="preserve"> </w:t>
      </w:r>
      <w:r w:rsidRPr="006D4934">
        <w:rPr>
          <w:rFonts w:ascii="Candara" w:hAnsi="Candara"/>
          <w:sz w:val="24"/>
          <w:szCs w:val="24"/>
        </w:rPr>
        <w:t>meski</w:t>
      </w:r>
      <w:r w:rsidRPr="006D4934">
        <w:rPr>
          <w:rFonts w:ascii="Candara" w:hAnsi="Candara"/>
          <w:spacing w:val="56"/>
          <w:sz w:val="24"/>
          <w:szCs w:val="24"/>
        </w:rPr>
        <w:t xml:space="preserve"> </w:t>
      </w:r>
      <w:r w:rsidRPr="006D4934">
        <w:rPr>
          <w:rFonts w:ascii="Candara" w:hAnsi="Candara"/>
          <w:sz w:val="24"/>
          <w:szCs w:val="24"/>
        </w:rPr>
        <w:t>kadang makanan</w:t>
      </w:r>
      <w:r w:rsidRPr="006D4934">
        <w:rPr>
          <w:rFonts w:ascii="Candara" w:hAnsi="Candara"/>
          <w:spacing w:val="29"/>
          <w:sz w:val="24"/>
          <w:szCs w:val="24"/>
        </w:rPr>
        <w:t xml:space="preserve"> </w:t>
      </w:r>
      <w:r w:rsidRPr="006D4934">
        <w:rPr>
          <w:rFonts w:ascii="Candara" w:hAnsi="Candara"/>
          <w:sz w:val="24"/>
          <w:szCs w:val="24"/>
        </w:rPr>
        <w:t>ataupun</w:t>
      </w:r>
      <w:r w:rsidRPr="006D4934">
        <w:rPr>
          <w:rFonts w:ascii="Candara" w:hAnsi="Candara"/>
          <w:spacing w:val="51"/>
          <w:sz w:val="24"/>
          <w:szCs w:val="24"/>
        </w:rPr>
        <w:t xml:space="preserve"> </w:t>
      </w:r>
      <w:r w:rsidRPr="006D4934">
        <w:rPr>
          <w:rFonts w:ascii="Candara" w:hAnsi="Candara"/>
          <w:sz w:val="24"/>
          <w:szCs w:val="24"/>
        </w:rPr>
        <w:t>uang</w:t>
      </w:r>
      <w:r w:rsidRPr="006D4934">
        <w:rPr>
          <w:rFonts w:ascii="Candara" w:hAnsi="Candara"/>
          <w:spacing w:val="20"/>
          <w:sz w:val="24"/>
          <w:szCs w:val="24"/>
        </w:rPr>
        <w:t xml:space="preserve"> </w:t>
      </w:r>
      <w:r w:rsidRPr="006D4934">
        <w:rPr>
          <w:rFonts w:ascii="Candara" w:hAnsi="Candara"/>
          <w:sz w:val="24"/>
          <w:szCs w:val="24"/>
        </w:rPr>
        <w:t xml:space="preserve">sakuku tidak </w:t>
      </w:r>
      <w:r w:rsidRPr="006D4934">
        <w:rPr>
          <w:rFonts w:ascii="Candara" w:hAnsi="Candara"/>
          <w:spacing w:val="44"/>
          <w:sz w:val="24"/>
          <w:szCs w:val="24"/>
        </w:rPr>
        <w:t xml:space="preserve"> </w:t>
      </w:r>
      <w:r w:rsidRPr="006D4934">
        <w:rPr>
          <w:rFonts w:ascii="Candara" w:hAnsi="Candara"/>
          <w:sz w:val="24"/>
          <w:szCs w:val="24"/>
        </w:rPr>
        <w:t>cukup.</w:t>
      </w:r>
      <w:r w:rsidRPr="006D4934">
        <w:rPr>
          <w:rFonts w:ascii="Candara" w:hAnsi="Candara"/>
          <w:spacing w:val="16"/>
          <w:sz w:val="24"/>
          <w:szCs w:val="24"/>
        </w:rPr>
        <w:t xml:space="preserve"> </w:t>
      </w:r>
      <w:r w:rsidRPr="006D4934">
        <w:rPr>
          <w:rFonts w:ascii="Candara" w:hAnsi="Candara"/>
          <w:sz w:val="24"/>
          <w:szCs w:val="24"/>
        </w:rPr>
        <w:t>Menurutku</w:t>
      </w:r>
      <w:r w:rsidRPr="006D4934">
        <w:rPr>
          <w:rFonts w:ascii="Candara" w:hAnsi="Candara"/>
          <w:spacing w:val="33"/>
          <w:sz w:val="24"/>
          <w:szCs w:val="24"/>
        </w:rPr>
        <w:t xml:space="preserve"> </w:t>
      </w:r>
      <w:r w:rsidRPr="006D4934">
        <w:rPr>
          <w:rFonts w:ascii="Candara" w:hAnsi="Candara"/>
          <w:sz w:val="24"/>
          <w:szCs w:val="24"/>
        </w:rPr>
        <w:t>berbagi</w:t>
      </w:r>
      <w:r w:rsidRPr="006D4934">
        <w:rPr>
          <w:rFonts w:ascii="Candara" w:hAnsi="Candara"/>
          <w:spacing w:val="37"/>
          <w:sz w:val="24"/>
          <w:szCs w:val="24"/>
        </w:rPr>
        <w:t xml:space="preserve"> </w:t>
      </w:r>
      <w:r w:rsidRPr="006D4934">
        <w:rPr>
          <w:rFonts w:ascii="Candara" w:hAnsi="Candara"/>
          <w:sz w:val="24"/>
          <w:szCs w:val="24"/>
        </w:rPr>
        <w:t xml:space="preserve">itu </w:t>
      </w:r>
      <w:r w:rsidRPr="006D4934">
        <w:rPr>
          <w:rFonts w:ascii="Candara" w:hAnsi="Candara"/>
          <w:spacing w:val="10"/>
          <w:sz w:val="24"/>
          <w:szCs w:val="24"/>
        </w:rPr>
        <w:t xml:space="preserve"> </w:t>
      </w:r>
      <w:r w:rsidRPr="006D4934">
        <w:rPr>
          <w:rFonts w:ascii="Candara" w:hAnsi="Candara"/>
          <w:sz w:val="24"/>
          <w:szCs w:val="24"/>
        </w:rPr>
        <w:t>sangat</w:t>
      </w:r>
      <w:r w:rsidRPr="006D4934">
        <w:rPr>
          <w:rFonts w:ascii="Candara" w:hAnsi="Candara"/>
          <w:spacing w:val="33"/>
          <w:sz w:val="24"/>
          <w:szCs w:val="24"/>
        </w:rPr>
        <w:t xml:space="preserve"> </w:t>
      </w:r>
      <w:r w:rsidRPr="006D4934">
        <w:rPr>
          <w:rFonts w:ascii="Candara" w:hAnsi="Candara"/>
          <w:sz w:val="24"/>
          <w:szCs w:val="24"/>
        </w:rPr>
        <w:t>indah, karena</w:t>
      </w:r>
      <w:r w:rsidRPr="006D4934">
        <w:rPr>
          <w:rFonts w:ascii="Candara" w:hAnsi="Candara"/>
          <w:spacing w:val="-10"/>
          <w:sz w:val="24"/>
          <w:szCs w:val="24"/>
        </w:rPr>
        <w:t xml:space="preserve"> </w:t>
      </w:r>
      <w:r w:rsidRPr="006D4934">
        <w:rPr>
          <w:rFonts w:ascii="Candara" w:hAnsi="Candara"/>
          <w:sz w:val="24"/>
          <w:szCs w:val="24"/>
        </w:rPr>
        <w:t xml:space="preserve">bisa </w:t>
      </w:r>
      <w:r w:rsidRPr="006D4934">
        <w:rPr>
          <w:rFonts w:ascii="Candara" w:hAnsi="Candara"/>
          <w:spacing w:val="8"/>
          <w:sz w:val="24"/>
          <w:szCs w:val="24"/>
        </w:rPr>
        <w:t xml:space="preserve"> </w:t>
      </w:r>
      <w:r w:rsidRPr="006D4934">
        <w:rPr>
          <w:rFonts w:ascii="Candara" w:hAnsi="Candara"/>
          <w:sz w:val="24"/>
          <w:szCs w:val="24"/>
        </w:rPr>
        <w:t>membuat</w:t>
      </w:r>
      <w:r w:rsidRPr="006D4934">
        <w:rPr>
          <w:rFonts w:ascii="Candara" w:hAnsi="Candara"/>
          <w:spacing w:val="8"/>
          <w:sz w:val="24"/>
          <w:szCs w:val="24"/>
        </w:rPr>
        <w:t xml:space="preserve"> </w:t>
      </w:r>
      <w:r w:rsidRPr="006D4934">
        <w:rPr>
          <w:rFonts w:ascii="Candara" w:hAnsi="Candara"/>
          <w:sz w:val="24"/>
          <w:szCs w:val="24"/>
        </w:rPr>
        <w:t>orang</w:t>
      </w:r>
      <w:r w:rsidRPr="006D4934">
        <w:rPr>
          <w:rFonts w:ascii="Candara" w:hAnsi="Candara"/>
          <w:spacing w:val="-15"/>
          <w:sz w:val="24"/>
          <w:szCs w:val="24"/>
        </w:rPr>
        <w:t xml:space="preserve"> </w:t>
      </w:r>
      <w:r w:rsidRPr="006D4934">
        <w:rPr>
          <w:rFonts w:ascii="Candara" w:hAnsi="Candara"/>
          <w:sz w:val="24"/>
          <w:szCs w:val="24"/>
        </w:rPr>
        <w:t>lain</w:t>
      </w:r>
      <w:r w:rsidRPr="006D4934">
        <w:rPr>
          <w:rFonts w:ascii="Candara" w:hAnsi="Candara"/>
          <w:spacing w:val="42"/>
          <w:sz w:val="24"/>
          <w:szCs w:val="24"/>
        </w:rPr>
        <w:t xml:space="preserve"> </w:t>
      </w:r>
      <w:r w:rsidRPr="006D4934">
        <w:rPr>
          <w:rFonts w:ascii="Candara" w:hAnsi="Candara"/>
          <w:sz w:val="24"/>
          <w:szCs w:val="24"/>
        </w:rPr>
        <w:t>tersenyum</w:t>
      </w:r>
      <w:r w:rsidRPr="006D4934">
        <w:rPr>
          <w:rFonts w:ascii="Candara" w:hAnsi="Candara"/>
          <w:spacing w:val="11"/>
          <w:sz w:val="24"/>
          <w:szCs w:val="24"/>
        </w:rPr>
        <w:t xml:space="preserve"> </w:t>
      </w:r>
      <w:r w:rsidRPr="006D4934">
        <w:rPr>
          <w:rFonts w:ascii="Candara" w:hAnsi="Candara"/>
          <w:sz w:val="24"/>
          <w:szCs w:val="24"/>
        </w:rPr>
        <w:t>bahagia.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pPr>
      <w:r w:rsidRPr="006D4934">
        <w:rPr>
          <w:rFonts w:ascii="Candara" w:hAnsi="Candara"/>
          <w:sz w:val="24"/>
          <w:szCs w:val="24"/>
        </w:rPr>
        <w:t xml:space="preserve">Di </w:t>
      </w:r>
      <w:r w:rsidRPr="006D4934">
        <w:rPr>
          <w:rFonts w:ascii="Candara" w:hAnsi="Candara"/>
          <w:spacing w:val="3"/>
          <w:sz w:val="24"/>
          <w:szCs w:val="24"/>
        </w:rPr>
        <w:t xml:space="preserve"> </w:t>
      </w:r>
      <w:r w:rsidRPr="006D4934">
        <w:rPr>
          <w:rFonts w:ascii="Candara" w:hAnsi="Candara"/>
          <w:sz w:val="24"/>
          <w:szCs w:val="24"/>
        </w:rPr>
        <w:t>sekolah</w:t>
      </w:r>
      <w:r w:rsidRPr="006D4934">
        <w:rPr>
          <w:rFonts w:ascii="Candara" w:hAnsi="Candara"/>
          <w:spacing w:val="66"/>
          <w:sz w:val="24"/>
          <w:szCs w:val="24"/>
        </w:rPr>
        <w:t xml:space="preserve"> </w:t>
      </w:r>
      <w:r w:rsidRPr="006D4934">
        <w:rPr>
          <w:rFonts w:ascii="Candara" w:hAnsi="Candara"/>
          <w:sz w:val="24"/>
          <w:szCs w:val="24"/>
        </w:rPr>
        <w:t xml:space="preserve">aku  </w:t>
      </w:r>
      <w:r w:rsidRPr="006D4934">
        <w:rPr>
          <w:rFonts w:ascii="Candara" w:hAnsi="Candara"/>
          <w:spacing w:val="7"/>
          <w:sz w:val="24"/>
          <w:szCs w:val="24"/>
        </w:rPr>
        <w:t xml:space="preserve"> </w:t>
      </w:r>
      <w:r w:rsidRPr="006D4934">
        <w:rPr>
          <w:rFonts w:ascii="Candara" w:hAnsi="Candara"/>
          <w:sz w:val="24"/>
          <w:szCs w:val="24"/>
        </w:rPr>
        <w:t>memiliki</w:t>
      </w:r>
      <w:r w:rsidRPr="006D4934">
        <w:rPr>
          <w:rFonts w:ascii="Candara" w:hAnsi="Candara"/>
          <w:spacing w:val="-11"/>
          <w:sz w:val="24"/>
          <w:szCs w:val="24"/>
        </w:rPr>
        <w:t xml:space="preserve"> </w:t>
      </w:r>
      <w:r w:rsidRPr="006D4934">
        <w:rPr>
          <w:rFonts w:ascii="Candara" w:hAnsi="Candara"/>
          <w:sz w:val="24"/>
          <w:szCs w:val="24"/>
        </w:rPr>
        <w:t xml:space="preserve">seorang </w:t>
      </w:r>
      <w:r w:rsidRPr="006D4934">
        <w:rPr>
          <w:rFonts w:ascii="Candara" w:hAnsi="Candara"/>
          <w:spacing w:val="17"/>
          <w:sz w:val="24"/>
          <w:szCs w:val="24"/>
        </w:rPr>
        <w:t xml:space="preserve"> </w:t>
      </w:r>
      <w:r w:rsidRPr="006D4934">
        <w:rPr>
          <w:rFonts w:ascii="Candara" w:hAnsi="Candara"/>
          <w:sz w:val="24"/>
          <w:szCs w:val="24"/>
        </w:rPr>
        <w:t xml:space="preserve">teman, </w:t>
      </w:r>
      <w:r w:rsidRPr="006D4934">
        <w:rPr>
          <w:rFonts w:ascii="Candara" w:hAnsi="Candara"/>
          <w:spacing w:val="13"/>
          <w:sz w:val="24"/>
          <w:szCs w:val="24"/>
        </w:rPr>
        <w:t xml:space="preserve"> </w:t>
      </w:r>
      <w:r w:rsidRPr="006D4934">
        <w:rPr>
          <w:rFonts w:ascii="Candara" w:hAnsi="Candara"/>
          <w:sz w:val="24"/>
          <w:szCs w:val="24"/>
        </w:rPr>
        <w:t xml:space="preserve">dia </w:t>
      </w:r>
      <w:r w:rsidRPr="006D4934">
        <w:rPr>
          <w:rFonts w:ascii="Candara" w:hAnsi="Candara"/>
          <w:spacing w:val="55"/>
          <w:sz w:val="24"/>
          <w:szCs w:val="24"/>
        </w:rPr>
        <w:t xml:space="preserve"> </w:t>
      </w:r>
      <w:r w:rsidRPr="006D4934">
        <w:rPr>
          <w:rFonts w:ascii="Candara" w:hAnsi="Candara"/>
          <w:sz w:val="24"/>
          <w:szCs w:val="24"/>
        </w:rPr>
        <w:t xml:space="preserve">tidak  </w:t>
      </w:r>
      <w:r w:rsidRPr="006D4934">
        <w:rPr>
          <w:rFonts w:ascii="Candara" w:hAnsi="Candara"/>
          <w:spacing w:val="20"/>
          <w:sz w:val="24"/>
          <w:szCs w:val="24"/>
        </w:rPr>
        <w:t xml:space="preserve"> </w:t>
      </w:r>
      <w:r w:rsidRPr="006D4934">
        <w:rPr>
          <w:rFonts w:ascii="Candara" w:hAnsi="Candara"/>
          <w:sz w:val="24"/>
          <w:szCs w:val="24"/>
        </w:rPr>
        <w:t xml:space="preserve">pernah </w:t>
      </w:r>
      <w:r w:rsidRPr="006D4934">
        <w:rPr>
          <w:rFonts w:ascii="Candara" w:hAnsi="Candara"/>
          <w:spacing w:val="50"/>
          <w:sz w:val="24"/>
          <w:szCs w:val="24"/>
        </w:rPr>
        <w:t xml:space="preserve"> </w:t>
      </w:r>
      <w:r w:rsidRPr="006D4934">
        <w:rPr>
          <w:rFonts w:ascii="Candara" w:hAnsi="Candara"/>
          <w:sz w:val="24"/>
          <w:szCs w:val="24"/>
        </w:rPr>
        <w:t xml:space="preserve">membawa </w:t>
      </w:r>
      <w:r w:rsidRPr="006D4934">
        <w:rPr>
          <w:rFonts w:ascii="Candara" w:hAnsi="Candara"/>
          <w:spacing w:val="40"/>
          <w:sz w:val="24"/>
          <w:szCs w:val="24"/>
        </w:rPr>
        <w:t xml:space="preserve"> </w:t>
      </w:r>
      <w:r w:rsidRPr="006D4934">
        <w:rPr>
          <w:rFonts w:ascii="Candara" w:hAnsi="Candara"/>
          <w:sz w:val="24"/>
          <w:szCs w:val="24"/>
        </w:rPr>
        <w:t>bekal.</w:t>
      </w:r>
      <w:r w:rsidRPr="006D4934">
        <w:rPr>
          <w:rFonts w:ascii="Candara" w:hAnsi="Candara"/>
          <w:spacing w:val="60"/>
          <w:sz w:val="24"/>
          <w:szCs w:val="24"/>
        </w:rPr>
        <w:t xml:space="preserve"> </w:t>
      </w:r>
      <w:r w:rsidRPr="006D4934">
        <w:rPr>
          <w:rFonts w:ascii="Candara" w:hAnsi="Candara"/>
          <w:sz w:val="24"/>
          <w:szCs w:val="24"/>
        </w:rPr>
        <w:t>Aku seringkali melihatnya</w:t>
      </w:r>
      <w:r w:rsidRPr="006D4934">
        <w:rPr>
          <w:rFonts w:ascii="Candara" w:hAnsi="Candara"/>
          <w:spacing w:val="37"/>
          <w:sz w:val="24"/>
          <w:szCs w:val="24"/>
        </w:rPr>
        <w:t xml:space="preserve"> </w:t>
      </w:r>
      <w:r w:rsidRPr="006D4934">
        <w:rPr>
          <w:rFonts w:ascii="Candara" w:hAnsi="Candara"/>
          <w:sz w:val="24"/>
          <w:szCs w:val="24"/>
        </w:rPr>
        <w:t>hanya</w:t>
      </w:r>
      <w:r w:rsidRPr="006D4934">
        <w:rPr>
          <w:rFonts w:ascii="Candara" w:hAnsi="Candara"/>
          <w:spacing w:val="55"/>
          <w:sz w:val="24"/>
          <w:szCs w:val="24"/>
        </w:rPr>
        <w:t xml:space="preserve"> </w:t>
      </w:r>
      <w:r w:rsidRPr="006D4934">
        <w:rPr>
          <w:rFonts w:ascii="Candara" w:hAnsi="Candara"/>
          <w:sz w:val="24"/>
          <w:szCs w:val="24"/>
        </w:rPr>
        <w:t>diam</w:t>
      </w:r>
      <w:r w:rsidRPr="006D4934">
        <w:rPr>
          <w:rFonts w:ascii="Candara" w:hAnsi="Candara"/>
          <w:spacing w:val="42"/>
          <w:sz w:val="24"/>
          <w:szCs w:val="24"/>
        </w:rPr>
        <w:t xml:space="preserve"> </w:t>
      </w:r>
      <w:r w:rsidRPr="006D4934">
        <w:rPr>
          <w:rFonts w:ascii="Candara" w:hAnsi="Candara"/>
          <w:sz w:val="24"/>
          <w:szCs w:val="24"/>
        </w:rPr>
        <w:t xml:space="preserve">saja, </w:t>
      </w:r>
      <w:r w:rsidRPr="006D4934">
        <w:rPr>
          <w:rFonts w:ascii="Candara" w:hAnsi="Candara"/>
          <w:spacing w:val="52"/>
          <w:sz w:val="24"/>
          <w:szCs w:val="24"/>
        </w:rPr>
        <w:t xml:space="preserve"> </w:t>
      </w:r>
      <w:r w:rsidRPr="006D4934">
        <w:rPr>
          <w:rFonts w:ascii="Candara" w:hAnsi="Candara"/>
          <w:sz w:val="24"/>
          <w:szCs w:val="24"/>
        </w:rPr>
        <w:t xml:space="preserve">tidak </w:t>
      </w:r>
      <w:r w:rsidRPr="006D4934">
        <w:rPr>
          <w:rFonts w:ascii="Candara" w:hAnsi="Candara"/>
          <w:spacing w:val="59"/>
          <w:sz w:val="24"/>
          <w:szCs w:val="24"/>
        </w:rPr>
        <w:t xml:space="preserve"> </w:t>
      </w:r>
      <w:r w:rsidRPr="006D4934">
        <w:rPr>
          <w:rFonts w:ascii="Candara" w:hAnsi="Candara"/>
          <w:sz w:val="24"/>
          <w:szCs w:val="24"/>
        </w:rPr>
        <w:t>pergi</w:t>
      </w:r>
      <w:r w:rsidRPr="006D4934">
        <w:rPr>
          <w:rFonts w:ascii="Candara" w:hAnsi="Candara"/>
          <w:spacing w:val="38"/>
          <w:sz w:val="24"/>
          <w:szCs w:val="24"/>
        </w:rPr>
        <w:t xml:space="preserve"> </w:t>
      </w:r>
      <w:r w:rsidRPr="006D4934">
        <w:rPr>
          <w:rFonts w:ascii="Candara" w:hAnsi="Candara"/>
          <w:sz w:val="24"/>
          <w:szCs w:val="24"/>
        </w:rPr>
        <w:t xml:space="preserve">jajan </w:t>
      </w:r>
      <w:r w:rsidRPr="006D4934">
        <w:rPr>
          <w:rFonts w:ascii="Candara" w:hAnsi="Candara"/>
          <w:spacing w:val="52"/>
          <w:sz w:val="24"/>
          <w:szCs w:val="24"/>
        </w:rPr>
        <w:t xml:space="preserve"> </w:t>
      </w:r>
      <w:r w:rsidRPr="006D4934">
        <w:rPr>
          <w:rFonts w:ascii="Candara" w:hAnsi="Candara"/>
          <w:sz w:val="24"/>
          <w:szCs w:val="24"/>
        </w:rPr>
        <w:t xml:space="preserve">di </w:t>
      </w:r>
      <w:r w:rsidRPr="006D4934">
        <w:rPr>
          <w:rFonts w:ascii="Candara" w:hAnsi="Candara"/>
          <w:spacing w:val="8"/>
          <w:sz w:val="24"/>
          <w:szCs w:val="24"/>
        </w:rPr>
        <w:t xml:space="preserve"> </w:t>
      </w:r>
      <w:r w:rsidRPr="006D4934">
        <w:rPr>
          <w:rFonts w:ascii="Candara" w:hAnsi="Candara"/>
          <w:sz w:val="24"/>
          <w:szCs w:val="24"/>
        </w:rPr>
        <w:t>kantin</w:t>
      </w:r>
      <w:r w:rsidRPr="006D4934">
        <w:rPr>
          <w:rFonts w:ascii="Candara" w:hAnsi="Candara"/>
          <w:spacing w:val="18"/>
          <w:sz w:val="24"/>
          <w:szCs w:val="24"/>
        </w:rPr>
        <w:t xml:space="preserve"> </w:t>
      </w:r>
      <w:r w:rsidRPr="006D4934">
        <w:rPr>
          <w:rFonts w:ascii="Candara" w:hAnsi="Candara"/>
          <w:sz w:val="24"/>
          <w:szCs w:val="24"/>
        </w:rPr>
        <w:t>maupun</w:t>
      </w:r>
      <w:r w:rsidRPr="006D4934">
        <w:rPr>
          <w:rFonts w:ascii="Candara" w:hAnsi="Candara"/>
          <w:spacing w:val="59"/>
          <w:sz w:val="24"/>
          <w:szCs w:val="24"/>
        </w:rPr>
        <w:t xml:space="preserve"> </w:t>
      </w:r>
      <w:r w:rsidRPr="006D4934">
        <w:rPr>
          <w:rFonts w:ascii="Candara" w:hAnsi="Candara"/>
          <w:sz w:val="24"/>
          <w:szCs w:val="24"/>
        </w:rPr>
        <w:t xml:space="preserve">di </w:t>
      </w:r>
      <w:r w:rsidRPr="006D4934">
        <w:rPr>
          <w:rFonts w:ascii="Candara" w:hAnsi="Candara"/>
          <w:spacing w:val="8"/>
          <w:sz w:val="24"/>
          <w:szCs w:val="24"/>
        </w:rPr>
        <w:t xml:space="preserve"> </w:t>
      </w:r>
      <w:r w:rsidRPr="006D4934">
        <w:rPr>
          <w:rFonts w:ascii="Candara" w:hAnsi="Candara"/>
          <w:sz w:val="24"/>
          <w:szCs w:val="24"/>
        </w:rPr>
        <w:t>luar sekolah</w:t>
      </w:r>
      <w:r w:rsidRPr="006D4934">
        <w:rPr>
          <w:rFonts w:ascii="Candara" w:hAnsi="Candara"/>
          <w:spacing w:val="-16"/>
          <w:sz w:val="24"/>
          <w:szCs w:val="24"/>
        </w:rPr>
        <w:t xml:space="preserve"> </w:t>
      </w:r>
      <w:r w:rsidRPr="006D4934">
        <w:rPr>
          <w:rFonts w:ascii="Candara" w:hAnsi="Candara"/>
          <w:sz w:val="24"/>
          <w:szCs w:val="24"/>
        </w:rPr>
        <w:t>seperti</w:t>
      </w:r>
      <w:r w:rsidRPr="006D4934">
        <w:rPr>
          <w:rFonts w:ascii="Candara" w:hAnsi="Candara"/>
          <w:spacing w:val="10"/>
          <w:sz w:val="24"/>
          <w:szCs w:val="24"/>
        </w:rPr>
        <w:t xml:space="preserve"> </w:t>
      </w:r>
      <w:r w:rsidRPr="006D4934">
        <w:rPr>
          <w:rFonts w:ascii="Candara" w:hAnsi="Candara"/>
          <w:sz w:val="24"/>
          <w:szCs w:val="24"/>
        </w:rPr>
        <w:t>teman</w:t>
      </w:r>
      <w:r w:rsidRPr="006D4934">
        <w:rPr>
          <w:rFonts w:ascii="Candara" w:hAnsi="Candara"/>
          <w:spacing w:val="20"/>
          <w:sz w:val="24"/>
          <w:szCs w:val="24"/>
        </w:rPr>
        <w:t xml:space="preserve"> </w:t>
      </w:r>
      <w:r w:rsidRPr="006D4934">
        <w:rPr>
          <w:rFonts w:ascii="Candara" w:hAnsi="Candara"/>
          <w:sz w:val="24"/>
          <w:szCs w:val="24"/>
        </w:rPr>
        <w:t>lainnya.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pPr>
      <w:r w:rsidRPr="006D4934">
        <w:rPr>
          <w:rFonts w:ascii="Candara" w:hAnsi="Candara"/>
          <w:sz w:val="24"/>
          <w:szCs w:val="24"/>
        </w:rPr>
        <w:t xml:space="preserve">Ketika </w:t>
      </w:r>
      <w:r w:rsidRPr="006D4934">
        <w:rPr>
          <w:rFonts w:ascii="Candara" w:hAnsi="Candara"/>
          <w:spacing w:val="46"/>
          <w:sz w:val="24"/>
          <w:szCs w:val="24"/>
        </w:rPr>
        <w:t xml:space="preserve"> </w:t>
      </w:r>
      <w:r w:rsidRPr="006D4934">
        <w:rPr>
          <w:rFonts w:ascii="Candara" w:hAnsi="Candara"/>
          <w:sz w:val="24"/>
          <w:szCs w:val="24"/>
        </w:rPr>
        <w:t>aku   bertanya,</w:t>
      </w:r>
      <w:r w:rsidRPr="006D4934">
        <w:rPr>
          <w:rFonts w:ascii="Candara" w:hAnsi="Candara"/>
          <w:spacing w:val="50"/>
          <w:sz w:val="24"/>
          <w:szCs w:val="24"/>
        </w:rPr>
        <w:t xml:space="preserve"> </w:t>
      </w:r>
      <w:r w:rsidRPr="006D4934">
        <w:rPr>
          <w:rFonts w:ascii="Candara" w:hAnsi="Candara"/>
          <w:sz w:val="24"/>
          <w:szCs w:val="24"/>
        </w:rPr>
        <w:t>kenapa</w:t>
      </w:r>
      <w:r w:rsidRPr="006D4934">
        <w:rPr>
          <w:rFonts w:ascii="Candara" w:hAnsi="Candara"/>
          <w:spacing w:val="57"/>
          <w:sz w:val="24"/>
          <w:szCs w:val="24"/>
        </w:rPr>
        <w:t xml:space="preserve"> </w:t>
      </w:r>
      <w:r w:rsidRPr="006D4934">
        <w:rPr>
          <w:rFonts w:ascii="Candara" w:hAnsi="Candara"/>
          <w:sz w:val="24"/>
          <w:szCs w:val="24"/>
        </w:rPr>
        <w:t xml:space="preserve">dia </w:t>
      </w:r>
      <w:r w:rsidRPr="006D4934">
        <w:rPr>
          <w:rFonts w:ascii="Candara" w:hAnsi="Candara"/>
          <w:spacing w:val="48"/>
          <w:sz w:val="24"/>
          <w:szCs w:val="24"/>
        </w:rPr>
        <w:t xml:space="preserve"> </w:t>
      </w:r>
      <w:r w:rsidRPr="006D4934">
        <w:rPr>
          <w:rFonts w:ascii="Candara" w:hAnsi="Candara"/>
          <w:sz w:val="24"/>
          <w:szCs w:val="24"/>
        </w:rPr>
        <w:t xml:space="preserve">tidak  </w:t>
      </w:r>
      <w:r w:rsidRPr="006D4934">
        <w:rPr>
          <w:rFonts w:ascii="Candara" w:hAnsi="Candara"/>
          <w:spacing w:val="13"/>
          <w:sz w:val="24"/>
          <w:szCs w:val="24"/>
        </w:rPr>
        <w:t xml:space="preserve"> </w:t>
      </w:r>
      <w:r w:rsidRPr="006D4934">
        <w:rPr>
          <w:rFonts w:ascii="Candara" w:hAnsi="Candara"/>
          <w:sz w:val="24"/>
          <w:szCs w:val="24"/>
        </w:rPr>
        <w:t xml:space="preserve">pernah </w:t>
      </w:r>
      <w:r w:rsidRPr="006D4934">
        <w:rPr>
          <w:rFonts w:ascii="Candara" w:hAnsi="Candara"/>
          <w:spacing w:val="4"/>
          <w:sz w:val="24"/>
          <w:szCs w:val="24"/>
        </w:rPr>
        <w:t xml:space="preserve"> </w:t>
      </w:r>
      <w:r w:rsidRPr="006D4934">
        <w:rPr>
          <w:rFonts w:ascii="Candara" w:hAnsi="Candara"/>
          <w:sz w:val="24"/>
          <w:szCs w:val="24"/>
        </w:rPr>
        <w:t>pergi</w:t>
      </w:r>
      <w:r w:rsidRPr="006D4934">
        <w:rPr>
          <w:rFonts w:ascii="Candara" w:hAnsi="Candara"/>
          <w:spacing w:val="30"/>
          <w:sz w:val="24"/>
          <w:szCs w:val="24"/>
        </w:rPr>
        <w:t xml:space="preserve"> </w:t>
      </w:r>
      <w:r w:rsidRPr="006D4934">
        <w:rPr>
          <w:rFonts w:ascii="Candara" w:hAnsi="Candara"/>
          <w:sz w:val="24"/>
          <w:szCs w:val="24"/>
        </w:rPr>
        <w:t xml:space="preserve">jajan,  </w:t>
      </w:r>
      <w:r w:rsidRPr="006D4934">
        <w:rPr>
          <w:rFonts w:ascii="Candara" w:hAnsi="Candara"/>
          <w:spacing w:val="9"/>
          <w:sz w:val="24"/>
          <w:szCs w:val="24"/>
        </w:rPr>
        <w:t xml:space="preserve"> </w:t>
      </w:r>
      <w:r w:rsidRPr="006D4934">
        <w:rPr>
          <w:rFonts w:ascii="Candara" w:hAnsi="Candara"/>
          <w:sz w:val="24"/>
          <w:szCs w:val="24"/>
        </w:rPr>
        <w:t>temanku</w:t>
      </w:r>
      <w:r w:rsidRPr="006D4934">
        <w:rPr>
          <w:rFonts w:ascii="Candara" w:hAnsi="Candara"/>
          <w:spacing w:val="50"/>
          <w:sz w:val="24"/>
          <w:szCs w:val="24"/>
        </w:rPr>
        <w:t xml:space="preserve"> </w:t>
      </w:r>
      <w:r w:rsidRPr="006D4934">
        <w:rPr>
          <w:rFonts w:ascii="Candara" w:hAnsi="Candara"/>
          <w:sz w:val="24"/>
          <w:szCs w:val="24"/>
        </w:rPr>
        <w:t xml:space="preserve">itu </w:t>
      </w:r>
      <w:r w:rsidRPr="006D4934">
        <w:rPr>
          <w:rFonts w:ascii="Candara" w:hAnsi="Candara"/>
          <w:spacing w:val="39"/>
          <w:sz w:val="24"/>
          <w:szCs w:val="24"/>
        </w:rPr>
        <w:t xml:space="preserve"> </w:t>
      </w:r>
      <w:r w:rsidRPr="006D4934">
        <w:rPr>
          <w:rFonts w:ascii="Candara" w:hAnsi="Candara"/>
          <w:sz w:val="24"/>
          <w:szCs w:val="24"/>
        </w:rPr>
        <w:t>bercerita ibunya</w:t>
      </w:r>
      <w:r w:rsidRPr="006D4934">
        <w:rPr>
          <w:rFonts w:ascii="Candara" w:hAnsi="Candara"/>
          <w:spacing w:val="43"/>
          <w:sz w:val="24"/>
          <w:szCs w:val="24"/>
        </w:rPr>
        <w:t xml:space="preserve"> </w:t>
      </w:r>
      <w:r w:rsidRPr="006D4934">
        <w:rPr>
          <w:rFonts w:ascii="Candara" w:hAnsi="Candara"/>
          <w:sz w:val="24"/>
          <w:szCs w:val="24"/>
        </w:rPr>
        <w:t>sakit-sakitan,</w:t>
      </w:r>
      <w:r w:rsidRPr="006D4934">
        <w:rPr>
          <w:rFonts w:ascii="Candara" w:hAnsi="Candara"/>
          <w:spacing w:val="19"/>
          <w:sz w:val="24"/>
          <w:szCs w:val="24"/>
        </w:rPr>
        <w:t xml:space="preserve"> </w:t>
      </w:r>
      <w:r w:rsidRPr="006D4934">
        <w:rPr>
          <w:rFonts w:ascii="Candara" w:hAnsi="Candara"/>
          <w:sz w:val="24"/>
          <w:szCs w:val="24"/>
        </w:rPr>
        <w:t xml:space="preserve">sementara </w:t>
      </w:r>
      <w:r w:rsidRPr="006D4934">
        <w:rPr>
          <w:rFonts w:ascii="Candara" w:hAnsi="Candara"/>
          <w:spacing w:val="44"/>
          <w:sz w:val="24"/>
          <w:szCs w:val="24"/>
        </w:rPr>
        <w:t xml:space="preserve"> </w:t>
      </w:r>
      <w:r w:rsidRPr="006D4934">
        <w:rPr>
          <w:rFonts w:ascii="Candara" w:hAnsi="Candara"/>
          <w:sz w:val="24"/>
          <w:szCs w:val="24"/>
        </w:rPr>
        <w:t>ayahnya</w:t>
      </w:r>
      <w:r w:rsidRPr="006D4934">
        <w:rPr>
          <w:rFonts w:ascii="Candara" w:hAnsi="Candara"/>
          <w:spacing w:val="56"/>
          <w:sz w:val="24"/>
          <w:szCs w:val="24"/>
        </w:rPr>
        <w:t xml:space="preserve"> </w:t>
      </w:r>
      <w:r w:rsidRPr="006D4934">
        <w:rPr>
          <w:rFonts w:ascii="Candara" w:hAnsi="Candara"/>
          <w:sz w:val="24"/>
          <w:szCs w:val="24"/>
        </w:rPr>
        <w:t xml:space="preserve">tidak  </w:t>
      </w:r>
      <w:r w:rsidRPr="006D4934">
        <w:rPr>
          <w:rFonts w:ascii="Candara" w:hAnsi="Candara"/>
          <w:spacing w:val="18"/>
          <w:sz w:val="24"/>
          <w:szCs w:val="24"/>
        </w:rPr>
        <w:t xml:space="preserve"> </w:t>
      </w:r>
      <w:r w:rsidRPr="006D4934">
        <w:rPr>
          <w:rFonts w:ascii="Candara" w:hAnsi="Candara"/>
          <w:sz w:val="24"/>
          <w:szCs w:val="24"/>
        </w:rPr>
        <w:t>memiliki</w:t>
      </w:r>
      <w:r w:rsidRPr="006D4934">
        <w:rPr>
          <w:rFonts w:ascii="Candara" w:hAnsi="Candara"/>
          <w:spacing w:val="-13"/>
          <w:sz w:val="24"/>
          <w:szCs w:val="24"/>
        </w:rPr>
        <w:t xml:space="preserve"> </w:t>
      </w:r>
      <w:r w:rsidRPr="006D4934">
        <w:rPr>
          <w:rFonts w:ascii="Candara" w:hAnsi="Candara"/>
          <w:sz w:val="24"/>
          <w:szCs w:val="24"/>
        </w:rPr>
        <w:t xml:space="preserve">pekerjaan </w:t>
      </w:r>
      <w:r w:rsidRPr="006D4934">
        <w:rPr>
          <w:rFonts w:ascii="Candara" w:hAnsi="Candara"/>
          <w:spacing w:val="4"/>
          <w:sz w:val="24"/>
          <w:szCs w:val="24"/>
        </w:rPr>
        <w:t xml:space="preserve"> </w:t>
      </w:r>
      <w:r w:rsidRPr="006D4934">
        <w:rPr>
          <w:rFonts w:ascii="Candara" w:hAnsi="Candara"/>
          <w:sz w:val="24"/>
          <w:szCs w:val="24"/>
        </w:rPr>
        <w:t xml:space="preserve">tetap. </w:t>
      </w:r>
      <w:r w:rsidRPr="006D4934">
        <w:rPr>
          <w:rFonts w:ascii="Candara" w:hAnsi="Candara"/>
          <w:spacing w:val="17"/>
          <w:sz w:val="24"/>
          <w:szCs w:val="24"/>
        </w:rPr>
        <w:t xml:space="preserve"> </w:t>
      </w:r>
      <w:r w:rsidRPr="006D4934">
        <w:rPr>
          <w:rFonts w:ascii="Candara" w:hAnsi="Candara"/>
          <w:sz w:val="24"/>
          <w:szCs w:val="24"/>
        </w:rPr>
        <w:t xml:space="preserve">Aku </w:t>
      </w:r>
      <w:r w:rsidRPr="006D4934">
        <w:rPr>
          <w:rFonts w:ascii="Candara" w:hAnsi="Candara"/>
          <w:spacing w:val="14"/>
          <w:sz w:val="24"/>
          <w:szCs w:val="24"/>
        </w:rPr>
        <w:t xml:space="preserve"> </w:t>
      </w:r>
      <w:r w:rsidRPr="006D4934">
        <w:rPr>
          <w:rFonts w:ascii="Candara" w:hAnsi="Candara"/>
          <w:sz w:val="24"/>
          <w:szCs w:val="24"/>
        </w:rPr>
        <w:t>iba mendengar</w:t>
      </w:r>
      <w:r w:rsidRPr="006D4934">
        <w:rPr>
          <w:rFonts w:ascii="Candara" w:hAnsi="Candara"/>
          <w:spacing w:val="38"/>
          <w:sz w:val="24"/>
          <w:szCs w:val="24"/>
        </w:rPr>
        <w:t xml:space="preserve"> </w:t>
      </w:r>
      <w:r w:rsidRPr="006D4934">
        <w:rPr>
          <w:rFonts w:ascii="Candara" w:hAnsi="Candara"/>
          <w:sz w:val="24"/>
          <w:szCs w:val="24"/>
        </w:rPr>
        <w:t>ceritanya,</w:t>
      </w:r>
      <w:r w:rsidRPr="006D4934">
        <w:rPr>
          <w:rFonts w:ascii="Candara" w:hAnsi="Candara"/>
          <w:spacing w:val="-20"/>
          <w:sz w:val="24"/>
          <w:szCs w:val="24"/>
        </w:rPr>
        <w:t xml:space="preserve"> </w:t>
      </w:r>
      <w:r w:rsidRPr="006D4934">
        <w:rPr>
          <w:rFonts w:ascii="Candara" w:hAnsi="Candara"/>
          <w:sz w:val="24"/>
          <w:szCs w:val="24"/>
        </w:rPr>
        <w:t>dan</w:t>
      </w:r>
      <w:r w:rsidRPr="006D4934">
        <w:rPr>
          <w:rFonts w:ascii="Candara" w:hAnsi="Candara"/>
          <w:spacing w:val="37"/>
          <w:sz w:val="24"/>
          <w:szCs w:val="24"/>
        </w:rPr>
        <w:t xml:space="preserve"> </w:t>
      </w:r>
      <w:r w:rsidRPr="006D4934">
        <w:rPr>
          <w:rFonts w:ascii="Candara" w:hAnsi="Candara"/>
          <w:sz w:val="24"/>
          <w:szCs w:val="24"/>
        </w:rPr>
        <w:t>berusaha</w:t>
      </w:r>
      <w:r w:rsidRPr="006D4934">
        <w:rPr>
          <w:rFonts w:ascii="Candara" w:hAnsi="Candara"/>
          <w:spacing w:val="53"/>
          <w:sz w:val="24"/>
          <w:szCs w:val="24"/>
        </w:rPr>
        <w:t xml:space="preserve"> </w:t>
      </w:r>
      <w:r w:rsidRPr="006D4934">
        <w:rPr>
          <w:rFonts w:ascii="Candara" w:hAnsi="Candara"/>
          <w:sz w:val="24"/>
          <w:szCs w:val="24"/>
        </w:rPr>
        <w:t>untuk</w:t>
      </w:r>
      <w:r w:rsidRPr="006D4934">
        <w:rPr>
          <w:rFonts w:ascii="Candara" w:hAnsi="Candara"/>
          <w:spacing w:val="22"/>
          <w:sz w:val="24"/>
          <w:szCs w:val="24"/>
        </w:rPr>
        <w:t xml:space="preserve"> </w:t>
      </w:r>
      <w:r w:rsidRPr="006D4934">
        <w:rPr>
          <w:rFonts w:ascii="Candara" w:hAnsi="Candara"/>
          <w:sz w:val="24"/>
          <w:szCs w:val="24"/>
        </w:rPr>
        <w:t>membantu</w:t>
      </w:r>
      <w:r w:rsidRPr="006D4934">
        <w:rPr>
          <w:rFonts w:ascii="Candara" w:hAnsi="Candara"/>
          <w:spacing w:val="47"/>
          <w:sz w:val="24"/>
          <w:szCs w:val="24"/>
        </w:rPr>
        <w:t xml:space="preserve"> </w:t>
      </w:r>
      <w:r w:rsidRPr="006D4934">
        <w:rPr>
          <w:rFonts w:ascii="Candara" w:hAnsi="Candara"/>
          <w:sz w:val="24"/>
          <w:szCs w:val="24"/>
        </w:rPr>
        <w:t>temanku</w:t>
      </w:r>
      <w:r w:rsidRPr="006D4934">
        <w:rPr>
          <w:rFonts w:ascii="Candara" w:hAnsi="Candara"/>
          <w:spacing w:val="27"/>
          <w:sz w:val="24"/>
          <w:szCs w:val="24"/>
        </w:rPr>
        <w:t xml:space="preserve"> </w:t>
      </w:r>
      <w:r w:rsidRPr="006D4934">
        <w:rPr>
          <w:rFonts w:ascii="Candara" w:hAnsi="Candara"/>
          <w:sz w:val="24"/>
          <w:szCs w:val="24"/>
        </w:rPr>
        <w:t xml:space="preserve">itu. </w:t>
      </w:r>
      <w:r w:rsidRPr="006D4934">
        <w:rPr>
          <w:rFonts w:ascii="Candara" w:hAnsi="Candara"/>
          <w:spacing w:val="20"/>
          <w:sz w:val="24"/>
          <w:szCs w:val="24"/>
        </w:rPr>
        <w:t xml:space="preserve"> </w:t>
      </w:r>
      <w:r w:rsidRPr="006D4934">
        <w:rPr>
          <w:rFonts w:ascii="Candara" w:hAnsi="Candara"/>
          <w:sz w:val="24"/>
          <w:szCs w:val="24"/>
        </w:rPr>
        <w:t>Aku</w:t>
      </w:r>
      <w:r w:rsidRPr="006D4934">
        <w:rPr>
          <w:rFonts w:ascii="Candara" w:hAnsi="Candara"/>
          <w:spacing w:val="47"/>
          <w:sz w:val="24"/>
          <w:szCs w:val="24"/>
        </w:rPr>
        <w:t xml:space="preserve"> </w:t>
      </w:r>
      <w:r w:rsidRPr="006D4934">
        <w:rPr>
          <w:rFonts w:ascii="Candara" w:hAnsi="Candara"/>
          <w:sz w:val="24"/>
          <w:szCs w:val="24"/>
        </w:rPr>
        <w:t>mengajak teman-teman</w:t>
      </w:r>
      <w:r w:rsidRPr="006D4934">
        <w:rPr>
          <w:rFonts w:ascii="Candara" w:hAnsi="Candara"/>
          <w:spacing w:val="-11"/>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kelasku</w:t>
      </w:r>
      <w:r w:rsidRPr="006D4934">
        <w:rPr>
          <w:rFonts w:ascii="Candara" w:hAnsi="Candara"/>
          <w:spacing w:val="-6"/>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memiliki</w:t>
      </w:r>
      <w:r w:rsidRPr="006D4934">
        <w:rPr>
          <w:rFonts w:ascii="Candara" w:hAnsi="Candara"/>
          <w:spacing w:val="-31"/>
          <w:sz w:val="24"/>
          <w:szCs w:val="24"/>
        </w:rPr>
        <w:t xml:space="preserve"> </w:t>
      </w:r>
      <w:r w:rsidRPr="006D4934">
        <w:rPr>
          <w:rFonts w:ascii="Candara" w:hAnsi="Candara"/>
          <w:sz w:val="24"/>
          <w:szCs w:val="24"/>
        </w:rPr>
        <w:t>bekal</w:t>
      </w:r>
      <w:r w:rsidRPr="006D4934">
        <w:rPr>
          <w:rFonts w:ascii="Candara" w:hAnsi="Candara"/>
          <w:spacing w:val="10"/>
          <w:sz w:val="24"/>
          <w:szCs w:val="24"/>
        </w:rPr>
        <w:t xml:space="preserve"> </w:t>
      </w:r>
      <w:r w:rsidRPr="006D4934">
        <w:rPr>
          <w:rFonts w:ascii="Candara" w:hAnsi="Candara"/>
          <w:sz w:val="24"/>
          <w:szCs w:val="24"/>
        </w:rPr>
        <w:t xml:space="preserve">lebih </w:t>
      </w:r>
      <w:r w:rsidRPr="006D4934">
        <w:rPr>
          <w:rFonts w:ascii="Candara" w:hAnsi="Candara"/>
          <w:spacing w:val="9"/>
          <w:sz w:val="24"/>
          <w:szCs w:val="24"/>
        </w:rPr>
        <w:t xml:space="preserve"> </w:t>
      </w:r>
      <w:r w:rsidRPr="006D4934">
        <w:rPr>
          <w:rFonts w:ascii="Candara" w:hAnsi="Candara"/>
          <w:sz w:val="24"/>
          <w:szCs w:val="24"/>
        </w:rPr>
        <w:t>berbagi</w:t>
      </w:r>
      <w:r w:rsidRPr="006D4934">
        <w:rPr>
          <w:rFonts w:ascii="Candara" w:hAnsi="Candara"/>
          <w:spacing w:val="-9"/>
          <w:sz w:val="24"/>
          <w:szCs w:val="24"/>
        </w:rPr>
        <w:t xml:space="preserve"> </w:t>
      </w:r>
      <w:r w:rsidRPr="006D4934">
        <w:rPr>
          <w:rFonts w:ascii="Candara" w:hAnsi="Candara"/>
          <w:sz w:val="24"/>
          <w:szCs w:val="24"/>
        </w:rPr>
        <w:t>dengannya.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2"/>
        <w:jc w:val="both"/>
        <w:rPr>
          <w:rFonts w:ascii="Candara" w:hAnsi="Candara"/>
          <w:sz w:val="24"/>
          <w:szCs w:val="24"/>
        </w:rPr>
        <w:sectPr w:rsidR="00256EBE" w:rsidRPr="006D4934">
          <w:footerReference w:type="default" r:id="rId32"/>
          <w:pgSz w:w="11900" w:h="16860"/>
          <w:pgMar w:top="1120" w:right="1080" w:bottom="280" w:left="1080" w:header="0" w:footer="1267" w:gutter="0"/>
          <w:pgNumType w:start="10"/>
          <w:cols w:space="720"/>
        </w:sectPr>
      </w:pPr>
      <w:r w:rsidRPr="006D4934">
        <w:rPr>
          <w:rFonts w:ascii="Candara" w:hAnsi="Candara"/>
          <w:sz w:val="24"/>
          <w:szCs w:val="24"/>
        </w:rPr>
        <w:t>Semenjak</w:t>
      </w:r>
      <w:r w:rsidRPr="006D4934">
        <w:rPr>
          <w:rFonts w:ascii="Candara" w:hAnsi="Candara"/>
          <w:spacing w:val="49"/>
          <w:sz w:val="24"/>
          <w:szCs w:val="24"/>
        </w:rPr>
        <w:t xml:space="preserve"> </w:t>
      </w:r>
      <w:r w:rsidRPr="006D4934">
        <w:rPr>
          <w:rFonts w:ascii="Candara" w:hAnsi="Candara"/>
          <w:sz w:val="24"/>
          <w:szCs w:val="24"/>
        </w:rPr>
        <w:t xml:space="preserve">itu </w:t>
      </w:r>
      <w:r w:rsidRPr="006D4934">
        <w:rPr>
          <w:rFonts w:ascii="Candara" w:hAnsi="Candara"/>
          <w:spacing w:val="36"/>
          <w:sz w:val="24"/>
          <w:szCs w:val="24"/>
        </w:rPr>
        <w:t xml:space="preserve"> </w:t>
      </w:r>
      <w:r w:rsidRPr="006D4934">
        <w:rPr>
          <w:rFonts w:ascii="Candara" w:hAnsi="Candara"/>
          <w:sz w:val="24"/>
          <w:szCs w:val="24"/>
        </w:rPr>
        <w:t>kami   sering</w:t>
      </w:r>
      <w:r w:rsidRPr="006D4934">
        <w:rPr>
          <w:rFonts w:ascii="Candara" w:hAnsi="Candara"/>
          <w:spacing w:val="47"/>
          <w:sz w:val="24"/>
          <w:szCs w:val="24"/>
        </w:rPr>
        <w:t xml:space="preserve"> </w:t>
      </w:r>
      <w:r w:rsidRPr="006D4934">
        <w:rPr>
          <w:rFonts w:ascii="Candara" w:hAnsi="Candara"/>
          <w:sz w:val="24"/>
          <w:szCs w:val="24"/>
        </w:rPr>
        <w:t>berbagi</w:t>
      </w:r>
      <w:r w:rsidRPr="006D4934">
        <w:rPr>
          <w:rFonts w:ascii="Candara" w:hAnsi="Candara"/>
          <w:spacing w:val="55"/>
          <w:sz w:val="24"/>
          <w:szCs w:val="24"/>
        </w:rPr>
        <w:t xml:space="preserve"> </w:t>
      </w:r>
      <w:r w:rsidRPr="006D4934">
        <w:rPr>
          <w:rFonts w:ascii="Candara" w:hAnsi="Candara"/>
          <w:sz w:val="24"/>
          <w:szCs w:val="24"/>
        </w:rPr>
        <w:t>dengannya,</w:t>
      </w:r>
      <w:r w:rsidRPr="006D4934">
        <w:rPr>
          <w:rFonts w:ascii="Candara" w:hAnsi="Candara"/>
          <w:spacing w:val="58"/>
          <w:sz w:val="24"/>
          <w:szCs w:val="24"/>
        </w:rPr>
        <w:t xml:space="preserve"> </w:t>
      </w:r>
      <w:r w:rsidRPr="006D4934">
        <w:rPr>
          <w:rFonts w:ascii="Candara" w:hAnsi="Candara"/>
          <w:sz w:val="24"/>
          <w:szCs w:val="24"/>
        </w:rPr>
        <w:t xml:space="preserve">aku </w:t>
      </w:r>
      <w:r w:rsidRPr="006D4934">
        <w:rPr>
          <w:rFonts w:ascii="Candara" w:hAnsi="Candara"/>
          <w:spacing w:val="57"/>
          <w:sz w:val="24"/>
          <w:szCs w:val="24"/>
        </w:rPr>
        <w:t xml:space="preserve"> </w:t>
      </w:r>
      <w:r w:rsidRPr="006D4934">
        <w:rPr>
          <w:rFonts w:ascii="Candara" w:hAnsi="Candara"/>
          <w:sz w:val="24"/>
          <w:szCs w:val="24"/>
        </w:rPr>
        <w:t>bahagia</w:t>
      </w:r>
      <w:r w:rsidRPr="006D4934">
        <w:rPr>
          <w:rFonts w:ascii="Candara" w:hAnsi="Candara"/>
          <w:spacing w:val="23"/>
          <w:sz w:val="24"/>
          <w:szCs w:val="24"/>
        </w:rPr>
        <w:t xml:space="preserve"> </w:t>
      </w:r>
      <w:r w:rsidRPr="006D4934">
        <w:rPr>
          <w:rFonts w:ascii="Candara" w:hAnsi="Candara"/>
          <w:sz w:val="24"/>
          <w:szCs w:val="24"/>
        </w:rPr>
        <w:t>teman-teman</w:t>
      </w:r>
      <w:r w:rsidRPr="006D4934">
        <w:rPr>
          <w:rFonts w:ascii="Candara" w:hAnsi="Candara"/>
          <w:spacing w:val="45"/>
          <w:sz w:val="24"/>
          <w:szCs w:val="24"/>
        </w:rPr>
        <w:t xml:space="preserve"> </w:t>
      </w:r>
      <w:r w:rsidRPr="006D4934">
        <w:rPr>
          <w:rFonts w:ascii="Candara" w:hAnsi="Candara"/>
          <w:sz w:val="24"/>
          <w:szCs w:val="24"/>
        </w:rPr>
        <w:t xml:space="preserve">dengan ikhlas </w:t>
      </w:r>
      <w:r w:rsidRPr="006D4934">
        <w:rPr>
          <w:rFonts w:ascii="Candara" w:hAnsi="Candara"/>
          <w:spacing w:val="11"/>
          <w:sz w:val="24"/>
          <w:szCs w:val="24"/>
        </w:rPr>
        <w:t xml:space="preserve"> </w:t>
      </w:r>
      <w:r w:rsidRPr="006D4934">
        <w:rPr>
          <w:rFonts w:ascii="Candara" w:hAnsi="Candara"/>
          <w:sz w:val="24"/>
          <w:szCs w:val="24"/>
        </w:rPr>
        <w:t>membantu temanku</w:t>
      </w:r>
      <w:r w:rsidRPr="006D4934">
        <w:rPr>
          <w:rFonts w:ascii="Candara" w:hAnsi="Candara"/>
          <w:spacing w:val="-19"/>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sedang</w:t>
      </w:r>
      <w:r w:rsidRPr="006D4934">
        <w:rPr>
          <w:rFonts w:ascii="Candara" w:hAnsi="Candara"/>
          <w:spacing w:val="26"/>
          <w:sz w:val="24"/>
          <w:szCs w:val="24"/>
        </w:rPr>
        <w:t xml:space="preserve"> </w:t>
      </w:r>
      <w:r w:rsidRPr="006D4934">
        <w:rPr>
          <w:rFonts w:ascii="Candara" w:hAnsi="Candara"/>
          <w:sz w:val="24"/>
          <w:szCs w:val="24"/>
        </w:rPr>
        <w:t>kesulitan</w:t>
      </w:r>
      <w:r w:rsidRPr="006D4934">
        <w:rPr>
          <w:rFonts w:ascii="Candara" w:hAnsi="Candara"/>
          <w:spacing w:val="-8"/>
          <w:sz w:val="24"/>
          <w:szCs w:val="24"/>
        </w:rPr>
        <w:t xml:space="preserve"> </w:t>
      </w:r>
      <w:r w:rsidRPr="006D4934">
        <w:rPr>
          <w:rFonts w:ascii="Candara" w:hAnsi="Candara"/>
          <w:sz w:val="24"/>
          <w:szCs w:val="24"/>
        </w:rPr>
        <w:t>itu.</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3" w:line="260" w:lineRule="exact"/>
        <w:rPr>
          <w:rFonts w:ascii="Candara" w:hAnsi="Candara"/>
          <w:sz w:val="26"/>
          <w:szCs w:val="26"/>
        </w:rPr>
      </w:pPr>
    </w:p>
    <w:p w:rsidR="00256EBE" w:rsidRPr="006D4934" w:rsidRDefault="007F5944" w:rsidP="0064506B">
      <w:pPr>
        <w:pStyle w:val="Heading1"/>
      </w:pPr>
      <w:bookmarkStart w:id="16" w:name="_Toc154862596"/>
      <w:r w:rsidRPr="006D4934">
        <w:t>Wali</w:t>
      </w:r>
      <w:r w:rsidRPr="006D4934">
        <w:rPr>
          <w:spacing w:val="-31"/>
        </w:rPr>
        <w:t xml:space="preserve"> </w:t>
      </w:r>
      <w:r w:rsidRPr="006D4934">
        <w:t>Kelasku</w:t>
      </w:r>
      <w:r w:rsidR="007C0155" w:rsidRPr="006D4934">
        <w:t xml:space="preserve"> </w:t>
      </w:r>
      <w:r w:rsidR="007C0155" w:rsidRPr="006D4934">
        <w:br/>
        <w:t>Raffi Gathan Alamri</w:t>
      </w:r>
      <w:bookmarkEnd w:id="16"/>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pPr>
      <w:r w:rsidRPr="006D4934">
        <w:rPr>
          <w:rFonts w:ascii="Candara" w:hAnsi="Candara"/>
          <w:sz w:val="24"/>
          <w:szCs w:val="24"/>
        </w:rPr>
        <w:t>Aku</w:t>
      </w:r>
      <w:r w:rsidRPr="006D4934">
        <w:rPr>
          <w:rFonts w:ascii="Candara" w:hAnsi="Candara"/>
          <w:spacing w:val="29"/>
          <w:sz w:val="24"/>
          <w:szCs w:val="24"/>
        </w:rPr>
        <w:t xml:space="preserve"> </w:t>
      </w:r>
      <w:r w:rsidRPr="006D4934">
        <w:rPr>
          <w:rFonts w:ascii="Candara" w:hAnsi="Candara"/>
          <w:sz w:val="24"/>
          <w:szCs w:val="24"/>
        </w:rPr>
        <w:t>memiliki</w:t>
      </w:r>
      <w:r w:rsidRPr="006D4934">
        <w:rPr>
          <w:rFonts w:ascii="Candara" w:hAnsi="Candara"/>
          <w:spacing w:val="-31"/>
          <w:sz w:val="24"/>
          <w:szCs w:val="24"/>
        </w:rPr>
        <w:t xml:space="preserve"> </w:t>
      </w:r>
      <w:r w:rsidRPr="006D4934">
        <w:rPr>
          <w:rFonts w:ascii="Candara" w:hAnsi="Candara"/>
          <w:sz w:val="24"/>
          <w:szCs w:val="24"/>
        </w:rPr>
        <w:t>seorang</w:t>
      </w:r>
      <w:r w:rsidRPr="006D4934">
        <w:rPr>
          <w:rFonts w:ascii="Candara" w:hAnsi="Candara"/>
          <w:spacing w:val="65"/>
          <w:sz w:val="24"/>
          <w:szCs w:val="24"/>
        </w:rPr>
        <w:t xml:space="preserve"> </w:t>
      </w:r>
      <w:r w:rsidRPr="006D4934">
        <w:rPr>
          <w:rFonts w:ascii="Candara" w:hAnsi="Candara"/>
          <w:sz w:val="24"/>
          <w:szCs w:val="24"/>
        </w:rPr>
        <w:t>guru</w:t>
      </w:r>
      <w:r w:rsidRPr="006D4934">
        <w:rPr>
          <w:rFonts w:ascii="Candara" w:hAnsi="Candara"/>
          <w:spacing w:val="35"/>
          <w:sz w:val="24"/>
          <w:szCs w:val="24"/>
        </w:rPr>
        <w:t xml:space="preserve"> </w:t>
      </w:r>
      <w:r w:rsidRPr="006D4934">
        <w:rPr>
          <w:rFonts w:ascii="Candara" w:hAnsi="Candara"/>
          <w:sz w:val="24"/>
          <w:szCs w:val="24"/>
        </w:rPr>
        <w:t>sekaligus</w:t>
      </w:r>
      <w:r w:rsidRPr="006D4934">
        <w:rPr>
          <w:rFonts w:ascii="Candara" w:hAnsi="Candara"/>
          <w:spacing w:val="16"/>
          <w:sz w:val="24"/>
          <w:szCs w:val="24"/>
        </w:rPr>
        <w:t xml:space="preserve"> </w:t>
      </w:r>
      <w:r w:rsidRPr="006D4934">
        <w:rPr>
          <w:rFonts w:ascii="Candara" w:hAnsi="Candara"/>
          <w:sz w:val="24"/>
          <w:szCs w:val="24"/>
        </w:rPr>
        <w:t>wali</w:t>
      </w:r>
      <w:r w:rsidRPr="006D4934">
        <w:rPr>
          <w:rFonts w:ascii="Candara" w:hAnsi="Candara"/>
          <w:spacing w:val="46"/>
          <w:sz w:val="24"/>
          <w:szCs w:val="24"/>
        </w:rPr>
        <w:t xml:space="preserve"> </w:t>
      </w:r>
      <w:r w:rsidRPr="006D4934">
        <w:rPr>
          <w:rFonts w:ascii="Candara" w:hAnsi="Candara"/>
          <w:sz w:val="24"/>
          <w:szCs w:val="24"/>
        </w:rPr>
        <w:t>kelas</w:t>
      </w:r>
      <w:r w:rsidRPr="006D4934">
        <w:rPr>
          <w:rFonts w:ascii="Candara" w:hAnsi="Candara"/>
          <w:spacing w:val="12"/>
          <w:sz w:val="24"/>
          <w:szCs w:val="24"/>
        </w:rPr>
        <w:t xml:space="preserve"> </w:t>
      </w:r>
      <w:r w:rsidRPr="006D4934">
        <w:rPr>
          <w:rFonts w:ascii="Candara" w:hAnsi="Candara"/>
          <w:sz w:val="24"/>
          <w:szCs w:val="24"/>
        </w:rPr>
        <w:t xml:space="preserve">yang </w:t>
      </w:r>
      <w:r w:rsidRPr="006D4934">
        <w:rPr>
          <w:rFonts w:ascii="Candara" w:hAnsi="Candara"/>
          <w:spacing w:val="26"/>
          <w:sz w:val="24"/>
          <w:szCs w:val="24"/>
        </w:rPr>
        <w:t xml:space="preserve"> </w:t>
      </w:r>
      <w:r w:rsidRPr="006D4934">
        <w:rPr>
          <w:rFonts w:ascii="Candara" w:hAnsi="Candara"/>
          <w:sz w:val="24"/>
          <w:szCs w:val="24"/>
        </w:rPr>
        <w:t xml:space="preserve">baik, </w:t>
      </w:r>
      <w:r w:rsidRPr="006D4934">
        <w:rPr>
          <w:rFonts w:ascii="Candara" w:hAnsi="Candara"/>
          <w:spacing w:val="13"/>
          <w:sz w:val="24"/>
          <w:szCs w:val="24"/>
        </w:rPr>
        <w:t xml:space="preserve"> </w:t>
      </w:r>
      <w:r w:rsidRPr="006D4934">
        <w:rPr>
          <w:rFonts w:ascii="Candara" w:hAnsi="Candara"/>
          <w:sz w:val="24"/>
          <w:szCs w:val="24"/>
        </w:rPr>
        <w:t>penyabar,</w:t>
      </w:r>
      <w:r w:rsidRPr="006D4934">
        <w:rPr>
          <w:rFonts w:ascii="Candara" w:hAnsi="Candara"/>
          <w:spacing w:val="21"/>
          <w:sz w:val="24"/>
          <w:szCs w:val="24"/>
        </w:rPr>
        <w:t xml:space="preserve"> </w:t>
      </w:r>
      <w:r w:rsidRPr="006D4934">
        <w:rPr>
          <w:rFonts w:ascii="Candara" w:hAnsi="Candara"/>
          <w:sz w:val="24"/>
          <w:szCs w:val="24"/>
        </w:rPr>
        <w:t>dan</w:t>
      </w:r>
      <w:r w:rsidRPr="006D4934">
        <w:rPr>
          <w:rFonts w:ascii="Candara" w:hAnsi="Candara"/>
          <w:spacing w:val="28"/>
          <w:sz w:val="24"/>
          <w:szCs w:val="24"/>
        </w:rPr>
        <w:t xml:space="preserve"> </w:t>
      </w:r>
      <w:r w:rsidRPr="006D4934">
        <w:rPr>
          <w:rFonts w:ascii="Candara" w:hAnsi="Candara"/>
          <w:sz w:val="24"/>
          <w:szCs w:val="24"/>
        </w:rPr>
        <w:t>kusayangi. Namanya,</w:t>
      </w:r>
      <w:r w:rsidRPr="006D4934">
        <w:rPr>
          <w:rFonts w:ascii="Candara" w:hAnsi="Candara"/>
          <w:spacing w:val="-4"/>
          <w:sz w:val="24"/>
          <w:szCs w:val="24"/>
        </w:rPr>
        <w:t xml:space="preserve"> </w:t>
      </w:r>
      <w:r w:rsidRPr="006D4934">
        <w:rPr>
          <w:rFonts w:ascii="Candara" w:hAnsi="Candara"/>
          <w:sz w:val="24"/>
          <w:szCs w:val="24"/>
        </w:rPr>
        <w:t>Ibu</w:t>
      </w:r>
      <w:r w:rsidRPr="006D4934">
        <w:rPr>
          <w:rFonts w:ascii="Candara" w:hAnsi="Candara"/>
          <w:spacing w:val="43"/>
          <w:sz w:val="24"/>
          <w:szCs w:val="24"/>
        </w:rPr>
        <w:t xml:space="preserve"> </w:t>
      </w:r>
      <w:r w:rsidRPr="006D4934">
        <w:rPr>
          <w:rFonts w:ascii="Candara" w:hAnsi="Candara"/>
          <w:sz w:val="24"/>
          <w:szCs w:val="24"/>
        </w:rPr>
        <w:t>Mida.</w:t>
      </w:r>
      <w:r w:rsidRPr="006D4934">
        <w:rPr>
          <w:rFonts w:ascii="Candara" w:hAnsi="Candara"/>
          <w:spacing w:val="56"/>
          <w:sz w:val="24"/>
          <w:szCs w:val="24"/>
        </w:rPr>
        <w:t xml:space="preserve"> </w:t>
      </w:r>
      <w:r w:rsidRPr="006D4934">
        <w:rPr>
          <w:rFonts w:ascii="Candara" w:hAnsi="Candara"/>
          <w:sz w:val="24"/>
          <w:szCs w:val="24"/>
        </w:rPr>
        <w:t>Hari</w:t>
      </w:r>
      <w:r w:rsidRPr="006D4934">
        <w:rPr>
          <w:rFonts w:ascii="Candara" w:hAnsi="Candara"/>
          <w:spacing w:val="48"/>
          <w:sz w:val="24"/>
          <w:szCs w:val="24"/>
        </w:rPr>
        <w:t xml:space="preserve"> </w:t>
      </w:r>
      <w:r w:rsidRPr="006D4934">
        <w:rPr>
          <w:rFonts w:ascii="Candara" w:hAnsi="Candara"/>
          <w:sz w:val="24"/>
          <w:szCs w:val="24"/>
        </w:rPr>
        <w:t>ini</w:t>
      </w:r>
      <w:r w:rsidRPr="006D4934">
        <w:rPr>
          <w:rFonts w:ascii="Candara" w:hAnsi="Candara"/>
          <w:spacing w:val="20"/>
          <w:sz w:val="24"/>
          <w:szCs w:val="24"/>
        </w:rPr>
        <w:t xml:space="preserve"> </w:t>
      </w:r>
      <w:r w:rsidRPr="006D4934">
        <w:rPr>
          <w:rFonts w:ascii="Candara" w:hAnsi="Candara"/>
          <w:sz w:val="24"/>
          <w:szCs w:val="24"/>
        </w:rPr>
        <w:t xml:space="preserve">aku </w:t>
      </w:r>
      <w:r w:rsidRPr="006D4934">
        <w:rPr>
          <w:rFonts w:ascii="Candara" w:hAnsi="Candara"/>
          <w:spacing w:val="4"/>
          <w:sz w:val="24"/>
          <w:szCs w:val="24"/>
        </w:rPr>
        <w:t xml:space="preserve"> </w:t>
      </w:r>
      <w:r w:rsidRPr="006D4934">
        <w:rPr>
          <w:rFonts w:ascii="Candara" w:hAnsi="Candara"/>
          <w:sz w:val="24"/>
          <w:szCs w:val="24"/>
        </w:rPr>
        <w:t xml:space="preserve">tidak </w:t>
      </w:r>
      <w:r w:rsidRPr="006D4934">
        <w:rPr>
          <w:rFonts w:ascii="Candara" w:hAnsi="Candara"/>
          <w:spacing w:val="15"/>
          <w:sz w:val="24"/>
          <w:szCs w:val="24"/>
        </w:rPr>
        <w:t xml:space="preserve"> </w:t>
      </w:r>
      <w:r w:rsidRPr="006D4934">
        <w:rPr>
          <w:rFonts w:ascii="Candara" w:hAnsi="Candara"/>
          <w:sz w:val="24"/>
          <w:szCs w:val="24"/>
        </w:rPr>
        <w:t>melihat</w:t>
      </w:r>
      <w:r w:rsidRPr="006D4934">
        <w:rPr>
          <w:rFonts w:ascii="Candara" w:hAnsi="Candara"/>
          <w:spacing w:val="-5"/>
          <w:sz w:val="24"/>
          <w:szCs w:val="24"/>
        </w:rPr>
        <w:t xml:space="preserve"> </w:t>
      </w:r>
      <w:r w:rsidRPr="006D4934">
        <w:rPr>
          <w:rFonts w:ascii="Candara" w:hAnsi="Candara"/>
          <w:sz w:val="24"/>
          <w:szCs w:val="24"/>
        </w:rPr>
        <w:t>Ibu</w:t>
      </w:r>
      <w:r w:rsidRPr="006D4934">
        <w:rPr>
          <w:rFonts w:ascii="Candara" w:hAnsi="Candara"/>
          <w:spacing w:val="43"/>
          <w:sz w:val="24"/>
          <w:szCs w:val="24"/>
        </w:rPr>
        <w:t xml:space="preserve"> </w:t>
      </w:r>
      <w:r w:rsidRPr="006D4934">
        <w:rPr>
          <w:rFonts w:ascii="Candara" w:hAnsi="Candara"/>
          <w:sz w:val="24"/>
          <w:szCs w:val="24"/>
        </w:rPr>
        <w:t>Mida</w:t>
      </w:r>
      <w:r w:rsidRPr="006D4934">
        <w:rPr>
          <w:rFonts w:ascii="Candara" w:hAnsi="Candara"/>
          <w:spacing w:val="56"/>
          <w:sz w:val="24"/>
          <w:szCs w:val="24"/>
        </w:rPr>
        <w:t xml:space="preserve"> </w:t>
      </w:r>
      <w:r w:rsidRPr="006D4934">
        <w:rPr>
          <w:rFonts w:ascii="Candara" w:hAnsi="Candara"/>
          <w:sz w:val="24"/>
          <w:szCs w:val="24"/>
        </w:rPr>
        <w:t>datang</w:t>
      </w:r>
      <w:r w:rsidRPr="006D4934">
        <w:rPr>
          <w:rFonts w:ascii="Candara" w:hAnsi="Candara"/>
          <w:spacing w:val="20"/>
          <w:sz w:val="24"/>
          <w:szCs w:val="24"/>
        </w:rPr>
        <w:t xml:space="preserve"> </w:t>
      </w:r>
      <w:r w:rsidRPr="006D4934">
        <w:rPr>
          <w:rFonts w:ascii="Candara" w:hAnsi="Candara"/>
          <w:sz w:val="24"/>
          <w:szCs w:val="24"/>
        </w:rPr>
        <w:t>untuk</w:t>
      </w:r>
      <w:r w:rsidRPr="006D4934">
        <w:rPr>
          <w:rFonts w:ascii="Candara" w:hAnsi="Candara"/>
          <w:spacing w:val="6"/>
          <w:sz w:val="24"/>
          <w:szCs w:val="24"/>
        </w:rPr>
        <w:t xml:space="preserve"> </w:t>
      </w:r>
      <w:r w:rsidRPr="006D4934">
        <w:rPr>
          <w:rFonts w:ascii="Candara" w:hAnsi="Candara"/>
          <w:sz w:val="24"/>
          <w:szCs w:val="24"/>
        </w:rPr>
        <w:t>mengajar</w:t>
      </w:r>
      <w:r w:rsidRPr="006D4934">
        <w:rPr>
          <w:rFonts w:ascii="Candara" w:hAnsi="Candara"/>
          <w:spacing w:val="13"/>
          <w:sz w:val="24"/>
          <w:szCs w:val="24"/>
        </w:rPr>
        <w:t xml:space="preserve"> </w:t>
      </w:r>
      <w:r w:rsidRPr="006D4934">
        <w:rPr>
          <w:rFonts w:ascii="Candara" w:hAnsi="Candara"/>
          <w:sz w:val="24"/>
          <w:szCs w:val="24"/>
        </w:rPr>
        <w:t>kami. Ternyata</w:t>
      </w:r>
      <w:r w:rsidRPr="006D4934">
        <w:rPr>
          <w:rFonts w:ascii="Candara" w:hAnsi="Candara"/>
          <w:spacing w:val="-7"/>
          <w:sz w:val="24"/>
          <w:szCs w:val="24"/>
        </w:rPr>
        <w:t xml:space="preserve"> </w:t>
      </w:r>
      <w:r w:rsidRPr="006D4934">
        <w:rPr>
          <w:rFonts w:ascii="Candara" w:hAnsi="Candara"/>
          <w:sz w:val="24"/>
          <w:szCs w:val="24"/>
        </w:rPr>
        <w:t>Ibu</w:t>
      </w:r>
      <w:r w:rsidRPr="006D4934">
        <w:rPr>
          <w:rFonts w:ascii="Candara" w:hAnsi="Candara"/>
          <w:spacing w:val="40"/>
          <w:sz w:val="24"/>
          <w:szCs w:val="24"/>
        </w:rPr>
        <w:t xml:space="preserve"> </w:t>
      </w:r>
      <w:r w:rsidRPr="006D4934">
        <w:rPr>
          <w:rFonts w:ascii="Candara" w:hAnsi="Candara"/>
          <w:sz w:val="24"/>
          <w:szCs w:val="24"/>
        </w:rPr>
        <w:t>Mida</w:t>
      </w:r>
      <w:r w:rsidRPr="006D4934">
        <w:rPr>
          <w:rFonts w:ascii="Candara" w:hAnsi="Candara"/>
          <w:spacing w:val="53"/>
          <w:sz w:val="24"/>
          <w:szCs w:val="24"/>
        </w:rPr>
        <w:t xml:space="preserve"> </w:t>
      </w:r>
      <w:r w:rsidRPr="006D4934">
        <w:rPr>
          <w:rFonts w:ascii="Candara" w:hAnsi="Candara"/>
          <w:sz w:val="24"/>
          <w:szCs w:val="24"/>
        </w:rPr>
        <w:t>sedang</w:t>
      </w:r>
      <w:r w:rsidRPr="006D4934">
        <w:rPr>
          <w:rFonts w:ascii="Candara" w:hAnsi="Candara"/>
          <w:spacing w:val="-11"/>
          <w:sz w:val="24"/>
          <w:szCs w:val="24"/>
        </w:rPr>
        <w:t xml:space="preserve"> </w:t>
      </w:r>
      <w:r w:rsidRPr="006D4934">
        <w:rPr>
          <w:rFonts w:ascii="Candara" w:hAnsi="Candara"/>
          <w:sz w:val="24"/>
          <w:szCs w:val="24"/>
        </w:rPr>
        <w:t xml:space="preserve">sakit, </w:t>
      </w:r>
      <w:r w:rsidRPr="006D4934">
        <w:rPr>
          <w:rFonts w:ascii="Candara" w:hAnsi="Candara"/>
          <w:spacing w:val="3"/>
          <w:sz w:val="24"/>
          <w:szCs w:val="24"/>
        </w:rPr>
        <w:t xml:space="preserve"> </w:t>
      </w:r>
      <w:r w:rsidRPr="006D4934">
        <w:rPr>
          <w:rFonts w:ascii="Candara" w:hAnsi="Candara"/>
          <w:sz w:val="24"/>
          <w:szCs w:val="24"/>
        </w:rPr>
        <w:t>dan</w:t>
      </w:r>
      <w:r w:rsidRPr="006D4934">
        <w:rPr>
          <w:rFonts w:ascii="Candara" w:hAnsi="Candara"/>
          <w:spacing w:val="-12"/>
          <w:sz w:val="24"/>
          <w:szCs w:val="24"/>
        </w:rPr>
        <w:t xml:space="preserve"> </w:t>
      </w:r>
      <w:r w:rsidRPr="006D4934">
        <w:rPr>
          <w:rFonts w:ascii="Candara" w:hAnsi="Candara"/>
          <w:sz w:val="24"/>
          <w:szCs w:val="24"/>
        </w:rPr>
        <w:t>hal</w:t>
      </w:r>
      <w:r w:rsidRPr="006D4934">
        <w:rPr>
          <w:rFonts w:ascii="Candara" w:hAnsi="Candara"/>
          <w:spacing w:val="49"/>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membuat</w:t>
      </w:r>
      <w:r w:rsidRPr="006D4934">
        <w:rPr>
          <w:rFonts w:ascii="Candara" w:hAnsi="Candara"/>
          <w:spacing w:val="36"/>
          <w:sz w:val="24"/>
          <w:szCs w:val="24"/>
        </w:rPr>
        <w:t xml:space="preserve"> </w:t>
      </w:r>
      <w:r w:rsidRPr="006D4934">
        <w:rPr>
          <w:rFonts w:ascii="Candara" w:hAnsi="Candara"/>
          <w:sz w:val="24"/>
          <w:szCs w:val="24"/>
        </w:rPr>
        <w:t>hatiku</w:t>
      </w:r>
      <w:r w:rsidRPr="006D4934">
        <w:rPr>
          <w:rFonts w:ascii="Candara" w:hAnsi="Candara"/>
          <w:spacing w:val="-14"/>
          <w:sz w:val="24"/>
          <w:szCs w:val="24"/>
        </w:rPr>
        <w:t xml:space="preserve"> </w:t>
      </w:r>
      <w:r w:rsidRPr="006D4934">
        <w:rPr>
          <w:rFonts w:ascii="Candara" w:hAnsi="Candara"/>
          <w:sz w:val="24"/>
          <w:szCs w:val="24"/>
        </w:rPr>
        <w:t>sedih</w:t>
      </w:r>
      <w:r w:rsidRPr="006D4934">
        <w:rPr>
          <w:rFonts w:ascii="Candara" w:hAnsi="Candara"/>
          <w:spacing w:val="2"/>
          <w:sz w:val="24"/>
          <w:szCs w:val="24"/>
        </w:rPr>
        <w:t xml:space="preserve"> </w:t>
      </w:r>
      <w:r w:rsidRPr="006D4934">
        <w:rPr>
          <w:rFonts w:ascii="Candara" w:hAnsi="Candara"/>
          <w:sz w:val="24"/>
          <w:szCs w:val="24"/>
        </w:rPr>
        <w:t>sekali.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Aku</w:t>
      </w:r>
      <w:r w:rsidRPr="006D4934">
        <w:rPr>
          <w:rFonts w:ascii="Candara" w:hAnsi="Candara"/>
          <w:spacing w:val="32"/>
          <w:sz w:val="24"/>
          <w:szCs w:val="24"/>
        </w:rPr>
        <w:t xml:space="preserve"> </w:t>
      </w:r>
      <w:r w:rsidRPr="006D4934">
        <w:rPr>
          <w:rFonts w:ascii="Candara" w:hAnsi="Candara"/>
          <w:sz w:val="24"/>
          <w:szCs w:val="24"/>
        </w:rPr>
        <w:t>sedih</w:t>
      </w:r>
      <w:r w:rsidRPr="006D4934">
        <w:rPr>
          <w:rFonts w:ascii="Candara" w:hAnsi="Candara"/>
          <w:spacing w:val="18"/>
          <w:sz w:val="24"/>
          <w:szCs w:val="24"/>
        </w:rPr>
        <w:t xml:space="preserve"> </w:t>
      </w:r>
      <w:r w:rsidRPr="006D4934">
        <w:rPr>
          <w:rFonts w:ascii="Candara" w:hAnsi="Candara"/>
          <w:sz w:val="24"/>
          <w:szCs w:val="24"/>
        </w:rPr>
        <w:t xml:space="preserve">tidak </w:t>
      </w:r>
      <w:r w:rsidRPr="006D4934">
        <w:rPr>
          <w:rFonts w:ascii="Candara" w:hAnsi="Candara"/>
          <w:spacing w:val="36"/>
          <w:sz w:val="24"/>
          <w:szCs w:val="24"/>
        </w:rPr>
        <w:t xml:space="preserve"> </w:t>
      </w:r>
      <w:r w:rsidRPr="006D4934">
        <w:rPr>
          <w:rFonts w:ascii="Candara" w:hAnsi="Candara"/>
          <w:sz w:val="24"/>
          <w:szCs w:val="24"/>
        </w:rPr>
        <w:t>mendengar suara</w:t>
      </w:r>
      <w:r w:rsidRPr="006D4934">
        <w:rPr>
          <w:rFonts w:ascii="Candara" w:hAnsi="Candara"/>
          <w:spacing w:val="16"/>
          <w:sz w:val="24"/>
          <w:szCs w:val="24"/>
        </w:rPr>
        <w:t xml:space="preserve"> </w:t>
      </w:r>
      <w:r w:rsidRPr="006D4934">
        <w:rPr>
          <w:rFonts w:ascii="Candara" w:hAnsi="Candara"/>
          <w:sz w:val="24"/>
          <w:szCs w:val="24"/>
        </w:rPr>
        <w:t xml:space="preserve">Ibu </w:t>
      </w:r>
      <w:r w:rsidRPr="006D4934">
        <w:rPr>
          <w:rFonts w:ascii="Candara" w:hAnsi="Candara"/>
          <w:spacing w:val="2"/>
          <w:sz w:val="24"/>
          <w:szCs w:val="24"/>
        </w:rPr>
        <w:t xml:space="preserve"> </w:t>
      </w:r>
      <w:r w:rsidRPr="006D4934">
        <w:rPr>
          <w:rFonts w:ascii="Candara" w:hAnsi="Candara"/>
          <w:sz w:val="24"/>
          <w:szCs w:val="24"/>
        </w:rPr>
        <w:t xml:space="preserve">Mida </w:t>
      </w:r>
      <w:r w:rsidRPr="006D4934">
        <w:rPr>
          <w:rFonts w:ascii="Candara" w:hAnsi="Candara"/>
          <w:spacing w:val="14"/>
          <w:sz w:val="24"/>
          <w:szCs w:val="24"/>
        </w:rPr>
        <w:t xml:space="preserve"> </w:t>
      </w:r>
      <w:r w:rsidRPr="006D4934">
        <w:rPr>
          <w:rFonts w:ascii="Candara" w:hAnsi="Candara"/>
          <w:sz w:val="24"/>
          <w:szCs w:val="24"/>
        </w:rPr>
        <w:t xml:space="preserve">yang </w:t>
      </w:r>
      <w:r w:rsidRPr="006D4934">
        <w:rPr>
          <w:rFonts w:ascii="Candara" w:hAnsi="Candara"/>
          <w:spacing w:val="29"/>
          <w:sz w:val="24"/>
          <w:szCs w:val="24"/>
        </w:rPr>
        <w:t xml:space="preserve"> </w:t>
      </w:r>
      <w:r w:rsidRPr="006D4934">
        <w:rPr>
          <w:rFonts w:ascii="Candara" w:hAnsi="Candara"/>
          <w:sz w:val="24"/>
          <w:szCs w:val="24"/>
        </w:rPr>
        <w:t>mengajar</w:t>
      </w:r>
      <w:r w:rsidRPr="006D4934">
        <w:rPr>
          <w:rFonts w:ascii="Candara" w:hAnsi="Candara"/>
          <w:spacing w:val="12"/>
          <w:sz w:val="24"/>
          <w:szCs w:val="24"/>
        </w:rPr>
        <w:t xml:space="preserve"> </w:t>
      </w:r>
      <w:r w:rsidRPr="006D4934">
        <w:rPr>
          <w:rFonts w:ascii="Candara" w:hAnsi="Candara"/>
          <w:sz w:val="24"/>
          <w:szCs w:val="24"/>
        </w:rPr>
        <w:t xml:space="preserve">kami. </w:t>
      </w:r>
      <w:r w:rsidRPr="006D4934">
        <w:rPr>
          <w:rFonts w:ascii="Candara" w:hAnsi="Candara"/>
          <w:spacing w:val="29"/>
          <w:sz w:val="24"/>
          <w:szCs w:val="24"/>
        </w:rPr>
        <w:t xml:space="preserve"> </w:t>
      </w:r>
      <w:r w:rsidRPr="006D4934">
        <w:rPr>
          <w:rFonts w:ascii="Candara" w:hAnsi="Candara"/>
          <w:sz w:val="24"/>
          <w:szCs w:val="24"/>
        </w:rPr>
        <w:t>Wali</w:t>
      </w:r>
      <w:r w:rsidRPr="006D4934">
        <w:rPr>
          <w:rFonts w:ascii="Candara" w:hAnsi="Candara"/>
          <w:spacing w:val="33"/>
          <w:sz w:val="24"/>
          <w:szCs w:val="24"/>
        </w:rPr>
        <w:t xml:space="preserve"> </w:t>
      </w:r>
      <w:r w:rsidRPr="006D4934">
        <w:rPr>
          <w:rFonts w:ascii="Candara" w:hAnsi="Candara"/>
          <w:sz w:val="24"/>
          <w:szCs w:val="24"/>
        </w:rPr>
        <w:t>kelasku</w:t>
      </w:r>
      <w:r w:rsidRPr="006D4934">
        <w:rPr>
          <w:rFonts w:ascii="Candara" w:hAnsi="Candara"/>
          <w:spacing w:val="23"/>
          <w:sz w:val="24"/>
          <w:szCs w:val="24"/>
        </w:rPr>
        <w:t xml:space="preserve"> </w:t>
      </w:r>
      <w:r w:rsidRPr="006D4934">
        <w:rPr>
          <w:rFonts w:ascii="Candara" w:hAnsi="Candara"/>
          <w:sz w:val="24"/>
          <w:szCs w:val="24"/>
        </w:rPr>
        <w:t>itu, mengajari</w:t>
      </w:r>
      <w:r w:rsidRPr="006D4934">
        <w:rPr>
          <w:rFonts w:ascii="Candara" w:hAnsi="Candara"/>
          <w:spacing w:val="14"/>
          <w:sz w:val="24"/>
          <w:szCs w:val="24"/>
        </w:rPr>
        <w:t xml:space="preserve"> </w:t>
      </w:r>
      <w:r w:rsidRPr="006D4934">
        <w:rPr>
          <w:rFonts w:ascii="Candara" w:hAnsi="Candara"/>
          <w:sz w:val="24"/>
          <w:szCs w:val="24"/>
        </w:rPr>
        <w:t xml:space="preserve">kami </w:t>
      </w:r>
      <w:r w:rsidRPr="006D4934">
        <w:rPr>
          <w:rFonts w:ascii="Candara" w:hAnsi="Candara"/>
          <w:spacing w:val="27"/>
          <w:sz w:val="24"/>
          <w:szCs w:val="24"/>
        </w:rPr>
        <w:t xml:space="preserve"> </w:t>
      </w:r>
      <w:r w:rsidRPr="006D4934">
        <w:rPr>
          <w:rFonts w:ascii="Candara" w:hAnsi="Candara"/>
          <w:sz w:val="24"/>
          <w:szCs w:val="24"/>
        </w:rPr>
        <w:t>banyak</w:t>
      </w:r>
      <w:r w:rsidRPr="006D4934">
        <w:rPr>
          <w:rFonts w:ascii="Candara" w:hAnsi="Candara"/>
          <w:spacing w:val="15"/>
          <w:sz w:val="24"/>
          <w:szCs w:val="24"/>
        </w:rPr>
        <w:t xml:space="preserve"> </w:t>
      </w:r>
      <w:r w:rsidRPr="006D4934">
        <w:rPr>
          <w:rFonts w:ascii="Candara" w:hAnsi="Candara"/>
          <w:sz w:val="24"/>
          <w:szCs w:val="24"/>
        </w:rPr>
        <w:t xml:space="preserve">hal. </w:t>
      </w:r>
      <w:r w:rsidRPr="006D4934">
        <w:rPr>
          <w:rFonts w:ascii="Candara" w:hAnsi="Candara"/>
          <w:spacing w:val="14"/>
          <w:sz w:val="24"/>
          <w:szCs w:val="24"/>
        </w:rPr>
        <w:t xml:space="preserve"> </w:t>
      </w:r>
      <w:r w:rsidRPr="006D4934">
        <w:rPr>
          <w:rFonts w:ascii="Candara" w:hAnsi="Candara"/>
          <w:sz w:val="24"/>
          <w:szCs w:val="24"/>
        </w:rPr>
        <w:t xml:space="preserve">Dari </w:t>
      </w:r>
      <w:r w:rsidRPr="006D4934">
        <w:rPr>
          <w:rFonts w:ascii="Candara" w:hAnsi="Candara"/>
          <w:spacing w:val="3"/>
          <w:sz w:val="24"/>
          <w:szCs w:val="24"/>
        </w:rPr>
        <w:t xml:space="preserve"> </w:t>
      </w:r>
      <w:r w:rsidRPr="006D4934">
        <w:rPr>
          <w:rFonts w:ascii="Candara" w:hAnsi="Candara"/>
          <w:sz w:val="24"/>
          <w:szCs w:val="24"/>
        </w:rPr>
        <w:t xml:space="preserve">Ibu </w:t>
      </w:r>
      <w:r w:rsidRPr="006D4934">
        <w:rPr>
          <w:rFonts w:ascii="Candara" w:hAnsi="Candara"/>
          <w:spacing w:val="3"/>
          <w:sz w:val="24"/>
          <w:szCs w:val="24"/>
        </w:rPr>
        <w:t xml:space="preserve"> </w:t>
      </w:r>
      <w:r w:rsidRPr="006D4934">
        <w:rPr>
          <w:rFonts w:ascii="Candara" w:hAnsi="Candara"/>
          <w:sz w:val="24"/>
          <w:szCs w:val="24"/>
        </w:rPr>
        <w:t xml:space="preserve">Mida </w:t>
      </w:r>
      <w:r w:rsidRPr="006D4934">
        <w:rPr>
          <w:rFonts w:ascii="Candara" w:hAnsi="Candara"/>
          <w:spacing w:val="15"/>
          <w:sz w:val="24"/>
          <w:szCs w:val="24"/>
        </w:rPr>
        <w:t xml:space="preserve"> </w:t>
      </w:r>
      <w:r w:rsidRPr="006D4934">
        <w:rPr>
          <w:rFonts w:ascii="Candara" w:hAnsi="Candara"/>
          <w:sz w:val="24"/>
          <w:szCs w:val="24"/>
        </w:rPr>
        <w:t xml:space="preserve">aku </w:t>
      </w:r>
      <w:r w:rsidRPr="006D4934">
        <w:rPr>
          <w:rFonts w:ascii="Candara" w:hAnsi="Candara"/>
          <w:spacing w:val="24"/>
          <w:sz w:val="24"/>
          <w:szCs w:val="24"/>
        </w:rPr>
        <w:t xml:space="preserve"> </w:t>
      </w:r>
      <w:r w:rsidRPr="006D4934">
        <w:rPr>
          <w:rFonts w:ascii="Candara" w:hAnsi="Candara"/>
          <w:sz w:val="24"/>
          <w:szCs w:val="24"/>
        </w:rPr>
        <w:t>banyak mendapatkan</w:t>
      </w:r>
      <w:r w:rsidRPr="006D4934">
        <w:rPr>
          <w:rFonts w:ascii="Candara" w:hAnsi="Candara"/>
          <w:spacing w:val="52"/>
          <w:sz w:val="24"/>
          <w:szCs w:val="24"/>
        </w:rPr>
        <w:t xml:space="preserve"> </w:t>
      </w:r>
      <w:r w:rsidRPr="006D4934">
        <w:rPr>
          <w:rFonts w:ascii="Candara" w:hAnsi="Candara"/>
          <w:sz w:val="24"/>
          <w:szCs w:val="24"/>
        </w:rPr>
        <w:t xml:space="preserve">ilmu. </w:t>
      </w:r>
      <w:r w:rsidRPr="006D4934">
        <w:rPr>
          <w:rFonts w:ascii="Candara" w:hAnsi="Candara"/>
          <w:spacing w:val="20"/>
          <w:sz w:val="24"/>
          <w:szCs w:val="24"/>
        </w:rPr>
        <w:t xml:space="preserve"> </w:t>
      </w:r>
      <w:r w:rsidRPr="006D4934">
        <w:rPr>
          <w:rFonts w:ascii="Candara" w:hAnsi="Candara"/>
          <w:sz w:val="24"/>
          <w:szCs w:val="24"/>
        </w:rPr>
        <w:t>Aku</w:t>
      </w:r>
      <w:r w:rsidRPr="006D4934">
        <w:rPr>
          <w:rFonts w:ascii="Candara" w:hAnsi="Candara"/>
          <w:spacing w:val="33"/>
          <w:sz w:val="24"/>
          <w:szCs w:val="24"/>
        </w:rPr>
        <w:t xml:space="preserve"> </w:t>
      </w:r>
      <w:r w:rsidRPr="006D4934">
        <w:rPr>
          <w:rFonts w:ascii="Candara" w:hAnsi="Candara"/>
          <w:sz w:val="24"/>
          <w:szCs w:val="24"/>
        </w:rPr>
        <w:t>bisa memiliki</w:t>
      </w:r>
      <w:r w:rsidRPr="006D4934">
        <w:rPr>
          <w:rFonts w:ascii="Candara" w:hAnsi="Candara"/>
          <w:spacing w:val="-25"/>
          <w:sz w:val="24"/>
          <w:szCs w:val="24"/>
        </w:rPr>
        <w:t xml:space="preserve"> </w:t>
      </w:r>
      <w:r w:rsidRPr="006D4934">
        <w:rPr>
          <w:rFonts w:ascii="Candara" w:hAnsi="Candara"/>
          <w:sz w:val="24"/>
          <w:szCs w:val="24"/>
        </w:rPr>
        <w:t xml:space="preserve">keterampilan </w:t>
      </w:r>
      <w:r w:rsidRPr="006D4934">
        <w:rPr>
          <w:rFonts w:ascii="Candara" w:hAnsi="Candara"/>
          <w:spacing w:val="4"/>
          <w:sz w:val="24"/>
          <w:szCs w:val="24"/>
        </w:rPr>
        <w:t xml:space="preserve"> </w:t>
      </w:r>
      <w:r w:rsidRPr="006D4934">
        <w:rPr>
          <w:rFonts w:ascii="Candara" w:hAnsi="Candara"/>
          <w:sz w:val="24"/>
          <w:szCs w:val="24"/>
        </w:rPr>
        <w:t>menjahit,</w:t>
      </w:r>
      <w:r w:rsidRPr="006D4934">
        <w:rPr>
          <w:rFonts w:ascii="Candara" w:hAnsi="Candara"/>
          <w:spacing w:val="36"/>
          <w:sz w:val="24"/>
          <w:szCs w:val="24"/>
        </w:rPr>
        <w:t xml:space="preserve"> </w:t>
      </w:r>
      <w:r w:rsidRPr="006D4934">
        <w:rPr>
          <w:rFonts w:ascii="Candara" w:hAnsi="Candara"/>
          <w:sz w:val="24"/>
          <w:szCs w:val="24"/>
        </w:rPr>
        <w:t xml:space="preserve">aku </w:t>
      </w:r>
      <w:r w:rsidRPr="006D4934">
        <w:rPr>
          <w:rFonts w:ascii="Candara" w:hAnsi="Candara"/>
          <w:spacing w:val="16"/>
          <w:sz w:val="24"/>
          <w:szCs w:val="24"/>
        </w:rPr>
        <w:t xml:space="preserve"> </w:t>
      </w:r>
      <w:r w:rsidRPr="006D4934">
        <w:rPr>
          <w:rFonts w:ascii="Candara" w:hAnsi="Candara"/>
          <w:sz w:val="24"/>
          <w:szCs w:val="24"/>
        </w:rPr>
        <w:t>mampu</w:t>
      </w:r>
      <w:r w:rsidRPr="006D4934">
        <w:rPr>
          <w:rFonts w:ascii="Candara" w:hAnsi="Candara"/>
          <w:spacing w:val="4"/>
          <w:sz w:val="24"/>
          <w:szCs w:val="24"/>
        </w:rPr>
        <w:t xml:space="preserve"> </w:t>
      </w:r>
      <w:r w:rsidRPr="006D4934">
        <w:rPr>
          <w:rFonts w:ascii="Candara" w:hAnsi="Candara"/>
          <w:sz w:val="24"/>
          <w:szCs w:val="24"/>
        </w:rPr>
        <w:t>menghargai</w:t>
      </w:r>
      <w:r w:rsidRPr="006D4934">
        <w:rPr>
          <w:rFonts w:ascii="Candara" w:hAnsi="Candara"/>
          <w:spacing w:val="-30"/>
          <w:sz w:val="24"/>
          <w:szCs w:val="24"/>
        </w:rPr>
        <w:t xml:space="preserve"> </w:t>
      </w:r>
      <w:r w:rsidRPr="006D4934">
        <w:rPr>
          <w:rFonts w:ascii="Candara" w:hAnsi="Candara"/>
          <w:sz w:val="24"/>
          <w:szCs w:val="24"/>
        </w:rPr>
        <w:t>pendapat</w:t>
      </w:r>
      <w:r w:rsidRPr="006D4934">
        <w:rPr>
          <w:rFonts w:ascii="Candara" w:hAnsi="Candara"/>
          <w:spacing w:val="30"/>
          <w:sz w:val="24"/>
          <w:szCs w:val="24"/>
        </w:rPr>
        <w:t xml:space="preserve"> </w:t>
      </w:r>
      <w:r w:rsidRPr="006D4934">
        <w:rPr>
          <w:rFonts w:ascii="Candara" w:hAnsi="Candara"/>
          <w:sz w:val="24"/>
          <w:szCs w:val="24"/>
        </w:rPr>
        <w:t>teman,</w:t>
      </w:r>
      <w:r w:rsidRPr="006D4934">
        <w:rPr>
          <w:rFonts w:ascii="Candara" w:hAnsi="Candara"/>
          <w:spacing w:val="4"/>
          <w:sz w:val="24"/>
          <w:szCs w:val="24"/>
        </w:rPr>
        <w:t xml:space="preserve"> </w:t>
      </w:r>
      <w:r w:rsidRPr="006D4934">
        <w:rPr>
          <w:rFonts w:ascii="Candara" w:hAnsi="Candara"/>
          <w:sz w:val="24"/>
          <w:szCs w:val="24"/>
        </w:rPr>
        <w:t xml:space="preserve">aku </w:t>
      </w:r>
      <w:r w:rsidRPr="006D4934">
        <w:rPr>
          <w:rFonts w:ascii="Candara" w:hAnsi="Candara"/>
          <w:spacing w:val="16"/>
          <w:sz w:val="24"/>
          <w:szCs w:val="24"/>
        </w:rPr>
        <w:t xml:space="preserve"> </w:t>
      </w:r>
      <w:r w:rsidRPr="006D4934">
        <w:rPr>
          <w:rFonts w:ascii="Candara" w:hAnsi="Candara"/>
          <w:sz w:val="24"/>
          <w:szCs w:val="24"/>
        </w:rPr>
        <w:t>bisa belajar</w:t>
      </w:r>
      <w:r w:rsidRPr="006D4934">
        <w:rPr>
          <w:rFonts w:ascii="Candara" w:hAnsi="Candara"/>
          <w:spacing w:val="55"/>
          <w:sz w:val="24"/>
          <w:szCs w:val="24"/>
        </w:rPr>
        <w:t xml:space="preserve"> </w:t>
      </w:r>
      <w:r w:rsidRPr="006D4934">
        <w:rPr>
          <w:rFonts w:ascii="Candara" w:hAnsi="Candara"/>
          <w:sz w:val="24"/>
          <w:szCs w:val="24"/>
        </w:rPr>
        <w:t xml:space="preserve">tidak  </w:t>
      </w:r>
      <w:r w:rsidRPr="006D4934">
        <w:rPr>
          <w:rFonts w:ascii="Candara" w:hAnsi="Candara"/>
          <w:spacing w:val="17"/>
          <w:sz w:val="24"/>
          <w:szCs w:val="24"/>
        </w:rPr>
        <w:t xml:space="preserve"> </w:t>
      </w:r>
      <w:r w:rsidRPr="006D4934">
        <w:rPr>
          <w:rFonts w:ascii="Candara" w:hAnsi="Candara"/>
          <w:sz w:val="24"/>
          <w:szCs w:val="24"/>
        </w:rPr>
        <w:t xml:space="preserve">marah </w:t>
      </w:r>
      <w:r w:rsidRPr="006D4934">
        <w:rPr>
          <w:rFonts w:ascii="Candara" w:hAnsi="Candara"/>
          <w:spacing w:val="8"/>
          <w:sz w:val="24"/>
          <w:szCs w:val="24"/>
        </w:rPr>
        <w:t xml:space="preserve"> </w:t>
      </w:r>
      <w:r w:rsidRPr="006D4934">
        <w:rPr>
          <w:rFonts w:ascii="Candara" w:hAnsi="Candara"/>
          <w:sz w:val="24"/>
          <w:szCs w:val="24"/>
        </w:rPr>
        <w:t xml:space="preserve">dan </w:t>
      </w:r>
      <w:r w:rsidRPr="006D4934">
        <w:rPr>
          <w:rFonts w:ascii="Candara" w:hAnsi="Candara"/>
          <w:spacing w:val="1"/>
          <w:sz w:val="24"/>
          <w:szCs w:val="24"/>
        </w:rPr>
        <w:t xml:space="preserve"> </w:t>
      </w:r>
      <w:r w:rsidRPr="006D4934">
        <w:rPr>
          <w:rFonts w:ascii="Candara" w:hAnsi="Candara"/>
          <w:sz w:val="24"/>
          <w:szCs w:val="24"/>
        </w:rPr>
        <w:t>emosi.</w:t>
      </w:r>
      <w:r w:rsidRPr="006D4934">
        <w:rPr>
          <w:rFonts w:ascii="Candara" w:hAnsi="Candara"/>
          <w:spacing w:val="48"/>
          <w:sz w:val="24"/>
          <w:szCs w:val="24"/>
        </w:rPr>
        <w:t xml:space="preserve"> </w:t>
      </w:r>
      <w:r w:rsidRPr="006D4934">
        <w:rPr>
          <w:rFonts w:ascii="Candara" w:hAnsi="Candara"/>
          <w:sz w:val="24"/>
          <w:szCs w:val="24"/>
        </w:rPr>
        <w:t>Pokoknya</w:t>
      </w:r>
      <w:r w:rsidRPr="006D4934">
        <w:rPr>
          <w:rFonts w:ascii="Candara" w:hAnsi="Candara"/>
          <w:spacing w:val="7"/>
          <w:sz w:val="24"/>
          <w:szCs w:val="24"/>
        </w:rPr>
        <w:t xml:space="preserve"> </w:t>
      </w:r>
      <w:r w:rsidRPr="006D4934">
        <w:rPr>
          <w:rFonts w:ascii="Candara" w:hAnsi="Candara"/>
          <w:sz w:val="24"/>
          <w:szCs w:val="24"/>
        </w:rPr>
        <w:t>banyak,</w:t>
      </w:r>
      <w:r w:rsidRPr="006D4934">
        <w:rPr>
          <w:rFonts w:ascii="Candara" w:hAnsi="Candara"/>
          <w:spacing w:val="32"/>
          <w:sz w:val="24"/>
          <w:szCs w:val="24"/>
        </w:rPr>
        <w:t xml:space="preserve"> </w:t>
      </w:r>
      <w:r w:rsidRPr="006D4934">
        <w:rPr>
          <w:rFonts w:ascii="Candara" w:hAnsi="Candara"/>
          <w:sz w:val="24"/>
          <w:szCs w:val="24"/>
        </w:rPr>
        <w:t>deh,</w:t>
      </w:r>
      <w:r w:rsidRPr="006D4934">
        <w:rPr>
          <w:rFonts w:ascii="Candara" w:hAnsi="Candara"/>
          <w:spacing w:val="59"/>
          <w:sz w:val="24"/>
          <w:szCs w:val="24"/>
        </w:rPr>
        <w:t xml:space="preserve"> </w:t>
      </w:r>
      <w:r w:rsidRPr="006D4934">
        <w:rPr>
          <w:rFonts w:ascii="Candara" w:hAnsi="Candara"/>
          <w:sz w:val="24"/>
          <w:szCs w:val="24"/>
        </w:rPr>
        <w:t xml:space="preserve">yang  </w:t>
      </w:r>
      <w:r w:rsidRPr="006D4934">
        <w:rPr>
          <w:rFonts w:ascii="Candara" w:hAnsi="Candara"/>
          <w:spacing w:val="11"/>
          <w:sz w:val="24"/>
          <w:szCs w:val="24"/>
        </w:rPr>
        <w:t xml:space="preserve"> </w:t>
      </w:r>
      <w:r w:rsidRPr="006D4934">
        <w:rPr>
          <w:rFonts w:ascii="Candara" w:hAnsi="Candara"/>
          <w:sz w:val="24"/>
          <w:szCs w:val="24"/>
        </w:rPr>
        <w:t xml:space="preserve">aku  </w:t>
      </w:r>
      <w:r w:rsidRPr="006D4934">
        <w:rPr>
          <w:rFonts w:ascii="Candara" w:hAnsi="Candara"/>
          <w:spacing w:val="4"/>
          <w:sz w:val="24"/>
          <w:szCs w:val="24"/>
        </w:rPr>
        <w:t xml:space="preserve"> </w:t>
      </w:r>
      <w:r w:rsidRPr="006D4934">
        <w:rPr>
          <w:rFonts w:ascii="Candara" w:hAnsi="Candara"/>
          <w:sz w:val="24"/>
          <w:szCs w:val="24"/>
        </w:rPr>
        <w:t>dapatkan  dari pelajaran</w:t>
      </w:r>
      <w:r w:rsidRPr="006D4934">
        <w:rPr>
          <w:rFonts w:ascii="Candara" w:hAnsi="Candara"/>
          <w:spacing w:val="-9"/>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diberikan</w:t>
      </w:r>
      <w:r w:rsidRPr="006D4934">
        <w:rPr>
          <w:rFonts w:ascii="Candara" w:hAnsi="Candara"/>
          <w:spacing w:val="-8"/>
          <w:sz w:val="24"/>
          <w:szCs w:val="24"/>
        </w:rPr>
        <w:t xml:space="preserve"> </w:t>
      </w:r>
      <w:r w:rsidRPr="006D4934">
        <w:rPr>
          <w:rFonts w:ascii="Candara" w:hAnsi="Candara"/>
          <w:sz w:val="24"/>
          <w:szCs w:val="24"/>
        </w:rPr>
        <w:t>Ibu</w:t>
      </w:r>
      <w:r w:rsidRPr="006D4934">
        <w:rPr>
          <w:rFonts w:ascii="Candara" w:hAnsi="Candara"/>
          <w:spacing w:val="40"/>
          <w:sz w:val="24"/>
          <w:szCs w:val="24"/>
        </w:rPr>
        <w:t xml:space="preserve"> </w:t>
      </w:r>
      <w:r w:rsidRPr="006D4934">
        <w:rPr>
          <w:rFonts w:ascii="Candara" w:hAnsi="Candara"/>
          <w:sz w:val="24"/>
          <w:szCs w:val="24"/>
        </w:rPr>
        <w:t>Mida.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5"/>
        <w:jc w:val="both"/>
        <w:rPr>
          <w:rFonts w:ascii="Candara" w:hAnsi="Candara"/>
          <w:sz w:val="24"/>
          <w:szCs w:val="24"/>
        </w:rPr>
      </w:pPr>
      <w:r w:rsidRPr="006D4934">
        <w:rPr>
          <w:rFonts w:ascii="Candara" w:hAnsi="Candara"/>
          <w:sz w:val="24"/>
          <w:szCs w:val="24"/>
        </w:rPr>
        <w:t xml:space="preserve">Sedih </w:t>
      </w:r>
      <w:r w:rsidRPr="006D4934">
        <w:rPr>
          <w:rFonts w:ascii="Candara" w:hAnsi="Candara"/>
          <w:spacing w:val="23"/>
          <w:sz w:val="24"/>
          <w:szCs w:val="24"/>
        </w:rPr>
        <w:t xml:space="preserve"> </w:t>
      </w:r>
      <w:r w:rsidRPr="006D4934">
        <w:rPr>
          <w:rFonts w:ascii="Candara" w:hAnsi="Candara"/>
          <w:sz w:val="24"/>
          <w:szCs w:val="24"/>
        </w:rPr>
        <w:t xml:space="preserve">sekali </w:t>
      </w:r>
      <w:r w:rsidRPr="006D4934">
        <w:rPr>
          <w:rFonts w:ascii="Candara" w:hAnsi="Candara"/>
          <w:spacing w:val="21"/>
          <w:sz w:val="24"/>
          <w:szCs w:val="24"/>
        </w:rPr>
        <w:t xml:space="preserve"> </w:t>
      </w:r>
      <w:r w:rsidRPr="006D4934">
        <w:rPr>
          <w:rFonts w:ascii="Candara" w:hAnsi="Candara"/>
          <w:sz w:val="24"/>
          <w:szCs w:val="24"/>
        </w:rPr>
        <w:t>rasanya</w:t>
      </w:r>
      <w:r w:rsidRPr="006D4934">
        <w:rPr>
          <w:rFonts w:ascii="Candara" w:hAnsi="Candara"/>
          <w:spacing w:val="-3"/>
          <w:sz w:val="24"/>
          <w:szCs w:val="24"/>
        </w:rPr>
        <w:t xml:space="preserve"> </w:t>
      </w:r>
      <w:r w:rsidRPr="006D4934">
        <w:rPr>
          <w:rFonts w:ascii="Candara" w:hAnsi="Candara"/>
          <w:sz w:val="24"/>
          <w:szCs w:val="24"/>
        </w:rPr>
        <w:t>mendengar</w:t>
      </w:r>
      <w:r w:rsidRPr="006D4934">
        <w:rPr>
          <w:rFonts w:ascii="Candara" w:hAnsi="Candara"/>
          <w:spacing w:val="11"/>
          <w:sz w:val="24"/>
          <w:szCs w:val="24"/>
        </w:rPr>
        <w:t xml:space="preserve"> </w:t>
      </w:r>
      <w:r w:rsidRPr="006D4934">
        <w:rPr>
          <w:rFonts w:ascii="Candara" w:hAnsi="Candara"/>
          <w:sz w:val="24"/>
          <w:szCs w:val="24"/>
        </w:rPr>
        <w:t>Ibu</w:t>
      </w:r>
      <w:r w:rsidRPr="006D4934">
        <w:rPr>
          <w:rFonts w:ascii="Candara" w:hAnsi="Candara"/>
          <w:spacing w:val="50"/>
          <w:sz w:val="24"/>
          <w:szCs w:val="24"/>
        </w:rPr>
        <w:t xml:space="preserve"> </w:t>
      </w:r>
      <w:r w:rsidRPr="006D4934">
        <w:rPr>
          <w:rFonts w:ascii="Candara" w:hAnsi="Candara"/>
          <w:sz w:val="24"/>
          <w:szCs w:val="24"/>
        </w:rPr>
        <w:t xml:space="preserve">Mida </w:t>
      </w:r>
      <w:r w:rsidRPr="006D4934">
        <w:rPr>
          <w:rFonts w:ascii="Candara" w:hAnsi="Candara"/>
          <w:spacing w:val="3"/>
          <w:sz w:val="24"/>
          <w:szCs w:val="24"/>
        </w:rPr>
        <w:t xml:space="preserve"> </w:t>
      </w:r>
      <w:r w:rsidRPr="006D4934">
        <w:rPr>
          <w:rFonts w:ascii="Candara" w:hAnsi="Candara"/>
          <w:sz w:val="24"/>
          <w:szCs w:val="24"/>
        </w:rPr>
        <w:t xml:space="preserve">sakit. </w:t>
      </w:r>
      <w:r w:rsidRPr="006D4934">
        <w:rPr>
          <w:rFonts w:ascii="Candara" w:hAnsi="Candara"/>
          <w:spacing w:val="19"/>
          <w:sz w:val="24"/>
          <w:szCs w:val="24"/>
        </w:rPr>
        <w:t xml:space="preserve"> </w:t>
      </w:r>
      <w:r w:rsidRPr="006D4934">
        <w:rPr>
          <w:rFonts w:ascii="Candara" w:hAnsi="Candara"/>
          <w:sz w:val="24"/>
          <w:szCs w:val="24"/>
        </w:rPr>
        <w:t>Aku</w:t>
      </w:r>
      <w:r w:rsidRPr="006D4934">
        <w:rPr>
          <w:rFonts w:ascii="Candara" w:hAnsi="Candara"/>
          <w:spacing w:val="20"/>
          <w:sz w:val="24"/>
          <w:szCs w:val="24"/>
        </w:rPr>
        <w:t xml:space="preserve"> </w:t>
      </w:r>
      <w:r w:rsidRPr="006D4934">
        <w:rPr>
          <w:rFonts w:ascii="Candara" w:hAnsi="Candara"/>
          <w:sz w:val="24"/>
          <w:szCs w:val="24"/>
        </w:rPr>
        <w:t>dan</w:t>
      </w:r>
      <w:r w:rsidRPr="006D4934">
        <w:rPr>
          <w:rFonts w:ascii="Candara" w:hAnsi="Candara"/>
          <w:spacing w:val="14"/>
          <w:sz w:val="24"/>
          <w:szCs w:val="24"/>
        </w:rPr>
        <w:t xml:space="preserve"> </w:t>
      </w:r>
      <w:r w:rsidRPr="006D4934">
        <w:rPr>
          <w:rFonts w:ascii="Candara" w:hAnsi="Candara"/>
          <w:sz w:val="24"/>
          <w:szCs w:val="24"/>
        </w:rPr>
        <w:t>teman-temanku</w:t>
      </w:r>
      <w:r w:rsidRPr="006D4934">
        <w:rPr>
          <w:rFonts w:ascii="Candara" w:hAnsi="Candara"/>
          <w:spacing w:val="15"/>
          <w:sz w:val="24"/>
          <w:szCs w:val="24"/>
        </w:rPr>
        <w:t xml:space="preserve"> </w:t>
      </w:r>
      <w:r w:rsidRPr="006D4934">
        <w:rPr>
          <w:rFonts w:ascii="Candara" w:hAnsi="Candara"/>
          <w:sz w:val="24"/>
          <w:szCs w:val="24"/>
        </w:rPr>
        <w:t>hanya</w:t>
      </w:r>
      <w:r w:rsidRPr="006D4934">
        <w:rPr>
          <w:rFonts w:ascii="Candara" w:hAnsi="Candara"/>
          <w:spacing w:val="1"/>
          <w:sz w:val="24"/>
          <w:szCs w:val="24"/>
        </w:rPr>
        <w:t xml:space="preserve"> </w:t>
      </w:r>
      <w:r w:rsidRPr="006D4934">
        <w:rPr>
          <w:rFonts w:ascii="Candara" w:hAnsi="Candara"/>
          <w:sz w:val="24"/>
          <w:szCs w:val="24"/>
        </w:rPr>
        <w:t>bisa berdoa</w:t>
      </w:r>
      <w:r w:rsidRPr="006D4934">
        <w:rPr>
          <w:rFonts w:ascii="Candara" w:hAnsi="Candara"/>
          <w:spacing w:val="2"/>
          <w:sz w:val="24"/>
          <w:szCs w:val="24"/>
        </w:rPr>
        <w:t xml:space="preserve"> </w:t>
      </w:r>
      <w:r w:rsidRPr="006D4934">
        <w:rPr>
          <w:rFonts w:ascii="Candara" w:hAnsi="Candara"/>
          <w:sz w:val="24"/>
          <w:szCs w:val="24"/>
        </w:rPr>
        <w:t>agar</w:t>
      </w:r>
      <w:r w:rsidRPr="006D4934">
        <w:rPr>
          <w:rFonts w:ascii="Candara" w:hAnsi="Candara"/>
          <w:spacing w:val="-15"/>
          <w:sz w:val="24"/>
          <w:szCs w:val="24"/>
        </w:rPr>
        <w:t xml:space="preserve"> </w:t>
      </w:r>
      <w:r w:rsidRPr="006D4934">
        <w:rPr>
          <w:rFonts w:ascii="Candara" w:hAnsi="Candara"/>
          <w:sz w:val="24"/>
          <w:szCs w:val="24"/>
        </w:rPr>
        <w:t>Ibu</w:t>
      </w:r>
      <w:r w:rsidRPr="006D4934">
        <w:rPr>
          <w:rFonts w:ascii="Candara" w:hAnsi="Candara"/>
          <w:spacing w:val="40"/>
          <w:sz w:val="24"/>
          <w:szCs w:val="24"/>
        </w:rPr>
        <w:t xml:space="preserve"> </w:t>
      </w:r>
      <w:r w:rsidRPr="006D4934">
        <w:rPr>
          <w:rFonts w:ascii="Candara" w:hAnsi="Candara"/>
          <w:sz w:val="24"/>
          <w:szCs w:val="24"/>
        </w:rPr>
        <w:t>Mida</w:t>
      </w:r>
      <w:r w:rsidRPr="006D4934">
        <w:rPr>
          <w:rFonts w:ascii="Candara" w:hAnsi="Candara"/>
          <w:spacing w:val="53"/>
          <w:sz w:val="24"/>
          <w:szCs w:val="24"/>
        </w:rPr>
        <w:t xml:space="preserve"> </w:t>
      </w:r>
      <w:r w:rsidRPr="006D4934">
        <w:rPr>
          <w:rFonts w:ascii="Candara" w:hAnsi="Candara"/>
          <w:sz w:val="24"/>
          <w:szCs w:val="24"/>
        </w:rPr>
        <w:t>segera</w:t>
      </w:r>
      <w:r w:rsidRPr="006D4934">
        <w:rPr>
          <w:rFonts w:ascii="Candara" w:hAnsi="Candara"/>
          <w:spacing w:val="-11"/>
          <w:sz w:val="24"/>
          <w:szCs w:val="24"/>
        </w:rPr>
        <w:t xml:space="preserve"> </w:t>
      </w:r>
      <w:r w:rsidRPr="006D4934">
        <w:rPr>
          <w:rFonts w:ascii="Candara" w:hAnsi="Candara"/>
          <w:sz w:val="24"/>
          <w:szCs w:val="24"/>
        </w:rPr>
        <w:t>sembuh</w:t>
      </w:r>
      <w:r w:rsidRPr="006D4934">
        <w:rPr>
          <w:rFonts w:ascii="Candara" w:hAnsi="Candara"/>
          <w:spacing w:val="-3"/>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mengajar</w:t>
      </w:r>
      <w:r w:rsidRPr="006D4934">
        <w:rPr>
          <w:rFonts w:ascii="Candara" w:hAnsi="Candara"/>
          <w:spacing w:val="-28"/>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kembali.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846D5D">
      <w:pPr>
        <w:ind w:left="2566"/>
        <w:rPr>
          <w:rFonts w:ascii="Candara" w:hAnsi="Candara"/>
        </w:rPr>
        <w:sectPr w:rsidR="00256EBE" w:rsidRPr="006D4934">
          <w:pgSz w:w="11900" w:h="16860"/>
          <w:pgMar w:top="1580" w:right="1080" w:bottom="280" w:left="1080" w:header="0" w:footer="1267" w:gutter="0"/>
          <w:cols w:space="720"/>
        </w:sectPr>
      </w:pPr>
      <w:r w:rsidRPr="006D4934">
        <w:rPr>
          <w:rFonts w:ascii="Candara" w:hAnsi="Candara"/>
        </w:rPr>
        <w:pict>
          <v:shape id="_x0000_i1032" type="#_x0000_t75" style="width:195.75pt;height:202.5pt">
            <v:imagedata r:id="rId33" o:title=""/>
          </v:shape>
        </w:pic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1" w:line="280" w:lineRule="exact"/>
        <w:rPr>
          <w:rFonts w:ascii="Candara" w:hAnsi="Candara"/>
          <w:sz w:val="28"/>
          <w:szCs w:val="28"/>
        </w:rPr>
      </w:pPr>
    </w:p>
    <w:p w:rsidR="00256EBE" w:rsidRPr="006D4934" w:rsidRDefault="00B75ED1" w:rsidP="0064506B">
      <w:pPr>
        <w:pStyle w:val="Heading1"/>
      </w:pPr>
      <w:bookmarkStart w:id="17" w:name="_Toc154862597"/>
      <w:r w:rsidRPr="006D4934">
        <w:pict>
          <v:shape id="_x0000_s11215" type="#_x0000_t75" style="position:absolute;left:0;text-align:left;margin-left:394.9pt;margin-top:59.35pt;width:140.45pt;height:150.9pt;z-index:-2094;mso-position-horizontal-relative:page;mso-position-vertical-relative:page">
            <v:imagedata r:id="rId34" o:title=""/>
            <w10:wrap anchorx="page" anchory="page"/>
          </v:shape>
        </w:pict>
      </w:r>
      <w:r w:rsidR="007F5944" w:rsidRPr="006D4934">
        <w:t>Nasehat</w:t>
      </w:r>
      <w:r w:rsidR="007F5944" w:rsidRPr="006D4934">
        <w:rPr>
          <w:spacing w:val="-40"/>
        </w:rPr>
        <w:t xml:space="preserve"> </w:t>
      </w:r>
      <w:r w:rsidR="007F5944" w:rsidRPr="006D4934">
        <w:t>Ibu</w:t>
      </w:r>
      <w:r w:rsidR="00056839" w:rsidRPr="006D4934">
        <w:t xml:space="preserve"> </w:t>
      </w:r>
      <w:r w:rsidR="00056839" w:rsidRPr="006D4934">
        <w:br/>
        <w:t>Abdul Raihan Patilima</w:t>
      </w:r>
      <w:bookmarkEnd w:id="17"/>
    </w:p>
    <w:p w:rsidR="00256EBE" w:rsidRPr="006D4934" w:rsidRDefault="00256EBE">
      <w:pPr>
        <w:spacing w:before="9" w:line="180" w:lineRule="exact"/>
        <w:rPr>
          <w:rFonts w:ascii="Candara" w:hAnsi="Candara"/>
          <w:sz w:val="19"/>
          <w:szCs w:val="19"/>
        </w:rPr>
      </w:pPr>
    </w:p>
    <w:p w:rsidR="00256EBE" w:rsidRPr="006D4934" w:rsidRDefault="00256EBE">
      <w:pPr>
        <w:spacing w:line="200" w:lineRule="exact"/>
        <w:rPr>
          <w:rFonts w:ascii="Candara" w:hAnsi="Candara"/>
        </w:rPr>
      </w:pPr>
    </w:p>
    <w:p w:rsidR="00256EBE" w:rsidRPr="006D4934" w:rsidRDefault="007F5944">
      <w:pPr>
        <w:spacing w:before="24" w:line="286" w:lineRule="auto"/>
        <w:ind w:left="110" w:right="72"/>
        <w:jc w:val="both"/>
        <w:rPr>
          <w:rFonts w:ascii="Candara" w:hAnsi="Candara"/>
          <w:sz w:val="24"/>
          <w:szCs w:val="24"/>
        </w:rPr>
      </w:pPr>
      <w:r w:rsidRPr="006D4934">
        <w:rPr>
          <w:rFonts w:ascii="Candara" w:hAnsi="Candara"/>
          <w:sz w:val="24"/>
          <w:szCs w:val="24"/>
        </w:rPr>
        <w:t>Suatu</w:t>
      </w:r>
      <w:r w:rsidRPr="006D4934">
        <w:rPr>
          <w:rFonts w:ascii="Candara" w:hAnsi="Candara"/>
          <w:spacing w:val="21"/>
          <w:sz w:val="24"/>
          <w:szCs w:val="24"/>
        </w:rPr>
        <w:t xml:space="preserve"> </w:t>
      </w:r>
      <w:r w:rsidRPr="006D4934">
        <w:rPr>
          <w:rFonts w:ascii="Candara" w:hAnsi="Candara"/>
          <w:sz w:val="24"/>
          <w:szCs w:val="24"/>
        </w:rPr>
        <w:t xml:space="preserve">hari </w:t>
      </w:r>
      <w:r w:rsidRPr="006D4934">
        <w:rPr>
          <w:rFonts w:ascii="Candara" w:hAnsi="Candara"/>
          <w:spacing w:val="35"/>
          <w:sz w:val="24"/>
          <w:szCs w:val="24"/>
        </w:rPr>
        <w:t xml:space="preserve"> </w:t>
      </w:r>
      <w:r w:rsidRPr="006D4934">
        <w:rPr>
          <w:rFonts w:ascii="Candara" w:hAnsi="Candara"/>
          <w:sz w:val="24"/>
          <w:szCs w:val="24"/>
        </w:rPr>
        <w:t xml:space="preserve">aku </w:t>
      </w:r>
      <w:r w:rsidRPr="006D4934">
        <w:rPr>
          <w:rFonts w:ascii="Candara" w:hAnsi="Candara"/>
          <w:spacing w:val="30"/>
          <w:sz w:val="24"/>
          <w:szCs w:val="24"/>
        </w:rPr>
        <w:t xml:space="preserve"> </w:t>
      </w:r>
      <w:r w:rsidRPr="006D4934">
        <w:rPr>
          <w:rFonts w:ascii="Candara" w:hAnsi="Candara"/>
          <w:sz w:val="24"/>
          <w:szCs w:val="24"/>
        </w:rPr>
        <w:t>mendapatkan</w:t>
      </w:r>
      <w:r w:rsidRPr="006D4934">
        <w:rPr>
          <w:rFonts w:ascii="Candara" w:hAnsi="Candara"/>
          <w:spacing w:val="32"/>
          <w:sz w:val="24"/>
          <w:szCs w:val="24"/>
        </w:rPr>
        <w:t xml:space="preserve"> </w:t>
      </w:r>
      <w:r w:rsidRPr="006D4934">
        <w:rPr>
          <w:rFonts w:ascii="Candara" w:hAnsi="Candara"/>
          <w:sz w:val="24"/>
          <w:szCs w:val="24"/>
        </w:rPr>
        <w:t>pelajaran</w:t>
      </w:r>
      <w:r w:rsidRPr="006D4934">
        <w:rPr>
          <w:rFonts w:ascii="Candara" w:hAnsi="Candara"/>
          <w:spacing w:val="10"/>
          <w:sz w:val="24"/>
          <w:szCs w:val="24"/>
        </w:rPr>
        <w:t xml:space="preserve"> </w:t>
      </w:r>
      <w:r w:rsidRPr="006D4934">
        <w:rPr>
          <w:rFonts w:ascii="Candara" w:hAnsi="Candara"/>
          <w:sz w:val="24"/>
          <w:szCs w:val="24"/>
        </w:rPr>
        <w:t>berharga,</w:t>
      </w:r>
      <w:r w:rsidRPr="006D4934">
        <w:rPr>
          <w:rFonts w:ascii="Candara" w:hAnsi="Candara"/>
          <w:spacing w:val="19"/>
          <w:sz w:val="24"/>
          <w:szCs w:val="24"/>
        </w:rPr>
        <w:t xml:space="preserve"> </w:t>
      </w:r>
      <w:r w:rsidRPr="006D4934">
        <w:rPr>
          <w:rFonts w:ascii="Candara" w:hAnsi="Candara"/>
          <w:sz w:val="24"/>
          <w:szCs w:val="24"/>
        </w:rPr>
        <w:t>karena</w:t>
      </w:r>
      <w:r w:rsidRPr="006D4934">
        <w:rPr>
          <w:rFonts w:ascii="Candara" w:hAnsi="Candara"/>
          <w:spacing w:val="19"/>
          <w:sz w:val="24"/>
          <w:szCs w:val="24"/>
        </w:rPr>
        <w:t xml:space="preserve"> </w:t>
      </w:r>
      <w:r w:rsidRPr="006D4934">
        <w:rPr>
          <w:rFonts w:ascii="Candara" w:hAnsi="Candara"/>
          <w:sz w:val="24"/>
          <w:szCs w:val="24"/>
        </w:rPr>
        <w:t xml:space="preserve">tidak </w:t>
      </w:r>
      <w:r w:rsidRPr="006D4934">
        <w:rPr>
          <w:rFonts w:ascii="Candara" w:hAnsi="Candara"/>
          <w:spacing w:val="43"/>
          <w:sz w:val="24"/>
          <w:szCs w:val="24"/>
        </w:rPr>
        <w:t xml:space="preserve"> </w:t>
      </w:r>
      <w:r w:rsidRPr="006D4934">
        <w:rPr>
          <w:rFonts w:ascii="Candara" w:hAnsi="Candara"/>
          <w:sz w:val="24"/>
          <w:szCs w:val="24"/>
        </w:rPr>
        <w:t>mendengar</w:t>
      </w:r>
      <w:r w:rsidRPr="006D4934">
        <w:rPr>
          <w:rFonts w:ascii="Candara" w:hAnsi="Candara"/>
          <w:spacing w:val="-15"/>
          <w:sz w:val="24"/>
          <w:szCs w:val="24"/>
        </w:rPr>
        <w:t xml:space="preserve"> </w:t>
      </w:r>
      <w:r w:rsidRPr="006D4934">
        <w:rPr>
          <w:rFonts w:ascii="Candara" w:hAnsi="Candara"/>
          <w:sz w:val="24"/>
          <w:szCs w:val="24"/>
        </w:rPr>
        <w:t xml:space="preserve">nasehat ibu. </w:t>
      </w:r>
      <w:r w:rsidRPr="006D4934">
        <w:rPr>
          <w:rFonts w:ascii="Candara" w:hAnsi="Candara"/>
          <w:spacing w:val="8"/>
          <w:sz w:val="24"/>
          <w:szCs w:val="24"/>
        </w:rPr>
        <w:t xml:space="preserve"> </w:t>
      </w:r>
      <w:r w:rsidRPr="006D4934">
        <w:rPr>
          <w:rFonts w:ascii="Candara" w:hAnsi="Candara"/>
          <w:sz w:val="24"/>
          <w:szCs w:val="24"/>
        </w:rPr>
        <w:t>Suatu</w:t>
      </w:r>
      <w:r w:rsidRPr="006D4934">
        <w:rPr>
          <w:rFonts w:ascii="Candara" w:hAnsi="Candara"/>
          <w:spacing w:val="8"/>
          <w:sz w:val="24"/>
          <w:szCs w:val="24"/>
        </w:rPr>
        <w:t xml:space="preserve"> </w:t>
      </w:r>
      <w:r w:rsidRPr="006D4934">
        <w:rPr>
          <w:rFonts w:ascii="Candara" w:hAnsi="Candara"/>
          <w:sz w:val="24"/>
          <w:szCs w:val="24"/>
        </w:rPr>
        <w:t xml:space="preserve">pagi, </w:t>
      </w:r>
      <w:r w:rsidRPr="006D4934">
        <w:rPr>
          <w:rFonts w:ascii="Candara" w:hAnsi="Candara"/>
          <w:spacing w:val="14"/>
          <w:sz w:val="24"/>
          <w:szCs w:val="24"/>
        </w:rPr>
        <w:t xml:space="preserve"> </w:t>
      </w:r>
      <w:r w:rsidRPr="006D4934">
        <w:rPr>
          <w:rFonts w:ascii="Candara" w:hAnsi="Candara"/>
          <w:sz w:val="24"/>
          <w:szCs w:val="24"/>
        </w:rPr>
        <w:t>seperti</w:t>
      </w:r>
      <w:r w:rsidRPr="006D4934">
        <w:rPr>
          <w:rFonts w:ascii="Candara" w:hAnsi="Candara"/>
          <w:spacing w:val="11"/>
          <w:sz w:val="24"/>
          <w:szCs w:val="24"/>
        </w:rPr>
        <w:t xml:space="preserve"> </w:t>
      </w:r>
      <w:r w:rsidRPr="006D4934">
        <w:rPr>
          <w:rFonts w:ascii="Candara" w:hAnsi="Candara"/>
          <w:sz w:val="24"/>
          <w:szCs w:val="24"/>
        </w:rPr>
        <w:t xml:space="preserve">biasa aku </w:t>
      </w:r>
      <w:r w:rsidRPr="006D4934">
        <w:rPr>
          <w:rFonts w:ascii="Candara" w:hAnsi="Candara"/>
          <w:spacing w:val="16"/>
          <w:sz w:val="24"/>
          <w:szCs w:val="24"/>
        </w:rPr>
        <w:t xml:space="preserve"> </w:t>
      </w:r>
      <w:r w:rsidRPr="006D4934">
        <w:rPr>
          <w:rFonts w:ascii="Candara" w:hAnsi="Candara"/>
          <w:sz w:val="24"/>
          <w:szCs w:val="24"/>
        </w:rPr>
        <w:t>berangkat</w:t>
      </w:r>
      <w:r w:rsidRPr="006D4934">
        <w:rPr>
          <w:rFonts w:ascii="Candara" w:hAnsi="Candara"/>
          <w:spacing w:val="5"/>
          <w:sz w:val="24"/>
          <w:szCs w:val="24"/>
        </w:rPr>
        <w:t xml:space="preserve"> </w:t>
      </w:r>
      <w:r w:rsidRPr="006D4934">
        <w:rPr>
          <w:rFonts w:ascii="Candara" w:hAnsi="Candara"/>
          <w:sz w:val="24"/>
          <w:szCs w:val="24"/>
        </w:rPr>
        <w:t>ke</w:t>
      </w:r>
      <w:r w:rsidRPr="006D4934">
        <w:rPr>
          <w:rFonts w:ascii="Candara" w:hAnsi="Candara"/>
          <w:spacing w:val="51"/>
          <w:sz w:val="24"/>
          <w:szCs w:val="24"/>
        </w:rPr>
        <w:t xml:space="preserve"> </w:t>
      </w:r>
      <w:r w:rsidRPr="006D4934">
        <w:rPr>
          <w:rFonts w:ascii="Candara" w:hAnsi="Candara"/>
          <w:sz w:val="24"/>
          <w:szCs w:val="24"/>
        </w:rPr>
        <w:t>sekolah.</w:t>
      </w:r>
      <w:r w:rsidRPr="006D4934">
        <w:rPr>
          <w:rFonts w:ascii="Candara" w:hAnsi="Candara"/>
          <w:spacing w:val="7"/>
          <w:sz w:val="24"/>
          <w:szCs w:val="24"/>
        </w:rPr>
        <w:t xml:space="preserve"> </w:t>
      </w:r>
      <w:r w:rsidRPr="006D4934">
        <w:rPr>
          <w:rFonts w:ascii="Candara" w:hAnsi="Candara"/>
          <w:sz w:val="24"/>
          <w:szCs w:val="24"/>
        </w:rPr>
        <w:t xml:space="preserve">Jarak </w:t>
      </w:r>
      <w:r w:rsidRPr="006D4934">
        <w:rPr>
          <w:rFonts w:ascii="Candara" w:hAnsi="Candara"/>
          <w:spacing w:val="2"/>
          <w:sz w:val="24"/>
          <w:szCs w:val="24"/>
        </w:rPr>
        <w:t xml:space="preserve"> </w:t>
      </w:r>
      <w:r w:rsidRPr="006D4934">
        <w:rPr>
          <w:rFonts w:ascii="Candara" w:hAnsi="Candara"/>
          <w:sz w:val="24"/>
          <w:szCs w:val="24"/>
        </w:rPr>
        <w:t>sekolahku</w:t>
      </w:r>
      <w:r w:rsidRPr="006D4934">
        <w:rPr>
          <w:rFonts w:ascii="Candara" w:hAnsi="Candara"/>
          <w:spacing w:val="7"/>
          <w:sz w:val="24"/>
          <w:szCs w:val="24"/>
        </w:rPr>
        <w:t xml:space="preserve"> </w:t>
      </w:r>
      <w:r w:rsidRPr="006D4934">
        <w:rPr>
          <w:rFonts w:ascii="Candara" w:hAnsi="Candara"/>
          <w:sz w:val="24"/>
          <w:szCs w:val="24"/>
        </w:rPr>
        <w:t xml:space="preserve">dari </w:t>
      </w:r>
      <w:r w:rsidRPr="006D4934">
        <w:rPr>
          <w:rFonts w:ascii="Candara" w:hAnsi="Candara"/>
          <w:spacing w:val="20"/>
          <w:sz w:val="24"/>
          <w:szCs w:val="24"/>
        </w:rPr>
        <w:t xml:space="preserve"> </w:t>
      </w:r>
      <w:r w:rsidRPr="006D4934">
        <w:rPr>
          <w:rFonts w:ascii="Candara" w:hAnsi="Candara"/>
          <w:sz w:val="24"/>
          <w:szCs w:val="24"/>
        </w:rPr>
        <w:t>rumah cukup</w:t>
      </w:r>
      <w:r w:rsidRPr="006D4934">
        <w:rPr>
          <w:rFonts w:ascii="Candara" w:hAnsi="Candara"/>
          <w:spacing w:val="60"/>
          <w:sz w:val="24"/>
          <w:szCs w:val="24"/>
        </w:rPr>
        <w:t xml:space="preserve"> </w:t>
      </w:r>
      <w:r w:rsidRPr="006D4934">
        <w:rPr>
          <w:rFonts w:ascii="Candara" w:hAnsi="Candara"/>
          <w:sz w:val="24"/>
          <w:szCs w:val="24"/>
        </w:rPr>
        <w:t xml:space="preserve">dekat, </w:t>
      </w:r>
      <w:r w:rsidRPr="006D4934">
        <w:rPr>
          <w:rFonts w:ascii="Candara" w:hAnsi="Candara"/>
          <w:spacing w:val="1"/>
          <w:sz w:val="24"/>
          <w:szCs w:val="24"/>
        </w:rPr>
        <w:t xml:space="preserve"> </w:t>
      </w:r>
      <w:r w:rsidRPr="006D4934">
        <w:rPr>
          <w:rFonts w:ascii="Candara" w:hAnsi="Candara"/>
          <w:sz w:val="24"/>
          <w:szCs w:val="24"/>
        </w:rPr>
        <w:t xml:space="preserve">tapi  </w:t>
      </w:r>
      <w:r w:rsidRPr="006D4934">
        <w:rPr>
          <w:rFonts w:ascii="Candara" w:hAnsi="Candara"/>
          <w:spacing w:val="21"/>
          <w:sz w:val="24"/>
          <w:szCs w:val="24"/>
        </w:rPr>
        <w:t xml:space="preserve"> </w:t>
      </w:r>
      <w:r w:rsidRPr="006D4934">
        <w:rPr>
          <w:rFonts w:ascii="Candara" w:hAnsi="Candara"/>
          <w:sz w:val="24"/>
          <w:szCs w:val="24"/>
        </w:rPr>
        <w:t>entah  kenapa</w:t>
      </w:r>
      <w:r w:rsidRPr="006D4934">
        <w:rPr>
          <w:rFonts w:ascii="Candara" w:hAnsi="Candara"/>
          <w:spacing w:val="49"/>
          <w:sz w:val="24"/>
          <w:szCs w:val="24"/>
        </w:rPr>
        <w:t xml:space="preserve"> </w:t>
      </w:r>
      <w:r w:rsidRPr="006D4934">
        <w:rPr>
          <w:rFonts w:ascii="Candara" w:hAnsi="Candara"/>
          <w:sz w:val="24"/>
          <w:szCs w:val="24"/>
        </w:rPr>
        <w:t xml:space="preserve">aku  </w:t>
      </w:r>
      <w:r w:rsidRPr="006D4934">
        <w:rPr>
          <w:rFonts w:ascii="Candara" w:hAnsi="Candara"/>
          <w:spacing w:val="15"/>
          <w:sz w:val="24"/>
          <w:szCs w:val="24"/>
        </w:rPr>
        <w:t xml:space="preserve"> </w:t>
      </w:r>
      <w:r w:rsidRPr="006D4934">
        <w:rPr>
          <w:rFonts w:ascii="Candara" w:hAnsi="Candara"/>
          <w:sz w:val="24"/>
          <w:szCs w:val="24"/>
        </w:rPr>
        <w:t xml:space="preserve">ingin  </w:t>
      </w:r>
      <w:r w:rsidRPr="006D4934">
        <w:rPr>
          <w:rFonts w:ascii="Candara" w:hAnsi="Candara"/>
          <w:spacing w:val="5"/>
          <w:sz w:val="24"/>
          <w:szCs w:val="24"/>
        </w:rPr>
        <w:t xml:space="preserve"> </w:t>
      </w:r>
      <w:r w:rsidRPr="006D4934">
        <w:rPr>
          <w:rFonts w:ascii="Candara" w:hAnsi="Candara"/>
          <w:sz w:val="24"/>
          <w:szCs w:val="24"/>
        </w:rPr>
        <w:t xml:space="preserve">sekali  </w:t>
      </w:r>
      <w:r w:rsidRPr="006D4934">
        <w:rPr>
          <w:rFonts w:ascii="Candara" w:hAnsi="Candara"/>
          <w:spacing w:val="23"/>
          <w:sz w:val="24"/>
          <w:szCs w:val="24"/>
        </w:rPr>
        <w:t xml:space="preserve"> </w:t>
      </w:r>
      <w:r w:rsidRPr="006D4934">
        <w:rPr>
          <w:rFonts w:ascii="Candara" w:hAnsi="Candara"/>
          <w:sz w:val="24"/>
          <w:szCs w:val="24"/>
        </w:rPr>
        <w:t>pergi</w:t>
      </w:r>
      <w:r w:rsidRPr="006D4934">
        <w:rPr>
          <w:rFonts w:ascii="Candara" w:hAnsi="Candara"/>
          <w:spacing w:val="67"/>
          <w:sz w:val="24"/>
          <w:szCs w:val="24"/>
        </w:rPr>
        <w:t xml:space="preserve"> </w:t>
      </w:r>
      <w:r w:rsidRPr="006D4934">
        <w:rPr>
          <w:rFonts w:ascii="Candara" w:hAnsi="Candara"/>
          <w:sz w:val="24"/>
          <w:szCs w:val="24"/>
        </w:rPr>
        <w:t xml:space="preserve">ke </w:t>
      </w:r>
      <w:r w:rsidRPr="006D4934">
        <w:rPr>
          <w:rFonts w:ascii="Candara" w:hAnsi="Candara"/>
          <w:spacing w:val="50"/>
          <w:sz w:val="24"/>
          <w:szCs w:val="24"/>
        </w:rPr>
        <w:t xml:space="preserve"> </w:t>
      </w:r>
      <w:r w:rsidRPr="006D4934">
        <w:rPr>
          <w:rFonts w:ascii="Candara" w:hAnsi="Candara"/>
          <w:sz w:val="24"/>
          <w:szCs w:val="24"/>
        </w:rPr>
        <w:t>sekolah</w:t>
      </w:r>
      <w:r w:rsidRPr="006D4934">
        <w:rPr>
          <w:rFonts w:ascii="Candara" w:hAnsi="Candara"/>
          <w:spacing w:val="66"/>
          <w:sz w:val="24"/>
          <w:szCs w:val="24"/>
        </w:rPr>
        <w:t xml:space="preserve"> </w:t>
      </w:r>
      <w:r w:rsidRPr="006D4934">
        <w:rPr>
          <w:rFonts w:ascii="Candara" w:hAnsi="Candara"/>
          <w:sz w:val="24"/>
          <w:szCs w:val="24"/>
        </w:rPr>
        <w:t xml:space="preserve">dengan </w:t>
      </w:r>
      <w:r w:rsidRPr="006D4934">
        <w:rPr>
          <w:rFonts w:ascii="Candara" w:hAnsi="Candara"/>
          <w:spacing w:val="23"/>
          <w:sz w:val="24"/>
          <w:szCs w:val="24"/>
        </w:rPr>
        <w:t xml:space="preserve"> </w:t>
      </w:r>
      <w:r w:rsidRPr="006D4934">
        <w:rPr>
          <w:rFonts w:ascii="Candara" w:hAnsi="Candara"/>
          <w:sz w:val="24"/>
          <w:szCs w:val="24"/>
        </w:rPr>
        <w:t>naik sepeda.</w:t>
      </w:r>
      <w:r w:rsidRPr="006D4934">
        <w:rPr>
          <w:rFonts w:ascii="Candara" w:hAnsi="Candara"/>
          <w:spacing w:val="43"/>
          <w:sz w:val="24"/>
          <w:szCs w:val="24"/>
        </w:rPr>
        <w:t xml:space="preserve"> </w:t>
      </w:r>
      <w:r w:rsidRPr="006D4934">
        <w:rPr>
          <w:rFonts w:ascii="Candara" w:hAnsi="Candara"/>
          <w:sz w:val="24"/>
          <w:szCs w:val="24"/>
        </w:rPr>
        <w:t>Biasanya</w:t>
      </w:r>
      <w:r w:rsidRPr="006D4934">
        <w:rPr>
          <w:rFonts w:ascii="Candara" w:hAnsi="Candara"/>
          <w:spacing w:val="-25"/>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ke</w:t>
      </w:r>
      <w:r w:rsidRPr="006D4934">
        <w:rPr>
          <w:rFonts w:ascii="Candara" w:hAnsi="Candara"/>
          <w:spacing w:val="36"/>
          <w:sz w:val="24"/>
          <w:szCs w:val="24"/>
        </w:rPr>
        <w:t xml:space="preserve"> </w:t>
      </w:r>
      <w:r w:rsidRPr="006D4934">
        <w:rPr>
          <w:rFonts w:ascii="Candara" w:hAnsi="Candara"/>
          <w:sz w:val="24"/>
          <w:szCs w:val="24"/>
        </w:rPr>
        <w:t>sekolah</w:t>
      </w:r>
      <w:r w:rsidRPr="006D4934">
        <w:rPr>
          <w:rFonts w:ascii="Candara" w:hAnsi="Candara"/>
          <w:spacing w:val="16"/>
          <w:sz w:val="24"/>
          <w:szCs w:val="24"/>
        </w:rPr>
        <w:t xml:space="preserve"> </w:t>
      </w:r>
      <w:r w:rsidRPr="006D4934">
        <w:rPr>
          <w:rFonts w:ascii="Candara" w:hAnsi="Candara"/>
          <w:sz w:val="24"/>
          <w:szCs w:val="24"/>
        </w:rPr>
        <w:t>berjalan</w:t>
      </w:r>
      <w:r w:rsidRPr="006D4934">
        <w:rPr>
          <w:rFonts w:ascii="Candara" w:hAnsi="Candara"/>
          <w:spacing w:val="24"/>
          <w:sz w:val="24"/>
          <w:szCs w:val="24"/>
        </w:rPr>
        <w:t xml:space="preserve"> </w:t>
      </w:r>
      <w:r w:rsidRPr="006D4934">
        <w:rPr>
          <w:rFonts w:ascii="Candara" w:hAnsi="Candara"/>
          <w:sz w:val="24"/>
          <w:szCs w:val="24"/>
        </w:rPr>
        <w:t>kaki.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9"/>
        <w:jc w:val="both"/>
        <w:rPr>
          <w:rFonts w:ascii="Candara" w:hAnsi="Candara"/>
          <w:sz w:val="24"/>
          <w:szCs w:val="24"/>
        </w:rPr>
      </w:pPr>
      <w:r w:rsidRPr="006D4934">
        <w:rPr>
          <w:rFonts w:ascii="Candara" w:hAnsi="Candara"/>
          <w:sz w:val="24"/>
          <w:szCs w:val="24"/>
        </w:rPr>
        <w:t>Aku</w:t>
      </w:r>
      <w:r w:rsidRPr="006D4934">
        <w:rPr>
          <w:rFonts w:ascii="Candara" w:hAnsi="Candara"/>
          <w:spacing w:val="55"/>
          <w:sz w:val="24"/>
          <w:szCs w:val="24"/>
        </w:rPr>
        <w:t xml:space="preserve"> </w:t>
      </w:r>
      <w:r w:rsidRPr="006D4934">
        <w:rPr>
          <w:rFonts w:ascii="Candara" w:hAnsi="Candara"/>
          <w:sz w:val="24"/>
          <w:szCs w:val="24"/>
        </w:rPr>
        <w:t xml:space="preserve">tidak </w:t>
      </w:r>
      <w:r w:rsidRPr="006D4934">
        <w:rPr>
          <w:rFonts w:ascii="Candara" w:hAnsi="Candara"/>
          <w:spacing w:val="59"/>
          <w:sz w:val="24"/>
          <w:szCs w:val="24"/>
        </w:rPr>
        <w:t xml:space="preserve"> </w:t>
      </w:r>
      <w:r w:rsidRPr="006D4934">
        <w:rPr>
          <w:rFonts w:ascii="Candara" w:hAnsi="Candara"/>
          <w:sz w:val="24"/>
          <w:szCs w:val="24"/>
        </w:rPr>
        <w:t>mendengar</w:t>
      </w:r>
      <w:r w:rsidRPr="006D4934">
        <w:rPr>
          <w:rFonts w:ascii="Candara" w:hAnsi="Candara"/>
          <w:spacing w:val="23"/>
          <w:sz w:val="24"/>
          <w:szCs w:val="24"/>
        </w:rPr>
        <w:t xml:space="preserve"> </w:t>
      </w:r>
      <w:r w:rsidRPr="006D4934">
        <w:rPr>
          <w:rFonts w:ascii="Candara" w:hAnsi="Candara"/>
          <w:sz w:val="24"/>
          <w:szCs w:val="24"/>
        </w:rPr>
        <w:t>nasehat</w:t>
      </w:r>
      <w:r w:rsidRPr="006D4934">
        <w:rPr>
          <w:rFonts w:ascii="Candara" w:hAnsi="Candara"/>
          <w:spacing w:val="48"/>
          <w:sz w:val="24"/>
          <w:szCs w:val="24"/>
        </w:rPr>
        <w:t xml:space="preserve"> </w:t>
      </w:r>
      <w:r w:rsidRPr="006D4934">
        <w:rPr>
          <w:rFonts w:ascii="Candara" w:hAnsi="Candara"/>
          <w:sz w:val="24"/>
          <w:szCs w:val="24"/>
        </w:rPr>
        <w:t xml:space="preserve">ibu, </w:t>
      </w:r>
      <w:r w:rsidRPr="006D4934">
        <w:rPr>
          <w:rFonts w:ascii="Candara" w:hAnsi="Candara"/>
          <w:spacing w:val="31"/>
          <w:sz w:val="24"/>
          <w:szCs w:val="24"/>
        </w:rPr>
        <w:t xml:space="preserve"> </w:t>
      </w:r>
      <w:r w:rsidRPr="006D4934">
        <w:rPr>
          <w:rFonts w:ascii="Candara" w:hAnsi="Candara"/>
          <w:sz w:val="24"/>
          <w:szCs w:val="24"/>
        </w:rPr>
        <w:t>agar</w:t>
      </w:r>
      <w:r w:rsidRPr="006D4934">
        <w:rPr>
          <w:rFonts w:ascii="Candara" w:hAnsi="Candara"/>
          <w:spacing w:val="40"/>
          <w:sz w:val="24"/>
          <w:szCs w:val="24"/>
        </w:rPr>
        <w:t xml:space="preserve"> </w:t>
      </w:r>
      <w:r w:rsidRPr="006D4934">
        <w:rPr>
          <w:rFonts w:ascii="Candara" w:hAnsi="Candara"/>
          <w:sz w:val="24"/>
          <w:szCs w:val="24"/>
        </w:rPr>
        <w:t>berhati-hati</w:t>
      </w:r>
      <w:r w:rsidRPr="006D4934">
        <w:rPr>
          <w:rFonts w:ascii="Candara" w:hAnsi="Candara"/>
          <w:spacing w:val="25"/>
          <w:sz w:val="24"/>
          <w:szCs w:val="24"/>
        </w:rPr>
        <w:t xml:space="preserve"> </w:t>
      </w:r>
      <w:r w:rsidRPr="006D4934">
        <w:rPr>
          <w:rFonts w:ascii="Candara" w:hAnsi="Candara"/>
          <w:sz w:val="24"/>
          <w:szCs w:val="24"/>
        </w:rPr>
        <w:t>mengendarai</w:t>
      </w:r>
      <w:r w:rsidRPr="006D4934">
        <w:rPr>
          <w:rFonts w:ascii="Candara" w:hAnsi="Candara"/>
          <w:spacing w:val="48"/>
          <w:sz w:val="24"/>
          <w:szCs w:val="24"/>
        </w:rPr>
        <w:t xml:space="preserve"> </w:t>
      </w:r>
      <w:r w:rsidRPr="006D4934">
        <w:rPr>
          <w:rFonts w:ascii="Candara" w:hAnsi="Candara"/>
          <w:sz w:val="24"/>
          <w:szCs w:val="24"/>
        </w:rPr>
        <w:t>sepeda,</w:t>
      </w:r>
      <w:r w:rsidRPr="006D4934">
        <w:rPr>
          <w:rFonts w:ascii="Candara" w:hAnsi="Candara"/>
          <w:spacing w:val="57"/>
          <w:sz w:val="24"/>
          <w:szCs w:val="24"/>
        </w:rPr>
        <w:t xml:space="preserve"> </w:t>
      </w:r>
      <w:r w:rsidRPr="006D4934">
        <w:rPr>
          <w:rFonts w:ascii="Candara" w:hAnsi="Candara"/>
          <w:sz w:val="24"/>
          <w:szCs w:val="24"/>
        </w:rPr>
        <w:t xml:space="preserve">apalagi hari  </w:t>
      </w:r>
      <w:r w:rsidRPr="006D4934">
        <w:rPr>
          <w:rFonts w:ascii="Candara" w:hAnsi="Candara"/>
          <w:spacing w:val="6"/>
          <w:sz w:val="24"/>
          <w:szCs w:val="24"/>
        </w:rPr>
        <w:t xml:space="preserve"> </w:t>
      </w:r>
      <w:r w:rsidRPr="006D4934">
        <w:rPr>
          <w:rFonts w:ascii="Candara" w:hAnsi="Candara"/>
          <w:sz w:val="24"/>
          <w:szCs w:val="24"/>
        </w:rPr>
        <w:t>masih</w:t>
      </w:r>
      <w:r w:rsidRPr="006D4934">
        <w:rPr>
          <w:rFonts w:ascii="Candara" w:hAnsi="Candara"/>
          <w:spacing w:val="52"/>
          <w:sz w:val="24"/>
          <w:szCs w:val="24"/>
        </w:rPr>
        <w:t xml:space="preserve"> </w:t>
      </w:r>
      <w:r w:rsidRPr="006D4934">
        <w:rPr>
          <w:rFonts w:ascii="Candara" w:hAnsi="Candara"/>
          <w:sz w:val="24"/>
          <w:szCs w:val="24"/>
        </w:rPr>
        <w:t xml:space="preserve">pagi.  </w:t>
      </w:r>
      <w:r w:rsidRPr="006D4934">
        <w:rPr>
          <w:rFonts w:ascii="Candara" w:hAnsi="Candara"/>
          <w:spacing w:val="4"/>
          <w:sz w:val="24"/>
          <w:szCs w:val="24"/>
        </w:rPr>
        <w:t xml:space="preserve"> </w:t>
      </w:r>
      <w:r w:rsidRPr="006D4934">
        <w:rPr>
          <w:rFonts w:ascii="Candara" w:hAnsi="Candara"/>
          <w:sz w:val="24"/>
          <w:szCs w:val="24"/>
        </w:rPr>
        <w:t xml:space="preserve">Aku </w:t>
      </w:r>
      <w:r w:rsidRPr="006D4934">
        <w:rPr>
          <w:rFonts w:ascii="Candara" w:hAnsi="Candara"/>
          <w:spacing w:val="11"/>
          <w:sz w:val="24"/>
          <w:szCs w:val="24"/>
        </w:rPr>
        <w:t xml:space="preserve"> </w:t>
      </w:r>
      <w:r w:rsidRPr="006D4934">
        <w:rPr>
          <w:rFonts w:ascii="Candara" w:hAnsi="Candara"/>
          <w:sz w:val="24"/>
          <w:szCs w:val="24"/>
        </w:rPr>
        <w:t>mengayuh</w:t>
      </w:r>
      <w:r w:rsidRPr="006D4934">
        <w:rPr>
          <w:rFonts w:ascii="Candara" w:hAnsi="Candara"/>
          <w:spacing w:val="52"/>
          <w:sz w:val="24"/>
          <w:szCs w:val="24"/>
        </w:rPr>
        <w:t xml:space="preserve"> </w:t>
      </w:r>
      <w:r w:rsidRPr="006D4934">
        <w:rPr>
          <w:rFonts w:ascii="Candara" w:hAnsi="Candara"/>
          <w:sz w:val="24"/>
          <w:szCs w:val="24"/>
        </w:rPr>
        <w:t xml:space="preserve">sepeda </w:t>
      </w:r>
      <w:r w:rsidRPr="006D4934">
        <w:rPr>
          <w:rFonts w:ascii="Candara" w:hAnsi="Candara"/>
          <w:spacing w:val="20"/>
          <w:sz w:val="24"/>
          <w:szCs w:val="24"/>
        </w:rPr>
        <w:t xml:space="preserve"> </w:t>
      </w:r>
      <w:r w:rsidRPr="006D4934">
        <w:rPr>
          <w:rFonts w:ascii="Candara" w:hAnsi="Candara"/>
          <w:sz w:val="24"/>
          <w:szCs w:val="24"/>
        </w:rPr>
        <w:t>kesayanganku</w:t>
      </w:r>
      <w:r w:rsidRPr="006D4934">
        <w:rPr>
          <w:rFonts w:ascii="Candara" w:hAnsi="Candara"/>
          <w:spacing w:val="38"/>
          <w:sz w:val="24"/>
          <w:szCs w:val="24"/>
        </w:rPr>
        <w:t xml:space="preserve"> </w:t>
      </w:r>
      <w:r w:rsidRPr="006D4934">
        <w:rPr>
          <w:rFonts w:ascii="Candara" w:hAnsi="Candara"/>
          <w:sz w:val="24"/>
          <w:szCs w:val="24"/>
        </w:rPr>
        <w:t xml:space="preserve">dengan </w:t>
      </w:r>
      <w:r w:rsidRPr="006D4934">
        <w:rPr>
          <w:rFonts w:ascii="Candara" w:hAnsi="Candara"/>
          <w:spacing w:val="2"/>
          <w:sz w:val="24"/>
          <w:szCs w:val="24"/>
        </w:rPr>
        <w:t xml:space="preserve"> </w:t>
      </w:r>
      <w:r w:rsidRPr="006D4934">
        <w:rPr>
          <w:rFonts w:ascii="Candara" w:hAnsi="Candara"/>
          <w:sz w:val="24"/>
          <w:szCs w:val="24"/>
        </w:rPr>
        <w:t>kecepatan  tinggi. Tiba-tiba....,</w:t>
      </w:r>
      <w:r w:rsidRPr="006D4934">
        <w:rPr>
          <w:rFonts w:ascii="Candara" w:hAnsi="Candara"/>
          <w:spacing w:val="-28"/>
          <w:sz w:val="24"/>
          <w:szCs w:val="24"/>
        </w:rPr>
        <w:t xml:space="preserve"> </w:t>
      </w:r>
      <w:r w:rsidRPr="006D4934">
        <w:rPr>
          <w:rFonts w:ascii="Candara" w:hAnsi="Candara"/>
          <w:sz w:val="24"/>
          <w:szCs w:val="24"/>
        </w:rPr>
        <w:t>bruuuuuukkk....!</w:t>
      </w:r>
      <w:r w:rsidRPr="006D4934">
        <w:rPr>
          <w:rFonts w:ascii="Candara" w:hAnsi="Candara"/>
          <w:spacing w:val="28"/>
          <w:sz w:val="24"/>
          <w:szCs w:val="24"/>
        </w:rPr>
        <w:t xml:space="preserve"> </w:t>
      </w:r>
      <w:r w:rsidRPr="006D4934">
        <w:rPr>
          <w:rFonts w:ascii="Candara" w:hAnsi="Candara"/>
          <w:sz w:val="24"/>
          <w:szCs w:val="24"/>
        </w:rPr>
        <w:t>Badanku</w:t>
      </w:r>
      <w:r w:rsidRPr="006D4934">
        <w:rPr>
          <w:rFonts w:ascii="Candara" w:hAnsi="Candara"/>
          <w:spacing w:val="40"/>
          <w:sz w:val="24"/>
          <w:szCs w:val="24"/>
        </w:rPr>
        <w:t xml:space="preserve"> </w:t>
      </w:r>
      <w:r w:rsidRPr="006D4934">
        <w:rPr>
          <w:rFonts w:ascii="Candara" w:hAnsi="Candara"/>
          <w:sz w:val="24"/>
          <w:szCs w:val="24"/>
        </w:rPr>
        <w:t xml:space="preserve">terasa </w:t>
      </w:r>
      <w:r w:rsidRPr="006D4934">
        <w:rPr>
          <w:rFonts w:ascii="Candara" w:hAnsi="Candara"/>
          <w:spacing w:val="13"/>
          <w:sz w:val="24"/>
          <w:szCs w:val="24"/>
        </w:rPr>
        <w:t xml:space="preserve"> </w:t>
      </w:r>
      <w:r w:rsidRPr="006D4934">
        <w:rPr>
          <w:rFonts w:ascii="Candara" w:hAnsi="Candara"/>
          <w:sz w:val="24"/>
          <w:szCs w:val="24"/>
        </w:rPr>
        <w:t xml:space="preserve">sakit, </w:t>
      </w:r>
      <w:r w:rsidRPr="006D4934">
        <w:rPr>
          <w:rFonts w:ascii="Candara" w:hAnsi="Candara"/>
          <w:spacing w:val="28"/>
          <w:sz w:val="24"/>
          <w:szCs w:val="24"/>
        </w:rPr>
        <w:t xml:space="preserve"> </w:t>
      </w:r>
      <w:r w:rsidRPr="006D4934">
        <w:rPr>
          <w:rFonts w:ascii="Candara" w:hAnsi="Candara"/>
          <w:sz w:val="24"/>
          <w:szCs w:val="24"/>
        </w:rPr>
        <w:t xml:space="preserve">kakiku </w:t>
      </w:r>
      <w:r w:rsidRPr="006D4934">
        <w:rPr>
          <w:rFonts w:ascii="Candara" w:hAnsi="Candara"/>
          <w:spacing w:val="32"/>
          <w:sz w:val="24"/>
          <w:szCs w:val="24"/>
        </w:rPr>
        <w:t xml:space="preserve"> </w:t>
      </w:r>
      <w:r w:rsidRPr="006D4934">
        <w:rPr>
          <w:rFonts w:ascii="Candara" w:hAnsi="Candara"/>
          <w:sz w:val="24"/>
          <w:szCs w:val="24"/>
        </w:rPr>
        <w:t>perih,</w:t>
      </w:r>
      <w:r w:rsidRPr="006D4934">
        <w:rPr>
          <w:rFonts w:ascii="Candara" w:hAnsi="Candara"/>
          <w:spacing w:val="5"/>
          <w:sz w:val="24"/>
          <w:szCs w:val="24"/>
        </w:rPr>
        <w:t xml:space="preserve"> </w:t>
      </w:r>
      <w:r w:rsidRPr="006D4934">
        <w:rPr>
          <w:rFonts w:ascii="Candara" w:hAnsi="Candara"/>
          <w:sz w:val="24"/>
          <w:szCs w:val="24"/>
        </w:rPr>
        <w:t>ternyata</w:t>
      </w:r>
      <w:r w:rsidRPr="006D4934">
        <w:rPr>
          <w:rFonts w:ascii="Candara" w:hAnsi="Candara"/>
          <w:spacing w:val="39"/>
          <w:sz w:val="24"/>
          <w:szCs w:val="24"/>
        </w:rPr>
        <w:t xml:space="preserve"> </w:t>
      </w:r>
      <w:r w:rsidRPr="006D4934">
        <w:rPr>
          <w:rFonts w:ascii="Candara" w:hAnsi="Candara"/>
          <w:sz w:val="24"/>
          <w:szCs w:val="24"/>
        </w:rPr>
        <w:t xml:space="preserve">aku </w:t>
      </w:r>
      <w:r w:rsidRPr="006D4934">
        <w:rPr>
          <w:rFonts w:ascii="Candara" w:hAnsi="Candara"/>
          <w:spacing w:val="26"/>
          <w:sz w:val="24"/>
          <w:szCs w:val="24"/>
        </w:rPr>
        <w:t xml:space="preserve"> </w:t>
      </w:r>
      <w:r w:rsidRPr="006D4934">
        <w:rPr>
          <w:rFonts w:ascii="Candara" w:hAnsi="Candara"/>
          <w:sz w:val="24"/>
          <w:szCs w:val="24"/>
        </w:rPr>
        <w:t>jatuh, karena</w:t>
      </w:r>
      <w:r w:rsidRPr="006D4934">
        <w:rPr>
          <w:rFonts w:ascii="Candara" w:hAnsi="Candara"/>
          <w:spacing w:val="-3"/>
          <w:sz w:val="24"/>
          <w:szCs w:val="24"/>
        </w:rPr>
        <w:t xml:space="preserve"> </w:t>
      </w:r>
      <w:r w:rsidRPr="006D4934">
        <w:rPr>
          <w:rFonts w:ascii="Candara" w:hAnsi="Candara"/>
          <w:sz w:val="24"/>
          <w:szCs w:val="24"/>
        </w:rPr>
        <w:t>sepedaku</w:t>
      </w:r>
      <w:r w:rsidRPr="006D4934">
        <w:rPr>
          <w:rFonts w:ascii="Candara" w:hAnsi="Candara"/>
          <w:spacing w:val="8"/>
          <w:sz w:val="24"/>
          <w:szCs w:val="24"/>
        </w:rPr>
        <w:t xml:space="preserve"> </w:t>
      </w:r>
      <w:r w:rsidRPr="006D4934">
        <w:rPr>
          <w:rFonts w:ascii="Candara" w:hAnsi="Candara"/>
          <w:sz w:val="24"/>
          <w:szCs w:val="24"/>
        </w:rPr>
        <w:t>menabrak pagar</w:t>
      </w:r>
      <w:r w:rsidRPr="006D4934">
        <w:rPr>
          <w:rFonts w:ascii="Candara" w:hAnsi="Candara"/>
          <w:spacing w:val="-4"/>
          <w:sz w:val="24"/>
          <w:szCs w:val="24"/>
        </w:rPr>
        <w:t xml:space="preserve"> </w:t>
      </w:r>
      <w:r w:rsidRPr="006D4934">
        <w:rPr>
          <w:rFonts w:ascii="Candara" w:hAnsi="Candara"/>
          <w:sz w:val="24"/>
          <w:szCs w:val="24"/>
        </w:rPr>
        <w:t>sekolah.</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Badanku</w:t>
      </w:r>
      <w:r w:rsidRPr="006D4934">
        <w:rPr>
          <w:rFonts w:ascii="Candara" w:hAnsi="Candara"/>
          <w:spacing w:val="3"/>
          <w:sz w:val="24"/>
          <w:szCs w:val="24"/>
        </w:rPr>
        <w:t xml:space="preserve"> </w:t>
      </w:r>
      <w:r w:rsidRPr="006D4934">
        <w:rPr>
          <w:rFonts w:ascii="Candara" w:hAnsi="Candara"/>
          <w:sz w:val="24"/>
          <w:szCs w:val="24"/>
        </w:rPr>
        <w:t>menimpa</w:t>
      </w:r>
      <w:r w:rsidRPr="006D4934">
        <w:rPr>
          <w:rFonts w:ascii="Candara" w:hAnsi="Candara"/>
          <w:spacing w:val="28"/>
          <w:sz w:val="24"/>
          <w:szCs w:val="24"/>
        </w:rPr>
        <w:t xml:space="preserve"> </w:t>
      </w:r>
      <w:r w:rsidRPr="006D4934">
        <w:rPr>
          <w:rFonts w:ascii="Candara" w:hAnsi="Candara"/>
          <w:sz w:val="24"/>
          <w:szCs w:val="24"/>
        </w:rPr>
        <w:t>batu</w:t>
      </w:r>
      <w:r w:rsidRPr="006D4934">
        <w:rPr>
          <w:rFonts w:ascii="Candara" w:hAnsi="Candara"/>
          <w:spacing w:val="49"/>
          <w:sz w:val="24"/>
          <w:szCs w:val="24"/>
        </w:rPr>
        <w:t xml:space="preserve"> </w:t>
      </w:r>
      <w:r w:rsidRPr="006D4934">
        <w:rPr>
          <w:rFonts w:ascii="Candara" w:hAnsi="Candara"/>
          <w:sz w:val="24"/>
          <w:szCs w:val="24"/>
        </w:rPr>
        <w:t xml:space="preserve">yang </w:t>
      </w:r>
      <w:r w:rsidRPr="006D4934">
        <w:rPr>
          <w:rFonts w:ascii="Candara" w:hAnsi="Candara"/>
          <w:spacing w:val="45"/>
          <w:sz w:val="24"/>
          <w:szCs w:val="24"/>
        </w:rPr>
        <w:t xml:space="preserve"> </w:t>
      </w:r>
      <w:r w:rsidRPr="006D4934">
        <w:rPr>
          <w:rFonts w:ascii="Candara" w:hAnsi="Candara"/>
          <w:sz w:val="24"/>
          <w:szCs w:val="24"/>
        </w:rPr>
        <w:t>ada</w:t>
      </w:r>
      <w:r w:rsidRPr="006D4934">
        <w:rPr>
          <w:rFonts w:ascii="Candara" w:hAnsi="Candara"/>
          <w:spacing w:val="25"/>
          <w:sz w:val="24"/>
          <w:szCs w:val="24"/>
        </w:rPr>
        <w:t xml:space="preserve"> </w:t>
      </w:r>
      <w:r w:rsidRPr="006D4934">
        <w:rPr>
          <w:rFonts w:ascii="Candara" w:hAnsi="Candara"/>
          <w:sz w:val="24"/>
          <w:szCs w:val="24"/>
        </w:rPr>
        <w:t>di  dekat</w:t>
      </w:r>
      <w:r w:rsidRPr="006D4934">
        <w:rPr>
          <w:rFonts w:ascii="Candara" w:hAnsi="Candara"/>
          <w:spacing w:val="33"/>
          <w:sz w:val="24"/>
          <w:szCs w:val="24"/>
        </w:rPr>
        <w:t xml:space="preserve"> </w:t>
      </w:r>
      <w:r w:rsidRPr="006D4934">
        <w:rPr>
          <w:rFonts w:ascii="Candara" w:hAnsi="Candara"/>
          <w:sz w:val="24"/>
          <w:szCs w:val="24"/>
        </w:rPr>
        <w:t>pagar.</w:t>
      </w:r>
      <w:r w:rsidRPr="006D4934">
        <w:rPr>
          <w:rFonts w:ascii="Candara" w:hAnsi="Candara"/>
          <w:spacing w:val="28"/>
          <w:sz w:val="24"/>
          <w:szCs w:val="24"/>
        </w:rPr>
        <w:t xml:space="preserve"> </w:t>
      </w:r>
      <w:r w:rsidRPr="006D4934">
        <w:rPr>
          <w:rFonts w:ascii="Candara" w:hAnsi="Candara"/>
          <w:sz w:val="24"/>
          <w:szCs w:val="24"/>
        </w:rPr>
        <w:t xml:space="preserve">Duh, </w:t>
      </w:r>
      <w:r w:rsidRPr="006D4934">
        <w:rPr>
          <w:rFonts w:ascii="Candara" w:hAnsi="Candara"/>
          <w:spacing w:val="32"/>
          <w:sz w:val="24"/>
          <w:szCs w:val="24"/>
        </w:rPr>
        <w:t xml:space="preserve"> </w:t>
      </w:r>
      <w:r w:rsidRPr="006D4934">
        <w:rPr>
          <w:rFonts w:ascii="Candara" w:hAnsi="Candara"/>
          <w:sz w:val="24"/>
          <w:szCs w:val="24"/>
        </w:rPr>
        <w:t>sakitnya</w:t>
      </w:r>
      <w:r w:rsidRPr="006D4934">
        <w:rPr>
          <w:rFonts w:ascii="Candara" w:hAnsi="Candara"/>
          <w:spacing w:val="30"/>
          <w:sz w:val="24"/>
          <w:szCs w:val="24"/>
        </w:rPr>
        <w:t xml:space="preserve"> </w:t>
      </w:r>
      <w:r w:rsidRPr="006D4934">
        <w:rPr>
          <w:rFonts w:ascii="Candara" w:hAnsi="Candara"/>
          <w:sz w:val="24"/>
          <w:szCs w:val="24"/>
        </w:rPr>
        <w:t xml:space="preserve">luar </w:t>
      </w:r>
      <w:r w:rsidRPr="006D4934">
        <w:rPr>
          <w:rFonts w:ascii="Candara" w:hAnsi="Candara"/>
          <w:spacing w:val="43"/>
          <w:sz w:val="24"/>
          <w:szCs w:val="24"/>
        </w:rPr>
        <w:t xml:space="preserve"> </w:t>
      </w:r>
      <w:r w:rsidRPr="006D4934">
        <w:rPr>
          <w:rFonts w:ascii="Candara" w:hAnsi="Candara"/>
          <w:sz w:val="24"/>
          <w:szCs w:val="24"/>
        </w:rPr>
        <w:t>biasa,</w:t>
      </w:r>
      <w:r w:rsidRPr="006D4934">
        <w:rPr>
          <w:rFonts w:ascii="Candara" w:hAnsi="Candara"/>
          <w:spacing w:val="54"/>
          <w:sz w:val="24"/>
          <w:szCs w:val="24"/>
        </w:rPr>
        <w:t xml:space="preserve"> </w:t>
      </w:r>
      <w:r w:rsidRPr="006D4934">
        <w:rPr>
          <w:rFonts w:ascii="Candara" w:hAnsi="Candara"/>
          <w:sz w:val="24"/>
          <w:szCs w:val="24"/>
        </w:rPr>
        <w:t>kakiku lecet</w:t>
      </w:r>
      <w:r w:rsidRPr="006D4934">
        <w:rPr>
          <w:rFonts w:ascii="Candara" w:hAnsi="Candara"/>
          <w:spacing w:val="-28"/>
          <w:sz w:val="24"/>
          <w:szCs w:val="24"/>
        </w:rPr>
        <w:t xml:space="preserve"> </w:t>
      </w:r>
      <w:r w:rsidRPr="006D4934">
        <w:rPr>
          <w:rFonts w:ascii="Candara" w:hAnsi="Candara"/>
          <w:sz w:val="24"/>
          <w:szCs w:val="24"/>
        </w:rPr>
        <w:t>dan berdarah.</w:t>
      </w:r>
      <w:r w:rsidRPr="006D4934">
        <w:rPr>
          <w:rFonts w:ascii="Candara" w:hAnsi="Candara"/>
          <w:spacing w:val="8"/>
          <w:sz w:val="24"/>
          <w:szCs w:val="24"/>
        </w:rPr>
        <w:t xml:space="preserve"> </w:t>
      </w:r>
      <w:r w:rsidRPr="006D4934">
        <w:rPr>
          <w:rFonts w:ascii="Candara" w:hAnsi="Candara"/>
          <w:sz w:val="24"/>
          <w:szCs w:val="24"/>
        </w:rPr>
        <w:t>Aku</w:t>
      </w:r>
      <w:r w:rsidRPr="006D4934">
        <w:rPr>
          <w:rFonts w:ascii="Candara" w:hAnsi="Candara"/>
          <w:spacing w:val="10"/>
          <w:sz w:val="24"/>
          <w:szCs w:val="24"/>
        </w:rPr>
        <w:t xml:space="preserve"> </w:t>
      </w:r>
      <w:r w:rsidRPr="006D4934">
        <w:rPr>
          <w:rFonts w:ascii="Candara" w:hAnsi="Candara"/>
          <w:sz w:val="24"/>
          <w:szCs w:val="24"/>
        </w:rPr>
        <w:t>berusaha</w:t>
      </w:r>
      <w:r w:rsidRPr="006D4934">
        <w:rPr>
          <w:rFonts w:ascii="Candara" w:hAnsi="Candara"/>
          <w:spacing w:val="34"/>
          <w:sz w:val="24"/>
          <w:szCs w:val="24"/>
        </w:rPr>
        <w:t xml:space="preserve"> </w:t>
      </w:r>
      <w:r w:rsidRPr="006D4934">
        <w:rPr>
          <w:rFonts w:ascii="Candara" w:hAnsi="Candara"/>
          <w:sz w:val="24"/>
          <w:szCs w:val="24"/>
        </w:rPr>
        <w:t>berdiri,</w:t>
      </w:r>
      <w:r w:rsidRPr="006D4934">
        <w:rPr>
          <w:rFonts w:ascii="Candara" w:hAnsi="Candara"/>
          <w:spacing w:val="-30"/>
          <w:sz w:val="24"/>
          <w:szCs w:val="24"/>
        </w:rPr>
        <w:t xml:space="preserve"> </w:t>
      </w:r>
      <w:r w:rsidRPr="006D4934">
        <w:rPr>
          <w:rFonts w:ascii="Candara" w:hAnsi="Candara"/>
          <w:sz w:val="24"/>
          <w:szCs w:val="24"/>
        </w:rPr>
        <w:t>walaupun</w:t>
      </w:r>
      <w:r w:rsidRPr="006D4934">
        <w:rPr>
          <w:rFonts w:ascii="Candara" w:hAnsi="Candara"/>
          <w:spacing w:val="-9"/>
          <w:sz w:val="24"/>
          <w:szCs w:val="24"/>
        </w:rPr>
        <w:t xml:space="preserve"> </w:t>
      </w:r>
      <w:r w:rsidRPr="006D4934">
        <w:rPr>
          <w:rFonts w:ascii="Candara" w:hAnsi="Candara"/>
          <w:sz w:val="24"/>
          <w:szCs w:val="24"/>
        </w:rPr>
        <w:t>rasanya</w:t>
      </w:r>
      <w:r w:rsidRPr="006D4934">
        <w:rPr>
          <w:rFonts w:ascii="Candara" w:hAnsi="Candara"/>
          <w:spacing w:val="6"/>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kuat</w:t>
      </w:r>
      <w:r w:rsidRPr="006D4934">
        <w:rPr>
          <w:rFonts w:ascii="Candara" w:hAnsi="Candara"/>
          <w:spacing w:val="-4"/>
          <w:sz w:val="24"/>
          <w:szCs w:val="24"/>
        </w:rPr>
        <w:t xml:space="preserve"> </w:t>
      </w:r>
      <w:r w:rsidRPr="006D4934">
        <w:rPr>
          <w:rFonts w:ascii="Candara" w:hAnsi="Candara"/>
          <w:sz w:val="24"/>
          <w:szCs w:val="24"/>
        </w:rPr>
        <w:t>untuk</w:t>
      </w:r>
      <w:r w:rsidRPr="006D4934">
        <w:rPr>
          <w:rFonts w:ascii="Candara" w:hAnsi="Candara"/>
          <w:spacing w:val="3"/>
          <w:sz w:val="24"/>
          <w:szCs w:val="24"/>
        </w:rPr>
        <w:t xml:space="preserve"> </w:t>
      </w:r>
      <w:r w:rsidRPr="006D4934">
        <w:rPr>
          <w:rFonts w:ascii="Candara" w:hAnsi="Candara"/>
          <w:sz w:val="24"/>
          <w:szCs w:val="24"/>
        </w:rPr>
        <w:t>berdiri. Tidak</w:t>
      </w:r>
      <w:r w:rsidRPr="006D4934">
        <w:rPr>
          <w:rFonts w:ascii="Candara" w:hAnsi="Candara"/>
          <w:spacing w:val="48"/>
          <w:sz w:val="24"/>
          <w:szCs w:val="24"/>
        </w:rPr>
        <w:t xml:space="preserve"> </w:t>
      </w:r>
      <w:r w:rsidRPr="006D4934">
        <w:rPr>
          <w:rFonts w:ascii="Candara" w:hAnsi="Candara"/>
          <w:sz w:val="24"/>
          <w:szCs w:val="24"/>
        </w:rPr>
        <w:t>ada</w:t>
      </w:r>
      <w:r w:rsidRPr="006D4934">
        <w:rPr>
          <w:rFonts w:ascii="Candara" w:hAnsi="Candara"/>
          <w:spacing w:val="-5"/>
          <w:sz w:val="24"/>
          <w:szCs w:val="24"/>
        </w:rPr>
        <w:t xml:space="preserve"> </w:t>
      </w:r>
      <w:r w:rsidRPr="006D4934">
        <w:rPr>
          <w:rFonts w:ascii="Candara" w:hAnsi="Candara"/>
          <w:sz w:val="24"/>
          <w:szCs w:val="24"/>
        </w:rPr>
        <w:t xml:space="preserve">yang </w:t>
      </w:r>
      <w:r w:rsidRPr="006D4934">
        <w:rPr>
          <w:rFonts w:ascii="Candara" w:hAnsi="Candara"/>
          <w:spacing w:val="14"/>
          <w:sz w:val="24"/>
          <w:szCs w:val="24"/>
        </w:rPr>
        <w:t xml:space="preserve"> </w:t>
      </w:r>
      <w:r w:rsidRPr="006D4934">
        <w:rPr>
          <w:rFonts w:ascii="Candara" w:hAnsi="Candara"/>
          <w:sz w:val="24"/>
          <w:szCs w:val="24"/>
        </w:rPr>
        <w:t>menolongku,</w:t>
      </w:r>
      <w:r w:rsidRPr="006D4934">
        <w:rPr>
          <w:rFonts w:ascii="Candara" w:hAnsi="Candara"/>
          <w:spacing w:val="-27"/>
          <w:sz w:val="24"/>
          <w:szCs w:val="24"/>
        </w:rPr>
        <w:t xml:space="preserve"> </w:t>
      </w:r>
      <w:r w:rsidRPr="006D4934">
        <w:rPr>
          <w:rFonts w:ascii="Candara" w:hAnsi="Candara"/>
          <w:sz w:val="24"/>
          <w:szCs w:val="24"/>
        </w:rPr>
        <w:t>jalanan</w:t>
      </w:r>
      <w:r w:rsidRPr="006D4934">
        <w:rPr>
          <w:rFonts w:ascii="Candara" w:hAnsi="Candara"/>
          <w:spacing w:val="-8"/>
          <w:sz w:val="24"/>
          <w:szCs w:val="24"/>
        </w:rPr>
        <w:t xml:space="preserve"> </w:t>
      </w:r>
      <w:r w:rsidRPr="006D4934">
        <w:rPr>
          <w:rFonts w:ascii="Candara" w:hAnsi="Candara"/>
          <w:sz w:val="24"/>
          <w:szCs w:val="24"/>
        </w:rPr>
        <w:t>depan</w:t>
      </w:r>
      <w:r w:rsidRPr="006D4934">
        <w:rPr>
          <w:rFonts w:ascii="Candara" w:hAnsi="Candara"/>
          <w:spacing w:val="27"/>
          <w:sz w:val="24"/>
          <w:szCs w:val="24"/>
        </w:rPr>
        <w:t xml:space="preserve"> </w:t>
      </w:r>
      <w:r w:rsidRPr="006D4934">
        <w:rPr>
          <w:rFonts w:ascii="Candara" w:hAnsi="Candara"/>
          <w:sz w:val="24"/>
          <w:szCs w:val="24"/>
        </w:rPr>
        <w:t>sekolah</w:t>
      </w:r>
      <w:r w:rsidRPr="006D4934">
        <w:rPr>
          <w:rFonts w:ascii="Candara" w:hAnsi="Candara"/>
          <w:spacing w:val="-9"/>
          <w:sz w:val="24"/>
          <w:szCs w:val="24"/>
        </w:rPr>
        <w:t xml:space="preserve"> </w:t>
      </w:r>
      <w:r w:rsidRPr="006D4934">
        <w:rPr>
          <w:rFonts w:ascii="Candara" w:hAnsi="Candara"/>
          <w:sz w:val="24"/>
          <w:szCs w:val="24"/>
        </w:rPr>
        <w:t>masih</w:t>
      </w:r>
      <w:r w:rsidRPr="006D4934">
        <w:rPr>
          <w:rFonts w:ascii="Candara" w:hAnsi="Candara"/>
          <w:spacing w:val="-2"/>
          <w:sz w:val="24"/>
          <w:szCs w:val="24"/>
        </w:rPr>
        <w:t xml:space="preserve"> </w:t>
      </w:r>
      <w:r w:rsidRPr="006D4934">
        <w:rPr>
          <w:rFonts w:ascii="Candara" w:hAnsi="Candara"/>
          <w:sz w:val="24"/>
          <w:szCs w:val="24"/>
        </w:rPr>
        <w:t xml:space="preserve">sepi. </w:t>
      </w:r>
      <w:r w:rsidRPr="006D4934">
        <w:rPr>
          <w:rFonts w:ascii="Candara" w:hAnsi="Candara"/>
          <w:spacing w:val="20"/>
          <w:sz w:val="24"/>
          <w:szCs w:val="24"/>
        </w:rPr>
        <w:t xml:space="preserve"> </w:t>
      </w:r>
      <w:r w:rsidRPr="006D4934">
        <w:rPr>
          <w:rFonts w:ascii="Candara" w:hAnsi="Candara"/>
          <w:sz w:val="24"/>
          <w:szCs w:val="24"/>
        </w:rPr>
        <w:t>Belum</w:t>
      </w:r>
      <w:r w:rsidRPr="006D4934">
        <w:rPr>
          <w:rFonts w:ascii="Candara" w:hAnsi="Candara"/>
          <w:spacing w:val="8"/>
          <w:sz w:val="24"/>
          <w:szCs w:val="24"/>
        </w:rPr>
        <w:t xml:space="preserve"> </w:t>
      </w:r>
      <w:r w:rsidRPr="006D4934">
        <w:rPr>
          <w:rFonts w:ascii="Candara" w:hAnsi="Candara"/>
          <w:sz w:val="24"/>
          <w:szCs w:val="24"/>
        </w:rPr>
        <w:t>ada</w:t>
      </w:r>
      <w:r w:rsidRPr="006D4934">
        <w:rPr>
          <w:rFonts w:ascii="Candara" w:hAnsi="Candara"/>
          <w:spacing w:val="-1"/>
          <w:sz w:val="24"/>
          <w:szCs w:val="24"/>
        </w:rPr>
        <w:t xml:space="preserve"> </w:t>
      </w:r>
      <w:r w:rsidRPr="006D4934">
        <w:rPr>
          <w:rFonts w:ascii="Candara" w:hAnsi="Candara"/>
          <w:sz w:val="24"/>
          <w:szCs w:val="24"/>
        </w:rPr>
        <w:t>guru</w:t>
      </w:r>
      <w:r w:rsidRPr="006D4934">
        <w:rPr>
          <w:rFonts w:ascii="Candara" w:hAnsi="Candara"/>
          <w:spacing w:val="-22"/>
          <w:sz w:val="24"/>
          <w:szCs w:val="24"/>
        </w:rPr>
        <w:t xml:space="preserve"> </w:t>
      </w:r>
      <w:r w:rsidRPr="006D4934">
        <w:rPr>
          <w:rFonts w:ascii="Candara" w:hAnsi="Candara"/>
          <w:sz w:val="24"/>
          <w:szCs w:val="24"/>
        </w:rPr>
        <w:t>dan teman-teman</w:t>
      </w:r>
      <w:r w:rsidRPr="006D4934">
        <w:rPr>
          <w:rFonts w:ascii="Candara" w:hAnsi="Candara"/>
          <w:spacing w:val="29"/>
          <w:sz w:val="24"/>
          <w:szCs w:val="24"/>
        </w:rPr>
        <w:t xml:space="preserve"> </w:t>
      </w:r>
      <w:r w:rsidRPr="006D4934">
        <w:rPr>
          <w:rFonts w:ascii="Candara" w:hAnsi="Candara"/>
          <w:sz w:val="24"/>
          <w:szCs w:val="24"/>
        </w:rPr>
        <w:t>sekolahku</w:t>
      </w:r>
      <w:r w:rsidRPr="006D4934">
        <w:rPr>
          <w:rFonts w:ascii="Candara" w:hAnsi="Candara"/>
          <w:spacing w:val="-28"/>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datang</w:t>
      </w:r>
      <w:r w:rsidRPr="006D4934">
        <w:rPr>
          <w:rFonts w:ascii="Candara" w:hAnsi="Candara"/>
          <w:spacing w:val="-11"/>
          <w:sz w:val="24"/>
          <w:szCs w:val="24"/>
        </w:rPr>
        <w:t xml:space="preserve"> </w:t>
      </w:r>
      <w:r w:rsidRPr="006D4934">
        <w:rPr>
          <w:rFonts w:ascii="Candara" w:hAnsi="Candara"/>
          <w:sz w:val="24"/>
          <w:szCs w:val="24"/>
        </w:rPr>
        <w:t>pagi</w:t>
      </w:r>
      <w:r w:rsidRPr="006D4934">
        <w:rPr>
          <w:rFonts w:ascii="Candara" w:hAnsi="Candara"/>
          <w:spacing w:val="60"/>
          <w:sz w:val="24"/>
          <w:szCs w:val="24"/>
        </w:rPr>
        <w:t xml:space="preserve"> </w:t>
      </w:r>
      <w:r w:rsidRPr="006D4934">
        <w:rPr>
          <w:rFonts w:ascii="Candara" w:hAnsi="Candara"/>
          <w:sz w:val="24"/>
          <w:szCs w:val="24"/>
        </w:rPr>
        <w:t>itu.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Dengan</w:t>
      </w:r>
      <w:r w:rsidRPr="006D4934">
        <w:rPr>
          <w:rFonts w:ascii="Candara" w:hAnsi="Candara"/>
          <w:spacing w:val="-12"/>
          <w:sz w:val="24"/>
          <w:szCs w:val="24"/>
        </w:rPr>
        <w:t xml:space="preserve"> </w:t>
      </w:r>
      <w:r w:rsidRPr="006D4934">
        <w:rPr>
          <w:rFonts w:ascii="Candara" w:hAnsi="Candara"/>
          <w:sz w:val="24"/>
          <w:szCs w:val="24"/>
        </w:rPr>
        <w:t>menahan</w:t>
      </w:r>
      <w:r w:rsidRPr="006D4934">
        <w:rPr>
          <w:rFonts w:ascii="Candara" w:hAnsi="Candara"/>
          <w:spacing w:val="43"/>
          <w:sz w:val="24"/>
          <w:szCs w:val="24"/>
        </w:rPr>
        <w:t xml:space="preserve"> </w:t>
      </w:r>
      <w:r w:rsidRPr="006D4934">
        <w:rPr>
          <w:rFonts w:ascii="Candara" w:hAnsi="Candara"/>
          <w:sz w:val="24"/>
          <w:szCs w:val="24"/>
        </w:rPr>
        <w:t>rasa</w:t>
      </w:r>
      <w:r w:rsidRPr="006D4934">
        <w:rPr>
          <w:rFonts w:ascii="Candara" w:hAnsi="Candara"/>
          <w:spacing w:val="33"/>
          <w:sz w:val="24"/>
          <w:szCs w:val="24"/>
        </w:rPr>
        <w:t xml:space="preserve"> </w:t>
      </w:r>
      <w:r w:rsidRPr="006D4934">
        <w:rPr>
          <w:rFonts w:ascii="Candara" w:hAnsi="Candara"/>
          <w:sz w:val="24"/>
          <w:szCs w:val="24"/>
        </w:rPr>
        <w:t xml:space="preserve">sakit </w:t>
      </w:r>
      <w:r w:rsidRPr="006D4934">
        <w:rPr>
          <w:rFonts w:ascii="Candara" w:hAnsi="Candara"/>
          <w:spacing w:val="33"/>
          <w:sz w:val="24"/>
          <w:szCs w:val="24"/>
        </w:rPr>
        <w:t xml:space="preserve"> </w:t>
      </w:r>
      <w:r w:rsidRPr="006D4934">
        <w:rPr>
          <w:rFonts w:ascii="Candara" w:hAnsi="Candara"/>
          <w:sz w:val="24"/>
          <w:szCs w:val="24"/>
        </w:rPr>
        <w:t xml:space="preserve">yang </w:t>
      </w:r>
      <w:r w:rsidRPr="006D4934">
        <w:rPr>
          <w:rFonts w:ascii="Candara" w:hAnsi="Candara"/>
          <w:spacing w:val="35"/>
          <w:sz w:val="24"/>
          <w:szCs w:val="24"/>
        </w:rPr>
        <w:t xml:space="preserve"> </w:t>
      </w:r>
      <w:r w:rsidRPr="006D4934">
        <w:rPr>
          <w:rFonts w:ascii="Candara" w:hAnsi="Candara"/>
          <w:sz w:val="24"/>
          <w:szCs w:val="24"/>
        </w:rPr>
        <w:t xml:space="preserve">luar </w:t>
      </w:r>
      <w:r w:rsidRPr="006D4934">
        <w:rPr>
          <w:rFonts w:ascii="Candara" w:hAnsi="Candara"/>
          <w:spacing w:val="33"/>
          <w:sz w:val="24"/>
          <w:szCs w:val="24"/>
        </w:rPr>
        <w:t xml:space="preserve"> </w:t>
      </w:r>
      <w:r w:rsidRPr="006D4934">
        <w:rPr>
          <w:rFonts w:ascii="Candara" w:hAnsi="Candara"/>
          <w:sz w:val="24"/>
          <w:szCs w:val="24"/>
        </w:rPr>
        <w:t>biasa,</w:t>
      </w:r>
      <w:r w:rsidRPr="006D4934">
        <w:rPr>
          <w:rFonts w:ascii="Candara" w:hAnsi="Candara"/>
          <w:spacing w:val="20"/>
          <w:sz w:val="24"/>
          <w:szCs w:val="24"/>
        </w:rPr>
        <w:t xml:space="preserve"> </w:t>
      </w:r>
      <w:r w:rsidRPr="006D4934">
        <w:rPr>
          <w:rFonts w:ascii="Candara" w:hAnsi="Candara"/>
          <w:sz w:val="24"/>
          <w:szCs w:val="24"/>
        </w:rPr>
        <w:t xml:space="preserve">aku </w:t>
      </w:r>
      <w:r w:rsidRPr="006D4934">
        <w:rPr>
          <w:rFonts w:ascii="Candara" w:hAnsi="Candara"/>
          <w:spacing w:val="29"/>
          <w:sz w:val="24"/>
          <w:szCs w:val="24"/>
        </w:rPr>
        <w:t xml:space="preserve"> </w:t>
      </w:r>
      <w:r w:rsidRPr="006D4934">
        <w:rPr>
          <w:rFonts w:ascii="Candara" w:hAnsi="Candara"/>
          <w:sz w:val="24"/>
          <w:szCs w:val="24"/>
        </w:rPr>
        <w:t>berusaha</w:t>
      </w:r>
      <w:r w:rsidRPr="006D4934">
        <w:rPr>
          <w:rFonts w:ascii="Candara" w:hAnsi="Candara"/>
          <w:spacing w:val="53"/>
          <w:sz w:val="24"/>
          <w:szCs w:val="24"/>
        </w:rPr>
        <w:t xml:space="preserve"> </w:t>
      </w:r>
      <w:r w:rsidRPr="006D4934">
        <w:rPr>
          <w:rFonts w:ascii="Candara" w:hAnsi="Candara"/>
          <w:sz w:val="24"/>
          <w:szCs w:val="24"/>
        </w:rPr>
        <w:t>bangun</w:t>
      </w:r>
      <w:r w:rsidRPr="006D4934">
        <w:rPr>
          <w:rFonts w:ascii="Candara" w:hAnsi="Candara"/>
          <w:spacing w:val="26"/>
          <w:sz w:val="24"/>
          <w:szCs w:val="24"/>
        </w:rPr>
        <w:t xml:space="preserve"> </w:t>
      </w:r>
      <w:r w:rsidRPr="006D4934">
        <w:rPr>
          <w:rFonts w:ascii="Candara" w:hAnsi="Candara"/>
          <w:sz w:val="24"/>
          <w:szCs w:val="24"/>
        </w:rPr>
        <w:t>dan</w:t>
      </w:r>
      <w:r w:rsidRPr="006D4934">
        <w:rPr>
          <w:rFonts w:ascii="Candara" w:hAnsi="Candara"/>
          <w:spacing w:val="32"/>
          <w:sz w:val="24"/>
          <w:szCs w:val="24"/>
        </w:rPr>
        <w:t xml:space="preserve"> </w:t>
      </w:r>
      <w:r w:rsidRPr="006D4934">
        <w:rPr>
          <w:rFonts w:ascii="Candara" w:hAnsi="Candara"/>
          <w:sz w:val="24"/>
          <w:szCs w:val="24"/>
        </w:rPr>
        <w:t>kembali</w:t>
      </w:r>
      <w:r w:rsidRPr="006D4934">
        <w:rPr>
          <w:rFonts w:ascii="Candara" w:hAnsi="Candara"/>
          <w:spacing w:val="-20"/>
          <w:sz w:val="24"/>
          <w:szCs w:val="24"/>
        </w:rPr>
        <w:t xml:space="preserve"> </w:t>
      </w:r>
      <w:r w:rsidRPr="006D4934">
        <w:rPr>
          <w:rFonts w:ascii="Candara" w:hAnsi="Candara"/>
          <w:sz w:val="24"/>
          <w:szCs w:val="24"/>
        </w:rPr>
        <w:t>ke rumah</w:t>
      </w:r>
      <w:r w:rsidRPr="006D4934">
        <w:rPr>
          <w:rFonts w:ascii="Candara" w:hAnsi="Candara"/>
          <w:spacing w:val="46"/>
          <w:sz w:val="24"/>
          <w:szCs w:val="24"/>
        </w:rPr>
        <w:t xml:space="preserve"> </w:t>
      </w:r>
      <w:r w:rsidRPr="006D4934">
        <w:rPr>
          <w:rFonts w:ascii="Candara" w:hAnsi="Candara"/>
          <w:sz w:val="24"/>
          <w:szCs w:val="24"/>
        </w:rPr>
        <w:t>sambil</w:t>
      </w:r>
      <w:r w:rsidRPr="006D4934">
        <w:rPr>
          <w:rFonts w:ascii="Candara" w:hAnsi="Candara"/>
          <w:spacing w:val="4"/>
          <w:sz w:val="24"/>
          <w:szCs w:val="24"/>
        </w:rPr>
        <w:t xml:space="preserve"> </w:t>
      </w:r>
      <w:r w:rsidRPr="006D4934">
        <w:rPr>
          <w:rFonts w:ascii="Candara" w:hAnsi="Candara"/>
          <w:sz w:val="24"/>
          <w:szCs w:val="24"/>
        </w:rPr>
        <w:t>menuntun</w:t>
      </w:r>
      <w:r w:rsidRPr="006D4934">
        <w:rPr>
          <w:rFonts w:ascii="Candara" w:hAnsi="Candara"/>
          <w:spacing w:val="57"/>
          <w:sz w:val="24"/>
          <w:szCs w:val="24"/>
        </w:rPr>
        <w:t xml:space="preserve"> </w:t>
      </w:r>
      <w:r w:rsidRPr="006D4934">
        <w:rPr>
          <w:rFonts w:ascii="Candara" w:hAnsi="Candara"/>
          <w:sz w:val="24"/>
          <w:szCs w:val="24"/>
        </w:rPr>
        <w:t>sepeda.</w:t>
      </w:r>
      <w:r w:rsidRPr="006D4934">
        <w:rPr>
          <w:rFonts w:ascii="Candara" w:hAnsi="Candara"/>
          <w:spacing w:val="49"/>
          <w:sz w:val="24"/>
          <w:szCs w:val="24"/>
        </w:rPr>
        <w:t xml:space="preserve"> </w:t>
      </w:r>
      <w:r w:rsidRPr="006D4934">
        <w:rPr>
          <w:rFonts w:ascii="Candara" w:hAnsi="Candara"/>
          <w:sz w:val="24"/>
          <w:szCs w:val="24"/>
        </w:rPr>
        <w:t>Sesampai</w:t>
      </w:r>
      <w:r w:rsidRPr="006D4934">
        <w:rPr>
          <w:rFonts w:ascii="Candara" w:hAnsi="Candara"/>
          <w:spacing w:val="10"/>
          <w:sz w:val="24"/>
          <w:szCs w:val="24"/>
        </w:rPr>
        <w:t xml:space="preserve"> </w:t>
      </w:r>
      <w:r w:rsidRPr="006D4934">
        <w:rPr>
          <w:rFonts w:ascii="Candara" w:hAnsi="Candara"/>
          <w:sz w:val="24"/>
          <w:szCs w:val="24"/>
        </w:rPr>
        <w:t>di  rumah</w:t>
      </w:r>
      <w:r w:rsidRPr="006D4934">
        <w:rPr>
          <w:rFonts w:ascii="Candara" w:hAnsi="Candara"/>
          <w:spacing w:val="26"/>
          <w:sz w:val="24"/>
          <w:szCs w:val="24"/>
        </w:rPr>
        <w:t xml:space="preserve"> </w:t>
      </w:r>
      <w:r w:rsidRPr="006D4934">
        <w:rPr>
          <w:rFonts w:ascii="Candara" w:hAnsi="Candara"/>
          <w:sz w:val="24"/>
          <w:szCs w:val="24"/>
        </w:rPr>
        <w:t xml:space="preserve">aku </w:t>
      </w:r>
      <w:r w:rsidRPr="006D4934">
        <w:rPr>
          <w:rFonts w:ascii="Candara" w:hAnsi="Candara"/>
          <w:spacing w:val="38"/>
          <w:sz w:val="24"/>
          <w:szCs w:val="24"/>
        </w:rPr>
        <w:t xml:space="preserve"> </w:t>
      </w:r>
      <w:r w:rsidRPr="006D4934">
        <w:rPr>
          <w:rFonts w:ascii="Candara" w:hAnsi="Candara"/>
          <w:sz w:val="24"/>
          <w:szCs w:val="24"/>
        </w:rPr>
        <w:t>memberikan</w:t>
      </w:r>
      <w:r w:rsidRPr="006D4934">
        <w:rPr>
          <w:rFonts w:ascii="Candara" w:hAnsi="Candara"/>
          <w:spacing w:val="66"/>
          <w:sz w:val="24"/>
          <w:szCs w:val="24"/>
        </w:rPr>
        <w:t xml:space="preserve"> </w:t>
      </w:r>
      <w:r w:rsidRPr="006D4934">
        <w:rPr>
          <w:rFonts w:ascii="Candara" w:hAnsi="Candara"/>
          <w:sz w:val="24"/>
          <w:szCs w:val="24"/>
        </w:rPr>
        <w:t>salam,</w:t>
      </w:r>
      <w:r w:rsidRPr="006D4934">
        <w:rPr>
          <w:rFonts w:ascii="Candara" w:hAnsi="Candara"/>
          <w:spacing w:val="30"/>
          <w:sz w:val="24"/>
          <w:szCs w:val="24"/>
        </w:rPr>
        <w:t xml:space="preserve"> </w:t>
      </w:r>
      <w:r w:rsidRPr="006D4934">
        <w:rPr>
          <w:rFonts w:ascii="Candara" w:hAnsi="Candara"/>
          <w:sz w:val="24"/>
          <w:szCs w:val="24"/>
        </w:rPr>
        <w:t xml:space="preserve">ibu membukakan </w:t>
      </w:r>
      <w:r w:rsidRPr="006D4934">
        <w:rPr>
          <w:rFonts w:ascii="Candara" w:hAnsi="Candara"/>
          <w:spacing w:val="5"/>
          <w:sz w:val="24"/>
          <w:szCs w:val="24"/>
        </w:rPr>
        <w:t xml:space="preserve"> </w:t>
      </w:r>
      <w:r w:rsidRPr="006D4934">
        <w:rPr>
          <w:rFonts w:ascii="Candara" w:hAnsi="Candara"/>
          <w:sz w:val="24"/>
          <w:szCs w:val="24"/>
        </w:rPr>
        <w:t>pintu.</w:t>
      </w:r>
      <w:r w:rsidRPr="006D4934">
        <w:rPr>
          <w:rFonts w:ascii="Candara" w:hAnsi="Candara"/>
          <w:spacing w:val="58"/>
          <w:sz w:val="24"/>
          <w:szCs w:val="24"/>
        </w:rPr>
        <w:t xml:space="preserve"> </w:t>
      </w:r>
      <w:r w:rsidRPr="006D4934">
        <w:rPr>
          <w:rFonts w:ascii="Candara" w:hAnsi="Candara"/>
          <w:sz w:val="24"/>
          <w:szCs w:val="24"/>
        </w:rPr>
        <w:t xml:space="preserve">Ibu </w:t>
      </w:r>
      <w:r w:rsidRPr="006D4934">
        <w:rPr>
          <w:rFonts w:ascii="Candara" w:hAnsi="Candara"/>
          <w:spacing w:val="52"/>
          <w:sz w:val="24"/>
          <w:szCs w:val="24"/>
        </w:rPr>
        <w:t xml:space="preserve"> </w:t>
      </w:r>
      <w:r w:rsidRPr="006D4934">
        <w:rPr>
          <w:rFonts w:ascii="Candara" w:hAnsi="Candara"/>
          <w:sz w:val="24"/>
          <w:szCs w:val="24"/>
        </w:rPr>
        <w:t xml:space="preserve">terkejut </w:t>
      </w:r>
      <w:r w:rsidRPr="006D4934">
        <w:rPr>
          <w:rFonts w:ascii="Candara" w:hAnsi="Candara"/>
          <w:spacing w:val="18"/>
          <w:sz w:val="24"/>
          <w:szCs w:val="24"/>
        </w:rPr>
        <w:t xml:space="preserve"> </w:t>
      </w:r>
      <w:r w:rsidRPr="006D4934">
        <w:rPr>
          <w:rFonts w:ascii="Candara" w:hAnsi="Candara"/>
          <w:sz w:val="24"/>
          <w:szCs w:val="24"/>
        </w:rPr>
        <w:t xml:space="preserve">melihat </w:t>
      </w:r>
      <w:r w:rsidRPr="006D4934">
        <w:rPr>
          <w:rFonts w:ascii="Candara" w:hAnsi="Candara"/>
          <w:spacing w:val="10"/>
          <w:sz w:val="24"/>
          <w:szCs w:val="24"/>
        </w:rPr>
        <w:t xml:space="preserve"> </w:t>
      </w:r>
      <w:r w:rsidRPr="006D4934">
        <w:rPr>
          <w:rFonts w:ascii="Candara" w:hAnsi="Candara"/>
          <w:sz w:val="24"/>
          <w:szCs w:val="24"/>
        </w:rPr>
        <w:t>kondisiku,</w:t>
      </w:r>
      <w:r w:rsidRPr="006D4934">
        <w:rPr>
          <w:rFonts w:ascii="Candara" w:hAnsi="Candara"/>
          <w:spacing w:val="35"/>
          <w:sz w:val="24"/>
          <w:szCs w:val="24"/>
        </w:rPr>
        <w:t xml:space="preserve"> </w:t>
      </w:r>
      <w:r w:rsidRPr="006D4934">
        <w:rPr>
          <w:rFonts w:ascii="Candara" w:hAnsi="Candara"/>
          <w:sz w:val="24"/>
          <w:szCs w:val="24"/>
        </w:rPr>
        <w:t>ibu   berteriak</w:t>
      </w:r>
      <w:r w:rsidRPr="006D4934">
        <w:rPr>
          <w:rFonts w:ascii="Candara" w:hAnsi="Candara"/>
          <w:spacing w:val="53"/>
          <w:sz w:val="24"/>
          <w:szCs w:val="24"/>
        </w:rPr>
        <w:t xml:space="preserve"> </w:t>
      </w:r>
      <w:r w:rsidRPr="006D4934">
        <w:rPr>
          <w:rFonts w:ascii="Candara" w:hAnsi="Candara"/>
          <w:sz w:val="24"/>
          <w:szCs w:val="24"/>
        </w:rPr>
        <w:t>dan  menangis melihat</w:t>
      </w:r>
      <w:r w:rsidRPr="006D4934">
        <w:rPr>
          <w:rFonts w:ascii="Candara" w:hAnsi="Candara"/>
          <w:spacing w:val="-8"/>
          <w:sz w:val="24"/>
          <w:szCs w:val="24"/>
        </w:rPr>
        <w:t xml:space="preserve"> </w:t>
      </w:r>
      <w:r w:rsidRPr="006D4934">
        <w:rPr>
          <w:rFonts w:ascii="Candara" w:hAnsi="Candara"/>
          <w:sz w:val="24"/>
          <w:szCs w:val="24"/>
        </w:rPr>
        <w:t xml:space="preserve">kakiku </w:t>
      </w:r>
      <w:r w:rsidRPr="006D4934">
        <w:rPr>
          <w:rFonts w:ascii="Candara" w:hAnsi="Candara"/>
          <w:spacing w:val="7"/>
          <w:sz w:val="24"/>
          <w:szCs w:val="24"/>
        </w:rPr>
        <w:t xml:space="preserve"> </w:t>
      </w:r>
      <w:r w:rsidRPr="006D4934">
        <w:rPr>
          <w:rFonts w:ascii="Candara" w:hAnsi="Candara"/>
          <w:sz w:val="24"/>
          <w:szCs w:val="24"/>
        </w:rPr>
        <w:t>berdarah.</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5"/>
        <w:jc w:val="both"/>
        <w:rPr>
          <w:rFonts w:ascii="Candara" w:hAnsi="Candara"/>
          <w:sz w:val="24"/>
          <w:szCs w:val="24"/>
        </w:rPr>
        <w:sectPr w:rsidR="00256EBE" w:rsidRPr="006D4934">
          <w:pgSz w:w="11900" w:h="16860"/>
          <w:pgMar w:top="1080" w:right="1080" w:bottom="280" w:left="1080" w:header="0" w:footer="1267" w:gutter="0"/>
          <w:cols w:space="720"/>
        </w:sectPr>
      </w:pPr>
      <w:r w:rsidRPr="006D4934">
        <w:rPr>
          <w:rFonts w:ascii="Candara" w:hAnsi="Candara"/>
          <w:sz w:val="24"/>
          <w:szCs w:val="24"/>
        </w:rPr>
        <w:t xml:space="preserve">Aku </w:t>
      </w:r>
      <w:r w:rsidRPr="006D4934">
        <w:rPr>
          <w:rFonts w:ascii="Candara" w:hAnsi="Candara"/>
          <w:spacing w:val="56"/>
          <w:sz w:val="24"/>
          <w:szCs w:val="24"/>
        </w:rPr>
        <w:t xml:space="preserve"> </w:t>
      </w:r>
      <w:r w:rsidRPr="006D4934">
        <w:rPr>
          <w:rFonts w:ascii="Candara" w:hAnsi="Candara"/>
          <w:sz w:val="24"/>
          <w:szCs w:val="24"/>
        </w:rPr>
        <w:t xml:space="preserve">menyesal </w:t>
      </w:r>
      <w:r w:rsidRPr="006D4934">
        <w:rPr>
          <w:rFonts w:ascii="Candara" w:hAnsi="Candara"/>
          <w:spacing w:val="34"/>
          <w:sz w:val="24"/>
          <w:szCs w:val="24"/>
        </w:rPr>
        <w:t xml:space="preserve"> </w:t>
      </w:r>
      <w:r w:rsidRPr="006D4934">
        <w:rPr>
          <w:rFonts w:ascii="Candara" w:hAnsi="Candara"/>
          <w:sz w:val="24"/>
          <w:szCs w:val="24"/>
        </w:rPr>
        <w:t xml:space="preserve">tidak    mendengar </w:t>
      </w:r>
      <w:r w:rsidRPr="006D4934">
        <w:rPr>
          <w:rFonts w:ascii="Candara" w:hAnsi="Candara"/>
          <w:spacing w:val="11"/>
          <w:sz w:val="24"/>
          <w:szCs w:val="24"/>
        </w:rPr>
        <w:t xml:space="preserve"> </w:t>
      </w:r>
      <w:r w:rsidRPr="006D4934">
        <w:rPr>
          <w:rFonts w:ascii="Candara" w:hAnsi="Candara"/>
          <w:sz w:val="24"/>
          <w:szCs w:val="24"/>
        </w:rPr>
        <w:t xml:space="preserve">nasehat </w:t>
      </w:r>
      <w:r w:rsidRPr="006D4934">
        <w:rPr>
          <w:rFonts w:ascii="Candara" w:hAnsi="Candara"/>
          <w:spacing w:val="36"/>
          <w:sz w:val="24"/>
          <w:szCs w:val="24"/>
        </w:rPr>
        <w:t xml:space="preserve"> </w:t>
      </w:r>
      <w:r w:rsidRPr="006D4934">
        <w:rPr>
          <w:rFonts w:ascii="Candara" w:hAnsi="Candara"/>
          <w:sz w:val="24"/>
          <w:szCs w:val="24"/>
        </w:rPr>
        <w:t xml:space="preserve">ibu.  </w:t>
      </w:r>
      <w:r w:rsidRPr="006D4934">
        <w:rPr>
          <w:rFonts w:ascii="Candara" w:hAnsi="Candara"/>
          <w:spacing w:val="39"/>
          <w:sz w:val="24"/>
          <w:szCs w:val="24"/>
        </w:rPr>
        <w:t xml:space="preserve"> </w:t>
      </w:r>
      <w:r w:rsidRPr="006D4934">
        <w:rPr>
          <w:rFonts w:ascii="Candara" w:hAnsi="Candara"/>
          <w:sz w:val="24"/>
          <w:szCs w:val="24"/>
        </w:rPr>
        <w:t xml:space="preserve">“Ya,Allah, </w:t>
      </w:r>
      <w:r w:rsidRPr="006D4934">
        <w:rPr>
          <w:rFonts w:ascii="Candara" w:hAnsi="Candara"/>
          <w:spacing w:val="27"/>
          <w:sz w:val="24"/>
          <w:szCs w:val="24"/>
        </w:rPr>
        <w:t xml:space="preserve"> </w:t>
      </w:r>
      <w:r w:rsidRPr="006D4934">
        <w:rPr>
          <w:rFonts w:ascii="Candara" w:hAnsi="Candara"/>
          <w:sz w:val="24"/>
          <w:szCs w:val="24"/>
        </w:rPr>
        <w:t xml:space="preserve">betapa </w:t>
      </w:r>
      <w:r w:rsidRPr="006D4934">
        <w:rPr>
          <w:rFonts w:ascii="Candara" w:hAnsi="Candara"/>
          <w:spacing w:val="64"/>
          <w:sz w:val="24"/>
          <w:szCs w:val="24"/>
        </w:rPr>
        <w:t xml:space="preserve"> </w:t>
      </w:r>
      <w:r w:rsidRPr="006D4934">
        <w:rPr>
          <w:rFonts w:ascii="Candara" w:hAnsi="Candara"/>
          <w:sz w:val="24"/>
          <w:szCs w:val="24"/>
        </w:rPr>
        <w:t xml:space="preserve">sayangnya </w:t>
      </w:r>
      <w:r w:rsidRPr="006D4934">
        <w:rPr>
          <w:rFonts w:ascii="Candara" w:hAnsi="Candara"/>
          <w:spacing w:val="6"/>
          <w:sz w:val="24"/>
          <w:szCs w:val="24"/>
        </w:rPr>
        <w:t xml:space="preserve"> </w:t>
      </w:r>
      <w:r w:rsidRPr="006D4934">
        <w:rPr>
          <w:rFonts w:ascii="Candara" w:hAnsi="Candara"/>
          <w:sz w:val="24"/>
          <w:szCs w:val="24"/>
        </w:rPr>
        <w:t>ibu kepadaku,</w:t>
      </w:r>
      <w:r w:rsidRPr="006D4934">
        <w:rPr>
          <w:rFonts w:ascii="Candara" w:hAnsi="Candara"/>
          <w:spacing w:val="28"/>
          <w:sz w:val="24"/>
          <w:szCs w:val="24"/>
        </w:rPr>
        <w:t xml:space="preserve"> </w:t>
      </w:r>
      <w:r w:rsidRPr="006D4934">
        <w:rPr>
          <w:rFonts w:ascii="Candara" w:hAnsi="Candara"/>
          <w:sz w:val="24"/>
          <w:szCs w:val="24"/>
        </w:rPr>
        <w:t xml:space="preserve">tapi </w:t>
      </w:r>
      <w:r w:rsidRPr="006D4934">
        <w:rPr>
          <w:rFonts w:ascii="Candara" w:hAnsi="Candara"/>
          <w:spacing w:val="43"/>
          <w:sz w:val="24"/>
          <w:szCs w:val="24"/>
        </w:rPr>
        <w:t xml:space="preserve"> </w:t>
      </w:r>
      <w:r w:rsidRPr="006D4934">
        <w:rPr>
          <w:rFonts w:ascii="Candara" w:hAnsi="Candara"/>
          <w:sz w:val="24"/>
          <w:szCs w:val="24"/>
        </w:rPr>
        <w:t xml:space="preserve">aku </w:t>
      </w:r>
      <w:r w:rsidRPr="006D4934">
        <w:rPr>
          <w:rFonts w:ascii="Candara" w:hAnsi="Candara"/>
          <w:spacing w:val="37"/>
          <w:sz w:val="24"/>
          <w:szCs w:val="24"/>
        </w:rPr>
        <w:t xml:space="preserve"> </w:t>
      </w:r>
      <w:r w:rsidRPr="006D4934">
        <w:rPr>
          <w:rFonts w:ascii="Candara" w:hAnsi="Candara"/>
          <w:sz w:val="24"/>
          <w:szCs w:val="24"/>
        </w:rPr>
        <w:t xml:space="preserve">tidak </w:t>
      </w:r>
      <w:r w:rsidRPr="006D4934">
        <w:rPr>
          <w:rFonts w:ascii="Candara" w:hAnsi="Candara"/>
          <w:spacing w:val="50"/>
          <w:sz w:val="24"/>
          <w:szCs w:val="24"/>
        </w:rPr>
        <w:t xml:space="preserve"> </w:t>
      </w:r>
      <w:r w:rsidRPr="006D4934">
        <w:rPr>
          <w:rFonts w:ascii="Candara" w:hAnsi="Candara"/>
          <w:sz w:val="24"/>
          <w:szCs w:val="24"/>
        </w:rPr>
        <w:t>pernah</w:t>
      </w:r>
      <w:r w:rsidRPr="006D4934">
        <w:rPr>
          <w:rFonts w:ascii="Candara" w:hAnsi="Candara"/>
          <w:spacing w:val="46"/>
          <w:sz w:val="24"/>
          <w:szCs w:val="24"/>
        </w:rPr>
        <w:t xml:space="preserve"> </w:t>
      </w:r>
      <w:r w:rsidRPr="006D4934">
        <w:rPr>
          <w:rFonts w:ascii="Candara" w:hAnsi="Candara"/>
          <w:sz w:val="24"/>
          <w:szCs w:val="24"/>
        </w:rPr>
        <w:t>mendengar</w:t>
      </w:r>
      <w:r w:rsidRPr="006D4934">
        <w:rPr>
          <w:rFonts w:ascii="Candara" w:hAnsi="Candara"/>
          <w:spacing w:val="42"/>
          <w:sz w:val="24"/>
          <w:szCs w:val="24"/>
        </w:rPr>
        <w:t xml:space="preserve"> </w:t>
      </w:r>
      <w:r w:rsidRPr="006D4934">
        <w:rPr>
          <w:rFonts w:ascii="Candara" w:hAnsi="Candara"/>
          <w:sz w:val="24"/>
          <w:szCs w:val="24"/>
        </w:rPr>
        <w:t>nasehatnya.”</w:t>
      </w:r>
      <w:r w:rsidRPr="006D4934">
        <w:rPr>
          <w:rFonts w:ascii="Candara" w:hAnsi="Candara"/>
          <w:spacing w:val="-11"/>
          <w:sz w:val="24"/>
          <w:szCs w:val="24"/>
        </w:rPr>
        <w:t xml:space="preserve"> </w:t>
      </w:r>
      <w:r w:rsidRPr="006D4934">
        <w:rPr>
          <w:rFonts w:ascii="Candara" w:hAnsi="Candara"/>
          <w:sz w:val="24"/>
          <w:szCs w:val="24"/>
        </w:rPr>
        <w:t xml:space="preserve">Tidak </w:t>
      </w:r>
      <w:r w:rsidRPr="006D4934">
        <w:rPr>
          <w:rFonts w:ascii="Candara" w:hAnsi="Candara"/>
          <w:spacing w:val="17"/>
          <w:sz w:val="24"/>
          <w:szCs w:val="24"/>
        </w:rPr>
        <w:t xml:space="preserve"> </w:t>
      </w:r>
      <w:r w:rsidRPr="006D4934">
        <w:rPr>
          <w:rFonts w:ascii="Candara" w:hAnsi="Candara"/>
          <w:sz w:val="24"/>
          <w:szCs w:val="24"/>
        </w:rPr>
        <w:t>terasa</w:t>
      </w:r>
      <w:r w:rsidRPr="006D4934">
        <w:rPr>
          <w:rFonts w:ascii="Candara" w:hAnsi="Candara"/>
          <w:spacing w:val="27"/>
          <w:sz w:val="24"/>
          <w:szCs w:val="24"/>
        </w:rPr>
        <w:t xml:space="preserve"> </w:t>
      </w:r>
      <w:r w:rsidRPr="006D4934">
        <w:rPr>
          <w:rFonts w:ascii="Candara" w:hAnsi="Candara"/>
          <w:sz w:val="24"/>
          <w:szCs w:val="24"/>
        </w:rPr>
        <w:t xml:space="preserve">air </w:t>
      </w:r>
      <w:r w:rsidRPr="006D4934">
        <w:rPr>
          <w:rFonts w:ascii="Candara" w:hAnsi="Candara"/>
          <w:spacing w:val="16"/>
          <w:sz w:val="24"/>
          <w:szCs w:val="24"/>
        </w:rPr>
        <w:t xml:space="preserve"> </w:t>
      </w:r>
      <w:r w:rsidRPr="006D4934">
        <w:rPr>
          <w:rFonts w:ascii="Candara" w:hAnsi="Candara"/>
          <w:sz w:val="24"/>
          <w:szCs w:val="24"/>
        </w:rPr>
        <w:t xml:space="preserve">mataku turun,  menahan </w:t>
      </w:r>
      <w:r w:rsidRPr="006D4934">
        <w:rPr>
          <w:rFonts w:ascii="Candara" w:hAnsi="Candara"/>
          <w:spacing w:val="23"/>
          <w:sz w:val="24"/>
          <w:szCs w:val="24"/>
        </w:rPr>
        <w:t xml:space="preserve"> </w:t>
      </w:r>
      <w:r w:rsidRPr="006D4934">
        <w:rPr>
          <w:rFonts w:ascii="Candara" w:hAnsi="Candara"/>
          <w:sz w:val="24"/>
          <w:szCs w:val="24"/>
        </w:rPr>
        <w:t xml:space="preserve">sakit  </w:t>
      </w:r>
      <w:r w:rsidRPr="006D4934">
        <w:rPr>
          <w:rFonts w:ascii="Candara" w:hAnsi="Candara"/>
          <w:spacing w:val="34"/>
          <w:sz w:val="24"/>
          <w:szCs w:val="24"/>
        </w:rPr>
        <w:t xml:space="preserve"> </w:t>
      </w:r>
      <w:r w:rsidRPr="006D4934">
        <w:rPr>
          <w:rFonts w:ascii="Candara" w:hAnsi="Candara"/>
          <w:sz w:val="24"/>
          <w:szCs w:val="24"/>
        </w:rPr>
        <w:t>sekaligus</w:t>
      </w:r>
      <w:r w:rsidRPr="006D4934">
        <w:rPr>
          <w:rFonts w:ascii="Candara" w:hAnsi="Candara"/>
          <w:spacing w:val="54"/>
          <w:sz w:val="24"/>
          <w:szCs w:val="24"/>
        </w:rPr>
        <w:t xml:space="preserve"> </w:t>
      </w:r>
      <w:r w:rsidRPr="006D4934">
        <w:rPr>
          <w:rFonts w:ascii="Candara" w:hAnsi="Candara"/>
          <w:sz w:val="24"/>
          <w:szCs w:val="24"/>
        </w:rPr>
        <w:t xml:space="preserve">menyesali </w:t>
      </w:r>
      <w:r w:rsidRPr="006D4934">
        <w:rPr>
          <w:rFonts w:ascii="Candara" w:hAnsi="Candara"/>
          <w:spacing w:val="1"/>
          <w:sz w:val="24"/>
          <w:szCs w:val="24"/>
        </w:rPr>
        <w:t xml:space="preserve"> </w:t>
      </w:r>
      <w:r w:rsidRPr="006D4934">
        <w:rPr>
          <w:rFonts w:ascii="Candara" w:hAnsi="Candara"/>
          <w:sz w:val="24"/>
          <w:szCs w:val="24"/>
        </w:rPr>
        <w:t xml:space="preserve">perbuatanku </w:t>
      </w:r>
      <w:r w:rsidRPr="006D4934">
        <w:rPr>
          <w:rFonts w:ascii="Candara" w:hAnsi="Candara"/>
          <w:spacing w:val="58"/>
          <w:sz w:val="24"/>
          <w:szCs w:val="24"/>
        </w:rPr>
        <w:t xml:space="preserve"> </w:t>
      </w:r>
      <w:r w:rsidRPr="006D4934">
        <w:rPr>
          <w:rFonts w:ascii="Candara" w:hAnsi="Candara"/>
          <w:sz w:val="24"/>
          <w:szCs w:val="24"/>
        </w:rPr>
        <w:t xml:space="preserve">yang  </w:t>
      </w:r>
      <w:r w:rsidRPr="006D4934">
        <w:rPr>
          <w:rFonts w:ascii="Candara" w:hAnsi="Candara"/>
          <w:spacing w:val="36"/>
          <w:sz w:val="24"/>
          <w:szCs w:val="24"/>
        </w:rPr>
        <w:t xml:space="preserve"> </w:t>
      </w:r>
      <w:r w:rsidRPr="006D4934">
        <w:rPr>
          <w:rFonts w:ascii="Candara" w:hAnsi="Candara"/>
          <w:sz w:val="24"/>
          <w:szCs w:val="24"/>
        </w:rPr>
        <w:t xml:space="preserve">tidak  </w:t>
      </w:r>
      <w:r w:rsidRPr="006D4934">
        <w:rPr>
          <w:rFonts w:ascii="Candara" w:hAnsi="Candara"/>
          <w:spacing w:val="43"/>
          <w:sz w:val="24"/>
          <w:szCs w:val="24"/>
        </w:rPr>
        <w:t xml:space="preserve"> </w:t>
      </w:r>
      <w:r w:rsidRPr="006D4934">
        <w:rPr>
          <w:rFonts w:ascii="Candara" w:hAnsi="Candara"/>
          <w:sz w:val="24"/>
          <w:szCs w:val="24"/>
        </w:rPr>
        <w:t>mendengar nasehat</w:t>
      </w:r>
      <w:r w:rsidRPr="006D4934">
        <w:rPr>
          <w:rFonts w:ascii="Candara" w:hAnsi="Candara"/>
          <w:spacing w:val="27"/>
          <w:sz w:val="24"/>
          <w:szCs w:val="24"/>
        </w:rPr>
        <w:t xml:space="preserve"> </w:t>
      </w:r>
      <w:r w:rsidRPr="006D4934">
        <w:rPr>
          <w:rFonts w:ascii="Candara" w:hAnsi="Candara"/>
          <w:sz w:val="24"/>
          <w:szCs w:val="24"/>
        </w:rPr>
        <w:t>ibu.</w:t>
      </w:r>
    </w:p>
    <w:p w:rsidR="00256EBE" w:rsidRPr="006D4934" w:rsidRDefault="00256EBE">
      <w:pPr>
        <w:spacing w:before="7" w:line="100" w:lineRule="exact"/>
        <w:rPr>
          <w:rFonts w:ascii="Candara" w:hAnsi="Candara"/>
          <w:sz w:val="10"/>
          <w:szCs w:val="10"/>
        </w:rPr>
      </w:pPr>
    </w:p>
    <w:p w:rsidR="00256EBE" w:rsidRPr="006D4934" w:rsidRDefault="007F5944" w:rsidP="0064506B">
      <w:pPr>
        <w:pStyle w:val="Heading1"/>
      </w:pPr>
      <w:bookmarkStart w:id="18" w:name="_Toc154862598"/>
      <w:r w:rsidRPr="006D4934">
        <w:t>Akibat</w:t>
      </w:r>
      <w:r w:rsidRPr="006D4934">
        <w:rPr>
          <w:spacing w:val="-32"/>
        </w:rPr>
        <w:t xml:space="preserve"> </w:t>
      </w:r>
      <w:r w:rsidRPr="006D4934">
        <w:t>Lalai</w:t>
      </w:r>
      <w:r w:rsidR="00562509" w:rsidRPr="006D4934">
        <w:t xml:space="preserve"> </w:t>
      </w:r>
      <w:r w:rsidR="00562509" w:rsidRPr="006D4934">
        <w:br/>
        <w:t>Kelfin Panigoro</w:t>
      </w:r>
      <w:bookmarkEnd w:id="18"/>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 xml:space="preserve">Akibat </w:t>
      </w:r>
      <w:r w:rsidRPr="006D4934">
        <w:rPr>
          <w:rFonts w:ascii="Candara" w:hAnsi="Candara"/>
          <w:spacing w:val="39"/>
          <w:sz w:val="24"/>
          <w:szCs w:val="24"/>
        </w:rPr>
        <w:t xml:space="preserve"> </w:t>
      </w:r>
      <w:r w:rsidRPr="006D4934">
        <w:rPr>
          <w:rFonts w:ascii="Candara" w:hAnsi="Candara"/>
          <w:sz w:val="24"/>
          <w:szCs w:val="24"/>
        </w:rPr>
        <w:t>bangun</w:t>
      </w:r>
      <w:r w:rsidRPr="006D4934">
        <w:rPr>
          <w:rFonts w:ascii="Candara" w:hAnsi="Candara"/>
          <w:spacing w:val="59"/>
          <w:sz w:val="24"/>
          <w:szCs w:val="24"/>
        </w:rPr>
        <w:t xml:space="preserve"> </w:t>
      </w:r>
      <w:r w:rsidRPr="006D4934">
        <w:rPr>
          <w:rFonts w:ascii="Candara" w:hAnsi="Candara"/>
          <w:sz w:val="24"/>
          <w:szCs w:val="24"/>
        </w:rPr>
        <w:t>kesiangan,</w:t>
      </w:r>
      <w:r w:rsidRPr="006D4934">
        <w:rPr>
          <w:rFonts w:ascii="Candara" w:hAnsi="Candara"/>
          <w:spacing w:val="22"/>
          <w:sz w:val="24"/>
          <w:szCs w:val="24"/>
        </w:rPr>
        <w:t xml:space="preserve"> </w:t>
      </w:r>
      <w:r w:rsidRPr="006D4934">
        <w:rPr>
          <w:rFonts w:ascii="Candara" w:hAnsi="Candara"/>
          <w:sz w:val="24"/>
          <w:szCs w:val="24"/>
        </w:rPr>
        <w:t xml:space="preserve">aku </w:t>
      </w:r>
      <w:r w:rsidRPr="006D4934">
        <w:rPr>
          <w:rFonts w:ascii="Candara" w:hAnsi="Candara"/>
          <w:spacing w:val="52"/>
          <w:sz w:val="24"/>
          <w:szCs w:val="24"/>
        </w:rPr>
        <w:t xml:space="preserve"> </w:t>
      </w:r>
      <w:r w:rsidRPr="006D4934">
        <w:rPr>
          <w:rFonts w:ascii="Candara" w:hAnsi="Candara"/>
          <w:sz w:val="24"/>
          <w:szCs w:val="24"/>
        </w:rPr>
        <w:t>buru-buru</w:t>
      </w:r>
      <w:r w:rsidRPr="006D4934">
        <w:rPr>
          <w:rFonts w:ascii="Candara" w:hAnsi="Candara"/>
          <w:spacing w:val="31"/>
          <w:sz w:val="24"/>
          <w:szCs w:val="24"/>
        </w:rPr>
        <w:t xml:space="preserve"> </w:t>
      </w:r>
      <w:r w:rsidRPr="006D4934">
        <w:rPr>
          <w:rFonts w:ascii="Candara" w:hAnsi="Candara"/>
          <w:sz w:val="24"/>
          <w:szCs w:val="24"/>
        </w:rPr>
        <w:t>mandi,</w:t>
      </w:r>
      <w:r w:rsidRPr="006D4934">
        <w:rPr>
          <w:rFonts w:ascii="Candara" w:hAnsi="Candara"/>
          <w:spacing w:val="8"/>
          <w:sz w:val="24"/>
          <w:szCs w:val="24"/>
        </w:rPr>
        <w:t xml:space="preserve"> </w:t>
      </w:r>
      <w:r w:rsidRPr="006D4934">
        <w:rPr>
          <w:rFonts w:ascii="Candara" w:hAnsi="Candara"/>
          <w:sz w:val="24"/>
          <w:szCs w:val="24"/>
        </w:rPr>
        <w:t>dan</w:t>
      </w:r>
      <w:r w:rsidRPr="006D4934">
        <w:rPr>
          <w:rFonts w:ascii="Candara" w:hAnsi="Candara"/>
          <w:spacing w:val="47"/>
          <w:sz w:val="24"/>
          <w:szCs w:val="24"/>
        </w:rPr>
        <w:t xml:space="preserve"> </w:t>
      </w:r>
      <w:r w:rsidRPr="006D4934">
        <w:rPr>
          <w:rFonts w:ascii="Candara" w:hAnsi="Candara"/>
          <w:sz w:val="24"/>
          <w:szCs w:val="24"/>
        </w:rPr>
        <w:t>mengganti pakaian</w:t>
      </w:r>
      <w:r w:rsidRPr="006D4934">
        <w:rPr>
          <w:rFonts w:ascii="Candara" w:hAnsi="Candara"/>
          <w:spacing w:val="18"/>
          <w:sz w:val="24"/>
          <w:szCs w:val="24"/>
        </w:rPr>
        <w:t xml:space="preserve"> </w:t>
      </w:r>
      <w:r w:rsidRPr="006D4934">
        <w:rPr>
          <w:rFonts w:ascii="Candara" w:hAnsi="Candara"/>
          <w:sz w:val="24"/>
          <w:szCs w:val="24"/>
        </w:rPr>
        <w:t xml:space="preserve">dengan seragam </w:t>
      </w:r>
      <w:r w:rsidRPr="006D4934">
        <w:rPr>
          <w:rFonts w:ascii="Candara" w:hAnsi="Candara"/>
          <w:spacing w:val="33"/>
          <w:sz w:val="24"/>
          <w:szCs w:val="24"/>
        </w:rPr>
        <w:t xml:space="preserve"> </w:t>
      </w:r>
      <w:r w:rsidRPr="006D4934">
        <w:rPr>
          <w:rFonts w:ascii="Candara" w:hAnsi="Candara"/>
          <w:sz w:val="24"/>
          <w:szCs w:val="24"/>
        </w:rPr>
        <w:t>sekolah.</w:t>
      </w:r>
      <w:r w:rsidRPr="006D4934">
        <w:rPr>
          <w:rFonts w:ascii="Candara" w:hAnsi="Candara"/>
          <w:spacing w:val="63"/>
          <w:sz w:val="24"/>
          <w:szCs w:val="24"/>
        </w:rPr>
        <w:t xml:space="preserve"> </w:t>
      </w:r>
      <w:r w:rsidRPr="006D4934">
        <w:rPr>
          <w:rFonts w:ascii="Candara" w:hAnsi="Candara"/>
          <w:sz w:val="24"/>
          <w:szCs w:val="24"/>
        </w:rPr>
        <w:t>Kemudian</w:t>
      </w:r>
      <w:r w:rsidRPr="006D4934">
        <w:rPr>
          <w:rFonts w:ascii="Candara" w:hAnsi="Candara"/>
          <w:spacing w:val="41"/>
          <w:sz w:val="24"/>
          <w:szCs w:val="24"/>
        </w:rPr>
        <w:t xml:space="preserve"> </w:t>
      </w:r>
      <w:r w:rsidRPr="006D4934">
        <w:rPr>
          <w:rFonts w:ascii="Candara" w:hAnsi="Candara"/>
          <w:sz w:val="24"/>
          <w:szCs w:val="24"/>
        </w:rPr>
        <w:t xml:space="preserve">aku  </w:t>
      </w:r>
      <w:r w:rsidRPr="006D4934">
        <w:rPr>
          <w:rFonts w:ascii="Candara" w:hAnsi="Candara"/>
          <w:spacing w:val="20"/>
          <w:sz w:val="24"/>
          <w:szCs w:val="24"/>
        </w:rPr>
        <w:t xml:space="preserve"> </w:t>
      </w:r>
      <w:r w:rsidRPr="006D4934">
        <w:rPr>
          <w:rFonts w:ascii="Candara" w:hAnsi="Candara"/>
          <w:sz w:val="24"/>
          <w:szCs w:val="24"/>
        </w:rPr>
        <w:t xml:space="preserve">memeriksa  perlengkapan </w:t>
      </w:r>
      <w:r w:rsidRPr="006D4934">
        <w:rPr>
          <w:rFonts w:ascii="Candara" w:hAnsi="Candara"/>
          <w:spacing w:val="13"/>
          <w:sz w:val="24"/>
          <w:szCs w:val="24"/>
        </w:rPr>
        <w:t xml:space="preserve"> </w:t>
      </w:r>
      <w:r w:rsidRPr="006D4934">
        <w:rPr>
          <w:rFonts w:ascii="Candara" w:hAnsi="Candara"/>
          <w:sz w:val="24"/>
          <w:szCs w:val="24"/>
        </w:rPr>
        <w:t xml:space="preserve">alat  </w:t>
      </w:r>
      <w:r w:rsidRPr="006D4934">
        <w:rPr>
          <w:rFonts w:ascii="Candara" w:hAnsi="Candara"/>
          <w:spacing w:val="27"/>
          <w:sz w:val="24"/>
          <w:szCs w:val="24"/>
        </w:rPr>
        <w:t xml:space="preserve"> </w:t>
      </w:r>
      <w:r w:rsidRPr="006D4934">
        <w:rPr>
          <w:rFonts w:ascii="Candara" w:hAnsi="Candara"/>
          <w:sz w:val="24"/>
          <w:szCs w:val="24"/>
        </w:rPr>
        <w:t xml:space="preserve">tulis  </w:t>
      </w:r>
      <w:r w:rsidRPr="006D4934">
        <w:rPr>
          <w:rFonts w:ascii="Candara" w:hAnsi="Candara"/>
          <w:spacing w:val="15"/>
          <w:sz w:val="24"/>
          <w:szCs w:val="24"/>
        </w:rPr>
        <w:t xml:space="preserve"> </w:t>
      </w:r>
      <w:r w:rsidRPr="006D4934">
        <w:rPr>
          <w:rFonts w:ascii="Candara" w:hAnsi="Candara"/>
          <w:sz w:val="24"/>
          <w:szCs w:val="24"/>
        </w:rPr>
        <w:t xml:space="preserve">menulis </w:t>
      </w:r>
      <w:r w:rsidRPr="006D4934">
        <w:rPr>
          <w:rFonts w:ascii="Candara" w:hAnsi="Candara"/>
          <w:spacing w:val="29"/>
          <w:sz w:val="24"/>
          <w:szCs w:val="24"/>
        </w:rPr>
        <w:t xml:space="preserve"> </w:t>
      </w:r>
      <w:r w:rsidRPr="006D4934">
        <w:rPr>
          <w:rFonts w:ascii="Candara" w:hAnsi="Candara"/>
          <w:sz w:val="24"/>
          <w:szCs w:val="24"/>
        </w:rPr>
        <w:t>di dalam</w:t>
      </w:r>
      <w:r w:rsidRPr="006D4934">
        <w:rPr>
          <w:rFonts w:ascii="Candara" w:hAnsi="Candara"/>
          <w:spacing w:val="-12"/>
          <w:sz w:val="24"/>
          <w:szCs w:val="24"/>
        </w:rPr>
        <w:t xml:space="preserve"> </w:t>
      </w:r>
      <w:r w:rsidRPr="006D4934">
        <w:rPr>
          <w:rFonts w:ascii="Candara" w:hAnsi="Candara"/>
          <w:sz w:val="24"/>
          <w:szCs w:val="24"/>
        </w:rPr>
        <w:t>tas.</w:t>
      </w:r>
      <w:r w:rsidRPr="006D4934">
        <w:rPr>
          <w:rFonts w:ascii="Candara" w:hAnsi="Candara"/>
          <w:spacing w:val="-2"/>
          <w:sz w:val="24"/>
          <w:szCs w:val="24"/>
        </w:rPr>
        <w:t xml:space="preserve"> </w:t>
      </w:r>
      <w:r w:rsidRPr="006D4934">
        <w:rPr>
          <w:rFonts w:ascii="Candara" w:hAnsi="Candara"/>
          <w:sz w:val="24"/>
          <w:szCs w:val="24"/>
        </w:rPr>
        <w:t>Aku</w:t>
      </w:r>
      <w:r w:rsidRPr="006D4934">
        <w:rPr>
          <w:rFonts w:ascii="Candara" w:hAnsi="Candara"/>
          <w:spacing w:val="14"/>
          <w:sz w:val="24"/>
          <w:szCs w:val="24"/>
        </w:rPr>
        <w:t xml:space="preserve"> </w:t>
      </w:r>
      <w:r w:rsidRPr="006D4934">
        <w:rPr>
          <w:rFonts w:ascii="Candara" w:hAnsi="Candara"/>
          <w:sz w:val="24"/>
          <w:szCs w:val="24"/>
        </w:rPr>
        <w:t>memeriksa</w:t>
      </w:r>
      <w:r w:rsidRPr="006D4934">
        <w:rPr>
          <w:rFonts w:ascii="Candara" w:hAnsi="Candara"/>
          <w:spacing w:val="-27"/>
          <w:sz w:val="24"/>
          <w:szCs w:val="24"/>
        </w:rPr>
        <w:t xml:space="preserve"> </w:t>
      </w:r>
      <w:r w:rsidRPr="006D4934">
        <w:rPr>
          <w:rFonts w:ascii="Candara" w:hAnsi="Candara"/>
          <w:sz w:val="24"/>
          <w:szCs w:val="24"/>
        </w:rPr>
        <w:t>satu</w:t>
      </w:r>
      <w:r w:rsidRPr="006D4934">
        <w:rPr>
          <w:rFonts w:ascii="Candara" w:hAnsi="Candara"/>
          <w:spacing w:val="9"/>
          <w:sz w:val="24"/>
          <w:szCs w:val="24"/>
        </w:rPr>
        <w:t xml:space="preserve"> </w:t>
      </w:r>
      <w:r w:rsidRPr="006D4934">
        <w:rPr>
          <w:rFonts w:ascii="Candara" w:hAnsi="Candara"/>
          <w:sz w:val="24"/>
          <w:szCs w:val="24"/>
        </w:rPr>
        <w:t>persatu</w:t>
      </w:r>
      <w:r w:rsidRPr="006D4934">
        <w:rPr>
          <w:rFonts w:ascii="Candara" w:hAnsi="Candara"/>
          <w:spacing w:val="17"/>
          <w:sz w:val="24"/>
          <w:szCs w:val="24"/>
        </w:rPr>
        <w:t xml:space="preserve"> </w:t>
      </w:r>
      <w:r w:rsidRPr="006D4934">
        <w:rPr>
          <w:rFonts w:ascii="Candara" w:hAnsi="Candara"/>
          <w:sz w:val="24"/>
          <w:szCs w:val="24"/>
        </w:rPr>
        <w:t xml:space="preserve">alat </w:t>
      </w:r>
      <w:r w:rsidRPr="006D4934">
        <w:rPr>
          <w:rFonts w:ascii="Candara" w:hAnsi="Candara"/>
          <w:spacing w:val="12"/>
          <w:sz w:val="24"/>
          <w:szCs w:val="24"/>
        </w:rPr>
        <w:t xml:space="preserve"> </w:t>
      </w:r>
      <w:r w:rsidRPr="006D4934">
        <w:rPr>
          <w:rFonts w:ascii="Candara" w:hAnsi="Candara"/>
          <w:sz w:val="24"/>
          <w:szCs w:val="24"/>
        </w:rPr>
        <w:t>tulis</w:t>
      </w:r>
      <w:r w:rsidRPr="006D4934">
        <w:rPr>
          <w:rFonts w:ascii="Candara" w:hAnsi="Candara"/>
          <w:spacing w:val="60"/>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buku</w:t>
      </w:r>
      <w:r w:rsidRPr="006D4934">
        <w:rPr>
          <w:rFonts w:ascii="Candara" w:hAnsi="Candara"/>
          <w:spacing w:val="-16"/>
          <w:sz w:val="24"/>
          <w:szCs w:val="24"/>
        </w:rPr>
        <w:t xml:space="preserve"> </w:t>
      </w:r>
      <w:r w:rsidRPr="006D4934">
        <w:rPr>
          <w:rFonts w:ascii="Candara" w:hAnsi="Candara"/>
          <w:sz w:val="24"/>
          <w:szCs w:val="24"/>
        </w:rPr>
        <w:t xml:space="preserve">yang </w:t>
      </w:r>
      <w:r w:rsidRPr="006D4934">
        <w:rPr>
          <w:rFonts w:ascii="Candara" w:hAnsi="Candara"/>
          <w:spacing w:val="11"/>
          <w:sz w:val="24"/>
          <w:szCs w:val="24"/>
        </w:rPr>
        <w:t xml:space="preserve"> </w:t>
      </w:r>
      <w:r w:rsidRPr="006D4934">
        <w:rPr>
          <w:rFonts w:ascii="Candara" w:hAnsi="Candara"/>
          <w:sz w:val="24"/>
          <w:szCs w:val="24"/>
        </w:rPr>
        <w:t>harus</w:t>
      </w:r>
      <w:r w:rsidRPr="006D4934">
        <w:rPr>
          <w:rFonts w:ascii="Candara" w:hAnsi="Candara"/>
          <w:spacing w:val="21"/>
          <w:sz w:val="24"/>
          <w:szCs w:val="24"/>
        </w:rPr>
        <w:t xml:space="preserve"> </w:t>
      </w:r>
      <w:r w:rsidRPr="006D4934">
        <w:rPr>
          <w:rFonts w:ascii="Candara" w:hAnsi="Candara"/>
          <w:sz w:val="24"/>
          <w:szCs w:val="24"/>
        </w:rPr>
        <w:t>kubawa,</w:t>
      </w:r>
      <w:r w:rsidRPr="006D4934">
        <w:rPr>
          <w:rFonts w:ascii="Candara" w:hAnsi="Candara"/>
          <w:spacing w:val="-29"/>
          <w:sz w:val="24"/>
          <w:szCs w:val="24"/>
        </w:rPr>
        <w:t xml:space="preserve"> </w:t>
      </w:r>
      <w:r w:rsidRPr="006D4934">
        <w:rPr>
          <w:rFonts w:ascii="Candara" w:hAnsi="Candara"/>
          <w:sz w:val="24"/>
          <w:szCs w:val="24"/>
        </w:rPr>
        <w:t>takut ada</w:t>
      </w:r>
      <w:r w:rsidRPr="006D4934">
        <w:rPr>
          <w:rFonts w:ascii="Candara" w:hAnsi="Candara"/>
          <w:spacing w:val="-12"/>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ketinggalan.</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Aku</w:t>
      </w:r>
      <w:r w:rsidRPr="006D4934">
        <w:rPr>
          <w:rFonts w:ascii="Candara" w:hAnsi="Candara"/>
          <w:spacing w:val="17"/>
          <w:sz w:val="24"/>
          <w:szCs w:val="24"/>
        </w:rPr>
        <w:t xml:space="preserve"> </w:t>
      </w:r>
      <w:r w:rsidRPr="006D4934">
        <w:rPr>
          <w:rFonts w:ascii="Candara" w:hAnsi="Candara"/>
          <w:sz w:val="24"/>
          <w:szCs w:val="24"/>
        </w:rPr>
        <w:t>terkejut</w:t>
      </w:r>
      <w:r w:rsidRPr="006D4934">
        <w:rPr>
          <w:rFonts w:ascii="Candara" w:hAnsi="Candara"/>
          <w:spacing w:val="22"/>
          <w:sz w:val="24"/>
          <w:szCs w:val="24"/>
        </w:rPr>
        <w:t xml:space="preserve"> </w:t>
      </w:r>
      <w:r w:rsidRPr="006D4934">
        <w:rPr>
          <w:rFonts w:ascii="Candara" w:hAnsi="Candara"/>
          <w:sz w:val="24"/>
          <w:szCs w:val="24"/>
        </w:rPr>
        <w:t>ketika</w:t>
      </w:r>
      <w:r w:rsidRPr="006D4934">
        <w:rPr>
          <w:rFonts w:ascii="Candara" w:hAnsi="Candara"/>
          <w:spacing w:val="-12"/>
          <w:sz w:val="24"/>
          <w:szCs w:val="24"/>
        </w:rPr>
        <w:t xml:space="preserve"> </w:t>
      </w:r>
      <w:r w:rsidRPr="006D4934">
        <w:rPr>
          <w:rFonts w:ascii="Candara" w:hAnsi="Candara"/>
          <w:sz w:val="24"/>
          <w:szCs w:val="24"/>
        </w:rPr>
        <w:t xml:space="preserve">tidak </w:t>
      </w:r>
      <w:r w:rsidRPr="006D4934">
        <w:rPr>
          <w:rFonts w:ascii="Candara" w:hAnsi="Candara"/>
          <w:spacing w:val="21"/>
          <w:sz w:val="24"/>
          <w:szCs w:val="24"/>
        </w:rPr>
        <w:t xml:space="preserve"> </w:t>
      </w:r>
      <w:r w:rsidRPr="006D4934">
        <w:rPr>
          <w:rFonts w:ascii="Candara" w:hAnsi="Candara"/>
          <w:sz w:val="24"/>
          <w:szCs w:val="24"/>
        </w:rPr>
        <w:t>melihat</w:t>
      </w:r>
      <w:r w:rsidRPr="006D4934">
        <w:rPr>
          <w:rFonts w:ascii="Candara" w:hAnsi="Candara"/>
          <w:spacing w:val="-1"/>
          <w:sz w:val="24"/>
          <w:szCs w:val="24"/>
        </w:rPr>
        <w:t xml:space="preserve"> </w:t>
      </w:r>
      <w:r w:rsidRPr="006D4934">
        <w:rPr>
          <w:rFonts w:ascii="Candara" w:hAnsi="Candara"/>
          <w:sz w:val="24"/>
          <w:szCs w:val="24"/>
        </w:rPr>
        <w:t>buku</w:t>
      </w:r>
      <w:r w:rsidRPr="006D4934">
        <w:rPr>
          <w:rFonts w:ascii="Candara" w:hAnsi="Candara"/>
          <w:spacing w:val="1"/>
          <w:sz w:val="24"/>
          <w:szCs w:val="24"/>
        </w:rPr>
        <w:t xml:space="preserve"> </w:t>
      </w:r>
      <w:r w:rsidRPr="006D4934">
        <w:rPr>
          <w:rFonts w:ascii="Candara" w:hAnsi="Candara"/>
          <w:sz w:val="24"/>
          <w:szCs w:val="24"/>
        </w:rPr>
        <w:t xml:space="preserve">yang </w:t>
      </w:r>
      <w:r w:rsidRPr="006D4934">
        <w:rPr>
          <w:rFonts w:ascii="Candara" w:hAnsi="Candara"/>
          <w:spacing w:val="14"/>
          <w:sz w:val="24"/>
          <w:szCs w:val="24"/>
        </w:rPr>
        <w:t xml:space="preserve"> </w:t>
      </w:r>
      <w:r w:rsidRPr="006D4934">
        <w:rPr>
          <w:rFonts w:ascii="Candara" w:hAnsi="Candara"/>
          <w:sz w:val="24"/>
          <w:szCs w:val="24"/>
        </w:rPr>
        <w:t>dipinjamkan</w:t>
      </w:r>
      <w:r w:rsidRPr="006D4934">
        <w:rPr>
          <w:rFonts w:ascii="Candara" w:hAnsi="Candara"/>
          <w:spacing w:val="-25"/>
          <w:sz w:val="24"/>
          <w:szCs w:val="24"/>
        </w:rPr>
        <w:t xml:space="preserve"> </w:t>
      </w:r>
      <w:r w:rsidRPr="006D4934">
        <w:rPr>
          <w:rFonts w:ascii="Candara" w:hAnsi="Candara"/>
          <w:sz w:val="24"/>
          <w:szCs w:val="24"/>
        </w:rPr>
        <w:t>guru</w:t>
      </w:r>
      <w:r w:rsidRPr="006D4934">
        <w:rPr>
          <w:rFonts w:ascii="Candara" w:hAnsi="Candara"/>
          <w:spacing w:val="8"/>
          <w:sz w:val="24"/>
          <w:szCs w:val="24"/>
        </w:rPr>
        <w:t xml:space="preserve"> </w:t>
      </w:r>
      <w:r w:rsidRPr="006D4934">
        <w:rPr>
          <w:rFonts w:ascii="Candara" w:hAnsi="Candara"/>
          <w:sz w:val="24"/>
          <w:szCs w:val="24"/>
        </w:rPr>
        <w:t>dalam</w:t>
      </w:r>
      <w:r w:rsidRPr="006D4934">
        <w:rPr>
          <w:rFonts w:ascii="Candara" w:hAnsi="Candara"/>
          <w:spacing w:val="10"/>
          <w:sz w:val="24"/>
          <w:szCs w:val="24"/>
        </w:rPr>
        <w:t xml:space="preserve"> </w:t>
      </w:r>
      <w:r w:rsidRPr="006D4934">
        <w:rPr>
          <w:rFonts w:ascii="Candara" w:hAnsi="Candara"/>
          <w:sz w:val="24"/>
          <w:szCs w:val="24"/>
        </w:rPr>
        <w:t>tasku.</w:t>
      </w:r>
      <w:r w:rsidRPr="006D4934">
        <w:rPr>
          <w:rFonts w:ascii="Candara" w:hAnsi="Candara"/>
          <w:spacing w:val="4"/>
          <w:sz w:val="24"/>
          <w:szCs w:val="24"/>
        </w:rPr>
        <w:t xml:space="preserve"> </w:t>
      </w:r>
      <w:r w:rsidRPr="006D4934">
        <w:rPr>
          <w:rFonts w:ascii="Candara" w:hAnsi="Candara"/>
          <w:sz w:val="24"/>
          <w:szCs w:val="24"/>
        </w:rPr>
        <w:t>Terpaksa bertanya</w:t>
      </w:r>
      <w:r w:rsidRPr="006D4934">
        <w:rPr>
          <w:rFonts w:ascii="Candara" w:hAnsi="Candara"/>
          <w:spacing w:val="62"/>
          <w:sz w:val="24"/>
          <w:szCs w:val="24"/>
        </w:rPr>
        <w:t xml:space="preserve"> </w:t>
      </w:r>
      <w:r w:rsidRPr="006D4934">
        <w:rPr>
          <w:rFonts w:ascii="Candara" w:hAnsi="Candara"/>
          <w:sz w:val="24"/>
          <w:szCs w:val="24"/>
        </w:rPr>
        <w:t>kepada</w:t>
      </w:r>
      <w:r w:rsidRPr="006D4934">
        <w:rPr>
          <w:rFonts w:ascii="Candara" w:hAnsi="Candara"/>
          <w:spacing w:val="51"/>
          <w:sz w:val="24"/>
          <w:szCs w:val="24"/>
        </w:rPr>
        <w:t xml:space="preserve"> </w:t>
      </w:r>
      <w:r w:rsidRPr="006D4934">
        <w:rPr>
          <w:rFonts w:ascii="Candara" w:hAnsi="Candara"/>
          <w:sz w:val="24"/>
          <w:szCs w:val="24"/>
        </w:rPr>
        <w:t>ayah,</w:t>
      </w:r>
      <w:r w:rsidRPr="006D4934">
        <w:rPr>
          <w:rFonts w:ascii="Candara" w:hAnsi="Candara"/>
          <w:spacing w:val="22"/>
          <w:sz w:val="24"/>
          <w:szCs w:val="24"/>
        </w:rPr>
        <w:t xml:space="preserve"> </w:t>
      </w:r>
      <w:r w:rsidRPr="006D4934">
        <w:rPr>
          <w:rFonts w:ascii="Candara" w:hAnsi="Candara"/>
          <w:sz w:val="24"/>
          <w:szCs w:val="24"/>
        </w:rPr>
        <w:t xml:space="preserve">ibu, </w:t>
      </w:r>
      <w:r w:rsidRPr="006D4934">
        <w:rPr>
          <w:rFonts w:ascii="Candara" w:hAnsi="Candara"/>
          <w:spacing w:val="32"/>
          <w:sz w:val="24"/>
          <w:szCs w:val="24"/>
        </w:rPr>
        <w:t xml:space="preserve"> </w:t>
      </w:r>
      <w:r w:rsidRPr="006D4934">
        <w:rPr>
          <w:rFonts w:ascii="Candara" w:hAnsi="Candara"/>
          <w:sz w:val="24"/>
          <w:szCs w:val="24"/>
        </w:rPr>
        <w:t xml:space="preserve">kakak </w:t>
      </w:r>
      <w:r w:rsidRPr="006D4934">
        <w:rPr>
          <w:rFonts w:ascii="Candara" w:hAnsi="Candara"/>
          <w:spacing w:val="57"/>
          <w:sz w:val="24"/>
          <w:szCs w:val="24"/>
        </w:rPr>
        <w:t xml:space="preserve"> </w:t>
      </w:r>
      <w:r w:rsidRPr="006D4934">
        <w:rPr>
          <w:rFonts w:ascii="Candara" w:hAnsi="Candara"/>
          <w:sz w:val="24"/>
          <w:szCs w:val="24"/>
        </w:rPr>
        <w:t>dan</w:t>
      </w:r>
      <w:r w:rsidRPr="006D4934">
        <w:rPr>
          <w:rFonts w:ascii="Candara" w:hAnsi="Candara"/>
          <w:spacing w:val="34"/>
          <w:sz w:val="24"/>
          <w:szCs w:val="24"/>
        </w:rPr>
        <w:t xml:space="preserve"> </w:t>
      </w:r>
      <w:r w:rsidRPr="006D4934">
        <w:rPr>
          <w:rFonts w:ascii="Candara" w:hAnsi="Candara"/>
          <w:sz w:val="24"/>
          <w:szCs w:val="24"/>
        </w:rPr>
        <w:t xml:space="preserve">adik, </w:t>
      </w:r>
      <w:r w:rsidRPr="006D4934">
        <w:rPr>
          <w:rFonts w:ascii="Candara" w:hAnsi="Candara"/>
          <w:spacing w:val="40"/>
          <w:sz w:val="24"/>
          <w:szCs w:val="24"/>
        </w:rPr>
        <w:t xml:space="preserve"> </w:t>
      </w:r>
      <w:r w:rsidRPr="006D4934">
        <w:rPr>
          <w:rFonts w:ascii="Candara" w:hAnsi="Candara"/>
          <w:sz w:val="24"/>
          <w:szCs w:val="24"/>
        </w:rPr>
        <w:t xml:space="preserve">tapi </w:t>
      </w:r>
      <w:r w:rsidRPr="006D4934">
        <w:rPr>
          <w:rFonts w:ascii="Candara" w:hAnsi="Candara"/>
          <w:spacing w:val="53"/>
          <w:sz w:val="24"/>
          <w:szCs w:val="24"/>
        </w:rPr>
        <w:t xml:space="preserve"> </w:t>
      </w:r>
      <w:r w:rsidRPr="006D4934">
        <w:rPr>
          <w:rFonts w:ascii="Candara" w:hAnsi="Candara"/>
          <w:sz w:val="24"/>
          <w:szCs w:val="24"/>
        </w:rPr>
        <w:t>mereka</w:t>
      </w:r>
      <w:r w:rsidRPr="006D4934">
        <w:rPr>
          <w:rFonts w:ascii="Candara" w:hAnsi="Candara"/>
          <w:spacing w:val="36"/>
          <w:sz w:val="24"/>
          <w:szCs w:val="24"/>
        </w:rPr>
        <w:t xml:space="preserve"> </w:t>
      </w:r>
      <w:r w:rsidRPr="006D4934">
        <w:rPr>
          <w:rFonts w:ascii="Candara" w:hAnsi="Candara"/>
          <w:sz w:val="24"/>
          <w:szCs w:val="24"/>
        </w:rPr>
        <w:t>tidak   melihat</w:t>
      </w:r>
      <w:r w:rsidRPr="006D4934">
        <w:rPr>
          <w:rFonts w:ascii="Candara" w:hAnsi="Candara"/>
          <w:spacing w:val="46"/>
          <w:sz w:val="24"/>
          <w:szCs w:val="24"/>
        </w:rPr>
        <w:t xml:space="preserve"> </w:t>
      </w:r>
      <w:r w:rsidRPr="006D4934">
        <w:rPr>
          <w:rFonts w:ascii="Candara" w:hAnsi="Candara"/>
          <w:sz w:val="24"/>
          <w:szCs w:val="24"/>
        </w:rPr>
        <w:t>buku</w:t>
      </w:r>
      <w:r w:rsidRPr="006D4934">
        <w:rPr>
          <w:rFonts w:ascii="Candara" w:hAnsi="Candara"/>
          <w:spacing w:val="48"/>
          <w:sz w:val="24"/>
          <w:szCs w:val="24"/>
        </w:rPr>
        <w:t xml:space="preserve"> </w:t>
      </w:r>
      <w:r w:rsidRPr="006D4934">
        <w:rPr>
          <w:rFonts w:ascii="Candara" w:hAnsi="Candara"/>
          <w:sz w:val="24"/>
          <w:szCs w:val="24"/>
        </w:rPr>
        <w:t>yang kucari.</w:t>
      </w:r>
      <w:r w:rsidRPr="006D4934">
        <w:rPr>
          <w:rFonts w:ascii="Candara" w:hAnsi="Candara"/>
          <w:spacing w:val="17"/>
          <w:sz w:val="24"/>
          <w:szCs w:val="24"/>
        </w:rPr>
        <w:t xml:space="preserve"> </w:t>
      </w:r>
      <w:r w:rsidRPr="006D4934">
        <w:rPr>
          <w:rFonts w:ascii="Candara" w:hAnsi="Candara"/>
          <w:sz w:val="24"/>
          <w:szCs w:val="24"/>
        </w:rPr>
        <w:t xml:space="preserve">Duh, </w:t>
      </w:r>
      <w:r w:rsidRPr="006D4934">
        <w:rPr>
          <w:rFonts w:ascii="Candara" w:hAnsi="Candara"/>
          <w:spacing w:val="15"/>
          <w:sz w:val="24"/>
          <w:szCs w:val="24"/>
        </w:rPr>
        <w:t xml:space="preserve"> </w:t>
      </w:r>
      <w:r w:rsidRPr="006D4934">
        <w:rPr>
          <w:rFonts w:ascii="Candara" w:hAnsi="Candara"/>
          <w:sz w:val="24"/>
          <w:szCs w:val="24"/>
        </w:rPr>
        <w:t xml:space="preserve">aku </w:t>
      </w:r>
      <w:r w:rsidRPr="006D4934">
        <w:rPr>
          <w:rFonts w:ascii="Candara" w:hAnsi="Candara"/>
          <w:spacing w:val="23"/>
          <w:sz w:val="24"/>
          <w:szCs w:val="24"/>
        </w:rPr>
        <w:t xml:space="preserve"> </w:t>
      </w:r>
      <w:r w:rsidRPr="006D4934">
        <w:rPr>
          <w:rFonts w:ascii="Candara" w:hAnsi="Candara"/>
          <w:sz w:val="24"/>
          <w:szCs w:val="24"/>
        </w:rPr>
        <w:t>takut</w:t>
      </w:r>
      <w:r w:rsidRPr="006D4934">
        <w:rPr>
          <w:rFonts w:ascii="Candara" w:hAnsi="Candara"/>
          <w:spacing w:val="12"/>
          <w:sz w:val="24"/>
          <w:szCs w:val="24"/>
        </w:rPr>
        <w:t xml:space="preserve"> </w:t>
      </w:r>
      <w:r w:rsidRPr="006D4934">
        <w:rPr>
          <w:rFonts w:ascii="Candara" w:hAnsi="Candara"/>
          <w:sz w:val="24"/>
          <w:szCs w:val="24"/>
        </w:rPr>
        <w:t xml:space="preserve">sekali </w:t>
      </w:r>
      <w:r w:rsidRPr="006D4934">
        <w:rPr>
          <w:rFonts w:ascii="Candara" w:hAnsi="Candara"/>
          <w:spacing w:val="31"/>
          <w:sz w:val="24"/>
          <w:szCs w:val="24"/>
        </w:rPr>
        <w:t xml:space="preserve"> </w:t>
      </w:r>
      <w:r w:rsidRPr="006D4934">
        <w:rPr>
          <w:rFonts w:ascii="Candara" w:hAnsi="Candara"/>
          <w:sz w:val="24"/>
          <w:szCs w:val="24"/>
        </w:rPr>
        <w:t>di</w:t>
      </w:r>
      <w:r w:rsidRPr="006D4934">
        <w:rPr>
          <w:rFonts w:ascii="Candara" w:hAnsi="Candara"/>
          <w:spacing w:val="44"/>
          <w:sz w:val="24"/>
          <w:szCs w:val="24"/>
        </w:rPr>
        <w:t xml:space="preserve"> </w:t>
      </w:r>
      <w:r w:rsidRPr="006D4934">
        <w:rPr>
          <w:rFonts w:ascii="Candara" w:hAnsi="Candara"/>
          <w:sz w:val="24"/>
          <w:szCs w:val="24"/>
        </w:rPr>
        <w:t>sekolah</w:t>
      </w:r>
      <w:r w:rsidRPr="006D4934">
        <w:rPr>
          <w:rFonts w:ascii="Candara" w:hAnsi="Candara"/>
          <w:spacing w:val="-4"/>
          <w:sz w:val="24"/>
          <w:szCs w:val="24"/>
        </w:rPr>
        <w:t xml:space="preserve"> </w:t>
      </w:r>
      <w:r w:rsidRPr="006D4934">
        <w:rPr>
          <w:rFonts w:ascii="Candara" w:hAnsi="Candara"/>
          <w:sz w:val="24"/>
          <w:szCs w:val="24"/>
        </w:rPr>
        <w:t>akan</w:t>
      </w:r>
      <w:r w:rsidRPr="006D4934">
        <w:rPr>
          <w:rFonts w:ascii="Candara" w:hAnsi="Candara"/>
          <w:spacing w:val="13"/>
          <w:sz w:val="24"/>
          <w:szCs w:val="24"/>
        </w:rPr>
        <w:t xml:space="preserve"> </w:t>
      </w:r>
      <w:r w:rsidRPr="006D4934">
        <w:rPr>
          <w:rFonts w:ascii="Candara" w:hAnsi="Candara"/>
          <w:sz w:val="24"/>
          <w:szCs w:val="24"/>
        </w:rPr>
        <w:t>mendapat</w:t>
      </w:r>
      <w:r w:rsidRPr="006D4934">
        <w:rPr>
          <w:rFonts w:ascii="Candara" w:hAnsi="Candara"/>
          <w:spacing w:val="50"/>
          <w:sz w:val="24"/>
          <w:szCs w:val="24"/>
        </w:rPr>
        <w:t xml:space="preserve"> </w:t>
      </w:r>
      <w:r w:rsidRPr="006D4934">
        <w:rPr>
          <w:rFonts w:ascii="Candara" w:hAnsi="Candara"/>
          <w:sz w:val="24"/>
          <w:szCs w:val="24"/>
        </w:rPr>
        <w:t>hukuman</w:t>
      </w:r>
      <w:r w:rsidRPr="006D4934">
        <w:rPr>
          <w:rFonts w:ascii="Candara" w:hAnsi="Candara"/>
          <w:spacing w:val="13"/>
          <w:sz w:val="24"/>
          <w:szCs w:val="24"/>
        </w:rPr>
        <w:t xml:space="preserve"> </w:t>
      </w:r>
      <w:r w:rsidRPr="006D4934">
        <w:rPr>
          <w:rFonts w:ascii="Candara" w:hAnsi="Candara"/>
          <w:sz w:val="24"/>
          <w:szCs w:val="24"/>
        </w:rPr>
        <w:t xml:space="preserve">dari </w:t>
      </w:r>
      <w:r w:rsidRPr="006D4934">
        <w:rPr>
          <w:rFonts w:ascii="Candara" w:hAnsi="Candara"/>
          <w:spacing w:val="27"/>
          <w:sz w:val="24"/>
          <w:szCs w:val="24"/>
        </w:rPr>
        <w:t xml:space="preserve"> </w:t>
      </w:r>
      <w:r w:rsidRPr="006D4934">
        <w:rPr>
          <w:rFonts w:ascii="Candara" w:hAnsi="Candara"/>
          <w:sz w:val="24"/>
          <w:szCs w:val="24"/>
        </w:rPr>
        <w:t>guru,</w:t>
      </w:r>
      <w:r w:rsidRPr="006D4934">
        <w:rPr>
          <w:rFonts w:ascii="Candara" w:hAnsi="Candara"/>
          <w:spacing w:val="-8"/>
          <w:sz w:val="24"/>
          <w:szCs w:val="24"/>
        </w:rPr>
        <w:t xml:space="preserve"> </w:t>
      </w:r>
      <w:r w:rsidRPr="006D4934">
        <w:rPr>
          <w:rFonts w:ascii="Candara" w:hAnsi="Candara"/>
          <w:sz w:val="24"/>
          <w:szCs w:val="24"/>
        </w:rPr>
        <w:t>karena buku</w:t>
      </w:r>
      <w:r w:rsidRPr="006D4934">
        <w:rPr>
          <w:rFonts w:ascii="Candara" w:hAnsi="Candara"/>
          <w:spacing w:val="-9"/>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kupinjam</w:t>
      </w:r>
      <w:r w:rsidRPr="006D4934">
        <w:rPr>
          <w:rFonts w:ascii="Candara" w:hAnsi="Candara"/>
          <w:spacing w:val="12"/>
          <w:sz w:val="24"/>
          <w:szCs w:val="24"/>
        </w:rPr>
        <w:t xml:space="preserve"> </w:t>
      </w:r>
      <w:r w:rsidRPr="006D4934">
        <w:rPr>
          <w:rFonts w:ascii="Candara" w:hAnsi="Candara"/>
          <w:sz w:val="24"/>
          <w:szCs w:val="24"/>
        </w:rPr>
        <w:t>hilang.</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Dengan</w:t>
      </w:r>
      <w:r w:rsidRPr="006D4934">
        <w:rPr>
          <w:rFonts w:ascii="Candara" w:hAnsi="Candara"/>
          <w:spacing w:val="19"/>
          <w:sz w:val="24"/>
          <w:szCs w:val="24"/>
        </w:rPr>
        <w:t xml:space="preserve"> </w:t>
      </w:r>
      <w:r w:rsidRPr="006D4934">
        <w:rPr>
          <w:rFonts w:ascii="Candara" w:hAnsi="Candara"/>
          <w:sz w:val="24"/>
          <w:szCs w:val="24"/>
        </w:rPr>
        <w:t xml:space="preserve">perasaan </w:t>
      </w:r>
      <w:r w:rsidRPr="006D4934">
        <w:rPr>
          <w:rFonts w:ascii="Candara" w:hAnsi="Candara"/>
          <w:spacing w:val="12"/>
          <w:sz w:val="24"/>
          <w:szCs w:val="24"/>
        </w:rPr>
        <w:t xml:space="preserve"> </w:t>
      </w:r>
      <w:r w:rsidRPr="006D4934">
        <w:rPr>
          <w:rFonts w:ascii="Candara" w:hAnsi="Candara"/>
          <w:sz w:val="24"/>
          <w:szCs w:val="24"/>
        </w:rPr>
        <w:t>takut</w:t>
      </w:r>
      <w:r w:rsidRPr="006D4934">
        <w:rPr>
          <w:rFonts w:ascii="Candara" w:hAnsi="Candara"/>
          <w:spacing w:val="46"/>
          <w:sz w:val="24"/>
          <w:szCs w:val="24"/>
        </w:rPr>
        <w:t xml:space="preserve"> </w:t>
      </w:r>
      <w:r w:rsidRPr="006D4934">
        <w:rPr>
          <w:rFonts w:ascii="Candara" w:hAnsi="Candara"/>
          <w:sz w:val="24"/>
          <w:szCs w:val="24"/>
        </w:rPr>
        <w:t>dan</w:t>
      </w:r>
      <w:r w:rsidRPr="006D4934">
        <w:rPr>
          <w:rFonts w:ascii="Candara" w:hAnsi="Candara"/>
          <w:spacing w:val="55"/>
          <w:sz w:val="24"/>
          <w:szCs w:val="24"/>
        </w:rPr>
        <w:t xml:space="preserve"> </w:t>
      </w:r>
      <w:r w:rsidRPr="006D4934">
        <w:rPr>
          <w:rFonts w:ascii="Candara" w:hAnsi="Candara"/>
          <w:sz w:val="24"/>
          <w:szCs w:val="24"/>
        </w:rPr>
        <w:t xml:space="preserve">was-was aku </w:t>
      </w:r>
      <w:r w:rsidRPr="006D4934">
        <w:rPr>
          <w:rFonts w:ascii="Candara" w:hAnsi="Candara"/>
          <w:spacing w:val="52"/>
          <w:sz w:val="24"/>
          <w:szCs w:val="24"/>
        </w:rPr>
        <w:t xml:space="preserve"> </w:t>
      </w:r>
      <w:r w:rsidRPr="006D4934">
        <w:rPr>
          <w:rFonts w:ascii="Candara" w:hAnsi="Candara"/>
          <w:sz w:val="24"/>
          <w:szCs w:val="24"/>
        </w:rPr>
        <w:t>berangkat</w:t>
      </w:r>
      <w:r w:rsidRPr="006D4934">
        <w:rPr>
          <w:rFonts w:ascii="Candara" w:hAnsi="Candara"/>
          <w:spacing w:val="41"/>
          <w:sz w:val="24"/>
          <w:szCs w:val="24"/>
        </w:rPr>
        <w:t xml:space="preserve"> </w:t>
      </w:r>
      <w:r w:rsidRPr="006D4934">
        <w:rPr>
          <w:rFonts w:ascii="Candara" w:hAnsi="Candara"/>
          <w:sz w:val="24"/>
          <w:szCs w:val="24"/>
        </w:rPr>
        <w:t xml:space="preserve">ke </w:t>
      </w:r>
      <w:r w:rsidRPr="006D4934">
        <w:rPr>
          <w:rFonts w:ascii="Candara" w:hAnsi="Candara"/>
          <w:spacing w:val="27"/>
          <w:sz w:val="24"/>
          <w:szCs w:val="24"/>
        </w:rPr>
        <w:t xml:space="preserve"> </w:t>
      </w:r>
      <w:r w:rsidRPr="006D4934">
        <w:rPr>
          <w:rFonts w:ascii="Candara" w:hAnsi="Candara"/>
          <w:sz w:val="24"/>
          <w:szCs w:val="24"/>
        </w:rPr>
        <w:t>sekolah.</w:t>
      </w:r>
      <w:r w:rsidRPr="006D4934">
        <w:rPr>
          <w:rFonts w:ascii="Candara" w:hAnsi="Candara"/>
          <w:spacing w:val="43"/>
          <w:sz w:val="24"/>
          <w:szCs w:val="24"/>
        </w:rPr>
        <w:t xml:space="preserve"> </w:t>
      </w:r>
      <w:r w:rsidRPr="006D4934">
        <w:rPr>
          <w:rFonts w:ascii="Candara" w:hAnsi="Candara"/>
          <w:sz w:val="24"/>
          <w:szCs w:val="24"/>
        </w:rPr>
        <w:t>Sebelum</w:t>
      </w:r>
      <w:r w:rsidRPr="006D4934">
        <w:rPr>
          <w:rFonts w:ascii="Candara" w:hAnsi="Candara"/>
          <w:spacing w:val="47"/>
          <w:sz w:val="24"/>
          <w:szCs w:val="24"/>
        </w:rPr>
        <w:t xml:space="preserve"> </w:t>
      </w:r>
      <w:r w:rsidRPr="006D4934">
        <w:rPr>
          <w:rFonts w:ascii="Candara" w:hAnsi="Candara"/>
          <w:sz w:val="24"/>
          <w:szCs w:val="24"/>
        </w:rPr>
        <w:t xml:space="preserve">masuk kelas, </w:t>
      </w:r>
      <w:r w:rsidRPr="006D4934">
        <w:rPr>
          <w:rFonts w:ascii="Candara" w:hAnsi="Candara"/>
          <w:spacing w:val="23"/>
          <w:sz w:val="24"/>
          <w:szCs w:val="24"/>
        </w:rPr>
        <w:t xml:space="preserve"> </w:t>
      </w:r>
      <w:r w:rsidRPr="006D4934">
        <w:rPr>
          <w:rFonts w:ascii="Candara" w:hAnsi="Candara"/>
          <w:sz w:val="24"/>
          <w:szCs w:val="24"/>
        </w:rPr>
        <w:t xml:space="preserve">aku </w:t>
      </w:r>
      <w:r w:rsidRPr="006D4934">
        <w:rPr>
          <w:rFonts w:ascii="Candara" w:hAnsi="Candara"/>
          <w:spacing w:val="10"/>
          <w:sz w:val="24"/>
          <w:szCs w:val="24"/>
        </w:rPr>
        <w:t xml:space="preserve"> </w:t>
      </w:r>
      <w:r w:rsidRPr="006D4934">
        <w:rPr>
          <w:rFonts w:ascii="Candara" w:hAnsi="Candara"/>
          <w:sz w:val="24"/>
          <w:szCs w:val="24"/>
        </w:rPr>
        <w:t>bertanya</w:t>
      </w:r>
      <w:r w:rsidRPr="006D4934">
        <w:rPr>
          <w:rFonts w:ascii="Candara" w:hAnsi="Candara"/>
          <w:spacing w:val="7"/>
          <w:sz w:val="24"/>
          <w:szCs w:val="24"/>
        </w:rPr>
        <w:t xml:space="preserve"> </w:t>
      </w:r>
      <w:r w:rsidRPr="006D4934">
        <w:rPr>
          <w:rFonts w:ascii="Candara" w:hAnsi="Candara"/>
          <w:sz w:val="24"/>
          <w:szCs w:val="24"/>
        </w:rPr>
        <w:t>kepada</w:t>
      </w:r>
      <w:r w:rsidRPr="006D4934">
        <w:rPr>
          <w:rFonts w:ascii="Candara" w:hAnsi="Candara"/>
          <w:spacing w:val="-1"/>
          <w:sz w:val="24"/>
          <w:szCs w:val="24"/>
        </w:rPr>
        <w:t xml:space="preserve"> </w:t>
      </w:r>
      <w:r w:rsidRPr="006D4934">
        <w:rPr>
          <w:rFonts w:ascii="Candara" w:hAnsi="Candara"/>
          <w:sz w:val="24"/>
          <w:szCs w:val="24"/>
        </w:rPr>
        <w:t>teman-teman,</w:t>
      </w:r>
      <w:r w:rsidRPr="006D4934">
        <w:rPr>
          <w:rFonts w:ascii="Candara" w:hAnsi="Candara"/>
          <w:spacing w:val="2"/>
          <w:sz w:val="24"/>
          <w:szCs w:val="24"/>
        </w:rPr>
        <w:t xml:space="preserve"> </w:t>
      </w:r>
      <w:r w:rsidRPr="006D4934">
        <w:rPr>
          <w:rFonts w:ascii="Candara" w:hAnsi="Candara"/>
          <w:sz w:val="24"/>
          <w:szCs w:val="24"/>
        </w:rPr>
        <w:t xml:space="preserve">pikirku </w:t>
      </w:r>
      <w:r w:rsidRPr="006D4934">
        <w:rPr>
          <w:rFonts w:ascii="Candara" w:hAnsi="Candara"/>
          <w:spacing w:val="20"/>
          <w:sz w:val="24"/>
          <w:szCs w:val="24"/>
        </w:rPr>
        <w:t xml:space="preserve"> </w:t>
      </w:r>
      <w:r w:rsidRPr="006D4934">
        <w:rPr>
          <w:rFonts w:ascii="Candara" w:hAnsi="Candara"/>
          <w:sz w:val="24"/>
          <w:szCs w:val="24"/>
        </w:rPr>
        <w:t>mungkin</w:t>
      </w:r>
      <w:r w:rsidRPr="006D4934">
        <w:rPr>
          <w:rFonts w:ascii="Candara" w:hAnsi="Candara"/>
          <w:spacing w:val="-7"/>
          <w:sz w:val="24"/>
          <w:szCs w:val="24"/>
        </w:rPr>
        <w:t xml:space="preserve"> </w:t>
      </w:r>
      <w:r w:rsidRPr="006D4934">
        <w:rPr>
          <w:rFonts w:ascii="Candara" w:hAnsi="Candara"/>
          <w:sz w:val="24"/>
          <w:szCs w:val="24"/>
        </w:rPr>
        <w:t>mereka</w:t>
      </w:r>
      <w:r w:rsidRPr="006D4934">
        <w:rPr>
          <w:rFonts w:ascii="Candara" w:hAnsi="Candara"/>
          <w:spacing w:val="30"/>
          <w:sz w:val="24"/>
          <w:szCs w:val="24"/>
        </w:rPr>
        <w:t xml:space="preserve"> </w:t>
      </w:r>
      <w:r w:rsidRPr="006D4934">
        <w:rPr>
          <w:rFonts w:ascii="Candara" w:hAnsi="Candara"/>
          <w:sz w:val="24"/>
          <w:szCs w:val="24"/>
        </w:rPr>
        <w:t>melihat</w:t>
      </w:r>
      <w:r w:rsidRPr="006D4934">
        <w:rPr>
          <w:rFonts w:ascii="Candara" w:hAnsi="Candara"/>
          <w:spacing w:val="9"/>
          <w:sz w:val="24"/>
          <w:szCs w:val="24"/>
        </w:rPr>
        <w:t xml:space="preserve"> </w:t>
      </w:r>
      <w:r w:rsidRPr="006D4934">
        <w:rPr>
          <w:rFonts w:ascii="Candara" w:hAnsi="Candara"/>
          <w:sz w:val="24"/>
          <w:szCs w:val="24"/>
        </w:rPr>
        <w:t>buku</w:t>
      </w:r>
      <w:r w:rsidRPr="006D4934">
        <w:rPr>
          <w:rFonts w:ascii="Candara" w:hAnsi="Candara"/>
          <w:spacing w:val="11"/>
          <w:sz w:val="24"/>
          <w:szCs w:val="24"/>
        </w:rPr>
        <w:t xml:space="preserve"> </w:t>
      </w:r>
      <w:r w:rsidRPr="006D4934">
        <w:rPr>
          <w:rFonts w:ascii="Candara" w:hAnsi="Candara"/>
          <w:sz w:val="24"/>
          <w:szCs w:val="24"/>
        </w:rPr>
        <w:t>itu. Ternyata</w:t>
      </w:r>
      <w:r w:rsidRPr="006D4934">
        <w:rPr>
          <w:rFonts w:ascii="Candara" w:hAnsi="Candara"/>
          <w:spacing w:val="16"/>
          <w:sz w:val="24"/>
          <w:szCs w:val="24"/>
        </w:rPr>
        <w:t xml:space="preserve"> </w:t>
      </w:r>
      <w:r w:rsidRPr="006D4934">
        <w:rPr>
          <w:rFonts w:ascii="Candara" w:hAnsi="Candara"/>
          <w:sz w:val="24"/>
          <w:szCs w:val="24"/>
        </w:rPr>
        <w:t xml:space="preserve">tidak </w:t>
      </w:r>
      <w:r w:rsidRPr="006D4934">
        <w:rPr>
          <w:rFonts w:ascii="Candara" w:hAnsi="Candara"/>
          <w:spacing w:val="37"/>
          <w:sz w:val="24"/>
          <w:szCs w:val="24"/>
        </w:rPr>
        <w:t xml:space="preserve"> </w:t>
      </w:r>
      <w:r w:rsidRPr="006D4934">
        <w:rPr>
          <w:rFonts w:ascii="Candara" w:hAnsi="Candara"/>
          <w:sz w:val="24"/>
          <w:szCs w:val="24"/>
        </w:rPr>
        <w:t>ada</w:t>
      </w:r>
      <w:r w:rsidRPr="006D4934">
        <w:rPr>
          <w:rFonts w:ascii="Candara" w:hAnsi="Candara"/>
          <w:spacing w:val="11"/>
          <w:sz w:val="24"/>
          <w:szCs w:val="24"/>
        </w:rPr>
        <w:t xml:space="preserve"> </w:t>
      </w:r>
      <w:r w:rsidRPr="006D4934">
        <w:rPr>
          <w:rFonts w:ascii="Candara" w:hAnsi="Candara"/>
          <w:sz w:val="24"/>
          <w:szCs w:val="24"/>
        </w:rPr>
        <w:t xml:space="preserve">yang </w:t>
      </w:r>
      <w:r w:rsidRPr="006D4934">
        <w:rPr>
          <w:rFonts w:ascii="Candara" w:hAnsi="Candara"/>
          <w:spacing w:val="30"/>
          <w:sz w:val="24"/>
          <w:szCs w:val="24"/>
        </w:rPr>
        <w:t xml:space="preserve"> </w:t>
      </w:r>
      <w:r w:rsidRPr="006D4934">
        <w:rPr>
          <w:rFonts w:ascii="Candara" w:hAnsi="Candara"/>
          <w:sz w:val="24"/>
          <w:szCs w:val="24"/>
        </w:rPr>
        <w:t>melihat</w:t>
      </w:r>
      <w:r w:rsidRPr="006D4934">
        <w:rPr>
          <w:rFonts w:ascii="Candara" w:hAnsi="Candara"/>
          <w:spacing w:val="15"/>
          <w:sz w:val="24"/>
          <w:szCs w:val="24"/>
        </w:rPr>
        <w:t xml:space="preserve"> </w:t>
      </w:r>
      <w:r w:rsidRPr="006D4934">
        <w:rPr>
          <w:rFonts w:ascii="Candara" w:hAnsi="Candara"/>
          <w:sz w:val="24"/>
          <w:szCs w:val="24"/>
        </w:rPr>
        <w:t>buku</w:t>
      </w:r>
      <w:r w:rsidRPr="006D4934">
        <w:rPr>
          <w:rFonts w:ascii="Candara" w:hAnsi="Candara"/>
          <w:spacing w:val="20"/>
          <w:sz w:val="24"/>
          <w:szCs w:val="24"/>
        </w:rPr>
        <w:t xml:space="preserve"> </w:t>
      </w:r>
      <w:r w:rsidRPr="006D4934">
        <w:rPr>
          <w:rFonts w:ascii="Candara" w:hAnsi="Candara"/>
          <w:sz w:val="24"/>
          <w:szCs w:val="24"/>
        </w:rPr>
        <w:t xml:space="preserve">yang </w:t>
      </w:r>
      <w:r w:rsidRPr="006D4934">
        <w:rPr>
          <w:rFonts w:ascii="Candara" w:hAnsi="Candara"/>
          <w:spacing w:val="30"/>
          <w:sz w:val="24"/>
          <w:szCs w:val="24"/>
        </w:rPr>
        <w:t xml:space="preserve"> </w:t>
      </w:r>
      <w:r w:rsidRPr="006D4934">
        <w:rPr>
          <w:rFonts w:ascii="Candara" w:hAnsi="Candara"/>
          <w:sz w:val="24"/>
          <w:szCs w:val="24"/>
        </w:rPr>
        <w:t>kupinjam</w:t>
      </w:r>
      <w:r w:rsidRPr="006D4934">
        <w:rPr>
          <w:rFonts w:ascii="Candara" w:hAnsi="Candara"/>
          <w:spacing w:val="16"/>
          <w:sz w:val="24"/>
          <w:szCs w:val="24"/>
        </w:rPr>
        <w:t xml:space="preserve"> </w:t>
      </w:r>
      <w:r w:rsidRPr="006D4934">
        <w:rPr>
          <w:rFonts w:ascii="Candara" w:hAnsi="Candara"/>
          <w:sz w:val="24"/>
          <w:szCs w:val="24"/>
        </w:rPr>
        <w:t xml:space="preserve">dari </w:t>
      </w:r>
      <w:r w:rsidRPr="006D4934">
        <w:rPr>
          <w:rFonts w:ascii="Candara" w:hAnsi="Candara"/>
          <w:spacing w:val="28"/>
          <w:sz w:val="24"/>
          <w:szCs w:val="24"/>
        </w:rPr>
        <w:t xml:space="preserve"> </w:t>
      </w:r>
      <w:r w:rsidRPr="006D4934">
        <w:rPr>
          <w:rFonts w:ascii="Candara" w:hAnsi="Candara"/>
          <w:sz w:val="24"/>
          <w:szCs w:val="24"/>
        </w:rPr>
        <w:t>guruku</w:t>
      </w:r>
      <w:r w:rsidRPr="006D4934">
        <w:rPr>
          <w:rFonts w:ascii="Candara" w:hAnsi="Candara"/>
          <w:spacing w:val="15"/>
          <w:sz w:val="24"/>
          <w:szCs w:val="24"/>
        </w:rPr>
        <w:t xml:space="preserve"> </w:t>
      </w:r>
      <w:r w:rsidRPr="006D4934">
        <w:rPr>
          <w:rFonts w:ascii="Candara" w:hAnsi="Candara"/>
          <w:sz w:val="24"/>
          <w:szCs w:val="24"/>
        </w:rPr>
        <w:t xml:space="preserve">itu. </w:t>
      </w:r>
      <w:r w:rsidRPr="006D4934">
        <w:rPr>
          <w:rFonts w:ascii="Candara" w:hAnsi="Candara"/>
          <w:spacing w:val="6"/>
          <w:sz w:val="24"/>
          <w:szCs w:val="24"/>
        </w:rPr>
        <w:t xml:space="preserve"> </w:t>
      </w:r>
      <w:r w:rsidRPr="006D4934">
        <w:rPr>
          <w:rFonts w:ascii="Candara" w:hAnsi="Candara"/>
          <w:sz w:val="24"/>
          <w:szCs w:val="24"/>
        </w:rPr>
        <w:t>Terpaksa</w:t>
      </w:r>
      <w:r w:rsidRPr="006D4934">
        <w:rPr>
          <w:rFonts w:ascii="Candara" w:hAnsi="Candara"/>
          <w:spacing w:val="-3"/>
          <w:sz w:val="24"/>
          <w:szCs w:val="24"/>
        </w:rPr>
        <w:t xml:space="preserve"> </w:t>
      </w:r>
      <w:r w:rsidRPr="006D4934">
        <w:rPr>
          <w:rFonts w:ascii="Candara" w:hAnsi="Candara"/>
          <w:sz w:val="24"/>
          <w:szCs w:val="24"/>
        </w:rPr>
        <w:t>aku menghadap</w:t>
      </w:r>
      <w:r w:rsidRPr="006D4934">
        <w:rPr>
          <w:rFonts w:ascii="Candara" w:hAnsi="Candara"/>
          <w:spacing w:val="-11"/>
          <w:sz w:val="24"/>
          <w:szCs w:val="24"/>
        </w:rPr>
        <w:t xml:space="preserve"> </w:t>
      </w:r>
      <w:r w:rsidRPr="006D4934">
        <w:rPr>
          <w:rFonts w:ascii="Candara" w:hAnsi="Candara"/>
          <w:sz w:val="24"/>
          <w:szCs w:val="24"/>
        </w:rPr>
        <w:t>ibu</w:t>
      </w:r>
      <w:r w:rsidRPr="006D4934">
        <w:rPr>
          <w:rFonts w:ascii="Candara" w:hAnsi="Candara"/>
          <w:spacing w:val="48"/>
          <w:sz w:val="24"/>
          <w:szCs w:val="24"/>
        </w:rPr>
        <w:t xml:space="preserve"> </w:t>
      </w:r>
      <w:r w:rsidRPr="006D4934">
        <w:rPr>
          <w:rFonts w:ascii="Candara" w:hAnsi="Candara"/>
          <w:sz w:val="24"/>
          <w:szCs w:val="24"/>
        </w:rPr>
        <w:t>guru,</w:t>
      </w:r>
      <w:r w:rsidRPr="006D4934">
        <w:rPr>
          <w:rFonts w:ascii="Candara" w:hAnsi="Candara"/>
          <w:spacing w:val="-8"/>
          <w:sz w:val="24"/>
          <w:szCs w:val="24"/>
        </w:rPr>
        <w:t xml:space="preserve"> </w:t>
      </w:r>
      <w:r w:rsidRPr="006D4934">
        <w:rPr>
          <w:rFonts w:ascii="Candara" w:hAnsi="Candara"/>
          <w:sz w:val="24"/>
          <w:szCs w:val="24"/>
        </w:rPr>
        <w:t>menceritakan</w:t>
      </w:r>
      <w:r w:rsidRPr="006D4934">
        <w:rPr>
          <w:rFonts w:ascii="Candara" w:hAnsi="Candara"/>
          <w:spacing w:val="31"/>
          <w:sz w:val="24"/>
          <w:szCs w:val="24"/>
        </w:rPr>
        <w:t xml:space="preserve"> </w:t>
      </w:r>
      <w:r w:rsidRPr="006D4934">
        <w:rPr>
          <w:rFonts w:ascii="Candara" w:hAnsi="Candara"/>
          <w:sz w:val="24"/>
          <w:szCs w:val="24"/>
        </w:rPr>
        <w:t>tentang</w:t>
      </w:r>
      <w:r w:rsidRPr="006D4934">
        <w:rPr>
          <w:rFonts w:ascii="Candara" w:hAnsi="Candara"/>
          <w:spacing w:val="35"/>
          <w:sz w:val="24"/>
          <w:szCs w:val="24"/>
        </w:rPr>
        <w:t xml:space="preserve"> </w:t>
      </w:r>
      <w:r w:rsidRPr="006D4934">
        <w:rPr>
          <w:rFonts w:ascii="Candara" w:hAnsi="Candara"/>
          <w:sz w:val="24"/>
          <w:szCs w:val="24"/>
        </w:rPr>
        <w:t>hilangnya</w:t>
      </w:r>
      <w:r w:rsidRPr="006D4934">
        <w:rPr>
          <w:rFonts w:ascii="Candara" w:hAnsi="Candara"/>
          <w:spacing w:val="-27"/>
          <w:sz w:val="24"/>
          <w:szCs w:val="24"/>
        </w:rPr>
        <w:t xml:space="preserve"> </w:t>
      </w:r>
      <w:r w:rsidRPr="006D4934">
        <w:rPr>
          <w:rFonts w:ascii="Candara" w:hAnsi="Candara"/>
          <w:sz w:val="24"/>
          <w:szCs w:val="24"/>
        </w:rPr>
        <w:t>buku</w:t>
      </w:r>
      <w:r w:rsidRPr="006D4934">
        <w:rPr>
          <w:rFonts w:ascii="Candara" w:hAnsi="Candara"/>
          <w:spacing w:val="2"/>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kupinjam.</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0"/>
        <w:jc w:val="both"/>
        <w:rPr>
          <w:rFonts w:ascii="Candara" w:hAnsi="Candara"/>
          <w:sz w:val="24"/>
          <w:szCs w:val="24"/>
        </w:rPr>
      </w:pPr>
      <w:r w:rsidRPr="006D4934">
        <w:rPr>
          <w:rFonts w:ascii="Candara" w:hAnsi="Candara"/>
          <w:sz w:val="24"/>
          <w:szCs w:val="24"/>
        </w:rPr>
        <w:t>Setelah</w:t>
      </w:r>
      <w:r w:rsidRPr="006D4934">
        <w:rPr>
          <w:rFonts w:ascii="Candara" w:hAnsi="Candara"/>
          <w:spacing w:val="22"/>
          <w:sz w:val="24"/>
          <w:szCs w:val="24"/>
        </w:rPr>
        <w:t xml:space="preserve"> </w:t>
      </w:r>
      <w:r w:rsidRPr="006D4934">
        <w:rPr>
          <w:rFonts w:ascii="Candara" w:hAnsi="Candara"/>
          <w:sz w:val="24"/>
          <w:szCs w:val="24"/>
        </w:rPr>
        <w:t>mendengar  keluhanku,</w:t>
      </w:r>
      <w:r w:rsidRPr="006D4934">
        <w:rPr>
          <w:rFonts w:ascii="Candara" w:hAnsi="Candara"/>
          <w:spacing w:val="1"/>
          <w:sz w:val="24"/>
          <w:szCs w:val="24"/>
        </w:rPr>
        <w:t xml:space="preserve"> </w:t>
      </w:r>
      <w:r w:rsidRPr="006D4934">
        <w:rPr>
          <w:rFonts w:ascii="Candara" w:hAnsi="Candara"/>
          <w:sz w:val="24"/>
          <w:szCs w:val="24"/>
        </w:rPr>
        <w:t xml:space="preserve">ibu </w:t>
      </w:r>
      <w:r w:rsidRPr="006D4934">
        <w:rPr>
          <w:rFonts w:ascii="Candara" w:hAnsi="Candara"/>
          <w:spacing w:val="18"/>
          <w:sz w:val="24"/>
          <w:szCs w:val="24"/>
        </w:rPr>
        <w:t xml:space="preserve"> </w:t>
      </w:r>
      <w:r w:rsidRPr="006D4934">
        <w:rPr>
          <w:rFonts w:ascii="Candara" w:hAnsi="Candara"/>
          <w:sz w:val="24"/>
          <w:szCs w:val="24"/>
        </w:rPr>
        <w:t>guru</w:t>
      </w:r>
      <w:r w:rsidRPr="006D4934">
        <w:rPr>
          <w:rFonts w:ascii="Candara" w:hAnsi="Candara"/>
          <w:spacing w:val="26"/>
          <w:sz w:val="24"/>
          <w:szCs w:val="24"/>
        </w:rPr>
        <w:t xml:space="preserve"> </w:t>
      </w:r>
      <w:r w:rsidRPr="006D4934">
        <w:rPr>
          <w:rFonts w:ascii="Candara" w:hAnsi="Candara"/>
          <w:sz w:val="24"/>
          <w:szCs w:val="24"/>
        </w:rPr>
        <w:t>memintaku</w:t>
      </w:r>
      <w:r w:rsidRPr="006D4934">
        <w:rPr>
          <w:rFonts w:ascii="Candara" w:hAnsi="Candara"/>
          <w:spacing w:val="21"/>
          <w:sz w:val="24"/>
          <w:szCs w:val="24"/>
        </w:rPr>
        <w:t xml:space="preserve"> </w:t>
      </w:r>
      <w:r w:rsidRPr="006D4934">
        <w:rPr>
          <w:rFonts w:ascii="Candara" w:hAnsi="Candara"/>
          <w:sz w:val="24"/>
          <w:szCs w:val="24"/>
        </w:rPr>
        <w:t>untuk</w:t>
      </w:r>
      <w:r w:rsidRPr="006D4934">
        <w:rPr>
          <w:rFonts w:ascii="Candara" w:hAnsi="Candara"/>
          <w:spacing w:val="27"/>
          <w:sz w:val="24"/>
          <w:szCs w:val="24"/>
        </w:rPr>
        <w:t xml:space="preserve"> </w:t>
      </w:r>
      <w:r w:rsidRPr="006D4934">
        <w:rPr>
          <w:rFonts w:ascii="Candara" w:hAnsi="Candara"/>
          <w:sz w:val="24"/>
          <w:szCs w:val="24"/>
        </w:rPr>
        <w:t>mencari</w:t>
      </w:r>
      <w:r w:rsidRPr="006D4934">
        <w:rPr>
          <w:rFonts w:ascii="Candara" w:hAnsi="Candara"/>
          <w:spacing w:val="19"/>
          <w:sz w:val="24"/>
          <w:szCs w:val="24"/>
        </w:rPr>
        <w:t xml:space="preserve"> </w:t>
      </w:r>
      <w:r w:rsidRPr="006D4934">
        <w:rPr>
          <w:rFonts w:ascii="Candara" w:hAnsi="Candara"/>
          <w:sz w:val="24"/>
          <w:szCs w:val="24"/>
        </w:rPr>
        <w:t>buku</w:t>
      </w:r>
      <w:r w:rsidRPr="006D4934">
        <w:rPr>
          <w:rFonts w:ascii="Candara" w:hAnsi="Candara"/>
          <w:spacing w:val="21"/>
          <w:sz w:val="24"/>
          <w:szCs w:val="24"/>
        </w:rPr>
        <w:t xml:space="preserve"> </w:t>
      </w:r>
      <w:r w:rsidRPr="006D4934">
        <w:rPr>
          <w:rFonts w:ascii="Candara" w:hAnsi="Candara"/>
          <w:sz w:val="24"/>
          <w:szCs w:val="24"/>
        </w:rPr>
        <w:t xml:space="preserve">itu. </w:t>
      </w:r>
      <w:r w:rsidRPr="006D4934">
        <w:rPr>
          <w:rFonts w:ascii="Candara" w:hAnsi="Candara"/>
          <w:spacing w:val="13"/>
          <w:sz w:val="24"/>
          <w:szCs w:val="24"/>
        </w:rPr>
        <w:t xml:space="preserve"> </w:t>
      </w:r>
      <w:r w:rsidRPr="006D4934">
        <w:rPr>
          <w:rFonts w:ascii="Candara" w:hAnsi="Candara"/>
          <w:sz w:val="24"/>
          <w:szCs w:val="24"/>
        </w:rPr>
        <w:t>Aku kembali</w:t>
      </w:r>
      <w:r w:rsidRPr="006D4934">
        <w:rPr>
          <w:rFonts w:ascii="Candara" w:hAnsi="Candara"/>
          <w:spacing w:val="12"/>
          <w:sz w:val="24"/>
          <w:szCs w:val="24"/>
        </w:rPr>
        <w:t xml:space="preserve"> </w:t>
      </w:r>
      <w:r w:rsidRPr="006D4934">
        <w:rPr>
          <w:rFonts w:ascii="Candara" w:hAnsi="Candara"/>
          <w:sz w:val="24"/>
          <w:szCs w:val="24"/>
        </w:rPr>
        <w:t>ke</w:t>
      </w:r>
      <w:r w:rsidRPr="006D4934">
        <w:rPr>
          <w:rFonts w:ascii="Candara" w:hAnsi="Candara"/>
          <w:spacing w:val="54"/>
          <w:sz w:val="24"/>
          <w:szCs w:val="24"/>
        </w:rPr>
        <w:t xml:space="preserve"> </w:t>
      </w:r>
      <w:r w:rsidRPr="006D4934">
        <w:rPr>
          <w:rFonts w:ascii="Candara" w:hAnsi="Candara"/>
          <w:sz w:val="24"/>
          <w:szCs w:val="24"/>
        </w:rPr>
        <w:t>kelas</w:t>
      </w:r>
      <w:r w:rsidRPr="006D4934">
        <w:rPr>
          <w:rFonts w:ascii="Candara" w:hAnsi="Candara"/>
          <w:spacing w:val="-11"/>
          <w:sz w:val="24"/>
          <w:szCs w:val="24"/>
        </w:rPr>
        <w:t xml:space="preserve"> </w:t>
      </w:r>
      <w:r w:rsidRPr="006D4934">
        <w:rPr>
          <w:rFonts w:ascii="Candara" w:hAnsi="Candara"/>
          <w:sz w:val="24"/>
          <w:szCs w:val="24"/>
        </w:rPr>
        <w:t>dan</w:t>
      </w:r>
      <w:r w:rsidRPr="006D4934">
        <w:rPr>
          <w:rFonts w:ascii="Candara" w:hAnsi="Candara"/>
          <w:spacing w:val="22"/>
          <w:sz w:val="24"/>
          <w:szCs w:val="24"/>
        </w:rPr>
        <w:t xml:space="preserve"> </w:t>
      </w:r>
      <w:r w:rsidRPr="006D4934">
        <w:rPr>
          <w:rFonts w:ascii="Candara" w:hAnsi="Candara"/>
          <w:sz w:val="24"/>
          <w:szCs w:val="24"/>
        </w:rPr>
        <w:t>berusaha</w:t>
      </w:r>
      <w:r w:rsidRPr="006D4934">
        <w:rPr>
          <w:rFonts w:ascii="Candara" w:hAnsi="Candara"/>
          <w:spacing w:val="43"/>
          <w:sz w:val="24"/>
          <w:szCs w:val="24"/>
        </w:rPr>
        <w:t xml:space="preserve"> </w:t>
      </w:r>
      <w:r w:rsidRPr="006D4934">
        <w:rPr>
          <w:rFonts w:ascii="Candara" w:hAnsi="Candara"/>
          <w:sz w:val="24"/>
          <w:szCs w:val="24"/>
        </w:rPr>
        <w:t>mencari</w:t>
      </w:r>
      <w:r w:rsidRPr="006D4934">
        <w:rPr>
          <w:rFonts w:ascii="Candara" w:hAnsi="Candara"/>
          <w:spacing w:val="1"/>
          <w:sz w:val="24"/>
          <w:szCs w:val="24"/>
        </w:rPr>
        <w:t xml:space="preserve"> </w:t>
      </w:r>
      <w:r w:rsidRPr="006D4934">
        <w:rPr>
          <w:rFonts w:ascii="Candara" w:hAnsi="Candara"/>
          <w:sz w:val="24"/>
          <w:szCs w:val="24"/>
        </w:rPr>
        <w:t>buku</w:t>
      </w:r>
      <w:r w:rsidRPr="006D4934">
        <w:rPr>
          <w:rFonts w:ascii="Candara" w:hAnsi="Candara"/>
          <w:spacing w:val="4"/>
          <w:sz w:val="24"/>
          <w:szCs w:val="24"/>
        </w:rPr>
        <w:t xml:space="preserve"> </w:t>
      </w:r>
      <w:r w:rsidRPr="006D4934">
        <w:rPr>
          <w:rFonts w:ascii="Candara" w:hAnsi="Candara"/>
          <w:sz w:val="24"/>
          <w:szCs w:val="24"/>
        </w:rPr>
        <w:t>itu,</w:t>
      </w:r>
      <w:r w:rsidRPr="006D4934">
        <w:rPr>
          <w:rFonts w:ascii="Candara" w:hAnsi="Candara"/>
          <w:spacing w:val="58"/>
          <w:sz w:val="24"/>
          <w:szCs w:val="24"/>
        </w:rPr>
        <w:t xml:space="preserve"> </w:t>
      </w:r>
      <w:r w:rsidRPr="006D4934">
        <w:rPr>
          <w:rFonts w:ascii="Candara" w:hAnsi="Candara"/>
          <w:sz w:val="24"/>
          <w:szCs w:val="24"/>
        </w:rPr>
        <w:t>tentu</w:t>
      </w:r>
      <w:r w:rsidRPr="006D4934">
        <w:rPr>
          <w:rFonts w:ascii="Candara" w:hAnsi="Candara"/>
          <w:spacing w:val="6"/>
          <w:sz w:val="24"/>
          <w:szCs w:val="24"/>
        </w:rPr>
        <w:t xml:space="preserve"> </w:t>
      </w:r>
      <w:r w:rsidRPr="006D4934">
        <w:rPr>
          <w:rFonts w:ascii="Candara" w:hAnsi="Candara"/>
          <w:sz w:val="24"/>
          <w:szCs w:val="24"/>
        </w:rPr>
        <w:t xml:space="preserve">saja </w:t>
      </w:r>
      <w:r w:rsidRPr="006D4934">
        <w:rPr>
          <w:rFonts w:ascii="Candara" w:hAnsi="Candara"/>
          <w:spacing w:val="27"/>
          <w:sz w:val="24"/>
          <w:szCs w:val="24"/>
        </w:rPr>
        <w:t xml:space="preserve"> </w:t>
      </w:r>
      <w:r w:rsidRPr="006D4934">
        <w:rPr>
          <w:rFonts w:ascii="Candara" w:hAnsi="Candara"/>
          <w:sz w:val="24"/>
          <w:szCs w:val="24"/>
        </w:rPr>
        <w:t>dengan</w:t>
      </w:r>
      <w:r w:rsidRPr="006D4934">
        <w:rPr>
          <w:rFonts w:ascii="Candara" w:hAnsi="Candara"/>
          <w:spacing w:val="7"/>
          <w:sz w:val="24"/>
          <w:szCs w:val="24"/>
        </w:rPr>
        <w:t xml:space="preserve"> </w:t>
      </w:r>
      <w:r w:rsidRPr="006D4934">
        <w:rPr>
          <w:rFonts w:ascii="Candara" w:hAnsi="Candara"/>
          <w:sz w:val="24"/>
          <w:szCs w:val="24"/>
        </w:rPr>
        <w:t>perasaan</w:t>
      </w:r>
      <w:r w:rsidRPr="006D4934">
        <w:rPr>
          <w:rFonts w:ascii="Candara" w:hAnsi="Candara"/>
          <w:spacing w:val="33"/>
          <w:sz w:val="24"/>
          <w:szCs w:val="24"/>
        </w:rPr>
        <w:t xml:space="preserve"> </w:t>
      </w:r>
      <w:r w:rsidRPr="006D4934">
        <w:rPr>
          <w:rFonts w:ascii="Candara" w:hAnsi="Candara"/>
          <w:sz w:val="24"/>
          <w:szCs w:val="24"/>
        </w:rPr>
        <w:t>sedih dan</w:t>
      </w:r>
      <w:r w:rsidRPr="006D4934">
        <w:rPr>
          <w:rFonts w:ascii="Candara" w:hAnsi="Candara"/>
          <w:spacing w:val="8"/>
          <w:sz w:val="24"/>
          <w:szCs w:val="24"/>
        </w:rPr>
        <w:t xml:space="preserve"> </w:t>
      </w:r>
      <w:r w:rsidRPr="006D4934">
        <w:rPr>
          <w:rFonts w:ascii="Candara" w:hAnsi="Candara"/>
          <w:sz w:val="24"/>
          <w:szCs w:val="24"/>
        </w:rPr>
        <w:t>khawatir</w:t>
      </w:r>
      <w:r w:rsidRPr="006D4934">
        <w:rPr>
          <w:rFonts w:ascii="Candara" w:hAnsi="Candara"/>
          <w:spacing w:val="-34"/>
          <w:sz w:val="24"/>
          <w:szCs w:val="24"/>
        </w:rPr>
        <w:t xml:space="preserve"> </w:t>
      </w:r>
      <w:r w:rsidRPr="006D4934">
        <w:rPr>
          <w:rFonts w:ascii="Candara" w:hAnsi="Candara"/>
          <w:sz w:val="24"/>
          <w:szCs w:val="24"/>
        </w:rPr>
        <w:t>jika</w:t>
      </w:r>
      <w:r w:rsidRPr="006D4934">
        <w:rPr>
          <w:rFonts w:ascii="Candara" w:hAnsi="Candara"/>
          <w:spacing w:val="20"/>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ketemu.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 xml:space="preserve">Saat </w:t>
      </w:r>
      <w:r w:rsidRPr="006D4934">
        <w:rPr>
          <w:rFonts w:ascii="Candara" w:hAnsi="Candara"/>
          <w:spacing w:val="16"/>
          <w:sz w:val="24"/>
          <w:szCs w:val="24"/>
        </w:rPr>
        <w:t xml:space="preserve"> </w:t>
      </w:r>
      <w:r w:rsidRPr="006D4934">
        <w:rPr>
          <w:rFonts w:ascii="Candara" w:hAnsi="Candara"/>
          <w:sz w:val="24"/>
          <w:szCs w:val="24"/>
        </w:rPr>
        <w:t xml:space="preserve">aku </w:t>
      </w:r>
      <w:r w:rsidRPr="006D4934">
        <w:rPr>
          <w:rFonts w:ascii="Candara" w:hAnsi="Candara"/>
          <w:spacing w:val="5"/>
          <w:sz w:val="24"/>
          <w:szCs w:val="24"/>
        </w:rPr>
        <w:t xml:space="preserve"> </w:t>
      </w:r>
      <w:r w:rsidRPr="006D4934">
        <w:rPr>
          <w:rFonts w:ascii="Candara" w:hAnsi="Candara"/>
          <w:sz w:val="24"/>
          <w:szCs w:val="24"/>
        </w:rPr>
        <w:t>kebingungan</w:t>
      </w:r>
      <w:r w:rsidRPr="006D4934">
        <w:rPr>
          <w:rFonts w:ascii="Candara" w:hAnsi="Candara"/>
          <w:spacing w:val="48"/>
          <w:sz w:val="24"/>
          <w:szCs w:val="24"/>
        </w:rPr>
        <w:t xml:space="preserve"> </w:t>
      </w:r>
      <w:r w:rsidRPr="006D4934">
        <w:rPr>
          <w:rFonts w:ascii="Candara" w:hAnsi="Candara"/>
          <w:sz w:val="24"/>
          <w:szCs w:val="24"/>
        </w:rPr>
        <w:t>dan</w:t>
      </w:r>
      <w:r w:rsidRPr="006D4934">
        <w:rPr>
          <w:rFonts w:ascii="Candara" w:hAnsi="Candara"/>
          <w:spacing w:val="33"/>
          <w:sz w:val="24"/>
          <w:szCs w:val="24"/>
        </w:rPr>
        <w:t xml:space="preserve"> </w:t>
      </w:r>
      <w:r w:rsidRPr="006D4934">
        <w:rPr>
          <w:rFonts w:ascii="Candara" w:hAnsi="Candara"/>
          <w:sz w:val="24"/>
          <w:szCs w:val="24"/>
        </w:rPr>
        <w:t>sibuk</w:t>
      </w:r>
      <w:r w:rsidRPr="006D4934">
        <w:rPr>
          <w:rFonts w:ascii="Candara" w:hAnsi="Candara"/>
          <w:spacing w:val="3"/>
          <w:sz w:val="24"/>
          <w:szCs w:val="24"/>
        </w:rPr>
        <w:t xml:space="preserve"> </w:t>
      </w:r>
      <w:r w:rsidRPr="006D4934">
        <w:rPr>
          <w:rFonts w:ascii="Candara" w:hAnsi="Candara"/>
          <w:sz w:val="24"/>
          <w:szCs w:val="24"/>
        </w:rPr>
        <w:t>berpikir,</w:t>
      </w:r>
      <w:r w:rsidRPr="006D4934">
        <w:rPr>
          <w:rFonts w:ascii="Candara" w:hAnsi="Candara"/>
          <w:spacing w:val="-2"/>
          <w:sz w:val="24"/>
          <w:szCs w:val="24"/>
        </w:rPr>
        <w:t xml:space="preserve"> </w:t>
      </w:r>
      <w:r w:rsidRPr="006D4934">
        <w:rPr>
          <w:rFonts w:ascii="Candara" w:hAnsi="Candara"/>
          <w:sz w:val="24"/>
          <w:szCs w:val="24"/>
        </w:rPr>
        <w:t>kemana</w:t>
      </w:r>
      <w:r w:rsidRPr="006D4934">
        <w:rPr>
          <w:rFonts w:ascii="Candara" w:hAnsi="Candara"/>
          <w:spacing w:val="50"/>
          <w:sz w:val="24"/>
          <w:szCs w:val="24"/>
        </w:rPr>
        <w:t xml:space="preserve"> </w:t>
      </w:r>
      <w:r w:rsidRPr="006D4934">
        <w:rPr>
          <w:rFonts w:ascii="Candara" w:hAnsi="Candara"/>
          <w:sz w:val="24"/>
          <w:szCs w:val="24"/>
        </w:rPr>
        <w:t>kira-kira</w:t>
      </w:r>
      <w:r w:rsidRPr="006D4934">
        <w:rPr>
          <w:rFonts w:ascii="Candara" w:hAnsi="Candara"/>
          <w:spacing w:val="-27"/>
          <w:sz w:val="24"/>
          <w:szCs w:val="24"/>
        </w:rPr>
        <w:t xml:space="preserve"> </w:t>
      </w:r>
      <w:r w:rsidRPr="006D4934">
        <w:rPr>
          <w:rFonts w:ascii="Candara" w:hAnsi="Candara"/>
          <w:sz w:val="24"/>
          <w:szCs w:val="24"/>
        </w:rPr>
        <w:t>buku</w:t>
      </w:r>
      <w:r w:rsidRPr="006D4934">
        <w:rPr>
          <w:rFonts w:ascii="Candara" w:hAnsi="Candara"/>
          <w:spacing w:val="22"/>
          <w:sz w:val="24"/>
          <w:szCs w:val="24"/>
        </w:rPr>
        <w:t xml:space="preserve"> </w:t>
      </w:r>
      <w:r w:rsidRPr="006D4934">
        <w:rPr>
          <w:rFonts w:ascii="Candara" w:hAnsi="Candara"/>
          <w:sz w:val="24"/>
          <w:szCs w:val="24"/>
        </w:rPr>
        <w:t>itu</w:t>
      </w:r>
      <w:r w:rsidRPr="006D4934">
        <w:rPr>
          <w:rFonts w:ascii="Candara" w:hAnsi="Candara"/>
          <w:spacing w:val="44"/>
          <w:sz w:val="24"/>
          <w:szCs w:val="24"/>
        </w:rPr>
        <w:t xml:space="preserve"> </w:t>
      </w:r>
      <w:r w:rsidRPr="006D4934">
        <w:rPr>
          <w:rFonts w:ascii="Candara" w:hAnsi="Candara"/>
          <w:sz w:val="24"/>
          <w:szCs w:val="24"/>
        </w:rPr>
        <w:t>terselip,</w:t>
      </w:r>
      <w:r w:rsidRPr="006D4934">
        <w:rPr>
          <w:rFonts w:ascii="Candara" w:hAnsi="Candara"/>
          <w:spacing w:val="-4"/>
          <w:sz w:val="24"/>
          <w:szCs w:val="24"/>
        </w:rPr>
        <w:t xml:space="preserve"> </w:t>
      </w:r>
      <w:r w:rsidRPr="006D4934">
        <w:rPr>
          <w:rFonts w:ascii="Candara" w:hAnsi="Candara"/>
          <w:sz w:val="24"/>
          <w:szCs w:val="24"/>
        </w:rPr>
        <w:t>tiba-tiba temanku</w:t>
      </w:r>
      <w:r w:rsidRPr="006D4934">
        <w:rPr>
          <w:rFonts w:ascii="Candara" w:hAnsi="Candara"/>
          <w:spacing w:val="4"/>
          <w:sz w:val="24"/>
          <w:szCs w:val="24"/>
        </w:rPr>
        <w:t xml:space="preserve"> </w:t>
      </w:r>
      <w:r w:rsidRPr="006D4934">
        <w:rPr>
          <w:rFonts w:ascii="Candara" w:hAnsi="Candara"/>
          <w:sz w:val="24"/>
          <w:szCs w:val="24"/>
        </w:rPr>
        <w:t xml:space="preserve">yang </w:t>
      </w:r>
      <w:r w:rsidRPr="006D4934">
        <w:rPr>
          <w:rFonts w:ascii="Candara" w:hAnsi="Candara"/>
          <w:spacing w:val="21"/>
          <w:sz w:val="24"/>
          <w:szCs w:val="24"/>
        </w:rPr>
        <w:t xml:space="preserve"> </w:t>
      </w:r>
      <w:r w:rsidRPr="006D4934">
        <w:rPr>
          <w:rFonts w:ascii="Candara" w:hAnsi="Candara"/>
          <w:sz w:val="24"/>
          <w:szCs w:val="24"/>
        </w:rPr>
        <w:t>bernama</w:t>
      </w:r>
      <w:r w:rsidRPr="006D4934">
        <w:rPr>
          <w:rFonts w:ascii="Candara" w:hAnsi="Candara"/>
          <w:spacing w:val="2"/>
          <w:sz w:val="24"/>
          <w:szCs w:val="24"/>
        </w:rPr>
        <w:t xml:space="preserve"> </w:t>
      </w:r>
      <w:r w:rsidRPr="006D4934">
        <w:rPr>
          <w:rFonts w:ascii="Candara" w:hAnsi="Candara"/>
          <w:sz w:val="24"/>
          <w:szCs w:val="24"/>
        </w:rPr>
        <w:t>Yoyo</w:t>
      </w:r>
      <w:r w:rsidRPr="006D4934">
        <w:rPr>
          <w:rFonts w:ascii="Candara" w:hAnsi="Candara"/>
          <w:spacing w:val="27"/>
          <w:sz w:val="24"/>
          <w:szCs w:val="24"/>
        </w:rPr>
        <w:t xml:space="preserve"> </w:t>
      </w:r>
      <w:r w:rsidRPr="006D4934">
        <w:rPr>
          <w:rFonts w:ascii="Candara" w:hAnsi="Candara"/>
          <w:sz w:val="24"/>
          <w:szCs w:val="24"/>
        </w:rPr>
        <w:t>datang</w:t>
      </w:r>
      <w:r w:rsidRPr="006D4934">
        <w:rPr>
          <w:rFonts w:ascii="Candara" w:hAnsi="Candara"/>
          <w:spacing w:val="16"/>
          <w:sz w:val="24"/>
          <w:szCs w:val="24"/>
        </w:rPr>
        <w:t xml:space="preserve"> </w:t>
      </w:r>
      <w:r w:rsidRPr="006D4934">
        <w:rPr>
          <w:rFonts w:ascii="Candara" w:hAnsi="Candara"/>
          <w:sz w:val="24"/>
          <w:szCs w:val="24"/>
        </w:rPr>
        <w:t>menyerahkan</w:t>
      </w:r>
      <w:r w:rsidRPr="006D4934">
        <w:rPr>
          <w:rFonts w:ascii="Candara" w:hAnsi="Candara"/>
          <w:spacing w:val="5"/>
          <w:sz w:val="24"/>
          <w:szCs w:val="24"/>
        </w:rPr>
        <w:t xml:space="preserve"> </w:t>
      </w:r>
      <w:r w:rsidRPr="006D4934">
        <w:rPr>
          <w:rFonts w:ascii="Candara" w:hAnsi="Candara"/>
          <w:sz w:val="24"/>
          <w:szCs w:val="24"/>
        </w:rPr>
        <w:t xml:space="preserve">buku yang </w:t>
      </w:r>
      <w:r w:rsidRPr="006D4934">
        <w:rPr>
          <w:rFonts w:ascii="Candara" w:hAnsi="Candara"/>
          <w:spacing w:val="21"/>
          <w:sz w:val="24"/>
          <w:szCs w:val="24"/>
        </w:rPr>
        <w:t xml:space="preserve"> </w:t>
      </w:r>
      <w:r w:rsidRPr="006D4934">
        <w:rPr>
          <w:rFonts w:ascii="Candara" w:hAnsi="Candara"/>
          <w:sz w:val="24"/>
          <w:szCs w:val="24"/>
        </w:rPr>
        <w:t xml:space="preserve">tengah </w:t>
      </w:r>
      <w:r w:rsidRPr="006D4934">
        <w:rPr>
          <w:rFonts w:ascii="Candara" w:hAnsi="Candara"/>
          <w:spacing w:val="7"/>
          <w:sz w:val="24"/>
          <w:szCs w:val="24"/>
        </w:rPr>
        <w:t xml:space="preserve"> </w:t>
      </w:r>
      <w:r w:rsidRPr="006D4934">
        <w:rPr>
          <w:rFonts w:ascii="Candara" w:hAnsi="Candara"/>
          <w:sz w:val="24"/>
          <w:szCs w:val="24"/>
        </w:rPr>
        <w:t>kucari.</w:t>
      </w:r>
      <w:r w:rsidRPr="006D4934">
        <w:rPr>
          <w:rFonts w:ascii="Candara" w:hAnsi="Candara"/>
          <w:spacing w:val="16"/>
          <w:sz w:val="24"/>
          <w:szCs w:val="24"/>
        </w:rPr>
        <w:t xml:space="preserve"> </w:t>
      </w:r>
      <w:r w:rsidRPr="006D4934">
        <w:rPr>
          <w:rFonts w:ascii="Candara" w:hAnsi="Candara"/>
          <w:sz w:val="24"/>
          <w:szCs w:val="24"/>
        </w:rPr>
        <w:t>Aku terkejut,</w:t>
      </w:r>
      <w:r w:rsidRPr="006D4934">
        <w:rPr>
          <w:rFonts w:ascii="Candara" w:hAnsi="Candara"/>
          <w:spacing w:val="-17"/>
          <w:sz w:val="24"/>
          <w:szCs w:val="24"/>
        </w:rPr>
        <w:t xml:space="preserve"> </w:t>
      </w:r>
      <w:r w:rsidRPr="006D4934">
        <w:rPr>
          <w:rFonts w:ascii="Candara" w:hAnsi="Candara"/>
          <w:sz w:val="24"/>
          <w:szCs w:val="24"/>
        </w:rPr>
        <w:t>kenapa</w:t>
      </w:r>
      <w:r w:rsidRPr="006D4934">
        <w:rPr>
          <w:rFonts w:ascii="Candara" w:hAnsi="Candara"/>
          <w:spacing w:val="5"/>
          <w:sz w:val="24"/>
          <w:szCs w:val="24"/>
        </w:rPr>
        <w:t xml:space="preserve"> </w:t>
      </w:r>
      <w:r w:rsidRPr="006D4934">
        <w:rPr>
          <w:rFonts w:ascii="Candara" w:hAnsi="Candara"/>
          <w:sz w:val="24"/>
          <w:szCs w:val="24"/>
        </w:rPr>
        <w:t>buku</w:t>
      </w:r>
      <w:r w:rsidRPr="006D4934">
        <w:rPr>
          <w:rFonts w:ascii="Candara" w:hAnsi="Candara"/>
          <w:spacing w:val="-9"/>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 xml:space="preserve">bisa </w:t>
      </w:r>
      <w:r w:rsidRPr="006D4934">
        <w:rPr>
          <w:rFonts w:ascii="Candara" w:hAnsi="Candara"/>
          <w:spacing w:val="8"/>
          <w:sz w:val="24"/>
          <w:szCs w:val="24"/>
        </w:rPr>
        <w:t xml:space="preserve"> </w:t>
      </w:r>
      <w:r w:rsidRPr="006D4934">
        <w:rPr>
          <w:rFonts w:ascii="Candara" w:hAnsi="Candara"/>
          <w:sz w:val="24"/>
          <w:szCs w:val="24"/>
        </w:rPr>
        <w:t>berada</w:t>
      </w:r>
      <w:r w:rsidRPr="006D4934">
        <w:rPr>
          <w:rFonts w:ascii="Candara" w:hAnsi="Candara"/>
          <w:spacing w:val="-12"/>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tangan</w:t>
      </w:r>
      <w:r w:rsidRPr="006D4934">
        <w:rPr>
          <w:rFonts w:ascii="Candara" w:hAnsi="Candara"/>
          <w:spacing w:val="59"/>
          <w:sz w:val="24"/>
          <w:szCs w:val="24"/>
        </w:rPr>
        <w:t xml:space="preserve"> </w:t>
      </w:r>
      <w:r w:rsidRPr="006D4934">
        <w:rPr>
          <w:rFonts w:ascii="Candara" w:hAnsi="Candara"/>
          <w:sz w:val="24"/>
          <w:szCs w:val="24"/>
        </w:rPr>
        <w:t>Yoyo.</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ind w:left="110" w:right="2323"/>
        <w:jc w:val="both"/>
        <w:rPr>
          <w:rFonts w:ascii="Candara" w:hAnsi="Candara"/>
          <w:sz w:val="24"/>
          <w:szCs w:val="24"/>
        </w:rPr>
      </w:pPr>
      <w:r w:rsidRPr="006D4934">
        <w:rPr>
          <w:rFonts w:ascii="Candara" w:hAnsi="Candara"/>
          <w:sz w:val="24"/>
          <w:szCs w:val="24"/>
        </w:rPr>
        <w:t>“Di</w:t>
      </w:r>
      <w:r w:rsidRPr="006D4934">
        <w:rPr>
          <w:rFonts w:ascii="Candara" w:hAnsi="Candara"/>
          <w:spacing w:val="7"/>
          <w:sz w:val="24"/>
          <w:szCs w:val="24"/>
        </w:rPr>
        <w:t xml:space="preserve"> </w:t>
      </w:r>
      <w:r w:rsidRPr="006D4934">
        <w:rPr>
          <w:rFonts w:ascii="Candara" w:hAnsi="Candara"/>
          <w:sz w:val="24"/>
          <w:szCs w:val="24"/>
        </w:rPr>
        <w:t>mana</w:t>
      </w:r>
      <w:r w:rsidRPr="006D4934">
        <w:rPr>
          <w:rFonts w:ascii="Candara" w:hAnsi="Candara"/>
          <w:spacing w:val="6"/>
          <w:sz w:val="24"/>
          <w:szCs w:val="24"/>
        </w:rPr>
        <w:t xml:space="preserve"> </w:t>
      </w:r>
      <w:r w:rsidRPr="006D4934">
        <w:rPr>
          <w:rFonts w:ascii="Candara" w:hAnsi="Candara"/>
          <w:sz w:val="24"/>
          <w:szCs w:val="24"/>
        </w:rPr>
        <w:t>kamu</w:t>
      </w:r>
      <w:r w:rsidRPr="006D4934">
        <w:rPr>
          <w:rFonts w:ascii="Candara" w:hAnsi="Candara"/>
          <w:spacing w:val="-15"/>
          <w:sz w:val="24"/>
          <w:szCs w:val="24"/>
        </w:rPr>
        <w:t xml:space="preserve"> </w:t>
      </w:r>
      <w:r w:rsidRPr="006D4934">
        <w:rPr>
          <w:rFonts w:ascii="Candara" w:hAnsi="Candara"/>
          <w:sz w:val="24"/>
          <w:szCs w:val="24"/>
        </w:rPr>
        <w:t>menemukan</w:t>
      </w:r>
      <w:r w:rsidRPr="006D4934">
        <w:rPr>
          <w:rFonts w:ascii="Candara" w:hAnsi="Candara"/>
          <w:spacing w:val="2"/>
          <w:sz w:val="24"/>
          <w:szCs w:val="24"/>
        </w:rPr>
        <w:t xml:space="preserve"> </w:t>
      </w:r>
      <w:r w:rsidRPr="006D4934">
        <w:rPr>
          <w:rFonts w:ascii="Candara" w:hAnsi="Candara"/>
          <w:sz w:val="24"/>
          <w:szCs w:val="24"/>
        </w:rPr>
        <w:t>buku</w:t>
      </w:r>
      <w:r w:rsidRPr="006D4934">
        <w:rPr>
          <w:rFonts w:ascii="Candara" w:hAnsi="Candara"/>
          <w:spacing w:val="-14"/>
          <w:sz w:val="24"/>
          <w:szCs w:val="24"/>
        </w:rPr>
        <w:t xml:space="preserve"> </w:t>
      </w:r>
      <w:r w:rsidRPr="006D4934">
        <w:rPr>
          <w:rFonts w:ascii="Candara" w:hAnsi="Candara"/>
          <w:sz w:val="24"/>
          <w:szCs w:val="24"/>
        </w:rPr>
        <w:t>ini,</w:t>
      </w:r>
      <w:r w:rsidRPr="006D4934">
        <w:rPr>
          <w:rFonts w:ascii="Candara" w:hAnsi="Candara"/>
          <w:spacing w:val="14"/>
          <w:sz w:val="24"/>
          <w:szCs w:val="24"/>
        </w:rPr>
        <w:t xml:space="preserve"> </w:t>
      </w:r>
      <w:r w:rsidRPr="006D4934">
        <w:rPr>
          <w:rFonts w:ascii="Candara" w:hAnsi="Candara"/>
          <w:sz w:val="24"/>
          <w:szCs w:val="24"/>
        </w:rPr>
        <w:t>Yoyo?”</w:t>
      </w:r>
      <w:r w:rsidRPr="006D4934">
        <w:rPr>
          <w:rFonts w:ascii="Candara" w:hAnsi="Candara"/>
          <w:spacing w:val="-13"/>
          <w:sz w:val="24"/>
          <w:szCs w:val="24"/>
        </w:rPr>
        <w:t xml:space="preserve"> </w:t>
      </w:r>
      <w:r w:rsidRPr="006D4934">
        <w:rPr>
          <w:rFonts w:ascii="Candara" w:hAnsi="Candara"/>
          <w:sz w:val="24"/>
          <w:szCs w:val="24"/>
        </w:rPr>
        <w:t>tanyaku</w:t>
      </w:r>
      <w:r w:rsidRPr="006D4934">
        <w:rPr>
          <w:rFonts w:ascii="Candara" w:hAnsi="Candara"/>
          <w:spacing w:val="-8"/>
          <w:sz w:val="24"/>
          <w:szCs w:val="24"/>
        </w:rPr>
        <w:t xml:space="preserve"> </w:t>
      </w:r>
      <w:r w:rsidRPr="006D4934">
        <w:rPr>
          <w:rFonts w:ascii="Candara" w:hAnsi="Candara"/>
          <w:sz w:val="24"/>
          <w:szCs w:val="24"/>
        </w:rPr>
        <w:t>penasaran.</w:t>
      </w:r>
    </w:p>
    <w:p w:rsidR="00256EBE" w:rsidRPr="006D4934" w:rsidRDefault="007F5944">
      <w:pPr>
        <w:spacing w:before="53"/>
        <w:ind w:left="110" w:right="82"/>
        <w:jc w:val="both"/>
        <w:rPr>
          <w:rFonts w:ascii="Candara" w:hAnsi="Candara"/>
          <w:sz w:val="24"/>
          <w:szCs w:val="24"/>
        </w:rPr>
      </w:pPr>
      <w:r w:rsidRPr="006D4934">
        <w:rPr>
          <w:rFonts w:ascii="Candara" w:hAnsi="Candara"/>
          <w:sz w:val="24"/>
          <w:szCs w:val="24"/>
        </w:rPr>
        <w:t xml:space="preserve">“Buku </w:t>
      </w:r>
      <w:r w:rsidRPr="006D4934">
        <w:rPr>
          <w:rFonts w:ascii="Candara" w:hAnsi="Candara"/>
          <w:spacing w:val="37"/>
          <w:sz w:val="24"/>
          <w:szCs w:val="24"/>
        </w:rPr>
        <w:t xml:space="preserve"> </w:t>
      </w:r>
      <w:r w:rsidRPr="006D4934">
        <w:rPr>
          <w:rFonts w:ascii="Candara" w:hAnsi="Candara"/>
          <w:sz w:val="24"/>
          <w:szCs w:val="24"/>
        </w:rPr>
        <w:t xml:space="preserve">ini </w:t>
      </w:r>
      <w:r w:rsidRPr="006D4934">
        <w:rPr>
          <w:rFonts w:ascii="Candara" w:hAnsi="Candara"/>
          <w:spacing w:val="21"/>
          <w:sz w:val="24"/>
          <w:szCs w:val="24"/>
        </w:rPr>
        <w:t xml:space="preserve"> </w:t>
      </w:r>
      <w:r w:rsidRPr="006D4934">
        <w:rPr>
          <w:rFonts w:ascii="Candara" w:hAnsi="Candara"/>
          <w:sz w:val="24"/>
          <w:szCs w:val="24"/>
        </w:rPr>
        <w:t xml:space="preserve">aku  </w:t>
      </w:r>
      <w:r w:rsidRPr="006D4934">
        <w:rPr>
          <w:rFonts w:ascii="Candara" w:hAnsi="Candara"/>
          <w:spacing w:val="5"/>
          <w:sz w:val="24"/>
          <w:szCs w:val="24"/>
        </w:rPr>
        <w:t xml:space="preserve"> </w:t>
      </w:r>
      <w:r w:rsidRPr="006D4934">
        <w:rPr>
          <w:rFonts w:ascii="Candara" w:hAnsi="Candara"/>
          <w:sz w:val="24"/>
          <w:szCs w:val="24"/>
        </w:rPr>
        <w:t>temukan</w:t>
      </w:r>
      <w:r w:rsidRPr="006D4934">
        <w:rPr>
          <w:rFonts w:ascii="Candara" w:hAnsi="Candara"/>
          <w:spacing w:val="60"/>
          <w:sz w:val="24"/>
          <w:szCs w:val="24"/>
        </w:rPr>
        <w:t xml:space="preserve"> </w:t>
      </w:r>
      <w:r w:rsidRPr="006D4934">
        <w:rPr>
          <w:rFonts w:ascii="Candara" w:hAnsi="Candara"/>
          <w:sz w:val="24"/>
          <w:szCs w:val="24"/>
        </w:rPr>
        <w:t xml:space="preserve">di </w:t>
      </w:r>
      <w:r w:rsidRPr="006D4934">
        <w:rPr>
          <w:rFonts w:ascii="Candara" w:hAnsi="Candara"/>
          <w:spacing w:val="27"/>
          <w:sz w:val="24"/>
          <w:szCs w:val="24"/>
        </w:rPr>
        <w:t xml:space="preserve"> </w:t>
      </w:r>
      <w:r w:rsidRPr="006D4934">
        <w:rPr>
          <w:rFonts w:ascii="Candara" w:hAnsi="Candara"/>
          <w:sz w:val="24"/>
          <w:szCs w:val="24"/>
        </w:rPr>
        <w:t>halaman</w:t>
      </w:r>
      <w:r w:rsidRPr="006D4934">
        <w:rPr>
          <w:rFonts w:ascii="Candara" w:hAnsi="Candara"/>
          <w:spacing w:val="45"/>
          <w:sz w:val="24"/>
          <w:szCs w:val="24"/>
        </w:rPr>
        <w:t xml:space="preserve"> </w:t>
      </w:r>
      <w:r w:rsidRPr="006D4934">
        <w:rPr>
          <w:rFonts w:ascii="Candara" w:hAnsi="Candara"/>
          <w:sz w:val="24"/>
          <w:szCs w:val="24"/>
        </w:rPr>
        <w:t>sekolah</w:t>
      </w:r>
      <w:r w:rsidRPr="006D4934">
        <w:rPr>
          <w:rFonts w:ascii="Candara" w:hAnsi="Candara"/>
          <w:spacing w:val="24"/>
          <w:sz w:val="24"/>
          <w:szCs w:val="24"/>
        </w:rPr>
        <w:t xml:space="preserve"> </w:t>
      </w:r>
      <w:r w:rsidRPr="006D4934">
        <w:rPr>
          <w:rFonts w:ascii="Candara" w:hAnsi="Candara"/>
          <w:sz w:val="24"/>
          <w:szCs w:val="24"/>
        </w:rPr>
        <w:t>pada</w:t>
      </w:r>
      <w:r w:rsidRPr="006D4934">
        <w:rPr>
          <w:rFonts w:ascii="Candara" w:hAnsi="Candara"/>
          <w:spacing w:val="62"/>
          <w:sz w:val="24"/>
          <w:szCs w:val="24"/>
        </w:rPr>
        <w:t xml:space="preserve"> </w:t>
      </w:r>
      <w:r w:rsidRPr="006D4934">
        <w:rPr>
          <w:rFonts w:ascii="Candara" w:hAnsi="Candara"/>
          <w:sz w:val="24"/>
          <w:szCs w:val="24"/>
        </w:rPr>
        <w:t>saat</w:t>
      </w:r>
      <w:r w:rsidRPr="006D4934">
        <w:rPr>
          <w:rFonts w:ascii="Candara" w:hAnsi="Candara"/>
          <w:spacing w:val="68"/>
          <w:sz w:val="24"/>
          <w:szCs w:val="24"/>
        </w:rPr>
        <w:t xml:space="preserve"> </w:t>
      </w:r>
      <w:r w:rsidRPr="006D4934">
        <w:rPr>
          <w:rFonts w:ascii="Candara" w:hAnsi="Candara"/>
          <w:sz w:val="24"/>
          <w:szCs w:val="24"/>
        </w:rPr>
        <w:t xml:space="preserve">kita </w:t>
      </w:r>
      <w:r w:rsidRPr="006D4934">
        <w:rPr>
          <w:rFonts w:ascii="Candara" w:hAnsi="Candara"/>
          <w:spacing w:val="49"/>
          <w:sz w:val="24"/>
          <w:szCs w:val="24"/>
        </w:rPr>
        <w:t xml:space="preserve"> </w:t>
      </w:r>
      <w:r w:rsidRPr="006D4934">
        <w:rPr>
          <w:rFonts w:ascii="Candara" w:hAnsi="Candara"/>
          <w:sz w:val="24"/>
          <w:szCs w:val="24"/>
        </w:rPr>
        <w:t xml:space="preserve">pulang </w:t>
      </w:r>
      <w:r w:rsidRPr="006D4934">
        <w:rPr>
          <w:rFonts w:ascii="Candara" w:hAnsi="Candara"/>
          <w:spacing w:val="2"/>
          <w:sz w:val="24"/>
          <w:szCs w:val="24"/>
        </w:rPr>
        <w:t xml:space="preserve"> </w:t>
      </w:r>
      <w:r w:rsidRPr="006D4934">
        <w:rPr>
          <w:rFonts w:ascii="Candara" w:hAnsi="Candara"/>
          <w:sz w:val="24"/>
          <w:szCs w:val="24"/>
        </w:rPr>
        <w:t>kemarin,”kata</w:t>
      </w:r>
    </w:p>
    <w:p w:rsidR="00256EBE" w:rsidRPr="006D4934" w:rsidRDefault="007F5944">
      <w:pPr>
        <w:spacing w:before="53"/>
        <w:ind w:left="172" w:right="7446"/>
        <w:jc w:val="both"/>
        <w:rPr>
          <w:rFonts w:ascii="Candara" w:hAnsi="Candara"/>
          <w:sz w:val="24"/>
          <w:szCs w:val="24"/>
        </w:rPr>
      </w:pPr>
      <w:r w:rsidRPr="006D4934">
        <w:rPr>
          <w:rFonts w:ascii="Candara" w:hAnsi="Candara"/>
          <w:sz w:val="24"/>
          <w:szCs w:val="24"/>
        </w:rPr>
        <w:t>Yoyo</w:t>
      </w:r>
      <w:r w:rsidRPr="006D4934">
        <w:rPr>
          <w:rFonts w:ascii="Candara" w:hAnsi="Candara"/>
          <w:spacing w:val="13"/>
          <w:sz w:val="24"/>
          <w:szCs w:val="24"/>
        </w:rPr>
        <w:t xml:space="preserve"> </w:t>
      </w:r>
      <w:r w:rsidRPr="006D4934">
        <w:rPr>
          <w:rFonts w:ascii="Candara" w:hAnsi="Candara"/>
          <w:sz w:val="24"/>
          <w:szCs w:val="24"/>
        </w:rPr>
        <w:t>menjelaskan.</w:t>
      </w:r>
    </w:p>
    <w:p w:rsidR="00256EBE" w:rsidRPr="006D4934" w:rsidRDefault="007F5944">
      <w:pPr>
        <w:spacing w:before="53" w:line="286" w:lineRule="auto"/>
        <w:ind w:left="110" w:right="73"/>
        <w:jc w:val="both"/>
        <w:rPr>
          <w:rFonts w:ascii="Candara" w:hAnsi="Candara"/>
          <w:sz w:val="24"/>
          <w:szCs w:val="24"/>
        </w:rPr>
      </w:pPr>
      <w:r w:rsidRPr="006D4934">
        <w:rPr>
          <w:rFonts w:ascii="Candara" w:hAnsi="Candara"/>
          <w:sz w:val="24"/>
          <w:szCs w:val="24"/>
        </w:rPr>
        <w:t xml:space="preserve">“Sejak </w:t>
      </w:r>
      <w:r w:rsidRPr="006D4934">
        <w:rPr>
          <w:rFonts w:ascii="Candara" w:hAnsi="Candara"/>
          <w:spacing w:val="17"/>
          <w:sz w:val="24"/>
          <w:szCs w:val="24"/>
        </w:rPr>
        <w:t xml:space="preserve"> </w:t>
      </w:r>
      <w:r w:rsidRPr="006D4934">
        <w:rPr>
          <w:rFonts w:ascii="Candara" w:hAnsi="Candara"/>
          <w:sz w:val="24"/>
          <w:szCs w:val="24"/>
        </w:rPr>
        <w:t xml:space="preserve">pagi </w:t>
      </w:r>
      <w:r w:rsidRPr="006D4934">
        <w:rPr>
          <w:rFonts w:ascii="Candara" w:hAnsi="Candara"/>
          <w:spacing w:val="48"/>
          <w:sz w:val="24"/>
          <w:szCs w:val="24"/>
        </w:rPr>
        <w:t xml:space="preserve"> </w:t>
      </w:r>
      <w:r w:rsidRPr="006D4934">
        <w:rPr>
          <w:rFonts w:ascii="Candara" w:hAnsi="Candara"/>
          <w:sz w:val="24"/>
          <w:szCs w:val="24"/>
        </w:rPr>
        <w:t xml:space="preserve">aku </w:t>
      </w:r>
      <w:r w:rsidRPr="006D4934">
        <w:rPr>
          <w:rFonts w:ascii="Candara" w:hAnsi="Candara"/>
          <w:spacing w:val="51"/>
          <w:sz w:val="24"/>
          <w:szCs w:val="24"/>
        </w:rPr>
        <w:t xml:space="preserve"> </w:t>
      </w:r>
      <w:r w:rsidRPr="006D4934">
        <w:rPr>
          <w:rFonts w:ascii="Candara" w:hAnsi="Candara"/>
          <w:sz w:val="24"/>
          <w:szCs w:val="24"/>
        </w:rPr>
        <w:t>mencari</w:t>
      </w:r>
      <w:r w:rsidRPr="006D4934">
        <w:rPr>
          <w:rFonts w:ascii="Candara" w:hAnsi="Candara"/>
          <w:spacing w:val="41"/>
          <w:sz w:val="24"/>
          <w:szCs w:val="24"/>
        </w:rPr>
        <w:t xml:space="preserve"> </w:t>
      </w:r>
      <w:r w:rsidRPr="006D4934">
        <w:rPr>
          <w:rFonts w:ascii="Candara" w:hAnsi="Candara"/>
          <w:sz w:val="24"/>
          <w:szCs w:val="24"/>
        </w:rPr>
        <w:t>buku</w:t>
      </w:r>
      <w:r w:rsidRPr="006D4934">
        <w:rPr>
          <w:rFonts w:ascii="Candara" w:hAnsi="Candara"/>
          <w:spacing w:val="41"/>
          <w:sz w:val="24"/>
          <w:szCs w:val="24"/>
        </w:rPr>
        <w:t xml:space="preserve"> </w:t>
      </w:r>
      <w:r w:rsidRPr="006D4934">
        <w:rPr>
          <w:rFonts w:ascii="Candara" w:hAnsi="Candara"/>
          <w:sz w:val="24"/>
          <w:szCs w:val="24"/>
        </w:rPr>
        <w:t xml:space="preserve">ini. </w:t>
      </w:r>
      <w:r w:rsidRPr="006D4934">
        <w:rPr>
          <w:rFonts w:ascii="Candara" w:hAnsi="Candara"/>
          <w:spacing w:val="11"/>
          <w:sz w:val="24"/>
          <w:szCs w:val="24"/>
        </w:rPr>
        <w:t xml:space="preserve"> </w:t>
      </w:r>
      <w:r w:rsidRPr="006D4934">
        <w:rPr>
          <w:rFonts w:ascii="Candara" w:hAnsi="Candara"/>
          <w:sz w:val="24"/>
          <w:szCs w:val="24"/>
        </w:rPr>
        <w:t>Terimakasih,</w:t>
      </w:r>
      <w:r w:rsidRPr="006D4934">
        <w:rPr>
          <w:rFonts w:ascii="Candara" w:hAnsi="Candara"/>
          <w:spacing w:val="44"/>
          <w:sz w:val="24"/>
          <w:szCs w:val="24"/>
        </w:rPr>
        <w:t xml:space="preserve"> </w:t>
      </w:r>
      <w:r w:rsidRPr="006D4934">
        <w:rPr>
          <w:rFonts w:ascii="Candara" w:hAnsi="Candara"/>
          <w:sz w:val="24"/>
          <w:szCs w:val="24"/>
        </w:rPr>
        <w:t>Yoyo.”</w:t>
      </w:r>
      <w:r w:rsidRPr="006D4934">
        <w:rPr>
          <w:rFonts w:ascii="Candara" w:hAnsi="Candara"/>
          <w:spacing w:val="38"/>
          <w:sz w:val="24"/>
          <w:szCs w:val="24"/>
        </w:rPr>
        <w:t xml:space="preserve"> </w:t>
      </w:r>
      <w:r w:rsidRPr="006D4934">
        <w:rPr>
          <w:rFonts w:ascii="Candara" w:hAnsi="Candara"/>
          <w:sz w:val="24"/>
          <w:szCs w:val="24"/>
        </w:rPr>
        <w:t>Aku  sangat</w:t>
      </w:r>
      <w:r w:rsidRPr="006D4934">
        <w:rPr>
          <w:rFonts w:ascii="Candara" w:hAnsi="Candara"/>
          <w:spacing w:val="53"/>
          <w:sz w:val="24"/>
          <w:szCs w:val="24"/>
        </w:rPr>
        <w:t xml:space="preserve"> </w:t>
      </w:r>
      <w:r w:rsidRPr="006D4934">
        <w:rPr>
          <w:rFonts w:ascii="Candara" w:hAnsi="Candara"/>
          <w:sz w:val="24"/>
          <w:szCs w:val="24"/>
        </w:rPr>
        <w:t>berterimakasih kepada</w:t>
      </w:r>
      <w:r w:rsidRPr="006D4934">
        <w:rPr>
          <w:rFonts w:ascii="Candara" w:hAnsi="Candara"/>
          <w:spacing w:val="-10"/>
          <w:sz w:val="24"/>
          <w:szCs w:val="24"/>
        </w:rPr>
        <w:t xml:space="preserve"> </w:t>
      </w:r>
      <w:r w:rsidRPr="006D4934">
        <w:rPr>
          <w:rFonts w:ascii="Candara" w:hAnsi="Candara"/>
          <w:sz w:val="24"/>
          <w:szCs w:val="24"/>
        </w:rPr>
        <w:t>Yoyo</w:t>
      </w:r>
      <w:r w:rsidRPr="006D4934">
        <w:rPr>
          <w:rFonts w:ascii="Candara" w:hAnsi="Candara"/>
          <w:spacing w:val="13"/>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sudah</w:t>
      </w:r>
      <w:r w:rsidRPr="006D4934">
        <w:rPr>
          <w:rFonts w:ascii="Candara" w:hAnsi="Candara"/>
          <w:spacing w:val="19"/>
          <w:sz w:val="24"/>
          <w:szCs w:val="24"/>
        </w:rPr>
        <w:t xml:space="preserve"> </w:t>
      </w:r>
      <w:r w:rsidRPr="006D4934">
        <w:rPr>
          <w:rFonts w:ascii="Candara" w:hAnsi="Candara"/>
          <w:sz w:val="24"/>
          <w:szCs w:val="24"/>
        </w:rPr>
        <w:t>menemukan</w:t>
      </w:r>
      <w:r w:rsidRPr="006D4934">
        <w:rPr>
          <w:rFonts w:ascii="Candara" w:hAnsi="Candara"/>
          <w:spacing w:val="15"/>
          <w:sz w:val="24"/>
          <w:szCs w:val="24"/>
        </w:rPr>
        <w:t xml:space="preserve"> </w:t>
      </w:r>
      <w:r w:rsidRPr="006D4934">
        <w:rPr>
          <w:rFonts w:ascii="Candara" w:hAnsi="Candara"/>
          <w:sz w:val="24"/>
          <w:szCs w:val="24"/>
        </w:rPr>
        <w:t>buku</w:t>
      </w:r>
      <w:r w:rsidRPr="006D4934">
        <w:rPr>
          <w:rFonts w:ascii="Candara" w:hAnsi="Candara"/>
          <w:spacing w:val="-9"/>
          <w:sz w:val="24"/>
          <w:szCs w:val="24"/>
        </w:rPr>
        <w:t xml:space="preserve"> </w:t>
      </w:r>
      <w:r w:rsidRPr="006D4934">
        <w:rPr>
          <w:rFonts w:ascii="Candara" w:hAnsi="Candara"/>
          <w:sz w:val="24"/>
          <w:szCs w:val="24"/>
        </w:rPr>
        <w:t>itu.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pPr>
      <w:r w:rsidRPr="006D4934">
        <w:rPr>
          <w:rFonts w:ascii="Candara" w:hAnsi="Candara"/>
          <w:sz w:val="24"/>
          <w:szCs w:val="24"/>
        </w:rPr>
        <w:t>Alhamdulillah,</w:t>
      </w:r>
      <w:r w:rsidRPr="006D4934">
        <w:rPr>
          <w:rFonts w:ascii="Candara" w:hAnsi="Candara"/>
          <w:spacing w:val="-20"/>
          <w:sz w:val="24"/>
          <w:szCs w:val="24"/>
        </w:rPr>
        <w:t xml:space="preserve"> </w:t>
      </w:r>
      <w:r w:rsidRPr="006D4934">
        <w:rPr>
          <w:rFonts w:ascii="Candara" w:hAnsi="Candara"/>
          <w:sz w:val="24"/>
          <w:szCs w:val="24"/>
        </w:rPr>
        <w:t>buku</w:t>
      </w:r>
      <w:r w:rsidRPr="006D4934">
        <w:rPr>
          <w:rFonts w:ascii="Candara" w:hAnsi="Candara"/>
          <w:spacing w:val="38"/>
          <w:sz w:val="24"/>
          <w:szCs w:val="24"/>
        </w:rPr>
        <w:t xml:space="preserve"> </w:t>
      </w:r>
      <w:r w:rsidRPr="006D4934">
        <w:rPr>
          <w:rFonts w:ascii="Candara" w:hAnsi="Candara"/>
          <w:sz w:val="24"/>
          <w:szCs w:val="24"/>
        </w:rPr>
        <w:t>itu</w:t>
      </w:r>
      <w:r w:rsidRPr="006D4934">
        <w:rPr>
          <w:rFonts w:ascii="Candara" w:hAnsi="Candara"/>
          <w:spacing w:val="54"/>
          <w:sz w:val="24"/>
          <w:szCs w:val="24"/>
        </w:rPr>
        <w:t xml:space="preserve"> </w:t>
      </w:r>
      <w:r w:rsidRPr="006D4934">
        <w:rPr>
          <w:rFonts w:ascii="Candara" w:hAnsi="Candara"/>
          <w:sz w:val="24"/>
          <w:szCs w:val="24"/>
        </w:rPr>
        <w:t>sudah</w:t>
      </w:r>
      <w:r w:rsidRPr="006D4934">
        <w:rPr>
          <w:rFonts w:ascii="Candara" w:hAnsi="Candara"/>
          <w:spacing w:val="21"/>
          <w:sz w:val="24"/>
          <w:szCs w:val="24"/>
        </w:rPr>
        <w:t xml:space="preserve"> </w:t>
      </w:r>
      <w:r w:rsidRPr="006D4934">
        <w:rPr>
          <w:rFonts w:ascii="Candara" w:hAnsi="Candara"/>
          <w:sz w:val="24"/>
          <w:szCs w:val="24"/>
        </w:rPr>
        <w:t>ditemukan.</w:t>
      </w:r>
      <w:r w:rsidRPr="006D4934">
        <w:rPr>
          <w:rFonts w:ascii="Candara" w:hAnsi="Candara"/>
          <w:spacing w:val="-17"/>
          <w:sz w:val="24"/>
          <w:szCs w:val="24"/>
        </w:rPr>
        <w:t xml:space="preserve"> </w:t>
      </w:r>
      <w:r w:rsidRPr="006D4934">
        <w:rPr>
          <w:rFonts w:ascii="Candara" w:hAnsi="Candara"/>
          <w:sz w:val="24"/>
          <w:szCs w:val="24"/>
        </w:rPr>
        <w:t>Aku</w:t>
      </w:r>
      <w:r w:rsidRPr="006D4934">
        <w:rPr>
          <w:rFonts w:ascii="Candara" w:hAnsi="Candara"/>
          <w:spacing w:val="24"/>
          <w:sz w:val="24"/>
          <w:szCs w:val="24"/>
        </w:rPr>
        <w:t xml:space="preserve"> </w:t>
      </w:r>
      <w:r w:rsidRPr="006D4934">
        <w:rPr>
          <w:rFonts w:ascii="Candara" w:hAnsi="Candara"/>
          <w:sz w:val="24"/>
          <w:szCs w:val="24"/>
        </w:rPr>
        <w:t xml:space="preserve">tidak </w:t>
      </w:r>
      <w:r w:rsidRPr="006D4934">
        <w:rPr>
          <w:rFonts w:ascii="Candara" w:hAnsi="Candara"/>
          <w:spacing w:val="28"/>
          <w:sz w:val="24"/>
          <w:szCs w:val="24"/>
        </w:rPr>
        <w:t xml:space="preserve"> </w:t>
      </w:r>
      <w:r w:rsidRPr="006D4934">
        <w:rPr>
          <w:rFonts w:ascii="Candara" w:hAnsi="Candara"/>
          <w:sz w:val="24"/>
          <w:szCs w:val="24"/>
        </w:rPr>
        <w:t>perlu</w:t>
      </w:r>
      <w:r w:rsidRPr="006D4934">
        <w:rPr>
          <w:rFonts w:ascii="Candara" w:hAnsi="Candara"/>
          <w:spacing w:val="10"/>
          <w:sz w:val="24"/>
          <w:szCs w:val="24"/>
        </w:rPr>
        <w:t xml:space="preserve"> </w:t>
      </w:r>
      <w:r w:rsidRPr="006D4934">
        <w:rPr>
          <w:rFonts w:ascii="Candara" w:hAnsi="Candara"/>
          <w:sz w:val="24"/>
          <w:szCs w:val="24"/>
        </w:rPr>
        <w:t>takut</w:t>
      </w:r>
      <w:r w:rsidRPr="006D4934">
        <w:rPr>
          <w:rFonts w:ascii="Candara" w:hAnsi="Candara"/>
          <w:spacing w:val="15"/>
          <w:sz w:val="24"/>
          <w:szCs w:val="24"/>
        </w:rPr>
        <w:t xml:space="preserve"> </w:t>
      </w:r>
      <w:r w:rsidRPr="006D4934">
        <w:rPr>
          <w:rFonts w:ascii="Candara" w:hAnsi="Candara"/>
          <w:sz w:val="24"/>
          <w:szCs w:val="24"/>
        </w:rPr>
        <w:t>akan</w:t>
      </w:r>
      <w:r w:rsidRPr="006D4934">
        <w:rPr>
          <w:rFonts w:ascii="Candara" w:hAnsi="Candara"/>
          <w:spacing w:val="10"/>
          <w:sz w:val="24"/>
          <w:szCs w:val="24"/>
        </w:rPr>
        <w:t xml:space="preserve"> </w:t>
      </w:r>
      <w:r w:rsidRPr="006D4934">
        <w:rPr>
          <w:rFonts w:ascii="Candara" w:hAnsi="Candara"/>
          <w:sz w:val="24"/>
          <w:szCs w:val="24"/>
        </w:rPr>
        <w:t>dimarahi</w:t>
      </w:r>
      <w:r w:rsidRPr="006D4934">
        <w:rPr>
          <w:rFonts w:ascii="Candara" w:hAnsi="Candara"/>
          <w:spacing w:val="-3"/>
          <w:sz w:val="24"/>
          <w:szCs w:val="24"/>
        </w:rPr>
        <w:t xml:space="preserve"> </w:t>
      </w:r>
      <w:r w:rsidRPr="006D4934">
        <w:rPr>
          <w:rFonts w:ascii="Candara" w:hAnsi="Candara"/>
          <w:sz w:val="24"/>
          <w:szCs w:val="24"/>
        </w:rPr>
        <w:t xml:space="preserve">guru. Mulai </w:t>
      </w:r>
      <w:r w:rsidRPr="006D4934">
        <w:rPr>
          <w:rFonts w:ascii="Candara" w:hAnsi="Candara"/>
          <w:spacing w:val="16"/>
          <w:sz w:val="24"/>
          <w:szCs w:val="24"/>
        </w:rPr>
        <w:t xml:space="preserve"> </w:t>
      </w:r>
      <w:r w:rsidRPr="006D4934">
        <w:rPr>
          <w:rFonts w:ascii="Candara" w:hAnsi="Candara"/>
          <w:sz w:val="24"/>
          <w:szCs w:val="24"/>
        </w:rPr>
        <w:t>saat</w:t>
      </w:r>
      <w:r w:rsidRPr="006D4934">
        <w:rPr>
          <w:rFonts w:ascii="Candara" w:hAnsi="Candara"/>
          <w:spacing w:val="21"/>
          <w:sz w:val="24"/>
          <w:szCs w:val="24"/>
        </w:rPr>
        <w:t xml:space="preserve"> </w:t>
      </w:r>
      <w:r w:rsidRPr="006D4934">
        <w:rPr>
          <w:rFonts w:ascii="Candara" w:hAnsi="Candara"/>
          <w:sz w:val="24"/>
          <w:szCs w:val="24"/>
        </w:rPr>
        <w:t xml:space="preserve">itu </w:t>
      </w:r>
      <w:r w:rsidRPr="006D4934">
        <w:rPr>
          <w:rFonts w:ascii="Candara" w:hAnsi="Candara"/>
          <w:spacing w:val="14"/>
          <w:sz w:val="24"/>
          <w:szCs w:val="24"/>
        </w:rPr>
        <w:t xml:space="preserve"> </w:t>
      </w:r>
      <w:r w:rsidRPr="006D4934">
        <w:rPr>
          <w:rFonts w:ascii="Candara" w:hAnsi="Candara"/>
          <w:sz w:val="24"/>
          <w:szCs w:val="24"/>
        </w:rPr>
        <w:t xml:space="preserve">aku </w:t>
      </w:r>
      <w:r w:rsidRPr="006D4934">
        <w:rPr>
          <w:rFonts w:ascii="Candara" w:hAnsi="Candara"/>
          <w:spacing w:val="35"/>
          <w:sz w:val="24"/>
          <w:szCs w:val="24"/>
        </w:rPr>
        <w:t xml:space="preserve"> </w:t>
      </w:r>
      <w:r w:rsidRPr="006D4934">
        <w:rPr>
          <w:rFonts w:ascii="Candara" w:hAnsi="Candara"/>
          <w:sz w:val="24"/>
          <w:szCs w:val="24"/>
        </w:rPr>
        <w:t>berjanji</w:t>
      </w:r>
      <w:r w:rsidRPr="006D4934">
        <w:rPr>
          <w:rFonts w:ascii="Candara" w:hAnsi="Candara"/>
          <w:spacing w:val="27"/>
          <w:sz w:val="24"/>
          <w:szCs w:val="24"/>
        </w:rPr>
        <w:t xml:space="preserve"> </w:t>
      </w:r>
      <w:r w:rsidRPr="006D4934">
        <w:rPr>
          <w:rFonts w:ascii="Candara" w:hAnsi="Candara"/>
          <w:sz w:val="24"/>
          <w:szCs w:val="24"/>
        </w:rPr>
        <w:t xml:space="preserve">tidak </w:t>
      </w:r>
      <w:r w:rsidRPr="006D4934">
        <w:rPr>
          <w:rFonts w:ascii="Candara" w:hAnsi="Candara"/>
          <w:spacing w:val="48"/>
          <w:sz w:val="24"/>
          <w:szCs w:val="24"/>
        </w:rPr>
        <w:t xml:space="preserve"> </w:t>
      </w:r>
      <w:r w:rsidRPr="006D4934">
        <w:rPr>
          <w:rFonts w:ascii="Candara" w:hAnsi="Candara"/>
          <w:sz w:val="24"/>
          <w:szCs w:val="24"/>
        </w:rPr>
        <w:t>akan</w:t>
      </w:r>
      <w:r w:rsidRPr="006D4934">
        <w:rPr>
          <w:rFonts w:ascii="Candara" w:hAnsi="Candara"/>
          <w:spacing w:val="25"/>
          <w:sz w:val="24"/>
          <w:szCs w:val="24"/>
        </w:rPr>
        <w:t xml:space="preserve"> </w:t>
      </w:r>
      <w:r w:rsidRPr="006D4934">
        <w:rPr>
          <w:rFonts w:ascii="Candara" w:hAnsi="Candara"/>
          <w:sz w:val="24"/>
          <w:szCs w:val="24"/>
        </w:rPr>
        <w:t xml:space="preserve">lalai, </w:t>
      </w:r>
      <w:r w:rsidRPr="006D4934">
        <w:rPr>
          <w:rFonts w:ascii="Candara" w:hAnsi="Candara"/>
          <w:spacing w:val="9"/>
          <w:sz w:val="24"/>
          <w:szCs w:val="24"/>
        </w:rPr>
        <w:t xml:space="preserve"> </w:t>
      </w:r>
      <w:r w:rsidRPr="006D4934">
        <w:rPr>
          <w:rFonts w:ascii="Candara" w:hAnsi="Candara"/>
          <w:sz w:val="24"/>
          <w:szCs w:val="24"/>
        </w:rPr>
        <w:t>dan</w:t>
      </w:r>
      <w:r w:rsidRPr="006D4934">
        <w:rPr>
          <w:rFonts w:ascii="Candara" w:hAnsi="Candara"/>
          <w:spacing w:val="22"/>
          <w:sz w:val="24"/>
          <w:szCs w:val="24"/>
        </w:rPr>
        <w:t xml:space="preserve"> </w:t>
      </w:r>
      <w:r w:rsidRPr="006D4934">
        <w:rPr>
          <w:rFonts w:ascii="Candara" w:hAnsi="Candara"/>
          <w:sz w:val="24"/>
          <w:szCs w:val="24"/>
        </w:rPr>
        <w:t xml:space="preserve">lebih </w:t>
      </w:r>
      <w:r w:rsidRPr="006D4934">
        <w:rPr>
          <w:rFonts w:ascii="Candara" w:hAnsi="Candara"/>
          <w:spacing w:val="43"/>
          <w:sz w:val="24"/>
          <w:szCs w:val="24"/>
        </w:rPr>
        <w:t xml:space="preserve"> </w:t>
      </w:r>
      <w:r w:rsidRPr="006D4934">
        <w:rPr>
          <w:rFonts w:ascii="Candara" w:hAnsi="Candara"/>
          <w:sz w:val="24"/>
          <w:szCs w:val="24"/>
        </w:rPr>
        <w:t>berhati-hati</w:t>
      </w:r>
      <w:r w:rsidRPr="006D4934">
        <w:rPr>
          <w:rFonts w:ascii="Candara" w:hAnsi="Candara"/>
          <w:spacing w:val="14"/>
          <w:sz w:val="24"/>
          <w:szCs w:val="24"/>
        </w:rPr>
        <w:t xml:space="preserve"> </w:t>
      </w:r>
      <w:r w:rsidRPr="006D4934">
        <w:rPr>
          <w:rFonts w:ascii="Candara" w:hAnsi="Candara"/>
          <w:sz w:val="24"/>
          <w:szCs w:val="24"/>
        </w:rPr>
        <w:t>ketika</w:t>
      </w:r>
      <w:r w:rsidRPr="006D4934">
        <w:rPr>
          <w:rFonts w:ascii="Candara" w:hAnsi="Candara"/>
          <w:spacing w:val="-11"/>
          <w:sz w:val="24"/>
          <w:szCs w:val="24"/>
        </w:rPr>
        <w:t xml:space="preserve"> </w:t>
      </w:r>
      <w:r w:rsidRPr="006D4934">
        <w:rPr>
          <w:rFonts w:ascii="Candara" w:hAnsi="Candara"/>
          <w:sz w:val="24"/>
          <w:szCs w:val="24"/>
        </w:rPr>
        <w:t>membawa barang</w:t>
      </w:r>
      <w:r w:rsidRPr="006D4934">
        <w:rPr>
          <w:rFonts w:ascii="Candara" w:hAnsi="Candara"/>
          <w:spacing w:val="-18"/>
          <w:sz w:val="24"/>
          <w:szCs w:val="24"/>
        </w:rPr>
        <w:t xml:space="preserve"> </w:t>
      </w:r>
      <w:r w:rsidRPr="006D4934">
        <w:rPr>
          <w:rFonts w:ascii="Candara" w:hAnsi="Candara"/>
          <w:sz w:val="24"/>
          <w:szCs w:val="24"/>
        </w:rPr>
        <w:t>apapun</w:t>
      </w:r>
      <w:r w:rsidRPr="006D4934">
        <w:rPr>
          <w:rFonts w:ascii="Candara" w:hAnsi="Candara"/>
          <w:spacing w:val="-4"/>
          <w:sz w:val="24"/>
          <w:szCs w:val="24"/>
        </w:rPr>
        <w:t xml:space="preserve"> </w:t>
      </w:r>
      <w:r w:rsidRPr="006D4934">
        <w:rPr>
          <w:rFonts w:ascii="Candara" w:hAnsi="Candara"/>
          <w:sz w:val="24"/>
          <w:szCs w:val="24"/>
        </w:rPr>
        <w:t>itu.</w:t>
      </w:r>
      <w:r w:rsidRPr="006D4934">
        <w:rPr>
          <w:rFonts w:ascii="Candara" w:hAnsi="Candara"/>
          <w:spacing w:val="43"/>
          <w:sz w:val="24"/>
          <w:szCs w:val="24"/>
        </w:rPr>
        <w:t xml:space="preserve"> </w:t>
      </w:r>
      <w:r w:rsidRPr="006D4934">
        <w:rPr>
          <w:rFonts w:ascii="Candara" w:hAnsi="Candara"/>
          <w:sz w:val="24"/>
          <w:szCs w:val="24"/>
        </w:rPr>
        <w:t>Apalagi</w:t>
      </w:r>
      <w:r w:rsidRPr="006D4934">
        <w:rPr>
          <w:rFonts w:ascii="Candara" w:hAnsi="Candara"/>
          <w:spacing w:val="55"/>
          <w:sz w:val="24"/>
          <w:szCs w:val="24"/>
        </w:rPr>
        <w:t xml:space="preserve"> </w:t>
      </w:r>
      <w:r w:rsidRPr="006D4934">
        <w:rPr>
          <w:rFonts w:ascii="Candara" w:hAnsi="Candara"/>
          <w:sz w:val="24"/>
          <w:szCs w:val="24"/>
        </w:rPr>
        <w:t>barang</w:t>
      </w:r>
      <w:r w:rsidRPr="006D4934">
        <w:rPr>
          <w:rFonts w:ascii="Candara" w:hAnsi="Candara"/>
          <w:spacing w:val="-11"/>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bukan</w:t>
      </w:r>
      <w:r w:rsidRPr="006D4934">
        <w:rPr>
          <w:rFonts w:ascii="Candara" w:hAnsi="Candara"/>
          <w:spacing w:val="29"/>
          <w:sz w:val="24"/>
          <w:szCs w:val="24"/>
        </w:rPr>
        <w:t xml:space="preserve"> </w:t>
      </w:r>
      <w:r w:rsidRPr="006D4934">
        <w:rPr>
          <w:rFonts w:ascii="Candara" w:hAnsi="Candara"/>
          <w:sz w:val="24"/>
          <w:szCs w:val="24"/>
        </w:rPr>
        <w:t>milikku.</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1" w:line="220" w:lineRule="exact"/>
        <w:rPr>
          <w:rFonts w:ascii="Candara" w:hAnsi="Candara"/>
          <w:sz w:val="22"/>
          <w:szCs w:val="22"/>
        </w:rPr>
      </w:pPr>
    </w:p>
    <w:p w:rsidR="00256EBE" w:rsidRPr="006D4934" w:rsidRDefault="00846D5D">
      <w:pPr>
        <w:ind w:left="3088"/>
        <w:rPr>
          <w:rFonts w:ascii="Candara" w:hAnsi="Candara"/>
        </w:rPr>
        <w:sectPr w:rsidR="00256EBE" w:rsidRPr="006D4934">
          <w:pgSz w:w="11900" w:h="16860"/>
          <w:pgMar w:top="1580" w:right="1080" w:bottom="280" w:left="1080" w:header="0" w:footer="1267" w:gutter="0"/>
          <w:cols w:space="720"/>
        </w:sectPr>
      </w:pPr>
      <w:r w:rsidRPr="006D4934">
        <w:rPr>
          <w:rFonts w:ascii="Candara" w:hAnsi="Candara"/>
        </w:rPr>
        <w:pict>
          <v:shape id="_x0000_i1033" type="#_x0000_t75" style="width:122.25pt;height:24.75pt">
            <v:imagedata r:id="rId35" o:title=""/>
          </v:shape>
        </w:pict>
      </w:r>
    </w:p>
    <w:p w:rsidR="00256EBE" w:rsidRPr="006D4934" w:rsidRDefault="00256EBE">
      <w:pPr>
        <w:spacing w:before="6" w:line="160" w:lineRule="exact"/>
        <w:rPr>
          <w:rFonts w:ascii="Candara" w:hAnsi="Candara"/>
          <w:sz w:val="17"/>
          <w:szCs w:val="17"/>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rsidP="0064506B">
      <w:pPr>
        <w:pStyle w:val="Heading1"/>
      </w:pPr>
      <w:bookmarkStart w:id="19" w:name="_Toc154862599"/>
      <w:r w:rsidRPr="006D4934">
        <w:pict>
          <v:shape id="_x0000_s11213" type="#_x0000_t75" style="position:absolute;left:0;text-align:left;margin-left:81.85pt;margin-top:-123.35pt;width:121.4pt;height:163.35pt;z-index:-2093;mso-position-horizontal-relative:page">
            <v:imagedata r:id="rId36" o:title=""/>
            <w10:wrap anchorx="page"/>
          </v:shape>
        </w:pict>
      </w:r>
      <w:r w:rsidR="007F5944" w:rsidRPr="006D4934">
        <w:t>Rindu</w:t>
      </w:r>
      <w:r w:rsidR="007F5944" w:rsidRPr="006D4934">
        <w:rPr>
          <w:spacing w:val="109"/>
        </w:rPr>
        <w:t xml:space="preserve"> </w:t>
      </w:r>
      <w:r w:rsidR="007F5944" w:rsidRPr="006D4934">
        <w:t>Kakek</w:t>
      </w:r>
      <w:r w:rsidR="00307A8C" w:rsidRPr="006D4934">
        <w:t xml:space="preserve"> </w:t>
      </w:r>
      <w:r w:rsidR="00307A8C" w:rsidRPr="006D4934">
        <w:br/>
        <w:t>Alif Karim</w:t>
      </w:r>
      <w:bookmarkEnd w:id="19"/>
    </w:p>
    <w:p w:rsidR="00256EBE" w:rsidRPr="006D4934" w:rsidRDefault="00256EBE">
      <w:pPr>
        <w:spacing w:before="9" w:line="180" w:lineRule="exact"/>
        <w:rPr>
          <w:rFonts w:ascii="Candara" w:hAnsi="Candara"/>
          <w:sz w:val="19"/>
          <w:szCs w:val="19"/>
        </w:rPr>
      </w:pPr>
    </w:p>
    <w:p w:rsidR="00256EBE" w:rsidRPr="006D4934" w:rsidRDefault="00256EBE">
      <w:pPr>
        <w:spacing w:line="200" w:lineRule="exact"/>
        <w:rPr>
          <w:rFonts w:ascii="Candara" w:hAnsi="Candara"/>
        </w:rPr>
      </w:pPr>
    </w:p>
    <w:p w:rsidR="00256EBE" w:rsidRPr="006D4934" w:rsidRDefault="007F5944">
      <w:pPr>
        <w:spacing w:before="24" w:line="286" w:lineRule="auto"/>
        <w:ind w:left="110" w:right="80"/>
        <w:jc w:val="both"/>
        <w:rPr>
          <w:rFonts w:ascii="Candara" w:hAnsi="Candara"/>
          <w:sz w:val="24"/>
          <w:szCs w:val="24"/>
        </w:rPr>
      </w:pPr>
      <w:r w:rsidRPr="006D4934">
        <w:rPr>
          <w:rFonts w:ascii="Candara" w:hAnsi="Candara"/>
          <w:sz w:val="24"/>
          <w:szCs w:val="24"/>
        </w:rPr>
        <w:t>Sudah</w:t>
      </w:r>
      <w:r w:rsidRPr="006D4934">
        <w:rPr>
          <w:rFonts w:ascii="Candara" w:hAnsi="Candara"/>
          <w:spacing w:val="-5"/>
          <w:sz w:val="24"/>
          <w:szCs w:val="24"/>
        </w:rPr>
        <w:t xml:space="preserve"> </w:t>
      </w:r>
      <w:r w:rsidRPr="006D4934">
        <w:rPr>
          <w:rFonts w:ascii="Candara" w:hAnsi="Candara"/>
          <w:sz w:val="24"/>
          <w:szCs w:val="24"/>
        </w:rPr>
        <w:t>lama</w:t>
      </w:r>
      <w:r w:rsidRPr="006D4934">
        <w:rPr>
          <w:rFonts w:ascii="Candara" w:hAnsi="Candara"/>
          <w:spacing w:val="-2"/>
          <w:sz w:val="24"/>
          <w:szCs w:val="24"/>
        </w:rPr>
        <w:t xml:space="preserve"> </w:t>
      </w:r>
      <w:r w:rsidRPr="006D4934">
        <w:rPr>
          <w:rFonts w:ascii="Candara" w:hAnsi="Candara"/>
          <w:sz w:val="24"/>
          <w:szCs w:val="24"/>
        </w:rPr>
        <w:t xml:space="preserve">sekali </w:t>
      </w:r>
      <w:r w:rsidRPr="006D4934">
        <w:rPr>
          <w:rFonts w:ascii="Candara" w:hAnsi="Candara"/>
          <w:spacing w:val="13"/>
          <w:sz w:val="24"/>
          <w:szCs w:val="24"/>
        </w:rPr>
        <w:t xml:space="preserve"> </w:t>
      </w:r>
      <w:r w:rsidRPr="006D4934">
        <w:rPr>
          <w:rFonts w:ascii="Candara" w:hAnsi="Candara"/>
          <w:sz w:val="24"/>
          <w:szCs w:val="24"/>
        </w:rPr>
        <w:t xml:space="preserve">aku </w:t>
      </w:r>
      <w:r w:rsidRPr="006D4934">
        <w:rPr>
          <w:rFonts w:ascii="Candara" w:hAnsi="Candara"/>
          <w:spacing w:val="4"/>
          <w:sz w:val="24"/>
          <w:szCs w:val="24"/>
        </w:rPr>
        <w:t xml:space="preserve"> </w:t>
      </w:r>
      <w:r w:rsidRPr="006D4934">
        <w:rPr>
          <w:rFonts w:ascii="Candara" w:hAnsi="Candara"/>
          <w:sz w:val="24"/>
          <w:szCs w:val="24"/>
        </w:rPr>
        <w:t>merindukan</w:t>
      </w:r>
      <w:r w:rsidRPr="006D4934">
        <w:rPr>
          <w:rFonts w:ascii="Candara" w:hAnsi="Candara"/>
          <w:spacing w:val="-6"/>
          <w:sz w:val="24"/>
          <w:szCs w:val="24"/>
        </w:rPr>
        <w:t xml:space="preserve"> </w:t>
      </w:r>
      <w:r w:rsidRPr="006D4934">
        <w:rPr>
          <w:rFonts w:ascii="Candara" w:hAnsi="Candara"/>
          <w:sz w:val="24"/>
          <w:szCs w:val="24"/>
        </w:rPr>
        <w:t xml:space="preserve">kakek, </w:t>
      </w:r>
      <w:r w:rsidRPr="006D4934">
        <w:rPr>
          <w:rFonts w:ascii="Candara" w:hAnsi="Candara"/>
          <w:spacing w:val="15"/>
          <w:sz w:val="24"/>
          <w:szCs w:val="24"/>
        </w:rPr>
        <w:t xml:space="preserve"> </w:t>
      </w:r>
      <w:r w:rsidRPr="006D4934">
        <w:rPr>
          <w:rFonts w:ascii="Candara" w:hAnsi="Candara"/>
          <w:sz w:val="24"/>
          <w:szCs w:val="24"/>
        </w:rPr>
        <w:t xml:space="preserve">yang </w:t>
      </w:r>
      <w:r w:rsidRPr="006D4934">
        <w:rPr>
          <w:rFonts w:ascii="Candara" w:hAnsi="Candara"/>
          <w:spacing w:val="10"/>
          <w:sz w:val="24"/>
          <w:szCs w:val="24"/>
        </w:rPr>
        <w:t xml:space="preserve"> </w:t>
      </w:r>
      <w:r w:rsidRPr="006D4934">
        <w:rPr>
          <w:rFonts w:ascii="Candara" w:hAnsi="Candara"/>
          <w:sz w:val="24"/>
          <w:szCs w:val="24"/>
        </w:rPr>
        <w:t>tinggal</w:t>
      </w:r>
      <w:r w:rsidRPr="006D4934">
        <w:rPr>
          <w:rFonts w:ascii="Candara" w:hAnsi="Candara"/>
          <w:spacing w:val="-24"/>
          <w:sz w:val="24"/>
          <w:szCs w:val="24"/>
        </w:rPr>
        <w:t xml:space="preserve"> </w:t>
      </w:r>
      <w:r w:rsidRPr="006D4934">
        <w:rPr>
          <w:rFonts w:ascii="Candara" w:hAnsi="Candara"/>
          <w:sz w:val="24"/>
          <w:szCs w:val="24"/>
        </w:rPr>
        <w:t>jauh</w:t>
      </w:r>
      <w:r w:rsidRPr="006D4934">
        <w:rPr>
          <w:rFonts w:ascii="Candara" w:hAnsi="Candara"/>
          <w:spacing w:val="8"/>
          <w:sz w:val="24"/>
          <w:szCs w:val="24"/>
        </w:rPr>
        <w:t xml:space="preserve"> </w:t>
      </w:r>
      <w:r w:rsidRPr="006D4934">
        <w:rPr>
          <w:rFonts w:ascii="Candara" w:hAnsi="Candara"/>
          <w:sz w:val="24"/>
          <w:szCs w:val="24"/>
        </w:rPr>
        <w:t xml:space="preserve">dari </w:t>
      </w:r>
      <w:r w:rsidRPr="006D4934">
        <w:rPr>
          <w:rFonts w:ascii="Candara" w:hAnsi="Candara"/>
          <w:spacing w:val="8"/>
          <w:sz w:val="24"/>
          <w:szCs w:val="24"/>
        </w:rPr>
        <w:t xml:space="preserve"> </w:t>
      </w:r>
      <w:r w:rsidRPr="006D4934">
        <w:rPr>
          <w:rFonts w:ascii="Candara" w:hAnsi="Candara"/>
          <w:sz w:val="24"/>
          <w:szCs w:val="24"/>
        </w:rPr>
        <w:t>rumahku.</w:t>
      </w:r>
      <w:r w:rsidRPr="006D4934">
        <w:rPr>
          <w:rFonts w:ascii="Candara" w:hAnsi="Candara"/>
          <w:spacing w:val="-6"/>
          <w:sz w:val="24"/>
          <w:szCs w:val="24"/>
        </w:rPr>
        <w:t xml:space="preserve"> </w:t>
      </w:r>
      <w:r w:rsidRPr="006D4934">
        <w:rPr>
          <w:rFonts w:ascii="Candara" w:hAnsi="Candara"/>
          <w:sz w:val="24"/>
          <w:szCs w:val="24"/>
        </w:rPr>
        <w:t>Aku</w:t>
      </w:r>
      <w:r w:rsidRPr="006D4934">
        <w:rPr>
          <w:rFonts w:ascii="Candara" w:hAnsi="Candara"/>
          <w:spacing w:val="13"/>
          <w:sz w:val="24"/>
          <w:szCs w:val="24"/>
        </w:rPr>
        <w:t xml:space="preserve"> </w:t>
      </w:r>
      <w:r w:rsidRPr="006D4934">
        <w:rPr>
          <w:rFonts w:ascii="Candara" w:hAnsi="Candara"/>
          <w:sz w:val="24"/>
          <w:szCs w:val="24"/>
        </w:rPr>
        <w:t xml:space="preserve">selalu membayangkan </w:t>
      </w:r>
      <w:r w:rsidRPr="006D4934">
        <w:rPr>
          <w:rFonts w:ascii="Candara" w:hAnsi="Candara"/>
          <w:spacing w:val="40"/>
          <w:sz w:val="24"/>
          <w:szCs w:val="24"/>
        </w:rPr>
        <w:t xml:space="preserve"> </w:t>
      </w:r>
      <w:r w:rsidRPr="006D4934">
        <w:rPr>
          <w:rFonts w:ascii="Candara" w:hAnsi="Candara"/>
          <w:sz w:val="24"/>
          <w:szCs w:val="24"/>
        </w:rPr>
        <w:t xml:space="preserve">kakek   </w:t>
      </w:r>
      <w:r w:rsidRPr="006D4934">
        <w:rPr>
          <w:rFonts w:ascii="Candara" w:hAnsi="Candara"/>
          <w:spacing w:val="10"/>
          <w:sz w:val="24"/>
          <w:szCs w:val="24"/>
        </w:rPr>
        <w:t xml:space="preserve"> </w:t>
      </w:r>
      <w:r w:rsidRPr="006D4934">
        <w:rPr>
          <w:rFonts w:ascii="Candara" w:hAnsi="Candara"/>
          <w:sz w:val="24"/>
          <w:szCs w:val="24"/>
        </w:rPr>
        <w:t xml:space="preserve">datang, </w:t>
      </w:r>
      <w:r w:rsidRPr="006D4934">
        <w:rPr>
          <w:rFonts w:ascii="Candara" w:hAnsi="Candara"/>
          <w:spacing w:val="30"/>
          <w:sz w:val="24"/>
          <w:szCs w:val="24"/>
        </w:rPr>
        <w:t xml:space="preserve"> </w:t>
      </w:r>
      <w:r w:rsidRPr="006D4934">
        <w:rPr>
          <w:rFonts w:ascii="Candara" w:hAnsi="Candara"/>
          <w:sz w:val="24"/>
          <w:szCs w:val="24"/>
        </w:rPr>
        <w:t xml:space="preserve">karena </w:t>
      </w:r>
      <w:r w:rsidRPr="006D4934">
        <w:rPr>
          <w:rFonts w:ascii="Candara" w:hAnsi="Candara"/>
          <w:spacing w:val="37"/>
          <w:sz w:val="24"/>
          <w:szCs w:val="24"/>
        </w:rPr>
        <w:t xml:space="preserve"> </w:t>
      </w:r>
      <w:r w:rsidRPr="006D4934">
        <w:rPr>
          <w:rFonts w:ascii="Candara" w:hAnsi="Candara"/>
          <w:sz w:val="24"/>
          <w:szCs w:val="24"/>
        </w:rPr>
        <w:t xml:space="preserve">sudah </w:t>
      </w:r>
      <w:r w:rsidRPr="006D4934">
        <w:rPr>
          <w:rFonts w:ascii="Candara" w:hAnsi="Candara"/>
          <w:spacing w:val="54"/>
          <w:sz w:val="24"/>
          <w:szCs w:val="24"/>
        </w:rPr>
        <w:t xml:space="preserve"> </w:t>
      </w:r>
      <w:r w:rsidRPr="006D4934">
        <w:rPr>
          <w:rFonts w:ascii="Candara" w:hAnsi="Candara"/>
          <w:sz w:val="24"/>
          <w:szCs w:val="24"/>
        </w:rPr>
        <w:t xml:space="preserve">lama </w:t>
      </w:r>
      <w:r w:rsidRPr="006D4934">
        <w:rPr>
          <w:rFonts w:ascii="Candara" w:hAnsi="Candara"/>
          <w:spacing w:val="28"/>
          <w:sz w:val="24"/>
          <w:szCs w:val="24"/>
        </w:rPr>
        <w:t xml:space="preserve"> </w:t>
      </w:r>
      <w:r w:rsidRPr="006D4934">
        <w:rPr>
          <w:rFonts w:ascii="Candara" w:hAnsi="Candara"/>
          <w:sz w:val="24"/>
          <w:szCs w:val="24"/>
        </w:rPr>
        <w:t xml:space="preserve">sekali   </w:t>
      </w:r>
      <w:r w:rsidRPr="006D4934">
        <w:rPr>
          <w:rFonts w:ascii="Candara" w:hAnsi="Candara"/>
          <w:spacing w:val="8"/>
          <w:sz w:val="24"/>
          <w:szCs w:val="24"/>
        </w:rPr>
        <w:t xml:space="preserve"> </w:t>
      </w:r>
      <w:r w:rsidRPr="006D4934">
        <w:rPr>
          <w:rFonts w:ascii="Candara" w:hAnsi="Candara"/>
          <w:sz w:val="24"/>
          <w:szCs w:val="24"/>
        </w:rPr>
        <w:t xml:space="preserve">aku    tidak   </w:t>
      </w:r>
      <w:r w:rsidRPr="006D4934">
        <w:rPr>
          <w:rFonts w:ascii="Candara" w:hAnsi="Candara"/>
          <w:spacing w:val="13"/>
          <w:sz w:val="24"/>
          <w:szCs w:val="24"/>
        </w:rPr>
        <w:t xml:space="preserve"> </w:t>
      </w:r>
      <w:r w:rsidRPr="006D4934">
        <w:rPr>
          <w:rFonts w:ascii="Candara" w:hAnsi="Candara"/>
          <w:sz w:val="24"/>
          <w:szCs w:val="24"/>
        </w:rPr>
        <w:t>bertemu dengannya.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Tengah sibuk</w:t>
      </w:r>
      <w:r w:rsidRPr="006D4934">
        <w:rPr>
          <w:rFonts w:ascii="Candara" w:hAnsi="Candara"/>
          <w:spacing w:val="6"/>
          <w:sz w:val="24"/>
          <w:szCs w:val="24"/>
        </w:rPr>
        <w:t xml:space="preserve"> </w:t>
      </w:r>
      <w:r w:rsidRPr="006D4934">
        <w:rPr>
          <w:rFonts w:ascii="Candara" w:hAnsi="Candara"/>
          <w:sz w:val="24"/>
          <w:szCs w:val="24"/>
        </w:rPr>
        <w:t>melamun</w:t>
      </w:r>
      <w:r w:rsidRPr="006D4934">
        <w:rPr>
          <w:rFonts w:ascii="Candara" w:hAnsi="Candara"/>
          <w:spacing w:val="39"/>
          <w:sz w:val="24"/>
          <w:szCs w:val="24"/>
        </w:rPr>
        <w:t xml:space="preserve"> </w:t>
      </w:r>
      <w:r w:rsidRPr="006D4934">
        <w:rPr>
          <w:rFonts w:ascii="Candara" w:hAnsi="Candara"/>
          <w:sz w:val="24"/>
          <w:szCs w:val="24"/>
        </w:rPr>
        <w:t>tentang</w:t>
      </w:r>
      <w:r w:rsidRPr="006D4934">
        <w:rPr>
          <w:rFonts w:ascii="Candara" w:hAnsi="Candara"/>
          <w:spacing w:val="57"/>
          <w:sz w:val="24"/>
          <w:szCs w:val="24"/>
        </w:rPr>
        <w:t xml:space="preserve"> </w:t>
      </w:r>
      <w:r w:rsidRPr="006D4934">
        <w:rPr>
          <w:rFonts w:ascii="Candara" w:hAnsi="Candara"/>
          <w:sz w:val="24"/>
          <w:szCs w:val="24"/>
        </w:rPr>
        <w:t xml:space="preserve">kakek, </w:t>
      </w:r>
      <w:r w:rsidRPr="006D4934">
        <w:rPr>
          <w:rFonts w:ascii="Candara" w:hAnsi="Candara"/>
          <w:spacing w:val="41"/>
          <w:sz w:val="24"/>
          <w:szCs w:val="24"/>
        </w:rPr>
        <w:t xml:space="preserve"> </w:t>
      </w:r>
      <w:r w:rsidRPr="006D4934">
        <w:rPr>
          <w:rFonts w:ascii="Candara" w:hAnsi="Candara"/>
          <w:sz w:val="24"/>
          <w:szCs w:val="24"/>
        </w:rPr>
        <w:t xml:space="preserve">bel </w:t>
      </w:r>
      <w:r w:rsidRPr="006D4934">
        <w:rPr>
          <w:rFonts w:ascii="Candara" w:hAnsi="Candara"/>
          <w:spacing w:val="19"/>
          <w:sz w:val="24"/>
          <w:szCs w:val="24"/>
        </w:rPr>
        <w:t xml:space="preserve"> </w:t>
      </w:r>
      <w:r w:rsidRPr="006D4934">
        <w:rPr>
          <w:rFonts w:ascii="Candara" w:hAnsi="Candara"/>
          <w:sz w:val="24"/>
          <w:szCs w:val="24"/>
        </w:rPr>
        <w:t>tanda</w:t>
      </w:r>
      <w:r w:rsidRPr="006D4934">
        <w:rPr>
          <w:rFonts w:ascii="Candara" w:hAnsi="Candara"/>
          <w:spacing w:val="52"/>
          <w:sz w:val="24"/>
          <w:szCs w:val="24"/>
        </w:rPr>
        <w:t xml:space="preserve"> </w:t>
      </w:r>
      <w:r w:rsidRPr="006D4934">
        <w:rPr>
          <w:rFonts w:ascii="Candara" w:hAnsi="Candara"/>
          <w:sz w:val="24"/>
          <w:szCs w:val="24"/>
        </w:rPr>
        <w:t>waktu</w:t>
      </w:r>
      <w:r w:rsidRPr="006D4934">
        <w:rPr>
          <w:rFonts w:ascii="Candara" w:hAnsi="Candara"/>
          <w:spacing w:val="3"/>
          <w:sz w:val="24"/>
          <w:szCs w:val="24"/>
        </w:rPr>
        <w:t xml:space="preserve"> </w:t>
      </w:r>
      <w:r w:rsidRPr="006D4934">
        <w:rPr>
          <w:rFonts w:ascii="Candara" w:hAnsi="Candara"/>
          <w:sz w:val="24"/>
          <w:szCs w:val="24"/>
        </w:rPr>
        <w:t>pulang</w:t>
      </w:r>
      <w:r w:rsidRPr="006D4934">
        <w:rPr>
          <w:rFonts w:ascii="Candara" w:hAnsi="Candara"/>
          <w:spacing w:val="14"/>
          <w:sz w:val="24"/>
          <w:szCs w:val="24"/>
        </w:rPr>
        <w:t xml:space="preserve"> </w:t>
      </w:r>
      <w:r w:rsidRPr="006D4934">
        <w:rPr>
          <w:rFonts w:ascii="Candara" w:hAnsi="Candara"/>
          <w:sz w:val="24"/>
          <w:szCs w:val="24"/>
        </w:rPr>
        <w:t>sekolah</w:t>
      </w:r>
      <w:r w:rsidRPr="006D4934">
        <w:rPr>
          <w:rFonts w:ascii="Candara" w:hAnsi="Candara"/>
          <w:spacing w:val="14"/>
          <w:sz w:val="24"/>
          <w:szCs w:val="24"/>
        </w:rPr>
        <w:t xml:space="preserve"> </w:t>
      </w:r>
      <w:r w:rsidRPr="006D4934">
        <w:rPr>
          <w:rFonts w:ascii="Candara" w:hAnsi="Candara"/>
          <w:sz w:val="24"/>
          <w:szCs w:val="24"/>
        </w:rPr>
        <w:t xml:space="preserve">berdering. Perutku </w:t>
      </w:r>
      <w:r w:rsidRPr="006D4934">
        <w:rPr>
          <w:rFonts w:ascii="Candara" w:hAnsi="Candara"/>
          <w:spacing w:val="10"/>
          <w:sz w:val="24"/>
          <w:szCs w:val="24"/>
        </w:rPr>
        <w:t xml:space="preserve"> </w:t>
      </w:r>
      <w:r w:rsidRPr="006D4934">
        <w:rPr>
          <w:rFonts w:ascii="Candara" w:hAnsi="Candara"/>
          <w:sz w:val="24"/>
          <w:szCs w:val="24"/>
        </w:rPr>
        <w:t xml:space="preserve">terasa </w:t>
      </w:r>
      <w:r w:rsidRPr="006D4934">
        <w:rPr>
          <w:rFonts w:ascii="Candara" w:hAnsi="Candara"/>
          <w:spacing w:val="44"/>
          <w:sz w:val="24"/>
          <w:szCs w:val="24"/>
        </w:rPr>
        <w:t xml:space="preserve"> </w:t>
      </w:r>
      <w:r w:rsidRPr="006D4934">
        <w:rPr>
          <w:rFonts w:ascii="Candara" w:hAnsi="Candara"/>
          <w:sz w:val="24"/>
          <w:szCs w:val="24"/>
        </w:rPr>
        <w:t xml:space="preserve">sudah </w:t>
      </w:r>
      <w:r w:rsidRPr="006D4934">
        <w:rPr>
          <w:rFonts w:ascii="Candara" w:hAnsi="Candara"/>
          <w:spacing w:val="38"/>
          <w:sz w:val="24"/>
          <w:szCs w:val="24"/>
        </w:rPr>
        <w:t xml:space="preserve"> </w:t>
      </w:r>
      <w:r w:rsidRPr="006D4934">
        <w:rPr>
          <w:rFonts w:ascii="Candara" w:hAnsi="Candara"/>
          <w:sz w:val="24"/>
          <w:szCs w:val="24"/>
        </w:rPr>
        <w:t xml:space="preserve">keroncongan,  lapar </w:t>
      </w:r>
      <w:r w:rsidRPr="006D4934">
        <w:rPr>
          <w:rFonts w:ascii="Candara" w:hAnsi="Candara"/>
          <w:spacing w:val="15"/>
          <w:sz w:val="24"/>
          <w:szCs w:val="24"/>
        </w:rPr>
        <w:t xml:space="preserve"> </w:t>
      </w:r>
      <w:r w:rsidRPr="006D4934">
        <w:rPr>
          <w:rFonts w:ascii="Candara" w:hAnsi="Candara"/>
          <w:sz w:val="24"/>
          <w:szCs w:val="24"/>
        </w:rPr>
        <w:t>sekali.</w:t>
      </w:r>
      <w:r w:rsidRPr="006D4934">
        <w:rPr>
          <w:rFonts w:ascii="Candara" w:hAnsi="Candara"/>
          <w:spacing w:val="44"/>
          <w:sz w:val="24"/>
          <w:szCs w:val="24"/>
        </w:rPr>
        <w:t xml:space="preserve"> </w:t>
      </w:r>
      <w:r w:rsidRPr="006D4934">
        <w:rPr>
          <w:rFonts w:ascii="Candara" w:hAnsi="Candara"/>
          <w:sz w:val="24"/>
          <w:szCs w:val="24"/>
        </w:rPr>
        <w:t>Rasanya</w:t>
      </w:r>
      <w:r w:rsidRPr="006D4934">
        <w:rPr>
          <w:rFonts w:ascii="Candara" w:hAnsi="Candara"/>
          <w:spacing w:val="48"/>
          <w:sz w:val="24"/>
          <w:szCs w:val="24"/>
        </w:rPr>
        <w:t xml:space="preserve"> </w:t>
      </w:r>
      <w:r w:rsidRPr="006D4934">
        <w:rPr>
          <w:rFonts w:ascii="Candara" w:hAnsi="Candara"/>
          <w:sz w:val="24"/>
          <w:szCs w:val="24"/>
        </w:rPr>
        <w:t xml:space="preserve">ingin  </w:t>
      </w:r>
      <w:r w:rsidRPr="006D4934">
        <w:rPr>
          <w:rFonts w:ascii="Candara" w:hAnsi="Candara"/>
          <w:spacing w:val="21"/>
          <w:sz w:val="24"/>
          <w:szCs w:val="24"/>
        </w:rPr>
        <w:t xml:space="preserve"> </w:t>
      </w:r>
      <w:r w:rsidRPr="006D4934">
        <w:rPr>
          <w:rFonts w:ascii="Candara" w:hAnsi="Candara"/>
          <w:sz w:val="24"/>
          <w:szCs w:val="24"/>
        </w:rPr>
        <w:t xml:space="preserve">segera </w:t>
      </w:r>
      <w:r w:rsidRPr="006D4934">
        <w:rPr>
          <w:rFonts w:ascii="Candara" w:hAnsi="Candara"/>
          <w:spacing w:val="28"/>
          <w:sz w:val="24"/>
          <w:szCs w:val="24"/>
        </w:rPr>
        <w:t xml:space="preserve"> </w:t>
      </w:r>
      <w:r w:rsidRPr="006D4934">
        <w:rPr>
          <w:rFonts w:ascii="Candara" w:hAnsi="Candara"/>
          <w:sz w:val="24"/>
          <w:szCs w:val="24"/>
        </w:rPr>
        <w:t>pulang. Mendengar</w:t>
      </w:r>
      <w:r w:rsidRPr="006D4934">
        <w:rPr>
          <w:rFonts w:ascii="Candara" w:hAnsi="Candara"/>
          <w:spacing w:val="-9"/>
          <w:sz w:val="24"/>
          <w:szCs w:val="24"/>
        </w:rPr>
        <w:t xml:space="preserve"> </w:t>
      </w:r>
      <w:r w:rsidRPr="006D4934">
        <w:rPr>
          <w:rFonts w:ascii="Candara" w:hAnsi="Candara"/>
          <w:sz w:val="24"/>
          <w:szCs w:val="24"/>
        </w:rPr>
        <w:t>bel</w:t>
      </w:r>
      <w:r w:rsidRPr="006D4934">
        <w:rPr>
          <w:rFonts w:ascii="Candara" w:hAnsi="Candara"/>
          <w:spacing w:val="49"/>
          <w:sz w:val="24"/>
          <w:szCs w:val="24"/>
        </w:rPr>
        <w:t xml:space="preserve"> </w:t>
      </w:r>
      <w:r w:rsidRPr="006D4934">
        <w:rPr>
          <w:rFonts w:ascii="Candara" w:hAnsi="Candara"/>
          <w:sz w:val="24"/>
          <w:szCs w:val="24"/>
        </w:rPr>
        <w:t>pulang</w:t>
      </w:r>
      <w:r w:rsidRPr="006D4934">
        <w:rPr>
          <w:rFonts w:ascii="Candara" w:hAnsi="Candara"/>
          <w:spacing w:val="6"/>
          <w:sz w:val="24"/>
          <w:szCs w:val="24"/>
        </w:rPr>
        <w:t xml:space="preserve"> </w:t>
      </w:r>
      <w:r w:rsidRPr="006D4934">
        <w:rPr>
          <w:rFonts w:ascii="Candara" w:hAnsi="Candara"/>
          <w:sz w:val="24"/>
          <w:szCs w:val="24"/>
        </w:rPr>
        <w:t>berbunyi,</w:t>
      </w:r>
      <w:r w:rsidRPr="006D4934">
        <w:rPr>
          <w:rFonts w:ascii="Candara" w:hAnsi="Candara"/>
          <w:spacing w:val="2"/>
          <w:sz w:val="24"/>
          <w:szCs w:val="24"/>
        </w:rPr>
        <w:t xml:space="preserve"> </w:t>
      </w:r>
      <w:r w:rsidRPr="006D4934">
        <w:rPr>
          <w:rFonts w:ascii="Candara" w:hAnsi="Candara"/>
          <w:sz w:val="24"/>
          <w:szCs w:val="24"/>
        </w:rPr>
        <w:t>hatiku</w:t>
      </w:r>
      <w:r w:rsidRPr="006D4934">
        <w:rPr>
          <w:rFonts w:ascii="Candara" w:hAnsi="Candara"/>
          <w:spacing w:val="-1"/>
          <w:sz w:val="24"/>
          <w:szCs w:val="24"/>
        </w:rPr>
        <w:t xml:space="preserve"> </w:t>
      </w:r>
      <w:r w:rsidRPr="006D4934">
        <w:rPr>
          <w:rFonts w:ascii="Candara" w:hAnsi="Candara"/>
          <w:sz w:val="24"/>
          <w:szCs w:val="24"/>
        </w:rPr>
        <w:t>lega.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5"/>
        <w:jc w:val="both"/>
        <w:rPr>
          <w:rFonts w:ascii="Candara" w:hAnsi="Candara"/>
          <w:sz w:val="24"/>
          <w:szCs w:val="24"/>
        </w:rPr>
      </w:pPr>
      <w:r w:rsidRPr="006D4934">
        <w:rPr>
          <w:rFonts w:ascii="Candara" w:hAnsi="Candara"/>
          <w:sz w:val="24"/>
          <w:szCs w:val="24"/>
        </w:rPr>
        <w:t>Tanpa</w:t>
      </w:r>
      <w:r w:rsidRPr="006D4934">
        <w:rPr>
          <w:rFonts w:ascii="Candara" w:hAnsi="Candara"/>
          <w:spacing w:val="36"/>
          <w:sz w:val="24"/>
          <w:szCs w:val="24"/>
        </w:rPr>
        <w:t xml:space="preserve"> </w:t>
      </w:r>
      <w:r w:rsidRPr="006D4934">
        <w:rPr>
          <w:rFonts w:ascii="Candara" w:hAnsi="Candara"/>
          <w:sz w:val="24"/>
          <w:szCs w:val="24"/>
        </w:rPr>
        <w:t xml:space="preserve">menunggu </w:t>
      </w:r>
      <w:r w:rsidRPr="006D4934">
        <w:rPr>
          <w:rFonts w:ascii="Candara" w:hAnsi="Candara"/>
          <w:spacing w:val="3"/>
          <w:sz w:val="24"/>
          <w:szCs w:val="24"/>
        </w:rPr>
        <w:t xml:space="preserve"> </w:t>
      </w:r>
      <w:r w:rsidRPr="006D4934">
        <w:rPr>
          <w:rFonts w:ascii="Candara" w:hAnsi="Candara"/>
          <w:sz w:val="24"/>
          <w:szCs w:val="24"/>
        </w:rPr>
        <w:t>waktu</w:t>
      </w:r>
      <w:r w:rsidRPr="006D4934">
        <w:rPr>
          <w:rFonts w:ascii="Candara" w:hAnsi="Candara"/>
          <w:spacing w:val="36"/>
          <w:sz w:val="24"/>
          <w:szCs w:val="24"/>
        </w:rPr>
        <w:t xml:space="preserve"> </w:t>
      </w:r>
      <w:r w:rsidRPr="006D4934">
        <w:rPr>
          <w:rFonts w:ascii="Candara" w:hAnsi="Candara"/>
          <w:sz w:val="24"/>
          <w:szCs w:val="24"/>
        </w:rPr>
        <w:t>lama,</w:t>
      </w:r>
      <w:r w:rsidRPr="006D4934">
        <w:rPr>
          <w:rFonts w:ascii="Candara" w:hAnsi="Candara"/>
          <w:spacing w:val="37"/>
          <w:sz w:val="24"/>
          <w:szCs w:val="24"/>
        </w:rPr>
        <w:t xml:space="preserve"> </w:t>
      </w:r>
      <w:r w:rsidRPr="006D4934">
        <w:rPr>
          <w:rFonts w:ascii="Candara" w:hAnsi="Candara"/>
          <w:sz w:val="24"/>
          <w:szCs w:val="24"/>
        </w:rPr>
        <w:t xml:space="preserve">aku </w:t>
      </w:r>
      <w:r w:rsidRPr="006D4934">
        <w:rPr>
          <w:rFonts w:ascii="Candara" w:hAnsi="Candara"/>
          <w:spacing w:val="51"/>
          <w:sz w:val="24"/>
          <w:szCs w:val="24"/>
        </w:rPr>
        <w:t xml:space="preserve"> </w:t>
      </w:r>
      <w:r w:rsidRPr="006D4934">
        <w:rPr>
          <w:rFonts w:ascii="Candara" w:hAnsi="Candara"/>
          <w:sz w:val="24"/>
          <w:szCs w:val="24"/>
        </w:rPr>
        <w:t>bergegas</w:t>
      </w:r>
      <w:r w:rsidRPr="006D4934">
        <w:rPr>
          <w:rFonts w:ascii="Candara" w:hAnsi="Candara"/>
          <w:spacing w:val="58"/>
          <w:sz w:val="24"/>
          <w:szCs w:val="24"/>
        </w:rPr>
        <w:t xml:space="preserve"> </w:t>
      </w:r>
      <w:r w:rsidRPr="006D4934">
        <w:rPr>
          <w:rFonts w:ascii="Candara" w:hAnsi="Candara"/>
          <w:sz w:val="24"/>
          <w:szCs w:val="24"/>
        </w:rPr>
        <w:t>pulang.</w:t>
      </w:r>
      <w:r w:rsidRPr="006D4934">
        <w:rPr>
          <w:rFonts w:ascii="Candara" w:hAnsi="Candara"/>
          <w:spacing w:val="27"/>
          <w:sz w:val="24"/>
          <w:szCs w:val="24"/>
        </w:rPr>
        <w:t xml:space="preserve"> </w:t>
      </w:r>
      <w:r w:rsidRPr="006D4934">
        <w:rPr>
          <w:rFonts w:ascii="Candara" w:hAnsi="Candara"/>
          <w:sz w:val="24"/>
          <w:szCs w:val="24"/>
        </w:rPr>
        <w:t xml:space="preserve">Aku  ingin </w:t>
      </w:r>
      <w:r w:rsidRPr="006D4934">
        <w:rPr>
          <w:rFonts w:ascii="Candara" w:hAnsi="Candara"/>
          <w:spacing w:val="41"/>
          <w:sz w:val="24"/>
          <w:szCs w:val="24"/>
        </w:rPr>
        <w:t xml:space="preserve"> </w:t>
      </w:r>
      <w:r w:rsidRPr="006D4934">
        <w:rPr>
          <w:rFonts w:ascii="Candara" w:hAnsi="Candara"/>
          <w:sz w:val="24"/>
          <w:szCs w:val="24"/>
        </w:rPr>
        <w:t>segera</w:t>
      </w:r>
      <w:r w:rsidRPr="006D4934">
        <w:rPr>
          <w:rFonts w:ascii="Candara" w:hAnsi="Candara"/>
          <w:spacing w:val="61"/>
          <w:sz w:val="24"/>
          <w:szCs w:val="24"/>
        </w:rPr>
        <w:t xml:space="preserve"> </w:t>
      </w:r>
      <w:r w:rsidRPr="006D4934">
        <w:rPr>
          <w:rFonts w:ascii="Candara" w:hAnsi="Candara"/>
          <w:sz w:val="24"/>
          <w:szCs w:val="24"/>
        </w:rPr>
        <w:t>sampai</w:t>
      </w:r>
      <w:r w:rsidRPr="006D4934">
        <w:rPr>
          <w:rFonts w:ascii="Candara" w:hAnsi="Candara"/>
          <w:spacing w:val="48"/>
          <w:sz w:val="24"/>
          <w:szCs w:val="24"/>
        </w:rPr>
        <w:t xml:space="preserve"> </w:t>
      </w:r>
      <w:r w:rsidRPr="006D4934">
        <w:rPr>
          <w:rFonts w:ascii="Candara" w:hAnsi="Candara"/>
          <w:sz w:val="24"/>
          <w:szCs w:val="24"/>
        </w:rPr>
        <w:t>ke rumah</w:t>
      </w:r>
      <w:r w:rsidRPr="006D4934">
        <w:rPr>
          <w:rFonts w:ascii="Candara" w:hAnsi="Candara"/>
          <w:spacing w:val="8"/>
          <w:sz w:val="24"/>
          <w:szCs w:val="24"/>
        </w:rPr>
        <w:t xml:space="preserve"> </w:t>
      </w:r>
      <w:r w:rsidRPr="006D4934">
        <w:rPr>
          <w:rFonts w:ascii="Candara" w:hAnsi="Candara"/>
          <w:sz w:val="24"/>
          <w:szCs w:val="24"/>
        </w:rPr>
        <w:t>dan</w:t>
      </w:r>
      <w:r w:rsidRPr="006D4934">
        <w:rPr>
          <w:rFonts w:ascii="Candara" w:hAnsi="Candara"/>
          <w:spacing w:val="8"/>
          <w:sz w:val="24"/>
          <w:szCs w:val="24"/>
        </w:rPr>
        <w:t xml:space="preserve"> </w:t>
      </w:r>
      <w:r w:rsidRPr="006D4934">
        <w:rPr>
          <w:rFonts w:ascii="Candara" w:hAnsi="Candara"/>
          <w:sz w:val="24"/>
          <w:szCs w:val="24"/>
        </w:rPr>
        <w:t>makan.</w:t>
      </w:r>
      <w:r w:rsidRPr="006D4934">
        <w:rPr>
          <w:rFonts w:ascii="Candara" w:hAnsi="Candara"/>
          <w:spacing w:val="-20"/>
          <w:sz w:val="24"/>
          <w:szCs w:val="24"/>
        </w:rPr>
        <w:t xml:space="preserve"> </w:t>
      </w:r>
      <w:r w:rsidRPr="006D4934">
        <w:rPr>
          <w:rFonts w:ascii="Candara" w:hAnsi="Candara"/>
          <w:sz w:val="24"/>
          <w:szCs w:val="24"/>
        </w:rPr>
        <w:t>Tadi</w:t>
      </w:r>
      <w:r w:rsidRPr="006D4934">
        <w:rPr>
          <w:rFonts w:ascii="Candara" w:hAnsi="Candara"/>
          <w:spacing w:val="45"/>
          <w:sz w:val="24"/>
          <w:szCs w:val="24"/>
        </w:rPr>
        <w:t xml:space="preserve"> </w:t>
      </w:r>
      <w:r w:rsidRPr="006D4934">
        <w:rPr>
          <w:rFonts w:ascii="Candara" w:hAnsi="Candara"/>
          <w:sz w:val="24"/>
          <w:szCs w:val="24"/>
        </w:rPr>
        <w:t xml:space="preserve">aku </w:t>
      </w:r>
      <w:r w:rsidRPr="006D4934">
        <w:rPr>
          <w:rFonts w:ascii="Candara" w:hAnsi="Candara"/>
          <w:spacing w:val="13"/>
          <w:sz w:val="24"/>
          <w:szCs w:val="24"/>
        </w:rPr>
        <w:t xml:space="preserve"> </w:t>
      </w:r>
      <w:r w:rsidRPr="006D4934">
        <w:rPr>
          <w:rFonts w:ascii="Candara" w:hAnsi="Candara"/>
          <w:sz w:val="24"/>
          <w:szCs w:val="24"/>
        </w:rPr>
        <w:t xml:space="preserve">tidak </w:t>
      </w:r>
      <w:r w:rsidRPr="006D4934">
        <w:rPr>
          <w:rFonts w:ascii="Candara" w:hAnsi="Candara"/>
          <w:spacing w:val="26"/>
          <w:sz w:val="24"/>
          <w:szCs w:val="24"/>
        </w:rPr>
        <w:t xml:space="preserve"> </w:t>
      </w:r>
      <w:r w:rsidRPr="006D4934">
        <w:rPr>
          <w:rFonts w:ascii="Candara" w:hAnsi="Candara"/>
          <w:sz w:val="24"/>
          <w:szCs w:val="24"/>
        </w:rPr>
        <w:t xml:space="preserve">bisa </w:t>
      </w:r>
      <w:r w:rsidRPr="006D4934">
        <w:rPr>
          <w:rFonts w:ascii="Candara" w:hAnsi="Candara"/>
          <w:spacing w:val="20"/>
          <w:sz w:val="24"/>
          <w:szCs w:val="24"/>
        </w:rPr>
        <w:t xml:space="preserve"> </w:t>
      </w:r>
      <w:r w:rsidRPr="006D4934">
        <w:rPr>
          <w:rFonts w:ascii="Candara" w:hAnsi="Candara"/>
          <w:sz w:val="24"/>
          <w:szCs w:val="24"/>
        </w:rPr>
        <w:t xml:space="preserve">jajan, </w:t>
      </w:r>
      <w:r w:rsidRPr="006D4934">
        <w:rPr>
          <w:rFonts w:ascii="Candara" w:hAnsi="Candara"/>
          <w:spacing w:val="22"/>
          <w:sz w:val="24"/>
          <w:szCs w:val="24"/>
        </w:rPr>
        <w:t xml:space="preserve"> </w:t>
      </w:r>
      <w:r w:rsidRPr="006D4934">
        <w:rPr>
          <w:rFonts w:ascii="Candara" w:hAnsi="Candara"/>
          <w:sz w:val="24"/>
          <w:szCs w:val="24"/>
        </w:rPr>
        <w:t>uang</w:t>
      </w:r>
      <w:r w:rsidRPr="006D4934">
        <w:rPr>
          <w:rFonts w:ascii="Candara" w:hAnsi="Candara"/>
          <w:spacing w:val="3"/>
          <w:sz w:val="24"/>
          <w:szCs w:val="24"/>
        </w:rPr>
        <w:t xml:space="preserve"> </w:t>
      </w:r>
      <w:r w:rsidRPr="006D4934">
        <w:rPr>
          <w:rFonts w:ascii="Candara" w:hAnsi="Candara"/>
          <w:sz w:val="24"/>
          <w:szCs w:val="24"/>
        </w:rPr>
        <w:t xml:space="preserve">jajan </w:t>
      </w:r>
      <w:r w:rsidRPr="006D4934">
        <w:rPr>
          <w:rFonts w:ascii="Candara" w:hAnsi="Candara"/>
          <w:spacing w:val="19"/>
          <w:sz w:val="24"/>
          <w:szCs w:val="24"/>
        </w:rPr>
        <w:t xml:space="preserve"> </w:t>
      </w:r>
      <w:r w:rsidRPr="006D4934">
        <w:rPr>
          <w:rFonts w:ascii="Candara" w:hAnsi="Candara"/>
          <w:sz w:val="24"/>
          <w:szCs w:val="24"/>
        </w:rPr>
        <w:t xml:space="preserve">yang </w:t>
      </w:r>
      <w:r w:rsidRPr="006D4934">
        <w:rPr>
          <w:rFonts w:ascii="Candara" w:hAnsi="Candara"/>
          <w:spacing w:val="19"/>
          <w:sz w:val="24"/>
          <w:szCs w:val="24"/>
        </w:rPr>
        <w:t xml:space="preserve"> </w:t>
      </w:r>
      <w:r w:rsidRPr="006D4934">
        <w:rPr>
          <w:rFonts w:ascii="Candara" w:hAnsi="Candara"/>
          <w:sz w:val="24"/>
          <w:szCs w:val="24"/>
        </w:rPr>
        <w:t>dikasih</w:t>
      </w:r>
      <w:r w:rsidRPr="006D4934">
        <w:rPr>
          <w:rFonts w:ascii="Candara" w:hAnsi="Candara"/>
          <w:spacing w:val="6"/>
          <w:sz w:val="24"/>
          <w:szCs w:val="24"/>
        </w:rPr>
        <w:t xml:space="preserve"> </w:t>
      </w:r>
      <w:r w:rsidRPr="006D4934">
        <w:rPr>
          <w:rFonts w:ascii="Candara" w:hAnsi="Candara"/>
          <w:sz w:val="24"/>
          <w:szCs w:val="24"/>
        </w:rPr>
        <w:t>ibu</w:t>
      </w:r>
      <w:r w:rsidRPr="006D4934">
        <w:rPr>
          <w:rFonts w:ascii="Candara" w:hAnsi="Candara"/>
          <w:spacing w:val="60"/>
          <w:sz w:val="24"/>
          <w:szCs w:val="24"/>
        </w:rPr>
        <w:t xml:space="preserve"> </w:t>
      </w:r>
      <w:r w:rsidRPr="006D4934">
        <w:rPr>
          <w:rFonts w:ascii="Candara" w:hAnsi="Candara"/>
          <w:sz w:val="24"/>
          <w:szCs w:val="24"/>
        </w:rPr>
        <w:t>jatuh</w:t>
      </w:r>
      <w:r w:rsidRPr="006D4934">
        <w:rPr>
          <w:rFonts w:ascii="Candara" w:hAnsi="Candara"/>
          <w:spacing w:val="-24"/>
          <w:sz w:val="24"/>
          <w:szCs w:val="24"/>
        </w:rPr>
        <w:t xml:space="preserve"> </w:t>
      </w:r>
      <w:r w:rsidRPr="006D4934">
        <w:rPr>
          <w:rFonts w:ascii="Candara" w:hAnsi="Candara"/>
          <w:sz w:val="24"/>
          <w:szCs w:val="24"/>
        </w:rPr>
        <w:t xml:space="preserve">entah di </w:t>
      </w:r>
      <w:r w:rsidRPr="006D4934">
        <w:rPr>
          <w:rFonts w:ascii="Candara" w:hAnsi="Candara"/>
          <w:spacing w:val="5"/>
          <w:sz w:val="24"/>
          <w:szCs w:val="24"/>
        </w:rPr>
        <w:t xml:space="preserve"> </w:t>
      </w:r>
      <w:r w:rsidRPr="006D4934">
        <w:rPr>
          <w:rFonts w:ascii="Candara" w:hAnsi="Candara"/>
          <w:sz w:val="24"/>
          <w:szCs w:val="24"/>
        </w:rPr>
        <w:t>mana.</w:t>
      </w:r>
      <w:r w:rsidRPr="006D4934">
        <w:rPr>
          <w:rFonts w:ascii="Candara" w:hAnsi="Candara"/>
          <w:spacing w:val="47"/>
          <w:sz w:val="24"/>
          <w:szCs w:val="24"/>
        </w:rPr>
        <w:t xml:space="preserve"> </w:t>
      </w:r>
      <w:r w:rsidRPr="006D4934">
        <w:rPr>
          <w:rFonts w:ascii="Candara" w:hAnsi="Candara"/>
          <w:sz w:val="24"/>
          <w:szCs w:val="24"/>
        </w:rPr>
        <w:t>Dengan</w:t>
      </w:r>
      <w:r w:rsidRPr="006D4934">
        <w:rPr>
          <w:rFonts w:ascii="Candara" w:hAnsi="Candara"/>
          <w:spacing w:val="19"/>
          <w:sz w:val="24"/>
          <w:szCs w:val="24"/>
        </w:rPr>
        <w:t xml:space="preserve"> </w:t>
      </w:r>
      <w:r w:rsidRPr="006D4934">
        <w:rPr>
          <w:rFonts w:ascii="Candara" w:hAnsi="Candara"/>
          <w:sz w:val="24"/>
          <w:szCs w:val="24"/>
        </w:rPr>
        <w:t>langkah</w:t>
      </w:r>
      <w:r w:rsidRPr="006D4934">
        <w:rPr>
          <w:rFonts w:ascii="Candara" w:hAnsi="Candara"/>
          <w:spacing w:val="11"/>
          <w:sz w:val="24"/>
          <w:szCs w:val="24"/>
        </w:rPr>
        <w:t xml:space="preserve"> </w:t>
      </w:r>
      <w:r w:rsidRPr="006D4934">
        <w:rPr>
          <w:rFonts w:ascii="Candara" w:hAnsi="Candara"/>
          <w:sz w:val="24"/>
          <w:szCs w:val="24"/>
        </w:rPr>
        <w:t>cepat</w:t>
      </w:r>
      <w:r w:rsidRPr="006D4934">
        <w:rPr>
          <w:rFonts w:ascii="Candara" w:hAnsi="Candara"/>
          <w:spacing w:val="49"/>
          <w:sz w:val="24"/>
          <w:szCs w:val="24"/>
        </w:rPr>
        <w:t xml:space="preserve"> </w:t>
      </w:r>
      <w:r w:rsidRPr="006D4934">
        <w:rPr>
          <w:rFonts w:ascii="Candara" w:hAnsi="Candara"/>
          <w:sz w:val="24"/>
          <w:szCs w:val="24"/>
        </w:rPr>
        <w:t xml:space="preserve">aku </w:t>
      </w:r>
      <w:r w:rsidRPr="006D4934">
        <w:rPr>
          <w:rFonts w:ascii="Candara" w:hAnsi="Candara"/>
          <w:spacing w:val="42"/>
          <w:sz w:val="24"/>
          <w:szCs w:val="24"/>
        </w:rPr>
        <w:t xml:space="preserve"> </w:t>
      </w:r>
      <w:r w:rsidRPr="006D4934">
        <w:rPr>
          <w:rFonts w:ascii="Candara" w:hAnsi="Candara"/>
          <w:sz w:val="24"/>
          <w:szCs w:val="24"/>
        </w:rPr>
        <w:t>berjalan</w:t>
      </w:r>
      <w:r w:rsidRPr="006D4934">
        <w:rPr>
          <w:rFonts w:ascii="Candara" w:hAnsi="Candara"/>
          <w:spacing w:val="59"/>
          <w:sz w:val="24"/>
          <w:szCs w:val="24"/>
        </w:rPr>
        <w:t xml:space="preserve"> </w:t>
      </w:r>
      <w:r w:rsidRPr="006D4934">
        <w:rPr>
          <w:rFonts w:ascii="Candara" w:hAnsi="Candara"/>
          <w:sz w:val="24"/>
          <w:szCs w:val="24"/>
        </w:rPr>
        <w:t>menuju</w:t>
      </w:r>
      <w:r w:rsidRPr="006D4934">
        <w:rPr>
          <w:rFonts w:ascii="Candara" w:hAnsi="Candara"/>
          <w:spacing w:val="64"/>
          <w:sz w:val="24"/>
          <w:szCs w:val="24"/>
        </w:rPr>
        <w:t xml:space="preserve"> </w:t>
      </w:r>
      <w:r w:rsidRPr="006D4934">
        <w:rPr>
          <w:rFonts w:ascii="Candara" w:hAnsi="Candara"/>
          <w:sz w:val="24"/>
          <w:szCs w:val="24"/>
        </w:rPr>
        <w:t>rumah,  sesekali</w:t>
      </w:r>
      <w:r w:rsidRPr="006D4934">
        <w:rPr>
          <w:rFonts w:ascii="Candara" w:hAnsi="Candara"/>
          <w:spacing w:val="35"/>
          <w:sz w:val="24"/>
          <w:szCs w:val="24"/>
        </w:rPr>
        <w:t xml:space="preserve"> </w:t>
      </w:r>
      <w:r w:rsidRPr="006D4934">
        <w:rPr>
          <w:rFonts w:ascii="Candara" w:hAnsi="Candara"/>
          <w:sz w:val="24"/>
          <w:szCs w:val="24"/>
        </w:rPr>
        <w:t>berlari</w:t>
      </w:r>
      <w:r w:rsidRPr="006D4934">
        <w:rPr>
          <w:rFonts w:ascii="Candara" w:hAnsi="Candara"/>
          <w:spacing w:val="48"/>
          <w:sz w:val="24"/>
          <w:szCs w:val="24"/>
        </w:rPr>
        <w:t xml:space="preserve"> </w:t>
      </w:r>
      <w:r w:rsidRPr="006D4934">
        <w:rPr>
          <w:rFonts w:ascii="Candara" w:hAnsi="Candara"/>
          <w:sz w:val="24"/>
          <w:szCs w:val="24"/>
        </w:rPr>
        <w:t>kecil untuk</w:t>
      </w:r>
      <w:r w:rsidRPr="006D4934">
        <w:rPr>
          <w:rFonts w:ascii="Candara" w:hAnsi="Candara"/>
          <w:spacing w:val="-3"/>
          <w:sz w:val="24"/>
          <w:szCs w:val="24"/>
        </w:rPr>
        <w:t xml:space="preserve"> </w:t>
      </w:r>
      <w:r w:rsidRPr="006D4934">
        <w:rPr>
          <w:rFonts w:ascii="Candara" w:hAnsi="Candara"/>
          <w:sz w:val="24"/>
          <w:szCs w:val="24"/>
        </w:rPr>
        <w:t>mempercepat</w:t>
      </w:r>
      <w:r w:rsidRPr="006D4934">
        <w:rPr>
          <w:rFonts w:ascii="Candara" w:hAnsi="Candara"/>
          <w:spacing w:val="30"/>
          <w:sz w:val="24"/>
          <w:szCs w:val="24"/>
        </w:rPr>
        <w:t xml:space="preserve"> </w:t>
      </w:r>
      <w:r w:rsidRPr="006D4934">
        <w:rPr>
          <w:rFonts w:ascii="Candara" w:hAnsi="Candara"/>
          <w:sz w:val="24"/>
          <w:szCs w:val="24"/>
        </w:rPr>
        <w:t>langkah.</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5"/>
        <w:jc w:val="both"/>
        <w:rPr>
          <w:rFonts w:ascii="Candara" w:hAnsi="Candara"/>
          <w:sz w:val="24"/>
          <w:szCs w:val="24"/>
        </w:rPr>
      </w:pPr>
      <w:r w:rsidRPr="006D4934">
        <w:rPr>
          <w:rFonts w:ascii="Candara" w:hAnsi="Candara"/>
          <w:sz w:val="24"/>
          <w:szCs w:val="24"/>
        </w:rPr>
        <w:t>Teriknya</w:t>
      </w:r>
      <w:r w:rsidRPr="006D4934">
        <w:rPr>
          <w:rFonts w:ascii="Candara" w:hAnsi="Candara"/>
          <w:spacing w:val="-29"/>
          <w:sz w:val="24"/>
          <w:szCs w:val="24"/>
        </w:rPr>
        <w:t xml:space="preserve"> </w:t>
      </w:r>
      <w:r w:rsidRPr="006D4934">
        <w:rPr>
          <w:rFonts w:ascii="Candara" w:hAnsi="Candara"/>
          <w:sz w:val="24"/>
          <w:szCs w:val="24"/>
        </w:rPr>
        <w:t>matahari</w:t>
      </w:r>
      <w:r w:rsidRPr="006D4934">
        <w:rPr>
          <w:rFonts w:ascii="Candara" w:hAnsi="Candara"/>
          <w:spacing w:val="56"/>
          <w:sz w:val="24"/>
          <w:szCs w:val="24"/>
        </w:rPr>
        <w:t xml:space="preserve"> </w:t>
      </w:r>
      <w:r w:rsidRPr="006D4934">
        <w:rPr>
          <w:rFonts w:ascii="Candara" w:hAnsi="Candara"/>
          <w:sz w:val="24"/>
          <w:szCs w:val="24"/>
        </w:rPr>
        <w:t xml:space="preserve">tidak </w:t>
      </w:r>
      <w:r w:rsidRPr="006D4934">
        <w:rPr>
          <w:rFonts w:ascii="Candara" w:hAnsi="Candara"/>
          <w:spacing w:val="17"/>
          <w:sz w:val="24"/>
          <w:szCs w:val="24"/>
        </w:rPr>
        <w:t xml:space="preserve"> </w:t>
      </w:r>
      <w:r w:rsidRPr="006D4934">
        <w:rPr>
          <w:rFonts w:ascii="Candara" w:hAnsi="Candara"/>
          <w:sz w:val="24"/>
          <w:szCs w:val="24"/>
        </w:rPr>
        <w:t>kupedulikan.</w:t>
      </w:r>
      <w:r w:rsidRPr="006D4934">
        <w:rPr>
          <w:rFonts w:ascii="Candara" w:hAnsi="Candara"/>
          <w:spacing w:val="26"/>
          <w:sz w:val="24"/>
          <w:szCs w:val="24"/>
        </w:rPr>
        <w:t xml:space="preserve"> </w:t>
      </w:r>
      <w:r w:rsidRPr="006D4934">
        <w:rPr>
          <w:rFonts w:ascii="Candara" w:hAnsi="Candara"/>
          <w:sz w:val="24"/>
          <w:szCs w:val="24"/>
        </w:rPr>
        <w:t>Dalam</w:t>
      </w:r>
      <w:r w:rsidRPr="006D4934">
        <w:rPr>
          <w:rFonts w:ascii="Candara" w:hAnsi="Candara"/>
          <w:spacing w:val="-3"/>
          <w:sz w:val="24"/>
          <w:szCs w:val="24"/>
        </w:rPr>
        <w:t xml:space="preserve"> </w:t>
      </w:r>
      <w:r w:rsidRPr="006D4934">
        <w:rPr>
          <w:rFonts w:ascii="Candara" w:hAnsi="Candara"/>
          <w:sz w:val="24"/>
          <w:szCs w:val="24"/>
        </w:rPr>
        <w:t>pikiranku</w:t>
      </w:r>
      <w:r w:rsidRPr="006D4934">
        <w:rPr>
          <w:rFonts w:ascii="Candara" w:hAnsi="Candara"/>
          <w:spacing w:val="-3"/>
          <w:sz w:val="24"/>
          <w:szCs w:val="24"/>
        </w:rPr>
        <w:t xml:space="preserve"> </w:t>
      </w:r>
      <w:r w:rsidRPr="006D4934">
        <w:rPr>
          <w:rFonts w:ascii="Candara" w:hAnsi="Candara"/>
          <w:sz w:val="24"/>
          <w:szCs w:val="24"/>
        </w:rPr>
        <w:t>hanya</w:t>
      </w:r>
      <w:r w:rsidRPr="006D4934">
        <w:rPr>
          <w:rFonts w:ascii="Candara" w:hAnsi="Candara"/>
          <w:spacing w:val="-13"/>
          <w:sz w:val="24"/>
          <w:szCs w:val="24"/>
        </w:rPr>
        <w:t xml:space="preserve"> </w:t>
      </w:r>
      <w:r w:rsidRPr="006D4934">
        <w:rPr>
          <w:rFonts w:ascii="Candara" w:hAnsi="Candara"/>
          <w:sz w:val="24"/>
          <w:szCs w:val="24"/>
        </w:rPr>
        <w:t>ada</w:t>
      </w:r>
      <w:r w:rsidRPr="006D4934">
        <w:rPr>
          <w:rFonts w:ascii="Candara" w:hAnsi="Candara"/>
          <w:spacing w:val="6"/>
          <w:sz w:val="24"/>
          <w:szCs w:val="24"/>
        </w:rPr>
        <w:t xml:space="preserve"> </w:t>
      </w:r>
      <w:r w:rsidRPr="006D4934">
        <w:rPr>
          <w:rFonts w:ascii="Candara" w:hAnsi="Candara"/>
          <w:sz w:val="24"/>
          <w:szCs w:val="24"/>
        </w:rPr>
        <w:t>kata</w:t>
      </w:r>
      <w:r w:rsidRPr="006D4934">
        <w:rPr>
          <w:rFonts w:ascii="Candara" w:hAnsi="Candara"/>
          <w:spacing w:val="-11"/>
          <w:sz w:val="24"/>
          <w:szCs w:val="24"/>
        </w:rPr>
        <w:t xml:space="preserve"> </w:t>
      </w:r>
      <w:r w:rsidRPr="006D4934">
        <w:rPr>
          <w:rFonts w:ascii="Candara" w:hAnsi="Candara"/>
          <w:sz w:val="24"/>
          <w:szCs w:val="24"/>
        </w:rPr>
        <w:t>segera</w:t>
      </w:r>
      <w:r w:rsidRPr="006D4934">
        <w:rPr>
          <w:rFonts w:ascii="Candara" w:hAnsi="Candara"/>
          <w:spacing w:val="-1"/>
          <w:sz w:val="24"/>
          <w:szCs w:val="24"/>
        </w:rPr>
        <w:t xml:space="preserve"> </w:t>
      </w:r>
      <w:r w:rsidRPr="006D4934">
        <w:rPr>
          <w:rFonts w:ascii="Candara" w:hAnsi="Candara"/>
          <w:sz w:val="24"/>
          <w:szCs w:val="24"/>
        </w:rPr>
        <w:t>sampai rumah,</w:t>
      </w:r>
      <w:r w:rsidRPr="006D4934">
        <w:rPr>
          <w:rFonts w:ascii="Candara" w:hAnsi="Candara"/>
          <w:spacing w:val="13"/>
          <w:sz w:val="24"/>
          <w:szCs w:val="24"/>
        </w:rPr>
        <w:t xml:space="preserve"> </w:t>
      </w:r>
      <w:r w:rsidRPr="006D4934">
        <w:rPr>
          <w:rFonts w:ascii="Candara" w:hAnsi="Candara"/>
          <w:sz w:val="24"/>
          <w:szCs w:val="24"/>
        </w:rPr>
        <w:t>dan</w:t>
      </w:r>
      <w:r w:rsidRPr="006D4934">
        <w:rPr>
          <w:rFonts w:ascii="Candara" w:hAnsi="Candara"/>
          <w:spacing w:val="23"/>
          <w:sz w:val="24"/>
          <w:szCs w:val="24"/>
        </w:rPr>
        <w:t xml:space="preserve"> </w:t>
      </w:r>
      <w:r w:rsidRPr="006D4934">
        <w:rPr>
          <w:rFonts w:ascii="Candara" w:hAnsi="Candara"/>
          <w:sz w:val="24"/>
          <w:szCs w:val="24"/>
        </w:rPr>
        <w:t>makan</w:t>
      </w:r>
      <w:r w:rsidRPr="006D4934">
        <w:rPr>
          <w:rFonts w:ascii="Candara" w:hAnsi="Candara"/>
          <w:spacing w:val="7"/>
          <w:sz w:val="24"/>
          <w:szCs w:val="24"/>
        </w:rPr>
        <w:t xml:space="preserve"> </w:t>
      </w:r>
      <w:r w:rsidRPr="006D4934">
        <w:rPr>
          <w:rFonts w:ascii="Candara" w:hAnsi="Candara"/>
          <w:sz w:val="24"/>
          <w:szCs w:val="24"/>
        </w:rPr>
        <w:t>dengan</w:t>
      </w:r>
      <w:r w:rsidRPr="006D4934">
        <w:rPr>
          <w:rFonts w:ascii="Candara" w:hAnsi="Candara"/>
          <w:spacing w:val="20"/>
          <w:sz w:val="24"/>
          <w:szCs w:val="24"/>
        </w:rPr>
        <w:t xml:space="preserve"> </w:t>
      </w:r>
      <w:r w:rsidRPr="006D4934">
        <w:rPr>
          <w:rFonts w:ascii="Candara" w:hAnsi="Candara"/>
          <w:sz w:val="24"/>
          <w:szCs w:val="24"/>
        </w:rPr>
        <w:t>lahap</w:t>
      </w:r>
      <w:r w:rsidRPr="006D4934">
        <w:rPr>
          <w:rFonts w:ascii="Candara" w:hAnsi="Candara"/>
          <w:spacing w:val="8"/>
          <w:sz w:val="24"/>
          <w:szCs w:val="24"/>
        </w:rPr>
        <w:t xml:space="preserve"> </w:t>
      </w:r>
      <w:r w:rsidRPr="006D4934">
        <w:rPr>
          <w:rFonts w:ascii="Candara" w:hAnsi="Candara"/>
          <w:sz w:val="24"/>
          <w:szCs w:val="24"/>
        </w:rPr>
        <w:t>masakan</w:t>
      </w:r>
      <w:r w:rsidRPr="006D4934">
        <w:rPr>
          <w:rFonts w:ascii="Candara" w:hAnsi="Candara"/>
          <w:spacing w:val="13"/>
          <w:sz w:val="24"/>
          <w:szCs w:val="24"/>
        </w:rPr>
        <w:t xml:space="preserve"> </w:t>
      </w:r>
      <w:r w:rsidRPr="006D4934">
        <w:rPr>
          <w:rFonts w:ascii="Candara" w:hAnsi="Candara"/>
          <w:sz w:val="24"/>
          <w:szCs w:val="24"/>
        </w:rPr>
        <w:t xml:space="preserve">ibu. </w:t>
      </w:r>
      <w:r w:rsidRPr="006D4934">
        <w:rPr>
          <w:rFonts w:ascii="Candara" w:hAnsi="Candara"/>
          <w:spacing w:val="16"/>
          <w:sz w:val="24"/>
          <w:szCs w:val="24"/>
        </w:rPr>
        <w:t xml:space="preserve"> </w:t>
      </w:r>
      <w:r w:rsidRPr="006D4934">
        <w:rPr>
          <w:rFonts w:ascii="Candara" w:hAnsi="Candara"/>
          <w:sz w:val="24"/>
          <w:szCs w:val="24"/>
        </w:rPr>
        <w:t>Alhamdulillah,</w:t>
      </w:r>
      <w:r w:rsidRPr="006D4934">
        <w:rPr>
          <w:rFonts w:ascii="Candara" w:hAnsi="Candara"/>
          <w:spacing w:val="-11"/>
          <w:sz w:val="24"/>
          <w:szCs w:val="24"/>
        </w:rPr>
        <w:t xml:space="preserve"> </w:t>
      </w:r>
      <w:r w:rsidRPr="006D4934">
        <w:rPr>
          <w:rFonts w:ascii="Candara" w:hAnsi="Candara"/>
          <w:sz w:val="24"/>
          <w:szCs w:val="24"/>
        </w:rPr>
        <w:t>akhirnya</w:t>
      </w:r>
      <w:r w:rsidRPr="006D4934">
        <w:rPr>
          <w:rFonts w:ascii="Candara" w:hAnsi="Candara"/>
          <w:spacing w:val="43"/>
          <w:sz w:val="24"/>
          <w:szCs w:val="24"/>
        </w:rPr>
        <w:t xml:space="preserve"> </w:t>
      </w:r>
      <w:r w:rsidRPr="006D4934">
        <w:rPr>
          <w:rFonts w:ascii="Candara" w:hAnsi="Candara"/>
          <w:sz w:val="24"/>
          <w:szCs w:val="24"/>
        </w:rPr>
        <w:t xml:space="preserve">aku </w:t>
      </w:r>
      <w:r w:rsidRPr="006D4934">
        <w:rPr>
          <w:rFonts w:ascii="Candara" w:hAnsi="Candara"/>
          <w:spacing w:val="24"/>
          <w:sz w:val="24"/>
          <w:szCs w:val="24"/>
        </w:rPr>
        <w:t xml:space="preserve"> </w:t>
      </w:r>
      <w:r w:rsidRPr="006D4934">
        <w:rPr>
          <w:rFonts w:ascii="Candara" w:hAnsi="Candara"/>
          <w:sz w:val="24"/>
          <w:szCs w:val="24"/>
        </w:rPr>
        <w:t>sampai rumah.</w:t>
      </w:r>
      <w:r w:rsidRPr="006D4934">
        <w:rPr>
          <w:rFonts w:ascii="Candara" w:hAnsi="Candara"/>
          <w:spacing w:val="50"/>
          <w:sz w:val="24"/>
          <w:szCs w:val="24"/>
        </w:rPr>
        <w:t xml:space="preserve"> </w:t>
      </w:r>
      <w:r w:rsidRPr="006D4934">
        <w:rPr>
          <w:rFonts w:ascii="Candara" w:hAnsi="Candara"/>
          <w:sz w:val="24"/>
          <w:szCs w:val="24"/>
        </w:rPr>
        <w:t xml:space="preserve">Aku </w:t>
      </w:r>
      <w:r w:rsidRPr="006D4934">
        <w:rPr>
          <w:rFonts w:ascii="Candara" w:hAnsi="Candara"/>
          <w:spacing w:val="10"/>
          <w:sz w:val="24"/>
          <w:szCs w:val="24"/>
        </w:rPr>
        <w:t xml:space="preserve"> </w:t>
      </w:r>
      <w:r w:rsidRPr="006D4934">
        <w:rPr>
          <w:rFonts w:ascii="Candara" w:hAnsi="Candara"/>
          <w:sz w:val="24"/>
          <w:szCs w:val="24"/>
        </w:rPr>
        <w:t>memberi</w:t>
      </w:r>
      <w:r w:rsidRPr="006D4934">
        <w:rPr>
          <w:rFonts w:ascii="Candara" w:hAnsi="Candara"/>
          <w:spacing w:val="60"/>
          <w:sz w:val="24"/>
          <w:szCs w:val="24"/>
        </w:rPr>
        <w:t xml:space="preserve"> </w:t>
      </w:r>
      <w:r w:rsidRPr="006D4934">
        <w:rPr>
          <w:rFonts w:ascii="Candara" w:hAnsi="Candara"/>
          <w:sz w:val="24"/>
          <w:szCs w:val="24"/>
        </w:rPr>
        <w:t>salam,</w:t>
      </w:r>
      <w:r w:rsidRPr="006D4934">
        <w:rPr>
          <w:rFonts w:ascii="Candara" w:hAnsi="Candara"/>
          <w:spacing w:val="39"/>
          <w:sz w:val="24"/>
          <w:szCs w:val="24"/>
        </w:rPr>
        <w:t xml:space="preserve"> </w:t>
      </w:r>
      <w:r w:rsidRPr="006D4934">
        <w:rPr>
          <w:rFonts w:ascii="Candara" w:hAnsi="Candara"/>
          <w:sz w:val="24"/>
          <w:szCs w:val="24"/>
        </w:rPr>
        <w:t>sebelum</w:t>
      </w:r>
      <w:r w:rsidRPr="006D4934">
        <w:rPr>
          <w:rFonts w:ascii="Candara" w:hAnsi="Candara"/>
          <w:spacing w:val="67"/>
          <w:sz w:val="24"/>
          <w:szCs w:val="24"/>
        </w:rPr>
        <w:t xml:space="preserve"> </w:t>
      </w:r>
      <w:r w:rsidRPr="006D4934">
        <w:rPr>
          <w:rFonts w:ascii="Candara" w:hAnsi="Candara"/>
          <w:sz w:val="24"/>
          <w:szCs w:val="24"/>
        </w:rPr>
        <w:t>masuk</w:t>
      </w:r>
      <w:r w:rsidRPr="006D4934">
        <w:rPr>
          <w:rFonts w:ascii="Candara" w:hAnsi="Candara"/>
          <w:spacing w:val="51"/>
          <w:sz w:val="24"/>
          <w:szCs w:val="24"/>
        </w:rPr>
        <w:t xml:space="preserve"> </w:t>
      </w:r>
      <w:r w:rsidRPr="006D4934">
        <w:rPr>
          <w:rFonts w:ascii="Candara" w:hAnsi="Candara"/>
          <w:sz w:val="24"/>
          <w:szCs w:val="24"/>
        </w:rPr>
        <w:t xml:space="preserve">ke </w:t>
      </w:r>
      <w:r w:rsidRPr="006D4934">
        <w:rPr>
          <w:rFonts w:ascii="Candara" w:hAnsi="Candara"/>
          <w:spacing w:val="36"/>
          <w:sz w:val="24"/>
          <w:szCs w:val="24"/>
        </w:rPr>
        <w:t xml:space="preserve"> </w:t>
      </w:r>
      <w:r w:rsidRPr="006D4934">
        <w:rPr>
          <w:rFonts w:ascii="Candara" w:hAnsi="Candara"/>
          <w:sz w:val="24"/>
          <w:szCs w:val="24"/>
        </w:rPr>
        <w:t>pintu</w:t>
      </w:r>
      <w:r w:rsidRPr="006D4934">
        <w:rPr>
          <w:rFonts w:ascii="Candara" w:hAnsi="Candara"/>
          <w:spacing w:val="46"/>
          <w:sz w:val="24"/>
          <w:szCs w:val="24"/>
        </w:rPr>
        <w:t xml:space="preserve"> </w:t>
      </w:r>
      <w:r w:rsidRPr="006D4934">
        <w:rPr>
          <w:rFonts w:ascii="Candara" w:hAnsi="Candara"/>
          <w:sz w:val="24"/>
          <w:szCs w:val="24"/>
        </w:rPr>
        <w:t>rumah.</w:t>
      </w:r>
      <w:r w:rsidRPr="006D4934">
        <w:rPr>
          <w:rFonts w:ascii="Candara" w:hAnsi="Candara"/>
          <w:spacing w:val="57"/>
          <w:sz w:val="24"/>
          <w:szCs w:val="24"/>
        </w:rPr>
        <w:t xml:space="preserve"> </w:t>
      </w:r>
      <w:r w:rsidRPr="006D4934">
        <w:rPr>
          <w:rFonts w:ascii="Candara" w:hAnsi="Candara"/>
          <w:sz w:val="24"/>
          <w:szCs w:val="24"/>
        </w:rPr>
        <w:t xml:space="preserve">Ada </w:t>
      </w:r>
      <w:r w:rsidRPr="006D4934">
        <w:rPr>
          <w:rFonts w:ascii="Candara" w:hAnsi="Candara"/>
          <w:spacing w:val="34"/>
          <w:sz w:val="24"/>
          <w:szCs w:val="24"/>
        </w:rPr>
        <w:t xml:space="preserve"> </w:t>
      </w:r>
      <w:r w:rsidRPr="006D4934">
        <w:rPr>
          <w:rFonts w:ascii="Candara" w:hAnsi="Candara"/>
          <w:sz w:val="24"/>
          <w:szCs w:val="24"/>
        </w:rPr>
        <w:t>jawaban</w:t>
      </w:r>
      <w:r w:rsidRPr="006D4934">
        <w:rPr>
          <w:rFonts w:ascii="Candara" w:hAnsi="Candara"/>
          <w:spacing w:val="52"/>
          <w:sz w:val="24"/>
          <w:szCs w:val="24"/>
        </w:rPr>
        <w:t xml:space="preserve"> </w:t>
      </w:r>
      <w:r w:rsidRPr="006D4934">
        <w:rPr>
          <w:rFonts w:ascii="Candara" w:hAnsi="Candara"/>
          <w:sz w:val="24"/>
          <w:szCs w:val="24"/>
        </w:rPr>
        <w:t>dari dalam</w:t>
      </w:r>
      <w:r w:rsidRPr="006D4934">
        <w:rPr>
          <w:rFonts w:ascii="Candara" w:hAnsi="Candara"/>
          <w:spacing w:val="-8"/>
          <w:sz w:val="24"/>
          <w:szCs w:val="24"/>
        </w:rPr>
        <w:t xml:space="preserve"> </w:t>
      </w:r>
      <w:r w:rsidRPr="006D4934">
        <w:rPr>
          <w:rFonts w:ascii="Candara" w:hAnsi="Candara"/>
          <w:sz w:val="24"/>
          <w:szCs w:val="24"/>
        </w:rPr>
        <w:t>rumah</w:t>
      </w:r>
      <w:r w:rsidRPr="006D4934">
        <w:rPr>
          <w:rFonts w:ascii="Candara" w:hAnsi="Candara"/>
          <w:spacing w:val="10"/>
          <w:sz w:val="24"/>
          <w:szCs w:val="24"/>
        </w:rPr>
        <w:t xml:space="preserve"> </w:t>
      </w:r>
      <w:r w:rsidRPr="006D4934">
        <w:rPr>
          <w:rFonts w:ascii="Candara" w:hAnsi="Candara"/>
          <w:sz w:val="24"/>
          <w:szCs w:val="24"/>
        </w:rPr>
        <w:t xml:space="preserve">yang </w:t>
      </w:r>
      <w:r w:rsidRPr="006D4934">
        <w:rPr>
          <w:rFonts w:ascii="Candara" w:hAnsi="Candara"/>
          <w:spacing w:val="15"/>
          <w:sz w:val="24"/>
          <w:szCs w:val="24"/>
        </w:rPr>
        <w:t xml:space="preserve"> </w:t>
      </w:r>
      <w:r w:rsidRPr="006D4934">
        <w:rPr>
          <w:rFonts w:ascii="Candara" w:hAnsi="Candara"/>
          <w:sz w:val="24"/>
          <w:szCs w:val="24"/>
        </w:rPr>
        <w:t>membuatku</w:t>
      </w:r>
      <w:r w:rsidRPr="006D4934">
        <w:rPr>
          <w:rFonts w:ascii="Candara" w:hAnsi="Candara"/>
          <w:spacing w:val="22"/>
          <w:sz w:val="24"/>
          <w:szCs w:val="24"/>
        </w:rPr>
        <w:t xml:space="preserve"> </w:t>
      </w:r>
      <w:r w:rsidRPr="006D4934">
        <w:rPr>
          <w:rFonts w:ascii="Candara" w:hAnsi="Candara"/>
          <w:sz w:val="24"/>
          <w:szCs w:val="24"/>
        </w:rPr>
        <w:t>seketika</w:t>
      </w:r>
      <w:r w:rsidRPr="006D4934">
        <w:rPr>
          <w:rFonts w:ascii="Candara" w:hAnsi="Candara"/>
          <w:spacing w:val="-17"/>
          <w:sz w:val="24"/>
          <w:szCs w:val="24"/>
        </w:rPr>
        <w:t xml:space="preserve"> </w:t>
      </w:r>
      <w:r w:rsidRPr="006D4934">
        <w:rPr>
          <w:rFonts w:ascii="Candara" w:hAnsi="Candara"/>
          <w:sz w:val="24"/>
          <w:szCs w:val="24"/>
        </w:rPr>
        <w:t>merasa</w:t>
      </w:r>
      <w:r w:rsidRPr="006D4934">
        <w:rPr>
          <w:rFonts w:ascii="Candara" w:hAnsi="Candara"/>
          <w:spacing w:val="33"/>
          <w:sz w:val="24"/>
          <w:szCs w:val="24"/>
        </w:rPr>
        <w:t xml:space="preserve"> </w:t>
      </w:r>
      <w:r w:rsidRPr="006D4934">
        <w:rPr>
          <w:rFonts w:ascii="Candara" w:hAnsi="Candara"/>
          <w:sz w:val="24"/>
          <w:szCs w:val="24"/>
        </w:rPr>
        <w:t>kenyang.</w:t>
      </w:r>
      <w:r w:rsidRPr="006D4934">
        <w:rPr>
          <w:rFonts w:ascii="Candara" w:hAnsi="Candara"/>
          <w:spacing w:val="-27"/>
          <w:sz w:val="24"/>
          <w:szCs w:val="24"/>
        </w:rPr>
        <w:t xml:space="preserve"> </w:t>
      </w:r>
      <w:r w:rsidRPr="006D4934">
        <w:rPr>
          <w:rFonts w:ascii="Candara" w:hAnsi="Candara"/>
          <w:sz w:val="24"/>
          <w:szCs w:val="24"/>
        </w:rPr>
        <w:t xml:space="preserve">Rasa </w:t>
      </w:r>
      <w:r w:rsidRPr="006D4934">
        <w:rPr>
          <w:rFonts w:ascii="Candara" w:hAnsi="Candara"/>
          <w:spacing w:val="11"/>
          <w:sz w:val="24"/>
          <w:szCs w:val="24"/>
        </w:rPr>
        <w:t xml:space="preserve"> </w:t>
      </w:r>
      <w:r w:rsidRPr="006D4934">
        <w:rPr>
          <w:rFonts w:ascii="Candara" w:hAnsi="Candara"/>
          <w:sz w:val="24"/>
          <w:szCs w:val="24"/>
        </w:rPr>
        <w:t>lapar</w:t>
      </w:r>
      <w:r w:rsidRPr="006D4934">
        <w:rPr>
          <w:rFonts w:ascii="Candara" w:hAnsi="Candara"/>
          <w:spacing w:val="-1"/>
          <w:sz w:val="24"/>
          <w:szCs w:val="24"/>
        </w:rPr>
        <w:t xml:space="preserve"> </w:t>
      </w:r>
      <w:r w:rsidRPr="006D4934">
        <w:rPr>
          <w:rFonts w:ascii="Candara" w:hAnsi="Candara"/>
          <w:sz w:val="24"/>
          <w:szCs w:val="24"/>
        </w:rPr>
        <w:t xml:space="preserve">yang </w:t>
      </w:r>
      <w:r w:rsidRPr="006D4934">
        <w:rPr>
          <w:rFonts w:ascii="Candara" w:hAnsi="Candara"/>
          <w:spacing w:val="15"/>
          <w:sz w:val="24"/>
          <w:szCs w:val="24"/>
        </w:rPr>
        <w:t xml:space="preserve"> </w:t>
      </w:r>
      <w:r w:rsidRPr="006D4934">
        <w:rPr>
          <w:rFonts w:ascii="Candara" w:hAnsi="Candara"/>
          <w:sz w:val="24"/>
          <w:szCs w:val="24"/>
        </w:rPr>
        <w:t>sejak</w:t>
      </w:r>
      <w:r w:rsidRPr="006D4934">
        <w:rPr>
          <w:rFonts w:ascii="Candara" w:hAnsi="Candara"/>
          <w:spacing w:val="-16"/>
          <w:sz w:val="24"/>
          <w:szCs w:val="24"/>
        </w:rPr>
        <w:t xml:space="preserve"> </w:t>
      </w:r>
      <w:r w:rsidRPr="006D4934">
        <w:rPr>
          <w:rFonts w:ascii="Candara" w:hAnsi="Candara"/>
          <w:sz w:val="24"/>
          <w:szCs w:val="24"/>
        </w:rPr>
        <w:t>tadi kutahan</w:t>
      </w:r>
      <w:r w:rsidRPr="006D4934">
        <w:rPr>
          <w:rFonts w:ascii="Candara" w:hAnsi="Candara"/>
          <w:spacing w:val="30"/>
          <w:sz w:val="24"/>
          <w:szCs w:val="24"/>
        </w:rPr>
        <w:t xml:space="preserve"> </w:t>
      </w:r>
      <w:r w:rsidRPr="006D4934">
        <w:rPr>
          <w:rFonts w:ascii="Candara" w:hAnsi="Candara"/>
          <w:sz w:val="24"/>
          <w:szCs w:val="24"/>
        </w:rPr>
        <w:t>tiba-tiba</w:t>
      </w:r>
      <w:r w:rsidRPr="006D4934">
        <w:rPr>
          <w:rFonts w:ascii="Candara" w:hAnsi="Candara"/>
          <w:spacing w:val="-8"/>
          <w:sz w:val="24"/>
          <w:szCs w:val="24"/>
        </w:rPr>
        <w:t xml:space="preserve"> </w:t>
      </w:r>
      <w:r w:rsidRPr="006D4934">
        <w:rPr>
          <w:rFonts w:ascii="Candara" w:hAnsi="Candara"/>
          <w:sz w:val="24"/>
          <w:szCs w:val="24"/>
        </w:rPr>
        <w:t>hilang.</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sectPr w:rsidR="00256EBE" w:rsidRPr="006D4934">
          <w:pgSz w:w="11900" w:h="16860"/>
          <w:pgMar w:top="1080" w:right="1080" w:bottom="280" w:left="1080" w:header="0" w:footer="1267" w:gutter="0"/>
          <w:cols w:space="720"/>
        </w:sectPr>
      </w:pPr>
      <w:r w:rsidRPr="006D4934">
        <w:rPr>
          <w:rFonts w:ascii="Candara" w:hAnsi="Candara"/>
          <w:sz w:val="24"/>
          <w:szCs w:val="24"/>
        </w:rPr>
        <w:t>Ya,</w:t>
      </w:r>
      <w:r w:rsidRPr="006D4934">
        <w:rPr>
          <w:rFonts w:ascii="Candara" w:hAnsi="Candara"/>
          <w:spacing w:val="-8"/>
          <w:sz w:val="24"/>
          <w:szCs w:val="24"/>
        </w:rPr>
        <w:t xml:space="preserve"> </w:t>
      </w:r>
      <w:r w:rsidRPr="006D4934">
        <w:rPr>
          <w:rFonts w:ascii="Candara" w:hAnsi="Candara"/>
          <w:sz w:val="24"/>
          <w:szCs w:val="24"/>
        </w:rPr>
        <w:t>ada</w:t>
      </w:r>
      <w:r w:rsidRPr="006D4934">
        <w:rPr>
          <w:rFonts w:ascii="Candara" w:hAnsi="Candara"/>
          <w:spacing w:val="-4"/>
          <w:sz w:val="24"/>
          <w:szCs w:val="24"/>
        </w:rPr>
        <w:t xml:space="preserve"> </w:t>
      </w:r>
      <w:r w:rsidRPr="006D4934">
        <w:rPr>
          <w:rFonts w:ascii="Candara" w:hAnsi="Candara"/>
          <w:sz w:val="24"/>
          <w:szCs w:val="24"/>
        </w:rPr>
        <w:t>suara</w:t>
      </w:r>
      <w:r w:rsidRPr="006D4934">
        <w:rPr>
          <w:rFonts w:ascii="Candara" w:hAnsi="Candara"/>
          <w:spacing w:val="-8"/>
          <w:sz w:val="24"/>
          <w:szCs w:val="24"/>
        </w:rPr>
        <w:t xml:space="preserve"> </w:t>
      </w:r>
      <w:r w:rsidRPr="006D4934">
        <w:rPr>
          <w:rFonts w:ascii="Candara" w:hAnsi="Candara"/>
          <w:sz w:val="24"/>
          <w:szCs w:val="24"/>
        </w:rPr>
        <w:t xml:space="preserve">kakek </w:t>
      </w:r>
      <w:r w:rsidRPr="006D4934">
        <w:rPr>
          <w:rFonts w:ascii="Candara" w:hAnsi="Candara"/>
          <w:spacing w:val="15"/>
          <w:sz w:val="24"/>
          <w:szCs w:val="24"/>
        </w:rPr>
        <w:t xml:space="preserve"> </w:t>
      </w:r>
      <w:r w:rsidRPr="006D4934">
        <w:rPr>
          <w:rFonts w:ascii="Candara" w:hAnsi="Candara"/>
          <w:sz w:val="24"/>
          <w:szCs w:val="24"/>
        </w:rPr>
        <w:t xml:space="preserve">yang </w:t>
      </w:r>
      <w:r w:rsidRPr="006D4934">
        <w:rPr>
          <w:rFonts w:ascii="Candara" w:hAnsi="Candara"/>
          <w:spacing w:val="11"/>
          <w:sz w:val="24"/>
          <w:szCs w:val="24"/>
        </w:rPr>
        <w:t xml:space="preserve"> </w:t>
      </w:r>
      <w:r w:rsidRPr="006D4934">
        <w:rPr>
          <w:rFonts w:ascii="Candara" w:hAnsi="Candara"/>
          <w:sz w:val="24"/>
          <w:szCs w:val="24"/>
        </w:rPr>
        <w:t>sangat</w:t>
      </w:r>
      <w:r w:rsidRPr="006D4934">
        <w:rPr>
          <w:rFonts w:ascii="Candara" w:hAnsi="Candara"/>
          <w:spacing w:val="14"/>
          <w:sz w:val="24"/>
          <w:szCs w:val="24"/>
        </w:rPr>
        <w:t xml:space="preserve"> </w:t>
      </w:r>
      <w:r w:rsidRPr="006D4934">
        <w:rPr>
          <w:rFonts w:ascii="Candara" w:hAnsi="Candara"/>
          <w:sz w:val="24"/>
          <w:szCs w:val="24"/>
        </w:rPr>
        <w:t>kurindukan.</w:t>
      </w:r>
      <w:r w:rsidRPr="006D4934">
        <w:rPr>
          <w:rFonts w:ascii="Candara" w:hAnsi="Candara"/>
          <w:spacing w:val="-28"/>
          <w:sz w:val="24"/>
          <w:szCs w:val="24"/>
        </w:rPr>
        <w:t xml:space="preserve"> </w:t>
      </w:r>
      <w:r w:rsidRPr="006D4934">
        <w:rPr>
          <w:rFonts w:ascii="Candara" w:hAnsi="Candara"/>
          <w:sz w:val="24"/>
          <w:szCs w:val="24"/>
        </w:rPr>
        <w:t>Aku</w:t>
      </w:r>
      <w:r w:rsidRPr="006D4934">
        <w:rPr>
          <w:rFonts w:ascii="Candara" w:hAnsi="Candara"/>
          <w:spacing w:val="14"/>
          <w:sz w:val="24"/>
          <w:szCs w:val="24"/>
        </w:rPr>
        <w:t xml:space="preserve"> </w:t>
      </w:r>
      <w:r w:rsidRPr="006D4934">
        <w:rPr>
          <w:rFonts w:ascii="Candara" w:hAnsi="Candara"/>
          <w:sz w:val="24"/>
          <w:szCs w:val="24"/>
        </w:rPr>
        <w:t>buru-buru</w:t>
      </w:r>
      <w:r w:rsidRPr="006D4934">
        <w:rPr>
          <w:rFonts w:ascii="Candara" w:hAnsi="Candara"/>
          <w:spacing w:val="4"/>
          <w:sz w:val="24"/>
          <w:szCs w:val="24"/>
        </w:rPr>
        <w:t xml:space="preserve"> </w:t>
      </w:r>
      <w:r w:rsidRPr="006D4934">
        <w:rPr>
          <w:rFonts w:ascii="Candara" w:hAnsi="Candara"/>
          <w:sz w:val="24"/>
          <w:szCs w:val="24"/>
        </w:rPr>
        <w:t>masuk</w:t>
      </w:r>
      <w:r w:rsidRPr="006D4934">
        <w:rPr>
          <w:rFonts w:ascii="Candara" w:hAnsi="Candara"/>
          <w:spacing w:val="-12"/>
          <w:sz w:val="24"/>
          <w:szCs w:val="24"/>
        </w:rPr>
        <w:t xml:space="preserve"> </w:t>
      </w:r>
      <w:r w:rsidRPr="006D4934">
        <w:rPr>
          <w:rFonts w:ascii="Candara" w:hAnsi="Candara"/>
          <w:sz w:val="24"/>
          <w:szCs w:val="24"/>
        </w:rPr>
        <w:t>ke</w:t>
      </w:r>
      <w:r w:rsidRPr="006D4934">
        <w:rPr>
          <w:rFonts w:ascii="Candara" w:hAnsi="Candara"/>
          <w:spacing w:val="40"/>
          <w:sz w:val="24"/>
          <w:szCs w:val="24"/>
        </w:rPr>
        <w:t xml:space="preserve"> </w:t>
      </w:r>
      <w:r w:rsidRPr="006D4934">
        <w:rPr>
          <w:rFonts w:ascii="Candara" w:hAnsi="Candara"/>
          <w:sz w:val="24"/>
          <w:szCs w:val="24"/>
        </w:rPr>
        <w:t>dalam</w:t>
      </w:r>
      <w:r w:rsidRPr="006D4934">
        <w:rPr>
          <w:rFonts w:ascii="Candara" w:hAnsi="Candara"/>
          <w:spacing w:val="-12"/>
          <w:sz w:val="24"/>
          <w:szCs w:val="24"/>
        </w:rPr>
        <w:t xml:space="preserve"> </w:t>
      </w:r>
      <w:r w:rsidRPr="006D4934">
        <w:rPr>
          <w:rFonts w:ascii="Candara" w:hAnsi="Candara"/>
          <w:sz w:val="24"/>
          <w:szCs w:val="24"/>
        </w:rPr>
        <w:t>rumah, kulihat</w:t>
      </w:r>
      <w:r w:rsidRPr="006D4934">
        <w:rPr>
          <w:rFonts w:ascii="Candara" w:hAnsi="Candara"/>
          <w:spacing w:val="40"/>
          <w:sz w:val="24"/>
          <w:szCs w:val="24"/>
        </w:rPr>
        <w:t xml:space="preserve"> </w:t>
      </w:r>
      <w:r w:rsidRPr="006D4934">
        <w:rPr>
          <w:rFonts w:ascii="Candara" w:hAnsi="Candara"/>
          <w:sz w:val="24"/>
          <w:szCs w:val="24"/>
        </w:rPr>
        <w:t xml:space="preserve">kakek </w:t>
      </w:r>
      <w:r w:rsidRPr="006D4934">
        <w:rPr>
          <w:rFonts w:ascii="Candara" w:hAnsi="Candara"/>
          <w:spacing w:val="56"/>
          <w:sz w:val="24"/>
          <w:szCs w:val="24"/>
        </w:rPr>
        <w:t xml:space="preserve"> </w:t>
      </w:r>
      <w:r w:rsidRPr="006D4934">
        <w:rPr>
          <w:rFonts w:ascii="Candara" w:hAnsi="Candara"/>
          <w:sz w:val="24"/>
          <w:szCs w:val="24"/>
        </w:rPr>
        <w:t>duduk</w:t>
      </w:r>
      <w:r w:rsidRPr="006D4934">
        <w:rPr>
          <w:rFonts w:ascii="Candara" w:hAnsi="Candara"/>
          <w:spacing w:val="37"/>
          <w:sz w:val="24"/>
          <w:szCs w:val="24"/>
        </w:rPr>
        <w:t xml:space="preserve"> </w:t>
      </w:r>
      <w:r w:rsidRPr="006D4934">
        <w:rPr>
          <w:rFonts w:ascii="Candara" w:hAnsi="Candara"/>
          <w:sz w:val="24"/>
          <w:szCs w:val="24"/>
        </w:rPr>
        <w:t xml:space="preserve">di </w:t>
      </w:r>
      <w:r w:rsidRPr="006D4934">
        <w:rPr>
          <w:rFonts w:ascii="Candara" w:hAnsi="Candara"/>
          <w:spacing w:val="9"/>
          <w:sz w:val="24"/>
          <w:szCs w:val="24"/>
        </w:rPr>
        <w:t xml:space="preserve"> </w:t>
      </w:r>
      <w:r w:rsidRPr="006D4934">
        <w:rPr>
          <w:rFonts w:ascii="Candara" w:hAnsi="Candara"/>
          <w:sz w:val="24"/>
          <w:szCs w:val="24"/>
        </w:rPr>
        <w:t>ruang</w:t>
      </w:r>
      <w:r w:rsidRPr="006D4934">
        <w:rPr>
          <w:rFonts w:ascii="Candara" w:hAnsi="Candara"/>
          <w:spacing w:val="36"/>
          <w:sz w:val="24"/>
          <w:szCs w:val="24"/>
        </w:rPr>
        <w:t xml:space="preserve"> </w:t>
      </w:r>
      <w:r w:rsidRPr="006D4934">
        <w:rPr>
          <w:rFonts w:ascii="Candara" w:hAnsi="Candara"/>
          <w:sz w:val="24"/>
          <w:szCs w:val="24"/>
        </w:rPr>
        <w:t>tamu.</w:t>
      </w:r>
      <w:r w:rsidRPr="006D4934">
        <w:rPr>
          <w:rFonts w:ascii="Candara" w:hAnsi="Candara"/>
          <w:spacing w:val="36"/>
          <w:sz w:val="24"/>
          <w:szCs w:val="24"/>
        </w:rPr>
        <w:t xml:space="preserve"> </w:t>
      </w:r>
      <w:r w:rsidRPr="006D4934">
        <w:rPr>
          <w:rFonts w:ascii="Candara" w:hAnsi="Candara"/>
          <w:sz w:val="24"/>
          <w:szCs w:val="24"/>
        </w:rPr>
        <w:t>Hatiku   sangat</w:t>
      </w:r>
      <w:r w:rsidRPr="006D4934">
        <w:rPr>
          <w:rFonts w:ascii="Candara" w:hAnsi="Candara"/>
          <w:spacing w:val="56"/>
          <w:sz w:val="24"/>
          <w:szCs w:val="24"/>
        </w:rPr>
        <w:t xml:space="preserve"> </w:t>
      </w:r>
      <w:r w:rsidRPr="006D4934">
        <w:rPr>
          <w:rFonts w:ascii="Candara" w:hAnsi="Candara"/>
          <w:sz w:val="24"/>
          <w:szCs w:val="24"/>
        </w:rPr>
        <w:t>gembira</w:t>
      </w:r>
      <w:r w:rsidRPr="006D4934">
        <w:rPr>
          <w:rFonts w:ascii="Candara" w:hAnsi="Candara"/>
          <w:spacing w:val="37"/>
          <w:sz w:val="24"/>
          <w:szCs w:val="24"/>
        </w:rPr>
        <w:t xml:space="preserve"> </w:t>
      </w:r>
      <w:r w:rsidRPr="006D4934">
        <w:rPr>
          <w:rFonts w:ascii="Candara" w:hAnsi="Candara"/>
          <w:sz w:val="24"/>
          <w:szCs w:val="24"/>
        </w:rPr>
        <w:t>melihat</w:t>
      </w:r>
      <w:r w:rsidRPr="006D4934">
        <w:rPr>
          <w:rFonts w:ascii="Candara" w:hAnsi="Candara"/>
          <w:spacing w:val="30"/>
          <w:sz w:val="24"/>
          <w:szCs w:val="24"/>
        </w:rPr>
        <w:t xml:space="preserve"> </w:t>
      </w:r>
      <w:r w:rsidRPr="006D4934">
        <w:rPr>
          <w:rFonts w:ascii="Candara" w:hAnsi="Candara"/>
          <w:sz w:val="24"/>
          <w:szCs w:val="24"/>
        </w:rPr>
        <w:t xml:space="preserve">kakek </w:t>
      </w:r>
      <w:r w:rsidRPr="006D4934">
        <w:rPr>
          <w:rFonts w:ascii="Candara" w:hAnsi="Candara"/>
          <w:spacing w:val="57"/>
          <w:sz w:val="24"/>
          <w:szCs w:val="24"/>
        </w:rPr>
        <w:t xml:space="preserve"> </w:t>
      </w:r>
      <w:r w:rsidRPr="006D4934">
        <w:rPr>
          <w:rFonts w:ascii="Candara" w:hAnsi="Candara"/>
          <w:sz w:val="24"/>
          <w:szCs w:val="24"/>
        </w:rPr>
        <w:t>berada dihadapanku,</w:t>
      </w:r>
      <w:r w:rsidRPr="006D4934">
        <w:rPr>
          <w:rFonts w:ascii="Candara" w:hAnsi="Candara"/>
          <w:spacing w:val="33"/>
          <w:sz w:val="24"/>
          <w:szCs w:val="24"/>
        </w:rPr>
        <w:t xml:space="preserve"> </w:t>
      </w:r>
      <w:r w:rsidRPr="006D4934">
        <w:rPr>
          <w:rFonts w:ascii="Candara" w:hAnsi="Candara"/>
          <w:sz w:val="24"/>
          <w:szCs w:val="24"/>
        </w:rPr>
        <w:t xml:space="preserve">aku </w:t>
      </w:r>
      <w:r w:rsidRPr="006D4934">
        <w:rPr>
          <w:rFonts w:ascii="Candara" w:hAnsi="Candara"/>
          <w:spacing w:val="43"/>
          <w:sz w:val="24"/>
          <w:szCs w:val="24"/>
        </w:rPr>
        <w:t xml:space="preserve"> </w:t>
      </w:r>
      <w:r w:rsidRPr="006D4934">
        <w:rPr>
          <w:rFonts w:ascii="Candara" w:hAnsi="Candara"/>
          <w:sz w:val="24"/>
          <w:szCs w:val="24"/>
        </w:rPr>
        <w:t>memeluknya</w:t>
      </w:r>
      <w:r w:rsidRPr="006D4934">
        <w:rPr>
          <w:rFonts w:ascii="Candara" w:hAnsi="Candara"/>
          <w:spacing w:val="8"/>
          <w:sz w:val="24"/>
          <w:szCs w:val="24"/>
        </w:rPr>
        <w:t xml:space="preserve"> </w:t>
      </w:r>
      <w:r w:rsidRPr="006D4934">
        <w:rPr>
          <w:rFonts w:ascii="Candara" w:hAnsi="Candara"/>
          <w:sz w:val="24"/>
          <w:szCs w:val="24"/>
        </w:rPr>
        <w:t>penuh</w:t>
      </w:r>
      <w:r w:rsidRPr="006D4934">
        <w:rPr>
          <w:rFonts w:ascii="Candara" w:hAnsi="Candara"/>
          <w:spacing w:val="56"/>
          <w:sz w:val="24"/>
          <w:szCs w:val="24"/>
        </w:rPr>
        <w:t xml:space="preserve"> </w:t>
      </w:r>
      <w:r w:rsidRPr="006D4934">
        <w:rPr>
          <w:rFonts w:ascii="Candara" w:hAnsi="Candara"/>
          <w:sz w:val="24"/>
          <w:szCs w:val="24"/>
        </w:rPr>
        <w:t>kerinduan.</w:t>
      </w:r>
      <w:r w:rsidRPr="006D4934">
        <w:rPr>
          <w:rFonts w:ascii="Candara" w:hAnsi="Candara"/>
          <w:spacing w:val="22"/>
          <w:sz w:val="24"/>
          <w:szCs w:val="24"/>
        </w:rPr>
        <w:t xml:space="preserve"> </w:t>
      </w:r>
      <w:r w:rsidRPr="006D4934">
        <w:rPr>
          <w:rFonts w:ascii="Candara" w:hAnsi="Candara"/>
          <w:sz w:val="24"/>
          <w:szCs w:val="24"/>
        </w:rPr>
        <w:t>Allah  telah</w:t>
      </w:r>
      <w:r w:rsidRPr="006D4934">
        <w:rPr>
          <w:rFonts w:ascii="Candara" w:hAnsi="Candara"/>
          <w:spacing w:val="37"/>
          <w:sz w:val="24"/>
          <w:szCs w:val="24"/>
        </w:rPr>
        <w:t xml:space="preserve"> </w:t>
      </w:r>
      <w:r w:rsidRPr="006D4934">
        <w:rPr>
          <w:rFonts w:ascii="Candara" w:hAnsi="Candara"/>
          <w:sz w:val="24"/>
          <w:szCs w:val="24"/>
        </w:rPr>
        <w:t>mengabulkan</w:t>
      </w:r>
      <w:r w:rsidRPr="006D4934">
        <w:rPr>
          <w:rFonts w:ascii="Candara" w:hAnsi="Candara"/>
          <w:spacing w:val="20"/>
          <w:sz w:val="24"/>
          <w:szCs w:val="24"/>
        </w:rPr>
        <w:t xml:space="preserve"> </w:t>
      </w:r>
      <w:r w:rsidRPr="006D4934">
        <w:rPr>
          <w:rFonts w:ascii="Candara" w:hAnsi="Candara"/>
          <w:sz w:val="24"/>
          <w:szCs w:val="24"/>
        </w:rPr>
        <w:t>doaku untuk</w:t>
      </w:r>
      <w:r w:rsidRPr="006D4934">
        <w:rPr>
          <w:rFonts w:ascii="Candara" w:hAnsi="Candara"/>
          <w:spacing w:val="-3"/>
          <w:sz w:val="24"/>
          <w:szCs w:val="24"/>
        </w:rPr>
        <w:t xml:space="preserve"> </w:t>
      </w:r>
      <w:r w:rsidRPr="006D4934">
        <w:rPr>
          <w:rFonts w:ascii="Candara" w:hAnsi="Candara"/>
          <w:sz w:val="24"/>
          <w:szCs w:val="24"/>
        </w:rPr>
        <w:t>bertemu</w:t>
      </w:r>
      <w:r w:rsidRPr="006D4934">
        <w:rPr>
          <w:rFonts w:ascii="Candara" w:hAnsi="Candara"/>
          <w:spacing w:val="30"/>
          <w:sz w:val="24"/>
          <w:szCs w:val="24"/>
        </w:rPr>
        <w:t xml:space="preserve"> </w:t>
      </w:r>
      <w:r w:rsidRPr="006D4934">
        <w:rPr>
          <w:rFonts w:ascii="Candara" w:hAnsi="Candara"/>
          <w:sz w:val="24"/>
          <w:szCs w:val="24"/>
        </w:rPr>
        <w:t>kakek.</w:t>
      </w:r>
    </w:p>
    <w:p w:rsidR="00256EBE" w:rsidRPr="006D4934" w:rsidRDefault="007F5944" w:rsidP="0064506B">
      <w:pPr>
        <w:pStyle w:val="Heading1"/>
      </w:pPr>
      <w:bookmarkStart w:id="20" w:name="_Toc154862600"/>
      <w:r w:rsidRPr="006D4934">
        <w:lastRenderedPageBreak/>
        <w:t>Saling</w:t>
      </w:r>
      <w:r w:rsidRPr="006D4934">
        <w:rPr>
          <w:spacing w:val="-32"/>
        </w:rPr>
        <w:t xml:space="preserve"> </w:t>
      </w:r>
      <w:r w:rsidRPr="006D4934">
        <w:t>Memaafkan</w:t>
      </w:r>
      <w:r w:rsidR="00646E76" w:rsidRPr="006D4934">
        <w:t xml:space="preserve"> </w:t>
      </w:r>
      <w:r w:rsidR="00646E76" w:rsidRPr="006D4934">
        <w:br/>
        <w:t>Sucitra Nurdin</w:t>
      </w:r>
      <w:bookmarkEnd w:id="20"/>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9"/>
        <w:jc w:val="both"/>
        <w:rPr>
          <w:rFonts w:ascii="Candara" w:hAnsi="Candara"/>
          <w:sz w:val="24"/>
          <w:szCs w:val="24"/>
        </w:rPr>
      </w:pPr>
      <w:r w:rsidRPr="006D4934">
        <w:rPr>
          <w:rFonts w:ascii="Candara" w:hAnsi="Candara"/>
          <w:sz w:val="24"/>
          <w:szCs w:val="24"/>
        </w:rPr>
        <w:t>Aku</w:t>
      </w:r>
      <w:r w:rsidRPr="006D4934">
        <w:rPr>
          <w:rFonts w:ascii="Candara" w:hAnsi="Candara"/>
          <w:spacing w:val="38"/>
          <w:sz w:val="24"/>
          <w:szCs w:val="24"/>
        </w:rPr>
        <w:t xml:space="preserve"> </w:t>
      </w:r>
      <w:r w:rsidRPr="006D4934">
        <w:rPr>
          <w:rFonts w:ascii="Candara" w:hAnsi="Candara"/>
          <w:sz w:val="24"/>
          <w:szCs w:val="24"/>
        </w:rPr>
        <w:t>memiliki</w:t>
      </w:r>
      <w:r w:rsidRPr="006D4934">
        <w:rPr>
          <w:rFonts w:ascii="Candara" w:hAnsi="Candara"/>
          <w:spacing w:val="-31"/>
          <w:sz w:val="24"/>
          <w:szCs w:val="24"/>
        </w:rPr>
        <w:t xml:space="preserve"> </w:t>
      </w:r>
      <w:r w:rsidRPr="006D4934">
        <w:rPr>
          <w:rFonts w:ascii="Candara" w:hAnsi="Candara"/>
          <w:sz w:val="24"/>
          <w:szCs w:val="24"/>
        </w:rPr>
        <w:t>seorang</w:t>
      </w:r>
      <w:r w:rsidRPr="006D4934">
        <w:rPr>
          <w:rFonts w:ascii="Candara" w:hAnsi="Candara"/>
          <w:spacing w:val="66"/>
          <w:sz w:val="24"/>
          <w:szCs w:val="24"/>
        </w:rPr>
        <w:t xml:space="preserve"> </w:t>
      </w:r>
      <w:r w:rsidRPr="006D4934">
        <w:rPr>
          <w:rFonts w:ascii="Candara" w:hAnsi="Candara"/>
          <w:sz w:val="24"/>
          <w:szCs w:val="24"/>
        </w:rPr>
        <w:t>teman,</w:t>
      </w:r>
      <w:r w:rsidRPr="006D4934">
        <w:rPr>
          <w:rFonts w:ascii="Candara" w:hAnsi="Candara"/>
          <w:spacing w:val="60"/>
          <w:sz w:val="24"/>
          <w:szCs w:val="24"/>
        </w:rPr>
        <w:t xml:space="preserve"> </w:t>
      </w:r>
      <w:r w:rsidRPr="006D4934">
        <w:rPr>
          <w:rFonts w:ascii="Candara" w:hAnsi="Candara"/>
          <w:sz w:val="24"/>
          <w:szCs w:val="24"/>
        </w:rPr>
        <w:t xml:space="preserve">dia </w:t>
      </w:r>
      <w:r w:rsidRPr="006D4934">
        <w:rPr>
          <w:rFonts w:ascii="Candara" w:hAnsi="Candara"/>
          <w:spacing w:val="17"/>
          <w:sz w:val="24"/>
          <w:szCs w:val="24"/>
        </w:rPr>
        <w:t xml:space="preserve"> </w:t>
      </w:r>
      <w:r w:rsidRPr="006D4934">
        <w:rPr>
          <w:rFonts w:ascii="Candara" w:hAnsi="Candara"/>
          <w:sz w:val="24"/>
          <w:szCs w:val="24"/>
        </w:rPr>
        <w:t>suka</w:t>
      </w:r>
      <w:r w:rsidRPr="006D4934">
        <w:rPr>
          <w:rFonts w:ascii="Candara" w:hAnsi="Candara"/>
          <w:spacing w:val="19"/>
          <w:sz w:val="24"/>
          <w:szCs w:val="24"/>
        </w:rPr>
        <w:t xml:space="preserve"> </w:t>
      </w:r>
      <w:r w:rsidRPr="006D4934">
        <w:rPr>
          <w:rFonts w:ascii="Candara" w:hAnsi="Candara"/>
          <w:sz w:val="24"/>
          <w:szCs w:val="24"/>
        </w:rPr>
        <w:t>mengejek</w:t>
      </w:r>
      <w:r w:rsidRPr="006D4934">
        <w:rPr>
          <w:rFonts w:ascii="Candara" w:hAnsi="Candara"/>
          <w:spacing w:val="10"/>
          <w:sz w:val="24"/>
          <w:szCs w:val="24"/>
        </w:rPr>
        <w:t xml:space="preserve"> </w:t>
      </w:r>
      <w:r w:rsidRPr="006D4934">
        <w:rPr>
          <w:rFonts w:ascii="Candara" w:hAnsi="Candara"/>
          <w:sz w:val="24"/>
          <w:szCs w:val="24"/>
        </w:rPr>
        <w:t>dan</w:t>
      </w:r>
      <w:r w:rsidRPr="006D4934">
        <w:rPr>
          <w:rFonts w:ascii="Candara" w:hAnsi="Candara"/>
          <w:spacing w:val="37"/>
          <w:sz w:val="24"/>
          <w:szCs w:val="24"/>
        </w:rPr>
        <w:t xml:space="preserve"> </w:t>
      </w:r>
      <w:r w:rsidRPr="006D4934">
        <w:rPr>
          <w:rFonts w:ascii="Candara" w:hAnsi="Candara"/>
          <w:sz w:val="24"/>
          <w:szCs w:val="24"/>
        </w:rPr>
        <w:t>mengangguku.</w:t>
      </w:r>
      <w:r w:rsidRPr="006D4934">
        <w:rPr>
          <w:rFonts w:ascii="Candara" w:hAnsi="Candara"/>
          <w:spacing w:val="-2"/>
          <w:sz w:val="24"/>
          <w:szCs w:val="24"/>
        </w:rPr>
        <w:t xml:space="preserve"> </w:t>
      </w:r>
      <w:r w:rsidRPr="006D4934">
        <w:rPr>
          <w:rFonts w:ascii="Candara" w:hAnsi="Candara"/>
          <w:sz w:val="24"/>
          <w:szCs w:val="24"/>
        </w:rPr>
        <w:t>Aku</w:t>
      </w:r>
      <w:r w:rsidRPr="006D4934">
        <w:rPr>
          <w:rFonts w:ascii="Candara" w:hAnsi="Candara"/>
          <w:spacing w:val="38"/>
          <w:sz w:val="24"/>
          <w:szCs w:val="24"/>
        </w:rPr>
        <w:t xml:space="preserve"> </w:t>
      </w:r>
      <w:r w:rsidRPr="006D4934">
        <w:rPr>
          <w:rFonts w:ascii="Candara" w:hAnsi="Candara"/>
          <w:sz w:val="24"/>
          <w:szCs w:val="24"/>
        </w:rPr>
        <w:t>kesal</w:t>
      </w:r>
      <w:r w:rsidRPr="006D4934">
        <w:rPr>
          <w:rFonts w:ascii="Candara" w:hAnsi="Candara"/>
          <w:spacing w:val="-23"/>
          <w:sz w:val="24"/>
          <w:szCs w:val="24"/>
        </w:rPr>
        <w:t xml:space="preserve"> </w:t>
      </w:r>
      <w:r w:rsidRPr="006D4934">
        <w:rPr>
          <w:rFonts w:ascii="Candara" w:hAnsi="Candara"/>
          <w:sz w:val="24"/>
          <w:szCs w:val="24"/>
        </w:rPr>
        <w:t>dan marah</w:t>
      </w:r>
      <w:r w:rsidRPr="006D4934">
        <w:rPr>
          <w:rFonts w:ascii="Candara" w:hAnsi="Candara"/>
          <w:spacing w:val="-5"/>
          <w:sz w:val="24"/>
          <w:szCs w:val="24"/>
        </w:rPr>
        <w:t xml:space="preserve"> </w:t>
      </w:r>
      <w:r w:rsidRPr="006D4934">
        <w:rPr>
          <w:rFonts w:ascii="Candara" w:hAnsi="Candara"/>
          <w:sz w:val="24"/>
          <w:szCs w:val="24"/>
        </w:rPr>
        <w:t>setiap</w:t>
      </w:r>
      <w:r w:rsidRPr="006D4934">
        <w:rPr>
          <w:rFonts w:ascii="Candara" w:hAnsi="Candara"/>
          <w:spacing w:val="-16"/>
          <w:sz w:val="24"/>
          <w:szCs w:val="24"/>
        </w:rPr>
        <w:t xml:space="preserve"> </w:t>
      </w:r>
      <w:r w:rsidRPr="006D4934">
        <w:rPr>
          <w:rFonts w:ascii="Candara" w:hAnsi="Candara"/>
          <w:sz w:val="24"/>
          <w:szCs w:val="24"/>
        </w:rPr>
        <w:t>kali</w:t>
      </w:r>
      <w:r w:rsidRPr="006D4934">
        <w:rPr>
          <w:rFonts w:ascii="Candara" w:hAnsi="Candara"/>
          <w:spacing w:val="20"/>
          <w:sz w:val="24"/>
          <w:szCs w:val="24"/>
        </w:rPr>
        <w:t xml:space="preserve"> </w:t>
      </w:r>
      <w:r w:rsidRPr="006D4934">
        <w:rPr>
          <w:rFonts w:ascii="Candara" w:hAnsi="Candara"/>
          <w:sz w:val="24"/>
          <w:szCs w:val="24"/>
        </w:rPr>
        <w:t>dia</w:t>
      </w:r>
      <w:r w:rsidRPr="006D4934">
        <w:rPr>
          <w:rFonts w:ascii="Candara" w:hAnsi="Candara"/>
          <w:spacing w:val="49"/>
          <w:sz w:val="24"/>
          <w:szCs w:val="24"/>
        </w:rPr>
        <w:t xml:space="preserve"> </w:t>
      </w:r>
      <w:r w:rsidRPr="006D4934">
        <w:rPr>
          <w:rFonts w:ascii="Candara" w:hAnsi="Candara"/>
          <w:sz w:val="24"/>
          <w:szCs w:val="24"/>
        </w:rPr>
        <w:t>mengejekku.</w:t>
      </w:r>
      <w:r w:rsidRPr="006D4934">
        <w:rPr>
          <w:rFonts w:ascii="Candara" w:hAnsi="Candara"/>
          <w:spacing w:val="-7"/>
          <w:sz w:val="24"/>
          <w:szCs w:val="24"/>
        </w:rPr>
        <w:t xml:space="preserve"> </w:t>
      </w:r>
      <w:r w:rsidRPr="006D4934">
        <w:rPr>
          <w:rFonts w:ascii="Candara" w:hAnsi="Candara"/>
          <w:sz w:val="24"/>
          <w:szCs w:val="24"/>
        </w:rPr>
        <w:t xml:space="preserve">Saking </w:t>
      </w:r>
      <w:r w:rsidRPr="006D4934">
        <w:rPr>
          <w:rFonts w:ascii="Candara" w:hAnsi="Candara"/>
          <w:spacing w:val="2"/>
          <w:sz w:val="24"/>
          <w:szCs w:val="24"/>
        </w:rPr>
        <w:t xml:space="preserve"> </w:t>
      </w:r>
      <w:r w:rsidRPr="006D4934">
        <w:rPr>
          <w:rFonts w:ascii="Candara" w:hAnsi="Candara"/>
          <w:sz w:val="24"/>
          <w:szCs w:val="24"/>
        </w:rPr>
        <w:t>kesalnya,</w:t>
      </w:r>
      <w:r w:rsidRPr="006D4934">
        <w:rPr>
          <w:rFonts w:ascii="Candara" w:hAnsi="Candara"/>
          <w:spacing w:val="-6"/>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sering</w:t>
      </w:r>
      <w:r w:rsidRPr="006D4934">
        <w:rPr>
          <w:rFonts w:ascii="Candara" w:hAnsi="Candara"/>
          <w:spacing w:val="-21"/>
          <w:sz w:val="24"/>
          <w:szCs w:val="24"/>
        </w:rPr>
        <w:t xml:space="preserve"> </w:t>
      </w:r>
      <w:r w:rsidRPr="006D4934">
        <w:rPr>
          <w:rFonts w:ascii="Candara" w:hAnsi="Candara"/>
          <w:sz w:val="24"/>
          <w:szCs w:val="24"/>
        </w:rPr>
        <w:t>mengadu</w:t>
      </w:r>
      <w:r w:rsidRPr="006D4934">
        <w:rPr>
          <w:rFonts w:ascii="Candara" w:hAnsi="Candara"/>
          <w:spacing w:val="-1"/>
          <w:sz w:val="24"/>
          <w:szCs w:val="24"/>
        </w:rPr>
        <w:t xml:space="preserve"> </w:t>
      </w:r>
      <w:r w:rsidRPr="006D4934">
        <w:rPr>
          <w:rFonts w:ascii="Candara" w:hAnsi="Candara"/>
          <w:sz w:val="24"/>
          <w:szCs w:val="24"/>
        </w:rPr>
        <w:t>kepada</w:t>
      </w:r>
      <w:r w:rsidRPr="006D4934">
        <w:rPr>
          <w:rFonts w:ascii="Candara" w:hAnsi="Candara"/>
          <w:spacing w:val="-3"/>
          <w:sz w:val="24"/>
          <w:szCs w:val="24"/>
        </w:rPr>
        <w:t xml:space="preserve"> </w:t>
      </w:r>
      <w:r w:rsidRPr="006D4934">
        <w:rPr>
          <w:rFonts w:ascii="Candara" w:hAnsi="Candara"/>
          <w:sz w:val="24"/>
          <w:szCs w:val="24"/>
        </w:rPr>
        <w:t>guru di  sekolah.</w:t>
      </w:r>
      <w:r w:rsidRPr="006D4934">
        <w:rPr>
          <w:rFonts w:ascii="Candara" w:hAnsi="Candara"/>
          <w:spacing w:val="30"/>
          <w:sz w:val="24"/>
          <w:szCs w:val="24"/>
        </w:rPr>
        <w:t xml:space="preserve"> </w:t>
      </w:r>
      <w:r w:rsidRPr="006D4934">
        <w:rPr>
          <w:rFonts w:ascii="Candara" w:hAnsi="Candara"/>
          <w:sz w:val="24"/>
          <w:szCs w:val="24"/>
        </w:rPr>
        <w:t>Tetapi</w:t>
      </w:r>
      <w:r w:rsidRPr="006D4934">
        <w:rPr>
          <w:rFonts w:ascii="Candara" w:hAnsi="Candara"/>
          <w:spacing w:val="12"/>
          <w:sz w:val="24"/>
          <w:szCs w:val="24"/>
        </w:rPr>
        <w:t xml:space="preserve"> </w:t>
      </w:r>
      <w:r w:rsidRPr="006D4934">
        <w:rPr>
          <w:rFonts w:ascii="Candara" w:hAnsi="Candara"/>
          <w:sz w:val="24"/>
          <w:szCs w:val="24"/>
        </w:rPr>
        <w:t>jawaban</w:t>
      </w:r>
      <w:r w:rsidRPr="006D4934">
        <w:rPr>
          <w:rFonts w:ascii="Candara" w:hAnsi="Candara"/>
          <w:spacing w:val="38"/>
          <w:sz w:val="24"/>
          <w:szCs w:val="24"/>
        </w:rPr>
        <w:t xml:space="preserve"> </w:t>
      </w:r>
      <w:r w:rsidRPr="006D4934">
        <w:rPr>
          <w:rFonts w:ascii="Candara" w:hAnsi="Candara"/>
          <w:sz w:val="24"/>
          <w:szCs w:val="24"/>
        </w:rPr>
        <w:t>guru</w:t>
      </w:r>
      <w:r w:rsidRPr="006D4934">
        <w:rPr>
          <w:rFonts w:ascii="Candara" w:hAnsi="Candara"/>
          <w:spacing w:val="43"/>
          <w:sz w:val="24"/>
          <w:szCs w:val="24"/>
        </w:rPr>
        <w:t xml:space="preserve"> </w:t>
      </w:r>
      <w:r w:rsidRPr="006D4934">
        <w:rPr>
          <w:rFonts w:ascii="Candara" w:hAnsi="Candara"/>
          <w:sz w:val="24"/>
          <w:szCs w:val="24"/>
        </w:rPr>
        <w:t>di  sekolah</w:t>
      </w:r>
      <w:r w:rsidRPr="006D4934">
        <w:rPr>
          <w:rFonts w:ascii="Candara" w:hAnsi="Candara"/>
          <w:spacing w:val="29"/>
          <w:sz w:val="24"/>
          <w:szCs w:val="24"/>
        </w:rPr>
        <w:t xml:space="preserve"> </w:t>
      </w:r>
      <w:r w:rsidRPr="006D4934">
        <w:rPr>
          <w:rFonts w:ascii="Candara" w:hAnsi="Candara"/>
          <w:sz w:val="24"/>
          <w:szCs w:val="24"/>
        </w:rPr>
        <w:t xml:space="preserve">tidak </w:t>
      </w:r>
      <w:r w:rsidRPr="006D4934">
        <w:rPr>
          <w:rFonts w:ascii="Candara" w:hAnsi="Candara"/>
          <w:spacing w:val="51"/>
          <w:sz w:val="24"/>
          <w:szCs w:val="24"/>
        </w:rPr>
        <w:t xml:space="preserve"> </w:t>
      </w:r>
      <w:r w:rsidRPr="006D4934">
        <w:rPr>
          <w:rFonts w:ascii="Candara" w:hAnsi="Candara"/>
          <w:sz w:val="24"/>
          <w:szCs w:val="24"/>
        </w:rPr>
        <w:t>membuatku</w:t>
      </w:r>
      <w:r w:rsidRPr="006D4934">
        <w:rPr>
          <w:rFonts w:ascii="Candara" w:hAnsi="Candara"/>
          <w:spacing w:val="63"/>
          <w:sz w:val="24"/>
          <w:szCs w:val="24"/>
        </w:rPr>
        <w:t xml:space="preserve"> </w:t>
      </w:r>
      <w:r w:rsidRPr="006D4934">
        <w:rPr>
          <w:rFonts w:ascii="Candara" w:hAnsi="Candara"/>
          <w:sz w:val="24"/>
          <w:szCs w:val="24"/>
        </w:rPr>
        <w:t>puas.</w:t>
      </w:r>
      <w:r w:rsidRPr="006D4934">
        <w:rPr>
          <w:rFonts w:ascii="Candara" w:hAnsi="Candara"/>
          <w:spacing w:val="49"/>
          <w:sz w:val="24"/>
          <w:szCs w:val="24"/>
        </w:rPr>
        <w:t xml:space="preserve"> </w:t>
      </w:r>
      <w:r w:rsidRPr="006D4934">
        <w:rPr>
          <w:rFonts w:ascii="Candara" w:hAnsi="Candara"/>
          <w:sz w:val="24"/>
          <w:szCs w:val="24"/>
        </w:rPr>
        <w:t>Guruku</w:t>
      </w:r>
      <w:r w:rsidRPr="006D4934">
        <w:rPr>
          <w:rFonts w:ascii="Candara" w:hAnsi="Candara"/>
          <w:spacing w:val="7"/>
          <w:sz w:val="24"/>
          <w:szCs w:val="24"/>
        </w:rPr>
        <w:t xml:space="preserve"> </w:t>
      </w:r>
      <w:r w:rsidRPr="006D4934">
        <w:rPr>
          <w:rFonts w:ascii="Candara" w:hAnsi="Candara"/>
          <w:sz w:val="24"/>
          <w:szCs w:val="24"/>
        </w:rPr>
        <w:t>selalu meminta</w:t>
      </w:r>
      <w:r w:rsidRPr="006D4934">
        <w:rPr>
          <w:rFonts w:ascii="Candara" w:hAnsi="Candara"/>
          <w:spacing w:val="-10"/>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saling</w:t>
      </w:r>
      <w:r w:rsidRPr="006D4934">
        <w:rPr>
          <w:rFonts w:ascii="Candara" w:hAnsi="Candara"/>
          <w:spacing w:val="-31"/>
          <w:sz w:val="24"/>
          <w:szCs w:val="24"/>
        </w:rPr>
        <w:t xml:space="preserve"> </w:t>
      </w:r>
      <w:r w:rsidRPr="006D4934">
        <w:rPr>
          <w:rFonts w:ascii="Candara" w:hAnsi="Candara"/>
          <w:sz w:val="24"/>
          <w:szCs w:val="24"/>
        </w:rPr>
        <w:t>memaafkan</w:t>
      </w:r>
      <w:r w:rsidRPr="006D4934">
        <w:rPr>
          <w:rFonts w:ascii="Candara" w:hAnsi="Candara"/>
          <w:spacing w:val="14"/>
          <w:sz w:val="24"/>
          <w:szCs w:val="24"/>
        </w:rPr>
        <w:t xml:space="preserve"> </w:t>
      </w:r>
      <w:r w:rsidRPr="006D4934">
        <w:rPr>
          <w:rFonts w:ascii="Candara" w:hAnsi="Candara"/>
          <w:sz w:val="24"/>
          <w:szCs w:val="24"/>
        </w:rPr>
        <w:t>dan</w:t>
      </w:r>
      <w:r w:rsidRPr="006D4934">
        <w:rPr>
          <w:rFonts w:ascii="Candara" w:hAnsi="Candara"/>
          <w:spacing w:val="13"/>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saling</w:t>
      </w:r>
      <w:r w:rsidRPr="006D4934">
        <w:rPr>
          <w:rFonts w:ascii="Candara" w:hAnsi="Candara"/>
          <w:spacing w:val="-31"/>
          <w:sz w:val="24"/>
          <w:szCs w:val="24"/>
        </w:rPr>
        <w:t xml:space="preserve"> </w:t>
      </w:r>
      <w:r w:rsidRPr="006D4934">
        <w:rPr>
          <w:rFonts w:ascii="Candara" w:hAnsi="Candara"/>
          <w:sz w:val="24"/>
          <w:szCs w:val="24"/>
        </w:rPr>
        <w:t>membenci.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 xml:space="preserve">Rasa </w:t>
      </w:r>
      <w:r w:rsidRPr="006D4934">
        <w:rPr>
          <w:rFonts w:ascii="Candara" w:hAnsi="Candara"/>
          <w:spacing w:val="18"/>
          <w:sz w:val="24"/>
          <w:szCs w:val="24"/>
        </w:rPr>
        <w:t xml:space="preserve"> </w:t>
      </w:r>
      <w:r w:rsidRPr="006D4934">
        <w:rPr>
          <w:rFonts w:ascii="Candara" w:hAnsi="Candara"/>
          <w:sz w:val="24"/>
          <w:szCs w:val="24"/>
        </w:rPr>
        <w:t>kesal</w:t>
      </w:r>
      <w:r w:rsidRPr="006D4934">
        <w:rPr>
          <w:rFonts w:ascii="Candara" w:hAnsi="Candara"/>
          <w:spacing w:val="-14"/>
          <w:sz w:val="24"/>
          <w:szCs w:val="24"/>
        </w:rPr>
        <w:t xml:space="preserve"> </w:t>
      </w:r>
      <w:r w:rsidRPr="006D4934">
        <w:rPr>
          <w:rFonts w:ascii="Candara" w:hAnsi="Candara"/>
          <w:sz w:val="24"/>
          <w:szCs w:val="24"/>
        </w:rPr>
        <w:t>dan</w:t>
      </w:r>
      <w:r w:rsidRPr="006D4934">
        <w:rPr>
          <w:rFonts w:ascii="Candara" w:hAnsi="Candara"/>
          <w:spacing w:val="19"/>
          <w:sz w:val="24"/>
          <w:szCs w:val="24"/>
        </w:rPr>
        <w:t xml:space="preserve"> </w:t>
      </w:r>
      <w:r w:rsidRPr="006D4934">
        <w:rPr>
          <w:rFonts w:ascii="Candara" w:hAnsi="Candara"/>
          <w:sz w:val="24"/>
          <w:szCs w:val="24"/>
        </w:rPr>
        <w:t>marah</w:t>
      </w:r>
      <w:r w:rsidRPr="006D4934">
        <w:rPr>
          <w:rFonts w:ascii="Candara" w:hAnsi="Candara"/>
          <w:spacing w:val="24"/>
          <w:sz w:val="24"/>
          <w:szCs w:val="24"/>
        </w:rPr>
        <w:t xml:space="preserve"> </w:t>
      </w:r>
      <w:r w:rsidRPr="006D4934">
        <w:rPr>
          <w:rFonts w:ascii="Candara" w:hAnsi="Candara"/>
          <w:sz w:val="24"/>
          <w:szCs w:val="24"/>
        </w:rPr>
        <w:t>membuatku</w:t>
      </w:r>
      <w:r w:rsidRPr="006D4934">
        <w:rPr>
          <w:rFonts w:ascii="Candara" w:hAnsi="Candara"/>
          <w:spacing w:val="17"/>
          <w:sz w:val="24"/>
          <w:szCs w:val="24"/>
        </w:rPr>
        <w:t xml:space="preserve"> </w:t>
      </w:r>
      <w:r w:rsidRPr="006D4934">
        <w:rPr>
          <w:rFonts w:ascii="Candara" w:hAnsi="Candara"/>
          <w:sz w:val="24"/>
          <w:szCs w:val="24"/>
        </w:rPr>
        <w:t>semakin</w:t>
      </w:r>
      <w:r w:rsidRPr="006D4934">
        <w:rPr>
          <w:rFonts w:ascii="Candara" w:hAnsi="Candara"/>
          <w:spacing w:val="-10"/>
          <w:sz w:val="24"/>
          <w:szCs w:val="24"/>
        </w:rPr>
        <w:t xml:space="preserve"> </w:t>
      </w:r>
      <w:r w:rsidRPr="006D4934">
        <w:rPr>
          <w:rFonts w:ascii="Candara" w:hAnsi="Candara"/>
          <w:sz w:val="24"/>
          <w:szCs w:val="24"/>
        </w:rPr>
        <w:t xml:space="preserve">hari </w:t>
      </w:r>
      <w:r w:rsidRPr="006D4934">
        <w:rPr>
          <w:rFonts w:ascii="Candara" w:hAnsi="Candara"/>
          <w:spacing w:val="20"/>
          <w:sz w:val="24"/>
          <w:szCs w:val="24"/>
        </w:rPr>
        <w:t xml:space="preserve"> </w:t>
      </w:r>
      <w:r w:rsidRPr="006D4934">
        <w:rPr>
          <w:rFonts w:ascii="Candara" w:hAnsi="Candara"/>
          <w:sz w:val="24"/>
          <w:szCs w:val="24"/>
        </w:rPr>
        <w:t>membencinya.</w:t>
      </w:r>
      <w:r w:rsidRPr="006D4934">
        <w:rPr>
          <w:rFonts w:ascii="Candara" w:hAnsi="Candara"/>
          <w:spacing w:val="21"/>
          <w:sz w:val="24"/>
          <w:szCs w:val="24"/>
        </w:rPr>
        <w:t xml:space="preserve"> </w:t>
      </w:r>
      <w:r w:rsidRPr="006D4934">
        <w:rPr>
          <w:rFonts w:ascii="Candara" w:hAnsi="Candara"/>
          <w:sz w:val="24"/>
          <w:szCs w:val="24"/>
        </w:rPr>
        <w:t>Karena</w:t>
      </w:r>
      <w:r w:rsidRPr="006D4934">
        <w:rPr>
          <w:rFonts w:ascii="Candara" w:hAnsi="Candara"/>
          <w:spacing w:val="-6"/>
          <w:sz w:val="24"/>
          <w:szCs w:val="24"/>
        </w:rPr>
        <w:t xml:space="preserve"> </w:t>
      </w:r>
      <w:r w:rsidRPr="006D4934">
        <w:rPr>
          <w:rFonts w:ascii="Candara" w:hAnsi="Candara"/>
          <w:sz w:val="24"/>
          <w:szCs w:val="24"/>
        </w:rPr>
        <w:t>temanku</w:t>
      </w:r>
      <w:r w:rsidRPr="006D4934">
        <w:rPr>
          <w:rFonts w:ascii="Candara" w:hAnsi="Candara"/>
          <w:spacing w:val="40"/>
          <w:sz w:val="24"/>
          <w:szCs w:val="24"/>
        </w:rPr>
        <w:t xml:space="preserve"> </w:t>
      </w:r>
      <w:r w:rsidRPr="006D4934">
        <w:rPr>
          <w:rFonts w:ascii="Candara" w:hAnsi="Candara"/>
          <w:sz w:val="24"/>
          <w:szCs w:val="24"/>
        </w:rPr>
        <w:t>itu sering</w:t>
      </w:r>
      <w:r w:rsidRPr="006D4934">
        <w:rPr>
          <w:rFonts w:ascii="Candara" w:hAnsi="Candara"/>
          <w:spacing w:val="19"/>
          <w:sz w:val="24"/>
          <w:szCs w:val="24"/>
        </w:rPr>
        <w:t xml:space="preserve"> </w:t>
      </w:r>
      <w:r w:rsidRPr="006D4934">
        <w:rPr>
          <w:rFonts w:ascii="Candara" w:hAnsi="Candara"/>
          <w:sz w:val="24"/>
          <w:szCs w:val="24"/>
        </w:rPr>
        <w:t xml:space="preserve">sekali </w:t>
      </w:r>
      <w:r w:rsidRPr="006D4934">
        <w:rPr>
          <w:rFonts w:ascii="Candara" w:hAnsi="Candara"/>
          <w:spacing w:val="36"/>
          <w:sz w:val="24"/>
          <w:szCs w:val="24"/>
        </w:rPr>
        <w:t xml:space="preserve"> </w:t>
      </w:r>
      <w:r w:rsidRPr="006D4934">
        <w:rPr>
          <w:rFonts w:ascii="Candara" w:hAnsi="Candara"/>
          <w:sz w:val="24"/>
          <w:szCs w:val="24"/>
        </w:rPr>
        <w:t>mengejek</w:t>
      </w:r>
      <w:r w:rsidRPr="006D4934">
        <w:rPr>
          <w:rFonts w:ascii="Candara" w:hAnsi="Candara"/>
          <w:spacing w:val="9"/>
          <w:sz w:val="24"/>
          <w:szCs w:val="24"/>
        </w:rPr>
        <w:t xml:space="preserve"> </w:t>
      </w:r>
      <w:r w:rsidRPr="006D4934">
        <w:rPr>
          <w:rFonts w:ascii="Candara" w:hAnsi="Candara"/>
          <w:sz w:val="24"/>
          <w:szCs w:val="24"/>
        </w:rPr>
        <w:t>dan</w:t>
      </w:r>
      <w:r w:rsidRPr="006D4934">
        <w:rPr>
          <w:rFonts w:ascii="Candara" w:hAnsi="Candara"/>
          <w:spacing w:val="35"/>
          <w:sz w:val="24"/>
          <w:szCs w:val="24"/>
        </w:rPr>
        <w:t xml:space="preserve"> </w:t>
      </w:r>
      <w:r w:rsidRPr="006D4934">
        <w:rPr>
          <w:rFonts w:ascii="Candara" w:hAnsi="Candara"/>
          <w:sz w:val="24"/>
          <w:szCs w:val="24"/>
        </w:rPr>
        <w:t>menganggu,</w:t>
      </w:r>
      <w:r w:rsidRPr="006D4934">
        <w:rPr>
          <w:rFonts w:ascii="Candara" w:hAnsi="Candara"/>
          <w:spacing w:val="9"/>
          <w:sz w:val="24"/>
          <w:szCs w:val="24"/>
        </w:rPr>
        <w:t xml:space="preserve"> </w:t>
      </w:r>
      <w:r w:rsidRPr="006D4934">
        <w:rPr>
          <w:rFonts w:ascii="Candara" w:hAnsi="Candara"/>
          <w:sz w:val="24"/>
          <w:szCs w:val="24"/>
        </w:rPr>
        <w:t>akhirnya</w:t>
      </w:r>
      <w:r w:rsidRPr="006D4934">
        <w:rPr>
          <w:rFonts w:ascii="Candara" w:hAnsi="Candara"/>
          <w:spacing w:val="-7"/>
          <w:sz w:val="24"/>
          <w:szCs w:val="24"/>
        </w:rPr>
        <w:t xml:space="preserve"> </w:t>
      </w:r>
      <w:r w:rsidRPr="006D4934">
        <w:rPr>
          <w:rFonts w:ascii="Candara" w:hAnsi="Candara"/>
          <w:sz w:val="24"/>
          <w:szCs w:val="24"/>
        </w:rPr>
        <w:t xml:space="preserve">aku </w:t>
      </w:r>
      <w:r w:rsidRPr="006D4934">
        <w:rPr>
          <w:rFonts w:ascii="Candara" w:hAnsi="Candara"/>
          <w:spacing w:val="28"/>
          <w:sz w:val="24"/>
          <w:szCs w:val="24"/>
        </w:rPr>
        <w:t xml:space="preserve"> </w:t>
      </w:r>
      <w:r w:rsidRPr="006D4934">
        <w:rPr>
          <w:rFonts w:ascii="Candara" w:hAnsi="Candara"/>
          <w:sz w:val="24"/>
          <w:szCs w:val="24"/>
        </w:rPr>
        <w:t>menceritakan</w:t>
      </w:r>
      <w:r w:rsidRPr="006D4934">
        <w:rPr>
          <w:rFonts w:ascii="Candara" w:hAnsi="Candara"/>
          <w:spacing w:val="-36"/>
          <w:sz w:val="24"/>
          <w:szCs w:val="24"/>
        </w:rPr>
        <w:t xml:space="preserve"> </w:t>
      </w:r>
      <w:r w:rsidRPr="006D4934">
        <w:rPr>
          <w:rFonts w:ascii="Candara" w:hAnsi="Candara"/>
          <w:sz w:val="24"/>
          <w:szCs w:val="24"/>
        </w:rPr>
        <w:t>kesedihan</w:t>
      </w:r>
      <w:r w:rsidRPr="006D4934">
        <w:rPr>
          <w:rFonts w:ascii="Candara" w:hAnsi="Candara"/>
          <w:spacing w:val="-23"/>
          <w:sz w:val="24"/>
          <w:szCs w:val="24"/>
        </w:rPr>
        <w:t xml:space="preserve"> </w:t>
      </w:r>
      <w:r w:rsidRPr="006D4934">
        <w:rPr>
          <w:rFonts w:ascii="Candara" w:hAnsi="Candara"/>
          <w:sz w:val="24"/>
          <w:szCs w:val="24"/>
        </w:rPr>
        <w:t>dan kemaranku</w:t>
      </w:r>
      <w:r w:rsidRPr="006D4934">
        <w:rPr>
          <w:rFonts w:ascii="Candara" w:hAnsi="Candara"/>
          <w:spacing w:val="4"/>
          <w:sz w:val="24"/>
          <w:szCs w:val="24"/>
        </w:rPr>
        <w:t xml:space="preserve"> </w:t>
      </w:r>
      <w:r w:rsidRPr="006D4934">
        <w:rPr>
          <w:rFonts w:ascii="Candara" w:hAnsi="Candara"/>
          <w:sz w:val="24"/>
          <w:szCs w:val="24"/>
        </w:rPr>
        <w:t>kepada</w:t>
      </w:r>
      <w:r w:rsidRPr="006D4934">
        <w:rPr>
          <w:rFonts w:ascii="Candara" w:hAnsi="Candara"/>
          <w:spacing w:val="16"/>
          <w:sz w:val="24"/>
          <w:szCs w:val="24"/>
        </w:rPr>
        <w:t xml:space="preserve"> </w:t>
      </w:r>
      <w:r w:rsidRPr="006D4934">
        <w:rPr>
          <w:rFonts w:ascii="Candara" w:hAnsi="Candara"/>
          <w:sz w:val="24"/>
          <w:szCs w:val="24"/>
        </w:rPr>
        <w:t xml:space="preserve">ibu. </w:t>
      </w:r>
      <w:r w:rsidRPr="006D4934">
        <w:rPr>
          <w:rFonts w:ascii="Candara" w:hAnsi="Candara"/>
          <w:spacing w:val="6"/>
          <w:sz w:val="24"/>
          <w:szCs w:val="24"/>
        </w:rPr>
        <w:t xml:space="preserve"> </w:t>
      </w:r>
      <w:r w:rsidRPr="006D4934">
        <w:rPr>
          <w:rFonts w:ascii="Candara" w:hAnsi="Candara"/>
          <w:sz w:val="24"/>
          <w:szCs w:val="24"/>
        </w:rPr>
        <w:t>Nasehat</w:t>
      </w:r>
      <w:r w:rsidRPr="006D4934">
        <w:rPr>
          <w:rFonts w:ascii="Candara" w:hAnsi="Candara"/>
          <w:spacing w:val="11"/>
          <w:sz w:val="24"/>
          <w:szCs w:val="24"/>
        </w:rPr>
        <w:t xml:space="preserve"> </w:t>
      </w:r>
      <w:r w:rsidRPr="006D4934">
        <w:rPr>
          <w:rFonts w:ascii="Candara" w:hAnsi="Candara"/>
          <w:sz w:val="24"/>
          <w:szCs w:val="24"/>
        </w:rPr>
        <w:t>ibuku</w:t>
      </w:r>
      <w:r w:rsidRPr="006D4934">
        <w:rPr>
          <w:rFonts w:ascii="Candara" w:hAnsi="Candara"/>
          <w:spacing w:val="-22"/>
          <w:sz w:val="24"/>
          <w:szCs w:val="24"/>
        </w:rPr>
        <w:t xml:space="preserve"> </w:t>
      </w:r>
      <w:r w:rsidRPr="006D4934">
        <w:rPr>
          <w:rFonts w:ascii="Candara" w:hAnsi="Candara"/>
          <w:sz w:val="24"/>
          <w:szCs w:val="24"/>
        </w:rPr>
        <w:t>sama</w:t>
      </w:r>
      <w:r w:rsidRPr="006D4934">
        <w:rPr>
          <w:rFonts w:ascii="Candara" w:hAnsi="Candara"/>
          <w:spacing w:val="18"/>
          <w:sz w:val="24"/>
          <w:szCs w:val="24"/>
        </w:rPr>
        <w:t xml:space="preserve"> </w:t>
      </w:r>
      <w:r w:rsidRPr="006D4934">
        <w:rPr>
          <w:rFonts w:ascii="Candara" w:hAnsi="Candara"/>
          <w:sz w:val="24"/>
          <w:szCs w:val="24"/>
        </w:rPr>
        <w:t>seperti</w:t>
      </w:r>
      <w:r w:rsidRPr="006D4934">
        <w:rPr>
          <w:rFonts w:ascii="Candara" w:hAnsi="Candara"/>
          <w:spacing w:val="16"/>
          <w:sz w:val="24"/>
          <w:szCs w:val="24"/>
        </w:rPr>
        <w:t xml:space="preserve"> </w:t>
      </w:r>
      <w:r w:rsidRPr="006D4934">
        <w:rPr>
          <w:rFonts w:ascii="Candara" w:hAnsi="Candara"/>
          <w:sz w:val="24"/>
          <w:szCs w:val="24"/>
        </w:rPr>
        <w:t>guru</w:t>
      </w:r>
      <w:r w:rsidRPr="006D4934">
        <w:rPr>
          <w:rFonts w:ascii="Candara" w:hAnsi="Candara"/>
          <w:spacing w:val="4"/>
          <w:sz w:val="24"/>
          <w:szCs w:val="24"/>
        </w:rPr>
        <w:t xml:space="preserve"> </w:t>
      </w:r>
      <w:r w:rsidRPr="006D4934">
        <w:rPr>
          <w:rFonts w:ascii="Candara" w:hAnsi="Candara"/>
          <w:sz w:val="24"/>
          <w:szCs w:val="24"/>
        </w:rPr>
        <w:t>di</w:t>
      </w:r>
      <w:r w:rsidRPr="006D4934">
        <w:rPr>
          <w:rFonts w:ascii="Candara" w:hAnsi="Candara"/>
          <w:spacing w:val="36"/>
          <w:sz w:val="24"/>
          <w:szCs w:val="24"/>
        </w:rPr>
        <w:t xml:space="preserve"> </w:t>
      </w:r>
      <w:r w:rsidRPr="006D4934">
        <w:rPr>
          <w:rFonts w:ascii="Candara" w:hAnsi="Candara"/>
          <w:sz w:val="24"/>
          <w:szCs w:val="24"/>
        </w:rPr>
        <w:t>sekolah.</w:t>
      </w:r>
      <w:r w:rsidRPr="006D4934">
        <w:rPr>
          <w:rFonts w:ascii="Candara" w:hAnsi="Candara"/>
          <w:spacing w:val="7"/>
          <w:sz w:val="24"/>
          <w:szCs w:val="24"/>
        </w:rPr>
        <w:t xml:space="preserve"> </w:t>
      </w:r>
      <w:r w:rsidRPr="006D4934">
        <w:rPr>
          <w:rFonts w:ascii="Candara" w:hAnsi="Candara"/>
          <w:sz w:val="24"/>
          <w:szCs w:val="24"/>
        </w:rPr>
        <w:t>Aku</w:t>
      </w:r>
      <w:r w:rsidRPr="006D4934">
        <w:rPr>
          <w:rFonts w:ascii="Candara" w:hAnsi="Candara"/>
          <w:spacing w:val="23"/>
          <w:sz w:val="24"/>
          <w:szCs w:val="24"/>
        </w:rPr>
        <w:t xml:space="preserve"> </w:t>
      </w:r>
      <w:r w:rsidRPr="006D4934">
        <w:rPr>
          <w:rFonts w:ascii="Candara" w:hAnsi="Candara"/>
          <w:sz w:val="24"/>
          <w:szCs w:val="24"/>
        </w:rPr>
        <w:t>harus</w:t>
      </w:r>
      <w:r w:rsidRPr="006D4934">
        <w:rPr>
          <w:rFonts w:ascii="Candara" w:hAnsi="Candara"/>
          <w:spacing w:val="19"/>
          <w:sz w:val="24"/>
          <w:szCs w:val="24"/>
        </w:rPr>
        <w:t xml:space="preserve"> </w:t>
      </w:r>
      <w:r w:rsidRPr="006D4934">
        <w:rPr>
          <w:rFonts w:ascii="Candara" w:hAnsi="Candara"/>
          <w:sz w:val="24"/>
          <w:szCs w:val="24"/>
        </w:rPr>
        <w:t>bisa memaafkan</w:t>
      </w:r>
      <w:r w:rsidRPr="006D4934">
        <w:rPr>
          <w:rFonts w:ascii="Candara" w:hAnsi="Candara"/>
          <w:spacing w:val="-33"/>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boleh</w:t>
      </w:r>
      <w:r w:rsidRPr="006D4934">
        <w:rPr>
          <w:rFonts w:ascii="Candara" w:hAnsi="Candara"/>
          <w:spacing w:val="2"/>
          <w:sz w:val="24"/>
          <w:szCs w:val="24"/>
        </w:rPr>
        <w:t xml:space="preserve"> </w:t>
      </w:r>
      <w:r w:rsidRPr="006D4934">
        <w:rPr>
          <w:rFonts w:ascii="Candara" w:hAnsi="Candara"/>
          <w:sz w:val="24"/>
          <w:szCs w:val="24"/>
        </w:rPr>
        <w:t>membenci</w:t>
      </w:r>
      <w:r w:rsidRPr="006D4934">
        <w:rPr>
          <w:rFonts w:ascii="Candara" w:hAnsi="Candara"/>
          <w:spacing w:val="2"/>
          <w:sz w:val="24"/>
          <w:szCs w:val="24"/>
        </w:rPr>
        <w:t xml:space="preserve"> </w:t>
      </w:r>
      <w:r w:rsidRPr="006D4934">
        <w:rPr>
          <w:rFonts w:ascii="Candara" w:hAnsi="Candara"/>
          <w:sz w:val="24"/>
          <w:szCs w:val="24"/>
        </w:rPr>
        <w:t>temanku</w:t>
      </w:r>
      <w:r w:rsidRPr="006D4934">
        <w:rPr>
          <w:rFonts w:ascii="Candara" w:hAnsi="Candara"/>
          <w:spacing w:val="17"/>
          <w:sz w:val="24"/>
          <w:szCs w:val="24"/>
        </w:rPr>
        <w:t xml:space="preserve"> </w:t>
      </w:r>
      <w:r w:rsidRPr="006D4934">
        <w:rPr>
          <w:rFonts w:ascii="Candara" w:hAnsi="Candara"/>
          <w:sz w:val="24"/>
          <w:szCs w:val="24"/>
        </w:rPr>
        <w:t>itu.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3"/>
        <w:jc w:val="both"/>
        <w:rPr>
          <w:rFonts w:ascii="Candara" w:hAnsi="Candara"/>
          <w:sz w:val="24"/>
          <w:szCs w:val="24"/>
        </w:rPr>
      </w:pPr>
      <w:r w:rsidRPr="006D4934">
        <w:rPr>
          <w:rFonts w:ascii="Candara" w:hAnsi="Candara"/>
          <w:sz w:val="24"/>
          <w:szCs w:val="24"/>
        </w:rPr>
        <w:t>Malamnya</w:t>
      </w:r>
      <w:r w:rsidRPr="006D4934">
        <w:rPr>
          <w:rFonts w:ascii="Candara" w:hAnsi="Candara"/>
          <w:spacing w:val="-28"/>
          <w:sz w:val="24"/>
          <w:szCs w:val="24"/>
        </w:rPr>
        <w:t xml:space="preserve"> </w:t>
      </w:r>
      <w:r w:rsidRPr="006D4934">
        <w:rPr>
          <w:rFonts w:ascii="Candara" w:hAnsi="Candara"/>
          <w:sz w:val="24"/>
          <w:szCs w:val="24"/>
        </w:rPr>
        <w:t>ketika</w:t>
      </w:r>
      <w:r w:rsidRPr="006D4934">
        <w:rPr>
          <w:rFonts w:ascii="Candara" w:hAnsi="Candara"/>
          <w:spacing w:val="-15"/>
          <w:sz w:val="24"/>
          <w:szCs w:val="24"/>
        </w:rPr>
        <w:t xml:space="preserve"> </w:t>
      </w:r>
      <w:r w:rsidRPr="006D4934">
        <w:rPr>
          <w:rFonts w:ascii="Candara" w:hAnsi="Candara"/>
          <w:sz w:val="24"/>
          <w:szCs w:val="24"/>
        </w:rPr>
        <w:t>mau</w:t>
      </w:r>
      <w:r w:rsidRPr="006D4934">
        <w:rPr>
          <w:rFonts w:ascii="Candara" w:hAnsi="Candara"/>
          <w:spacing w:val="23"/>
          <w:sz w:val="24"/>
          <w:szCs w:val="24"/>
        </w:rPr>
        <w:t xml:space="preserve"> </w:t>
      </w:r>
      <w:r w:rsidRPr="006D4934">
        <w:rPr>
          <w:rFonts w:ascii="Candara" w:hAnsi="Candara"/>
          <w:sz w:val="24"/>
          <w:szCs w:val="24"/>
        </w:rPr>
        <w:t>tidur</w:t>
      </w:r>
      <w:r w:rsidRPr="006D4934">
        <w:rPr>
          <w:rFonts w:ascii="Candara" w:hAnsi="Candara"/>
          <w:spacing w:val="11"/>
          <w:sz w:val="24"/>
          <w:szCs w:val="24"/>
        </w:rPr>
        <w:t xml:space="preserve"> </w:t>
      </w:r>
      <w:r w:rsidRPr="006D4934">
        <w:rPr>
          <w:rFonts w:ascii="Candara" w:hAnsi="Candara"/>
          <w:sz w:val="24"/>
          <w:szCs w:val="24"/>
        </w:rPr>
        <w:t xml:space="preserve">aku </w:t>
      </w:r>
      <w:r w:rsidRPr="006D4934">
        <w:rPr>
          <w:rFonts w:ascii="Candara" w:hAnsi="Candara"/>
          <w:spacing w:val="11"/>
          <w:sz w:val="24"/>
          <w:szCs w:val="24"/>
        </w:rPr>
        <w:t xml:space="preserve"> </w:t>
      </w:r>
      <w:r w:rsidRPr="006D4934">
        <w:rPr>
          <w:rFonts w:ascii="Candara" w:hAnsi="Candara"/>
          <w:sz w:val="24"/>
          <w:szCs w:val="24"/>
        </w:rPr>
        <w:t>menceritakan</w:t>
      </w:r>
      <w:r w:rsidRPr="006D4934">
        <w:rPr>
          <w:rFonts w:ascii="Candara" w:hAnsi="Candara"/>
          <w:spacing w:val="1"/>
          <w:sz w:val="24"/>
          <w:szCs w:val="24"/>
        </w:rPr>
        <w:t xml:space="preserve"> </w:t>
      </w:r>
      <w:r w:rsidRPr="006D4934">
        <w:rPr>
          <w:rFonts w:ascii="Candara" w:hAnsi="Candara"/>
          <w:sz w:val="24"/>
          <w:szCs w:val="24"/>
        </w:rPr>
        <w:t>hal</w:t>
      </w:r>
      <w:r w:rsidRPr="006D4934">
        <w:rPr>
          <w:rFonts w:ascii="Candara" w:hAnsi="Candara"/>
          <w:spacing w:val="59"/>
          <w:sz w:val="24"/>
          <w:szCs w:val="24"/>
        </w:rPr>
        <w:t xml:space="preserve"> </w:t>
      </w:r>
      <w:r w:rsidRPr="006D4934">
        <w:rPr>
          <w:rFonts w:ascii="Candara" w:hAnsi="Candara"/>
          <w:sz w:val="24"/>
          <w:szCs w:val="24"/>
        </w:rPr>
        <w:t xml:space="preserve">yang </w:t>
      </w:r>
      <w:r w:rsidRPr="006D4934">
        <w:rPr>
          <w:rFonts w:ascii="Candara" w:hAnsi="Candara"/>
          <w:spacing w:val="17"/>
          <w:sz w:val="24"/>
          <w:szCs w:val="24"/>
        </w:rPr>
        <w:t xml:space="preserve"> </w:t>
      </w:r>
      <w:r w:rsidRPr="006D4934">
        <w:rPr>
          <w:rFonts w:ascii="Candara" w:hAnsi="Candara"/>
          <w:sz w:val="24"/>
          <w:szCs w:val="24"/>
        </w:rPr>
        <w:t>sama</w:t>
      </w:r>
      <w:r w:rsidRPr="006D4934">
        <w:rPr>
          <w:rFonts w:ascii="Candara" w:hAnsi="Candara"/>
          <w:spacing w:val="4"/>
          <w:sz w:val="24"/>
          <w:szCs w:val="24"/>
        </w:rPr>
        <w:t xml:space="preserve"> </w:t>
      </w:r>
      <w:r w:rsidRPr="006D4934">
        <w:rPr>
          <w:rFonts w:ascii="Candara" w:hAnsi="Candara"/>
          <w:sz w:val="24"/>
          <w:szCs w:val="24"/>
        </w:rPr>
        <w:t>kepada</w:t>
      </w:r>
      <w:r w:rsidRPr="006D4934">
        <w:rPr>
          <w:rFonts w:ascii="Candara" w:hAnsi="Candara"/>
          <w:spacing w:val="-7"/>
          <w:sz w:val="24"/>
          <w:szCs w:val="24"/>
        </w:rPr>
        <w:t xml:space="preserve"> </w:t>
      </w:r>
      <w:r w:rsidRPr="006D4934">
        <w:rPr>
          <w:rFonts w:ascii="Candara" w:hAnsi="Candara"/>
          <w:sz w:val="24"/>
          <w:szCs w:val="24"/>
        </w:rPr>
        <w:t xml:space="preserve">kakak, </w:t>
      </w:r>
      <w:r w:rsidRPr="006D4934">
        <w:rPr>
          <w:rFonts w:ascii="Candara" w:hAnsi="Candara"/>
          <w:spacing w:val="22"/>
          <w:sz w:val="24"/>
          <w:szCs w:val="24"/>
        </w:rPr>
        <w:t xml:space="preserve"> </w:t>
      </w:r>
      <w:r w:rsidRPr="006D4934">
        <w:rPr>
          <w:rFonts w:ascii="Candara" w:hAnsi="Candara"/>
          <w:sz w:val="24"/>
          <w:szCs w:val="24"/>
        </w:rPr>
        <w:t xml:space="preserve">nasehat kakak </w:t>
      </w:r>
      <w:r w:rsidRPr="006D4934">
        <w:rPr>
          <w:rFonts w:ascii="Candara" w:hAnsi="Candara"/>
          <w:spacing w:val="57"/>
          <w:sz w:val="24"/>
          <w:szCs w:val="24"/>
        </w:rPr>
        <w:t xml:space="preserve"> </w:t>
      </w:r>
      <w:r w:rsidRPr="006D4934">
        <w:rPr>
          <w:rFonts w:ascii="Candara" w:hAnsi="Candara"/>
          <w:sz w:val="24"/>
          <w:szCs w:val="24"/>
        </w:rPr>
        <w:t>sama</w:t>
      </w:r>
      <w:r w:rsidRPr="006D4934">
        <w:rPr>
          <w:rFonts w:ascii="Candara" w:hAnsi="Candara"/>
          <w:spacing w:val="36"/>
          <w:sz w:val="24"/>
          <w:szCs w:val="24"/>
        </w:rPr>
        <w:t xml:space="preserve"> </w:t>
      </w:r>
      <w:r w:rsidRPr="006D4934">
        <w:rPr>
          <w:rFonts w:ascii="Candara" w:hAnsi="Candara"/>
          <w:sz w:val="24"/>
          <w:szCs w:val="24"/>
        </w:rPr>
        <w:t>seperti</w:t>
      </w:r>
      <w:r w:rsidRPr="006D4934">
        <w:rPr>
          <w:rFonts w:ascii="Candara" w:hAnsi="Candara"/>
          <w:spacing w:val="29"/>
          <w:sz w:val="24"/>
          <w:szCs w:val="24"/>
        </w:rPr>
        <w:t xml:space="preserve"> </w:t>
      </w:r>
      <w:r w:rsidRPr="006D4934">
        <w:rPr>
          <w:rFonts w:ascii="Candara" w:hAnsi="Candara"/>
          <w:sz w:val="24"/>
          <w:szCs w:val="24"/>
        </w:rPr>
        <w:t>nasehat</w:t>
      </w:r>
      <w:r w:rsidRPr="006D4934">
        <w:rPr>
          <w:rFonts w:ascii="Candara" w:hAnsi="Candara"/>
          <w:spacing w:val="49"/>
          <w:sz w:val="24"/>
          <w:szCs w:val="24"/>
        </w:rPr>
        <w:t xml:space="preserve"> </w:t>
      </w:r>
      <w:r w:rsidRPr="006D4934">
        <w:rPr>
          <w:rFonts w:ascii="Candara" w:hAnsi="Candara"/>
          <w:sz w:val="24"/>
          <w:szCs w:val="24"/>
        </w:rPr>
        <w:t xml:space="preserve">ibu. </w:t>
      </w:r>
      <w:r w:rsidRPr="006D4934">
        <w:rPr>
          <w:rFonts w:ascii="Candara" w:hAnsi="Candara"/>
          <w:spacing w:val="39"/>
          <w:sz w:val="24"/>
          <w:szCs w:val="24"/>
        </w:rPr>
        <w:t xml:space="preserve"> </w:t>
      </w:r>
      <w:r w:rsidRPr="006D4934">
        <w:rPr>
          <w:rFonts w:ascii="Candara" w:hAnsi="Candara"/>
          <w:sz w:val="24"/>
          <w:szCs w:val="24"/>
        </w:rPr>
        <w:t xml:space="preserve">Duh, </w:t>
      </w:r>
      <w:r w:rsidRPr="006D4934">
        <w:rPr>
          <w:rFonts w:ascii="Candara" w:hAnsi="Candara"/>
          <w:spacing w:val="40"/>
          <w:sz w:val="24"/>
          <w:szCs w:val="24"/>
        </w:rPr>
        <w:t xml:space="preserve"> </w:t>
      </w:r>
      <w:r w:rsidRPr="006D4934">
        <w:rPr>
          <w:rFonts w:ascii="Candara" w:hAnsi="Candara"/>
          <w:sz w:val="24"/>
          <w:szCs w:val="24"/>
        </w:rPr>
        <w:t xml:space="preserve">aku </w:t>
      </w:r>
      <w:r w:rsidRPr="006D4934">
        <w:rPr>
          <w:rFonts w:ascii="Candara" w:hAnsi="Candara"/>
          <w:spacing w:val="47"/>
          <w:sz w:val="24"/>
          <w:szCs w:val="24"/>
        </w:rPr>
        <w:t xml:space="preserve"> </w:t>
      </w:r>
      <w:r w:rsidRPr="006D4934">
        <w:rPr>
          <w:rFonts w:ascii="Candara" w:hAnsi="Candara"/>
          <w:sz w:val="24"/>
          <w:szCs w:val="24"/>
        </w:rPr>
        <w:t>semakin</w:t>
      </w:r>
      <w:r w:rsidRPr="006D4934">
        <w:rPr>
          <w:rFonts w:ascii="Candara" w:hAnsi="Candara"/>
          <w:spacing w:val="38"/>
          <w:sz w:val="24"/>
          <w:szCs w:val="24"/>
        </w:rPr>
        <w:t xml:space="preserve"> </w:t>
      </w:r>
      <w:r w:rsidRPr="006D4934">
        <w:rPr>
          <w:rFonts w:ascii="Candara" w:hAnsi="Candara"/>
          <w:sz w:val="24"/>
          <w:szCs w:val="24"/>
        </w:rPr>
        <w:t>kesal,   karena</w:t>
      </w:r>
      <w:r w:rsidRPr="006D4934">
        <w:rPr>
          <w:rFonts w:ascii="Candara" w:hAnsi="Candara"/>
          <w:spacing w:val="36"/>
          <w:sz w:val="24"/>
          <w:szCs w:val="24"/>
        </w:rPr>
        <w:t xml:space="preserve"> </w:t>
      </w:r>
      <w:r w:rsidRPr="006D4934">
        <w:rPr>
          <w:rFonts w:ascii="Candara" w:hAnsi="Candara"/>
          <w:sz w:val="24"/>
          <w:szCs w:val="24"/>
        </w:rPr>
        <w:t>tidak   mendapat dukungan</w:t>
      </w:r>
      <w:r w:rsidRPr="006D4934">
        <w:rPr>
          <w:rFonts w:ascii="Candara" w:hAnsi="Candara"/>
          <w:spacing w:val="-9"/>
          <w:sz w:val="24"/>
          <w:szCs w:val="24"/>
        </w:rPr>
        <w:t xml:space="preserve"> </w:t>
      </w:r>
      <w:r w:rsidRPr="006D4934">
        <w:rPr>
          <w:rFonts w:ascii="Candara" w:hAnsi="Candara"/>
          <w:sz w:val="24"/>
          <w:szCs w:val="24"/>
        </w:rPr>
        <w:t xml:space="preserve">dari </w:t>
      </w:r>
      <w:r w:rsidRPr="006D4934">
        <w:rPr>
          <w:rFonts w:ascii="Candara" w:hAnsi="Candara"/>
          <w:spacing w:val="5"/>
          <w:sz w:val="24"/>
          <w:szCs w:val="24"/>
        </w:rPr>
        <w:t xml:space="preserve"> </w:t>
      </w:r>
      <w:r w:rsidRPr="006D4934">
        <w:rPr>
          <w:rFonts w:ascii="Candara" w:hAnsi="Candara"/>
          <w:sz w:val="24"/>
          <w:szCs w:val="24"/>
        </w:rPr>
        <w:t>siapapun.</w:t>
      </w:r>
      <w:r w:rsidRPr="006D4934">
        <w:rPr>
          <w:rFonts w:ascii="Candara" w:hAnsi="Candara"/>
          <w:spacing w:val="-9"/>
          <w:sz w:val="24"/>
          <w:szCs w:val="24"/>
        </w:rPr>
        <w:t xml:space="preserve"> </w:t>
      </w:r>
      <w:r w:rsidRPr="006D4934">
        <w:rPr>
          <w:rFonts w:ascii="Candara" w:hAnsi="Candara"/>
          <w:sz w:val="24"/>
          <w:szCs w:val="24"/>
        </w:rPr>
        <w:t>Aku</w:t>
      </w:r>
      <w:r w:rsidRPr="006D4934">
        <w:rPr>
          <w:rFonts w:ascii="Candara" w:hAnsi="Candara"/>
          <w:spacing w:val="10"/>
          <w:sz w:val="24"/>
          <w:szCs w:val="24"/>
        </w:rPr>
        <w:t xml:space="preserve"> </w:t>
      </w:r>
      <w:r w:rsidRPr="006D4934">
        <w:rPr>
          <w:rFonts w:ascii="Candara" w:hAnsi="Candara"/>
          <w:sz w:val="24"/>
          <w:szCs w:val="24"/>
        </w:rPr>
        <w:t>kesal</w:t>
      </w:r>
      <w:r w:rsidRPr="006D4934">
        <w:rPr>
          <w:rFonts w:ascii="Candara" w:hAnsi="Candara"/>
          <w:spacing w:val="-29"/>
          <w:sz w:val="24"/>
          <w:szCs w:val="24"/>
        </w:rPr>
        <w:t xml:space="preserve"> </w:t>
      </w:r>
      <w:r w:rsidRPr="006D4934">
        <w:rPr>
          <w:rFonts w:ascii="Candara" w:hAnsi="Candara"/>
          <w:sz w:val="24"/>
          <w:szCs w:val="24"/>
        </w:rPr>
        <w:t>dengan</w:t>
      </w:r>
      <w:r w:rsidRPr="006D4934">
        <w:rPr>
          <w:rFonts w:ascii="Candara" w:hAnsi="Candara"/>
          <w:spacing w:val="4"/>
          <w:sz w:val="24"/>
          <w:szCs w:val="24"/>
        </w:rPr>
        <w:t xml:space="preserve"> </w:t>
      </w:r>
      <w:r w:rsidRPr="006D4934">
        <w:rPr>
          <w:rFonts w:ascii="Candara" w:hAnsi="Candara"/>
          <w:sz w:val="24"/>
          <w:szCs w:val="24"/>
        </w:rPr>
        <w:t>semua</w:t>
      </w:r>
      <w:r w:rsidRPr="006D4934">
        <w:rPr>
          <w:rFonts w:ascii="Candara" w:hAnsi="Candara"/>
          <w:spacing w:val="9"/>
          <w:sz w:val="24"/>
          <w:szCs w:val="24"/>
        </w:rPr>
        <w:t xml:space="preserve"> </w:t>
      </w:r>
      <w:r w:rsidRPr="006D4934">
        <w:rPr>
          <w:rFonts w:ascii="Candara" w:hAnsi="Candara"/>
          <w:sz w:val="24"/>
          <w:szCs w:val="24"/>
        </w:rPr>
        <w:t>jawaban</w:t>
      </w:r>
      <w:r w:rsidRPr="006D4934">
        <w:rPr>
          <w:rFonts w:ascii="Candara" w:hAnsi="Candara"/>
          <w:spacing w:val="-25"/>
          <w:sz w:val="24"/>
          <w:szCs w:val="24"/>
        </w:rPr>
        <w:t xml:space="preserve"> </w:t>
      </w:r>
      <w:r w:rsidRPr="006D4934">
        <w:rPr>
          <w:rFonts w:ascii="Candara" w:hAnsi="Candara"/>
          <w:sz w:val="24"/>
          <w:szCs w:val="24"/>
        </w:rPr>
        <w:t>mereka.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Nasehat</w:t>
      </w:r>
      <w:r w:rsidRPr="006D4934">
        <w:rPr>
          <w:rFonts w:ascii="Candara" w:hAnsi="Candara"/>
          <w:spacing w:val="2"/>
          <w:sz w:val="24"/>
          <w:szCs w:val="24"/>
        </w:rPr>
        <w:t xml:space="preserve"> </w:t>
      </w:r>
      <w:r w:rsidRPr="006D4934">
        <w:rPr>
          <w:rFonts w:ascii="Candara" w:hAnsi="Candara"/>
          <w:sz w:val="24"/>
          <w:szCs w:val="24"/>
        </w:rPr>
        <w:t xml:space="preserve">dari </w:t>
      </w:r>
      <w:r w:rsidRPr="006D4934">
        <w:rPr>
          <w:rFonts w:ascii="Candara" w:hAnsi="Candara"/>
          <w:spacing w:val="17"/>
          <w:sz w:val="24"/>
          <w:szCs w:val="24"/>
        </w:rPr>
        <w:t xml:space="preserve"> </w:t>
      </w:r>
      <w:r w:rsidRPr="006D4934">
        <w:rPr>
          <w:rFonts w:ascii="Candara" w:hAnsi="Candara"/>
          <w:sz w:val="24"/>
          <w:szCs w:val="24"/>
        </w:rPr>
        <w:t>guru,</w:t>
      </w:r>
      <w:r w:rsidRPr="006D4934">
        <w:rPr>
          <w:rFonts w:ascii="Candara" w:hAnsi="Candara"/>
          <w:spacing w:val="4"/>
          <w:sz w:val="24"/>
          <w:szCs w:val="24"/>
        </w:rPr>
        <w:t xml:space="preserve"> </w:t>
      </w:r>
      <w:r w:rsidRPr="006D4934">
        <w:rPr>
          <w:rFonts w:ascii="Candara" w:hAnsi="Candara"/>
          <w:sz w:val="24"/>
          <w:szCs w:val="24"/>
        </w:rPr>
        <w:t>ibu,</w:t>
      </w:r>
      <w:r w:rsidRPr="006D4934">
        <w:rPr>
          <w:rFonts w:ascii="Candara" w:hAnsi="Candara"/>
          <w:spacing w:val="58"/>
          <w:sz w:val="24"/>
          <w:szCs w:val="24"/>
        </w:rPr>
        <w:t xml:space="preserve"> </w:t>
      </w:r>
      <w:r w:rsidRPr="006D4934">
        <w:rPr>
          <w:rFonts w:ascii="Candara" w:hAnsi="Candara"/>
          <w:sz w:val="24"/>
          <w:szCs w:val="24"/>
        </w:rPr>
        <w:t xml:space="preserve">dan kakak </w:t>
      </w:r>
      <w:r w:rsidRPr="006D4934">
        <w:rPr>
          <w:rFonts w:ascii="Candara" w:hAnsi="Candara"/>
          <w:spacing w:val="23"/>
          <w:sz w:val="24"/>
          <w:szCs w:val="24"/>
        </w:rPr>
        <w:t xml:space="preserve"> </w:t>
      </w:r>
      <w:r w:rsidRPr="006D4934">
        <w:rPr>
          <w:rFonts w:ascii="Candara" w:hAnsi="Candara"/>
          <w:sz w:val="24"/>
          <w:szCs w:val="24"/>
        </w:rPr>
        <w:t>belum</w:t>
      </w:r>
      <w:r w:rsidRPr="006D4934">
        <w:rPr>
          <w:rFonts w:ascii="Candara" w:hAnsi="Candara"/>
          <w:spacing w:val="3"/>
          <w:sz w:val="24"/>
          <w:szCs w:val="24"/>
        </w:rPr>
        <w:t xml:space="preserve"> </w:t>
      </w:r>
      <w:r w:rsidRPr="006D4934">
        <w:rPr>
          <w:rFonts w:ascii="Candara" w:hAnsi="Candara"/>
          <w:sz w:val="24"/>
          <w:szCs w:val="24"/>
        </w:rPr>
        <w:t xml:space="preserve">bisa </w:t>
      </w:r>
      <w:r w:rsidRPr="006D4934">
        <w:rPr>
          <w:rFonts w:ascii="Candara" w:hAnsi="Candara"/>
          <w:spacing w:val="20"/>
          <w:sz w:val="24"/>
          <w:szCs w:val="24"/>
        </w:rPr>
        <w:t xml:space="preserve"> </w:t>
      </w:r>
      <w:r w:rsidRPr="006D4934">
        <w:rPr>
          <w:rFonts w:ascii="Candara" w:hAnsi="Candara"/>
          <w:sz w:val="24"/>
          <w:szCs w:val="24"/>
        </w:rPr>
        <w:t xml:space="preserve">aku </w:t>
      </w:r>
      <w:r w:rsidRPr="006D4934">
        <w:rPr>
          <w:rFonts w:ascii="Candara" w:hAnsi="Candara"/>
          <w:spacing w:val="13"/>
          <w:sz w:val="24"/>
          <w:szCs w:val="24"/>
        </w:rPr>
        <w:t xml:space="preserve"> </w:t>
      </w:r>
      <w:r w:rsidRPr="006D4934">
        <w:rPr>
          <w:rFonts w:ascii="Candara" w:hAnsi="Candara"/>
          <w:sz w:val="24"/>
          <w:szCs w:val="24"/>
        </w:rPr>
        <w:t>terima.</w:t>
      </w:r>
      <w:r w:rsidRPr="006D4934">
        <w:rPr>
          <w:rFonts w:ascii="Candara" w:hAnsi="Candara"/>
          <w:spacing w:val="10"/>
          <w:sz w:val="24"/>
          <w:szCs w:val="24"/>
        </w:rPr>
        <w:t xml:space="preserve"> </w:t>
      </w:r>
      <w:r w:rsidRPr="006D4934">
        <w:rPr>
          <w:rFonts w:ascii="Candara" w:hAnsi="Candara"/>
          <w:sz w:val="24"/>
          <w:szCs w:val="24"/>
        </w:rPr>
        <w:t>Karena</w:t>
      </w:r>
      <w:r w:rsidRPr="006D4934">
        <w:rPr>
          <w:rFonts w:ascii="Candara" w:hAnsi="Candara"/>
          <w:spacing w:val="-17"/>
          <w:sz w:val="24"/>
          <w:szCs w:val="24"/>
        </w:rPr>
        <w:t xml:space="preserve"> </w:t>
      </w:r>
      <w:r w:rsidRPr="006D4934">
        <w:rPr>
          <w:rFonts w:ascii="Candara" w:hAnsi="Candara"/>
          <w:sz w:val="24"/>
          <w:szCs w:val="24"/>
        </w:rPr>
        <w:t>rasa</w:t>
      </w:r>
      <w:r w:rsidRPr="006D4934">
        <w:rPr>
          <w:rFonts w:ascii="Candara" w:hAnsi="Candara"/>
          <w:spacing w:val="31"/>
          <w:sz w:val="24"/>
          <w:szCs w:val="24"/>
        </w:rPr>
        <w:t xml:space="preserve"> </w:t>
      </w:r>
      <w:r w:rsidRPr="006D4934">
        <w:rPr>
          <w:rFonts w:ascii="Candara" w:hAnsi="Candara"/>
          <w:sz w:val="24"/>
          <w:szCs w:val="24"/>
        </w:rPr>
        <w:t>kesal</w:t>
      </w:r>
      <w:r w:rsidRPr="006D4934">
        <w:rPr>
          <w:rFonts w:ascii="Candara" w:hAnsi="Candara"/>
          <w:spacing w:val="-6"/>
          <w:sz w:val="24"/>
          <w:szCs w:val="24"/>
        </w:rPr>
        <w:t xml:space="preserve"> </w:t>
      </w:r>
      <w:r w:rsidRPr="006D4934">
        <w:rPr>
          <w:rFonts w:ascii="Candara" w:hAnsi="Candara"/>
          <w:sz w:val="24"/>
          <w:szCs w:val="24"/>
        </w:rPr>
        <w:t>itu,</w:t>
      </w:r>
      <w:r w:rsidRPr="006D4934">
        <w:rPr>
          <w:rFonts w:ascii="Candara" w:hAnsi="Candara"/>
          <w:spacing w:val="52"/>
          <w:sz w:val="24"/>
          <w:szCs w:val="24"/>
        </w:rPr>
        <w:t xml:space="preserve"> </w:t>
      </w:r>
      <w:r w:rsidRPr="006D4934">
        <w:rPr>
          <w:rFonts w:ascii="Candara" w:hAnsi="Candara"/>
          <w:sz w:val="24"/>
          <w:szCs w:val="24"/>
        </w:rPr>
        <w:t xml:space="preserve">pagi ini </w:t>
      </w:r>
      <w:r w:rsidRPr="006D4934">
        <w:rPr>
          <w:rFonts w:ascii="Candara" w:hAnsi="Candara"/>
          <w:spacing w:val="31"/>
          <w:sz w:val="24"/>
          <w:szCs w:val="24"/>
        </w:rPr>
        <w:t xml:space="preserve"> </w:t>
      </w:r>
      <w:r w:rsidRPr="006D4934">
        <w:rPr>
          <w:rFonts w:ascii="Candara" w:hAnsi="Candara"/>
          <w:sz w:val="24"/>
          <w:szCs w:val="24"/>
        </w:rPr>
        <w:t xml:space="preserve">aku  </w:t>
      </w:r>
      <w:r w:rsidRPr="006D4934">
        <w:rPr>
          <w:rFonts w:ascii="Candara" w:hAnsi="Candara"/>
          <w:spacing w:val="14"/>
          <w:sz w:val="24"/>
          <w:szCs w:val="24"/>
        </w:rPr>
        <w:t xml:space="preserve"> </w:t>
      </w:r>
      <w:r w:rsidRPr="006D4934">
        <w:rPr>
          <w:rFonts w:ascii="Candara" w:hAnsi="Candara"/>
          <w:sz w:val="24"/>
          <w:szCs w:val="24"/>
        </w:rPr>
        <w:t xml:space="preserve">kelupaan </w:t>
      </w:r>
      <w:r w:rsidRPr="006D4934">
        <w:rPr>
          <w:rFonts w:ascii="Candara" w:hAnsi="Candara"/>
          <w:spacing w:val="4"/>
          <w:sz w:val="24"/>
          <w:szCs w:val="24"/>
        </w:rPr>
        <w:t xml:space="preserve"> </w:t>
      </w:r>
      <w:r w:rsidRPr="006D4934">
        <w:rPr>
          <w:rFonts w:ascii="Candara" w:hAnsi="Candara"/>
          <w:sz w:val="24"/>
          <w:szCs w:val="24"/>
        </w:rPr>
        <w:t xml:space="preserve">membawa </w:t>
      </w:r>
      <w:r w:rsidRPr="006D4934">
        <w:rPr>
          <w:rFonts w:ascii="Candara" w:hAnsi="Candara"/>
          <w:spacing w:val="15"/>
          <w:sz w:val="24"/>
          <w:szCs w:val="24"/>
        </w:rPr>
        <w:t xml:space="preserve"> </w:t>
      </w:r>
      <w:r w:rsidRPr="006D4934">
        <w:rPr>
          <w:rFonts w:ascii="Candara" w:hAnsi="Candara"/>
          <w:sz w:val="24"/>
          <w:szCs w:val="24"/>
        </w:rPr>
        <w:t>bekal.</w:t>
      </w:r>
      <w:r w:rsidRPr="006D4934">
        <w:rPr>
          <w:rFonts w:ascii="Candara" w:hAnsi="Candara"/>
          <w:spacing w:val="49"/>
          <w:sz w:val="24"/>
          <w:szCs w:val="24"/>
        </w:rPr>
        <w:t xml:space="preserve"> </w:t>
      </w:r>
      <w:r w:rsidRPr="006D4934">
        <w:rPr>
          <w:rFonts w:ascii="Candara" w:hAnsi="Candara"/>
          <w:sz w:val="24"/>
          <w:szCs w:val="24"/>
        </w:rPr>
        <w:t xml:space="preserve">Aku </w:t>
      </w:r>
      <w:r w:rsidRPr="006D4934">
        <w:rPr>
          <w:rFonts w:ascii="Candara" w:hAnsi="Candara"/>
          <w:spacing w:val="24"/>
          <w:sz w:val="24"/>
          <w:szCs w:val="24"/>
        </w:rPr>
        <w:t xml:space="preserve"> </w:t>
      </w:r>
      <w:r w:rsidRPr="006D4934">
        <w:rPr>
          <w:rFonts w:ascii="Candara" w:hAnsi="Candara"/>
          <w:sz w:val="24"/>
          <w:szCs w:val="24"/>
        </w:rPr>
        <w:t>hanya  duduk  diam</w:t>
      </w:r>
      <w:r w:rsidRPr="006D4934">
        <w:rPr>
          <w:rFonts w:ascii="Candara" w:hAnsi="Candara"/>
          <w:spacing w:val="60"/>
          <w:sz w:val="24"/>
          <w:szCs w:val="24"/>
        </w:rPr>
        <w:t xml:space="preserve"> </w:t>
      </w:r>
      <w:r w:rsidRPr="006D4934">
        <w:rPr>
          <w:rFonts w:ascii="Candara" w:hAnsi="Candara"/>
          <w:sz w:val="24"/>
          <w:szCs w:val="24"/>
        </w:rPr>
        <w:t xml:space="preserve">di </w:t>
      </w:r>
      <w:r w:rsidRPr="006D4934">
        <w:rPr>
          <w:rFonts w:ascii="Candara" w:hAnsi="Candara"/>
          <w:spacing w:val="36"/>
          <w:sz w:val="24"/>
          <w:szCs w:val="24"/>
        </w:rPr>
        <w:t xml:space="preserve"> </w:t>
      </w:r>
      <w:r w:rsidRPr="006D4934">
        <w:rPr>
          <w:rFonts w:ascii="Candara" w:hAnsi="Candara"/>
          <w:sz w:val="24"/>
          <w:szCs w:val="24"/>
        </w:rPr>
        <w:t>kelas</w:t>
      </w:r>
      <w:r w:rsidRPr="006D4934">
        <w:rPr>
          <w:rFonts w:ascii="Candara" w:hAnsi="Candara"/>
          <w:spacing w:val="61"/>
          <w:sz w:val="24"/>
          <w:szCs w:val="24"/>
        </w:rPr>
        <w:t xml:space="preserve"> </w:t>
      </w:r>
      <w:r w:rsidRPr="006D4934">
        <w:rPr>
          <w:rFonts w:ascii="Candara" w:hAnsi="Candara"/>
          <w:sz w:val="24"/>
          <w:szCs w:val="24"/>
        </w:rPr>
        <w:t>ketika</w:t>
      </w:r>
      <w:r w:rsidRPr="006D4934">
        <w:rPr>
          <w:rFonts w:ascii="Candara" w:hAnsi="Candara"/>
          <w:spacing w:val="49"/>
          <w:sz w:val="24"/>
          <w:szCs w:val="24"/>
        </w:rPr>
        <w:t xml:space="preserve"> </w:t>
      </w:r>
      <w:r w:rsidRPr="006D4934">
        <w:rPr>
          <w:rFonts w:ascii="Candara" w:hAnsi="Candara"/>
          <w:sz w:val="24"/>
          <w:szCs w:val="24"/>
        </w:rPr>
        <w:t xml:space="preserve">jam istirahat. </w:t>
      </w:r>
      <w:r w:rsidRPr="006D4934">
        <w:rPr>
          <w:rFonts w:ascii="Candara" w:hAnsi="Candara"/>
          <w:spacing w:val="53"/>
          <w:sz w:val="24"/>
          <w:szCs w:val="24"/>
        </w:rPr>
        <w:t xml:space="preserve"> </w:t>
      </w:r>
      <w:r w:rsidRPr="006D4934">
        <w:rPr>
          <w:rFonts w:ascii="Candara" w:hAnsi="Candara"/>
          <w:sz w:val="24"/>
          <w:szCs w:val="24"/>
        </w:rPr>
        <w:t xml:space="preserve">Tiba-tiba  teman  </w:t>
      </w:r>
      <w:r w:rsidRPr="006D4934">
        <w:rPr>
          <w:rFonts w:ascii="Candara" w:hAnsi="Candara"/>
          <w:spacing w:val="18"/>
          <w:sz w:val="24"/>
          <w:szCs w:val="24"/>
        </w:rPr>
        <w:t xml:space="preserve"> </w:t>
      </w:r>
      <w:r w:rsidRPr="006D4934">
        <w:rPr>
          <w:rFonts w:ascii="Candara" w:hAnsi="Candara"/>
          <w:sz w:val="24"/>
          <w:szCs w:val="24"/>
        </w:rPr>
        <w:t xml:space="preserve">yang   </w:t>
      </w:r>
      <w:r w:rsidRPr="006D4934">
        <w:rPr>
          <w:rFonts w:ascii="Candara" w:hAnsi="Candara"/>
          <w:spacing w:val="18"/>
          <w:sz w:val="24"/>
          <w:szCs w:val="24"/>
        </w:rPr>
        <w:t xml:space="preserve"> </w:t>
      </w:r>
      <w:r w:rsidRPr="006D4934">
        <w:rPr>
          <w:rFonts w:ascii="Candara" w:hAnsi="Candara"/>
          <w:sz w:val="24"/>
          <w:szCs w:val="24"/>
        </w:rPr>
        <w:t xml:space="preserve">sering </w:t>
      </w:r>
      <w:r w:rsidRPr="006D4934">
        <w:rPr>
          <w:rFonts w:ascii="Candara" w:hAnsi="Candara"/>
          <w:spacing w:val="24"/>
          <w:sz w:val="24"/>
          <w:szCs w:val="24"/>
        </w:rPr>
        <w:t xml:space="preserve"> </w:t>
      </w:r>
      <w:r w:rsidRPr="006D4934">
        <w:rPr>
          <w:rFonts w:ascii="Candara" w:hAnsi="Candara"/>
          <w:sz w:val="24"/>
          <w:szCs w:val="24"/>
        </w:rPr>
        <w:t xml:space="preserve">mengejek </w:t>
      </w:r>
      <w:r w:rsidRPr="006D4934">
        <w:rPr>
          <w:rFonts w:ascii="Candara" w:hAnsi="Candara"/>
          <w:spacing w:val="11"/>
          <w:sz w:val="24"/>
          <w:szCs w:val="24"/>
        </w:rPr>
        <w:t xml:space="preserve"> </w:t>
      </w:r>
      <w:r w:rsidRPr="006D4934">
        <w:rPr>
          <w:rFonts w:ascii="Candara" w:hAnsi="Candara"/>
          <w:sz w:val="24"/>
          <w:szCs w:val="24"/>
        </w:rPr>
        <w:t xml:space="preserve">dan </w:t>
      </w:r>
      <w:r w:rsidRPr="006D4934">
        <w:rPr>
          <w:rFonts w:ascii="Candara" w:hAnsi="Candara"/>
          <w:spacing w:val="55"/>
          <w:sz w:val="24"/>
          <w:szCs w:val="24"/>
        </w:rPr>
        <w:t xml:space="preserve"> </w:t>
      </w:r>
      <w:r w:rsidRPr="006D4934">
        <w:rPr>
          <w:rFonts w:ascii="Candara" w:hAnsi="Candara"/>
          <w:sz w:val="24"/>
          <w:szCs w:val="24"/>
        </w:rPr>
        <w:t>menggangguku</w:t>
      </w:r>
      <w:r w:rsidRPr="006D4934">
        <w:rPr>
          <w:rFonts w:ascii="Candara" w:hAnsi="Candara"/>
          <w:spacing w:val="61"/>
          <w:sz w:val="24"/>
          <w:szCs w:val="24"/>
        </w:rPr>
        <w:t xml:space="preserve"> </w:t>
      </w:r>
      <w:r w:rsidRPr="006D4934">
        <w:rPr>
          <w:rFonts w:ascii="Candara" w:hAnsi="Candara"/>
          <w:sz w:val="24"/>
          <w:szCs w:val="24"/>
        </w:rPr>
        <w:t>datang menghampiri,</w:t>
      </w:r>
      <w:r w:rsidRPr="006D4934">
        <w:rPr>
          <w:rFonts w:ascii="Candara" w:hAnsi="Candara"/>
          <w:spacing w:val="-8"/>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tambah</w:t>
      </w:r>
      <w:r w:rsidRPr="006D4934">
        <w:rPr>
          <w:rFonts w:ascii="Candara" w:hAnsi="Candara"/>
          <w:spacing w:val="26"/>
          <w:sz w:val="24"/>
          <w:szCs w:val="24"/>
        </w:rPr>
        <w:t xml:space="preserve"> </w:t>
      </w:r>
      <w:r w:rsidRPr="006D4934">
        <w:rPr>
          <w:rFonts w:ascii="Candara" w:hAnsi="Candara"/>
          <w:sz w:val="24"/>
          <w:szCs w:val="24"/>
        </w:rPr>
        <w:t>kesal.</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“Hmmhhh...,pasti</w:t>
      </w:r>
      <w:r w:rsidRPr="006D4934">
        <w:rPr>
          <w:rFonts w:ascii="Candara" w:hAnsi="Candara"/>
          <w:spacing w:val="-17"/>
          <w:sz w:val="24"/>
          <w:szCs w:val="24"/>
        </w:rPr>
        <w:t xml:space="preserve"> </w:t>
      </w:r>
      <w:r w:rsidRPr="006D4934">
        <w:rPr>
          <w:rFonts w:ascii="Candara" w:hAnsi="Candara"/>
          <w:sz w:val="24"/>
          <w:szCs w:val="24"/>
        </w:rPr>
        <w:t>akan</w:t>
      </w:r>
      <w:r w:rsidRPr="006D4934">
        <w:rPr>
          <w:rFonts w:ascii="Candara" w:hAnsi="Candara"/>
          <w:spacing w:val="22"/>
          <w:sz w:val="24"/>
          <w:szCs w:val="24"/>
        </w:rPr>
        <w:t xml:space="preserve"> </w:t>
      </w:r>
      <w:r w:rsidRPr="006D4934">
        <w:rPr>
          <w:rFonts w:ascii="Candara" w:hAnsi="Candara"/>
          <w:sz w:val="24"/>
          <w:szCs w:val="24"/>
        </w:rPr>
        <w:t>menganggu</w:t>
      </w:r>
      <w:r w:rsidRPr="006D4934">
        <w:rPr>
          <w:rFonts w:ascii="Candara" w:hAnsi="Candara"/>
          <w:spacing w:val="44"/>
          <w:sz w:val="24"/>
          <w:szCs w:val="24"/>
        </w:rPr>
        <w:t xml:space="preserve"> </w:t>
      </w:r>
      <w:r w:rsidRPr="006D4934">
        <w:rPr>
          <w:rFonts w:ascii="Candara" w:hAnsi="Candara"/>
          <w:sz w:val="24"/>
          <w:szCs w:val="24"/>
        </w:rPr>
        <w:t>lagi,”</w:t>
      </w:r>
      <w:r w:rsidRPr="006D4934">
        <w:rPr>
          <w:rFonts w:ascii="Candara" w:hAnsi="Candara"/>
          <w:spacing w:val="8"/>
          <w:sz w:val="24"/>
          <w:szCs w:val="24"/>
        </w:rPr>
        <w:t xml:space="preserve"> </w:t>
      </w:r>
      <w:r w:rsidRPr="006D4934">
        <w:rPr>
          <w:rFonts w:ascii="Candara" w:hAnsi="Candara"/>
          <w:sz w:val="24"/>
          <w:szCs w:val="24"/>
        </w:rPr>
        <w:t>pikirku.</w:t>
      </w:r>
      <w:r w:rsidRPr="006D4934">
        <w:rPr>
          <w:rFonts w:ascii="Candara" w:hAnsi="Candara"/>
          <w:spacing w:val="2"/>
          <w:sz w:val="24"/>
          <w:szCs w:val="24"/>
        </w:rPr>
        <w:t xml:space="preserve"> </w:t>
      </w:r>
      <w:r w:rsidRPr="006D4934">
        <w:rPr>
          <w:rFonts w:ascii="Candara" w:hAnsi="Candara"/>
          <w:sz w:val="24"/>
          <w:szCs w:val="24"/>
        </w:rPr>
        <w:t>Aku</w:t>
      </w:r>
      <w:r w:rsidRPr="006D4934">
        <w:rPr>
          <w:rFonts w:ascii="Candara" w:hAnsi="Candara"/>
          <w:spacing w:val="16"/>
          <w:sz w:val="24"/>
          <w:szCs w:val="24"/>
        </w:rPr>
        <w:t xml:space="preserve"> </w:t>
      </w:r>
      <w:r w:rsidRPr="006D4934">
        <w:rPr>
          <w:rFonts w:ascii="Candara" w:hAnsi="Candara"/>
          <w:sz w:val="24"/>
          <w:szCs w:val="24"/>
        </w:rPr>
        <w:t>memandangnya</w:t>
      </w:r>
      <w:r w:rsidRPr="006D4934">
        <w:rPr>
          <w:rFonts w:ascii="Candara" w:hAnsi="Candara"/>
          <w:spacing w:val="-19"/>
          <w:sz w:val="24"/>
          <w:szCs w:val="24"/>
        </w:rPr>
        <w:t xml:space="preserve"> </w:t>
      </w:r>
      <w:r w:rsidRPr="006D4934">
        <w:rPr>
          <w:rFonts w:ascii="Candara" w:hAnsi="Candara"/>
          <w:sz w:val="24"/>
          <w:szCs w:val="24"/>
        </w:rPr>
        <w:t>dengan</w:t>
      </w:r>
      <w:r w:rsidRPr="006D4934">
        <w:rPr>
          <w:rFonts w:ascii="Candara" w:hAnsi="Candara"/>
          <w:spacing w:val="3"/>
          <w:sz w:val="24"/>
          <w:szCs w:val="24"/>
        </w:rPr>
        <w:t xml:space="preserve"> </w:t>
      </w:r>
      <w:r w:rsidRPr="006D4934">
        <w:rPr>
          <w:rFonts w:ascii="Candara" w:hAnsi="Candara"/>
          <w:sz w:val="24"/>
          <w:szCs w:val="24"/>
        </w:rPr>
        <w:t>penuh rasa</w:t>
      </w:r>
      <w:r w:rsidRPr="006D4934">
        <w:rPr>
          <w:rFonts w:ascii="Candara" w:hAnsi="Candara"/>
          <w:spacing w:val="10"/>
          <w:sz w:val="24"/>
          <w:szCs w:val="24"/>
        </w:rPr>
        <w:t xml:space="preserve"> </w:t>
      </w:r>
      <w:r w:rsidRPr="006D4934">
        <w:rPr>
          <w:rFonts w:ascii="Candara" w:hAnsi="Candara"/>
          <w:sz w:val="24"/>
          <w:szCs w:val="24"/>
        </w:rPr>
        <w:t>benci.</w:t>
      </w:r>
    </w:p>
    <w:p w:rsidR="00256EBE" w:rsidRPr="006D4934" w:rsidRDefault="007F5944">
      <w:pPr>
        <w:spacing w:before="2" w:line="286" w:lineRule="auto"/>
        <w:ind w:left="110" w:right="882"/>
        <w:rPr>
          <w:rFonts w:ascii="Candara" w:hAnsi="Candara"/>
          <w:sz w:val="24"/>
          <w:szCs w:val="24"/>
        </w:rPr>
      </w:pPr>
      <w:r w:rsidRPr="006D4934">
        <w:rPr>
          <w:rFonts w:ascii="Candara" w:hAnsi="Candara"/>
          <w:sz w:val="24"/>
          <w:szCs w:val="24"/>
        </w:rPr>
        <w:t>Tapi</w:t>
      </w:r>
      <w:r w:rsidRPr="006D4934">
        <w:rPr>
          <w:rFonts w:ascii="Candara" w:hAnsi="Candara"/>
          <w:spacing w:val="33"/>
          <w:sz w:val="24"/>
          <w:szCs w:val="24"/>
        </w:rPr>
        <w:t xml:space="preserve"> </w:t>
      </w:r>
      <w:r w:rsidRPr="006D4934">
        <w:rPr>
          <w:rFonts w:ascii="Candara" w:hAnsi="Candara"/>
          <w:sz w:val="24"/>
          <w:szCs w:val="24"/>
        </w:rPr>
        <w:t>dugaanku</w:t>
      </w:r>
      <w:r w:rsidRPr="006D4934">
        <w:rPr>
          <w:rFonts w:ascii="Candara" w:hAnsi="Candara"/>
          <w:spacing w:val="1"/>
          <w:sz w:val="24"/>
          <w:szCs w:val="24"/>
        </w:rPr>
        <w:t xml:space="preserve"> </w:t>
      </w:r>
      <w:r w:rsidRPr="006D4934">
        <w:rPr>
          <w:rFonts w:ascii="Candara" w:hAnsi="Candara"/>
          <w:sz w:val="24"/>
          <w:szCs w:val="24"/>
        </w:rPr>
        <w:t>salah,</w:t>
      </w:r>
      <w:r w:rsidRPr="006D4934">
        <w:rPr>
          <w:rFonts w:ascii="Candara" w:hAnsi="Candara"/>
          <w:spacing w:val="-14"/>
          <w:sz w:val="24"/>
          <w:szCs w:val="24"/>
        </w:rPr>
        <w:t xml:space="preserve"> </w:t>
      </w:r>
      <w:r w:rsidRPr="006D4934">
        <w:rPr>
          <w:rFonts w:ascii="Candara" w:hAnsi="Candara"/>
          <w:sz w:val="24"/>
          <w:szCs w:val="24"/>
        </w:rPr>
        <w:t>temanku</w:t>
      </w:r>
      <w:r w:rsidRPr="006D4934">
        <w:rPr>
          <w:rFonts w:ascii="Candara" w:hAnsi="Candara"/>
          <w:spacing w:val="8"/>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datang</w:t>
      </w:r>
      <w:r w:rsidRPr="006D4934">
        <w:rPr>
          <w:rFonts w:ascii="Candara" w:hAnsi="Candara"/>
          <w:spacing w:val="10"/>
          <w:sz w:val="24"/>
          <w:szCs w:val="24"/>
        </w:rPr>
        <w:t xml:space="preserve"> </w:t>
      </w:r>
      <w:r w:rsidRPr="006D4934">
        <w:rPr>
          <w:rFonts w:ascii="Candara" w:hAnsi="Candara"/>
          <w:sz w:val="24"/>
          <w:szCs w:val="24"/>
        </w:rPr>
        <w:t>dan</w:t>
      </w:r>
      <w:r w:rsidRPr="006D4934">
        <w:rPr>
          <w:rFonts w:ascii="Candara" w:hAnsi="Candara"/>
          <w:spacing w:val="8"/>
          <w:sz w:val="24"/>
          <w:szCs w:val="24"/>
        </w:rPr>
        <w:t xml:space="preserve"> </w:t>
      </w:r>
      <w:r w:rsidRPr="006D4934">
        <w:rPr>
          <w:rFonts w:ascii="Candara" w:hAnsi="Candara"/>
          <w:sz w:val="24"/>
          <w:szCs w:val="24"/>
        </w:rPr>
        <w:t>memberikan</w:t>
      </w:r>
      <w:r w:rsidRPr="006D4934">
        <w:rPr>
          <w:rFonts w:ascii="Candara" w:hAnsi="Candara"/>
          <w:spacing w:val="3"/>
          <w:sz w:val="24"/>
          <w:szCs w:val="24"/>
        </w:rPr>
        <w:t xml:space="preserve"> </w:t>
      </w:r>
      <w:r w:rsidRPr="006D4934">
        <w:rPr>
          <w:rFonts w:ascii="Candara" w:hAnsi="Candara"/>
          <w:sz w:val="24"/>
          <w:szCs w:val="24"/>
        </w:rPr>
        <w:t>bekalnya</w:t>
      </w:r>
      <w:r w:rsidRPr="006D4934">
        <w:rPr>
          <w:rFonts w:ascii="Candara" w:hAnsi="Candara"/>
          <w:spacing w:val="-35"/>
          <w:sz w:val="24"/>
          <w:szCs w:val="24"/>
        </w:rPr>
        <w:t xml:space="preserve"> </w:t>
      </w:r>
      <w:r w:rsidRPr="006D4934">
        <w:rPr>
          <w:rFonts w:ascii="Candara" w:hAnsi="Candara"/>
          <w:sz w:val="24"/>
          <w:szCs w:val="24"/>
        </w:rPr>
        <w:t>untukku. “Nih,</w:t>
      </w:r>
      <w:r w:rsidRPr="006D4934">
        <w:rPr>
          <w:rFonts w:ascii="Candara" w:hAnsi="Candara"/>
          <w:spacing w:val="7"/>
          <w:sz w:val="24"/>
          <w:szCs w:val="24"/>
        </w:rPr>
        <w:t xml:space="preserve"> </w:t>
      </w:r>
      <w:r w:rsidRPr="006D4934">
        <w:rPr>
          <w:rFonts w:ascii="Candara" w:hAnsi="Candara"/>
          <w:sz w:val="24"/>
          <w:szCs w:val="24"/>
        </w:rPr>
        <w:t>untuk</w:t>
      </w:r>
      <w:r w:rsidRPr="006D4934">
        <w:rPr>
          <w:rFonts w:ascii="Candara" w:hAnsi="Candara"/>
          <w:spacing w:val="-9"/>
          <w:sz w:val="24"/>
          <w:szCs w:val="24"/>
        </w:rPr>
        <w:t xml:space="preserve"> </w:t>
      </w:r>
      <w:r w:rsidRPr="006D4934">
        <w:rPr>
          <w:rFonts w:ascii="Candara" w:hAnsi="Candara"/>
          <w:sz w:val="24"/>
          <w:szCs w:val="24"/>
        </w:rPr>
        <w:t>kamu!”</w:t>
      </w:r>
      <w:r w:rsidRPr="006D4934">
        <w:rPr>
          <w:rFonts w:ascii="Candara" w:hAnsi="Candara"/>
          <w:spacing w:val="60"/>
          <w:sz w:val="24"/>
          <w:szCs w:val="24"/>
        </w:rPr>
        <w:t xml:space="preserve"> </w:t>
      </w:r>
      <w:r w:rsidRPr="006D4934">
        <w:rPr>
          <w:rFonts w:ascii="Candara" w:hAnsi="Candara"/>
          <w:sz w:val="24"/>
          <w:szCs w:val="24"/>
        </w:rPr>
        <w:t>katanya sambil</w:t>
      </w:r>
      <w:r w:rsidRPr="006D4934">
        <w:rPr>
          <w:rFonts w:ascii="Candara" w:hAnsi="Candara"/>
          <w:spacing w:val="-14"/>
          <w:sz w:val="24"/>
          <w:szCs w:val="24"/>
        </w:rPr>
        <w:t xml:space="preserve"> </w:t>
      </w:r>
      <w:r w:rsidRPr="006D4934">
        <w:rPr>
          <w:rFonts w:ascii="Candara" w:hAnsi="Candara"/>
          <w:sz w:val="24"/>
          <w:szCs w:val="24"/>
        </w:rPr>
        <w:t>menyodorkan</w:t>
      </w:r>
      <w:r w:rsidRPr="006D4934">
        <w:rPr>
          <w:rFonts w:ascii="Candara" w:hAnsi="Candara"/>
          <w:spacing w:val="19"/>
          <w:sz w:val="24"/>
          <w:szCs w:val="24"/>
        </w:rPr>
        <w:t xml:space="preserve"> </w:t>
      </w:r>
      <w:r w:rsidRPr="006D4934">
        <w:rPr>
          <w:rFonts w:ascii="Candara" w:hAnsi="Candara"/>
          <w:sz w:val="24"/>
          <w:szCs w:val="24"/>
        </w:rPr>
        <w:t>bekalnya.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2"/>
        <w:jc w:val="both"/>
        <w:rPr>
          <w:rFonts w:ascii="Candara" w:hAnsi="Candara"/>
          <w:sz w:val="24"/>
          <w:szCs w:val="24"/>
        </w:rPr>
      </w:pPr>
      <w:r w:rsidRPr="006D4934">
        <w:rPr>
          <w:rFonts w:ascii="Candara" w:hAnsi="Candara"/>
          <w:sz w:val="24"/>
          <w:szCs w:val="24"/>
        </w:rPr>
        <w:t xml:space="preserve">Aku </w:t>
      </w:r>
      <w:r w:rsidRPr="006D4934">
        <w:rPr>
          <w:rFonts w:ascii="Candara" w:hAnsi="Candara"/>
          <w:spacing w:val="12"/>
          <w:sz w:val="24"/>
          <w:szCs w:val="24"/>
        </w:rPr>
        <w:t xml:space="preserve"> </w:t>
      </w:r>
      <w:r w:rsidRPr="006D4934">
        <w:rPr>
          <w:rFonts w:ascii="Candara" w:hAnsi="Candara"/>
          <w:sz w:val="24"/>
          <w:szCs w:val="24"/>
        </w:rPr>
        <w:t>terpana  memandangnya.</w:t>
      </w:r>
      <w:r w:rsidRPr="006D4934">
        <w:rPr>
          <w:rFonts w:ascii="Candara" w:hAnsi="Candara"/>
          <w:spacing w:val="20"/>
          <w:sz w:val="24"/>
          <w:szCs w:val="24"/>
        </w:rPr>
        <w:t xml:space="preserve"> </w:t>
      </w:r>
      <w:r w:rsidRPr="006D4934">
        <w:rPr>
          <w:rFonts w:ascii="Candara" w:hAnsi="Candara"/>
          <w:sz w:val="24"/>
          <w:szCs w:val="24"/>
        </w:rPr>
        <w:t xml:space="preserve">Dia </w:t>
      </w:r>
      <w:r w:rsidRPr="006D4934">
        <w:rPr>
          <w:rFonts w:ascii="Candara" w:hAnsi="Candara"/>
          <w:spacing w:val="25"/>
          <w:sz w:val="24"/>
          <w:szCs w:val="24"/>
        </w:rPr>
        <w:t xml:space="preserve"> </w:t>
      </w:r>
      <w:r w:rsidRPr="006D4934">
        <w:rPr>
          <w:rFonts w:ascii="Candara" w:hAnsi="Candara"/>
          <w:sz w:val="24"/>
          <w:szCs w:val="24"/>
        </w:rPr>
        <w:t xml:space="preserve">tersenyum. </w:t>
      </w:r>
      <w:r w:rsidRPr="006D4934">
        <w:rPr>
          <w:rFonts w:ascii="Candara" w:hAnsi="Candara"/>
          <w:spacing w:val="5"/>
          <w:sz w:val="24"/>
          <w:szCs w:val="24"/>
        </w:rPr>
        <w:t xml:space="preserve"> </w:t>
      </w:r>
      <w:r w:rsidRPr="006D4934">
        <w:rPr>
          <w:rFonts w:ascii="Candara" w:hAnsi="Candara"/>
          <w:sz w:val="24"/>
          <w:szCs w:val="24"/>
        </w:rPr>
        <w:t>Semula</w:t>
      </w:r>
      <w:r w:rsidRPr="006D4934">
        <w:rPr>
          <w:rFonts w:ascii="Candara" w:hAnsi="Candara"/>
          <w:spacing w:val="39"/>
          <w:sz w:val="24"/>
          <w:szCs w:val="24"/>
        </w:rPr>
        <w:t xml:space="preserve"> </w:t>
      </w:r>
      <w:r w:rsidRPr="006D4934">
        <w:rPr>
          <w:rFonts w:ascii="Candara" w:hAnsi="Candara"/>
          <w:sz w:val="24"/>
          <w:szCs w:val="24"/>
        </w:rPr>
        <w:t xml:space="preserve">aku  </w:t>
      </w:r>
      <w:r w:rsidRPr="006D4934">
        <w:rPr>
          <w:rFonts w:ascii="Candara" w:hAnsi="Candara"/>
          <w:spacing w:val="3"/>
          <w:sz w:val="24"/>
          <w:szCs w:val="24"/>
        </w:rPr>
        <w:t xml:space="preserve"> </w:t>
      </w:r>
      <w:r w:rsidRPr="006D4934">
        <w:rPr>
          <w:rFonts w:ascii="Candara" w:hAnsi="Candara"/>
          <w:sz w:val="24"/>
          <w:szCs w:val="24"/>
        </w:rPr>
        <w:t xml:space="preserve">tidak  </w:t>
      </w:r>
      <w:r w:rsidRPr="006D4934">
        <w:rPr>
          <w:rFonts w:ascii="Candara" w:hAnsi="Candara"/>
          <w:spacing w:val="16"/>
          <w:sz w:val="24"/>
          <w:szCs w:val="24"/>
        </w:rPr>
        <w:t xml:space="preserve"> </w:t>
      </w:r>
      <w:r w:rsidRPr="006D4934">
        <w:rPr>
          <w:rFonts w:ascii="Candara" w:hAnsi="Candara"/>
          <w:sz w:val="24"/>
          <w:szCs w:val="24"/>
        </w:rPr>
        <w:t>mau</w:t>
      </w:r>
      <w:r w:rsidRPr="006D4934">
        <w:rPr>
          <w:rFonts w:ascii="Candara" w:hAnsi="Candara"/>
          <w:spacing w:val="56"/>
          <w:sz w:val="24"/>
          <w:szCs w:val="24"/>
        </w:rPr>
        <w:t xml:space="preserve"> </w:t>
      </w:r>
      <w:r w:rsidRPr="006D4934">
        <w:rPr>
          <w:rFonts w:ascii="Candara" w:hAnsi="Candara"/>
          <w:sz w:val="24"/>
          <w:szCs w:val="24"/>
        </w:rPr>
        <w:t>menerima bekalnya,</w:t>
      </w:r>
      <w:r w:rsidRPr="006D4934">
        <w:rPr>
          <w:rFonts w:ascii="Candara" w:hAnsi="Candara"/>
          <w:spacing w:val="47"/>
          <w:sz w:val="24"/>
          <w:szCs w:val="24"/>
        </w:rPr>
        <w:t xml:space="preserve"> </w:t>
      </w:r>
      <w:r w:rsidRPr="006D4934">
        <w:rPr>
          <w:rFonts w:ascii="Candara" w:hAnsi="Candara"/>
          <w:sz w:val="24"/>
          <w:szCs w:val="24"/>
        </w:rPr>
        <w:t>tapi   melihat</w:t>
      </w:r>
      <w:r w:rsidRPr="006D4934">
        <w:rPr>
          <w:rFonts w:ascii="Candara" w:hAnsi="Candara"/>
          <w:spacing w:val="45"/>
          <w:sz w:val="24"/>
          <w:szCs w:val="24"/>
        </w:rPr>
        <w:t xml:space="preserve"> </w:t>
      </w:r>
      <w:r w:rsidRPr="006D4934">
        <w:rPr>
          <w:rFonts w:ascii="Candara" w:hAnsi="Candara"/>
          <w:sz w:val="24"/>
          <w:szCs w:val="24"/>
        </w:rPr>
        <w:t>kesungguhannya</w:t>
      </w:r>
      <w:r w:rsidRPr="006D4934">
        <w:rPr>
          <w:rFonts w:ascii="Candara" w:hAnsi="Candara"/>
          <w:spacing w:val="61"/>
          <w:sz w:val="24"/>
          <w:szCs w:val="24"/>
        </w:rPr>
        <w:t xml:space="preserve"> </w:t>
      </w:r>
      <w:r w:rsidRPr="006D4934">
        <w:rPr>
          <w:rFonts w:ascii="Candara" w:hAnsi="Candara"/>
          <w:sz w:val="24"/>
          <w:szCs w:val="24"/>
        </w:rPr>
        <w:t>untuk</w:t>
      </w:r>
      <w:r w:rsidRPr="006D4934">
        <w:rPr>
          <w:rFonts w:ascii="Candara" w:hAnsi="Candara"/>
          <w:spacing w:val="56"/>
          <w:sz w:val="24"/>
          <w:szCs w:val="24"/>
        </w:rPr>
        <w:t xml:space="preserve"> </w:t>
      </w:r>
      <w:r w:rsidRPr="006D4934">
        <w:rPr>
          <w:rFonts w:ascii="Candara" w:hAnsi="Candara"/>
          <w:sz w:val="24"/>
          <w:szCs w:val="24"/>
        </w:rPr>
        <w:t xml:space="preserve">berdamai </w:t>
      </w:r>
      <w:r w:rsidRPr="006D4934">
        <w:rPr>
          <w:rFonts w:ascii="Candara" w:hAnsi="Candara"/>
          <w:spacing w:val="2"/>
          <w:sz w:val="24"/>
          <w:szCs w:val="24"/>
        </w:rPr>
        <w:t xml:space="preserve"> </w:t>
      </w:r>
      <w:r w:rsidRPr="006D4934">
        <w:rPr>
          <w:rFonts w:ascii="Candara" w:hAnsi="Candara"/>
          <w:sz w:val="24"/>
          <w:szCs w:val="24"/>
        </w:rPr>
        <w:t>denganku,</w:t>
      </w:r>
      <w:r w:rsidRPr="006D4934">
        <w:rPr>
          <w:rFonts w:ascii="Candara" w:hAnsi="Candara"/>
          <w:spacing w:val="55"/>
          <w:sz w:val="24"/>
          <w:szCs w:val="24"/>
        </w:rPr>
        <w:t xml:space="preserve"> </w:t>
      </w:r>
      <w:r w:rsidRPr="006D4934">
        <w:rPr>
          <w:rFonts w:ascii="Candara" w:hAnsi="Candara"/>
          <w:sz w:val="24"/>
          <w:szCs w:val="24"/>
        </w:rPr>
        <w:t>akhirnya</w:t>
      </w:r>
      <w:r w:rsidRPr="006D4934">
        <w:rPr>
          <w:rFonts w:ascii="Candara" w:hAnsi="Candara"/>
          <w:spacing w:val="28"/>
          <w:sz w:val="24"/>
          <w:szCs w:val="24"/>
        </w:rPr>
        <w:t xml:space="preserve"> </w:t>
      </w:r>
      <w:r w:rsidRPr="006D4934">
        <w:rPr>
          <w:rFonts w:ascii="Candara" w:hAnsi="Candara"/>
          <w:sz w:val="24"/>
          <w:szCs w:val="24"/>
        </w:rPr>
        <w:t xml:space="preserve">aku menerima </w:t>
      </w:r>
      <w:r w:rsidRPr="006D4934">
        <w:rPr>
          <w:rFonts w:ascii="Candara" w:hAnsi="Candara"/>
          <w:spacing w:val="35"/>
          <w:sz w:val="24"/>
          <w:szCs w:val="24"/>
        </w:rPr>
        <w:t xml:space="preserve"> </w:t>
      </w:r>
      <w:r w:rsidRPr="006D4934">
        <w:rPr>
          <w:rFonts w:ascii="Candara" w:hAnsi="Candara"/>
          <w:sz w:val="24"/>
          <w:szCs w:val="24"/>
        </w:rPr>
        <w:t>bekal</w:t>
      </w:r>
      <w:r w:rsidRPr="006D4934">
        <w:rPr>
          <w:rFonts w:ascii="Candara" w:hAnsi="Candara"/>
          <w:spacing w:val="66"/>
          <w:sz w:val="24"/>
          <w:szCs w:val="24"/>
        </w:rPr>
        <w:t xml:space="preserve"> </w:t>
      </w:r>
      <w:r w:rsidRPr="006D4934">
        <w:rPr>
          <w:rFonts w:ascii="Candara" w:hAnsi="Candara"/>
          <w:sz w:val="24"/>
          <w:szCs w:val="24"/>
        </w:rPr>
        <w:t xml:space="preserve">itu.  </w:t>
      </w:r>
      <w:r w:rsidRPr="006D4934">
        <w:rPr>
          <w:rFonts w:ascii="Candara" w:hAnsi="Candara"/>
          <w:spacing w:val="7"/>
          <w:sz w:val="24"/>
          <w:szCs w:val="24"/>
        </w:rPr>
        <w:t xml:space="preserve"> </w:t>
      </w:r>
      <w:r w:rsidRPr="006D4934">
        <w:rPr>
          <w:rFonts w:ascii="Candara" w:hAnsi="Candara"/>
          <w:sz w:val="24"/>
          <w:szCs w:val="24"/>
        </w:rPr>
        <w:t xml:space="preserve">Kami </w:t>
      </w:r>
      <w:r w:rsidRPr="006D4934">
        <w:rPr>
          <w:rFonts w:ascii="Candara" w:hAnsi="Candara"/>
          <w:spacing w:val="53"/>
          <w:sz w:val="24"/>
          <w:szCs w:val="24"/>
        </w:rPr>
        <w:t xml:space="preserve"> </w:t>
      </w:r>
      <w:r w:rsidRPr="006D4934">
        <w:rPr>
          <w:rFonts w:ascii="Candara" w:hAnsi="Candara"/>
          <w:sz w:val="24"/>
          <w:szCs w:val="24"/>
        </w:rPr>
        <w:t xml:space="preserve">duduk  berdampingan, </w:t>
      </w:r>
      <w:r w:rsidRPr="006D4934">
        <w:rPr>
          <w:rFonts w:ascii="Candara" w:hAnsi="Candara"/>
          <w:spacing w:val="4"/>
          <w:sz w:val="24"/>
          <w:szCs w:val="24"/>
        </w:rPr>
        <w:t xml:space="preserve"> </w:t>
      </w:r>
      <w:r w:rsidRPr="006D4934">
        <w:rPr>
          <w:rFonts w:ascii="Candara" w:hAnsi="Candara"/>
          <w:sz w:val="24"/>
          <w:szCs w:val="24"/>
        </w:rPr>
        <w:t xml:space="preserve">dan </w:t>
      </w:r>
      <w:r w:rsidRPr="006D4934">
        <w:rPr>
          <w:rFonts w:ascii="Candara" w:hAnsi="Candara"/>
          <w:spacing w:val="17"/>
          <w:sz w:val="24"/>
          <w:szCs w:val="24"/>
        </w:rPr>
        <w:t xml:space="preserve"> </w:t>
      </w:r>
      <w:r w:rsidRPr="006D4934">
        <w:rPr>
          <w:rFonts w:ascii="Candara" w:hAnsi="Candara"/>
          <w:sz w:val="24"/>
          <w:szCs w:val="24"/>
        </w:rPr>
        <w:t xml:space="preserve">makan </w:t>
      </w:r>
      <w:r w:rsidRPr="006D4934">
        <w:rPr>
          <w:rFonts w:ascii="Candara" w:hAnsi="Candara"/>
          <w:spacing w:val="4"/>
          <w:sz w:val="24"/>
          <w:szCs w:val="24"/>
        </w:rPr>
        <w:t xml:space="preserve"> </w:t>
      </w:r>
      <w:r w:rsidRPr="006D4934">
        <w:rPr>
          <w:rFonts w:ascii="Candara" w:hAnsi="Candara"/>
          <w:sz w:val="24"/>
          <w:szCs w:val="24"/>
        </w:rPr>
        <w:t xml:space="preserve">bersama. </w:t>
      </w:r>
      <w:r w:rsidRPr="006D4934">
        <w:rPr>
          <w:rFonts w:ascii="Candara" w:hAnsi="Candara"/>
          <w:spacing w:val="21"/>
          <w:sz w:val="24"/>
          <w:szCs w:val="24"/>
        </w:rPr>
        <w:t xml:space="preserve"> </w:t>
      </w:r>
      <w:r w:rsidRPr="006D4934">
        <w:rPr>
          <w:rFonts w:ascii="Candara" w:hAnsi="Candara"/>
          <w:sz w:val="24"/>
          <w:szCs w:val="24"/>
        </w:rPr>
        <w:t>Setelah selesai</w:t>
      </w:r>
      <w:r w:rsidRPr="006D4934">
        <w:rPr>
          <w:rFonts w:ascii="Candara" w:hAnsi="Candara"/>
          <w:spacing w:val="-15"/>
          <w:sz w:val="24"/>
          <w:szCs w:val="24"/>
        </w:rPr>
        <w:t xml:space="preserve"> </w:t>
      </w:r>
      <w:r w:rsidRPr="006D4934">
        <w:rPr>
          <w:rFonts w:ascii="Candara" w:hAnsi="Candara"/>
          <w:sz w:val="24"/>
          <w:szCs w:val="24"/>
        </w:rPr>
        <w:t>makan,</w:t>
      </w:r>
      <w:r w:rsidRPr="006D4934">
        <w:rPr>
          <w:rFonts w:ascii="Candara" w:hAnsi="Candara"/>
          <w:spacing w:val="-16"/>
          <w:sz w:val="24"/>
          <w:szCs w:val="24"/>
        </w:rPr>
        <w:t xml:space="preserve"> </w:t>
      </w:r>
      <w:r w:rsidRPr="006D4934">
        <w:rPr>
          <w:rFonts w:ascii="Candara" w:hAnsi="Candara"/>
          <w:sz w:val="24"/>
          <w:szCs w:val="24"/>
        </w:rPr>
        <w:t>temanku</w:t>
      </w:r>
      <w:r w:rsidRPr="006D4934">
        <w:rPr>
          <w:rFonts w:ascii="Candara" w:hAnsi="Candara"/>
          <w:spacing w:val="8"/>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meminta</w:t>
      </w:r>
      <w:r w:rsidRPr="006D4934">
        <w:rPr>
          <w:rFonts w:ascii="Candara" w:hAnsi="Candara"/>
          <w:spacing w:val="8"/>
          <w:sz w:val="24"/>
          <w:szCs w:val="24"/>
        </w:rPr>
        <w:t xml:space="preserve"> </w:t>
      </w:r>
      <w:r w:rsidRPr="006D4934">
        <w:rPr>
          <w:rFonts w:ascii="Candara" w:hAnsi="Candara"/>
          <w:sz w:val="24"/>
          <w:szCs w:val="24"/>
        </w:rPr>
        <w:t>maaf.</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 xml:space="preserve">“Maaf, </w:t>
      </w:r>
      <w:r w:rsidRPr="006D4934">
        <w:rPr>
          <w:rFonts w:ascii="Candara" w:hAnsi="Candara"/>
          <w:spacing w:val="18"/>
          <w:sz w:val="24"/>
          <w:szCs w:val="24"/>
        </w:rPr>
        <w:t xml:space="preserve"> </w:t>
      </w:r>
      <w:r w:rsidRPr="006D4934">
        <w:rPr>
          <w:rFonts w:ascii="Candara" w:hAnsi="Candara"/>
          <w:sz w:val="24"/>
          <w:szCs w:val="24"/>
        </w:rPr>
        <w:t>kalau</w:t>
      </w:r>
      <w:r w:rsidRPr="006D4934">
        <w:rPr>
          <w:rFonts w:ascii="Candara" w:hAnsi="Candara"/>
          <w:spacing w:val="24"/>
          <w:sz w:val="24"/>
          <w:szCs w:val="24"/>
        </w:rPr>
        <w:t xml:space="preserve"> </w:t>
      </w:r>
      <w:r w:rsidRPr="006D4934">
        <w:rPr>
          <w:rFonts w:ascii="Candara" w:hAnsi="Candara"/>
          <w:sz w:val="24"/>
          <w:szCs w:val="24"/>
        </w:rPr>
        <w:t>selama</w:t>
      </w:r>
      <w:r w:rsidRPr="006D4934">
        <w:rPr>
          <w:rFonts w:ascii="Candara" w:hAnsi="Candara"/>
          <w:spacing w:val="54"/>
          <w:sz w:val="24"/>
          <w:szCs w:val="24"/>
        </w:rPr>
        <w:t xml:space="preserve"> </w:t>
      </w:r>
      <w:r w:rsidRPr="006D4934">
        <w:rPr>
          <w:rFonts w:ascii="Candara" w:hAnsi="Candara"/>
          <w:sz w:val="24"/>
          <w:szCs w:val="24"/>
        </w:rPr>
        <w:t>ini</w:t>
      </w:r>
      <w:r w:rsidRPr="006D4934">
        <w:rPr>
          <w:rFonts w:ascii="Candara" w:hAnsi="Candara"/>
          <w:spacing w:val="59"/>
          <w:sz w:val="24"/>
          <w:szCs w:val="24"/>
        </w:rPr>
        <w:t xml:space="preserve"> </w:t>
      </w:r>
      <w:r w:rsidRPr="006D4934">
        <w:rPr>
          <w:rFonts w:ascii="Candara" w:hAnsi="Candara"/>
          <w:sz w:val="24"/>
          <w:szCs w:val="24"/>
        </w:rPr>
        <w:t xml:space="preserve">aku </w:t>
      </w:r>
      <w:r w:rsidRPr="006D4934">
        <w:rPr>
          <w:rFonts w:ascii="Candara" w:hAnsi="Candara"/>
          <w:spacing w:val="43"/>
          <w:sz w:val="24"/>
          <w:szCs w:val="24"/>
        </w:rPr>
        <w:t xml:space="preserve"> </w:t>
      </w:r>
      <w:r w:rsidRPr="006D4934">
        <w:rPr>
          <w:rFonts w:ascii="Candara" w:hAnsi="Candara"/>
          <w:sz w:val="24"/>
          <w:szCs w:val="24"/>
        </w:rPr>
        <w:t>selalu</w:t>
      </w:r>
      <w:r w:rsidRPr="006D4934">
        <w:rPr>
          <w:rFonts w:ascii="Candara" w:hAnsi="Candara"/>
          <w:spacing w:val="34"/>
          <w:sz w:val="24"/>
          <w:szCs w:val="24"/>
        </w:rPr>
        <w:t xml:space="preserve"> </w:t>
      </w:r>
      <w:r w:rsidRPr="006D4934">
        <w:rPr>
          <w:rFonts w:ascii="Candara" w:hAnsi="Candara"/>
          <w:sz w:val="24"/>
          <w:szCs w:val="24"/>
        </w:rPr>
        <w:t>menganggu</w:t>
      </w:r>
      <w:r w:rsidRPr="006D4934">
        <w:rPr>
          <w:rFonts w:ascii="Candara" w:hAnsi="Candara"/>
          <w:spacing w:val="57"/>
          <w:sz w:val="24"/>
          <w:szCs w:val="24"/>
        </w:rPr>
        <w:t xml:space="preserve"> </w:t>
      </w:r>
      <w:r w:rsidRPr="006D4934">
        <w:rPr>
          <w:rFonts w:ascii="Candara" w:hAnsi="Candara"/>
          <w:sz w:val="24"/>
          <w:szCs w:val="24"/>
        </w:rPr>
        <w:t>dan</w:t>
      </w:r>
      <w:r w:rsidRPr="006D4934">
        <w:rPr>
          <w:rFonts w:ascii="Candara" w:hAnsi="Candara"/>
          <w:spacing w:val="59"/>
          <w:sz w:val="24"/>
          <w:szCs w:val="24"/>
        </w:rPr>
        <w:t xml:space="preserve"> </w:t>
      </w:r>
      <w:r w:rsidRPr="006D4934">
        <w:rPr>
          <w:rFonts w:ascii="Candara" w:hAnsi="Candara"/>
          <w:sz w:val="24"/>
          <w:szCs w:val="24"/>
        </w:rPr>
        <w:t>mengejekmu!”</w:t>
      </w:r>
      <w:r w:rsidRPr="006D4934">
        <w:rPr>
          <w:rFonts w:ascii="Candara" w:hAnsi="Candara"/>
          <w:spacing w:val="-8"/>
          <w:sz w:val="24"/>
          <w:szCs w:val="24"/>
        </w:rPr>
        <w:t xml:space="preserve"> </w:t>
      </w:r>
      <w:r w:rsidRPr="006D4934">
        <w:rPr>
          <w:rFonts w:ascii="Candara" w:hAnsi="Candara"/>
          <w:sz w:val="24"/>
          <w:szCs w:val="24"/>
        </w:rPr>
        <w:t>katanya,</w:t>
      </w:r>
      <w:r w:rsidRPr="006D4934">
        <w:rPr>
          <w:rFonts w:ascii="Candara" w:hAnsi="Candara"/>
          <w:spacing w:val="34"/>
          <w:sz w:val="24"/>
          <w:szCs w:val="24"/>
        </w:rPr>
        <w:t xml:space="preserve"> </w:t>
      </w:r>
      <w:r w:rsidRPr="006D4934">
        <w:rPr>
          <w:rFonts w:ascii="Candara" w:hAnsi="Candara"/>
          <w:sz w:val="24"/>
          <w:szCs w:val="24"/>
        </w:rPr>
        <w:t>sambil menyodorkan</w:t>
      </w:r>
      <w:r w:rsidRPr="006D4934">
        <w:rPr>
          <w:rFonts w:ascii="Candara" w:hAnsi="Candara"/>
          <w:spacing w:val="-9"/>
          <w:sz w:val="24"/>
          <w:szCs w:val="24"/>
        </w:rPr>
        <w:t xml:space="preserve"> </w:t>
      </w:r>
      <w:r w:rsidRPr="006D4934">
        <w:rPr>
          <w:rFonts w:ascii="Candara" w:hAnsi="Candara"/>
          <w:sz w:val="24"/>
          <w:szCs w:val="24"/>
        </w:rPr>
        <w:t>tangan.</w:t>
      </w:r>
    </w:p>
    <w:p w:rsidR="00256EBE" w:rsidRPr="006D4934" w:rsidRDefault="007F5944">
      <w:pPr>
        <w:spacing w:before="2" w:line="286" w:lineRule="auto"/>
        <w:ind w:left="110" w:right="74"/>
        <w:jc w:val="both"/>
        <w:rPr>
          <w:rFonts w:ascii="Candara" w:hAnsi="Candara"/>
          <w:sz w:val="24"/>
          <w:szCs w:val="24"/>
        </w:rPr>
      </w:pPr>
      <w:r w:rsidRPr="006D4934">
        <w:rPr>
          <w:rFonts w:ascii="Candara" w:hAnsi="Candara"/>
          <w:sz w:val="24"/>
          <w:szCs w:val="24"/>
        </w:rPr>
        <w:t>“Iya,</w:t>
      </w:r>
      <w:r w:rsidRPr="006D4934">
        <w:rPr>
          <w:rFonts w:ascii="Candara" w:hAnsi="Candara"/>
          <w:spacing w:val="50"/>
          <w:sz w:val="24"/>
          <w:szCs w:val="24"/>
        </w:rPr>
        <w:t xml:space="preserve"> </w:t>
      </w:r>
      <w:r w:rsidRPr="006D4934">
        <w:rPr>
          <w:rFonts w:ascii="Candara" w:hAnsi="Candara"/>
          <w:sz w:val="24"/>
          <w:szCs w:val="24"/>
        </w:rPr>
        <w:t>sama.</w:t>
      </w:r>
      <w:r w:rsidRPr="006D4934">
        <w:rPr>
          <w:rFonts w:ascii="Candara" w:hAnsi="Candara"/>
          <w:spacing w:val="48"/>
          <w:sz w:val="24"/>
          <w:szCs w:val="24"/>
        </w:rPr>
        <w:t xml:space="preserve"> </w:t>
      </w:r>
      <w:r w:rsidRPr="006D4934">
        <w:rPr>
          <w:rFonts w:ascii="Candara" w:hAnsi="Candara"/>
          <w:sz w:val="24"/>
          <w:szCs w:val="24"/>
        </w:rPr>
        <w:t xml:space="preserve">Aku </w:t>
      </w:r>
      <w:r w:rsidRPr="006D4934">
        <w:rPr>
          <w:rFonts w:ascii="Candara" w:hAnsi="Candara"/>
          <w:spacing w:val="8"/>
          <w:sz w:val="24"/>
          <w:szCs w:val="24"/>
        </w:rPr>
        <w:t xml:space="preserve"> </w:t>
      </w:r>
      <w:r w:rsidRPr="006D4934">
        <w:rPr>
          <w:rFonts w:ascii="Candara" w:hAnsi="Candara"/>
          <w:sz w:val="24"/>
          <w:szCs w:val="24"/>
        </w:rPr>
        <w:t xml:space="preserve">juga </w:t>
      </w:r>
      <w:r w:rsidRPr="006D4934">
        <w:rPr>
          <w:rFonts w:ascii="Candara" w:hAnsi="Candara"/>
          <w:spacing w:val="57"/>
          <w:sz w:val="24"/>
          <w:szCs w:val="24"/>
        </w:rPr>
        <w:t xml:space="preserve"> </w:t>
      </w:r>
      <w:r w:rsidRPr="006D4934">
        <w:rPr>
          <w:rFonts w:ascii="Candara" w:hAnsi="Candara"/>
          <w:sz w:val="24"/>
          <w:szCs w:val="24"/>
        </w:rPr>
        <w:t>minta</w:t>
      </w:r>
      <w:r w:rsidRPr="006D4934">
        <w:rPr>
          <w:rFonts w:ascii="Candara" w:hAnsi="Candara"/>
          <w:spacing w:val="55"/>
          <w:sz w:val="24"/>
          <w:szCs w:val="24"/>
        </w:rPr>
        <w:t xml:space="preserve"> </w:t>
      </w:r>
      <w:r w:rsidRPr="006D4934">
        <w:rPr>
          <w:rFonts w:ascii="Candara" w:hAnsi="Candara"/>
          <w:sz w:val="24"/>
          <w:szCs w:val="24"/>
        </w:rPr>
        <w:t>maaf</w:t>
      </w:r>
      <w:r w:rsidRPr="006D4934">
        <w:rPr>
          <w:rFonts w:ascii="Candara" w:hAnsi="Candara"/>
          <w:spacing w:val="59"/>
          <w:sz w:val="24"/>
          <w:szCs w:val="24"/>
        </w:rPr>
        <w:t xml:space="preserve"> </w:t>
      </w:r>
      <w:r w:rsidRPr="006D4934">
        <w:rPr>
          <w:rFonts w:ascii="Candara" w:hAnsi="Candara"/>
          <w:sz w:val="24"/>
          <w:szCs w:val="24"/>
        </w:rPr>
        <w:t xml:space="preserve">sudah </w:t>
      </w:r>
      <w:r w:rsidRPr="006D4934">
        <w:rPr>
          <w:rFonts w:ascii="Candara" w:hAnsi="Candara"/>
          <w:spacing w:val="13"/>
          <w:sz w:val="24"/>
          <w:szCs w:val="24"/>
        </w:rPr>
        <w:t xml:space="preserve"> </w:t>
      </w:r>
      <w:r w:rsidRPr="006D4934">
        <w:rPr>
          <w:rFonts w:ascii="Candara" w:hAnsi="Candara"/>
          <w:sz w:val="24"/>
          <w:szCs w:val="24"/>
        </w:rPr>
        <w:t>kesal</w:t>
      </w:r>
      <w:r w:rsidRPr="006D4934">
        <w:rPr>
          <w:rFonts w:ascii="Candara" w:hAnsi="Candara"/>
          <w:spacing w:val="40"/>
          <w:sz w:val="24"/>
          <w:szCs w:val="24"/>
        </w:rPr>
        <w:t xml:space="preserve"> </w:t>
      </w:r>
      <w:r w:rsidRPr="006D4934">
        <w:rPr>
          <w:rFonts w:ascii="Candara" w:hAnsi="Candara"/>
          <w:sz w:val="24"/>
          <w:szCs w:val="24"/>
        </w:rPr>
        <w:t>dan  membencimu!”</w:t>
      </w:r>
      <w:r w:rsidRPr="006D4934">
        <w:rPr>
          <w:rFonts w:ascii="Candara" w:hAnsi="Candara"/>
          <w:spacing w:val="5"/>
          <w:sz w:val="24"/>
          <w:szCs w:val="24"/>
        </w:rPr>
        <w:t xml:space="preserve"> </w:t>
      </w:r>
      <w:r w:rsidRPr="006D4934">
        <w:rPr>
          <w:rFonts w:ascii="Candara" w:hAnsi="Candara"/>
          <w:sz w:val="24"/>
          <w:szCs w:val="24"/>
        </w:rPr>
        <w:t>kataku,</w:t>
      </w:r>
      <w:r w:rsidRPr="006D4934">
        <w:rPr>
          <w:rFonts w:ascii="Candara" w:hAnsi="Candara"/>
          <w:spacing w:val="35"/>
          <w:sz w:val="24"/>
          <w:szCs w:val="24"/>
        </w:rPr>
        <w:t xml:space="preserve"> </w:t>
      </w:r>
      <w:r w:rsidRPr="006D4934">
        <w:rPr>
          <w:rFonts w:ascii="Candara" w:hAnsi="Candara"/>
          <w:sz w:val="24"/>
          <w:szCs w:val="24"/>
        </w:rPr>
        <w:t>sambil menyambut</w:t>
      </w:r>
      <w:r w:rsidRPr="006D4934">
        <w:rPr>
          <w:rFonts w:ascii="Candara" w:hAnsi="Candara"/>
          <w:spacing w:val="2"/>
          <w:sz w:val="24"/>
          <w:szCs w:val="24"/>
        </w:rPr>
        <w:t xml:space="preserve"> </w:t>
      </w:r>
      <w:r w:rsidRPr="006D4934">
        <w:rPr>
          <w:rFonts w:ascii="Candara" w:hAnsi="Candara"/>
          <w:sz w:val="24"/>
          <w:szCs w:val="24"/>
        </w:rPr>
        <w:t>tangannya.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9"/>
        <w:jc w:val="both"/>
        <w:rPr>
          <w:rFonts w:ascii="Candara" w:hAnsi="Candara"/>
          <w:sz w:val="24"/>
          <w:szCs w:val="24"/>
        </w:rPr>
        <w:sectPr w:rsidR="00256EBE" w:rsidRPr="006D4934">
          <w:pgSz w:w="11900" w:h="16860"/>
          <w:pgMar w:top="1200" w:right="1080" w:bottom="280" w:left="1080" w:header="0" w:footer="1267" w:gutter="0"/>
          <w:cols w:space="720"/>
        </w:sectPr>
      </w:pPr>
      <w:r w:rsidRPr="006D4934">
        <w:rPr>
          <w:rFonts w:ascii="Candara" w:hAnsi="Candara"/>
          <w:sz w:val="24"/>
          <w:szCs w:val="24"/>
        </w:rPr>
        <w:t xml:space="preserve">Kami  </w:t>
      </w:r>
      <w:r w:rsidRPr="006D4934">
        <w:rPr>
          <w:rFonts w:ascii="Candara" w:hAnsi="Candara"/>
          <w:spacing w:val="13"/>
          <w:sz w:val="24"/>
          <w:szCs w:val="24"/>
        </w:rPr>
        <w:t xml:space="preserve"> </w:t>
      </w:r>
      <w:r w:rsidRPr="006D4934">
        <w:rPr>
          <w:rFonts w:ascii="Candara" w:hAnsi="Candara"/>
          <w:sz w:val="24"/>
          <w:szCs w:val="24"/>
        </w:rPr>
        <w:t xml:space="preserve">berdua </w:t>
      </w:r>
      <w:r w:rsidRPr="006D4934">
        <w:rPr>
          <w:rFonts w:ascii="Candara" w:hAnsi="Candara"/>
          <w:spacing w:val="34"/>
          <w:sz w:val="24"/>
          <w:szCs w:val="24"/>
        </w:rPr>
        <w:t xml:space="preserve"> </w:t>
      </w:r>
      <w:r w:rsidRPr="006D4934">
        <w:rPr>
          <w:rFonts w:ascii="Candara" w:hAnsi="Candara"/>
          <w:sz w:val="24"/>
          <w:szCs w:val="24"/>
        </w:rPr>
        <w:t xml:space="preserve">tersenyum,  berdamai </w:t>
      </w:r>
      <w:r w:rsidRPr="006D4934">
        <w:rPr>
          <w:rFonts w:ascii="Candara" w:hAnsi="Candara"/>
          <w:spacing w:val="12"/>
          <w:sz w:val="24"/>
          <w:szCs w:val="24"/>
        </w:rPr>
        <w:t xml:space="preserve"> </w:t>
      </w:r>
      <w:r w:rsidRPr="006D4934">
        <w:rPr>
          <w:rFonts w:ascii="Candara" w:hAnsi="Candara"/>
          <w:sz w:val="24"/>
          <w:szCs w:val="24"/>
        </w:rPr>
        <w:t xml:space="preserve">atas </w:t>
      </w:r>
      <w:r w:rsidRPr="006D4934">
        <w:rPr>
          <w:rFonts w:ascii="Candara" w:hAnsi="Candara"/>
          <w:spacing w:val="36"/>
          <w:sz w:val="24"/>
          <w:szCs w:val="24"/>
        </w:rPr>
        <w:t xml:space="preserve"> </w:t>
      </w:r>
      <w:r w:rsidRPr="006D4934">
        <w:rPr>
          <w:rFonts w:ascii="Candara" w:hAnsi="Candara"/>
          <w:sz w:val="24"/>
          <w:szCs w:val="24"/>
        </w:rPr>
        <w:t xml:space="preserve">permusuhan </w:t>
      </w:r>
      <w:r w:rsidRPr="006D4934">
        <w:rPr>
          <w:rFonts w:ascii="Candara" w:hAnsi="Candara"/>
          <w:spacing w:val="33"/>
          <w:sz w:val="24"/>
          <w:szCs w:val="24"/>
        </w:rPr>
        <w:t xml:space="preserve"> </w:t>
      </w:r>
      <w:r w:rsidRPr="006D4934">
        <w:rPr>
          <w:rFonts w:ascii="Candara" w:hAnsi="Candara"/>
          <w:sz w:val="24"/>
          <w:szCs w:val="24"/>
        </w:rPr>
        <w:t xml:space="preserve">yang  </w:t>
      </w:r>
      <w:r w:rsidRPr="006D4934">
        <w:rPr>
          <w:rFonts w:ascii="Candara" w:hAnsi="Candara"/>
          <w:spacing w:val="52"/>
          <w:sz w:val="24"/>
          <w:szCs w:val="24"/>
        </w:rPr>
        <w:t xml:space="preserve"> </w:t>
      </w:r>
      <w:r w:rsidRPr="006D4934">
        <w:rPr>
          <w:rFonts w:ascii="Candara" w:hAnsi="Candara"/>
          <w:sz w:val="24"/>
          <w:szCs w:val="24"/>
        </w:rPr>
        <w:t xml:space="preserve">selama </w:t>
      </w:r>
      <w:r w:rsidRPr="006D4934">
        <w:rPr>
          <w:rFonts w:ascii="Candara" w:hAnsi="Candara"/>
          <w:spacing w:val="22"/>
          <w:sz w:val="24"/>
          <w:szCs w:val="24"/>
        </w:rPr>
        <w:t xml:space="preserve"> </w:t>
      </w:r>
      <w:r w:rsidRPr="006D4934">
        <w:rPr>
          <w:rFonts w:ascii="Candara" w:hAnsi="Candara"/>
          <w:sz w:val="24"/>
          <w:szCs w:val="24"/>
        </w:rPr>
        <w:t xml:space="preserve">ini  </w:t>
      </w:r>
      <w:r w:rsidRPr="006D4934">
        <w:rPr>
          <w:rFonts w:ascii="Candara" w:hAnsi="Candara"/>
          <w:spacing w:val="2"/>
          <w:sz w:val="24"/>
          <w:szCs w:val="24"/>
        </w:rPr>
        <w:t xml:space="preserve"> </w:t>
      </w:r>
      <w:r w:rsidRPr="006D4934">
        <w:rPr>
          <w:rFonts w:ascii="Candara" w:hAnsi="Candara"/>
          <w:sz w:val="24"/>
          <w:szCs w:val="24"/>
        </w:rPr>
        <w:t xml:space="preserve">terjadi. Sekarang </w:t>
      </w:r>
      <w:r w:rsidRPr="006D4934">
        <w:rPr>
          <w:rFonts w:ascii="Candara" w:hAnsi="Candara"/>
          <w:spacing w:val="6"/>
          <w:sz w:val="24"/>
          <w:szCs w:val="24"/>
        </w:rPr>
        <w:t xml:space="preserve"> </w:t>
      </w:r>
      <w:r w:rsidRPr="006D4934">
        <w:rPr>
          <w:rFonts w:ascii="Candara" w:hAnsi="Candara"/>
          <w:sz w:val="24"/>
          <w:szCs w:val="24"/>
        </w:rPr>
        <w:t xml:space="preserve">aku  </w:t>
      </w:r>
      <w:r w:rsidRPr="006D4934">
        <w:rPr>
          <w:rFonts w:ascii="Candara" w:hAnsi="Candara"/>
          <w:spacing w:val="24"/>
          <w:sz w:val="24"/>
          <w:szCs w:val="24"/>
        </w:rPr>
        <w:t xml:space="preserve"> </w:t>
      </w:r>
      <w:r w:rsidRPr="006D4934">
        <w:rPr>
          <w:rFonts w:ascii="Candara" w:hAnsi="Candara"/>
          <w:sz w:val="24"/>
          <w:szCs w:val="24"/>
        </w:rPr>
        <w:t xml:space="preserve">sadar </w:t>
      </w:r>
      <w:r w:rsidRPr="006D4934">
        <w:rPr>
          <w:rFonts w:ascii="Candara" w:hAnsi="Candara"/>
          <w:spacing w:val="10"/>
          <w:sz w:val="24"/>
          <w:szCs w:val="24"/>
        </w:rPr>
        <w:t xml:space="preserve"> </w:t>
      </w:r>
      <w:r w:rsidRPr="006D4934">
        <w:rPr>
          <w:rFonts w:ascii="Candara" w:hAnsi="Candara"/>
          <w:sz w:val="24"/>
          <w:szCs w:val="24"/>
        </w:rPr>
        <w:t xml:space="preserve">nasehat </w:t>
      </w:r>
      <w:r w:rsidRPr="006D4934">
        <w:rPr>
          <w:rFonts w:ascii="Candara" w:hAnsi="Candara"/>
          <w:spacing w:val="22"/>
          <w:sz w:val="24"/>
          <w:szCs w:val="24"/>
        </w:rPr>
        <w:t xml:space="preserve"> </w:t>
      </w:r>
      <w:r w:rsidRPr="006D4934">
        <w:rPr>
          <w:rFonts w:ascii="Candara" w:hAnsi="Candara"/>
          <w:sz w:val="24"/>
          <w:szCs w:val="24"/>
        </w:rPr>
        <w:t>guru,</w:t>
      </w:r>
      <w:r w:rsidRPr="006D4934">
        <w:rPr>
          <w:rFonts w:ascii="Candara" w:hAnsi="Candara"/>
          <w:spacing w:val="48"/>
          <w:sz w:val="24"/>
          <w:szCs w:val="24"/>
        </w:rPr>
        <w:t xml:space="preserve"> </w:t>
      </w:r>
      <w:r w:rsidRPr="006D4934">
        <w:rPr>
          <w:rFonts w:ascii="Candara" w:hAnsi="Candara"/>
          <w:sz w:val="24"/>
          <w:szCs w:val="24"/>
        </w:rPr>
        <w:t xml:space="preserve">ibu,  </w:t>
      </w:r>
      <w:r w:rsidRPr="006D4934">
        <w:rPr>
          <w:rFonts w:ascii="Candara" w:hAnsi="Candara"/>
          <w:spacing w:val="9"/>
          <w:sz w:val="24"/>
          <w:szCs w:val="24"/>
        </w:rPr>
        <w:t xml:space="preserve"> </w:t>
      </w:r>
      <w:r w:rsidRPr="006D4934">
        <w:rPr>
          <w:rFonts w:ascii="Candara" w:hAnsi="Candara"/>
          <w:sz w:val="24"/>
          <w:szCs w:val="24"/>
        </w:rPr>
        <w:t xml:space="preserve">dan </w:t>
      </w:r>
      <w:r w:rsidRPr="006D4934">
        <w:rPr>
          <w:rFonts w:ascii="Candara" w:hAnsi="Candara"/>
          <w:spacing w:val="21"/>
          <w:sz w:val="24"/>
          <w:szCs w:val="24"/>
        </w:rPr>
        <w:t xml:space="preserve"> </w:t>
      </w:r>
      <w:r w:rsidRPr="006D4934">
        <w:rPr>
          <w:rFonts w:ascii="Candara" w:hAnsi="Candara"/>
          <w:sz w:val="24"/>
          <w:szCs w:val="24"/>
        </w:rPr>
        <w:t>kakakku</w:t>
      </w:r>
      <w:r w:rsidRPr="006D4934">
        <w:rPr>
          <w:rFonts w:ascii="Candara" w:hAnsi="Candara"/>
          <w:spacing w:val="26"/>
          <w:sz w:val="24"/>
          <w:szCs w:val="24"/>
        </w:rPr>
        <w:t xml:space="preserve"> </w:t>
      </w:r>
      <w:r w:rsidRPr="006D4934">
        <w:rPr>
          <w:rFonts w:ascii="Candara" w:hAnsi="Candara"/>
          <w:sz w:val="24"/>
          <w:szCs w:val="24"/>
        </w:rPr>
        <w:t xml:space="preserve">benar. </w:t>
      </w:r>
      <w:r w:rsidRPr="006D4934">
        <w:rPr>
          <w:rFonts w:ascii="Candara" w:hAnsi="Candara"/>
          <w:spacing w:val="28"/>
          <w:sz w:val="24"/>
          <w:szCs w:val="24"/>
        </w:rPr>
        <w:t xml:space="preserve"> </w:t>
      </w:r>
      <w:r w:rsidRPr="006D4934">
        <w:rPr>
          <w:rFonts w:ascii="Candara" w:hAnsi="Candara"/>
          <w:sz w:val="24"/>
          <w:szCs w:val="24"/>
        </w:rPr>
        <w:t xml:space="preserve">Sabar  dan </w:t>
      </w:r>
      <w:r w:rsidRPr="006D4934">
        <w:rPr>
          <w:rFonts w:ascii="Candara" w:hAnsi="Candara"/>
          <w:spacing w:val="21"/>
          <w:sz w:val="24"/>
          <w:szCs w:val="24"/>
        </w:rPr>
        <w:t xml:space="preserve"> </w:t>
      </w:r>
      <w:r w:rsidRPr="006D4934">
        <w:rPr>
          <w:rFonts w:ascii="Candara" w:hAnsi="Candara"/>
          <w:sz w:val="24"/>
          <w:szCs w:val="24"/>
        </w:rPr>
        <w:t>saling memaafkan</w:t>
      </w:r>
      <w:r w:rsidRPr="006D4934">
        <w:rPr>
          <w:rFonts w:ascii="Candara" w:hAnsi="Candara"/>
          <w:spacing w:val="-9"/>
          <w:sz w:val="24"/>
          <w:szCs w:val="24"/>
        </w:rPr>
        <w:t xml:space="preserve"> </w:t>
      </w:r>
      <w:r w:rsidRPr="006D4934">
        <w:rPr>
          <w:rFonts w:ascii="Candara" w:hAnsi="Candara"/>
          <w:sz w:val="24"/>
          <w:szCs w:val="24"/>
        </w:rPr>
        <w:t>adalah</w:t>
      </w:r>
      <w:r w:rsidRPr="006D4934">
        <w:rPr>
          <w:rFonts w:ascii="Candara" w:hAnsi="Candara"/>
          <w:spacing w:val="-3"/>
          <w:sz w:val="24"/>
          <w:szCs w:val="24"/>
        </w:rPr>
        <w:t xml:space="preserve"> </w:t>
      </w:r>
      <w:r w:rsidRPr="006D4934">
        <w:rPr>
          <w:rFonts w:ascii="Candara" w:hAnsi="Candara"/>
          <w:sz w:val="24"/>
          <w:szCs w:val="24"/>
        </w:rPr>
        <w:t xml:space="preserve">kunci </w:t>
      </w:r>
      <w:r w:rsidRPr="006D4934">
        <w:rPr>
          <w:rFonts w:ascii="Candara" w:hAnsi="Candara"/>
          <w:spacing w:val="1"/>
          <w:sz w:val="24"/>
          <w:szCs w:val="24"/>
        </w:rPr>
        <w:t xml:space="preserve"> </w:t>
      </w:r>
      <w:r w:rsidRPr="006D4934">
        <w:rPr>
          <w:rFonts w:ascii="Candara" w:hAnsi="Candara"/>
          <w:sz w:val="24"/>
          <w:szCs w:val="24"/>
        </w:rPr>
        <w:t>perdamaian.</w:t>
      </w:r>
    </w:p>
    <w:p w:rsidR="00256EBE" w:rsidRPr="006D4934" w:rsidRDefault="00256EBE">
      <w:pPr>
        <w:spacing w:before="8" w:line="100" w:lineRule="exact"/>
        <w:rPr>
          <w:rFonts w:ascii="Candara" w:hAnsi="Candara"/>
          <w:sz w:val="10"/>
          <w:szCs w:val="10"/>
        </w:rPr>
      </w:pPr>
    </w:p>
    <w:p w:rsidR="00256EBE" w:rsidRPr="006D4934" w:rsidRDefault="00846D5D">
      <w:pPr>
        <w:ind w:left="4034"/>
        <w:rPr>
          <w:rFonts w:ascii="Candara" w:hAnsi="Candara"/>
        </w:rPr>
      </w:pPr>
      <w:r w:rsidRPr="006D4934">
        <w:rPr>
          <w:rFonts w:ascii="Candara" w:hAnsi="Candara"/>
        </w:rPr>
        <w:pict>
          <v:shape id="_x0000_i1034" type="#_x0000_t75" style="width:84pt;height:100.5pt">
            <v:imagedata r:id="rId37" o:title=""/>
          </v:shape>
        </w:pict>
      </w:r>
    </w:p>
    <w:p w:rsidR="00256EBE" w:rsidRPr="006D4934" w:rsidRDefault="007F5944" w:rsidP="0064506B">
      <w:pPr>
        <w:pStyle w:val="Heading1"/>
      </w:pPr>
      <w:bookmarkStart w:id="21" w:name="_Toc154862601"/>
      <w:r w:rsidRPr="006D4934">
        <w:t>Pamanku</w:t>
      </w:r>
      <w:r w:rsidR="00405A06" w:rsidRPr="006D4934">
        <w:t xml:space="preserve"> </w:t>
      </w:r>
      <w:r w:rsidR="00405A06" w:rsidRPr="006D4934">
        <w:br/>
        <w:t>Naufal Kamil Lihawa</w:t>
      </w:r>
      <w:bookmarkEnd w:id="21"/>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Nama</w:t>
      </w:r>
      <w:r w:rsidRPr="006D4934">
        <w:rPr>
          <w:rFonts w:ascii="Candara" w:hAnsi="Candara"/>
          <w:spacing w:val="6"/>
          <w:sz w:val="24"/>
          <w:szCs w:val="24"/>
        </w:rPr>
        <w:t xml:space="preserve"> </w:t>
      </w:r>
      <w:r w:rsidRPr="006D4934">
        <w:rPr>
          <w:rFonts w:ascii="Candara" w:hAnsi="Candara"/>
          <w:sz w:val="24"/>
          <w:szCs w:val="24"/>
        </w:rPr>
        <w:t>saya</w:t>
      </w:r>
      <w:r w:rsidRPr="006D4934">
        <w:rPr>
          <w:rFonts w:ascii="Candara" w:hAnsi="Candara"/>
          <w:spacing w:val="9"/>
          <w:sz w:val="24"/>
          <w:szCs w:val="24"/>
        </w:rPr>
        <w:t xml:space="preserve"> </w:t>
      </w:r>
      <w:r w:rsidRPr="006D4934">
        <w:rPr>
          <w:rFonts w:ascii="Candara" w:hAnsi="Candara"/>
          <w:sz w:val="24"/>
          <w:szCs w:val="24"/>
        </w:rPr>
        <w:t xml:space="preserve">Reza. </w:t>
      </w:r>
      <w:r w:rsidRPr="006D4934">
        <w:rPr>
          <w:rFonts w:ascii="Candara" w:hAnsi="Candara"/>
          <w:spacing w:val="5"/>
          <w:sz w:val="24"/>
          <w:szCs w:val="24"/>
        </w:rPr>
        <w:t xml:space="preserve"> </w:t>
      </w:r>
      <w:r w:rsidRPr="006D4934">
        <w:rPr>
          <w:rFonts w:ascii="Candara" w:hAnsi="Candara"/>
          <w:sz w:val="24"/>
          <w:szCs w:val="24"/>
        </w:rPr>
        <w:t xml:space="preserve">Saya </w:t>
      </w:r>
      <w:r w:rsidRPr="006D4934">
        <w:rPr>
          <w:rFonts w:ascii="Candara" w:hAnsi="Candara"/>
          <w:spacing w:val="8"/>
          <w:sz w:val="24"/>
          <w:szCs w:val="24"/>
        </w:rPr>
        <w:t xml:space="preserve"> </w:t>
      </w:r>
      <w:r w:rsidRPr="006D4934">
        <w:rPr>
          <w:rFonts w:ascii="Candara" w:hAnsi="Candara"/>
          <w:sz w:val="24"/>
          <w:szCs w:val="24"/>
        </w:rPr>
        <w:t>seorang</w:t>
      </w:r>
      <w:r w:rsidRPr="006D4934">
        <w:rPr>
          <w:rFonts w:ascii="Candara" w:hAnsi="Candara"/>
          <w:spacing w:val="12"/>
          <w:sz w:val="24"/>
          <w:szCs w:val="24"/>
        </w:rPr>
        <w:t xml:space="preserve"> </w:t>
      </w:r>
      <w:r w:rsidRPr="006D4934">
        <w:rPr>
          <w:rFonts w:ascii="Candara" w:hAnsi="Candara"/>
          <w:sz w:val="24"/>
          <w:szCs w:val="24"/>
        </w:rPr>
        <w:t xml:space="preserve">anak yang </w:t>
      </w:r>
      <w:r w:rsidRPr="006D4934">
        <w:rPr>
          <w:rFonts w:ascii="Candara" w:hAnsi="Candara"/>
          <w:spacing w:val="22"/>
          <w:sz w:val="24"/>
          <w:szCs w:val="24"/>
        </w:rPr>
        <w:t xml:space="preserve"> </w:t>
      </w:r>
      <w:r w:rsidRPr="006D4934">
        <w:rPr>
          <w:rFonts w:ascii="Candara" w:hAnsi="Candara"/>
          <w:sz w:val="24"/>
          <w:szCs w:val="24"/>
        </w:rPr>
        <w:t>masih</w:t>
      </w:r>
      <w:r w:rsidRPr="006D4934">
        <w:rPr>
          <w:rFonts w:ascii="Candara" w:hAnsi="Candara"/>
          <w:spacing w:val="6"/>
          <w:sz w:val="24"/>
          <w:szCs w:val="24"/>
        </w:rPr>
        <w:t xml:space="preserve"> </w:t>
      </w:r>
      <w:r w:rsidRPr="006D4934">
        <w:rPr>
          <w:rFonts w:ascii="Candara" w:hAnsi="Candara"/>
          <w:sz w:val="24"/>
          <w:szCs w:val="24"/>
        </w:rPr>
        <w:t>duduk</w:t>
      </w:r>
      <w:r w:rsidRPr="006D4934">
        <w:rPr>
          <w:rFonts w:ascii="Candara" w:hAnsi="Candara"/>
          <w:spacing w:val="12"/>
          <w:sz w:val="24"/>
          <w:szCs w:val="24"/>
        </w:rPr>
        <w:t xml:space="preserve"> </w:t>
      </w:r>
      <w:r w:rsidRPr="006D4934">
        <w:rPr>
          <w:rFonts w:ascii="Candara" w:hAnsi="Candara"/>
          <w:sz w:val="24"/>
          <w:szCs w:val="24"/>
        </w:rPr>
        <w:t>di</w:t>
      </w:r>
      <w:r w:rsidRPr="006D4934">
        <w:rPr>
          <w:rFonts w:ascii="Candara" w:hAnsi="Candara"/>
          <w:spacing w:val="37"/>
          <w:sz w:val="24"/>
          <w:szCs w:val="24"/>
        </w:rPr>
        <w:t xml:space="preserve"> </w:t>
      </w:r>
      <w:r w:rsidRPr="006D4934">
        <w:rPr>
          <w:rFonts w:ascii="Candara" w:hAnsi="Candara"/>
          <w:sz w:val="24"/>
          <w:szCs w:val="24"/>
        </w:rPr>
        <w:t>bangku</w:t>
      </w:r>
      <w:r w:rsidRPr="006D4934">
        <w:rPr>
          <w:rFonts w:ascii="Candara" w:hAnsi="Candara"/>
          <w:spacing w:val="6"/>
          <w:sz w:val="24"/>
          <w:szCs w:val="24"/>
        </w:rPr>
        <w:t xml:space="preserve"> </w:t>
      </w:r>
      <w:r w:rsidRPr="006D4934">
        <w:rPr>
          <w:rFonts w:ascii="Candara" w:hAnsi="Candara"/>
          <w:sz w:val="24"/>
          <w:szCs w:val="24"/>
        </w:rPr>
        <w:t xml:space="preserve">kelas </w:t>
      </w:r>
      <w:r w:rsidRPr="006D4934">
        <w:rPr>
          <w:rFonts w:ascii="Candara" w:hAnsi="Candara"/>
          <w:spacing w:val="28"/>
          <w:sz w:val="24"/>
          <w:szCs w:val="24"/>
        </w:rPr>
        <w:t xml:space="preserve"> </w:t>
      </w:r>
      <w:r w:rsidRPr="006D4934">
        <w:rPr>
          <w:rFonts w:ascii="Candara" w:hAnsi="Candara"/>
          <w:sz w:val="24"/>
          <w:szCs w:val="24"/>
        </w:rPr>
        <w:t>4</w:t>
      </w:r>
      <w:r w:rsidRPr="006D4934">
        <w:rPr>
          <w:rFonts w:ascii="Candara" w:hAnsi="Candara"/>
          <w:spacing w:val="33"/>
          <w:sz w:val="24"/>
          <w:szCs w:val="24"/>
        </w:rPr>
        <w:t xml:space="preserve"> </w:t>
      </w:r>
      <w:r w:rsidRPr="006D4934">
        <w:rPr>
          <w:rFonts w:ascii="Candara" w:hAnsi="Candara"/>
          <w:sz w:val="24"/>
          <w:szCs w:val="24"/>
        </w:rPr>
        <w:t>SD.</w:t>
      </w:r>
      <w:r w:rsidRPr="006D4934">
        <w:rPr>
          <w:rFonts w:ascii="Candara" w:hAnsi="Candara"/>
          <w:spacing w:val="17"/>
          <w:sz w:val="24"/>
          <w:szCs w:val="24"/>
        </w:rPr>
        <w:t xml:space="preserve"> </w:t>
      </w:r>
      <w:r w:rsidRPr="006D4934">
        <w:rPr>
          <w:rFonts w:ascii="Candara" w:hAnsi="Candara"/>
          <w:sz w:val="24"/>
          <w:szCs w:val="24"/>
        </w:rPr>
        <w:t>Saya memiliki</w:t>
      </w:r>
      <w:r w:rsidRPr="006D4934">
        <w:rPr>
          <w:rFonts w:ascii="Candara" w:hAnsi="Candara"/>
          <w:spacing w:val="-28"/>
          <w:sz w:val="24"/>
          <w:szCs w:val="24"/>
        </w:rPr>
        <w:t xml:space="preserve"> </w:t>
      </w:r>
      <w:r w:rsidRPr="006D4934">
        <w:rPr>
          <w:rFonts w:ascii="Candara" w:hAnsi="Candara"/>
          <w:sz w:val="24"/>
          <w:szCs w:val="24"/>
        </w:rPr>
        <w:t xml:space="preserve">seorang  paman </w:t>
      </w:r>
      <w:r w:rsidRPr="006D4934">
        <w:rPr>
          <w:rFonts w:ascii="Candara" w:hAnsi="Candara"/>
          <w:spacing w:val="1"/>
          <w:sz w:val="24"/>
          <w:szCs w:val="24"/>
        </w:rPr>
        <w:t xml:space="preserve"> </w:t>
      </w:r>
      <w:r w:rsidRPr="006D4934">
        <w:rPr>
          <w:rFonts w:ascii="Candara" w:hAnsi="Candara"/>
          <w:sz w:val="24"/>
          <w:szCs w:val="24"/>
        </w:rPr>
        <w:t xml:space="preserve">yang </w:t>
      </w:r>
      <w:r w:rsidRPr="006D4934">
        <w:rPr>
          <w:rFonts w:ascii="Candara" w:hAnsi="Candara"/>
          <w:spacing w:val="47"/>
          <w:sz w:val="24"/>
          <w:szCs w:val="24"/>
        </w:rPr>
        <w:t xml:space="preserve"> </w:t>
      </w:r>
      <w:r w:rsidRPr="006D4934">
        <w:rPr>
          <w:rFonts w:ascii="Candara" w:hAnsi="Candara"/>
          <w:sz w:val="24"/>
          <w:szCs w:val="24"/>
        </w:rPr>
        <w:t>sangat</w:t>
      </w:r>
      <w:r w:rsidRPr="006D4934">
        <w:rPr>
          <w:rFonts w:ascii="Candara" w:hAnsi="Candara"/>
          <w:spacing w:val="29"/>
          <w:sz w:val="24"/>
          <w:szCs w:val="24"/>
        </w:rPr>
        <w:t xml:space="preserve"> </w:t>
      </w:r>
      <w:r w:rsidRPr="006D4934">
        <w:rPr>
          <w:rFonts w:ascii="Candara" w:hAnsi="Candara"/>
          <w:sz w:val="24"/>
          <w:szCs w:val="24"/>
        </w:rPr>
        <w:t xml:space="preserve">baik, </w:t>
      </w:r>
      <w:r w:rsidRPr="006D4934">
        <w:rPr>
          <w:rFonts w:ascii="Candara" w:hAnsi="Candara"/>
          <w:spacing w:val="34"/>
          <w:sz w:val="24"/>
          <w:szCs w:val="24"/>
        </w:rPr>
        <w:t xml:space="preserve"> </w:t>
      </w:r>
      <w:r w:rsidRPr="006D4934">
        <w:rPr>
          <w:rFonts w:ascii="Candara" w:hAnsi="Candara"/>
          <w:sz w:val="24"/>
          <w:szCs w:val="24"/>
        </w:rPr>
        <w:t>paman</w:t>
      </w:r>
      <w:r w:rsidRPr="006D4934">
        <w:rPr>
          <w:rFonts w:ascii="Candara" w:hAnsi="Candara"/>
          <w:spacing w:val="36"/>
          <w:sz w:val="24"/>
          <w:szCs w:val="24"/>
        </w:rPr>
        <w:t xml:space="preserve"> </w:t>
      </w:r>
      <w:r w:rsidRPr="006D4934">
        <w:rPr>
          <w:rFonts w:ascii="Candara" w:hAnsi="Candara"/>
          <w:sz w:val="24"/>
          <w:szCs w:val="24"/>
        </w:rPr>
        <w:t>adalah</w:t>
      </w:r>
      <w:r w:rsidRPr="006D4934">
        <w:rPr>
          <w:rFonts w:ascii="Candara" w:hAnsi="Candara"/>
          <w:spacing w:val="23"/>
          <w:sz w:val="24"/>
          <w:szCs w:val="24"/>
        </w:rPr>
        <w:t xml:space="preserve"> </w:t>
      </w:r>
      <w:r w:rsidRPr="006D4934">
        <w:rPr>
          <w:rFonts w:ascii="Candara" w:hAnsi="Candara"/>
          <w:sz w:val="24"/>
          <w:szCs w:val="24"/>
        </w:rPr>
        <w:t xml:space="preserve">adik </w:t>
      </w:r>
      <w:r w:rsidRPr="006D4934">
        <w:rPr>
          <w:rFonts w:ascii="Candara" w:hAnsi="Candara"/>
          <w:spacing w:val="36"/>
          <w:sz w:val="24"/>
          <w:szCs w:val="24"/>
        </w:rPr>
        <w:t xml:space="preserve"> </w:t>
      </w:r>
      <w:r w:rsidRPr="006D4934">
        <w:rPr>
          <w:rFonts w:ascii="Candara" w:hAnsi="Candara"/>
          <w:sz w:val="24"/>
          <w:szCs w:val="24"/>
        </w:rPr>
        <w:t xml:space="preserve">ibu. </w:t>
      </w:r>
      <w:r w:rsidRPr="006D4934">
        <w:rPr>
          <w:rFonts w:ascii="Candara" w:hAnsi="Candara"/>
          <w:spacing w:val="33"/>
          <w:sz w:val="24"/>
          <w:szCs w:val="24"/>
        </w:rPr>
        <w:t xml:space="preserve"> </w:t>
      </w:r>
      <w:r w:rsidRPr="006D4934">
        <w:rPr>
          <w:rFonts w:ascii="Candara" w:hAnsi="Candara"/>
          <w:sz w:val="24"/>
          <w:szCs w:val="24"/>
        </w:rPr>
        <w:t>Setiap</w:t>
      </w:r>
      <w:r w:rsidRPr="006D4934">
        <w:rPr>
          <w:rFonts w:ascii="Candara" w:hAnsi="Candara"/>
          <w:spacing w:val="40"/>
          <w:sz w:val="24"/>
          <w:szCs w:val="24"/>
        </w:rPr>
        <w:t xml:space="preserve"> </w:t>
      </w:r>
      <w:r w:rsidRPr="006D4934">
        <w:rPr>
          <w:rFonts w:ascii="Candara" w:hAnsi="Candara"/>
          <w:sz w:val="24"/>
          <w:szCs w:val="24"/>
        </w:rPr>
        <w:t>minggu paman</w:t>
      </w:r>
      <w:r w:rsidRPr="006D4934">
        <w:rPr>
          <w:rFonts w:ascii="Candara" w:hAnsi="Candara"/>
          <w:spacing w:val="7"/>
          <w:sz w:val="24"/>
          <w:szCs w:val="24"/>
        </w:rPr>
        <w:t xml:space="preserve"> </w:t>
      </w:r>
      <w:r w:rsidRPr="006D4934">
        <w:rPr>
          <w:rFonts w:ascii="Candara" w:hAnsi="Candara"/>
          <w:sz w:val="24"/>
          <w:szCs w:val="24"/>
        </w:rPr>
        <w:t>datang ke</w:t>
      </w:r>
      <w:r w:rsidRPr="006D4934">
        <w:rPr>
          <w:rFonts w:ascii="Candara" w:hAnsi="Candara"/>
          <w:spacing w:val="47"/>
          <w:sz w:val="24"/>
          <w:szCs w:val="24"/>
        </w:rPr>
        <w:t xml:space="preserve"> </w:t>
      </w:r>
      <w:r w:rsidRPr="006D4934">
        <w:rPr>
          <w:rFonts w:ascii="Candara" w:hAnsi="Candara"/>
          <w:sz w:val="24"/>
          <w:szCs w:val="24"/>
        </w:rPr>
        <w:t>rumah,</w:t>
      </w:r>
      <w:r w:rsidRPr="006D4934">
        <w:rPr>
          <w:rFonts w:ascii="Candara" w:hAnsi="Candara"/>
          <w:spacing w:val="1"/>
          <w:sz w:val="24"/>
          <w:szCs w:val="24"/>
        </w:rPr>
        <w:t xml:space="preserve"> </w:t>
      </w:r>
      <w:r w:rsidRPr="006D4934">
        <w:rPr>
          <w:rFonts w:ascii="Candara" w:hAnsi="Candara"/>
          <w:sz w:val="24"/>
          <w:szCs w:val="24"/>
        </w:rPr>
        <w:t xml:space="preserve">tidak </w:t>
      </w:r>
      <w:r w:rsidRPr="006D4934">
        <w:rPr>
          <w:rFonts w:ascii="Candara" w:hAnsi="Candara"/>
          <w:spacing w:val="25"/>
          <w:sz w:val="24"/>
          <w:szCs w:val="24"/>
        </w:rPr>
        <w:t xml:space="preserve"> </w:t>
      </w:r>
      <w:r w:rsidRPr="006D4934">
        <w:rPr>
          <w:rFonts w:ascii="Candara" w:hAnsi="Candara"/>
          <w:sz w:val="24"/>
          <w:szCs w:val="24"/>
        </w:rPr>
        <w:t>ketinggalan</w:t>
      </w:r>
      <w:r w:rsidRPr="006D4934">
        <w:rPr>
          <w:rFonts w:ascii="Candara" w:hAnsi="Candara"/>
          <w:spacing w:val="-20"/>
          <w:sz w:val="24"/>
          <w:szCs w:val="24"/>
        </w:rPr>
        <w:t xml:space="preserve"> </w:t>
      </w:r>
      <w:r w:rsidRPr="006D4934">
        <w:rPr>
          <w:rFonts w:ascii="Candara" w:hAnsi="Candara"/>
          <w:sz w:val="24"/>
          <w:szCs w:val="24"/>
        </w:rPr>
        <w:t>setiap</w:t>
      </w:r>
      <w:r w:rsidRPr="006D4934">
        <w:rPr>
          <w:rFonts w:ascii="Candara" w:hAnsi="Candara"/>
          <w:spacing w:val="20"/>
          <w:sz w:val="24"/>
          <w:szCs w:val="24"/>
        </w:rPr>
        <w:t xml:space="preserve"> </w:t>
      </w:r>
      <w:r w:rsidRPr="006D4934">
        <w:rPr>
          <w:rFonts w:ascii="Candara" w:hAnsi="Candara"/>
          <w:sz w:val="24"/>
          <w:szCs w:val="24"/>
        </w:rPr>
        <w:t>kali</w:t>
      </w:r>
      <w:r w:rsidRPr="006D4934">
        <w:rPr>
          <w:rFonts w:ascii="Candara" w:hAnsi="Candara"/>
          <w:spacing w:val="31"/>
          <w:sz w:val="24"/>
          <w:szCs w:val="24"/>
        </w:rPr>
        <w:t xml:space="preserve"> </w:t>
      </w:r>
      <w:r w:rsidRPr="006D4934">
        <w:rPr>
          <w:rFonts w:ascii="Candara" w:hAnsi="Candara"/>
          <w:sz w:val="24"/>
          <w:szCs w:val="24"/>
        </w:rPr>
        <w:t>datang</w:t>
      </w:r>
      <w:r w:rsidRPr="006D4934">
        <w:rPr>
          <w:rFonts w:ascii="Candara" w:hAnsi="Candara"/>
          <w:spacing w:val="28"/>
          <w:sz w:val="24"/>
          <w:szCs w:val="24"/>
        </w:rPr>
        <w:t xml:space="preserve"> </w:t>
      </w:r>
      <w:r w:rsidRPr="006D4934">
        <w:rPr>
          <w:rFonts w:ascii="Candara" w:hAnsi="Candara"/>
          <w:sz w:val="24"/>
          <w:szCs w:val="24"/>
        </w:rPr>
        <w:t>selalu</w:t>
      </w:r>
      <w:r w:rsidRPr="006D4934">
        <w:rPr>
          <w:rFonts w:ascii="Candara" w:hAnsi="Candara"/>
          <w:spacing w:val="-3"/>
          <w:sz w:val="24"/>
          <w:szCs w:val="24"/>
        </w:rPr>
        <w:t xml:space="preserve"> </w:t>
      </w:r>
      <w:r w:rsidRPr="006D4934">
        <w:rPr>
          <w:rFonts w:ascii="Candara" w:hAnsi="Candara"/>
          <w:sz w:val="24"/>
          <w:szCs w:val="24"/>
        </w:rPr>
        <w:t>membawa</w:t>
      </w:r>
      <w:r w:rsidRPr="006D4934">
        <w:rPr>
          <w:rFonts w:ascii="Candara" w:hAnsi="Candara"/>
          <w:spacing w:val="22"/>
          <w:sz w:val="24"/>
          <w:szCs w:val="24"/>
        </w:rPr>
        <w:t xml:space="preserve"> </w:t>
      </w:r>
      <w:r w:rsidRPr="006D4934">
        <w:rPr>
          <w:rFonts w:ascii="Candara" w:hAnsi="Candara"/>
          <w:sz w:val="24"/>
          <w:szCs w:val="24"/>
        </w:rPr>
        <w:t>oleh- oleh</w:t>
      </w:r>
      <w:r w:rsidRPr="006D4934">
        <w:rPr>
          <w:rFonts w:ascii="Candara" w:hAnsi="Candara"/>
          <w:spacing w:val="-9"/>
          <w:sz w:val="24"/>
          <w:szCs w:val="24"/>
        </w:rPr>
        <w:t xml:space="preserve"> </w:t>
      </w:r>
      <w:r w:rsidRPr="006D4934">
        <w:rPr>
          <w:rFonts w:ascii="Candara" w:hAnsi="Candara"/>
          <w:sz w:val="24"/>
          <w:szCs w:val="24"/>
        </w:rPr>
        <w:t>untuk</w:t>
      </w:r>
      <w:r w:rsidRPr="006D4934">
        <w:rPr>
          <w:rFonts w:ascii="Candara" w:hAnsi="Candara"/>
          <w:spacing w:val="-3"/>
          <w:sz w:val="24"/>
          <w:szCs w:val="24"/>
        </w:rPr>
        <w:t xml:space="preserve"> </w:t>
      </w:r>
      <w:r w:rsidRPr="006D4934">
        <w:rPr>
          <w:rFonts w:ascii="Candara" w:hAnsi="Candara"/>
          <w:sz w:val="24"/>
          <w:szCs w:val="24"/>
        </w:rPr>
        <w:t>saya</w:t>
      </w:r>
      <w:r w:rsidRPr="006D4934">
        <w:rPr>
          <w:rFonts w:ascii="Candara" w:hAnsi="Candara"/>
          <w:spacing w:val="-13"/>
          <w:sz w:val="24"/>
          <w:szCs w:val="24"/>
        </w:rPr>
        <w:t xml:space="preserve"> </w:t>
      </w:r>
      <w:r w:rsidRPr="006D4934">
        <w:rPr>
          <w:rFonts w:ascii="Candara" w:hAnsi="Candara"/>
          <w:sz w:val="24"/>
          <w:szCs w:val="24"/>
        </w:rPr>
        <w:t>dan</w:t>
      </w:r>
      <w:r w:rsidRPr="006D4934">
        <w:rPr>
          <w:rFonts w:ascii="Candara" w:hAnsi="Candara"/>
          <w:spacing w:val="8"/>
          <w:sz w:val="24"/>
          <w:szCs w:val="24"/>
        </w:rPr>
        <w:t xml:space="preserve"> </w:t>
      </w:r>
      <w:r w:rsidRPr="006D4934">
        <w:rPr>
          <w:rFonts w:ascii="Candara" w:hAnsi="Candara"/>
          <w:sz w:val="24"/>
          <w:szCs w:val="24"/>
        </w:rPr>
        <w:t>ibu.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Namun</w:t>
      </w:r>
      <w:r w:rsidRPr="006D4934">
        <w:rPr>
          <w:rFonts w:ascii="Candara" w:hAnsi="Candara"/>
          <w:spacing w:val="-6"/>
          <w:sz w:val="24"/>
          <w:szCs w:val="24"/>
        </w:rPr>
        <w:t xml:space="preserve"> </w:t>
      </w:r>
      <w:r w:rsidRPr="006D4934">
        <w:rPr>
          <w:rFonts w:ascii="Candara" w:hAnsi="Candara"/>
          <w:sz w:val="24"/>
          <w:szCs w:val="24"/>
        </w:rPr>
        <w:t>sudah</w:t>
      </w:r>
      <w:r w:rsidRPr="006D4934">
        <w:rPr>
          <w:rFonts w:ascii="Candara" w:hAnsi="Candara"/>
          <w:spacing w:val="28"/>
          <w:sz w:val="24"/>
          <w:szCs w:val="24"/>
        </w:rPr>
        <w:t xml:space="preserve"> </w:t>
      </w:r>
      <w:r w:rsidRPr="006D4934">
        <w:rPr>
          <w:rFonts w:ascii="Candara" w:hAnsi="Candara"/>
          <w:sz w:val="24"/>
          <w:szCs w:val="24"/>
        </w:rPr>
        <w:t>dua</w:t>
      </w:r>
      <w:r w:rsidRPr="006D4934">
        <w:rPr>
          <w:rFonts w:ascii="Candara" w:hAnsi="Candara"/>
          <w:spacing w:val="18"/>
          <w:sz w:val="24"/>
          <w:szCs w:val="24"/>
        </w:rPr>
        <w:t xml:space="preserve"> </w:t>
      </w:r>
      <w:r w:rsidRPr="006D4934">
        <w:rPr>
          <w:rFonts w:ascii="Candara" w:hAnsi="Candara"/>
          <w:sz w:val="24"/>
          <w:szCs w:val="24"/>
        </w:rPr>
        <w:t>minggu</w:t>
      </w:r>
      <w:r w:rsidRPr="006D4934">
        <w:rPr>
          <w:rFonts w:ascii="Candara" w:hAnsi="Candara"/>
          <w:spacing w:val="-28"/>
          <w:sz w:val="24"/>
          <w:szCs w:val="24"/>
        </w:rPr>
        <w:t xml:space="preserve"> </w:t>
      </w:r>
      <w:r w:rsidRPr="006D4934">
        <w:rPr>
          <w:rFonts w:ascii="Candara" w:hAnsi="Candara"/>
          <w:sz w:val="24"/>
          <w:szCs w:val="24"/>
        </w:rPr>
        <w:t>ini,</w:t>
      </w:r>
      <w:r w:rsidRPr="006D4934">
        <w:rPr>
          <w:rFonts w:ascii="Candara" w:hAnsi="Candara"/>
          <w:spacing w:val="24"/>
          <w:sz w:val="24"/>
          <w:szCs w:val="24"/>
        </w:rPr>
        <w:t xml:space="preserve"> </w:t>
      </w:r>
      <w:r w:rsidRPr="006D4934">
        <w:rPr>
          <w:rFonts w:ascii="Candara" w:hAnsi="Candara"/>
          <w:sz w:val="24"/>
          <w:szCs w:val="24"/>
        </w:rPr>
        <w:t>paman</w:t>
      </w:r>
      <w:r w:rsidRPr="006D4934">
        <w:rPr>
          <w:rFonts w:ascii="Candara" w:hAnsi="Candara"/>
          <w:spacing w:val="4"/>
          <w:sz w:val="24"/>
          <w:szCs w:val="24"/>
        </w:rPr>
        <w:t xml:space="preserve"> </w:t>
      </w:r>
      <w:r w:rsidRPr="006D4934">
        <w:rPr>
          <w:rFonts w:ascii="Candara" w:hAnsi="Candara"/>
          <w:sz w:val="24"/>
          <w:szCs w:val="24"/>
        </w:rPr>
        <w:t xml:space="preserve">tidak </w:t>
      </w:r>
      <w:r w:rsidRPr="006D4934">
        <w:rPr>
          <w:rFonts w:ascii="Candara" w:hAnsi="Candara"/>
          <w:spacing w:val="24"/>
          <w:sz w:val="24"/>
          <w:szCs w:val="24"/>
        </w:rPr>
        <w:t xml:space="preserve"> </w:t>
      </w:r>
      <w:r w:rsidRPr="006D4934">
        <w:rPr>
          <w:rFonts w:ascii="Candara" w:hAnsi="Candara"/>
          <w:sz w:val="24"/>
          <w:szCs w:val="24"/>
        </w:rPr>
        <w:t xml:space="preserve">datang. Saya </w:t>
      </w:r>
      <w:r w:rsidRPr="006D4934">
        <w:rPr>
          <w:rFonts w:ascii="Candara" w:hAnsi="Candara"/>
          <w:spacing w:val="3"/>
          <w:sz w:val="24"/>
          <w:szCs w:val="24"/>
        </w:rPr>
        <w:t xml:space="preserve"> </w:t>
      </w:r>
      <w:r w:rsidRPr="006D4934">
        <w:rPr>
          <w:rFonts w:ascii="Candara" w:hAnsi="Candara"/>
          <w:sz w:val="24"/>
          <w:szCs w:val="24"/>
        </w:rPr>
        <w:t>penasaran,</w:t>
      </w:r>
      <w:r w:rsidRPr="006D4934">
        <w:rPr>
          <w:rFonts w:ascii="Candara" w:hAnsi="Candara"/>
          <w:spacing w:val="-1"/>
          <w:sz w:val="24"/>
          <w:szCs w:val="24"/>
        </w:rPr>
        <w:t xml:space="preserve"> </w:t>
      </w:r>
      <w:r w:rsidRPr="006D4934">
        <w:rPr>
          <w:rFonts w:ascii="Candara" w:hAnsi="Candara"/>
          <w:sz w:val="24"/>
          <w:szCs w:val="24"/>
        </w:rPr>
        <w:t>tumben</w:t>
      </w:r>
      <w:r w:rsidRPr="006D4934">
        <w:rPr>
          <w:rFonts w:ascii="Candara" w:hAnsi="Candara"/>
          <w:spacing w:val="-1"/>
          <w:sz w:val="24"/>
          <w:szCs w:val="24"/>
        </w:rPr>
        <w:t xml:space="preserve"> </w:t>
      </w:r>
      <w:r w:rsidRPr="006D4934">
        <w:rPr>
          <w:rFonts w:ascii="Candara" w:hAnsi="Candara"/>
          <w:sz w:val="24"/>
          <w:szCs w:val="24"/>
        </w:rPr>
        <w:t xml:space="preserve">paman tidak </w:t>
      </w:r>
      <w:r w:rsidRPr="006D4934">
        <w:rPr>
          <w:rFonts w:ascii="Candara" w:hAnsi="Candara"/>
          <w:spacing w:val="26"/>
          <w:sz w:val="24"/>
          <w:szCs w:val="24"/>
        </w:rPr>
        <w:t xml:space="preserve"> </w:t>
      </w:r>
      <w:r w:rsidRPr="006D4934">
        <w:rPr>
          <w:rFonts w:ascii="Candara" w:hAnsi="Candara"/>
          <w:sz w:val="24"/>
          <w:szCs w:val="24"/>
        </w:rPr>
        <w:t>datang</w:t>
      </w:r>
      <w:r w:rsidRPr="006D4934">
        <w:rPr>
          <w:rFonts w:ascii="Candara" w:hAnsi="Candara"/>
          <w:spacing w:val="1"/>
          <w:sz w:val="24"/>
          <w:szCs w:val="24"/>
        </w:rPr>
        <w:t xml:space="preserve"> </w:t>
      </w:r>
      <w:r w:rsidRPr="006D4934">
        <w:rPr>
          <w:rFonts w:ascii="Candara" w:hAnsi="Candara"/>
          <w:sz w:val="24"/>
          <w:szCs w:val="24"/>
        </w:rPr>
        <w:t>ke</w:t>
      </w:r>
      <w:r w:rsidRPr="006D4934">
        <w:rPr>
          <w:rFonts w:ascii="Candara" w:hAnsi="Candara"/>
          <w:spacing w:val="48"/>
          <w:sz w:val="24"/>
          <w:szCs w:val="24"/>
        </w:rPr>
        <w:t xml:space="preserve"> </w:t>
      </w:r>
      <w:r w:rsidRPr="006D4934">
        <w:rPr>
          <w:rFonts w:ascii="Candara" w:hAnsi="Candara"/>
          <w:sz w:val="24"/>
          <w:szCs w:val="24"/>
        </w:rPr>
        <w:t>rumah</w:t>
      </w:r>
      <w:r w:rsidRPr="006D4934">
        <w:rPr>
          <w:rFonts w:ascii="Candara" w:hAnsi="Candara"/>
          <w:spacing w:val="1"/>
          <w:sz w:val="24"/>
          <w:szCs w:val="24"/>
        </w:rPr>
        <w:t xml:space="preserve"> </w:t>
      </w:r>
      <w:r w:rsidRPr="006D4934">
        <w:rPr>
          <w:rFonts w:ascii="Candara" w:hAnsi="Candara"/>
          <w:sz w:val="24"/>
          <w:szCs w:val="24"/>
        </w:rPr>
        <w:t xml:space="preserve">kami. </w:t>
      </w:r>
      <w:r w:rsidRPr="006D4934">
        <w:rPr>
          <w:rFonts w:ascii="Candara" w:hAnsi="Candara"/>
          <w:spacing w:val="19"/>
          <w:sz w:val="24"/>
          <w:szCs w:val="24"/>
        </w:rPr>
        <w:t xml:space="preserve"> </w:t>
      </w:r>
      <w:r w:rsidRPr="006D4934">
        <w:rPr>
          <w:rFonts w:ascii="Candara" w:hAnsi="Candara"/>
          <w:sz w:val="24"/>
          <w:szCs w:val="24"/>
        </w:rPr>
        <w:t>Biasanya</w:t>
      </w:r>
      <w:r w:rsidRPr="006D4934">
        <w:rPr>
          <w:rFonts w:ascii="Candara" w:hAnsi="Candara"/>
          <w:spacing w:val="6"/>
          <w:sz w:val="24"/>
          <w:szCs w:val="24"/>
        </w:rPr>
        <w:t xml:space="preserve"> </w:t>
      </w:r>
      <w:r w:rsidRPr="006D4934">
        <w:rPr>
          <w:rFonts w:ascii="Candara" w:hAnsi="Candara"/>
          <w:sz w:val="24"/>
          <w:szCs w:val="24"/>
        </w:rPr>
        <w:t xml:space="preserve">tidak </w:t>
      </w:r>
      <w:r w:rsidRPr="006D4934">
        <w:rPr>
          <w:rFonts w:ascii="Candara" w:hAnsi="Candara"/>
          <w:spacing w:val="26"/>
          <w:sz w:val="24"/>
          <w:szCs w:val="24"/>
        </w:rPr>
        <w:t xml:space="preserve"> </w:t>
      </w:r>
      <w:r w:rsidRPr="006D4934">
        <w:rPr>
          <w:rFonts w:ascii="Candara" w:hAnsi="Candara"/>
          <w:sz w:val="24"/>
          <w:szCs w:val="24"/>
        </w:rPr>
        <w:t>pernah</w:t>
      </w:r>
      <w:r w:rsidRPr="006D4934">
        <w:rPr>
          <w:rFonts w:ascii="Candara" w:hAnsi="Candara"/>
          <w:spacing w:val="7"/>
          <w:sz w:val="24"/>
          <w:szCs w:val="24"/>
        </w:rPr>
        <w:t xml:space="preserve"> </w:t>
      </w:r>
      <w:r w:rsidRPr="006D4934">
        <w:rPr>
          <w:rFonts w:ascii="Candara" w:hAnsi="Candara"/>
          <w:sz w:val="24"/>
          <w:szCs w:val="24"/>
        </w:rPr>
        <w:t>seperti</w:t>
      </w:r>
      <w:r w:rsidRPr="006D4934">
        <w:rPr>
          <w:rFonts w:ascii="Candara" w:hAnsi="Candara"/>
          <w:spacing w:val="-6"/>
          <w:sz w:val="24"/>
          <w:szCs w:val="24"/>
        </w:rPr>
        <w:t xml:space="preserve"> </w:t>
      </w:r>
      <w:r w:rsidRPr="006D4934">
        <w:rPr>
          <w:rFonts w:ascii="Candara" w:hAnsi="Candara"/>
          <w:sz w:val="24"/>
          <w:szCs w:val="24"/>
        </w:rPr>
        <w:t>itu,</w:t>
      </w:r>
      <w:r w:rsidRPr="006D4934">
        <w:rPr>
          <w:rFonts w:ascii="Candara" w:hAnsi="Candara"/>
          <w:spacing w:val="52"/>
          <w:sz w:val="24"/>
          <w:szCs w:val="24"/>
        </w:rPr>
        <w:t xml:space="preserve"> </w:t>
      </w:r>
      <w:r w:rsidRPr="006D4934">
        <w:rPr>
          <w:rFonts w:ascii="Candara" w:hAnsi="Candara"/>
          <w:sz w:val="24"/>
          <w:szCs w:val="24"/>
        </w:rPr>
        <w:t>paman</w:t>
      </w:r>
      <w:r w:rsidRPr="006D4934">
        <w:rPr>
          <w:rFonts w:ascii="Candara" w:hAnsi="Candara"/>
          <w:spacing w:val="15"/>
          <w:sz w:val="24"/>
          <w:szCs w:val="24"/>
        </w:rPr>
        <w:t xml:space="preserve"> </w:t>
      </w:r>
      <w:r w:rsidRPr="006D4934">
        <w:rPr>
          <w:rFonts w:ascii="Candara" w:hAnsi="Candara"/>
          <w:sz w:val="24"/>
          <w:szCs w:val="24"/>
        </w:rPr>
        <w:t>adalah</w:t>
      </w:r>
      <w:r w:rsidRPr="006D4934">
        <w:rPr>
          <w:rFonts w:ascii="Candara" w:hAnsi="Candara"/>
          <w:spacing w:val="2"/>
          <w:sz w:val="24"/>
          <w:szCs w:val="24"/>
        </w:rPr>
        <w:t xml:space="preserve"> </w:t>
      </w:r>
      <w:r w:rsidRPr="006D4934">
        <w:rPr>
          <w:rFonts w:ascii="Candara" w:hAnsi="Candara"/>
          <w:sz w:val="24"/>
          <w:szCs w:val="24"/>
        </w:rPr>
        <w:t xml:space="preserve">orang yang  </w:t>
      </w:r>
      <w:r w:rsidRPr="006D4934">
        <w:rPr>
          <w:rFonts w:ascii="Candara" w:hAnsi="Candara"/>
          <w:spacing w:val="11"/>
          <w:sz w:val="24"/>
          <w:szCs w:val="24"/>
        </w:rPr>
        <w:t xml:space="preserve"> </w:t>
      </w:r>
      <w:r w:rsidRPr="006D4934">
        <w:rPr>
          <w:rFonts w:ascii="Candara" w:hAnsi="Candara"/>
          <w:sz w:val="24"/>
          <w:szCs w:val="24"/>
        </w:rPr>
        <w:t xml:space="preserve">sangat </w:t>
      </w:r>
      <w:r w:rsidRPr="006D4934">
        <w:rPr>
          <w:rFonts w:ascii="Candara" w:hAnsi="Candara"/>
          <w:spacing w:val="2"/>
          <w:sz w:val="24"/>
          <w:szCs w:val="24"/>
        </w:rPr>
        <w:t xml:space="preserve"> </w:t>
      </w:r>
      <w:r w:rsidRPr="006D4934">
        <w:rPr>
          <w:rFonts w:ascii="Candara" w:hAnsi="Candara"/>
          <w:sz w:val="24"/>
          <w:szCs w:val="24"/>
        </w:rPr>
        <w:t>menyayangi</w:t>
      </w:r>
      <w:r w:rsidRPr="006D4934">
        <w:rPr>
          <w:rFonts w:ascii="Candara" w:hAnsi="Candara"/>
          <w:spacing w:val="20"/>
          <w:sz w:val="24"/>
          <w:szCs w:val="24"/>
        </w:rPr>
        <w:t xml:space="preserve"> </w:t>
      </w:r>
      <w:r w:rsidRPr="006D4934">
        <w:rPr>
          <w:rFonts w:ascii="Candara" w:hAnsi="Candara"/>
          <w:sz w:val="24"/>
          <w:szCs w:val="24"/>
        </w:rPr>
        <w:t>saya</w:t>
      </w:r>
      <w:r w:rsidRPr="006D4934">
        <w:rPr>
          <w:rFonts w:ascii="Candara" w:hAnsi="Candara"/>
          <w:spacing w:val="50"/>
          <w:sz w:val="24"/>
          <w:szCs w:val="24"/>
        </w:rPr>
        <w:t xml:space="preserve"> </w:t>
      </w:r>
      <w:r w:rsidRPr="006D4934">
        <w:rPr>
          <w:rFonts w:ascii="Candara" w:hAnsi="Candara"/>
          <w:sz w:val="24"/>
          <w:szCs w:val="24"/>
        </w:rPr>
        <w:t xml:space="preserve">dan  ibu. </w:t>
      </w:r>
      <w:r w:rsidRPr="006D4934">
        <w:rPr>
          <w:rFonts w:ascii="Candara" w:hAnsi="Candara"/>
          <w:spacing w:val="57"/>
          <w:sz w:val="24"/>
          <w:szCs w:val="24"/>
        </w:rPr>
        <w:t xml:space="preserve"> </w:t>
      </w:r>
      <w:r w:rsidRPr="006D4934">
        <w:rPr>
          <w:rFonts w:ascii="Candara" w:hAnsi="Candara"/>
          <w:sz w:val="24"/>
          <w:szCs w:val="24"/>
        </w:rPr>
        <w:t xml:space="preserve">Saat  </w:t>
      </w:r>
      <w:r w:rsidRPr="006D4934">
        <w:rPr>
          <w:rFonts w:ascii="Candara" w:hAnsi="Candara"/>
          <w:spacing w:val="16"/>
          <w:sz w:val="24"/>
          <w:szCs w:val="24"/>
        </w:rPr>
        <w:t xml:space="preserve"> </w:t>
      </w:r>
      <w:r w:rsidRPr="006D4934">
        <w:rPr>
          <w:rFonts w:ascii="Candara" w:hAnsi="Candara"/>
          <w:sz w:val="24"/>
          <w:szCs w:val="24"/>
        </w:rPr>
        <w:t xml:space="preserve">ini </w:t>
      </w:r>
      <w:r w:rsidRPr="006D4934">
        <w:rPr>
          <w:rFonts w:ascii="Candara" w:hAnsi="Candara"/>
          <w:spacing w:val="21"/>
          <w:sz w:val="24"/>
          <w:szCs w:val="24"/>
        </w:rPr>
        <w:t xml:space="preserve"> </w:t>
      </w:r>
      <w:r w:rsidRPr="006D4934">
        <w:rPr>
          <w:rFonts w:ascii="Candara" w:hAnsi="Candara"/>
          <w:sz w:val="24"/>
          <w:szCs w:val="24"/>
        </w:rPr>
        <w:t xml:space="preserve">ibu </w:t>
      </w:r>
      <w:r w:rsidRPr="006D4934">
        <w:rPr>
          <w:rFonts w:ascii="Candara" w:hAnsi="Candara"/>
          <w:spacing w:val="51"/>
          <w:sz w:val="24"/>
          <w:szCs w:val="24"/>
        </w:rPr>
        <w:t xml:space="preserve"> </w:t>
      </w:r>
      <w:r w:rsidRPr="006D4934">
        <w:rPr>
          <w:rFonts w:ascii="Candara" w:hAnsi="Candara"/>
          <w:sz w:val="24"/>
          <w:szCs w:val="24"/>
        </w:rPr>
        <w:t xml:space="preserve">sakit,  </w:t>
      </w:r>
      <w:r w:rsidRPr="006D4934">
        <w:rPr>
          <w:rFonts w:ascii="Candara" w:hAnsi="Candara"/>
          <w:spacing w:val="7"/>
          <w:sz w:val="24"/>
          <w:szCs w:val="24"/>
        </w:rPr>
        <w:t xml:space="preserve"> </w:t>
      </w:r>
      <w:r w:rsidRPr="006D4934">
        <w:rPr>
          <w:rFonts w:ascii="Candara" w:hAnsi="Candara"/>
          <w:sz w:val="24"/>
          <w:szCs w:val="24"/>
        </w:rPr>
        <w:t>biasanya</w:t>
      </w:r>
      <w:r w:rsidRPr="006D4934">
        <w:rPr>
          <w:rFonts w:ascii="Candara" w:hAnsi="Candara"/>
          <w:spacing w:val="46"/>
          <w:sz w:val="24"/>
          <w:szCs w:val="24"/>
        </w:rPr>
        <w:t xml:space="preserve"> </w:t>
      </w:r>
      <w:r w:rsidRPr="006D4934">
        <w:rPr>
          <w:rFonts w:ascii="Candara" w:hAnsi="Candara"/>
          <w:sz w:val="24"/>
          <w:szCs w:val="24"/>
        </w:rPr>
        <w:t xml:space="preserve">paman </w:t>
      </w:r>
      <w:r w:rsidRPr="006D4934">
        <w:rPr>
          <w:rFonts w:ascii="Candara" w:hAnsi="Candara"/>
          <w:spacing w:val="2"/>
          <w:sz w:val="24"/>
          <w:szCs w:val="24"/>
        </w:rPr>
        <w:t xml:space="preserve"> </w:t>
      </w:r>
      <w:r w:rsidRPr="006D4934">
        <w:rPr>
          <w:rFonts w:ascii="Candara" w:hAnsi="Candara"/>
          <w:sz w:val="24"/>
          <w:szCs w:val="24"/>
        </w:rPr>
        <w:t>akan datang</w:t>
      </w:r>
      <w:r w:rsidRPr="006D4934">
        <w:rPr>
          <w:rFonts w:ascii="Candara" w:hAnsi="Candara"/>
          <w:spacing w:val="3"/>
          <w:sz w:val="24"/>
          <w:szCs w:val="24"/>
        </w:rPr>
        <w:t xml:space="preserve"> </w:t>
      </w:r>
      <w:r w:rsidRPr="006D4934">
        <w:rPr>
          <w:rFonts w:ascii="Candara" w:hAnsi="Candara"/>
          <w:sz w:val="24"/>
          <w:szCs w:val="24"/>
        </w:rPr>
        <w:t>menjenguk</w:t>
      </w:r>
      <w:r w:rsidRPr="006D4934">
        <w:rPr>
          <w:rFonts w:ascii="Candara" w:hAnsi="Candara"/>
          <w:spacing w:val="-31"/>
          <w:sz w:val="24"/>
          <w:szCs w:val="24"/>
        </w:rPr>
        <w:t xml:space="preserve"> </w:t>
      </w:r>
      <w:r w:rsidRPr="006D4934">
        <w:rPr>
          <w:rFonts w:ascii="Candara" w:hAnsi="Candara"/>
          <w:sz w:val="24"/>
          <w:szCs w:val="24"/>
        </w:rPr>
        <w:t>ibu.</w:t>
      </w:r>
      <w:r w:rsidRPr="006D4934">
        <w:rPr>
          <w:rFonts w:ascii="Candara" w:hAnsi="Candara"/>
          <w:spacing w:val="53"/>
          <w:sz w:val="24"/>
          <w:szCs w:val="24"/>
        </w:rPr>
        <w:t xml:space="preserve"> </w:t>
      </w:r>
      <w:r w:rsidRPr="006D4934">
        <w:rPr>
          <w:rFonts w:ascii="Candara" w:hAnsi="Candara"/>
          <w:sz w:val="24"/>
          <w:szCs w:val="24"/>
        </w:rPr>
        <w:t>Tapi</w:t>
      </w:r>
      <w:r w:rsidRPr="006D4934">
        <w:rPr>
          <w:rFonts w:ascii="Candara" w:hAnsi="Candara"/>
          <w:spacing w:val="33"/>
          <w:sz w:val="24"/>
          <w:szCs w:val="24"/>
        </w:rPr>
        <w:t xml:space="preserve"> </w:t>
      </w:r>
      <w:r w:rsidRPr="006D4934">
        <w:rPr>
          <w:rFonts w:ascii="Candara" w:hAnsi="Candara"/>
          <w:sz w:val="24"/>
          <w:szCs w:val="24"/>
        </w:rPr>
        <w:t>minggu</w:t>
      </w:r>
      <w:r w:rsidRPr="006D4934">
        <w:rPr>
          <w:rFonts w:ascii="Candara" w:hAnsi="Candara"/>
          <w:spacing w:val="-6"/>
          <w:sz w:val="24"/>
          <w:szCs w:val="24"/>
        </w:rPr>
        <w:t xml:space="preserve"> </w:t>
      </w:r>
      <w:r w:rsidRPr="006D4934">
        <w:rPr>
          <w:rFonts w:ascii="Candara" w:hAnsi="Candara"/>
          <w:sz w:val="24"/>
          <w:szCs w:val="24"/>
        </w:rPr>
        <w:t>ini</w:t>
      </w:r>
      <w:r w:rsidRPr="006D4934">
        <w:rPr>
          <w:rFonts w:ascii="Candara" w:hAnsi="Candara"/>
          <w:spacing w:val="17"/>
          <w:sz w:val="24"/>
          <w:szCs w:val="24"/>
        </w:rPr>
        <w:t xml:space="preserve"> </w:t>
      </w:r>
      <w:r w:rsidRPr="006D4934">
        <w:rPr>
          <w:rFonts w:ascii="Candara" w:hAnsi="Candara"/>
          <w:sz w:val="24"/>
          <w:szCs w:val="24"/>
        </w:rPr>
        <w:t>paman</w:t>
      </w:r>
      <w:r w:rsidRPr="006D4934">
        <w:rPr>
          <w:rFonts w:ascii="Candara" w:hAnsi="Candara"/>
          <w:spacing w:val="-11"/>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ada</w:t>
      </w:r>
      <w:r w:rsidRPr="006D4934">
        <w:rPr>
          <w:rFonts w:ascii="Candara" w:hAnsi="Candara"/>
          <w:spacing w:val="3"/>
          <w:sz w:val="24"/>
          <w:szCs w:val="24"/>
        </w:rPr>
        <w:t xml:space="preserve"> </w:t>
      </w:r>
      <w:r w:rsidRPr="006D4934">
        <w:rPr>
          <w:rFonts w:ascii="Candara" w:hAnsi="Candara"/>
          <w:sz w:val="24"/>
          <w:szCs w:val="24"/>
        </w:rPr>
        <w:t>kabar</w:t>
      </w:r>
      <w:r w:rsidRPr="006D4934">
        <w:rPr>
          <w:rFonts w:ascii="Candara" w:hAnsi="Candara"/>
          <w:spacing w:val="-15"/>
          <w:sz w:val="24"/>
          <w:szCs w:val="24"/>
        </w:rPr>
        <w:t xml:space="preserve"> </w:t>
      </w:r>
      <w:r w:rsidRPr="006D4934">
        <w:rPr>
          <w:rFonts w:ascii="Candara" w:hAnsi="Candara"/>
          <w:sz w:val="24"/>
          <w:szCs w:val="24"/>
        </w:rPr>
        <w:t>beritanya.</w:t>
      </w:r>
    </w:p>
    <w:p w:rsidR="00256EBE" w:rsidRPr="006D4934" w:rsidRDefault="007F5944">
      <w:pPr>
        <w:spacing w:before="27" w:line="660" w:lineRule="exact"/>
        <w:ind w:left="172" w:right="72" w:hanging="62"/>
        <w:jc w:val="both"/>
        <w:rPr>
          <w:rFonts w:ascii="Candara" w:hAnsi="Candara"/>
          <w:sz w:val="24"/>
          <w:szCs w:val="24"/>
        </w:rPr>
      </w:pPr>
      <w:r w:rsidRPr="006D4934">
        <w:rPr>
          <w:rFonts w:ascii="Candara" w:hAnsi="Candara"/>
          <w:sz w:val="24"/>
          <w:szCs w:val="24"/>
        </w:rPr>
        <w:t>“Ibu,</w:t>
      </w:r>
      <w:r w:rsidRPr="006D4934">
        <w:rPr>
          <w:rFonts w:ascii="Candara" w:hAnsi="Candara"/>
          <w:spacing w:val="17"/>
          <w:sz w:val="24"/>
          <w:szCs w:val="24"/>
        </w:rPr>
        <w:t xml:space="preserve"> </w:t>
      </w:r>
      <w:r w:rsidRPr="006D4934">
        <w:rPr>
          <w:rFonts w:ascii="Candara" w:hAnsi="Candara"/>
          <w:sz w:val="24"/>
          <w:szCs w:val="24"/>
        </w:rPr>
        <w:t>kenapa</w:t>
      </w:r>
      <w:r w:rsidRPr="006D4934">
        <w:rPr>
          <w:rFonts w:ascii="Candara" w:hAnsi="Candara"/>
          <w:spacing w:val="-17"/>
          <w:sz w:val="24"/>
          <w:szCs w:val="24"/>
        </w:rPr>
        <w:t xml:space="preserve"> </w:t>
      </w:r>
      <w:r w:rsidRPr="006D4934">
        <w:rPr>
          <w:rFonts w:ascii="Candara" w:hAnsi="Candara"/>
          <w:sz w:val="24"/>
          <w:szCs w:val="24"/>
        </w:rPr>
        <w:t>paman</w:t>
      </w:r>
      <w:r w:rsidRPr="006D4934">
        <w:rPr>
          <w:rFonts w:ascii="Candara" w:hAnsi="Candara"/>
          <w:spacing w:val="-4"/>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ke</w:t>
      </w:r>
      <w:r w:rsidRPr="006D4934">
        <w:rPr>
          <w:rFonts w:ascii="Candara" w:hAnsi="Candara"/>
          <w:spacing w:val="36"/>
          <w:sz w:val="24"/>
          <w:szCs w:val="24"/>
        </w:rPr>
        <w:t xml:space="preserve"> </w:t>
      </w:r>
      <w:r w:rsidRPr="006D4934">
        <w:rPr>
          <w:rFonts w:ascii="Candara" w:hAnsi="Candara"/>
          <w:sz w:val="24"/>
          <w:szCs w:val="24"/>
        </w:rPr>
        <w:t>sini,</w:t>
      </w:r>
      <w:r w:rsidRPr="006D4934">
        <w:rPr>
          <w:rFonts w:ascii="Candara" w:hAnsi="Candara"/>
          <w:spacing w:val="34"/>
          <w:sz w:val="24"/>
          <w:szCs w:val="24"/>
        </w:rPr>
        <w:t xml:space="preserve"> </w:t>
      </w:r>
      <w:r w:rsidRPr="006D4934">
        <w:rPr>
          <w:rFonts w:ascii="Candara" w:hAnsi="Candara"/>
          <w:sz w:val="24"/>
          <w:szCs w:val="24"/>
        </w:rPr>
        <w:t>ya?</w:t>
      </w:r>
      <w:r w:rsidRPr="006D4934">
        <w:rPr>
          <w:rFonts w:ascii="Candara" w:hAnsi="Candara"/>
          <w:spacing w:val="25"/>
          <w:sz w:val="24"/>
          <w:szCs w:val="24"/>
        </w:rPr>
        <w:t xml:space="preserve"> </w:t>
      </w:r>
      <w:r w:rsidRPr="006D4934">
        <w:rPr>
          <w:rFonts w:ascii="Candara" w:hAnsi="Candara"/>
          <w:sz w:val="24"/>
          <w:szCs w:val="24"/>
        </w:rPr>
        <w:t>Sudah</w:t>
      </w:r>
      <w:r w:rsidRPr="006D4934">
        <w:rPr>
          <w:rFonts w:ascii="Candara" w:hAnsi="Candara"/>
          <w:spacing w:val="-8"/>
          <w:sz w:val="24"/>
          <w:szCs w:val="24"/>
        </w:rPr>
        <w:t xml:space="preserve"> </w:t>
      </w:r>
      <w:r w:rsidRPr="006D4934">
        <w:rPr>
          <w:rFonts w:ascii="Candara" w:hAnsi="Candara"/>
          <w:sz w:val="24"/>
          <w:szCs w:val="24"/>
        </w:rPr>
        <w:t>dua</w:t>
      </w:r>
      <w:r w:rsidRPr="006D4934">
        <w:rPr>
          <w:rFonts w:ascii="Candara" w:hAnsi="Candara"/>
          <w:spacing w:val="13"/>
          <w:sz w:val="24"/>
          <w:szCs w:val="24"/>
        </w:rPr>
        <w:t xml:space="preserve"> </w:t>
      </w:r>
      <w:r w:rsidRPr="006D4934">
        <w:rPr>
          <w:rFonts w:ascii="Candara" w:hAnsi="Candara"/>
          <w:sz w:val="24"/>
          <w:szCs w:val="24"/>
        </w:rPr>
        <w:t>minggu</w:t>
      </w:r>
      <w:r w:rsidRPr="006D4934">
        <w:rPr>
          <w:rFonts w:ascii="Candara" w:hAnsi="Candara"/>
          <w:spacing w:val="-30"/>
          <w:sz w:val="24"/>
          <w:szCs w:val="24"/>
        </w:rPr>
        <w:t xml:space="preserve"> </w:t>
      </w:r>
      <w:r w:rsidRPr="006D4934">
        <w:rPr>
          <w:rFonts w:ascii="Candara" w:hAnsi="Candara"/>
          <w:sz w:val="24"/>
          <w:szCs w:val="24"/>
        </w:rPr>
        <w:t>paman</w:t>
      </w:r>
      <w:r w:rsidRPr="006D4934">
        <w:rPr>
          <w:rFonts w:ascii="Candara" w:hAnsi="Candara"/>
          <w:spacing w:val="24"/>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datang.” “Paman</w:t>
      </w:r>
      <w:r w:rsidRPr="006D4934">
        <w:rPr>
          <w:rFonts w:ascii="Candara" w:hAnsi="Candara"/>
          <w:spacing w:val="6"/>
          <w:sz w:val="24"/>
          <w:szCs w:val="24"/>
        </w:rPr>
        <w:t xml:space="preserve"> </w:t>
      </w:r>
      <w:r w:rsidRPr="006D4934">
        <w:rPr>
          <w:rFonts w:ascii="Candara" w:hAnsi="Candara"/>
          <w:sz w:val="24"/>
          <w:szCs w:val="24"/>
        </w:rPr>
        <w:t xml:space="preserve">sakit, </w:t>
      </w:r>
      <w:r w:rsidRPr="006D4934">
        <w:rPr>
          <w:rFonts w:ascii="Candara" w:hAnsi="Candara"/>
          <w:spacing w:val="8"/>
          <w:sz w:val="24"/>
          <w:szCs w:val="24"/>
        </w:rPr>
        <w:t xml:space="preserve"> </w:t>
      </w:r>
      <w:r w:rsidRPr="006D4934">
        <w:rPr>
          <w:rFonts w:ascii="Candara" w:hAnsi="Candara"/>
          <w:sz w:val="24"/>
          <w:szCs w:val="24"/>
        </w:rPr>
        <w:t>sekarang</w:t>
      </w:r>
      <w:r w:rsidRPr="006D4934">
        <w:rPr>
          <w:rFonts w:ascii="Candara" w:hAnsi="Candara"/>
          <w:spacing w:val="-5"/>
          <w:sz w:val="24"/>
          <w:szCs w:val="24"/>
        </w:rPr>
        <w:t xml:space="preserve"> </w:t>
      </w:r>
      <w:r w:rsidRPr="006D4934">
        <w:rPr>
          <w:rFonts w:ascii="Candara" w:hAnsi="Candara"/>
          <w:sz w:val="24"/>
          <w:szCs w:val="24"/>
        </w:rPr>
        <w:t>di</w:t>
      </w:r>
      <w:r w:rsidRPr="006D4934">
        <w:rPr>
          <w:rFonts w:ascii="Candara" w:hAnsi="Candara"/>
          <w:spacing w:val="27"/>
          <w:sz w:val="24"/>
          <w:szCs w:val="24"/>
        </w:rPr>
        <w:t xml:space="preserve"> </w:t>
      </w:r>
      <w:r w:rsidRPr="006D4934">
        <w:rPr>
          <w:rFonts w:ascii="Candara" w:hAnsi="Candara"/>
          <w:sz w:val="24"/>
          <w:szCs w:val="24"/>
        </w:rPr>
        <w:t>rawat</w:t>
      </w:r>
      <w:r w:rsidRPr="006D4934">
        <w:rPr>
          <w:rFonts w:ascii="Candara" w:hAnsi="Candara"/>
          <w:spacing w:val="-5"/>
          <w:sz w:val="24"/>
          <w:szCs w:val="24"/>
        </w:rPr>
        <w:t xml:space="preserve"> </w:t>
      </w:r>
      <w:r w:rsidRPr="006D4934">
        <w:rPr>
          <w:rFonts w:ascii="Candara" w:hAnsi="Candara"/>
          <w:sz w:val="24"/>
          <w:szCs w:val="24"/>
        </w:rPr>
        <w:t>di</w:t>
      </w:r>
      <w:r w:rsidRPr="006D4934">
        <w:rPr>
          <w:rFonts w:ascii="Candara" w:hAnsi="Candara"/>
          <w:spacing w:val="27"/>
          <w:sz w:val="24"/>
          <w:szCs w:val="24"/>
        </w:rPr>
        <w:t xml:space="preserve"> </w:t>
      </w:r>
      <w:r w:rsidRPr="006D4934">
        <w:rPr>
          <w:rFonts w:ascii="Candara" w:hAnsi="Candara"/>
          <w:sz w:val="24"/>
          <w:szCs w:val="24"/>
        </w:rPr>
        <w:t>rumah</w:t>
      </w:r>
      <w:r w:rsidRPr="006D4934">
        <w:rPr>
          <w:rFonts w:ascii="Candara" w:hAnsi="Candara"/>
          <w:spacing w:val="-7"/>
          <w:sz w:val="24"/>
          <w:szCs w:val="24"/>
        </w:rPr>
        <w:t xml:space="preserve"> </w:t>
      </w:r>
      <w:r w:rsidRPr="006D4934">
        <w:rPr>
          <w:rFonts w:ascii="Candara" w:hAnsi="Candara"/>
          <w:sz w:val="24"/>
          <w:szCs w:val="24"/>
        </w:rPr>
        <w:t xml:space="preserve">sakit. </w:t>
      </w:r>
      <w:r w:rsidRPr="006D4934">
        <w:rPr>
          <w:rFonts w:ascii="Candara" w:hAnsi="Candara"/>
          <w:spacing w:val="13"/>
          <w:sz w:val="24"/>
          <w:szCs w:val="24"/>
        </w:rPr>
        <w:t xml:space="preserve"> </w:t>
      </w:r>
      <w:r w:rsidRPr="006D4934">
        <w:rPr>
          <w:rFonts w:ascii="Candara" w:hAnsi="Candara"/>
          <w:sz w:val="24"/>
          <w:szCs w:val="24"/>
        </w:rPr>
        <w:t>Itulah</w:t>
      </w:r>
      <w:r w:rsidRPr="006D4934">
        <w:rPr>
          <w:rFonts w:ascii="Candara" w:hAnsi="Candara"/>
          <w:spacing w:val="-2"/>
          <w:sz w:val="24"/>
          <w:szCs w:val="24"/>
        </w:rPr>
        <w:t xml:space="preserve"> </w:t>
      </w:r>
      <w:r w:rsidRPr="006D4934">
        <w:rPr>
          <w:rFonts w:ascii="Candara" w:hAnsi="Candara"/>
          <w:sz w:val="24"/>
          <w:szCs w:val="24"/>
        </w:rPr>
        <w:t xml:space="preserve">yang </w:t>
      </w:r>
      <w:r w:rsidRPr="006D4934">
        <w:rPr>
          <w:rFonts w:ascii="Candara" w:hAnsi="Candara"/>
          <w:spacing w:val="11"/>
          <w:sz w:val="24"/>
          <w:szCs w:val="24"/>
        </w:rPr>
        <w:t xml:space="preserve"> </w:t>
      </w:r>
      <w:r w:rsidRPr="006D4934">
        <w:rPr>
          <w:rFonts w:ascii="Candara" w:hAnsi="Candara"/>
          <w:sz w:val="24"/>
          <w:szCs w:val="24"/>
        </w:rPr>
        <w:t>membuat</w:t>
      </w:r>
      <w:r w:rsidRPr="006D4934">
        <w:rPr>
          <w:rFonts w:ascii="Candara" w:hAnsi="Candara"/>
          <w:spacing w:val="21"/>
          <w:sz w:val="24"/>
          <w:szCs w:val="24"/>
        </w:rPr>
        <w:t xml:space="preserve"> </w:t>
      </w:r>
      <w:r w:rsidRPr="006D4934">
        <w:rPr>
          <w:rFonts w:ascii="Candara" w:hAnsi="Candara"/>
          <w:sz w:val="24"/>
          <w:szCs w:val="24"/>
        </w:rPr>
        <w:t xml:space="preserve">paman   </w:t>
      </w:r>
      <w:r w:rsidRPr="006D4934">
        <w:rPr>
          <w:rFonts w:ascii="Candara" w:hAnsi="Candara"/>
          <w:spacing w:val="13"/>
          <w:sz w:val="24"/>
          <w:szCs w:val="24"/>
        </w:rPr>
        <w:t xml:space="preserve"> </w:t>
      </w:r>
      <w:r w:rsidRPr="006D4934">
        <w:rPr>
          <w:rFonts w:ascii="Candara" w:hAnsi="Candara"/>
          <w:sz w:val="24"/>
          <w:szCs w:val="24"/>
        </w:rPr>
        <w:t>tidak</w:t>
      </w:r>
    </w:p>
    <w:p w:rsidR="00256EBE" w:rsidRPr="006D4934" w:rsidRDefault="007F5944">
      <w:pPr>
        <w:spacing w:line="240" w:lineRule="exact"/>
        <w:ind w:left="110" w:right="4891"/>
        <w:jc w:val="both"/>
        <w:rPr>
          <w:rFonts w:ascii="Candara" w:hAnsi="Candara"/>
          <w:sz w:val="24"/>
          <w:szCs w:val="24"/>
        </w:rPr>
      </w:pPr>
      <w:r w:rsidRPr="006D4934">
        <w:rPr>
          <w:rFonts w:ascii="Candara" w:hAnsi="Candara"/>
          <w:sz w:val="24"/>
          <w:szCs w:val="24"/>
        </w:rPr>
        <w:t xml:space="preserve">bisa </w:t>
      </w:r>
      <w:r w:rsidRPr="006D4934">
        <w:rPr>
          <w:rFonts w:ascii="Candara" w:hAnsi="Candara"/>
          <w:spacing w:val="8"/>
          <w:sz w:val="24"/>
          <w:szCs w:val="24"/>
        </w:rPr>
        <w:t xml:space="preserve"> </w:t>
      </w:r>
      <w:r w:rsidRPr="006D4934">
        <w:rPr>
          <w:rFonts w:ascii="Candara" w:hAnsi="Candara"/>
          <w:sz w:val="24"/>
          <w:szCs w:val="24"/>
        </w:rPr>
        <w:t>datang</w:t>
      </w:r>
      <w:r w:rsidRPr="006D4934">
        <w:rPr>
          <w:rFonts w:ascii="Candara" w:hAnsi="Candara"/>
          <w:spacing w:val="-11"/>
          <w:sz w:val="24"/>
          <w:szCs w:val="24"/>
        </w:rPr>
        <w:t xml:space="preserve"> </w:t>
      </w:r>
      <w:r w:rsidRPr="006D4934">
        <w:rPr>
          <w:rFonts w:ascii="Candara" w:hAnsi="Candara"/>
          <w:sz w:val="24"/>
          <w:szCs w:val="24"/>
        </w:rPr>
        <w:t>ke</w:t>
      </w:r>
      <w:r w:rsidRPr="006D4934">
        <w:rPr>
          <w:rFonts w:ascii="Candara" w:hAnsi="Candara"/>
          <w:spacing w:val="36"/>
          <w:sz w:val="24"/>
          <w:szCs w:val="24"/>
        </w:rPr>
        <w:t xml:space="preserve"> </w:t>
      </w:r>
      <w:r w:rsidRPr="006D4934">
        <w:rPr>
          <w:rFonts w:ascii="Candara" w:hAnsi="Candara"/>
          <w:sz w:val="24"/>
          <w:szCs w:val="24"/>
        </w:rPr>
        <w:t>sini,”</w:t>
      </w:r>
      <w:r w:rsidRPr="006D4934">
        <w:rPr>
          <w:rFonts w:ascii="Candara" w:hAnsi="Candara"/>
          <w:spacing w:val="12"/>
          <w:sz w:val="24"/>
          <w:szCs w:val="24"/>
        </w:rPr>
        <w:t xml:space="preserve"> </w:t>
      </w:r>
      <w:r w:rsidRPr="006D4934">
        <w:rPr>
          <w:rFonts w:ascii="Candara" w:hAnsi="Candara"/>
          <w:sz w:val="24"/>
          <w:szCs w:val="24"/>
        </w:rPr>
        <w:t>kata</w:t>
      </w:r>
      <w:r w:rsidRPr="006D4934">
        <w:rPr>
          <w:rFonts w:ascii="Candara" w:hAnsi="Candara"/>
          <w:spacing w:val="-9"/>
          <w:sz w:val="24"/>
          <w:szCs w:val="24"/>
        </w:rPr>
        <w:t xml:space="preserve"> </w:t>
      </w:r>
      <w:r w:rsidRPr="006D4934">
        <w:rPr>
          <w:rFonts w:ascii="Candara" w:hAnsi="Candara"/>
          <w:sz w:val="24"/>
          <w:szCs w:val="24"/>
        </w:rPr>
        <w:t>ibu</w:t>
      </w:r>
      <w:r w:rsidRPr="006D4934">
        <w:rPr>
          <w:rFonts w:ascii="Candara" w:hAnsi="Candara"/>
          <w:spacing w:val="48"/>
          <w:sz w:val="24"/>
          <w:szCs w:val="24"/>
        </w:rPr>
        <w:t xml:space="preserve"> </w:t>
      </w:r>
      <w:r w:rsidRPr="006D4934">
        <w:rPr>
          <w:rFonts w:ascii="Candara" w:hAnsi="Candara"/>
          <w:sz w:val="24"/>
          <w:szCs w:val="24"/>
        </w:rPr>
        <w:t>menjelaskan.</w:t>
      </w:r>
    </w:p>
    <w:p w:rsidR="00256EBE" w:rsidRPr="006D4934" w:rsidRDefault="00256EBE">
      <w:pPr>
        <w:spacing w:before="3"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7F5944">
      <w:pPr>
        <w:spacing w:line="573" w:lineRule="auto"/>
        <w:ind w:left="110" w:right="6222"/>
        <w:rPr>
          <w:rFonts w:ascii="Candara" w:hAnsi="Candara"/>
          <w:sz w:val="24"/>
          <w:szCs w:val="24"/>
        </w:rPr>
      </w:pPr>
      <w:r w:rsidRPr="006D4934">
        <w:rPr>
          <w:rFonts w:ascii="Candara" w:hAnsi="Candara"/>
          <w:sz w:val="24"/>
          <w:szCs w:val="24"/>
        </w:rPr>
        <w:t>“Oh,</w:t>
      </w:r>
      <w:r w:rsidRPr="006D4934">
        <w:rPr>
          <w:rFonts w:ascii="Candara" w:hAnsi="Candara"/>
          <w:spacing w:val="16"/>
          <w:sz w:val="24"/>
          <w:szCs w:val="24"/>
        </w:rPr>
        <w:t xml:space="preserve"> </w:t>
      </w:r>
      <w:r w:rsidRPr="006D4934">
        <w:rPr>
          <w:rFonts w:ascii="Candara" w:hAnsi="Candara"/>
          <w:sz w:val="24"/>
          <w:szCs w:val="24"/>
        </w:rPr>
        <w:t>ya,</w:t>
      </w:r>
      <w:r w:rsidRPr="006D4934">
        <w:rPr>
          <w:rFonts w:ascii="Candara" w:hAnsi="Candara"/>
          <w:spacing w:val="28"/>
          <w:sz w:val="24"/>
          <w:szCs w:val="24"/>
        </w:rPr>
        <w:t xml:space="preserve"> </w:t>
      </w:r>
      <w:r w:rsidRPr="006D4934">
        <w:rPr>
          <w:rFonts w:ascii="Candara" w:hAnsi="Candara"/>
          <w:sz w:val="24"/>
          <w:szCs w:val="24"/>
        </w:rPr>
        <w:t>paman</w:t>
      </w:r>
      <w:r w:rsidRPr="006D4934">
        <w:rPr>
          <w:rFonts w:ascii="Candara" w:hAnsi="Candara"/>
          <w:spacing w:val="-11"/>
          <w:sz w:val="24"/>
          <w:szCs w:val="24"/>
        </w:rPr>
        <w:t xml:space="preserve"> </w:t>
      </w:r>
      <w:r w:rsidRPr="006D4934">
        <w:rPr>
          <w:rFonts w:ascii="Candara" w:hAnsi="Candara"/>
          <w:sz w:val="24"/>
          <w:szCs w:val="24"/>
        </w:rPr>
        <w:t xml:space="preserve">sakit </w:t>
      </w:r>
      <w:r w:rsidRPr="006D4934">
        <w:rPr>
          <w:rFonts w:ascii="Candara" w:hAnsi="Candara"/>
          <w:spacing w:val="5"/>
          <w:sz w:val="24"/>
          <w:szCs w:val="24"/>
        </w:rPr>
        <w:t xml:space="preserve"> </w:t>
      </w:r>
      <w:r w:rsidRPr="006D4934">
        <w:rPr>
          <w:rFonts w:ascii="Candara" w:hAnsi="Candara"/>
          <w:sz w:val="24"/>
          <w:szCs w:val="24"/>
        </w:rPr>
        <w:t>apa,</w:t>
      </w:r>
      <w:r w:rsidRPr="006D4934">
        <w:rPr>
          <w:rFonts w:ascii="Candara" w:hAnsi="Candara"/>
          <w:spacing w:val="-10"/>
          <w:sz w:val="24"/>
          <w:szCs w:val="24"/>
        </w:rPr>
        <w:t xml:space="preserve"> </w:t>
      </w:r>
      <w:r w:rsidRPr="006D4934">
        <w:rPr>
          <w:rFonts w:ascii="Candara" w:hAnsi="Candara"/>
          <w:sz w:val="24"/>
          <w:szCs w:val="24"/>
        </w:rPr>
        <w:t>Bu?” “Ibu</w:t>
      </w:r>
      <w:r w:rsidRPr="006D4934">
        <w:rPr>
          <w:rFonts w:ascii="Candara" w:hAnsi="Candara"/>
          <w:spacing w:val="19"/>
          <w:sz w:val="24"/>
          <w:szCs w:val="24"/>
        </w:rPr>
        <w:t xml:space="preserve"> </w:t>
      </w:r>
      <w:r w:rsidRPr="006D4934">
        <w:rPr>
          <w:rFonts w:ascii="Candara" w:hAnsi="Candara"/>
          <w:sz w:val="24"/>
          <w:szCs w:val="24"/>
        </w:rPr>
        <w:t>juga</w:t>
      </w:r>
      <w:r w:rsidRPr="006D4934">
        <w:rPr>
          <w:rFonts w:ascii="Candara" w:hAnsi="Candara"/>
          <w:spacing w:val="60"/>
          <w:sz w:val="24"/>
          <w:szCs w:val="24"/>
        </w:rPr>
        <w:t xml:space="preserve"> </w:t>
      </w:r>
      <w:r w:rsidRPr="006D4934">
        <w:rPr>
          <w:rFonts w:ascii="Candara" w:hAnsi="Candara"/>
          <w:sz w:val="24"/>
          <w:szCs w:val="24"/>
        </w:rPr>
        <w:t>belum</w:t>
      </w:r>
      <w:r w:rsidRPr="006D4934">
        <w:rPr>
          <w:rFonts w:ascii="Candara" w:hAnsi="Candara"/>
          <w:spacing w:val="11"/>
          <w:sz w:val="24"/>
          <w:szCs w:val="24"/>
        </w:rPr>
        <w:t xml:space="preserve"> </w:t>
      </w:r>
      <w:r w:rsidRPr="006D4934">
        <w:rPr>
          <w:rFonts w:ascii="Candara" w:hAnsi="Candara"/>
          <w:sz w:val="24"/>
          <w:szCs w:val="24"/>
        </w:rPr>
        <w:t>tahu.”</w:t>
      </w:r>
    </w:p>
    <w:p w:rsidR="00256EBE" w:rsidRPr="006D4934" w:rsidRDefault="007F5944">
      <w:pPr>
        <w:spacing w:before="14"/>
        <w:ind w:left="110" w:right="4956"/>
        <w:jc w:val="both"/>
        <w:rPr>
          <w:rFonts w:ascii="Candara" w:hAnsi="Candara"/>
          <w:sz w:val="24"/>
          <w:szCs w:val="24"/>
        </w:rPr>
      </w:pPr>
      <w:r w:rsidRPr="006D4934">
        <w:rPr>
          <w:rFonts w:ascii="Candara" w:hAnsi="Candara"/>
          <w:sz w:val="24"/>
          <w:szCs w:val="24"/>
        </w:rPr>
        <w:t>“Oh,</w:t>
      </w:r>
      <w:r w:rsidRPr="006D4934">
        <w:rPr>
          <w:rFonts w:ascii="Candara" w:hAnsi="Candara"/>
          <w:spacing w:val="16"/>
          <w:sz w:val="24"/>
          <w:szCs w:val="24"/>
        </w:rPr>
        <w:t xml:space="preserve"> </w:t>
      </w:r>
      <w:r w:rsidRPr="006D4934">
        <w:rPr>
          <w:rFonts w:ascii="Candara" w:hAnsi="Candara"/>
          <w:sz w:val="24"/>
          <w:szCs w:val="24"/>
        </w:rPr>
        <w:t>pantas</w:t>
      </w:r>
      <w:r w:rsidRPr="006D4934">
        <w:rPr>
          <w:rFonts w:ascii="Candara" w:hAnsi="Candara"/>
          <w:spacing w:val="-6"/>
          <w:sz w:val="24"/>
          <w:szCs w:val="24"/>
        </w:rPr>
        <w:t xml:space="preserve"> </w:t>
      </w:r>
      <w:r w:rsidRPr="006D4934">
        <w:rPr>
          <w:rFonts w:ascii="Candara" w:hAnsi="Candara"/>
          <w:sz w:val="24"/>
          <w:szCs w:val="24"/>
        </w:rPr>
        <w:t>paman</w:t>
      </w:r>
      <w:r w:rsidRPr="006D4934">
        <w:rPr>
          <w:rFonts w:ascii="Candara" w:hAnsi="Candara"/>
          <w:spacing w:val="-18"/>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menjenguk</w:t>
      </w:r>
      <w:r w:rsidRPr="006D4934">
        <w:rPr>
          <w:rFonts w:ascii="Candara" w:hAnsi="Candara"/>
          <w:spacing w:val="59"/>
          <w:sz w:val="24"/>
          <w:szCs w:val="24"/>
        </w:rPr>
        <w:t xml:space="preserve"> </w:t>
      </w:r>
      <w:r w:rsidRPr="006D4934">
        <w:rPr>
          <w:rFonts w:ascii="Candara" w:hAnsi="Candara"/>
          <w:sz w:val="24"/>
          <w:szCs w:val="24"/>
        </w:rPr>
        <w:t>ibu.”</w:t>
      </w:r>
    </w:p>
    <w:p w:rsidR="00256EBE" w:rsidRPr="006D4934" w:rsidRDefault="00256EBE">
      <w:pPr>
        <w:spacing w:before="3"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7F5944">
      <w:pPr>
        <w:spacing w:line="286" w:lineRule="auto"/>
        <w:ind w:left="110" w:right="77"/>
        <w:jc w:val="both"/>
        <w:rPr>
          <w:rFonts w:ascii="Candara" w:hAnsi="Candara"/>
          <w:sz w:val="24"/>
          <w:szCs w:val="24"/>
        </w:rPr>
        <w:sectPr w:rsidR="00256EBE" w:rsidRPr="006D4934">
          <w:pgSz w:w="11900" w:h="16860"/>
          <w:pgMar w:top="1080" w:right="1080" w:bottom="280" w:left="1080" w:header="0" w:footer="1267" w:gutter="0"/>
          <w:cols w:space="720"/>
        </w:sectPr>
      </w:pPr>
      <w:r w:rsidRPr="006D4934">
        <w:rPr>
          <w:rFonts w:ascii="Candara" w:hAnsi="Candara"/>
          <w:sz w:val="24"/>
          <w:szCs w:val="24"/>
        </w:rPr>
        <w:t xml:space="preserve">Sedih </w:t>
      </w:r>
      <w:r w:rsidRPr="006D4934">
        <w:rPr>
          <w:rFonts w:ascii="Candara" w:hAnsi="Candara"/>
          <w:spacing w:val="46"/>
          <w:sz w:val="24"/>
          <w:szCs w:val="24"/>
        </w:rPr>
        <w:t xml:space="preserve"> </w:t>
      </w:r>
      <w:r w:rsidRPr="006D4934">
        <w:rPr>
          <w:rFonts w:ascii="Candara" w:hAnsi="Candara"/>
          <w:sz w:val="24"/>
          <w:szCs w:val="24"/>
        </w:rPr>
        <w:t>rasanya</w:t>
      </w:r>
      <w:r w:rsidRPr="006D4934">
        <w:rPr>
          <w:rFonts w:ascii="Candara" w:hAnsi="Candara"/>
          <w:spacing w:val="22"/>
          <w:sz w:val="24"/>
          <w:szCs w:val="24"/>
        </w:rPr>
        <w:t xml:space="preserve"> </w:t>
      </w:r>
      <w:r w:rsidRPr="006D4934">
        <w:rPr>
          <w:rFonts w:ascii="Candara" w:hAnsi="Candara"/>
          <w:sz w:val="24"/>
          <w:szCs w:val="24"/>
        </w:rPr>
        <w:t>mendengar</w:t>
      </w:r>
      <w:r w:rsidRPr="006D4934">
        <w:rPr>
          <w:rFonts w:ascii="Candara" w:hAnsi="Candara"/>
          <w:spacing w:val="37"/>
          <w:sz w:val="24"/>
          <w:szCs w:val="24"/>
        </w:rPr>
        <w:t xml:space="preserve"> </w:t>
      </w:r>
      <w:r w:rsidRPr="006D4934">
        <w:rPr>
          <w:rFonts w:ascii="Candara" w:hAnsi="Candara"/>
          <w:sz w:val="24"/>
          <w:szCs w:val="24"/>
        </w:rPr>
        <w:t>paman</w:t>
      </w:r>
      <w:r w:rsidRPr="006D4934">
        <w:rPr>
          <w:rFonts w:ascii="Candara" w:hAnsi="Candara"/>
          <w:spacing w:val="36"/>
          <w:sz w:val="24"/>
          <w:szCs w:val="24"/>
        </w:rPr>
        <w:t xml:space="preserve"> </w:t>
      </w:r>
      <w:r w:rsidRPr="006D4934">
        <w:rPr>
          <w:rFonts w:ascii="Candara" w:hAnsi="Candara"/>
          <w:sz w:val="24"/>
          <w:szCs w:val="24"/>
        </w:rPr>
        <w:t xml:space="preserve">sakit </w:t>
      </w:r>
      <w:r w:rsidRPr="006D4934">
        <w:rPr>
          <w:rFonts w:ascii="Candara" w:hAnsi="Candara"/>
          <w:spacing w:val="38"/>
          <w:sz w:val="24"/>
          <w:szCs w:val="24"/>
        </w:rPr>
        <w:t xml:space="preserve"> </w:t>
      </w:r>
      <w:r w:rsidRPr="006D4934">
        <w:rPr>
          <w:rFonts w:ascii="Candara" w:hAnsi="Candara"/>
          <w:sz w:val="24"/>
          <w:szCs w:val="24"/>
        </w:rPr>
        <w:t xml:space="preserve">tapi </w:t>
      </w:r>
      <w:r w:rsidRPr="006D4934">
        <w:rPr>
          <w:rFonts w:ascii="Candara" w:hAnsi="Candara"/>
          <w:spacing w:val="40"/>
          <w:sz w:val="24"/>
          <w:szCs w:val="24"/>
        </w:rPr>
        <w:t xml:space="preserve"> </w:t>
      </w:r>
      <w:r w:rsidRPr="006D4934">
        <w:rPr>
          <w:rFonts w:ascii="Candara" w:hAnsi="Candara"/>
          <w:sz w:val="24"/>
          <w:szCs w:val="24"/>
        </w:rPr>
        <w:t>apa</w:t>
      </w:r>
      <w:r w:rsidRPr="006D4934">
        <w:rPr>
          <w:rFonts w:ascii="Candara" w:hAnsi="Candara"/>
          <w:spacing w:val="36"/>
          <w:sz w:val="24"/>
          <w:szCs w:val="24"/>
        </w:rPr>
        <w:t xml:space="preserve"> </w:t>
      </w:r>
      <w:r w:rsidRPr="006D4934">
        <w:rPr>
          <w:rFonts w:ascii="Candara" w:hAnsi="Candara"/>
          <w:sz w:val="24"/>
          <w:szCs w:val="24"/>
        </w:rPr>
        <w:t>daya</w:t>
      </w:r>
      <w:r w:rsidRPr="006D4934">
        <w:rPr>
          <w:rFonts w:ascii="Candara" w:hAnsi="Candara"/>
          <w:spacing w:val="14"/>
          <w:sz w:val="24"/>
          <w:szCs w:val="24"/>
        </w:rPr>
        <w:t xml:space="preserve"> </w:t>
      </w:r>
      <w:r w:rsidRPr="006D4934">
        <w:rPr>
          <w:rFonts w:ascii="Candara" w:hAnsi="Candara"/>
          <w:sz w:val="24"/>
          <w:szCs w:val="24"/>
        </w:rPr>
        <w:t>tempat</w:t>
      </w:r>
      <w:r w:rsidRPr="006D4934">
        <w:rPr>
          <w:rFonts w:ascii="Candara" w:hAnsi="Candara"/>
          <w:spacing w:val="43"/>
          <w:sz w:val="24"/>
          <w:szCs w:val="24"/>
        </w:rPr>
        <w:t xml:space="preserve"> </w:t>
      </w:r>
      <w:r w:rsidRPr="006D4934">
        <w:rPr>
          <w:rFonts w:ascii="Candara" w:hAnsi="Candara"/>
          <w:sz w:val="24"/>
          <w:szCs w:val="24"/>
        </w:rPr>
        <w:t>paman</w:t>
      </w:r>
      <w:r w:rsidRPr="006D4934">
        <w:rPr>
          <w:rFonts w:ascii="Candara" w:hAnsi="Candara"/>
          <w:spacing w:val="36"/>
          <w:sz w:val="24"/>
          <w:szCs w:val="24"/>
        </w:rPr>
        <w:t xml:space="preserve"> </w:t>
      </w:r>
      <w:r w:rsidRPr="006D4934">
        <w:rPr>
          <w:rFonts w:ascii="Candara" w:hAnsi="Candara"/>
          <w:sz w:val="24"/>
          <w:szCs w:val="24"/>
        </w:rPr>
        <w:t>jauh.</w:t>
      </w:r>
      <w:r w:rsidRPr="006D4934">
        <w:rPr>
          <w:rFonts w:ascii="Candara" w:hAnsi="Candara"/>
          <w:spacing w:val="4"/>
          <w:sz w:val="24"/>
          <w:szCs w:val="24"/>
        </w:rPr>
        <w:t xml:space="preserve"> </w:t>
      </w:r>
      <w:r w:rsidRPr="006D4934">
        <w:rPr>
          <w:rFonts w:ascii="Candara" w:hAnsi="Candara"/>
          <w:sz w:val="24"/>
          <w:szCs w:val="24"/>
        </w:rPr>
        <w:t xml:space="preserve">Saat </w:t>
      </w:r>
      <w:r w:rsidRPr="006D4934">
        <w:rPr>
          <w:rFonts w:ascii="Candara" w:hAnsi="Candara"/>
          <w:spacing w:val="45"/>
          <w:sz w:val="24"/>
          <w:szCs w:val="24"/>
        </w:rPr>
        <w:t xml:space="preserve"> </w:t>
      </w:r>
      <w:r w:rsidRPr="006D4934">
        <w:rPr>
          <w:rFonts w:ascii="Candara" w:hAnsi="Candara"/>
          <w:sz w:val="24"/>
          <w:szCs w:val="24"/>
        </w:rPr>
        <w:t xml:space="preserve">ini ibu </w:t>
      </w:r>
      <w:r w:rsidRPr="006D4934">
        <w:rPr>
          <w:rFonts w:ascii="Candara" w:hAnsi="Candara"/>
          <w:spacing w:val="18"/>
          <w:sz w:val="24"/>
          <w:szCs w:val="24"/>
        </w:rPr>
        <w:t xml:space="preserve"> </w:t>
      </w:r>
      <w:r w:rsidRPr="006D4934">
        <w:rPr>
          <w:rFonts w:ascii="Candara" w:hAnsi="Candara"/>
          <w:sz w:val="24"/>
          <w:szCs w:val="24"/>
        </w:rPr>
        <w:t xml:space="preserve">juga </w:t>
      </w:r>
      <w:r w:rsidRPr="006D4934">
        <w:rPr>
          <w:rFonts w:ascii="Candara" w:hAnsi="Candara"/>
          <w:spacing w:val="30"/>
          <w:sz w:val="24"/>
          <w:szCs w:val="24"/>
        </w:rPr>
        <w:t xml:space="preserve"> </w:t>
      </w:r>
      <w:r w:rsidRPr="006D4934">
        <w:rPr>
          <w:rFonts w:ascii="Candara" w:hAnsi="Candara"/>
          <w:sz w:val="24"/>
          <w:szCs w:val="24"/>
        </w:rPr>
        <w:t>sedang</w:t>
      </w:r>
      <w:r w:rsidRPr="006D4934">
        <w:rPr>
          <w:rFonts w:ascii="Candara" w:hAnsi="Candara"/>
          <w:spacing w:val="19"/>
          <w:sz w:val="24"/>
          <w:szCs w:val="24"/>
        </w:rPr>
        <w:t xml:space="preserve"> </w:t>
      </w:r>
      <w:r w:rsidRPr="006D4934">
        <w:rPr>
          <w:rFonts w:ascii="Candara" w:hAnsi="Candara"/>
          <w:sz w:val="24"/>
          <w:szCs w:val="24"/>
        </w:rPr>
        <w:t xml:space="preserve">sakit </w:t>
      </w:r>
      <w:r w:rsidRPr="006D4934">
        <w:rPr>
          <w:rFonts w:ascii="Candara" w:hAnsi="Candara"/>
          <w:spacing w:val="35"/>
          <w:sz w:val="24"/>
          <w:szCs w:val="24"/>
        </w:rPr>
        <w:t xml:space="preserve"> </w:t>
      </w:r>
      <w:r w:rsidRPr="006D4934">
        <w:rPr>
          <w:rFonts w:ascii="Candara" w:hAnsi="Candara"/>
          <w:sz w:val="24"/>
          <w:szCs w:val="24"/>
        </w:rPr>
        <w:t>sehingga</w:t>
      </w:r>
      <w:r w:rsidRPr="006D4934">
        <w:rPr>
          <w:rFonts w:ascii="Candara" w:hAnsi="Candara"/>
          <w:spacing w:val="22"/>
          <w:sz w:val="24"/>
          <w:szCs w:val="24"/>
        </w:rPr>
        <w:t xml:space="preserve"> </w:t>
      </w:r>
      <w:r w:rsidRPr="006D4934">
        <w:rPr>
          <w:rFonts w:ascii="Candara" w:hAnsi="Candara"/>
          <w:sz w:val="24"/>
          <w:szCs w:val="24"/>
        </w:rPr>
        <w:t xml:space="preserve">kami </w:t>
      </w:r>
      <w:r w:rsidRPr="006D4934">
        <w:rPr>
          <w:rFonts w:ascii="Candara" w:hAnsi="Candara"/>
          <w:spacing w:val="34"/>
          <w:sz w:val="24"/>
          <w:szCs w:val="24"/>
        </w:rPr>
        <w:t xml:space="preserve"> </w:t>
      </w:r>
      <w:r w:rsidRPr="006D4934">
        <w:rPr>
          <w:rFonts w:ascii="Candara" w:hAnsi="Candara"/>
          <w:sz w:val="24"/>
          <w:szCs w:val="24"/>
        </w:rPr>
        <w:t xml:space="preserve">tidak </w:t>
      </w:r>
      <w:r w:rsidRPr="006D4934">
        <w:rPr>
          <w:rFonts w:ascii="Candara" w:hAnsi="Candara"/>
          <w:spacing w:val="44"/>
          <w:sz w:val="24"/>
          <w:szCs w:val="24"/>
        </w:rPr>
        <w:t xml:space="preserve"> </w:t>
      </w:r>
      <w:r w:rsidRPr="006D4934">
        <w:rPr>
          <w:rFonts w:ascii="Candara" w:hAnsi="Candara"/>
          <w:sz w:val="24"/>
          <w:szCs w:val="24"/>
        </w:rPr>
        <w:t xml:space="preserve">bisa </w:t>
      </w:r>
      <w:r w:rsidRPr="006D4934">
        <w:rPr>
          <w:rFonts w:ascii="Candara" w:hAnsi="Candara"/>
          <w:spacing w:val="38"/>
          <w:sz w:val="24"/>
          <w:szCs w:val="24"/>
        </w:rPr>
        <w:t xml:space="preserve"> </w:t>
      </w:r>
      <w:r w:rsidRPr="006D4934">
        <w:rPr>
          <w:rFonts w:ascii="Candara" w:hAnsi="Candara"/>
          <w:sz w:val="24"/>
          <w:szCs w:val="24"/>
        </w:rPr>
        <w:t>menjenguknya.</w:t>
      </w:r>
      <w:r w:rsidRPr="006D4934">
        <w:rPr>
          <w:rFonts w:ascii="Candara" w:hAnsi="Candara"/>
          <w:spacing w:val="22"/>
          <w:sz w:val="24"/>
          <w:szCs w:val="24"/>
        </w:rPr>
        <w:t xml:space="preserve"> </w:t>
      </w:r>
      <w:r w:rsidRPr="006D4934">
        <w:rPr>
          <w:rFonts w:ascii="Candara" w:hAnsi="Candara"/>
          <w:sz w:val="24"/>
          <w:szCs w:val="24"/>
        </w:rPr>
        <w:t xml:space="preserve">Saya </w:t>
      </w:r>
      <w:r w:rsidRPr="006D4934">
        <w:rPr>
          <w:rFonts w:ascii="Candara" w:hAnsi="Candara"/>
          <w:spacing w:val="23"/>
          <w:sz w:val="24"/>
          <w:szCs w:val="24"/>
        </w:rPr>
        <w:t xml:space="preserve"> </w:t>
      </w:r>
      <w:r w:rsidRPr="006D4934">
        <w:rPr>
          <w:rFonts w:ascii="Candara" w:hAnsi="Candara"/>
          <w:sz w:val="24"/>
          <w:szCs w:val="24"/>
        </w:rPr>
        <w:t>dan</w:t>
      </w:r>
      <w:r w:rsidRPr="006D4934">
        <w:rPr>
          <w:rFonts w:ascii="Candara" w:hAnsi="Candara"/>
          <w:spacing w:val="18"/>
          <w:sz w:val="24"/>
          <w:szCs w:val="24"/>
        </w:rPr>
        <w:t xml:space="preserve"> </w:t>
      </w:r>
      <w:r w:rsidRPr="006D4934">
        <w:rPr>
          <w:rFonts w:ascii="Candara" w:hAnsi="Candara"/>
          <w:sz w:val="24"/>
          <w:szCs w:val="24"/>
        </w:rPr>
        <w:t xml:space="preserve">ibu </w:t>
      </w:r>
      <w:r w:rsidRPr="006D4934">
        <w:rPr>
          <w:rFonts w:ascii="Candara" w:hAnsi="Candara"/>
          <w:spacing w:val="18"/>
          <w:sz w:val="24"/>
          <w:szCs w:val="24"/>
        </w:rPr>
        <w:t xml:space="preserve"> </w:t>
      </w:r>
      <w:r w:rsidRPr="006D4934">
        <w:rPr>
          <w:rFonts w:ascii="Candara" w:hAnsi="Candara"/>
          <w:sz w:val="24"/>
          <w:szCs w:val="24"/>
        </w:rPr>
        <w:t xml:space="preserve">hanya bisa </w:t>
      </w:r>
      <w:r w:rsidRPr="006D4934">
        <w:rPr>
          <w:rFonts w:ascii="Candara" w:hAnsi="Candara"/>
          <w:spacing w:val="8"/>
          <w:sz w:val="24"/>
          <w:szCs w:val="24"/>
        </w:rPr>
        <w:t xml:space="preserve"> </w:t>
      </w:r>
      <w:r w:rsidRPr="006D4934">
        <w:rPr>
          <w:rFonts w:ascii="Candara" w:hAnsi="Candara"/>
          <w:sz w:val="24"/>
          <w:szCs w:val="24"/>
        </w:rPr>
        <w:t>memanjatkan</w:t>
      </w:r>
      <w:r w:rsidRPr="006D4934">
        <w:rPr>
          <w:rFonts w:ascii="Candara" w:hAnsi="Candara"/>
          <w:spacing w:val="-23"/>
          <w:sz w:val="24"/>
          <w:szCs w:val="24"/>
        </w:rPr>
        <w:t xml:space="preserve"> </w:t>
      </w:r>
      <w:r w:rsidRPr="006D4934">
        <w:rPr>
          <w:rFonts w:ascii="Candara" w:hAnsi="Candara"/>
          <w:sz w:val="24"/>
          <w:szCs w:val="24"/>
        </w:rPr>
        <w:t>doa</w:t>
      </w:r>
      <w:r w:rsidRPr="006D4934">
        <w:rPr>
          <w:rFonts w:ascii="Candara" w:hAnsi="Candara"/>
          <w:spacing w:val="-3"/>
          <w:sz w:val="24"/>
          <w:szCs w:val="24"/>
        </w:rPr>
        <w:t xml:space="preserve"> </w:t>
      </w:r>
      <w:r w:rsidRPr="006D4934">
        <w:rPr>
          <w:rFonts w:ascii="Candara" w:hAnsi="Candara"/>
          <w:sz w:val="24"/>
          <w:szCs w:val="24"/>
        </w:rPr>
        <w:t>kepada</w:t>
      </w:r>
      <w:r w:rsidRPr="006D4934">
        <w:rPr>
          <w:rFonts w:ascii="Candara" w:hAnsi="Candara"/>
          <w:spacing w:val="-10"/>
          <w:sz w:val="24"/>
          <w:szCs w:val="24"/>
        </w:rPr>
        <w:t xml:space="preserve"> </w:t>
      </w:r>
      <w:r w:rsidRPr="006D4934">
        <w:rPr>
          <w:rFonts w:ascii="Candara" w:hAnsi="Candara"/>
          <w:sz w:val="24"/>
          <w:szCs w:val="24"/>
        </w:rPr>
        <w:t>Allah</w:t>
      </w:r>
      <w:r w:rsidRPr="006D4934">
        <w:rPr>
          <w:rFonts w:ascii="Candara" w:hAnsi="Candara"/>
          <w:spacing w:val="18"/>
          <w:sz w:val="24"/>
          <w:szCs w:val="24"/>
        </w:rPr>
        <w:t xml:space="preserve"> </w:t>
      </w:r>
      <w:r w:rsidRPr="006D4934">
        <w:rPr>
          <w:rFonts w:ascii="Candara" w:hAnsi="Candara"/>
          <w:sz w:val="24"/>
          <w:szCs w:val="24"/>
        </w:rPr>
        <w:t>SWT</w:t>
      </w:r>
      <w:r w:rsidRPr="006D4934">
        <w:rPr>
          <w:rFonts w:ascii="Candara" w:hAnsi="Candara"/>
          <w:spacing w:val="-18"/>
          <w:sz w:val="24"/>
          <w:szCs w:val="24"/>
        </w:rPr>
        <w:t xml:space="preserve"> </w:t>
      </w:r>
      <w:r w:rsidRPr="006D4934">
        <w:rPr>
          <w:rFonts w:ascii="Candara" w:hAnsi="Candara"/>
          <w:sz w:val="24"/>
          <w:szCs w:val="24"/>
        </w:rPr>
        <w:t>agar</w:t>
      </w:r>
      <w:r w:rsidRPr="006D4934">
        <w:rPr>
          <w:rFonts w:ascii="Candara" w:hAnsi="Candara"/>
          <w:spacing w:val="-15"/>
          <w:sz w:val="24"/>
          <w:szCs w:val="24"/>
        </w:rPr>
        <w:t xml:space="preserve"> </w:t>
      </w:r>
      <w:r w:rsidRPr="006D4934">
        <w:rPr>
          <w:rFonts w:ascii="Candara" w:hAnsi="Candara"/>
          <w:sz w:val="24"/>
          <w:szCs w:val="24"/>
        </w:rPr>
        <w:t>paman</w:t>
      </w:r>
      <w:r w:rsidRPr="006D4934">
        <w:rPr>
          <w:rFonts w:ascii="Candara" w:hAnsi="Candara"/>
          <w:spacing w:val="-4"/>
          <w:sz w:val="24"/>
          <w:szCs w:val="24"/>
        </w:rPr>
        <w:t xml:space="preserve"> </w:t>
      </w:r>
      <w:r w:rsidRPr="006D4934">
        <w:rPr>
          <w:rFonts w:ascii="Candara" w:hAnsi="Candara"/>
          <w:sz w:val="24"/>
          <w:szCs w:val="24"/>
        </w:rPr>
        <w:t>segera</w:t>
      </w:r>
      <w:r w:rsidRPr="006D4934">
        <w:rPr>
          <w:rFonts w:ascii="Candara" w:hAnsi="Candara"/>
          <w:spacing w:val="-11"/>
          <w:sz w:val="24"/>
          <w:szCs w:val="24"/>
        </w:rPr>
        <w:t xml:space="preserve"> </w:t>
      </w:r>
      <w:r w:rsidRPr="006D4934">
        <w:rPr>
          <w:rFonts w:ascii="Candara" w:hAnsi="Candara"/>
          <w:sz w:val="24"/>
          <w:szCs w:val="24"/>
        </w:rPr>
        <w:t>sembuh.</w:t>
      </w:r>
    </w:p>
    <w:p w:rsidR="00256EBE" w:rsidRPr="006D4934" w:rsidRDefault="00B75ED1">
      <w:pPr>
        <w:spacing w:before="7" w:line="100" w:lineRule="exact"/>
        <w:rPr>
          <w:rFonts w:ascii="Candara" w:hAnsi="Candara"/>
          <w:sz w:val="10"/>
          <w:szCs w:val="10"/>
        </w:rPr>
      </w:pPr>
      <w:r w:rsidRPr="006D4934">
        <w:rPr>
          <w:rFonts w:ascii="Candara" w:hAnsi="Candara"/>
        </w:rPr>
        <w:lastRenderedPageBreak/>
        <w:pict>
          <v:group id="_x0000_s11208" style="position:absolute;margin-left:232.25pt;margin-top:71.95pt;width:112.7pt;height:78pt;z-index:-2092;mso-position-horizontal-relative:page;mso-position-vertical-relative:page" coordorigin="4645,1439" coordsize="2254,1560">
            <v:shape id="_x0000_s11211" style="position:absolute;left:4647;top:1647;width:2248;height:1350" coordorigin="4647,1647" coordsize="2248,1350" path="m6812,2254r,-607l6821,1647r20,2l6860,1650r17,l6896,1650r,1347l6892,2997r-5,l6850,2993r-25,-3l6801,2987r-21,-4l6760,2980r-21,-3l6719,2973r-21,-4l6678,2965r-20,-4l6637,2957r-20,-5l6598,2948r-20,-5l6558,2938r-19,-5l6520,2927r-19,-5l6482,2916r-19,-5l6445,2905r-19,-6l6408,2892r-9,-3l6376,2881r-19,-5l6323,2868r-38,-5l6264,2862r-22,l6220,2862r-23,1l6173,2866r-24,3l6125,2872r-25,5l6074,2883r-25,6l6022,2896r-26,8l5969,2913r-27,9l5915,2933r-27,11l5860,2955r-28,13l5805,2981r-18,9l5772,2997r-1,l5759,2991r-14,-7l5721,2972r-25,-11l5672,2950r-24,-10l5623,2931r-24,-9l5574,2913r-24,-8l5526,2898r-24,-7l5479,2885r-23,-5l5433,2875r-23,-4l5388,2868r-21,-3l5346,2863r-21,-1l5306,2861r-20,1l5252,2864r-36,5l5179,2878r-21,6l5135,2892r-18,6l5098,2905r-56,17l4984,2938r-60,15l4863,2966r-62,11l4738,2987r-55,7l4652,2997r-5,l4647,1650r29,l4692,1649r17,l4713,1648r4,l4723,1647r3,l4731,1647r,1215l4740,2861r60,-6l4844,2848r45,-8l4936,2831r48,-10l5031,2809r47,-12l5123,2783r44,-14l5196,2759r21,-7l5235,2747r37,-7l5291,2738r19,-2l5331,2736r21,l5373,2737r22,2l5418,2742r23,3l5465,2750r23,5l5513,2761r24,6l5562,2775r26,8l5613,2792r26,9l5664,2812r26,11l5716,2834r26,13l5772,2861r26,-13l5825,2835r28,-13l5880,2811r27,-11l5934,2790r26,-9l5987,2773r26,-8l6039,2758r25,-5l6089,2748r25,-4l6138,2740r24,-2l6185,2737r22,-1l6229,2737r21,1l6270,2740r20,3l6315,2749r18,5l6356,2762r10,4l6385,2772r19,6l6422,2784r19,6l6460,2795r19,6l6498,2806r19,5l6536,2816r19,4l6575,2824r20,5l6615,2833r21,4l6657,2841r37,6l6718,2850r24,4l6765,2857r19,2l6799,2861r9,l6812,2861r,-607xe" fillcolor="#040404" stroked="f">
              <v:path arrowok="t"/>
            </v:shape>
            <v:shape id="_x0000_s11210" style="position:absolute;left:4767;top:1442;width:987;height:1378" coordorigin="4767,1442" coordsize="987,1378" path="m4829,2813r-25,3l4782,2819r-12,1l4767,2820r,-1247l4791,1572r17,-1l4826,1570r18,-1l4862,1567r19,-3l4900,1561r19,-3l4939,1554r19,-4l4979,1545r20,-5l5020,1535r21,-6l5062,1522r22,-6l5106,1508r21,-7l5149,1493r23,-9l5194,1476r22,-9l5237,1459r19,-5l5273,1450r17,-4l5308,1444r6,-1l5320,1443r2,l5327,1442r19,l5371,1443r49,3l5476,1456r57,15l5590,1490r57,24l5703,1543r51,30l5754,2482r,119l5754,2669r,57l5754,2802r,18l5753,2820r-7,-4l5737,2811r-23,-12l5691,2788r-23,-11l5644,2767r-23,-10l5598,2748r-23,-8l5552,2732r-23,-7l5507,2719r-23,-6l5462,2708r-21,-4l5419,2701r-20,-3l5378,2696r-19,-1l5340,2694r-19,l5304,2696r-31,3l5255,2703r-18,5l5217,2715r-23,8l5183,2727r-17,6l5148,2739r-18,6l5112,2751r-19,6l5074,2762r-20,5l5035,2773r-20,4l4995,2782r-20,5l4954,2791r-20,4l4914,2799r-21,4l4873,2806r-21,4l4832,2812r-3,1xe" fillcolor="#040404" stroked="f">
              <v:path arrowok="t"/>
            </v:shape>
            <v:shape id="_x0000_s11209" style="position:absolute;left:5803;top:1442;width:987;height:1378" coordorigin="5803,1442" coordsize="987,1378" path="m5808,1569r23,-14l5850,1545r19,-10l5888,1525r19,-9l5927,1507r19,-8l5966,1491r19,-7l6004,1477r20,-6l6043,1465r19,-5l6080,1456r19,-4l6117,1449r17,-3l6151,1444r7,-1l6164,1443r2,l6170,1442r18,l6214,1443r24,l6253,1444r15,3l6286,1450r17,4l6321,1460r19,7l6364,1476r21,8l6407,1493r21,8l6450,1508r21,7l6493,1522r21,6l6535,1534r21,6l6577,1545r20,5l6617,1554r20,4l6657,1561r19,3l6695,1567r18,2l6731,1570r17,1l6765,1572r25,1l6790,2820r-2,l6785,2820r-33,-4l6729,2813r-25,-4l6681,2806r-35,-6l6626,2796r-20,-4l6586,2788r-20,-5l6547,2779r-20,-5l6508,2769r-19,-5l6470,2758r-19,-6l6432,2747r-19,-6l6395,2734r-19,-6l6358,2721r-18,-6l6320,2708r-19,-5l6284,2699r-18,-2l6247,2696r-22,-1l6207,2695r-18,1l6171,2697r-19,2l6133,2701r-20,4l6093,2709r-20,4l6053,2718r-21,6l6011,2730r-21,7l5969,2744r-21,8l5927,2760r-21,9l5885,2779r-21,10l5843,2799r-21,11l5813,2815r-8,4l5804,2771r,-45l5804,2669r,-68l5803,2524r,-131l5803,1572r5,-3xe" fillcolor="#040404" stroked="f">
              <v:path arrowok="t"/>
            </v:shape>
            <w10:wrap anchorx="page" anchory="page"/>
          </v:group>
        </w:pic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rsidP="0064506B">
      <w:pPr>
        <w:pStyle w:val="Heading1"/>
      </w:pPr>
      <w:bookmarkStart w:id="22" w:name="_Toc154862602"/>
      <w:r w:rsidRPr="006D4934">
        <w:t>Ayo,</w:t>
      </w:r>
      <w:r w:rsidRPr="006D4934">
        <w:rPr>
          <w:spacing w:val="-19"/>
        </w:rPr>
        <w:t xml:space="preserve"> </w:t>
      </w:r>
      <w:r w:rsidRPr="006D4934">
        <w:t>Membaca</w:t>
      </w:r>
      <w:r w:rsidR="007319C0" w:rsidRPr="006D4934">
        <w:t xml:space="preserve"> </w:t>
      </w:r>
      <w:r w:rsidR="007319C0" w:rsidRPr="006D4934">
        <w:br/>
        <w:t>Rivaldi Demo</w:t>
      </w:r>
      <w:bookmarkEnd w:id="22"/>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 xml:space="preserve">Hari </w:t>
      </w:r>
      <w:r w:rsidRPr="006D4934">
        <w:rPr>
          <w:rFonts w:ascii="Candara" w:hAnsi="Candara"/>
          <w:spacing w:val="14"/>
          <w:sz w:val="24"/>
          <w:szCs w:val="24"/>
        </w:rPr>
        <w:t xml:space="preserve"> </w:t>
      </w:r>
      <w:r w:rsidRPr="006D4934">
        <w:rPr>
          <w:rFonts w:ascii="Candara" w:hAnsi="Candara"/>
          <w:sz w:val="24"/>
          <w:szCs w:val="24"/>
        </w:rPr>
        <w:t>ini</w:t>
      </w:r>
      <w:r w:rsidRPr="006D4934">
        <w:rPr>
          <w:rFonts w:ascii="Candara" w:hAnsi="Candara"/>
          <w:spacing w:val="46"/>
          <w:sz w:val="24"/>
          <w:szCs w:val="24"/>
        </w:rPr>
        <w:t xml:space="preserve"> </w:t>
      </w:r>
      <w:r w:rsidRPr="006D4934">
        <w:rPr>
          <w:rFonts w:ascii="Candara" w:hAnsi="Candara"/>
          <w:sz w:val="24"/>
          <w:szCs w:val="24"/>
        </w:rPr>
        <w:t>sekolah</w:t>
      </w:r>
      <w:r w:rsidRPr="006D4934">
        <w:rPr>
          <w:rFonts w:ascii="Candara" w:hAnsi="Candara"/>
          <w:spacing w:val="21"/>
          <w:sz w:val="24"/>
          <w:szCs w:val="24"/>
        </w:rPr>
        <w:t xml:space="preserve"> </w:t>
      </w:r>
      <w:r w:rsidRPr="006D4934">
        <w:rPr>
          <w:rFonts w:ascii="Candara" w:hAnsi="Candara"/>
          <w:sz w:val="24"/>
          <w:szCs w:val="24"/>
        </w:rPr>
        <w:t xml:space="preserve">kami </w:t>
      </w:r>
      <w:r w:rsidRPr="006D4934">
        <w:rPr>
          <w:rFonts w:ascii="Candara" w:hAnsi="Candara"/>
          <w:spacing w:val="33"/>
          <w:sz w:val="24"/>
          <w:szCs w:val="24"/>
        </w:rPr>
        <w:t xml:space="preserve"> </w:t>
      </w:r>
      <w:r w:rsidRPr="006D4934">
        <w:rPr>
          <w:rFonts w:ascii="Candara" w:hAnsi="Candara"/>
          <w:sz w:val="24"/>
          <w:szCs w:val="24"/>
        </w:rPr>
        <w:t>ada</w:t>
      </w:r>
      <w:r w:rsidRPr="006D4934">
        <w:rPr>
          <w:rFonts w:ascii="Candara" w:hAnsi="Candara"/>
          <w:spacing w:val="48"/>
          <w:sz w:val="24"/>
          <w:szCs w:val="24"/>
        </w:rPr>
        <w:t xml:space="preserve"> </w:t>
      </w:r>
      <w:r w:rsidRPr="006D4934">
        <w:rPr>
          <w:rFonts w:ascii="Candara" w:hAnsi="Candara"/>
          <w:sz w:val="24"/>
          <w:szCs w:val="24"/>
        </w:rPr>
        <w:t>kegiatan</w:t>
      </w:r>
      <w:r w:rsidRPr="006D4934">
        <w:rPr>
          <w:rFonts w:ascii="Candara" w:hAnsi="Candara"/>
          <w:spacing w:val="30"/>
          <w:sz w:val="24"/>
          <w:szCs w:val="24"/>
        </w:rPr>
        <w:t xml:space="preserve"> </w:t>
      </w:r>
      <w:r w:rsidRPr="006D4934">
        <w:rPr>
          <w:rFonts w:ascii="Candara" w:hAnsi="Candara"/>
          <w:sz w:val="24"/>
          <w:szCs w:val="24"/>
        </w:rPr>
        <w:t>literasi</w:t>
      </w:r>
      <w:r w:rsidRPr="006D4934">
        <w:rPr>
          <w:rFonts w:ascii="Candara" w:hAnsi="Candara"/>
          <w:spacing w:val="8"/>
          <w:sz w:val="24"/>
          <w:szCs w:val="24"/>
        </w:rPr>
        <w:t xml:space="preserve"> </w:t>
      </w:r>
      <w:r w:rsidRPr="006D4934">
        <w:rPr>
          <w:rFonts w:ascii="Candara" w:hAnsi="Candara"/>
          <w:sz w:val="24"/>
          <w:szCs w:val="24"/>
        </w:rPr>
        <w:t>baca.</w:t>
      </w:r>
      <w:r w:rsidRPr="006D4934">
        <w:rPr>
          <w:rFonts w:ascii="Candara" w:hAnsi="Candara"/>
          <w:spacing w:val="31"/>
          <w:sz w:val="24"/>
          <w:szCs w:val="24"/>
        </w:rPr>
        <w:t xml:space="preserve"> </w:t>
      </w:r>
      <w:r w:rsidRPr="006D4934">
        <w:rPr>
          <w:rFonts w:ascii="Candara" w:hAnsi="Candara"/>
          <w:sz w:val="24"/>
          <w:szCs w:val="24"/>
        </w:rPr>
        <w:t>Kepala</w:t>
      </w:r>
      <w:r w:rsidRPr="006D4934">
        <w:rPr>
          <w:rFonts w:ascii="Candara" w:hAnsi="Candara"/>
          <w:spacing w:val="-13"/>
          <w:sz w:val="24"/>
          <w:szCs w:val="24"/>
        </w:rPr>
        <w:t xml:space="preserve"> </w:t>
      </w:r>
      <w:r w:rsidRPr="006D4934">
        <w:rPr>
          <w:rFonts w:ascii="Candara" w:hAnsi="Candara"/>
          <w:sz w:val="24"/>
          <w:szCs w:val="24"/>
        </w:rPr>
        <w:t>sekolah</w:t>
      </w:r>
      <w:r w:rsidRPr="006D4934">
        <w:rPr>
          <w:rFonts w:ascii="Candara" w:hAnsi="Candara"/>
          <w:spacing w:val="29"/>
          <w:sz w:val="24"/>
          <w:szCs w:val="24"/>
        </w:rPr>
        <w:t xml:space="preserve"> </w:t>
      </w:r>
      <w:r w:rsidRPr="006D4934">
        <w:rPr>
          <w:rFonts w:ascii="Candara" w:hAnsi="Candara"/>
          <w:sz w:val="24"/>
          <w:szCs w:val="24"/>
        </w:rPr>
        <w:t>dan</w:t>
      </w:r>
      <w:r w:rsidRPr="006D4934">
        <w:rPr>
          <w:rFonts w:ascii="Candara" w:hAnsi="Candara"/>
          <w:spacing w:val="29"/>
          <w:sz w:val="24"/>
          <w:szCs w:val="24"/>
        </w:rPr>
        <w:t xml:space="preserve"> </w:t>
      </w:r>
      <w:r w:rsidRPr="006D4934">
        <w:rPr>
          <w:rFonts w:ascii="Candara" w:hAnsi="Candara"/>
          <w:sz w:val="24"/>
          <w:szCs w:val="24"/>
        </w:rPr>
        <w:t>guru</w:t>
      </w:r>
      <w:r w:rsidRPr="006D4934">
        <w:rPr>
          <w:rFonts w:ascii="Candara" w:hAnsi="Candara"/>
          <w:spacing w:val="15"/>
          <w:sz w:val="24"/>
          <w:szCs w:val="24"/>
        </w:rPr>
        <w:t xml:space="preserve"> </w:t>
      </w:r>
      <w:r w:rsidRPr="006D4934">
        <w:rPr>
          <w:rFonts w:ascii="Candara" w:hAnsi="Candara"/>
          <w:sz w:val="24"/>
          <w:szCs w:val="24"/>
        </w:rPr>
        <w:t xml:space="preserve">meminta kami   </w:t>
      </w:r>
      <w:r w:rsidRPr="006D4934">
        <w:rPr>
          <w:rFonts w:ascii="Candara" w:hAnsi="Candara"/>
          <w:spacing w:val="27"/>
          <w:sz w:val="24"/>
          <w:szCs w:val="24"/>
        </w:rPr>
        <w:t xml:space="preserve"> </w:t>
      </w:r>
      <w:r w:rsidRPr="006D4934">
        <w:rPr>
          <w:rFonts w:ascii="Candara" w:hAnsi="Candara"/>
          <w:sz w:val="24"/>
          <w:szCs w:val="24"/>
        </w:rPr>
        <w:t xml:space="preserve">membaca   buku </w:t>
      </w:r>
      <w:r w:rsidRPr="006D4934">
        <w:rPr>
          <w:rFonts w:ascii="Candara" w:hAnsi="Candara"/>
          <w:spacing w:val="57"/>
          <w:sz w:val="24"/>
          <w:szCs w:val="24"/>
        </w:rPr>
        <w:t xml:space="preserve"> </w:t>
      </w:r>
      <w:r w:rsidRPr="006D4934">
        <w:rPr>
          <w:rFonts w:ascii="Candara" w:hAnsi="Candara"/>
          <w:sz w:val="24"/>
          <w:szCs w:val="24"/>
        </w:rPr>
        <w:t xml:space="preserve">yang   </w:t>
      </w:r>
      <w:r w:rsidRPr="006D4934">
        <w:rPr>
          <w:rFonts w:ascii="Candara" w:hAnsi="Candara"/>
          <w:spacing w:val="30"/>
          <w:sz w:val="24"/>
          <w:szCs w:val="24"/>
        </w:rPr>
        <w:t xml:space="preserve"> </w:t>
      </w:r>
      <w:r w:rsidRPr="006D4934">
        <w:rPr>
          <w:rFonts w:ascii="Candara" w:hAnsi="Candara"/>
          <w:sz w:val="24"/>
          <w:szCs w:val="24"/>
        </w:rPr>
        <w:t xml:space="preserve">disediakan </w:t>
      </w:r>
      <w:r w:rsidRPr="006D4934">
        <w:rPr>
          <w:rFonts w:ascii="Candara" w:hAnsi="Candara"/>
          <w:spacing w:val="65"/>
          <w:sz w:val="24"/>
          <w:szCs w:val="24"/>
        </w:rPr>
        <w:t xml:space="preserve"> </w:t>
      </w:r>
      <w:r w:rsidRPr="006D4934">
        <w:rPr>
          <w:rFonts w:ascii="Candara" w:hAnsi="Candara"/>
          <w:sz w:val="24"/>
          <w:szCs w:val="24"/>
        </w:rPr>
        <w:t xml:space="preserve">sekolah. </w:t>
      </w:r>
      <w:r w:rsidRPr="006D4934">
        <w:rPr>
          <w:rFonts w:ascii="Candara" w:hAnsi="Candara"/>
          <w:spacing w:val="57"/>
          <w:sz w:val="24"/>
          <w:szCs w:val="24"/>
        </w:rPr>
        <w:t xml:space="preserve"> </w:t>
      </w:r>
      <w:r w:rsidRPr="006D4934">
        <w:rPr>
          <w:rFonts w:ascii="Candara" w:hAnsi="Candara"/>
          <w:sz w:val="24"/>
          <w:szCs w:val="24"/>
        </w:rPr>
        <w:t xml:space="preserve">Dengan </w:t>
      </w:r>
      <w:r w:rsidRPr="006D4934">
        <w:rPr>
          <w:rFonts w:ascii="Candara" w:hAnsi="Candara"/>
          <w:spacing w:val="57"/>
          <w:sz w:val="24"/>
          <w:szCs w:val="24"/>
        </w:rPr>
        <w:t xml:space="preserve"> </w:t>
      </w:r>
      <w:r w:rsidRPr="006D4934">
        <w:rPr>
          <w:rFonts w:ascii="Candara" w:hAnsi="Candara"/>
          <w:sz w:val="24"/>
          <w:szCs w:val="24"/>
        </w:rPr>
        <w:t xml:space="preserve">malas-malasan  </w:t>
      </w:r>
      <w:r w:rsidRPr="006D4934">
        <w:rPr>
          <w:rFonts w:ascii="Candara" w:hAnsi="Candara"/>
          <w:spacing w:val="9"/>
          <w:sz w:val="24"/>
          <w:szCs w:val="24"/>
        </w:rPr>
        <w:t xml:space="preserve"> </w:t>
      </w:r>
      <w:r w:rsidRPr="006D4934">
        <w:rPr>
          <w:rFonts w:ascii="Candara" w:hAnsi="Candara"/>
          <w:sz w:val="24"/>
          <w:szCs w:val="24"/>
        </w:rPr>
        <w:t>aku mengambil</w:t>
      </w:r>
      <w:r w:rsidRPr="006D4934">
        <w:rPr>
          <w:rFonts w:ascii="Candara" w:hAnsi="Candara"/>
          <w:spacing w:val="-10"/>
          <w:sz w:val="24"/>
          <w:szCs w:val="24"/>
        </w:rPr>
        <w:t xml:space="preserve"> </w:t>
      </w:r>
      <w:r w:rsidRPr="006D4934">
        <w:rPr>
          <w:rFonts w:ascii="Candara" w:hAnsi="Candara"/>
          <w:sz w:val="24"/>
          <w:szCs w:val="24"/>
        </w:rPr>
        <w:t>sebuah</w:t>
      </w:r>
      <w:r w:rsidRPr="006D4934">
        <w:rPr>
          <w:rFonts w:ascii="Candara" w:hAnsi="Candara"/>
          <w:spacing w:val="41"/>
          <w:sz w:val="24"/>
          <w:szCs w:val="24"/>
        </w:rPr>
        <w:t xml:space="preserve"> </w:t>
      </w:r>
      <w:r w:rsidRPr="006D4934">
        <w:rPr>
          <w:rFonts w:ascii="Candara" w:hAnsi="Candara"/>
          <w:sz w:val="24"/>
          <w:szCs w:val="24"/>
        </w:rPr>
        <w:t>buku,</w:t>
      </w:r>
      <w:r w:rsidRPr="006D4934">
        <w:rPr>
          <w:rFonts w:ascii="Candara" w:hAnsi="Candara"/>
          <w:spacing w:val="-10"/>
          <w:sz w:val="24"/>
          <w:szCs w:val="24"/>
        </w:rPr>
        <w:t xml:space="preserve"> </w:t>
      </w:r>
      <w:r w:rsidRPr="006D4934">
        <w:rPr>
          <w:rFonts w:ascii="Candara" w:hAnsi="Candara"/>
          <w:sz w:val="24"/>
          <w:szCs w:val="24"/>
        </w:rPr>
        <w:t>kemudian</w:t>
      </w:r>
      <w:r w:rsidRPr="006D4934">
        <w:rPr>
          <w:rFonts w:ascii="Candara" w:hAnsi="Candara"/>
          <w:spacing w:val="7"/>
          <w:sz w:val="24"/>
          <w:szCs w:val="24"/>
        </w:rPr>
        <w:t xml:space="preserve"> </w:t>
      </w:r>
      <w:r w:rsidRPr="006D4934">
        <w:rPr>
          <w:rFonts w:ascii="Candara" w:hAnsi="Candara"/>
          <w:sz w:val="24"/>
          <w:szCs w:val="24"/>
        </w:rPr>
        <w:t>membukanya.</w:t>
      </w:r>
      <w:r w:rsidRPr="006D4934">
        <w:rPr>
          <w:rFonts w:ascii="Candara" w:hAnsi="Candara"/>
          <w:spacing w:val="14"/>
          <w:sz w:val="24"/>
          <w:szCs w:val="24"/>
        </w:rPr>
        <w:t xml:space="preserve"> </w:t>
      </w:r>
      <w:r w:rsidRPr="006D4934">
        <w:rPr>
          <w:rFonts w:ascii="Candara" w:hAnsi="Candara"/>
          <w:sz w:val="24"/>
          <w:szCs w:val="24"/>
        </w:rPr>
        <w:t>Lembaran</w:t>
      </w:r>
      <w:r w:rsidRPr="006D4934">
        <w:rPr>
          <w:rFonts w:ascii="Candara" w:hAnsi="Candara"/>
          <w:spacing w:val="1"/>
          <w:sz w:val="24"/>
          <w:szCs w:val="24"/>
        </w:rPr>
        <w:t xml:space="preserve"> </w:t>
      </w:r>
      <w:r w:rsidRPr="006D4934">
        <w:rPr>
          <w:rFonts w:ascii="Candara" w:hAnsi="Candara"/>
          <w:sz w:val="24"/>
          <w:szCs w:val="24"/>
        </w:rPr>
        <w:t>tulisan</w:t>
      </w:r>
      <w:r w:rsidRPr="006D4934">
        <w:rPr>
          <w:rFonts w:ascii="Candara" w:hAnsi="Candara"/>
          <w:spacing w:val="1"/>
          <w:sz w:val="24"/>
          <w:szCs w:val="24"/>
        </w:rPr>
        <w:t xml:space="preserve"> </w:t>
      </w:r>
      <w:r w:rsidRPr="006D4934">
        <w:rPr>
          <w:rFonts w:ascii="Candara" w:hAnsi="Candara"/>
          <w:sz w:val="24"/>
          <w:szCs w:val="24"/>
        </w:rPr>
        <w:t>dalam</w:t>
      </w:r>
      <w:r w:rsidRPr="006D4934">
        <w:rPr>
          <w:rFonts w:ascii="Candara" w:hAnsi="Candara"/>
          <w:spacing w:val="13"/>
          <w:sz w:val="24"/>
          <w:szCs w:val="24"/>
        </w:rPr>
        <w:t xml:space="preserve"> </w:t>
      </w:r>
      <w:r w:rsidRPr="006D4934">
        <w:rPr>
          <w:rFonts w:ascii="Candara" w:hAnsi="Candara"/>
          <w:sz w:val="24"/>
          <w:szCs w:val="24"/>
        </w:rPr>
        <w:t>buku</w:t>
      </w:r>
      <w:r w:rsidRPr="006D4934">
        <w:rPr>
          <w:rFonts w:ascii="Candara" w:hAnsi="Candara"/>
          <w:spacing w:val="6"/>
          <w:sz w:val="24"/>
          <w:szCs w:val="24"/>
        </w:rPr>
        <w:t xml:space="preserve"> </w:t>
      </w:r>
      <w:r w:rsidRPr="006D4934">
        <w:rPr>
          <w:rFonts w:ascii="Candara" w:hAnsi="Candara"/>
          <w:sz w:val="24"/>
          <w:szCs w:val="24"/>
        </w:rPr>
        <w:t>itu hanya</w:t>
      </w:r>
      <w:r w:rsidRPr="006D4934">
        <w:rPr>
          <w:rFonts w:ascii="Candara" w:hAnsi="Candara"/>
          <w:spacing w:val="58"/>
          <w:sz w:val="24"/>
          <w:szCs w:val="24"/>
        </w:rPr>
        <w:t xml:space="preserve"> </w:t>
      </w:r>
      <w:r w:rsidRPr="006D4934">
        <w:rPr>
          <w:rFonts w:ascii="Candara" w:hAnsi="Candara"/>
          <w:sz w:val="24"/>
          <w:szCs w:val="24"/>
        </w:rPr>
        <w:t>kupandangi,</w:t>
      </w:r>
      <w:r w:rsidRPr="006D4934">
        <w:rPr>
          <w:rFonts w:ascii="Candara" w:hAnsi="Candara"/>
          <w:spacing w:val="22"/>
          <w:sz w:val="24"/>
          <w:szCs w:val="24"/>
        </w:rPr>
        <w:t xml:space="preserve"> </w:t>
      </w:r>
      <w:r w:rsidRPr="006D4934">
        <w:rPr>
          <w:rFonts w:ascii="Candara" w:hAnsi="Candara"/>
          <w:sz w:val="24"/>
          <w:szCs w:val="24"/>
        </w:rPr>
        <w:t xml:space="preserve">tanpa </w:t>
      </w:r>
      <w:r w:rsidRPr="006D4934">
        <w:rPr>
          <w:rFonts w:ascii="Candara" w:hAnsi="Candara"/>
          <w:spacing w:val="12"/>
          <w:sz w:val="24"/>
          <w:szCs w:val="24"/>
        </w:rPr>
        <w:t xml:space="preserve"> </w:t>
      </w:r>
      <w:r w:rsidRPr="006D4934">
        <w:rPr>
          <w:rFonts w:ascii="Candara" w:hAnsi="Candara"/>
          <w:sz w:val="24"/>
          <w:szCs w:val="24"/>
        </w:rPr>
        <w:t>berniat</w:t>
      </w:r>
      <w:r w:rsidRPr="006D4934">
        <w:rPr>
          <w:rFonts w:ascii="Candara" w:hAnsi="Candara"/>
          <w:spacing w:val="64"/>
          <w:sz w:val="24"/>
          <w:szCs w:val="24"/>
        </w:rPr>
        <w:t xml:space="preserve"> </w:t>
      </w:r>
      <w:r w:rsidRPr="006D4934">
        <w:rPr>
          <w:rFonts w:ascii="Candara" w:hAnsi="Candara"/>
          <w:sz w:val="24"/>
          <w:szCs w:val="24"/>
        </w:rPr>
        <w:t>membacanya</w:t>
      </w:r>
      <w:r w:rsidRPr="006D4934">
        <w:rPr>
          <w:rFonts w:ascii="Candara" w:hAnsi="Candara"/>
          <w:spacing w:val="58"/>
          <w:sz w:val="24"/>
          <w:szCs w:val="24"/>
        </w:rPr>
        <w:t xml:space="preserve"> </w:t>
      </w:r>
      <w:r w:rsidRPr="006D4934">
        <w:rPr>
          <w:rFonts w:ascii="Candara" w:hAnsi="Candara"/>
          <w:sz w:val="24"/>
          <w:szCs w:val="24"/>
        </w:rPr>
        <w:t>dengan  serius.</w:t>
      </w:r>
      <w:r w:rsidRPr="006D4934">
        <w:rPr>
          <w:rFonts w:ascii="Candara" w:hAnsi="Candara"/>
          <w:spacing w:val="51"/>
          <w:sz w:val="24"/>
          <w:szCs w:val="24"/>
        </w:rPr>
        <w:t xml:space="preserve"> </w:t>
      </w:r>
      <w:r w:rsidRPr="006D4934">
        <w:rPr>
          <w:rFonts w:ascii="Candara" w:hAnsi="Candara"/>
          <w:sz w:val="24"/>
          <w:szCs w:val="24"/>
        </w:rPr>
        <w:t xml:space="preserve">Kulihat  </w:t>
      </w:r>
      <w:r w:rsidRPr="006D4934">
        <w:rPr>
          <w:rFonts w:ascii="Candara" w:hAnsi="Candara"/>
          <w:spacing w:val="6"/>
          <w:sz w:val="24"/>
          <w:szCs w:val="24"/>
        </w:rPr>
        <w:t xml:space="preserve"> </w:t>
      </w:r>
      <w:r w:rsidRPr="006D4934">
        <w:rPr>
          <w:rFonts w:ascii="Candara" w:hAnsi="Candara"/>
          <w:sz w:val="24"/>
          <w:szCs w:val="24"/>
        </w:rPr>
        <w:t>sekeliling, tampak</w:t>
      </w:r>
      <w:r w:rsidRPr="006D4934">
        <w:rPr>
          <w:rFonts w:ascii="Candara" w:hAnsi="Candara"/>
          <w:spacing w:val="-2"/>
          <w:sz w:val="24"/>
          <w:szCs w:val="24"/>
        </w:rPr>
        <w:t xml:space="preserve"> </w:t>
      </w:r>
      <w:r w:rsidRPr="006D4934">
        <w:rPr>
          <w:rFonts w:ascii="Candara" w:hAnsi="Candara"/>
          <w:sz w:val="24"/>
          <w:szCs w:val="24"/>
        </w:rPr>
        <w:t>teman-temanku</w:t>
      </w:r>
      <w:r w:rsidRPr="006D4934">
        <w:rPr>
          <w:rFonts w:ascii="Candara" w:hAnsi="Candara"/>
          <w:spacing w:val="5"/>
          <w:sz w:val="24"/>
          <w:szCs w:val="24"/>
        </w:rPr>
        <w:t xml:space="preserve"> </w:t>
      </w:r>
      <w:r w:rsidRPr="006D4934">
        <w:rPr>
          <w:rFonts w:ascii="Candara" w:hAnsi="Candara"/>
          <w:sz w:val="24"/>
          <w:szCs w:val="24"/>
        </w:rPr>
        <w:t>sedang</w:t>
      </w:r>
      <w:r w:rsidRPr="006D4934">
        <w:rPr>
          <w:rFonts w:ascii="Candara" w:hAnsi="Candara"/>
          <w:spacing w:val="4"/>
          <w:sz w:val="24"/>
          <w:szCs w:val="24"/>
        </w:rPr>
        <w:t xml:space="preserve"> </w:t>
      </w:r>
      <w:r w:rsidRPr="006D4934">
        <w:rPr>
          <w:rFonts w:ascii="Candara" w:hAnsi="Candara"/>
          <w:sz w:val="24"/>
          <w:szCs w:val="24"/>
        </w:rPr>
        <w:t>serius</w:t>
      </w:r>
      <w:r w:rsidRPr="006D4934">
        <w:rPr>
          <w:rFonts w:ascii="Candara" w:hAnsi="Candara"/>
          <w:spacing w:val="-9"/>
          <w:sz w:val="24"/>
          <w:szCs w:val="24"/>
        </w:rPr>
        <w:t xml:space="preserve"> </w:t>
      </w:r>
      <w:r w:rsidRPr="006D4934">
        <w:rPr>
          <w:rFonts w:ascii="Candara" w:hAnsi="Candara"/>
          <w:sz w:val="24"/>
          <w:szCs w:val="24"/>
        </w:rPr>
        <w:t>membaca.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Melihat</w:t>
      </w:r>
      <w:r w:rsidRPr="006D4934">
        <w:rPr>
          <w:rFonts w:ascii="Candara" w:hAnsi="Candara"/>
          <w:spacing w:val="-9"/>
          <w:sz w:val="24"/>
          <w:szCs w:val="24"/>
        </w:rPr>
        <w:t xml:space="preserve"> </w:t>
      </w:r>
      <w:r w:rsidRPr="006D4934">
        <w:rPr>
          <w:rFonts w:ascii="Candara" w:hAnsi="Candara"/>
          <w:sz w:val="24"/>
          <w:szCs w:val="24"/>
        </w:rPr>
        <w:t>semua</w:t>
      </w:r>
      <w:r w:rsidRPr="006D4934">
        <w:rPr>
          <w:rFonts w:ascii="Candara" w:hAnsi="Candara"/>
          <w:spacing w:val="60"/>
          <w:sz w:val="24"/>
          <w:szCs w:val="24"/>
        </w:rPr>
        <w:t xml:space="preserve"> </w:t>
      </w:r>
      <w:r w:rsidRPr="006D4934">
        <w:rPr>
          <w:rFonts w:ascii="Candara" w:hAnsi="Candara"/>
          <w:sz w:val="24"/>
          <w:szCs w:val="24"/>
        </w:rPr>
        <w:t>temanku</w:t>
      </w:r>
      <w:r w:rsidRPr="006D4934">
        <w:rPr>
          <w:rFonts w:ascii="Candara" w:hAnsi="Candara"/>
          <w:spacing w:val="52"/>
          <w:sz w:val="24"/>
          <w:szCs w:val="24"/>
        </w:rPr>
        <w:t xml:space="preserve"> </w:t>
      </w:r>
      <w:r w:rsidRPr="006D4934">
        <w:rPr>
          <w:rFonts w:ascii="Candara" w:hAnsi="Candara"/>
          <w:sz w:val="24"/>
          <w:szCs w:val="24"/>
        </w:rPr>
        <w:t>serius</w:t>
      </w:r>
      <w:r w:rsidRPr="006D4934">
        <w:rPr>
          <w:rFonts w:ascii="Candara" w:hAnsi="Candara"/>
          <w:spacing w:val="41"/>
          <w:sz w:val="24"/>
          <w:szCs w:val="24"/>
        </w:rPr>
        <w:t xml:space="preserve"> </w:t>
      </w:r>
      <w:r w:rsidRPr="006D4934">
        <w:rPr>
          <w:rFonts w:ascii="Candara" w:hAnsi="Candara"/>
          <w:sz w:val="24"/>
          <w:szCs w:val="24"/>
        </w:rPr>
        <w:t>membaca,</w:t>
      </w:r>
      <w:r w:rsidRPr="006D4934">
        <w:rPr>
          <w:rFonts w:ascii="Candara" w:hAnsi="Candara"/>
          <w:spacing w:val="45"/>
          <w:sz w:val="24"/>
          <w:szCs w:val="24"/>
        </w:rPr>
        <w:t xml:space="preserve"> </w:t>
      </w:r>
      <w:r w:rsidRPr="006D4934">
        <w:rPr>
          <w:rFonts w:ascii="Candara" w:hAnsi="Candara"/>
          <w:sz w:val="24"/>
          <w:szCs w:val="24"/>
        </w:rPr>
        <w:t>perlahan</w:t>
      </w:r>
      <w:r w:rsidRPr="006D4934">
        <w:rPr>
          <w:rFonts w:ascii="Candara" w:hAnsi="Candara"/>
          <w:spacing w:val="60"/>
          <w:sz w:val="24"/>
          <w:szCs w:val="24"/>
        </w:rPr>
        <w:t xml:space="preserve"> </w:t>
      </w:r>
      <w:r w:rsidRPr="006D4934">
        <w:rPr>
          <w:rFonts w:ascii="Candara" w:hAnsi="Candara"/>
          <w:sz w:val="24"/>
          <w:szCs w:val="24"/>
        </w:rPr>
        <w:t xml:space="preserve">aku </w:t>
      </w:r>
      <w:r w:rsidRPr="006D4934">
        <w:rPr>
          <w:rFonts w:ascii="Candara" w:hAnsi="Candara"/>
          <w:spacing w:val="45"/>
          <w:sz w:val="24"/>
          <w:szCs w:val="24"/>
        </w:rPr>
        <w:t xml:space="preserve"> </w:t>
      </w:r>
      <w:r w:rsidRPr="006D4934">
        <w:rPr>
          <w:rFonts w:ascii="Candara" w:hAnsi="Candara"/>
          <w:sz w:val="24"/>
          <w:szCs w:val="24"/>
        </w:rPr>
        <w:t>membaca</w:t>
      </w:r>
      <w:r w:rsidRPr="006D4934">
        <w:rPr>
          <w:rFonts w:ascii="Candara" w:hAnsi="Candara"/>
          <w:spacing w:val="34"/>
          <w:sz w:val="24"/>
          <w:szCs w:val="24"/>
        </w:rPr>
        <w:t xml:space="preserve"> </w:t>
      </w:r>
      <w:r w:rsidRPr="006D4934">
        <w:rPr>
          <w:rFonts w:ascii="Candara" w:hAnsi="Candara"/>
          <w:sz w:val="24"/>
          <w:szCs w:val="24"/>
        </w:rPr>
        <w:t>deretan</w:t>
      </w:r>
      <w:r w:rsidRPr="006D4934">
        <w:rPr>
          <w:rFonts w:ascii="Candara" w:hAnsi="Candara"/>
          <w:spacing w:val="62"/>
          <w:sz w:val="24"/>
          <w:szCs w:val="24"/>
        </w:rPr>
        <w:t xml:space="preserve"> </w:t>
      </w:r>
      <w:r w:rsidRPr="006D4934">
        <w:rPr>
          <w:rFonts w:ascii="Candara" w:hAnsi="Candara"/>
          <w:sz w:val="24"/>
          <w:szCs w:val="24"/>
        </w:rPr>
        <w:t>tulisan dalam</w:t>
      </w:r>
      <w:r w:rsidRPr="006D4934">
        <w:rPr>
          <w:rFonts w:ascii="Candara" w:hAnsi="Candara"/>
          <w:spacing w:val="64"/>
          <w:sz w:val="24"/>
          <w:szCs w:val="24"/>
        </w:rPr>
        <w:t xml:space="preserve"> </w:t>
      </w:r>
      <w:r w:rsidRPr="006D4934">
        <w:rPr>
          <w:rFonts w:ascii="Candara" w:hAnsi="Candara"/>
          <w:sz w:val="24"/>
          <w:szCs w:val="24"/>
        </w:rPr>
        <w:t>buku</w:t>
      </w:r>
      <w:r w:rsidRPr="006D4934">
        <w:rPr>
          <w:rFonts w:ascii="Candara" w:hAnsi="Candara"/>
          <w:spacing w:val="58"/>
          <w:sz w:val="24"/>
          <w:szCs w:val="24"/>
        </w:rPr>
        <w:t xml:space="preserve"> </w:t>
      </w:r>
      <w:r w:rsidRPr="006D4934">
        <w:rPr>
          <w:rFonts w:ascii="Candara" w:hAnsi="Candara"/>
          <w:sz w:val="24"/>
          <w:szCs w:val="24"/>
        </w:rPr>
        <w:t xml:space="preserve">di </w:t>
      </w:r>
      <w:r w:rsidRPr="006D4934">
        <w:rPr>
          <w:rFonts w:ascii="Candara" w:hAnsi="Candara"/>
          <w:spacing w:val="29"/>
          <w:sz w:val="24"/>
          <w:szCs w:val="24"/>
        </w:rPr>
        <w:t xml:space="preserve"> </w:t>
      </w:r>
      <w:r w:rsidRPr="006D4934">
        <w:rPr>
          <w:rFonts w:ascii="Candara" w:hAnsi="Candara"/>
          <w:sz w:val="24"/>
          <w:szCs w:val="24"/>
        </w:rPr>
        <w:t xml:space="preserve">hadapanku. </w:t>
      </w:r>
      <w:r w:rsidRPr="006D4934">
        <w:rPr>
          <w:rFonts w:ascii="Candara" w:hAnsi="Candara"/>
          <w:spacing w:val="21"/>
          <w:sz w:val="24"/>
          <w:szCs w:val="24"/>
        </w:rPr>
        <w:t xml:space="preserve"> </w:t>
      </w:r>
      <w:r w:rsidRPr="006D4934">
        <w:rPr>
          <w:rFonts w:ascii="Candara" w:hAnsi="Candara"/>
          <w:sz w:val="24"/>
          <w:szCs w:val="24"/>
        </w:rPr>
        <w:t>Cerita</w:t>
      </w:r>
      <w:r w:rsidRPr="006D4934">
        <w:rPr>
          <w:rFonts w:ascii="Candara" w:hAnsi="Candara"/>
          <w:spacing w:val="35"/>
          <w:sz w:val="24"/>
          <w:szCs w:val="24"/>
        </w:rPr>
        <w:t xml:space="preserve"> </w:t>
      </w:r>
      <w:r w:rsidRPr="006D4934">
        <w:rPr>
          <w:rFonts w:ascii="Candara" w:hAnsi="Candara"/>
          <w:sz w:val="24"/>
          <w:szCs w:val="24"/>
        </w:rPr>
        <w:t>dalam  buku</w:t>
      </w:r>
      <w:r w:rsidRPr="006D4934">
        <w:rPr>
          <w:rFonts w:ascii="Candara" w:hAnsi="Candara"/>
          <w:spacing w:val="63"/>
          <w:sz w:val="24"/>
          <w:szCs w:val="24"/>
        </w:rPr>
        <w:t xml:space="preserve"> </w:t>
      </w:r>
      <w:r w:rsidRPr="006D4934">
        <w:rPr>
          <w:rFonts w:ascii="Candara" w:hAnsi="Candara"/>
          <w:sz w:val="24"/>
          <w:szCs w:val="24"/>
        </w:rPr>
        <w:t xml:space="preserve">itu </w:t>
      </w:r>
      <w:r w:rsidRPr="006D4934">
        <w:rPr>
          <w:rFonts w:ascii="Candara" w:hAnsi="Candara"/>
          <w:spacing w:val="47"/>
          <w:sz w:val="24"/>
          <w:szCs w:val="24"/>
        </w:rPr>
        <w:t xml:space="preserve"> </w:t>
      </w:r>
      <w:r w:rsidRPr="006D4934">
        <w:rPr>
          <w:rFonts w:ascii="Candara" w:hAnsi="Candara"/>
          <w:sz w:val="24"/>
          <w:szCs w:val="24"/>
        </w:rPr>
        <w:t xml:space="preserve">sangat </w:t>
      </w:r>
      <w:r w:rsidRPr="006D4934">
        <w:rPr>
          <w:rFonts w:ascii="Candara" w:hAnsi="Candara"/>
          <w:spacing w:val="5"/>
          <w:sz w:val="24"/>
          <w:szCs w:val="24"/>
        </w:rPr>
        <w:t xml:space="preserve"> </w:t>
      </w:r>
      <w:r w:rsidRPr="006D4934">
        <w:rPr>
          <w:rFonts w:ascii="Candara" w:hAnsi="Candara"/>
          <w:sz w:val="24"/>
          <w:szCs w:val="24"/>
        </w:rPr>
        <w:t>menarik,</w:t>
      </w:r>
      <w:r w:rsidRPr="006D4934">
        <w:rPr>
          <w:rFonts w:ascii="Candara" w:hAnsi="Candara"/>
          <w:spacing w:val="36"/>
          <w:sz w:val="24"/>
          <w:szCs w:val="24"/>
        </w:rPr>
        <w:t xml:space="preserve"> </w:t>
      </w:r>
      <w:r w:rsidRPr="006D4934">
        <w:rPr>
          <w:rFonts w:ascii="Candara" w:hAnsi="Candara"/>
          <w:sz w:val="24"/>
          <w:szCs w:val="24"/>
        </w:rPr>
        <w:t xml:space="preserve">aku  </w:t>
      </w:r>
      <w:r w:rsidRPr="006D4934">
        <w:rPr>
          <w:rFonts w:ascii="Candara" w:hAnsi="Candara"/>
          <w:spacing w:val="8"/>
          <w:sz w:val="24"/>
          <w:szCs w:val="24"/>
        </w:rPr>
        <w:t xml:space="preserve"> </w:t>
      </w:r>
      <w:r w:rsidRPr="006D4934">
        <w:rPr>
          <w:rFonts w:ascii="Candara" w:hAnsi="Candara"/>
          <w:sz w:val="24"/>
          <w:szCs w:val="24"/>
        </w:rPr>
        <w:t>semakin penasaran</w:t>
      </w:r>
      <w:r w:rsidRPr="006D4934">
        <w:rPr>
          <w:rFonts w:ascii="Candara" w:hAnsi="Candara"/>
          <w:spacing w:val="40"/>
          <w:sz w:val="24"/>
          <w:szCs w:val="24"/>
        </w:rPr>
        <w:t xml:space="preserve"> </w:t>
      </w:r>
      <w:r w:rsidRPr="006D4934">
        <w:rPr>
          <w:rFonts w:ascii="Candara" w:hAnsi="Candara"/>
          <w:sz w:val="24"/>
          <w:szCs w:val="24"/>
        </w:rPr>
        <w:t>dengan</w:t>
      </w:r>
      <w:r w:rsidRPr="006D4934">
        <w:rPr>
          <w:rFonts w:ascii="Candara" w:hAnsi="Candara"/>
          <w:spacing w:val="19"/>
          <w:sz w:val="24"/>
          <w:szCs w:val="24"/>
        </w:rPr>
        <w:t xml:space="preserve"> </w:t>
      </w:r>
      <w:r w:rsidRPr="006D4934">
        <w:rPr>
          <w:rFonts w:ascii="Candara" w:hAnsi="Candara"/>
          <w:sz w:val="24"/>
          <w:szCs w:val="24"/>
        </w:rPr>
        <w:t>ceritanya.</w:t>
      </w:r>
      <w:r w:rsidRPr="006D4934">
        <w:rPr>
          <w:rFonts w:ascii="Candara" w:hAnsi="Candara"/>
          <w:spacing w:val="-27"/>
          <w:sz w:val="24"/>
          <w:szCs w:val="24"/>
        </w:rPr>
        <w:t xml:space="preserve"> </w:t>
      </w:r>
      <w:r w:rsidRPr="006D4934">
        <w:rPr>
          <w:rFonts w:ascii="Candara" w:hAnsi="Candara"/>
          <w:sz w:val="24"/>
          <w:szCs w:val="24"/>
        </w:rPr>
        <w:t xml:space="preserve">Tidak </w:t>
      </w:r>
      <w:r w:rsidRPr="006D4934">
        <w:rPr>
          <w:rFonts w:ascii="Candara" w:hAnsi="Candara"/>
          <w:spacing w:val="2"/>
          <w:sz w:val="24"/>
          <w:szCs w:val="24"/>
        </w:rPr>
        <w:t xml:space="preserve"> </w:t>
      </w:r>
      <w:r w:rsidRPr="006D4934">
        <w:rPr>
          <w:rFonts w:ascii="Candara" w:hAnsi="Candara"/>
          <w:sz w:val="24"/>
          <w:szCs w:val="24"/>
        </w:rPr>
        <w:t>terasa</w:t>
      </w:r>
      <w:r w:rsidRPr="006D4934">
        <w:rPr>
          <w:rFonts w:ascii="Candara" w:hAnsi="Candara"/>
          <w:spacing w:val="27"/>
          <w:sz w:val="24"/>
          <w:szCs w:val="24"/>
        </w:rPr>
        <w:t xml:space="preserve"> </w:t>
      </w:r>
      <w:r w:rsidRPr="006D4934">
        <w:rPr>
          <w:rFonts w:ascii="Candara" w:hAnsi="Candara"/>
          <w:sz w:val="24"/>
          <w:szCs w:val="24"/>
        </w:rPr>
        <w:t>buku</w:t>
      </w:r>
      <w:r w:rsidRPr="006D4934">
        <w:rPr>
          <w:rFonts w:ascii="Candara" w:hAnsi="Candara"/>
          <w:spacing w:val="-4"/>
          <w:sz w:val="24"/>
          <w:szCs w:val="24"/>
        </w:rPr>
        <w:t xml:space="preserve"> </w:t>
      </w:r>
      <w:r w:rsidRPr="006D4934">
        <w:rPr>
          <w:rFonts w:ascii="Candara" w:hAnsi="Candara"/>
          <w:sz w:val="24"/>
          <w:szCs w:val="24"/>
        </w:rPr>
        <w:t>di</w:t>
      </w:r>
      <w:r w:rsidRPr="006D4934">
        <w:rPr>
          <w:rFonts w:ascii="Candara" w:hAnsi="Candara"/>
          <w:spacing w:val="43"/>
          <w:sz w:val="24"/>
          <w:szCs w:val="24"/>
        </w:rPr>
        <w:t xml:space="preserve"> </w:t>
      </w:r>
      <w:r w:rsidRPr="006D4934">
        <w:rPr>
          <w:rFonts w:ascii="Candara" w:hAnsi="Candara"/>
          <w:sz w:val="24"/>
          <w:szCs w:val="24"/>
        </w:rPr>
        <w:t>hadapanku</w:t>
      </w:r>
      <w:r w:rsidRPr="006D4934">
        <w:rPr>
          <w:rFonts w:ascii="Candara" w:hAnsi="Candara"/>
          <w:spacing w:val="-1"/>
          <w:sz w:val="24"/>
          <w:szCs w:val="24"/>
        </w:rPr>
        <w:t xml:space="preserve"> </w:t>
      </w:r>
      <w:r w:rsidRPr="006D4934">
        <w:rPr>
          <w:rFonts w:ascii="Candara" w:hAnsi="Candara"/>
          <w:sz w:val="24"/>
          <w:szCs w:val="24"/>
        </w:rPr>
        <w:t>sudah</w:t>
      </w:r>
      <w:r w:rsidRPr="006D4934">
        <w:rPr>
          <w:rFonts w:ascii="Candara" w:hAnsi="Candara"/>
          <w:spacing w:val="15"/>
          <w:sz w:val="24"/>
          <w:szCs w:val="24"/>
        </w:rPr>
        <w:t xml:space="preserve"> </w:t>
      </w:r>
      <w:r w:rsidRPr="006D4934">
        <w:rPr>
          <w:rFonts w:ascii="Candara" w:hAnsi="Candara"/>
          <w:sz w:val="24"/>
          <w:szCs w:val="24"/>
        </w:rPr>
        <w:t>tamat.</w:t>
      </w:r>
      <w:r w:rsidRPr="006D4934">
        <w:rPr>
          <w:rFonts w:ascii="Candara" w:hAnsi="Candara"/>
          <w:spacing w:val="10"/>
          <w:sz w:val="24"/>
          <w:szCs w:val="24"/>
        </w:rPr>
        <w:t xml:space="preserve"> </w:t>
      </w:r>
      <w:r w:rsidRPr="006D4934">
        <w:rPr>
          <w:rFonts w:ascii="Candara" w:hAnsi="Candara"/>
          <w:sz w:val="24"/>
          <w:szCs w:val="24"/>
        </w:rPr>
        <w:t xml:space="preserve">Hari </w:t>
      </w:r>
      <w:r w:rsidRPr="006D4934">
        <w:rPr>
          <w:rFonts w:ascii="Candara" w:hAnsi="Candara"/>
          <w:spacing w:val="6"/>
          <w:sz w:val="24"/>
          <w:szCs w:val="24"/>
        </w:rPr>
        <w:t xml:space="preserve"> </w:t>
      </w:r>
      <w:r w:rsidRPr="006D4934">
        <w:rPr>
          <w:rFonts w:ascii="Candara" w:hAnsi="Candara"/>
          <w:sz w:val="24"/>
          <w:szCs w:val="24"/>
        </w:rPr>
        <w:t xml:space="preserve">ini aku </w:t>
      </w:r>
      <w:r w:rsidRPr="006D4934">
        <w:rPr>
          <w:rFonts w:ascii="Candara" w:hAnsi="Candara"/>
          <w:spacing w:val="39"/>
          <w:sz w:val="24"/>
          <w:szCs w:val="24"/>
        </w:rPr>
        <w:t xml:space="preserve"> </w:t>
      </w:r>
      <w:r w:rsidRPr="006D4934">
        <w:rPr>
          <w:rFonts w:ascii="Candara" w:hAnsi="Candara"/>
          <w:sz w:val="24"/>
          <w:szCs w:val="24"/>
        </w:rPr>
        <w:t>mampu</w:t>
      </w:r>
      <w:r w:rsidRPr="006D4934">
        <w:rPr>
          <w:rFonts w:ascii="Candara" w:hAnsi="Candara"/>
          <w:spacing w:val="43"/>
          <w:sz w:val="24"/>
          <w:szCs w:val="24"/>
        </w:rPr>
        <w:t xml:space="preserve"> </w:t>
      </w:r>
      <w:r w:rsidRPr="006D4934">
        <w:rPr>
          <w:rFonts w:ascii="Candara" w:hAnsi="Candara"/>
          <w:sz w:val="24"/>
          <w:szCs w:val="24"/>
        </w:rPr>
        <w:t>menyelesaikan bacaan</w:t>
      </w:r>
      <w:r w:rsidRPr="006D4934">
        <w:rPr>
          <w:rFonts w:ascii="Candara" w:hAnsi="Candara"/>
          <w:spacing w:val="42"/>
          <w:sz w:val="24"/>
          <w:szCs w:val="24"/>
        </w:rPr>
        <w:t xml:space="preserve"> </w:t>
      </w:r>
      <w:r w:rsidRPr="006D4934">
        <w:rPr>
          <w:rFonts w:ascii="Candara" w:hAnsi="Candara"/>
          <w:sz w:val="24"/>
          <w:szCs w:val="24"/>
        </w:rPr>
        <w:t>sebuah</w:t>
      </w:r>
      <w:r w:rsidRPr="006D4934">
        <w:rPr>
          <w:rFonts w:ascii="Candara" w:hAnsi="Candara"/>
          <w:spacing w:val="55"/>
          <w:sz w:val="24"/>
          <w:szCs w:val="24"/>
        </w:rPr>
        <w:t xml:space="preserve"> </w:t>
      </w:r>
      <w:r w:rsidRPr="006D4934">
        <w:rPr>
          <w:rFonts w:ascii="Candara" w:hAnsi="Candara"/>
          <w:sz w:val="24"/>
          <w:szCs w:val="24"/>
        </w:rPr>
        <w:t>buku,</w:t>
      </w:r>
      <w:r w:rsidRPr="006D4934">
        <w:rPr>
          <w:rFonts w:ascii="Candara" w:hAnsi="Candara"/>
          <w:spacing w:val="7"/>
          <w:sz w:val="24"/>
          <w:szCs w:val="24"/>
        </w:rPr>
        <w:t xml:space="preserve"> </w:t>
      </w:r>
      <w:r w:rsidRPr="006D4934">
        <w:rPr>
          <w:rFonts w:ascii="Candara" w:hAnsi="Candara"/>
          <w:sz w:val="24"/>
          <w:szCs w:val="24"/>
        </w:rPr>
        <w:t>ternyata</w:t>
      </w:r>
      <w:r w:rsidRPr="006D4934">
        <w:rPr>
          <w:rFonts w:ascii="Candara" w:hAnsi="Candara"/>
          <w:spacing w:val="44"/>
          <w:sz w:val="24"/>
          <w:szCs w:val="24"/>
        </w:rPr>
        <w:t xml:space="preserve"> </w:t>
      </w:r>
      <w:r w:rsidRPr="006D4934">
        <w:rPr>
          <w:rFonts w:ascii="Candara" w:hAnsi="Candara"/>
          <w:sz w:val="24"/>
          <w:szCs w:val="24"/>
        </w:rPr>
        <w:t>membaca</w:t>
      </w:r>
      <w:r w:rsidRPr="006D4934">
        <w:rPr>
          <w:rFonts w:ascii="Candara" w:hAnsi="Candara"/>
          <w:spacing w:val="38"/>
          <w:sz w:val="24"/>
          <w:szCs w:val="24"/>
        </w:rPr>
        <w:t xml:space="preserve"> </w:t>
      </w:r>
      <w:r w:rsidRPr="006D4934">
        <w:rPr>
          <w:rFonts w:ascii="Candara" w:hAnsi="Candara"/>
          <w:sz w:val="24"/>
          <w:szCs w:val="24"/>
        </w:rPr>
        <w:t>itu menyenangkan.</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sz w:val="24"/>
          <w:szCs w:val="24"/>
        </w:rPr>
        <w:t xml:space="preserve">Awalnya  </w:t>
      </w:r>
      <w:r w:rsidRPr="006D4934">
        <w:rPr>
          <w:rFonts w:ascii="Candara" w:hAnsi="Candara"/>
          <w:spacing w:val="12"/>
          <w:sz w:val="24"/>
          <w:szCs w:val="24"/>
        </w:rPr>
        <w:t xml:space="preserve"> </w:t>
      </w:r>
      <w:r w:rsidRPr="006D4934">
        <w:rPr>
          <w:rFonts w:ascii="Candara" w:hAnsi="Candara"/>
          <w:sz w:val="24"/>
          <w:szCs w:val="24"/>
        </w:rPr>
        <w:t xml:space="preserve">aku  </w:t>
      </w:r>
      <w:r w:rsidRPr="006D4934">
        <w:rPr>
          <w:rFonts w:ascii="Candara" w:hAnsi="Candara"/>
          <w:spacing w:val="11"/>
          <w:sz w:val="24"/>
          <w:szCs w:val="24"/>
        </w:rPr>
        <w:t xml:space="preserve"> </w:t>
      </w:r>
      <w:r w:rsidRPr="006D4934">
        <w:rPr>
          <w:rFonts w:ascii="Candara" w:hAnsi="Candara"/>
          <w:sz w:val="24"/>
          <w:szCs w:val="24"/>
        </w:rPr>
        <w:t>malas</w:t>
      </w:r>
      <w:r w:rsidRPr="006D4934">
        <w:rPr>
          <w:rFonts w:ascii="Candara" w:hAnsi="Candara"/>
          <w:spacing w:val="61"/>
          <w:sz w:val="24"/>
          <w:szCs w:val="24"/>
        </w:rPr>
        <w:t xml:space="preserve"> </w:t>
      </w:r>
      <w:r w:rsidRPr="006D4934">
        <w:rPr>
          <w:rFonts w:ascii="Candara" w:hAnsi="Candara"/>
          <w:sz w:val="24"/>
          <w:szCs w:val="24"/>
        </w:rPr>
        <w:t xml:space="preserve">membaca,  tapi  </w:t>
      </w:r>
      <w:r w:rsidRPr="006D4934">
        <w:rPr>
          <w:rFonts w:ascii="Candara" w:hAnsi="Candara"/>
          <w:spacing w:val="16"/>
          <w:sz w:val="24"/>
          <w:szCs w:val="24"/>
        </w:rPr>
        <w:t xml:space="preserve"> </w:t>
      </w:r>
      <w:r w:rsidRPr="006D4934">
        <w:rPr>
          <w:rFonts w:ascii="Candara" w:hAnsi="Candara"/>
          <w:sz w:val="24"/>
          <w:szCs w:val="24"/>
        </w:rPr>
        <w:t xml:space="preserve">setelah </w:t>
      </w:r>
      <w:r w:rsidRPr="006D4934">
        <w:rPr>
          <w:rFonts w:ascii="Candara" w:hAnsi="Candara"/>
          <w:spacing w:val="2"/>
          <w:sz w:val="24"/>
          <w:szCs w:val="24"/>
        </w:rPr>
        <w:t xml:space="preserve"> </w:t>
      </w:r>
      <w:r w:rsidRPr="006D4934">
        <w:rPr>
          <w:rFonts w:ascii="Candara" w:hAnsi="Candara"/>
          <w:sz w:val="24"/>
          <w:szCs w:val="24"/>
        </w:rPr>
        <w:t xml:space="preserve">ada </w:t>
      </w:r>
      <w:r w:rsidRPr="006D4934">
        <w:rPr>
          <w:rFonts w:ascii="Candara" w:hAnsi="Candara"/>
          <w:spacing w:val="6"/>
          <w:sz w:val="24"/>
          <w:szCs w:val="24"/>
        </w:rPr>
        <w:t xml:space="preserve"> </w:t>
      </w:r>
      <w:r w:rsidRPr="006D4934">
        <w:rPr>
          <w:rFonts w:ascii="Candara" w:hAnsi="Candara"/>
          <w:sz w:val="24"/>
          <w:szCs w:val="24"/>
        </w:rPr>
        <w:t>literasi</w:t>
      </w:r>
      <w:r w:rsidRPr="006D4934">
        <w:rPr>
          <w:rFonts w:ascii="Candara" w:hAnsi="Candara"/>
          <w:spacing w:val="28"/>
          <w:sz w:val="24"/>
          <w:szCs w:val="24"/>
        </w:rPr>
        <w:t xml:space="preserve"> </w:t>
      </w:r>
      <w:r w:rsidRPr="006D4934">
        <w:rPr>
          <w:rFonts w:ascii="Candara" w:hAnsi="Candara"/>
          <w:sz w:val="24"/>
          <w:szCs w:val="24"/>
        </w:rPr>
        <w:t>baca</w:t>
      </w:r>
      <w:r w:rsidRPr="006D4934">
        <w:rPr>
          <w:rFonts w:ascii="Candara" w:hAnsi="Candara"/>
          <w:spacing w:val="65"/>
          <w:sz w:val="24"/>
          <w:szCs w:val="24"/>
        </w:rPr>
        <w:t xml:space="preserve"> </w:t>
      </w:r>
      <w:r w:rsidRPr="006D4934">
        <w:rPr>
          <w:rFonts w:ascii="Candara" w:hAnsi="Candara"/>
          <w:sz w:val="24"/>
          <w:szCs w:val="24"/>
        </w:rPr>
        <w:t>sekarang</w:t>
      </w:r>
      <w:r w:rsidRPr="006D4934">
        <w:rPr>
          <w:rFonts w:ascii="Candara" w:hAnsi="Candara"/>
          <w:spacing w:val="59"/>
          <w:sz w:val="24"/>
          <w:szCs w:val="24"/>
        </w:rPr>
        <w:t xml:space="preserve"> </w:t>
      </w:r>
      <w:r w:rsidRPr="006D4934">
        <w:rPr>
          <w:rFonts w:ascii="Candara" w:hAnsi="Candara"/>
          <w:sz w:val="24"/>
          <w:szCs w:val="24"/>
        </w:rPr>
        <w:t xml:space="preserve">aku  </w:t>
      </w:r>
      <w:r w:rsidRPr="006D4934">
        <w:rPr>
          <w:rFonts w:ascii="Candara" w:hAnsi="Candara"/>
          <w:spacing w:val="11"/>
          <w:sz w:val="24"/>
          <w:szCs w:val="24"/>
        </w:rPr>
        <w:t xml:space="preserve"> </w:t>
      </w:r>
      <w:r w:rsidRPr="006D4934">
        <w:rPr>
          <w:rFonts w:ascii="Candara" w:hAnsi="Candara"/>
          <w:sz w:val="24"/>
          <w:szCs w:val="24"/>
        </w:rPr>
        <w:t>rajin membaca.</w:t>
      </w:r>
      <w:r w:rsidRPr="006D4934">
        <w:rPr>
          <w:rFonts w:ascii="Candara" w:hAnsi="Candara"/>
          <w:spacing w:val="62"/>
          <w:sz w:val="24"/>
          <w:szCs w:val="24"/>
        </w:rPr>
        <w:t xml:space="preserve"> </w:t>
      </w:r>
      <w:r w:rsidRPr="006D4934">
        <w:rPr>
          <w:rFonts w:ascii="Candara" w:hAnsi="Candara"/>
          <w:sz w:val="24"/>
          <w:szCs w:val="24"/>
        </w:rPr>
        <w:t>Ternyata</w:t>
      </w:r>
      <w:r w:rsidRPr="006D4934">
        <w:rPr>
          <w:rFonts w:ascii="Candara" w:hAnsi="Candara"/>
          <w:spacing w:val="32"/>
          <w:sz w:val="24"/>
          <w:szCs w:val="24"/>
        </w:rPr>
        <w:t xml:space="preserve"> </w:t>
      </w:r>
      <w:r w:rsidRPr="006D4934">
        <w:rPr>
          <w:rFonts w:ascii="Candara" w:hAnsi="Candara"/>
          <w:sz w:val="24"/>
          <w:szCs w:val="24"/>
        </w:rPr>
        <w:t>membaca  banyak</w:t>
      </w:r>
      <w:r w:rsidRPr="006D4934">
        <w:rPr>
          <w:rFonts w:ascii="Candara" w:hAnsi="Candara"/>
          <w:spacing w:val="53"/>
          <w:sz w:val="24"/>
          <w:szCs w:val="24"/>
        </w:rPr>
        <w:t xml:space="preserve"> </w:t>
      </w:r>
      <w:r w:rsidRPr="006D4934">
        <w:rPr>
          <w:rFonts w:ascii="Candara" w:hAnsi="Candara"/>
          <w:sz w:val="24"/>
          <w:szCs w:val="24"/>
        </w:rPr>
        <w:t>manfaatnya,</w:t>
      </w:r>
      <w:r w:rsidRPr="006D4934">
        <w:rPr>
          <w:rFonts w:ascii="Candara" w:hAnsi="Candara"/>
          <w:spacing w:val="42"/>
          <w:sz w:val="24"/>
          <w:szCs w:val="24"/>
        </w:rPr>
        <w:t xml:space="preserve"> </w:t>
      </w:r>
      <w:r w:rsidRPr="006D4934">
        <w:rPr>
          <w:rFonts w:ascii="Candara" w:hAnsi="Candara"/>
          <w:sz w:val="24"/>
          <w:szCs w:val="24"/>
        </w:rPr>
        <w:t xml:space="preserve">menambah </w:t>
      </w:r>
      <w:r w:rsidRPr="006D4934">
        <w:rPr>
          <w:rFonts w:ascii="Candara" w:hAnsi="Candara"/>
          <w:spacing w:val="17"/>
          <w:sz w:val="24"/>
          <w:szCs w:val="24"/>
        </w:rPr>
        <w:t xml:space="preserve"> </w:t>
      </w:r>
      <w:r w:rsidRPr="006D4934">
        <w:rPr>
          <w:rFonts w:ascii="Candara" w:hAnsi="Candara"/>
          <w:sz w:val="24"/>
          <w:szCs w:val="24"/>
        </w:rPr>
        <w:t>wawasan</w:t>
      </w:r>
      <w:r w:rsidRPr="006D4934">
        <w:rPr>
          <w:rFonts w:ascii="Candara" w:hAnsi="Candara"/>
          <w:spacing w:val="49"/>
          <w:sz w:val="24"/>
          <w:szCs w:val="24"/>
        </w:rPr>
        <w:t xml:space="preserve"> </w:t>
      </w:r>
      <w:r w:rsidRPr="006D4934">
        <w:rPr>
          <w:rFonts w:ascii="Candara" w:hAnsi="Candara"/>
          <w:sz w:val="24"/>
          <w:szCs w:val="24"/>
        </w:rPr>
        <w:t xml:space="preserve">dan pengetahuan. </w:t>
      </w:r>
      <w:r w:rsidRPr="006D4934">
        <w:rPr>
          <w:rFonts w:ascii="Candara" w:hAnsi="Candara"/>
          <w:spacing w:val="36"/>
          <w:sz w:val="24"/>
          <w:szCs w:val="24"/>
        </w:rPr>
        <w:t xml:space="preserve"> </w:t>
      </w:r>
      <w:r w:rsidRPr="006D4934">
        <w:rPr>
          <w:rFonts w:ascii="Candara" w:hAnsi="Candara"/>
          <w:sz w:val="24"/>
          <w:szCs w:val="24"/>
        </w:rPr>
        <w:t xml:space="preserve">Dari  </w:t>
      </w:r>
      <w:r w:rsidRPr="006D4934">
        <w:rPr>
          <w:rFonts w:ascii="Candara" w:hAnsi="Candara"/>
          <w:spacing w:val="39"/>
          <w:sz w:val="24"/>
          <w:szCs w:val="24"/>
        </w:rPr>
        <w:t xml:space="preserve"> </w:t>
      </w:r>
      <w:r w:rsidRPr="006D4934">
        <w:rPr>
          <w:rFonts w:ascii="Candara" w:hAnsi="Candara"/>
          <w:sz w:val="24"/>
          <w:szCs w:val="24"/>
        </w:rPr>
        <w:t xml:space="preserve">membaca </w:t>
      </w:r>
      <w:r w:rsidRPr="006D4934">
        <w:rPr>
          <w:rFonts w:ascii="Candara" w:hAnsi="Candara"/>
          <w:spacing w:val="37"/>
          <w:sz w:val="24"/>
          <w:szCs w:val="24"/>
        </w:rPr>
        <w:t xml:space="preserve"> </w:t>
      </w:r>
      <w:r w:rsidRPr="006D4934">
        <w:rPr>
          <w:rFonts w:ascii="Candara" w:hAnsi="Candara"/>
          <w:sz w:val="24"/>
          <w:szCs w:val="24"/>
        </w:rPr>
        <w:t xml:space="preserve">aku    bisa   </w:t>
      </w:r>
      <w:r w:rsidRPr="006D4934">
        <w:rPr>
          <w:rFonts w:ascii="Candara" w:hAnsi="Candara"/>
          <w:spacing w:val="7"/>
          <w:sz w:val="24"/>
          <w:szCs w:val="24"/>
        </w:rPr>
        <w:t xml:space="preserve"> </w:t>
      </w:r>
      <w:r w:rsidRPr="006D4934">
        <w:rPr>
          <w:rFonts w:ascii="Candara" w:hAnsi="Candara"/>
          <w:sz w:val="24"/>
          <w:szCs w:val="24"/>
        </w:rPr>
        <w:t xml:space="preserve">tahu </w:t>
      </w:r>
      <w:r w:rsidRPr="006D4934">
        <w:rPr>
          <w:rFonts w:ascii="Candara" w:hAnsi="Candara"/>
          <w:spacing w:val="54"/>
          <w:sz w:val="24"/>
          <w:szCs w:val="24"/>
        </w:rPr>
        <w:t xml:space="preserve"> </w:t>
      </w:r>
      <w:r w:rsidRPr="006D4934">
        <w:rPr>
          <w:rFonts w:ascii="Candara" w:hAnsi="Candara"/>
          <w:sz w:val="24"/>
          <w:szCs w:val="24"/>
        </w:rPr>
        <w:t xml:space="preserve">tentang </w:t>
      </w:r>
      <w:r w:rsidRPr="006D4934">
        <w:rPr>
          <w:rFonts w:ascii="Candara" w:hAnsi="Candara"/>
          <w:spacing w:val="51"/>
          <w:sz w:val="24"/>
          <w:szCs w:val="24"/>
        </w:rPr>
        <w:t xml:space="preserve"> </w:t>
      </w:r>
      <w:r w:rsidRPr="006D4934">
        <w:rPr>
          <w:rFonts w:ascii="Candara" w:hAnsi="Candara"/>
          <w:sz w:val="24"/>
          <w:szCs w:val="24"/>
        </w:rPr>
        <w:t xml:space="preserve">keanekaragaman </w:t>
      </w:r>
      <w:r w:rsidRPr="006D4934">
        <w:rPr>
          <w:rFonts w:ascii="Candara" w:hAnsi="Candara"/>
          <w:spacing w:val="37"/>
          <w:sz w:val="24"/>
          <w:szCs w:val="24"/>
        </w:rPr>
        <w:t xml:space="preserve"> </w:t>
      </w:r>
      <w:r w:rsidRPr="006D4934">
        <w:rPr>
          <w:rFonts w:ascii="Candara" w:hAnsi="Candara"/>
          <w:sz w:val="24"/>
          <w:szCs w:val="24"/>
        </w:rPr>
        <w:t>satwa, makanan</w:t>
      </w:r>
      <w:r w:rsidRPr="006D4934">
        <w:rPr>
          <w:rFonts w:ascii="Candara" w:hAnsi="Candara"/>
          <w:spacing w:val="12"/>
          <w:sz w:val="24"/>
          <w:szCs w:val="24"/>
        </w:rPr>
        <w:t xml:space="preserve"> </w:t>
      </w:r>
      <w:r w:rsidRPr="006D4934">
        <w:rPr>
          <w:rFonts w:ascii="Candara" w:hAnsi="Candara"/>
          <w:sz w:val="24"/>
          <w:szCs w:val="24"/>
        </w:rPr>
        <w:t>tradisional</w:t>
      </w:r>
      <w:r w:rsidRPr="006D4934">
        <w:rPr>
          <w:rFonts w:ascii="Candara" w:hAnsi="Candara"/>
          <w:spacing w:val="-19"/>
          <w:sz w:val="24"/>
          <w:szCs w:val="24"/>
        </w:rPr>
        <w:t xml:space="preserve"> </w:t>
      </w:r>
      <w:r w:rsidRPr="006D4934">
        <w:rPr>
          <w:rFonts w:ascii="Candara" w:hAnsi="Candara"/>
          <w:sz w:val="24"/>
          <w:szCs w:val="24"/>
        </w:rPr>
        <w:t>di</w:t>
      </w:r>
      <w:r w:rsidRPr="006D4934">
        <w:rPr>
          <w:rFonts w:ascii="Candara" w:hAnsi="Candara"/>
          <w:spacing w:val="26"/>
          <w:sz w:val="24"/>
          <w:szCs w:val="24"/>
        </w:rPr>
        <w:t xml:space="preserve"> </w:t>
      </w:r>
      <w:r w:rsidRPr="006D4934">
        <w:rPr>
          <w:rFonts w:ascii="Candara" w:hAnsi="Candara"/>
          <w:sz w:val="24"/>
          <w:szCs w:val="24"/>
        </w:rPr>
        <w:t>setiap</w:t>
      </w:r>
      <w:r w:rsidRPr="006D4934">
        <w:rPr>
          <w:rFonts w:ascii="Candara" w:hAnsi="Candara"/>
          <w:spacing w:val="-1"/>
          <w:sz w:val="24"/>
          <w:szCs w:val="24"/>
        </w:rPr>
        <w:t xml:space="preserve"> </w:t>
      </w:r>
      <w:r w:rsidRPr="006D4934">
        <w:rPr>
          <w:rFonts w:ascii="Candara" w:hAnsi="Candara"/>
          <w:sz w:val="24"/>
          <w:szCs w:val="24"/>
        </w:rPr>
        <w:t>daerah,</w:t>
      </w:r>
      <w:r w:rsidRPr="006D4934">
        <w:rPr>
          <w:rFonts w:ascii="Candara" w:hAnsi="Candara"/>
          <w:spacing w:val="8"/>
          <w:sz w:val="24"/>
          <w:szCs w:val="24"/>
        </w:rPr>
        <w:t xml:space="preserve"> </w:t>
      </w:r>
      <w:r w:rsidRPr="006D4934">
        <w:rPr>
          <w:rFonts w:ascii="Candara" w:hAnsi="Candara"/>
          <w:sz w:val="24"/>
          <w:szCs w:val="24"/>
        </w:rPr>
        <w:t>tarian,</w:t>
      </w:r>
      <w:r w:rsidRPr="006D4934">
        <w:rPr>
          <w:rFonts w:ascii="Candara" w:hAnsi="Candara"/>
          <w:spacing w:val="-12"/>
          <w:sz w:val="24"/>
          <w:szCs w:val="24"/>
        </w:rPr>
        <w:t xml:space="preserve"> </w:t>
      </w:r>
      <w:r w:rsidRPr="006D4934">
        <w:rPr>
          <w:rFonts w:ascii="Candara" w:hAnsi="Candara"/>
          <w:sz w:val="24"/>
          <w:szCs w:val="24"/>
        </w:rPr>
        <w:t xml:space="preserve">alat </w:t>
      </w:r>
      <w:r w:rsidRPr="006D4934">
        <w:rPr>
          <w:rFonts w:ascii="Candara" w:hAnsi="Candara"/>
          <w:spacing w:val="11"/>
          <w:sz w:val="24"/>
          <w:szCs w:val="24"/>
        </w:rPr>
        <w:t xml:space="preserve"> </w:t>
      </w:r>
      <w:r w:rsidRPr="006D4934">
        <w:rPr>
          <w:rFonts w:ascii="Candara" w:hAnsi="Candara"/>
          <w:sz w:val="24"/>
          <w:szCs w:val="24"/>
        </w:rPr>
        <w:t>musik,</w:t>
      </w:r>
      <w:r w:rsidRPr="006D4934">
        <w:rPr>
          <w:rFonts w:ascii="Candara" w:hAnsi="Candara"/>
          <w:spacing w:val="-2"/>
          <w:sz w:val="24"/>
          <w:szCs w:val="24"/>
        </w:rPr>
        <w:t xml:space="preserve"> </w:t>
      </w:r>
      <w:r w:rsidRPr="006D4934">
        <w:rPr>
          <w:rFonts w:ascii="Candara" w:hAnsi="Candara"/>
          <w:sz w:val="24"/>
          <w:szCs w:val="24"/>
        </w:rPr>
        <w:t>bahasa</w:t>
      </w:r>
      <w:r w:rsidRPr="006D4934">
        <w:rPr>
          <w:rFonts w:ascii="Candara" w:hAnsi="Candara"/>
          <w:spacing w:val="5"/>
          <w:sz w:val="24"/>
          <w:szCs w:val="24"/>
        </w:rPr>
        <w:t xml:space="preserve"> </w:t>
      </w:r>
      <w:r w:rsidRPr="006D4934">
        <w:rPr>
          <w:rFonts w:ascii="Candara" w:hAnsi="Candara"/>
          <w:sz w:val="24"/>
          <w:szCs w:val="24"/>
        </w:rPr>
        <w:t>daerah,</w:t>
      </w:r>
      <w:r w:rsidRPr="006D4934">
        <w:rPr>
          <w:rFonts w:ascii="Candara" w:hAnsi="Candara"/>
          <w:spacing w:val="-8"/>
          <w:sz w:val="24"/>
          <w:szCs w:val="24"/>
        </w:rPr>
        <w:t xml:space="preserve"> </w:t>
      </w:r>
      <w:r w:rsidRPr="006D4934">
        <w:rPr>
          <w:rFonts w:ascii="Candara" w:hAnsi="Candara"/>
          <w:sz w:val="24"/>
          <w:szCs w:val="24"/>
        </w:rPr>
        <w:t>rumah</w:t>
      </w:r>
      <w:r w:rsidRPr="006D4934">
        <w:rPr>
          <w:rFonts w:ascii="Candara" w:hAnsi="Candara"/>
          <w:spacing w:val="-1"/>
          <w:sz w:val="24"/>
          <w:szCs w:val="24"/>
        </w:rPr>
        <w:t xml:space="preserve"> </w:t>
      </w:r>
      <w:r w:rsidRPr="006D4934">
        <w:rPr>
          <w:rFonts w:ascii="Candara" w:hAnsi="Candara"/>
          <w:sz w:val="24"/>
          <w:szCs w:val="24"/>
        </w:rPr>
        <w:t>adat, pakaian</w:t>
      </w:r>
      <w:r w:rsidRPr="006D4934">
        <w:rPr>
          <w:rFonts w:ascii="Candara" w:hAnsi="Candara"/>
          <w:spacing w:val="-17"/>
          <w:sz w:val="24"/>
          <w:szCs w:val="24"/>
        </w:rPr>
        <w:t xml:space="preserve"> </w:t>
      </w:r>
      <w:r w:rsidRPr="006D4934">
        <w:rPr>
          <w:rFonts w:ascii="Candara" w:hAnsi="Candara"/>
          <w:sz w:val="24"/>
          <w:szCs w:val="24"/>
        </w:rPr>
        <w:t>adat</w:t>
      </w:r>
      <w:r w:rsidRPr="006D4934">
        <w:rPr>
          <w:rFonts w:ascii="Candara" w:hAnsi="Candara"/>
          <w:spacing w:val="11"/>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masih</w:t>
      </w:r>
      <w:r w:rsidRPr="006D4934">
        <w:rPr>
          <w:rFonts w:ascii="Candara" w:hAnsi="Candara"/>
          <w:spacing w:val="-15"/>
          <w:sz w:val="24"/>
          <w:szCs w:val="24"/>
        </w:rPr>
        <w:t xml:space="preserve"> </w:t>
      </w:r>
      <w:r w:rsidRPr="006D4934">
        <w:rPr>
          <w:rFonts w:ascii="Candara" w:hAnsi="Candara"/>
          <w:sz w:val="24"/>
          <w:szCs w:val="24"/>
        </w:rPr>
        <w:t>banyak</w:t>
      </w:r>
      <w:r w:rsidRPr="006D4934">
        <w:rPr>
          <w:rFonts w:ascii="Candara" w:hAnsi="Candara"/>
          <w:spacing w:val="-30"/>
          <w:sz w:val="24"/>
          <w:szCs w:val="24"/>
        </w:rPr>
        <w:t xml:space="preserve"> </w:t>
      </w:r>
      <w:r w:rsidRPr="006D4934">
        <w:rPr>
          <w:rFonts w:ascii="Candara" w:hAnsi="Candara"/>
          <w:sz w:val="24"/>
          <w:szCs w:val="24"/>
        </w:rPr>
        <w:t>hal</w:t>
      </w:r>
      <w:r w:rsidRPr="006D4934">
        <w:rPr>
          <w:rFonts w:ascii="Candara" w:hAnsi="Candara"/>
          <w:spacing w:val="49"/>
          <w:sz w:val="24"/>
          <w:szCs w:val="24"/>
        </w:rPr>
        <w:t xml:space="preserve"> </w:t>
      </w:r>
      <w:r w:rsidRPr="006D4934">
        <w:rPr>
          <w:rFonts w:ascii="Candara" w:hAnsi="Candara"/>
          <w:sz w:val="24"/>
          <w:szCs w:val="24"/>
        </w:rPr>
        <w:t>lagi</w:t>
      </w:r>
      <w:r w:rsidRPr="006D4934">
        <w:rPr>
          <w:rFonts w:ascii="Candara" w:hAnsi="Candara"/>
          <w:spacing w:val="27"/>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 xml:space="preserve">bisa </w:t>
      </w:r>
      <w:r w:rsidRPr="006D4934">
        <w:rPr>
          <w:rFonts w:ascii="Candara" w:hAnsi="Candara"/>
          <w:spacing w:val="8"/>
          <w:sz w:val="24"/>
          <w:szCs w:val="24"/>
        </w:rPr>
        <w:t xml:space="preserve"> </w:t>
      </w:r>
      <w:r w:rsidRPr="006D4934">
        <w:rPr>
          <w:rFonts w:ascii="Candara" w:hAnsi="Candara"/>
          <w:sz w:val="24"/>
          <w:szCs w:val="24"/>
        </w:rPr>
        <w:t>kupelajari.</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0" w:line="280" w:lineRule="exact"/>
        <w:rPr>
          <w:rFonts w:ascii="Candara" w:hAnsi="Candara"/>
          <w:sz w:val="28"/>
          <w:szCs w:val="28"/>
        </w:rPr>
      </w:pPr>
    </w:p>
    <w:p w:rsidR="00256EBE" w:rsidRPr="006D4934" w:rsidRDefault="007F5944" w:rsidP="0064506B">
      <w:pPr>
        <w:pStyle w:val="Heading1"/>
      </w:pPr>
      <w:bookmarkStart w:id="23" w:name="_Toc154862603"/>
      <w:r w:rsidRPr="006D4934">
        <w:t>Kue</w:t>
      </w:r>
      <w:r w:rsidRPr="006D4934">
        <w:rPr>
          <w:spacing w:val="-14"/>
        </w:rPr>
        <w:t xml:space="preserve"> </w:t>
      </w:r>
      <w:r w:rsidRPr="006D4934">
        <w:t>Buatan</w:t>
      </w:r>
      <w:r w:rsidRPr="006D4934">
        <w:rPr>
          <w:spacing w:val="-32"/>
        </w:rPr>
        <w:t xml:space="preserve"> </w:t>
      </w:r>
      <w:r w:rsidRPr="006D4934">
        <w:t>Ibu</w:t>
      </w:r>
      <w:r w:rsidR="007319C0" w:rsidRPr="006D4934">
        <w:t xml:space="preserve"> </w:t>
      </w:r>
      <w:r w:rsidR="007319C0" w:rsidRPr="006D4934">
        <w:br/>
        <w:t>Dimas A Uma</w:t>
      </w:r>
      <w:bookmarkEnd w:id="23"/>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9"/>
        <w:jc w:val="both"/>
        <w:rPr>
          <w:rFonts w:ascii="Candara" w:hAnsi="Candara"/>
          <w:sz w:val="24"/>
          <w:szCs w:val="24"/>
        </w:rPr>
      </w:pPr>
      <w:r w:rsidRPr="006D4934">
        <w:rPr>
          <w:rFonts w:ascii="Candara" w:hAnsi="Candara"/>
          <w:sz w:val="24"/>
          <w:szCs w:val="24"/>
        </w:rPr>
        <w:t>Ketika</w:t>
      </w:r>
      <w:r w:rsidRPr="006D4934">
        <w:rPr>
          <w:rFonts w:ascii="Candara" w:hAnsi="Candara"/>
          <w:spacing w:val="50"/>
          <w:sz w:val="24"/>
          <w:szCs w:val="24"/>
        </w:rPr>
        <w:t xml:space="preserve"> </w:t>
      </w:r>
      <w:r w:rsidRPr="006D4934">
        <w:rPr>
          <w:rFonts w:ascii="Candara" w:hAnsi="Candara"/>
          <w:sz w:val="24"/>
          <w:szCs w:val="24"/>
        </w:rPr>
        <w:t>bangun</w:t>
      </w:r>
      <w:r w:rsidRPr="006D4934">
        <w:rPr>
          <w:rFonts w:ascii="Candara" w:hAnsi="Candara"/>
          <w:spacing w:val="-5"/>
          <w:sz w:val="24"/>
          <w:szCs w:val="24"/>
        </w:rPr>
        <w:t xml:space="preserve"> </w:t>
      </w:r>
      <w:r w:rsidRPr="006D4934">
        <w:rPr>
          <w:rFonts w:ascii="Candara" w:hAnsi="Candara"/>
          <w:sz w:val="24"/>
          <w:szCs w:val="24"/>
        </w:rPr>
        <w:t xml:space="preserve">pagi </w:t>
      </w:r>
      <w:r w:rsidRPr="006D4934">
        <w:rPr>
          <w:rFonts w:ascii="Candara" w:hAnsi="Candara"/>
          <w:spacing w:val="1"/>
          <w:sz w:val="24"/>
          <w:szCs w:val="24"/>
        </w:rPr>
        <w:t xml:space="preserve"> </w:t>
      </w:r>
      <w:r w:rsidRPr="006D4934">
        <w:rPr>
          <w:rFonts w:ascii="Candara" w:hAnsi="Candara"/>
          <w:sz w:val="24"/>
          <w:szCs w:val="24"/>
        </w:rPr>
        <w:t xml:space="preserve">aku </w:t>
      </w:r>
      <w:r w:rsidRPr="006D4934">
        <w:rPr>
          <w:rFonts w:ascii="Candara" w:hAnsi="Candara"/>
          <w:spacing w:val="4"/>
          <w:sz w:val="24"/>
          <w:szCs w:val="24"/>
        </w:rPr>
        <w:t xml:space="preserve"> </w:t>
      </w:r>
      <w:r w:rsidRPr="006D4934">
        <w:rPr>
          <w:rFonts w:ascii="Candara" w:hAnsi="Candara"/>
          <w:sz w:val="24"/>
          <w:szCs w:val="24"/>
        </w:rPr>
        <w:t>melihat</w:t>
      </w:r>
      <w:r w:rsidRPr="006D4934">
        <w:rPr>
          <w:rFonts w:ascii="Candara" w:hAnsi="Candara"/>
          <w:spacing w:val="-5"/>
          <w:sz w:val="24"/>
          <w:szCs w:val="24"/>
        </w:rPr>
        <w:t xml:space="preserve"> </w:t>
      </w:r>
      <w:r w:rsidRPr="006D4934">
        <w:rPr>
          <w:rFonts w:ascii="Candara" w:hAnsi="Candara"/>
          <w:sz w:val="24"/>
          <w:szCs w:val="24"/>
        </w:rPr>
        <w:t>ibu</w:t>
      </w:r>
      <w:r w:rsidRPr="006D4934">
        <w:rPr>
          <w:rFonts w:ascii="Candara" w:hAnsi="Candara"/>
          <w:spacing w:val="51"/>
          <w:sz w:val="24"/>
          <w:szCs w:val="24"/>
        </w:rPr>
        <w:t xml:space="preserve"> </w:t>
      </w:r>
      <w:r w:rsidRPr="006D4934">
        <w:rPr>
          <w:rFonts w:ascii="Candara" w:hAnsi="Candara"/>
          <w:sz w:val="24"/>
          <w:szCs w:val="24"/>
        </w:rPr>
        <w:t>menyiapkan</w:t>
      </w:r>
      <w:r w:rsidRPr="006D4934">
        <w:rPr>
          <w:rFonts w:ascii="Candara" w:hAnsi="Candara"/>
          <w:spacing w:val="7"/>
          <w:sz w:val="24"/>
          <w:szCs w:val="24"/>
        </w:rPr>
        <w:t xml:space="preserve"> </w:t>
      </w:r>
      <w:r w:rsidRPr="006D4934">
        <w:rPr>
          <w:rFonts w:ascii="Candara" w:hAnsi="Candara"/>
          <w:sz w:val="24"/>
          <w:szCs w:val="24"/>
        </w:rPr>
        <w:t>bekalku</w:t>
      </w:r>
      <w:r w:rsidRPr="006D4934">
        <w:rPr>
          <w:rFonts w:ascii="Candara" w:hAnsi="Candara"/>
          <w:spacing w:val="-12"/>
          <w:sz w:val="24"/>
          <w:szCs w:val="24"/>
        </w:rPr>
        <w:t xml:space="preserve"> </w:t>
      </w:r>
      <w:r w:rsidRPr="006D4934">
        <w:rPr>
          <w:rFonts w:ascii="Candara" w:hAnsi="Candara"/>
          <w:sz w:val="24"/>
          <w:szCs w:val="24"/>
        </w:rPr>
        <w:t>ke</w:t>
      </w:r>
      <w:r w:rsidRPr="006D4934">
        <w:rPr>
          <w:rFonts w:ascii="Candara" w:hAnsi="Candara"/>
          <w:spacing w:val="39"/>
          <w:sz w:val="24"/>
          <w:szCs w:val="24"/>
        </w:rPr>
        <w:t xml:space="preserve"> </w:t>
      </w:r>
      <w:r w:rsidRPr="006D4934">
        <w:rPr>
          <w:rFonts w:ascii="Candara" w:hAnsi="Candara"/>
          <w:sz w:val="24"/>
          <w:szCs w:val="24"/>
        </w:rPr>
        <w:t>sekolah.</w:t>
      </w:r>
      <w:r w:rsidRPr="006D4934">
        <w:rPr>
          <w:rFonts w:ascii="Candara" w:hAnsi="Candara"/>
          <w:spacing w:val="-5"/>
          <w:sz w:val="24"/>
          <w:szCs w:val="24"/>
        </w:rPr>
        <w:t xml:space="preserve"> </w:t>
      </w:r>
      <w:r w:rsidRPr="006D4934">
        <w:rPr>
          <w:rFonts w:ascii="Candara" w:hAnsi="Candara"/>
          <w:sz w:val="24"/>
          <w:szCs w:val="24"/>
        </w:rPr>
        <w:t>Aku</w:t>
      </w:r>
      <w:r w:rsidRPr="006D4934">
        <w:rPr>
          <w:rFonts w:ascii="Candara" w:hAnsi="Candara"/>
          <w:spacing w:val="13"/>
          <w:sz w:val="24"/>
          <w:szCs w:val="24"/>
        </w:rPr>
        <w:t xml:space="preserve"> </w:t>
      </w:r>
      <w:r w:rsidRPr="006D4934">
        <w:rPr>
          <w:rFonts w:ascii="Candara" w:hAnsi="Candara"/>
          <w:sz w:val="24"/>
          <w:szCs w:val="24"/>
        </w:rPr>
        <w:t>melihat</w:t>
      </w:r>
      <w:r w:rsidRPr="006D4934">
        <w:rPr>
          <w:rFonts w:ascii="Candara" w:hAnsi="Candara"/>
          <w:spacing w:val="-5"/>
          <w:sz w:val="24"/>
          <w:szCs w:val="24"/>
        </w:rPr>
        <w:t xml:space="preserve"> </w:t>
      </w:r>
      <w:r w:rsidRPr="006D4934">
        <w:rPr>
          <w:rFonts w:ascii="Candara" w:hAnsi="Candara"/>
          <w:sz w:val="24"/>
          <w:szCs w:val="24"/>
        </w:rPr>
        <w:t xml:space="preserve">ada nasi </w:t>
      </w:r>
      <w:r w:rsidRPr="006D4934">
        <w:rPr>
          <w:rFonts w:ascii="Candara" w:hAnsi="Candara"/>
          <w:spacing w:val="8"/>
          <w:sz w:val="24"/>
          <w:szCs w:val="24"/>
        </w:rPr>
        <w:t xml:space="preserve"> </w:t>
      </w:r>
      <w:r w:rsidRPr="006D4934">
        <w:rPr>
          <w:rFonts w:ascii="Candara" w:hAnsi="Candara"/>
          <w:sz w:val="24"/>
          <w:szCs w:val="24"/>
        </w:rPr>
        <w:t>ikan,</w:t>
      </w:r>
      <w:r w:rsidRPr="006D4934">
        <w:rPr>
          <w:rFonts w:ascii="Candara" w:hAnsi="Candara"/>
          <w:spacing w:val="54"/>
          <w:sz w:val="24"/>
          <w:szCs w:val="24"/>
        </w:rPr>
        <w:t xml:space="preserve"> </w:t>
      </w:r>
      <w:r w:rsidRPr="006D4934">
        <w:rPr>
          <w:rFonts w:ascii="Candara" w:hAnsi="Candara"/>
          <w:sz w:val="24"/>
          <w:szCs w:val="24"/>
        </w:rPr>
        <w:t>dan</w:t>
      </w:r>
      <w:r w:rsidRPr="006D4934">
        <w:rPr>
          <w:rFonts w:ascii="Candara" w:hAnsi="Candara"/>
          <w:spacing w:val="-12"/>
          <w:sz w:val="24"/>
          <w:szCs w:val="24"/>
        </w:rPr>
        <w:t xml:space="preserve"> </w:t>
      </w:r>
      <w:r w:rsidRPr="006D4934">
        <w:rPr>
          <w:rFonts w:ascii="Candara" w:hAnsi="Candara"/>
          <w:sz w:val="24"/>
          <w:szCs w:val="24"/>
        </w:rPr>
        <w:t xml:space="preserve">kue. </w:t>
      </w:r>
      <w:r w:rsidRPr="006D4934">
        <w:rPr>
          <w:rFonts w:ascii="Candara" w:hAnsi="Candara"/>
          <w:spacing w:val="7"/>
          <w:sz w:val="24"/>
          <w:szCs w:val="24"/>
        </w:rPr>
        <w:t xml:space="preserve"> </w:t>
      </w:r>
      <w:r w:rsidRPr="006D4934">
        <w:rPr>
          <w:rFonts w:ascii="Candara" w:hAnsi="Candara"/>
          <w:sz w:val="24"/>
          <w:szCs w:val="24"/>
        </w:rPr>
        <w:t>Melihat</w:t>
      </w:r>
      <w:r w:rsidRPr="006D4934">
        <w:rPr>
          <w:rFonts w:ascii="Candara" w:hAnsi="Candara"/>
          <w:spacing w:val="-21"/>
          <w:sz w:val="24"/>
          <w:szCs w:val="24"/>
        </w:rPr>
        <w:t xml:space="preserve"> </w:t>
      </w:r>
      <w:r w:rsidRPr="006D4934">
        <w:rPr>
          <w:rFonts w:ascii="Candara" w:hAnsi="Candara"/>
          <w:sz w:val="24"/>
          <w:szCs w:val="24"/>
        </w:rPr>
        <w:t>bekalku</w:t>
      </w:r>
      <w:r w:rsidRPr="006D4934">
        <w:rPr>
          <w:rFonts w:ascii="Candara" w:hAnsi="Candara"/>
          <w:spacing w:val="1"/>
          <w:sz w:val="24"/>
          <w:szCs w:val="24"/>
        </w:rPr>
        <w:t xml:space="preserve"> </w:t>
      </w:r>
      <w:r w:rsidRPr="006D4934">
        <w:rPr>
          <w:rFonts w:ascii="Candara" w:hAnsi="Candara"/>
          <w:sz w:val="24"/>
          <w:szCs w:val="24"/>
        </w:rPr>
        <w:t>banyak</w:t>
      </w:r>
      <w:r w:rsidRPr="006D4934">
        <w:rPr>
          <w:rFonts w:ascii="Candara" w:hAnsi="Candara"/>
          <w:spacing w:val="7"/>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bertanya</w:t>
      </w:r>
      <w:r w:rsidRPr="006D4934">
        <w:rPr>
          <w:rFonts w:ascii="Candara" w:hAnsi="Candara"/>
          <w:spacing w:val="16"/>
          <w:sz w:val="24"/>
          <w:szCs w:val="24"/>
        </w:rPr>
        <w:t xml:space="preserve"> </w:t>
      </w:r>
      <w:r w:rsidRPr="006D4934">
        <w:rPr>
          <w:rFonts w:ascii="Candara" w:hAnsi="Candara"/>
          <w:sz w:val="24"/>
          <w:szCs w:val="24"/>
        </w:rPr>
        <w:t>kepada</w:t>
      </w:r>
      <w:r w:rsidRPr="006D4934">
        <w:rPr>
          <w:rFonts w:ascii="Candara" w:hAnsi="Candara"/>
          <w:spacing w:val="5"/>
          <w:sz w:val="24"/>
          <w:szCs w:val="24"/>
        </w:rPr>
        <w:t xml:space="preserve"> </w:t>
      </w:r>
      <w:r w:rsidRPr="006D4934">
        <w:rPr>
          <w:rFonts w:ascii="Candara" w:hAnsi="Candara"/>
          <w:sz w:val="24"/>
          <w:szCs w:val="24"/>
        </w:rPr>
        <w:t>ibu.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573" w:lineRule="auto"/>
        <w:ind w:left="110" w:right="3812"/>
        <w:rPr>
          <w:rFonts w:ascii="Candara" w:hAnsi="Candara"/>
          <w:sz w:val="24"/>
          <w:szCs w:val="24"/>
        </w:rPr>
      </w:pPr>
      <w:r w:rsidRPr="006D4934">
        <w:rPr>
          <w:rFonts w:ascii="Candara" w:hAnsi="Candara"/>
          <w:sz w:val="24"/>
          <w:szCs w:val="24"/>
        </w:rPr>
        <w:t>“Kenapa</w:t>
      </w:r>
      <w:r w:rsidRPr="006D4934">
        <w:rPr>
          <w:rFonts w:ascii="Candara" w:hAnsi="Candara"/>
          <w:spacing w:val="-31"/>
          <w:sz w:val="24"/>
          <w:szCs w:val="24"/>
        </w:rPr>
        <w:t xml:space="preserve"> </w:t>
      </w:r>
      <w:r w:rsidRPr="006D4934">
        <w:rPr>
          <w:rFonts w:ascii="Candara" w:hAnsi="Candara"/>
          <w:sz w:val="24"/>
          <w:szCs w:val="24"/>
        </w:rPr>
        <w:t>bekalku</w:t>
      </w:r>
      <w:r w:rsidRPr="006D4934">
        <w:rPr>
          <w:rFonts w:ascii="Candara" w:hAnsi="Candara"/>
          <w:spacing w:val="9"/>
          <w:sz w:val="24"/>
          <w:szCs w:val="24"/>
        </w:rPr>
        <w:t xml:space="preserve"> </w:t>
      </w:r>
      <w:r w:rsidRPr="006D4934">
        <w:rPr>
          <w:rFonts w:ascii="Candara" w:hAnsi="Candara"/>
          <w:sz w:val="24"/>
          <w:szCs w:val="24"/>
        </w:rPr>
        <w:t>banyak,</w:t>
      </w:r>
      <w:r w:rsidRPr="006D4934">
        <w:rPr>
          <w:rFonts w:ascii="Candara" w:hAnsi="Candara"/>
          <w:spacing w:val="9"/>
          <w:sz w:val="24"/>
          <w:szCs w:val="24"/>
        </w:rPr>
        <w:t xml:space="preserve"> </w:t>
      </w:r>
      <w:r w:rsidRPr="006D4934">
        <w:rPr>
          <w:rFonts w:ascii="Candara" w:hAnsi="Candara"/>
          <w:sz w:val="24"/>
          <w:szCs w:val="24"/>
        </w:rPr>
        <w:t>Bu?</w:t>
      </w:r>
      <w:r w:rsidRPr="006D4934">
        <w:rPr>
          <w:rFonts w:ascii="Candara" w:hAnsi="Candara"/>
          <w:spacing w:val="21"/>
          <w:sz w:val="24"/>
          <w:szCs w:val="24"/>
        </w:rPr>
        <w:t xml:space="preserve"> </w:t>
      </w:r>
      <w:r w:rsidRPr="006D4934">
        <w:rPr>
          <w:rFonts w:ascii="Candara" w:hAnsi="Candara"/>
          <w:sz w:val="24"/>
          <w:szCs w:val="24"/>
        </w:rPr>
        <w:t>Untuk</w:t>
      </w:r>
      <w:r w:rsidRPr="006D4934">
        <w:rPr>
          <w:rFonts w:ascii="Candara" w:hAnsi="Candara"/>
          <w:spacing w:val="-26"/>
          <w:sz w:val="24"/>
          <w:szCs w:val="24"/>
        </w:rPr>
        <w:t xml:space="preserve"> </w:t>
      </w:r>
      <w:r w:rsidRPr="006D4934">
        <w:rPr>
          <w:rFonts w:ascii="Candara" w:hAnsi="Candara"/>
          <w:sz w:val="24"/>
          <w:szCs w:val="24"/>
        </w:rPr>
        <w:t>siapa</w:t>
      </w:r>
      <w:r w:rsidRPr="006D4934">
        <w:rPr>
          <w:rFonts w:ascii="Candara" w:hAnsi="Candara"/>
          <w:spacing w:val="7"/>
          <w:sz w:val="24"/>
          <w:szCs w:val="24"/>
        </w:rPr>
        <w:t xml:space="preserve"> </w:t>
      </w:r>
      <w:r w:rsidRPr="006D4934">
        <w:rPr>
          <w:rFonts w:ascii="Candara" w:hAnsi="Candara"/>
          <w:sz w:val="24"/>
          <w:szCs w:val="24"/>
        </w:rPr>
        <w:t xml:space="preserve">kue </w:t>
      </w:r>
      <w:r w:rsidRPr="006D4934">
        <w:rPr>
          <w:rFonts w:ascii="Candara" w:hAnsi="Candara"/>
          <w:spacing w:val="1"/>
          <w:sz w:val="24"/>
          <w:szCs w:val="24"/>
        </w:rPr>
        <w:t xml:space="preserve"> </w:t>
      </w:r>
      <w:r w:rsidRPr="006D4934">
        <w:rPr>
          <w:rFonts w:ascii="Candara" w:hAnsi="Candara"/>
          <w:sz w:val="24"/>
          <w:szCs w:val="24"/>
        </w:rPr>
        <w:t>itu?” “Kue</w:t>
      </w:r>
      <w:r w:rsidRPr="006D4934">
        <w:rPr>
          <w:rFonts w:ascii="Candara" w:hAnsi="Candara"/>
          <w:spacing w:val="7"/>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untuk</w:t>
      </w:r>
      <w:r w:rsidRPr="006D4934">
        <w:rPr>
          <w:rFonts w:ascii="Candara" w:hAnsi="Candara"/>
          <w:spacing w:val="-3"/>
          <w:sz w:val="24"/>
          <w:szCs w:val="24"/>
        </w:rPr>
        <w:t xml:space="preserve"> </w:t>
      </w:r>
      <w:r w:rsidRPr="006D4934">
        <w:rPr>
          <w:rFonts w:ascii="Candara" w:hAnsi="Candara"/>
          <w:sz w:val="24"/>
          <w:szCs w:val="24"/>
        </w:rPr>
        <w:t>guru</w:t>
      </w:r>
      <w:r w:rsidRPr="006D4934">
        <w:rPr>
          <w:rFonts w:ascii="Candara" w:hAnsi="Candara"/>
          <w:spacing w:val="-4"/>
          <w:sz w:val="24"/>
          <w:szCs w:val="24"/>
        </w:rPr>
        <w:t xml:space="preserve"> </w:t>
      </w:r>
      <w:r w:rsidRPr="006D4934">
        <w:rPr>
          <w:rFonts w:ascii="Candara" w:hAnsi="Candara"/>
          <w:sz w:val="24"/>
          <w:szCs w:val="24"/>
        </w:rPr>
        <w:t>dan</w:t>
      </w:r>
      <w:r w:rsidRPr="006D4934">
        <w:rPr>
          <w:rFonts w:ascii="Candara" w:hAnsi="Candara"/>
          <w:spacing w:val="8"/>
          <w:sz w:val="24"/>
          <w:szCs w:val="24"/>
        </w:rPr>
        <w:t xml:space="preserve"> </w:t>
      </w:r>
      <w:r w:rsidRPr="006D4934">
        <w:rPr>
          <w:rFonts w:ascii="Candara" w:hAnsi="Candara"/>
          <w:sz w:val="24"/>
          <w:szCs w:val="24"/>
        </w:rPr>
        <w:t>teman-temanmu,”</w:t>
      </w:r>
      <w:r w:rsidRPr="006D4934">
        <w:rPr>
          <w:rFonts w:ascii="Candara" w:hAnsi="Candara"/>
          <w:spacing w:val="-9"/>
          <w:sz w:val="24"/>
          <w:szCs w:val="24"/>
        </w:rPr>
        <w:t xml:space="preserve"> </w:t>
      </w:r>
      <w:r w:rsidRPr="006D4934">
        <w:rPr>
          <w:rFonts w:ascii="Candara" w:hAnsi="Candara"/>
          <w:sz w:val="24"/>
          <w:szCs w:val="24"/>
        </w:rPr>
        <w:t>kata</w:t>
      </w:r>
      <w:r w:rsidRPr="006D4934">
        <w:rPr>
          <w:rFonts w:ascii="Candara" w:hAnsi="Candara"/>
          <w:spacing w:val="-5"/>
          <w:sz w:val="24"/>
          <w:szCs w:val="24"/>
        </w:rPr>
        <w:t xml:space="preserve"> </w:t>
      </w:r>
      <w:r w:rsidRPr="006D4934">
        <w:rPr>
          <w:rFonts w:ascii="Candara" w:hAnsi="Candara"/>
          <w:sz w:val="24"/>
          <w:szCs w:val="24"/>
        </w:rPr>
        <w:t>ibu.</w:t>
      </w:r>
    </w:p>
    <w:p w:rsidR="00256EBE" w:rsidRPr="006D4934" w:rsidRDefault="007F5944">
      <w:pPr>
        <w:spacing w:before="14" w:line="286" w:lineRule="auto"/>
        <w:ind w:left="110" w:right="76"/>
        <w:jc w:val="both"/>
        <w:rPr>
          <w:rFonts w:ascii="Candara" w:hAnsi="Candara"/>
          <w:sz w:val="24"/>
          <w:szCs w:val="24"/>
        </w:rPr>
      </w:pPr>
      <w:r w:rsidRPr="006D4934">
        <w:rPr>
          <w:rFonts w:ascii="Candara" w:hAnsi="Candara"/>
          <w:sz w:val="24"/>
          <w:szCs w:val="24"/>
        </w:rPr>
        <w:t>Oh,</w:t>
      </w:r>
      <w:r w:rsidRPr="006D4934">
        <w:rPr>
          <w:rFonts w:ascii="Candara" w:hAnsi="Candara"/>
          <w:spacing w:val="48"/>
          <w:sz w:val="24"/>
          <w:szCs w:val="24"/>
        </w:rPr>
        <w:t xml:space="preserve"> </w:t>
      </w:r>
      <w:r w:rsidRPr="006D4934">
        <w:rPr>
          <w:rFonts w:ascii="Candara" w:hAnsi="Candara"/>
          <w:sz w:val="24"/>
          <w:szCs w:val="24"/>
        </w:rPr>
        <w:t xml:space="preserve">aku </w:t>
      </w:r>
      <w:r w:rsidRPr="006D4934">
        <w:rPr>
          <w:rFonts w:ascii="Candara" w:hAnsi="Candara"/>
          <w:spacing w:val="7"/>
          <w:sz w:val="24"/>
          <w:szCs w:val="24"/>
        </w:rPr>
        <w:t xml:space="preserve"> </w:t>
      </w:r>
      <w:r w:rsidRPr="006D4934">
        <w:rPr>
          <w:rFonts w:ascii="Candara" w:hAnsi="Candara"/>
          <w:sz w:val="24"/>
          <w:szCs w:val="24"/>
        </w:rPr>
        <w:t>paham</w:t>
      </w:r>
      <w:r w:rsidRPr="006D4934">
        <w:rPr>
          <w:rFonts w:ascii="Candara" w:hAnsi="Candara"/>
          <w:spacing w:val="-4"/>
          <w:sz w:val="24"/>
          <w:szCs w:val="24"/>
        </w:rPr>
        <w:t xml:space="preserve"> </w:t>
      </w:r>
      <w:r w:rsidRPr="006D4934">
        <w:rPr>
          <w:rFonts w:ascii="Candara" w:hAnsi="Candara"/>
          <w:sz w:val="24"/>
          <w:szCs w:val="24"/>
        </w:rPr>
        <w:t>ibu</w:t>
      </w:r>
      <w:r w:rsidRPr="006D4934">
        <w:rPr>
          <w:rFonts w:ascii="Candara" w:hAnsi="Candara"/>
          <w:spacing w:val="56"/>
          <w:sz w:val="24"/>
          <w:szCs w:val="24"/>
        </w:rPr>
        <w:t xml:space="preserve"> </w:t>
      </w:r>
      <w:r w:rsidRPr="006D4934">
        <w:rPr>
          <w:rFonts w:ascii="Candara" w:hAnsi="Candara"/>
          <w:sz w:val="24"/>
          <w:szCs w:val="24"/>
        </w:rPr>
        <w:t>senang</w:t>
      </w:r>
      <w:r w:rsidRPr="006D4934">
        <w:rPr>
          <w:rFonts w:ascii="Candara" w:hAnsi="Candara"/>
          <w:spacing w:val="-4"/>
          <w:sz w:val="24"/>
          <w:szCs w:val="24"/>
        </w:rPr>
        <w:t xml:space="preserve"> </w:t>
      </w:r>
      <w:r w:rsidRPr="006D4934">
        <w:rPr>
          <w:rFonts w:ascii="Candara" w:hAnsi="Candara"/>
          <w:sz w:val="24"/>
          <w:szCs w:val="24"/>
        </w:rPr>
        <w:t>membuat</w:t>
      </w:r>
      <w:r w:rsidRPr="006D4934">
        <w:rPr>
          <w:rFonts w:ascii="Candara" w:hAnsi="Candara"/>
          <w:spacing w:val="5"/>
          <w:sz w:val="24"/>
          <w:szCs w:val="24"/>
        </w:rPr>
        <w:t xml:space="preserve"> </w:t>
      </w:r>
      <w:r w:rsidRPr="006D4934">
        <w:rPr>
          <w:rFonts w:ascii="Candara" w:hAnsi="Candara"/>
          <w:sz w:val="24"/>
          <w:szCs w:val="24"/>
        </w:rPr>
        <w:t xml:space="preserve">kue, </w:t>
      </w:r>
      <w:r w:rsidRPr="006D4934">
        <w:rPr>
          <w:rFonts w:ascii="Candara" w:hAnsi="Candara"/>
          <w:spacing w:val="6"/>
          <w:sz w:val="24"/>
          <w:szCs w:val="24"/>
        </w:rPr>
        <w:t xml:space="preserve"> </w:t>
      </w:r>
      <w:r w:rsidRPr="006D4934">
        <w:rPr>
          <w:rFonts w:ascii="Candara" w:hAnsi="Candara"/>
          <w:sz w:val="24"/>
          <w:szCs w:val="24"/>
        </w:rPr>
        <w:t>dan</w:t>
      </w:r>
      <w:r w:rsidRPr="006D4934">
        <w:rPr>
          <w:rFonts w:ascii="Candara" w:hAnsi="Candara"/>
          <w:spacing w:val="-5"/>
          <w:sz w:val="24"/>
          <w:szCs w:val="24"/>
        </w:rPr>
        <w:t xml:space="preserve"> </w:t>
      </w:r>
      <w:r w:rsidRPr="006D4934">
        <w:rPr>
          <w:rFonts w:ascii="Candara" w:hAnsi="Candara"/>
          <w:sz w:val="24"/>
          <w:szCs w:val="24"/>
        </w:rPr>
        <w:t>ibu</w:t>
      </w:r>
      <w:r w:rsidRPr="006D4934">
        <w:rPr>
          <w:rFonts w:ascii="Candara" w:hAnsi="Candara"/>
          <w:spacing w:val="55"/>
          <w:sz w:val="24"/>
          <w:szCs w:val="24"/>
        </w:rPr>
        <w:t xml:space="preserve"> </w:t>
      </w:r>
      <w:r w:rsidRPr="006D4934">
        <w:rPr>
          <w:rFonts w:ascii="Candara" w:hAnsi="Candara"/>
          <w:sz w:val="24"/>
          <w:szCs w:val="24"/>
        </w:rPr>
        <w:t>ingin</w:t>
      </w:r>
      <w:r w:rsidRPr="006D4934">
        <w:rPr>
          <w:rFonts w:ascii="Candara" w:hAnsi="Candara"/>
          <w:spacing w:val="58"/>
          <w:sz w:val="24"/>
          <w:szCs w:val="24"/>
        </w:rPr>
        <w:t xml:space="preserve"> </w:t>
      </w:r>
      <w:r w:rsidRPr="006D4934">
        <w:rPr>
          <w:rFonts w:ascii="Candara" w:hAnsi="Candara"/>
          <w:sz w:val="24"/>
          <w:szCs w:val="24"/>
        </w:rPr>
        <w:t>berbagi</w:t>
      </w:r>
      <w:r w:rsidRPr="006D4934">
        <w:rPr>
          <w:rFonts w:ascii="Candara" w:hAnsi="Candara"/>
          <w:spacing w:val="29"/>
          <w:sz w:val="24"/>
          <w:szCs w:val="24"/>
        </w:rPr>
        <w:t xml:space="preserve"> </w:t>
      </w:r>
      <w:r w:rsidRPr="006D4934">
        <w:rPr>
          <w:rFonts w:ascii="Candara" w:hAnsi="Candara"/>
          <w:sz w:val="24"/>
          <w:szCs w:val="24"/>
        </w:rPr>
        <w:t>dengan</w:t>
      </w:r>
      <w:r w:rsidRPr="006D4934">
        <w:rPr>
          <w:rFonts w:ascii="Candara" w:hAnsi="Candara"/>
          <w:spacing w:val="49"/>
          <w:sz w:val="24"/>
          <w:szCs w:val="24"/>
        </w:rPr>
        <w:t xml:space="preserve"> </w:t>
      </w:r>
      <w:r w:rsidRPr="006D4934">
        <w:rPr>
          <w:rFonts w:ascii="Candara" w:hAnsi="Candara"/>
          <w:sz w:val="24"/>
          <w:szCs w:val="24"/>
        </w:rPr>
        <w:t>guruku.</w:t>
      </w:r>
      <w:r w:rsidRPr="006D4934">
        <w:rPr>
          <w:rFonts w:ascii="Candara" w:hAnsi="Candara"/>
          <w:spacing w:val="15"/>
          <w:sz w:val="24"/>
          <w:szCs w:val="24"/>
        </w:rPr>
        <w:t xml:space="preserve"> </w:t>
      </w:r>
      <w:r w:rsidRPr="006D4934">
        <w:rPr>
          <w:rFonts w:ascii="Candara" w:hAnsi="Candara"/>
          <w:sz w:val="24"/>
          <w:szCs w:val="24"/>
        </w:rPr>
        <w:t xml:space="preserve">Aku ingin  </w:t>
      </w:r>
      <w:r w:rsidRPr="006D4934">
        <w:rPr>
          <w:rFonts w:ascii="Candara" w:hAnsi="Candara"/>
          <w:spacing w:val="17"/>
          <w:sz w:val="24"/>
          <w:szCs w:val="24"/>
        </w:rPr>
        <w:t xml:space="preserve"> </w:t>
      </w:r>
      <w:r w:rsidRPr="006D4934">
        <w:rPr>
          <w:rFonts w:ascii="Candara" w:hAnsi="Candara"/>
          <w:sz w:val="24"/>
          <w:szCs w:val="24"/>
        </w:rPr>
        <w:t xml:space="preserve">cepat-cepat </w:t>
      </w:r>
      <w:r w:rsidRPr="006D4934">
        <w:rPr>
          <w:rFonts w:ascii="Candara" w:hAnsi="Candara"/>
          <w:spacing w:val="14"/>
          <w:sz w:val="24"/>
          <w:szCs w:val="24"/>
        </w:rPr>
        <w:t xml:space="preserve"> </w:t>
      </w:r>
      <w:r w:rsidRPr="006D4934">
        <w:rPr>
          <w:rFonts w:ascii="Candara" w:hAnsi="Candara"/>
          <w:sz w:val="24"/>
          <w:szCs w:val="24"/>
        </w:rPr>
        <w:t xml:space="preserve">ke  </w:t>
      </w:r>
      <w:r w:rsidRPr="006D4934">
        <w:rPr>
          <w:rFonts w:ascii="Candara" w:hAnsi="Candara"/>
          <w:spacing w:val="2"/>
          <w:sz w:val="24"/>
          <w:szCs w:val="24"/>
        </w:rPr>
        <w:t xml:space="preserve"> </w:t>
      </w:r>
      <w:r w:rsidRPr="006D4934">
        <w:rPr>
          <w:rFonts w:ascii="Candara" w:hAnsi="Candara"/>
          <w:sz w:val="24"/>
          <w:szCs w:val="24"/>
        </w:rPr>
        <w:t>sekolah</w:t>
      </w:r>
      <w:r w:rsidRPr="006D4934">
        <w:rPr>
          <w:rFonts w:ascii="Candara" w:hAnsi="Candara"/>
          <w:spacing w:val="62"/>
          <w:sz w:val="24"/>
          <w:szCs w:val="24"/>
        </w:rPr>
        <w:t xml:space="preserve"> </w:t>
      </w:r>
      <w:r w:rsidRPr="006D4934">
        <w:rPr>
          <w:rFonts w:ascii="Candara" w:hAnsi="Candara"/>
          <w:sz w:val="24"/>
          <w:szCs w:val="24"/>
        </w:rPr>
        <w:t xml:space="preserve">dan </w:t>
      </w:r>
      <w:r w:rsidRPr="006D4934">
        <w:rPr>
          <w:rFonts w:ascii="Candara" w:hAnsi="Candara"/>
          <w:spacing w:val="19"/>
          <w:sz w:val="24"/>
          <w:szCs w:val="24"/>
        </w:rPr>
        <w:t xml:space="preserve"> </w:t>
      </w:r>
      <w:r w:rsidRPr="006D4934">
        <w:rPr>
          <w:rFonts w:ascii="Candara" w:hAnsi="Candara"/>
          <w:sz w:val="24"/>
          <w:szCs w:val="24"/>
        </w:rPr>
        <w:t xml:space="preserve">memberikan </w:t>
      </w:r>
      <w:r w:rsidRPr="006D4934">
        <w:rPr>
          <w:rFonts w:ascii="Candara" w:hAnsi="Candara"/>
          <w:spacing w:val="5"/>
          <w:sz w:val="24"/>
          <w:szCs w:val="24"/>
        </w:rPr>
        <w:t xml:space="preserve"> </w:t>
      </w:r>
      <w:r w:rsidRPr="006D4934">
        <w:rPr>
          <w:rFonts w:ascii="Candara" w:hAnsi="Candara"/>
          <w:sz w:val="24"/>
          <w:szCs w:val="24"/>
        </w:rPr>
        <w:t xml:space="preserve">kue  </w:t>
      </w:r>
      <w:r w:rsidRPr="006D4934">
        <w:rPr>
          <w:rFonts w:ascii="Candara" w:hAnsi="Candara"/>
          <w:spacing w:val="27"/>
          <w:sz w:val="24"/>
          <w:szCs w:val="24"/>
        </w:rPr>
        <w:t xml:space="preserve"> </w:t>
      </w:r>
      <w:r w:rsidRPr="006D4934">
        <w:rPr>
          <w:rFonts w:ascii="Candara" w:hAnsi="Candara"/>
          <w:sz w:val="24"/>
          <w:szCs w:val="24"/>
        </w:rPr>
        <w:t xml:space="preserve">itu  </w:t>
      </w:r>
      <w:r w:rsidRPr="006D4934">
        <w:rPr>
          <w:rFonts w:ascii="Candara" w:hAnsi="Candara"/>
          <w:spacing w:val="6"/>
          <w:sz w:val="24"/>
          <w:szCs w:val="24"/>
        </w:rPr>
        <w:t xml:space="preserve"> </w:t>
      </w:r>
      <w:r w:rsidRPr="006D4934">
        <w:rPr>
          <w:rFonts w:ascii="Candara" w:hAnsi="Candara"/>
          <w:sz w:val="24"/>
          <w:szCs w:val="24"/>
        </w:rPr>
        <w:t xml:space="preserve">kepada </w:t>
      </w:r>
      <w:r w:rsidRPr="006D4934">
        <w:rPr>
          <w:rFonts w:ascii="Candara" w:hAnsi="Candara"/>
          <w:spacing w:val="28"/>
          <w:sz w:val="24"/>
          <w:szCs w:val="24"/>
        </w:rPr>
        <w:t xml:space="preserve"> </w:t>
      </w:r>
      <w:r w:rsidRPr="006D4934">
        <w:rPr>
          <w:rFonts w:ascii="Candara" w:hAnsi="Candara"/>
          <w:sz w:val="24"/>
          <w:szCs w:val="24"/>
        </w:rPr>
        <w:t>guruku.  Setelah berpakaian</w:t>
      </w:r>
      <w:r w:rsidRPr="006D4934">
        <w:rPr>
          <w:rFonts w:ascii="Candara" w:hAnsi="Candara"/>
          <w:spacing w:val="2"/>
          <w:sz w:val="24"/>
          <w:szCs w:val="24"/>
        </w:rPr>
        <w:t xml:space="preserve"> </w:t>
      </w:r>
      <w:r w:rsidRPr="006D4934">
        <w:rPr>
          <w:rFonts w:ascii="Candara" w:hAnsi="Candara"/>
          <w:sz w:val="24"/>
          <w:szCs w:val="24"/>
        </w:rPr>
        <w:t>seragam</w:t>
      </w:r>
      <w:r w:rsidRPr="006D4934">
        <w:rPr>
          <w:rFonts w:ascii="Candara" w:hAnsi="Candara"/>
          <w:spacing w:val="15"/>
          <w:sz w:val="24"/>
          <w:szCs w:val="24"/>
        </w:rPr>
        <w:t xml:space="preserve"> </w:t>
      </w:r>
      <w:r w:rsidRPr="006D4934">
        <w:rPr>
          <w:rFonts w:ascii="Candara" w:hAnsi="Candara"/>
          <w:sz w:val="24"/>
          <w:szCs w:val="24"/>
        </w:rPr>
        <w:t>sekolah,</w:t>
      </w:r>
      <w:r w:rsidRPr="006D4934">
        <w:rPr>
          <w:rFonts w:ascii="Candara" w:hAnsi="Candara"/>
          <w:spacing w:val="-25"/>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pamit</w:t>
      </w:r>
      <w:r w:rsidRPr="006D4934">
        <w:rPr>
          <w:rFonts w:ascii="Candara" w:hAnsi="Candara"/>
          <w:spacing w:val="-15"/>
          <w:sz w:val="24"/>
          <w:szCs w:val="24"/>
        </w:rPr>
        <w:t xml:space="preserve"> </w:t>
      </w:r>
      <w:r w:rsidRPr="006D4934">
        <w:rPr>
          <w:rFonts w:ascii="Candara" w:hAnsi="Candara"/>
          <w:sz w:val="24"/>
          <w:szCs w:val="24"/>
        </w:rPr>
        <w:t>kepada</w:t>
      </w:r>
      <w:r w:rsidRPr="006D4934">
        <w:rPr>
          <w:rFonts w:ascii="Candara" w:hAnsi="Candara"/>
          <w:spacing w:val="-3"/>
          <w:sz w:val="24"/>
          <w:szCs w:val="24"/>
        </w:rPr>
        <w:t xml:space="preserve"> </w:t>
      </w:r>
      <w:r w:rsidRPr="006D4934">
        <w:rPr>
          <w:rFonts w:ascii="Candara" w:hAnsi="Candara"/>
          <w:sz w:val="24"/>
          <w:szCs w:val="24"/>
        </w:rPr>
        <w:t>ibu,</w:t>
      </w:r>
      <w:r w:rsidRPr="006D4934">
        <w:rPr>
          <w:rFonts w:ascii="Candara" w:hAnsi="Candara"/>
          <w:spacing w:val="46"/>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pergi</w:t>
      </w:r>
      <w:r w:rsidRPr="006D4934">
        <w:rPr>
          <w:rFonts w:ascii="Candara" w:hAnsi="Candara"/>
          <w:spacing w:val="-29"/>
          <w:sz w:val="24"/>
          <w:szCs w:val="24"/>
        </w:rPr>
        <w:t xml:space="preserve"> </w:t>
      </w:r>
      <w:r w:rsidRPr="006D4934">
        <w:rPr>
          <w:rFonts w:ascii="Candara" w:hAnsi="Candara"/>
          <w:sz w:val="24"/>
          <w:szCs w:val="24"/>
        </w:rPr>
        <w:t>ke</w:t>
      </w:r>
      <w:r w:rsidRPr="006D4934">
        <w:rPr>
          <w:rFonts w:ascii="Candara" w:hAnsi="Candara"/>
          <w:spacing w:val="36"/>
          <w:sz w:val="24"/>
          <w:szCs w:val="24"/>
        </w:rPr>
        <w:t xml:space="preserve"> </w:t>
      </w:r>
      <w:r w:rsidRPr="006D4934">
        <w:rPr>
          <w:rFonts w:ascii="Candara" w:hAnsi="Candara"/>
          <w:sz w:val="24"/>
          <w:szCs w:val="24"/>
        </w:rPr>
        <w:t>sekolah.</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B75ED1">
      <w:pPr>
        <w:spacing w:line="286" w:lineRule="auto"/>
        <w:ind w:left="110" w:right="72"/>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rPr>
        <w:pict>
          <v:group id="_x0000_s7914" style="position:absolute;left:0;text-align:left;margin-left:211.45pt;margin-top:97.3pt;width:155.15pt;height:127pt;z-index:-2091;mso-position-horizontal-relative:page" coordorigin="4229,1946" coordsize="3103,2540">
            <v:shape id="_x0000_s11207" style="position:absolute;left:6090;top:2213;width:55;height:91" coordorigin="6090,2213" coordsize="55,91" path="m6091,2222r-1,-5l6092,2215r2,-2l6112,2221r15,14l6137,2253r7,21l6146,2296r-1,8l6137,2285r-8,-21l6120,2246r-13,-15l6091,2222xe" fillcolor="#0f0e0d" stroked="f">
              <v:path arrowok="t"/>
            </v:shape>
            <v:shape id="_x0000_s11206" style="position:absolute;left:5846;top:2286;width:54;height:56" coordorigin="5846,2286" coordsize="54,56" path="m5900,2342r-19,-7l5864,2323r-12,-17l5846,2291r14,-5l5873,2292r10,13l5892,2321r6,15l5900,2342xe" fillcolor="#0f0e0d" stroked="f">
              <v:path arrowok="t"/>
            </v:shape>
            <v:shape id="_x0000_s11205" style="position:absolute;left:5299;top:2309;width:54;height:141" coordorigin="5299,2309" coordsize="54,141" path="m5317,2371r-6,20l5308,2414r-2,24l5306,2450r-5,-19l5299,2411r2,-21l5305,2369r8,-18l5322,2334r13,-13l5349,2311r4,-2l5343,2321r-10,15l5325,2352r-8,19xe" fillcolor="#0f0e0d" stroked="f">
              <v:path arrowok="t"/>
            </v:shape>
            <v:shape id="_x0000_s11204" style="position:absolute;left:5739;top:2325;width:9;height:10" coordorigin="5739,2325" coordsize="9,10" path="m5743,2334r-4,l5739,2330r4,-2l5744,2325r4,3l5743,2334xe" fillcolor="#0f0e0d" stroked="f">
              <v:path arrowok="t"/>
            </v:shape>
            <v:shape id="_x0000_s11203" style="position:absolute;left:5755;top:2325;width:6;height:11" coordorigin="5755,2325" coordsize="6,11" path="m5757,2334r-2,-7l5758,2325r3,1l5759,2332r,4l5757,2334xe" fillcolor="#0f0e0d" stroked="f">
              <v:path arrowok="t"/>
            </v:shape>
            <v:shape id="_x0000_s11202" style="position:absolute;left:5964;top:2409;width:39;height:46" coordorigin="5964,2409" coordsize="39,46" path="m5964,2419r,-4l5967,2414r,-5l5974,2411r8,7l5992,2429r8,11l6003,2450r-6,5l5981,2455r-10,-17l5964,2419xe" fillcolor="#0f0e0d" stroked="f">
              <v:path arrowok="t"/>
            </v:shape>
            <v:shape id="_x0000_s11201" style="position:absolute;left:5494;top:2410;width:23;height:26" coordorigin="5494,2410" coordsize="23,26" path="m5517,2415r-4,8l5505,2437r-11,-8l5498,2422r7,-12l5517,2415xe" fillcolor="#0f0e0d" stroked="f">
              <v:path arrowok="t"/>
            </v:shape>
            <v:shape id="_x0000_s11200" style="position:absolute;left:5807;top:2434;width:22;height:11" coordorigin="5807,2434" coordsize="22,11" path="m5829,2436r-3,8l5815,2443r-8,3l5808,2437r14,-3l5829,2436xe" fillcolor="#0f0e0d" stroked="f">
              <v:path arrowok="t"/>
            </v:shape>
            <v:shape id="_x0000_s11199" style="position:absolute;left:5649;top:2447;width:153;height:128" coordorigin="5649,2447" coordsize="153,128" path="m5661,2569r-12,6l5663,2561r16,-12l5695,2537r16,-12l5726,2512r-1,-12l5719,2492r-6,-7l5732,2478r19,-8l5768,2461r18,-8l5800,2447r-10,8l5777,2461r-13,6l5754,2474r,7l5766,2489r-1,8l5767,2502r3,5l5782,2505r5,-8l5801,2497r-18,9l5769,2519r-17,10l5745,2530r-14,-6l5717,2526r-14,8l5689,2546r-14,12l5661,2569xe" fillcolor="#0f0e0d" stroked="f">
              <v:path arrowok="t"/>
            </v:shape>
            <v:shape id="_x0000_s11198" style="position:absolute;left:5870;top:2490;width:52;height:33" coordorigin="5870,2490" coordsize="52,33" path="m5886,2521r-2,-12l5873,2498r-3,-7l5886,2490r15,10l5917,2510r6,2l5910,2522r-20,1l5886,2521xe" fillcolor="#0f0e0d" stroked="f">
              <v:path arrowok="t"/>
            </v:shape>
            <v:shape id="_x0000_s11197" style="position:absolute;left:5988;top:2543;width:33;height:13" coordorigin="5988,2543" coordsize="33,13" path="m6021,2543r-6,9l6001,2553r-13,3l5997,2550r10,-5l6021,2543xe" fillcolor="#0f0e0d" stroked="f">
              <v:path arrowok="t"/>
            </v:shape>
            <v:shape id="_x0000_s11196" style="position:absolute;left:5964;top:2557;width:19;height:8" coordorigin="5964,2557" coordsize="19,8" path="m5964,2564r4,-5l5976,2558r8,-1l5978,2560r-4,5l5964,2564xe" fillcolor="#0f0e0d" stroked="f">
              <v:path arrowok="t"/>
            </v:shape>
            <v:shape id="_x0000_s11195" style="position:absolute;left:5977;top:2569;width:74;height:14" coordorigin="5977,2569" coordsize="74,14" path="m6051,2572r-19,4l6011,2581r-20,2l5977,2582r16,-7l6014,2570r21,-1l6051,2572xe" fillcolor="#0f0e0d" stroked="f">
              <v:path arrowok="t"/>
            </v:shape>
            <v:shape id="_x0000_s11194" style="position:absolute;left:5466;top:2780;width:62;height:21" coordorigin="5466,2780" coordsize="62,21" path="m5528,2784r-16,9l5491,2797r-21,3l5466,2800r17,-7l5498,2784r17,-4l5528,2784xe" fillcolor="#0f0e0d" stroked="f">
              <v:path arrowok="t"/>
            </v:shape>
            <v:shape id="_x0000_s11193" style="position:absolute;left:5957;top:2791;width:32;height:10" coordorigin="5957,2791" coordsize="32,10" path="m5957,2793r2,-2l5982,2791r7,2l5981,2800r-13,-9l5957,2793xe" fillcolor="#0f0e0d" stroked="f">
              <v:path arrowok="t"/>
            </v:shape>
            <v:shape id="_x0000_s11192" style="position:absolute;left:5997;top:2792;width:12;height:6" coordorigin="5997,2792" coordsize="12,6" path="m6009,2796r-12,2l5998,2793r4,l6007,2792r2,2l6009,2796xe" fillcolor="#0f0e0d" stroked="f">
              <v:path arrowok="t"/>
            </v:shape>
            <v:shape id="_x0000_s11191" style="position:absolute;left:6017;top:2791;width:18;height:7" coordorigin="6017,2791" coordsize="18,7" path="m6036,2794r-5,4l6025,2796r-7,l6017,2794r14,-3l6036,2794xe" fillcolor="#0f0e0d" stroked="f">
              <v:path arrowok="t"/>
            </v:shape>
            <v:shape id="_x0000_s11190" style="position:absolute;left:6358;top:2791;width:52;height:8" coordorigin="6358,2791" coordsize="52,8" path="m6411,2793r-17,6l6373,2799r-15,-2l6377,2792r21,-1l6411,2793xe" fillcolor="#0f0e0d" stroked="f">
              <v:path arrowok="t"/>
            </v:shape>
            <v:shape id="_x0000_s11189" style="position:absolute;left:6146;top:2795;width:14;height:11" coordorigin="6146,2795" coordsize="14,11" path="m6146,2801r2,-6l6155,2800r5,-1l6159,2806r-10,-3l6146,2801xe" fillcolor="#0f0e0d" stroked="f">
              <v:path arrowok="t"/>
            </v:shape>
            <v:shape id="_x0000_s11188" style="position:absolute;left:4706;top:2822;width:46;height:182" coordorigin="4706,2822" coordsize="46,182" path="m4708,2950r4,-19l4717,2911r4,-14l4726,2873r5,-23l4738,2832r11,-10l4750,2822r1,l4752,2822r-5,18l4741,2857r-5,19l4731,2895r-5,19l4722,2934r-4,21l4714,2976r-2,21l4711,3005r-4,-18l4706,2969r2,-19xe" fillcolor="#0f0e0d" stroked="f">
              <v:path arrowok="t"/>
            </v:shape>
            <v:shape id="_x0000_s11187" style="position:absolute;left:4817;top:2876;width:15;height:29" coordorigin="4817,2876" coordsize="15,29" path="m4821,2876r11,3l4828,2892r,13l4824,2898r-7,-15l4821,2876xe" fillcolor="#0f0e0d" stroked="f">
              <v:path arrowok="t"/>
            </v:shape>
            <v:shape id="_x0000_s11186" style="position:absolute;left:7016;top:2912;width:29;height:151" coordorigin="7016,2912" coordsize="29,151" path="m7032,2925r-2,-13l7033,2912r5,l7043,2931r2,20l7044,2971r-4,20l7035,3010r-6,19l7023,3046r-7,15l7016,3062r1,-17l7020,3027r4,-20l7027,2986r3,-20l7032,2945r,-20xe" fillcolor="#0f0e0d" stroked="f">
              <v:path arrowok="t"/>
            </v:shape>
            <v:shape id="_x0000_s11185" style="position:absolute;left:6616;top:2987;width:117;height:87" coordorigin="6616,2987" coordsize="117,87" path="m6733,2987r-15,14l6703,3013r-16,13l6671,3038r-17,11l6638,3060r-17,11l6616,3075r15,-13l6646,3049r16,-12l6677,3024r17,-11l6710,3001r17,-11l6733,2987xe" fillcolor="#0f0e0d" stroked="f">
              <v:path arrowok="t"/>
            </v:shape>
            <v:shape id="_x0000_s11184" style="position:absolute;left:6635;top:2998;width:118;height:83" coordorigin="6635,2998" coordsize="118,83" path="m6639,3079r-4,3l6648,3069r16,-12l6681,3046r18,-11l6717,3025r17,-12l6750,3001r3,-3l6741,3011r-14,12l6710,3036r-18,11l6674,3059r-18,10l6639,3079xe" fillcolor="#0f0e0d" stroked="f">
              <v:path arrowok="t"/>
            </v:shape>
            <v:shape id="_x0000_s11183" style="position:absolute;left:6722;top:3046;width:22;height:14" coordorigin="6722,3046" coordsize="22,14" path="m6744,3049r-4,7l6731,3059r-9,2l6726,3055r9,-9l6744,3049xe" fillcolor="#0f0e0d" stroked="f">
              <v:path arrowok="t"/>
            </v:shape>
            <v:shape id="_x0000_s11182" style="position:absolute;left:6679;top:3067;width:30;height:15" coordorigin="6679,3067" coordsize="30,15" path="m6710,3067r-7,9l6691,3080r-12,3l6685,3073r12,-3l6710,3067xe" fillcolor="#0f0e0d" stroked="f">
              <v:path arrowok="t"/>
            </v:shape>
            <v:shape id="_x0000_s11181" style="position:absolute;left:4867;top:3035;width:21;height:17" coordorigin="4867,3035" coordsize="21,17" path="m4887,3052r-8,-1l4873,3048r-6,-2l4869,3035r20,7l4887,3052xe" fillcolor="#0f0e0d" stroked="f">
              <v:path arrowok="t"/>
            </v:shape>
            <v:shape id="_x0000_s11180" style="position:absolute;left:4903;top:3054;width:22;height:19" coordorigin="4903,3054" coordsize="22,19" path="m4903,3055r2,-1l4914,3056r11,7l4923,3073r-8,-3l4913,3062r-10,-1l4903,3057r,-2xe" fillcolor="#0f0e0d" stroked="f">
              <v:path arrowok="t"/>
            </v:shape>
            <v:shape id="_x0000_s11179" style="position:absolute;left:4916;top:3106;width:14;height:15" coordorigin="4916,3106" coordsize="14,15" path="m4930,3114r-2,4l4920,3120r-4,-3l4919,3106r11,6l4930,3114xe" fillcolor="#0f0e0d" stroked="f">
              <v:path arrowok="t"/>
            </v:shape>
            <v:shape id="_x0000_s11178" style="position:absolute;left:4846;top:3128;width:26;height:21" coordorigin="4846,3128" coordsize="26,21" path="m4859,3150r-12,-13l4846,3128r11,5l4860,3146r12,3l4859,3150xe" fillcolor="#0f0e0d" stroked="f">
              <v:path arrowok="t"/>
            </v:shape>
            <v:shape id="_x0000_s11177" style="position:absolute;left:4919;top:3134;width:13;height:14" coordorigin="4919,3134" coordsize="13,14" path="m4924,3134r7,7l4930,3147r-6,2l4923,3144r-4,-1l4924,3134xe" fillcolor="#0f0e0d" stroked="f">
              <v:path arrowok="t"/>
            </v:shape>
            <v:shape id="_x0000_s11176" style="position:absolute;left:5139;top:3067;width:26;height:15" coordorigin="5139,3067" coordsize="26,15" path="m5143,3069r,-2l5151,3071r9,3l5165,3082r-10,-1l5144,3081r-4,-8l5139,3069r4,xe" fillcolor="#0f0e0d" stroked="f">
              <v:path arrowok="t"/>
            </v:shape>
            <v:shape id="_x0000_s11175" style="position:absolute;left:5029;top:3074;width:44;height:32" coordorigin="5029,3074" coordsize="44,32" path="m5030,3099r-1,-9l5031,3087r6,l5043,3088r4,-2l5044,3079r3,-2l5055,3082r13,-8l5073,3082r-2,8l5054,3091r-9,-2l5042,3092r1,7l5043,3106r-8,-3l5030,3099xe" fillcolor="#0f0e0d" stroked="f">
              <v:path arrowok="t"/>
            </v:shape>
            <v:shape id="_x0000_s11174" style="position:absolute;left:5362;top:3097;width:153;height:113" coordorigin="5362,3097" coordsize="153,113" path="m5376,3196r16,-12l5409,3172r16,-11l5442,3150r17,-11l5476,3128r16,-12l5507,3103r7,-6l5504,3112r-13,13l5475,3138r-18,11l5439,3161r-18,11l5411,3180r-15,13l5381,3206r-18,3l5362,3209r14,-13xe" fillcolor="#0f0e0d" stroked="f">
              <v:path arrowok="t"/>
            </v:shape>
            <v:shape id="_x0000_s11173" style="position:absolute;left:5396;top:3113;width:146;height:92" coordorigin="5396,3113" coordsize="146,92" path="m5412,3193r17,-10l5446,3172r17,-10l5481,3152r17,-10l5515,3131r17,-11l5542,3113r-12,15l5515,3140r-18,11l5478,3162r-5,3l5455,3176r-17,11l5420,3197r-18,7l5396,3205r16,-12xe" fillcolor="#0f0e0d" stroked="f">
              <v:path arrowok="t"/>
            </v:shape>
            <v:shape id="_x0000_s11172" style="position:absolute;left:5593;top:3151;width:16;height:15" coordorigin="5593,3151" coordsize="16,15" path="m5596,3152r6,-1l5605,3154r3,2l5607,3160r,4l5603,3166r-8,l5593,3157r3,-5xe" fillcolor="#0f0e0d" stroked="f">
              <v:path arrowok="t"/>
            </v:shape>
            <v:shape id="_x0000_s11171" style="position:absolute;left:5497;top:3191;width:19;height:14" coordorigin="5497,3191" coordsize="19,14" path="m5501,3191r8,l5512,3195r4,4l5516,3205r-6,l5504,3205r-3,-3l5497,3195r4,-4xe" fillcolor="#0f0e0d" stroked="f">
              <v:path arrowok="t"/>
            </v:shape>
            <v:shape id="_x0000_s11170" style="position:absolute;left:5676;top:3103;width:19;height:18" coordorigin="5676,3103" coordsize="19,18" path="m5684,3103r5,3l5695,3116r-1,5l5687,3119r-11,-9l5684,3103xe" fillcolor="#0f0e0d" stroked="f">
              <v:path arrowok="t"/>
            </v:shape>
            <v:shape id="_x0000_s11169" style="position:absolute;left:5687;top:3146;width:19;height:16" coordorigin="5687,3146" coordsize="19,16" path="m5701,3147r3,4l5706,3158r-4,4l5694,3162r-7,-16l5701,3147xe" fillcolor="#0f0e0d" stroked="f">
              <v:path arrowok="t"/>
            </v:shape>
            <v:shape id="_x0000_s11168" style="position:absolute;left:5679;top:3214;width:34;height:15" coordorigin="5679,3214" coordsize="34,15" path="m5679,3225r4,-11l5699,3216r14,2l5711,3229r-23,l5679,3225xe" fillcolor="#0f0e0d" stroked="f">
              <v:path arrowok="t"/>
            </v:shape>
            <v:shape id="_x0000_s11167" style="position:absolute;left:5711;top:3221;width:19;height:19" coordorigin="5711,3221" coordsize="19,19" path="m5715,3222r10,-1l5730,3226r,11l5721,3241r-10,-10l5715,3222xe" fillcolor="#0f0e0d" stroked="f">
              <v:path arrowok="t"/>
            </v:shape>
            <v:shape id="_x0000_s11166" style="position:absolute;left:5172;top:3103;width:18;height:20" coordorigin="5172,3103" coordsize="18,20" path="m5185,3120r-6,2l5172,3117r,-8l5178,3103r12,9l5185,3120xe" fillcolor="#0f0e0d" stroked="f">
              <v:path arrowok="t"/>
            </v:shape>
            <v:shape id="_x0000_s11165" style="position:absolute;left:4997;top:3114;width:17;height:15" coordorigin="4997,3114" coordsize="17,15" path="m5012,3126r-1,1l5010,3128r,1l5002,3129r-4,-3l4997,3120r6,-6l5014,3115r-2,11xe" fillcolor="#0f0e0d" stroked="f">
              <v:path arrowok="t"/>
            </v:shape>
            <v:shape id="_x0000_s11164" style="position:absolute;left:5106;top:3135;width:21;height:20" coordorigin="5106,3135" coordsize="21,20" path="m5127,3154r-7,1l5106,3146r2,-8l5117,3135r9,9l5127,3154xe" fillcolor="#0f0e0d" stroked="f">
              <v:path arrowok="t"/>
            </v:shape>
            <v:shape id="_x0000_s11163" style="position:absolute;left:5906;top:3142;width:18;height:22" coordorigin="5906,3142" coordsize="18,22" path="m5910,3142r9,1l5921,3149r3,7l5916,3164r-10,-13l5910,3142xe" fillcolor="#0f0e0d" stroked="f">
              <v:path arrowok="t"/>
            </v:shape>
            <v:shape id="_x0000_s11162" style="position:absolute;left:5905;top:3210;width:20;height:26" coordorigin="5905,3210" coordsize="20,26" path="m5921,3232r-6,4l5905,3226r4,-6l5913,3210r12,11l5921,3232xe" fillcolor="#0f0e0d" stroked="f">
              <v:path arrowok="t"/>
            </v:shape>
            <v:shape id="_x0000_s11161" style="position:absolute;left:5992;top:3150;width:78;height:62" coordorigin="5992,3150" coordsize="78,62" path="m6070,3150r-14,14l6040,3177r-15,13l6011,3204r-6,7l5998,3212r-3,-2l5992,3207r14,-13l6022,3182r17,-11l6056,3159r14,-9xe" fillcolor="#0f0e0d" stroked="f">
              <v:path arrowok="t"/>
            </v:shape>
            <v:shape id="_x0000_s11160" style="position:absolute;left:6594;top:3147;width:13;height:14" coordorigin="6594,3147" coordsize="13,14" path="m6605,3149r2,2l6607,3157r-2,2l6595,3161r-1,-14l6605,3149xe" fillcolor="#0f0e0d" stroked="f">
              <v:path arrowok="t"/>
            </v:shape>
            <v:shape id="_x0000_s11159" style="position:absolute;left:4933;top:3157;width:32;height:17" coordorigin="4933,3157" coordsize="32,17" path="m4964,3157r-3,11l4952,3173r-14,1l4936,3170r-3,-4l4935,3161r9,l4956,3161r8,-4xe" fillcolor="#0f0e0d" stroked="f">
              <v:path arrowok="t"/>
            </v:shape>
            <v:shape id="_x0000_s11158" style="position:absolute;left:6252;top:3153;width:14;height:8" coordorigin="6252,3153" coordsize="14,8" path="m6266,3153r-1,4l6253,3161r-1,-6l6256,3153r5,l6266,3153xe" fillcolor="#0f0e0d" stroked="f">
              <v:path arrowok="t"/>
            </v:shape>
            <v:shape id="_x0000_s11157" style="position:absolute;left:6404;top:3149;width:21;height:21" coordorigin="6404,3149" coordsize="21,21" path="m6424,3161r,9l6405,3168r-1,-7l6404,3149r18,4l6424,3161xe" fillcolor="#0f0e0d" stroked="f">
              <v:path arrowok="t"/>
            </v:shape>
            <v:shape id="_x0000_s11156" style="position:absolute;left:5779;top:3156;width:30;height:27" coordorigin="5779,3156" coordsize="30,27" path="m5788,3163r6,-1l5796,3171r7,2l5808,3177r1,5l5805,3180r-1,3l5795,3177r-10,-4l5779,3164r2,-8l5788,3163xe" fillcolor="#0f0e0d" stroked="f">
              <v:path arrowok="t"/>
            </v:shape>
            <v:shape id="_x0000_s11155" style="position:absolute;left:5090;top:3170;width:14;height:15" coordorigin="5090,3170" coordsize="14,15" path="m5099,3170r2,5l5103,3180r-2,5l5090,3179r4,-9l5099,3170xe" fillcolor="#0f0e0d" stroked="f">
              <v:path arrowok="t"/>
            </v:shape>
            <v:shape id="_x0000_s11154" style="position:absolute;left:6513;top:3172;width:16;height:14" coordorigin="6513,3172" coordsize="16,14" path="m6514,3172r8,l6525,3178r4,3l6520,3185r-7,-10l6514,3172xe" fillcolor="#0f0e0d" stroked="f">
              <v:path arrowok="t"/>
            </v:shape>
            <v:shape id="_x0000_s11153" style="position:absolute;left:6478;top:3181;width:13;height:13" coordorigin="6478,3181" coordsize="13,13" path="m6489,3194r-4,l6481,3194r-3,-4l6479,3188r1,-6l6487,3181r4,4l6491,3193r-2,1xe" fillcolor="#0f0e0d" stroked="f">
              <v:path arrowok="t"/>
            </v:shape>
            <v:shape id="_x0000_s11152" style="position:absolute;left:6718;top:3201;width:20;height:21" coordorigin="6718,3201" coordsize="20,21" path="m6724,3201r8,1l6738,3213r-3,8l6724,3222r-6,-14l6724,3201xe" fillcolor="#0f0e0d" stroked="f">
              <v:path arrowok="t"/>
            </v:shape>
            <v:shape id="_x0000_s11151" style="position:absolute;left:6643;top:3233;width:15;height:15" coordorigin="6643,3233" coordsize="15,15" path="m6645,3233r7,1l6657,3236r-1,8l6654,3246r-2,2l6647,3247r-3,-2l6643,3237r2,-4xe" fillcolor="#0f0e0d" stroked="f">
              <v:path arrowok="t"/>
            </v:shape>
            <v:shape id="_x0000_s11150" style="position:absolute;left:6655;top:3262;width:15;height:18" coordorigin="6655,3262" coordsize="15,18" path="m6669,3280r-10,-1l6655,3273r,-11l6667,3264r4,14l6669,3280xe" fillcolor="#0f0e0d" stroked="f">
              <v:path arrowok="t"/>
            </v:shape>
            <v:shape id="_x0000_s11149" style="position:absolute;left:5838;top:3236;width:16;height:18" coordorigin="5838,3236" coordsize="16,18" path="m5854,3249r-2,3l5849,3254r-6,-1l5842,3250r-4,-1l5839,3243r3,-7l5854,3241r,8xe" fillcolor="#0f0e0d" stroked="f">
              <v:path arrowok="t"/>
            </v:shape>
            <v:shape id="_x0000_s11148" style="position:absolute;left:6397;top:3246;width:18;height:17" coordorigin="6397,3246" coordsize="18,17" path="m6401,3247r9,-1l6415,3256r-4,7l6402,3263r-5,-10l6401,3247xe" fillcolor="#0f0e0d" stroked="f">
              <v:path arrowok="t"/>
            </v:shape>
            <v:shape id="_x0000_s11147" style="position:absolute;left:6531;top:3251;width:12;height:22" coordorigin="6531,3251" coordsize="12,22" path="m6539,3272r-8,-11l6532,3254r6,-3l6543,3254r,9l6539,3272xe" fillcolor="#0f0e0d" stroked="f">
              <v:path arrowok="t"/>
            </v:shape>
            <v:shape id="_x0000_s11146" style="position:absolute;left:6571;top:3260;width:12;height:13" coordorigin="6571,3260" coordsize="12,13" path="m6583,3272r-12,-2l6572,3263r6,-3l6583,3265r,7xe" fillcolor="#0f0e0d" stroked="f">
              <v:path arrowok="t"/>
            </v:shape>
            <v:shape id="_x0000_s11145" style="position:absolute;left:4868;top:3261;width:4;height:6" coordorigin="4868,3261" coordsize="4,6" path="m4872,3261r,2l4872,3267r-4,-1l4868,3261r3,l4872,3261xe" fillcolor="#0f0e0d" stroked="f">
              <v:path arrowok="t"/>
            </v:shape>
            <v:shape id="_x0000_s11144" style="position:absolute;left:5971;top:3278;width:18;height:16" coordorigin="5971,3278" coordsize="18,16" path="m5989,3283r,7l5984,3292r-6,2l5971,3284r7,-6l5989,3283xe" fillcolor="#0f0e0d" stroked="f">
              <v:path arrowok="t"/>
            </v:shape>
            <v:shape id="_x0000_s11143" style="position:absolute;left:6352;top:3281;width:13;height:6" coordorigin="6352,3281" coordsize="13,6" path="m6352,3287r1,-4l6360,3285r1,-4l6365,3284r-8,3l6352,3287xe" fillcolor="#0f0e0d" stroked="f">
              <v:path arrowok="t"/>
            </v:shape>
            <v:shape id="_x0000_s11142" style="position:absolute;left:6328;top:3291;width:10;height:4" coordorigin="6328,3291" coordsize="10,4" path="m6328,3295r2,-3l6334,3292r4,-1l6337,3294r-4,2l6328,3295xe" fillcolor="#0f0e0d" stroked="f">
              <v:path arrowok="t"/>
            </v:shape>
            <v:shape id="_x0000_s11141" style="position:absolute;left:6483;top:3311;width:24;height:24" coordorigin="6483,3311" coordsize="24,24" path="m6502,3330r-9,5l6483,3324r4,-9l6495,3311r12,10l6502,3330xe" fillcolor="#0f0e0d" stroked="f">
              <v:path arrowok="t"/>
            </v:shape>
            <v:shape id="_x0000_s11140" style="position:absolute;left:7024;top:3316;width:34;height:115" coordorigin="7024,3316" coordsize="34,115" path="m7058,3316r-3,18l7049,3352r-6,18l7037,3388r-3,20l7036,3429r,2l7027,3417r-3,-18l7026,3379r5,-20l7039,3341r9,-15l7058,3316xe" fillcolor="#0f0e0d" stroked="f">
              <v:path arrowok="t"/>
            </v:shape>
            <v:shape id="_x0000_s11139" style="position:absolute;left:6193;top:3437;width:8;height:6" coordorigin="6193,3437" coordsize="8,6" path="m6193,3442r1,-3l6197,3437r4,l6199,3439r-1,4l6193,3442xe" fillcolor="#0f0e0d" stroked="f">
              <v:path arrowok="t"/>
            </v:shape>
            <v:shape id="_x0000_s11138" style="position:absolute;left:6890;top:3481;width:32;height:110" coordorigin="6890,3481" coordsize="32,110" path="m6908,3515r-4,20l6901,3556r-1,21l6900,3591r-7,-15l6890,3555r2,-23l6898,3510r8,-18l6917,3482r5,-1l6915,3497r-7,18xe" fillcolor="#0f0e0d" stroked="f">
              <v:path arrowok="t"/>
            </v:shape>
            <v:shape id="_x0000_s11137" style="position:absolute;left:5471;top:3510;width:8;height:6" coordorigin="5471,3510" coordsize="8,6" path="m5471,3517r2,-6l5477,3510r2,2l5479,3517r-2,-2l5471,3517xe" fillcolor="#0f0e0d" stroked="f">
              <v:path arrowok="t"/>
            </v:shape>
            <v:shape id="_x0000_s11136" style="position:absolute;left:4906;top:3595;width:12;height:12" coordorigin="4906,3595" coordsize="12,12" path="m4913,3596r5,2l4916,3604r-4,2l4910,3605r-3,-2l4906,3598r1,-2l4909,3595r4,1xe" fillcolor="#0f0e0d" stroked="f">
              <v:path arrowok="t"/>
            </v:shape>
            <v:shape id="_x0000_s11135" style="position:absolute;left:4683;top:3599;width:23;height:8" coordorigin="4683,3599" coordsize="23,8" path="m4707,3600r-2,8l4693,3606r-10,1l4691,3604r10,-5l4707,3600xe" fillcolor="#0f0e0d" stroked="f">
              <v:path arrowok="t"/>
            </v:shape>
            <v:shape id="_x0000_s11134" style="position:absolute;left:5486;top:3605;width:15;height:12" coordorigin="5486,3605" coordsize="15,12" path="m5501,3614r-1,1l5499,3616r-1,1l5492,3617r-6,-6l5490,3605r5,2l5501,3607r,7xe" fillcolor="#0f0e0d" stroked="f">
              <v:path arrowok="t"/>
            </v:shape>
            <v:shape id="_x0000_s11133" style="position:absolute;left:5388;top:3607;width:10;height:12" coordorigin="5388,3607" coordsize="10,12" path="m5398,3613r-1,4l5391,3619r-3,-3l5388,3611r4,-4l5396,3610r2,3xe" fillcolor="#0f0e0d" stroked="f">
              <v:path arrowok="t"/>
            </v:shape>
            <v:shape id="_x0000_s11132" style="position:absolute;left:5083;top:3628;width:10;height:9" coordorigin="5083,3628" coordsize="10,9" path="m5092,3637r-4,l5085,3637r-2,-2l5083,3631r4,-3l5094,3630r-2,7xe" fillcolor="#0f0e0d" stroked="f">
              <v:path arrowok="t"/>
            </v:shape>
            <v:shape id="_x0000_s11131" style="position:absolute;left:5237;top:3639;width:8;height:9" coordorigin="5237,3639" coordsize="8,9" path="m5245,3640r,6l5237,3648r1,-8l5240,3639r3,l5245,3640xe" fillcolor="#0f0e0d" stroked="f">
              <v:path arrowok="t"/>
            </v:shape>
            <v:shape id="_x0000_s11130" style="position:absolute;left:5901;top:3652;width:15;height:15" coordorigin="5901,3652" coordsize="15,15" path="m5904,3654r8,-2l5916,3660r-4,5l5904,3666r-3,-6l5904,3654xe" fillcolor="#0f0e0d" stroked="f">
              <v:path arrowok="t"/>
            </v:shape>
            <v:shape id="_x0000_s11129" style="position:absolute;left:4527;top:3683;width:54;height:17" coordorigin="4527,3683" coordsize="54,17" path="m4580,3683r-17,9l4543,3698r-16,2l4543,3691r20,-5l4580,3683xe" fillcolor="#0f0e0d" stroked="f">
              <v:path arrowok="t"/>
            </v:shape>
            <v:shape id="_x0000_s11128" style="position:absolute;left:6415;top:3681;width:12;height:12" coordorigin="6415,3681" coordsize="12,12" path="m6424,3690r,2l6415,3687r5,-6l6426,3687r1,4l6424,3690xe" fillcolor="#0f0e0d" stroked="f">
              <v:path arrowok="t"/>
            </v:shape>
            <v:shape id="_x0000_s11127" style="position:absolute;left:5745;top:3684;width:12;height:14" coordorigin="5745,3684" coordsize="12,14" path="m5756,3695r-4,3l5745,3694r,-6l5751,3684r5,5l5756,3695xe" fillcolor="#0f0e0d" stroked="f">
              <v:path arrowok="t"/>
            </v:shape>
            <v:shape id="_x0000_s11126" style="position:absolute;left:6026;top:3691;width:14;height:14" coordorigin="6026,3691" coordsize="14,14" path="m6031,3691r6,l6040,3694r,7l6035,3706r-9,-9l6031,3691xe" fillcolor="#0f0e0d" stroked="f">
              <v:path arrowok="t"/>
            </v:shape>
            <v:shape id="_x0000_s11125" style="position:absolute;left:5557;top:3698;width:14;height:12" coordorigin="5557,3698" coordsize="14,12" path="m5561,3698r6,l5569,3701r1,4l5569,3705r,2l5569,3708r-8,2l5557,3704r4,-6xe" fillcolor="#0f0e0d" stroked="f">
              <v:path arrowok="t"/>
            </v:shape>
            <v:shape id="_x0000_s11124" style="position:absolute;left:6764;top:3694;width:12;height:21" coordorigin="6764,3694" coordsize="12,21" path="m6775,3714r-8,1l6764,3708r5,-9l6771,3694r5,4l6775,3714xe" fillcolor="#0f0e0d" stroked="f">
              <v:path arrowok="t"/>
            </v:shape>
            <v:shape id="_x0000_s11123" style="position:absolute;left:6606;top:3700;width:15;height:20" coordorigin="6606,3700" coordsize="15,20" path="m6608,3700r9,1l6621,3711r-4,7l6606,3720r1,-15l6608,3700xe" fillcolor="#0f0e0d" stroked="f">
              <v:path arrowok="t"/>
            </v:shape>
            <v:shape id="_x0000_s11122" style="position:absolute;left:6285;top:3711;width:16;height:25" coordorigin="6285,3711" coordsize="16,25" path="m6290,3711r7,3l6301,3726r-3,8l6287,3736r-2,-19l6290,3711xe" fillcolor="#0f0e0d" stroked="f">
              <v:path arrowok="t"/>
            </v:shape>
            <v:shape id="_x0000_s11121" style="position:absolute;left:6436;top:3717;width:17;height:18" coordorigin="6436,3717" coordsize="17,18" path="m6453,3731r-1,1l6450,3732r,2l6440,3735r-4,-13l6442,3717r5,3l6453,3722r,9xe" fillcolor="#0f0e0d" stroked="f">
              <v:path arrowok="t"/>
            </v:shape>
            <v:shape id="_x0000_s11120" style="position:absolute;left:6509;top:3718;width:9;height:10" coordorigin="6509,3718" coordsize="9,10" path="m6515,3718r3,9l6516,3726r-1,1l6515,3728r-6,-6l6515,3718xe" fillcolor="#0f0e0d" stroked="f">
              <v:path arrowok="t"/>
            </v:shape>
            <v:shape id="_x0000_s11119" style="position:absolute;left:6420;top:3785;width:17;height:21" coordorigin="6420,3785" coordsize="17,21" path="m6436,3785r,7l6436,3800r-2,5l6420,3805r8,-18l6436,3785xe" fillcolor="#0f0e0d" stroked="f">
              <v:path arrowok="t"/>
            </v:shape>
            <v:shape id="_x0000_s11118" style="position:absolute;left:6789;top:3732;width:54;height:14" coordorigin="6789,3732" coordsize="54,14" path="m6826,3733r10,-1l6838,3736r2,3l6843,3740r-19,5l6803,3746r-14,-1l6806,3737r20,-4xe" fillcolor="#0f0e0d" stroked="f">
              <v:path arrowok="t"/>
            </v:shape>
            <v:shape id="_x0000_s11117" style="position:absolute;left:6625;top:3736;width:12;height:15" coordorigin="6625,3736" coordsize="12,15" path="m6628,3736r6,l6637,3739r1,6l6636,3748r-2,3l6628,3750r-1,-4l6625,3739r3,-3xe" fillcolor="#0f0e0d" stroked="f">
              <v:path arrowok="t"/>
            </v:shape>
            <v:shape id="_x0000_s11116" style="position:absolute;left:6138;top:3755;width:9;height:9" coordorigin="6138,3755" coordsize="9,9" path="m6139,3756r5,-1l6146,3757r-1,5l6140,3763r-2,-2l6139,3756xe" fillcolor="#0f0e0d" stroked="f">
              <v:path arrowok="t"/>
            </v:shape>
            <v:shape id="_x0000_s11115" style="position:absolute;left:6892;top:3758;width:74;height:23" coordorigin="6892,3758" coordsize="74,23" path="m6892,3781r14,-5l6922,3766r17,-7l6957,3758r9,3l6951,3769r-19,5l6911,3776r-19,5xe" fillcolor="#0f0e0d" stroked="f">
              <v:path arrowok="t"/>
            </v:shape>
            <v:shape id="_x0000_s11114" style="position:absolute;left:6890;top:3781;width:2;height:1" coordorigin="6890,3781" coordsize="2,1" path="m6892,3781r-2,1l6892,3781r,xe" fillcolor="#0f0e0d" stroked="f">
              <v:path arrowok="t"/>
            </v:shape>
            <v:shape id="_x0000_s11113" style="position:absolute;left:6893;top:3762;width:12;height:12" coordorigin="6893,3762" coordsize="12,12" path="m6904,3765r1,8l6893,3774r1,-9l6897,3764r4,-2l6904,3765xe" fillcolor="#0f0e0d" stroked="f">
              <v:path arrowok="t"/>
            </v:shape>
            <v:shape id="_x0000_s11112" style="position:absolute;left:6875;top:3766;width:15;height:8" coordorigin="6875,3766" coordsize="15,8" path="m6875,3772r,-6l6883,3767r7,l6890,3774r-8,-2l6875,3772xe" fillcolor="#0f0e0d" stroked="f">
              <v:path arrowok="t"/>
            </v:shape>
            <v:shape id="_x0000_s11111" style="position:absolute;left:6949;top:3788;width:63;height:17" coordorigin="6949,3788" coordsize="63,17" path="m7013,3791r-13,9l6981,3802r-21,1l6949,3805r14,-10l6982,3788r21,l7013,3791xe" fillcolor="#0f0e0d" stroked="f">
              <v:path arrowok="t"/>
            </v:shape>
            <v:shape id="_x0000_s11110" style="position:absolute;left:6984;top:3825;width:23;height:8" coordorigin="6984,3825" coordsize="23,8" path="m6990,3825r17,3l7005,3829r-19,4l6984,3834r6,-9xe" fillcolor="#0f0e0d" stroked="f">
              <v:path arrowok="t"/>
            </v:shape>
            <v:shape id="_x0000_s11109" style="position:absolute;left:7007;top:3828;width:1;height:1" coordorigin="7007,3828" coordsize="1,1" path="m7008,3828r,l7007,3828r1,xe" fillcolor="#0f0e0d" stroked="f">
              <v:path arrowok="t"/>
            </v:shape>
            <v:shape id="_x0000_s11108" style="position:absolute;left:6952;top:3804;width:119;height:23" coordorigin="6952,3804" coordsize="119,23" path="m7072,3806r-4,4l7056,3815r-11,3l7025,3823r-17,5l7014,3820r-19,-1l6976,3823r-19,3l6952,3826r16,-6l6987,3815r22,-4l7030,3807r21,-2l7058,3804r14,2xe" fillcolor="#0f0e0d" stroked="f">
              <v:path arrowok="t"/>
            </v:shape>
            <v:shape id="_x0000_s11107" style="position:absolute;left:6909;top:3806;width:32;height:7" coordorigin="6909,3806" coordsize="32,7" path="m6941,3806r-8,5l6922,3813r-13,l6918,3809r11,-2l6941,3806xe" fillcolor="#0f0e0d" stroked="f">
              <v:path arrowok="t"/>
            </v:shape>
            <v:shape id="_x0000_s11106" style="position:absolute;left:6893;top:3813;width:15;height:5" coordorigin="6893,3813" coordsize="15,5" path="m6908,3813r-4,3l6900,3818r-7,l6896,3814r5,-1l6908,3813xe" fillcolor="#0f0e0d" stroked="f">
              <v:path arrowok="t"/>
            </v:shape>
            <v:shape id="_x0000_s11105" style="position:absolute;left:6934;top:3822;width:14;height:5" coordorigin="6934,3822" coordsize="14,5" path="m6934,3827r1,-5l6943,3825r5,-1l6946,3827r-6,l6934,3827xe" fillcolor="#0f0e0d" stroked="f">
              <v:path arrowok="t"/>
            </v:shape>
            <v:shape id="_x0000_s11104" style="position:absolute;left:6965;top:3833;width:160;height:23" coordorigin="6965,3833" coordsize="160,23" path="m6983,3852r20,-4l7022,3844r20,-4l7062,3837r20,-3l7103,3833r19,l7125,3833r-16,8l7090,3846r-21,3l7049,3852r-7,2l7041,3849r-20,l7001,3852r-19,3l6965,3856r18,-4xe" fillcolor="#0f0e0d" stroked="f">
              <v:path arrowok="t"/>
            </v:shape>
            <v:shape id="_x0000_s11103" style="position:absolute;left:7042;top:3854;width:0;height:0" coordorigin="7042,3854" coordsize="0,0" path="m7042,3854r,l7042,3854xe" fillcolor="#0f0e0d" stroked="f">
              <v:path arrowok="t"/>
            </v:shape>
            <v:shape id="_x0000_s11102" style="position:absolute;left:7034;top:3850;width:8;height:5" coordorigin="7034,3850" coordsize="8,5" path="m7042,3854r-7,2l7034,3850r8,4xe" fillcolor="#0f0e0d" stroked="f">
              <v:path arrowok="t"/>
            </v:shape>
            <v:shape id="_x0000_s11101" style="position:absolute;left:6951;top:3838;width:8;height:4" coordorigin="6951,3838" coordsize="8,4" path="m6959,3838r,4l6955,3842r-4,l6952,3839r3,-1l6959,3838xe" fillcolor="#0f0e0d" stroked="f">
              <v:path arrowok="t"/>
            </v:shape>
            <v:shape id="_x0000_s11100" style="position:absolute;left:6984;top:3872;width:130;height:18" coordorigin="6984,3872" coordsize="130,18" path="m7003,3883r20,-4l7043,3876r21,-2l7085,3872r19,l7114,3872r-17,7l7077,3884r-20,3l7036,3890r-1,l7035,3885r7,2l7041,3882r-20,2l7001,3887r-17,-1l7003,3883xe" fillcolor="#0f0e0d" stroked="f">
              <v:path arrowok="t"/>
            </v:shape>
            <v:shape id="_x0000_s11099" style="position:absolute;left:6983;top:3897;width:12;height:5" coordorigin="6983,3897" coordsize="12,5" path="m6995,3902r-10,1l6983,3901r2,-3l6991,3898r4,-1l6995,3902xe" fillcolor="#0f0e0d" stroked="f">
              <v:path arrowok="t"/>
            </v:shape>
            <v:shape id="_x0000_s11098" style="position:absolute;left:6850;top:3787;width:15;height:5" coordorigin="6850,3787" coordsize="15,5" path="m6865,3787r-2,5l6857,3792r-7,-1l6853,3787r5,l6865,3787xe" fillcolor="#0f0e0d" stroked="f">
              <v:path arrowok="t"/>
            </v:shape>
            <v:shape id="_x0000_s11097" style="position:absolute;left:6543;top:3797;width:13;height:15" coordorigin="6543,3797" coordsize="13,15" path="m6545,3811r-2,-4l6543,3801r4,-4l6551,3802r4,l6556,3808r-1,4l6550,3812r-5,-1xe" fillcolor="#0f0e0d" stroked="f">
              <v:path arrowok="t"/>
            </v:shape>
            <v:shape id="_x0000_s11096" style="position:absolute;left:6452;top:3876;width:184;height:110" coordorigin="6452,3876" coordsize="184,110" path="m6636,3876r-13,12l6606,3899r-17,9l6570,3917r-19,9l6532,3935r-18,10l6497,3956r-14,12l6503,3962r18,-9l6539,3944r18,-9l6575,3928r15,-4l6572,3932r-18,9l6536,3952r-17,10l6501,3971r-18,8l6464,3984r-12,2l6465,3972r15,-13l6496,3948r17,-11l6531,3928r19,-9l6569,3910r19,-8l6606,3893r18,-10l6634,3876r1,l6636,3876xe" fillcolor="#0f0e0d" stroked="f">
              <v:path arrowok="t"/>
            </v:shape>
            <v:shape id="_x0000_s11095" style="position:absolute;left:6371;top:3948;width:23;height:15" coordorigin="6371,3948" coordsize="23,15" path="m6371,3963r5,-7l6386,3952r8,-4l6389,3955r-7,6l6371,3963xe" fillcolor="#0f0e0d" stroked="f">
              <v:path arrowok="t"/>
            </v:shape>
            <v:shape id="_x0000_s11094" style="position:absolute;left:5771;top:3900;width:12;height:17" coordorigin="5771,3900" coordsize="12,17" path="m5771,3900r6,4l5781,3910r2,7l5777,3913r-4,-5l5771,3900xe" fillcolor="#0f0e0d" stroked="f">
              <v:path arrowok="t"/>
            </v:shape>
            <v:shape id="_x0000_s11093" style="position:absolute;left:5014;top:3925;width:29;height:6" coordorigin="5014,3925" coordsize="29,6" path="m5014,3931r6,-5l5036,3925r7,2l5037,3932r-13,-3l5014,3931xe" fillcolor="#0f0e0d" stroked="f">
              <v:path arrowok="t"/>
            </v:shape>
            <v:shape id="_x0000_s11092" style="position:absolute;left:6936;top:3928;width:43;height:10" coordorigin="6936,3928" coordsize="43,10" path="m6979,3928r-18,6l6940,3937r-4,l6954,3931r20,-3l6979,3928xe" fillcolor="#0f0e0d" stroked="f">
              <v:path arrowok="t"/>
            </v:shape>
            <v:shape id="_x0000_s11091" style="position:absolute;left:5109;top:3948;width:37;height:5" coordorigin="5109,3948" coordsize="37,5" path="m5147,3951r-12,1l5122,3952r-13,-1l5129,3948r17,2l5147,3951xe" fillcolor="#0f0e0d" stroked="f">
              <v:path arrowok="t"/>
            </v:shape>
            <v:shape id="_x0000_s11090" style="position:absolute;left:5090;top:3950;width:14;height:3" coordorigin="5090,3950" coordsize="14,3" path="m5104,3950r-3,3l5096,3953r-6,l5093,3950r5,l5104,3950xe" fillcolor="#0f0e0d" stroked="f">
              <v:path arrowok="t"/>
            </v:shape>
            <v:shape id="_x0000_s11089" style="position:absolute;left:6899;top:3942;width:11;height:5" coordorigin="6899,3942" coordsize="11,5" path="m6899,3946r3,-3l6906,3943r4,-1l6910,3946r-6,l6899,3946xe" fillcolor="#0f0e0d" stroked="f">
              <v:path arrowok="t"/>
            </v:shape>
            <v:shape id="_x0000_s11088" style="position:absolute;left:6804;top:3947;width:88;height:20" coordorigin="6804,3947" coordsize="88,20" path="m6815,3965r-11,2l6821,3961r20,-5l6861,3952r20,-3l6892,3947r-18,6l6855,3958r-20,4l6815,3965xe" fillcolor="#0f0e0d" stroked="f">
              <v:path arrowok="t"/>
            </v:shape>
            <v:shape id="_x0000_s11087" style="position:absolute;left:5167;top:3955;width:196;height:30" coordorigin="5167,3955" coordsize="196,30" path="m5186,3979r19,-4l5224,3971r20,-3l5264,3965r21,-3l5305,3959r20,-3l5335,3955r-6,6l5317,3960r-9,3l5327,3963r21,-1l5363,3963r-19,2l5325,3968r-20,3l5286,3974r-20,3l5246,3979r-20,2l5206,3983r-21,1l5167,3984r19,-5xe" fillcolor="#0f0e0d" stroked="f">
              <v:path arrowok="t"/>
            </v:shape>
            <v:shape id="_x0000_s11086" style="position:absolute;left:5468;top:3972;width:15;height:7" coordorigin="5468,3972" coordsize="15,7" path="m5483,3973r-2,4l5472,3979r-4,-3l5471,3972r7,l5483,3973xe" fillcolor="#0f0e0d" stroked="f">
              <v:path arrowok="t"/>
            </v:shape>
            <v:shape id="_x0000_s11085" style="position:absolute;left:5491;top:3971;width:11;height:6" coordorigin="5491,3971" coordsize="11,6" path="m5491,3972r5,-1l5499,3972r3,1l5501,3977r-10,1l5491,3972xe" fillcolor="#0f0e0d" stroked="f">
              <v:path arrowok="t"/>
            </v:shape>
            <v:shape id="_x0000_s11084" type="#_x0000_t75" style="position:absolute;left:4229;top:3978;width:2804;height:508">
              <v:imagedata r:id="rId38" o:title=""/>
            </v:shape>
            <v:shape id="_x0000_s11083" style="position:absolute;left:5420;top:3977;width:7;height:6" coordorigin="5420,3977" coordsize="7,6" path="m5427,3979r-2,2l5422,3983r-2,-3l5420,3977r5,l5427,3979xe" fillcolor="#0f0e0d" stroked="f">
              <v:path arrowok="t"/>
            </v:shape>
            <v:shape id="_x0000_s11082" style="position:absolute;left:5294;top:3981;width:106;height:13" coordorigin="5294,3981" coordsize="106,13" path="m5302,3992r-8,-1l5312,3986r19,-3l5351,3982r21,-1l5393,3981r7,l5380,3985r-20,4l5340,3992r-19,1l5302,3992xe" fillcolor="#0f0e0d" stroked="f">
              <v:path arrowok="t"/>
            </v:shape>
            <v:shape id="_x0000_s11081" style="position:absolute;left:5664;top:4031;width:6;height:12" coordorigin="5664,4031" coordsize="6,12" path="m5665,4031r4,l5668,4036r1,6l5666,4043r1,-4l5664,4039r,-4l5665,4031xe" fillcolor="#0f0e0d" stroked="f">
              <v:path arrowok="t"/>
            </v:shape>
            <v:shape id="_x0000_s11080" style="position:absolute;left:6145;top:4031;width:20;height:14" coordorigin="6145,4031" coordsize="20,14" path="m6145,4034r2,-3l6156,4035r2,-4l6165,4033r-20,12l6145,4034xe" fillcolor="#0f0e0d" stroked="f">
              <v:path arrowok="t"/>
            </v:shape>
            <v:shape id="_x0000_s11079" style="position:absolute;left:6102;top:3889;width:8;height:5" coordorigin="6102,3889" coordsize="8,5" path="m6110,3890r-1,3l6107,3894r-5,l6103,3891r3,-2l6110,3890xe" fillcolor="#0f0e0d" stroked="f">
              <v:path arrowok="t"/>
            </v:shape>
            <v:shape id="_x0000_s11078" style="position:absolute;left:7094;top:4171;width:79;height:18" coordorigin="7094,4171" coordsize="79,18" path="m7173,4188r-18,1l7135,4187r-21,-2l7094,4184r12,-11l7125,4171r21,4l7165,4182r8,6xe" fillcolor="#0f0e0d" stroked="f">
              <v:path arrowok="t"/>
            </v:shape>
            <v:shape id="_x0000_s11077" style="position:absolute;left:7162;top:4247;width:87;height:20" coordorigin="7162,4247" coordsize="87,20" path="m7249,4263r-17,4l7212,4266r-22,-4l7171,4256r-9,-3l7176,4247r19,l7216,4252r20,6l7249,4263xe" fillcolor="#0f0e0d" stroked="f">
              <v:path arrowok="t"/>
            </v:shape>
            <v:shape id="_x0000_s11076" style="position:absolute;left:4318;top:1947;width:3014;height:2291" coordorigin="4318,1947" coordsize="3014,2291" path="m6224,3078r6,l6235,3097r15,-3l6256,3082r,18l6241,3109r-12,11l6224,3078xe" fillcolor="#0f0e0d" stroked="f">
              <v:path arrowok="t"/>
            </v:shape>
            <v:shape id="_x0000_s11075" style="position:absolute;left:4318;top:1947;width:3014;height:2291" coordorigin="4318,1947" coordsize="3014,2291" path="m6220,3062r15,l6224,3072r,6l6229,3120r-10,-46l6222,3006r2,45l6220,3062xe" fillcolor="#0f0e0d" stroked="f">
              <v:path arrowok="t"/>
            </v:shape>
            <v:shape id="_x0000_s11074" style="position:absolute;left:4318;top:1947;width:3014;height:2291" coordorigin="4318,1947" coordsize="3014,2291" path="m6219,3078r,-4l6229,3120r-15,5l6211,3125r3,-41l6219,3082r,-4xe" fillcolor="#0f0e0d" stroked="f">
              <v:path arrowok="t"/>
            </v:shape>
            <v:shape id="_x0000_s11073" style="position:absolute;left:4318;top:1947;width:3014;height:2291" coordorigin="4318,1947" coordsize="3014,2291" path="m6211,3087r3,-3l6211,3125r-4,3l6206,3134r-2,15l6204,3086r7,1xe" fillcolor="#0f0e0d" stroked="f">
              <v:path arrowok="t"/>
            </v:shape>
            <v:shape id="_x0000_s11072" style="position:absolute;left:4318;top:1947;width:3014;height:2291" coordorigin="4318,1947" coordsize="3014,2291" path="m6204,3162r1,6l6206,3183r-5,-30l6204,3149r2,-15l6207,3141r5,15l6204,3162xe" fillcolor="#0f0e0d" stroked="f">
              <v:path arrowok="t"/>
            </v:shape>
            <v:shape id="_x0000_s11071" style="position:absolute;left:4318;top:1947;width:3014;height:2291" coordorigin="4318,1947" coordsize="3014,2291" path="m6204,3149r-20,4l6186,3091r6,-15l6193,3067r8,11l6204,3086r,63xe" fillcolor="#0f0e0d" stroked="f">
              <v:path arrowok="t"/>
            </v:shape>
            <v:shape id="_x0000_s11070" style="position:absolute;left:4318;top:1947;width:3014;height:2291" coordorigin="4318,1947" coordsize="3014,2291" path="m6170,3103r16,-12l6184,3153r-16,9l6167,3174r-3,18l6163,3192r-2,l6160,3192r-2,4l6148,3110r22,-7xe" fillcolor="#0f0e0d" stroked="f">
              <v:path arrowok="t"/>
            </v:shape>
            <v:shape id="_x0000_s11069" style="position:absolute;left:4318;top:1947;width:3014;height:2291" coordorigin="4318,1947" coordsize="3014,2291" path="m6152,3370r3,-11l6157,3208r3,4l6163,3207r5,-7l6186,3166r-1,98l6179,3258r-8,10l6171,3277r6,81l6157,3363r,23l6152,3370xe" fillcolor="#0f0e0d" stroked="f">
              <v:path arrowok="t"/>
            </v:shape>
            <v:shape id="_x0000_s11068" style="position:absolute;left:4318;top:1947;width:3014;height:2291" coordorigin="4318,1947" coordsize="3014,2291" path="m6149,3329r-11,-15l6138,3150r5,-6l6143,3133r3,-40l6147,3105r1,5l6158,3196r-1,12l6155,3359r-15,-27l6149,3329xe" fillcolor="#0f0e0d" stroked="f">
              <v:path arrowok="t"/>
            </v:shape>
            <v:shape id="_x0000_s11067" style="position:absolute;left:4318;top:1947;width:3014;height:2291" coordorigin="4318,1947" coordsize="3014,2291" path="m6138,3150r,164l6138,3273r-1,-17l6133,3240r-2,-3l6131,3154r7,-4xe" fillcolor="#0f0e0d" stroked="f">
              <v:path arrowok="t"/>
            </v:shape>
            <v:shape id="_x0000_s11066" style="position:absolute;left:4318;top:1947;width:3014;height:2291" coordorigin="4318,1947" coordsize="3014,2291" path="m6127,3246r-10,4l6122,3240r5,-13l6131,3154r,83l6127,3246xe" fillcolor="#0f0e0d" stroked="f">
              <v:path arrowok="t"/>
            </v:shape>
            <v:shape id="_x0000_s11065" style="position:absolute;left:4318;top:1947;width:3014;height:2291" coordorigin="4318,1947" coordsize="3014,2291" path="m6115,3135r6,6l6123,3150r8,4l6127,3227r-3,-16l6121,3204r-6,-69xe" fillcolor="#0f0e0d" stroked="f">
              <v:path arrowok="t"/>
            </v:shape>
            <v:shape id="_x0000_s11064" style="position:absolute;left:4318;top:1947;width:3014;height:2291" coordorigin="4318,1947" coordsize="3014,2291" path="m6115,3187r-13,-15l6103,3118r3,8l6112,3122r3,13l6121,3204r-7,-10l6115,3187xe" fillcolor="#0f0e0d" stroked="f">
              <v:path arrowok="t"/>
            </v:shape>
            <v:shape id="_x0000_s11063" style="position:absolute;left:4318;top:1947;width:3014;height:2291" coordorigin="4318,1947" coordsize="3014,2291" path="m6113,3215r-3,7l6093,3232r15,-29l6114,3194r7,10l6114,3204r-3,5l6106,3212r-1,5l6113,3215xe" fillcolor="#0f0e0d" stroked="f">
              <v:path arrowok="t"/>
            </v:shape>
            <v:shape id="_x0000_s11062" style="position:absolute;left:4318;top:1947;width:3014;height:2291" coordorigin="4318,1947" coordsize="3014,2291" path="m6108,3203r-15,29l6076,3243r-14,14l6058,3262r-1,5l6059,3236r13,-9l6089,3217r19,-14xe" fillcolor="#0f0e0d" stroked="f">
              <v:path arrowok="t"/>
            </v:shape>
            <v:shape id="_x0000_s11061" style="position:absolute;left:4318;top:1947;width:3014;height:2291" coordorigin="4318,1947" coordsize="3014,2291" path="m6045,3273r-14,-11l6044,3248r15,-12l6057,3267r7,3l6045,3273xe" fillcolor="#0f0e0d" stroked="f">
              <v:path arrowok="t"/>
            </v:shape>
            <v:shape id="_x0000_s11060" style="position:absolute;left:4318;top:1947;width:3014;height:2291" coordorigin="4318,1947" coordsize="3014,2291" path="m6297,2682r4,-2l6315,2591r19,6l6352,2603r18,7l6387,2617r-17,84l6349,2701r-20,2l6310,2705r-13,-23xe" fillcolor="#0f0e0d" stroked="f">
              <v:path arrowok="t"/>
            </v:shape>
            <v:shape id="_x0000_s11059" style="position:absolute;left:4318;top:1947;width:3014;height:2291" coordorigin="4318,1947" coordsize="3014,2291" path="m6254,2716r2,-30l6279,2686r18,-4l6310,2705r-19,3l6272,2712r-18,4xe" fillcolor="#0f0e0d" stroked="f">
              <v:path arrowok="t"/>
            </v:shape>
            <v:shape id="_x0000_s11058" style="position:absolute;left:4318;top:1947;width:3014;height:2291" coordorigin="4318,1947" coordsize="3014,2291" path="m6221,2586r3,6l6232,2592r6,95l6256,2686r-2,30l6242,2719r-11,7l6231,2635r-10,-49xe" fillcolor="#0f0e0d" stroked="f">
              <v:path arrowok="t"/>
            </v:shape>
            <v:shape id="_x0000_s11057" style="position:absolute;left:4318;top:1947;width:3014;height:2291" coordorigin="4318,1947" coordsize="3014,2291" path="m6299,3549r-12,-15l6292,3506r8,-1l6300,3497r-3,-12l6289,3482r-4,-24l6297,3450r-2,21l6303,3485r4,25l6297,3514r-5,9l6299,3549xe" fillcolor="#0f0e0d" stroked="f">
              <v:path arrowok="t"/>
            </v:shape>
            <v:shape id="_x0000_s11056" style="position:absolute;left:4318;top:1947;width:3014;height:2291" coordorigin="4318,1947" coordsize="3014,2291" path="m4920,2817r4,-9l4928,2798r-9,-4l4911,2802r-7,2l4918,2761r13,-13l4930,2807r-10,10xe" fillcolor="#0f0e0d" stroked="f">
              <v:path arrowok="t"/>
            </v:shape>
            <v:shape id="_x0000_s11055" style="position:absolute;left:4318;top:1947;width:3014;height:2291" coordorigin="4318,1947" coordsize="3014,2291" path="m4954,3393r-1,14l4949,3415r-8,-4l4935,3414r-1,11l4933,3403r,-7l4935,3371r2,9l4943,3388r7,2l4954,3393xe" fillcolor="#0f0e0d" stroked="f">
              <v:path arrowok="t"/>
            </v:shape>
            <v:shape id="_x0000_s11054" style="position:absolute;left:4318;top:1947;width:3014;height:2291" coordorigin="4318,1947" coordsize="3014,2291" path="m4930,3409r3,-6l4934,3425r-4,l4927,3425r,-12l4930,3409xe" fillcolor="#0f0e0d" stroked="f">
              <v:path arrowok="t"/>
            </v:shape>
            <v:shape id="_x0000_s11053" style="position:absolute;left:4318;top:1947;width:3014;height:2291" coordorigin="4318,1947" coordsize="3014,2291" path="m4932,3432r4,23l4925,3439r2,-26l4927,3425r,3l4928,3433r4,-1xe" fillcolor="#0f0e0d" stroked="f">
              <v:path arrowok="t"/>
            </v:shape>
            <v:shape id="_x0000_s11052" style="position:absolute;left:4318;top:1947;width:3014;height:2291" coordorigin="4318,1947" coordsize="3014,2291" path="m4923,3433r-11,3l4912,3418r5,-9l4922,3413r5,l4925,3439r-2,-6xe" fillcolor="#0f0e0d" stroked="f">
              <v:path arrowok="t"/>
            </v:shape>
            <v:shape id="_x0000_s11051" style="position:absolute;left:4318;top:1947;width:3014;height:2291" coordorigin="4318,1947" coordsize="3014,2291" path="m4887,3459r3,-8l4896,3444r13,-9l4912,3418r,18l4901,3445r-4,28l4887,3459xe" fillcolor="#0f0e0d" stroked="f">
              <v:path arrowok="t"/>
            </v:shape>
            <v:shape id="_x0000_s11050" style="position:absolute;left:4318;top:1947;width:3014;height:2291" coordorigin="4318,1947" coordsize="3014,2291" path="m4912,3469r13,29l4906,3476r-1,-6l4903,3469r-2,l4898,3469r3,-24l4903,3455r4,1l4908,3464r4,5xe" fillcolor="#0f0e0d" stroked="f">
              <v:path arrowok="t"/>
            </v:shape>
            <v:shape id="_x0000_s11049" style="position:absolute;left:4318;top:1947;width:3014;height:2291" coordorigin="4318,1947" coordsize="3014,2291" path="m4897,3472r,1l4901,3445r-3,24l4898,3471r-1,1xe" fillcolor="#0f0e0d" stroked="f">
              <v:path arrowok="t"/>
            </v:shape>
            <v:shape id="_x0000_s11048" style="position:absolute;left:4318;top:1947;width:3014;height:2291" coordorigin="4318,1947" coordsize="3014,2291" path="m4943,2751r3,50l4934,2743r-10,-14l4920,2731r-4,2l4931,2692r1,35l4937,2727r6,24xe" fillcolor="#0f0e0d" stroked="f">
              <v:path arrowok="t"/>
            </v:shape>
            <v:shape id="_x0000_s11047" style="position:absolute;left:4318;top:1947;width:3014;height:2291" coordorigin="4318,1947" coordsize="3014,2291" path="m4921,2749r-15,3l4914,2736r7,1l4924,2729r10,14l4921,2749xe" fillcolor="#0f0e0d" stroked="f">
              <v:path arrowok="t"/>
            </v:shape>
            <v:shape id="_x0000_s11046" style="position:absolute;left:4318;top:1947;width:3014;height:2291" coordorigin="4318,1947" coordsize="3014,2291" path="m4929,3478r-4,-7l4928,3470r2,5l4944,3502r-19,-4l4924,3477r5,1xe" fillcolor="#0f0e0d" stroked="f">
              <v:path arrowok="t"/>
            </v:shape>
            <v:shape id="_x0000_s11045" style="position:absolute;left:4318;top:1947;width:3014;height:2291" coordorigin="4318,1947" coordsize="3014,2291" path="m4876,2835r-7,-1l4872,2818r5,15l4880,2861r-5,-10l4875,2844r1,-9xe" fillcolor="#0f0e0d" stroked="f">
              <v:path arrowok="t"/>
            </v:shape>
            <v:shape id="_x0000_s11044" style="position:absolute;left:4318;top:1947;width:3014;height:2291" coordorigin="4318,1947" coordsize="3014,2291" path="m4875,3274r,-1l4886,3290r10,17l4896,3323r-8,-2l4890,3318r-4,-15l4879,3288r-4,-14xe" fillcolor="#0f0e0d" stroked="f">
              <v:path arrowok="t"/>
            </v:shape>
            <v:shape id="_x0000_s11043" style="position:absolute;left:4318;top:1947;width:3014;height:2291" coordorigin="4318,1947" coordsize="3014,2291" path="m4896,3444r-6,7l4882,3440r-1,-22l4894,3406r-6,14l4886,3437r10,7xe" fillcolor="#0f0e0d" stroked="f">
              <v:path arrowok="t"/>
            </v:shape>
            <v:shape id="_x0000_s11042" style="position:absolute;left:4318;top:1947;width:3014;height:2291" coordorigin="4318,1947" coordsize="3014,2291" path="m4878,3716r2,-5l4883,3700r3,8l4889,3721r5,17l4889,3739r-3,-9l4881,3722r-3,-6xe" fillcolor="#0f0e0d" stroked="f">
              <v:path arrowok="t"/>
            </v:shape>
            <v:shape id="_x0000_s11041" style="position:absolute;left:4318;top:1947;width:3014;height:2291" coordorigin="4318,1947" coordsize="3014,2291" path="m4889,3721r-3,-13l4888,3708r1,1l4891,3709r8,3l4889,3721xe" fillcolor="#0f0e0d" stroked="f">
              <v:path arrowok="t"/>
            </v:shape>
            <v:shape id="_x0000_s11040" style="position:absolute;left:4318;top:1947;width:3014;height:2291" coordorigin="4318,1947" coordsize="3014,2291" path="m4880,3711r-4,-4l4878,3679r2,5l4883,3700r-3,11xe" fillcolor="#0f0e0d" stroked="f">
              <v:path arrowok="t"/>
            </v:shape>
            <v:shape id="_x0000_s11039" style="position:absolute;left:4318;top:1947;width:3014;height:2291" coordorigin="4318,1947" coordsize="3014,2291" path="m5948,2649r18,-9l5965,2749r-21,l5923,2750r-6,-115l5926,2623r1,-20l5935,2608r,23l5922,2644r,47l5934,2693r21,1l5959,2684r-11,-35xe" fillcolor="#0f0e0d" stroked="f">
              <v:path arrowok="t"/>
            </v:shape>
            <v:shape id="_x0000_s11038" style="position:absolute;left:4318;top:1947;width:3014;height:2291" coordorigin="4318,1947" coordsize="3014,2291" path="m5903,2764r-20,1l5901,2646r16,-11l5923,2750r-21,2l5895,2753r8,11xe" fillcolor="#0f0e0d" stroked="f">
              <v:path arrowok="t"/>
            </v:shape>
            <v:shape id="_x0000_s11037" style="position:absolute;left:4318;top:1947;width:3014;height:2291" coordorigin="4318,1947" coordsize="3014,2291" path="m5856,2671r1,53l5867,2723r9,6l5880,2722r2,-67l5901,2646r-18,119l5878,2757r-2,-8l5858,2750r-2,-79xe" fillcolor="#0f0e0d" stroked="f">
              <v:path arrowok="t"/>
            </v:shape>
            <v:shape id="_x0000_s11036" style="position:absolute;left:4318;top:1947;width:3014;height:2291" coordorigin="4318,1947" coordsize="3014,2291" path="m5852,2755r8,l5871,2760r7,-3l5883,2765r-19,1l5852,2755xe" fillcolor="#0f0e0d" stroked="f">
              <v:path arrowok="t"/>
            </v:shape>
            <v:shape id="_x0000_s11035" style="position:absolute;left:4318;top:1947;width:3014;height:2291" coordorigin="4318,1947" coordsize="3014,2291" path="m5856,2671r2,79l5851,2751r,2l5845,2655r13,l5849,2667r,5l5853,2672r3,-1xe" fillcolor="#0f0e0d" stroked="f">
              <v:path arrowok="t"/>
            </v:shape>
            <v:shape id="_x0000_s11034" style="position:absolute;left:4318;top:1947;width:3014;height:2291" coordorigin="4318,1947" coordsize="3014,2291" path="m5844,2767r-19,2l5826,2655r4,-3l5835,2636r,-5l5841,2632r1,5l5843,2639r2,16l5851,2753r,1l5852,2755r12,11l5844,2767xe" fillcolor="#0f0e0d" stroked="f">
              <v:path arrowok="t"/>
            </v:shape>
            <v:shape id="_x0000_s11033" style="position:absolute;left:4318;top:1947;width:3014;height:2291" coordorigin="4318,1947" coordsize="3014,2291" path="m7001,3974r-5,13l6979,3983r-12,1l6948,3987r-19,3l6909,3993r-19,4l6870,4001r-19,4l6831,4009r-20,3l6791,4015r-21,3l6750,4019r-9,1l6730,4013r4,-3l6742,4001r8,8l6770,4007r21,-3l6811,4001r20,-4l6851,3993r21,-4l6892,3985r19,-3l6931,3978r19,-2l6969,3974r19,l7001,3974xe" fillcolor="#0f0e0d" stroked="f">
              <v:path arrowok="t"/>
            </v:shape>
            <v:shape id="_x0000_s11032" style="position:absolute;left:4318;top:1947;width:3014;height:2291" coordorigin="4318,1947" coordsize="3014,2291" path="m6729,4029r-17,4l6719,4016r5,3l6730,4013r11,7l6729,4029xe" fillcolor="#0f0e0d" stroked="f">
              <v:path arrowok="t"/>
            </v:shape>
            <v:shape id="_x0000_s11031" style="position:absolute;left:4318;top:1947;width:3014;height:2291" coordorigin="4318,1947" coordsize="3014,2291" path="m6672,4121r2,l6697,4112r25,-4l6720,4131r-22,3l6675,4136r-3,-15xe" fillcolor="#0f0e0d" stroked="f">
              <v:path arrowok="t"/>
            </v:shape>
            <v:shape id="_x0000_s11030" style="position:absolute;left:4318;top:1947;width:3014;height:2291" coordorigin="4318,1947" coordsize="3014,2291" path="m6697,4112r-23,9l6653,4121r-20,l6618,4119r27,-2l6671,4115r26,-3xe" fillcolor="#0f0e0d" stroked="f">
              <v:path arrowok="t"/>
            </v:shape>
            <v:shape id="_x0000_s11029" style="position:absolute;left:4318;top:1947;width:3014;height:2291" coordorigin="4318,1947" coordsize="3014,2291" path="m5963,3550r7,-6l5969,3549r3,7l5982,3557r1,-11l5982,3541r-8,-2l5975,3537r8,-10l5983,3576r-5,16l5970,3559r-6,-2l5963,3550xe" fillcolor="#0f0e0d" stroked="f">
              <v:path arrowok="t"/>
            </v:shape>
            <v:shape id="_x0000_s11028" style="position:absolute;left:4318;top:1947;width:3014;height:2291" coordorigin="4318,1947" coordsize="3014,2291" path="m5683,3552r-3,13l5677,3576r-4,-19l5690,3546r1,-1l5683,3552xe" fillcolor="#0f0e0d" stroked="f">
              <v:path arrowok="t"/>
            </v:shape>
            <v:shape id="_x0000_s11027" style="position:absolute;left:4318;top:1947;width:3014;height:2291" coordorigin="4318,1947" coordsize="3014,2291" path="m5682,3588r1,19l5665,3600r8,-43l5677,3576r-5,3l5672,3586r10,2xe" fillcolor="#0f0e0d" stroked="f">
              <v:path arrowok="t"/>
            </v:shape>
            <v:shape id="_x0000_s11026" style="position:absolute;left:4318;top:1947;width:3014;height:2291" coordorigin="4318,1947" coordsize="3014,2291" path="m5654,3561r19,-4l5665,3600r-21,-5l5622,3592r-22,-2l5592,3564r11,-4l5597,3574r18,6l5636,3584r19,-1l5661,3581r-7,-20xe" fillcolor="#0f0e0d" stroked="f">
              <v:path arrowok="t"/>
            </v:shape>
            <v:shape id="_x0000_s11025" style="position:absolute;left:4318;top:1947;width:3014;height:2291" coordorigin="4318,1947" coordsize="3014,2291" path="m5644,3546r14,-14l5654,3556r,5l5661,3581r-17,-6l5643,3561r-5,-13l5635,3539r9,7xe" fillcolor="#0f0e0d" stroked="f">
              <v:path arrowok="t"/>
            </v:shape>
            <v:shape id="_x0000_s11024" style="position:absolute;left:4318;top:1947;width:3014;height:2291" coordorigin="4318,1947" coordsize="3014,2291" path="m5635,3539r3,9l5627,3535r-8,-26l5633,3502r-10,17l5629,3529r6,10xe" fillcolor="#0f0e0d" stroked="f">
              <v:path arrowok="t"/>
            </v:shape>
            <v:shape id="_x0000_s11023" style="position:absolute;left:4318;top:1947;width:3014;height:2291" coordorigin="4318,1947" coordsize="3014,2291" path="m5614,3528r-9,2l5606,3523r5,-4l5619,3509r8,26l5614,3528xe" fillcolor="#0f0e0d" stroked="f">
              <v:path arrowok="t"/>
            </v:shape>
            <v:shape id="_x0000_s11022" style="position:absolute;left:4318;top:1947;width:3014;height:2291" coordorigin="4318,1947" coordsize="3014,2291" path="m5598,3482r11,-6l5606,3492r3,14l5619,3509r-8,10l5602,3503r-4,-21xe" fillcolor="#0f0e0d" stroked="f">
              <v:path arrowok="t"/>
            </v:shape>
            <v:shape id="_x0000_s11021" style="position:absolute;left:4318;top:1947;width:3014;height:2291" coordorigin="4318,1947" coordsize="3014,2291" path="m5691,3495r-2,-17l5690,3469r5,6l5693,3500r-5,7l5685,3516r-5,8l5678,3505r13,-10xe" fillcolor="#0f0e0d" stroked="f">
              <v:path arrowok="t"/>
            </v:shape>
            <v:shape id="_x0000_s11020" style="position:absolute;left:4318;top:1947;width:3014;height:2291" coordorigin="4318,1947" coordsize="3014,2291" path="m5678,3505r2,19l5672,3512r-12,-14l5654,3477r12,-10l5661,3481r3,15l5678,3505r,xe" fillcolor="#0f0e0d" stroked="f">
              <v:path arrowok="t"/>
            </v:shape>
            <v:shape id="_x0000_s11019" style="position:absolute;left:4318;top:1947;width:3014;height:2291" coordorigin="4318,1947" coordsize="3014,2291" path="m5670,3516r2,-4l5680,3524r-11,6l5659,3541r-1,-9l5670,3516xe" fillcolor="#0f0e0d" stroked="f">
              <v:path arrowok="t"/>
            </v:shape>
            <v:shape id="_x0000_s11018" style="position:absolute;left:4318;top:1947;width:3014;height:2291" coordorigin="4318,1947" coordsize="3014,2291" path="m5677,2217r8,-16l5689,2182r,-23l5687,2137r-5,-22l5676,2098r-3,-8l5670,2107r4,-84l5681,2041r5,20l5691,2081r12,130l5688,2224r-11,-7xe" fillcolor="#0f0e0d" stroked="f">
              <v:path arrowok="t"/>
            </v:shape>
            <v:shape id="_x0000_s11017" style="position:absolute;left:4318;top:1947;width:3014;height:2291" coordorigin="4318,1947" coordsize="3014,2291" path="m5666,2006r8,17l5670,2107r-1,44l5665,2132r-3,-20l5660,2091r-2,-20l5658,1991r8,15xe" fillcolor="#0f0e0d" stroked="f">
              <v:path arrowok="t"/>
            </v:shape>
            <v:shape id="_x0000_s11016" style="position:absolute;left:4318;top:1947;width:3014;height:2291" coordorigin="4318,1947" coordsize="3014,2291" path="m5655,2052r-3,-19l5652,1983r6,8l5658,2071r-3,-19xe" fillcolor="#0f0e0d" stroked="f">
              <v:path arrowok="t"/>
            </v:shape>
            <v:shape id="_x0000_s11015" style="position:absolute;left:4318;top:1947;width:3014;height:2291" coordorigin="4318,1947" coordsize="3014,2291" path="m5606,1985r3,-27l5612,1947r8,1l5631,1957r12,14l5652,1983r,50l5648,2020r-8,-16l5626,1984r-13,-11l5612,1973r-6,12xe" fillcolor="#0f0e0d" stroked="f">
              <v:path arrowok="t"/>
            </v:shape>
            <v:shape id="_x0000_s11014" style="position:absolute;left:4318;top:1947;width:3014;height:2291" coordorigin="4318,1947" coordsize="3014,2291" path="m5600,2009r-4,25l5598,1960r11,-2l5606,1985r-6,24xe" fillcolor="#0f0e0d" stroked="f">
              <v:path arrowok="t"/>
            </v:shape>
            <v:shape id="_x0000_s11013" style="position:absolute;left:4318;top:1947;width:3014;height:2291" coordorigin="4318,1947" coordsize="3014,2291" path="m5594,2048r1,20l5596,2136r-5,-171l5598,1960r-2,74l5594,2048xe" fillcolor="#0f0e0d" stroked="f">
              <v:path arrowok="t"/>
            </v:shape>
            <v:shape id="_x0000_s11012" style="position:absolute;left:4318;top:1947;width:3014;height:2291" coordorigin="4318,1947" coordsize="3014,2291" path="m5585,1990r1,-18l5591,1965r-3,225l5584,2172r,-19l5585,2132r2,-20l5586,2093r-1,-103xe" fillcolor="#0f0e0d" stroked="f">
              <v:path arrowok="t"/>
            </v:shape>
            <v:shape id="_x0000_s11011" style="position:absolute;left:4318;top:1947;width:3014;height:2291" coordorigin="4318,1947" coordsize="3014,2291" path="m5587,3987r-2,-1l5587,3986r,l5587,3987xe" fillcolor="#0f0e0d" stroked="f">
              <v:path arrowok="t"/>
            </v:shape>
            <v:shape id="_x0000_s11010" style="position:absolute;left:4318;top:1947;width:3014;height:2291" coordorigin="4318,1947" coordsize="3014,2291" path="m5725,3993r8,5l5729,4001r-15,11l5729,3937r,52l5725,3993xe" fillcolor="#0f0e0d" stroked="f">
              <v:path arrowok="t"/>
            </v:shape>
            <v:shape id="_x0000_s11009" style="position:absolute;left:4318;top:1947;width:3014;height:2291" coordorigin="4318,1947" coordsize="3014,2291" path="m6493,4047r-24,2l6470,4004r20,1l6510,4006r-1,39l6493,4047xe" fillcolor="#0f0e0d" stroked="f">
              <v:path arrowok="t"/>
            </v:shape>
            <v:shape id="_x0000_s11008" style="position:absolute;left:4318;top:1947;width:3014;height:2291" coordorigin="4318,1947" coordsize="3014,2291" path="m6531,4007r2,59l6517,4055r-8,-6l6509,4045r,l6518,4049r13,-42xe" fillcolor="#0f0e0d" stroked="f">
              <v:path arrowok="t"/>
            </v:shape>
            <v:shape id="_x0000_s11007" style="position:absolute;left:4318;top:1947;width:3014;height:2291" coordorigin="4318,1947" coordsize="3014,2291" path="m5582,3531r-5,-6l5585,3501r3,-8l5587,3482r-5,-21l5587,3475r11,7l5589,3502r-8,13l5582,3531xe" fillcolor="#0f0e0d" stroked="f">
              <v:path arrowok="t"/>
            </v:shape>
            <v:shape id="_x0000_s11006" style="position:absolute;left:4318;top:1947;width:3014;height:2291" coordorigin="4318,1947" coordsize="3014,2291" path="m5557,3537r-6,-7l5567,3523r8,-19l5585,3501r-8,24l5571,3523r-7,3l5557,3537xe" fillcolor="#0f0e0d" stroked="f">
              <v:path arrowok="t"/>
            </v:shape>
            <v:shape id="_x0000_s11005" style="position:absolute;left:4318;top:1947;width:3014;height:2291" coordorigin="4318,1947" coordsize="3014,2291" path="m5567,3523r,-12l5567,3504r-16,-21l5545,3482r,-15l5557,3455r-7,16l5549,3474r11,18l5575,3504r-8,19xe" fillcolor="#0f0e0d" stroked="f">
              <v:path arrowok="t"/>
            </v:shape>
            <v:shape id="_x0000_s11004" style="position:absolute;left:4318;top:1947;width:3014;height:2291" coordorigin="4318,1947" coordsize="3014,2291" path="m5588,2579r-7,1l5583,2559r5,-2l5592,2493r-4,128l5589,2746r-1,-160l5588,2579xe" fillcolor="#0f0e0d" stroked="f">
              <v:path arrowok="t"/>
            </v:shape>
            <v:shape id="_x0000_s11003" style="position:absolute;left:4318;top:1947;width:3014;height:2291" coordorigin="4318,1947" coordsize="3014,2291" path="m5580,2745r-8,-28l5573,2559r10,l5581,2580r-8,1l5573,2589r7,156xe" fillcolor="#0f0e0d" stroked="f">
              <v:path arrowok="t"/>
            </v:shape>
            <v:shape id="_x0000_s11002" style="position:absolute;left:4318;top:1947;width:3014;height:2291" coordorigin="4318,1947" coordsize="3014,2291" path="m5555,2761r4,-38l5572,2717r9,32l5587,2749r2,-3l5591,2757r-21,l5563,2757r-8,4xe" fillcolor="#0f0e0d" stroked="f">
              <v:path arrowok="t"/>
            </v:shape>
            <v:shape id="_x0000_s11001" style="position:absolute;left:4318;top:1947;width:3014;height:2291" coordorigin="4318,1947" coordsize="3014,2291" path="m5587,2745r-3,l5580,2745r-7,-156l5578,2591r10,-5l5587,2745xe" fillcolor="#0f0e0d" stroked="f">
              <v:path arrowok="t"/>
            </v:shape>
            <v:shape id="_x0000_s11000" style="position:absolute;left:4318;top:1947;width:3014;height:2291" coordorigin="4318,1947" coordsize="3014,2291" path="m5559,2723r-4,38l5550,2766r-4,-3l5545,2757r-5,-31l5559,2723xe" fillcolor="#0f0e0d" stroked="f">
              <v:path arrowok="t"/>
            </v:shape>
            <v:shape id="_x0000_s10999" style="position:absolute;left:4318;top:1947;width:3014;height:2291" coordorigin="4318,1947" coordsize="3014,2291" path="m5494,2724r6,6l5520,2727r20,-1l5545,2757r-18,l5508,2756r-14,-32xe" fillcolor="#0f0e0d" stroked="f">
              <v:path arrowok="t"/>
            </v:shape>
            <v:shape id="_x0000_s10998" style="position:absolute;left:4318;top:1947;width:3014;height:2291" coordorigin="4318,1947" coordsize="3014,2291" path="m5489,2755r-20,l5475,2737r10,-6l5487,2702r1,20l5494,2724r14,32l5489,2755xe" fillcolor="#0f0e0d" stroked="f">
              <v:path arrowok="t"/>
            </v:shape>
            <v:shape id="_x0000_s10997" style="position:absolute;left:4318;top:1947;width:3014;height:2291" coordorigin="4318,1947" coordsize="3014,2291" path="m5348,2683r21,-5l5364,2722r20,-2l5406,2718r21,-2l5433,2740r22,-1l5475,2737r-6,18l5449,2755r-20,l5408,2755r-21,l5367,2755r-7,-20l5348,2683xe" fillcolor="#0f0e0d" stroked="f">
              <v:path arrowok="t"/>
            </v:shape>
            <v:shape id="_x0000_s10996" style="position:absolute;left:4318;top:1947;width:3014;height:2291" coordorigin="4318,1947" coordsize="3014,2291" path="m5563,2934r7,-12l5586,2910r17,-12l5618,2886r15,-13l5643,2862r-8,-5l5628,2851r-13,l5613,2848r-15,-29l5592,2818r14,-14l5624,2804r-1,23l5628,2833r15,-2l5647,2876r-15,11l5615,2899r-18,12l5579,2923r-16,11xe" fillcolor="#0f0e0d" stroked="f">
              <v:path arrowok="t"/>
            </v:shape>
            <v:shape id="_x0000_s10995" style="position:absolute;left:4318;top:1947;width:3014;height:2291" coordorigin="4318,1947" coordsize="3014,2291" path="m5589,2804r17,l5592,2818r-2,3l5590,2825r-3,-44l5593,2797r-4,7xe" fillcolor="#0f0e0d" stroked="f">
              <v:path arrowok="t"/>
            </v:shape>
            <v:shape id="_x0000_s10994" style="position:absolute;left:4318;top:1947;width:3014;height:2291" coordorigin="4318,1947" coordsize="3014,2291" path="m5596,2136r-1,-68l5596,2087r,20l5596,2127r,9xe" fillcolor="#0f0e0d" stroked="f">
              <v:path arrowok="t"/>
            </v:shape>
            <v:shape id="_x0000_s10993" style="position:absolute;left:4318;top:1947;width:3014;height:2291" coordorigin="4318,1947" coordsize="3014,2291" path="m5566,3346r2,-10l5569,3318r9,-32l5581,3282r3,-9l5602,3273r-8,31l5580,3301r-6,10l5572,3340r-6,6xe" fillcolor="#0f0e0d" stroked="f">
              <v:path arrowok="t"/>
            </v:shape>
            <v:shape id="_x0000_s10992" style="position:absolute;left:4318;top:1947;width:3014;height:2291" coordorigin="4318,1947" coordsize="3014,2291" path="m5578,3286r-9,32l5563,3301r-18,-1l5537,3308r10,-23l5567,3286r11,xe" fillcolor="#0f0e0d" stroked="f">
              <v:path arrowok="t"/>
            </v:shape>
            <v:shape id="_x0000_s10991" style="position:absolute;left:4318;top:1947;width:3014;height:2291" coordorigin="4318,1947" coordsize="3014,2291" path="m5559,3367r-9,-1l5544,3353r-4,-18l5532,3298r15,-13l5537,3308r,13l5543,3335r10,11l5559,3367xe" fillcolor="#0f0e0d" stroked="f">
              <v:path arrowok="t"/>
            </v:shape>
            <v:shape id="_x0000_s10990" style="position:absolute;left:4318;top:1947;width:3014;height:2291" coordorigin="4318,1947" coordsize="3014,2291" path="m5505,3280r3,2l5528,3283r19,2l5532,3298r-19,-4l5505,3280xe" fillcolor="#0f0e0d" stroked="f">
              <v:path arrowok="t"/>
            </v:shape>
            <v:shape id="_x0000_s10989" style="position:absolute;left:4318;top:1947;width:3014;height:2291" coordorigin="4318,1947" coordsize="3014,2291" path="m5497,3274r5,-2l5505,3280r8,14l5492,3292r-11,5l5479,3274r18,xe" fillcolor="#0f0e0d" stroked="f">
              <v:path arrowok="t"/>
            </v:shape>
            <v:shape id="_x0000_s10988" style="position:absolute;left:4318;top:1947;width:3014;height:2291" coordorigin="4318,1947" coordsize="3014,2291" path="m5592,2493r-9,-15l5584,2477r13,l5597,2482r,3l5602,2616r-14,5l5592,2493xe" fillcolor="#0f0e0d" stroked="f">
              <v:path arrowok="t"/>
            </v:shape>
            <v:shape id="_x0000_s10987" style="position:absolute;left:4318;top:1947;width:3014;height:2291" coordorigin="4318,1947" coordsize="3014,2291" path="m5568,3365r7,2l5576,3389r17,10l5591,3415r-6,-15l5577,3393r-9,-2l5568,3365xe" fillcolor="#0f0e0d" stroked="f">
              <v:path arrowok="t"/>
            </v:shape>
            <v:shape id="_x0000_s10986" style="position:absolute;left:4318;top:1947;width:3014;height:2291" coordorigin="4318,1947" coordsize="3014,2291" path="m5559,3356r9,9l5568,3391r-8,3l5554,3400r8,-13l5562,3377r-3,-21xe" fillcolor="#0f0e0d" stroked="f">
              <v:path arrowok="t"/>
            </v:shape>
            <v:shape id="_x0000_s10985" style="position:absolute;left:4318;top:1947;width:3014;height:2291" coordorigin="4318,1947" coordsize="3014,2291" path="m5562,3387r-8,13l5551,3409r,11l5557,3430r12,9l5557,3440r-7,-15l5549,3392r13,-5xe" fillcolor="#0f0e0d" stroked="f">
              <v:path arrowok="t"/>
            </v:shape>
            <v:shape id="_x0000_s10984" style="position:absolute;left:4318;top:1947;width:3014;height:2291" coordorigin="4318,1947" coordsize="3014,2291" path="m5540,3414r-16,9l5525,3419r7,-17l5534,3392r6,6l5549,3392r1,33l5540,3414xe" fillcolor="#0f0e0d" stroked="f">
              <v:path arrowok="t"/>
            </v:shape>
            <v:shape id="_x0000_s10983" style="position:absolute;left:4318;top:1947;width:3014;height:2291" coordorigin="4318,1947" coordsize="3014,2291" path="m5533,3382r1,10l5532,3402r-4,-10l5526,3374r15,-5l5540,3372r-7,10xe" fillcolor="#0f0e0d" stroked="f">
              <v:path arrowok="t"/>
            </v:shape>
            <v:shape id="_x0000_s10982" style="position:absolute;left:4318;top:1947;width:3014;height:2291" coordorigin="4318,1947" coordsize="3014,2291" path="m5520,3436r6,14l5522,3450r-9,-23l5525,3419r-1,4l5520,3436xe" fillcolor="#0f0e0d" stroked="f">
              <v:path arrowok="t"/>
            </v:shape>
            <v:shape id="_x0000_s10981" style="position:absolute;left:4318;top:1947;width:3014;height:2291" coordorigin="4318,1947" coordsize="3014,2291" path="m5606,2780r17,2l5617,2783r-4,5l5612,2796r-6,4l5593,2797r-6,-16l5606,2780xe" fillcolor="#0f0e0d" stroked="f">
              <v:path arrowok="t"/>
            </v:shape>
            <v:shape id="_x0000_s10980" style="position:absolute;left:4318;top:1947;width:3014;height:2291" coordorigin="4318,1947" coordsize="3014,2291" path="m5575,2139r1,-89l5580,2030r3,-20l5585,1990r1,103l5583,2080r-2,18l5578,2118r-3,21xe" fillcolor="#0f0e0d" stroked="f">
              <v:path arrowok="t"/>
            </v:shape>
            <v:shape id="_x0000_s10979" style="position:absolute;left:4318;top:1947;width:3014;height:2291" coordorigin="4318,1947" coordsize="3014,2291" path="m5574,2159r4,17l5586,2234r-14,-13l5572,2069r4,-19l5575,2139r-1,20xe" fillcolor="#0f0e0d" stroked="f">
              <v:path arrowok="t"/>
            </v:shape>
            <v:shape id="_x0000_s10978" style="position:absolute;left:4318;top:1947;width:3014;height:2291" coordorigin="4318,1947" coordsize="3014,2291" path="m5550,3366r-10,6l5541,3369r3,-16l5550,3366xe" fillcolor="#0f0e0d" stroked="f">
              <v:path arrowok="t"/>
            </v:shape>
            <v:shape id="_x0000_s10977" style="position:absolute;left:4318;top:1947;width:3014;height:2291" coordorigin="4318,1947" coordsize="3014,2291" path="m5521,3373r5,1l5528,3392r-12,-5l5515,3376r-4,-10l5511,3360r10,13xe" fillcolor="#0f0e0d" stroked="f">
              <v:path arrowok="t"/>
            </v:shape>
            <v:shape id="_x0000_s10976" style="position:absolute;left:4318;top:1947;width:3014;height:2291" coordorigin="4318,1947" coordsize="3014,2291" path="m5516,3387r12,5l5513,3399r-9,14l5503,3432r-7,-8l5497,3406r11,-2l5514,3397r2,-10xe" fillcolor="#0f0e0d" stroked="f">
              <v:path arrowok="t"/>
            </v:shape>
            <v:shape id="_x0000_s10975" style="position:absolute;left:4318;top:1947;width:3014;height:2291" coordorigin="4318,1947" coordsize="3014,2291" path="m5504,3449r-8,5l5500,3441r3,-9l5504,3413r2,12l5513,3447r-9,2xe" fillcolor="#0f0e0d" stroked="f">
              <v:path arrowok="t"/>
            </v:shape>
            <v:shape id="_x0000_s10974" style="position:absolute;left:4318;top:1947;width:3014;height:2291" coordorigin="4318,1947" coordsize="3014,2291" path="m5478,3358r-5,9l5471,3370r10,20l5494,3405r3,1l5496,3424r-7,-11l5478,3396r-12,-31l5478,3358xe" fillcolor="#0f0e0d" stroked="f">
              <v:path arrowok="t"/>
            </v:shape>
            <v:shape id="_x0000_s10973" style="position:absolute;left:4318;top:1947;width:3014;height:2291" coordorigin="4318,1947" coordsize="3014,2291" path="m5489,3413r7,11l5483,3431r-13,12l5466,3452r6,-17l5484,3424r5,-11xe" fillcolor="#0f0e0d" stroked="f">
              <v:path arrowok="t"/>
            </v:shape>
            <v:shape id="_x0000_s10972" style="position:absolute;left:4318;top:1947;width:3014;height:2291" coordorigin="4318,1947" coordsize="3014,2291" path="m5418,3411r3,-15l5431,3401r3,9l5444,3427r14,8l5472,3435r-6,17l5460,3461r-6,-12l5441,3433r-12,-15l5429,3417r-11,-6xe" fillcolor="#0f0e0d" stroked="f">
              <v:path arrowok="t"/>
            </v:shape>
            <v:shape id="_x0000_s10971" style="position:absolute;left:4318;top:1947;width:3014;height:2291" coordorigin="4318,1947" coordsize="3014,2291" path="m5454,3449r6,12l5445,3466r-13,13l5427,3489r1,3l5433,3520r-8,13l5428,3511r,-11l5425,3478r15,-13l5453,3450r1,-1xe" fillcolor="#0f0e0d" stroked="f">
              <v:path arrowok="t"/>
            </v:shape>
            <v:shape id="_x0000_s10970" style="position:absolute;left:4318;top:1947;width:3014;height:2291" coordorigin="4318,1947" coordsize="3014,2291" path="m5541,2767r-1,-5l5546,2763r4,3l5541,2767xe" fillcolor="#0f0e0d" stroked="f">
              <v:path arrowok="t"/>
            </v:shape>
            <v:shape id="_x0000_s10969" style="position:absolute;left:4318;top:1947;width:3014;height:2291" coordorigin="4318,1947" coordsize="3014,2291" path="m5544,2810r17,-10l5555,2839r-20,14l5514,2869r-16,14l5493,2891r10,-21l5520,2860r15,-15l5548,2832r-4,-22xe" fillcolor="#0f0e0d" stroked="f">
              <v:path arrowok="t"/>
            </v:shape>
            <v:shape id="_x0000_s10968" style="position:absolute;left:4318;top:1947;width:3014;height:2291" coordorigin="4318,1947" coordsize="3014,2291" path="m5489,2894r-17,1l5474,2893r7,-13l5486,2872r17,-2l5493,2891r-2,9l5489,2894xe" fillcolor="#0f0e0d" stroked="f">
              <v:path arrowok="t"/>
            </v:shape>
            <v:shape id="_x0000_s10967" style="position:absolute;left:4318;top:1947;width:3014;height:2291" coordorigin="4318,1947" coordsize="3014,2291" path="m5459,2901r15,-8l5472,2895r-5,12l5456,2914r-6,13l5449,2922r-3,-22l5459,2901xe" fillcolor="#0f0e0d" stroked="f">
              <v:path arrowok="t"/>
            </v:shape>
            <v:shape id="_x0000_s10966" style="position:absolute;left:4318;top:1947;width:3014;height:2291" coordorigin="4318,1947" coordsize="3014,2291" path="m5442,2910r4,-10l5449,2922r-7,l5429,2934r-2,-11l5442,2910xe" fillcolor="#0f0e0d" stroked="f">
              <v:path arrowok="t"/>
            </v:shape>
            <v:shape id="_x0000_s10965" style="position:absolute;left:4318;top:1947;width:3014;height:2291" coordorigin="4318,1947" coordsize="3014,2291" path="m5424,2984r-4,-1l5413,2998r-4,47l5407,2932r20,-9l5429,2934r-13,13l5408,2964r1,15l5424,2970r,14xe" fillcolor="#0f0e0d" stroked="f">
              <v:path arrowok="t"/>
            </v:shape>
            <v:shape id="_x0000_s10964" style="position:absolute;left:4318;top:1947;width:3014;height:2291" coordorigin="4318,1947" coordsize="3014,2291" path="m6160,2977r-17,3l6153,2969r18,-8l6164,2976r-1,11l6159,2995r-4,4l6154,3002r-1,-8l6160,2977xe" fillcolor="#0f0e0d" stroked="f">
              <v:path arrowok="t"/>
            </v:shape>
            <v:shape id="_x0000_s10963" style="position:absolute;left:4318;top:1947;width:3014;height:2291" coordorigin="4318,1947" coordsize="3014,2291" path="m6159,3001r-4,-2l6159,2995r12,1l6155,3008r-1,-1l6159,3001xe" fillcolor="#0f0e0d" stroked="f">
              <v:path arrowok="t"/>
            </v:shape>
            <v:shape id="_x0000_s10962" style="position:absolute;left:4318;top:1947;width:3014;height:2291" coordorigin="4318,1947" coordsize="3014,2291" path="m6149,3001r2,5l6142,3024r-3,-16l6153,2994r1,8l6149,3001xe" fillcolor="#0f0e0d" stroked="f">
              <v:path arrowok="t"/>
            </v:shape>
            <v:shape id="_x0000_s10961" style="position:absolute;left:4318;top:1947;width:3014;height:2291" coordorigin="4318,1947" coordsize="3014,2291" path="m6139,3008r3,16l6131,3040r-1,1l6121,3068r-1,-50l6139,3008xe" fillcolor="#0f0e0d" stroked="f">
              <v:path arrowok="t"/>
            </v:shape>
            <v:shape id="_x0000_s10960" style="position:absolute;left:4318;top:1947;width:3014;height:2291" coordorigin="4318,1947" coordsize="3014,2291" path="m6146,3093r-3,40l6138,3124r-13,-30l6127,3071r-6,-3l6130,3041r1,63l6134,3114r8,-2l6146,3093xe" fillcolor="#0f0e0d" stroked="f">
              <v:path arrowok="t"/>
            </v:shape>
            <v:shape id="_x0000_s10959" style="position:absolute;left:4318;top:1947;width:3014;height:2291" coordorigin="4318,1947" coordsize="3014,2291" path="m6120,3018r1,50l6117,3074r-2,-39l6109,3035r-5,2l6099,3026r21,-8xe" fillcolor="#0f0e0d" stroked="f">
              <v:path arrowok="t"/>
            </v:shape>
            <v:shape id="_x0000_s10958" style="position:absolute;left:4318;top:1947;width:3014;height:2291" coordorigin="4318,1947" coordsize="3014,2291" path="m6083,3084r1,-5l6089,3059r10,-33l6104,3037r,7l6102,3069r-7,16l6092,3172r-9,-88xe" fillcolor="#0f0e0d" stroked="f">
              <v:path arrowok="t"/>
            </v:shape>
            <v:shape id="_x0000_s10957" style="position:absolute;left:4318;top:1947;width:3014;height:2291" coordorigin="4318,1947" coordsize="3014,2291" path="m6084,3073r-11,l6076,3020r2,11l6099,3026r-10,33l6088,3051r-8,-1l6077,3054r-2,5l6084,3073xe" fillcolor="#0f0e0d" stroked="f">
              <v:path arrowok="t"/>
            </v:shape>
            <v:shape id="_x0000_s10956" style="position:absolute;left:4318;top:1947;width:3014;height:2291" coordorigin="4318,1947" coordsize="3014,2291" path="m6030,3918r3,12l6029,3929r-1,-7l6023,3926r-1,-15l6037,3912r-7,6xe" fillcolor="#0f0e0d" stroked="f">
              <v:path arrowok="t"/>
            </v:shape>
            <v:shape id="_x0000_s10955" style="position:absolute;left:4318;top:1947;width:3014;height:2291" coordorigin="4318,1947" coordsize="3014,2291" path="m6071,2959r3,17l6065,2984r-8,23l6045,3005r-6,6l6039,3121r-6,7l6027,3134r8,-20l6038,3109r1,-112l6057,2986r7,-17l6068,2964r3,-5xe" fillcolor="#0f0e0d" stroked="f">
              <v:path arrowok="t"/>
            </v:shape>
            <v:shape id="_x0000_s10954" style="position:absolute;left:4318;top:1947;width:3014;height:2291" coordorigin="4318,1947" coordsize="3014,2291" path="m6022,3129r13,-15l6027,3134r-2,6l6010,3149r-8,-11l6022,3129xe" fillcolor="#0f0e0d" stroked="f">
              <v:path arrowok="t"/>
            </v:shape>
            <v:shape id="_x0000_s10953" style="position:absolute;left:4318;top:1947;width:3014;height:2291" coordorigin="4318,1947" coordsize="3014,2291" path="m6035,2630r4,-7l6043,2603r-2,154l6023,2753r-3,-115l6029,2636r6,-6l6039,2634r-8,2l6024,2638r-1,8l6031,2650r9,-6l6039,2634r-4,-4xe" fillcolor="#0f0e0d" stroked="f">
              <v:path arrowok="t"/>
            </v:shape>
            <v:shape id="_x0000_s10952" style="position:absolute;left:4318;top:1947;width:3014;height:2291" coordorigin="4318,1947" coordsize="3014,2291" path="m6064,3502r,25l6058,3522r-4,3l6054,3538r-11,l6038,3538r-1,-13l6038,3516r10,l6052,3504r4,2l6061,3504r3,-2xe" fillcolor="#0f0e0d" stroked="f">
              <v:path arrowok="t"/>
            </v:shape>
            <v:shape id="_x0000_s10951" style="position:absolute;left:4318;top:1947;width:3014;height:2291" coordorigin="4318,1947" coordsize="3014,2291" path="m6030,3483r1,-7l6031,3505r4,5l6038,3516r-1,9l6031,3514r-1,-31xe" fillcolor="#0f0e0d" stroked="f">
              <v:path arrowok="t"/>
            </v:shape>
            <v:shape id="_x0000_s10950" style="position:absolute;left:4318;top:1947;width:3014;height:2291" coordorigin="4318,1947" coordsize="3014,2291" path="m6007,3554r1,13l5999,3556r-5,-37l6004,3511r7,-12l6020,3491r6,-3l6030,3483r1,31l6018,3517r-12,11l5999,3542r-1,2l6002,3549r5,5xe" fillcolor="#0f0e0d" stroked="f">
              <v:path arrowok="t"/>
            </v:shape>
            <v:shape id="_x0000_s10949" style="position:absolute;left:4318;top:1947;width:3014;height:2291" coordorigin="4318,1947" coordsize="3014,2291" path="m5995,3466r15,-7l6005,3479r5,8l6020,3491r-9,8l6001,3487r-6,-21xe" fillcolor="#0f0e0d" stroked="f">
              <v:path arrowok="t"/>
            </v:shape>
            <v:shape id="_x0000_s10948" style="position:absolute;left:4318;top:1947;width:3014;height:2291" coordorigin="4318,1947" coordsize="3014,2291" path="m6032,3024r-1,-8l6031,3009r8,-12l6038,3109r-8,-66l6030,3029r2,-5xe" fillcolor="#0f0e0d" stroked="f">
              <v:path arrowok="t"/>
            </v:shape>
            <v:shape id="_x0000_s10947" style="position:absolute;left:4318;top:1947;width:3014;height:2291" coordorigin="4318,1947" coordsize="3014,2291" path="m6017,3048r3,3l6026,3051r4,-3l6030,3043r8,66l6024,3098r-7,-50xe" fillcolor="#0f0e0d" stroked="f">
              <v:path arrowok="t"/>
            </v:shape>
            <v:shape id="_x0000_s10946" style="position:absolute;left:4318;top:1947;width:3014;height:2291" coordorigin="4318,1947" coordsize="3014,2291" path="m6026,3043r-5,-1l6019,3044r-2,4l6024,3098r-15,-2l6001,3051r6,7l6012,3059r3,-4l6019,3032r5,l6026,3043xe" fillcolor="#0f0e0d" stroked="f">
              <v:path arrowok="t"/>
            </v:shape>
            <v:shape id="_x0000_s10945" style="position:absolute;left:4318;top:1947;width:3014;height:2291" coordorigin="4318,1947" coordsize="3014,2291" path="m5997,3026r2,-2l5999,3021r-3,-3l5991,3020r2,-55l5996,2972r12,-1l6006,3011r-5,-15l6005,2989r-4,-3l5996,2990r-4,2l5992,3008r14,3l6001,3051r-4,-25xe" fillcolor="#0f0e0d" stroked="f">
              <v:path arrowok="t"/>
            </v:shape>
            <v:shape id="_x0000_s10944" style="position:absolute;left:4318;top:1947;width:3014;height:2291" coordorigin="4318,1947" coordsize="3014,2291" path="m5996,3103r-9,13l5987,3085r4,-65l5992,3026r5,l6001,3051r8,45l5996,3103xe" fillcolor="#0f0e0d" stroked="f">
              <v:path arrowok="t"/>
            </v:shape>
            <v:shape id="_x0000_s10943" style="position:absolute;left:4318;top:1947;width:3014;height:2291" coordorigin="4318,1947" coordsize="3014,2291" path="m5986,3134r-6,-1l5984,3122r2,-34l5987,3085r,31l5986,3134xe" fillcolor="#0f0e0d" stroked="f">
              <v:path arrowok="t"/>
            </v:shape>
            <v:shape id="_x0000_s10942" style="position:absolute;left:4318;top:1947;width:3014;height:2291" coordorigin="4318,1947" coordsize="3014,2291" path="m6024,3902r-4,-4l6031,3888r1,-1l6034,3860r11,-12l6052,3854r-13,7l6034,3874r7,23l6029,3891r-5,11xe" fillcolor="#0f0e0d" stroked="f">
              <v:path arrowok="t"/>
            </v:shape>
            <v:shape id="_x0000_s10941" style="position:absolute;left:4318;top:1947;width:3014;height:2291" coordorigin="4318,1947" coordsize="3014,2291" path="m6012,3854r7,1l6019,3862r7,l6034,3860r-2,27l6025,3877r-8,-16l6012,3854xe" fillcolor="#0f0e0d" stroked="f">
              <v:path arrowok="t"/>
            </v:shape>
            <v:shape id="_x0000_s10940" style="position:absolute;left:4318;top:1947;width:3014;height:2291" coordorigin="4318,1947" coordsize="3014,2291" path="m5979,3930r-6,-5l5982,3914r5,-5l5989,3886r15,-8l6016,3868r,l6017,3861r8,16l6010,3881r-16,10l5989,3898r12,15l5981,3917r-2,13xe" fillcolor="#0f0e0d" stroked="f">
              <v:path arrowok="t"/>
            </v:shape>
            <v:shape id="_x0000_s10939" style="position:absolute;left:4318;top:1947;width:3014;height:2291" coordorigin="4318,1947" coordsize="3014,2291" path="m5989,3886r-2,23l5986,3906r-2,-3l5979,3902r-3,-16l5989,3886xe" fillcolor="#0f0e0d" stroked="f">
              <v:path arrowok="t"/>
            </v:shape>
            <v:shape id="_x0000_s10938" style="position:absolute;left:4318;top:1947;width:3014;height:2291" coordorigin="4318,1947" coordsize="3014,2291" path="m5951,3853r15,7l5967,3872r9,14l5979,3902r-6,1l5972,3897r-8,-14l5951,3853xe" fillcolor="#0f0e0d" stroked="f">
              <v:path arrowok="t"/>
            </v:shape>
            <v:shape id="_x0000_s10937" style="position:absolute;left:4318;top:1947;width:3014;height:2291" coordorigin="4318,1947" coordsize="3014,2291" path="m5929,3917r-6,-10l5925,3886r16,-7l5950,3868r1,-15l5964,3883r-15,-1l5934,3890r-9,9l5929,3917xe" fillcolor="#0f0e0d" stroked="f">
              <v:path arrowok="t"/>
            </v:shape>
            <v:shape id="_x0000_s10936" style="position:absolute;left:4318;top:1947;width:3014;height:2291" coordorigin="4318,1947" coordsize="3014,2291" path="m5906,3940r-11,-34l5906,3903r4,-10l5925,3886r-2,21l5915,3902r-9,5l5903,3912r3,28xe" fillcolor="#0f0e0d" stroked="f">
              <v:path arrowok="t"/>
            </v:shape>
            <v:shape id="_x0000_s10935" style="position:absolute;left:4318;top:1947;width:3014;height:2291" coordorigin="4318,1947" coordsize="3014,2291" path="m5895,3856r5,1l5900,3864r10,17l5925,3886r-15,7l5900,3876r-5,-20xe" fillcolor="#0f0e0d" stroked="f">
              <v:path arrowok="t"/>
            </v:shape>
            <v:shape id="_x0000_s10934" style="position:absolute;left:4318;top:1947;width:3014;height:2291" coordorigin="4318,1947" coordsize="3014,2291" path="m5885,3872r-16,8l5875,3868r6,-9l5883,3849r1,l5895,3856r5,20l5885,3872xe" fillcolor="#0f0e0d" stroked="f">
              <v:path arrowok="t"/>
            </v:shape>
            <v:shape id="_x0000_s10933" style="position:absolute;left:4318;top:1947;width:3014;height:2291" coordorigin="4318,1947" coordsize="3014,2291" path="m5867,3874r8,-6l5869,3880r-4,5l5861,3890r-3,-16l5867,3874xe" fillcolor="#0f0e0d" stroked="f">
              <v:path arrowok="t"/>
            </v:shape>
            <v:shape id="_x0000_s10932" style="position:absolute;left:4318;top:1947;width:3014;height:2291" coordorigin="4318,1947" coordsize="3014,2291" path="m5861,3890r4,-5l5869,3896r8,7l5885,3910r10,-4l5906,3940r-12,-13l5879,3926r-3,-22l5863,3902r-2,-12xe" fillcolor="#0f0e0d" stroked="f">
              <v:path arrowok="t"/>
            </v:shape>
            <v:shape id="_x0000_s10931" style="position:absolute;left:4318;top:1947;width:3014;height:2291" coordorigin="4318,1947" coordsize="3014,2291" path="m5851,3881r-9,-16l5849,3868r9,6l5861,3890r-15,2l5839,3894r12,-13xe" fillcolor="#0f0e0d" stroked="f">
              <v:path arrowok="t"/>
            </v:shape>
            <v:shape id="_x0000_s10930" style="position:absolute;left:4318;top:1947;width:3014;height:2291" coordorigin="4318,1947" coordsize="3014,2291" path="m5846,3892r-9,6l5830,3907r4,12l5816,3915r6,-16l5839,3894r7,-2xe" fillcolor="#0f0e0d" stroked="f">
              <v:path arrowok="t"/>
            </v:shape>
            <v:shape id="_x0000_s10929" style="position:absolute;left:4318;top:1947;width:3014;height:2291" coordorigin="4318,1947" coordsize="3014,2291" path="m5652,2402r,4l5647,2497r-2,-3l5643,2489r,-5l5644,2452r3,-8l5655,2342r-3,60xe" fillcolor="#0f0e0d" stroked="f">
              <v:path arrowok="t"/>
            </v:shape>
            <v:shape id="_x0000_s10928" style="position:absolute;left:4318;top:1947;width:3014;height:2291" coordorigin="4318,1947" coordsize="3014,2291" path="m5643,2484r-11,1l5634,2476r5,1l5640,2474r3,-1l5644,2452r-1,32xe" fillcolor="#0f0e0d" stroked="f">
              <v:path arrowok="t"/>
            </v:shape>
            <v:shape id="_x0000_s10927" style="position:absolute;left:4318;top:1947;width:3014;height:2291" coordorigin="4318,1947" coordsize="3014,2291" path="m5635,2458r2,-6l5644,2452r-1,21l5641,2468r-4,l5635,2458xe" fillcolor="#0f0e0d" stroked="f">
              <v:path arrowok="t"/>
            </v:shape>
            <v:shape id="_x0000_s10926" style="position:absolute;left:4318;top:1947;width:3014;height:2291" coordorigin="4318,1947" coordsize="3014,2291" path="m5627,2454r1,3l5629,2460r6,-2l5637,2468r-3,8l5632,2485r-4,15l5627,2454xe" fillcolor="#0f0e0d" stroked="f">
              <v:path arrowok="t"/>
            </v:shape>
            <v:shape id="_x0000_s10925" style="position:absolute;left:4318;top:1947;width:3014;height:2291" coordorigin="4318,1947" coordsize="3014,2291" path="m5641,3903r7,-3l5647,3912r5,11l5666,3933r14,-1l5683,3928r-2,-8l5695,3924r-4,57l5673,3977r-20,-4l5647,3915r-6,-2l5641,3903xe" fillcolor="#0f0e0d" stroked="f">
              <v:path arrowok="t"/>
            </v:shape>
            <v:shape id="_x0000_s10924" style="position:absolute;left:4318;top:1947;width:3014;height:2291" coordorigin="4318,1947" coordsize="3014,2291" path="m5923,3490r1,-4l5937,3475r5,15l5954,3500r-2,30l5939,3538r-3,7l5943,3520r6,-9l5946,3504r-4,-6l5935,3496r-12,-6xe" fillcolor="#0f0e0d" stroked="f">
              <v:path arrowok="t"/>
            </v:shape>
            <v:shape id="_x0000_s10923" style="position:absolute;left:4318;top:1947;width:3014;height:2291" coordorigin="4318,1947" coordsize="3014,2291" path="m5923,3556r2,-23l5935,3527r1,18l5948,3572r-14,4l5936,3567r-1,-6l5930,3556r-7,xe" fillcolor="#0f0e0d" stroked="f">
              <v:path arrowok="t"/>
            </v:shape>
            <v:shape id="_x0000_s10922" style="position:absolute;left:4318;top:1947;width:3014;height:2291" coordorigin="4318,1947" coordsize="3014,2291" path="m5916,3561r-4,11l5913,3542r1,-2l5915,3527r10,6l5923,3556r-7,5xe" fillcolor="#0f0e0d" stroked="f">
              <v:path arrowok="t"/>
            </v:shape>
            <v:shape id="_x0000_s10921" style="position:absolute;left:4318;top:1947;width:3014;height:2291" coordorigin="4318,1947" coordsize="3014,2291" path="m5904,3551r9,-9l5912,3572r,9l5913,3602r3,24l5898,3552r6,-1xe" fillcolor="#0f0e0d" stroked="f">
              <v:path arrowok="t"/>
            </v:shape>
            <v:shape id="_x0000_s10920" style="position:absolute;left:4318;top:1947;width:3014;height:2291" coordorigin="4318,1947" coordsize="3014,2291" path="m5909,2945r-5,l5911,2870r18,-9l5945,2849r4,-6l5943,2816r22,-2l5955,2856r-18,10l5920,2877r-11,11l5909,2945xe" fillcolor="#0f0e0d" stroked="f">
              <v:path arrowok="t"/>
            </v:shape>
            <v:shape id="_x0000_s10919" style="position:absolute;left:4318;top:1947;width:3014;height:2291" coordorigin="4318,1947" coordsize="3014,2291" path="m5900,2949r1,8l5901,2985r-3,-84l5911,2870r-7,75l5900,2949xe" fillcolor="#0f0e0d" stroked="f">
              <v:path arrowok="t"/>
            </v:shape>
            <v:shape id="_x0000_s10918" style="position:absolute;left:4318;top:1947;width:3014;height:2291" coordorigin="4318,1947" coordsize="3014,2291" path="m5896,2890r-2,-8l5911,2870r-13,31l5896,2890xe" fillcolor="#0f0e0d" stroked="f">
              <v:path arrowok="t"/>
            </v:shape>
            <v:shape id="_x0000_s10917" style="position:absolute;left:4318;top:1947;width:3014;height:2291" coordorigin="4318,1947" coordsize="3014,2291" path="m5938,2974r2,6l5941,2985r7,l5951,2981r-1,-59l5963,2937r-10,92l5944,3027r-4,3l5938,2974xe" fillcolor="#0f0e0d" stroked="f">
              <v:path arrowok="t"/>
            </v:shape>
            <v:shape id="_x0000_s10916" style="position:absolute;left:4318;top:1947;width:3014;height:2291" coordorigin="4318,1947" coordsize="3014,2291" path="m5954,3065r-5,-10l5950,3037r1,-1l5953,3029r2,17l5955,3050r7,40l5943,3066r11,-1xe" fillcolor="#0f0e0d" stroked="f">
              <v:path arrowok="t"/>
            </v:shape>
            <v:shape id="_x0000_s10915" style="position:absolute;left:4318;top:1947;width:3014;height:2291" coordorigin="4318,1947" coordsize="3014,2291" path="m5949,3055r-8,-4l5943,3037r4,2l5947,3037r3,l5949,3055xe" fillcolor="#0f0e0d" stroked="f">
              <v:path arrowok="t"/>
            </v:shape>
            <v:shape id="_x0000_s10914" style="position:absolute;left:4318;top:1947;width:3014;height:2291" coordorigin="4318,1947" coordsize="3014,2291" path="m5921,2926r5,4l5933,2916r2,38l5940,3035r3,2l5941,3051r-10,-1l5930,3041r-9,-115xe" fillcolor="#0f0e0d" stroked="f">
              <v:path arrowok="t"/>
            </v:shape>
            <v:shape id="_x0000_s10913" style="position:absolute;left:4318;top:1947;width:3014;height:2291" coordorigin="4318,1947" coordsize="3014,2291" path="m5942,2972r-2,1l5938,2974r2,56l5940,3035r-4,-76l5942,2961r,11xe" fillcolor="#0f0e0d" stroked="f">
              <v:path arrowok="t"/>
            </v:shape>
            <v:shape id="_x0000_s10912" style="position:absolute;left:4318;top:1947;width:3014;height:2291" coordorigin="4318,1947" coordsize="3014,2291" path="m5916,3037r-16,9l5903,3033r9,-8l5914,2908r7,18l5930,3041r-14,-4xe" fillcolor="#0f0e0d" stroked="f">
              <v:path arrowok="t"/>
            </v:shape>
            <v:shape id="_x0000_s10911" style="position:absolute;left:4318;top:1947;width:3014;height:2291" coordorigin="4318,1947" coordsize="3014,2291" path="m5896,3049r14,l5905,3056r-13,3l5883,3037r20,-4l5900,3046r-4,3xe" fillcolor="#0f0e0d" stroked="f">
              <v:path arrowok="t"/>
            </v:shape>
            <v:shape id="_x0000_s10910" style="position:absolute;left:4318;top:1947;width:3014;height:2291" coordorigin="4318,1947" coordsize="3014,2291" path="m5883,3037r9,22l5881,3062r-10,1l5864,3060r-1,-20l5883,3037xe" fillcolor="#0f0e0d" stroked="f">
              <v:path arrowok="t"/>
            </v:shape>
            <v:shape id="_x0000_s10909" style="position:absolute;left:4318;top:1947;width:3014;height:2291" coordorigin="4318,1947" coordsize="3014,2291" path="m5946,3859r-9,-13l5939,3835r12,18l5950,3868r-4,-9xe" fillcolor="#0f0e0d" stroked="f">
              <v:path arrowok="t"/>
            </v:shape>
            <v:shape id="_x0000_s10908" style="position:absolute;left:4318;top:1947;width:3014;height:2291" coordorigin="4318,1947" coordsize="3014,2291" path="m6806,3850r-18,7l6780,3866r-1,9l6773,3873r-8,3l6774,3870r1,-11l6790,3840r16,10xe" fillcolor="#0f0e0d" stroked="f">
              <v:path arrowok="t"/>
            </v:shape>
            <v:shape id="_x0000_s10907" style="position:absolute;left:4318;top:1947;width:3014;height:2291" coordorigin="4318,1947" coordsize="3014,2291" path="m6757,3804r-6,-1l6750,3807r-5,9l6748,3864r7,5l6774,3870r-9,6l6762,3873r-13,-5l6739,3876r8,-94l6751,3785r6,19xe" fillcolor="#0f0e0d" stroked="f">
              <v:path arrowok="t"/>
            </v:shape>
            <v:shape id="_x0000_s10906" style="position:absolute;left:4318;top:1947;width:3014;height:2291" coordorigin="4318,1947" coordsize="3014,2291" path="m6874,3863r7,3l6899,3862r22,-2l6939,3859r-16,5l6903,3866r-20,4l6874,3863xe" fillcolor="#0f0e0d" stroked="f">
              <v:path arrowok="t"/>
            </v:shape>
            <v:shape id="_x0000_s10905" style="position:absolute;left:4318;top:1947;width:3014;height:2291" coordorigin="4318,1947" coordsize="3014,2291" path="m6794,3900r5,-32l6819,3867r20,-3l6858,3862r16,1l6883,3870r-13,8l6850,3877r-23,2l6807,3886r-13,14xe" fillcolor="#0f0e0d" stroked="f">
              <v:path arrowok="t"/>
            </v:shape>
            <v:shape id="_x0000_s10904" style="position:absolute;left:4318;top:1947;width:3014;height:2291" coordorigin="4318,1947" coordsize="3014,2291" path="m6794,3901r21,-2l6802,3909r-20,2l6788,3892r,-1l6799,3868r-5,32l6794,3901xe" fillcolor="#0f0e0d" stroked="f">
              <v:path arrowok="t"/>
            </v:shape>
            <v:shape id="_x0000_s10903" style="position:absolute;left:4318;top:1947;width:3014;height:2291" coordorigin="4318,1947" coordsize="3014,2291" path="m6780,3866r19,2l6788,3891r-9,-8l6779,3880r,-5l6780,3866xe" fillcolor="#0f0e0d" stroked="f">
              <v:path arrowok="t"/>
            </v:shape>
            <v:shape id="_x0000_s10902" style="position:absolute;left:4318;top:1947;width:3014;height:2291" coordorigin="4318,1947" coordsize="3014,2291" path="m6766,3884r4,3l6776,3884r3,-1l6788,3891r-15,1l6766,3884xe" fillcolor="#0f0e0d" stroked="f">
              <v:path arrowok="t"/>
            </v:shape>
            <v:shape id="_x0000_s10901" style="position:absolute;left:4318;top:1947;width:3014;height:2291" coordorigin="4318,1947" coordsize="3014,2291" path="m6766,3884r7,8l6762,3885r,-12l6765,3876r1,8xe" fillcolor="#0f0e0d" stroked="f">
              <v:path arrowok="t"/>
            </v:shape>
            <v:shape id="_x0000_s10900" style="position:absolute;left:4318;top:1947;width:3014;height:2291" coordorigin="4318,1947" coordsize="3014,2291" path="m6765,3909r-21,2l6754,3890r8,-5l6773,3892r-16,l6751,3902r14,7xe" fillcolor="#0f0e0d" stroked="f">
              <v:path arrowok="t"/>
            </v:shape>
            <v:shape id="_x0000_s10899" style="position:absolute;left:4318;top:1947;width:3014;height:2291" coordorigin="4318,1947" coordsize="3014,2291" path="m6751,3777r,2l6747,3782r-7,-4l6737,3781r-1,5l6739,3876r3,14l6754,3890r-10,21l6736,3885r1,-180l6746,3689r-2,77l6751,3768r,9xe" fillcolor="#0f0e0d" stroked="f">
              <v:path arrowok="t"/>
            </v:shape>
            <v:shape id="_x0000_s10898" style="position:absolute;left:4318;top:1947;width:3014;height:2291" coordorigin="4318,1947" coordsize="3014,2291" path="m6739,3876r-3,-90l6737,3792r10,-10l6739,3876xe" fillcolor="#0f0e0d" stroked="f">
              <v:path arrowok="t"/>
            </v:shape>
            <v:shape id="_x0000_s10897" style="position:absolute;left:4318;top:1947;width:3014;height:2291" coordorigin="4318,1947" coordsize="3014,2291" path="m6734,3991r-20,1l6714,3928r10,-17l6734,3895r2,-10l6744,3911r-9,12l6726,3957r-5,19l6721,3977r13,14xe" fillcolor="#0f0e0d" stroked="f">
              <v:path arrowok="t"/>
            </v:shape>
            <v:shape id="_x0000_s10896" style="position:absolute;left:4318;top:1947;width:3014;height:2291" coordorigin="4318,1947" coordsize="3014,2291" path="m6802,3909r13,-10l6835,3895r18,-4l6871,3891r13,2l6889,3893r,-1l6910,3891r-8,8l6883,3901r-20,2l6843,3906r-20,2l6802,3909xe" fillcolor="#0f0e0d" stroked="f">
              <v:path arrowok="t"/>
            </v:shape>
            <v:shape id="_x0000_s10895" style="position:absolute;left:4318;top:1947;width:3014;height:2291" coordorigin="4318,1947" coordsize="3014,2291" path="m6774,3903r14,-11l6782,3911r-9,1l6770,3916r-5,-7l6751,3902r23,1xe" fillcolor="#0f0e0d" stroked="f">
              <v:path arrowok="t"/>
            </v:shape>
            <v:shape id="_x0000_s10894" style="position:absolute;left:4318;top:1947;width:3014;height:2291" coordorigin="4318,1947" coordsize="3014,2291" path="m6902,3899r8,-8l6930,3889r20,-2l6970,3886r10,l6961,3890r-20,3l6922,3896r-20,3xe" fillcolor="#0f0e0d" stroked="f">
              <v:path arrowok="t"/>
            </v:shape>
            <v:shape id="_x0000_s10893" style="position:absolute;left:4318;top:1947;width:3014;height:2291" coordorigin="4318,1947" coordsize="3014,2291" path="m6885,3889r4,3l6889,3893r-8,-6l6889,3888r4,1l6885,3889xe" fillcolor="#0f0e0d" stroked="f">
              <v:path arrowok="t"/>
            </v:shape>
            <v:shape id="_x0000_s10892" style="position:absolute;left:4318;top:1947;width:3014;height:2291" coordorigin="4318,1947" coordsize="3014,2291" path="m6839,3825r20,-2l6847,3842r-21,4l6806,3850r-4,-26l6811,3807r-6,34l6816,3843r20,-1l6841,3833r-2,-8xe" fillcolor="#0f0e0d" stroked="f">
              <v:path arrowok="t"/>
            </v:shape>
            <v:shape id="_x0000_s10891" style="position:absolute;left:4318;top:1947;width:3014;height:2291" coordorigin="4318,1947" coordsize="3014,2291" path="m6774,3850r16,-10l6775,3859r-8,-2l6754,3860r-2,-7l6774,3850xe" fillcolor="#0f0e0d" stroked="f">
              <v:path arrowok="t"/>
            </v:shape>
            <v:shape id="_x0000_s10890" style="position:absolute;left:4318;top:1947;width:3014;height:2291" coordorigin="4318,1947" coordsize="3014,2291" path="m6752,3853r2,7l6748,3864r3,-46l6753,3816r2,22l6752,3853xe" fillcolor="#0f0e0d" stroked="f">
              <v:path arrowok="t"/>
            </v:shape>
            <v:shape id="_x0000_s10889" style="position:absolute;left:4318;top:1947;width:3014;height:2291" coordorigin="4318,1947" coordsize="3014,2291" path="m6859,3823r9,-1l6864,3824r-1,6l6864,3837r-17,5l6859,3823xe" fillcolor="#0f0e0d" stroked="f">
              <v:path arrowok="t"/>
            </v:shape>
            <v:shape id="_x0000_s10888" style="position:absolute;left:4318;top:1947;width:3014;height:2291" coordorigin="4318,1947" coordsize="3014,2291" path="m6805,3841r6,-34l6820,3827r19,-2l6841,3833r-12,-2l6809,3832r-4,9xe" fillcolor="#0f0e0d" stroked="f">
              <v:path arrowok="t"/>
            </v:shape>
            <v:shape id="_x0000_s10887" style="position:absolute;left:4318;top:1947;width:3014;height:2291" coordorigin="4318,1947" coordsize="3014,2291" path="m6820,3827r-7,-23l6819,3796r5,-6l6819,3787r-13,7l6825,3781r,22l6819,3820r1,7xe" fillcolor="#0f0e0d" stroked="f">
              <v:path arrowok="t"/>
            </v:shape>
            <v:shape id="_x0000_s10886" style="position:absolute;left:4318;top:1947;width:3014;height:2291" coordorigin="4318,1947" coordsize="3014,2291" path="m6834,3795r8,-4l6843,3794r-18,9l6825,3781r10,9l6834,3795xe" fillcolor="#0f0e0d" stroked="f">
              <v:path arrowok="t"/>
            </v:shape>
            <v:shape id="_x0000_s10885" style="position:absolute;left:4318;top:1947;width:3014;height:2291" coordorigin="4318,1947" coordsize="3014,2291" path="m6863,3769r4,4l6850,3780r-10,-10l6853,3759r14,-2l6868,3757r-7,5l6850,3762r-1,10l6853,3777r10,-8xe" fillcolor="#0f0e0d" stroked="f">
              <v:path arrowok="t"/>
            </v:shape>
            <v:shape id="_x0000_s10884" style="position:absolute;left:4318;top:1947;width:3014;height:2291" coordorigin="4318,1947" coordsize="3014,2291" path="m6840,3770r10,10l6835,3789r,1l6825,3781r15,-11xe" fillcolor="#0f0e0d" stroked="f">
              <v:path arrowok="t"/>
            </v:shape>
            <v:shape id="_x0000_s10883" style="position:absolute;left:4318;top:1947;width:3014;height:2291" coordorigin="4318,1947" coordsize="3014,2291" path="m6801,3801r1,l6799,3810r-7,2l6791,3810r-5,2l6785,3808r16,-7xe" fillcolor="#0f0e0d" stroked="f">
              <v:path arrowok="t"/>
            </v:shape>
            <v:shape id="_x0000_s10882" style="position:absolute;left:4318;top:1947;width:3014;height:2291" coordorigin="4318,1947" coordsize="3014,2291" path="m6747,3923r15,-1l6765,3927r20,-2l6805,3922r18,2l6824,3924r-22,3l6778,3931r-22,4l6747,3923xe" fillcolor="#0f0e0d" stroked="f">
              <v:path arrowok="t"/>
            </v:shape>
            <v:shape id="_x0000_s10881" style="position:absolute;left:4318;top:1947;width:3014;height:2291" coordorigin="4318,1947" coordsize="3014,2291" path="m6763,3922r2,5l6762,3922r3,-13l6770,3916r-7,6xe" fillcolor="#0f0e0d" stroked="f">
              <v:path arrowok="t"/>
            </v:shape>
            <v:shape id="_x0000_s10880" style="position:absolute;left:4318;top:1947;width:3014;height:2291" coordorigin="4318,1947" coordsize="3014,2291" path="m6738,3944r-12,13l6735,3923r1,6l6747,3923r9,12l6738,3944xe" fillcolor="#0f0e0d" stroked="f">
              <v:path arrowok="t"/>
            </v:shape>
            <v:shape id="_x0000_s10879" style="position:absolute;left:4318;top:1947;width:3014;height:2291" coordorigin="4318,1947" coordsize="3014,2291" path="m6681,3823r4,-3l6697,3806r-1,102l6708,3893r9,-17l6722,3895r12,l6724,3911r-16,12l6698,3941r-6,-91l6686,3845r-5,-22xe" fillcolor="#0f0e0d" stroked="f">
              <v:path arrowok="t"/>
            </v:shape>
            <v:shape id="_x0000_s10878" style="position:absolute;left:4318;top:1947;width:3014;height:2291" coordorigin="4318,1947" coordsize="3014,2291" path="m6693,4034r-17,2l6679,3866r13,-16l6698,3941r-9,18l6690,4021r3,13xe" fillcolor="#0f0e0d" stroked="f">
              <v:path arrowok="t"/>
            </v:shape>
            <v:shape id="_x0000_s10877" style="position:absolute;left:4318;top:1947;width:3014;height:2291" coordorigin="4318,1947" coordsize="3014,2291" path="m6757,3804r-6,-19l6751,3777r11,-15l6760,3817r-5,21l6753,3816r4,-12xe" fillcolor="#0f0e0d" stroked="f">
              <v:path arrowok="t"/>
            </v:shape>
            <v:shape id="_x0000_s10876" style="position:absolute;left:4318;top:1947;width:3014;height:2291" coordorigin="4318,1947" coordsize="3014,2291" path="m6722,3479r11,-11l6746,3456r9,-12l6757,3433r-10,-9l6747,3423r-9,-11l6732,3405r-4,-72l6746,3328r-9,50l6737,3382r5,4l6747,3379r16,-63l6763,3452r-13,15l6735,3481r-13,-2xe" fillcolor="#0f0e0d" stroked="f">
              <v:path arrowok="t"/>
            </v:shape>
            <v:shape id="_x0000_s10875" style="position:absolute;left:4318;top:1947;width:3014;height:2291" coordorigin="4318,1947" coordsize="3014,2291" path="m6746,3328r17,-12l6747,3379r-3,-4l6739,3375r-2,3l6746,3328xe" fillcolor="#0f0e0d" stroked="f">
              <v:path arrowok="t"/>
            </v:shape>
            <v:shape id="_x0000_s10874" style="position:absolute;left:4318;top:1947;width:3014;height:2291" coordorigin="4318,1947" coordsize="3014,2291" path="m6728,3333r4,72l6722,3400r-14,-2l6691,3396r-18,l6654,3396r-17,1l6622,3398r-1,l6623,3383r20,-3l6663,3376r18,-5l6698,3364r14,-9l6724,3345r4,-12xe" fillcolor="#0f0e0d" stroked="f">
              <v:path arrowok="t"/>
            </v:shape>
            <v:shape id="_x0000_s10873" style="position:absolute;left:4318;top:1947;width:3014;height:2291" coordorigin="4318,1947" coordsize="3014,2291" path="m6649,3409r12,21l6643,3428r-7,18l6625,3429r-3,-12l6614,3409r-8,-9l6585,3399r-21,2l6554,3405r-4,12l6556,3384r23,1l6601,3384r22,-1l6621,3398r3,11l6629,3417r6,8l6646,3424r3,-15xe" fillcolor="#0f0e0d" stroked="f">
              <v:path arrowok="t"/>
            </v:shape>
            <v:shape id="_x0000_s10872" style="position:absolute;left:4318;top:1947;width:3014;height:2291" coordorigin="4318,1947" coordsize="3014,2291" path="m6533,3410r5,-9l6556,3384r-6,33l6555,3464r-14,9l6532,3485r-1,13l6543,3510r-7,22l6528,3537r4,-15l6531,3512r-4,-8l6536,3465r10,-13l6549,3437r-8,-15l6540,3421r-7,-11xe" fillcolor="#0f0e0d" stroked="f">
              <v:path arrowok="t"/>
            </v:shape>
            <v:shape id="_x0000_s10871" style="position:absolute;left:4318;top:1947;width:3014;height:2291" coordorigin="4318,1947" coordsize="3014,2291" path="m6533,3384r23,l6538,3401r-10,-2l6515,3397r-4,-14l6533,3384xe" fillcolor="#0f0e0d" stroked="f">
              <v:path arrowok="t"/>
            </v:shape>
            <v:shape id="_x0000_s10870" style="position:absolute;left:4318;top:1947;width:3014;height:2291" coordorigin="4318,1947" coordsize="3014,2291" path="m6484,3453r4,-10l6491,3408r3,-4l6496,3401r1,-37l6511,3383r4,14l6505,3399r1,13l6495,3414r-3,9l6488,3467r-4,-14xe" fillcolor="#0f0e0d" stroked="f">
              <v:path arrowok="t"/>
            </v:shape>
            <v:shape id="_x0000_s10869" style="position:absolute;left:4318;top:1947;width:3014;height:2291" coordorigin="4318,1947" coordsize="3014,2291" path="m5816,4041r9,-9l5842,4032r16,l5865,4026r-2,-8l5872,4015r-4,26l5849,4041r-21,l5816,4041xe" fillcolor="#0f0e0d" stroked="f">
              <v:path arrowok="t"/>
            </v:shape>
            <v:shape id="_x0000_s10868" style="position:absolute;left:4318;top:1947;width:3014;height:2291" coordorigin="4318,1947" coordsize="3014,2291" path="m5832,3580r1,-5l5837,3559r14,-10l5854,3547r10,-9l5866,3539r3,-1l5871,3582r-8,-28l5854,3550r-11,7l5838,3614r-6,-34xe" fillcolor="#0f0e0d" stroked="f">
              <v:path arrowok="t"/>
            </v:shape>
            <v:shape id="_x0000_s10867" style="position:absolute;left:4318;top:1947;width:3014;height:2291" coordorigin="4318,1947" coordsize="3014,2291" path="m5861,3576r-1,-13l5863,3554r8,28l5861,3576xe" fillcolor="#0f0e0d" stroked="f">
              <v:path arrowok="t"/>
            </v:shape>
            <v:shape id="_x0000_s10866" style="position:absolute;left:4318;top:1947;width:3014;height:2291" coordorigin="4318,1947" coordsize="3014,2291" path="m5867,2996r-7,-8l5861,2915r3,18l5865,2938r11,2l5878,2975r2,27l5866,3008r-7,-5l5867,2996xe" fillcolor="#0f0e0d" stroked="f">
              <v:path arrowok="t"/>
            </v:shape>
            <v:shape id="_x0000_s10865" style="position:absolute;left:4318;top:1947;width:3014;height:2291" coordorigin="4318,1947" coordsize="3014,2291" path="m6330,3175r1,-1l6341,3151r14,-1l6362,3150r8,-1l6369,3156r-15,13l6338,3182r-8,-7xe" fillcolor="#0f0e0d" stroked="f">
              <v:path arrowok="t"/>
            </v:shape>
            <v:shape id="_x0000_s10864" style="position:absolute;left:4318;top:1947;width:3014;height:2291" coordorigin="4318,1947" coordsize="3014,2291" path="m6321,3192r-19,8l6315,3188r15,-13l6338,3182r-17,10xe" fillcolor="#0f0e0d" stroked="f">
              <v:path arrowok="t"/>
            </v:shape>
            <v:shape id="_x0000_s10863" style="position:absolute;left:4318;top:1947;width:3014;height:2291" coordorigin="4318,1947" coordsize="3014,2291" path="m6368,3965r,1l6359,3968r11,-5l6370,3964r-2,1xe" fillcolor="#0f0e0d" stroked="f">
              <v:path arrowok="t"/>
            </v:shape>
            <v:shape id="_x0000_s10862" style="position:absolute;left:4318;top:1947;width:3014;height:2291" coordorigin="4318,1947" coordsize="3014,2291" path="m6352,3978r-16,12l6337,3977r13,-3l6359,3968r9,-2l6352,3978xe" fillcolor="#0f0e0d" stroked="f">
              <v:path arrowok="t"/>
            </v:shape>
            <v:shape id="_x0000_s10861" style="position:absolute;left:4318;top:1947;width:3014;height:2291" coordorigin="4318,1947" coordsize="3014,2291" path="m6407,3978r13,-14l6436,3951r16,-11l6465,3942r18,-7l6501,3926r12,-3l6496,3933r-17,11l6461,3955r-19,9l6424,3972r-17,6xe" fillcolor="#0f0e0d" stroked="f">
              <v:path arrowok="t"/>
            </v:shape>
            <v:shape id="_x0000_s10860" style="position:absolute;left:4318;top:1947;width:3014;height:2291" coordorigin="4318,1947" coordsize="3014,2291" path="m6526,3978r13,-14l6531,3986r20,-6l6569,3973r18,-8l6605,3958r13,-4l6600,3963r-17,10l6565,3983r-18,8l6527,3995r-1,-17xe" fillcolor="#0f0e0d" stroked="f">
              <v:path arrowok="t"/>
            </v:shape>
            <v:shape id="_x0000_s10859" style="position:absolute;left:4318;top:1947;width:3014;height:2291" coordorigin="4318,1947" coordsize="3014,2291" path="m6300,4057r20,-1l6338,4049r-6,-4l6351,4042r-6,17l6320,4060r-20,-3xe" fillcolor="#0f0e0d" stroked="f">
              <v:path arrowok="t"/>
            </v:shape>
            <v:shape id="_x0000_s10858" style="position:absolute;left:4318;top:1947;width:3014;height:2291" coordorigin="4318,1947" coordsize="3014,2291" path="m6254,3992r20,2l6269,4050r21,-1l6300,4057r20,3l6295,4061r-24,1l6262,4052r-8,-60xe" fillcolor="#0f0e0d" stroked="f">
              <v:path arrowok="t"/>
            </v:shape>
            <v:shape id="_x0000_s10857" style="position:absolute;left:4318;top:1947;width:3014;height:2291" coordorigin="4318,1947" coordsize="3014,2291" path="m6431,3001r4,14l6416,3024r-17,11l6383,3046r-15,13l6354,3073r-11,12l6340,3123r-4,-5l6339,3115r7,-59l6359,3041r14,-15l6388,3011r14,-14l6417,2984r14,17xe" fillcolor="#0f0e0d" stroked="f">
              <v:path arrowok="t"/>
            </v:shape>
            <v:shape id="_x0000_s10856" style="position:absolute;left:4318;top:1947;width:3014;height:2291" coordorigin="4318,1947" coordsize="3014,2291" path="m6394,2888r-11,10l6379,2909r-20,6l6341,2885r-18,3l6308,2896r-2,-24l6300,2871r-2,2l6306,2849r21,-2l6323,2881r21,-4l6350,2899r20,-8l6387,2881r7,7xe" fillcolor="#0f0e0d" stroked="f">
              <v:path arrowok="t"/>
            </v:shape>
            <v:shape id="_x0000_s10855" style="position:absolute;left:4318;top:1947;width:3014;height:2291" coordorigin="4318,1947" coordsize="3014,2291" path="m6329,2779r-20,l6326,2717r20,-2l6340,2760r-2,-4l6328,2753r,8l6329,2779xe" fillcolor="#0f0e0d" stroked="f">
              <v:path arrowok="t"/>
            </v:shape>
            <v:shape id="_x0000_s10854" style="position:absolute;left:4318;top:1947;width:3014;height:2291" coordorigin="4318,1947" coordsize="3014,2291" path="m6320,3407r3,8l6328,3419r6,16l6341,3450r11,l6355,3471r3,16l6350,3475r-3,-3l6339,3462r-6,-15l6324,3445r-4,-38xe" fillcolor="#0f0e0d" stroked="f">
              <v:path arrowok="t"/>
            </v:shape>
            <v:shape id="_x0000_s10853" style="position:absolute;left:4318;top:1947;width:3014;height:2291" coordorigin="4318,1947" coordsize="3014,2291" path="m5554,2941r-1,3l5554,2934r16,-12l5563,2934r-9,7xe" fillcolor="#0f0e0d" stroked="f">
              <v:path arrowok="t"/>
            </v:shape>
            <v:shape id="_x0000_s10852" style="position:absolute;left:4318;top:1947;width:3014;height:2291" coordorigin="4318,1947" coordsize="3014,2291" path="m5547,2931r1,4l5554,2934r-1,10l5551,2948r-1,2l5547,2931xe" fillcolor="#0f0e0d" stroked="f">
              <v:path arrowok="t"/>
            </v:shape>
            <v:shape id="_x0000_s10851" style="position:absolute;left:4318;top:1947;width:3014;height:2291" coordorigin="4318,1947" coordsize="3014,2291" path="m5511,2946r2,4l5516,2953r2,3l5529,2950r14,-3l5544,2930r3,1l5550,2950r-16,4l5525,2968r-2,16l5515,2977r-4,-31xe" fillcolor="#0f0e0d" stroked="f">
              <v:path arrowok="t"/>
            </v:shape>
            <v:shape id="_x0000_s10850" style="position:absolute;left:4318;top:1947;width:3014;height:2291" coordorigin="4318,1947" coordsize="3014,2291" path="m5508,2963r2,-1l5511,2949r-3,-3l5507,2923r10,-5l5512,2933r-1,13l5515,2977r-7,-14xe" fillcolor="#0f0e0d" stroked="f">
              <v:path arrowok="t"/>
            </v:shape>
            <v:shape id="_x0000_s10849" style="position:absolute;left:4318;top:1947;width:3014;height:2291" coordorigin="4318,1947" coordsize="3014,2291" path="m5477,2975r1,-4l5494,2973r14,-10l5515,2977r-9,1l5495,2985r-11,10l5477,2975xe" fillcolor="#0f0e0d" stroked="f">
              <v:path arrowok="t"/>
            </v:shape>
            <v:shape id="_x0000_s10848" style="position:absolute;left:4318;top:1947;width:3014;height:2291" coordorigin="4318,1947" coordsize="3014,2291" path="m5472,3004r-12,6l5467,2992r10,-17l5484,2995r-12,9xe" fillcolor="#0f0e0d" stroked="f">
              <v:path arrowok="t"/>
            </v:shape>
            <v:shape id="_x0000_s10847" style="position:absolute;left:4318;top:1947;width:3014;height:2291" coordorigin="4318,1947" coordsize="3014,2291" path="m5639,2240r11,-103l5648,2270r-10,16l5640,2334r-17,9l5630,2258r11,1l5645,2257r-6,-17xe" fillcolor="#0f0e0d" stroked="f">
              <v:path arrowok="t"/>
            </v:shape>
            <v:shape id="_x0000_s10846" style="position:absolute;left:4318;top:1947;width:3014;height:2291" coordorigin="4318,1947" coordsize="3014,2291" path="m5581,4014r11,-9l5605,4002r13,8l5638,4006r7,-2l5646,3999r5,12l5632,4015r-19,4l5593,4022r-12,-8xe" fillcolor="#0f0e0d" stroked="f">
              <v:path arrowok="t"/>
            </v:shape>
            <v:shape id="_x0000_s10845" style="position:absolute;left:4318;top:1947;width:3014;height:2291" coordorigin="4318,1947" coordsize="3014,2291" path="m5533,4017r20,-4l5552,4021r11,l5576,4022r5,-8l5593,4022r-20,4l5553,4028r-16,-5l5533,4017xe" fillcolor="#0f0e0d" stroked="f">
              <v:path arrowok="t"/>
            </v:shape>
            <v:shape id="_x0000_s10844" style="position:absolute;left:4318;top:1947;width:3014;height:2291" coordorigin="4318,1947" coordsize="3014,2291" path="m5533,4030r-20,l5518,4021r12,3l5537,4023r16,5l5533,4030xe" fillcolor="#0f0e0d" stroked="f">
              <v:path arrowok="t"/>
            </v:shape>
            <v:shape id="_x0000_s10843" style="position:absolute;left:4318;top:1947;width:3014;height:2291" coordorigin="4318,1947" coordsize="3014,2291" path="m5497,4022r21,-1l5513,4030r-21,-2l5478,4026r19,-4xe" fillcolor="#0f0e0d" stroked="f">
              <v:path arrowok="t"/>
            </v:shape>
            <v:shape id="_x0000_s10842" style="position:absolute;left:4318;top:1947;width:3014;height:2291" coordorigin="4318,1947" coordsize="3014,2291" path="m5643,3313r8,10l5650,3340r11,6l5664,3370r-7,-6l5653,3353r-8,-18l5643,3313xe" fillcolor="#0f0e0d" stroked="f">
              <v:path arrowok="t"/>
            </v:shape>
            <v:shape id="_x0000_s10841" style="position:absolute;left:4318;top:1947;width:3014;height:2291" coordorigin="4318,1947" coordsize="3014,2291" path="m5670,3311r-20,l5643,3313r-2,l5629,3308r-8,-35l5624,3272r16,-9l5643,3273r8,l5670,3311xe" fillcolor="#0f0e0d" stroked="f">
              <v:path arrowok="t"/>
            </v:shape>
            <v:shape id="_x0000_s10840" style="position:absolute;left:4318;top:1947;width:3014;height:2291" coordorigin="4318,1947" coordsize="3014,2291" path="m5645,3335r-5,-19l5641,3313r2,l5645,3335xe" fillcolor="#0f0e0d" stroked="f">
              <v:path arrowok="t"/>
            </v:shape>
            <v:shape id="_x0000_s10839" style="position:absolute;left:4318;top:1947;width:3014;height:2291" coordorigin="4318,1947" coordsize="3014,2291" path="m5946,3133r14,-14l5953,3141r3,4l5962,3137r2,4l5962,3148r-1,9l5956,3160r-10,-2l5946,3133xe" fillcolor="#0f0e0d" stroked="f">
              <v:path arrowok="t"/>
            </v:shape>
            <v:shape id="_x0000_s10838" style="position:absolute;left:4318;top:1947;width:3014;height:2291" coordorigin="4318,1947" coordsize="3014,2291" path="m5993,3184r-16,6l5983,3177r8,-1l5996,3173r8,-1l5993,3184xe" fillcolor="#0f0e0d" stroked="f">
              <v:path arrowok="t"/>
            </v:shape>
            <v:shape id="_x0000_s10837" style="position:absolute;left:4318;top:1947;width:3014;height:2291" coordorigin="4318,1947" coordsize="3014,2291" path="m6017,3229r14,-14l6029,3234r6,4l6039,3230r8,1l6040,3238r-7,6l6024,3247r-7,-18xe" fillcolor="#0f0e0d" stroked="f">
              <v:path arrowok="t"/>
            </v:shape>
            <v:shape id="_x0000_s10836" style="position:absolute;left:4318;top:1947;width:3014;height:2291" coordorigin="4318,1947" coordsize="3014,2291" path="m6026,3030r4,-1l6030,3043r-4,l6024,3032r2,-2xe" fillcolor="#0f0e0d" stroked="f">
              <v:path arrowok="t"/>
            </v:shape>
            <v:shape id="_x0000_s10835" style="position:absolute;left:4318;top:1947;width:3014;height:2291" coordorigin="4318,1947" coordsize="3014,2291" path="m6023,3008r-3,4l6016,3014r-2,12l6019,3032r-4,23l6013,2998r4,5l6023,3008xe" fillcolor="#0f0e0d" stroked="f">
              <v:path arrowok="t"/>
            </v:shape>
            <v:shape id="_x0000_s10834" style="position:absolute;left:4318;top:1947;width:3014;height:2291" coordorigin="4318,1947" coordsize="3014,2291" path="m6012,3047r-6,l6008,2971r2,12l6011,2991r2,7l6015,3055r-3,-8xe" fillcolor="#0f0e0d" stroked="f">
              <v:path arrowok="t"/>
            </v:shape>
            <v:shape id="_x0000_s10833" style="position:absolute;left:4318;top:1947;width:3014;height:2291" coordorigin="4318,1947" coordsize="3014,2291" path="m6006,3011r2,-40l6006,3047r-5,4l6006,3011xe" fillcolor="#0f0e0d" stroked="f">
              <v:path arrowok="t"/>
            </v:shape>
            <v:shape id="_x0000_s10832" style="position:absolute;left:4318;top:1947;width:3014;height:2291" coordorigin="4318,1947" coordsize="3014,2291" path="m5987,3085r-12,-6l5976,2979r6,-2l5984,2961r9,4l5991,3020r-4,65xe" fillcolor="#0f0e0d" stroked="f">
              <v:path arrowok="t"/>
            </v:shape>
            <v:shape id="_x0000_s10831" style="position:absolute;left:4318;top:1947;width:3014;height:2291" coordorigin="4318,1947" coordsize="3014,2291" path="m5975,3079r-5,9l5970,2949r8,1l5982,2955r11,10l5984,2961r-13,3l5971,2976r4,103xe" fillcolor="#0f0e0d" stroked="f">
              <v:path arrowok="t"/>
            </v:shape>
            <v:shape id="_x0000_s10830" style="position:absolute;left:4318;top:1947;width:3014;height:2291" coordorigin="4318,1947" coordsize="3014,2291" path="m5963,2937r7,12l5970,3088r-8,2l5955,3050r3,2l5964,3051r,-6l5963,2937xe" fillcolor="#0f0e0d" stroked="f">
              <v:path arrowok="t"/>
            </v:shape>
            <v:shape id="_x0000_s10829" style="position:absolute;left:4318;top:1947;width:3014;height:2291" coordorigin="4318,1947" coordsize="3014,2291" path="m5549,3074r-20,-2l5542,3035r18,-7l5566,3039r19,1l5604,3042r19,3l5642,3047r20,2l5681,3052r20,2l5721,3057r20,2l5761,3061r20,2l5801,3065r20,1l5842,3067r20,1l5882,3068r21,l5923,3067r20,-1l5962,3090r-20,5l5921,3098r-22,3l5877,3103r-22,1l5833,3104r-23,-1l5788,3102r-23,-1l5742,3098r-3,-24l5720,3071r-20,-3l5680,3065r-20,-3l5639,3059r-20,-3l5599,3054r-20,l5561,3054r-18,3l5542,3057r7,17xe" fillcolor="#0f0e0d" stroked="f">
              <v:path arrowok="t"/>
            </v:shape>
            <v:shape id="_x0000_s10828" style="position:absolute;left:4318;top:1947;width:3014;height:2291" coordorigin="4318,1947" coordsize="3014,2291" path="m5720,3096r-23,-3l5698,3075r21,l5739,3074r3,24l5720,3096xe" fillcolor="#0f0e0d" stroked="f">
              <v:path arrowok="t"/>
            </v:shape>
            <v:shape id="_x0000_s10827" style="position:absolute;left:4318;top:1947;width:3014;height:2291" coordorigin="4318,1947" coordsize="3014,2291" path="m5698,3075r-1,18l5675,3090r-22,-3l5631,3084r-21,-3l5589,3079r-21,-3l5549,3074r-7,-17l5561,3059r19,2l5600,3064r19,3l5638,3069r20,3l5678,3074r20,1xe" fillcolor="#0f0e0d" stroked="f">
              <v:path arrowok="t"/>
            </v:shape>
            <v:shape id="_x0000_s10826" style="position:absolute;left:4318;top:1947;width:3014;height:2291" coordorigin="4318,1947" coordsize="3014,2291" path="m5643,3273r-3,-10l5649,3265r3,2l5643,3273xe" fillcolor="#0f0e0d" stroked="f">
              <v:path arrowok="t"/>
            </v:shape>
            <v:shape id="_x0000_s10825" style="position:absolute;left:4318;top:1947;width:3014;height:2291" coordorigin="4318,1947" coordsize="3014,2291" path="m5605,3375r-9,-7l5602,3339r14,-10l5627,3315r2,-7l5641,3313r-14,12l5609,3340r-8,16l5605,3375xe" fillcolor="#0f0e0d" stroked="f">
              <v:path arrowok="t"/>
            </v:shape>
            <v:shape id="_x0000_s10824" style="position:absolute;left:4318;top:1947;width:3014;height:2291" coordorigin="4318,1947" coordsize="3014,2291" path="m5577,3319r9,-2l5584,3332r,1l5589,3342r13,-3l5596,3368r-10,-3l5582,3351r-2,-6l5577,3319xe" fillcolor="#0f0e0d" stroked="f">
              <v:path arrowok="t"/>
            </v:shape>
            <v:shape id="_x0000_s10823" style="position:absolute;left:4318;top:1947;width:3014;height:2291" coordorigin="4318,1947" coordsize="3014,2291" path="m5586,3365r-7,3l5579,3364r2,-6l5582,3351r4,14xe" fillcolor="#0f0e0d" stroked="f">
              <v:path arrowok="t"/>
            </v:shape>
            <v:shape id="_x0000_s10822" style="position:absolute;left:4318;top:1947;width:3014;height:2291" coordorigin="4318,1947" coordsize="3014,2291" path="m5576,3378r,11l5575,3367r4,-3l5579,3368r-3,10xe" fillcolor="#0f0e0d" stroked="f">
              <v:path arrowok="t"/>
            </v:shape>
            <v:shape id="_x0000_s10821" style="position:absolute;left:4318;top:1947;width:3014;height:2291" coordorigin="4318,1947" coordsize="3014,2291" path="m5596,3531r8,-1l5603,3541r7,12l5625,3563r18,-2l5644,3575r-23,-2l5603,3560r-2,-11l5596,3531xe" fillcolor="#0f0e0d" stroked="f">
              <v:path arrowok="t"/>
            </v:shape>
            <v:shape id="_x0000_s10820" style="position:absolute;left:4318;top:1947;width:3014;height:2291" coordorigin="4318,1947" coordsize="3014,2291" path="m5601,3574r-4,l5603,3560r18,13l5601,3574xe" fillcolor="#0f0e0d" stroked="f">
              <v:path arrowok="t"/>
            </v:shape>
            <v:shape id="_x0000_s10819" style="position:absolute;left:4318;top:1947;width:3014;height:2291" coordorigin="4318,1947" coordsize="3014,2291" path="m5641,3486r-2,-14l5639,3448r1,7l5642,3472r4,24l5633,3502r8,-16xe" fillcolor="#0f0e0d" stroked="f">
              <v:path arrowok="t"/>
            </v:shape>
            <v:shape id="_x0000_s10818" style="position:absolute;left:4318;top:1947;width:3014;height:2291" coordorigin="4318,1947" coordsize="3014,2291" path="m5618,3469r5,-11l5629,3450r1,1l5639,3448r,24l5627,3468r-9,1xe" fillcolor="#0f0e0d" stroked="f">
              <v:path arrowok="t"/>
            </v:shape>
            <v:shape id="_x0000_s10817" style="position:absolute;left:4318;top:1947;width:3014;height:2291" coordorigin="4318,1947" coordsize="3014,2291" path="m5615,3442r-12,-10l5605,3418r10,17l5629,3450r-6,8l5615,3442xe" fillcolor="#0f0e0d" stroked="f">
              <v:path arrowok="t"/>
            </v:shape>
            <v:shape id="_x0000_s10816" style="position:absolute;left:4318;top:1947;width:3014;height:2291" coordorigin="4318,1947" coordsize="3014,2291" path="m5753,2246r-9,15l5746,2216r7,-6l5757,2229r-4,17xe" fillcolor="#0f0e0d" stroked="f">
              <v:path arrowok="t"/>
            </v:shape>
            <v:shape id="_x0000_s10815" style="position:absolute;left:4318;top:1947;width:3014;height:2291" coordorigin="4318,1947" coordsize="3014,2291" path="m5731,2274r-13,13l5727,2259r,-1l5729,2227r17,-11l5744,2261r-13,13xe" fillcolor="#0f0e0d" stroked="f">
              <v:path arrowok="t"/>
            </v:shape>
            <v:shape id="_x0000_s10814" style="position:absolute;left:4318;top:1947;width:3014;height:2291" coordorigin="4318,1947" coordsize="3014,2291" path="m5713,2274r14,-15l5718,2287r-12,11l5704,2300r-8,-15l5713,2274xe" fillcolor="#0f0e0d" stroked="f">
              <v:path arrowok="t"/>
            </v:shape>
            <v:shape id="_x0000_s10813" style="position:absolute;left:4318;top:1947;width:3014;height:2291" coordorigin="4318,1947" coordsize="3014,2291" path="m5746,2286r7,23l5734,2315r-17,6l5696,2325r-2,-78l5711,2237r-15,48l5704,2300r19,1l5739,2292r7,-6xe" fillcolor="#0f0e0d" stroked="f">
              <v:path arrowok="t"/>
            </v:shape>
            <v:shape id="_x0000_s10812" style="position:absolute;left:4318;top:1947;width:3014;height:2291" coordorigin="4318,1947" coordsize="3014,2291" path="m5694,2247r2,78l5688,2325r-6,10l5680,2349r-3,-91l5694,2247xe" fillcolor="#0f0e0d" stroked="f">
              <v:path arrowok="t"/>
            </v:shape>
            <v:shape id="_x0000_s10811" style="position:absolute;left:4318;top:1947;width:3014;height:2291" coordorigin="4318,1947" coordsize="3014,2291" path="m5674,2359r10,-1l5677,2376r-8,15l5677,2258r3,91l5674,2359xe" fillcolor="#0f0e0d" stroked="f">
              <v:path arrowok="t"/>
            </v:shape>
            <v:shape id="_x0000_s10810" style="position:absolute;left:4318;top:1947;width:3014;height:2291" coordorigin="4318,1947" coordsize="3014,2291" path="m5687,2472r,9l5683,2495r-10,-3l5667,2488r-1,-10l5668,2452r8,7l5685,2442r2,30xe" fillcolor="#0f0e0d" stroked="f">
              <v:path arrowok="t"/>
            </v:shape>
            <v:shape id="_x0000_s10809" style="position:absolute;left:4318;top:1947;width:3014;height:2291" coordorigin="4318,1947" coordsize="3014,2291" path="m5669,2391r7,14l5670,2446r-2,6l5666,2478r-1,-10l5677,2258r-8,133xe" fillcolor="#0f0e0d" stroked="f">
              <v:path arrowok="t"/>
            </v:shape>
            <v:shape id="_x0000_s10808" style="position:absolute;left:4318;top:1947;width:3014;height:2291" coordorigin="4318,1947" coordsize="3014,2291" path="m5665,2468r-14,l5652,2406r4,4l5661,2407r,-136l5677,2258r-12,210xe" fillcolor="#0f0e0d" stroked="f">
              <v:path arrowok="t"/>
            </v:shape>
            <v:shape id="_x0000_s10807" style="position:absolute;left:4318;top:1947;width:3014;height:2291" coordorigin="4318,1947" coordsize="3014,2291" path="m5711,2237r18,-10l5727,2258r-17,11l5696,2284r,1l5711,2237xe" fillcolor="#0f0e0d" stroked="f">
              <v:path arrowok="t"/>
            </v:shape>
            <v:shape id="_x0000_s10806" style="position:absolute;left:4318;top:1947;width:3014;height:2291" coordorigin="4318,1947" coordsize="3014,2291" path="m5349,3863r-1,12l5344,3876r-2,-15l5341,3855r-8,-2l5342,3854r8,-29l5349,3852r,11xe" fillcolor="#0f0e0d" stroked="f">
              <v:path arrowok="t"/>
            </v:shape>
            <v:shape id="_x0000_s10805" style="position:absolute;left:4318;top:1947;width:3014;height:2291" coordorigin="4318,1947" coordsize="3014,2291" path="m5355,2826r5,-2l5360,2827r-19,l5344,2812r11,12l5355,2826xe" fillcolor="#0f0e0d" stroked="f">
              <v:path arrowok="t"/>
            </v:shape>
            <v:shape id="_x0000_s10804" style="position:absolute;left:4318;top:1947;width:3014;height:2291" coordorigin="4318,1947" coordsize="3014,2291" path="m5372,2811r-15,12l5355,2824r-11,-12l5355,2808r19,-8l5372,2811xe" fillcolor="#0f0e0d" stroked="f">
              <v:path arrowok="t"/>
            </v:shape>
            <v:shape id="_x0000_s10803" style="position:absolute;left:4318;top:1947;width:3014;height:2291" coordorigin="4318,1947" coordsize="3014,2291" path="m5360,2827r-20,8l5329,2852r-1,-9l5327,2835r1,-11l5341,2827r19,xe" fillcolor="#0f0e0d" stroked="f">
              <v:path arrowok="t"/>
            </v:shape>
            <v:shape id="_x0000_s10802" style="position:absolute;left:4318;top:1947;width:3014;height:2291" coordorigin="4318,1947" coordsize="3014,2291" path="m5327,2856r20,-5l5336,2861r-5,5l5329,3040r1,78l5324,3111r-1,-268l5328,2843r1,9l5327,2856xe" fillcolor="#0f0e0d" stroked="f">
              <v:path arrowok="t"/>
            </v:shape>
            <v:shape id="_x0000_s10801" style="position:absolute;left:4318;top:1947;width:3014;height:2291" coordorigin="4318,1947" coordsize="3014,2291" path="m5320,2846r3,-3l5324,3111r-5,-11l5319,2949r-1,-6l5318,2924r-1,-2l5317,2844r3,2xe" fillcolor="#0f0e0d" stroked="f">
              <v:path arrowok="t"/>
            </v:shape>
            <v:shape id="_x0000_s10800" style="position:absolute;left:4318;top:1947;width:3014;height:2291" coordorigin="4318,1947" coordsize="3014,2291" path="m5317,2922r-1,l5315,2905r-1,-5l5311,2824r-3,-6l5306,2811r-11,1l5306,2802r11,2l5313,2837r1,5l5317,2844r,78xe" fillcolor="#0f0e0d" stroked="f">
              <v:path arrowok="t"/>
            </v:shape>
            <v:shape id="_x0000_s10799" style="position:absolute;left:4318;top:1947;width:3014;height:2291" coordorigin="4318,1947" coordsize="3014,2291" path="m5336,3066r12,4l5347,3084r8,l5361,3074r4,4l5371,3077r16,-13l5402,3052r7,-7l5413,2998r-3,70l5394,3071r-12,16l5369,3102r-5,11l5361,3147r-7,-4l5345,3131r-9,-65xe" fillcolor="#0f0e0d" stroked="f">
              <v:path arrowok="t"/>
            </v:shape>
            <v:shape id="_x0000_s10798" style="position:absolute;left:4318;top:1947;width:3014;height:2291" coordorigin="4318,1947" coordsize="3014,2291" path="m5347,3150r7,-7l5361,3147r-15,10l5345,3158r-4,-8l5347,3150xe" fillcolor="#0f0e0d" stroked="f">
              <v:path arrowok="t"/>
            </v:shape>
            <v:shape id="_x0000_s10797" style="position:absolute;left:4318;top:1947;width:3014;height:2291" coordorigin="4318,1947" coordsize="3014,2291" path="m5341,3150r4,8l5345,3164r,7l5330,3170r,-23l5341,3150xe" fillcolor="#0f0e0d" stroked="f">
              <v:path arrowok="t"/>
            </v:shape>
            <v:shape id="_x0000_s10796" style="position:absolute;left:4318;top:1947;width:3014;height:2291" coordorigin="4318,1947" coordsize="3014,2291" path="m5355,3766r2,-2l5361,3749r20,4l5401,3756r20,4l5440,3763r-2,23l5431,3785r-2,4l5423,3789r2,-7l5435,3783r,-8l5421,3770r-16,-3l5389,3767r-16,2l5359,3773r-4,-7xe" fillcolor="#0f0e0d" stroked="f">
              <v:path arrowok="t"/>
            </v:shape>
            <v:shape id="_x0000_s10795" style="position:absolute;left:4318;top:1947;width:3014;height:2291" coordorigin="4318,1947" coordsize="3014,2291" path="m5338,3832r-3,-21l5339,3778r16,-12l5359,3773r-12,6l5340,3788r-2,11l5338,3832xe" fillcolor="#0f0e0d" stroked="f">
              <v:path arrowok="t"/>
            </v:shape>
            <v:shape id="_x0000_s10794" style="position:absolute;left:4318;top:1947;width:3014;height:2291" coordorigin="4318,1947" coordsize="3014,2291" path="m5367,3476r-3,5l5364,3489r-11,-6l5342,3496r-1,11l5348,3518r10,14l5372,3566r-21,-3l5352,3541r,-17l5339,3520r-5,-24l5347,3484r10,-14l5360,3470r7,6xe" fillcolor="#0f0e0d" stroked="f">
              <v:path arrowok="t"/>
            </v:shape>
            <v:shape id="_x0000_s10793" style="position:absolute;left:4318;top:1947;width:3014;height:2291" coordorigin="4318,1947" coordsize="3014,2291" path="m5385,3804r1,-3l5393,3801r4,4l5396,3822r-1,-1l5389,3812r-4,-8xe" fillcolor="#0f0e0d" stroked="f">
              <v:path arrowok="t"/>
            </v:shape>
            <v:shape id="_x0000_s10792" style="position:absolute;left:4318;top:1947;width:3014;height:2291" coordorigin="4318,1947" coordsize="3014,2291" path="m5378,3772r7,8l5385,3795r8,6l5386,3801r-3,-8l5378,3772xe" fillcolor="#0f0e0d" stroked="f">
              <v:path arrowok="t"/>
            </v:shape>
            <v:shape id="_x0000_s10791" style="position:absolute;left:4318;top:1947;width:3014;height:2291" coordorigin="4318,1947" coordsize="3014,2291" path="m5319,2949r,151l5315,3090r-8,-9l5289,3085r14,-12l5310,3058r7,-42l5319,2949xe" fillcolor="#0f0e0d" stroked="f">
              <v:path arrowok="t"/>
            </v:shape>
            <v:shape id="_x0000_s10790" style="position:absolute;left:4318;top:1947;width:3014;height:2291" coordorigin="4318,1947" coordsize="3014,2291" path="m5289,3091r-15,13l5274,3094r15,-9l5307,3081r-18,10xe" fillcolor="#0f0e0d" stroked="f">
              <v:path arrowok="t"/>
            </v:shape>
            <v:shape id="_x0000_s10789" style="position:absolute;left:4318;top:1947;width:3014;height:2291" coordorigin="4318,1947" coordsize="3014,2291" path="m5267,3114r6,1l5269,3124r-8,-18l5274,3094r,10l5267,3114xe" fillcolor="#0f0e0d" stroked="f">
              <v:path arrowok="t"/>
            </v:shape>
            <v:shape id="_x0000_s10788" style="position:absolute;left:4318;top:1947;width:3014;height:2291" coordorigin="4318,1947" coordsize="3014,2291" path="m5308,3917r2,-6l5320,3875r8,4l5339,3880r5,-4l5348,3875r2,9l5348,3906r-7,9l5334,3940r-12,l5315,3935r-7,-18xe" fillcolor="#0f0e0d" stroked="f">
              <v:path arrowok="t"/>
            </v:shape>
            <v:shape id="_x0000_s10787" style="position:absolute;left:4318;top:1947;width:3014;height:2291" coordorigin="4318,1947" coordsize="3014,2291" path="m5275,3879r20,1l5293,3912r5,2l5308,3917r7,18l5296,3937r-14,-36l5275,3879xe" fillcolor="#0f0e0d" stroked="f">
              <v:path arrowok="t"/>
            </v:shape>
            <v:shape id="_x0000_s10786" style="position:absolute;left:4318;top:1947;width:3014;height:2291" coordorigin="4318,1947" coordsize="3014,2291" path="m5276,3942r-18,2l5269,3936r,-13l5273,3903r9,-2l5296,3937r-20,5xe" fillcolor="#0f0e0d" stroked="f">
              <v:path arrowok="t"/>
            </v:shape>
            <v:shape id="_x0000_s10785" style="position:absolute;left:4318;top:1947;width:3014;height:2291" coordorigin="4318,1947" coordsize="3014,2291" path="m5258,3944r-14,-6l5251,3932r18,4l5258,3944xe" fillcolor="#0f0e0d" stroked="f">
              <v:path arrowok="t"/>
            </v:shape>
            <v:shape id="_x0000_s10784" style="position:absolute;left:4318;top:1947;width:3014;height:2291" coordorigin="4318,1947" coordsize="3014,2291" path="m5289,3044r2,-3l5291,3012r16,-11l5315,2983r4,-34l5317,3016r-2,-8l5311,3005r-7,4l5293,3053r-4,-9xe" fillcolor="#0f0e0d" stroked="f">
              <v:path arrowok="t"/>
            </v:shape>
            <v:shape id="_x0000_s10783" style="position:absolute;left:4318;top:1947;width:3014;height:2291" coordorigin="4318,1947" coordsize="3014,2291" path="m5243,3083r13,-15l5273,3057r16,-13l5293,3053r-16,13l5262,3078r-19,5xe" fillcolor="#0f0e0d" stroked="f">
              <v:path arrowok="t"/>
            </v:shape>
            <v:shape id="_x0000_s10782" style="position:absolute;left:4318;top:1947;width:3014;height:2291" coordorigin="4318,1947" coordsize="3014,2291" path="m5316,2922r-1,-1l5312,2925r-9,3l5296,2946r-6,-1l5294,2928r14,-10l5315,2905r1,17xe" fillcolor="#0f0e0d" stroked="f">
              <v:path arrowok="t"/>
            </v:shape>
            <v:shape id="_x0000_s10781" style="position:absolute;left:4318;top:1947;width:3014;height:2291" coordorigin="4318,1947" coordsize="3014,2291" path="m5303,2928r4,5l5307,2942r3,12l5300,2954r-4,-8l5303,2928xe" fillcolor="#0f0e0d" stroked="f">
              <v:path arrowok="t"/>
            </v:shape>
            <v:shape id="_x0000_s10780" style="position:absolute;left:4318;top:1947;width:3014;height:2291" coordorigin="4318,1947" coordsize="3014,2291" path="m5290,2945r-18,9l5272,2946r11,-9l5287,2923r2,4l5294,2928r-4,17xe" fillcolor="#0f0e0d" stroked="f">
              <v:path arrowok="t"/>
            </v:shape>
            <v:shape id="_x0000_s10779" style="position:absolute;left:4318;top:1947;width:3014;height:2291" coordorigin="4318,1947" coordsize="3014,2291" path="m5272,2954r-14,14l5261,2960r2,-6l5264,2944r8,2l5272,2954xe" fillcolor="#0f0e0d" stroked="f">
              <v:path arrowok="t"/>
            </v:shape>
            <v:shape id="_x0000_s10778" style="position:absolute;left:4318;top:1947;width:3014;height:2291" coordorigin="4318,1947" coordsize="3014,2291" path="m5238,2964r5,3l5252,2963r9,-3l5258,2968r-14,15l5238,2964xe" fillcolor="#0f0e0d" stroked="f">
              <v:path arrowok="t"/>
            </v:shape>
            <v:shape id="_x0000_s10777" style="position:absolute;left:4318;top:1947;width:3014;height:2291" coordorigin="4318,1947" coordsize="3014,2291" path="m5244,2983r-16,11l5229,2979r5,-5l5235,2966r3,-2l5244,2983xe" fillcolor="#0f0e0d" stroked="f">
              <v:path arrowok="t"/>
            </v:shape>
            <v:shape id="_x0000_s10776" style="position:absolute;left:4318;top:1947;width:3014;height:2291" coordorigin="4318,1947" coordsize="3014,2291" path="m5209,2947r1,26l5217,2985r7,-2l5229,2979r-1,15l5208,2997r1,-50xe" fillcolor="#0f0e0d" stroked="f">
              <v:path arrowok="t"/>
            </v:shape>
            <v:shape id="_x0000_s10775" style="position:absolute;left:4318;top:1947;width:3014;height:2291" coordorigin="4318,1947" coordsize="3014,2291" path="m5209,2947r-1,50l5200,2979r-6,-20l5191,2941r4,12l5202,2953r7,-6xe" fillcolor="#0f0e0d" stroked="f">
              <v:path arrowok="t"/>
            </v:shape>
            <v:shape id="_x0000_s10774" style="position:absolute;left:4318;top:1947;width:3014;height:2291" coordorigin="4318,1947" coordsize="3014,2291" path="m5310,3872r10,3l5310,3911r-1,-56l5311,3862r1,2l5310,3872xe" fillcolor="#0f0e0d" stroked="f">
              <v:path arrowok="t"/>
            </v:shape>
            <v:shape id="_x0000_s10773" style="position:absolute;left:4318;top:1947;width:3014;height:2291" coordorigin="4318,1947" coordsize="3014,2291" path="m5325,3314r-7,16l5315,3327r-5,-10l5305,3303r-7,-6l5295,3252r21,4l5304,3279r-3,11l5307,3301r7,5l5329,3293r-4,21xe" fillcolor="#0f0e0d" stroked="f">
              <v:path arrowok="t"/>
            </v:shape>
            <v:shape id="_x0000_s10772" style="position:absolute;left:4318;top:1947;width:3014;height:2291" coordorigin="4318,1947" coordsize="3014,2291" path="m5297,2847r-12,-12l5288,2807r7,5l5297,2819r5,43l5297,2847xe" fillcolor="#0f0e0d" stroked="f">
              <v:path arrowok="t"/>
            </v:shape>
            <v:shape id="_x0000_s10771" style="position:absolute;left:4318;top:1947;width:3014;height:2291" coordorigin="4318,1947" coordsize="3014,2291" path="m5269,2790r4,-1l5273,2801r15,6l5285,2835r-15,-8l5269,2790xe" fillcolor="#0f0e0d" stroked="f">
              <v:path arrowok="t"/>
            </v:shape>
            <v:shape id="_x0000_s10770" style="position:absolute;left:4318;top:1947;width:3014;height:2291" coordorigin="4318,1947" coordsize="3014,2291" path="m6737,3436r-16,16l6725,3434r2,-2l6736,3420r2,-8l6747,3423r-10,13xe" fillcolor="#0f0e0d" stroked="f">
              <v:path arrowok="t"/>
            </v:shape>
            <v:shape id="_x0000_s10769" style="position:absolute;left:4318;top:1947;width:3014;height:2291" coordorigin="4318,1947" coordsize="3014,2291" path="m6725,3434r-4,18l6703,3468r-17,16l6675,3499r-2,7l6678,3516r10,-3l6701,3502r-5,46l6696,3549r-4,17l6691,3555r-10,-4l6673,3525r-5,-34l6684,3479r14,-15l6712,3448r13,-14xe" fillcolor="#0f0e0d" stroked="f">
              <v:path arrowok="t"/>
            </v:shape>
            <v:shape id="_x0000_s10768" style="position:absolute;left:4318;top:1947;width:3014;height:2291" coordorigin="4318,1947" coordsize="3014,2291" path="m6757,3549r-8,-12l6744,3512r15,-13l6772,3488r,177l6767,3612r-2,l6765,3611r,-61l6769,3532r,-21l6768,3505r-17,10l6749,3530r8,19xe" fillcolor="#0f0e0d" stroked="f">
              <v:path arrowok="t"/>
            </v:shape>
            <v:shape id="_x0000_s10767" style="position:absolute;left:4318;top:1947;width:3014;height:2291" coordorigin="4318,1947" coordsize="3014,2291" path="m6757,3549r-19,9l6744,3546r5,-9l6757,3549xe" fillcolor="#0f0e0d" stroked="f">
              <v:path arrowok="t"/>
            </v:shape>
            <v:shape id="_x0000_s10766" style="position:absolute;left:4318;top:1947;width:3014;height:2291" coordorigin="4318,1947" coordsize="3014,2291" path="m6723,3597r-7,-10l6724,3557r20,-11l6738,3558r-12,14l6721,3590r2,7xe" fillcolor="#0f0e0d" stroked="f">
              <v:path arrowok="t"/>
            </v:shape>
            <v:shape id="_x0000_s10765" style="position:absolute;left:4318;top:1947;width:3014;height:2291" coordorigin="4318,1947" coordsize="3014,2291" path="m6749,3537r-6,-7l6729,3534r-15,11l6705,3558r1,9l6724,3557r-8,30l6709,3585r-9,-14l6713,3537r15,-12l6744,3512r5,25xe" fillcolor="#0f0e0d" stroked="f">
              <v:path arrowok="t"/>
            </v:shape>
            <v:shape id="_x0000_s10764" style="position:absolute;left:4318;top:1947;width:3014;height:2291" coordorigin="4318,1947" coordsize="3014,2291" path="m6683,3589r7,1l6699,3581r1,-10l6709,3585r-16,12l6683,3589xe" fillcolor="#0f0e0d" stroked="f">
              <v:path arrowok="t"/>
            </v:shape>
            <v:shape id="_x0000_s10763" style="position:absolute;left:4318;top:1947;width:3014;height:2291" coordorigin="4318,1947" coordsize="3014,2291" path="m6678,3610r-12,6l6667,3577r11,-5l6684,3564r-1,25l6693,3597r-15,13xe" fillcolor="#0f0e0d" stroked="f">
              <v:path arrowok="t"/>
            </v:shape>
            <v:shape id="_x0000_s10762" style="position:absolute;left:4318;top:1947;width:3014;height:2291" coordorigin="4318,1947" coordsize="3014,2291" path="m6542,2785r12,-3l6556,2668r20,6l6597,2679r20,5l6638,2689r20,6l6678,2700r20,5l6718,2711r19,6l6757,2723r19,7l6794,2738r3,67l6801,2806r-4,l6778,2802r-18,-1l6748,2790r-18,-2l6712,2787r-19,-1l6674,2786r-19,l6635,2786r-20,1l6595,2788r-20,1l6555,2790r-13,-5xe" fillcolor="#0f0e0d" stroked="f">
              <v:path arrowok="t"/>
            </v:shape>
            <v:shape id="_x0000_s10761" style="position:absolute;left:4318;top:1947;width:3014;height:2291" coordorigin="4318,1947" coordsize="3014,2291" path="m6556,2668r-2,114l6553,2778r-4,l6545,2778r-2,2l6541,2723r-5,-61l6556,2668xe" fillcolor="#0f0e0d" stroked="f">
              <v:path arrowok="t"/>
            </v:shape>
            <v:shape id="_x0000_s10760" style="position:absolute;left:4318;top:1947;width:3014;height:2291" coordorigin="4318,1947" coordsize="3014,2291" path="m6507,2719r5,9l6534,2728r7,-5l6543,2780r-1,5l6540,2755r-18,-1l6507,2719xe" fillcolor="#0f0e0d" stroked="f">
              <v:path arrowok="t"/>
            </v:shape>
            <v:shape id="_x0000_s10759" style="position:absolute;left:4318;top:1947;width:3014;height:2291" coordorigin="4318,1947" coordsize="3014,2291" path="m6531,2717r-13,7l6519,2658r17,4l6541,2723r-10,-6xe" fillcolor="#0f0e0d" stroked="f">
              <v:path arrowok="t"/>
            </v:shape>
            <v:shape id="_x0000_s10758" style="position:absolute;left:4318;top:1947;width:3014;height:2291" coordorigin="4318,1947" coordsize="3014,2291" path="m6471,2791r-9,l6478,2741r15,-5l6500,2653r19,5l6518,2724r-11,-5l6501,2752r-20,1l6474,2755r-3,36xe" fillcolor="#0f0e0d" stroked="f">
              <v:path arrowok="t"/>
            </v:shape>
            <v:shape id="_x0000_s10757" style="position:absolute;left:4318;top:1947;width:3014;height:2291" coordorigin="4318,1947" coordsize="3014,2291" path="m6462,2791r-2,-5l6460,2755r-19,-2l6421,2752r-10,-24l6432,2727r-15,15l6436,2742r22,1l6478,2741r-16,50xe" fillcolor="#0f0e0d" stroked="f">
              <v:path arrowok="t"/>
            </v:shape>
            <v:shape id="_x0000_s10756" style="position:absolute;left:4318;top:1947;width:3014;height:2291" coordorigin="4318,1947" coordsize="3014,2291" path="m6393,2740r1,2l6401,2743r,-4l6398,2740r-5,-3l6411,2728r10,24l6400,2754r-7,-14xe" fillcolor="#0f0e0d" stroked="f">
              <v:path arrowok="t"/>
            </v:shape>
            <v:shape id="_x0000_s10755" style="position:absolute;left:4318;top:1947;width:3014;height:2291" coordorigin="4318,1947" coordsize="3014,2291" path="m6380,2758r-18,5l6370,2728r20,-1l6393,2740r7,14l6380,2758xe" fillcolor="#0f0e0d" stroked="f">
              <v:path arrowok="t"/>
            </v:shape>
            <v:shape id="_x0000_s10754" style="position:absolute;left:4318;top:1947;width:3014;height:2291" coordorigin="4318,1947" coordsize="3014,2291" path="m6366,2713r19,-3l6370,2728r-8,35l6358,2764r-10,15l6346,2715r20,-2xe" fillcolor="#0f0e0d" stroked="f">
              <v:path arrowok="t"/>
            </v:shape>
            <v:shape id="_x0000_s10753" style="position:absolute;left:4318;top:1947;width:3014;height:2291" coordorigin="4318,1947" coordsize="3014,2291" path="m6348,2779r-19,l6331,2763r7,1l6340,2760r6,-45l6348,2779xe" fillcolor="#0f0e0d" stroked="f">
              <v:path arrowok="t"/>
            </v:shape>
            <v:shape id="_x0000_s10752" style="position:absolute;left:4318;top:1947;width:3014;height:2291" coordorigin="4318,1947" coordsize="3014,2291" path="m6243,2729r2,-1l6263,2719r21,l6305,2719r21,-2l6309,2779r-19,-41l6271,2737r-21,l6243,2729xe" fillcolor="#0f0e0d" stroked="f">
              <v:path arrowok="t"/>
            </v:shape>
            <v:shape id="_x0000_s10751" style="position:absolute;left:4318;top:1947;width:3014;height:2291" coordorigin="4318,1947" coordsize="3014,2291" path="m6289,2739r1,-1l6309,2779r-20,l6284,2753r-10,-8l6289,2739xe" fillcolor="#0f0e0d" stroked="f">
              <v:path arrowok="t"/>
            </v:shape>
            <v:shape id="_x0000_s10750" style="position:absolute;left:4318;top:1947;width:3014;height:2291" coordorigin="4318,1947" coordsize="3014,2291" path="m6097,2752r-18,-49l6100,2702r21,-3l6140,2694r4,-2l6147,2715r19,-3l6184,2709r9,40l6213,2748r21,l6255,2747r19,-2l6284,2753r-23,1l6240,2755r-21,l6199,2754r-19,l6168,2742r-3,-7l6142,2739r-1,-25l6123,2712r-22,1l6085,2718r12,34xe" fillcolor="#0f0e0d" stroked="f">
              <v:path arrowok="t"/>
            </v:shape>
            <v:shape id="_x0000_s10749" style="position:absolute;left:4318;top:1947;width:3014;height:2291" coordorigin="4318,1947" coordsize="3014,2291" path="m6193,2749r-9,-40l6192,2711r4,-156l6195,2636r3,97l6202,2737r7,6l6193,2749xe" fillcolor="#0f0e0d" stroked="f">
              <v:path arrowok="t"/>
            </v:shape>
            <v:shape id="_x0000_s10748" style="position:absolute;left:4318;top:1947;width:3014;height:2291" coordorigin="4318,1947" coordsize="3014,2291" path="m5772,2911r-15,-3l5748,2915r-7,-18l5725,2886r-8,-65l5730,2813r-3,22l5726,2870r16,12l5762,2888r10,23xe" fillcolor="#0f0e0d" stroked="f">
              <v:path arrowok="t"/>
            </v:shape>
            <v:shape id="_x0000_s10747" style="position:absolute;left:4318;top:1947;width:3014;height:2291" coordorigin="4318,1947" coordsize="3014,2291" path="m5735,3263r4,6l5740,3277r5,4l5756,3306r21,1l5761,3324r-17,-24l5739,3274r-4,-11xe" fillcolor="#0f0e0d" stroked="f">
              <v:path arrowok="t"/>
            </v:shape>
            <v:shape id="_x0000_s10746" style="position:absolute;left:4318;top:1947;width:3014;height:2291" coordorigin="4318,1947" coordsize="3014,2291" path="m5194,2887r8,l5187,2900r-9,-16l5194,2874r5,-17l5200,2850r6,9l5206,2877r-10,-3l5185,2888r,7l5191,2893r3,-6xe" fillcolor="#0f0e0d" stroked="f">
              <v:path arrowok="t"/>
            </v:shape>
            <v:shape id="_x0000_s10745" style="position:absolute;left:4318;top:1947;width:3014;height:2291" coordorigin="4318,1947" coordsize="3014,2291" path="m5171,2912r-5,5l5166,2897r4,-7l5178,2884r9,16l5171,2912xe" fillcolor="#0f0e0d" stroked="f">
              <v:path arrowok="t"/>
            </v:shape>
            <v:shape id="_x0000_s10744" style="position:absolute;left:4318;top:1947;width:3014;height:2291" coordorigin="4318,1947" coordsize="3014,2291" path="m5154,2868r,-13l5162,2846r6,12l5170,2874r8,10l5170,2890r-3,-16l5161,2867r-7,1xe" fillcolor="#0f0e0d" stroked="f">
              <v:path arrowok="t"/>
            </v:shape>
            <v:shape id="_x0000_s10743" style="position:absolute;left:4318;top:1947;width:3014;height:2291" coordorigin="4318,1947" coordsize="3014,2291" path="m5208,3381r-6,11l5197,3404r-12,-9l5180,3377r-8,-28l5178,3349r-3,8l5181,3373r10,13l5195,3389r13,-8xe" fillcolor="#0f0e0d" stroked="f">
              <v:path arrowok="t"/>
            </v:shape>
            <v:shape id="_x0000_s10742" style="position:absolute;left:4318;top:1947;width:3014;height:2291" coordorigin="4318,1947" coordsize="3014,2291" path="m5168,3347r4,2l5180,3377r-12,-12l5165,3358r-4,-13l5157,3333r11,14xe" fillcolor="#0f0e0d" stroked="f">
              <v:path arrowok="t"/>
            </v:shape>
            <v:shape id="_x0000_s10741" style="position:absolute;left:4318;top:1947;width:3014;height:2291" coordorigin="4318,1947" coordsize="3014,2291" path="m5132,3272r9,-6l5136,3294r6,11l5148,3307r7,11l5157,3333r-2,l5147,3325r-7,-17l5134,3293r-2,-21xe" fillcolor="#0f0e0d" stroked="f">
              <v:path arrowok="t"/>
            </v:shape>
            <v:shape id="_x0000_s10740" style="position:absolute;left:4318;top:1947;width:3014;height:2291" coordorigin="4318,1947" coordsize="3014,2291" path="m4992,2746r13,-7l5010,2750r25,-2l5026,2763r-15,10l4999,2779r4,23l4988,2799r7,-37l5000,2764r13,-2l5017,2758r-5,-6l4994,2751r-2,-5xe" fillcolor="#0f0e0d" stroked="f">
              <v:path arrowok="t"/>
            </v:shape>
            <v:shape id="_x0000_s10739" style="position:absolute;left:4318;top:1947;width:3014;height:2291" coordorigin="4318,1947" coordsize="3014,2291" path="m5092,3448r-8,1l5086,3448r6,-2l5092,3448xe" fillcolor="#0f0e0d" stroked="f">
              <v:path arrowok="t"/>
            </v:shape>
            <v:shape id="_x0000_s10738" style="position:absolute;left:4318;top:1947;width:3014;height:2291" coordorigin="4318,1947" coordsize="3014,2291" path="m5108,3305r-4,6l5100,3328r6,13l5114,3344r-4,17l5110,3363r-3,-1l5107,3348r-6,-13l5096,3310r12,-5xe" fillcolor="#0f0e0d" stroked="f">
              <v:path arrowok="t"/>
            </v:shape>
            <v:shape id="_x0000_s10737" style="position:absolute;left:4318;top:1947;width:3014;height:2291" coordorigin="4318,1947" coordsize="3014,2291" path="m5101,2853r-2,l5100,2851r,-2l5104,2831r,16l5104,2865r-3,-6l5101,2853xe" fillcolor="#0f0e0d" stroked="f">
              <v:path arrowok="t"/>
            </v:shape>
            <v:shape id="_x0000_s10736" style="position:absolute;left:4318;top:1947;width:3014;height:2291" coordorigin="4318,1947" coordsize="3014,2291" path="m5098,3728r2,-10l5120,3708r-2,17l5120,3736r7,28l5114,3764r-10,3l5098,3773r6,-8l5114,3760r6,-10l5118,3736r-4,-7l5101,3726r-3,2xe" fillcolor="#0f0e0d" stroked="f">
              <v:path arrowok="t"/>
            </v:shape>
            <v:shape id="_x0000_s10735" style="position:absolute;left:4318;top:1947;width:3014;height:2291" coordorigin="4318,1947" coordsize="3014,2291" path="m5070,3721r5,2l5073,3732r7,l5088,3729r10,-1l5101,3726r-12,9l5081,3742r-1,11l5072,3731r-2,-10xe" fillcolor="#0f0e0d" stroked="f">
              <v:path arrowok="t"/>
            </v:shape>
            <v:shape id="_x0000_s10734" style="position:absolute;left:4318;top:1947;width:3014;height:2291" coordorigin="4318,1947" coordsize="3014,2291" path="m5049,3751r10,-7l5070,3738r2,-7l5080,3753r-14,-6l5049,3751xe" fillcolor="#0f0e0d" stroked="f">
              <v:path arrowok="t"/>
            </v:shape>
            <v:shape id="_x0000_s10733" style="position:absolute;left:4318;top:1947;width:3014;height:2291" coordorigin="4318,1947" coordsize="3014,2291" path="m5066,3747r-17,4l5038,3761r-1,3l5040,3780r13,4l5053,3807r11,4l5062,3859r-7,-3l5059,3820r-2,-9l5051,3805r-7,-5l5038,3790r-2,-36l5049,3751r17,-4xe" fillcolor="#0f0e0d" stroked="f">
              <v:path arrowok="t"/>
            </v:shape>
            <v:shape id="_x0000_s10732" style="position:absolute;left:4318;top:1947;width:3014;height:2291" coordorigin="4318,1947" coordsize="3014,2291" path="m5082,2949r7,-3l5094,2941r1,-7l5101,2900r1,5l5105,2920r-8,3l5108,2955r-18,-1l5082,2949xe" fillcolor="#0f0e0d" stroked="f">
              <v:path arrowok="t"/>
            </v:shape>
            <v:shape id="_x0000_s10731" style="position:absolute;left:4318;top:1947;width:3014;height:2291" coordorigin="4318,1947" coordsize="3014,2291" path="m5094,2903r7,-3l5095,2934r-1,-5l5092,2925r-2,-26l5094,2903xe" fillcolor="#0f0e0d" stroked="f">
              <v:path arrowok="t"/>
            </v:shape>
            <v:shape id="_x0000_s10730" style="position:absolute;left:4318;top:1947;width:3014;height:2291" coordorigin="4318,1947" coordsize="3014,2291" path="m5090,2899r2,26l5080,2928r-8,7l5067,2951r-9,-7l5061,2933r16,-9l5084,2908r6,-9xe" fillcolor="#0f0e0d" stroked="f">
              <v:path arrowok="t"/>
            </v:shape>
            <v:shape id="_x0000_s10729" style="position:absolute;left:4318;top:1947;width:3014;height:2291" coordorigin="4318,1947" coordsize="3014,2291" path="m5100,2849r-11,2l5093,2850r2,-16l5096,2831r8,l5100,2849xe" fillcolor="#0f0e0d" stroked="f">
              <v:path arrowok="t"/>
            </v:shape>
            <v:shape id="_x0000_s10728" style="position:absolute;left:4318;top:1947;width:3014;height:2291" coordorigin="4318,1947" coordsize="3014,2291" path="m5035,2877r3,1l5039,2882r6,-1l5054,2874r9,11l5052,2891r-7,9l5041,2903r-6,-20l5035,2877xe" fillcolor="#0f0e0d" stroked="f">
              <v:path arrowok="t"/>
            </v:shape>
            <v:shape id="_x0000_s10727" style="position:absolute;left:4318;top:1947;width:3014;height:2291" coordorigin="4318,1947" coordsize="3014,2291" path="m5095,2834r-1,-16l5098,2821r-2,10l5095,2834xe" fillcolor="#0f0e0d" stroked="f">
              <v:path arrowok="t"/>
            </v:shape>
            <v:shape id="_x0000_s10726" style="position:absolute;left:4318;top:1947;width:3014;height:2291" coordorigin="4318,1947" coordsize="3014,2291" path="m5086,3419r-14,-10l5079,3384r12,-11l5093,3368r-7,-18l5074,3347r,-14l5061,3320r-6,-19l5054,3267r-8,3l5043,3256r6,-3l5056,3252r3,40l5067,3311r13,14l5081,3345r13,9l5099,3376r-15,10l5080,3401r6,18xe" fillcolor="#0f0e0d" stroked="f">
              <v:path arrowok="t"/>
            </v:shape>
            <v:shape id="_x0000_s10725" style="position:absolute;left:4318;top:1947;width:3014;height:2291" coordorigin="4318,1947" coordsize="3014,2291" path="m5129,3245r-6,4l5117,3253r-3,-4l5091,3250r-16,9l5070,3264r1,23l5061,3277r-2,15l5056,3252r2,6l5064,3259r4,-3l5074,3255r9,-21l5103,3234r12,-2l5126,3215r3,30xe" fillcolor="#0f0e0d" stroked="f">
              <v:path arrowok="t"/>
            </v:shape>
            <v:shape id="_x0000_s10724" style="position:absolute;left:4318;top:1947;width:3014;height:2291" coordorigin="4318,1947" coordsize="3014,2291" path="m4801,3846r6,3l4794,3862r-5,-13l4789,3780r5,1l4790,3813r,31l4794,3850r7,-4xe" fillcolor="#0f0e0d" stroked="f">
              <v:path arrowok="t"/>
            </v:shape>
            <v:shape id="_x0000_s10723" style="position:absolute;left:4318;top:1947;width:3014;height:2291" coordorigin="4318,1947" coordsize="3014,2291" path="m4809,3779r-1,2l4810,3830r-20,l4790,3844r,-31l4801,3813r3,-48l4809,3779xe" fillcolor="#0f0e0d" stroked="f">
              <v:path arrowok="t"/>
            </v:shape>
            <v:shape id="_x0000_s10722" style="position:absolute;left:4318;top:1947;width:3014;height:2291" coordorigin="4318,1947" coordsize="3014,2291" path="m4789,3849r5,13l4773,3870r-20,3l4748,3871r18,-8l4784,3855r5,-6xe" fillcolor="#0f0e0d" stroked="f">
              <v:path arrowok="t"/>
            </v:shape>
            <v:shape id="_x0000_s10721" style="position:absolute;left:4318;top:1947;width:3014;height:2291" coordorigin="4318,1947" coordsize="3014,2291" path="m5338,3799r3,13l5341,3841r-13,-3l5320,3852r-11,3l5317,3844r17,-11l5338,3832r,-33xe" fillcolor="#0f0e0d" stroked="f">
              <v:path arrowok="t"/>
            </v:shape>
            <v:shape id="_x0000_s10720" style="position:absolute;left:4318;top:1947;width:3014;height:2291" coordorigin="4318,1947" coordsize="3014,2291" path="m5295,3909r-2,3l5295,3880r4,l5306,3908r-11,1xe" fillcolor="#0f0e0d" stroked="f">
              <v:path arrowok="t"/>
            </v:shape>
            <v:shape id="_x0000_s10719" style="position:absolute;left:4318;top:1947;width:3014;height:2291" coordorigin="4318,1947" coordsize="3014,2291" path="m5265,3895r-22,3l5254,3877r21,2l5282,3901r-17,-6xe" fillcolor="#0f0e0d" stroked="f">
              <v:path arrowok="t"/>
            </v:shape>
            <v:shape id="_x0000_s10718" style="position:absolute;left:4318;top:1947;width:3014;height:2291" coordorigin="4318,1947" coordsize="3014,2291" path="m5233,3905r20,l5236,3912r-6,-10l5233,3900r21,-23l5243,3898r-10,7xe" fillcolor="#0f0e0d" stroked="f">
              <v:path arrowok="t"/>
            </v:shape>
            <v:shape id="_x0000_s10717" style="position:absolute;left:4318;top:1947;width:3014;height:2291" coordorigin="4318,1947" coordsize="3014,2291" path="m5208,3894r8,-3l5217,3887r15,-12l5254,3877r-21,23l5232,3892r-15,4l5217,3901r-9,-7xe" fillcolor="#0f0e0d" stroked="f">
              <v:path arrowok="t"/>
            </v:shape>
            <v:shape id="_x0000_s10716" style="position:absolute;left:4318;top:1947;width:3014;height:2291" coordorigin="4318,1947" coordsize="3014,2291" path="m5214,3887r-3,l5212,3872r20,3l5217,3887r-3,xe" fillcolor="#0f0e0d" stroked="f">
              <v:path arrowok="t"/>
            </v:shape>
            <v:shape id="_x0000_s10715" style="position:absolute;left:4318;top:1947;width:3014;height:2291" coordorigin="4318,1947" coordsize="3014,2291" path="m5208,3887r,7l5206,3905r-15,-37l5212,3872r-1,15l5208,3887xe" fillcolor="#0f0e0d" stroked="f">
              <v:path arrowok="t"/>
            </v:shape>
            <v:shape id="_x0000_s10714" style="position:absolute;left:4318;top:1947;width:3014;height:2291" coordorigin="4318,1947" coordsize="3014,2291" path="m5134,3872r4,-22l5154,3858r18,5l5191,3868r15,37l5187,3904r-17,-22l5153,3873r-19,-1xe" fillcolor="#0f0e0d" stroked="f">
              <v:path arrowok="t"/>
            </v:shape>
            <v:shape id="_x0000_s10713" style="position:absolute;left:4318;top:1947;width:3014;height:2291" coordorigin="4318,1947" coordsize="3014,2291" path="m5140,3900r5,-3l5161,3881r9,1l5187,3904r-18,6l5155,3915r-15,-15xe" fillcolor="#0f0e0d" stroked="f">
              <v:path arrowok="t"/>
            </v:shape>
            <v:shape id="_x0000_s10712" style="position:absolute;left:4318;top:1947;width:3014;height:2291" coordorigin="4318,1947" coordsize="3014,2291" path="m5112,3841r16,-11l5131,3877r14,l5161,3881r-16,16l5125,3898r-13,-57xe" fillcolor="#0f0e0d" stroked="f">
              <v:path arrowok="t"/>
            </v:shape>
            <v:shape id="_x0000_s10711" style="position:absolute;left:4318;top:1947;width:3014;height:2291" coordorigin="4318,1947" coordsize="3014,2291" path="m5110,3839r-3,l5107,3829r21,1l5112,3841r-2,-2xe" fillcolor="#0f0e0d" stroked="f">
              <v:path arrowok="t"/>
            </v:shape>
            <v:shape id="_x0000_s10710" style="position:absolute;left:4318;top:1947;width:3014;height:2291" coordorigin="4318,1947" coordsize="3014,2291" path="m5107,3839r-4,1l5092,3863r-12,-5l5071,3866r-8,-3l5062,3859r2,-48l5072,3819r16,4l5107,3829r,10xe" fillcolor="#0f0e0d" stroked="f">
              <v:path arrowok="t"/>
            </v:shape>
            <v:shape id="_x0000_s10709" style="position:absolute;left:4318;top:1947;width:3014;height:2291" coordorigin="4318,1947" coordsize="3014,2291" path="m5103,3840r,4l5105,3899r-20,2l5065,3902r-18,-38l5052,3865r1,5l5073,3869r19,-5l5092,3863r11,-23xe" fillcolor="#0f0e0d" stroked="f">
              <v:path arrowok="t"/>
            </v:shape>
            <v:shape id="_x0000_s10708" style="position:absolute;left:4318;top:1947;width:3014;height:2291" coordorigin="4318,1947" coordsize="3014,2291" path="m5362,3850r-13,2l5350,3825r19,-9l5385,3804r4,8l5369,3820r-15,12l5352,3836r10,14xe" fillcolor="#0f0e0d" stroked="f">
              <v:path arrowok="t"/>
            </v:shape>
            <v:shape id="_x0000_s10707" style="position:absolute;left:4318;top:1947;width:3014;height:2291" coordorigin="4318,1947" coordsize="3014,2291" path="m5388,2837r-10,4l5380,2828r2,-1l5384,2820r21,-6l5391,2850r-7,-2l5388,2837xe" fillcolor="#0f0e0d" stroked="f">
              <v:path arrowok="t"/>
            </v:shape>
            <v:shape id="_x0000_s10706" style="position:absolute;left:4318;top:1947;width:3014;height:2291" coordorigin="4318,1947" coordsize="3014,2291" path="m5364,2866r2,-6l5373,2850r11,-2l5391,2850r-10,18l5378,2871r-12,25l5364,2866xe" fillcolor="#0f0e0d" stroked="f">
              <v:path arrowok="t"/>
            </v:shape>
            <v:shape id="_x0000_s10705" style="position:absolute;left:4318;top:1947;width:3014;height:2291" coordorigin="4318,1947" coordsize="3014,2291" path="m5391,3957r-5,-11l5391,3938r17,-43l5397,3962r-13,1l5391,3957xe" fillcolor="#0f0e0d" stroked="f">
              <v:path arrowok="t"/>
            </v:shape>
            <v:shape id="_x0000_s10704" style="position:absolute;left:4318;top:1947;width:3014;height:2291" coordorigin="4318,1947" coordsize="3014,2291" path="m5361,3147r3,-34l5379,3100r14,-15l5398,3082r5,12l5388,3097r-9,56l5361,3147xe" fillcolor="#0f0e0d" stroked="f">
              <v:path arrowok="t"/>
            </v:shape>
            <v:shape id="_x0000_s10703" style="position:absolute;left:4318;top:1947;width:3014;height:2291" coordorigin="4318,1947" coordsize="3014,2291" path="m5359,2972r13,-5l5379,2957r6,-11l5383,2928r-17,1l5357,2945r15,-33l5386,2899r4,76l5373,2986r-14,-14xe" fillcolor="#0f0e0d" stroked="f">
              <v:path arrowok="t"/>
            </v:shape>
            <v:shape id="_x0000_s10702" style="position:absolute;left:4318;top:1947;width:3014;height:2291" coordorigin="4318,1947" coordsize="3014,2291" path="m5355,2924r17,-12l5357,2945r-2,8l5344,3013r-4,-77l5355,2924xe" fillcolor="#0f0e0d" stroked="f">
              <v:path arrowok="t"/>
            </v:shape>
            <v:shape id="_x0000_s10701" style="position:absolute;left:4318;top:1947;width:3014;height:2291" coordorigin="4318,1947" coordsize="3014,2291" path="m5395,2882r1,-14l5405,2845r1,-9l5410,2882r1,10l5428,2883r,-16l5440,2874r1,16l5423,2902r-13,16l5407,2932r2,113l5399,3021r-4,-139xe" fillcolor="#0f0e0d" stroked="f">
              <v:path arrowok="t"/>
            </v:shape>
            <v:shape id="_x0000_s10700" style="position:absolute;left:4318;top:1947;width:3014;height:2291" coordorigin="4318,1947" coordsize="3014,2291" path="m5394,2980r-4,-5l5395,2882r4,139l5394,3018r,-28l5394,2980xe" fillcolor="#0f0e0d" stroked="f">
              <v:path arrowok="t"/>
            </v:shape>
            <v:shape id="_x0000_s10699" style="position:absolute;left:4318;top:1947;width:3014;height:2291" coordorigin="4318,1947" coordsize="3014,2291" path="m5373,3033r4,-22l5393,3000r1,-1l5394,2990r,28l5384,3023r-11,10xe" fillcolor="#0f0e0d" stroked="f">
              <v:path arrowok="t"/>
            </v:shape>
            <v:shape id="_x0000_s10698" style="position:absolute;left:4318;top:1947;width:3014;height:2291" coordorigin="4318,1947" coordsize="3014,2291" path="m5372,3037r3,1l5375,3042r-3,1l5369,3045r8,-34l5373,3033r-1,4xe" fillcolor="#0f0e0d" stroked="f">
              <v:path arrowok="t"/>
            </v:shape>
            <v:shape id="_x0000_s10697" style="position:absolute;left:4318;top:1947;width:3014;height:2291" coordorigin="4318,1947" coordsize="3014,2291" path="m5360,3016r1,7l5377,3011r-8,34l5365,3045r-4,-5l5360,3016xe" fillcolor="#0f0e0d" stroked="f">
              <v:path arrowok="t"/>
            </v:shape>
            <v:shape id="_x0000_s10696" style="position:absolute;left:4318;top:1947;width:3014;height:2291" coordorigin="4318,1947" coordsize="3014,2291" path="m5360,3016r1,24l5357,3040r-4,-33l5365,3009r2,8l5360,3016xe" fillcolor="#0f0e0d" stroked="f">
              <v:path arrowok="t"/>
            </v:shape>
            <v:shape id="_x0000_s10695" style="position:absolute;left:4318;top:1947;width:3014;height:2291" coordorigin="4318,1947" coordsize="3014,2291" path="m5366,2896r12,-25l5394,2862r11,-17l5396,2868r-14,14l5366,2896xe" fillcolor="#0f0e0d" stroked="f">
              <v:path arrowok="t"/>
            </v:shape>
            <v:shape id="_x0000_s10694" style="position:absolute;left:4318;top:1947;width:3014;height:2291" coordorigin="4318,1947" coordsize="3014,2291" path="m5358,2861r6,-21l5363,2855r10,-5l5366,2860r-1,-3l5362,2857r-4,4xe" fillcolor="#0f0e0d" stroked="f">
              <v:path arrowok="t"/>
            </v:shape>
            <v:shape id="_x0000_s10693" style="position:absolute;left:4318;top:1947;width:3014;height:2291" coordorigin="4318,1947" coordsize="3014,2291" path="m5370,3364r6,-11l5380,3332r8,7l5395,3357r10,8l5406,3383r-17,10l5398,3385r,-13l5395,3361r-8,-3l5377,3362r-7,2xe" fillcolor="#0f0e0d" stroked="f">
              <v:path arrowok="t"/>
            </v:shape>
            <v:shape id="_x0000_s10692" style="position:absolute;left:4318;top:1947;width:3014;height:2291" coordorigin="4318,1947" coordsize="3014,2291" path="m5384,3509r6,4l5400,3503r1,14l5405,3538r6,4l5411,3575r-14,-32l5391,3529r-7,-20xe" fillcolor="#0f0e0d" stroked="f">
              <v:path arrowok="t"/>
            </v:shape>
            <v:shape id="_x0000_s10691" style="position:absolute;left:4318;top:1947;width:3014;height:2291" coordorigin="4318,1947" coordsize="3014,2291" path="m5367,3487r6,3l5376,3501r8,8l5391,3529r-9,-13l5372,3507r-5,-20xe" fillcolor="#0f0e0d" stroked="f">
              <v:path arrowok="t"/>
            </v:shape>
            <v:shape id="_x0000_s10690" style="position:absolute;left:4318;top:1947;width:3014;height:2291" coordorigin="4318,1947" coordsize="3014,2291" path="m5367,3487r5,20l5361,3505r-11,10l5348,3518r1,-11l5365,3504r2,-17xe" fillcolor="#0f0e0d" stroked="f">
              <v:path arrowok="t"/>
            </v:shape>
            <v:shape id="_x0000_s10689" style="position:absolute;left:4318;top:1947;width:3014;height:2291" coordorigin="4318,1947" coordsize="3014,2291" path="m5413,3797r-7,2l5411,3789r9,2l5413,3797xe" fillcolor="#0f0e0d" stroked="f">
              <v:path arrowok="t"/>
            </v:shape>
            <v:shape id="_x0000_s10688" style="position:absolute;left:4318;top:1947;width:3014;height:2291" coordorigin="4318,1947" coordsize="3014,2291" path="m5405,3802r-4,l5404,3800r2,-1l5405,3802xe" fillcolor="#0f0e0d" stroked="f">
              <v:path arrowok="t"/>
            </v:shape>
            <v:shape id="_x0000_s10687" style="position:absolute;left:4318;top:1947;width:3014;height:2291" coordorigin="4318,1947" coordsize="3014,2291" path="m4881,3418r1,22l4873,3435r-4,7l4869,3447r1,10l4861,3458r6,-25l4872,3423r4,-10l4881,3418xe" fillcolor="#0f0e0d" stroked="f">
              <v:path arrowok="t"/>
            </v:shape>
            <v:shape id="_x0000_s10686" style="position:absolute;left:4318;top:1947;width:3014;height:2291" coordorigin="4318,1947" coordsize="3014,2291" path="m4903,3408r-3,l4894,3392r-7,-16l4880,3363r-9,-11l4867,3347r11,-2l4882,3349r6,20l4901,3384r2,24xe" fillcolor="#0f0e0d" stroked="f">
              <v:path arrowok="t"/>
            </v:shape>
            <v:shape id="_x0000_s10685" style="position:absolute;left:4318;top:1947;width:3014;height:2291" coordorigin="4318,1947" coordsize="3014,2291" path="m4867,3347r-6,9l4864,3346r,-6l4866,3329r12,16l4867,3347xe" fillcolor="#0f0e0d" stroked="f">
              <v:path arrowok="t"/>
            </v:shape>
            <v:shape id="_x0000_s10684" style="position:absolute;left:4318;top:1947;width:3014;height:2291" coordorigin="4318,1947" coordsize="3014,2291" path="m4861,3356r-2,-3l4860,3348r4,-2l4861,3356xe" fillcolor="#0f0e0d" stroked="f">
              <v:path arrowok="t"/>
            </v:shape>
            <v:shape id="_x0000_s10683" style="position:absolute;left:4318;top:1947;width:3014;height:2291" coordorigin="4318,1947" coordsize="3014,2291" path="m4836,3464r-4,-10l4841,3451r4,47l4832,3501r-1,-5l4828,3496r-1,-30l4836,3464xe" fillcolor="#0f0e0d" stroked="f">
              <v:path arrowok="t"/>
            </v:shape>
            <v:shape id="_x0000_s10682" style="position:absolute;left:4318;top:1947;width:3014;height:2291" coordorigin="4318,1947" coordsize="3014,2291" path="m4826,3424r2,11l4829,3444r3,7l4841,3451r-9,3l4826,3447r,-23xe" fillcolor="#0f0e0d" stroked="f">
              <v:path arrowok="t"/>
            </v:shape>
            <v:shape id="_x0000_s10681" style="position:absolute;left:4318;top:1947;width:3014;height:2291" coordorigin="4318,1947" coordsize="3014,2291" path="m7252,3900r17,-9l7255,3964r-12,16l7229,3994r-9,9l7207,4013r-16,9l7174,4031r-19,8l7135,4046r-21,6l7135,4021r21,-6l7175,4007r19,-8l7211,3988r15,-12l7239,3961r12,-17l7255,3938r-3,-38xe" fillcolor="#0f0e0d" stroked="f">
              <v:path arrowok="t"/>
            </v:shape>
            <v:shape id="_x0000_s10680" style="position:absolute;left:4318;top:1947;width:3014;height:2291" coordorigin="4318,1947" coordsize="3014,2291" path="m7135,4021r-21,31l7093,4058r-18,4l7056,4067r-19,5l7019,4077r-19,5l7020,4048r24,-5l7067,4037r23,-5l7113,4026r22,-5xe" fillcolor="#0f0e0d" stroked="f">
              <v:path arrowok="t"/>
            </v:shape>
            <v:shape id="_x0000_s10679" style="position:absolute;left:4318;top:1947;width:3014;height:2291" coordorigin="4318,1947" coordsize="3014,2291" path="m6945,4081r-1,17l6924,4102r-20,4l6884,4109r-21,3l6847,4095r20,-1l6889,4093r21,-2l6930,4087r15,-6xe" fillcolor="#0f0e0d" stroked="f">
              <v:path arrowok="t"/>
            </v:shape>
            <v:shape id="_x0000_s10678" style="position:absolute;left:4318;top:1947;width:3014;height:2291" coordorigin="4318,1947" coordsize="3014,2291" path="m7264,3797r3,-16l7283,3791r8,6l7301,3784r10,14l7316,3810r2,23l7320,3839r-2,34l7312,3881r-11,15l7292,3849r-2,-22l7282,3814r-18,-17xe" fillcolor="#0f0e0d" stroked="f">
              <v:path arrowok="t"/>
            </v:shape>
            <v:shape id="_x0000_s10677" style="position:absolute;left:4318;top:1947;width:3014;height:2291" coordorigin="4318,1947" coordsize="3014,2291" path="m7290,3827r2,22l7277,3860r-13,17l7254,3896r-2,4l7259,3877r15,-21l7286,3838r4,-11xe" fillcolor="#0f0e0d" stroked="f">
              <v:path arrowok="t"/>
            </v:shape>
            <v:shape id="_x0000_s10676" style="position:absolute;left:4318;top:1947;width:3014;height:2291" coordorigin="4318,1947" coordsize="3014,2291" path="m7244,3895r15,-18l7252,3900r3,38l7237,3945r-3,-39l7244,3895xe" fillcolor="#0f0e0d" stroked="f">
              <v:path arrowok="t"/>
            </v:shape>
            <v:shape id="_x0000_s10675" style="position:absolute;left:4318;top:1947;width:3014;height:2291" coordorigin="4318,1947" coordsize="3014,2291" path="m7332,3866r-14,7l7322,3844r8,7l7330,3855r2,11xe" fillcolor="#0f0e0d" stroked="f">
              <v:path arrowok="t"/>
            </v:shape>
            <v:shape id="_x0000_s10674" style="position:absolute;left:4318;top:1947;width:3014;height:2291" coordorigin="4318,1947" coordsize="3014,2291" path="m7292,3849r9,47l7290,3912r-11,17l7267,3947r-12,17l7269,3891r15,-12l7291,3860r1,-11xe" fillcolor="#0f0e0d" stroked="f">
              <v:path arrowok="t"/>
            </v:shape>
            <v:shape id="_x0000_s10673" style="position:absolute;left:4318;top:1947;width:3014;height:2291" coordorigin="4318,1947" coordsize="3014,2291" path="m7203,3933r16,-12l7233,3907r1,-1l7237,3945r-18,7l7203,3933xe" fillcolor="#0f0e0d" stroked="f">
              <v:path arrowok="t"/>
            </v:shape>
            <v:shape id="_x0000_s10672" style="position:absolute;left:4318;top:1947;width:3014;height:2291" coordorigin="4318,1947" coordsize="3014,2291" path="m6991,4019r17,-5l7028,4008r18,-7l7065,3993r18,-8l7101,3977r19,-7l7129,3967r22,-7l7170,3952r18,-8l7203,3933r16,19l7200,3959r-18,6l7163,3972r-19,7l7125,3986r-19,7l7087,4000r-20,7l7048,4013r-19,7l7010,4026r-19,-7xe" fillcolor="#0f0e0d" stroked="f">
              <v:path arrowok="t"/>
            </v:shape>
            <v:shape id="_x0000_s10671" style="position:absolute;left:4318;top:1947;width:3014;height:2291" coordorigin="4318,1947" coordsize="3014,2291" path="m6953,4045r2,-16l6973,4024r18,-5l7010,4026r-19,7l6972,4039r-19,6xe" fillcolor="#0f0e0d" stroked="f">
              <v:path arrowok="t"/>
            </v:shape>
            <v:shape id="_x0000_s10670" style="position:absolute;left:4318;top:1947;width:3014;height:2291" coordorigin="4318,1947" coordsize="3014,2291" path="m6661,4066r18,-6l6696,4052r-1,20l6718,4072r22,-1l6762,4070r21,-2l6803,4065r20,-3l6843,4058r19,-4l6881,4049r19,-5l6918,4039r19,-5l6955,4029r-2,16l6939,4049r-18,6l6902,4059r-19,5l6864,4067r-19,3l6826,4073r-20,2l6786,4077r-20,2l6745,4081r-21,2l6703,4084r-21,2l6682,4086r-21,-20xe" fillcolor="#0f0e0d" stroked="f">
              <v:path arrowok="t"/>
            </v:shape>
            <v:shape id="_x0000_s10669" style="position:absolute;left:4318;top:1947;width:3014;height:2291" coordorigin="4318,1947" coordsize="3014,2291" path="m7301,3784r-10,13l7281,3780r-17,-11l7244,3761r-15,-19l7214,3730r-19,-9l7175,3715r-9,-1l7180,3704r21,9l7221,3722r20,11l7259,3745r16,12l7289,3770r12,14xe" fillcolor="#0f0e0d" stroked="f">
              <v:path arrowok="t"/>
            </v:shape>
            <v:shape id="_x0000_s10668" style="position:absolute;left:4318;top:1947;width:3014;height:2291" coordorigin="4318,1947" coordsize="3014,2291" path="m7220,3770r-18,-9l7220,3739r9,3l7244,3761r-20,-7l7214,3749r6,21xe" fillcolor="#0f0e0d" stroked="f">
              <v:path arrowok="t"/>
            </v:shape>
            <v:shape id="_x0000_s10667" style="position:absolute;left:4318;top:1947;width:3014;height:2291" coordorigin="4318,1947" coordsize="3014,2291" path="m7166,3714r17,10l7201,3732r19,7l7202,3761r-19,-7l7166,3714xe" fillcolor="#0f0e0d" stroked="f">
              <v:path arrowok="t"/>
            </v:shape>
            <v:shape id="_x0000_s10666" style="position:absolute;left:4318;top:1947;width:3014;height:2291" coordorigin="4318,1947" coordsize="3014,2291" path="m7150,3725r5,-2l7158,3696r8,18l7183,3754r-18,-8l7155,3742r-5,-17xe" fillcolor="#0f0e0d" stroked="f">
              <v:path arrowok="t"/>
            </v:shape>
            <v:shape id="_x0000_s10665" style="position:absolute;left:4318;top:1947;width:3014;height:2291" coordorigin="4318,1947" coordsize="3014,2291" path="m7220,3770r10,-10l7249,3771r18,10l7264,3797r-9,-7l7237,3779r-17,-9xe" fillcolor="#0f0e0d" stroked="f">
              <v:path arrowok="t"/>
            </v:shape>
            <v:shape id="_x0000_s10664" style="position:absolute;left:4318;top:1947;width:3014;height:2291" coordorigin="4318,1947" coordsize="3014,2291" path="m7158,3696r-3,27l7151,3719r-6,-1l7139,3716r-3,-26l7158,3696xe" fillcolor="#0f0e0d" stroked="f">
              <v:path arrowok="t"/>
            </v:shape>
            <v:shape id="_x0000_s10663" style="position:absolute;left:4318;top:1947;width:3014;height:2291" coordorigin="4318,1947" coordsize="3014,2291" path="m7013,3678r1,l7033,3679r20,-1l7073,3679r20,2l7115,3685r21,5l7139,3716r2,5l7137,3734r-18,-7l7100,3719r-18,-8l7064,3704r-19,-6l7025,3693r-12,-15xe" fillcolor="#0f0e0d" stroked="f">
              <v:path arrowok="t"/>
            </v:shape>
            <v:shape id="_x0000_s10662" style="position:absolute;left:4318;top:1947;width:3014;height:2291" coordorigin="4318,1947" coordsize="3014,2291" path="m6799,3629r,17l6803,3655r14,-4l6834,3649r18,l6873,3651r21,3l6915,3658r22,5l6958,3667r20,5l6996,3675r17,3l7025,3693r-20,-5l6984,3686r-12,-1l6952,3683r-20,-1l6911,3680r-21,-2l6869,3676r-20,-1l6829,3674r-18,-1l6799,3673r,-44xe" fillcolor="#0f0e0d" stroked="f">
              <v:path arrowok="t"/>
            </v:shape>
            <v:shape id="_x0000_s10661" style="position:absolute;left:4318;top:1947;width:3014;height:2291" coordorigin="4318,1947" coordsize="3014,2291" path="m4913,3740r2,13l4913,3763r-2,-5l4911,3751r-6,-14l4913,3740xe" fillcolor="#0f0e0d" stroked="f">
              <v:path arrowok="t"/>
            </v:shape>
            <v:shape id="_x0000_s10660" style="position:absolute;left:4318;top:1947;width:3014;height:2291" coordorigin="4318,1947" coordsize="3014,2291" path="m4903,3752r-5,9l4900,3746r5,-14l4905,3737r6,14l4903,3752xe" fillcolor="#0f0e0d" stroked="f">
              <v:path arrowok="t"/>
            </v:shape>
            <v:shape id="_x0000_s10659" style="position:absolute;left:4318;top:1947;width:3014;height:2291" coordorigin="4318,1947" coordsize="3014,2291" path="m4624,3744r-17,6l4597,3784r-3,-59l4610,3714r6,-9l4613,3702r-2,5l4608,3703r16,-12l4617,3726r-19,-2l4594,3737r14,-2l4624,3744xe" fillcolor="#0f0e0d" stroked="f">
              <v:path arrowok="t"/>
            </v:shape>
            <v:shape id="_x0000_s10658" style="position:absolute;left:4318;top:1947;width:3014;height:2291" coordorigin="4318,1947" coordsize="3014,2291" path="m4637,3741r-13,3l4628,3732r1,-11l4639,3707r-1,54l4636,3787r-2,-16l4632,3752r5,-11xe" fillcolor="#0f0e0d" stroked="f">
              <v:path arrowok="t"/>
            </v:shape>
            <v:shape id="_x0000_s10657" style="position:absolute;left:4318;top:1947;width:3014;height:2291" coordorigin="4318,1947" coordsize="3014,2291" path="m4597,3784r-19,4l4583,3775r9,-5l4592,3759r1,-4l4594,3725r3,59xe" fillcolor="#0f0e0d" stroked="f">
              <v:path arrowok="t"/>
            </v:shape>
            <v:shape id="_x0000_s10656" style="position:absolute;left:4318;top:1947;width:3014;height:2291" coordorigin="4318,1947" coordsize="3014,2291" path="m4578,3788r-10,l4575,3780r8,-5l4578,3788xe" fillcolor="#0f0e0d" stroked="f">
              <v:path arrowok="t"/>
            </v:shape>
            <v:shape id="_x0000_s10655" style="position:absolute;left:4318;top:1947;width:3014;height:2291" coordorigin="4318,1947" coordsize="3014,2291" path="m4634,3771r2,16l4619,3797r7,9l4609,3809r1,-18l4628,3783r6,-12xe" fillcolor="#0f0e0d" stroked="f">
              <v:path arrowok="t"/>
            </v:shape>
            <v:shape id="_x0000_s10654" style="position:absolute;left:4318;top:1947;width:3014;height:2291" coordorigin="4318,1947" coordsize="3014,2291" path="m4643,3819r-7,2l4636,3815r8,-6l4660,3838r-18,-2l4641,3826r2,-7xe" fillcolor="#0f0e0d" stroked="f">
              <v:path arrowok="t"/>
            </v:shape>
            <v:shape id="_x0000_s10653" style="position:absolute;left:4318;top:1947;width:3014;height:2291" coordorigin="4318,1947" coordsize="3014,2291" path="m4644,3809r14,-1l4659,3794r-16,5l4626,3806r-7,-9l4642,3793r21,-7l4660,3838r-16,-29xe" fillcolor="#0f0e0d" stroked="f">
              <v:path arrowok="t"/>
            </v:shape>
            <v:shape id="_x0000_s10652" style="position:absolute;left:4318;top:1947;width:3014;height:2291" coordorigin="4318,1947" coordsize="3014,2291" path="m4637,3842r-15,10l4623,3831r11,l4641,3826r1,10l4637,3842xe" fillcolor="#0f0e0d" stroked="f">
              <v:path arrowok="t"/>
            </v:shape>
            <v:shape id="_x0000_s10651" style="position:absolute;left:4318;top:1947;width:3014;height:2291" coordorigin="4318,1947" coordsize="3014,2291" path="m4659,3697r,-5l4660,3692r2,l4659,3697xe" fillcolor="#0f0e0d" stroked="f">
              <v:path arrowok="t"/>
            </v:shape>
            <v:shape id="_x0000_s10650" style="position:absolute;left:4318;top:1947;width:3014;height:2291" coordorigin="4318,1947" coordsize="3014,2291" path="m4664,3673r-14,14l4657,3669r5,-6l4677,3642r-3,20l4684,3667r-20,6xe" fillcolor="#0f0e0d" stroked="f">
              <v:path arrowok="t"/>
            </v:shape>
            <v:shape id="_x0000_s10649" style="position:absolute;left:4318;top:1947;width:3014;height:2291" coordorigin="4318,1947" coordsize="3014,2291" path="m4649,3688r21,-7l4651,3693r-10,-12l4657,3669r-7,18l4649,3688xe" fillcolor="#0f0e0d" stroked="f">
              <v:path arrowok="t"/>
            </v:shape>
            <v:shape id="_x0000_s10648" style="position:absolute;left:4318;top:1947;width:3014;height:2291" coordorigin="4318,1947" coordsize="3014,2291" path="m4658,3958r6,1l4668,3945r18,5l4706,3955r18,6l4736,3967r5,3l4743,3990r-19,-4l4704,3983r-19,-4l4665,3975r-7,-17xe" fillcolor="#0f0e0d" stroked="f">
              <v:path arrowok="t"/>
            </v:shape>
            <v:shape id="_x0000_s10647" style="position:absolute;left:4318;top:1947;width:3014;height:2291" coordorigin="4318,1947" coordsize="3014,2291" path="m4606,3959r13,-10l4639,3953r19,5l4665,3975r-20,-5l4626,3965r-20,-6xe" fillcolor="#0f0e0d" stroked="f">
              <v:path arrowok="t"/>
            </v:shape>
            <v:shape id="_x0000_s10646" style="position:absolute;left:4318;top:1947;width:3014;height:2291" coordorigin="4318,1947" coordsize="3014,2291" path="m4437,3875r19,5l4476,3885r19,5l4505,3911r18,7l4542,3924r19,7l4580,3937r20,6l4619,3949r-13,10l4603,3959r-19,-7l4566,3945r-19,-7l4533,3933r-19,-7l4495,3919r-19,-7l4457,3905r-20,-30xe" fillcolor="#0f0e0d" stroked="f">
              <v:path arrowok="t"/>
            </v:shape>
            <v:shape id="_x0000_s10645" style="position:absolute;left:4318;top:1947;width:3014;height:2291" coordorigin="4318,1947" coordsize="3014,2291" path="m4380,3887r3,-32l4400,3862r19,7l4437,3875r20,30l4437,3898r-19,-6l4399,3888r-19,-1xe" fillcolor="#0f0e0d" stroked="f">
              <v:path arrowok="t"/>
            </v:shape>
            <v:shape id="_x0000_s10644" style="position:absolute;left:4318;top:1947;width:3014;height:2291" coordorigin="4318,1947" coordsize="3014,2291" path="m4373,3887r-2,-4l4371,3877r,-6l4383,3855r-3,32l4373,3887xe" fillcolor="#0f0e0d" stroked="f">
              <v:path arrowok="t"/>
            </v:shape>
            <v:shape id="_x0000_s10643" style="position:absolute;left:4318;top:1947;width:3014;height:2291" coordorigin="4318,1947" coordsize="3014,2291" path="m4328,3739r6,20l4337,3791r10,18l4355,3828r9,17l4366,3847r17,8l4371,3871r-10,-11l4351,3846r-10,-16l4333,3813r-5,-74xe" fillcolor="#0f0e0d" stroked="f">
              <v:path arrowok="t"/>
            </v:shape>
            <v:shape id="_x0000_s10642" style="position:absolute;left:4318;top:1947;width:3014;height:2291" coordorigin="4318,1947" coordsize="3014,2291" path="m4318,3756r2,-37l4325,3702r3,14l4328,3739r-2,55l4321,3775r-3,-19xe" fillcolor="#0f0e0d" stroked="f">
              <v:path arrowok="t"/>
            </v:shape>
            <v:shape id="_x0000_s10641" style="position:absolute;left:4318;top:1947;width:3014;height:2291" coordorigin="4318,1947" coordsize="3014,2291" path="m4656,3702r3,-5l4659,3707r11,2l4674,3713r17,2l4683,3742r20,-6l4692,3789r17,31l4692,3826r-1,-41l4691,3762r-14,-5l4677,3729r-6,l4670,3710r-13,1l4656,3702xe" fillcolor="#0f0e0d" stroked="f">
              <v:path arrowok="t"/>
            </v:shape>
            <v:shape id="_x0000_s10640" style="position:absolute;left:4318;top:1947;width:3014;height:2291" coordorigin="4318,1947" coordsize="3014,2291" path="m4656,3753r-7,2l4641,3756r-2,-49l4656,3702r1,9l4646,3714r-5,10l4652,3726r4,27xe" fillcolor="#0f0e0d" stroked="f">
              <v:path arrowok="t"/>
            </v:shape>
            <v:shape id="_x0000_s10639" style="position:absolute;left:4318;top:1947;width:3014;height:2291" coordorigin="4318,1947" coordsize="3014,2291" path="m4681,3663r11,-5l4688,3691r-13,2l4662,3692r-2,l4670,3681r14,-14l4681,3663xe" fillcolor="#0f0e0d" stroked="f">
              <v:path arrowok="t"/>
            </v:shape>
            <v:shape id="_x0000_s10638" style="position:absolute;left:4318;top:1947;width:3014;height:2291" coordorigin="4318,1947" coordsize="3014,2291" path="m4659,3692r-8,1l4670,3681r-10,11l4659,3692xe" fillcolor="#0f0e0d" stroked="f">
              <v:path arrowok="t"/>
            </v:shape>
            <v:shape id="_x0000_s10637" style="position:absolute;left:4318;top:1947;width:3014;height:2291" coordorigin="4318,1947" coordsize="3014,2291" path="m4651,3693r-18,3l4627,3706r2,15l4617,3726r7,-35l4641,3681r10,12xe" fillcolor="#0f0e0d" stroked="f">
              <v:path arrowok="t"/>
            </v:shape>
            <v:shape id="_x0000_s10636" style="position:absolute;left:4318;top:1947;width:3014;height:2291" coordorigin="4318,1947" coordsize="3014,2291" path="m5083,2881r7,18l5084,2908r-2,-37l5090,2864r1,3l5083,2881xe" fillcolor="#0f0e0d" stroked="f">
              <v:path arrowok="t"/>
            </v:shape>
            <v:shape id="_x0000_s10635" style="position:absolute;left:4318;top:1947;width:3014;height:2291" coordorigin="4318,1947" coordsize="3014,2291" path="m4937,4045r-9,-32l4937,4013r19,-15l4976,4004r18,8l5010,4022r11,12l5029,4046r-20,-2l4989,4041r-19,-2l4951,4036r-16,-3l4937,4045xe" fillcolor="#0f0e0d" stroked="f">
              <v:path arrowok="t"/>
            </v:shape>
            <v:shape id="_x0000_s10634" style="position:absolute;left:4318;top:1947;width:3014;height:2291" coordorigin="4318,1947" coordsize="3014,2291" path="m4931,3730r8,3l4937,3745r7,12l4942,3774r-17,6l4924,3785r7,16l4912,3797r1,-19l4924,3777r9,-4l4939,3766r-2,-10l4933,3748r-2,-18xe" fillcolor="#0f0e0d" stroked="f">
              <v:path arrowok="t"/>
            </v:shape>
            <v:shape id="_x0000_s10633" style="position:absolute;left:4318;top:1947;width:3014;height:2291" coordorigin="4318,1947" coordsize="3014,2291" path="m4971,3386r-3,-3l4964,3374r-5,-7l4957,3359r-6,-5l4939,3361r-4,10l4933,3396r-1,-7l4931,3364r12,-11l4954,3338r6,1l4960,3356r9,9l4971,3386xe" fillcolor="#0f0e0d" stroked="f">
              <v:path arrowok="t"/>
            </v:shape>
            <v:shape id="_x0000_s10632" style="position:absolute;left:4318;top:1947;width:3014;height:2291" coordorigin="4318,1947" coordsize="3014,2291" path="m4918,3379r4,-7l4926,3359r5,5l4932,3389r-3,-4l4925,3384r-7,-5xe" fillcolor="#0f0e0d" stroked="f">
              <v:path arrowok="t"/>
            </v:shape>
            <v:shape id="_x0000_s10631" style="position:absolute;left:4318;top:1947;width:3014;height:2291" coordorigin="4318,1947" coordsize="3014,2291" path="m4926,3359r-4,13l4914,3354r-10,-17l4902,3332r3,-6l4915,3343r11,16xe" fillcolor="#0f0e0d" stroked="f">
              <v:path arrowok="t"/>
            </v:shape>
            <v:shape id="_x0000_s10630" style="position:absolute;left:4318;top:1947;width:3014;height:2291" coordorigin="4318,1947" coordsize="3014,2291" path="m4905,3326r-3,6l4896,3332r,-9l4896,3307r9,19xe" fillcolor="#0f0e0d" stroked="f">
              <v:path arrowok="t"/>
            </v:shape>
            <v:shape id="_x0000_s10629" style="position:absolute;left:4318;top:1947;width:3014;height:2291" coordorigin="4318,1947" coordsize="3014,2291" path="m4942,3477r1,-3l4945,3448r5,10l4961,3454r4,-8l4970,3436r5,4l4971,3458r-8,3l4957,3476r6,30l4944,3502r-2,-25xe" fillcolor="#0f0e0d" stroked="f">
              <v:path arrowok="t"/>
            </v:shape>
            <v:shape id="_x0000_s10628" style="position:absolute;left:4318;top:1947;width:3014;height:2291" coordorigin="4318,1947" coordsize="3014,2291" path="m4944,3502r-14,-27l4932,3479r6,1l4940,3478r2,-1l4944,3502xe" fillcolor="#0f0e0d" stroked="f">
              <v:path arrowok="t"/>
            </v:shape>
            <v:shape id="_x0000_s10627" style="position:absolute;left:4318;top:1947;width:3014;height:2291" coordorigin="4318,1947" coordsize="3014,2291" path="m4925,3498r-13,-29l4916,3475r8,2l4925,3498xe" fillcolor="#0f0e0d" stroked="f">
              <v:path arrowok="t"/>
            </v:shape>
            <v:shape id="_x0000_s10626" style="position:absolute;left:4318;top:1947;width:3014;height:2291" coordorigin="4318,1947" coordsize="3014,2291" path="m4906,3496r-20,-1l4887,3459r10,14l4899,3475r7,1l4925,3498r-19,-2xe" fillcolor="#0f0e0d" stroked="f">
              <v:path arrowok="t"/>
            </v:shape>
            <v:shape id="_x0000_s10625" style="position:absolute;left:4318;top:1947;width:3014;height:2291" coordorigin="4318,1947" coordsize="3014,2291" path="m4886,3495r-20,1l4871,3472r8,l4882,3465r5,-6l4886,3495xe" fillcolor="#0f0e0d" stroked="f">
              <v:path arrowok="t"/>
            </v:shape>
            <v:shape id="_x0000_s10624" style="position:absolute;left:4318;top:1947;width:3014;height:2291" coordorigin="4318,1947" coordsize="3014,2291" path="m4846,3414r14,15l4861,3466r3,5l4871,3472r-5,24l4851,3446r-5,-32xe" fillcolor="#0f0e0d" stroked="f">
              <v:path arrowok="t"/>
            </v:shape>
            <v:shape id="_x0000_s10623" style="position:absolute;left:4318;top:1947;width:3014;height:2291" coordorigin="4318,1947" coordsize="3014,2291" path="m4841,3440r4,1l4845,3447r6,-1l4866,3496r-21,2l4845,3448r-4,-8xe" fillcolor="#0f0e0d" stroked="f">
              <v:path arrowok="t"/>
            </v:shape>
            <v:shape id="_x0000_s10622" style="position:absolute;left:4318;top:1947;width:3014;height:2291" coordorigin="4318,1947" coordsize="3014,2291" path="m4828,3496r-5,18l4820,3533r-2,21l4818,3575r-1,-119l4827,3466r1,30xe" fillcolor="#0f0e0d" stroked="f">
              <v:path arrowok="t"/>
            </v:shape>
            <v:shape id="_x0000_s10621" style="position:absolute;left:4318;top:1947;width:3014;height:2291" coordorigin="4318,1947" coordsize="3014,2291" path="m4948,3861r10,6l4938,3860r-20,-3l4908,3844r11,-32l4939,3814r21,2l4951,3857r-6,-1l4949,3847r-8,-6l4925,3842r-10,l4914,3851r24,-2l4945,3859r3,2xe" fillcolor="#0f0e0d" stroked="f">
              <v:path arrowok="t"/>
            </v:shape>
            <v:shape id="_x0000_s10620" style="position:absolute;left:4318;top:1947;width:3014;height:2291" coordorigin="4318,1947" coordsize="3014,2291" path="m4945,3856r,3l4938,3849r11,-2l4945,3856xe" fillcolor="#0f0e0d" stroked="f">
              <v:path arrowok="t"/>
            </v:shape>
            <v:shape id="_x0000_s10619" style="position:absolute;left:4318;top:1947;width:3014;height:2291" coordorigin="4318,1947" coordsize="3014,2291" path="m5020,3802r-4,9l5010,3860r-20,1l4982,3863r-5,10l4958,3867r-4,-5l4955,3857r5,-41l4981,3816r7,1l4991,3806r18,-3l5020,3802xe" fillcolor="#0f0e0d" stroked="f">
              <v:path arrowok="t"/>
            </v:shape>
            <v:shape id="_x0000_s10618" style="position:absolute;left:4318;top:1947;width:3014;height:2291" coordorigin="4318,1947" coordsize="3014,2291" path="m4958,3867r-20,5l4934,3876r5,9l4919,3886r6,-19l4938,3860r20,7xe" fillcolor="#0f0e0d" stroked="f">
              <v:path arrowok="t"/>
            </v:shape>
            <v:shape id="_x0000_s10617" style="position:absolute;left:4318;top:1947;width:3014;height:2291" coordorigin="4318,1947" coordsize="3014,2291" path="m4928,4043r4,7l4938,4056r10,1l4947,4047r-10,-2l4950,4043r4,50l4935,4087r-7,-44xe" fillcolor="#0f0e0d" stroked="f">
              <v:path arrowok="t"/>
            </v:shape>
            <v:shape id="_x0000_s10616" style="position:absolute;left:4318;top:1947;width:3014;height:2291" coordorigin="4318,1947" coordsize="3014,2291" path="m4899,4031r,-5l4910,4013r18,l4937,4045r-9,-2l4918,4079r-17,-7l4899,4031xe" fillcolor="#0f0e0d" stroked="f">
              <v:path arrowok="t"/>
            </v:shape>
            <v:shape id="_x0000_s10615" style="position:absolute;left:4318;top:1947;width:3014;height:2291" coordorigin="4318,1947" coordsize="3014,2291" path="m4895,4046r-11,-1l4890,4011r20,2l4899,4026r-8,-5l4889,4027r6,19xe" fillcolor="#0f0e0d" stroked="f">
              <v:path arrowok="t"/>
            </v:shape>
            <v:shape id="_x0000_s10614" style="position:absolute;left:4318;top:1947;width:3014;height:2291" coordorigin="4318,1947" coordsize="3014,2291" path="m4884,4045r-2,-10l4873,4032r-2,32l4860,4048r11,-40l4890,4011r-6,34xe" fillcolor="#0f0e0d" stroked="f">
              <v:path arrowok="t"/>
            </v:shape>
            <v:shape id="_x0000_s10613" style="position:absolute;left:4318;top:1947;width:3014;height:2291" coordorigin="4318,1947" coordsize="3014,2291" path="m4851,4003r20,5l4860,4048r-11,-17l4839,4013r-9,-15l4851,4003xe" fillcolor="#0f0e0d" stroked="f">
              <v:path arrowok="t"/>
            </v:shape>
            <v:shape id="_x0000_s10612" style="position:absolute;left:4318;top:1947;width:3014;height:2291" coordorigin="4318,1947" coordsize="3014,2291" path="m4743,3977r5,3l4764,3987r21,4l4806,3994r21,3l4830,3998r9,15l4820,4007r-19,-5l4782,3998r-20,-4l4743,3977xe" fillcolor="#0f0e0d" stroked="f">
              <v:path arrowok="t"/>
            </v:shape>
            <v:shape id="_x0000_s10611" style="position:absolute;left:4318;top:1947;width:3014;height:2291" coordorigin="4318,1947" coordsize="3014,2291" path="m4743,3990r-2,-20l4743,3977r19,17l4743,3990xe" fillcolor="#0f0e0d" stroked="f">
              <v:path arrowok="t"/>
            </v:shape>
            <v:shape id="_x0000_s10610" style="position:absolute;left:4318;top:1947;width:3014;height:2291" coordorigin="4318,1947" coordsize="3014,2291" path="m4668,3945r-4,14l4649,3949r-17,-9l4614,3932r-20,-6l4573,3920r-21,-4l4532,3913r-21,-2l4505,3911r10,-17l4535,3898r21,4l4576,3905r20,4l4616,3913r20,4l4652,3935r16,10xe" fillcolor="#0f0e0d" stroked="f">
              <v:path arrowok="t"/>
            </v:shape>
            <v:shape id="_x0000_s10609" style="position:absolute;left:4318;top:1947;width:3014;height:2291" coordorigin="4318,1947" coordsize="3014,2291" path="m4994,2731r-1,-2l4992,2725r-19,2l4957,2738r-13,-15l4938,2721r13,-28l4971,2693r20,-1l5010,2691r-16,40xe" fillcolor="#0f0e0d" stroked="f">
              <v:path arrowok="t"/>
            </v:shape>
            <v:shape id="_x0000_s10608" style="position:absolute;left:4318;top:1947;width:3014;height:2291" coordorigin="4318,1947" coordsize="3014,2291" path="m4932,2727r-1,-35l4951,2693r-13,28l4937,2723r-4,l4932,2727xe" fillcolor="#0f0e0d" stroked="f">
              <v:path arrowok="t"/>
            </v:shape>
            <v:shape id="_x0000_s10607" style="position:absolute;left:4318;top:1947;width:3014;height:2291" coordorigin="4318,1947" coordsize="3014,2291" path="m4960,3262r-4,12l4950,3283r-2,-3l4942,3271r-3,-18l4938,3245r6,4l4944,3260r6,3l4960,3258r,4xe" fillcolor="#0f0e0d" stroked="f">
              <v:path arrowok="t"/>
            </v:shape>
            <v:shape id="_x0000_s10606" style="position:absolute;left:4318;top:1947;width:3014;height:2291" coordorigin="4318,1947" coordsize="3014,2291" path="m4908,3844r10,13l4899,3859r-19,4l4861,3868r-19,5l4832,3875r-1,-12l4833,3848r18,l4871,3849r19,1l4905,3846r3,-2xe" fillcolor="#0f0e0d" stroked="f">
              <v:path arrowok="t"/>
            </v:shape>
            <v:shape id="_x0000_s10605" style="position:absolute;left:4318;top:1947;width:3014;height:2291" coordorigin="4318,1947" coordsize="3014,2291" path="m4831,3863r-13,1l4829,3849r1,2l4831,3848r2,l4831,3863xe" fillcolor="#0f0e0d" stroked="f">
              <v:path arrowok="t"/>
            </v:shape>
            <v:shape id="_x0000_s10604" style="position:absolute;left:4318;top:1947;width:3014;height:2291" coordorigin="4318,1947" coordsize="3014,2291" path="m7155,3742r-18,-8l7141,3721r9,4l7155,3742xe" fillcolor="#0f0e0d" stroked="f">
              <v:path arrowok="t"/>
            </v:shape>
            <v:shape id="_x0000_s10603" style="position:absolute;left:4318;top:1947;width:3014;height:2291" coordorigin="4318,1947" coordsize="3014,2291" path="m4846,3766r-1,-4l4843,3760r-2,-2l4836,3759r-7,90l4820,3837r2,-2l4825,3756r13,-1l4841,3749r9,-19l4846,3766xe" fillcolor="#0f0e0d" stroked="f">
              <v:path arrowok="t"/>
            </v:shape>
            <v:shape id="_x0000_s10602" style="position:absolute;left:4318;top:1947;width:3014;height:2291" coordorigin="4318,1947" coordsize="3014,2291" path="m4845,3769r6,49l4838,3817r-2,6l4835,3834r-4,14l4836,3765r,6l4843,3770r2,-1xe" fillcolor="#0f0e0d" stroked="f">
              <v:path arrowok="t"/>
            </v:shape>
            <v:shape id="_x0000_s10601" style="position:absolute;left:4318;top:1947;width:3014;height:2291" coordorigin="4318,1947" coordsize="3014,2291" path="m4831,3848r-2,1l4836,3759r,6l4831,3848xe" fillcolor="#0f0e0d" stroked="f">
              <v:path arrowok="t"/>
            </v:shape>
            <v:shape id="_x0000_s10600" style="position:absolute;left:4318;top:1947;width:3014;height:2291" coordorigin="4318,1947" coordsize="3014,2291" path="m4825,3756r-3,79l4821,3831r-2,-54l4812,3776r-1,2l4819,3763r,-167l4822,3616r3,140xe" fillcolor="#0f0e0d" stroked="f">
              <v:path arrowok="t"/>
            </v:shape>
            <v:shape id="_x0000_s10599" style="position:absolute;left:4318;top:1947;width:3014;height:2291" coordorigin="4318,1947" coordsize="3014,2291" path="m4858,3329r-4,-13l4848,3306r-5,-1l4840,3312r-2,-4l4842,3304r6,-11l4856,3312r2,17xe" fillcolor="#0f0e0d" stroked="f">
              <v:path arrowok="t"/>
            </v:shape>
            <v:shape id="_x0000_s10598" style="position:absolute;left:4318;top:1947;width:3014;height:2291" coordorigin="4318,1947" coordsize="3014,2291" path="m4841,3361r-6,-16l4835,3336r9,18l4848,3375r-9,l4837,3382r-1,7l4834,3376r7,-15xe" fillcolor="#0f0e0d" stroked="f">
              <v:path arrowok="t"/>
            </v:shape>
            <v:shape id="_x0000_s10597" style="position:absolute;left:4318;top:1947;width:3014;height:2291" coordorigin="4318,1947" coordsize="3014,2291" path="m4824,3313r1,3l4832,3313r1,3l4835,3336r,9l4828,3333r-4,-20xe" fillcolor="#0f0e0d" stroked="f">
              <v:path arrowok="t"/>
            </v:shape>
            <v:shape id="_x0000_s10596" style="position:absolute;left:4318;top:1947;width:3014;height:2291" coordorigin="4318,1947" coordsize="3014,2291" path="m4814,3253r3,-6l4820,3204r9,3l4834,3285r,1l4826,3290r-2,11l4824,3313r-10,-60xe" fillcolor="#0f0e0d" stroked="f">
              <v:path arrowok="t"/>
            </v:shape>
            <v:shape id="_x0000_s10595" style="position:absolute;left:4318;top:1947;width:3014;height:2291" coordorigin="4318,1947" coordsize="3014,2291" path="m4802,3481r,-186l4805,3293r4,-21l4814,3253r10,60l4828,3333r-15,l4810,3345r-2,13l4802,3384r,97xe" fillcolor="#0f0e0d" stroked="f">
              <v:path arrowok="t"/>
            </v:shape>
            <v:shape id="_x0000_s10594" style="position:absolute;left:4318;top:1947;width:3014;height:2291" coordorigin="4318,1947" coordsize="3014,2291" path="m4837,3409r-11,-3l4832,3401r2,-25l4836,3389r2,1l4838,3393r7,37l4837,3412r,-3xe" fillcolor="#0f0e0d" stroked="f">
              <v:path arrowok="t"/>
            </v:shape>
            <v:shape id="_x0000_s10593" style="position:absolute;left:4318;top:1947;width:3014;height:2291" coordorigin="4318,1947" coordsize="3014,2291" path="m4821,3410r11,-9l4826,3406r,18l4826,3447r-8,-5l4817,3406r4,4xe" fillcolor="#0f0e0d" stroked="f">
              <v:path arrowok="t"/>
            </v:shape>
            <v:shape id="_x0000_s10592" style="position:absolute;left:4318;top:1947;width:3014;height:2291" coordorigin="4318,1947" coordsize="3014,2291" path="m4910,3397r7,12l4912,3418r-5,-28l4913,3385r5,4l4910,3397xe" fillcolor="#0f0e0d" stroked="f">
              <v:path arrowok="t"/>
            </v:shape>
            <v:shape id="_x0000_s10591" style="position:absolute;left:4318;top:1947;width:3014;height:2291" coordorigin="4318,1947" coordsize="3014,2291" path="m4903,3408r-2,-24l4907,3390r5,28l4903,3408xe" fillcolor="#0f0e0d" stroked="f">
              <v:path arrowok="t"/>
            </v:shape>
            <v:shape id="_x0000_s10590" style="position:absolute;left:4318;top:1947;width:3014;height:2291" coordorigin="4318,1947" coordsize="3014,2291" path="m4880,3363r-13,6l4870,3363r1,-11l4880,3363xe" fillcolor="#0f0e0d" stroked="f">
              <v:path arrowok="t"/>
            </v:shape>
            <v:shape id="_x0000_s10589" style="position:absolute;left:4318;top:1947;width:3014;height:2291" coordorigin="4318,1947" coordsize="3014,2291" path="m4907,3456r,-2l4912,3456r,l4907,3456xe" fillcolor="#0f0e0d" stroked="f">
              <v:path arrowok="t"/>
            </v:shape>
            <v:shape id="_x0000_s10588" style="position:absolute;left:4318;top:1947;width:3014;height:2291" coordorigin="4318,1947" coordsize="3014,2291" path="m4912,3456r,-8l4920,3448r1,11l4912,3456xe" fillcolor="#0f0e0d" stroked="f">
              <v:path arrowok="t"/>
            </v:shape>
            <v:shape id="_x0000_s10587" style="position:absolute;left:4318;top:1947;width:3014;height:2291" coordorigin="4318,1947" coordsize="3014,2291" path="m4891,3709r8,-3l4908,3698r-4,10l4906,3721r-1,16l4905,3732r-6,-18l4899,3712r-8,-3xe" fillcolor="#0f0e0d" stroked="f">
              <v:path arrowok="t"/>
            </v:shape>
            <v:shape id="_x0000_s10586" style="position:absolute;left:4318;top:1947;width:3014;height:2291" coordorigin="4318,1947" coordsize="3014,2291" path="m4895,3763r-17,l4880,3758r9,-6l4889,3739r5,-1l4900,3746r-2,15l4902,3781r-7,-18xe" fillcolor="#0f0e0d" stroked="f">
              <v:path arrowok="t"/>
            </v:shape>
            <v:shape id="_x0000_s10585" style="position:absolute;left:4318;top:1947;width:3014;height:2291" coordorigin="4318,1947" coordsize="3014,2291" path="m4873,3766r-2,4l4870,3763r10,-5l4878,3763r-5,3xe" fillcolor="#0f0e0d" stroked="f">
              <v:path arrowok="t"/>
            </v:shape>
            <v:shape id="_x0000_s10584" style="position:absolute;left:4318;top:1947;width:3014;height:2291" coordorigin="4318,1947" coordsize="3014,2291" path="m4850,3791r,5l4855,3798r4,-2l4870,3763r1,7l4871,3774r,58l4857,3820r-6,-2l4850,3791xe" fillcolor="#0f0e0d" stroked="f">
              <v:path arrowok="t"/>
            </v:shape>
            <v:shape id="_x0000_s10583" style="position:absolute;left:4318;top:1947;width:3014;height:2291" coordorigin="4318,1947" coordsize="3014,2291" path="m4853,3826r4,-6l4871,3832r-18,-2l4846,3831r-6,1l4853,3826xe" fillcolor="#0f0e0d" stroked="f">
              <v:path arrowok="t"/>
            </v:shape>
            <v:shape id="_x0000_s10582" style="position:absolute;left:4318;top:1947;width:3014;height:2291" coordorigin="4318,1947" coordsize="3014,2291" path="m4840,3832r6,-1l4835,3834r1,-11l4840,3832xe" fillcolor="#0f0e0d" stroked="f">
              <v:path arrowok="t"/>
            </v:shape>
            <v:shape id="_x0000_s10581" style="position:absolute;left:4318;top:1947;width:3014;height:2291" coordorigin="4318,1947" coordsize="3014,2291" path="m4859,3791r-4,-1l4856,3765r14,-2l4859,3796r,-5xe" fillcolor="#0f0e0d" stroked="f">
              <v:path arrowok="t"/>
            </v:shape>
            <v:shape id="_x0000_s10580" style="position:absolute;left:4318;top:1947;width:3014;height:2291" coordorigin="4318,1947" coordsize="3014,2291" path="m4854,3731r-2,9l4849,3744r,14l4856,3765r-1,25l4850,3791r-4,-25l4850,3730r4,1xe" fillcolor="#0f0e0d" stroked="f">
              <v:path arrowok="t"/>
            </v:shape>
            <v:shape id="_x0000_s10579" style="position:absolute;left:4318;top:1947;width:3014;height:2291" coordorigin="4318,1947" coordsize="3014,2291" path="m6599,4028r-9,-1l6586,4030r-1,6l6602,4039r8,-26l6621,4037r23,-4l6658,4020r4,-10l6664,3949r3,-20l6665,3907r-1,-3l6672,3853r4,183l6662,4043r-3,5l6659,4057r-19,5l6620,4067r-16,-5l6588,4057r-17,-47l6590,4011r9,17xe" fillcolor="#0f0e0d" stroked="f">
              <v:path arrowok="t"/>
            </v:shape>
            <v:shape id="_x0000_s10578" style="position:absolute;left:4318;top:1947;width:3014;height:2291" coordorigin="4318,1947" coordsize="3014,2291" path="m6647,3873r2,-8l6663,3831r1,73l6647,3915r-18,9l6610,3932r-19,9l6573,3950r18,-17l6611,3924r20,-8l6650,3907r12,-6l6656,3885r-9,-12xe" fillcolor="#0f0e0d" stroked="f">
              <v:path arrowok="t"/>
            </v:shape>
            <v:shape id="_x0000_s10577" style="position:absolute;left:4318;top:1947;width:3014;height:2291" coordorigin="4318,1947" coordsize="3014,2291" path="m6663,3831r-14,34l6631,3863r-20,1l6591,3865r37,-16l6645,3837r18,-6xe" fillcolor="#0f0e0d" stroked="f">
              <v:path arrowok="t"/>
            </v:shape>
            <v:shape id="_x0000_s10576" style="position:absolute;left:4318;top:1947;width:3014;height:2291" coordorigin="4318,1947" coordsize="3014,2291" path="m6628,3849r-37,16l6577,3864r-13,14l6548,3890r-17,11l6513,3911r-18,10l6478,3932r-13,10l6452,3940r17,-11l6487,3919r18,-10l6523,3899r16,-11l6555,3876r13,-12l6585,3848r43,1xe" fillcolor="#0f0e0d" stroked="f">
              <v:path arrowok="t"/>
            </v:shape>
            <v:shape id="_x0000_s10575" style="position:absolute;left:4318;top:1947;width:3014;height:2291" coordorigin="4318,1947" coordsize="3014,2291" path="m6548,3861r-19,-2l6542,3846r43,2l6568,3864r-20,-3xe" fillcolor="#0f0e0d" stroked="f">
              <v:path arrowok="t"/>
            </v:shape>
            <v:shape id="_x0000_s10574" style="position:absolute;left:4318;top:1947;width:3014;height:2291" coordorigin="4318,1947" coordsize="3014,2291" path="m6348,3965r2,-14l6366,3939r17,-11l6401,3918r19,-10l6438,3899r18,-10l6474,3878r16,-12l6500,3858r42,-12l6529,3859r-11,-1l6502,3869r-17,11l6467,3890r-18,10l6431,3909r-17,10l6396,3930r-17,11l6363,3952r-15,13xe" fillcolor="#0f0e0d" stroked="f">
              <v:path arrowok="t"/>
            </v:shape>
            <v:shape id="_x0000_s10573" style="position:absolute;left:4318;top:1947;width:3014;height:2291" coordorigin="4318,1947" coordsize="3014,2291" path="m6499,3845r43,1l6500,3858r-20,-1l6460,3856r-4,-13l6499,3845xe" fillcolor="#0f0e0d" stroked="f">
              <v:path arrowok="t"/>
            </v:shape>
            <v:shape id="_x0000_s10572" style="position:absolute;left:4318;top:1947;width:3014;height:2291" coordorigin="4318,1947" coordsize="3014,2291" path="m6460,3856r-20,-1l6420,3854r-20,-1l6379,3851r34,-10l6456,3843r4,13xe" fillcolor="#0f0e0d" stroked="f">
              <v:path arrowok="t"/>
            </v:shape>
            <v:shape id="_x0000_s10571" style="position:absolute;left:4318;top:1947;width:3014;height:2291" coordorigin="4318,1947" coordsize="3014,2291" path="m6369,3838r44,3l6379,3851r-20,-1l6339,3848r-13,-12l6369,3838xe" fillcolor="#0f0e0d" stroked="f">
              <v:path arrowok="t"/>
            </v:shape>
            <v:shape id="_x0000_s10570" style="position:absolute;left:4318;top:1947;width:3014;height:2291" coordorigin="4318,1947" coordsize="3014,2291" path="m6326,3836r13,12l6320,3846r-20,-2l6286,3842r-4,-9l6326,3836xe" fillcolor="#0f0e0d" stroked="f">
              <v:path arrowok="t"/>
            </v:shape>
            <v:shape id="_x0000_s10569" style="position:absolute;left:4318;top:1947;width:3014;height:2291" coordorigin="4318,1947" coordsize="3014,2291" path="m6211,3890r5,-12l6234,3868r16,-10l6267,3847r4,-4l6282,3833r4,9l6279,3850r-12,8l6253,3866r-16,8l6222,3882r-11,8xe" fillcolor="#0f0e0d" stroked="f">
              <v:path arrowok="t"/>
            </v:shape>
            <v:shape id="_x0000_s10568" style="position:absolute;left:4318;top:1947;width:3014;height:2291" coordorigin="4318,1947" coordsize="3014,2291" path="m6252,3842r-20,l6239,3830r43,3l6271,3843r-19,-1xe" fillcolor="#0f0e0d" stroked="f">
              <v:path arrowok="t"/>
            </v:shape>
            <v:shape id="_x0000_s10567" style="position:absolute;left:4318;top:1947;width:3014;height:2291" coordorigin="4318,1947" coordsize="3014,2291" path="m6137,3895r10,-15l6165,3870r17,-9l6199,3851r14,-9l6239,3830r-7,12l6223,3842r-16,12l6190,3864r-18,10l6154,3883r-17,12xe" fillcolor="#0f0e0d" stroked="f">
              <v:path arrowok="t"/>
            </v:shape>
            <v:shape id="_x0000_s10566" style="position:absolute;left:4318;top:1947;width:3014;height:2291" coordorigin="4318,1947" coordsize="3014,2291" path="m6196,3827r43,3l6213,3842r-20,-1l6173,3839r-20,-1l6152,3824r44,3xe" fillcolor="#0f0e0d" stroked="f">
              <v:path arrowok="t"/>
            </v:shape>
            <v:shape id="_x0000_s10565" style="position:absolute;left:4318;top:1947;width:3014;height:2291" coordorigin="4318,1947" coordsize="3014,2291" path="m6153,3838r-20,-2l6113,3834r-21,-2l6072,3831r37,-11l6152,3824r1,14xe" fillcolor="#0f0e0d" stroked="f">
              <v:path arrowok="t"/>
            </v:shape>
            <v:shape id="_x0000_s10564" style="position:absolute;left:4318;top:1947;width:3014;height:2291" coordorigin="4318,1947" coordsize="3014,2291" path="m6065,3817r44,3l6072,3831r-20,-2l6032,3827r-10,-14l6065,3817xe" fillcolor="#0f0e0d" stroked="f">
              <v:path arrowok="t"/>
            </v:shape>
            <v:shape id="_x0000_s10563" style="position:absolute;left:4318;top:1947;width:3014;height:2291" coordorigin="4318,1947" coordsize="3014,2291" path="m6032,3827r-20,-2l5991,3824r-20,-2l5951,3821r28,-11l6022,3813r10,14xe" fillcolor="#0f0e0d" stroked="f">
              <v:path arrowok="t"/>
            </v:shape>
            <v:shape id="_x0000_s10562" style="position:absolute;left:4318;top:1947;width:3014;height:2291" coordorigin="4318,1947" coordsize="3014,2291" path="m5936,3807r43,3l5951,3821r-19,-2l5912,3818r-19,-15l5936,3807xe" fillcolor="#0f0e0d" stroked="f">
              <v:path arrowok="t"/>
            </v:shape>
            <v:shape id="_x0000_s10561" style="position:absolute;left:4318;top:1947;width:3014;height:2291" coordorigin="4318,1947" coordsize="3014,2291" path="m5893,3803r19,15l5892,3817r-20,-1l5853,3815r-4,-15l5893,3803xe" fillcolor="#0f0e0d" stroked="f">
              <v:path arrowok="t"/>
            </v:shape>
            <v:shape id="_x0000_s10560" style="position:absolute;left:4318;top:1947;width:3014;height:2291" coordorigin="4318,1947" coordsize="3014,2291" path="m5849,3800r4,15l5834,3814r-18,-1l5808,3815r-1,-19l5849,3800xe" fillcolor="#0f0e0d" stroked="f">
              <v:path arrowok="t"/>
            </v:shape>
            <v:shape id="_x0000_s10559" style="position:absolute;left:4318;top:1947;width:3014;height:2291" coordorigin="4318,1947" coordsize="3014,2291" path="m5807,3796r1,19l5806,3811r-19,-3l5766,3806r-2,-13l5807,3796xe" fillcolor="#0f0e0d" stroked="f">
              <v:path arrowok="t"/>
            </v:shape>
            <v:shape id="_x0000_s10558" style="position:absolute;left:4318;top:1947;width:3014;height:2291" coordorigin="4318,1947" coordsize="3014,2291" path="m5739,3826r-11,-16l5743,3791r21,2l5766,3806r-20,-1l5733,3807r6,19xe" fillcolor="#0f0e0d" stroked="f">
              <v:path arrowok="t"/>
            </v:shape>
            <v:shape id="_x0000_s10557" style="position:absolute;left:4318;top:1947;width:3014;height:2291" coordorigin="4318,1947" coordsize="3014,2291" path="m5521,3788r2,-12l5542,3778r20,2l5581,3782r20,1l5621,3784r20,2l5662,3787r20,1l5702,3789r21,1l5743,3791r-15,19l5728,3805r-21,-2l5686,3801r-21,-2l5644,3798r-21,-1l5603,3799r-18,3l5579,3795r-19,-3l5540,3788r-19,xe" fillcolor="#0f0e0d" stroked="f">
              <v:path arrowok="t"/>
            </v:shape>
            <v:shape id="_x0000_s10556" style="position:absolute;left:4318;top:1947;width:3014;height:2291" coordorigin="4318,1947" coordsize="3014,2291" path="m5579,3795r6,7l5569,3808r-14,10l5553,3820r8,-10l5577,3800r2,-5xe" fillcolor="#0f0e0d" stroked="f">
              <v:path arrowok="t"/>
            </v:shape>
            <v:shape id="_x0000_s10555" style="position:absolute;left:4318;top:1947;width:3014;height:2291" coordorigin="4318,1947" coordsize="3014,2291" path="m5554,3842r-6,-12l5545,3824r-3,-4l5537,3810r3,-1l5561,3810r-8,10l5554,3842xe" fillcolor="#0f0e0d" stroked="f">
              <v:path arrowok="t"/>
            </v:shape>
            <v:shape id="_x0000_s10554" style="position:absolute;left:4318;top:1947;width:3014;height:2291" coordorigin="4318,1947" coordsize="3014,2291" path="m7024,3945r18,-4l7062,3937r17,2l7084,3941r-20,4l7044,3948r-20,-3xe" fillcolor="#0f0e0d" stroked="f">
              <v:path arrowok="t"/>
            </v:shape>
            <v:shape id="_x0000_s10553" style="position:absolute;left:4318;top:1947;width:3014;height:2291" coordorigin="4318,1947" coordsize="3014,2291" path="m6734,3991r8,-16l6762,3971r16,4l6797,3974r20,-2l6837,3970r20,-2l6877,3965r21,-2l6918,3961r20,-3l6958,3955r20,-2l6997,3950r19,-3l7024,3945r20,3l7024,3952r-20,4l6984,3959r-20,4l6944,3967r-20,3l6905,3974r-20,4l6865,3982r-11,-6l6833,3978r-20,3l6793,3984r-19,3l6754,3989r-20,2xe" fillcolor="#0f0e0d" stroked="f">
              <v:path arrowok="t"/>
            </v:shape>
            <v:shape id="_x0000_s10552" style="position:absolute;left:4318;top:1947;width:3014;height:2291" coordorigin="4318,1947" coordsize="3014,2291" path="m6750,4009r12,-12l6783,3994r20,-4l6823,3986r19,-5l6854,3976r11,6l6846,3986r-20,4l6807,3994r-19,5l6769,4004r-19,5xe" fillcolor="#0f0e0d" stroked="f">
              <v:path arrowok="t"/>
            </v:shape>
            <v:shape id="_x0000_s10551" style="position:absolute;left:4318;top:1947;width:3014;height:2291" coordorigin="4318,1947" coordsize="3014,2291" path="m6750,4009r-8,-8l6762,3997r-12,12xe" fillcolor="#0f0e0d" stroked="f">
              <v:path arrowok="t"/>
            </v:shape>
            <v:shape id="_x0000_s10550" style="position:absolute;left:4318;top:1947;width:3014;height:2291" coordorigin="4318,1947" coordsize="3014,2291" path="m6712,4033r-7,-21l6722,4006r20,-5l6734,4010r-6,1l6720,4010r-8,23xe" fillcolor="#0f0e0d" stroked="f">
              <v:path arrowok="t"/>
            </v:shape>
            <v:shape id="_x0000_s10549" style="position:absolute;left:4318;top:1947;width:3014;height:2291" coordorigin="4318,1947" coordsize="3014,2291" path="m6693,4034r-3,-13l6705,4012r7,21l6693,4034xe" fillcolor="#0f0e0d" stroked="f">
              <v:path arrowok="t"/>
            </v:shape>
            <v:shape id="_x0000_s10548" style="position:absolute;left:4318;top:1947;width:3014;height:2291" coordorigin="4318,1947" coordsize="3014,2291" path="m6676,4036r-4,-183l6673,3864r6,2l6676,4036xe" fillcolor="#0f0e0d" stroked="f">
              <v:path arrowok="t"/>
            </v:shape>
            <v:shape id="_x0000_s10547" style="position:absolute;left:4318;top:1947;width:3014;height:2291" coordorigin="4318,1947" coordsize="3014,2291" path="m6632,4015r8,-15l6649,3984r9,-17l6664,3949r-2,61l6644,4020r-12,-5xe" fillcolor="#0f0e0d" stroked="f">
              <v:path arrowok="t"/>
            </v:shape>
            <v:shape id="_x0000_s10546" style="position:absolute;left:4318;top:1947;width:3014;height:2291" coordorigin="4318,1947" coordsize="3014,2291" path="m6629,4014r3,1l6644,4020r-16,11l6621,4037r-11,-24l6629,4014xe" fillcolor="#0f0e0d" stroked="f">
              <v:path arrowok="t"/>
            </v:shape>
            <v:shape id="_x0000_s10545" style="position:absolute;left:4318;top:1947;width:3014;height:2291" coordorigin="4318,1947" coordsize="3014,2291" path="m6602,4073r-18,7l6596,4063r8,-1l6620,4067r-18,6xe" fillcolor="#0f0e0d" stroked="f">
              <v:path arrowok="t"/>
            </v:shape>
            <v:shape id="_x0000_s10544" style="position:absolute;left:4318;top:1947;width:3014;height:2291" coordorigin="4318,1947" coordsize="3014,2291" path="m6580,4082r22,-2l6583,4093r-8,-26l6596,4063r-12,17l6580,4082xe" fillcolor="#0f0e0d" stroked="f">
              <v:path arrowok="t"/>
            </v:shape>
            <v:shape id="_x0000_s10543" style="position:absolute;left:4318;top:1947;width:3014;height:2291" coordorigin="4318,1947" coordsize="3014,2291" path="m6784,3972r-6,3l6781,3968r17,l6792,3971r-8,1xe" fillcolor="#0f0e0d" stroked="f">
              <v:path arrowok="t"/>
            </v:shape>
            <v:shape id="_x0000_s10542" style="position:absolute;left:4318;top:1947;width:3014;height:2291" coordorigin="4318,1947" coordsize="3014,2291" path="m6709,3992r-8,8l6703,3944r11,-16l6714,3992r-5,xe" fillcolor="#0f0e0d" stroked="f">
              <v:path arrowok="t"/>
            </v:shape>
            <v:shape id="_x0000_s10541" style="position:absolute;left:4318;top:1947;width:3014;height:2291" coordorigin="4318,1947" coordsize="3014,2291" path="m6703,3944r-2,56l6694,4009r-4,12l6689,3959r14,-15xe" fillcolor="#0f0e0d" stroked="f">
              <v:path arrowok="t"/>
            </v:shape>
            <v:shape id="_x0000_s10540" style="position:absolute;left:4318;top:1947;width:3014;height:2291" coordorigin="4318,1947" coordsize="3014,2291" path="m6695,4072r1,-20l6701,4050r16,-10l6734,4044r3,2l6725,4055r-17,3l6696,4067r-1,5xe" fillcolor="#0f0e0d" stroked="f">
              <v:path arrowok="t"/>
            </v:shape>
            <v:shape id="_x0000_s10539" style="position:absolute;left:4318;top:1947;width:3014;height:2291" coordorigin="4318,1947" coordsize="3014,2291" path="m6660,4091r-20,6l6643,4072r18,-6l6682,4086r-22,5xe" fillcolor="#0f0e0d" stroked="f">
              <v:path arrowok="t"/>
            </v:shape>
            <v:shape id="_x0000_s10538" style="position:absolute;left:4318;top:1947;width:3014;height:2291" coordorigin="4318,1947" coordsize="3014,2291" path="m6623,4101r-2,l6623,4076r20,-4l6640,4097r-17,4xe" fillcolor="#0f0e0d" stroked="f">
              <v:path arrowok="t"/>
            </v:shape>
            <v:shape id="_x0000_s10537" style="position:absolute;left:4318;top:1947;width:3014;height:2291" coordorigin="4318,1947" coordsize="3014,2291" path="m6621,4101r-9,l6610,4096r-8,-1l6583,4093r19,-13l6623,4076r-2,25xe" fillcolor="#0f0e0d" stroked="f">
              <v:path arrowok="t"/>
            </v:shape>
            <v:shape id="_x0000_s10536" style="position:absolute;left:4318;top:1947;width:3014;height:2291" coordorigin="4318,1947" coordsize="3014,2291" path="m6505,4098r15,-10l6536,4078r18,-6l6575,4067r8,26l6564,4093r-20,1l6525,4096r-20,2xe" fillcolor="#0f0e0d" stroked="f">
              <v:path arrowok="t"/>
            </v:shape>
            <v:shape id="_x0000_s10535" style="position:absolute;left:4318;top:1947;width:3014;height:2291" coordorigin="4318,1947" coordsize="3014,2291" path="m6505,4098r-20,2l6465,4102r-20,1l6424,4104r39,-16l6520,4088r-15,10xe" fillcolor="#0f0e0d" stroked="f">
              <v:path arrowok="t"/>
            </v:shape>
            <v:shape id="_x0000_s10534" style="position:absolute;left:4318;top:1947;width:3014;height:2291" coordorigin="4318,1947" coordsize="3014,2291" path="m6406,4087r57,1l6424,4104r-20,1l6384,4104r,l6364,4102r-15,-15l6406,4087xe" fillcolor="#0f0e0d" stroked="f">
              <v:path arrowok="t"/>
            </v:shape>
            <v:shape id="_x0000_s10533" style="position:absolute;left:4318;top:1947;width:3014;height:2291" coordorigin="4318,1947" coordsize="3014,2291" path="m6349,4087r15,15l6344,4101r-20,l6304,4100r-13,-14l6349,4087xe" fillcolor="#0f0e0d" stroked="f">
              <v:path arrowok="t"/>
            </v:shape>
            <v:shape id="_x0000_s10532" style="position:absolute;left:4318;top:1947;width:3014;height:2291" coordorigin="4318,1947" coordsize="3014,2291" path="m6291,4086r13,14l6284,4100r-20,l6245,4099r-13,-14l6291,4086xe" fillcolor="#0f0e0d" stroked="f">
              <v:path arrowok="t"/>
            </v:shape>
            <v:shape id="_x0000_s10531" style="position:absolute;left:4318;top:1947;width:3014;height:2291" coordorigin="4318,1947" coordsize="3014,2291" path="m6232,4085r13,14l6225,4099r-20,l6185,4099r-11,-15l6232,4085xe" fillcolor="#0f0e0d" stroked="f">
              <v:path arrowok="t"/>
            </v:shape>
            <v:shape id="_x0000_s10530" style="position:absolute;left:4318;top:1947;width:3014;height:2291" coordorigin="4318,1947" coordsize="3014,2291" path="m6174,4084r11,15l6165,4099r-21,-1l6138,4098r-22,-15l6174,4084xe" fillcolor="#0f0e0d" stroked="f">
              <v:path arrowok="t"/>
            </v:shape>
            <v:shape id="_x0000_s10529" style="position:absolute;left:4318;top:1947;width:3014;height:2291" coordorigin="4318,1947" coordsize="3014,2291" path="m6138,4098r-35,-1l6067,4095r-36,-1l5995,4092r-36,-1l5999,4080r58,2l6116,4083r22,15xe" fillcolor="#0f0e0d" stroked="f">
              <v:path arrowok="t"/>
            </v:shape>
            <v:shape id="_x0000_s10528" style="position:absolute;left:4318;top:1947;width:3014;height:2291" coordorigin="4318,1947" coordsize="3014,2291" path="m5941,4078r58,2l5959,4091r-35,-2l5888,4087r-5,-12l5941,4078xe" fillcolor="#0f0e0d" stroked="f">
              <v:path arrowok="t"/>
            </v:shape>
            <v:shape id="_x0000_s10527" style="position:absolute;left:4318;top:1947;width:3014;height:2291" coordorigin="4318,1947" coordsize="3014,2291" path="m5852,4085r-36,-2l5825,4072r58,3l5888,4087r-36,-2xe" fillcolor="#0f0e0d" stroked="f">
              <v:path arrowok="t"/>
            </v:shape>
            <v:shape id="_x0000_s10526" style="position:absolute;left:4318;top:1947;width:3014;height:2291" coordorigin="4318,1947" coordsize="3014,2291" path="m5708,4075r3,-11l5768,4068r57,4l5816,4083r-36,-2l5744,4078r-36,-3xe" fillcolor="#0f0e0d" stroked="f">
              <v:path arrowok="t"/>
            </v:shape>
            <v:shape id="_x0000_s10525" style="position:absolute;left:4318;top:1947;width:3014;height:2291" coordorigin="4318,1947" coordsize="3014,2291" path="m5673,4072r-36,-3l5654,4060r57,4l5708,4075r-35,-3xe" fillcolor="#0f0e0d" stroked="f">
              <v:path arrowok="t"/>
            </v:shape>
            <v:shape id="_x0000_s10524" style="position:absolute;left:4318;top:1947;width:3014;height:2291" coordorigin="4318,1947" coordsize="3014,2291" path="m5531,4058r12,-9l5598,4055r56,5l5637,4069r-35,-3l5566,4062r-35,-4xe" fillcolor="#0f0e0d" stroked="f">
              <v:path arrowok="t"/>
            </v:shape>
            <v:shape id="_x0000_s10523" style="position:absolute;left:4318;top:1947;width:3014;height:2291" coordorigin="4318,1947" coordsize="3014,2291" path="m5425,4045r9,-10l5488,4043r55,6l5531,4058r-35,-4l5460,4050r-35,-5xe" fillcolor="#0f0e0d" stroked="f">
              <v:path arrowok="t"/>
            </v:shape>
            <v:shape id="_x0000_s10522" style="position:absolute;left:4318;top:1947;width:3014;height:2291" coordorigin="4318,1947" coordsize="3014,2291" path="m5395,4041r-30,-3l5371,4022r10,6l5434,4035r-9,10l5395,4041xe" fillcolor="#0f0e0d" stroked="f">
              <v:path arrowok="t"/>
            </v:shape>
            <v:shape id="_x0000_s10521" style="position:absolute;left:4318;top:1947;width:3014;height:2291" coordorigin="4318,1947" coordsize="3014,2291" path="m5371,4022r-6,16l5335,4034r-30,-3l5275,4027r-30,-3l5281,4017r51,4l5350,4023r21,-1xe" fillcolor="#0f0e0d" stroked="f">
              <v:path arrowok="t"/>
            </v:shape>
            <v:shape id="_x0000_s10520" style="position:absolute;left:4318;top:1947;width:3014;height:2291" coordorigin="4318,1947" coordsize="3014,2291" path="m5232,4013r49,4l5245,4024r-30,-3l5185,4018r-3,-10l5232,4013xe" fillcolor="#0f0e0d" stroked="f">
              <v:path arrowok="t"/>
            </v:shape>
            <v:shape id="_x0000_s10519" style="position:absolute;left:4318;top:1947;width:3014;height:2291" coordorigin="4318,1947" coordsize="3014,2291" path="m5156,4014r-30,-3l5133,4002r49,6l5185,4018r-29,-4xe" fillcolor="#0f0e0d" stroked="f">
              <v:path arrowok="t"/>
            </v:shape>
            <v:shape id="_x0000_s10518" style="position:absolute;left:4318;top:1947;width:3014;height:2291" coordorigin="4318,1947" coordsize="3014,2291" path="m5097,4007r-29,-3l5085,3995r48,7l5126,4011r-29,-4xe" fillcolor="#0f0e0d" stroked="f">
              <v:path arrowok="t"/>
            </v:shape>
            <v:shape id="_x0000_s10517" style="position:absolute;left:4318;top:1947;width:3014;height:2291" coordorigin="4318,1947" coordsize="3014,2291" path="m4982,3991r8,-12l5037,3988r48,7l5068,4004r-29,-4l5010,3995r-28,-4xe" fillcolor="#0f0e0d" stroked="f">
              <v:path arrowok="t"/>
            </v:shape>
            <v:shape id="_x0000_s10516" style="position:absolute;left:4318;top:1947;width:3014;height:2291" coordorigin="4318,1947" coordsize="3014,2291" path="m4953,3985r-28,-5l4943,3971r47,8l4982,3991r-29,-6xe" fillcolor="#0f0e0d" stroked="f">
              <v:path arrowok="t"/>
            </v:shape>
            <v:shape id="_x0000_s10515" style="position:absolute;left:4318;top:1947;width:3014;height:2291" coordorigin="4318,1947" coordsize="3014,2291" path="m4842,3961r8,-10l4896,3961r47,10l4925,3980r-28,-6l4869,3968r-27,-7xe" fillcolor="#0f0e0d" stroked="f">
              <v:path arrowok="t"/>
            </v:shape>
            <v:shape id="_x0000_s10514" style="position:absolute;left:4318;top:1947;width:3014;height:2291" coordorigin="4318,1947" coordsize="3014,2291" path="m4822,3956r-20,-4l4805,3941r45,10l4842,3961r-20,-5xe" fillcolor="#0f0e0d" stroked="f">
              <v:path arrowok="t"/>
            </v:shape>
            <v:shape id="_x0000_s10513" style="position:absolute;left:4318;top:1947;width:3014;height:2291" coordorigin="4318,1947" coordsize="3014,2291" path="m4802,3952r-20,-3l4762,3946r-19,-4l4723,3938r37,-8l4805,3941r-3,11xe" fillcolor="#0f0e0d" stroked="f">
              <v:path arrowok="t"/>
            </v:shape>
            <v:shape id="_x0000_s10512" style="position:absolute;left:4318;top:1947;width:3014;height:2291" coordorigin="4318,1947" coordsize="3014,2291" path="m4715,3918r45,12l4723,3938r-18,-5l4703,3932r-20,-6l4672,3906r43,12xe" fillcolor="#0f0e0d" stroked="f">
              <v:path arrowok="t"/>
            </v:shape>
            <v:shape id="_x0000_s10511" style="position:absolute;left:4318;top:1947;width:3014;height:2291" coordorigin="4318,1947" coordsize="3014,2291" path="m4683,3926r-20,-7l4643,3913r-20,-7l4603,3900r26,-6l4672,3906r11,20xe" fillcolor="#0f0e0d" stroked="f">
              <v:path arrowok="t"/>
            </v:shape>
            <v:shape id="_x0000_s10510" style="position:absolute;left:4318;top:1947;width:3014;height:2291" coordorigin="4318,1947" coordsize="3014,2291" path="m4586,3881r43,13l4603,3900r-19,-7l4564,3887r-19,-7l4544,3867r42,14xe" fillcolor="#0f0e0d" stroked="f">
              <v:path arrowok="t"/>
            </v:shape>
            <v:shape id="_x0000_s10509" style="position:absolute;left:4318;top:1947;width:3014;height:2291" coordorigin="4318,1947" coordsize="3014,2291" path="m4545,3880r-19,-6l4507,3867r-19,-7l4469,3853r34,1l4544,3867r1,13xe" fillcolor="#0f0e0d" stroked="f">
              <v:path arrowok="t"/>
            </v:shape>
            <v:shape id="_x0000_s10508" style="position:absolute;left:4318;top:1947;width:3014;height:2291" coordorigin="4318,1947" coordsize="3014,2291" path="m4462,3840r41,14l4469,3853r-18,-7l4433,3838r-11,-12l4462,3840xe" fillcolor="#0f0e0d" stroked="f">
              <v:path arrowok="t"/>
            </v:shape>
            <v:shape id="_x0000_s10507" style="position:absolute;left:4318;top:1947;width:3014;height:2291" coordorigin="4318,1947" coordsize="3014,2291" path="m4337,3791r8,-15l4358,3791r17,12l4392,3813r18,8l4422,3826r11,12l4415,3830r-18,-8l4380,3814r-17,-8l4347,3797r-10,-6xe" fillcolor="#0f0e0d" stroked="f">
              <v:path arrowok="t"/>
            </v:shape>
            <v:shape id="_x0000_s10506" style="position:absolute;left:4318;top:1947;width:3014;height:2291" coordorigin="4318,1947" coordsize="3014,2291" path="m6659,4048r19,-2l6698,4042r19,-2l6701,4050r-21,4l6659,4048xe" fillcolor="#0f0e0d" stroked="f">
              <v:path arrowok="t"/>
            </v:shape>
            <v:shape id="_x0000_s10505" style="position:absolute;left:4318;top:1947;width:3014;height:2291" coordorigin="4318,1947" coordsize="3014,2291" path="m4911,2692r20,l4914,2736r-8,16l4901,2764r-7,32l4891,2692r20,xe" fillcolor="#0f0e0d" stroked="f">
              <v:path arrowok="t"/>
            </v:shape>
            <v:shape id="_x0000_s10504" style="position:absolute;left:4318;top:1947;width:3014;height:2291" coordorigin="4318,1947" coordsize="3014,2291" path="m4900,2817r-2,-5l4898,2809r3,-45l4903,2810r2,28l4896,2843r,-10l4900,2817xe" fillcolor="#0f0e0d" stroked="f">
              <v:path arrowok="t"/>
            </v:shape>
            <v:shape id="_x0000_s10503" style="position:absolute;left:4318;top:1947;width:3014;height:2291" coordorigin="4318,1947" coordsize="3014,2291" path="m4886,2767r,-11l4891,2692r3,104l4882,2798r-8,7l4872,2777r14,-10xe" fillcolor="#0f0e0d" stroked="f">
              <v:path arrowok="t"/>
            </v:shape>
            <v:shape id="_x0000_s10502" style="position:absolute;left:4318;top:1947;width:3014;height:2291" coordorigin="4318,1947" coordsize="3014,2291" path="m4846,2833r4,-9l4866,2818r6,-41l4874,2805r-2,13l4869,2834r-15,13l4846,2833xe" fillcolor="#0f0e0d" stroked="f">
              <v:path arrowok="t"/>
            </v:shape>
            <v:shape id="_x0000_s10501" style="position:absolute;left:4318;top:1947;width:3014;height:2291" coordorigin="4318,1947" coordsize="3014,2291" path="m4923,3730r-4,-15l4917,3694r11,-3l4925,3695r-4,3l4920,3704r3,26xe" fillcolor="#0f0e0d" stroked="f">
              <v:path arrowok="t"/>
            </v:shape>
            <v:shape id="_x0000_s10500" style="position:absolute;left:4318;top:1947;width:3014;height:2291" coordorigin="4318,1947" coordsize="3014,2291" path="m4917,3694r2,21l4909,3693r-1,-4l4906,3687r-5,-1l4911,3666r-1,13l4909,3690r8,4xe" fillcolor="#0f0e0d" stroked="f">
              <v:path arrowok="t"/>
            </v:shape>
            <v:shape id="_x0000_s10499" style="position:absolute;left:4318;top:1947;width:3014;height:2291" coordorigin="4318,1947" coordsize="3014,2291" path="m4909,3706r-5,2l4908,3698r1,-5l4919,3715r-10,-9xe" fillcolor="#0f0e0d" stroked="f">
              <v:path arrowok="t"/>
            </v:shape>
            <v:shape id="_x0000_s10498" style="position:absolute;left:4318;top:1947;width:3014;height:2291" coordorigin="4318,1947" coordsize="3014,2291" path="m4878,3716r3,6l4871,3728r-4,26l4866,3748r1,-30l4874,3718r4,-2xe" fillcolor="#0f0e0d" stroked="f">
              <v:path arrowok="t"/>
            </v:shape>
            <v:shape id="_x0000_s10497" style="position:absolute;left:4318;top:1947;width:3014;height:2291" coordorigin="4318,1947" coordsize="3014,2291" path="m4880,2861r3,-18l4883,2858r1,5l4891,2862r1,5l4886,2875r-1,4l4883,2865r-3,-4xe" fillcolor="#0f0e0d" stroked="f">
              <v:path arrowok="t"/>
            </v:shape>
            <v:shape id="_x0000_s10496" style="position:absolute;left:4318;top:1947;width:3014;height:2291" coordorigin="4318,1947" coordsize="3014,2291" path="m4865,2863r-8,11l4860,2868r4,-15l4875,2851r5,10l4865,2863xe" fillcolor="#0f0e0d" stroked="f">
              <v:path arrowok="t"/>
            </v:shape>
            <v:shape id="_x0000_s10495" style="position:absolute;left:4318;top:1947;width:3014;height:2291" coordorigin="4318,1947" coordsize="3014,2291" path="m4845,2871r1,-8l4860,2868r-3,6l4850,2886r-2,-4l4845,2871xe" fillcolor="#0f0e0d" stroked="f">
              <v:path arrowok="t"/>
            </v:shape>
            <v:shape id="_x0000_s10494" style="position:absolute;left:4318;top:1947;width:3014;height:2291" coordorigin="4318,1947" coordsize="3014,2291" path="m4839,2874r6,-3l4848,2882r-10,5l4838,2881r1,-7xe" fillcolor="#0f0e0d" stroked="f">
              <v:path arrowok="t"/>
            </v:shape>
            <v:shape id="_x0000_s10493" style="position:absolute;left:4318;top:1947;width:3014;height:2291" coordorigin="4318,1947" coordsize="3014,2291" path="m4739,3834r-6,l4736,3816r11,-3l4742,3840r-5,4l4730,3843r9,-9xe" fillcolor="#0f0e0d" stroked="f">
              <v:path arrowok="t"/>
            </v:shape>
            <v:shape id="_x0000_s10492" style="position:absolute;left:4318;top:1947;width:3014;height:2291" coordorigin="4318,1947" coordsize="3014,2291" path="m4746,3742r-23,5l4724,3730r14,-12l4739,3715r4,-14l4759,3700r-10,54l4747,3813r-2,-9l4738,3753r8,-11xe" fillcolor="#0f0e0d" stroked="f">
              <v:path arrowok="t"/>
            </v:shape>
            <v:shape id="_x0000_s10491" style="position:absolute;left:4318;top:1947;width:3014;height:2291" coordorigin="4318,1947" coordsize="3014,2291" path="m4738,3753r7,51l4737,3804r-3,4l4732,3815r-5,4l4722,3765r16,-12xe" fillcolor="#0f0e0d" stroked="f">
              <v:path arrowok="t"/>
            </v:shape>
            <v:shape id="_x0000_s10490" style="position:absolute;left:4318;top:1947;width:3014;height:2291" coordorigin="4318,1947" coordsize="3014,2291" path="m4692,3789r11,-53l4701,3771r21,-6l4727,3819r-18,1l4709,3778r-8,1l4698,3785r-6,4xe" fillcolor="#0f0e0d" stroked="f">
              <v:path arrowok="t"/>
            </v:shape>
            <v:shape id="_x0000_s10489" style="position:absolute;left:4318;top:1947;width:3014;height:2291" coordorigin="4318,1947" coordsize="3014,2291" path="m4709,3820r-17,-31l4701,3788r7,-2l4709,3778r,42xe" fillcolor="#0f0e0d" stroked="f">
              <v:path arrowok="t"/>
            </v:shape>
            <v:shape id="_x0000_s10488" style="position:absolute;left:4318;top:1947;width:3014;height:2291" coordorigin="4318,1947" coordsize="3014,2291" path="m4765,3653r,-9l4758,3646r-11,-2l4746,3652r8,3l4765,3653r5,-41l4765,3689r-12,5l4741,3637r14,-12l4770,3612r-5,41xe" fillcolor="#0f0e0d" stroked="f">
              <v:path arrowok="t"/>
            </v:shape>
            <v:shape id="_x0000_s10487" style="position:absolute;left:4318;top:1947;width:3014;height:2291" coordorigin="4318,1947" coordsize="3014,2291" path="m4726,3693r2,-11l4735,3679r4,-9l4740,3639r1,-2l4753,3694r-17,l4728,3703r-2,-10xe" fillcolor="#0f0e0d" stroked="f">
              <v:path arrowok="t"/>
            </v:shape>
            <v:shape id="_x0000_s10486" style="position:absolute;left:4318;top:1947;width:3014;height:2291" coordorigin="4318,1947" coordsize="3014,2291" path="m4700,3669r16,-5l4711,3680r9,1l4735,3679r-7,3l4715,3683r-10,4l4700,3669xe" fillcolor="#0f0e0d" stroked="f">
              <v:path arrowok="t"/>
            </v:shape>
            <v:shape id="_x0000_s10485" style="position:absolute;left:4318;top:1947;width:3014;height:2291" coordorigin="4318,1947" coordsize="3014,2291" path="m4743,3701r-4,14l4725,3703r-4,-1l4719,3702r7,-9l4728,3703r15,-2xe" fillcolor="#0f0e0d" stroked="f">
              <v:path arrowok="t"/>
            </v:shape>
            <v:shape id="_x0000_s10484" style="position:absolute;left:4318;top:1947;width:3014;height:2291" coordorigin="4318,1947" coordsize="3014,2291" path="m4725,3703r14,12l4718,3721r-7,-19l4726,3693r-7,9l4715,3703r,8l4724,3706r1,-3xe" fillcolor="#0f0e0d" stroked="f">
              <v:path arrowok="t"/>
            </v:shape>
            <v:shape id="_x0000_s10483" style="position:absolute;left:4318;top:1947;width:3014;height:2291" coordorigin="4318,1947" coordsize="3014,2291" path="m4711,3702r7,19l4700,3730r-16,10l4683,3742r8,-27l4708,3706r3,-4xe" fillcolor="#0f0e0d" stroked="f">
              <v:path arrowok="t"/>
            </v:shape>
            <v:shape id="_x0000_s10482" style="position:absolute;left:4318;top:1947;width:3014;height:2291" coordorigin="4318,1947" coordsize="3014,2291" path="m4730,3668r-12,7l4721,3656r5,-6l4740,3639r-1,31l4730,3668xe" fillcolor="#0f0e0d" stroked="f">
              <v:path arrowok="t"/>
            </v:shape>
            <v:shape id="_x0000_s10481" style="position:absolute;left:4318;top:1947;width:3014;height:2291" coordorigin="4318,1947" coordsize="3014,2291" path="m4718,3675r-7,5l4716,3664r5,-8l4718,3675xe" fillcolor="#0f0e0d" stroked="f">
              <v:path arrowok="t"/>
            </v:shape>
            <v:shape id="_x0000_s10480" style="position:absolute;left:4318;top:1947;width:3014;height:2291" coordorigin="4318,1947" coordsize="3014,2291" path="m4698,3692r,3l4698,3698r-6,-29l4700,3669r5,18l4698,3692xe" fillcolor="#0f0e0d" stroked="f">
              <v:path arrowok="t"/>
            </v:shape>
            <v:shape id="_x0000_s10479" style="position:absolute;left:4318;top:1947;width:3014;height:2291" coordorigin="4318,1947" coordsize="3014,2291" path="m4710,3698r-7,2l4709,3690r17,3l4711,3702r-1,-4xe" fillcolor="#0f0e0d" stroked="f">
              <v:path arrowok="t"/>
            </v:shape>
            <v:shape id="_x0000_s10478" style="position:absolute;left:4318;top:1947;width:3014;height:2291" coordorigin="4318,1947" coordsize="3014,2291" path="m4695,3642r17,-2l4710,3649r16,1l4721,3656r-11,3l4696,3652r-1,-10xe" fillcolor="#0f0e0d" stroked="f">
              <v:path arrowok="t"/>
            </v:shape>
            <v:shape id="_x0000_s10477" style="position:absolute;left:4318;top:1947;width:3014;height:2291" coordorigin="4318,1947" coordsize="3014,2291" path="m4674,3713r-4,-4l4688,3700r,-9l4692,3658r4,-6l4710,3659r-15,-1l4692,3669r,38l4679,3705r-5,8xe" fillcolor="#0f0e0d" stroked="f">
              <v:path arrowok="t"/>
            </v:shape>
            <v:shape id="_x0000_s10476" style="position:absolute;left:4318;top:1947;width:3014;height:2291" coordorigin="4318,1947" coordsize="3014,2291" path="m4716,3828r11,-9l4724,3837r-1,11l4715,3840r-6,1l4698,3837r18,-9xe" fillcolor="#0f0e0d" stroked="f">
              <v:path arrowok="t"/>
            </v:shape>
            <v:shape id="_x0000_s10475" style="position:absolute;left:4318;top:1947;width:3014;height:2291" coordorigin="4318,1947" coordsize="3014,2291" path="m4698,3837r11,4l4696,3849r-12,2l4680,3847r18,-10xe" fillcolor="#0f0e0d" stroked="f">
              <v:path arrowok="t"/>
            </v:shape>
            <v:shape id="_x0000_s10474" style="position:absolute;left:4318;top:1947;width:3014;height:2291" coordorigin="4318,1947" coordsize="3014,2291" path="m4798,3806r-5,2l4794,3781r3,-2l4797,3774r4,-91l4799,3809r-1,-3xe" fillcolor="#0f0e0d" stroked="f">
              <v:path arrowok="t"/>
            </v:shape>
            <v:shape id="_x0000_s10473" style="position:absolute;left:4318;top:1947;width:3014;height:2291" coordorigin="4318,1947" coordsize="3014,2291" path="m4792,3809r-2,4l4794,3781r-1,27l4792,3809xe" fillcolor="#0f0e0d" stroked="f">
              <v:path arrowok="t"/>
            </v:shape>
            <v:shape id="_x0000_s10472" style="position:absolute;left:4318;top:1947;width:3014;height:2291" coordorigin="4318,1947" coordsize="3014,2291" path="m4781,3842r-11,2l4771,3830r7,-9l4792,3616r-3,164l4789,3849r-8,-7xe" fillcolor="#0f0e0d" stroked="f">
              <v:path arrowok="t"/>
            </v:shape>
            <v:shape id="_x0000_s10471" style="position:absolute;left:4318;top:1947;width:3014;height:2291" coordorigin="4318,1947" coordsize="3014,2291" path="m4801,3683r2,-4l4804,3765r-3,48l4799,3809r2,-126xe" fillcolor="#0f0e0d" stroked="f">
              <v:path arrowok="t"/>
            </v:shape>
            <v:shape id="_x0000_s10470" style="position:absolute;left:4318;top:1947;width:3014;height:2291" coordorigin="4318,1947" coordsize="3014,2291" path="m4790,3777r2,-161l4794,3659r1,24l4801,3683r-4,91l4793,3775r-3,2xe" fillcolor="#0f0e0d" stroked="f">
              <v:path arrowok="t"/>
            </v:shape>
            <v:shape id="_x0000_s10469" style="position:absolute;left:4318;top:1947;width:3014;height:2291" coordorigin="4318,1947" coordsize="3014,2291" path="m4795,3522r8,-1l4804,3545r-14,4l4791,3510r2,l4801,3509r-6,13xe" fillcolor="#0f0e0d" stroked="f">
              <v:path arrowok="t"/>
            </v:shape>
            <v:shape id="_x0000_s10468" style="position:absolute;left:4318;top:1947;width:3014;height:2291" coordorigin="4318,1947" coordsize="3014,2291" path="m4707,3553r-18,4l4686,3557r-22,3l4644,3564r-20,5l4605,3575r-18,7l4569,3589r-18,7l4533,3604r-16,6l4497,3617r-21,8l4456,3632r-18,-10l4455,3612r11,-7l4486,3581r21,-7l4518,3570r18,-6l4555,3558r20,-5l4594,3548r20,-4l4633,3540r20,-4l4673,3533r20,-4l4707,3553xe" fillcolor="#0f0e0d" stroked="f">
              <v:path arrowok="t"/>
            </v:shape>
            <v:shape id="_x0000_s10467" style="position:absolute;left:4318;top:1947;width:3014;height:2291" coordorigin="4318,1947" coordsize="3014,2291" path="m4399,3657r1,-19l4419,3630r19,-8l4456,3632r-19,8l4418,3648r-19,9xe" fillcolor="#0f0e0d" stroked="f">
              <v:path arrowok="t"/>
            </v:shape>
            <v:shape id="_x0000_s10466" style="position:absolute;left:4318;top:1947;width:3014;height:2291" coordorigin="4318,1947" coordsize="3014,2291" path="m4382,3667r-16,11l4372,3659r1,-29l4382,3646r18,-8l4399,3657r-17,10xe" fillcolor="#0f0e0d" stroked="f">
              <v:path arrowok="t"/>
            </v:shape>
            <v:shape id="_x0000_s10465" style="position:absolute;left:4318;top:1947;width:3014;height:2291" coordorigin="4318,1947" coordsize="3014,2291" path="m4366,3678r-15,12l4358,3660r3,3l4362,3660r10,-1l4366,3678xe" fillcolor="#0f0e0d" stroked="f">
              <v:path arrowok="t"/>
            </v:shape>
            <v:shape id="_x0000_s10464" style="position:absolute;left:4318;top:1947;width:3014;height:2291" coordorigin="4318,1947" coordsize="3014,2291" path="m4545,3739r5,-1l4552,3748r11,-3l4579,3746r4,-9l4582,3734r-6,3l4594,3725r-1,30l4574,3760r-18,9l4549,3760r-4,-21xe" fillcolor="#0f0e0d" stroked="f">
              <v:path arrowok="t"/>
            </v:shape>
            <v:shape id="_x0000_s10463" style="position:absolute;left:4318;top:1947;width:3014;height:2291" coordorigin="4318,1947" coordsize="3014,2291" path="m4527,3774r2,-10l4545,3768r4,-8l4556,3769r-17,6l4527,3774xe" fillcolor="#0f0e0d" stroked="f">
              <v:path arrowok="t"/>
            </v:shape>
            <v:shape id="_x0000_s10462" style="position:absolute;left:4318;top:1947;width:3014;height:2291" coordorigin="4318,1947" coordsize="3014,2291" path="m4563,3743r-12,-5l4565,3737r,l4563,3743xe" fillcolor="#0f0e0d" stroked="f">
              <v:path arrowok="t"/>
            </v:shape>
            <v:shape id="_x0000_s10461" style="position:absolute;left:4318;top:1947;width:3014;height:2291" coordorigin="4318,1947" coordsize="3014,2291" path="m4527,3761r-17,-6l4525,3745r20,-6l4549,3760r-22,1xe" fillcolor="#0f0e0d" stroked="f">
              <v:path arrowok="t"/>
            </v:shape>
            <v:shape id="_x0000_s10460" style="position:absolute;left:4318;top:1947;width:3014;height:2291" coordorigin="4318,1947" coordsize="3014,2291" path="m4372,3659r-4,-4l4366,3657r-8,3l4351,3690r7,-48l4373,3630r-1,29xe" fillcolor="#0f0e0d" stroked="f">
              <v:path arrowok="t"/>
            </v:shape>
            <v:shape id="_x0000_s10459" style="position:absolute;left:4318;top:1947;width:3014;height:2291" coordorigin="4318,1947" coordsize="3014,2291" path="m4328,3716r6,-29l4340,3680r5,-25l4358,3642r-7,48l4338,3704r-10,12xe" fillcolor="#0f0e0d" stroked="f">
              <v:path arrowok="t"/>
            </v:shape>
            <v:shape id="_x0000_s10458" style="position:absolute;left:4318;top:1947;width:3014;height:2291" coordorigin="4318,1947" coordsize="3014,2291" path="m4664,3733r3,3l4670,3734r5,-1l4677,3729r,28l4669,3761r-5,-28xe" fillcolor="#0f0e0d" stroked="f">
              <v:path arrowok="t"/>
            </v:shape>
            <v:shape id="_x0000_s10457" style="position:absolute;left:4318;top:1947;width:3014;height:2291" coordorigin="4318,1947" coordsize="3014,2291" path="m4656,3753r-4,-27l4667,3721r-3,12l4669,3761r-14,-1l4652,3770r,-13l4656,3753xe" fillcolor="#0f0e0d" stroked="f">
              <v:path arrowok="t"/>
            </v:shape>
            <v:shape id="_x0000_s10456" style="position:absolute;left:4318;top:1947;width:3014;height:2291" coordorigin="4318,1947" coordsize="3014,2291" path="m4756,3590r-1,11l4761,3608r-18,8l4729,3628r-4,12l4722,3645r-10,-2l4723,3626r3,-6l4734,3618r15,-13l4750,3595r6,-5xe" fillcolor="#0f0e0d" stroked="f">
              <v:path arrowok="t"/>
            </v:shape>
            <v:shape id="_x0000_s10455" style="position:absolute;left:4318;top:1947;width:3014;height:2291" coordorigin="4318,1947" coordsize="3014,2291" path="m4712,3643r-2,6l4712,3640r11,-14l4712,3643xe" fillcolor="#0f0e0d" stroked="f">
              <v:path arrowok="t"/>
            </v:shape>
            <v:shape id="_x0000_s10454" style="position:absolute;left:4318;top:1947;width:3014;height:2291" coordorigin="4318,1947" coordsize="3014,2291" path="m4688,3629r-8,-1l4683,3626r21,-8l4695,3642r1,10l4687,3649r-1,-16l4688,3629xe" fillcolor="#0f0e0d" stroked="f">
              <v:path arrowok="t"/>
            </v:shape>
            <v:shape id="_x0000_s10453" style="position:absolute;left:4318;top:1947;width:3014;height:2291" coordorigin="4318,1947" coordsize="3014,2291" path="m4680,3649r2,-4l4684,3642r-5,l4678,3644r-1,3l4677,3642r9,-9l4687,3649r-7,xe" fillcolor="#0f0e0d" stroked="f">
              <v:path arrowok="t"/>
            </v:shape>
            <v:shape id="_x0000_s10452" style="position:absolute;left:4318;top:1947;width:3014;height:2291" coordorigin="4318,1947" coordsize="3014,2291" path="m4676,3653r-2,9l4677,3642r,5l4680,3649r7,l4676,3653xe" fillcolor="#0f0e0d" stroked="f">
              <v:path arrowok="t"/>
            </v:shape>
            <v:shape id="_x0000_s10451" style="position:absolute;left:4318;top:1947;width:3014;height:2291" coordorigin="4318,1947" coordsize="3014,2291" path="m4790,3582r2,5l4780,3588r-10,-3l4777,3570r,8l4777,3581r4,3l4790,3582xe" fillcolor="#0f0e0d" stroked="f">
              <v:path arrowok="t"/>
            </v:shape>
            <v:shape id="_x0000_s10450" style="position:absolute;left:4318;top:1947;width:3014;height:2291" coordorigin="4318,1947" coordsize="3014,2291" path="m4779,3599r-18,9l4765,3603r9,-9l4780,3588r12,-1l4779,3599xe" fillcolor="#0f0e0d" stroked="f">
              <v:path arrowok="t"/>
            </v:shape>
            <v:shape id="_x0000_s10449" style="position:absolute;left:4318;top:1947;width:3014;height:2291" coordorigin="4318,1947" coordsize="3014,2291" path="m4721,3615r13,3l4726,3620r-17,1l4719,3606r2,-2l4723,3601r-2,14xe" fillcolor="#0f0e0d" stroked="f">
              <v:path arrowok="t"/>
            </v:shape>
            <v:shape id="_x0000_s10448" style="position:absolute;left:4318;top:1947;width:3014;height:2291" coordorigin="4318,1947" coordsize="3014,2291" path="m4704,3618r15,-12l4709,3621r-9,9l4695,3642r9,-24xe" fillcolor="#0f0e0d" stroked="f">
              <v:path arrowok="t"/>
            </v:shape>
            <v:shape id="_x0000_s10447" style="position:absolute;left:4318;top:1947;width:3014;height:2291" coordorigin="4318,1947" coordsize="3014,2291" path="m4759,3574r18,-4l4770,3585r-14,5l4750,3595r-8,-11l4759,3574xe" fillcolor="#0f0e0d" stroked="f">
              <v:path arrowok="t"/>
            </v:shape>
            <v:shape id="_x0000_s10446" style="position:absolute;left:4318;top:1947;width:3014;height:2291" coordorigin="4318,1947" coordsize="3014,2291" path="m4735,3597r-12,4l4726,3594r16,-10l4750,3595r-15,2xe" fillcolor="#0f0e0d" stroked="f">
              <v:path arrowok="t"/>
            </v:shape>
            <v:shape id="_x0000_s10445" style="position:absolute;left:4318;top:1947;width:3014;height:2291" coordorigin="4318,1947" coordsize="3014,2291" path="m4716,3593r4,-3l4720,3594r6,l4723,3601r-2,3l4720,3600r-4,-7xe" fillcolor="#0f0e0d" stroked="f">
              <v:path arrowok="t"/>
            </v:shape>
            <v:shape id="_x0000_s10444" style="position:absolute;left:4318;top:1947;width:3014;height:2291" coordorigin="4318,1947" coordsize="3014,2291" path="m4778,3821r-1,-109l4776,3708r-3,l4770,3709r1,3l4774,3713r3,-1l4778,3821r-5,-92l4765,3689r5,-77l4773,3620r19,-4l4778,3821xe" fillcolor="#0f0e0d" stroked="f">
              <v:path arrowok="t"/>
            </v:shape>
            <v:shape id="_x0000_s10443" style="position:absolute;left:4318;top:1947;width:3014;height:2291" coordorigin="4318,1947" coordsize="3014,2291" path="m4747,3813r2,-59l4762,3753r10,-20l4773,3729r5,92l4758,3829r-11,-16xe" fillcolor="#0f0e0d" stroked="f">
              <v:path arrowok="t"/>
            </v:shape>
            <v:shape id="_x0000_s10442" style="position:absolute;left:4318;top:1947;width:3014;height:2291" coordorigin="4318,1947" coordsize="3014,2291" path="m4733,3834r-9,3l4727,3819r5,-4l4736,3816r-3,18xe" fillcolor="#0f0e0d" stroked="f">
              <v:path arrowok="t"/>
            </v:shape>
            <v:shape id="_x0000_s10441" style="position:absolute;left:4318;top:1947;width:3014;height:2291" coordorigin="4318,1947" coordsize="3014,2291" path="m4713,3849r-3,-1l4715,3840r8,8l4713,3849xe" fillcolor="#0f0e0d" stroked="f">
              <v:path arrowok="t"/>
            </v:shape>
            <v:shape id="_x0000_s10440" style="position:absolute;left:4318;top:1947;width:3014;height:2291" coordorigin="4318,1947" coordsize="3014,2291" path="m4758,3847r-9,-5l4756,3832r15,-2l4770,3844r-12,3xe" fillcolor="#0f0e0d" stroked="f">
              <v:path arrowok="t"/>
            </v:shape>
            <v:shape id="_x0000_s10439" style="position:absolute;left:4318;top:1947;width:3014;height:2291" coordorigin="4318,1947" coordsize="3014,2291" path="m4765,3737r-13,4l4759,3700r6,-11l4773,3729r-8,8xe" fillcolor="#0f0e0d" stroked="f">
              <v:path arrowok="t"/>
            </v:shape>
            <v:shape id="_x0000_s10438" style="position:absolute;left:4318;top:1947;width:3014;height:2291" coordorigin="4318,1947" coordsize="3014,2291" path="m4707,3758r-6,13l4703,3736r21,-6l4723,3747r-16,11xe" fillcolor="#0f0e0d" stroked="f">
              <v:path arrowok="t"/>
            </v:shape>
            <v:shape id="_x0000_s10437" style="position:absolute;left:4318;top:1947;width:3014;height:2291" coordorigin="4318,1947" coordsize="3014,2291" path="m4672,3770r-18,9l4662,3767r10,-3l4677,3757r14,5l4672,3770xe" fillcolor="#0f0e0d" stroked="f">
              <v:path arrowok="t"/>
            </v:shape>
            <v:shape id="_x0000_s10436" style="position:absolute;left:4318;top:1947;width:3014;height:2291" coordorigin="4318,1947" coordsize="3014,2291" path="m4654,3779r-18,8l4638,3761r9,l4652,3770r10,-3l4654,3779xe" fillcolor="#0f0e0d" stroked="f">
              <v:path arrowok="t"/>
            </v:shape>
            <v:shape id="_x0000_s10435" style="position:absolute;left:4318;top:1947;width:3014;height:2291" coordorigin="4318,1947" coordsize="3014,2291" path="m4632,3752r2,19l4616,3777r-19,7l4607,3750r1,13l4620,3762r12,-10xe" fillcolor="#0f0e0d" stroked="f">
              <v:path arrowok="t"/>
            </v:shape>
            <v:shape id="_x0000_s10434" style="position:absolute;left:4318;top:1947;width:3014;height:2291" coordorigin="4318,1947" coordsize="3014,2291" path="m4814,3755r-6,1l4806,3676r-4,-70l4801,3596r-10,1l4793,3608r-12,-2l4793,3593r9,-16l4806,3557r2,-43l4814,3755xe" fillcolor="#0f0e0d" stroked="f">
              <v:path arrowok="t"/>
            </v:shape>
            <v:shape id="_x0000_s10433" style="position:absolute;left:4318;top:1947;width:3014;height:2291" coordorigin="4318,1947" coordsize="3014,2291" path="m4792,2937r1,-28l4794,2891r5,-110l4802,2817r2,4l4804,2992r-8,-17l4793,2956r-1,-19xe" fillcolor="#0f0e0d" stroked="f">
              <v:path arrowok="t"/>
            </v:shape>
            <v:shape id="_x0000_s10432" style="position:absolute;left:4318;top:1947;width:3014;height:2291" coordorigin="4318,1947" coordsize="3014,2291" path="m4793,3293r9,2l4796,3465r-4,-139l4792,3305r-1,-8l4793,3293xe" fillcolor="#0f0e0d" stroked="f">
              <v:path arrowok="t"/>
            </v:shape>
            <v:shape id="_x0000_s10431" style="position:absolute;left:4318;top:1947;width:3014;height:2291" coordorigin="4318,1947" coordsize="3014,2291" path="m4774,3614r-1,6l4770,3612r10,-6l4777,3610r-3,4xe" fillcolor="#0f0e0d" stroked="f">
              <v:path arrowok="t"/>
            </v:shape>
            <v:shape id="_x0000_s10430" style="position:absolute;left:4318;top:1947;width:3014;height:2291" coordorigin="4318,1947" coordsize="3014,2291" path="m4739,3636r-4,l4736,3633r19,-8l4741,3637r-2,-1xe" fillcolor="#0f0e0d" stroked="f">
              <v:path arrowok="t"/>
            </v:shape>
            <v:shape id="_x0000_s10429" style="position:absolute;left:4318;top:1947;width:3014;height:2291" coordorigin="4318,1947" coordsize="3014,2291" path="m4720,3594r,-4l4726,3590r,2l4720,3594xe" fillcolor="#0f0e0d" stroked="f">
              <v:path arrowok="t"/>
            </v:shape>
            <v:shape id="_x0000_s10428" style="position:absolute;left:4318;top:1947;width:3014;height:2291" coordorigin="4318,1947" coordsize="3014,2291" path="m4720,3600r-6,3l4715,3598r1,-5l4720,3600xe" fillcolor="#0f0e0d" stroked="f">
              <v:path arrowok="t"/>
            </v:shape>
            <v:shape id="_x0000_s10427" style="position:absolute;left:4318;top:1947;width:3014;height:2291" coordorigin="4318,1947" coordsize="3014,2291" path="m4698,3700r-6,7l4692,3669r6,29l4698,3700xe" fillcolor="#0f0e0d" stroked="f">
              <v:path arrowok="t"/>
            </v:shape>
            <v:shape id="_x0000_s10426" style="position:absolute;left:4318;top:1947;width:3014;height:2291" coordorigin="4318,1947" coordsize="3014,2291" path="m4671,3729r-7,4l4667,3721r3,-11l4671,3729xe" fillcolor="#0f0e0d" stroked="f">
              <v:path arrowok="t"/>
            </v:shape>
            <v:shape id="_x0000_s10425" style="position:absolute;left:4318;top:1947;width:3014;height:2291" coordorigin="4318,1947" coordsize="3014,2291" path="m4685,3788r7,38l4677,3833r-14,-47l4681,3776r10,-14l4691,3785r-7,2l4674,3787r-1,9l4682,3795r3,-7xe" fillcolor="#0f0e0d" stroked="f">
              <v:path arrowok="t"/>
            </v:shape>
            <v:shape id="_x0000_s10424" style="position:absolute;left:4318;top:1947;width:3014;height:2291" coordorigin="4318,1947" coordsize="3014,2291" path="m4595,3802r15,-11l4609,3809r-14,-7xe" fillcolor="#0f0e0d" stroked="f">
              <v:path arrowok="t"/>
            </v:shape>
            <v:shape id="_x0000_s10423" style="position:absolute;left:4318;top:1947;width:3014;height:2291" coordorigin="4318,1947" coordsize="3014,2291" path="m4662,3663r-19,4l4643,3662r18,-9l4677,3642r-15,21xe" fillcolor="#0f0e0d" stroked="f">
              <v:path arrowok="t"/>
            </v:shape>
            <v:shape id="_x0000_s10422" style="position:absolute;left:4318;top:1947;width:3014;height:2291" coordorigin="4318,1947" coordsize="3014,2291" path="m4584,3681r20,-6l4624,3669r19,-7l4643,3667r-18,7l4605,3679r-21,2xe" fillcolor="#0f0e0d" stroked="f">
              <v:path arrowok="t"/>
            </v:shape>
            <v:shape id="_x0000_s10421" style="position:absolute;left:4318;top:1947;width:3014;height:2291" coordorigin="4318,1947" coordsize="3014,2291" path="m6243,3943r-6,4l6227,3951r-11,-14l6208,3924r-2,-20l6216,3911r-4,4l6212,3919r12,10l6238,3929r5,14xe" fillcolor="#0f0e0d" stroked="f">
              <v:path arrowok="t"/>
            </v:shape>
            <v:shape id="_x0000_s10420" style="position:absolute;left:4318;top:1947;width:3014;height:2291" coordorigin="4318,1947" coordsize="3014,2291" path="m6237,3947r17,2l6241,3968r5,12l6240,3982r1,-13l6240,3959r-3,-12xe" fillcolor="#0f0e0d" stroked="f">
              <v:path arrowok="t"/>
            </v:shape>
            <v:shape id="_x0000_s10419" style="position:absolute;left:4318;top:1947;width:3014;height:2291" coordorigin="4318,1947" coordsize="3014,2291" path="m6258,3961r9,8l6285,3971r10,-4l6284,3977r-17,-3l6258,3961xe" fillcolor="#0f0e0d" stroked="f">
              <v:path arrowok="t"/>
            </v:shape>
            <v:shape id="_x0000_s10418" style="position:absolute;left:4318;top:1947;width:3014;height:2291" coordorigin="4318,1947" coordsize="3014,2291" path="m6258,3961r9,13l6251,3967r3,-18l6270,3941r1,6l6258,3961xe" fillcolor="#0f0e0d" stroked="f">
              <v:path arrowok="t"/>
            </v:shape>
            <v:shape id="_x0000_s10417" style="position:absolute;left:4318;top:1947;width:3014;height:2291" coordorigin="4318,1947" coordsize="3014,2291" path="m6246,3966r-5,2l6254,3949r-3,18l6246,3966xe" fillcolor="#0f0e0d" stroked="f">
              <v:path arrowok="t"/>
            </v:shape>
            <v:shape id="_x0000_s10416" style="position:absolute;left:4318;top:1947;width:3014;height:2291" coordorigin="4318,1947" coordsize="3014,2291" path="m6271,3947r14,-18l6296,3922r18,-10l6332,3903r18,-10l6369,3884r18,-8l6404,3869r7,-3l6395,3878r-18,10l6359,3898r-18,9l6322,3916r-18,9l6287,3936r-16,11xe" fillcolor="#0f0e0d" stroked="f">
              <v:path arrowok="t"/>
            </v:shape>
            <v:shape id="_x0000_s10415" style="position:absolute;left:4318;top:1947;width:3014;height:2291" coordorigin="4318,1947" coordsize="3014,2291" path="m6313,3902r1,-15l6333,3877r16,-9l6360,3865r-15,14l6330,3891r-17,11xe" fillcolor="#0f0e0d" stroked="f">
              <v:path arrowok="t"/>
            </v:shape>
            <v:shape id="_x0000_s10414" style="position:absolute;left:4318;top:1947;width:3014;height:2291" coordorigin="4318,1947" coordsize="3014,2291" path="m6295,3912r-18,10l6286,3903r9,-5l6314,3887r-1,15l6295,3912xe" fillcolor="#0f0e0d" stroked="f">
              <v:path arrowok="t"/>
            </v:shape>
            <v:shape id="_x0000_s10413" style="position:absolute;left:4318;top:1947;width:3014;height:2291" coordorigin="4318,1947" coordsize="3014,2291" path="m6286,3903r-9,19l6260,3932r-17,11l6238,3929r16,-6l6271,3913r15,-10xe" fillcolor="#0f0e0d" stroked="f">
              <v:path arrowok="t"/>
            </v:shape>
            <v:shape id="_x0000_s10412" style="position:absolute;left:4318;top:1947;width:3014;height:2291" coordorigin="4318,1947" coordsize="3014,2291" path="m6216,3938r,-1l6227,3951r-12,3l6202,3964r-1,-13l6216,3938xe" fillcolor="#0f0e0d" stroked="f">
              <v:path arrowok="t"/>
            </v:shape>
            <v:shape id="_x0000_s10411" style="position:absolute;left:4318;top:1947;width:3014;height:2291" coordorigin="4318,1947" coordsize="3014,2291" path="m6152,3928r8,10l6164,3949r9,5l6182,3960r19,-9l6202,3964r-14,8l6179,3973r-9,-14l6158,3948r-6,-20xe" fillcolor="#0f0e0d" stroked="f">
              <v:path arrowok="t"/>
            </v:shape>
            <v:shape id="_x0000_s10410" style="position:absolute;left:4318;top:1947;width:3014;height:2291" coordorigin="4318,1947" coordsize="3014,2291" path="m6215,3914r-3,1l6216,3911r,l6215,3914xe" fillcolor="#0f0e0d" stroked="f">
              <v:path arrowok="t"/>
            </v:shape>
            <v:shape id="_x0000_s10409" style="position:absolute;left:4318;top:1947;width:3014;height:2291" coordorigin="4318,1947" coordsize="3014,2291" path="m6204,3897r2,7l6208,3924r-9,-15l6197,3886r19,-8l6211,3890r-7,7xe" fillcolor="#0f0e0d" stroked="f">
              <v:path arrowok="t"/>
            </v:shape>
            <v:shape id="_x0000_s10408" style="position:absolute;left:4318;top:1947;width:3014;height:2291" coordorigin="4318,1947" coordsize="3014,2291" path="m6199,3909r9,15l6193,3923r-18,6l6161,3937r-1,1l6171,3925r19,-7l6198,3915r1,-6xe" fillcolor="#0f0e0d" stroked="f">
              <v:path arrowok="t"/>
            </v:shape>
            <v:shape id="_x0000_s10407" style="position:absolute;left:4318;top:1947;width:3014;height:2291" coordorigin="4318,1947" coordsize="3014,2291" path="m6144,3943r-18,7l6132,3926r3,-6l6141,3914r11,14l6158,3948r-14,-5xe" fillcolor="#0f0e0d" stroked="f">
              <v:path arrowok="t"/>
            </v:shape>
            <v:shape id="_x0000_s10406" style="position:absolute;left:4318;top:1947;width:3014;height:2291" coordorigin="4318,1947" coordsize="3014,2291" path="m6201,3153r5,30l6200,3177r,-5l6194,3171r-4,1l6186,3166r15,-13xe" fillcolor="#0f0e0d" stroked="f">
              <v:path arrowok="t"/>
            </v:shape>
            <v:shape id="_x0000_s10405" style="position:absolute;left:4318;top:1947;width:3014;height:2291" coordorigin="4318,1947" coordsize="3014,2291" path="m6190,3172r-1,4l6191,3381r-6,-71l6181,3308r-2,2l6176,3316r5,-39l6183,3271r2,-7l6186,3166r4,6xe" fillcolor="#0f0e0d" stroked="f">
              <v:path arrowok="t"/>
            </v:shape>
            <v:shape id="_x0000_s10404" style="position:absolute;left:4318;top:1947;width:3014;height:2291" coordorigin="4318,1947" coordsize="3014,2291" path="m6248,2938r-10,-2l6227,2942r-1,-24l6203,2920r-17,-17l6201,2905r1,3l6199,2909r1,5l6219,2913r21,-4l6239,2919r9,19xe" fillcolor="#0f0e0d" stroked="f">
              <v:path arrowok="t"/>
            </v:shape>
            <v:shape id="_x0000_s10403" style="position:absolute;left:4318;top:1947;width:3014;height:2291" coordorigin="4318,1947" coordsize="3014,2291" path="m6441,2763r16,-5l6448,2784r3,9l6440,2797r-3,-9l6426,2777r-5,-12l6441,2763xe" fillcolor="#0f0e0d" stroked="f">
              <v:path arrowok="t"/>
            </v:shape>
            <v:shape id="_x0000_s10402" style="position:absolute;left:4318;top:1947;width:3014;height:2291" coordorigin="4318,1947" coordsize="3014,2291" path="m6348,2779r10,-15l6377,2764r22,1l6421,2765r5,12l6407,2778r-20,1l6368,2779r-20,xe" fillcolor="#0f0e0d" stroked="f">
              <v:path arrowok="t"/>
            </v:shape>
            <v:shape id="_x0000_s10401" style="position:absolute;left:4318;top:1947;width:3014;height:2291" coordorigin="4318,1947" coordsize="3014,2291" path="m6458,2783r-6,1l6457,2758r3,-3l6460,2786r-2,-3xe" fillcolor="#0f0e0d" stroked="f">
              <v:path arrowok="t"/>
            </v:shape>
            <v:shape id="_x0000_s10400" style="position:absolute;left:4318;top:1947;width:3014;height:2291" coordorigin="4318,1947" coordsize="3014,2291" path="m6455,2791r-1,-4l6462,2791r9,l6455,2791xe" fillcolor="#0f0e0d" stroked="f">
              <v:path arrowok="t"/>
            </v:shape>
            <v:shape id="_x0000_s10399" style="position:absolute;left:4318;top:1947;width:3014;height:2291" coordorigin="4318,1947" coordsize="3014,2291" path="m6485,2798r,34l6479,2832r-6,l6471,2837r-5,56l6463,2838r-3,-6l6465,2800r5,17l6475,2820r1,5l6484,2824r1,-26xe" fillcolor="#0f0e0d" stroked="f">
              <v:path arrowok="t"/>
            </v:shape>
            <v:shape id="_x0000_s10398" style="position:absolute;left:4318;top:1947;width:3014;height:2291" coordorigin="4318,1947" coordsize="3014,2291" path="m6446,2802r19,-2l6460,2832r-14,6l6440,2838r-14,-34l6446,2802xe" fillcolor="#0f0e0d" stroked="f">
              <v:path arrowok="t"/>
            </v:shape>
            <v:shape id="_x0000_s10397" style="position:absolute;left:4318;top:1947;width:3014;height:2291" coordorigin="4318,1947" coordsize="3014,2291" path="m6403,2706r10,-3l6422,2631r19,6l6460,2642r20,5l6500,2653r-7,83l6475,2733r-18,-12l6433,2719r-19,-1l6403,2706xe" fillcolor="#0f0e0d" stroked="f">
              <v:path arrowok="t"/>
            </v:shape>
            <v:shape id="_x0000_s10396" style="position:absolute;left:4318;top:1947;width:3014;height:2291" coordorigin="4318,1947" coordsize="3014,2291" path="m6370,2701r17,-84l6404,2624r18,7l6413,2703r-22,-2l6370,2701xe" fillcolor="#0f0e0d" stroked="f">
              <v:path arrowok="t"/>
            </v:shape>
            <v:shape id="_x0000_s10395" style="position:absolute;left:4318;top:1947;width:3014;height:2291" coordorigin="4318,1947" coordsize="3014,2291" path="m6315,2591r-14,89l6282,2678r-13,-35l6264,2606r,-6l6265,2581r7,1l6295,2586r20,5xe" fillcolor="#0f0e0d" stroked="f">
              <v:path arrowok="t"/>
            </v:shape>
            <v:shape id="_x0000_s10394" style="position:absolute;left:4318;top:1947;width:3014;height:2291" coordorigin="4318,1947" coordsize="3014,2291" path="m6269,2643r13,35l6262,2680r-19,5l6238,2687r-6,-104l6228,2579r-8,l6231,2569r17,7l6242,2647r10,-1l6264,2648r5,-5xe" fillcolor="#0f0e0d" stroked="f">
              <v:path arrowok="t"/>
            </v:shape>
            <v:shape id="_x0000_s10393" style="position:absolute;left:4318;top:1947;width:3014;height:2291" coordorigin="4318,1947" coordsize="3014,2291" path="m6448,2959r8,-6l6460,2961r14,-12l6480,2931r13,-26l6498,2961r-8,l6484,2964r-1,8l6474,2999r-17,-20l6448,2959xe" fillcolor="#0f0e0d" stroked="f">
              <v:path arrowok="t"/>
            </v:shape>
            <v:shape id="_x0000_s10392" style="position:absolute;left:4318;top:1947;width:3014;height:2291" coordorigin="4318,1947" coordsize="3014,2291" path="m6457,2979r-12,-1l6437,2992r-6,9l6417,2984r15,-13l6448,2959r9,20xe" fillcolor="#0f0e0d" stroked="f">
              <v:path arrowok="t"/>
            </v:shape>
            <v:shape id="_x0000_s10391" style="position:absolute;left:4318;top:1947;width:3014;height:2291" coordorigin="4318,1947" coordsize="3014,2291" path="m6471,2951r-12,1l6464,2949r9,-6l6471,2951xe" fillcolor="#0f0e0d" stroked="f">
              <v:path arrowok="t"/>
            </v:shape>
            <v:shape id="_x0000_s10390" style="position:absolute;left:4318;top:1947;width:3014;height:2291" coordorigin="4318,1947" coordsize="3014,2291" path="m6488,3594r-12,15l6468,3629r,1l6468,3662r-20,-30l6447,3624r2,-1l6458,3625r10,-17l6478,3590r10,4xe" fillcolor="#0f0e0d" stroked="f">
              <v:path arrowok="t"/>
            </v:shape>
            <v:shape id="_x0000_s10389" style="position:absolute;left:4318;top:1947;width:3014;height:2291" coordorigin="4318,1947" coordsize="3014,2291" path="m6437,3614r1,-15l6443,3609r3,7l6449,3623r-2,1l6441,3619r-4,-5xe" fillcolor="#0f0e0d" stroked="f">
              <v:path arrowok="t"/>
            </v:shape>
            <v:shape id="_x0000_s10388" style="position:absolute;left:4318;top:1947;width:3014;height:2291" coordorigin="4318,1947" coordsize="3014,2291" path="m6428,3571r1,-4l6444,3552r1,-12l6444,3530r-7,-5l6428,3526r-10,5l6409,3538r-5,9l6403,3557r7,8l6416,3568r-3,26l6411,3601r2,-9l6412,3582r-7,-7l6399,3559r7,-31l6415,3518r7,-12l6431,3499r7,17l6449,3529r9,27l6442,3568r-14,3xe" fillcolor="#0f0e0d" stroked="f">
              <v:path arrowok="t"/>
            </v:shape>
            <v:shape id="_x0000_s10387" style="position:absolute;left:4318;top:1947;width:3014;height:2291" coordorigin="4318,1947" coordsize="3014,2291" path="m5662,3826r6,-5l5678,3826r1,24l5660,3854r-15,8l5638,3871r9,-13l5664,3849r9,-9l5669,3831r-7,-5xe" fillcolor="#0f0e0d" stroked="f">
              <v:path arrowok="t"/>
            </v:shape>
            <v:shape id="_x0000_s10386" style="position:absolute;left:4318;top:1947;width:3014;height:2291" coordorigin="4318,1947" coordsize="3014,2291" path="m6691,2974r-15,13l6685,2953r1,l6689,2897r1,-1l6692,2836r12,137l6691,2974xe" fillcolor="#0f0e0d" stroked="f">
              <v:path arrowok="t"/>
            </v:shape>
            <v:shape id="_x0000_s10385" style="position:absolute;left:4318;top:1947;width:3014;height:2291" coordorigin="4318,1947" coordsize="3014,2291" path="m6667,2958r18,-5l6676,2987r-15,13l6646,3012r-17,12l6613,3035r19,-24l6649,3000r15,-12l6676,2975r-9,-17xe" fillcolor="#0f0e0d" stroked="f">
              <v:path arrowok="t"/>
            </v:shape>
            <v:shape id="_x0000_s10384" style="position:absolute;left:4318;top:1947;width:3014;height:2291" coordorigin="4318,1947" coordsize="3014,2291" path="m6625,2930r19,-1l6647,2956r20,2l6676,2975r-18,7l6655,2974r-20,-2l6625,2930xe" fillcolor="#0f0e0d" stroked="f">
              <v:path arrowok="t"/>
            </v:shape>
            <v:shape id="_x0000_s10383" style="position:absolute;left:4318;top:1947;width:3014;height:2291" coordorigin="4318,1947" coordsize="3014,2291" path="m6551,2846r9,-2l6569,2850r5,-6l6583,2929r21,1l6625,2930r10,42l6618,2979r-12,9l6603,2975r-24,1l6571,2926r-3,-55l6551,2846xe" fillcolor="#0f0e0d" stroked="f">
              <v:path arrowok="t"/>
            </v:shape>
            <v:shape id="_x0000_s10382" style="position:absolute;left:4318;top:1947;width:3014;height:2291" coordorigin="4318,1947" coordsize="3014,2291" path="m6603,2975r3,13l6590,3000r-16,12l6558,3024r-16,13l6526,3049r-16,12l6494,3074r-16,12l6464,3097r7,20l6451,3116r3,-26l6472,3083r16,-10l6503,3061r15,-12l6530,3039r17,-13l6564,3013r15,-12l6593,2987r10,-12xe" fillcolor="#0f0e0d" stroked="f">
              <v:path arrowok="t"/>
            </v:shape>
            <v:shape id="_x0000_s10381" style="position:absolute;left:4318;top:1947;width:3014;height:2291" coordorigin="4318,1947" coordsize="3014,2291" path="m6684,3564r7,-9l6692,3566r-8,14l6683,3589r1,-25xe" fillcolor="#0f0e0d" stroked="f">
              <v:path arrowok="t"/>
            </v:shape>
            <v:shape id="_x0000_s10380" style="position:absolute;left:4318;top:1947;width:3014;height:2291" coordorigin="4318,1947" coordsize="3014,2291" path="m6666,3616r-4,-3l6665,3603r,-46l6667,3576r,1l6666,3616xe" fillcolor="#0f0e0d" stroked="f">
              <v:path arrowok="t"/>
            </v:shape>
            <v:shape id="_x0000_s10379" style="position:absolute;left:4318;top:1947;width:3014;height:2291" coordorigin="4318,1947" coordsize="3014,2291" path="m6647,2956r10,-29l6673,2905r16,-8l6686,2953r-11,-1l6657,2949r-10,7xe" fillcolor="#0f0e0d" stroked="f">
              <v:path arrowok="t"/>
            </v:shape>
            <v:shape id="_x0000_s10378" style="position:absolute;left:4318;top:1947;width:3014;height:2291" coordorigin="4318,1947" coordsize="3014,2291" path="m6657,2927r-20,-2l6641,2916r3,-1l6650,2918r1,-3l6652,2902r21,3l6657,2927xe" fillcolor="#0f0e0d" stroked="f">
              <v:path arrowok="t"/>
            </v:shape>
            <v:shape id="_x0000_s10377" style="position:absolute;left:4318;top:1947;width:3014;height:2291" coordorigin="4318,1947" coordsize="3014,2291" path="m6113,2894r,-13l6113,2907r-2,11l6107,2915r-6,3l6099,2901r14,-7xe" fillcolor="#0f0e0d" stroked="f">
              <v:path arrowok="t"/>
            </v:shape>
            <v:shape id="_x0000_s10376" style="position:absolute;left:4318;top:1947;width:3014;height:2291" coordorigin="4318,1947" coordsize="3014,2291" path="m6102,2924r4,33l6101,2940r-12,-2l6083,2949r-8,8l6075,2950r7,-18l6087,2928r12,-27l6101,2918r1,6xe" fillcolor="#0f0e0d" stroked="f">
              <v:path arrowok="t"/>
            </v:shape>
            <v:shape id="_x0000_s10375" style="position:absolute;left:4318;top:1947;width:3014;height:2291" coordorigin="4318,1947" coordsize="3014,2291" path="m6087,2928r-5,-8l6083,2875r2,20l6086,2896r13,5l6087,2928xe" fillcolor="#0f0e0d" stroked="f">
              <v:path arrowok="t"/>
            </v:shape>
            <v:shape id="_x0000_s10374" style="position:absolute;left:4318;top:1947;width:3014;height:2291" coordorigin="4318,1947" coordsize="3014,2291" path="m6073,2879r10,-4l6082,2920r-16,6l6065,2935r9,4l6082,2932r-7,18l6069,2950r-9,-29l6071,2903r4,-8l6073,2879xe" fillcolor="#0f0e0d" stroked="f">
              <v:path arrowok="t"/>
            </v:shape>
            <v:shape id="_x0000_s10373" style="position:absolute;left:4318;top:1947;width:3014;height:2291" coordorigin="4318,1947" coordsize="3014,2291" path="m6073,2879r2,16l6055,2899r-5,-29l6048,2866r-2,-3l6049,2858r14,-3l6066,2875r7,4xe" fillcolor="#0f0e0d" stroked="f">
              <v:path arrowok="t"/>
            </v:shape>
            <v:shape id="_x0000_s10372" style="position:absolute;left:4318;top:1947;width:3014;height:2291" coordorigin="4318,1947" coordsize="3014,2291" path="m6049,2858r-3,5l6022,2864r-14,-20l5989,2842r-18,1l5970,2843r16,-30l6006,2812r19,-2l6039,2852r10,6xe" fillcolor="#0f0e0d" stroked="f">
              <v:path arrowok="t"/>
            </v:shape>
            <v:shape id="_x0000_s10371" style="position:absolute;left:4318;top:1947;width:3014;height:2291" coordorigin="4318,1947" coordsize="3014,2291" path="m5970,2843r-15,13l5965,2814r21,-1l5970,2843xe" fillcolor="#0f0e0d" stroked="f">
              <v:path arrowok="t"/>
            </v:shape>
            <v:shape id="_x0000_s10370" style="position:absolute;left:4318;top:1947;width:3014;height:2291" coordorigin="4318,1947" coordsize="3014,2291" path="m5941,2814r2,2l5949,2843r-15,-1l5932,2813r11,-5l5943,2811r-2,3xe" fillcolor="#0f0e0d" stroked="f">
              <v:path arrowok="t"/>
            </v:shape>
            <v:shape id="_x0000_s10369" style="position:absolute;left:4318;top:1947;width:3014;height:2291" coordorigin="4318,1947" coordsize="3014,2291" path="m5819,3618r15,10l5825,3634r-11,-2l5814,3568r3,2l5821,3571r5,42l5819,3618xe" fillcolor="#0f0e0d" stroked="f">
              <v:path arrowok="t"/>
            </v:shape>
            <v:shape id="_x0000_s10368" style="position:absolute;left:4318;top:1947;width:3014;height:2291" coordorigin="4318,1947" coordsize="3014,2291" path="m5852,2896r,-4l5853,2889r-5,-1l5841,2957r-8,-2l5824,2954r-6,-93l5824,2871r1,-7l5834,2871r5,8l5858,2869r-2,103l5852,2896xe" fillcolor="#0f0e0d" stroked="f">
              <v:path arrowok="t"/>
            </v:shape>
            <v:shape id="_x0000_s10367" style="position:absolute;left:4318;top:1947;width:3014;height:2291" coordorigin="4318,1947" coordsize="3014,2291" path="m5830,2644r-8,-1l5825,2625r5,10l5835,2636r-5,16l5830,2644xe" fillcolor="#0f0e0d" stroked="f">
              <v:path arrowok="t"/>
            </v:shape>
            <v:shape id="_x0000_s10366" style="position:absolute;left:4318;top:1947;width:3014;height:2291" coordorigin="4318,1947" coordsize="3014,2291" path="m5819,2648r,6l5810,2754r-2,2l5806,2632r19,-7l5822,2643r-3,5xe" fillcolor="#0f0e0d" stroked="f">
              <v:path arrowok="t"/>
            </v:shape>
            <v:shape id="_x0000_s10365" style="position:absolute;left:4318;top:1947;width:3014;height:2291" coordorigin="4318,1947" coordsize="3014,2291" path="m5813,2761r2,-2l5816,2754r-6,l5819,2654r6,115l5813,2761xe" fillcolor="#0f0e0d" stroked="f">
              <v:path arrowok="t"/>
            </v:shape>
            <v:shape id="_x0000_s10364" style="position:absolute;left:4318;top:1947;width:3014;height:2291" coordorigin="4318,1947" coordsize="3014,2291" path="m5808,2760r5,1l5809,2771r-19,-2l5797,2655r4,-15l5806,2632r2,124l5808,2760xe" fillcolor="#0f0e0d" stroked="f">
              <v:path arrowok="t"/>
            </v:shape>
            <v:shape id="_x0000_s10363" style="position:absolute;left:4318;top:1947;width:3014;height:2291" coordorigin="4318,1947" coordsize="3014,2291" path="m5872,2587r15,-14l5902,2560r7,-6l5901,2572r-14,15l5872,2587xe" fillcolor="#0f0e0d" stroked="f">
              <v:path arrowok="t"/>
            </v:shape>
            <v:shape id="_x0000_s10362" style="position:absolute;left:4318;top:1947;width:3014;height:2291" coordorigin="4318,1947" coordsize="3014,2291" path="m5838,2625r4,-11l5858,2601r14,-14l5887,2587r-16,12l5854,2611r-16,14xe" fillcolor="#0f0e0d" stroked="f">
              <v:path arrowok="t"/>
            </v:shape>
            <v:shape id="_x0000_s10361" style="position:absolute;left:4318;top:1947;width:3014;height:2291" coordorigin="4318,1947" coordsize="3014,2291" path="m5830,2635r-5,-10l5842,2614r-4,11l5830,2635xe" fillcolor="#0f0e0d" stroked="f">
              <v:path arrowok="t"/>
            </v:shape>
            <v:shape id="_x0000_s10360" style="position:absolute;left:4318;top:1947;width:3014;height:2291" coordorigin="4318,1947" coordsize="3014,2291" path="m5829,3849r-10,-18l5820,3827r7,11l5837,3846r5,19l5829,3860r-11,-1l5829,3849xe" fillcolor="#0f0e0d" stroked="f">
              <v:path arrowok="t"/>
            </v:shape>
            <v:shape id="_x0000_s10359" style="position:absolute;left:4318;top:1947;width:3014;height:2291" coordorigin="4318,1947" coordsize="3014,2291" path="m5819,3831r-11,-16l5816,3813r4,14l5819,3831xe" fillcolor="#0f0e0d" stroked="f">
              <v:path arrowok="t"/>
            </v:shape>
            <v:shape id="_x0000_s10358" style="position:absolute;left:4318;top:1947;width:3014;height:2291" coordorigin="4318,1947" coordsize="3014,2291" path="m5790,2841r2,-2l5792,2856r13,2l5818,2861r6,93l5826,2961r7,8l5827,2974r-12,-55l5813,2908r-12,-18l5791,2891r-1,-50xe" fillcolor="#0f0e0d" stroked="f">
              <v:path arrowok="t"/>
            </v:shape>
            <v:shape id="_x0000_s10357" style="position:absolute;left:4318;top:1947;width:3014;height:2291" coordorigin="4318,1947" coordsize="3014,2291" path="m5815,2958r-15,-13l5801,2919r14,l5827,2974r-12,-16xe" fillcolor="#0f0e0d" stroked="f">
              <v:path arrowok="t"/>
            </v:shape>
            <v:shape id="_x0000_s10356" style="position:absolute;left:4318;top:1947;width:3014;height:2291" coordorigin="4318,1947" coordsize="3014,2291" path="m5796,2943r-15,12l5793,2935r,-1l5795,2910r6,9l5800,2945r-4,-2xe" fillcolor="#0f0e0d" stroked="f">
              <v:path arrowok="t"/>
            </v:shape>
            <v:shape id="_x0000_s10355" style="position:absolute;left:4318;top:1947;width:3014;height:2291" coordorigin="4318,1947" coordsize="3014,2291" path="m5793,2935r-12,20l5764,2966r-17,10l5729,2986r-14,8l5710,3006r-3,-5l5708,2989r19,-10l5745,2970r17,-11l5778,2948r15,-13xe" fillcolor="#0f0e0d" stroked="f">
              <v:path arrowok="t"/>
            </v:shape>
            <v:shape id="_x0000_s10354" style="position:absolute;left:4318;top:1947;width:3014;height:2291" coordorigin="4318,1947" coordsize="3014,2291" path="m5711,3004r-1,2l5715,2994r-1,8l5711,3004xe" fillcolor="#0f0e0d" stroked="f">
              <v:path arrowok="t"/>
            </v:shape>
            <v:shape id="_x0000_s10353" style="position:absolute;left:4318;top:1947;width:3014;height:2291" coordorigin="4318,1947" coordsize="3014,2291" path="m5707,3001r-4,-1l5700,3002r-2,5l5699,3019r-19,3l5693,2999r7,-9l5708,2989r-1,12xe" fillcolor="#0f0e0d" stroked="f">
              <v:path arrowok="t"/>
            </v:shape>
            <v:shape id="_x0000_s10352" style="position:absolute;left:4318;top:1947;width:3014;height:2291" coordorigin="4318,1947" coordsize="3014,2291" path="m5771,3366r3,-5l5779,3351r11,16l5796,3380r9,6l5809,3394r6,14l5823,3414r9,l5834,3430r10,16l5860,3460r-10,10l5845,3472r,-4l5842,3455r-8,-13l5824,3438r-5,-11l5814,3414r-7,-7l5798,3406r-3,-15l5789,3376r-13,-3l5771,3366xe" fillcolor="#0f0e0d" stroked="f">
              <v:path arrowok="t"/>
            </v:shape>
            <v:shape id="_x0000_s10351" style="position:absolute;left:4318;top:1947;width:3014;height:2291" coordorigin="4318,1947" coordsize="3014,2291" path="m5795,2227r9,-18l5809,2190r5,-38l5816,2131r-1,-5l5801,2111r12,-17l5816,2088r3,129l5812,2240r-7,15l5795,2227xe" fillcolor="#0f0e0d" stroked="f">
              <v:path arrowok="t"/>
            </v:shape>
            <v:shape id="_x0000_s10350" style="position:absolute;left:4318;top:1947;width:3014;height:2291" coordorigin="4318,1947" coordsize="3014,2291" path="m5702,2145r2,20l5707,2185r18,-9l5743,2165r16,-12l5774,2140r14,-14l5801,2111r14,15l5800,2138r-16,13l5767,2163r-16,11l5735,2186r-16,13l5703,2211r-1,-66xe" fillcolor="#0f0e0d" stroked="f">
              <v:path arrowok="t"/>
            </v:shape>
            <v:shape id="_x0000_s10349" style="position:absolute;left:4318;top:1947;width:3014;height:2291" coordorigin="4318,1947" coordsize="3014,2291" path="m5703,2211r-12,-130l5695,2102r4,22l5702,2145r1,66xe" fillcolor="#0f0e0d" stroked="f">
              <v:path arrowok="t"/>
            </v:shape>
            <v:shape id="_x0000_s10348" style="position:absolute;left:4318;top:1947;width:3014;height:2291" coordorigin="4318,1947" coordsize="3014,2291" path="m5660,2196r3,19l5665,2226r12,-9l5688,2224r-14,14l5660,2253r,-57xe" fillcolor="#0f0e0d" stroked="f">
              <v:path arrowok="t"/>
            </v:shape>
            <v:shape id="_x0000_s10347" style="position:absolute;left:4318;top:1947;width:3014;height:2291" coordorigin="4318,1947" coordsize="3014,2291" path="m5660,2253r-12,17l5650,2137r,l5655,2155r3,20l5660,2196r,57xe" fillcolor="#0f0e0d" stroked="f">
              <v:path arrowok="t"/>
            </v:shape>
            <v:shape id="_x0000_s10346" style="position:absolute;left:4318;top:1947;width:3014;height:2291" coordorigin="4318,1947" coordsize="3014,2291" path="m5630,2180r,-70l5634,2110r16,27l5639,2240r-3,-18l5633,2203r-3,-23xe" fillcolor="#0f0e0d" stroked="f">
              <v:path arrowok="t"/>
            </v:shape>
            <v:shape id="_x0000_s10345" style="position:absolute;left:4318;top:1947;width:3014;height:2291" coordorigin="4318,1947" coordsize="3014,2291" path="m5622,2132r2,-18l5630,2110r,70l5629,2173r-3,-17l5622,2132xe" fillcolor="#0f0e0d" stroked="f">
              <v:path arrowok="t"/>
            </v:shape>
            <v:shape id="_x0000_s10344" style="position:absolute;left:4318;top:1947;width:3014;height:2291" coordorigin="4318,1947" coordsize="3014,2291" path="m5800,2900r-12,3l5794,2897r5,l5801,2890r12,18l5800,2900xe" fillcolor="#0f0e0d" stroked="f">
              <v:path arrowok="t"/>
            </v:shape>
            <v:shape id="_x0000_s10343" style="position:absolute;left:4318;top:1947;width:3014;height:2291" coordorigin="4318,1947" coordsize="3014,2291" path="m5787,2899r7,-2l5788,2903r5,31l5785,2922r-2,-32l5788,2893r-1,6xe" fillcolor="#0f0e0d" stroked="f">
              <v:path arrowok="t"/>
            </v:shape>
            <v:shape id="_x0000_s10342" style="position:absolute;left:4318;top:1947;width:3014;height:2291" coordorigin="4318,1947" coordsize="3014,2291" path="m6506,2767r,-1l6513,2760r5,21l6505,2777r1,-7l6506,2769r,-2xe" fillcolor="#0f0e0d" stroked="f">
              <v:path arrowok="t"/>
            </v:shape>
            <v:shape id="_x0000_s10341" style="position:absolute;left:4318;top:1947;width:3014;height:2291" coordorigin="4318,1947" coordsize="3014,2291" path="m6502,2763r-5,4l6492,2759r21,1l6506,2766r-4,-3xe" fillcolor="#0f0e0d" stroked="f">
              <v:path arrowok="t"/>
            </v:shape>
            <v:shape id="_x0000_s10340" style="position:absolute;left:4318;top:1947;width:3014;height:2291" coordorigin="4318,1947" coordsize="3014,2291" path="m6492,2759r5,8l6496,2770r3,15l6492,2791r-18,-36l6492,2759xe" fillcolor="#0f0e0d" stroked="f">
              <v:path arrowok="t"/>
            </v:shape>
            <v:shape id="_x0000_s10339" style="position:absolute;left:4318;top:1947;width:3014;height:2291" coordorigin="4318,1947" coordsize="3014,2291" path="m6523,3565r-9,-1l6506,3569r-2,-23l6496,3530r-10,-27l6501,3501r-5,19l6501,3527r4,8l6514,3539r9,26xe" fillcolor="#0f0e0d" stroked="f">
              <v:path arrowok="t"/>
            </v:shape>
            <v:shape id="_x0000_s10338" style="position:absolute;left:4318;top:1947;width:3014;height:2291" coordorigin="4318,1947" coordsize="3014,2291" path="m6484,3453r-4,20l6475,3482r,9l6482,3500r4,3l6496,3530r-13,-1l6478,3509r-6,-14l6475,3461r9,-8xe" fillcolor="#0f0e0d" stroked="f">
              <v:path arrowok="t"/>
            </v:shape>
            <v:shape id="_x0000_s10337" style="position:absolute;left:4318;top:1947;width:3014;height:2291" coordorigin="4318,1947" coordsize="3014,2291" path="m6476,3518r2,-9l6483,3529r-13,9l6464,3547r,-18l6476,3518xe" fillcolor="#0f0e0d" stroked="f">
              <v:path arrowok="t"/>
            </v:shape>
            <v:shape id="_x0000_s10336" style="position:absolute;left:4318;top:1947;width:3014;height:2291" coordorigin="4318,1947" coordsize="3014,2291" path="m6337,3977r-1,13l6336,3965r14,-14l6348,3965r-11,12xe" fillcolor="#0f0e0d" stroked="f">
              <v:path arrowok="t"/>
            </v:shape>
            <v:shape id="_x0000_s10335" style="position:absolute;left:4318;top:1947;width:3014;height:2291" coordorigin="4318,1947" coordsize="3014,2291" path="m6284,4035r10,-39l6313,3998r10,-18l6336,3965r,25l6330,3996r-6,35l6304,4032r-20,3xe" fillcolor="#0f0e0d" stroked="f">
              <v:path arrowok="t"/>
            </v:shape>
            <v:shape id="_x0000_s10334" style="position:absolute;left:4318;top:1947;width:3014;height:2291" coordorigin="4318,1947" coordsize="3014,2291" path="m6277,4047r-6,-1l6274,3994r20,2l6284,4035r-8,3l6275,4043r2,4xe" fillcolor="#0f0e0d" stroked="f">
              <v:path arrowok="t"/>
            </v:shape>
            <v:shape id="_x0000_s10333" style="position:absolute;left:4318;top:1947;width:3014;height:2291" coordorigin="4318,1947" coordsize="3014,2291" path="m6050,4025r7,-4l6065,4029r21,l6106,4027r10,2l6096,4032r-19,4l6057,4040r-7,-15xe" fillcolor="#0f0e0d" stroked="f">
              <v:path arrowok="t"/>
            </v:shape>
            <v:shape id="_x0000_s10332" style="position:absolute;left:4318;top:1947;width:3014;height:2291" coordorigin="4318,1947" coordsize="3014,2291" path="m6113,3868r-17,11l6099,3863r3,-6l6119,3851r10,5l6113,3868xe" fillcolor="#0f0e0d" stroked="f">
              <v:path arrowok="t"/>
            </v:shape>
            <v:shape id="_x0000_s10331" style="position:absolute;left:4318;top:1947;width:3014;height:2291" coordorigin="4318,1947" coordsize="3014,2291" path="m6099,3863r-3,16l6079,3889r-16,12l6058,3905r10,-17l6085,3877r14,-14xe" fillcolor="#0f0e0d" stroked="f">
              <v:path arrowok="t"/>
            </v:shape>
            <v:shape id="_x0000_s10330" style="position:absolute;left:4318;top:1947;width:3014;height:2291" coordorigin="4318,1947" coordsize="3014,2291" path="m6052,3908r-12,1l6041,3897r2,-9l6048,3894r20,-6l6058,3905r-3,9l6052,3908xe" fillcolor="#0f0e0d" stroked="f">
              <v:path arrowok="t"/>
            </v:shape>
            <v:shape id="_x0000_s10329" style="position:absolute;left:4318;top:1947;width:3014;height:2291" coordorigin="4318,1947" coordsize="3014,2291" path="m6095,3863r-5,6l6087,3865r15,-8l6099,3863r-4,xe" fillcolor="#0f0e0d" stroked="f">
              <v:path arrowok="t"/>
            </v:shape>
            <v:shape id="_x0000_s10328" style="position:absolute;left:4318;top:1947;width:3014;height:2291" coordorigin="4318,1947" coordsize="3014,2291" path="m6043,3888r-2,9l6040,3883r12,-2l6052,3887r-9,1xe" fillcolor="#0f0e0d" stroked="f">
              <v:path arrowok="t"/>
            </v:shape>
            <v:shape id="_x0000_s10327" style="position:absolute;left:4318;top:1947;width:3014;height:2291" coordorigin="4318,1947" coordsize="3014,2291" path="m6020,3898r4,4l6019,3908r-3,-4l6008,3907r-6,-2l6020,3898xe" fillcolor="#0f0e0d" stroked="f">
              <v:path arrowok="t"/>
            </v:shape>
            <v:shape id="_x0000_s10326" style="position:absolute;left:4318;top:1947;width:3014;height:2291" coordorigin="4318,1947" coordsize="3014,2291" path="m6002,3905r6,2l6005,3909r-1,9l6001,3913r-12,-15l6002,3905xe" fillcolor="#0f0e0d" stroked="f">
              <v:path arrowok="t"/>
            </v:shape>
            <v:shape id="_x0000_s10325" style="position:absolute;left:4318;top:1947;width:3014;height:2291" coordorigin="4318,1947" coordsize="3014,2291" path="m6666,3538r7,-13l6671,3562r-4,14l6665,3557r3,-5l6670,3545r-4,-7xe" fillcolor="#0f0e0d" stroked="f">
              <v:path arrowok="t"/>
            </v:shape>
            <v:shape id="_x0000_s10324" style="position:absolute;left:4318;top:1947;width:3014;height:2291" coordorigin="4318,1947" coordsize="3014,2291" path="m5671,2702r3,-30l5681,2673r1,-31l5689,2644r-2,86l5670,2734r-4,4l5659,2630r3,-14l5663,2667r5,3l5671,2707r14,-2l5685,2702r-3,-2l5674,2699r-3,3xe" fillcolor="#0f0e0d" stroked="f">
              <v:path arrowok="t"/>
            </v:shape>
            <v:shape id="_x0000_s10323" style="position:absolute;left:4318;top:1947;width:3014;height:2291" coordorigin="4318,1947" coordsize="3014,2291" path="m5671,2707r-3,-37l5674,2672r-3,30l5671,2707xe" fillcolor="#0f0e0d" stroked="f">
              <v:path arrowok="t"/>
            </v:shape>
            <v:shape id="_x0000_s10322" style="position:absolute;left:4318;top:1947;width:3014;height:2291" coordorigin="4318,1947" coordsize="3014,2291" path="m5621,4175r26,2l5668,4179r21,2l5709,4183r20,2l5748,4187r19,2l5786,4191r7,32l5773,4221r-4,l5749,4218r-20,-2l5709,4214r-20,-2l5681,4192r-18,-4l5643,4186r-22,-11xe" fillcolor="#0f0e0d" stroked="f">
              <v:path arrowok="t"/>
            </v:shape>
            <v:shape id="_x0000_s10321" style="position:absolute;left:4318;top:1947;width:3014;height:2291" coordorigin="4318,1947" coordsize="3014,2291" path="m5621,4186r-21,l5600,4174r21,1l5643,4186r-22,xe" fillcolor="#0f0e0d" stroked="f">
              <v:path arrowok="t"/>
            </v:shape>
            <v:shape id="_x0000_s10320" style="position:absolute;left:4318;top:1947;width:3014;height:2291" coordorigin="4318,1947" coordsize="3014,2291" path="m5581,4186r-3,l5578,4173r22,1l5600,4186r-19,xe" fillcolor="#0f0e0d" stroked="f">
              <v:path arrowok="t"/>
            </v:shape>
            <v:shape id="_x0000_s10319" style="position:absolute;left:4318;top:1947;width:3014;height:2291" coordorigin="4318,1947" coordsize="3014,2291" path="m5552,4201r-17,-29l5557,4172r21,1l5578,4186r-14,-1l5549,4185r3,16xe" fillcolor="#0f0e0d" stroked="f">
              <v:path arrowok="t"/>
            </v:shape>
            <v:shape id="_x0000_s10318" style="position:absolute;left:4318;top:1947;width:3014;height:2291" coordorigin="4318,1947" coordsize="3014,2291" path="m6137,3620r16,l6161,3617r6,-17l6161,3593r-10,1l6144,3591r4,-7l6155,3573r12,4l6176,3634r-20,-2l6137,3620xe" fillcolor="#0f0e0d" stroked="f">
              <v:path arrowok="t"/>
            </v:shape>
            <v:shape id="_x0000_s10317" style="position:absolute;left:4318;top:1947;width:3014;height:2291" coordorigin="4318,1947" coordsize="3014,2291" path="m6136,3631r-8,l6130,3598r14,-7l6151,3594r-12,7l6132,3613r-1,2l6136,3631xe" fillcolor="#0f0e0d" stroked="f">
              <v:path arrowok="t"/>
            </v:shape>
            <v:shape id="_x0000_s10316" style="position:absolute;left:4318;top:1947;width:3014;height:2291" coordorigin="4318,1947" coordsize="3014,2291" path="m6108,3373r6,-15l6115,3318r3,8l6125,3329r15,3l6155,3359r-17,-4l6126,3358r-3,8l6124,3379r-9,-3l6108,3373xe" fillcolor="#0f0e0d" stroked="f">
              <v:path arrowok="t"/>
            </v:shape>
            <v:shape id="_x0000_s10315" style="position:absolute;left:4318;top:1947;width:3014;height:2291" coordorigin="4318,1947" coordsize="3014,2291" path="m6134,3379r6,12l6143,3402r6,8l6152,3434r-10,5l6133,3447r11,-16l6148,3422r-2,-12l6139,3405r-5,-26xe" fillcolor="#0f0e0d" stroked="f">
              <v:path arrowok="t"/>
            </v:shape>
            <v:shape id="_x0000_s10314" style="position:absolute;left:4318;top:1947;width:3014;height:2291" coordorigin="4318,1947" coordsize="3014,2291" path="m5970,3559r-2,34l5960,3577r-8,-24l5963,3550r1,7l5959,3560r,5l5968,3570r2,-11xe" fillcolor="#0f0e0d" stroked="f">
              <v:path arrowok="t"/>
            </v:shape>
            <v:shape id="_x0000_s10313" style="position:absolute;left:4318;top:1947;width:3014;height:2291" coordorigin="4318,1947" coordsize="3014,2291" path="m5772,3863r14,7l5779,3889r-16,5l5749,3906r2,15l5732,3918r10,-19l5760,3889r16,-11l5776,3877r-4,-14xe" fillcolor="#0f0e0d" stroked="f">
              <v:path arrowok="t"/>
            </v:shape>
            <v:shape id="_x0000_s10312" style="position:absolute;left:4318;top:1947;width:3014;height:2291" coordorigin="4318,1947" coordsize="3014,2291" path="m5808,3444r-6,13l5795,3462r,14l5786,3471r-9,1l5782,3462r5,-9l5791,3455r11,-9l5808,3444xe" fillcolor="#0f0e0d" stroked="f">
              <v:path arrowok="t"/>
            </v:shape>
            <v:shape id="_x0000_s10311" style="position:absolute;left:4318;top:1947;width:3014;height:2291" coordorigin="4318,1947" coordsize="3014,2291" path="m5773,3485r,15l5768,3501r-6,-22l5777,3472r9,-1l5773,3485xe" fillcolor="#0f0e0d" stroked="f">
              <v:path arrowok="t"/>
            </v:shape>
            <v:shape id="_x0000_s10310" style="position:absolute;left:4318;top:1947;width:3014;height:2291" coordorigin="4318,1947" coordsize="3014,2291" path="m5762,3479r6,22l5760,3502r-9,6l5750,3488r-3,-14l5762,3479xe" fillcolor="#0f0e0d" stroked="f">
              <v:path arrowok="t"/>
            </v:shape>
            <v:shape id="_x0000_s10309" style="position:absolute;left:4318;top:1947;width:3014;height:2291" coordorigin="4318,1947" coordsize="3014,2291" path="m5750,3438r4,4l5741,3454r-1,5l5747,3474r3,14l5742,3473r-7,-24l5743,3444r7,-6xe" fillcolor="#0f0e0d" stroked="f">
              <v:path arrowok="t"/>
            </v:shape>
            <v:shape id="_x0000_s10308" style="position:absolute;left:4318;top:1947;width:3014;height:2291" coordorigin="4318,1947" coordsize="3014,2291" path="m5713,3422r8,-5l5720,3435r11,13l5735,3449r7,24l5732,3466r-10,-9l5718,3448r-5,-26xe" fillcolor="#0f0e0d" stroked="f">
              <v:path arrowok="t"/>
            </v:shape>
            <v:shape id="_x0000_s10307" style="position:absolute;left:4318;top:1947;width:3014;height:2291" coordorigin="4318,1947" coordsize="3014,2291" path="m5711,3501r-10,-5l5714,3475r7,-9l5722,3457r10,9l5716,3477r-4,16l5711,3501xe" fillcolor="#0f0e0d" stroked="f">
              <v:path arrowok="t"/>
            </v:shape>
            <v:shape id="_x0000_s10306" style="position:absolute;left:4318;top:1947;width:3014;height:2291" coordorigin="4318,1947" coordsize="3014,2291" path="m5701,3496r-8,4l5695,3475r5,6l5714,3475r-13,21xe" fillcolor="#0f0e0d" stroked="f">
              <v:path arrowok="t"/>
            </v:shape>
            <v:shape id="_x0000_s10305" style="position:absolute;left:4318;top:1947;width:3014;height:2291" coordorigin="4318,1947" coordsize="3014,2291" path="m5685,3462r5,7l5689,3478r-11,-26l5690,3448r-3,9l5685,3462xe" fillcolor="#0f0e0d" stroked="f">
              <v:path arrowok="t"/>
            </v:shape>
            <v:shape id="_x0000_s10304" style="position:absolute;left:4318;top:1947;width:3014;height:2291" coordorigin="4318,1947" coordsize="3014,2291" path="m5689,3478r-15,-8l5674,3470r-7,-20l5659,3425r15,-6l5679,3404r9,-11l5692,3394r-4,20l5679,3417r-8,8l5667,3435r2,10l5678,3452r11,26xe" fillcolor="#0f0e0d" stroked="f">
              <v:path arrowok="t"/>
            </v:shape>
            <v:shape id="_x0000_s10303" style="position:absolute;left:4318;top:1947;width:3014;height:2291" coordorigin="4318,1947" coordsize="3014,2291" path="m5674,3470r-13,11l5666,3467r1,-17l5674,3470xe" fillcolor="#0f0e0d" stroked="f">
              <v:path arrowok="t"/>
            </v:shape>
            <v:shape id="_x0000_s10302" style="position:absolute;left:4318;top:1947;width:3014;height:2291" coordorigin="4318,1947" coordsize="3014,2291" path="m5646,3496r-4,-24l5654,3477r6,21l5646,3496xe" fillcolor="#0f0e0d" stroked="f">
              <v:path arrowok="t"/>
            </v:shape>
            <v:shape id="_x0000_s10301" style="position:absolute;left:4318;top:1947;width:3014;height:2291" coordorigin="4318,1947" coordsize="3014,2291" path="m5633,3504r-10,15l5633,3502r13,-6l5633,3504xe" fillcolor="#0f0e0d" stroked="f">
              <v:path arrowok="t"/>
            </v:shape>
            <v:shape id="_x0000_s10300" style="position:absolute;left:4318;top:1947;width:3014;height:2291" coordorigin="4318,1947" coordsize="3014,2291" path="m5805,3535r1,24l5804,3547r-12,-2l5790,3529r-9,-7l5776,3507r11,5l5792,3514r2,8l5804,3524r1,11xe" fillcolor="#0f0e0d" stroked="f">
              <v:path arrowok="t"/>
            </v:shape>
            <v:shape id="_x0000_s10299" style="position:absolute;left:4318;top:1947;width:3014;height:2291" coordorigin="4318,1947" coordsize="3014,2291" path="m5776,3507r-8,-6l5773,3500r14,12l5776,3507xe" fillcolor="#0f0e0d" stroked="f">
              <v:path arrowok="t"/>
            </v:shape>
            <v:shape id="_x0000_s10298" style="position:absolute;left:4318;top:1947;width:3014;height:2291" coordorigin="4318,1947" coordsize="3014,2291" path="m4340,3674r-8,3l4333,3670r12,-15l4340,3680r,-6xe" fillcolor="#0f0e0d" stroked="f">
              <v:path arrowok="t"/>
            </v:shape>
            <v:shape id="_x0000_s10297" style="position:absolute;left:4318;top:1947;width:3014;height:2291" coordorigin="4318,1947" coordsize="3014,2291" path="m6206,3183r-1,-15l6214,3167r,9l6206,3183xe" fillcolor="#0f0e0d" stroked="f">
              <v:path arrowok="t"/>
            </v:shape>
            <v:shape id="_x0000_s10296" style="position:absolute;left:4318;top:1947;width:3014;height:2291" coordorigin="4318,1947" coordsize="3014,2291" path="m6194,3176r6,1l6206,3183r-13,2l6190,3196r-1,-20l6194,3176xe" fillcolor="#0f0e0d" stroked="f">
              <v:path arrowok="t"/>
            </v:shape>
            <v:shape id="_x0000_s10295" style="position:absolute;left:4318;top:1947;width:3014;height:2291" coordorigin="4318,1947" coordsize="3014,2291" path="m6233,3209r7,-11l6247,3199r12,-4l6261,3199r-14,15l6233,3209xe" fillcolor="#0f0e0d" stroked="f">
              <v:path arrowok="t"/>
            </v:shape>
            <v:shape id="_x0000_s10294" style="position:absolute;left:4318;top:1947;width:3014;height:2291" coordorigin="4318,1947" coordsize="3014,2291" path="m6219,3372r-8,8l6206,3372r-3,-3l6199,3232r20,-9l6233,3209r14,5l6228,3225r-18,11l6201,3250r16,4l6216,3262r3,110xe" fillcolor="#0f0e0d" stroked="f">
              <v:path arrowok="t"/>
            </v:shape>
            <v:shape id="_x0000_s10293" style="position:absolute;left:4318;top:1947;width:3014;height:2291" coordorigin="4318,1947" coordsize="3014,2291" path="m6258,2875r12,-11l6272,2887r-16,10l6248,2898r-5,-9l6241,2882r17,-7xe" fillcolor="#0f0e0d" stroked="f">
              <v:path arrowok="t"/>
            </v:shape>
            <v:shape id="_x0000_s10292" style="position:absolute;left:4318;top:1947;width:3014;height:2291" coordorigin="4318,1947" coordsize="3014,2291" path="m6195,2894r5,-4l6221,2886r20,-4l6243,2889r-7,l6217,2892r-22,2xe" fillcolor="#0f0e0d" stroked="f">
              <v:path arrowok="t"/>
            </v:shape>
            <v:shape id="_x0000_s10291" style="position:absolute;left:4318;top:1947;width:3014;height:2291" coordorigin="4318,1947" coordsize="3014,2291" path="m6199,3909r-3,-2l6194,3903r-8,-28l6194,3875r-2,9l6197,3886r2,23xe" fillcolor="#0f0e0d" stroked="f">
              <v:path arrowok="t"/>
            </v:shape>
            <v:shape id="_x0000_s10290" style="position:absolute;left:4318;top:1947;width:3014;height:2291" coordorigin="4318,1947" coordsize="3014,2291" path="m6179,3878r7,-3l6194,3903r-21,6l6157,3921r-5,7l6162,3909r18,-12l6185,3888r-6,-10xe" fillcolor="#0f0e0d" stroked="f">
              <v:path arrowok="t"/>
            </v:shape>
            <v:shape id="_x0000_s10289" style="position:absolute;left:4318;top:1947;width:3014;height:2291" coordorigin="4318,1947" coordsize="3014,2291" path="m6107,3954r9,-1l6119,3933r6,1l6132,3926r-6,24l6125,3950r-1,7l6124,3967r-17,-13xe" fillcolor="#0f0e0d" stroked="f">
              <v:path arrowok="t"/>
            </v:shape>
            <v:shape id="_x0000_s10288" style="position:absolute;left:4318;top:1947;width:3014;height:2291" coordorigin="4318,1947" coordsize="3014,2291" path="m6263,2642r-18,-2l6253,2606r7,2l6264,2606r5,37l6263,2642xe" fillcolor="#0f0e0d" stroked="f">
              <v:path arrowok="t"/>
            </v:shape>
            <v:shape id="_x0000_s10287" style="position:absolute;left:4318;top:1947;width:3014;height:2291" coordorigin="4318,1947" coordsize="3014,2291" path="m6264,2600r-4,-1l6254,2600r-1,6l6245,2640r3,-64l6265,2581r-1,19xe" fillcolor="#0f0e0d" stroked="f">
              <v:path arrowok="t"/>
            </v:shape>
            <v:shape id="_x0000_s10286" style="position:absolute;left:4318;top:1947;width:3014;height:2291" coordorigin="4318,1947" coordsize="3014,2291" path="m6220,2579r1,7l6231,2635r-16,-4l6214,2561r17,8l6220,2579xe" fillcolor="#0f0e0d" stroked="f">
              <v:path arrowok="t"/>
            </v:shape>
            <v:shape id="_x0000_s10285" style="position:absolute;left:4318;top:1947;width:3014;height:2291" coordorigin="4318,1947" coordsize="3014,2291" path="m6196,2636r-1,l6196,2555r18,6l6215,2631r-19,5xe" fillcolor="#0f0e0d" stroked="f">
              <v:path arrowok="t"/>
            </v:shape>
            <v:shape id="_x0000_s10284" style="position:absolute;left:4318;top:1947;width:3014;height:2291" coordorigin="4318,1947" coordsize="3014,2291" path="m6196,2555r-4,156l6178,2703r-20,4l6147,2715r14,-168l6178,2549r18,6xe" fillcolor="#0f0e0d" stroked="f">
              <v:path arrowok="t"/>
            </v:shape>
            <v:shape id="_x0000_s10283" style="position:absolute;left:4318;top:1947;width:3014;height:2291" coordorigin="4318,1947" coordsize="3014,2291" path="m6144,2692r-21,l6126,2556r17,-7l6161,2547r-14,168l6144,2692xe" fillcolor="#0f0e0d" stroked="f">
              <v:path arrowok="t"/>
            </v:shape>
            <v:shape id="_x0000_s10282" style="position:absolute;left:4318;top:1947;width:3014;height:2291" coordorigin="4318,1947" coordsize="3014,2291" path="m6123,2692r-21,2l6111,2649r1,-13l6120,2630r3,-89l6126,2556r-3,136xe" fillcolor="#0f0e0d" stroked="f">
              <v:path arrowok="t"/>
            </v:shape>
            <v:shape id="_x0000_s10281" style="position:absolute;left:4318;top:1947;width:3014;height:2291" coordorigin="4318,1947" coordsize="3014,2291" path="m6098,2652r13,-3l6102,2694r-12,-116l6095,2587r6,-8l6103,2641r-5,11xe" fillcolor="#0f0e0d" stroked="f">
              <v:path arrowok="t"/>
            </v:shape>
            <v:shape id="_x0000_s10280" style="position:absolute;left:4318;top:1947;width:3014;height:2291" coordorigin="4318,1947" coordsize="3014,2291" path="m6102,2694r-19,6l6083,2594r-3,-3l6060,2599r1,-20l6071,2579r1,7l6075,2588r6,-2l6090,2578r12,116xe" fillcolor="#0f0e0d" stroked="f">
              <v:path arrowok="t"/>
            </v:shape>
            <v:shape id="_x0000_s10279" style="position:absolute;left:4318;top:1947;width:3014;height:2291" coordorigin="4318,1947" coordsize="3014,2291" path="m6060,2599r-13,14l6051,2588r,-1l6059,2585r2,-6l6060,2599xe" fillcolor="#0f0e0d" stroked="f">
              <v:path arrowok="t"/>
            </v:shape>
            <v:shape id="_x0000_s10278" style="position:absolute;left:4318;top:1947;width:3014;height:2291" coordorigin="4318,1947" coordsize="3014,2291" path="m6045,2616r8,-2l6048,2758r-5,10l6043,2603r8,-15l6047,2613r-2,3xe" fillcolor="#0f0e0d" stroked="f">
              <v:path arrowok="t"/>
            </v:shape>
            <v:shape id="_x0000_s10277" style="position:absolute;left:4318;top:1947;width:3014;height:2291" coordorigin="4318,1947" coordsize="3014,2291" path="m5903,2764r10,-9l5932,2756r20,l5973,2756r21,l6015,2756r20,1l6041,2757r2,-154l6043,2768r-20,-1l6003,2766r-20,-1l5963,2765r-20,-1l5923,2764r-20,xe" fillcolor="#0f0e0d" stroked="f">
              <v:path arrowok="t"/>
            </v:shape>
            <v:shape id="_x0000_s10276" style="position:absolute;left:4318;top:1947;width:3014;height:2291" coordorigin="4318,1947" coordsize="3014,2291" path="m6273,3555r-2,l6272,3551r2,-1l6273,3555xe" fillcolor="#0f0e0d" stroked="f">
              <v:path arrowok="t"/>
            </v:shape>
            <v:shape id="_x0000_s10275" style="position:absolute;left:4318;top:1947;width:3014;height:2291" coordorigin="4318,1947" coordsize="3014,2291" path="m6283,3510r2,20l6275,3535r-12,10l6263,3556r8,-1l6269,3561r-4,16l6262,3536r11,-5l6277,3519r6,-9xe" fillcolor="#0f0e0d" stroked="f">
              <v:path arrowok="t"/>
            </v:shape>
            <v:shape id="_x0000_s10274" style="position:absolute;left:4318;top:1947;width:3014;height:2291" coordorigin="4318,1947" coordsize="3014,2291" path="m6262,3536r3,41l6253,3575r-7,-8l6245,3554r7,-10l6255,3545r7,-9xe" fillcolor="#0f0e0d" stroked="f">
              <v:path arrowok="t"/>
            </v:shape>
            <v:shape id="_x0000_s10273" style="position:absolute;left:4318;top:1947;width:3014;height:2291" coordorigin="4318,1947" coordsize="3014,2291" path="m6253,3575r-10,8l6237,3601r-2,42l6224,3605r-6,-2l6226,3587r3,-14l6246,3567r7,8xe" fillcolor="#0f0e0d" stroked="f">
              <v:path arrowok="t"/>
            </v:shape>
            <v:shape id="_x0000_s10272" style="position:absolute;left:4318;top:1947;width:3014;height:2291" coordorigin="4318,1947" coordsize="3014,2291" path="m6206,3620r7,2l6222,3621r1,-4l6224,3605r11,38l6215,3639r-9,-19xe" fillcolor="#0f0e0d" stroked="f">
              <v:path arrowok="t"/>
            </v:shape>
            <v:shape id="_x0000_s10271" style="position:absolute;left:4318;top:1947;width:3014;height:2291" coordorigin="4318,1947" coordsize="3014,2291" path="m6206,3620r9,19l6195,3636r-19,-2l6167,3577r4,7l6174,3616r18,l6199,3619r7,1xe" fillcolor="#0f0e0d" stroked="f">
              <v:path arrowok="t"/>
            </v:shape>
            <v:shape id="_x0000_s10270" style="position:absolute;left:4318;top:1947;width:3014;height:2291" coordorigin="4318,1947" coordsize="3014,2291" path="m5490,3797r5,-14l5500,3772r4,1l5523,3776r-2,12l5505,3794r-5,5l5496,3802r-6,-5xe" fillcolor="#0f0e0d" stroked="f">
              <v:path arrowok="t"/>
            </v:shape>
            <v:shape id="_x0000_s10269" style="position:absolute;left:4318;top:1947;width:3014;height:2291" coordorigin="4318,1947" coordsize="3014,2291" path="m5476,3809r-16,11l5473,3809r17,-12l5496,3802r-20,7xe" fillcolor="#0f0e0d" stroked="f">
              <v:path arrowok="t"/>
            </v:shape>
            <v:shape id="_x0000_s10268" style="position:absolute;left:4318;top:1947;width:3014;height:2291" coordorigin="4318,1947" coordsize="3014,2291" path="m5455,3823r4,13l5459,3871r-4,-25l5454,3818r19,-9l5460,3820r-5,3xe" fillcolor="#0f0e0d" stroked="f">
              <v:path arrowok="t"/>
            </v:shape>
            <v:shape id="_x0000_s10267" style="position:absolute;left:4318;top:1947;width:3014;height:2291" coordorigin="4318,1947" coordsize="3014,2291" path="m5442,3797r4,13l5454,3818r1,28l5448,3829r,l5442,3797xe" fillcolor="#0f0e0d" stroked="f">
              <v:path arrowok="t"/>
            </v:shape>
            <v:shape id="_x0000_s10266" style="position:absolute;left:4318;top:1947;width:3014;height:2291" coordorigin="4318,1947" coordsize="3014,2291" path="m5441,3783r1,14l5448,3829r-19,4l5424,3844r6,12l5446,3863r4,l5455,3846r4,25l5448,3878r-7,-7l5425,3859r-13,-23l5434,3830r8,-15l5441,3783xe" fillcolor="#0f0e0d" stroked="f">
              <v:path arrowok="t"/>
            </v:shape>
            <v:shape id="_x0000_s10265" style="position:absolute;left:4318;top:1947;width:3014;height:2291" coordorigin="4318,1947" coordsize="3014,2291" path="m5575,2310r-20,1l5537,2316r-13,-9l5501,2302r-13,-22l5486,2246r7,-4l5496,2233r-2,-3l5491,2227r1,-6l5513,2218r-9,23l5490,2244r-2,13l5496,2267r17,11l5535,2287r23,5l5575,2310xe" fillcolor="#0f0e0d" stroked="f">
              <v:path arrowok="t"/>
            </v:shape>
            <v:shape id="_x0000_s10264" style="position:absolute;left:4318;top:1947;width:3014;height:2291" coordorigin="4318,1947" coordsize="3014,2291" path="m5534,3528r5,3l5548,3583r-17,-31l5522,3537r-13,-7l5507,3524r-6,-2l5493,3529r-5,11l5498,3512r6,-13l5509,3501r8,22l5522,3531r11,10l5538,3538r-4,-10xe" fillcolor="#0f0e0d" stroked="f">
              <v:path arrowok="t"/>
            </v:shape>
            <v:shape id="_x0000_s10263" style="position:absolute;left:4318;top:1947;width:3014;height:2291" coordorigin="4318,1947" coordsize="3014,2291" path="m5488,3540r16,-3l5494,3550r,1l5489,3577r-5,-54l5488,3523r10,-11l5488,3540xe" fillcolor="#0f0e0d" stroked="f">
              <v:path arrowok="t"/>
            </v:shape>
            <v:shape id="_x0000_s10262" style="position:absolute;left:4318;top:1947;width:3014;height:2291" coordorigin="4318,1947" coordsize="3014,2291" path="m5427,2694r5,-39l5448,2655r7,-9l5473,2632r19,-5l5510,2623r-9,93l5492,2716r-4,6l5498,2697r2,-7l5494,2688r-5,-9l5466,2679r-18,5l5441,2689r-14,5xe" fillcolor="#0f0e0d" stroked="f">
              <v:path arrowok="t"/>
            </v:shape>
            <v:shape id="_x0000_s10261" style="position:absolute;left:4318;top:1947;width:3014;height:2291" coordorigin="4318,1947" coordsize="3014,2291" path="m5487,2702r-20,3l5477,2694r8,-1l5498,2697r-10,25l5487,2702xe" fillcolor="#0f0e0d" stroked="f">
              <v:path arrowok="t"/>
            </v:shape>
            <v:shape id="_x0000_s10260" style="position:absolute;left:4318;top:1947;width:3014;height:2291" coordorigin="4318,1947" coordsize="3014,2291" path="m5463,3064r1,12l5469,3083r7,6l5486,3083r9,-6l5500,3067r-1,-28l5522,3039r-14,36l5492,3085r-14,13l5472,3104r-8,19l5463,3064xe" fillcolor="#0f0e0d" stroked="f">
              <v:path arrowok="t"/>
            </v:shape>
            <v:shape id="_x0000_s10259" style="position:absolute;left:4318;top:1947;width:3014;height:2291" coordorigin="4318,1947" coordsize="3014,2291" path="m5427,3030r8,5l5448,3039r13,-5l5463,3064r1,59l5455,3076r-13,-9l5427,3062r,-32xe" fillcolor="#0f0e0d" stroked="f">
              <v:path arrowok="t"/>
            </v:shape>
            <v:shape id="_x0000_s10258" style="position:absolute;left:4318;top:1947;width:3014;height:2291" coordorigin="4318,1947" coordsize="3014,2291" path="m5441,3088r4,-1l5451,3088r3,-2l5455,3076r9,47l5449,3138r-8,-50xe" fillcolor="#0f0e0d" stroked="f">
              <v:path arrowok="t"/>
            </v:shape>
            <v:shape id="_x0000_s10257" style="position:absolute;left:4318;top:1947;width:3014;height:2291" coordorigin="4318,1947" coordsize="3014,2291" path="m5412,3129r3,3l5422,3130r15,-57l5438,3077r3,11l5449,3138r-20,10l5418,3151r-6,-22xe" fillcolor="#0f0e0d" stroked="f">
              <v:path arrowok="t"/>
            </v:shape>
            <v:shape id="_x0000_s10256" style="position:absolute;left:4318;top:1947;width:3014;height:2291" coordorigin="4318,1947" coordsize="3014,2291" path="m5422,3125r-3,-3l5421,3086r16,-13l5422,3130r,-5xe" fillcolor="#0f0e0d" stroked="f">
              <v:path arrowok="t"/>
            </v:shape>
            <v:shape id="_x0000_s10255" style="position:absolute;left:4318;top:1947;width:3014;height:2291" coordorigin="4318,1947" coordsize="3014,2291" path="m5412,3124r,5l5404,3097r17,-11l5419,3122r-7,2xe" fillcolor="#0f0e0d" stroked="f">
              <v:path arrowok="t"/>
            </v:shape>
            <v:shape id="_x0000_s10254" style="position:absolute;left:4318;top:1947;width:3014;height:2291" coordorigin="4318,1947" coordsize="3014,2291" path="m5493,3491r,8l5483,3486r6,-32l5500,3441r-4,13l5490,3462r-3,9l5488,3481r5,10xe" fillcolor="#0f0e0d" stroked="f">
              <v:path arrowok="t"/>
            </v:shape>
            <v:shape id="_x0000_s10253" style="position:absolute;left:4318;top:1947;width:3014;height:2291" coordorigin="4318,1947" coordsize="3014,2291" path="m5477,3478r-16,12l5467,3472r,-4l5475,3460r14,-6l5483,3486r-6,-8xe" fillcolor="#0f0e0d" stroked="f">
              <v:path arrowok="t"/>
            </v:shape>
            <v:shape id="_x0000_s10252" style="position:absolute;left:4318;top:1947;width:3014;height:2291" coordorigin="4318,1947" coordsize="3014,2291" path="m5453,3486r14,-14l5461,3490r-13,15l5445,3510r-2,6l5433,3495r20,-9xe" fillcolor="#0f0e0d" stroked="f">
              <v:path arrowok="t"/>
            </v:shape>
            <v:shape id="_x0000_s10251" style="position:absolute;left:4318;top:1947;width:3014;height:2291" coordorigin="4318,1947" coordsize="3014,2291" path="m5433,3520r-5,-28l5432,3492r1,3l5443,3516r-10,4xe" fillcolor="#0f0e0d" stroked="f">
              <v:path arrowok="t"/>
            </v:shape>
            <v:shape id="_x0000_s10250" style="position:absolute;left:4318;top:1947;width:3014;height:2291" coordorigin="4318,1947" coordsize="3014,2291" path="m5424,3540r12,l5428,3580r-12,-49l5422,3521r6,-10l5425,3533r-1,7xe" fillcolor="#0f0e0d" stroked="f">
              <v:path arrowok="t"/>
            </v:shape>
            <v:shape id="_x0000_s10249" style="position:absolute;left:4318;top:1947;width:3014;height:2291" coordorigin="4318,1947" coordsize="3014,2291" path="m5519,2828r-4,-3l5508,2825r-11,1l5478,2823r-21,2l5437,2831r-2,-38l5443,2790r-4,11l5439,2816r20,-4l5480,2809r19,-5l5518,2800r1,28xe" fillcolor="#0f0e0d" stroked="f">
              <v:path arrowok="t"/>
            </v:shape>
            <v:shape id="_x0000_s10248" style="position:absolute;left:4318;top:1947;width:3014;height:2291" coordorigin="4318,1947" coordsize="3014,2291" path="m5496,2922r-2,-14l5500,2916r8,30l5490,2953r-1,-16l5496,2922xe" fillcolor="#0f0e0d" stroked="f">
              <v:path arrowok="t"/>
            </v:shape>
            <v:shape id="_x0000_s10247" style="position:absolute;left:4318;top:1947;width:3014;height:2291" coordorigin="4318,1947" coordsize="3014,2291" path="m5473,3032r4,8l5488,3039r4,-15l5503,3027r,5l5495,3034r5,33l5482,3060r-9,-28xe" fillcolor="#0f0e0d" stroked="f">
              <v:path arrowok="t"/>
            </v:shape>
            <v:shape id="_x0000_s10246" style="position:absolute;left:4318;top:1947;width:3014;height:2291" coordorigin="4318,1947" coordsize="3014,2291" path="m5506,3837r5,-10l5521,3830r-1,17l5523,3877r2,10l5523,3892r-7,-22l5513,3852r-7,-15xe" fillcolor="#0f0e0d" stroked="f">
              <v:path arrowok="t"/>
            </v:shape>
            <v:shape id="_x0000_s10245" style="position:absolute;left:4318;top:1947;width:3014;height:2291" coordorigin="4318,1947" coordsize="3014,2291" path="m5477,3777r-22,l5441,3783r1,32l5440,3792r,-29l5460,3766r17,11xe" fillcolor="#0f0e0d" stroked="f">
              <v:path arrowok="t"/>
            </v:shape>
            <v:shape id="_x0000_s10244" style="position:absolute;left:4318;top:1947;width:3014;height:2291" coordorigin="4318,1947" coordsize="3014,2291" path="m5361,3749r-4,15l5340,3757r-19,l5302,3760r20,-18l5341,3746r20,3xe" fillcolor="#0f0e0d" stroked="f">
              <v:path arrowok="t"/>
            </v:shape>
            <v:shape id="_x0000_s10243" style="position:absolute;left:4318;top:1947;width:3014;height:2291" coordorigin="4318,1947" coordsize="3014,2291" path="m5302,3760r-18,6l5297,3751r,l5302,3739r20,3l5302,3760xe" fillcolor="#0f0e0d" stroked="f">
              <v:path arrowok="t"/>
            </v:shape>
            <v:shape id="_x0000_s10242" style="position:absolute;left:4318;top:1947;width:3014;height:2291" coordorigin="4318,1947" coordsize="3014,2291" path="m5297,3751r-13,15l5274,3769r-6,17l5263,3775r3,-15l5282,3761r15,-10xe" fillcolor="#0f0e0d" stroked="f">
              <v:path arrowok="t"/>
            </v:shape>
            <v:shape id="_x0000_s10241" style="position:absolute;left:4318;top:1947;width:3014;height:2291" coordorigin="4318,1947" coordsize="3014,2291" path="m5273,3811r-3,-12l5274,3769r,52l5271,3821r-3,l5266,3822r,-5l5273,3811xe" fillcolor="#0f0e0d" stroked="f">
              <v:path arrowok="t"/>
            </v:shape>
            <v:shape id="_x0000_s10240" style="position:absolute;left:4318;top:1947;width:3014;height:2291" coordorigin="4318,1947" coordsize="3014,2291" path="m5266,3760r-3,15l5245,3777r-10,6l5230,3792r1,10l5223,3785r20,-7l5260,3767r6,-7xe" fillcolor="#0f0e0d" stroked="f">
              <v:path arrowok="t"/>
            </v:shape>
            <v:shape id="_x0000_s10239" style="position:absolute;left:4318;top:1947;width:3014;height:2291" coordorigin="4318,1947" coordsize="3014,2291" path="m5425,3859r-15,-12l5410,3847r-6,-7l5401,3829r5,-3l5412,3836r13,23xe" fillcolor="#0f0e0d" stroked="f">
              <v:path arrowok="t"/>
            </v:shape>
            <v:shape id="_x0000_s10238" style="position:absolute;left:4318;top:1947;width:3014;height:2291" coordorigin="4318,1947" coordsize="3014,2291" path="m5397,3845r7,-5l5410,3847r-15,6l5388,3872r-8,-20l5397,3845xe" fillcolor="#0f0e0d" stroked="f">
              <v:path arrowok="t"/>
            </v:shape>
            <v:shape id="_x0000_s10237" style="position:absolute;left:4318;top:1947;width:3014;height:2291" coordorigin="4318,1947" coordsize="3014,2291" path="m5358,3865r4,-15l5363,3850r17,2l5388,3872r-11,-2l5374,3869r-11,1l5358,3865xe" fillcolor="#0f0e0d" stroked="f">
              <v:path arrowok="t"/>
            </v:shape>
            <v:shape id="_x0000_s10236" style="position:absolute;left:4318;top:1947;width:3014;height:2291" coordorigin="4318,1947" coordsize="3014,2291" path="m5342,3854r-1,-13l5341,3812r9,13l5342,3854xe" fillcolor="#0f0e0d" stroked="f">
              <v:path arrowok="t"/>
            </v:shape>
            <v:shape id="_x0000_s10235" style="position:absolute;left:4318;top:1947;width:3014;height:2291" coordorigin="4318,1947" coordsize="3014,2291" path="m5432,4007r6,1l5439,4003r-6,-1l5428,4003r-1,5l5428,3998r21,-1l5450,4008r-18,-1xe" fillcolor="#0f0e0d" stroked="f">
              <v:path arrowok="t"/>
            </v:shape>
            <v:shape id="_x0000_s10234" style="position:absolute;left:4318;top:1947;width:3014;height:2291" coordorigin="4318,1947" coordsize="3014,2291" path="m5428,3998r-1,10l5430,4013r-19,6l5392,4024r-11,4l5392,4018r19,-6l5423,4007r5,-9xe" fillcolor="#0f0e0d" stroked="f">
              <v:path arrowok="t"/>
            </v:shape>
            <v:shape id="_x0000_s10233" style="position:absolute;left:4318;top:1947;width:3014;height:2291" coordorigin="4318,1947" coordsize="3014,2291" path="m5408,4000r20,-2l5423,4007r-16,-2l5391,4006r-3,-3l5408,4000xe" fillcolor="#0f0e0d" stroked="f">
              <v:path arrowok="t"/>
            </v:shape>
            <v:shape id="_x0000_s10232" style="position:absolute;left:4318;top:1947;width:3014;height:2291" coordorigin="4318,1947" coordsize="3014,2291" path="m6408,3597r5,-5l6408,3608r-1,14l6407,3618r-2,l6405,3616r-2,1l6401,3619r-1,-20l6408,3597xe" fillcolor="#0f0e0d" stroked="f">
              <v:path arrowok="t"/>
            </v:shape>
            <v:shape id="_x0000_s10231" style="position:absolute;left:4318;top:1947;width:3014;height:2291" coordorigin="4318,1947" coordsize="3014,2291" path="m6380,4047r10,l6400,4046r6,-6l6395,4041r-13,-2l6380,4047r9,-47l6409,4001r11,53l6395,4056r-15,-9xe" fillcolor="#0f0e0d" stroked="f">
              <v:path arrowok="t"/>
            </v:shape>
            <v:shape id="_x0000_s10230" style="position:absolute;left:4318;top:1947;width:3014;height:2291" coordorigin="4318,1947" coordsize="3014,2291" path="m6370,4057r-25,2l6354,4050r3,l6360,4050r1,-4l6363,4038r6,-39l6389,4000r-9,47l6395,4056r-25,1xe" fillcolor="#0f0e0d" stroked="f">
              <v:path arrowok="t"/>
            </v:shape>
            <v:shape id="_x0000_s10229" style="position:absolute;left:4318;top:1947;width:3014;height:2291" coordorigin="4318,1947" coordsize="3014,2291" path="m6361,4046r-3,l6355,4046r-1,4l6345,4059r6,-17l6363,4038r-2,8xe" fillcolor="#0f0e0d" stroked="f">
              <v:path arrowok="t"/>
            </v:shape>
            <v:shape id="_x0000_s10228" style="position:absolute;left:4318;top:1947;width:3014;height:2291" coordorigin="4318,1947" coordsize="3014,2291" path="m6323,4050r-14,l6311,4047r21,-2l6338,4049r-15,1xe" fillcolor="#0f0e0d" stroked="f">
              <v:path arrowok="t"/>
            </v:shape>
            <v:shape id="_x0000_s10227" style="position:absolute;left:4318;top:1947;width:3014;height:2291" coordorigin="4318,1947" coordsize="3014,2291" path="m6300,4057r-10,-8l6311,4047r-2,3l6300,4057xe" fillcolor="#0f0e0d" stroked="f">
              <v:path arrowok="t"/>
            </v:shape>
            <v:shape id="_x0000_s10226" style="position:absolute;left:4318;top:1947;width:3014;height:2291" coordorigin="4318,1947" coordsize="3014,2291" path="m6224,4057r20,-2l6262,4052r,l6271,4062r-25,1l6224,4057xe" fillcolor="#0f0e0d" stroked="f">
              <v:path arrowok="t"/>
            </v:shape>
            <v:shape id="_x0000_s10225" style="position:absolute;left:4318;top:1947;width:3014;height:2291" coordorigin="4318,1947" coordsize="3014,2291" path="m6099,4049r21,l6123,4062r19,1l6162,4062r20,-1l6203,4059r21,-2l6246,4063r-25,l6197,4064r-25,l6149,4065r-24,l6102,4066r-3,-17xe" fillcolor="#0f0e0d" stroked="f">
              <v:path arrowok="t"/>
            </v:shape>
            <v:shape id="_x0000_s10224" style="position:absolute;left:4318;top:1947;width:3014;height:2291" coordorigin="4318,1947" coordsize="3014,2291" path="m6040,4037r2,6l6058,4046r19,2l6099,4049r3,17l6083,4057r-20,-2l6043,4055r-3,-18xe" fillcolor="#0f0e0d" stroked="f">
              <v:path arrowok="t"/>
            </v:shape>
            <v:shape id="_x0000_s10223" style="position:absolute;left:4318;top:1947;width:3014;height:2291" coordorigin="4318,1947" coordsize="3014,2291" path="m6035,4066r21,-2l6076,4061r7,-4l6102,4066r-23,l6057,4066r-22,xe" fillcolor="#0f0e0d" stroked="f">
              <v:path arrowok="t"/>
            </v:shape>
            <v:shape id="_x0000_s10222" style="position:absolute;left:4318;top:1947;width:3014;height:2291" coordorigin="4318,1947" coordsize="3014,2291" path="m5587,3986r8,-9l5603,3973r-8,-1l5577,3972r-1,11l5585,3986r-19,2l5572,3924r20,6l5611,3928r-4,57l5587,3986xe" fillcolor="#0f0e0d" stroked="f">
              <v:path arrowok="t"/>
            </v:shape>
            <v:shape id="_x0000_s10221" style="position:absolute;left:4318;top:1947;width:3014;height:2291" coordorigin="4318,1947" coordsize="3014,2291" path="m5630,3820r-18,8l5619,3818r19,-6l5648,3810r-18,10xe" fillcolor="#0f0e0d" stroked="f">
              <v:path arrowok="t"/>
            </v:shape>
            <v:shape id="_x0000_s10220" style="position:absolute;left:4318;top:1947;width:3014;height:2291" coordorigin="4318,1947" coordsize="3014,2291" path="m5604,3835r12,17l5615,3855r-15,-10l5601,3828r18,-10l5612,3828r-8,7xe" fillcolor="#0f0e0d" stroked="f">
              <v:path arrowok="t"/>
            </v:shape>
            <v:shape id="_x0000_s10219" style="position:absolute;left:4318;top:1947;width:3014;height:2291" coordorigin="4318,1947" coordsize="3014,2291" path="m5531,2481r4,l5535,2476r-3,-3l5523,2474r-5,60l5509,2534r-1,-33l5509,2505r5,2l5516,2496r11,-45l5543,2441r-7,156l5531,2481xe" fillcolor="#0f0e0d" stroked="f">
              <v:path arrowok="t"/>
            </v:shape>
            <v:shape id="_x0000_s10218" style="position:absolute;left:4318;top:1947;width:3014;height:2291" coordorigin="4318,1947" coordsize="3014,2291" path="m5529,2542r-11,-8l5523,2474r3,7l5531,2481r5,116l5524,2582r-2,-33l5529,2542xe" fillcolor="#0f0e0d" stroked="f">
              <v:path arrowok="t"/>
            </v:shape>
            <v:shape id="_x0000_s10217" style="position:absolute;left:4318;top:1947;width:3014;height:2291" coordorigin="4318,1947" coordsize="3014,2291" path="m5516,2496r-5,1l5509,2500r-1,1l5510,2543r6,3l5522,2549r2,33l5512,2566r-6,-61l5508,2455r19,-4l5516,2496xe" fillcolor="#0f0e0d" stroked="f">
              <v:path arrowok="t"/>
            </v:shape>
            <v:shape id="_x0000_s10216" style="position:absolute;left:4318;top:1947;width:3014;height:2291" coordorigin="4318,1947" coordsize="3014,2291" path="m5495,2498r1,7l5496,2512r5,3l5503,2509r3,-4l5512,2566r-11,-16l5491,2533r4,-35xe" fillcolor="#0f0e0d" stroked="f">
              <v:path arrowok="t"/>
            </v:shape>
            <v:shape id="_x0000_s10215" style="position:absolute;left:4318;top:1947;width:3014;height:2291" coordorigin="4318,1947" coordsize="3014,2291" path="m5545,2413r-2,14l5543,2441r-19,3l5509,2452r-14,46l5491,2533r4,-91l5514,2437r17,-10l5543,2413r2,xe" fillcolor="#0f0e0d" stroked="f">
              <v:path arrowok="t"/>
            </v:shape>
            <v:shape id="_x0000_s10214" style="position:absolute;left:4318;top:1947;width:3014;height:2291" coordorigin="4318,1947" coordsize="3014,2291" path="m5483,2455r-20,l5475,2443r20,-1l5491,2533r-9,-18l5474,2495r-4,-16l5470,2458r13,-3xe" fillcolor="#0f0e0d" stroked="f">
              <v:path arrowok="t"/>
            </v:shape>
            <v:shape id="_x0000_s10213" style="position:absolute;left:4318;top:1947;width:3014;height:2291" coordorigin="4318,1947" coordsize="3014,2291" path="m5435,2440r7,4l5451,2439r6,-2l5475,2443r-12,12l5445,2453r-10,-13xe" fillcolor="#0f0e0d" stroked="f">
              <v:path arrowok="t"/>
            </v:shape>
            <v:shape id="_x0000_s10212" style="position:absolute;left:4318;top:1947;width:3014;height:2291" coordorigin="4318,1947" coordsize="3014,2291" path="m5445,2453r-14,4l5440,2418r12,-11l5447,2418r-6,12l5435,2440r10,13xe" fillcolor="#0f0e0d" stroked="f">
              <v:path arrowok="t"/>
            </v:shape>
            <v:shape id="_x0000_s10211" style="position:absolute;left:4318;top:1947;width:3014;height:2291" coordorigin="4318,1947" coordsize="3014,2291" path="m5534,2882r5,3l5536,2896r2,20l5529,2915r5,-11l5536,2895r-2,-13xe" fillcolor="#0f0e0d" stroked="f">
              <v:path arrowok="t"/>
            </v:shape>
            <v:shape id="_x0000_s10210" style="position:absolute;left:4318;top:1947;width:3014;height:2291" coordorigin="4318,1947" coordsize="3014,2291" path="m5522,3450r4,l5537,3462r8,20l5529,3492r7,-20l5530,3458r-8,-8xe" fillcolor="#0f0e0d" stroked="f">
              <v:path arrowok="t"/>
            </v:shape>
            <v:shape id="_x0000_s10209" style="position:absolute;left:4318;top:1947;width:3014;height:2291" coordorigin="4318,1947" coordsize="3014,2291" path="m5513,3447r-7,-22l5513,3427r9,23l5513,3447xe" fillcolor="#0f0e0d" stroked="f">
              <v:path arrowok="t"/>
            </v:shape>
            <v:shape id="_x0000_s10208" style="position:absolute;left:4318;top:1947;width:3014;height:2291" coordorigin="4318,1947" coordsize="3014,2291" path="m5533,3528r,-4l5534,3524r,4l5533,3528xe" fillcolor="#0f0e0d" stroked="f">
              <v:path arrowok="t"/>
            </v:shape>
            <v:shape id="_x0000_s10207" style="position:absolute;left:4318;top:1947;width:3014;height:2291" coordorigin="4318,1947" coordsize="3014,2291" path="m6620,3480r-2,-5l6619,3442r6,-13l6636,3446r-16,10l6620,3476r,4xe" fillcolor="#0f0e0d" stroked="f">
              <v:path arrowok="t"/>
            </v:shape>
            <v:shape id="_x0000_s10206" style="position:absolute;left:4318;top:1947;width:3014;height:2291" coordorigin="4318,1947" coordsize="3014,2291" path="m6618,3475r-2,-6l6614,3463r-11,2l6599,3475r8,-22l6619,3442r-1,33xe" fillcolor="#0f0e0d" stroked="f">
              <v:path arrowok="t"/>
            </v:shape>
            <v:shape id="_x0000_s10205" style="position:absolute;left:4318;top:1947;width:3014;height:2291" coordorigin="4318,1947" coordsize="3014,2291" path="m6594,3523r3,1l6598,3519r-6,-14l6583,3471r11,-8l6607,3453r-8,22l6591,3481r,14l6600,3501r,50l6594,3523xe" fillcolor="#0f0e0d" stroked="f">
              <v:path arrowok="t"/>
            </v:shape>
            <v:shape id="_x0000_s10204" style="position:absolute;left:4318;top:1947;width:3014;height:2291" coordorigin="4318,1947" coordsize="3014,2291" path="m6645,3610r-1,-23l6643,3577r-7,-11l6630,3560r-6,-5l6618,3561r-4,-18l6612,3537r-6,-1l6600,3538r6,-28l6613,3515r1,19l6624,3534r10,1l6632,3551r7,7l6644,3560r1,50xe" fillcolor="#0f0e0d" stroked="f">
              <v:path arrowok="t"/>
            </v:shape>
            <v:shape id="_x0000_s10203" style="position:absolute;left:4318;top:1947;width:3014;height:2291" coordorigin="4318,1947" coordsize="3014,2291" path="m6645,2894r-13,1l6637,2844r1,l6640,2841r8,32l6648,2914r-4,-6l6645,2894xe" fillcolor="#0f0e0d" stroked="f">
              <v:path arrowok="t"/>
            </v:shape>
            <v:shape id="_x0000_s10202" style="position:absolute;left:4318;top:1947;width:3014;height:2291" coordorigin="4318,1947" coordsize="3014,2291" path="m6594,2897r,5l6598,2902r4,-1l6615,2843r22,1l6632,2895r-17,-4l6614,2904r2,20l6596,2926r-2,-29xe" fillcolor="#0f0e0d" stroked="f">
              <v:path arrowok="t"/>
            </v:shape>
            <v:shape id="_x0000_s10201" style="position:absolute;left:4318;top:1947;width:3014;height:2291" coordorigin="4318,1947" coordsize="3014,2291" path="m6615,2843r-13,58l6601,2895r-5,l6594,2897r-1,-56l6615,2843xe" fillcolor="#0f0e0d" stroked="f">
              <v:path arrowok="t"/>
            </v:shape>
            <v:shape id="_x0000_s10200" style="position:absolute;left:4318;top:1947;width:3014;height:2291" coordorigin="4318,1947" coordsize="3014,2291" path="m6558,3609r-13,5l6547,3609r2,-7l6552,3591r4,3l6573,3587r-1,6l6572,3611r2,5l6558,3609xe" fillcolor="#0f0e0d" stroked="f">
              <v:path arrowok="t"/>
            </v:shape>
            <v:shape id="_x0000_s10199" style="position:absolute;left:4318;top:1947;width:3014;height:2291" coordorigin="4318,1947" coordsize="3014,2291" path="m6631,3624r-1,1l6628,3607r-5,-9l6616,3596r,3l6613,3598r2,15l6604,3609r-3,-26l6603,3592r2,3l6608,3596r6,-1l6614,3585r11,-7l6625,3591r7,16l6631,3624xe" fillcolor="#0f0e0d" stroked="f">
              <v:path arrowok="t"/>
            </v:shape>
            <v:shape id="_x0000_s10198" style="position:absolute;left:4318;top:1947;width:3014;height:2291" coordorigin="4318,1947" coordsize="3014,2291" path="m6607,3576r-6,7l6606,3569r1,-17l6614,3543r-2,25l6615,3580r-8,-4xe" fillcolor="#0f0e0d" stroked="f">
              <v:path arrowok="t"/>
            </v:shape>
            <v:shape id="_x0000_s10197" style="position:absolute;left:4318;top:1947;width:3014;height:2291" coordorigin="4318,1947" coordsize="3014,2291" path="m6613,3598r1,4l6616,3607r3,5l6626,3613r2,-6l6630,3625r-14,l6615,3613r-2,-15xe" fillcolor="#0f0e0d" stroked="f">
              <v:path arrowok="t"/>
            </v:shape>
            <v:shape id="_x0000_s10196" style="position:absolute;left:4318;top:1947;width:3014;height:2291" coordorigin="4318,1947" coordsize="3014,2291" path="m6591,3572r,7l6598,3585r3,-2l6604,3609r-4,2l6600,3617r-7,l6591,3572xe" fillcolor="#0f0e0d" stroked="f">
              <v:path arrowok="t"/>
            </v:shape>
            <v:shape id="_x0000_s10195" style="position:absolute;left:4318;top:1947;width:3014;height:2291" coordorigin="4318,1947" coordsize="3014,2291" path="m6626,3585r-1,6l6625,3578r6,l6630,3583r-4,2xe" fillcolor="#0f0e0d" stroked="f">
              <v:path arrowok="t"/>
            </v:shape>
            <v:shape id="_x0000_s10194" style="position:absolute;left:4318;top:1947;width:3014;height:2291" coordorigin="4318,1947" coordsize="3014,2291" path="m6588,4057r-18,l6552,4061r-19,5l6531,4007r20,1l6571,4010r17,47xe" fillcolor="#0f0e0d" stroked="f">
              <v:path arrowok="t"/>
            </v:shape>
            <v:shape id="_x0000_s10193" style="position:absolute;left:4318;top:1947;width:3014;height:2291" coordorigin="4318,1947" coordsize="3014,2291" path="m6517,4055r16,11l6513,4072r-20,3l6483,4076r-20,l6442,4076r-20,l6402,4075r-7,l6412,4071r19,-2l6452,4067r20,-1l6492,4063r19,-4l6513,4058r4,-3xe" fillcolor="#0f0e0d" stroked="f">
              <v:path arrowok="t"/>
            </v:shape>
            <v:shape id="_x0000_s10192" style="position:absolute;left:4318;top:1947;width:3014;height:2291" coordorigin="4318,1947" coordsize="3014,2291" path="m6579,3439r5,-17l6600,3410r6,-10l6614,3409r-11,9l6590,3429r-11,10xe" fillcolor="#0f0e0d" stroked="f">
              <v:path arrowok="t"/>
            </v:shape>
            <v:shape id="_x0000_s10191" style="position:absolute;left:4318;top:1947;width:3014;height:2291" coordorigin="4318,1947" coordsize="3014,2291" path="m6565,3486r-4,-16l6566,3432r18,-10l6579,3439r-5,13l6569,3463r-6,-4l6565,3486xe" fillcolor="#0f0e0d" stroked="f">
              <v:path arrowok="t"/>
            </v:shape>
            <v:shape id="_x0000_s10190" style="position:absolute;left:4318;top:1947;width:3014;height:2291" coordorigin="4318,1947" coordsize="3014,2291" path="m6559,3426r7,6l6561,3470r-6,-6l6550,3417r9,9xe" fillcolor="#0f0e0d" stroked="f">
              <v:path arrowok="t"/>
            </v:shape>
            <v:shape id="_x0000_s10189" style="position:absolute;left:4318;top:1947;width:3014;height:2291" coordorigin="4318,1947" coordsize="3014,2291" path="m6524,3474r12,-9l6527,3504r-8,-4l6514,3485r-1,-13l6524,3474xe" fillcolor="#0f0e0d" stroked="f">
              <v:path arrowok="t"/>
            </v:shape>
            <v:shape id="_x0000_s10188" style="position:absolute;left:4318;top:1947;width:3014;height:2291" coordorigin="4318,1947" coordsize="3014,2291" path="m6505,3438r2,15l6512,3460r1,12l6514,3485r-1,-13l6507,3465r-2,-27xe" fillcolor="#0f0e0d" stroked="f">
              <v:path arrowok="t"/>
            </v:shape>
            <v:shape id="_x0000_s10187" style="position:absolute;left:4318;top:1947;width:3014;height:2291" coordorigin="4318,1947" coordsize="3014,2291" path="m6498,3464r-10,3l6492,3423r4,5l6498,3436r7,2l6507,3465r-9,-1xe" fillcolor="#0f0e0d" stroked="f">
              <v:path arrowok="t"/>
            </v:shape>
            <v:shape id="_x0000_s10186" style="position:absolute;left:4318;top:1947;width:3014;height:2291" coordorigin="4318,1947" coordsize="3014,2291" path="m6475,3365r22,-1l6483,3401r,3l6485,3406r6,2l6488,3443r-5,-11l6479,3429r-3,-16l6475,3365xe" fillcolor="#0f0e0d" stroked="f">
              <v:path arrowok="t"/>
            </v:shape>
            <v:shape id="_x0000_s10185" style="position:absolute;left:4318;top:1947;width:3014;height:2291" coordorigin="4318,1947" coordsize="3014,2291" path="m6600,3567r-3,4l6600,3558r,-7l6600,3544r7,8l6606,3569r-6,-2xe" fillcolor="#0f0e0d" stroked="f">
              <v:path arrowok="t"/>
            </v:shape>
            <v:shape id="_x0000_s10184" style="position:absolute;left:4318;top:1947;width:3014;height:2291" coordorigin="4318,1947" coordsize="3014,2291" path="m6568,3547r11,-7l6578,3558r1,11l6585,3570r9,-5l6600,3558r-3,13l6591,3572r-4,13l6577,3571r-2,-3l6568,3547xe" fillcolor="#0f0e0d" stroked="f">
              <v:path arrowok="t"/>
            </v:shape>
            <v:shape id="_x0000_s10183" style="position:absolute;left:4318;top:1947;width:3014;height:2291" coordorigin="4318,1947" coordsize="3014,2291" path="m6588,3590r-1,-5l6591,3572r2,45l6587,3606r1,-16xe" fillcolor="#0f0e0d" stroked="f">
              <v:path arrowok="t"/>
            </v:shape>
            <v:shape id="_x0000_s10182" style="position:absolute;left:4318;top:1947;width:3014;height:2291" coordorigin="4318,1947" coordsize="3014,2291" path="m6587,3585r-15,8l6573,3587r4,-16l6587,3585xe" fillcolor="#0f0e0d" stroked="f">
              <v:path arrowok="t"/>
            </v:shape>
            <v:shape id="_x0000_s10181" style="position:absolute;left:4318;top:1947;width:3014;height:2291" coordorigin="4318,1947" coordsize="3014,2291" path="m6545,3614r-14,10l6532,3596r6,-9l6543,3576r11,-8l6552,3588r,3l6549,3602r-3,-6l6540,3595r-5,10l6534,3611r11,3xe" fillcolor="#0f0e0d" stroked="f">
              <v:path arrowok="t"/>
            </v:shape>
            <v:shape id="_x0000_s10180" style="position:absolute;left:4318;top:1947;width:3014;height:2291" coordorigin="4318,1947" coordsize="3014,2291" path="m6499,3595r8,9l6514,3608r11,-5l6532,3596r-1,28l6524,3627r-16,-12l6499,3595xe" fillcolor="#0f0e0d" stroked="f">
              <v:path arrowok="t"/>
            </v:shape>
            <v:shape id="_x0000_s10179" style="position:absolute;left:4318;top:1947;width:3014;height:2291" coordorigin="4318,1947" coordsize="3014,2291" path="m6471,3570r2,-8l6487,3563r13,-10l6497,3586r2,9l6496,3599r-8,-5l6480,3583r-9,-13xe" fillcolor="#0f0e0d" stroked="f">
              <v:path arrowok="t"/>
            </v:shape>
            <v:shape id="_x0000_s10178" style="position:absolute;left:4318;top:1947;width:3014;height:2291" coordorigin="4318,1947" coordsize="3014,2291" path="m6610,4013r-8,26l6601,4031r-2,-3l6590,4011r20,2xe" fillcolor="#0f0e0d" stroked="f">
              <v:path arrowok="t"/>
            </v:shape>
            <v:shape id="_x0000_s10177" style="position:absolute;left:4318;top:1947;width:3014;height:2291" coordorigin="4318,1947" coordsize="3014,2291" path="m6579,2976r-21,4l6559,2961r8,1l6570,2931r1,-5l6579,2976xe" fillcolor="#0f0e0d" stroked="f">
              <v:path arrowok="t"/>
            </v:shape>
            <v:shape id="_x0000_s10176" style="position:absolute;left:4318;top:1947;width:3014;height:2291" coordorigin="4318,1947" coordsize="3014,2291" path="m6538,2901r9,-8l6548,2963r8,1l6559,2961r-1,19l6538,2987r,-86xe" fillcolor="#0f0e0d" stroked="f">
              <v:path arrowok="t"/>
            </v:shape>
            <v:shape id="_x0000_s10175" style="position:absolute;left:4318;top:1947;width:3014;height:2291" coordorigin="4318,1947" coordsize="3014,2291" path="m6505,2996r10,-8l6529,2971r5,-6l6523,2966r-16,-3l6502,2970r16,-65l6538,2901r,86l6520,2996r-15,xe" fillcolor="#0f0e0d" stroked="f">
              <v:path arrowok="t"/>
            </v:shape>
            <v:shape id="_x0000_s10174" style="position:absolute;left:4318;top:1947;width:3014;height:2291" coordorigin="4318,1947" coordsize="3014,2291" path="m6515,2988r-21,5l6496,2967r6,3l6509,2970r20,1l6515,2988xe" fillcolor="#0f0e0d" stroked="f">
              <v:path arrowok="t"/>
            </v:shape>
            <v:shape id="_x0000_s10173" style="position:absolute;left:4318;top:1947;width:3014;height:2291" coordorigin="4318,1947" coordsize="3014,2291" path="m6498,2961r-5,-56l6518,2905r-16,65l6496,2967r2,-6xe" fillcolor="#0f0e0d" stroked="f">
              <v:path arrowok="t"/>
            </v:shape>
            <v:shape id="_x0000_s10172" style="position:absolute;left:4318;top:1947;width:3014;height:2291" coordorigin="4318,1947" coordsize="3014,2291" path="m6494,2993r-20,6l6483,2972r7,-2l6496,2967r-2,26xe" fillcolor="#0f0e0d" stroked="f">
              <v:path arrowok="t"/>
            </v:shape>
            <v:shape id="_x0000_s10171" style="position:absolute;left:4318;top:1947;width:3014;height:2291" coordorigin="4318,1947" coordsize="3014,2291" path="m6457,2979r17,20l6454,3007r-19,8l6431,3001r13,-3l6457,2995r,-16xe" fillcolor="#0f0e0d" stroked="f">
              <v:path arrowok="t"/>
            </v:shape>
            <v:shape id="_x0000_s10170" style="position:absolute;left:4318;top:1947;width:3014;height:2291" coordorigin="4318,1947" coordsize="3014,2291" path="m6379,3118r-5,14l6372,3117r-15,-1l6342,3123r-2,l6343,3085r17,3l6382,3088r-3,30xe" fillcolor="#0f0e0d" stroked="f">
              <v:path arrowok="t"/>
            </v:shape>
            <v:shape id="_x0000_s10169" style="position:absolute;left:4318;top:1947;width:3014;height:2291" coordorigin="4318,1947" coordsize="3014,2291" path="m6314,3123r5,-35l6332,3072r14,-16l6339,3115r-2,-5l6324,3112r-10,11xe" fillcolor="#0f0e0d" stroked="f">
              <v:path arrowok="t"/>
            </v:shape>
            <v:shape id="_x0000_s10168" style="position:absolute;left:4318;top:1947;width:3014;height:2291" coordorigin="4318,1947" coordsize="3014,2291" path="m6307,3142r-4,22l6306,3103r13,-15l6314,3123r-7,19xe" fillcolor="#0f0e0d" stroked="f">
              <v:path arrowok="t"/>
            </v:shape>
            <v:shape id="_x0000_s10167" style="position:absolute;left:4318;top:1947;width:3014;height:2291" coordorigin="4318,1947" coordsize="3014,2291" path="m6306,3103r-3,61l6300,3186r-2,18l6298,3208r-2,16l6293,3119r13,-16xe" fillcolor="#0f0e0d" stroked="f">
              <v:path arrowok="t"/>
            </v:shape>
            <v:shape id="_x0000_s10166" style="position:absolute;left:4318;top:1947;width:3014;height:2291" coordorigin="4318,1947" coordsize="3014,2291" path="m6540,2882r7,11l6528,2891r9,-18l6556,2873r-7,85l6548,2963r1,-81l6547,2880r-10,-1l6536,2883r4,-1xe" fillcolor="#0f0e0d" stroked="f">
              <v:path arrowok="t"/>
            </v:shape>
            <v:shape id="_x0000_s10165" style="position:absolute;left:4318;top:1947;width:3014;height:2291" coordorigin="4318,1947" coordsize="3014,2291" path="m6547,2893r-7,-11l6547,2885r2,-3l6548,2963r-1,-70xe" fillcolor="#0f0e0d" stroked="f">
              <v:path arrowok="t"/>
            </v:shape>
            <v:shape id="_x0000_s10164" style="position:absolute;left:4318;top:1947;width:3014;height:2291" coordorigin="4318,1947" coordsize="3014,2291" path="m6069,2431r2,8l6077,2445r6,-40l6090,2423r6,19l6102,2461r6,19l6108,2631r-5,10l6107,2570r-2,-12l6101,2539r-5,-19l6089,2500r-7,-20l6075,2461r-6,-30xe" fillcolor="#0f0e0d" stroked="f">
              <v:path arrowok="t"/>
            </v:shape>
            <v:shape id="_x0000_s10163" style="position:absolute;left:4318;top:1947;width:3014;height:2291" coordorigin="4318,1947" coordsize="3014,2291" path="m6108,3518r-2,-5l6120,3503r3,-2l6124,3508r-3,5l6112,3513r-4,5xe" fillcolor="#0f0e0d" stroked="f">
              <v:path arrowok="t"/>
            </v:shape>
            <v:shape id="_x0000_s10162" style="position:absolute;left:4318;top:1947;width:3014;height:2291" coordorigin="4318,1947" coordsize="3014,2291" path="m6124,3496r-8,-16l6120,3478r3,7l6133,3488r-1,15l6123,3501r-3,2l6124,3496xe" fillcolor="#0f0e0d" stroked="f">
              <v:path arrowok="t"/>
            </v:shape>
            <v:shape id="_x0000_s10161" style="position:absolute;left:4318;top:1947;width:3014;height:2291" coordorigin="4318,1947" coordsize="3014,2291" path="m6102,3574r,16l6090,3560r10,-7l6102,3542r4,-29l6108,3518r-2,7l6105,3557r-7,12l6097,3575r5,-1xe" fillcolor="#0f0e0d" stroked="f">
              <v:path arrowok="t"/>
            </v:shape>
            <v:shape id="_x0000_s10160" style="position:absolute;left:4318;top:1947;width:3014;height:2291" coordorigin="4318,1947" coordsize="3014,2291" path="m6097,3535r-9,1l6089,3528r2,-1l6092,3513r14,l6102,3542r-5,-7xe" fillcolor="#0f0e0d" stroked="f">
              <v:path arrowok="t"/>
            </v:shape>
            <v:shape id="_x0000_s10159" style="position:absolute;left:4318;top:1947;width:3014;height:2291" coordorigin="4318,1947" coordsize="3014,2291" path="m6081,3545r3,5l6083,3571r-9,-35l6081,3535r8,-7l6088,3536r-7,9xe" fillcolor="#0f0e0d" stroked="f">
              <v:path arrowok="t"/>
            </v:shape>
            <v:shape id="_x0000_s10158" style="position:absolute;left:4318;top:1947;width:3014;height:2291" coordorigin="4318,1947" coordsize="3014,2291" path="m6122,3918r-6,4l6104,3930r-11,3l6091,3937r5,8l6107,3954r17,13l6105,3960r-14,-13l6081,3928r21,-4l6120,3913r2,5xe" fillcolor="#0f0e0d" stroked="f">
              <v:path arrowok="t"/>
            </v:shape>
            <v:shape id="_x0000_s10157" style="position:absolute;left:4318;top:1947;width:3014;height:2291" coordorigin="4318,1947" coordsize="3014,2291" path="m6075,3935r-3,-4l6091,3911r-10,17l6091,3947r-17,-7l6070,3941r,-4l6075,3935xe" fillcolor="#0f0e0d" stroked="f">
              <v:path arrowok="t"/>
            </v:shape>
            <v:shape id="_x0000_s10156" style="position:absolute;left:4318;top:1947;width:3014;height:2291" coordorigin="4318,1947" coordsize="3014,2291" path="m6130,3598r-2,33l6128,3571r-8,2l6113,3575r6,-8l6125,3561r4,-10l6130,3598xe" fillcolor="#0f0e0d" stroked="f">
              <v:path arrowok="t"/>
            </v:shape>
            <v:shape id="_x0000_s10155" style="position:absolute;left:4318;top:1947;width:3014;height:2291" coordorigin="4318,1947" coordsize="3014,2291" path="m6117,3607r-8,-11l6102,3590r11,-15l6120,3573r-7,4l6110,3586r7,21xe" fillcolor="#0f0e0d" stroked="f">
              <v:path arrowok="t"/>
            </v:shape>
            <v:shape id="_x0000_s10154" style="position:absolute;left:4318;top:1947;width:3014;height:2291" coordorigin="4318,1947" coordsize="3014,2291" path="m6102,3590r,-16l6102,3576r11,-1l6102,3590xe" fillcolor="#0f0e0d" stroked="f">
              <v:path arrowok="t"/>
            </v:shape>
            <v:shape id="_x0000_s10153" style="position:absolute;left:4318;top:1947;width:3014;height:2291" coordorigin="4318,1947" coordsize="3014,2291" path="m6089,3599r-10,-2l6083,3571r1,-13l6090,3560r12,30l6089,3599xe" fillcolor="#0f0e0d" stroked="f">
              <v:path arrowok="t"/>
            </v:shape>
            <v:shape id="_x0000_s10152" style="position:absolute;left:4318;top:1947;width:3014;height:2291" coordorigin="4318,1947" coordsize="3014,2291" path="m6079,3597r-4,-8l6079,3575r4,-4l6079,3597xe" fillcolor="#0f0e0d" stroked="f">
              <v:path arrowok="t"/>
            </v:shape>
            <v:shape id="_x0000_s10151" style="position:absolute;left:4318;top:1947;width:3014;height:2291" coordorigin="4318,1947" coordsize="3014,2291" path="m6113,3259r7,-2l6115,3270r-4,-19l6122,3240r-5,10l6113,3259xe" fillcolor="#0f0e0d" stroked="f">
              <v:path arrowok="t"/>
            </v:shape>
            <v:shape id="_x0000_s10150" style="position:absolute;left:4318;top:1947;width:3014;height:2291" coordorigin="4318,1947" coordsize="3014,2291" path="m6150,4182r-20,-1l6145,4179r19,1l6169,4183r-19,-1xe" fillcolor="#0f0e0d" stroked="f">
              <v:path arrowok="t"/>
            </v:shape>
            <v:shape id="_x0000_s10149" style="position:absolute;left:4318;top:1947;width:3014;height:2291" coordorigin="4318,1947" coordsize="3014,2291" path="m6100,4161r,11l6101,4176r13,3l6130,4181r-19,-1l6091,4179r9,-18xe" fillcolor="#0f0e0d" stroked="f">
              <v:path arrowok="t"/>
            </v:shape>
            <v:shape id="_x0000_s10148" style="position:absolute;left:4318;top:1947;width:3014;height:2291" coordorigin="4318,1947" coordsize="3014,2291" path="m6080,4158r20,3l6091,4179r-20,-2l6051,4176r9,-20l6080,4158r-18,11l6064,4174r14,1l6082,4171r-2,-13xe" fillcolor="#0f0e0d" stroked="f">
              <v:path arrowok="t"/>
            </v:shape>
            <v:shape id="_x0000_s10147" style="position:absolute;left:4318;top:1947;width:3014;height:2291" coordorigin="4318,1947" coordsize="3014,2291" path="m6080,4158r2,13l6078,4167r-9,2l6062,4169r18,-11xe" fillcolor="#0f0e0d" stroked="f">
              <v:path arrowok="t"/>
            </v:shape>
            <v:shape id="_x0000_s10146" style="position:absolute;left:4318;top:1947;width:3014;height:2291" coordorigin="4318,1947" coordsize="3014,2291" path="m6128,3631r-21,1l6117,3615r7,-28l6125,3578r3,-7l6128,3631xe" fillcolor="#0f0e0d" stroked="f">
              <v:path arrowok="t"/>
            </v:shape>
            <v:shape id="_x0000_s10145" style="position:absolute;left:4318;top:1947;width:3014;height:2291" coordorigin="4318,1947" coordsize="3014,2291" path="m6107,3632r-21,1l6087,3613r18,3l6117,3615r-10,17xe" fillcolor="#0f0e0d" stroked="f">
              <v:path arrowok="t"/>
            </v:shape>
            <v:shape id="_x0000_s10144" style="position:absolute;left:4318;top:1947;width:3014;height:2291" coordorigin="4318,1947" coordsize="3014,2291" path="m6054,3593r12,15l6066,3612r21,1l6086,3633r-17,-1l6068,3632r-14,-22l6054,3593xe" fillcolor="#0f0e0d" stroked="f">
              <v:path arrowok="t"/>
            </v:shape>
            <v:shape id="_x0000_s10143" style="position:absolute;left:4318;top:1947;width:3014;height:2291" coordorigin="4318,1947" coordsize="3014,2291" path="m6054,3610r14,22l6049,3628r-19,l6010,3629r-14,2l6010,3613r21,-1l6052,3610r2,xe" fillcolor="#0f0e0d" stroked="f">
              <v:path arrowok="t"/>
            </v:shape>
            <v:shape id="_x0000_s10142" style="position:absolute;left:4318;top:1947;width:3014;height:2291" coordorigin="4318,1947" coordsize="3014,2291" path="m6010,3613r-14,18l5976,3632r-21,-1l5935,3629r-19,-3l5913,3602r18,4l5950,3609r20,2l5990,3612r20,1xe" fillcolor="#0f0e0d" stroked="f">
              <v:path arrowok="t"/>
            </v:shape>
            <v:shape id="_x0000_s10141" style="position:absolute;left:4318;top:1947;width:3014;height:2291" coordorigin="4318,1947" coordsize="3014,2291" path="m5936,3567r-2,9l5922,3585r-8,13l5913,3602r-1,-21l5913,3581r1,l5915,3583r15,-8l5936,3567xe" fillcolor="#0f0e0d" stroked="f">
              <v:path arrowok="t"/>
            </v:shape>
            <v:shape id="_x0000_s10140" style="position:absolute;left:4318;top:1947;width:3014;height:2291" coordorigin="4318,1947" coordsize="3014,2291" path="m5896,3622r-19,-3l5891,3599r,-3l5893,3580r,-37l5894,3549r4,3l5916,3626r-20,-4xe" fillcolor="#0f0e0d" stroked="f">
              <v:path arrowok="t"/>
            </v:shape>
            <v:shape id="_x0000_s10139" style="position:absolute;left:4318;top:1947;width:3014;height:2291" coordorigin="4318,1947" coordsize="3014,2291" path="m5838,3614r6,-46l5858,3582r15,12l5891,3599r-14,20l5857,3616r-19,-2xe" fillcolor="#0f0e0d" stroked="f">
              <v:path arrowok="t"/>
            </v:shape>
            <v:shape id="_x0000_s10138" style="position:absolute;left:4318;top:1947;width:3014;height:2291" coordorigin="4318,1947" coordsize="3014,2291" path="m6127,3905r-21,4l6108,3900r9,-8l6119,3887r4,l6128,3888r7,32l6122,3918r-2,-5l6127,3905xe" fillcolor="#0f0e0d" stroked="f">
              <v:path arrowok="t"/>
            </v:shape>
            <v:shape id="_x0000_s10137" style="position:absolute;left:4318;top:1947;width:3014;height:2291" coordorigin="4318,1947" coordsize="3014,2291" path="m6091,3911r17,-11l6106,3909r-17,11l6081,3928r10,-17xe" fillcolor="#0f0e0d" stroked="f">
              <v:path arrowok="t"/>
            </v:shape>
            <v:shape id="_x0000_s10136" style="position:absolute;left:4318;top:1947;width:3014;height:2291" coordorigin="4318,1947" coordsize="3014,2291" path="m6063,3924r6,-15l6069,3914r3,5l6091,3911r-19,20l6067,3933r-4,-9xe" fillcolor="#0f0e0d" stroked="f">
              <v:path arrowok="t"/>
            </v:shape>
            <v:shape id="_x0000_s10135" style="position:absolute;left:4318;top:1947;width:3014;height:2291" coordorigin="4318,1947" coordsize="3014,2291" path="m6061,3918r-6,-4l6058,3905r2,8l6069,3909r-6,15l6061,3918xe" fillcolor="#0f0e0d" stroked="f">
              <v:path arrowok="t"/>
            </v:shape>
            <v:shape id="_x0000_s10134" style="position:absolute;left:4318;top:1947;width:3014;height:2291" coordorigin="4318,1947" coordsize="3014,2291" path="m6128,2859r5,-22l6136,2832r-6,1l6127,2816r-20,-2l6086,2812r-17,-13l6061,2793r20,l6091,2805r19,2l6129,2810r17,4l6147,2855r-19,4xe" fillcolor="#0f0e0d" stroked="f">
              <v:path arrowok="t"/>
            </v:shape>
            <v:shape id="_x0000_s10133" style="position:absolute;left:4318;top:1947;width:3014;height:2291" coordorigin="4318,1947" coordsize="3014,2291" path="m6119,3887r-8,5l6113,3887r2,-2l6118,3880r7,-1l6123,3887r-4,xe" fillcolor="#0f0e0d" stroked="f">
              <v:path arrowok="t"/>
            </v:shape>
            <v:shape id="_x0000_s10132" style="position:absolute;left:4318;top:1947;width:3014;height:2291" coordorigin="4318,1947" coordsize="3014,2291" path="m6187,2978r-7,3l6176,2985r-2,7l6171,2996r-12,-1l6168,2992r5,-7l6176,2976r5,-25l6187,2978xe" fillcolor="#0f0e0d" stroked="f">
              <v:path arrowok="t"/>
            </v:shape>
            <v:shape id="_x0000_s10131" style="position:absolute;left:4318;top:1947;width:3014;height:2291" coordorigin="4318,1947" coordsize="3014,2291" path="m6180,3018r-1,5l6175,3027r2,5l6164,3043r-3,-28l6171,2997r-8,15l6166,3025r5,-2l6175,3020r5,-2xe" fillcolor="#0f0e0d" stroked="f">
              <v:path arrowok="t"/>
            </v:shape>
            <v:shape id="_x0000_s10130" style="position:absolute;left:4318;top:1947;width:3014;height:2291" coordorigin="4318,1947" coordsize="3014,2291" path="m5748,3572r1,44l5736,3556r7,-8l5743,3547r2,-8l5746,3555r-4,3l5743,3567r5,5xe" fillcolor="#0f0e0d" stroked="f">
              <v:path arrowok="t"/>
            </v:shape>
            <v:shape id="_x0000_s10129" style="position:absolute;left:4318;top:1947;width:3014;height:2291" coordorigin="4318,1947" coordsize="3014,2291" path="m5698,3007r11,-1l5707,3011r23,4l5750,3014r19,-4l5785,3002r2,11l5784,3016r-12,7l5757,3031r-13,-11l5721,3017r-22,2l5698,3007xe" fillcolor="#0f0e0d" stroked="f">
              <v:path arrowok="t"/>
            </v:shape>
            <v:shape id="_x0000_s10128" style="position:absolute;left:4318;top:1947;width:3014;height:2291" coordorigin="4318,1947" coordsize="3014,2291" path="m5702,3319r2,-16l5709,3299r10,-20l5734,3278r5,-4l5744,3300r-5,-3l5719,3292r-1,10l5721,3317r-19,2xe" fillcolor="#0f0e0d" stroked="f">
              <v:path arrowok="t"/>
            </v:shape>
            <v:shape id="_x0000_s10127" style="position:absolute;left:4318;top:1947;width:3014;height:2291" coordorigin="4318,1947" coordsize="3014,2291" path="m5703,3429r-6,-12l5692,3394r14,-5l5711,3375r-4,-18l5698,3340r-9,-9l5687,3317r-3,-47l5702,3275r17,4l5709,3299r,-8l5687,3291r,8l5694,3301r2,23l5706,3342r10,17l5711,3388r-7,7l5699,3405r4,24xe" fillcolor="#0f0e0d" stroked="f">
              <v:path arrowok="t"/>
            </v:shape>
            <v:shape id="_x0000_s10126" style="position:absolute;left:4318;top:1947;width:3014;height:2291" coordorigin="4318,1947" coordsize="3014,2291" path="m5746,2837r19,l5760,2846r-6,28l5742,2856r,-7l5728,2846r-1,-11l5746,2837xe" fillcolor="#0f0e0d" stroked="f">
              <v:path arrowok="t"/>
            </v:shape>
            <v:shape id="_x0000_s10125" style="position:absolute;left:4318;top:1947;width:3014;height:2291" coordorigin="4318,1947" coordsize="3014,2291" path="m5727,2855r6,l5735,2868r-9,2l5727,2835r1,11l5727,2855xe" fillcolor="#0f0e0d" stroked="f">
              <v:path arrowok="t"/>
            </v:shape>
            <v:shape id="_x0000_s10124" style="position:absolute;left:4318;top:1947;width:3014;height:2291" coordorigin="4318,1947" coordsize="3014,2291" path="m5733,2855r1,5l5741,2859r,-1l5741,2856r1,l5754,2874r-19,-6l5733,2855xe" fillcolor="#0f0e0d" stroked="f">
              <v:path arrowok="t"/>
            </v:shape>
            <v:shape id="_x0000_s10123" style="position:absolute;left:4318;top:1947;width:3014;height:2291" coordorigin="4318,1947" coordsize="3014,2291" path="m5552,4021r1,-8l5572,4009r20,-4l5581,4014r-7,-5l5558,4016r-6,5xe" fillcolor="#0f0e0d" stroked="f">
              <v:path arrowok="t"/>
            </v:shape>
            <v:shape id="_x0000_s10122" style="position:absolute;left:4318;top:1947;width:3014;height:2291" coordorigin="4318,1947" coordsize="3014,2291" path="m5714,3930r-5,5l5695,3990r-1,4l5689,3992r-1,12l5670,4007r12,-21l5691,3981r4,-57l5712,3916r2,14xe" fillcolor="#0f0e0d" stroked="f">
              <v:path arrowok="t"/>
            </v:shape>
            <v:shape id="_x0000_s10121" style="position:absolute;left:4318;top:1947;width:3014;height:2291" coordorigin="4318,1947" coordsize="3014,2291" path="m5689,3996r5,1l5705,4001r-17,3l5689,3992r,4xe" fillcolor="#0f0e0d" stroked="f">
              <v:path arrowok="t"/>
            </v:shape>
            <v:shape id="_x0000_s10120" style="position:absolute;left:4318;top:1947;width:3014;height:2291" coordorigin="4318,1947" coordsize="3014,2291" path="m5661,3988r21,-2l5670,4007r-19,4l5646,3999r,-21l5661,3988xe" fillcolor="#0f0e0d" stroked="f">
              <v:path arrowok="t"/>
            </v:shape>
            <v:shape id="_x0000_s10119" style="position:absolute;left:4318;top:1947;width:3014;height:2291" coordorigin="4318,1947" coordsize="3014,2291" path="m5646,3999r-11,-5l5636,3984r3,-2l5642,3980r4,-2l5646,3999xe" fillcolor="#0f0e0d" stroked="f">
              <v:path arrowok="t"/>
            </v:shape>
            <v:shape id="_x0000_s10118" style="position:absolute;left:4318;top:1947;width:3014;height:2291" coordorigin="4318,1947" coordsize="3014,2291" path="m5687,3317r2,14l5679,3339r-9,8l5664,3359r9,-20l5683,3331r4,-14xe" fillcolor="#0f0e0d" stroked="f">
              <v:path arrowok="t"/>
            </v:shape>
            <v:shape id="_x0000_s10117" style="position:absolute;left:4318;top:1947;width:3014;height:2291" coordorigin="4318,1947" coordsize="3014,2291" path="m5679,3404r-4,-19l5664,3370r-3,-24l5673,3339r-9,20l5675,3376r4,28xe" fillcolor="#0f0e0d" stroked="f">
              <v:path arrowok="t"/>
            </v:shape>
            <v:shape id="_x0000_s10116" style="position:absolute;left:4318;top:1947;width:3014;height:2291" coordorigin="4318,1947" coordsize="3014,2291" path="m5723,3884r1,4l5710,3882r-11,-13l5694,3854r-12,-19l5696,3827r12,-9l5717,3822r-8,9l5693,3831r-5,12l5697,3859r17,5l5717,3873r6,11xe" fillcolor="#0f0e0d" stroked="f">
              <v:path arrowok="t"/>
            </v:shape>
            <v:shape id="_x0000_s10115" style="position:absolute;left:4318;top:1947;width:3014;height:2291" coordorigin="4318,1947" coordsize="3014,2291" path="m6441,2878r-11,18l6433,2885r3,-4l6438,2875r2,-5l6446,2839r12,28l6441,2878xe" fillcolor="#0f0e0d" stroked="f">
              <v:path arrowok="t"/>
            </v:shape>
            <v:shape id="_x0000_s10114" style="position:absolute;left:4318;top:1947;width:3014;height:2291" coordorigin="4318,1947" coordsize="3014,2291" path="m6428,2900r15,l6433,2917r-7,-7l6420,2886r13,-1l6430,2896r-2,4xe" fillcolor="#0f0e0d" stroked="f">
              <v:path arrowok="t"/>
            </v:shape>
            <v:shape id="_x0000_s10113" style="position:absolute;left:4318;top:1947;width:3014;height:2291" coordorigin="4318,1947" coordsize="3014,2291" path="m6420,2886r6,24l6418,2911r,-5l6413,2906r-10,13l6403,2893r17,-7xe" fillcolor="#0f0e0d" stroked="f">
              <v:path arrowok="t"/>
            </v:shape>
            <v:shape id="_x0000_s10112" style="position:absolute;left:4318;top:1947;width:3014;height:2291" coordorigin="4318,1947" coordsize="3014,2291" path="m6431,3499r-9,7l6413,3497r10,-33l6431,3455r8,-8l6433,3430r-1,-20l6433,3423r7,11l6445,3459r-14,7l6421,3477r-1,13l6431,3499xe" fillcolor="#0f0e0d" stroked="f">
              <v:path arrowok="t"/>
            </v:shape>
            <v:shape id="_x0000_s10111" style="position:absolute;left:4318;top:1947;width:3014;height:2291" coordorigin="4318,1947" coordsize="3014,2291" path="m6376,3388r12,-24l6409,3365r22,l6432,3410r1,20l6422,3419r-9,-25l6396,3387r-20,1xe" fillcolor="#0f0e0d" stroked="f">
              <v:path arrowok="t"/>
            </v:shape>
            <v:shape id="_x0000_s10110" style="position:absolute;left:4318;top:1947;width:3014;height:2291" coordorigin="4318,1947" coordsize="3014,2291" path="m6373,3390r2,13l6377,3429r-4,-17l6367,3363r21,1l6376,3388r-3,2xe" fillcolor="#0f0e0d" stroked="f">
              <v:path arrowok="t"/>
            </v:shape>
            <v:shape id="_x0000_s10109" style="position:absolute;left:4318;top:1947;width:3014;height:2291" coordorigin="4318,1947" coordsize="3014,2291" path="m6373,3412r-9,-4l6363,3388r-21,-4l6325,3390r-7,10l6326,3382r20,-21l6367,3363r6,49xe" fillcolor="#0f0e0d" stroked="f">
              <v:path arrowok="t"/>
            </v:shape>
            <v:shape id="_x0000_s10108" style="position:absolute;left:4318;top:1947;width:3014;height:2291" coordorigin="4318,1947" coordsize="3014,2291" path="m6326,3382r-19,-5l6311,3346r8,3l6324,3352r2,7l6346,3361r-20,21xe" fillcolor="#0f0e0d" stroked="f">
              <v:path arrowok="t"/>
            </v:shape>
            <v:shape id="_x0000_s10107" style="position:absolute;left:4318;top:1947;width:3014;height:2291" coordorigin="4318,1947" coordsize="3014,2291" path="m5433,3580r-5,l5436,3540r3,7l5444,3551r15,l5448,3575r-11,-2l5432,3573r1,7xe" fillcolor="#0f0e0d" stroked="f">
              <v:path arrowok="t"/>
            </v:shape>
            <v:shape id="_x0000_s10106" style="position:absolute;left:4318;top:1947;width:3014;height:2291" coordorigin="4318,1947" coordsize="3014,2291" path="m5680,3565r7,4l5705,3572r-14,11l5699,3601r7,14l5698,3615r-11,-30l5687,3578r-7,-13xe" fillcolor="#0f0e0d" stroked="f">
              <v:path arrowok="t"/>
            </v:shape>
            <v:shape id="_x0000_s10105" style="position:absolute;left:4318;top:1947;width:3014;height:2291" coordorigin="4318,1947" coordsize="3014,2291" path="m5699,3869r11,13l5691,3884r-17,8l5665,3901r14,-17l5697,3874r2,-5xe" fillcolor="#0f0e0d" stroked="f">
              <v:path arrowok="t"/>
            </v:shape>
            <v:shape id="_x0000_s10104" style="position:absolute;left:4318;top:1947;width:3014;height:2291" coordorigin="4318,1947" coordsize="3014,2291" path="m5661,3894r18,-10l5665,3901r9,17l5659,3908r-6,-19l5661,3894xe" fillcolor="#0f0e0d" stroked="f">
              <v:path arrowok="t"/>
            </v:shape>
            <v:shape id="_x0000_s10103" style="position:absolute;left:4318;top:1947;width:3014;height:2291" coordorigin="4318,1947" coordsize="3014,2291" path="m6626,3514r-13,1l6617,3507r5,-8l6626,3489r15,-8l6634,3510r1,3l6626,3514xe" fillcolor="#0f0e0d" stroked="f">
              <v:path arrowok="t"/>
            </v:shape>
            <v:shape id="_x0000_s10102" style="position:absolute;left:4318;top:1947;width:3014;height:2291" coordorigin="4318,1947" coordsize="3014,2291" path="m5341,3355r9,14l5346,3393r-10,6l5328,3408r-5,10l5322,3428r-5,-17l5334,3401r8,-12l5342,3374r-1,-19xe" fillcolor="#0f0e0d" stroked="f">
              <v:path arrowok="t"/>
            </v:shape>
            <v:shape id="_x0000_s10101" style="position:absolute;left:4318;top:1947;width:3014;height:2291" coordorigin="4318,1947" coordsize="3014,2291" path="m5329,3851r13,3l5333,3853r-4,8l5324,3857r5,-6xe" fillcolor="#0f0e0d" stroked="f">
              <v:path arrowok="t"/>
            </v:shape>
            <v:shape id="_x0000_s10100" style="position:absolute;left:4318;top:1947;width:3014;height:2291" coordorigin="4318,1947" coordsize="3014,2291" path="m5359,3310r-9,-14l5348,3294r-4,-20l5327,3269r-13,3l5304,3279r12,-23l5337,3257r10,-1l5361,3243r-2,67xe" fillcolor="#0f0e0d" stroked="f">
              <v:path arrowok="t"/>
            </v:shape>
            <v:shape id="_x0000_s10099" style="position:absolute;left:4318;top:1947;width:3014;height:2291" coordorigin="4318,1947" coordsize="3014,2291" path="m5325,3314r4,-21l5342,3278r2,-4l5348,3294r-16,8l5325,3314xe" fillcolor="#0f0e0d" stroked="f">
              <v:path arrowok="t"/>
            </v:shape>
            <v:shape id="_x0000_s10098" style="position:absolute;left:4318;top:1947;width:3014;height:2291" coordorigin="4318,1947" coordsize="3014,2291" path="m5290,3384r-11,-11l5277,3355r14,-14l5304,3326r6,-9l5315,3327r-15,12l5284,3354r-3,7l5290,3384xe" fillcolor="#0f0e0d" stroked="f">
              <v:path arrowok="t"/>
            </v:shape>
            <v:shape id="_x0000_s10097" style="position:absolute;left:4318;top:1947;width:3014;height:2291" coordorigin="4318,1947" coordsize="3014,2291" path="m5273,3371r-13,8l5266,3369r3,-20l5277,3355r2,18l5273,3371xe" fillcolor="#0f0e0d" stroked="f">
              <v:path arrowok="t"/>
            </v:shape>
            <v:shape id="_x0000_s10096" style="position:absolute;left:4318;top:1947;width:3014;height:2291" coordorigin="4318,1947" coordsize="3014,2291" path="m5251,3397r-7,1l5245,3389r4,-10l5253,3382r6,27l5251,3397xe" fillcolor="#0f0e0d" stroked="f">
              <v:path arrowok="t"/>
            </v:shape>
            <v:shape id="_x0000_s10095" style="position:absolute;left:4318;top:1947;width:3014;height:2291" coordorigin="4318,1947" coordsize="3014,2291" path="m5237,3404r2,-5l5243,3395r2,-6l5244,3398r-1,5l5237,3404xe" fillcolor="#0f0e0d" stroked="f">
              <v:path arrowok="t"/>
            </v:shape>
            <v:shape id="_x0000_s10094" style="position:absolute;left:4318;top:1947;width:3014;height:2291" coordorigin="4318,1947" coordsize="3014,2291" path="m5332,3496r2,l5339,3520r-9,-7l5323,3494r-3,-11l5332,3496xe" fillcolor="#0f0e0d" stroked="f">
              <v:path arrowok="t"/>
            </v:shape>
            <v:shape id="_x0000_s10093" style="position:absolute;left:4318;top:1947;width:3014;height:2291" coordorigin="4318,1947" coordsize="3014,2291" path="m5322,3428r7,8l5336,3455r-14,11l5320,3483r3,11l5313,3468r13,-12l5326,3436r-4,-8xe" fillcolor="#0f0e0d" stroked="f">
              <v:path arrowok="t"/>
            </v:shape>
            <v:shape id="_x0000_s10092" style="position:absolute;left:4318;top:1947;width:3014;height:2291" coordorigin="4318,1947" coordsize="3014,2291" path="m5311,3488r-13,5l5301,3486r5,-12l5307,3466r6,2l5323,3494r-12,-6xe" fillcolor="#0f0e0d" stroked="f">
              <v:path arrowok="t"/>
            </v:shape>
            <v:shape id="_x0000_s10091" style="position:absolute;left:4318;top:1947;width:3014;height:2291" coordorigin="4318,1947" coordsize="3014,2291" path="m5301,3486r-3,7l5289,3507r-2,6l5299,3522r-14,1l5286,3519r-3,-15l5292,3495r9,-9xe" fillcolor="#0f0e0d" stroked="f">
              <v:path arrowok="t"/>
            </v:shape>
            <v:shape id="_x0000_s10090" style="position:absolute;left:4318;top:1947;width:3014;height:2291" coordorigin="4318,1947" coordsize="3014,2291" path="m5288,3559r-19,l5271,3521r5,-11l5283,3504r3,15l5278,3515r-6,8l5272,3531r16,28xe" fillcolor="#0f0e0d" stroked="f">
              <v:path arrowok="t"/>
            </v:shape>
            <v:shape id="_x0000_s10089" style="position:absolute;left:4318;top:1947;width:3014;height:2291" coordorigin="4318,1947" coordsize="3014,2291" path="m5256,3476r7,11l5270,3498r13,6l5276,3510r-9,-14l5256,3476xe" fillcolor="#0f0e0d" stroked="f">
              <v:path arrowok="t"/>
            </v:shape>
            <v:shape id="_x0000_s10088" style="position:absolute;left:4318;top:1947;width:3014;height:2291" coordorigin="4318,1947" coordsize="3014,2291" path="m5345,3164r3,1l5349,3169r15,l5371,3159r8,-6l5376,3166r-17,10l5345,3171r,-7xe" fillcolor="#0f0e0d" stroked="f">
              <v:path arrowok="t"/>
            </v:shape>
            <v:shape id="_x0000_s10087" style="position:absolute;left:4318;top:1947;width:3014;height:2291" coordorigin="4318,1947" coordsize="3014,2291" path="m5330,3147r,23l5318,3179r-12,10l5294,3196r-12,-3l5297,3180r19,-12l5328,3154r2,-7xe" fillcolor="#0f0e0d" stroked="f">
              <v:path arrowok="t"/>
            </v:shape>
            <v:shape id="_x0000_s10086" style="position:absolute;left:4318;top:1947;width:3014;height:2291" coordorigin="4318,1947" coordsize="3014,2291" path="m5971,4006r-2,4l5969,4018r-10,3l5958,4032r-16,-28l5946,4001r7,-16l5968,3985r3,-23l5971,4006xe" fillcolor="#0f0e0d" stroked="f">
              <v:path arrowok="t"/>
            </v:shape>
            <v:shape id="_x0000_s10085" style="position:absolute;left:4318;top:1947;width:3014;height:2291" coordorigin="4318,1947" coordsize="3014,2291" path="m6040,4037r-17,18l6003,4054r-18,-4l5977,4047r-8,-3l5966,4034r-8,-2l5959,4021r,7l5968,4024r3,3l5981,4040r18,3l6020,4041r20,-4xe" fillcolor="#0f0e0d" stroked="f">
              <v:path arrowok="t"/>
            </v:shape>
            <v:shape id="_x0000_s10084" style="position:absolute;left:4318;top:1947;width:3014;height:2291" coordorigin="4318,1947" coordsize="3014,2291" path="m5899,4041r5,-27l5925,4012r17,-8l5958,4032r-19,l5919,4037r-20,4xe" fillcolor="#0f0e0d" stroked="f">
              <v:path arrowok="t"/>
            </v:shape>
            <v:shape id="_x0000_s10083" style="position:absolute;left:4318;top:1947;width:3014;height:2291" coordorigin="4318,1947" coordsize="3014,2291" path="m5887,4042r-19,-1l5872,4015r1,-3l5875,3997r1,-3l5882,4013r22,1l5899,4041r-12,1xe" fillcolor="#0f0e0d" stroked="f">
              <v:path arrowok="t"/>
            </v:shape>
            <v:shape id="_x0000_s10082" style="position:absolute;left:4318;top:1947;width:3014;height:2291" coordorigin="4318,1947" coordsize="3014,2291" path="m5868,4012r,-2l5864,4012r-1,6l5865,4026r-19,-2l5826,4025r-19,2l5788,4030r-19,3l5749,4037r-19,3l5710,4042r-20,l5675,4042r18,-5l5713,4033r20,-3l5754,4027r21,-2l5795,4022r20,-4l5832,4012r16,-7l5850,4004r14,4l5875,3997r-7,15xe" fillcolor="#0f0e0d" stroked="f">
              <v:path arrowok="t"/>
            </v:shape>
            <v:shape id="_x0000_s10081" style="position:absolute;left:4318;top:1947;width:3014;height:2291" coordorigin="4318,1947" coordsize="3014,2291" path="m5967,3872r-1,-12l5986,3858r4,-1l5982,3862r-12,1l5967,3872xe" fillcolor="#0f0e0d" stroked="f">
              <v:path arrowok="t"/>
            </v:shape>
            <v:shape id="_x0000_s10080" style="position:absolute;left:4318;top:1947;width:3014;height:2291" coordorigin="4318,1947" coordsize="3014,2291" path="m5886,3483r8,-19l5900,3457r12,-10l5927,3438r12,-13l5941,3415r-1,-22l5955,3384r11,-19l5979,3347r4,46l5968,3401r-8,17l5962,3434r14,8l5983,3448r,5l5978,3461r-12,-13l5958,3434r3,-30l5974,3393r4,-14l5974,3374r-16,12l5946,3402r-2,4l5945,3431r-14,6l5920,3449r-8,24l5896,3475r-10,8xe" fillcolor="#0f0e0d" stroked="f">
              <v:path arrowok="t"/>
            </v:shape>
            <v:shape id="_x0000_s10079" style="position:absolute;left:4318;top:1947;width:3014;height:2291" coordorigin="4318,1947" coordsize="3014,2291" path="m5827,3536r5,-8l5834,3537r-9,13l5823,3555r-3,10l5819,3563r-2,1l5814,3568r-2,-26l5827,3536xe" fillcolor="#0f0e0d" stroked="f">
              <v:path arrowok="t"/>
            </v:shape>
            <v:shape id="_x0000_s10078" style="position:absolute;left:4318;top:1947;width:3014;height:2291" coordorigin="4318,1947" coordsize="3014,2291" path="m5832,3580r6,34l5826,3613r-4,-48l5820,3565r3,-10l5824,3582r6,l5832,3580xe" fillcolor="#0f0e0d" stroked="f">
              <v:path arrowok="t"/>
            </v:shape>
            <v:shape id="_x0000_s10077" style="position:absolute;left:4318;top:1947;width:3014;height:2291" coordorigin="4318,1947" coordsize="3014,2291" path="m5813,3615r-11,-4l5804,3572r2,-5l5807,3537r3,3l5812,3542r2,26l5814,3632r-1,-17xe" fillcolor="#0f0e0d" stroked="f">
              <v:path arrowok="t"/>
            </v:shape>
            <v:shape id="_x0000_s10076" style="position:absolute;left:4318;top:1947;width:3014;height:2291" coordorigin="4318,1947" coordsize="3014,2291" path="m5802,3611r-16,-2l5793,3571r2,3l5797,3576r4,l5804,3572r-2,39xe" fillcolor="#0f0e0d" stroked="f">
              <v:path arrowok="t"/>
            </v:shape>
            <v:shape id="_x0000_s10075" style="position:absolute;left:4318;top:1947;width:3014;height:2291" coordorigin="4318,1947" coordsize="3014,2291" path="m5825,3341r9,-1l5833,3350r3,4l5842,3366r8,6l5845,3380r-10,-8l5827,3354r-2,-13xe" fillcolor="#0f0e0d" stroked="f">
              <v:path arrowok="t"/>
            </v:shape>
            <v:shape id="_x0000_s10074" style="position:absolute;left:4318;top:1947;width:3014;height:2291" coordorigin="4318,1947" coordsize="3014,2291" path="m5824,3582r-1,-27l5837,3559r-4,16l5827,3575r-2,2l5824,3582xe" fillcolor="#0f0e0d" stroked="f">
              <v:path arrowok="t"/>
            </v:shape>
            <v:shape id="_x0000_s10073" style="position:absolute;left:4318;top:1947;width:3014;height:2291" coordorigin="4318,1947" coordsize="3014,2291" path="m5449,2922r1,5l5444,2933r-3,-4l5439,2925r10,-3xe" fillcolor="#0f0e0d" stroked="f">
              <v:path arrowok="t"/>
            </v:shape>
            <v:shape id="_x0000_s10072" style="position:absolute;left:4318;top:1947;width:3014;height:2291" coordorigin="4318,1947" coordsize="3014,2291" path="m5438,3077r-1,-4l5442,3067r13,9l5438,3077xe" fillcolor="#0f0e0d" stroked="f">
              <v:path arrowok="t"/>
            </v:shape>
            <v:shape id="_x0000_s10071" style="position:absolute;left:4318;top:1947;width:3014;height:2291" coordorigin="4318,1947" coordsize="3014,2291" path="m5418,3420r-11,13l5410,3425r8,-14l5429,3417r-11,3xe" fillcolor="#0f0e0d" stroked="f">
              <v:path arrowok="t"/>
            </v:shape>
            <v:shape id="_x0000_s10070" style="position:absolute;left:4318;top:1947;width:3014;height:2291" coordorigin="4318,1947" coordsize="3014,2291" path="m5400,3444r10,18l5404,3470r-6,-14l5396,3435r14,-10l5407,3433r-7,11xe" fillcolor="#0f0e0d" stroked="f">
              <v:path arrowok="t"/>
            </v:shape>
            <v:shape id="_x0000_s10069" style="position:absolute;left:4318;top:1947;width:3014;height:2291" coordorigin="4318,1947" coordsize="3014,2291" path="m5387,3456r-11,9l5383,3447r,-17l5385,3431r11,4l5398,3456r-11,xe" fillcolor="#0f0e0d" stroked="f">
              <v:path arrowok="t"/>
            </v:shape>
            <v:shape id="_x0000_s10068" style="position:absolute;left:4318;top:1947;width:3014;height:2291" coordorigin="4318,1947" coordsize="3014,2291" path="m5375,3463r8,-16l5376,3465r-9,11l5360,3470r15,-7xe" fillcolor="#0f0e0d" stroked="f">
              <v:path arrowok="t"/>
            </v:shape>
            <v:shape id="_x0000_s10067" style="position:absolute;left:4318;top:1947;width:3014;height:2291" coordorigin="4318,1947" coordsize="3014,2291" path="m5445,3510r3,7l5454,3521r8,1l5465,3534r10,1l5466,3548r-10,-13l5448,3528r-3,-18xe" fillcolor="#0f0e0d" stroked="f">
              <v:path arrowok="t"/>
            </v:shape>
            <v:shape id="_x0000_s10066" style="position:absolute;left:4318;top:1947;width:3014;height:2291" coordorigin="4318,1947" coordsize="3014,2291" path="m6068,3339r4,3l6080,3343r2,-5l6080,3322r19,2l6094,3355r-21,-1l6068,3339xe" fillcolor="#0f0e0d" stroked="f">
              <v:path arrowok="t"/>
            </v:shape>
            <v:shape id="_x0000_s10065" style="position:absolute;left:4318;top:1947;width:3014;height:2291" coordorigin="4318,1947" coordsize="3014,2291" path="m6115,3270r-9,-7l6100,3268r-10,19l6074,3299r-9,10l6068,3339r5,15l6053,3355r14,-74l6082,3271r15,-9l6111,3251r4,19xe" fillcolor="#0f0e0d" stroked="f">
              <v:path arrowok="t"/>
            </v:shape>
            <v:shape id="_x0000_s10064" style="position:absolute;left:4318;top:1947;width:3014;height:2291" coordorigin="4318,1947" coordsize="3014,2291" path="m5811,4147r15,3l5845,4153r19,2l5883,4157r20,1l5923,4158r20,l5963,4157r20,l6003,4156r21,l6044,4156r16,l6051,4176r-20,-1l6011,4173r-20,-1l5970,4170r-20,-1l5931,4168r-21,-2l5890,4164r-20,-3l5850,4159r-20,-2l5811,4147xe" fillcolor="#0f0e0d" stroked="f">
              <v:path arrowok="t"/>
            </v:shape>
            <v:shape id="_x0000_s10063" style="position:absolute;left:4318;top:1947;width:3014;height:2291" coordorigin="4318,1947" coordsize="3014,2291" path="m5737,4135r16,l5772,4138r20,4l5811,4147r19,10l5811,4156r-5,l5781,4155r-25,l5737,4135xe" fillcolor="#0f0e0d" stroked="f">
              <v:path arrowok="t"/>
            </v:shape>
            <v:shape id="_x0000_s10062" style="position:absolute;left:4318;top:1947;width:3014;height:2291" coordorigin="4318,1947" coordsize="3014,2291" path="m5657,4135r20,-1l5697,4134r20,l5737,4135r19,20l5731,4154r-26,l5678,4153r-21,-18xe" fillcolor="#0f0e0d" stroked="f">
              <v:path arrowok="t"/>
            </v:shape>
            <v:shape id="_x0000_s10061" style="position:absolute;left:4318;top:1947;width:3014;height:2291" coordorigin="4318,1947" coordsize="3014,2291" path="m5577,4138r20,-1l5617,4136r20,-1l5657,4135r21,18l5652,4152r-26,l5599,4151r-22,-13xe" fillcolor="#0f0e0d" stroked="f">
              <v:path arrowok="t"/>
            </v:shape>
            <v:shape id="_x0000_s10060" style="position:absolute;left:4318;top:1947;width:3014;height:2291" coordorigin="4318,1947" coordsize="3014,2291" path="m5500,4141r17,-1l5537,4139r20,l5577,4138r22,13l5572,4150r-26,-1l5519,4148r-19,-7xe" fillcolor="#0f0e0d" stroked="f">
              <v:path arrowok="t"/>
            </v:shape>
            <v:shape id="_x0000_s10059" style="position:absolute;left:4318;top:1947;width:3014;height:2291" coordorigin="4318,1947" coordsize="3014,2291" path="m5419,4138r21,1l5460,4140r20,1l5500,4141r19,7l5492,4147r-26,l5440,4146r-21,-8xe" fillcolor="#0f0e0d" stroked="f">
              <v:path arrowok="t"/>
            </v:shape>
            <v:shape id="_x0000_s10058" style="position:absolute;left:4318;top:1947;width:3014;height:2291" coordorigin="4318,1947" coordsize="3014,2291" path="m5340,4131r19,2l5379,4135r20,2l5419,4138r21,8l5413,4145r-26,-1l5362,4143r-22,-12xe" fillcolor="#0f0e0d" stroked="f">
              <v:path arrowok="t"/>
            </v:shape>
            <v:shape id="_x0000_s10057" style="position:absolute;left:4318;top:1947;width:3014;height:2291" coordorigin="4318,1947" coordsize="3014,2291" path="m5256,4149r7,-32l5281,4123r19,3l5320,4128r20,3l5362,4143r-26,l5311,4142r-24,-1l5275,4154r-19,-5xe" fillcolor="#0f0e0d" stroked="f">
              <v:path arrowok="t"/>
            </v:shape>
            <v:shape id="_x0000_s10056" style="position:absolute;left:4318;top:1947;width:3014;height:2291" coordorigin="4318,1947" coordsize="3014,2291" path="m6083,2594r,106l6079,2703r-1,46l6058,2749r-5,-135l6057,2618r,34l6069,2653r9,-3l6082,2608r1,-14xe" fillcolor="#0f0e0d" stroked="f">
              <v:path arrowok="t"/>
            </v:shape>
            <v:shape id="_x0000_s10055" style="position:absolute;left:4318;top:1947;width:3014;height:2291" coordorigin="4318,1947" coordsize="3014,2291" path="m6078,2638r-10,2l6068,2617r8,-4l6082,2608r-4,42l6078,2638xe" fillcolor="#0f0e0d" stroked="f">
              <v:path arrowok="t"/>
            </v:shape>
            <v:shape id="_x0000_s10054" style="position:absolute;left:4318;top:1947;width:3014;height:2291" coordorigin="4318,1947" coordsize="3014,2291" path="m6057,2652r,-34l6061,2621r7,-4l6068,2640r-9,2l6057,2652xe" fillcolor="#0f0e0d" stroked="f">
              <v:path arrowok="t"/>
            </v:shape>
            <v:shape id="_x0000_s10053" style="position:absolute;left:4318;top:1947;width:3014;height:2291" coordorigin="4318,1947" coordsize="3014,2291" path="m6101,2940r5,17l6093,2966r-6,10l6083,2949r3,8l6092,2952r6,-4l6101,2940xe" fillcolor="#0f0e0d" stroked="f">
              <v:path arrowok="t"/>
            </v:shape>
            <v:shape id="_x0000_s10052" style="position:absolute;left:4318;top:1947;width:3014;height:2291" coordorigin="4318,1947" coordsize="3014,2291" path="m6075,2957r8,-8l6087,2976r2,4l6074,2976r-3,-17l6075,2957xe" fillcolor="#0f0e0d" stroked="f">
              <v:path arrowok="t"/>
            </v:shape>
            <v:shape id="_x0000_s10051" style="position:absolute;left:4318;top:1947;width:3014;height:2291" coordorigin="4318,1947" coordsize="3014,2291" path="m6047,2978r8,-7l6060,2959r1,2l6068,2964r-4,5l6055,2972r-8,6xe" fillcolor="#0f0e0d" stroked="f">
              <v:path arrowok="t"/>
            </v:shape>
            <v:shape id="_x0000_s10050" style="position:absolute;left:4318;top:1947;width:3014;height:2291" coordorigin="4318,1947" coordsize="3014,2291" path="m6051,2962r-10,-1l6041,2941r10,9l6051,2961r9,-2l6055,2971r-4,-9xe" fillcolor="#0f0e0d" stroked="f">
              <v:path arrowok="t"/>
            </v:shape>
            <v:shape id="_x0000_s10049" style="position:absolute;left:4318;top:1947;width:3014;height:2291" coordorigin="4318,1947" coordsize="3014,2291" path="m6041,2941r,20l6040,2963r-2,-3l6036,2956r-9,3l6027,2954r14,-13xe" fillcolor="#0f0e0d" stroked="f">
              <v:path arrowok="t"/>
            </v:shape>
            <v:shape id="_x0000_s10048" style="position:absolute;left:4318;top:1947;width:3014;height:2291" coordorigin="4318,1947" coordsize="3014,2291" path="m6084,3073r-9,-14l6081,3062r8,-3l6084,3079r,-6xe" fillcolor="#0f0e0d" stroked="f">
              <v:path arrowok="t"/>
            </v:shape>
            <v:shape id="_x0000_s10047" style="position:absolute;left:4318;top:1947;width:3014;height:2291" coordorigin="4318,1947" coordsize="3014,2291" path="m6072,3559r-15,3l6062,3550r1,-16l6064,3527r4,l6070,3533r4,3l6083,3571r-11,-12xe" fillcolor="#0f0e0d" stroked="f">
              <v:path arrowok="t"/>
            </v:shape>
            <v:shape id="_x0000_s10046" style="position:absolute;left:4318;top:1947;width:3014;height:2291" coordorigin="4318,1947" coordsize="3014,2291" path="m6064,3496r-6,-11l6060,3474r10,12l6067,3520r1,7l6064,3527r,-25l6064,3496xe" fillcolor="#0f0e0d" stroked="f">
              <v:path arrowok="t"/>
            </v:shape>
            <v:shape id="_x0000_s10045" style="position:absolute;left:4318;top:1947;width:3014;height:2291" coordorigin="4318,1947" coordsize="3014,2291" path="m6050,3599r-9,-7l6032,3586r14,-16l6054,3561r8,-11l6057,3562r-12,11l6043,3579r7,20xe" fillcolor="#0f0e0d" stroked="f">
              <v:path arrowok="t"/>
            </v:shape>
            <v:shape id="_x0000_s10044" style="position:absolute;left:4318;top:1947;width:3014;height:2291" coordorigin="4318,1947" coordsize="3014,2291" path="m6032,3586r-12,9l6023,3584r1,-8l6028,3571r1,l6030,3572r16,-2l6032,3586xe" fillcolor="#0f0e0d" stroked="f">
              <v:path arrowok="t"/>
            </v:shape>
            <v:shape id="_x0000_s10043" style="position:absolute;left:4318;top:1947;width:3014;height:2291" coordorigin="4318,1947" coordsize="3014,2291" path="m6028,3571r-4,5l6020,3544r18,-6l6043,3538r-10,7l6027,3558r1,13xe" fillcolor="#0f0e0d" stroked="f">
              <v:path arrowok="t"/>
            </v:shape>
            <v:shape id="_x0000_s10042" style="position:absolute;left:4318;top:1947;width:3014;height:2291" coordorigin="4318,1947" coordsize="3014,2291" path="m6008,3567r7,-12l6015,3578r2,4l6023,3584r-3,11l6009,3593r-1,-26xe" fillcolor="#0f0e0d" stroked="f">
              <v:path arrowok="t"/>
            </v:shape>
            <v:shape id="_x0000_s10041" style="position:absolute;left:4318;top:1947;width:3014;height:2291" coordorigin="4318,1947" coordsize="3014,2291" path="m5983,3576r,-49l5994,3519r5,37l5991,3556r-6,8l5983,3576xe" fillcolor="#0f0e0d" stroked="f">
              <v:path arrowok="t"/>
            </v:shape>
            <v:shape id="_x0000_s10040" style="position:absolute;left:4318;top:1947;width:3014;height:2291" coordorigin="4318,1947" coordsize="3014,2291" path="m6083,3162r-16,12l6067,3165r6,-10l6074,3150r4,-64l6083,3084r9,88l6076,3179r-1,-5l6083,3162xe" fillcolor="#0f0e0d" stroked="f">
              <v:path arrowok="t"/>
            </v:shape>
            <v:shape id="_x0000_s10039" style="position:absolute;left:4318;top:1947;width:3014;height:2291" coordorigin="4318,1947" coordsize="3014,2291" path="m6067,3165r,9l6051,3188r-16,16l6023,3219r-6,10l6024,3247r-15,-7l6010,3215r10,-10l6032,3196r13,-10l6057,3175r10,-10xe" fillcolor="#0f0e0d" stroked="f">
              <v:path arrowok="t"/>
            </v:shape>
            <v:shape id="_x0000_s10038" style="position:absolute;left:4318;top:1947;width:3014;height:2291" coordorigin="4318,1947" coordsize="3014,2291" path="m5796,3957r-19,-2l5792,3917r16,-11l5808,3906r-3,-11l5822,3899r-6,16l5798,3921r-12,11l5796,3957xe" fillcolor="#0f0e0d" stroked="f">
              <v:path arrowok="t"/>
            </v:shape>
            <v:shape id="_x0000_s10037" style="position:absolute;left:4318;top:1947;width:3014;height:2291" coordorigin="4318,1947" coordsize="3014,2291" path="m5738,3986r-9,-49l5750,3937r14,-1l5775,3927r17,-10l5777,3955r-20,-1l5745,3953r-7,33xe" fillcolor="#0f0e0d" stroked="f">
              <v:path arrowok="t"/>
            </v:shape>
            <v:shape id="_x0000_s10036" style="position:absolute;left:4318;top:1947;width:3014;height:2291" coordorigin="4318,1947" coordsize="3014,2291" path="m5714,4012r-17,9l5698,4013r7,-12l5709,3935r20,2l5714,4012xe" fillcolor="#0f0e0d" stroked="f">
              <v:path arrowok="t"/>
            </v:shape>
            <v:shape id="_x0000_s10035" style="position:absolute;left:4318;top:1947;width:3014;height:2291" coordorigin="4318,1947" coordsize="3014,2291" path="m5679,4018r19,-5l5697,4021r-19,4l5660,4022r19,-4xe" fillcolor="#0f0e0d" stroked="f">
              <v:path arrowok="t"/>
            </v:shape>
            <v:shape id="_x0000_s10034" style="position:absolute;left:4318;top:1947;width:3014;height:2291" coordorigin="4318,1947" coordsize="3014,2291" path="m5766,2316r-6,-1l5771,2259r13,-16l5795,2227r10,28l5790,2271r-14,13l5766,2300r,16xe" fillcolor="#0f0e0d" stroked="f">
              <v:path arrowok="t"/>
            </v:shape>
            <v:shape id="_x0000_s10033" style="position:absolute;left:4318;top:1947;width:3014;height:2291" coordorigin="4318,1947" coordsize="3014,2291" path="m5758,2273r13,-14l5760,2315r-5,1l5753,2309r-7,-23l5758,2273xe" fillcolor="#0f0e0d" stroked="f">
              <v:path arrowok="t"/>
            </v:shape>
            <v:shape id="_x0000_s10032" style="position:absolute;left:4318;top:1947;width:3014;height:2291" coordorigin="4318,1947" coordsize="3014,2291" path="m5806,3559r-1,-24l5807,3537r-1,30l5806,3559xe" fillcolor="#0f0e0d" stroked="f">
              <v:path arrowok="t"/>
            </v:shape>
            <v:shape id="_x0000_s10031" style="position:absolute;left:4318;top:1947;width:3014;height:2291" coordorigin="4318,1947" coordsize="3014,2291" path="m5804,3547r2,12l5798,3560r-3,4l5793,3571r-8,-6l5800,3558r4,-11xe" fillcolor="#0f0e0d" stroked="f">
              <v:path arrowok="t"/>
            </v:shape>
            <v:shape id="_x0000_s10030" style="position:absolute;left:4318;top:1947;width:3014;height:2291" coordorigin="4318,1947" coordsize="3014,2291" path="m5759,3547r7,7l5775,3567r10,-2l5793,3571r-7,38l5768,3613r-9,-66xe" fillcolor="#0f0e0d" stroked="f">
              <v:path arrowok="t"/>
            </v:shape>
            <v:shape id="_x0000_s10029" style="position:absolute;left:4318;top:1947;width:3014;height:2291" coordorigin="4318,1947" coordsize="3014,2291" path="m5795,3476r,-14l5806,3478r16,10l5823,3493r3,3l5833,3496r3,-6l5838,3485r3,11l5831,3499r-1,22l5823,3517r-7,-14l5805,3489r-10,-13xe" fillcolor="#0f0e0d" stroked="f">
              <v:path arrowok="t"/>
            </v:shape>
            <v:shape id="_x0000_s10028" style="position:absolute;left:4318;top:1947;width:3014;height:2291" coordorigin="4318,1947" coordsize="3014,2291" path="m5655,3424r4,1l5667,3450r-14,-7l5649,3433r-6,-14l5641,3410r14,14xe" fillcolor="#0f0e0d" stroked="f">
              <v:path arrowok="t"/>
            </v:shape>
            <v:shape id="_x0000_s10027" style="position:absolute;left:4318;top:1947;width:3014;height:2291" coordorigin="4318,1947" coordsize="3014,2291" path="m5653,3353r4,11l5641,3376r-12,16l5628,3393r13,17l5643,3419r-13,-11l5620,3380r15,-4l5648,3365r5,-12xe" fillcolor="#0f0e0d" stroked="f">
              <v:path arrowok="t"/>
            </v:shape>
            <v:shape id="_x0000_s10026" style="position:absolute;left:4318;top:1947;width:3014;height:2291" coordorigin="4318,1947" coordsize="3014,2291" path="m5617,3403r-10,5l5611,3402r4,-8l5620,3380r10,28l5617,3403xe" fillcolor="#0f0e0d" stroked="f">
              <v:path arrowok="t"/>
            </v:shape>
            <v:shape id="_x0000_s10025" style="position:absolute;left:4318;top:1947;width:3014;height:2291" coordorigin="4318,1947" coordsize="3014,2291" path="m5612,3384r-7,-9l5606,3374r14,6l5615,3394r-3,-10xe" fillcolor="#0f0e0d" stroked="f">
              <v:path arrowok="t"/>
            </v:shape>
            <v:shape id="_x0000_s10024" style="position:absolute;left:4318;top:1947;width:3014;height:2291" coordorigin="4318,1947" coordsize="3014,2291" path="m5648,2849r-5,-18l5651,2822r5,9l5667,2835r12,32l5661,2868r-14,8l5643,2831r5,18l5661,2850r1,-6l5659,2840r-6,1l5648,2842r,7xe" fillcolor="#0f0e0d" stroked="f">
              <v:path arrowok="t"/>
            </v:shape>
            <v:shape id="_x0000_s10023" style="position:absolute;left:4318;top:1947;width:3014;height:2291" coordorigin="4318,1947" coordsize="3014,2291" path="m5670,2646r-5,5l5663,2667r-1,-51l5655,2615r-6,9l5660,2590r3,l5668,2608r2,38xe" fillcolor="#0f0e0d" stroked="f">
              <v:path arrowok="t"/>
            </v:shape>
            <v:shape id="_x0000_s10022" style="position:absolute;left:4318;top:1947;width:3014;height:2291" coordorigin="4318,1947" coordsize="3014,2291" path="m5647,2625r-11,12l5637,2569r10,13l5660,2590r-11,34l5652,2635r-5,-10xe" fillcolor="#0f0e0d" stroked="f">
              <v:path arrowok="t"/>
            </v:shape>
            <v:shape id="_x0000_s10021" style="position:absolute;left:4318;top:1947;width:3014;height:2291" coordorigin="4318,1947" coordsize="3014,2291" path="m5636,2555r1,14l5636,2637r-3,-26l5630,2600r-1,-46l5637,2552r12,-8l5636,2555xe" fillcolor="#0f0e0d" stroked="f">
              <v:path arrowok="t"/>
            </v:shape>
            <v:shape id="_x0000_s10020" style="position:absolute;left:4318;top:1947;width:3014;height:2291" coordorigin="4318,1947" coordsize="3014,2291" path="m6543,3576r-5,11l6531,3572r-8,-7l6514,3539r13,-8l6532,3522r-4,15l6522,3551r-1,2l6528,3561r5,10l6543,3576xe" fillcolor="#0f0e0d" stroked="f">
              <v:path arrowok="t"/>
            </v:shape>
            <v:shape id="_x0000_s10019" style="position:absolute;left:4318;top:1947;width:3014;height:2291" coordorigin="4318,1947" coordsize="3014,2291" path="m6451,2886r7,9l6472,2901r21,4l6480,2931r,-2l6461,2928r-10,-42xe" fillcolor="#0f0e0d" stroked="f">
              <v:path arrowok="t"/>
            </v:shape>
            <v:shape id="_x0000_s10018" style="position:absolute;left:4318;top:1947;width:3014;height:2291" coordorigin="4318,1947" coordsize="3014,2291" path="m6458,2895r-7,-9l6456,2870r2,-3l6463,2838r3,55l6458,2895xe" fillcolor="#0f0e0d" stroked="f">
              <v:path arrowok="t"/>
            </v:shape>
            <v:shape id="_x0000_s10017" style="position:absolute;left:4318;top:1947;width:3014;height:2291" coordorigin="4318,1947" coordsize="3014,2291" path="m6433,2917r10,-17l6451,2886r10,42l6450,2939r-3,5l6433,2917xe" fillcolor="#0f0e0d" stroked="f">
              <v:path arrowok="t"/>
            </v:shape>
            <v:shape id="_x0000_s10016" style="position:absolute;left:4318;top:1947;width:3014;height:2291" coordorigin="4318,1947" coordsize="3014,2291" path="m6419,2929r9,l6431,2924r2,-7l6447,2944r-17,11l6419,2929xe" fillcolor="#0f0e0d" stroked="f">
              <v:path arrowok="t"/>
            </v:shape>
            <v:shape id="_x0000_s10015" style="position:absolute;left:4318;top:1947;width:3014;height:2291" coordorigin="4318,1947" coordsize="3014,2291" path="m6414,2968r-15,13l6401,2922r2,-3l6412,2917r5,l6419,2929r11,26l6414,2968xe" fillcolor="#0f0e0d" stroked="f">
              <v:path arrowok="t"/>
            </v:shape>
            <v:shape id="_x0000_s10014" style="position:absolute;left:4318;top:1947;width:3014;height:2291" coordorigin="4318,1947" coordsize="3014,2291" path="m6201,3481r14,-5l6212,3490r-1,10l6216,3508r-6,-5l6201,3504r,-23xe" fillcolor="#0f0e0d" stroked="f">
              <v:path arrowok="t"/>
            </v:shape>
            <v:shape id="_x0000_s10013" style="position:absolute;left:4318;top:1947;width:3014;height:2291" coordorigin="4318,1947" coordsize="3014,2291" path="m6210,3037r,-2l6222,3006r-5,66l6207,3071r-6,7l6193,3067r14,-9l6210,3053r2,-15l6211,3037r-1,xe" fillcolor="#0f0e0d" stroked="f">
              <v:path arrowok="t"/>
            </v:shape>
            <v:shape id="_x0000_s10012" style="position:absolute;left:4318;top:1947;width:3014;height:2291" coordorigin="4318,1947" coordsize="3014,2291" path="m6131,3900r12,1l6135,3920r-7,-32l6147,3880r-10,15l6131,3900xe" fillcolor="#0f0e0d" stroked="f">
              <v:path arrowok="t"/>
            </v:shape>
            <v:shape id="_x0000_s10011" style="position:absolute;left:4318;top:1947;width:3014;height:2291" coordorigin="4318,1947" coordsize="3014,2291" path="m6235,3428r-3,7l6226,3444r-9,-14l6212,3429r-1,5l6205,3432r2,-5l6214,3427r10,-14l6237,3409r-2,19xe" fillcolor="#0f0e0d" stroked="f">
              <v:path arrowok="t"/>
            </v:shape>
            <v:shape id="_x0000_s10010" style="position:absolute;left:4318;top:1947;width:3014;height:2291" coordorigin="4318,1947" coordsize="3014,2291" path="m6203,2820r23,-3l6221,2871r-6,-18l6204,2850r-21,-1l6183,2863r12,3l6200,2886r-8,-1l6193,2876r-4,-5l6168,2873r18,-33l6205,2841r14,-6l6203,2820xe" fillcolor="#0f0e0d" stroked="f">
              <v:path arrowok="t"/>
            </v:shape>
            <v:shape id="_x0000_s10009" style="position:absolute;left:4318;top:1947;width:3014;height:2291" coordorigin="4318,1947" coordsize="3014,2291" path="m6167,2852r-20,3l6164,2818r3,21l6186,2840r-18,33l6166,2852r1,xe" fillcolor="#0f0e0d" stroked="f">
              <v:path arrowok="t"/>
            </v:shape>
            <v:shape id="_x0000_s10008" style="position:absolute;left:4318;top:1947;width:3014;height:2291" coordorigin="4318,1947" coordsize="3014,2291" path="m6121,2867r17,4l6126,2878r-3,7l6118,2890r2,-54l6133,2837r-5,22l6121,2867xe" fillcolor="#0f0e0d" stroked="f">
              <v:path arrowok="t"/>
            </v:shape>
            <v:shape id="_x0000_s10007" style="position:absolute;left:4318;top:1947;width:3014;height:2291" coordorigin="4318,1947" coordsize="3014,2291" path="m5605,3530r-2,11l5604,3530r2,-7l5605,3530xe" fillcolor="#0f0e0d" stroked="f">
              <v:path arrowok="t"/>
            </v:shape>
            <v:shape id="_x0000_s10006" style="position:absolute;left:4318;top:1947;width:3014;height:2291" coordorigin="4318,1947" coordsize="3014,2291" path="m5581,3553r4,-6l5585,3539r5,-13l5596,3531r5,18l5595,3543r-8,8l5586,3559r-5,-6xe" fillcolor="#0f0e0d" stroked="f">
              <v:path arrowok="t"/>
            </v:shape>
            <v:shape id="_x0000_s10005" style="position:absolute;left:4318;top:1947;width:3014;height:2291" coordorigin="4318,1947" coordsize="3014,2291" path="m5585,3521r5,5l5585,3539r-3,-8l5581,3515r4,6xe" fillcolor="#0f0e0d" stroked="f">
              <v:path arrowok="t"/>
            </v:shape>
            <v:shape id="_x0000_s10004" style="position:absolute;left:4318;top:1947;width:3014;height:2291" coordorigin="4318,1947" coordsize="3014,2291" path="m6574,3452r4,13l6576,3503r-6,2l6561,3505r-8,7l6549,3521r8,-21l6565,3486r8,-5l6574,3474r,-22xe" fillcolor="#0f0e0d" stroked="f">
              <v:path arrowok="t"/>
            </v:shape>
            <v:shape id="_x0000_s10003" style="position:absolute;left:4318;top:1947;width:3014;height:2291" coordorigin="4318,1947" coordsize="3014,2291" path="m6549,3521r5,9l6552,3539r-8,-6l6543,3510r14,-10l6549,3521xe" fillcolor="#0f0e0d" stroked="f">
              <v:path arrowok="t"/>
            </v:shape>
            <v:shape id="_x0000_s10002" style="position:absolute;left:4318;top:1947;width:3014;height:2291" coordorigin="4318,1947" coordsize="3014,2291" path="m6568,2871r-18,-2l6547,2860r-1,-6l6531,2854r-2,6l6529,2868r-22,l6518,2810r19,3l6538,2831r16,4l6551,2846r17,25xe" fillcolor="#0f0e0d" stroked="f">
              <v:path arrowok="t"/>
            </v:shape>
            <v:shape id="_x0000_s10001" style="position:absolute;left:4318;top:1947;width:3014;height:2291" coordorigin="4318,1947" coordsize="3014,2291" path="m6566,2955r-17,3l6557,2930r6,l6570,2931r-3,31l6566,2955xe" fillcolor="#0f0e0d" stroked="f">
              <v:path arrowok="t"/>
            </v:shape>
            <v:shape id="_x0000_s10000" style="position:absolute;left:4318;top:1947;width:3014;height:2291" coordorigin="4318,1947" coordsize="3014,2291" path="m6557,2930r-8,28l6556,2873r12,-2l6571,2926r-3,-2l6556,2923r1,7xe" fillcolor="#0f0e0d" stroked="f">
              <v:path arrowok="t"/>
            </v:shape>
            <v:shape id="_x0000_s9999" style="position:absolute;left:4318;top:1947;width:3014;height:2291" coordorigin="4318,1947" coordsize="3014,2291" path="m6565,3479r8,2l6565,3486r-2,-27l6566,3467r-1,12xe" fillcolor="#0f0e0d" stroked="f">
              <v:path arrowok="t"/>
            </v:shape>
            <v:shape id="_x0000_s9998" style="position:absolute;left:4318;top:1947;width:3014;height:2291" coordorigin="4318,1947" coordsize="3014,2291" path="m6453,3478r,-12l6448,3437r16,-8l6476,3414r3,15l6472,3437r-18,2l6453,3451r,27xe" fillcolor="#0f0e0d" stroked="f">
              <v:path arrowok="t"/>
            </v:shape>
            <v:shape id="_x0000_s9997" style="position:absolute;left:4318;top:1947;width:3014;height:2291" coordorigin="4318,1947" coordsize="3014,2291" path="m6445,3459r-5,-25l6448,3437r5,29l6445,3459xe" fillcolor="#0f0e0d" stroked="f">
              <v:path arrowok="t"/>
            </v:shape>
            <v:shape id="_x0000_s9996" style="position:absolute;left:4318;top:1947;width:3014;height:2291" coordorigin="4318,1947" coordsize="3014,2291" path="m6396,3482r1,-32l6408,3466r4,3l6423,3464r-10,33l6403,3496r-7,-14xe" fillcolor="#0f0e0d" stroked="f">
              <v:path arrowok="t"/>
            </v:shape>
            <v:shape id="_x0000_s9995" style="position:absolute;left:4318;top:1947;width:3014;height:2291" coordorigin="4318,1947" coordsize="3014,2291" path="m6386,3541r-4,-15l6375,3523r14,-25l6396,3482r7,14l6392,3501r-8,9l6382,3520r4,21xe" fillcolor="#0f0e0d" stroked="f">
              <v:path arrowok="t"/>
            </v:shape>
            <v:shape id="_x0000_s9994" style="position:absolute;left:4318;top:1947;width:3014;height:2291" coordorigin="4318,1947" coordsize="3014,2291" path="m6375,3523r-13,1l6362,3501r9,1l6373,3502r16,-4l6375,3523xe" fillcolor="#0f0e0d" stroked="f">
              <v:path arrowok="t"/>
            </v:shape>
            <v:shape id="_x0000_s9993" style="position:absolute;left:4318;top:1947;width:3014;height:2291" coordorigin="4318,1947" coordsize="3014,2291" path="m6362,3501r,23l6359,3534r-6,8l6354,3555r-9,-2l6350,3525r7,-5l6361,3512r1,-11xe" fillcolor="#0f0e0d" stroked="f">
              <v:path arrowok="t"/>
            </v:shape>
            <v:shape id="_x0000_s9992" style="position:absolute;left:4318;top:1947;width:3014;height:2291" coordorigin="4318,1947" coordsize="3014,2291" path="m6449,3596r10,-7l6468,3580r3,-10l6480,3583r-19,7l6449,3596xe" fillcolor="#0f0e0d" stroked="f">
              <v:path arrowok="t"/>
            </v:shape>
            <v:shape id="_x0000_s9991" style="position:absolute;left:4318;top:1947;width:3014;height:2291" coordorigin="4318,1947" coordsize="3014,2291" path="m6449,3596r12,-6l6446,3605r-3,4l6438,3599r11,-3xe" fillcolor="#0f0e0d" stroked="f">
              <v:path arrowok="t"/>
            </v:shape>
            <v:shape id="_x0000_s9990" style="position:absolute;left:4318;top:1947;width:3014;height:2291" coordorigin="4318,1947" coordsize="3014,2291" path="m6437,3614r-5,-1l6432,3609r-5,-9l6425,3574r3,-3l6426,3587r4,10l6438,3599r-1,15xe" fillcolor="#0f0e0d" stroked="f">
              <v:path arrowok="t"/>
            </v:shape>
            <v:shape id="_x0000_s9989" style="position:absolute;left:4318;top:1947;width:3014;height:2291" coordorigin="4318,1947" coordsize="3014,2291" path="m6429,3567r-6,l6421,3570r-1,5l6425,3574r2,26l6423,3594r-7,-26l6425,3560r4,7xe" fillcolor="#0f0e0d" stroked="f">
              <v:path arrowok="t"/>
            </v:shape>
            <v:shape id="_x0000_s9988" style="position:absolute;left:4318;top:1947;width:3014;height:2291" coordorigin="4318,1947" coordsize="3014,2291" path="m6379,3553r7,-12l6383,3573r9,13l6393,3586r12,-11l6412,3582r-9,l6394,3592r,20l6390,3604r-10,-12l6379,3553xe" fillcolor="#0f0e0d" stroked="f">
              <v:path arrowok="t"/>
            </v:shape>
            <v:shape id="_x0000_s9987" style="position:absolute;left:4318;top:1947;width:3014;height:2291" coordorigin="4318,1947" coordsize="3014,2291" path="m6393,3559r-10,14l6386,3541r1,-11l6393,3534r13,-6l6399,3559r-6,xe" fillcolor="#0f0e0d" stroked="f">
              <v:path arrowok="t"/>
            </v:shape>
            <v:shape id="_x0000_s9986" style="position:absolute;left:4318;top:1947;width:3014;height:2291" coordorigin="4318,1947" coordsize="3014,2291" path="m6379,3553r1,39l6375,3587r-7,2l6365,3600r-1,-22l6364,3556r15,-3xe" fillcolor="#0f0e0d" stroked="f">
              <v:path arrowok="t"/>
            </v:shape>
            <v:shape id="_x0000_s9985" style="position:absolute;left:4318;top:1947;width:3014;height:2291" coordorigin="4318,1947" coordsize="3014,2291" path="m6364,3556r,22l6364,3577r-1,-1l6361,3577r-1,-10l6354,3555r-1,-13l6364,3556xe" fillcolor="#0f0e0d" stroked="f">
              <v:path arrowok="t"/>
            </v:shape>
            <v:shape id="_x0000_s9984" style="position:absolute;left:4318;top:1947;width:3014;height:2291" coordorigin="4318,1947" coordsize="3014,2291" path="m6303,3485r11,l6315,3497r8,16l6332,3522r9,4l6350,3525r-5,28l6336,3540r-8,-13l6318,3516r-11,-6l6303,3485xe" fillcolor="#0f0e0d" stroked="f">
              <v:path arrowok="t"/>
            </v:shape>
            <v:shape id="_x0000_s9983" style="position:absolute;left:4318;top:1947;width:3014;height:2291" coordorigin="4318,1947" coordsize="3014,2291" path="m6336,3557r-7,8l6333,3549r3,-9l6345,3553r-9,4xe" fillcolor="#0f0e0d" stroked="f">
              <v:path arrowok="t"/>
            </v:shape>
            <v:shape id="_x0000_s9982" style="position:absolute;left:4318;top:1947;width:3014;height:2291" coordorigin="4318,1947" coordsize="3014,2291" path="m6327,3575r5,8l6335,3602r-9,-10l6326,3555r7,-6l6329,3565r-2,10xe" fillcolor="#0f0e0d" stroked="f">
              <v:path arrowok="t"/>
            </v:shape>
            <v:shape id="_x0000_s9981" style="position:absolute;left:4318;top:1947;width:3014;height:2291" coordorigin="4318,1947" coordsize="3014,2291" path="m6299,3549r3,-8l6314,3557r4,3l6326,3555r,37l6323,3585r-7,-3l6310,3566r-11,-17xe" fillcolor="#0f0e0d" stroked="f">
              <v:path arrowok="t"/>
            </v:shape>
            <v:shape id="_x0000_s9980" style="position:absolute;left:4318;top:1947;width:3014;height:2291" coordorigin="4318,1947" coordsize="3014,2291" path="m6300,3613r-1,-1l6298,3583r9,-8l6310,3566r6,16l6308,3586r-7,12l6301,3602r-1,11xe" fillcolor="#0f0e0d" stroked="f">
              <v:path arrowok="t"/>
            </v:shape>
            <v:shape id="_x0000_s9979" style="position:absolute;left:4318;top:1947;width:3014;height:2291" coordorigin="4318,1947" coordsize="3014,2291" path="m6298,3583r1,29l6295,3610r-1,2l6291,3613r-2,-29l6298,3583xe" fillcolor="#0f0e0d" stroked="f">
              <v:path arrowok="t"/>
            </v:shape>
            <v:shape id="_x0000_s9978" style="position:absolute;left:4318;top:1947;width:3014;height:2291" coordorigin="4318,1947" coordsize="3014,2291" path="m6280,3621r1,-8l6287,3609r2,-25l6291,3613r,3l6295,3653r-15,-32xe" fillcolor="#0f0e0d" stroked="f">
              <v:path arrowok="t"/>
            </v:shape>
            <v:shape id="_x0000_s9977" style="position:absolute;left:4318;top:1947;width:3014;height:2291" coordorigin="4318,1947" coordsize="3014,2291" path="m5943,2950r-5,-1l5941,2902r9,20l5945,2972r-3,-11l5943,2950xe" fillcolor="#0f0e0d" stroked="f">
              <v:path arrowok="t"/>
            </v:shape>
            <v:shape id="_x0000_s9976" style="position:absolute;left:4318;top:1947;width:3014;height:2291" coordorigin="4318,1947" coordsize="3014,2291" path="m6744,3639r-8,16l6730,3672r-1,172l6715,3855r-2,-107l6714,3726r4,-72l6729,3605r11,-13l6744,3639xe" fillcolor="#0f0e0d" stroked="f">
              <v:path arrowok="t"/>
            </v:shape>
            <v:shape id="_x0000_s9975" style="position:absolute;left:4318;top:1947;width:3014;height:2291" coordorigin="4318,1947" coordsize="3014,2291" path="m6696,3894r1,-88l6705,3789r6,-19l6713,3748r2,107l6703,3874r-7,20xe" fillcolor="#0f0e0d" stroked="f">
              <v:path arrowok="t"/>
            </v:shape>
            <v:shape id="_x0000_s9974" style="position:absolute;left:4318;top:1947;width:3014;height:2291" coordorigin="4318,1947" coordsize="3014,2291" path="m6664,3904r-1,-73l6681,3823r5,22l6678,3847r-6,6l6664,3904xe" fillcolor="#0f0e0d" stroked="f">
              <v:path arrowok="t"/>
            </v:shape>
            <v:shape id="_x0000_s9973" style="position:absolute;left:4318;top:1947;width:3014;height:2291" coordorigin="4318,1947" coordsize="3014,2291" path="m6531,3986r8,-22l6554,3952r18,-10l6591,3933r-18,17l6556,3961r-15,12l6531,3986xe" fillcolor="#0f0e0d" stroked="f">
              <v:path arrowok="t"/>
            </v:shape>
            <v:shape id="_x0000_s9972" style="position:absolute;left:4318;top:1947;width:3014;height:2291" coordorigin="4318,1947" coordsize="3014,2291" path="m6730,2934r-14,l6718,2901r10,3l6728,2898r3,-49l6743,2935r-13,-1xe" fillcolor="#0f0e0d" stroked="f">
              <v:path arrowok="t"/>
            </v:shape>
            <v:shape id="_x0000_s9971" style="position:absolute;left:4318;top:1947;width:3014;height:2291" coordorigin="4318,1947" coordsize="3014,2291" path="m6712,2936r16,3l6726,2973r-22,l6706,2851r4,43l6712,2902r6,-1l6716,2934r-4,2xe" fillcolor="#0f0e0d" stroked="f">
              <v:path arrowok="t"/>
            </v:shape>
            <v:shape id="_x0000_s9970" style="position:absolute;left:4318;top:1947;width:3014;height:2291" coordorigin="4318,1947" coordsize="3014,2291" path="m6730,3872r1,11l6729,3844r1,-172l6730,3690r7,15l6732,3872r-2,xe" fillcolor="#0f0e0d" stroked="f">
              <v:path arrowok="t"/>
            </v:shape>
            <v:shape id="_x0000_s9969" style="position:absolute;left:4318;top:1947;width:3014;height:2291" coordorigin="4318,1947" coordsize="3014,2291" path="m6725,3888r-3,7l6724,3856r5,-12l6731,3883r-6,5xe" fillcolor="#0f0e0d" stroked="f">
              <v:path arrowok="t"/>
            </v:shape>
            <v:shape id="_x0000_s9968" style="position:absolute;left:4318;top:1947;width:3014;height:2291" coordorigin="4318,1947" coordsize="3014,2291" path="m6761,2850r-10,8l6746,2856r-7,l6736,2860r-1,6l6731,2849r4,-5l6735,2834r1,-4l6740,2819r17,1l6761,2850xe" fillcolor="#0f0e0d" stroked="f">
              <v:path arrowok="t"/>
            </v:shape>
            <v:shape id="_x0000_s9967" style="position:absolute;left:4318;top:1947;width:3014;height:2291" coordorigin="4318,1947" coordsize="3014,2291" path="m6732,2843r-3,l6729,2840r2,-4l6735,2834r,10l6732,2843xe" fillcolor="#0f0e0d" stroked="f">
              <v:path arrowok="t"/>
            </v:shape>
            <v:shape id="_x0000_s9966" style="position:absolute;left:4318;top:1947;width:3014;height:2291" coordorigin="4318,1947" coordsize="3014,2291" path="m6743,2943r1,2l6744,2953r-10,l6728,2956r,-17l6743,2943xe" fillcolor="#0f0e0d" stroked="f">
              <v:path arrowok="t"/>
            </v:shape>
            <v:shape id="_x0000_s9965" style="position:absolute;left:4318;top:1947;width:3014;height:2291" coordorigin="4318,1947" coordsize="3014,2291" path="m6728,3333r-4,12l6706,3345r-19,5l6669,3358r-19,8l6671,3346r19,-4l6710,3338r18,-5xe" fillcolor="#0f0e0d" stroked="f">
              <v:path arrowok="t"/>
            </v:shape>
            <v:shape id="_x0000_s9964" style="position:absolute;left:4318;top:1947;width:3014;height:2291" coordorigin="4318,1947" coordsize="3014,2291" path="m6671,3346r-21,20l6631,3372r-10,2l6601,3376r-20,l6561,3375r-19,1l6523,3379r19,-17l6564,3360r22,-2l6608,3355r21,-3l6650,3349r21,-3xe" fillcolor="#0f0e0d" stroked="f">
              <v:path arrowok="t"/>
            </v:shape>
            <v:shape id="_x0000_s9963" style="position:absolute;left:4318;top:1947;width:3014;height:2291" coordorigin="4318,1947" coordsize="3014,2291" path="m6520,3363r22,-1l6523,3379r-12,4l6497,3364r23,-1xe" fillcolor="#0f0e0d" stroked="f">
              <v:path arrowok="t"/>
            </v:shape>
            <v:shape id="_x0000_s9962" style="position:absolute;left:4318;top:1947;width:3014;height:2291" coordorigin="4318,1947" coordsize="3014,2291" path="m6717,3646r-5,-3l6715,3615r14,-10l6718,3654r-1,-8xe" fillcolor="#0f0e0d" stroked="f">
              <v:path arrowok="t"/>
            </v:shape>
            <v:shape id="_x0000_s9961" style="position:absolute;left:4318;top:1947;width:3014;height:2291" coordorigin="4318,1947" coordsize="3014,2291" path="m6705,3648r1,7l6710,3690r-9,6l6700,3623r15,-8l6712,3643r-7,5xe" fillcolor="#0f0e0d" stroked="f">
              <v:path arrowok="t"/>
            </v:shape>
            <v:shape id="_x0000_s9960" style="position:absolute;left:4318;top:1947;width:3014;height:2291" coordorigin="4318,1947" coordsize="3014,2291" path="m6701,3696r-4,-22l6685,3665r-19,-4l6648,3660r-20,-2l6608,3658r-20,-1l6567,3658r-20,l6527,3659r-20,1l6488,3661r-20,1l6490,3631r23,1l6536,3633r22,2l6581,3636r22,l6625,3636r20,-1l6665,3632r18,-4l6700,3623r1,73xe" fillcolor="#0f0e0d" stroked="f">
              <v:path arrowok="t"/>
            </v:shape>
            <v:shape id="_x0000_s9959" style="position:absolute;left:4318;top:1947;width:3014;height:2291" coordorigin="4318,1947" coordsize="3014,2291" path="m6707,2832r-2,7l6699,2846r-1,3l6704,2973r-12,-137l6699,2830r10,-7l6707,2832xe" fillcolor="#0f0e0d" stroked="f">
              <v:path arrowok="t"/>
            </v:shape>
            <v:shape id="_x0000_s9958" style="position:absolute;left:4318;top:1947;width:3014;height:2291" coordorigin="4318,1947" coordsize="3014,2291" path="m6425,3616r3,14l6443,3634r5,-2l6468,3662r-20,l6428,3663r-3,-47xe" fillcolor="#0f0e0d" stroked="f">
              <v:path arrowok="t"/>
            </v:shape>
            <v:shape id="_x0000_s9957" style="position:absolute;left:4318;top:1947;width:3014;height:2291" coordorigin="4318,1947" coordsize="3014,2291" path="m6425,3616r3,47l6418,3644r-11,-22l6408,3608r1,8l6420,3616r5,xe" fillcolor="#0f0e0d" stroked="f">
              <v:path arrowok="t"/>
            </v:shape>
            <v:shape id="_x0000_s9956" style="position:absolute;left:4318;top:1947;width:3014;height:2291" coordorigin="4318,1947" coordsize="3014,2291" path="m6418,3644r10,19l6409,3663r-20,l6370,3662r-4,-16l6364,3639r7,-13l6374,3643r18,4l6412,3645r6,-1xe" fillcolor="#0f0e0d" stroked="f">
              <v:path arrowok="t"/>
            </v:shape>
            <v:shape id="_x0000_s9955" style="position:absolute;left:4318;top:1947;width:3014;height:2291" coordorigin="4318,1947" coordsize="3014,2291" path="m6364,3639r-22,1l6354,3628r1,l6355,3594r5,-7l6363,3624r8,2l6364,3639xe" fillcolor="#0f0e0d" stroked="f">
              <v:path arrowok="t"/>
            </v:shape>
            <v:shape id="_x0000_s9954" style="position:absolute;left:4318;top:1947;width:3014;height:2291" coordorigin="4318,1947" coordsize="3014,2291" path="m6337,3630r17,-2l6342,3640r-3,3l6335,3659r-10,-34l6337,3630xe" fillcolor="#0f0e0d" stroked="f">
              <v:path arrowok="t"/>
            </v:shape>
            <v:shape id="_x0000_s9953" style="position:absolute;left:4318;top:1947;width:3014;height:2291" coordorigin="4318,1947" coordsize="3014,2291" path="m5549,2498r7,3l5550,2515r3,201l5548,2612r-4,-136l5552,2479r-1,12l5549,2498xe" fillcolor="#0f0e0d" stroked="f">
              <v:path arrowok="t"/>
            </v:shape>
            <v:shape id="_x0000_s9952" style="position:absolute;left:4318;top:1947;width:3014;height:2291" coordorigin="4318,1947" coordsize="3014,2291" path="m5542,3969r7,l5556,3970r2,-5l5555,3910r15,-6l5559,3915r7,73l5549,3976r-7,-7xe" fillcolor="#0f0e0d" stroked="f">
              <v:path arrowok="t"/>
            </v:shape>
            <v:shape id="_x0000_s9951" style="position:absolute;left:4318;top:1947;width:3014;height:2291" coordorigin="4318,1947" coordsize="3014,2291" path="m5488,3948r5,-9l5501,3909r19,3l5538,3913r4,50l5542,3969r-3,8l5530,3962r-17,-6l5496,3955r-8,-7xe" fillcolor="#0f0e0d" stroked="f">
              <v:path arrowok="t"/>
            </v:shape>
            <v:shape id="_x0000_s9950" style="position:absolute;left:4318;top:1947;width:3014;height:2291" coordorigin="4318,1947" coordsize="3014,2291" path="m5577,2383r-18,9l5557,2393r-8,7l5531,2400r-18,-2l5510,2393r13,-15l5538,2365r16,-11l5572,2344r5,39xe" fillcolor="#0f0e0d" stroked="f">
              <v:path arrowok="t"/>
            </v:shape>
            <v:shape id="_x0000_s9949" style="position:absolute;left:4318;top:1947;width:3014;height:2291" coordorigin="4318,1947" coordsize="3014,2291" path="m6031,3142r-21,7l6025,3140r7,-3l6031,3142xe" fillcolor="#0f0e0d" stroked="f">
              <v:path arrowok="t"/>
            </v:shape>
            <v:shape id="_x0000_s9948" style="position:absolute;left:4318;top:1947;width:3014;height:2291" coordorigin="4318,1947" coordsize="3014,2291" path="m5997,3163r-14,14l5992,3155r10,-17l6010,3149r-13,14xe" fillcolor="#0f0e0d" stroked="f">
              <v:path arrowok="t"/>
            </v:shape>
            <v:shape id="_x0000_s9947" style="position:absolute;left:4318;top:1947;width:3014;height:2291" coordorigin="4318,1947" coordsize="3014,2291" path="m5977,3190r-13,-6l5976,3168r16,-13l5983,3177r-6,13xe" fillcolor="#0f0e0d" stroked="f">
              <v:path arrowok="t"/>
            </v:shape>
            <v:shape id="_x0000_s9946" style="position:absolute;left:4318;top:1947;width:3014;height:2291" coordorigin="4318,1947" coordsize="3014,2291" path="m6055,4213r5,l6074,4202r20,2l6114,4205r20,l6135,4205r20,l6151,4233r-21,l6110,4233r-21,l6069,4233r-14,-20xe" fillcolor="#0f0e0d" stroked="f">
              <v:path arrowok="t"/>
            </v:shape>
            <v:shape id="_x0000_s9945" style="position:absolute;left:4318;top:1947;width:3014;height:2291" coordorigin="4318,1947" coordsize="3014,2291" path="m5993,4237r1,-21l6015,4216r20,-1l6055,4213r14,20l6050,4233r-20,1l6012,4235r-19,2xe" fillcolor="#0f0e0d" stroked="f">
              <v:path arrowok="t"/>
            </v:shape>
            <v:shape id="_x0000_s9944" style="position:absolute;left:4318;top:1947;width:3014;height:2291" coordorigin="4318,1947" coordsize="3014,2291" path="m5793,4223r11,-31l5823,4194r19,1l5860,4197r20,l5899,4198r20,1l5939,4199r17,14l5975,4215r19,1l5993,4237r-4,1l5968,4236r-18,-6l5932,4226r-19,-2l5893,4223r-20,l5853,4223r-20,l5813,4223r-20,xe" fillcolor="#0f0e0d" stroked="f">
              <v:path arrowok="t"/>
            </v:shape>
            <v:shape id="_x0000_s9943" style="position:absolute;left:4318;top:1947;width:3014;height:2291" coordorigin="4318,1947" coordsize="3014,2291" path="m6048,2801r-7,-7l6060,2793r1,l6048,2801xe" fillcolor="#0f0e0d" stroked="f">
              <v:path arrowok="t"/>
            </v:shape>
            <v:shape id="_x0000_s9942" style="position:absolute;left:4318;top:1947;width:3014;height:2291" coordorigin="4318,1947" coordsize="3014,2291" path="m6061,3942r6,-2l6066,3944r-12,11l6058,3931r3,8l6061,3942xe" fillcolor="#0f0e0d" stroked="f">
              <v:path arrowok="t"/>
            </v:shape>
            <v:shape id="_x0000_s9941" style="position:absolute;left:4318;top:1947;width:3014;height:2291" coordorigin="4318,1947" coordsize="3014,2291" path="m6023,3926r3,9l6037,3935r7,4l6052,3936r6,-5l6054,3955r-13,-2l6027,3944r-4,-18xe" fillcolor="#0f0e0d" stroked="f">
              <v:path arrowok="t"/>
            </v:shape>
            <v:shape id="_x0000_s9940" style="position:absolute;left:4318;top:1947;width:3014;height:2291" coordorigin="4318,1947" coordsize="3014,2291" path="m6015,3920r7,-9l6023,3926r4,18l6015,3935r-1,-1l6010,3919r5,1xe" fillcolor="#0f0e0d" stroked="f">
              <v:path arrowok="t"/>
            </v:shape>
            <v:shape id="_x0000_s9939" style="position:absolute;left:4318;top:1947;width:3014;height:2291" coordorigin="4318,1947" coordsize="3014,2291" path="m5969,4010r11,l5985,3955r5,-6l5993,3943r9,-10l6005,3926r5,-7l6014,3934r-11,12l5995,3958r7,69l5985,4027r-4,-7l5969,4010xe" fillcolor="#0f0e0d" stroked="f">
              <v:path arrowok="t"/>
            </v:shape>
            <v:shape id="_x0000_s9938" style="position:absolute;left:4318;top:1947;width:3014;height:2291" coordorigin="4318,1947" coordsize="3014,2291" path="m5888,3577r-17,5l5872,3533r-6,-13l5858,3518r-3,-13l5854,3500r11,-5l5865,3514r9,14l5876,3557r12,20xe" fillcolor="#0f0e0d" stroked="f">
              <v:path arrowok="t"/>
            </v:shape>
            <v:shape id="_x0000_s9937" style="position:absolute;left:4318;top:1947;width:3014;height:2291" coordorigin="4318,1947" coordsize="3014,2291" path="m5865,3486r-6,-6l5860,3460r3,3l5872,3457r-7,57l5865,3495r,-9xe" fillcolor="#0f0e0d" stroked="f">
              <v:path arrowok="t"/>
            </v:shape>
            <v:shape id="_x0000_s9936" style="position:absolute;left:4318;top:1947;width:3014;height:2291" coordorigin="4318,1947" coordsize="3014,2291" path="m5258,2854r6,-2l5260,2873r-3,-7l5254,2849r6,-1l5258,2854xe" fillcolor="#0f0e0d" stroked="f">
              <v:path arrowok="t"/>
            </v:shape>
            <v:shape id="_x0000_s9935" style="position:absolute;left:4318;top:1947;width:3014;height:2291" coordorigin="4318,1947" coordsize="3014,2291" path="m6293,2930r-22,5l6258,2950r-8,19l6245,2981r-8,21l6229,2993r-2,l6230,2970r10,-17l6248,2938r8,-17l6275,2919r18,11xe" fillcolor="#0f0e0d" stroked="f">
              <v:path arrowok="t"/>
            </v:shape>
            <v:shape id="_x0000_s9934" style="position:absolute;left:4318;top:1947;width:3014;height:2291" coordorigin="4318,1947" coordsize="3014,2291" path="m6249,2994r,-5l6256,2978r1,35l6246,3025r-1,6l6243,3040r-1,-27l6249,2994xe" fillcolor="#0f0e0d" stroked="f">
              <v:path arrowok="t"/>
            </v:shape>
            <v:shape id="_x0000_s9933" style="position:absolute;left:4318;top:1947;width:3014;height:2291" coordorigin="4318,1947" coordsize="3014,2291" path="m6249,2989r-12,13l6245,2981r11,-3l6249,2989xe" fillcolor="#0f0e0d" stroked="f">
              <v:path arrowok="t"/>
            </v:shape>
            <v:shape id="_x0000_s9932" style="position:absolute;left:4318;top:1947;width:3014;height:2291" coordorigin="4318,1947" coordsize="3014,2291" path="m6226,3015r1,12l6224,3051r-2,-45l6229,2993r8,9l6226,3015xe" fillcolor="#0f0e0d" stroked="f">
              <v:path arrowok="t"/>
            </v:shape>
            <v:shape id="_x0000_s9931" style="position:absolute;left:4318;top:1947;width:3014;height:2291" coordorigin="4318,1947" coordsize="3014,2291" path="m6210,3021r12,-15l6210,3035r-5,l6200,3036r-6,-2l6210,3021xe" fillcolor="#0f0e0d" stroked="f">
              <v:path arrowok="t"/>
            </v:shape>
            <v:shape id="_x0000_s9930" style="position:absolute;left:4318;top:1947;width:3014;height:2291" coordorigin="4318,1947" coordsize="3014,2291" path="m6210,3053r-5,l6203,3049r-6,l6194,3034r6,2l6201,3042r4,2l6210,3053xe" fillcolor="#0f0e0d" stroked="f">
              <v:path arrowok="t"/>
            </v:shape>
            <v:shape id="_x0000_s9929" style="position:absolute;left:4318;top:1947;width:3014;height:2291" coordorigin="4318,1947" coordsize="3014,2291" path="m6227,2993r,-2l6225,2991r-12,15l6201,3022r-7,12l6197,3049r-6,2l6194,3018r13,-14l6219,2988r11,-18l6227,2993xe" fillcolor="#0f0e0d" stroked="f">
              <v:path arrowok="t"/>
            </v:shape>
            <v:shape id="_x0000_s9928" style="position:absolute;left:4318;top:1947;width:3014;height:2291" coordorigin="4318,1947" coordsize="3014,2291" path="m6298,2919r5,2l6295,2930r8,20l6287,2950r-4,9l6292,2930r1,l6296,2918r2,1xe" fillcolor="#0f0e0d" stroked="f">
              <v:path arrowok="t"/>
            </v:shape>
            <v:shape id="_x0000_s9927" style="position:absolute;left:4318;top:1947;width:3014;height:2291" coordorigin="4318,1947" coordsize="3014,2291" path="m5084,3772r1,-1l5091,3781r-10,l5076,3795r-2,-2l5073,3789r-3,-9l5084,3772xe" fillcolor="#0f0e0d" stroked="f">
              <v:path arrowok="t"/>
            </v:shape>
            <v:shape id="_x0000_s9926" style="position:absolute;left:4318;top:1947;width:3014;height:2291" coordorigin="4318,1947" coordsize="3014,2291" path="m5070,3780r3,9l5070,3786r-6,l5059,3787r-6,-3l5070,3780xe" fillcolor="#0f0e0d" stroked="f">
              <v:path arrowok="t"/>
            </v:shape>
            <v:shape id="_x0000_s9925" style="position:absolute;left:4318;top:1947;width:3014;height:2291" coordorigin="4318,1947" coordsize="3014,2291" path="m5055,3790r-2,17l5053,3784r6,3l5055,3790xe" fillcolor="#0f0e0d" stroked="f">
              <v:path arrowok="t"/>
            </v:shape>
            <v:shape id="_x0000_s9924" style="position:absolute;left:4318;top:1947;width:3014;height:2291" coordorigin="4318,1947" coordsize="3014,2291" path="m5078,3476r6,-5l5084,3489r7,3l5105,3497r2,3l5110,3510r3,29l5093,3538r-6,-35l5083,3491r-5,-15xe" fillcolor="#0f0e0d" stroked="f">
              <v:path arrowok="t"/>
            </v:shape>
            <v:shape id="_x0000_s9923" style="position:absolute;left:4318;top:1947;width:3014;height:2291" coordorigin="4318,1947" coordsize="3014,2291" path="m5071,3287r5,-2l5087,3305r4,24l5085,3333r1,-8l5082,3305r-11,-18xe" fillcolor="#0f0e0d" stroked="f">
              <v:path arrowok="t"/>
            </v:shape>
            <v:shape id="_x0000_s9922" style="position:absolute;left:4318;top:1947;width:3014;height:2291" coordorigin="4318,1947" coordsize="3014,2291" path="m5089,3478r-5,11l5084,3471r4,3l5089,3478xe" fillcolor="#0f0e0d" stroked="f">
              <v:path arrowok="t"/>
            </v:shape>
            <v:shape id="_x0000_s9921" style="position:absolute;left:4318;top:1947;width:3014;height:2291" coordorigin="4318,1947" coordsize="3014,2291" path="m5070,3459r8,-8l5074,3471r4,5l5083,3491r-5,-3l5075,3482r-5,-8l5070,3459xe" fillcolor="#0f0e0d" stroked="f">
              <v:path arrowok="t"/>
            </v:shape>
            <v:shape id="_x0000_s9920" style="position:absolute;left:4318;top:1947;width:3014;height:2291" coordorigin="4318,1947" coordsize="3014,2291" path="m5078,3488r-6,3l5068,3497r,6l5073,3538r-19,l5042,3538r-3,-11l5036,3522r6,-19l5047,3500r10,-20l5059,3488r8,l5075,3482r3,6xe" fillcolor="#0f0e0d" stroked="f">
              <v:path arrowok="t"/>
            </v:shape>
            <v:shape id="_x0000_s9919" style="position:absolute;left:4318;top:1947;width:3014;height:2291" coordorigin="4318,1947" coordsize="3014,2291" path="m5077,3456r-3,15l5078,3451r6,-2l5077,3456xe" fillcolor="#0f0e0d" stroked="f">
              <v:path arrowok="t"/>
            </v:shape>
            <v:shape id="_x0000_s9918" style="position:absolute;left:4318;top:1947;width:3014;height:2291" coordorigin="4318,1947" coordsize="3014,2291" path="m5059,3488r-2,-8l5062,3471r8,-12l5070,3474r-7,1l5059,3479r,9xe" fillcolor="#0f0e0d" stroked="f">
              <v:path arrowok="t"/>
            </v:shape>
            <v:shape id="_x0000_s9917" style="position:absolute;left:4318;top:1947;width:3014;height:2291" coordorigin="4318,1947" coordsize="3014,2291" path="m5061,3448r9,11l5062,3471r-1,-11l5055,3450r-8,-8l5047,3442r14,6xe" fillcolor="#0f0e0d" stroked="f">
              <v:path arrowok="t"/>
            </v:shape>
            <v:shape id="_x0000_s9916" style="position:absolute;left:4318;top:1947;width:3014;height:2291" coordorigin="4318,1947" coordsize="3014,2291" path="m5038,3437r-8,l5034,3426r4,-8l5044,3419r3,23l5047,3442r-9,-5xe" fillcolor="#0f0e0d" stroked="f">
              <v:path arrowok="t"/>
            </v:shape>
            <v:shape id="_x0000_s9915" style="position:absolute;left:4318;top:1947;width:3014;height:2291" coordorigin="4318,1947" coordsize="3014,2291" path="m5034,3426r-4,11l5024,3443r-2,9l5025,3467r-13,-6l5013,3437r8,4l5029,3437r5,-11xe" fillcolor="#0f0e0d" stroked="f">
              <v:path arrowok="t"/>
            </v:shape>
            <v:shape id="_x0000_s9914" style="position:absolute;left:4318;top:1947;width:3014;height:2291" coordorigin="4318,1947" coordsize="3014,2291" path="m5148,2706r1,28l5130,2736r-19,4l5105,2741r-15,-7l5078,2704r-3,-2l5083,2681r21,-2l5125,2676r-1,26l5133,2709r15,-3xe" fillcolor="#0f0e0d" stroked="f">
              <v:path arrowok="t"/>
            </v:shape>
            <v:shape id="_x0000_s9913" style="position:absolute;left:4318;top:1947;width:3014;height:2291" coordorigin="4318,1947" coordsize="3014,2291" path="m5057,2746r4,-20l5062,2684r21,-3l5075,2702r-7,-1l5072,2738r-15,8xe" fillcolor="#0f0e0d" stroked="f">
              <v:path arrowok="t"/>
            </v:shape>
            <v:shape id="_x0000_s9912" style="position:absolute;left:4318;top:1947;width:3014;height:2291" coordorigin="4318,1947" coordsize="3014,2291" path="m5467,2246r4,1l5474,2251r5,l5486,2246r2,34l5473,2267r-6,-21xe" fillcolor="#0f0e0d" stroked="f">
              <v:path arrowok="t"/>
            </v:shape>
            <v:shape id="_x0000_s9911" style="position:absolute;left:4318;top:1947;width:3014;height:2291" coordorigin="4318,1947" coordsize="3014,2291" path="m5458,2254r-17,-11l5452,2229r14,-9l5465,2232r1,7l5467,2246r6,21l5458,2254xe" fillcolor="#0f0e0d" stroked="f">
              <v:path arrowok="t"/>
            </v:shape>
            <v:shape id="_x0000_s9910" style="position:absolute;left:4318;top:1947;width:3014;height:2291" coordorigin="4318,1947" coordsize="3014,2291" path="m5147,3216r21,1l5160,3252r-12,12l5139,3279r-3,15l5141,3266r9,-6l5154,3247r-7,-31xe" fillcolor="#0f0e0d" stroked="f">
              <v:path arrowok="t"/>
            </v:shape>
            <v:shape id="_x0000_s9909" style="position:absolute;left:4318;top:1947;width:3014;height:2291" coordorigin="4318,1947" coordsize="3014,2291" path="m5129,3289r-13,6l5120,3289r3,-19l5123,3259r4,7l5132,3272r2,21l5129,3289xe" fillcolor="#0f0e0d" stroked="f">
              <v:path arrowok="t"/>
            </v:shape>
            <v:shape id="_x0000_s9908" style="position:absolute;left:4318;top:1947;width:3014;height:2291" coordorigin="4318,1947" coordsize="3014,2291" path="m5123,3270r-6,-17l5123,3249r,10l5123,3270xe" fillcolor="#0f0e0d" stroked="f">
              <v:path arrowok="t"/>
            </v:shape>
            <v:shape id="_x0000_s9907" style="position:absolute;left:4318;top:1947;width:3014;height:2291" coordorigin="4318,1947" coordsize="3014,2291" path="m6767,3799r-5,-37l6771,3744r7,-21l6778,3764r18,1l6817,3763r18,3l6839,3768r-20,1l6798,3769r-19,2l6774,3772r-1,5l6767,3784r,15xe" fillcolor="#0f0e0d" stroked="f">
              <v:path arrowok="t"/>
            </v:shape>
            <v:shape id="_x0000_s9906" style="position:absolute;left:4318;top:1947;width:3014;height:2291" coordorigin="4318,1947" coordsize="3014,2291" path="m5801,3998r11,-2l5811,4001r-15,8l5799,3987r4,-24l5806,3993r-5,5xe" fillcolor="#0f0e0d" stroked="f">
              <v:path arrowok="t"/>
            </v:shape>
            <v:shape id="_x0000_s9905" style="position:absolute;left:4318;top:1947;width:3014;height:2291" coordorigin="4318,1947" coordsize="3014,2291" path="m5753,4014r2,-12l5775,3997r19,-6l5799,3987r-3,22l5775,4014r-22,xe" fillcolor="#0f0e0d" stroked="f">
              <v:path arrowok="t"/>
            </v:shape>
            <v:shape id="_x0000_s9904" style="position:absolute;left:4318;top:1947;width:3014;height:2291" coordorigin="4318,1947" coordsize="3014,2291" path="m5794,3522r-2,-8l5803,3505r-1,11l5794,3522xe" fillcolor="#0f0e0d" stroked="f">
              <v:path arrowok="t"/>
            </v:shape>
            <v:shape id="_x0000_s9903" style="position:absolute;left:4318;top:1947;width:3014;height:2291" coordorigin="4318,1947" coordsize="3014,2291" path="m5790,3529r2,16l5781,3557r-6,10l5766,3554r15,-7l5790,3532r,-3xe" fillcolor="#0f0e0d" stroked="f">
              <v:path arrowok="t"/>
            </v:shape>
            <v:shape id="_x0000_s9902" style="position:absolute;left:4318;top:1947;width:3014;height:2291" coordorigin="4318,1947" coordsize="3014,2291" path="m5757,3560r-11,-5l5748,3541r6,1l5759,3542r,5l5768,3613r-11,-41l5757,3560xe" fillcolor="#0f0e0d" stroked="f">
              <v:path arrowok="t"/>
            </v:shape>
            <v:shape id="_x0000_s9901" style="position:absolute;left:4318;top:1947;width:3014;height:2291" coordorigin="4318,1947" coordsize="3014,2291" path="m5749,3616r-1,-44l5757,3572r11,41l5749,3616xe" fillcolor="#0f0e0d" stroked="f">
              <v:path arrowok="t"/>
            </v:shape>
            <v:shape id="_x0000_s9900" style="position:absolute;left:4318;top:1947;width:3014;height:2291" coordorigin="4318,1947" coordsize="3014,2291" path="m5736,3556r13,60l5733,3612r,l5733,3583r-5,-31l5736,3556xe" fillcolor="#0f0e0d" stroked="f">
              <v:path arrowok="t"/>
            </v:shape>
            <v:shape id="_x0000_s9899" style="position:absolute;left:4318;top:1947;width:3014;height:2291" coordorigin="4318,1947" coordsize="3014,2291" path="m5724,3542r4,10l5733,3583r-20,-3l5723,3521r7,-5l5732,3535r-8,7xe" fillcolor="#0f0e0d" stroked="f">
              <v:path arrowok="t"/>
            </v:shape>
            <v:shape id="_x0000_s9898" style="position:absolute;left:4318;top:1947;width:3014;height:2291" coordorigin="4318,1947" coordsize="3014,2291" path="m5713,3580r-19,1l5705,3572r7,-5l5712,3550r,-19l5723,3521r-10,59xe" fillcolor="#0f0e0d" stroked="f">
              <v:path arrowok="t"/>
            </v:shape>
            <v:shape id="_x0000_s9897" style="position:absolute;left:4318;top:1947;width:3014;height:2291" coordorigin="4318,1947" coordsize="3014,2291" path="m5788,2893r1,-6l5789,2882r-3,-1l5779,2881r11,-40l5791,2891r-3,2xe" fillcolor="#0f0e0d" stroked="f">
              <v:path arrowok="t"/>
            </v:shape>
            <v:shape id="_x0000_s9896" style="position:absolute;left:4318;top:1947;width:3014;height:2291" coordorigin="4318,1947" coordsize="3014,2291" path="m5783,2890r2,32l5772,2911r5,-58l5790,2841r-11,40l5780,2888r3,2xe" fillcolor="#0f0e0d" stroked="f">
              <v:path arrowok="t"/>
            </v:shape>
            <v:shape id="_x0000_s9895" style="position:absolute;left:4318;top:1947;width:3014;height:2291" coordorigin="4318,1947" coordsize="3014,2291" path="m5762,2888r-8,-14l5759,2853r18,l5772,2911r-10,-23xe" fillcolor="#0f0e0d" stroked="f">
              <v:path arrowok="t"/>
            </v:shape>
            <v:shape id="_x0000_s9894" style="position:absolute;left:4318;top:1947;width:3014;height:2291" coordorigin="4318,1947" coordsize="3014,2291" path="m5823,3493r-1,-5l5826,3488r1,4l5823,3493xe" fillcolor="#0f0e0d" stroked="f">
              <v:path arrowok="t"/>
            </v:shape>
            <v:shape id="_x0000_s9893" style="position:absolute;left:4318;top:1947;width:3014;height:2291" coordorigin="4318,1947" coordsize="3014,2291" path="m5815,3515r1,-12l5823,3517r-9,3l5807,3531r-3,-7l5815,3515xe" fillcolor="#0f0e0d" stroked="f">
              <v:path arrowok="t"/>
            </v:shape>
            <v:shape id="_x0000_s9892" style="position:absolute;left:4318;top:1947;width:3014;height:2291" coordorigin="4318,1947" coordsize="3014,2291" path="m6120,2630r-12,1l6108,2480r5,20l6118,2520r5,21l6120,2630xe" fillcolor="#0f0e0d" stroked="f">
              <v:path arrowok="t"/>
            </v:shape>
            <v:shape id="_x0000_s9891" style="position:absolute;left:4318;top:1947;width:3014;height:2291" coordorigin="4318,1947" coordsize="3014,2291" path="m6083,2405r-6,40l6076,2423r-7,-3l6069,2431r6,30l6067,2443r2,-74l6076,2386r7,19xe" fillcolor="#0f0e0d" stroked="f">
              <v:path arrowok="t"/>
            </v:shape>
            <v:shape id="_x0000_s9890" style="position:absolute;left:4318;top:1947;width:3014;height:2291" coordorigin="4318,1947" coordsize="3014,2291" path="m6104,3044r4,2l6114,3040r-3,44l6113,3090r12,4l6138,3124r-18,2l6120,3121r,-11l6109,3085r1,-8l6110,3068r-6,-24xe" fillcolor="#0f0e0d" stroked="f">
              <v:path arrowok="t"/>
            </v:shape>
            <v:shape id="_x0000_s9889" style="position:absolute;left:4318;top:1947;width:3014;height:2291" coordorigin="4318,1947" coordsize="3014,2291" path="m6102,3172r-7,-87l6104,3089r5,-4l6120,3110r-13,-3l6103,3118r-1,54xe" fillcolor="#0f0e0d" stroked="f">
              <v:path arrowok="t"/>
            </v:shape>
            <v:shape id="_x0000_s9888" style="position:absolute;left:4318;top:1947;width:3014;height:2291" coordorigin="4318,1947" coordsize="3014,2291" path="m6138,3314r-15,5l6126,3306r8,-15l6138,3273r,41xe" fillcolor="#0f0e0d" stroked="f">
              <v:path arrowok="t"/>
            </v:shape>
            <v:shape id="_x0000_s9887" style="position:absolute;left:4318;top:1947;width:3014;height:2291" coordorigin="4318,1947" coordsize="3014,2291" path="m6118,3326r-3,-8l6126,3306r-3,13l6118,3326xe" fillcolor="#0f0e0d" stroked="f">
              <v:path arrowok="t"/>
            </v:shape>
            <v:shape id="_x0000_s9886" style="position:absolute;left:4318;top:1947;width:3014;height:2291" coordorigin="4318,1947" coordsize="3014,2291" path="m6135,2740r10,1l6143,2755r-18,3l6125,2717r16,-3l6142,2739r-7,1xe" fillcolor="#0f0e0d" stroked="f">
              <v:path arrowok="t"/>
            </v:shape>
            <v:shape id="_x0000_s9885" style="position:absolute;left:4318;top:1947;width:3014;height:2291" coordorigin="4318,1947" coordsize="3014,2291" path="m6115,3135r-3,-13l6120,3121r,5l6115,3135xe" fillcolor="#0f0e0d" stroked="f">
              <v:path arrowok="t"/>
            </v:shape>
            <v:shape id="_x0000_s9884" style="position:absolute;left:4318;top:1947;width:3014;height:2291" coordorigin="4318,1947" coordsize="3014,2291" path="m6133,2959r5,-45l6141,2952r9,1l6147,2955r-5,2l6136,2957r-3,2xe" fillcolor="#0f0e0d" stroked="f">
              <v:path arrowok="t"/>
            </v:shape>
            <v:shape id="_x0000_s9883" style="position:absolute;left:4318;top:1947;width:3014;height:2291" coordorigin="4318,1947" coordsize="3014,2291" path="m6138,2903r-10,l6135,2898r20,-3l6141,2952r-3,-38l6138,2903xe" fillcolor="#0f0e0d" stroked="f">
              <v:path arrowok="t"/>
            </v:shape>
            <v:shape id="_x0000_s9882" style="position:absolute;left:4318;top:1947;width:3014;height:2291" coordorigin="4318,1947" coordsize="3014,2291" path="m6153,2969r-10,11l6123,2981r15,-67l6133,2959r-2,4l6128,2970r3,4l6153,2969xe" fillcolor="#0f0e0d" stroked="f">
              <v:path arrowok="t"/>
            </v:shape>
            <v:shape id="_x0000_s9881" style="position:absolute;left:4318;top:1947;width:3014;height:2291" coordorigin="4318,1947" coordsize="3014,2291" path="m6116,2918r22,-4l6123,2981r-9,-2l6102,2994r-6,-4l6093,2985r8,-1l6107,2976r7,-8l6118,2958r-2,-40xe" fillcolor="#0f0e0d" stroked="f">
              <v:path arrowok="t"/>
            </v:shape>
            <v:shape id="_x0000_s9880" style="position:absolute;left:4318;top:1947;width:3014;height:2291" coordorigin="4318,1947" coordsize="3014,2291" path="m6118,2958r-12,-1l6107,2924r3,-2l6111,2918r2,-11l6116,2918r2,40xe" fillcolor="#0f0e0d" stroked="f">
              <v:path arrowok="t"/>
            </v:shape>
            <v:shape id="_x0000_s9879" style="position:absolute;left:4318;top:1947;width:3014;height:2291" coordorigin="4318,1947" coordsize="3014,2291" path="m6151,3482r-7,1l6147,3473r10,l6151,3482xe" fillcolor="#0f0e0d" stroked="f">
              <v:path arrowok="t"/>
            </v:shape>
            <v:shape id="_x0000_s9878" style="position:absolute;left:4318;top:1947;width:3014;height:2291" coordorigin="4318,1947" coordsize="3014,2291" path="m6143,3488r-5,l6138,3484r6,-1l6143,3488xe" fillcolor="#0f0e0d" stroked="f">
              <v:path arrowok="t"/>
            </v:shape>
            <v:shape id="_x0000_s9877" style="position:absolute;left:4318;top:1947;width:3014;height:2291" coordorigin="4318,1947" coordsize="3014,2291" path="m6130,3532r5,-18l6136,3509r2,-21l6138,3499r-1,27l6136,3533r-6,-1xe" fillcolor="#0f0e0d" stroked="f">
              <v:path arrowok="t"/>
            </v:shape>
            <v:shape id="_x0000_s9876" style="position:absolute;left:4318;top:1947;width:3014;height:2291" coordorigin="4318,1947" coordsize="3014,2291" path="m6134,3506r-2,-3l6133,3488r,l6138,3488r-2,21l6134,3506xe" fillcolor="#0f0e0d" stroked="f">
              <v:path arrowok="t"/>
            </v:shape>
            <v:shape id="_x0000_s9875" style="position:absolute;left:4318;top:1947;width:3014;height:2291" coordorigin="4318,1947" coordsize="3014,2291" path="m5986,3597r-8,-5l5983,3576r6,13l5990,3591r-4,6xe" fillcolor="#0f0e0d" stroked="f">
              <v:path arrowok="t"/>
            </v:shape>
            <v:shape id="_x0000_s9874" style="position:absolute;left:4318;top:1947;width:3014;height:2291" coordorigin="4318,1947" coordsize="3014,2291" path="m5948,3572r-12,-27l5942,3550r10,3l5960,3577r-12,-5xe" fillcolor="#0f0e0d" stroked="f">
              <v:path arrowok="t"/>
            </v:shape>
            <v:shape id="_x0000_s9873" style="position:absolute;left:4318;top:1947;width:3014;height:2291" coordorigin="4318,1947" coordsize="3014,2291" path="m5954,3500r13,-3l5965,3512r6,5l5974,3525r9,2l5975,3537r-7,-11l5956,3520r-2,-20xe" fillcolor="#0f0e0d" stroked="f">
              <v:path arrowok="t"/>
            </v:shape>
            <v:shape id="_x0000_s9872" style="position:absolute;left:4318;top:1947;width:3014;height:2291" coordorigin="4318,1947" coordsize="3014,2291" path="m4902,3781r-4,-20l4906,3773r6,24l4894,3798r,-15l4902,3781xe" fillcolor="#0f0e0d" stroked="f">
              <v:path arrowok="t"/>
            </v:shape>
            <v:shape id="_x0000_s9871" style="position:absolute;left:4318;top:1947;width:3014;height:2291" coordorigin="4318,1947" coordsize="3014,2291" path="m5912,3447r-12,10l5896,3432r18,-11l5923,3406r,-16l5922,3374r12,17l5932,3413r-16,11l5903,3438r-3,5l5912,3447xe" fillcolor="#0f0e0d" stroked="f">
              <v:path arrowok="t"/>
            </v:shape>
            <v:shape id="_x0000_s9870" style="position:absolute;left:4318;top:1947;width:3014;height:2291" coordorigin="4318,1947" coordsize="3014,2291" path="m5935,3496r-14,7l5912,3515r2,25l5907,3530r4,-26l5923,3490r12,6xe" fillcolor="#0f0e0d" stroked="f">
              <v:path arrowok="t"/>
            </v:shape>
            <v:shape id="_x0000_s9869" style="position:absolute;left:4318;top:1947;width:3014;height:2291" coordorigin="4318,1947" coordsize="3014,2291" path="m5935,2631r3,-13l5956,2607r16,-11l5982,2594r-15,13l5951,2619r-16,12xe" fillcolor="#0f0e0d" stroked="f">
              <v:path arrowok="t"/>
            </v:shape>
            <v:shape id="_x0000_s9868" style="position:absolute;left:4318;top:1947;width:3014;height:2291" coordorigin="4318,1947" coordsize="3014,2291" path="m5938,2571r-6,8l5922,2585r-3,12l5927,2603r-1,20l5913,2588r14,-12l5938,2571xe" fillcolor="#0f0e0d" stroked="f">
              <v:path arrowok="t"/>
            </v:shape>
            <v:shape id="_x0000_s9867" style="position:absolute;left:4318;top:1947;width:3014;height:2291" coordorigin="4318,1947" coordsize="3014,2291" path="m5913,2588r13,35l5912,2624r-5,-9l5897,2611r-6,-21l5913,2588xe" fillcolor="#0f0e0d" stroked="f">
              <v:path arrowok="t"/>
            </v:shape>
            <v:shape id="_x0000_s9866" style="position:absolute;left:4318;top:1947;width:3014;height:2291" coordorigin="4318,1947" coordsize="3014,2291" path="m5891,2590r6,21l5880,2622r-16,12l5850,2649r-5,6l5861,2628r16,-12l5889,2600r2,-10xe" fillcolor="#0f0e0d" stroked="f">
              <v:path arrowok="t"/>
            </v:shape>
            <v:shape id="_x0000_s9865" style="position:absolute;left:4318;top:1947;width:3014;height:2291" coordorigin="4318,1947" coordsize="3014,2291" path="m5750,2642r6,9l5757,2661r13,5l5781,2655r3,-5l5797,2655r-7,114l5771,2768r-5,-78l5753,2680r-3,-38xe" fillcolor="#0f0e0d" stroked="f">
              <v:path arrowok="t"/>
            </v:shape>
            <v:shape id="_x0000_s9864" style="position:absolute;left:4318;top:1947;width:3014;height:2291" coordorigin="4318,1947" coordsize="3014,2291" path="m5735,2688r7,3l5757,2693r9,-3l5771,2768r-20,-2l5735,2688xe" fillcolor="#0f0e0d" stroked="f">
              <v:path arrowok="t"/>
            </v:shape>
            <v:shape id="_x0000_s9863" style="position:absolute;left:4318;top:1947;width:3014;height:2291" coordorigin="4318,1947" coordsize="3014,2291" path="m5701,2681r7,2l5718,2682r15,-28l5735,2688r16,78l5732,2764r-3,-32l5708,2730r-7,-49xe" fillcolor="#0f0e0d" stroked="f">
              <v:path arrowok="t"/>
            </v:shape>
            <v:shape id="_x0000_s9862" style="position:absolute;left:4318;top:1947;width:3014;height:2291" coordorigin="4318,1947" coordsize="3014,2291" path="m5716,2674r-16,-11l5704,2621r6,4l5714,2626r1,35l5733,2654r-15,28l5716,2674xe" fillcolor="#0f0e0d" stroked="f">
              <v:path arrowok="t"/>
            </v:shape>
            <v:shape id="_x0000_s9861" style="position:absolute;left:4318;top:1947;width:3014;height:2291" coordorigin="4318,1947" coordsize="3014,2291" path="m5689,2644r4,-3l5697,2639r3,-4l5699,2628r-1,-4l5704,2621r-4,42l5696,2677r-7,-33xe" fillcolor="#0f0e0d" stroked="f">
              <v:path arrowok="t"/>
            </v:shape>
            <v:shape id="_x0000_s9860" style="position:absolute;left:4318;top:1947;width:3014;height:2291" coordorigin="4318,1947" coordsize="3014,2291" path="m5050,3241r-11,4l5032,3244r-14,-7l5003,3236r-13,2l4982,3222r6,-2l4991,3209r14,11l5022,3223r20,4l5050,3241xe" fillcolor="#0f0e0d" stroked="f">
              <v:path arrowok="t"/>
            </v:shape>
            <v:shape id="_x0000_s9859" style="position:absolute;left:4318;top:1947;width:3014;height:2291" coordorigin="4318,1947" coordsize="3014,2291" path="m4990,3238r-12,6l4973,3240r-19,-1l4935,3238r-20,-2l4895,3233r-21,-1l4854,3231r-7,l4864,3216r19,3l4902,3222r20,2l4942,3225r20,l4982,3222r8,16xe" fillcolor="#0f0e0d" stroked="f">
              <v:path arrowok="t"/>
            </v:shape>
            <v:shape id="_x0000_s9858" style="position:absolute;left:4318;top:1947;width:3014;height:2291" coordorigin="4318,1947" coordsize="3014,2291" path="m4834,3285r-5,-78l4846,3199r-1,15l4864,3216r-17,15l4842,3249r-8,18l4834,3285xe" fillcolor="#0f0e0d" stroked="f">
              <v:path arrowok="t"/>
            </v:shape>
            <v:shape id="_x0000_s9857" style="position:absolute;left:4318;top:1947;width:3014;height:2291" coordorigin="4318,1947" coordsize="3014,2291" path="m4969,3307r8,4l4979,3330r7,9l4990,3358r-12,10l4983,3353r-3,-18l4976,3329r-7,-22xe" fillcolor="#0f0e0d" stroked="f">
              <v:path arrowok="t"/>
            </v:shape>
            <v:shape id="_x0000_s9856" style="position:absolute;left:4318;top:1947;width:3014;height:2291" coordorigin="4318,1947" coordsize="3014,2291" path="m5000,3295r-10,6l4983,3309r-5,10l4979,3330r-2,-19l4991,3298r9,-3xe" fillcolor="#0f0e0d" stroked="f">
              <v:path arrowok="t"/>
            </v:shape>
            <v:shape id="_x0000_s9855" style="position:absolute;left:4318;top:1947;width:3014;height:2291" coordorigin="4318,1947" coordsize="3014,2291" path="m4950,3283r6,2l4960,3296r9,11l4976,3329r-8,-11l4959,3300r-9,-17xe" fillcolor="#0f0e0d" stroked="f">
              <v:path arrowok="t"/>
            </v:shape>
            <v:shape id="_x0000_s9854" style="position:absolute;left:4318;top:1947;width:3014;height:2291" coordorigin="4318,1947" coordsize="3014,2291" path="m4976,3329r-16,10l4960,3333r5,-6l4968,3318r8,11xe" fillcolor="#0f0e0d" stroked="f">
              <v:path arrowok="t"/>
            </v:shape>
            <v:shape id="_x0000_s9853" style="position:absolute;left:4318;top:1947;width:3014;height:2291" coordorigin="4318,1947" coordsize="3014,2291" path="m4923,3291r3,4l4931,3288r1,22l4942,3326r12,12l4943,3353r,-14l4936,3324r-9,-14l4926,3308r-3,-17xe" fillcolor="#0f0e0d" stroked="f">
              <v:path arrowok="t"/>
            </v:shape>
            <v:shape id="_x0000_s9852" style="position:absolute;left:4318;top:1947;width:3014;height:2291" coordorigin="4318,1947" coordsize="3014,2291" path="m4922,3288r1,3l4926,3308r-4,-2l4922,3307r-5,1l4913,3288r-1,-17l4922,3288xe" fillcolor="#0f0e0d" stroked="f">
              <v:path arrowok="t"/>
            </v:shape>
            <v:shape id="_x0000_s9851" style="position:absolute;left:4318;top:1947;width:3014;height:2291" coordorigin="4318,1947" coordsize="3014,2291" path="m4906,3269r-5,-15l4912,3271r1,17l4906,3269xe" fillcolor="#0f0e0d" stroked="f">
              <v:path arrowok="t"/>
            </v:shape>
            <v:shape id="_x0000_s9850" style="position:absolute;left:4318;top:1947;width:3014;height:2291" coordorigin="4318,1947" coordsize="3014,2291" path="m4992,3438r-11,9l4982,3434r3,-8l4992,3420r,9l4995,3437r-3,1xe" fillcolor="#0f0e0d" stroked="f">
              <v:path arrowok="t"/>
            </v:shape>
            <v:shape id="_x0000_s9849" style="position:absolute;left:4318;top:1947;width:3014;height:2291" coordorigin="4318,1947" coordsize="3014,2291" path="m5029,3409r-7,-4l5012,3395r-7,-17l4995,3363r5,-29l5004,3332r-5,14l5002,3365r8,16l5023,3388r6,21xe" fillcolor="#0f0e0d" stroked="f">
              <v:path arrowok="t"/>
            </v:shape>
            <v:shape id="_x0000_s9848" style="position:absolute;left:4318;top:1947;width:3014;height:2291" coordorigin="4318,1947" coordsize="3014,2291" path="m4991,3342r9,-8l4995,3363r-5,-5l4986,3339r5,3xe" fillcolor="#0f0e0d" stroked="f">
              <v:path arrowok="t"/>
            </v:shape>
            <v:shape id="_x0000_s9847" style="position:absolute;left:4318;top:1947;width:3014;height:2291" coordorigin="4318,1947" coordsize="3014,2291" path="m4983,3353r-5,15l4977,3384r8,17l4996,3412r,17l4992,3429r,-9l4983,3402r-12,-16l4983,3353xe" fillcolor="#0f0e0d" stroked="f">
              <v:path arrowok="t"/>
            </v:shape>
            <v:shape id="_x0000_s9846" style="position:absolute;left:4318;top:1947;width:3014;height:2291" coordorigin="4318,1947" coordsize="3014,2291" path="m5035,2859r-1,8l5026,2868r-1,-9l5020,2836r-6,-19l5011,2813r-9,-1l5003,2802r17,-28l5018,2818r3,17l5028,2841r2,16l5035,2859xe" fillcolor="#0f0e0d" stroked="f">
              <v:path arrowok="t"/>
            </v:shape>
            <v:shape id="_x0000_s9845" style="position:absolute;left:4318;top:1947;width:3014;height:2291" coordorigin="4318,1947" coordsize="3014,2291" path="m4995,2815r7,-3l5011,2813r-17,9l4989,2839r-3,-22l4995,2815xe" fillcolor="#0f0e0d" stroked="f">
              <v:path arrowok="t"/>
            </v:shape>
            <v:shape id="_x0000_s9844" style="position:absolute;left:4318;top:1947;width:3014;height:2291" coordorigin="4318,1947" coordsize="3014,2291" path="m4975,2830r4,-17l4986,2817r3,22l4995,2857r8,36l4990,2908r-14,15l4976,2924r9,-18l4993,2896r1,-6l4993,2857r-5,-10l4985,2835r-10,-5xe" fillcolor="#0f0e0d" stroked="f">
              <v:path arrowok="t"/>
            </v:shape>
            <v:shape id="_x0000_s9843" style="position:absolute;left:4318;top:1947;width:3014;height:2291" coordorigin="4318,1947" coordsize="3014,2291" path="m4953,2829r-3,-20l4958,2756r6,-15l4977,2740r1,67l4986,2817r-7,-4l4974,2802r-5,-2l4960,2801r-7,l4953,2829xe" fillcolor="#0f0e0d" stroked="f">
              <v:path arrowok="t"/>
            </v:shape>
            <v:shape id="_x0000_s9842" style="position:absolute;left:4318;top:1947;width:3014;height:2291" coordorigin="4318,1947" coordsize="3014,2291" path="m4946,2801r-3,-50l4958,2756r-8,53l4946,2801xe" fillcolor="#0f0e0d" stroked="f">
              <v:path arrowok="t"/>
            </v:shape>
            <v:shape id="_x0000_s9841" style="position:absolute;left:4318;top:1947;width:3014;height:2291" coordorigin="4318,1947" coordsize="3014,2291" path="m4946,2801r-16,6l4931,2748r3,-5l4946,2801xe" fillcolor="#0f0e0d" stroked="f">
              <v:path arrowok="t"/>
            </v:shape>
            <v:shape id="_x0000_s9840" style="position:absolute;left:4318;top:1947;width:3014;height:2291" coordorigin="4318,1947" coordsize="3014,2291" path="m4904,2804r-1,6l4901,2764r17,-3l4904,2804xe" fillcolor="#0f0e0d" stroked="f">
              <v:path arrowok="t"/>
            </v:shape>
            <v:shape id="_x0000_s9839" style="position:absolute;left:4318;top:1947;width:3014;height:2291" coordorigin="4318,1947" coordsize="3014,2291" path="m4998,3451r-1,-6l5001,3448r-1,7l4998,3451xe" fillcolor="#0f0e0d" stroked="f">
              <v:path arrowok="t"/>
            </v:shape>
            <v:shape id="_x0000_s9838" style="position:absolute;left:4318;top:1947;width:3014;height:2291" coordorigin="4318,1947" coordsize="3014,2291" path="m4982,2886r4,-8l4992,2873r1,-16l4994,2890r-4,7l4982,2886xe" fillcolor="#0f0e0d" stroked="f">
              <v:path arrowok="t"/>
            </v:shape>
            <v:shape id="_x0000_s9837" style="position:absolute;left:4318;top:1947;width:3014;height:2291" coordorigin="4318,1947" coordsize="3014,2291" path="m4963,2924r5,-6l4971,2903r1,-15l4982,2886r8,11l4979,2894r-5,1l4972,2899r4,25l4963,2924xe" fillcolor="#0f0e0d" stroked="f">
              <v:path arrowok="t"/>
            </v:shape>
            <v:shape id="_x0000_s9836" style="position:absolute;left:4318;top:1947;width:3014;height:2291" coordorigin="4318,1947" coordsize="3014,2291" path="m4990,2732r,-4l4993,2729r1,2l4990,2732xe" fillcolor="#0f0e0d" stroked="f">
              <v:path arrowok="t"/>
            </v:shape>
            <v:shape id="_x0000_s9835" style="position:absolute;left:4318;top:1947;width:3014;height:2291" coordorigin="4318,1947" coordsize="3014,2291" path="m5222,3736r1,-10l5243,3729r19,3l5282,3736r20,3l5297,3751r-14,-5l5267,3745r-17,2l5235,3744r-13,-8xe" fillcolor="#0f0e0d" stroked="f">
              <v:path arrowok="t"/>
            </v:shape>
            <v:shape id="_x0000_s9834" style="position:absolute;left:4318;top:1947;width:3014;height:2291" coordorigin="4318,1947" coordsize="3014,2291" path="m5207,3780r,-20l5210,3757r1,1l5221,3755r11,-2l5235,3744r15,3l5234,3752r-12,7l5216,3768r-4,42l5209,3802r-2,-22xe" fillcolor="#0f0e0d" stroked="f">
              <v:path arrowok="t"/>
            </v:shape>
            <v:shape id="_x0000_s9833" style="position:absolute;left:4318;top:1947;width:3014;height:2291" coordorigin="4318,1947" coordsize="3014,2291" path="m5203,3743r7,14l5207,3760r-9,-14l5199,3722r5,1l5210,3736r-7,7xe" fillcolor="#0f0e0d" stroked="f">
              <v:path arrowok="t"/>
            </v:shape>
            <v:shape id="_x0000_s9832" style="position:absolute;left:4318;top:1947;width:3014;height:2291" coordorigin="4318,1947" coordsize="3014,2291" path="m5181,3717r14,-3l5197,3718r2,4l5198,3746r-1,-12l5181,3717xe" fillcolor="#0f0e0d" stroked="f">
              <v:path arrowok="t"/>
            </v:shape>
            <v:shape id="_x0000_s9831" style="position:absolute;left:4318;top:1947;width:3014;height:2291" coordorigin="4318,1947" coordsize="3014,2291" path="m5120,3724r,-16l5142,3713r21,3l5181,3717r16,17l5179,3730r-20,-5l5138,3722r-18,2xe" fillcolor="#0f0e0d" stroked="f">
              <v:path arrowok="t"/>
            </v:shape>
            <v:shape id="_x0000_s9830" style="position:absolute;left:4318;top:1947;width:3014;height:2291" coordorigin="4318,1947" coordsize="3014,2291" path="m5021,3705r6,-16l5046,3693r20,5l5087,3702r13,2l5120,3708r-20,10l5081,3714r-19,-4l5041,3707r-20,-2xe" fillcolor="#0f0e0d" stroked="f">
              <v:path arrowok="t"/>
            </v:shape>
            <v:shape id="_x0000_s9829" style="position:absolute;left:4318;top:1947;width:3014;height:2291" coordorigin="4318,1947" coordsize="3014,2291" path="m5021,3705r-5,l5011,3705r-16,-10l4976,3689r-8,-1l4966,3695r3,-20l4988,3679r19,5l5027,3689r-6,16xe" fillcolor="#0f0e0d" stroked="f">
              <v:path arrowok="t"/>
            </v:shape>
            <v:shape id="_x0000_s9828" style="position:absolute;left:4318;top:1947;width:3014;height:2291" coordorigin="4318,1947" coordsize="3014,2291" path="m5011,3705r5,l5017,3715r3,8l5029,3725r-8,l5012,3714r-1,-9xe" fillcolor="#0f0e0d" stroked="f">
              <v:path arrowok="t"/>
            </v:shape>
            <v:shape id="_x0000_s9827" style="position:absolute;left:4318;top:1947;width:3014;height:2291" coordorigin="4318,1947" coordsize="3014,2291" path="m4965,3713r,-12l4966,3695r5,25l4959,3728r-6,l4952,3718r13,-5xe" fillcolor="#0f0e0d" stroked="f">
              <v:path arrowok="t"/>
            </v:shape>
            <v:shape id="_x0000_s9826" style="position:absolute;left:4318;top:1947;width:3014;height:2291" coordorigin="4318,1947" coordsize="3014,2291" path="m4969,3675r-3,20l4965,3701r-5,-7l4958,3684r-9,-13l4969,3675xe" fillcolor="#0f0e0d" stroked="f">
              <v:path arrowok="t"/>
            </v:shape>
            <v:shape id="_x0000_s9825" style="position:absolute;left:4318;top:1947;width:3014;height:2291" coordorigin="4318,1947" coordsize="3014,2291" path="m4910,3679r1,-13l4930,3668r19,3l4958,3684r-18,-1l4922,3678r-12,1xe" fillcolor="#0f0e0d" stroked="f">
              <v:path arrowok="t"/>
            </v:shape>
            <v:shape id="_x0000_s9824" style="position:absolute;left:4318;top:1947;width:3014;height:2291" coordorigin="4318,1947" coordsize="3014,2291" path="m4897,3687r-1,-4l4911,3666r-10,20l4900,3690r-3,-3xe" fillcolor="#0f0e0d" stroked="f">
              <v:path arrowok="t"/>
            </v:shape>
            <v:shape id="_x0000_s9823" style="position:absolute;left:4318;top:1947;width:3014;height:2291" coordorigin="4318,1947" coordsize="3014,2291" path="m4896,3683r,-4l4893,3676r-6,1l4879,3671r13,-7l4911,3666r-15,17xe" fillcolor="#0f0e0d" stroked="f">
              <v:path arrowok="t"/>
            </v:shape>
            <v:shape id="_x0000_s9822" style="position:absolute;left:4318;top:1947;width:3014;height:2291" coordorigin="4318,1947" coordsize="3014,2291" path="m4874,3702r-1,-6l4873,3660r6,11l4878,3679r-2,28l4874,3702xe" fillcolor="#0f0e0d" stroked="f">
              <v:path arrowok="t"/>
            </v:shape>
            <v:shape id="_x0000_s9821" style="position:absolute;left:4318;top:1947;width:3014;height:2291" coordorigin="4318,1947" coordsize="3014,2291" path="m4854,3658r19,2l4873,3696r-15,-2l4857,3712r-17,5l4849,3697r17,-11l4868,3676r-14,-18xe" fillcolor="#0f0e0d" stroked="f">
              <v:path arrowok="t"/>
            </v:shape>
            <v:shape id="_x0000_s9820" style="position:absolute;left:4318;top:1947;width:3014;height:2291" coordorigin="4318,1947" coordsize="3014,2291" path="m4831,3653r1,4l4854,3658r14,18l4851,3673r-18,4l4831,3653xe" fillcolor="#0f0e0d" stroked="f">
              <v:path arrowok="t"/>
            </v:shape>
            <v:shape id="_x0000_s9819" style="position:absolute;left:4318;top:1947;width:3014;height:2291" coordorigin="4318,1947" coordsize="3014,2291" path="m4831,3736r-6,20l4826,3635r5,18l4833,3677r-5,4l4827,3701r4,35xe" fillcolor="#0f0e0d" stroked="f">
              <v:path arrowok="t"/>
            </v:shape>
            <v:shape id="_x0000_s9818" style="position:absolute;left:4318;top:1947;width:3014;height:2291" coordorigin="4318,1947" coordsize="3014,2291" path="m6255,3449r-7,9l6246,3468r-9,l6229,3464r5,-8l6239,3446r9,-2l6255,3449xe" fillcolor="#0f0e0d" stroked="f">
              <v:path arrowok="t"/>
            </v:shape>
            <v:shape id="_x0000_s9817" style="position:absolute;left:4318;top:1947;width:3014;height:2291" coordorigin="4318,1947" coordsize="3014,2291" path="m6212,3490r3,-14l6229,3464r8,4l6227,3473r-9,7l6212,3490xe" fillcolor="#0f0e0d" stroked="f">
              <v:path arrowok="t"/>
            </v:shape>
            <v:shape id="_x0000_s9816" style="position:absolute;left:4318;top:1947;width:3014;height:2291" coordorigin="4318,1947" coordsize="3014,2291" path="m6194,3471r7,10l6201,3504r-10,4l6182,3516r-7,9l6185,3504r7,-12l6195,3482r-1,-11xe" fillcolor="#0f0e0d" stroked="f">
              <v:path arrowok="t"/>
            </v:shape>
            <v:shape id="_x0000_s9815" style="position:absolute;left:4318;top:1947;width:3014;height:2291" coordorigin="4318,1947" coordsize="3014,2291" path="m6183,3574r-2,-5l6179,3558r-10,-14l6175,3514r10,-10l6175,3525r-3,9l6174,3543r9,7l6183,3574xe" fillcolor="#0f0e0d" stroked="f">
              <v:path arrowok="t"/>
            </v:shape>
            <v:shape id="_x0000_s9814" style="position:absolute;left:4318;top:1947;width:3014;height:2291" coordorigin="4318,1947" coordsize="3014,2291" path="m6142,3502r17,-12l6151,3513r5,8l6164,3521r11,-7l6169,3544r-13,-12l6146,3521r-4,-19xe" fillcolor="#0f0e0d" stroked="f">
              <v:path arrowok="t"/>
            </v:shape>
            <v:shape id="_x0000_s9813" style="position:absolute;left:4318;top:1947;width:3014;height:2291" coordorigin="4318,1947" coordsize="3014,2291" path="m6144,3579r-1,-33l6152,3542r4,-10l6169,3544r-15,2l6146,3560r-2,19xe" fillcolor="#0f0e0d" stroked="f">
              <v:path arrowok="t"/>
            </v:shape>
            <v:shape id="_x0000_s9812" style="position:absolute;left:4318;top:1947;width:3014;height:2291" coordorigin="4318,1947" coordsize="3014,2291" path="m6146,3561r9,12l6148,3584r-4,-5l6146,3560r,1xe" fillcolor="#0f0e0d" stroked="f">
              <v:path arrowok="t"/>
            </v:shape>
            <v:shape id="_x0000_s9811" style="position:absolute;left:4318;top:1947;width:3014;height:2291" coordorigin="4318,1947" coordsize="3014,2291" path="m6130,3598r-1,-47l6136,3553r7,-7l6144,3579r-7,l6131,3587r-1,11xe" fillcolor="#0f0e0d" stroked="f">
              <v:path arrowok="t"/>
            </v:shape>
            <v:shape id="_x0000_s9810" style="position:absolute;left:4318;top:1947;width:3014;height:2291" coordorigin="4318,1947" coordsize="3014,2291" path="m5479,3518r4,l5489,3577r-21,l5459,3551r7,-3l5475,3535r6,-10l5479,3518xe" fillcolor="#0f0e0d" stroked="f">
              <v:path arrowok="t"/>
            </v:shape>
            <v:shape id="_x0000_s9809" style="position:absolute;left:4318;top:1947;width:3014;height:2291" coordorigin="4318,1947" coordsize="3014,2291" path="m5468,2954r-7,-14l5471,2945r3,18l5459,2974r-5,-16l5468,2954xe" fillcolor="#0f0e0d" stroked="f">
              <v:path arrowok="t"/>
            </v:shape>
            <v:shape id="_x0000_s9808" style="position:absolute;left:4318;top:1947;width:3014;height:2291" coordorigin="4318,1947" coordsize="3014,2291" path="m5467,3468r-7,-7l5466,3452r9,8l5467,3468xe" fillcolor="#0f0e0d" stroked="f">
              <v:path arrowok="t"/>
            </v:shape>
            <v:shape id="_x0000_s9807" style="position:absolute;left:4318;top:1947;width:3014;height:2291" coordorigin="4318,1947" coordsize="3014,2291" path="m6388,2925r3,l6395,2925r4,56l6385,2995r-8,-68l6379,2909r4,-11l6381,2950r,8l6388,2956r5,-4l6393,2943r-5,-18xe" fillcolor="#0f0e0d" stroked="f">
              <v:path arrowok="t"/>
            </v:shape>
            <v:shape id="_x0000_s9806" style="position:absolute;left:4318;top:1947;width:3014;height:2291" coordorigin="4318,1947" coordsize="3014,2291" path="m6388,2925r5,18l6387,2941r-4,-43l6403,2893r-12,26l6388,2925xe" fillcolor="#0f0e0d" stroked="f">
              <v:path arrowok="t"/>
            </v:shape>
            <v:shape id="_x0000_s9805" style="position:absolute;left:4318;top:1947;width:3014;height:2291" coordorigin="4318,1947" coordsize="3014,2291" path="m6040,2964r-3,9l6037,2989r-7,l6025,2978r7,-9l6035,2967r5,-3xe" fillcolor="#0f0e0d" stroked="f">
              <v:path arrowok="t"/>
            </v:shape>
            <v:shape id="_x0000_s9804" style="position:absolute;left:4318;top:1947;width:3014;height:2291" coordorigin="4318,1947" coordsize="3014,2291" path="m6277,4047r-2,-4l6283,4040r-1,5l6277,4047xe" fillcolor="#0f0e0d" stroked="f">
              <v:path arrowok="t"/>
            </v:shape>
            <v:shape id="_x0000_s9803" style="position:absolute;left:4318;top:1947;width:3014;height:2291" coordorigin="4318,1947" coordsize="3014,2291" path="m6175,4029r2,-6l6194,3985r20,2l6234,3990r20,2l6262,4052r-16,-2l6227,4049r-21,l6183,4051r-8,-22xe" fillcolor="#0f0e0d" stroked="f">
              <v:path arrowok="t"/>
            </v:shape>
            <v:shape id="_x0000_s9802" style="position:absolute;left:4318;top:1947;width:3014;height:2291" coordorigin="4318,1947" coordsize="3014,2291" path="m6194,3985r-17,38l6158,4021r-19,4l6138,4025r17,-44l6175,3983r19,2xe" fillcolor="#0f0e0d" stroked="f">
              <v:path arrowok="t"/>
            </v:shape>
            <v:shape id="_x0000_s9801" style="position:absolute;left:4318;top:1947;width:3014;height:2291" coordorigin="4318,1947" coordsize="3014,2291" path="m6155,3981r-17,44l6122,4018r-21,l6080,4022r-4,-5l6056,4015r-18,3l6057,3970r20,2l6097,3974r19,2l6136,3979r19,2xe" fillcolor="#0f0e0d" stroked="f">
              <v:path arrowok="t"/>
            </v:shape>
            <v:shape id="_x0000_s9800" style="position:absolute;left:4318;top:1947;width:3014;height:2291" coordorigin="4318,1947" coordsize="3014,2291" path="m6073,4025r3,-8l6080,4022r-15,7l6057,4021r16,4xe" fillcolor="#0f0e0d" stroked="f">
              <v:path arrowok="t"/>
            </v:shape>
            <v:shape id="_x0000_s9799" style="position:absolute;left:4318;top:1947;width:3014;height:2291" coordorigin="4318,1947" coordsize="3014,2291" path="m6047,4027r3,-2l6057,4040r-15,3l6040,4037r7,-1l6050,4034r-3,-7xe" fillcolor="#0f0e0d" stroked="f">
              <v:path arrowok="t"/>
            </v:shape>
            <v:shape id="_x0000_s9798" style="position:absolute;left:4318;top:1947;width:3014;height:2291" coordorigin="4318,1947" coordsize="3014,2291" path="m6252,3116r14,1l6274,3111r1,52l6273,3143r-4,-10l6252,3116xe" fillcolor="#0f0e0d" stroked="f">
              <v:path arrowok="t"/>
            </v:shape>
            <v:shape id="_x0000_s9797" style="position:absolute;left:4318;top:1947;width:3014;height:2291" coordorigin="4318,1947" coordsize="3014,2291" path="m6247,3137r-18,9l6229,3136r16,-10l6252,3116r17,17l6247,3137xe" fillcolor="#0f0e0d" stroked="f">
              <v:path arrowok="t"/>
            </v:shape>
            <v:shape id="_x0000_s9796" style="position:absolute;left:4318;top:1947;width:3014;height:2291" coordorigin="4318,1947" coordsize="3014,2291" path="m6212,3156r-5,-15l6229,3136r,10l6212,3156xe" fillcolor="#0f0e0d" stroked="f">
              <v:path arrowok="t"/>
            </v:shape>
            <v:shape id="_x0000_s9795" style="position:absolute;left:4318;top:1947;width:3014;height:2291" coordorigin="4318,1947" coordsize="3014,2291" path="m6263,3230r,98l6261,3256r,-3l6261,3251r,-2l6256,3248r-5,-3l6263,3230xe" fillcolor="#0f0e0d" stroked="f">
              <v:path arrowok="t"/>
            </v:shape>
            <v:shape id="_x0000_s9794" style="position:absolute;left:4318;top:1947;width:3014;height:2291" coordorigin="4318,1947" coordsize="3014,2291" path="m6251,3245r5,3l6255,3251r,5l6263,3328r-19,9l6237,3260r14,-15xe" fillcolor="#0f0e0d" stroked="f">
              <v:path arrowok="t"/>
            </v:shape>
            <v:shape id="_x0000_s9793" style="position:absolute;left:4318;top:1947;width:3014;height:2291" coordorigin="4318,1947" coordsize="3014,2291" path="m6274,3473r3,-8l6280,3485r-6,8l6273,3502r,11l6272,3504r-2,-26l6274,3473xe" fillcolor="#0f0e0d" stroked="f">
              <v:path arrowok="t"/>
            </v:shape>
            <v:shape id="_x0000_s9792" style="position:absolute;left:4318;top:1947;width:3014;height:2291" coordorigin="4318,1947" coordsize="3014,2291" path="m6264,3501r-13,8l6255,3486r2,-13l6262,3479r8,-1l6272,3504r-8,-3xe" fillcolor="#0f0e0d" stroked="f">
              <v:path arrowok="t"/>
            </v:shape>
            <v:shape id="_x0000_s9791" style="position:absolute;left:4318;top:1947;width:3014;height:2291" coordorigin="4318,1947" coordsize="3014,2291" path="m6255,3486r-4,23l6241,3521r-1,13l6252,3544r-7,10l6240,3539r-11,-1l6244,3501r11,-15xe" fillcolor="#0f0e0d" stroked="f">
              <v:path arrowok="t"/>
            </v:shape>
            <v:shape id="_x0000_s9790" style="position:absolute;left:4318;top:1947;width:3014;height:2291" coordorigin="4318,1947" coordsize="3014,2291" path="m6229,3538r-13,7l6219,3523r,-2l6226,3514r18,-13l6229,3538xe" fillcolor="#0f0e0d" stroked="f">
              <v:path arrowok="t"/>
            </v:shape>
            <v:shape id="_x0000_s9789" style="position:absolute;left:4318;top:1947;width:3014;height:2291" coordorigin="4318,1947" coordsize="3014,2291" path="m6206,3537r13,-14l6216,3545r-11,13l6201,3568r-3,10l6189,3551r17,-14xe" fillcolor="#0f0e0d" stroked="f">
              <v:path arrowok="t"/>
            </v:shape>
            <v:shape id="_x0000_s9788" style="position:absolute;left:4318;top:1947;width:3014;height:2291" coordorigin="4318,1947" coordsize="3014,2291" path="m6183,3574r,-24l6189,3551r9,27l6188,3584r-4,12l6183,3574xe" fillcolor="#0f0e0d" stroked="f">
              <v:path arrowok="t"/>
            </v:shape>
            <v:shape id="_x0000_s9787" style="position:absolute;left:4318;top:1947;width:3014;height:2291" coordorigin="4318,1947" coordsize="3014,2291" path="m6290,2991r-4,-2l6285,2992r-4,-1l6280,2995r,-14l6271,2980r9,-34l6281,2960r3,10l6294,2970r-4,21xe" fillcolor="#0f0e0d" stroked="f">
              <v:path arrowok="t"/>
            </v:shape>
            <v:shape id="_x0000_s9786" style="position:absolute;left:4318;top:1947;width:3014;height:2291" coordorigin="4318,1947" coordsize="3014,2291" path="m6272,3008r-15,5l6266,2965r14,-19l6271,2980r-4,4l6267,2992r5,16xe" fillcolor="#0f0e0d" stroked="f">
              <v:path arrowok="t"/>
            </v:shape>
            <v:shape id="_x0000_s9785" style="position:absolute;left:4318;top:1947;width:3014;height:2291" coordorigin="4318,1947" coordsize="3014,2291" path="m6278,3017r4,4l6281,3043r-4,-30l6282,3010r1,5l6278,3017xe" fillcolor="#0f0e0d" stroked="f">
              <v:path arrowok="t"/>
            </v:shape>
            <v:shape id="_x0000_s9784" style="position:absolute;left:4318;top:1947;width:3014;height:2291" coordorigin="4318,1947" coordsize="3014,2291" path="m6277,3519r-4,-6l6273,3502r10,8l6277,3519xe" fillcolor="#0f0e0d" stroked="f">
              <v:path arrowok="t"/>
            </v:shape>
            <v:shape id="_x0000_s9783" style="position:absolute;left:4318;top:1947;width:3014;height:2291" coordorigin="4318,1947" coordsize="3014,2291" path="m6287,3512r5,-6l6287,3534r-2,-4l6283,3510r4,2xe" fillcolor="#0f0e0d" stroked="f">
              <v:path arrowok="t"/>
            </v:shape>
            <v:shape id="_x0000_s9782" style="position:absolute;left:4318;top:1947;width:3014;height:2291" coordorigin="4318,1947" coordsize="3014,2291" path="m4895,3345r-10,l4888,3337r4,-2l4895,3345xe" fillcolor="#0f0e0d" stroked="f">
              <v:path arrowok="t"/>
            </v:shape>
            <v:shape id="_x0000_s9781" style="position:absolute;left:4318;top:1947;width:3014;height:2291" coordorigin="4318,1947" coordsize="3014,2291" path="m4900,3408r-12,12l4894,3406r,-14l4900,3408xe" fillcolor="#0f0e0d" stroked="f">
              <v:path arrowok="t"/>
            </v:shape>
            <v:shape id="_x0000_s9780" style="position:absolute;left:4318;top:1947;width:3014;height:2291" coordorigin="4318,1947" coordsize="3014,2291" path="m4867,3408r-9,-12l4861,3384r5,16l4876,3413r-4,10l4867,3408xe" fillcolor="#0f0e0d" stroked="f">
              <v:path arrowok="t"/>
            </v:shape>
            <v:shape id="_x0000_s9779" style="position:absolute;left:4318;top:1947;width:3014;height:2291" coordorigin="4318,1947" coordsize="3014,2291" path="m4892,3335r-1,-3l4896,3332r,2l4892,3335xe" fillcolor="#0f0e0d" stroked="f">
              <v:path arrowok="t"/>
            </v:shape>
            <v:shape id="_x0000_s9778" style="position:absolute;left:4318;top:1947;width:3014;height:2291" coordorigin="4318,1947" coordsize="3014,2291" path="m4883,2819r-6,14l4882,2819r16,-10l4898,2812r-15,7xe" fillcolor="#0f0e0d" stroked="f">
              <v:path arrowok="t"/>
            </v:shape>
            <v:shape id="_x0000_s9777" style="position:absolute;left:4318;top:1947;width:3014;height:2291" coordorigin="4318,1947" coordsize="3014,2291" path="m4852,2693r20,-1l4864,2767r8,10l4866,2818r-2,-13l4858,2798r-6,-105xe" fillcolor="#0f0e0d" stroked="f">
              <v:path arrowok="t"/>
            </v:shape>
            <v:shape id="_x0000_s9776" style="position:absolute;left:4318;top:1947;width:3014;height:2291" coordorigin="4318,1947" coordsize="3014,2291" path="m4893,4032r6,-1l4901,4072r-18,-6l4873,4032r7,14l4892,4049r3,-3l4893,4032xe" fillcolor="#0f0e0d" stroked="f">
              <v:path arrowok="t"/>
            </v:shape>
            <v:shape id="_x0000_s9775" style="position:absolute;left:4318;top:1947;width:3014;height:2291" coordorigin="4318,1947" coordsize="3014,2291" path="m4893,4032r2,14l4889,4027r3,1l4893,4032xe" fillcolor="#0f0e0d" stroked="f">
              <v:path arrowok="t"/>
            </v:shape>
            <v:shape id="_x0000_s9774" style="position:absolute;left:4318;top:1947;width:3014;height:2291" coordorigin="4318,1947" coordsize="3014,2291" path="m4875,2756r-9,2l4872,2692r19,l4886,2756r-11,xe" fillcolor="#0f0e0d" stroked="f">
              <v:path arrowok="t"/>
            </v:shape>
            <v:shape id="_x0000_s9773" style="position:absolute;left:4318;top:1947;width:3014;height:2291" coordorigin="4318,1947" coordsize="3014,2291" path="m4849,2800r1,-88l4851,2708r-4,-2l4834,2704r18,-11l4858,2798r-9,2xe" fillcolor="#0f0e0d" stroked="f">
              <v:path arrowok="t"/>
            </v:shape>
            <v:shape id="_x0000_s9772" style="position:absolute;left:4318;top:1947;width:3014;height:2291" coordorigin="4318,1947" coordsize="3014,2291" path="m4823,2872r4,-18l4835,2839r2,-123l4850,2712r-1,88l4840,2808r-4,11l4841,2862r-18,10xe" fillcolor="#0f0e0d" stroked="f">
              <v:path arrowok="t"/>
            </v:shape>
            <v:shape id="_x0000_s9771" style="position:absolute;left:4318;top:1947;width:3014;height:2291" coordorigin="4318,1947" coordsize="3014,2291" path="m4835,2821r-3,-7l4833,2695r1,9l4834,2710r3,6l4835,2839r,-18xe" fillcolor="#0f0e0d" stroked="f">
              <v:path arrowok="t"/>
            </v:shape>
            <v:shape id="_x0000_s9770" style="position:absolute;left:4318;top:1947;width:3014;height:2291" coordorigin="4318,1947" coordsize="3014,2291" path="m4819,2809r6,-12l4829,2793r-6,-1l4821,2787r12,-92l4832,2814r-13,-5xe" fillcolor="#0f0e0d" stroked="f">
              <v:path arrowok="t"/>
            </v:shape>
            <v:shape id="_x0000_s9769" style="position:absolute;left:4318;top:1947;width:3014;height:2291" coordorigin="4318,1947" coordsize="3014,2291" path="m4818,2699r15,-4l4821,2787r-7,-1l4803,2789r,-78l4818,2699xe" fillcolor="#0f0e0d" stroked="f">
              <v:path arrowok="t"/>
            </v:shape>
            <v:shape id="_x0000_s9768" style="position:absolute;left:4318;top:1947;width:3014;height:2291" coordorigin="4318,1947" coordsize="3014,2291" path="m4803,2711r,78l4803,2804r-1,13l4799,2781r-6,-16l4792,2744r-2,-17l4803,2711xe" fillcolor="#0f0e0d" stroked="f">
              <v:path arrowok="t"/>
            </v:shape>
            <v:shape id="_x0000_s9767" style="position:absolute;left:4318;top:1947;width:3014;height:2291" coordorigin="4318,1947" coordsize="3014,2291" path="m6485,2798r-1,26l6484,2819r,-3l6481,2814r-11,-1l6465,2800r20,-2xe" fillcolor="#0f0e0d" stroked="f">
              <v:path arrowok="t"/>
            </v:shape>
            <v:shape id="_x0000_s9766" style="position:absolute;left:4318;top:1947;width:3014;height:2291" coordorigin="4318,1947" coordsize="3014,2291" path="m6458,2867r-12,-28l6457,2838r6,l6458,2867xe" fillcolor="#0f0e0d" stroked="f">
              <v:path arrowok="t"/>
            </v:shape>
            <v:shape id="_x0000_s9765" style="position:absolute;left:4318;top:1947;width:3014;height:2291" coordorigin="4318,1947" coordsize="3014,2291" path="m6394,2888r5,-18l6407,2806r19,-2l6440,2838r6,1l6440,2870r-19,-3l6406,2875r-12,13xe" fillcolor="#0f0e0d" stroked="f">
              <v:path arrowok="t"/>
            </v:shape>
            <v:shape id="_x0000_s9764" style="position:absolute;left:4318;top:1947;width:3014;height:2291" coordorigin="4318,1947" coordsize="3014,2291" path="m6355,2825r1,18l6357,2849r19,-1l6379,2844r7,-36l6407,2806r-8,64l6378,2872r-4,-6l6352,2863r3,-38xe" fillcolor="#0f0e0d" stroked="f">
              <v:path arrowok="t"/>
            </v:shape>
            <v:shape id="_x0000_s9763" style="position:absolute;left:4318;top:1947;width:3014;height:2291" coordorigin="4318,1947" coordsize="3014,2291" path="m6363,2872r11,-6l6378,2872r-19,6l6348,2883r-4,-6l6363,2872xe" fillcolor="#0f0e0d" stroked="f">
              <v:path arrowok="t"/>
            </v:shape>
            <v:shape id="_x0000_s9762" style="position:absolute;left:4318;top:1947;width:3014;height:2291" coordorigin="4318,1947" coordsize="3014,2291" path="m6487,2869r-13,2l6478,2837r5,-1l6485,2832r18,-35l6507,2868r-20,1xe" fillcolor="#0f0e0d" stroked="f">
              <v:path arrowok="t"/>
            </v:shape>
            <v:shape id="_x0000_s9761" style="position:absolute;left:4318;top:1947;width:3014;height:2291" coordorigin="4318,1947" coordsize="3014,2291" path="m6474,2871r20,1l6485,2891r-19,2l6471,2837r7,l6474,2871xe" fillcolor="#0f0e0d" stroked="f">
              <v:path arrowok="t"/>
            </v:shape>
            <v:shape id="_x0000_s9760" style="position:absolute;left:4318;top:1947;width:3014;height:2291" coordorigin="4318,1947" coordsize="3014,2291" path="m6453,3451r3,11l6465,3464r10,-3l6472,3495r-14,l6453,3451xe" fillcolor="#0f0e0d" stroked="f">
              <v:path arrowok="t"/>
            </v:shape>
            <v:shape id="_x0000_s9759" style="position:absolute;left:4318;top:1947;width:3014;height:2291" coordorigin="4318,1947" coordsize="3014,2291" path="m6453,3451r5,44l6445,3505r-7,11l6431,3499r12,-9l6453,3478r,-27xe" fillcolor="#0f0e0d" stroked="f">
              <v:path arrowok="t"/>
            </v:shape>
            <v:shape id="_x0000_s9758" style="position:absolute;left:4318;top:1947;width:3014;height:2291" coordorigin="4318,1947" coordsize="3014,2291" path="m6453,2733r-22,3l6432,2727r18,-3l6457,2721r18,12l6453,2733xe" fillcolor="#0f0e0d" stroked="f">
              <v:path arrowok="t"/>
            </v:shape>
            <v:shape id="_x0000_s9757" style="position:absolute;left:4318;top:1947;width:3014;height:2291" coordorigin="4318,1947" coordsize="3014,2291" path="m5749,3421r-3,-8l5743,3394r15,-13l5771,3366r5,7l5763,3379r-11,11l5747,3401r2,20xe" fillcolor="#0f0e0d" stroked="f">
              <v:path arrowok="t"/>
            </v:shape>
            <v:shape id="_x0000_s9756" style="position:absolute;left:4318;top:1947;width:3014;height:2291" coordorigin="4318,1947" coordsize="3014,2291" path="m5746,3413r-9,-4l5733,3402r-5,-12l5722,3367r16,-13l5731,3372r,12l5743,3394r3,19xe" fillcolor="#0f0e0d" stroked="f">
              <v:path arrowok="t"/>
            </v:shape>
            <v:shape id="_x0000_s9755" style="position:absolute;left:4318;top:1947;width:3014;height:2291" coordorigin="4318,1947" coordsize="3014,2291" path="m5847,2807r-18,4l5809,2812r-21,l5783,2812r-4,3l5786,2806r21,l5828,2807r19,xe" fillcolor="#0f0e0d" stroked="f">
              <v:path arrowok="t"/>
            </v:shape>
            <v:shape id="_x0000_s9754" style="position:absolute;left:4318;top:1947;width:3014;height:2291" coordorigin="4318,1947" coordsize="3014,2291" path="m5764,2806r22,l5779,2815r-3,5l5774,2825r1,6l5757,2826r-14,-20l5764,2806xe" fillcolor="#0f0e0d" stroked="f">
              <v:path arrowok="t"/>
            </v:shape>
            <v:shape id="_x0000_s9753" style="position:absolute;left:4318;top:1947;width:3014;height:2291" coordorigin="4318,1947" coordsize="3014,2291" path="m5154,2905r12,12l5188,2914r-14,37l5166,2957r-2,4l5164,2960r1,-20l5168,2936r5,-1l5173,2928r-19,-23xe" fillcolor="#0f0e0d" stroked="f">
              <v:path arrowok="t"/>
            </v:shape>
            <v:shape id="_x0000_s9752" style="position:absolute;left:4318;top:1947;width:3014;height:2291" coordorigin="4318,1947" coordsize="3014,2291" path="m5174,3478r7,12l5189,3493r-15,12l5158,3518r-8,-15l5151,3503r1,2l5167,3505r7,-5l5174,3493r,-15xe" fillcolor="#0f0e0d" stroked="f">
              <v:path arrowok="t"/>
            </v:shape>
            <v:shape id="_x0000_s9751" style="position:absolute;left:4318;top:1947;width:3014;height:2291" coordorigin="4318,1947" coordsize="3014,2291" path="m5158,3518r-8,-4l5149,3508r-2,l5146,3508r7,-18l5150,3503r8,15xe" fillcolor="#0f0e0d" stroked="f">
              <v:path arrowok="t"/>
            </v:shape>
            <v:shape id="_x0000_s9750" style="position:absolute;left:4318;top:1947;width:3014;height:2291" coordorigin="4318,1947" coordsize="3014,2291" path="m5145,3526r19,3l5154,3541r-21,-1l5135,3504r6,10l5144,3516r6,-2l5158,3518r-13,8xe" fillcolor="#0f0e0d" stroked="f">
              <v:path arrowok="t"/>
            </v:shape>
            <v:shape id="_x0000_s9749" style="position:absolute;left:4318;top:1947;width:3014;height:2291" coordorigin="4318,1947" coordsize="3014,2291" path="m5209,3802r-14,l5186,3809r-7,8l5179,3833r-3,-1l5177,3825r3,-17l5196,3801r13,1xe" fillcolor="#0f0e0d" stroked="f">
              <v:path arrowok="t"/>
            </v:shape>
            <v:shape id="_x0000_s9748" style="position:absolute;left:4318;top:1947;width:3014;height:2291" coordorigin="4318,1947" coordsize="3014,2291" path="m5064,4098r5,32l5086,4133r20,2l5127,4137r22,l5169,4136r17,-1l5203,4117r20,1l5243,4118r20,-1l5256,4149r-5,-1l5232,4145r-19,-3l5193,4141r-20,l5154,4141r-20,1l5115,4142r-19,l5077,4141r-19,-2l5064,4098xe" fillcolor="#0f0e0d" stroked="f">
              <v:path arrowok="t"/>
            </v:shape>
            <v:shape id="_x0000_s9747" style="position:absolute;left:4318;top:1947;width:3014;height:2291" coordorigin="4318,1947" coordsize="3014,2291" path="m5007,4124r-14,-55l5013,4071r20,1l5054,4074r2,l5064,4096r,2l5058,4139r-3,-43l5043,4083r-22,-4l5005,4084r2,40xe" fillcolor="#0f0e0d" stroked="f">
              <v:path arrowok="t"/>
            </v:shape>
            <v:shape id="_x0000_s9746" style="position:absolute;left:4318;top:1947;width:3014;height:2291" coordorigin="4318,1947" coordsize="3014,2291" path="m5178,3349r-1,-7l5183,3342r-8,15l5178,3349xe" fillcolor="#0f0e0d" stroked="f">
              <v:path arrowok="t"/>
            </v:shape>
            <v:shape id="_x0000_s9745" style="position:absolute;left:4318;top:1947;width:3014;height:2291" coordorigin="4318,1947" coordsize="3014,2291" path="m5058,3410r-2,1l5057,3409r1,l5058,3410xe" fillcolor="#0f0e0d" stroked="f">
              <v:path arrowok="t"/>
            </v:shape>
            <v:shape id="_x0000_s9744" style="position:absolute;left:4318;top:1947;width:3014;height:2291" coordorigin="4318,1947" coordsize="3014,2291" path="m5059,3820r-4,36l5048,3853r-11,1l5037,3859r8,44l5025,3903r-19,-2l4987,3898r-2,l4998,3873r20,-1l5026,3869r3,-40l5035,3836r6,-3l5055,3820r4,xe" fillcolor="#0f0e0d" stroked="f">
              <v:path arrowok="t"/>
            </v:shape>
            <v:shape id="_x0000_s9743" style="position:absolute;left:4318;top:1947;width:3014;height:2291" coordorigin="4318,1947" coordsize="3014,2291" path="m5040,3827r-13,l5034,3818r21,2l5041,3833r-1,-6xe" fillcolor="#0f0e0d" stroked="f">
              <v:path arrowok="t"/>
            </v:shape>
            <v:shape id="_x0000_s9742" style="position:absolute;left:4318;top:1947;width:3014;height:2291" coordorigin="4318,1947" coordsize="3014,2291" path="m5022,3829r7,l5026,3869r-10,-58l5034,3818r-7,9l5022,3829xe" fillcolor="#0f0e0d" stroked="f">
              <v:path arrowok="t"/>
            </v:shape>
            <v:shape id="_x0000_s9741" style="position:absolute;left:4318;top:1947;width:3014;height:2291" coordorigin="4318,1947" coordsize="3014,2291" path="m5037,3805r-17,-3l5026,3796r12,-6l5044,3800r-7,5xe" fillcolor="#0f0e0d" stroked="f">
              <v:path arrowok="t"/>
            </v:shape>
            <v:shape id="_x0000_s9740" style="position:absolute;left:4318;top:1947;width:3014;height:2291" coordorigin="4318,1947" coordsize="3014,2291" path="m4974,3800r17,6l4988,3817r-18,-5l4971,3778r4,17l4974,3800xe" fillcolor="#0f0e0d" stroked="f">
              <v:path arrowok="t"/>
            </v:shape>
            <v:shape id="_x0000_s9739" style="position:absolute;left:4318;top:1947;width:3014;height:2291" coordorigin="4318,1947" coordsize="3014,2291" path="m4971,3778r-1,34l4969,3775r-2,-22l4973,3753r3,-3l4979,3748r4,6l4970,3757r-2,3l4969,3773r2,5xe" fillcolor="#0f0e0d" stroked="f">
              <v:path arrowok="t"/>
            </v:shape>
            <v:shape id="_x0000_s9738" style="position:absolute;left:4318;top:1947;width:3014;height:2291" coordorigin="4318,1947" coordsize="3014,2291" path="m4970,3812r-20,-6l4954,3785r1,-14l4964,3780r1,-1l4969,3775r1,37xe" fillcolor="#0f0e0d" stroked="f">
              <v:path arrowok="t"/>
            </v:shape>
            <v:shape id="_x0000_s9737" style="position:absolute;left:4318;top:1947;width:3014;height:2291" coordorigin="4318,1947" coordsize="3014,2291" path="m4924,3785r6,7l4949,3793r5,-8l4950,3806r-19,-5l4924,3785xe" fillcolor="#0f0e0d" stroked="f">
              <v:path arrowok="t"/>
            </v:shape>
            <v:shape id="_x0000_s9736" style="position:absolute;left:4318;top:1947;width:3014;height:2291" coordorigin="4318,1947" coordsize="3014,2291" path="m4881,3803r18,5l4889,3839r-17,-59l4878,3783r16,l4894,3798r-13,5xe" fillcolor="#0f0e0d" stroked="f">
              <v:path arrowok="t"/>
            </v:shape>
            <v:shape id="_x0000_s9735" style="position:absolute;left:4318;top:1947;width:3014;height:2291" coordorigin="4318,1947" coordsize="3014,2291" path="m5039,3381r4,-14l5050,3351r6,14l5065,3382r14,2l5072,3409r-10,-18l5056,3377r-10,-2l5039,3381xe" fillcolor="#0f0e0d" stroked="f">
              <v:path arrowok="t"/>
            </v:shape>
            <v:shape id="_x0000_s9734" style="position:absolute;left:4318;top:1947;width:3014;height:2291" coordorigin="4318,1947" coordsize="3014,2291" path="m5005,2739r5,-48l5030,2689r11,-2l5062,2684r-1,42l5039,2728r-19,9l5010,2750r-5,-11xe" fillcolor="#0f0e0d" stroked="f">
              <v:path arrowok="t"/>
            </v:shape>
            <v:shape id="_x0000_s9733" style="position:absolute;left:4318;top:1947;width:3014;height:2291" coordorigin="4318,1947" coordsize="3014,2291" path="m5010,2691r-5,48l5004,2736r-4,-6l4995,2730r-1,1l5010,2691xe" fillcolor="#0f0e0d" stroked="f">
              <v:path arrowok="t"/>
            </v:shape>
            <v:shape id="_x0000_s9732" style="position:absolute;left:4318;top:1947;width:3014;height:2291" coordorigin="4318,1947" coordsize="3014,2291" path="m4944,2723r13,15l4944,2751r-1,l4937,2727r7,-4xe" fillcolor="#0f0e0d" stroked="f">
              <v:path arrowok="t"/>
            </v:shape>
            <v:shape id="_x0000_s9731" style="position:absolute;left:4318;top:1947;width:3014;height:2291" coordorigin="4318,1947" coordsize="3014,2291" path="m5057,2761r-15,43l5027,2805r-7,3l5018,2818r2,-44l5039,2769r18,-8xe" fillcolor="#0f0e0d" stroked="f">
              <v:path arrowok="t"/>
            </v:shape>
            <v:shape id="_x0000_s9730" style="position:absolute;left:4318;top:1947;width:3014;height:2291" coordorigin="4318,1947" coordsize="3014,2291" path="m4992,2746r2,5l4995,2762r-7,37l4978,2807r-1,-67l4992,2746xe" fillcolor="#0f0e0d" stroked="f">
              <v:path arrowok="t"/>
            </v:shape>
            <v:shape id="_x0000_s9729" style="position:absolute;left:4318;top:1947;width:3014;height:2291" coordorigin="4318,1947" coordsize="3014,2291" path="m5042,2756r-16,7l5035,2748r18,-7l5062,2758r-20,-2xe" fillcolor="#0f0e0d" stroked="f">
              <v:path arrowok="t"/>
            </v:shape>
            <v:shape id="_x0000_s9728" style="position:absolute;left:4318;top:1947;width:3014;height:2291" coordorigin="4318,1947" coordsize="3014,2291" path="m5606,2456r8,-5l5614,2455r-16,12l5603,2403r4,49l5606,2456xe" fillcolor="#0f0e0d" stroked="f">
              <v:path arrowok="t"/>
            </v:shape>
            <v:shape id="_x0000_s9727" style="position:absolute;left:4318;top:1947;width:3014;height:2291" coordorigin="4318,1947" coordsize="3014,2291" path="m5586,2414r17,-11l5598,2467r-14,10l5583,2477r-1,1l5578,2478r-7,8l5568,2467r-2,-45l5586,2414xe" fillcolor="#0f0e0d" stroked="f">
              <v:path arrowok="t"/>
            </v:shape>
            <v:shape id="_x0000_s9726" style="position:absolute;left:4318;top:1947;width:3014;height:2291" coordorigin="4318,1947" coordsize="3014,2291" path="m5575,2498r4,48l5568,2552r-2,-55l5564,2488r-7,1l5564,2473r4,-6l5571,2486r4,12xe" fillcolor="#0f0e0d" stroked="f">
              <v:path arrowok="t"/>
            </v:shape>
            <v:shape id="_x0000_s9725" style="position:absolute;left:4318;top:1947;width:3014;height:2291" coordorigin="4318,1947" coordsize="3014,2291" path="m5566,2422r2,45l5561,2466r-14,4l5544,2476r-1,-35l5543,2427r23,-5xe" fillcolor="#0f0e0d" stroked="f">
              <v:path arrowok="t"/>
            </v:shape>
            <v:shape id="_x0000_s9724" style="position:absolute;left:4318;top:1947;width:3014;height:2291" coordorigin="4318,1947" coordsize="3014,2291" path="m5508,2455r-2,50l5505,2498r-3,-4l5499,2496r-4,2l5509,2452r-1,3xe" fillcolor="#0f0e0d" stroked="f">
              <v:path arrowok="t"/>
            </v:shape>
            <v:shape id="_x0000_s9723" style="position:absolute;left:4318;top:1947;width:3014;height:2291" coordorigin="4318,1947" coordsize="3014,2291" path="m6578,4130r20,-2l6617,4127r19,-2l6655,4123r17,-2l6675,4136r-24,2l6627,4140r-25,1l6578,4130xe" fillcolor="#0f0e0d" stroked="f">
              <v:path arrowok="t"/>
            </v:shape>
            <v:shape id="_x0000_s9722" style="position:absolute;left:4318;top:1947;width:3014;height:2291" coordorigin="4318,1947" coordsize="3014,2291" path="m6453,4136r21,-2l6495,4134r21,-1l6537,4132r20,-1l6578,4130r24,11l6577,4143r-25,1l6526,4145r-25,1l6475,4147r-22,-11xe" fillcolor="#0f0e0d" stroked="f">
              <v:path arrowok="t"/>
            </v:shape>
            <v:shape id="_x0000_s9721" style="position:absolute;left:4318;top:1947;width:3014;height:2291" coordorigin="4318,1947" coordsize="3014,2291" path="m6399,4139r14,-1l6433,4137r20,-1l6475,4147r-26,1l6423,4148r-24,-9xe" fillcolor="#0f0e0d" stroked="f">
              <v:path arrowok="t"/>
            </v:shape>
            <v:shape id="_x0000_s9720" style="position:absolute;left:4318;top:1947;width:3014;height:2291" coordorigin="4318,1947" coordsize="3014,2291" path="m6299,4139r19,l6338,4139r21,l6379,4140r20,-1l6423,4148r-26,1l6372,4149r-26,l6321,4149r-22,-10xe" fillcolor="#0f0e0d" stroked="f">
              <v:path arrowok="t"/>
            </v:shape>
            <v:shape id="_x0000_s9719" style="position:absolute;left:4318;top:1947;width:3014;height:2291" coordorigin="4318,1947" coordsize="3014,2291" path="m6321,4149r-24,-1l6273,4148r-23,-1l6227,4146r-10,-3l6241,4138r29,l6299,4139r22,10xe" fillcolor="#0f0e0d" stroked="f">
              <v:path arrowok="t"/>
            </v:shape>
            <v:shape id="_x0000_s9718" style="position:absolute;left:4318;top:1947;width:3014;height:2291" coordorigin="4318,1947" coordsize="3014,2291" path="m6211,4137r30,1l6217,4143r2,8l6201,4147r-19,-11l6211,4137xe" fillcolor="#0f0e0d" stroked="f">
              <v:path arrowok="t"/>
            </v:shape>
            <v:shape id="_x0000_s9717" style="position:absolute;left:4318;top:1947;width:3014;height:2291" coordorigin="4318,1947" coordsize="3014,2291" path="m6579,3057r4,-15l6601,3031r12,-7l6632,3011r-19,24l6596,3046r-17,11xe" fillcolor="#0f0e0d" stroked="f">
              <v:path arrowok="t"/>
            </v:shape>
            <v:shape id="_x0000_s9716" style="position:absolute;left:4318;top:1947;width:3014;height:2291" coordorigin="4318,1947" coordsize="3014,2291" path="m6555,3081r1,-13l6566,3055r17,-13l6579,3057r-9,6l6566,3080r-11,1xe" fillcolor="#0f0e0d" stroked="f">
              <v:path arrowok="t"/>
            </v:shape>
            <v:shape id="_x0000_s9715" style="position:absolute;left:4318;top:1947;width:3014;height:2291" coordorigin="4318,1947" coordsize="3014,2291" path="m6645,3548r-5,-4l6652,3511r7,-15l6664,3482r4,9l6673,3525r-7,-13l6664,3511r-11,9l6646,3535r-1,13xe" fillcolor="#0f0e0d" stroked="f">
              <v:path arrowok="t"/>
            </v:shape>
            <v:shape id="_x0000_s9714" style="position:absolute;left:4318;top:1947;width:3014;height:2291" coordorigin="4318,1947" coordsize="3014,2291" path="m6662,3599r-8,1l6654,3570r2,-17l6659,3560r6,-3l6665,3603r-3,-4xe" fillcolor="#0f0e0d" stroked="f">
              <v:path arrowok="t"/>
            </v:shape>
            <v:shape id="_x0000_s9713" style="position:absolute;left:4318;top:1947;width:3014;height:2291" coordorigin="4318,1947" coordsize="3014,2291" path="m6654,3600r2,11l6649,3573r3,l6653,3571r1,-1l6654,3600xe" fillcolor="#0f0e0d" stroked="f">
              <v:path arrowok="t"/>
            </v:shape>
            <v:shape id="_x0000_s9712" style="position:absolute;left:4318;top:1947;width:3014;height:2291" coordorigin="4318,1947" coordsize="3014,2291" path="m6664,3482r-5,14l6672,3453r15,-15l6703,3427r15,-3l6708,3435r-15,12l6678,3458r-11,11l6664,3482xe" fillcolor="#0f0e0d" stroked="f">
              <v:path arrowok="t"/>
            </v:shape>
            <v:shape id="_x0000_s9711" style="position:absolute;left:4318;top:1947;width:3014;height:2291" coordorigin="4318,1947" coordsize="3014,2291" path="m6656,3486r-16,8l6641,3481r3,-18l6647,3460r9,5l6672,3453r-13,43l6656,3486xe" fillcolor="#0f0e0d" stroked="f">
              <v:path arrowok="t"/>
            </v:shape>
            <v:shape id="_x0000_s9710" style="position:absolute;left:4318;top:1947;width:3014;height:2291" coordorigin="4318,1947" coordsize="3014,2291" path="m6644,3463r-8,-17l6641,3440r5,9l6647,3460r-3,3xe" fillcolor="#0f0e0d" stroked="f">
              <v:path arrowok="t"/>
            </v:shape>
            <v:shape id="_x0000_s9709" style="position:absolute;left:4318;top:1947;width:3014;height:2291" coordorigin="4318,1947" coordsize="3014,2291" path="m6600,3501r6,9l6600,3538r,6l6600,3551r,-50xe" fillcolor="#0f0e0d" stroked="f">
              <v:path arrowok="t"/>
            </v:shape>
            <v:shape id="_x0000_s9708" style="position:absolute;left:4318;top:1947;width:3014;height:2291" coordorigin="4318,1947" coordsize="3014,2291" path="m6583,3493r-6,4l6578,3465r5,6l6592,3505r-9,-12xe" fillcolor="#0f0e0d" stroked="f">
              <v:path arrowok="t"/>
            </v:shape>
            <v:shape id="_x0000_s9707" style="position:absolute;left:4318;top:1947;width:3014;height:2291" coordorigin="4318,1947" coordsize="3014,2291" path="m6162,2754r-19,1l6145,2741r13,4l6168,2742r12,12l6162,2754xe" fillcolor="#0f0e0d" stroked="f">
              <v:path arrowok="t"/>
            </v:shape>
            <v:shape id="_x0000_s9706" style="position:absolute;left:4318;top:1947;width:3014;height:2291" coordorigin="4318,1947" coordsize="3014,2291" path="m6125,2758r-12,3l6104,2770r-7,-18l6085,2718r18,1l6125,2717r,41xe" fillcolor="#0f0e0d" stroked="f">
              <v:path arrowok="t"/>
            </v:shape>
            <v:shape id="_x0000_s9705" style="position:absolute;left:4318;top:1947;width:3014;height:2291" coordorigin="4318,1947" coordsize="3014,2291" path="m6043,2768r5,-10l6068,2761r21,-3l6097,2752r7,18l6084,2769r-21,l6043,2768xe" fillcolor="#0f0e0d" stroked="f">
              <v:path arrowok="t"/>
            </v:shape>
            <v:shape id="_x0000_s9704" style="position:absolute;left:4318;top:1947;width:3014;height:2291" coordorigin="4318,1947" coordsize="3014,2291" path="m6165,3466r1,-5l6171,3461r4,-12l6186,3460r17,-11l6194,3469r,2l6191,3477r-5,l6179,3463r-6,-3l6169,3464r-4,2xe" fillcolor="#0f0e0d" stroked="f">
              <v:path arrowok="t"/>
            </v:shape>
            <v:shape id="_x0000_s9703" style="position:absolute;left:4318;top:1947;width:3014;height:2291" coordorigin="4318,1947" coordsize="3014,2291" path="m6155,3008r-13,16l6151,3006r3,1l6155,3008xe" fillcolor="#0f0e0d" stroked="f">
              <v:path arrowok="t"/>
            </v:shape>
            <v:shape id="_x0000_s9702" style="position:absolute;left:4318;top:1947;width:3014;height:2291" coordorigin="4318,1947" coordsize="3014,2291" path="m6169,4033r-7,-3l6167,4028r8,1l6183,4051r-18,-13l6169,4033xe" fillcolor="#0f0e0d" stroked="f">
              <v:path arrowok="t"/>
            </v:shape>
            <v:shape id="_x0000_s9701" style="position:absolute;left:4318;top:1947;width:3014;height:2291" coordorigin="4318,1947" coordsize="3014,2291" path="m5963,2937r1,108l5959,3044r-4,2l5953,3029r10,-92xe" fillcolor="#0f0e0d" stroked="f">
              <v:path arrowok="t"/>
            </v:shape>
            <v:shape id="_x0000_s9700" style="position:absolute;left:4318;top:1947;width:3014;height:2291" coordorigin="4318,1947" coordsize="3014,2291" path="m5946,2977r-1,-5l5950,2922r1,59l5946,2977xe" fillcolor="#0f0e0d" stroked="f">
              <v:path arrowok="t"/>
            </v:shape>
            <v:shape id="_x0000_s9699" style="position:absolute;left:4318;top:1947;width:3014;height:2291" coordorigin="4318,1947" coordsize="3014,2291" path="m5941,2902r-3,47l5936,2951r-1,3l5933,2916r8,-14xe" fillcolor="#0f0e0d" stroked="f">
              <v:path arrowok="t"/>
            </v:shape>
            <v:shape id="_x0000_s9698" style="position:absolute;left:4318;top:1947;width:3014;height:2291" coordorigin="4318,1947" coordsize="3014,2291" path="m5496,3802r4,-3l5504,3814r7,13l5506,3837r-2,-13l5501,3812r-5,-10xe" fillcolor="#0f0e0d" stroked="f">
              <v:path arrowok="t"/>
            </v:shape>
            <v:shape id="_x0000_s9697" style="position:absolute;left:4318;top:1947;width:3014;height:2291" coordorigin="4318,1947" coordsize="3014,2291" path="m5480,3769r20,3l5495,3783r-18,-6l5460,3766r20,3xe" fillcolor="#0f0e0d" stroked="f">
              <v:path arrowok="t"/>
            </v:shape>
            <v:shape id="_x0000_s9696" style="position:absolute;left:4318;top:1947;width:3014;height:2291" coordorigin="4318,1947" coordsize="3014,2291" path="m6377,3441r-16,11l6364,3443r10,-11l6377,3429r1,-14l6378,3441r-1,xe" fillcolor="#0f0e0d" stroked="f">
              <v:path arrowok="t"/>
            </v:shape>
            <v:shape id="_x0000_s9695" style="position:absolute;left:4318;top:1947;width:3014;height:2291" coordorigin="4318,1947" coordsize="3014,2291" path="m6355,3471r-3,-21l6364,3443r-3,9l6355,3471xe" fillcolor="#0f0e0d" stroked="f">
              <v:path arrowok="t"/>
            </v:shape>
            <v:shape id="_x0000_s9694" style="position:absolute;left:4318;top:1947;width:3014;height:2291" coordorigin="4318,1947" coordsize="3014,2291" path="m6372,2822r-7,-1l6366,2808r20,l6379,2844r-7,-1l6372,2822r,xe" fillcolor="#0f0e0d" stroked="f">
              <v:path arrowok="t"/>
            </v:shape>
            <v:shape id="_x0000_s9693" style="position:absolute;left:4318;top:1947;width:3014;height:2291" coordorigin="4318,1947" coordsize="3014,2291" path="m6222,2801r20,-2l6262,2797r20,-2l6301,2793r4,11l6325,2807r21,1l6366,2808r-1,13l6364,2815r-7,-1l6339,2815r-18,l6302,2814r-19,-1l6263,2810r-20,-2l6222,2801xe" fillcolor="#0f0e0d" stroked="f">
              <v:path arrowok="t"/>
            </v:shape>
            <v:shape id="_x0000_s9692" style="position:absolute;left:4318;top:1947;width:3014;height:2291" coordorigin="4318,1947" coordsize="3014,2291" path="m6379,2909r-2,18l6358,2933r-18,11l6324,2956r-9,7l6315,2961r2,-15l6336,2937r18,-9l6370,2917r9,-8xe" fillcolor="#0f0e0d" stroked="f">
              <v:path arrowok="t"/>
            </v:shape>
            <v:shape id="_x0000_s9691" style="position:absolute;left:4318;top:1947;width:3014;height:2291" coordorigin="4318,1947" coordsize="3014,2291" path="m6248,2841r4,-13l6272,2828r21,l6315,2828r20,-1l6355,2825r-3,38l6347,2843r-19,-2l6305,2839r-22,-2l6263,2837r-15,4xe" fillcolor="#0f0e0d" stroked="f">
              <v:path arrowok="t"/>
            </v:shape>
            <v:shape id="_x0000_s9690" style="position:absolute;left:4318;top:1947;width:3014;height:2291" coordorigin="4318,1947" coordsize="3014,2291" path="m6247,2842r17,4l6254,2862r-12,-8l6233,2828r19,l6248,2841r-1,1xe" fillcolor="#0f0e0d" stroked="f">
              <v:path arrowok="t"/>
            </v:shape>
            <v:shape id="_x0000_s9689" style="position:absolute;left:4318;top:1947;width:3014;height:2291" coordorigin="4318,1947" coordsize="3014,2291" path="m6221,2871r5,-54l6230,2819r2,4l6233,2828r-5,33l6221,2871xe" fillcolor="#0f0e0d" stroked="f">
              <v:path arrowok="t"/>
            </v:shape>
            <v:shape id="_x0000_s9688" style="position:absolute;left:4318;top:1947;width:3014;height:2291" coordorigin="4318,1947" coordsize="3014,2291" path="m6199,2832r-20,1l6183,2820r20,l6219,2835r-20,-3xe" fillcolor="#0f0e0d" stroked="f">
              <v:path arrowok="t"/>
            </v:shape>
            <v:shape id="_x0000_s9687" style="position:absolute;left:4318;top:1947;width:3014;height:2291" coordorigin="4318,1947" coordsize="3014,2291" path="m6167,2839r-3,-21l6183,2820r-4,13l6167,2839xe" fillcolor="#0f0e0d" stroked="f">
              <v:path arrowok="t"/>
            </v:shape>
            <v:shape id="_x0000_s9686" style="position:absolute;left:4318;top:1947;width:3014;height:2291" coordorigin="4318,1947" coordsize="3014,2291" path="m6023,3302r20,2l6038,3353r-22,-4l6003,3301r20,1l6013,3334r8,3l6028,3336r-5,-34xe" fillcolor="#0f0e0d" stroked="f">
              <v:path arrowok="t"/>
            </v:shape>
            <v:shape id="_x0000_s9685" style="position:absolute;left:4318;top:1947;width:3014;height:2291" coordorigin="4318,1947" coordsize="3014,2291" path="m6016,3349r-19,2l5984,3364r-1,6l5983,3393r-4,-46l5983,3345r,-46l6003,3301r13,48xe" fillcolor="#0f0e0d" stroked="f">
              <v:path arrowok="t"/>
            </v:shape>
            <v:shape id="_x0000_s9684" style="position:absolute;left:4318;top:1947;width:3014;height:2291" coordorigin="4318,1947" coordsize="3014,2291" path="m5898,3314r5,-18l5923,3297r20,l5963,3298r20,1l5983,3345r-9,-28l5956,3315r-20,-4l5916,3310r-18,4xe" fillcolor="#0f0e0d" stroked="f">
              <v:path arrowok="t"/>
            </v:shape>
            <v:shape id="_x0000_s9683" style="position:absolute;left:4318;top:1947;width:3014;height:2291" coordorigin="4318,1947" coordsize="3014,2291" path="m5889,3319r17,3l5892,3339r-9,-44l5903,3296r-5,18l5889,3319xe" fillcolor="#0f0e0d" stroked="f">
              <v:path arrowok="t"/>
            </v:shape>
            <v:shape id="_x0000_s9682" style="position:absolute;left:4318;top:1947;width:3014;height:2291" coordorigin="4318,1947" coordsize="3014,2291" path="m6320,3407r-2,20l6317,3414r-7,-8l6297,3413r-13,10l6298,3403r16,-12l6318,3400r2,7xe" fillcolor="#0f0e0d" stroked="f">
              <v:path arrowok="t"/>
            </v:shape>
            <v:shape id="_x0000_s9681" style="position:absolute;left:4318;top:1947;width:3014;height:2291" coordorigin="4318,1947" coordsize="3014,2291" path="m5574,3873r-14,-14l5558,3859r-4,7l5552,3873r,-4l5552,3858r4,-9l5561,3838r13,35xe" fillcolor="#0f0e0d" stroked="f">
              <v:path arrowok="t"/>
            </v:shape>
            <v:shape id="_x0000_s9680" style="position:absolute;left:4318;top:1947;width:3014;height:2291" coordorigin="4318,1947" coordsize="3014,2291" path="m5552,3869r,-4l5543,3860r-5,17l5532,3874r-5,l5523,3877r8,-18l5532,3861r9,-3l5552,3858r,11xe" fillcolor="#0f0e0d" stroked="f">
              <v:path arrowok="t"/>
            </v:shape>
            <v:shape id="_x0000_s9679" style="position:absolute;left:4318;top:1947;width:3014;height:2291" coordorigin="4318,1947" coordsize="3014,2291" path="m5702,3993r-7,-3l5709,3935r-4,66l5694,3997r8,-4xe" fillcolor="#0f0e0d" stroked="f">
              <v:path arrowok="t"/>
            </v:shape>
            <v:shape id="_x0000_s9678" style="position:absolute;left:4318;top:1947;width:3014;height:2291" coordorigin="4318,1947" coordsize="3014,2291" path="m5377,2949r-19,5l5367,2947r9,-8l5383,2928r2,18l5377,2949xe" fillcolor="#0f0e0d" stroked="f">
              <v:path arrowok="t"/>
            </v:shape>
            <v:shape id="_x0000_s9677" style="position:absolute;left:4318;top:1947;width:3014;height:2291" coordorigin="4318,1947" coordsize="3014,2291" path="m5358,2954r1,18l5357,2999r-2,-46l5367,2947r-9,7xe" fillcolor="#0f0e0d" stroked="f">
              <v:path arrowok="t"/>
            </v:shape>
            <v:shape id="_x0000_s9676" style="position:absolute;left:4318;top:1947;width:3014;height:2291" coordorigin="4318,1947" coordsize="3014,2291" path="m5336,3024r15,2l5336,3040r-2,-1l5338,2878r2,58l5344,3013r-8,11xe" fillcolor="#0f0e0d" stroked="f">
              <v:path arrowok="t"/>
            </v:shape>
            <v:shape id="_x0000_s9675" style="position:absolute;left:4318;top:1947;width:3014;height:2291" coordorigin="4318,1947" coordsize="3014,2291" path="m5333,3038r-2,l5331,2866r1,6l5332,2878r6,l5334,3039r-1,-1xe" fillcolor="#0f0e0d" stroked="f">
              <v:path arrowok="t"/>
            </v:shape>
            <v:shape id="_x0000_s9674" style="position:absolute;left:4318;top:1947;width:3014;height:2291" coordorigin="4318,1947" coordsize="3014,2291" path="m5365,3407r,-10l5373,3401r3,10l5383,3419r2,12l5383,3430r-9,-11l5367,3419r-2,-12xe" fillcolor="#0f0e0d" stroked="f">
              <v:path arrowok="t"/>
            </v:shape>
            <v:shape id="_x0000_s9673" style="position:absolute;left:4318;top:1947;width:3014;height:2291" coordorigin="4318,1947" coordsize="3014,2291" path="m5378,2824r-10,6l5363,2826r21,-6l5382,2827r-4,-3xe" fillcolor="#0f0e0d" stroked="f">
              <v:path arrowok="t"/>
            </v:shape>
            <v:shape id="_x0000_s9672" style="position:absolute;left:4318;top:1947;width:3014;height:2291" coordorigin="4318,1947" coordsize="3014,2291" path="m5156,3438r-3,4l5151,3457r-2,-3l5137,3456r-6,7l5130,3475r7,20l5128,3492r1,-34l5136,3452r4,-9l5150,3439r4,-10l5156,3438xe" fillcolor="#0f0e0d" stroked="f">
              <v:path arrowok="t"/>
            </v:shape>
            <v:shape id="_x0000_s9671" style="position:absolute;left:4318;top:1947;width:3014;height:2291" coordorigin="4318,1947" coordsize="3014,2291" path="m5150,3503r3,-13l5161,3484r,-13l5160,3468r-5,-5l5151,3457r2,-15l5153,3449r5,6l5164,3460r-1,26l5156,3491r-6,12xe" fillcolor="#0f0e0d" stroked="f">
              <v:path arrowok="t"/>
            </v:shape>
            <v:shape id="_x0000_s9670" style="position:absolute;left:4318;top:1947;width:3014;height:2291" coordorigin="4318,1947" coordsize="3014,2291" path="m5123,3909r17,-9l5155,3915r1,l5158,3916r-1,2l5140,3923r-17,-14xe" fillcolor="#0f0e0d" stroked="f">
              <v:path arrowok="t"/>
            </v:shape>
            <v:shape id="_x0000_s9669" style="position:absolute;left:4318;top:1947;width:3014;height:2291" coordorigin="4318,1947" coordsize="3014,2291" path="m5120,3923r-21,-2l5104,3915r19,-6l5140,3923r-20,xe" fillcolor="#0f0e0d" stroked="f">
              <v:path arrowok="t"/>
            </v:shape>
            <v:shape id="_x0000_s9668" style="position:absolute;left:4318;top:1947;width:3014;height:2291" coordorigin="4318,1947" coordsize="3014,2291" path="m5135,2747r15,-8l5150,2738r,-2l5148,2736r1,-2l5154,2698r-2,55l5135,2747xe" fillcolor="#0f0e0d" stroked="f">
              <v:path arrowok="t"/>
            </v:shape>
            <v:shape id="_x0000_s9667" style="position:absolute;left:4318;top:1947;width:3014;height:2291" coordorigin="4318,1947" coordsize="3014,2291" path="m5152,2974r-5,-19l5150,2950r5,-4l5156,2943r8,17l5150,2959r2,15xe" fillcolor="#0f0e0d" stroked="f">
              <v:path arrowok="t"/>
            </v:shape>
            <v:shape id="_x0000_s9666" style="position:absolute;left:4318;top:1947;width:3014;height:2291" coordorigin="4318,1947" coordsize="3014,2291" path="m5144,2978r-18,2l5133,2965r2,-10l5141,2958r6,-3l5152,2974r-8,4xe" fillcolor="#0f0e0d" stroked="f">
              <v:path arrowok="t"/>
            </v:shape>
            <v:shape id="_x0000_s9665" style="position:absolute;left:4318;top:1947;width:3014;height:2291" coordorigin="4318,1947" coordsize="3014,2291" path="m5133,2965r-1,-9l5132,2938r2,7l5135,2955r-2,10xe" fillcolor="#0f0e0d" stroked="f">
              <v:path arrowok="t"/>
            </v:shape>
            <v:shape id="_x0000_s9664" style="position:absolute;left:4318;top:1947;width:3014;height:2291" coordorigin="4318,1947" coordsize="3014,2291" path="m5126,2980r-17,11l5110,2984r14,-11l5133,2965r-7,15xe" fillcolor="#0f0e0d" stroked="f">
              <v:path arrowok="t"/>
            </v:shape>
            <v:shape id="_x0000_s9663" style="position:absolute;left:4318;top:1947;width:3014;height:2291" coordorigin="4318,1947" coordsize="3014,2291" path="m5012,3018r4,-19l5037,3002r20,-1l5076,2998r18,-6l5110,2984r-1,7l5097,3002r-5,22l5072,3023r-20,-2l5032,3020r-20,-2xe" fillcolor="#0f0e0d" stroked="f">
              <v:path arrowok="t"/>
            </v:shape>
            <v:shape id="_x0000_s9662" style="position:absolute;left:4318;top:1947;width:3014;height:2291" coordorigin="4318,1947" coordsize="3014,2291" path="m5152,2753r-18,6l5125,2753r-20,1l5085,2753r-6,-2l5096,2748r20,l5135,2747r17,6xe" fillcolor="#0f0e0d" stroked="f">
              <v:path arrowok="t"/>
            </v:shape>
            <v:shape id="_x0000_s9661" style="position:absolute;left:4318;top:1947;width:3014;height:2291" coordorigin="4318,1947" coordsize="3014,2291" path="m5154,2905r-1,25l5147,2923r-4,-21l5141,2865r13,-10l5143,2883r1,11l5151,2904r3,1xe" fillcolor="#0f0e0d" stroked="f">
              <v:path arrowok="t"/>
            </v:shape>
            <v:shape id="_x0000_s9660" style="position:absolute;left:4318;top:1947;width:3014;height:2291" coordorigin="4318,1947" coordsize="3014,2291" path="m5139,2863r2,2l5143,2902r-7,-16l5134,2884r-1,l5132,2884r,l5131,2875r-1,-27l5139,2863xe" fillcolor="#0f0e0d" stroked="f">
              <v:path arrowok="t"/>
            </v:shape>
            <v:shape id="_x0000_s9659" style="position:absolute;left:4318;top:1947;width:3014;height:2291" coordorigin="4318,1947" coordsize="3014,2291" path="m5112,2821r4,-7l5134,2775r-7,60l5130,2848r1,27l5128,2854r-6,-18l5122,2832r-10,-11xe" fillcolor="#0f0e0d" stroked="f">
              <v:path arrowok="t"/>
            </v:shape>
            <v:shape id="_x0000_s9658" style="position:absolute;left:4318;top:1947;width:3014;height:2291" coordorigin="4318,1947" coordsize="3014,2291" path="m6263,3328r-8,-72l6257,3256r2,l6261,3256r2,72xe" fillcolor="#0f0e0d" stroked="f">
              <v:path arrowok="t"/>
            </v:shape>
            <v:shape id="_x0000_s9657" style="position:absolute;left:4318;top:1947;width:3014;height:2291" coordorigin="4318,1947" coordsize="3014,2291" path="m6236,3340r22,5l6240,3370r-3,23l6236,3379r-5,-10l6237,3260r7,77l6236,3340xe" fillcolor="#0f0e0d" stroked="f">
              <v:path arrowok="t"/>
            </v:shape>
            <v:shape id="_x0000_s9656" style="position:absolute;left:4318;top:1947;width:3014;height:2291" coordorigin="4318,1947" coordsize="3014,2291" path="m6219,3372r-3,-110l6218,3265r19,-5l6231,3369r-12,3xe" fillcolor="#0f0e0d" stroked="f">
              <v:path arrowok="t"/>
            </v:shape>
            <v:shape id="_x0000_s9655" style="position:absolute;left:4318;top:1947;width:3014;height:2291" coordorigin="4318,1947" coordsize="3014,2291" path="m6268,3205r-2,22l6247,3230r-15,11l6226,3245r11,-15l6252,3217r16,-12xe" fillcolor="#0f0e0d" stroked="f">
              <v:path arrowok="t"/>
            </v:shape>
            <v:shape id="_x0000_s9654" style="position:absolute;left:4318;top:1947;width:3014;height:2291" coordorigin="4318,1947" coordsize="3014,2291" path="m6221,3242r16,-12l6226,3245r-1,4l6225,3256r-8,-2l6201,3250r20,-8xe" fillcolor="#0f0e0d" stroked="f">
              <v:path arrowok="t"/>
            </v:shape>
            <v:shape id="_x0000_s9653" style="position:absolute;left:4318;top:1947;width:3014;height:2291" coordorigin="4318,1947" coordsize="3014,2291" path="m6252,3043r5,1l6261,3069r-14,4l6252,3035r2,6l6252,3043xe" fillcolor="#0f0e0d" stroked="f">
              <v:path arrowok="t"/>
            </v:shape>
            <v:shape id="_x0000_s9652" style="position:absolute;left:4318;top:1947;width:3014;height:2291" coordorigin="4318,1947" coordsize="3014,2291" path="m6235,3062r3,-12l6235,3073r-3,-4l6228,3070r-4,2l6235,3062xe" fillcolor="#0f0e0d" stroked="f">
              <v:path arrowok="t"/>
            </v:shape>
            <v:shape id="_x0000_s9651" style="position:absolute;left:4318;top:1947;width:3014;height:2291" coordorigin="4318,1947" coordsize="3014,2291" path="m6267,3403r1,-14l6285,3380r2,2l6290,3382r-1,5l6279,3395r-12,8xe" fillcolor="#0f0e0d" stroked="f">
              <v:path arrowok="t"/>
            </v:shape>
            <v:shape id="_x0000_s9650" style="position:absolute;left:4318;top:1947;width:3014;height:2291" coordorigin="4318,1947" coordsize="3014,2291" path="m6258,3412r1,10l6255,3449r,-13l6254,3426r-5,-30l6268,3389r-1,14l6258,3412xe" fillcolor="#0f0e0d" stroked="f">
              <v:path arrowok="t"/>
            </v:shape>
            <v:shape id="_x0000_s9649" style="position:absolute;left:4318;top:1947;width:3014;height:2291" coordorigin="4318,1947" coordsize="3014,2291" path="m6248,3420r-7,3l6242,3403r,-23l6244,3390r5,6l6254,3426r-6,-6xe" fillcolor="#0f0e0d" stroked="f">
              <v:path arrowok="t"/>
            </v:shape>
            <v:shape id="_x0000_s9648" style="position:absolute;left:4318;top:1947;width:3014;height:2291" coordorigin="4318,1947" coordsize="3014,2291" path="m6241,3423r-6,5l6237,3409r5,-6l6241,3423xe" fillcolor="#0f0e0d" stroked="f">
              <v:path arrowok="t"/>
            </v:shape>
            <v:shape id="_x0000_s9647" style="position:absolute;left:4318;top:1947;width:3014;height:2291" coordorigin="4318,1947" coordsize="3014,2291" path="m6217,3430r9,14l6214,3447r-13,11l6194,3469r9,-20l6215,3433r2,-3xe" fillcolor="#0f0e0d" stroked="f">
              <v:path arrowok="t"/>
            </v:shape>
            <v:shape id="_x0000_s9646" style="position:absolute;left:4318;top:1947;width:3014;height:2291" coordorigin="4318,1947" coordsize="3014,2291" path="m6179,3463r7,14l6172,3486r-17,19l6151,3513r8,-23l6172,3476r7,-13xe" fillcolor="#0f0e0d" stroked="f">
              <v:path arrowok="t"/>
            </v:shape>
            <v:shape id="_x0000_s9645" style="position:absolute;left:4318;top:1947;width:3014;height:2291" coordorigin="4318,1947" coordsize="3014,2291" path="m6146,3521r-9,5l6138,3499r1,1l6141,3500r1,2l6146,3521xe" fillcolor="#0f0e0d" stroked="f">
              <v:path arrowok="t"/>
            </v:shape>
            <v:shape id="_x0000_s9644" style="position:absolute;left:4318;top:1947;width:3014;height:2291" coordorigin="4318,1947" coordsize="3014,2291" path="m5717,3873r-3,-9l5732,3859r13,-10l5747,3843r-4,-18l5757,3837r-6,18l5735,3859r-15,11l5717,3873xe" fillcolor="#0f0e0d" stroked="f">
              <v:path arrowok="t"/>
            </v:shape>
            <v:shape id="_x0000_s9643" style="position:absolute;left:4318;top:1947;width:3014;height:2291" coordorigin="4318,1947" coordsize="3014,2291" path="m5746,3505r4,-17l5751,3508r-6,9l5741,3527r-5,7l5732,3535r-2,-19l5746,3505xe" fillcolor="#0f0e0d" stroked="f">
              <v:path arrowok="t"/>
            </v:shape>
            <v:shape id="_x0000_s9642" style="position:absolute;left:4318;top:1947;width:3014;height:2291" coordorigin="4318,1947" coordsize="3014,2291" path="m5711,3501r1,-8l5720,3508r10,8l5723,3521r-7,-9l5711,3501xe" fillcolor="#0f0e0d" stroked="f">
              <v:path arrowok="t"/>
            </v:shape>
            <v:shape id="_x0000_s9641" style="position:absolute;left:4318;top:1947;width:3014;height:2291" coordorigin="4318,1947" coordsize="3014,2291" path="m5754,3429r-5,-8l5751,3416r13,2l5772,3445r-18,-3l5750,3438r4,-9xe" fillcolor="#0f0e0d" stroked="f">
              <v:path arrowok="t"/>
            </v:shape>
            <v:shape id="_x0000_s9640" style="position:absolute;left:4318;top:1947;width:3014;height:2291" coordorigin="4318,1947" coordsize="3014,2291" path="m5018,2879r-15,14l5006,2886r6,-6l5015,2866r11,2l5034,2867r-16,12xe" fillcolor="#0f0e0d" stroked="f">
              <v:path arrowok="t"/>
            </v:shape>
            <v:shape id="_x0000_s9639" style="position:absolute;left:4318;top:1947;width:3014;height:2291" coordorigin="4318,1947" coordsize="3014,2291" path="m5003,2893r-8,-36l5000,2879r2,6l5006,2886r-3,7xe" fillcolor="#0f0e0d" stroked="f">
              <v:path arrowok="t"/>
            </v:shape>
            <v:shape id="_x0000_s9638" style="position:absolute;left:4318;top:1947;width:3014;height:2291" coordorigin="4318,1947" coordsize="3014,2291" path="m4976,2924r-4,-25l4973,2904r3,3l4985,2906r-9,18xe" fillcolor="#0f0e0d" stroked="f">
              <v:path arrowok="t"/>
            </v:shape>
            <v:shape id="_x0000_s9637" style="position:absolute;left:4318;top:1947;width:3014;height:2291" coordorigin="4318,1947" coordsize="3014,2291" path="m4947,2954r-19,8l4936,2946r15,-11l4963,2924r13,l4957,2932r-15,14l4935,2953r12,1xe" fillcolor="#0f0e0d" stroked="f">
              <v:path arrowok="t"/>
            </v:shape>
            <v:shape id="_x0000_s9636" style="position:absolute;left:4318;top:1947;width:3014;height:2291" coordorigin="4318,1947" coordsize="3014,2291" path="m4919,2957r17,-11l4928,2962r-17,11l4906,2979r13,-22xe" fillcolor="#0f0e0d" stroked="f">
              <v:path arrowok="t"/>
            </v:shape>
            <v:shape id="_x0000_s9635" style="position:absolute;left:4318;top:1947;width:3014;height:2291" coordorigin="4318,1947" coordsize="3014,2291" path="m5008,3295r,-21l5019,3267r5,-13l5032,3244r7,1l5030,3256r-10,13l5013,3282r-5,13xe" fillcolor="#0f0e0d" stroked="f">
              <v:path arrowok="t"/>
            </v:shape>
            <v:shape id="_x0000_s9634" style="position:absolute;left:4318;top:1947;width:3014;height:2291" coordorigin="4318,1947" coordsize="3014,2291" path="m4995,3262r6,-3l4998,3272r10,2l5008,3295r-8,l4997,3280r-2,-18xe" fillcolor="#0f0e0d" stroked="f">
              <v:path arrowok="t"/>
            </v:shape>
            <v:shape id="_x0000_s9633" style="position:absolute;left:4318;top:1947;width:3014;height:2291" coordorigin="4318,1947" coordsize="3014,2291" path="m5024,3389r12,-6l5033,3386r-4,18l5029,3409r-6,-21l5024,3389xe" fillcolor="#0f0e0d" stroked="f">
              <v:path arrowok="t"/>
            </v:shape>
            <v:shape id="_x0000_s9632" style="position:absolute;left:4318;top:1947;width:3014;height:2291" coordorigin="4318,1947" coordsize="3014,2291" path="m5031,3418r-2,-9l5029,3404r9,14l5034,3426r-3,-8xe" fillcolor="#0f0e0d" stroked="f">
              <v:path arrowok="t"/>
            </v:shape>
            <v:shape id="_x0000_s9631" style="position:absolute;left:4318;top:1947;width:3014;height:2291" coordorigin="4318,1947" coordsize="3014,2291" path="m5044,3419r12,-8l5048,3421r-1,8l5047,3442r-3,-23xe" fillcolor="#0f0e0d" stroked="f">
              <v:path arrowok="t"/>
            </v:shape>
            <v:shape id="_x0000_s9630" style="position:absolute;left:4318;top:1947;width:3014;height:2291" coordorigin="4318,1947" coordsize="3014,2291" path="m5031,2850r-1,7l5028,2841r15,-6l5039,2841r-8,9xe" fillcolor="#0f0e0d" stroked="f">
              <v:path arrowok="t"/>
            </v:shape>
            <v:shape id="_x0000_s9629" style="position:absolute;left:4318;top:1947;width:3014;height:2291" coordorigin="4318,1947" coordsize="3014,2291" path="m5049,3275r5,-8l5055,3301r-6,-10l5039,3297r-1,-5l5049,3275xe" fillcolor="#0f0e0d" stroked="f">
              <v:path arrowok="t"/>
            </v:shape>
            <v:shape id="_x0000_s9628" style="position:absolute;left:4318;top:1947;width:3014;height:2291" coordorigin="4318,1947" coordsize="3014,2291" path="m5029,3331r-9,-9l5024,3306r14,-14l5039,3297r-10,7l5026,3317r3,14xe" fillcolor="#0f0e0d" stroked="f">
              <v:path arrowok="t"/>
            </v:shape>
            <v:shape id="_x0000_s9627" style="position:absolute;left:4318;top:1947;width:3014;height:2291" coordorigin="4318,1947" coordsize="3014,2291" path="m5055,4096r3,43l5053,4124r-2,-1l5049,4120r-5,1l5041,4098r14,-2xe" fillcolor="#0f0e0d" stroked="f">
              <v:path arrowok="t"/>
            </v:shape>
            <v:shape id="_x0000_s9626" style="position:absolute;left:4318;top:1947;width:3014;height:2291" coordorigin="4318,1947" coordsize="3014,2291" path="m5041,4098r3,23l5042,4126r-1,9l5023,4131r-2,-38l5041,4098xe" fillcolor="#0f0e0d" stroked="f">
              <v:path arrowok="t"/>
            </v:shape>
            <v:shape id="_x0000_s9625" style="position:absolute;left:4318;top:1947;width:3014;height:2291" coordorigin="4318,1947" coordsize="3014,2291" path="m5036,3522r-18,-3l5024,3499r1,1l5031,3501r11,2l5036,3522xe" fillcolor="#0f0e0d" stroked="f">
              <v:path arrowok="t"/>
            </v:shape>
            <v:shape id="_x0000_s9624" style="position:absolute;left:4318;top:1947;width:3014;height:2291" coordorigin="4318,1947" coordsize="3014,2291" path="m5010,3451r1,l5011,3462r4,19l5024,3499r-6,20l5013,3483r-3,-4l5010,3451xe" fillcolor="#0f0e0d" stroked="f">
              <v:path arrowok="t"/>
            </v:shape>
            <v:shape id="_x0000_s9623" style="position:absolute;left:4318;top:1947;width:3014;height:2291" coordorigin="4318,1947" coordsize="3014,2291" path="m4984,3499r15,l5004,3483r8,8l5013,3483r5,36l5000,3515r-16,-16xe" fillcolor="#0f0e0d" stroked="f">
              <v:path arrowok="t"/>
            </v:shape>
            <v:shape id="_x0000_s9622" style="position:absolute;left:4318;top:1947;width:3014;height:2291" coordorigin="4318,1947" coordsize="3014,2291" path="m4975,3440r6,7l4982,3458r10,14l5004,3483r-5,16l4995,3488r-6,-13l4980,3464r-5,-24xe" fillcolor="#0f0e0d" stroked="f">
              <v:path arrowok="t"/>
            </v:shape>
            <v:shape id="_x0000_s9621" style="position:absolute;left:4318;top:1947;width:3014;height:2291" coordorigin="4318,1947" coordsize="3014,2291" path="m5034,3774r-10,-8l5026,3756r3,-7l5036,3754r2,36l5034,3774xe" fillcolor="#0f0e0d" stroked="f">
              <v:path arrowok="t"/>
            </v:shape>
            <v:shape id="_x0000_s9620" style="position:absolute;left:4318;top:1947;width:3014;height:2291" coordorigin="4318,1947" coordsize="3014,2291" path="m5008,3743r3,18l5012,3763r8,1l5023,3760r3,-4l5024,3766r-9,6l5013,3781r-5,-38xe" fillcolor="#0f0e0d" stroked="f">
              <v:path arrowok="t"/>
            </v:shape>
            <v:shape id="_x0000_s9619" style="position:absolute;left:4318;top:1947;width:3014;height:2291" coordorigin="4318,1947" coordsize="3014,2291" path="m5252,2885r8,-5l5262,2884r-11,3l5249,2894r,l5249,2880r3,5xe" fillcolor="#0f0e0d" stroked="f">
              <v:path arrowok="t"/>
            </v:shape>
            <v:shape id="_x0000_s9618" style="position:absolute;left:4318;top:1947;width:3014;height:2291" coordorigin="4318,1947" coordsize="3014,2291" path="m5249,2867r8,-1l5249,2874r,6l5249,2894r-6,-9l5240,2874r,-7l5249,2867xe" fillcolor="#0f0e0d" stroked="f">
              <v:path arrowok="t"/>
            </v:shape>
            <v:shape id="_x0000_s9617" style="position:absolute;left:4318;top:1947;width:3014;height:2291" coordorigin="4318,1947" coordsize="3014,2291" path="m5249,2894r-9,-2l5242,2889r1,-4l5249,2894xe" fillcolor="#0f0e0d" stroked="f">
              <v:path arrowok="t"/>
            </v:shape>
            <v:shape id="_x0000_s9616" style="position:absolute;left:4318;top:1947;width:3014;height:2291" coordorigin="4318,1947" coordsize="3014,2291" path="m4796,3678r2,-20l4802,3658r,-5l4798,3654r-3,1l4802,3606r4,70l4800,3676r-4,2xe" fillcolor="#0f0e0d" stroked="f">
              <v:path arrowok="t"/>
            </v:shape>
            <v:shape id="_x0000_s9615" style="position:absolute;left:4318;top:1947;width:3014;height:2291" coordorigin="4318,1947" coordsize="3014,2291" path="m4795,3683r-1,-24l4798,3658r-2,20l4795,3683xe" fillcolor="#0f0e0d" stroked="f">
              <v:path arrowok="t"/>
            </v:shape>
            <v:shape id="_x0000_s9614" style="position:absolute;left:4318;top:1947;width:3014;height:2291" coordorigin="4318,1947" coordsize="3014,2291" path="m4806,3676r2,80l4804,3759r,6l4803,3679r3,-3xe" fillcolor="#0f0e0d" stroked="f">
              <v:path arrowok="t"/>
            </v:shape>
            <v:shape id="_x0000_s9613" style="position:absolute;left:4318;top:1947;width:3014;height:2291" coordorigin="4318,1947" coordsize="3014,2291" path="m4811,3494r-9,-13l4802,3384r3,10l4810,3395r,-3l4814,3392r,363l4808,3514r-2,-14l4811,3494xe" fillcolor="#0f0e0d" stroked="f">
              <v:path arrowok="t"/>
            </v:shape>
            <v:shape id="_x0000_s9612" style="position:absolute;left:4318;top:1947;width:3014;height:2291" coordorigin="4318,1947" coordsize="3014,2291" path="m4793,2795r6,-14l4794,2891r-1,-19l4791,2852r,-39l4793,2795xe" fillcolor="#0f0e0d" stroked="f">
              <v:path arrowok="t"/>
            </v:shape>
            <v:shape id="_x0000_s9611" style="position:absolute;left:4318;top:1947;width:3014;height:2291" coordorigin="4318,1947" coordsize="3014,2291" path="m4794,3659r-2,-43l4802,3606r-7,49l4794,3659xe" fillcolor="#0f0e0d" stroked="f">
              <v:path arrowok="t"/>
            </v:shape>
            <v:shape id="_x0000_s9610" style="position:absolute;left:4318;top:1947;width:3014;height:2291" coordorigin="4318,1947" coordsize="3014,2291" path="m4810,3772r9,-9l4811,3778r-2,1l4804,3765r6,7xe" fillcolor="#0f0e0d" stroked="f">
              <v:path arrowok="t"/>
            </v:shape>
            <v:shape id="_x0000_s9609" style="position:absolute;left:4318;top:1947;width:3014;height:2291" coordorigin="4318,1947" coordsize="3014,2291" path="m4831,3736r-4,-35l4830,3707r19,-10l4837,3725r1,13l4831,3736xe" fillcolor="#0f0e0d" stroked="f">
              <v:path arrowok="t"/>
            </v:shape>
            <v:shape id="_x0000_s9608" style="position:absolute;left:4318;top:1947;width:3014;height:2291" coordorigin="4318,1947" coordsize="3014,2291" path="m4828,3387r-9,-14l4819,3361r4,11l4834,3376r-2,25l4828,3387xe" fillcolor="#0f0e0d" stroked="f">
              <v:path arrowok="t"/>
            </v:shape>
            <v:shape id="_x0000_s9607" style="position:absolute;left:4318;top:1947;width:3014;height:2291" coordorigin="4318,1947" coordsize="3014,2291" path="m4813,3367r-4,7l4808,3358r11,3l4819,3373r-6,-6xe" fillcolor="#0f0e0d" stroked="f">
              <v:path arrowok="t"/>
            </v:shape>
            <v:shape id="_x0000_s9606" style="position:absolute;left:4318;top:1947;width:3014;height:2291" coordorigin="4318,1947" coordsize="3014,2291" path="m4792,3448r-2,-18l4790,3369r1,-21l4792,3326r4,139l4792,3448xe" fillcolor="#0f0e0d" stroked="f">
              <v:path arrowok="t"/>
            </v:shape>
            <v:shape id="_x0000_s9605" style="position:absolute;left:4318;top:1947;width:3014;height:2291" coordorigin="4318,1947" coordsize="3014,2291" path="m4790,3430r-1,-20l4789,3390r1,-21l4790,3430xe" fillcolor="#0f0e0d" stroked="f">
              <v:path arrowok="t"/>
            </v:shape>
            <v:shape id="_x0000_s9604" style="position:absolute;left:4318;top:1947;width:3014;height:2291" coordorigin="4318,1947" coordsize="3014,2291" path="m4834,3422r3,4l4836,3433r-4,l4829,3433r-1,2l4826,3424r8,-2xe" fillcolor="#0f0e0d" stroked="f">
              <v:path arrowok="t"/>
            </v:shape>
            <v:shape id="_x0000_s9603" style="position:absolute;left:4318;top:1947;width:3014;height:2291" coordorigin="4318,1947" coordsize="3014,2291" path="m4817,3406r1,36l4817,3456r-3,299l4814,3392r4,4l4817,3406xe" fillcolor="#0f0e0d" stroked="f">
              <v:path arrowok="t"/>
            </v:shape>
            <v:shape id="_x0000_s9602" style="position:absolute;left:4318;top:1947;width:3014;height:2291" coordorigin="4318,1947" coordsize="3014,2291" path="m4811,3785r8,-8l4821,3831r-11,-1l4808,3781r3,4xe" fillcolor="#0f0e0d" stroked="f">
              <v:path arrowok="t"/>
            </v:shape>
            <v:shape id="_x0000_s9601" style="position:absolute;left:4318;top:1947;width:3014;height:2291" coordorigin="4318,1947" coordsize="3014,2291" path="m4819,3763r-5,-8l4817,3456r1,119l4819,3596r,167xe" fillcolor="#0f0e0d" stroked="f">
              <v:path arrowok="t"/>
            </v:shape>
            <v:shape id="_x0000_s9600" style="position:absolute;left:4318;top:1947;width:3014;height:2291" coordorigin="4318,1947" coordsize="3014,2291" path="m4817,3247r-9,-11l4808,3186r1,3l4816,3194r4,10l4817,3247xe" fillcolor="#0f0e0d" stroked="f">
              <v:path arrowok="t"/>
            </v:shape>
            <v:shape id="_x0000_s9599" style="position:absolute;left:4318;top:1947;width:3014;height:2291" coordorigin="4318,1947" coordsize="3014,2291" path="m4799,3036r2,-20l4805,3146r1,20l4808,3186r,50l4801,3221r-2,-185xe" fillcolor="#0f0e0d" stroked="f">
              <v:path arrowok="t"/>
            </v:shape>
            <v:shape id="_x0000_s9598" style="position:absolute;left:4318;top:1947;width:3014;height:2291" coordorigin="4318,1947" coordsize="3014,2291" path="m4805,3146r-4,-130l4803,2999r1,-7l4804,2821r1,305l4805,3146xe" fillcolor="#0f0e0d" stroked="f">
              <v:path arrowok="t"/>
            </v:shape>
            <v:shape id="_x0000_s9597" style="position:absolute;left:4318;top:1947;width:3014;height:2291" coordorigin="4318,1947" coordsize="3014,2291" path="m4792,3100r2,-22l4797,3057r2,-21l4801,3221r-5,-17l4792,3100xe" fillcolor="#0f0e0d" stroked="f">
              <v:path arrowok="t"/>
            </v:shape>
            <v:shape id="_x0000_s9596" style="position:absolute;left:4318;top:1947;width:3014;height:2291" coordorigin="4318,1947" coordsize="3014,2291" path="m4792,3186r-1,-20l4791,3123r1,-23l4796,3204r-4,-18xe" fillcolor="#0f0e0d" stroked="f">
              <v:path arrowok="t"/>
            </v:shape>
            <v:shape id="_x0000_s9595" style="position:absolute;left:4318;top:1947;width:3014;height:2291" coordorigin="4318,1947" coordsize="3014,2291" path="m4804,3545r-1,-24l4808,3514r-2,43l4804,3545xe" fillcolor="#0f0e0d" stroked="f">
              <v:path arrowok="t"/>
            </v:shape>
            <v:shape id="_x0000_s9594" style="position:absolute;left:4318;top:1947;width:3014;height:2291" coordorigin="4318,1947" coordsize="3014,2291" path="m4707,3553r5,-27l4732,3522r20,-4l4772,3514r19,-4l4790,3549r-11,-6l4767,3543r-21,1l4726,3548r-19,5xe" fillcolor="#0f0e0d" stroked="f">
              <v:path arrowok="t"/>
            </v:shape>
            <v:shape id="_x0000_s9593" style="position:absolute;left:4318;top:1947;width:3014;height:2291" coordorigin="4318,1947" coordsize="3014,2291" path="m4486,3581r-20,24l4445,3611r-20,7l4407,3627r-16,11l4382,3646r-9,-16l4389,3620r18,-9l4425,3603r20,-8l4465,3588r21,-7xe" fillcolor="#0f0e0d" stroked="f">
              <v:path arrowok="t"/>
            </v:shape>
            <v:shape id="_x0000_s9592" style="position:absolute;left:4318;top:1947;width:3014;height:2291" coordorigin="4318,1947" coordsize="3014,2291" path="m5870,2850r12,l5879,2923r-8,l5866,2927r-2,6l5861,2915r3,3l5869,2914r4,-1l5875,2895r-5,-45xe" fillcolor="#0f0e0d" stroked="f">
              <v:path arrowok="t"/>
            </v:shape>
            <v:shape id="_x0000_s9591" style="position:absolute;left:4318;top:1947;width:3014;height:2291" coordorigin="4318,1947" coordsize="3014,2291" path="m5874,3500r-9,14l5872,3457r8,-7l5885,3440r11,-8l5900,3457r-8,-7l5881,3455r-9,10l5870,3476r4,24xe" fillcolor="#0f0e0d" stroked="f">
              <v:path arrowok="t"/>
            </v:shape>
            <v:shape id="_x0000_s9590" style="position:absolute;left:4318;top:1947;width:3014;height:2291" coordorigin="4318,1947" coordsize="3014,2291" path="m5860,3460r-1,20l5851,3488r-1,4l5849,3497r-2,-2l5850,3480r,-4l5852,3472r8,-12xe" fillcolor="#0f0e0d" stroked="f">
              <v:path arrowok="t"/>
            </v:shape>
            <v:shape id="_x0000_s9589" style="position:absolute;left:4318;top:1947;width:3014;height:2291" coordorigin="4318,1947" coordsize="3014,2291" path="m5876,3557r1,-28l5888,3520r,36l5885,3555r2,-6l5880,3551r-4,6xe" fillcolor="#0f0e0d" stroked="f">
              <v:path arrowok="t"/>
            </v:shape>
            <v:shape id="_x0000_s9588" style="position:absolute;left:4318;top:1947;width:3014;height:2291" coordorigin="4318,1947" coordsize="3014,2291" path="m5888,3577r-12,-20l5886,3564r2,-8l5888,3520r5,60l5888,3577xe" fillcolor="#0f0e0d" stroked="f">
              <v:path arrowok="t"/>
            </v:shape>
            <v:shape id="_x0000_s9587" style="position:absolute;left:4318;top:1947;width:3014;height:2291" coordorigin="4318,1947" coordsize="3014,2291" path="m5869,3538r,-4l5872,3533r-1,49l5869,3538xe" fillcolor="#0f0e0d" stroked="f">
              <v:path arrowok="t"/>
            </v:shape>
            <v:shape id="_x0000_s9586" style="position:absolute;left:4318;top:1947;width:3014;height:2291" coordorigin="4318,1947" coordsize="3014,2291" path="m5892,3002r-12,l5882,2984r7,l5889,2977r5,-68l5896,2994r7,15l5892,3002xe" fillcolor="#0f0e0d" stroked="f">
              <v:path arrowok="t"/>
            </v:shape>
            <v:shape id="_x0000_s9585" style="position:absolute;left:4318;top:1947;width:3014;height:2291" coordorigin="4318,1947" coordsize="3014,2291" path="m5880,3002r-2,-27l5878,2981r4,3l5880,3002xe" fillcolor="#0f0e0d" stroked="f">
              <v:path arrowok="t"/>
            </v:shape>
            <v:shape id="_x0000_s9584" style="position:absolute;left:4318;top:1947;width:3014;height:2291" coordorigin="4318,1947" coordsize="3014,2291" path="m5852,3016r-14,9l5842,3014r17,-11l5866,3008r-14,8xe" fillcolor="#0f0e0d" stroked="f">
              <v:path arrowok="t"/>
            </v:shape>
            <v:shape id="_x0000_s9583" style="position:absolute;left:4318;top:1947;width:3014;height:2291" coordorigin="4318,1947" coordsize="3014,2291" path="m5826,3041r-5,5l5806,3053r17,-30l5842,3014r-4,11l5825,3034r-8,4l5816,3043r10,-2xe" fillcolor="#0f0e0d" stroked="f">
              <v:path arrowok="t"/>
            </v:shape>
            <v:shape id="_x0000_s9582" style="position:absolute;left:4318;top:1947;width:3014;height:2291" coordorigin="4318,1947" coordsize="3014,2291" path="m5806,3033r17,-10l5806,3053r-13,-3l5791,3046r15,-13xe" fillcolor="#0f0e0d" stroked="f">
              <v:path arrowok="t"/>
            </v:shape>
            <v:shape id="_x0000_s9581" style="position:absolute;left:4318;top:1947;width:3014;height:2291" coordorigin="4318,1947" coordsize="3014,2291" path="m5897,2843r1,7l5892,2862r-8,12l5883,2888r6,89l5882,2978r,-53l5882,2850r10,-2l5894,2839r3,4xe" fillcolor="#0f0e0d" stroked="f">
              <v:path arrowok="t"/>
            </v:shape>
            <v:shape id="_x0000_s9580" style="position:absolute;left:4318;top:1947;width:3014;height:2291" coordorigin="4318,1947" coordsize="3014,2291" path="m5870,2853r,-3l5875,2895r-6,-17l5862,2891r-4,-22l5870,2853xe" fillcolor="#0f0e0d" stroked="f">
              <v:path arrowok="t"/>
            </v:shape>
            <v:shape id="_x0000_s9579" style="position:absolute;left:4318;top:1947;width:3014;height:2291" coordorigin="4318,1947" coordsize="3014,2291" path="m5854,2978r2,-6l5858,2869r4,22l5862,2909r-1,6l5860,2988r-6,-10xe" fillcolor="#0f0e0d" stroked="f">
              <v:path arrowok="t"/>
            </v:shape>
            <v:shape id="_x0000_s9578" style="position:absolute;left:4318;top:1947;width:3014;height:2291" coordorigin="4318,1947" coordsize="3014,2291" path="m5841,2957r7,-69l5848,2892r-1,84l5851,2979r3,-1l5860,2988r-14,-1l5842,2966r-1,-9xe" fillcolor="#0f0e0d" stroked="f">
              <v:path arrowok="t"/>
            </v:shape>
            <v:shape id="_x0000_s9577" style="position:absolute;left:4318;top:1947;width:3014;height:2291" coordorigin="4318,1947" coordsize="3014,2291" path="m5905,3362r-16,8l5877,3383r-5,14l5873,3412r10,13l5896,3432r-11,8l5878,3423r-14,-10l5877,3376r16,-14l5905,3362xe" fillcolor="#0f0e0d" stroked="f">
              <v:path arrowok="t"/>
            </v:shape>
            <v:shape id="_x0000_s9576" style="position:absolute;left:4318;top:1947;width:3014;height:2291" coordorigin="4318,1947" coordsize="3014,2291" path="m5910,3859r-10,-2l5901,3857r6,-8l5911,3853r-1,6xe" fillcolor="#0f0e0d" stroked="f">
              <v:path arrowok="t"/>
            </v:shape>
            <v:shape id="_x0000_s9575" style="position:absolute;left:4318;top:1947;width:3014;height:2291" coordorigin="4318,1947" coordsize="3014,2291" path="m5880,3835r4,14l5883,3849r-3,-12l5871,3827r9,8xe" fillcolor="#0f0e0d" stroked="f">
              <v:path arrowok="t"/>
            </v:shape>
            <v:shape id="_x0000_s9574" style="position:absolute;left:4318;top:1947;width:3014;height:2291" coordorigin="4318,1947" coordsize="3014,2291" path="m5903,2854r,-1l5903,2853r2,-1l5903,2854xe" fillcolor="#0f0e0d" stroked="f">
              <v:path arrowok="t"/>
            </v:shape>
            <v:shape id="_x0000_s9573" style="position:absolute;left:4318;top:1947;width:3014;height:2291" coordorigin="4318,1947" coordsize="3014,2291" path="m5896,2994r4,2l5905,2997r1,-7l5901,2957r6,2l5912,3025r-9,-16l5896,2994xe" fillcolor="#0f0e0d" stroked="f">
              <v:path arrowok="t"/>
            </v:shape>
            <v:shape id="_x0000_s9572" style="position:absolute;left:4318;top:1947;width:3014;height:2291" coordorigin="4318,1947" coordsize="3014,2291" path="m5896,2988r,6l5894,2909r4,-8l5901,2985r-5,3xe" fillcolor="#0f0e0d" stroked="f">
              <v:path arrowok="t"/>
            </v:shape>
            <v:shape id="_x0000_s9571" style="position:absolute;left:4318;top:1947;width:3014;height:2291" coordorigin="4318,1947" coordsize="3014,2291" path="m5856,3344r4,-11l5876,3318r2,l5875,3301r-13,9l5851,3311r12,-17l5883,3295r-5,41l5861,3342r-5,2xe" fillcolor="#0f0e0d" stroked="f">
              <v:path arrowok="t"/>
            </v:shape>
            <v:shape id="_x0000_s9570" style="position:absolute;left:4318;top:1947;width:3014;height:2291" coordorigin="4318,1947" coordsize="3014,2291" path="m5771,3354r-1,-8l5777,3307r20,3l5818,3313r21,2l5858,3317r18,1l5860,3333r-17,-2l5821,3327r-22,-2l5781,3328r-8,11l5771,3354xe" fillcolor="#0f0e0d" stroked="f">
              <v:path arrowok="t"/>
            </v:shape>
            <v:shape id="_x0000_s9569" style="position:absolute;left:4318;top:1947;width:3014;height:2291" coordorigin="4318,1947" coordsize="3014,2291" path="m5773,3340r6,11l5774,3361r-3,-7l5773,3339r,1xe" fillcolor="#0f0e0d" stroked="f">
              <v:path arrowok="t"/>
            </v:shape>
            <v:shape id="_x0000_s9568" style="position:absolute;left:4318;top:1947;width:3014;height:2291" coordorigin="4318,1947" coordsize="3014,2291" path="m5763,3343r-12,8l5752,3340r9,-16l5777,3307r-7,39l5763,3343xe" fillcolor="#0f0e0d" stroked="f">
              <v:path arrowok="t"/>
            </v:shape>
            <v:shape id="_x0000_s9567" style="position:absolute;left:4318;top:1947;width:3014;height:2291" coordorigin="4318,1947" coordsize="3014,2291" path="m5756,3306r-11,-25l5756,3300r,2l5756,3306xe" fillcolor="#0f0e0d" stroked="f">
              <v:path arrowok="t"/>
            </v:shape>
            <v:shape id="_x0000_s9566" style="position:absolute;left:4318;top:1947;width:3014;height:2291" coordorigin="4318,1947" coordsize="3014,2291" path="m5743,3320r-22,-3l5722,3305r19,2l5744,3300r17,24l5743,3320xe" fillcolor="#0f0e0d" stroked="f">
              <v:path arrowok="t"/>
            </v:shape>
            <v:shape id="_x0000_s9565" style="position:absolute;left:4318;top:1947;width:3014;height:2291" coordorigin="4318,1947" coordsize="3014,2291" path="m5696,3324r-2,-23l5704,3303r-2,16l5696,3324xe" fillcolor="#0f0e0d" stroked="f">
              <v:path arrowok="t"/>
            </v:shape>
            <v:shape id="_x0000_s9564" style="position:absolute;left:4318;top:1947;width:3014;height:2291" coordorigin="4318,1947" coordsize="3014,2291" path="m5856,2671r1,-3l5858,2655r3,-10l5874,2644r2,11l5882,2655r-2,67l5874,2718r-14,-1l5857,2724r-1,-53xe" fillcolor="#0f0e0d" stroked="f">
              <v:path arrowok="t"/>
            </v:shape>
            <v:shape id="_x0000_s9563" style="position:absolute;left:4318;top:1947;width:3014;height:2291" coordorigin="4318,1947" coordsize="3014,2291" path="m5855,2665r-6,2l5858,2655r-1,13l5855,2665xe" fillcolor="#0f0e0d" stroked="f">
              <v:path arrowok="t"/>
            </v:shape>
            <v:shape id="_x0000_s9562" style="position:absolute;left:4318;top:1947;width:3014;height:2291" coordorigin="4318,1947" coordsize="3014,2291" path="m5224,3421r-4,2l5218,3436r-12,-5l5204,3414r-7,-10l5202,3392r-2,11l5204,3413r9,8l5215,3422r9,-1xe" fillcolor="#0f0e0d" stroked="f">
              <v:path arrowok="t"/>
            </v:shape>
            <v:shape id="_x0000_s9561" style="position:absolute;left:4318;top:1947;width:3014;height:2291" coordorigin="4318,1947" coordsize="3014,2291" path="m5177,3464r1,-4l5183,3456r16,-11l5206,3431r12,5l5200,3445r-8,12l5186,3471r-9,-7xe" fillcolor="#0f0e0d" stroked="f">
              <v:path arrowok="t"/>
            </v:shape>
            <v:shape id="_x0000_s9560" style="position:absolute;left:4318;top:1947;width:3014;height:2291" coordorigin="4318,1947" coordsize="3014,2291" path="m5165,3469r6,l5174,3469r2,-2l5177,3464r9,7l5174,3478r,15l5170,3487r-5,-18xe" fillcolor="#0f0e0d" stroked="f">
              <v:path arrowok="t"/>
            </v:shape>
            <v:shape id="_x0000_s9559" style="position:absolute;left:4318;top:1947;width:3014;height:2291" coordorigin="4318,1947" coordsize="3014,2291" path="m5163,3486r1,-26l5165,3469r5,18l5163,3486xe" fillcolor="#0f0e0d" stroked="f">
              <v:path arrowok="t"/>
            </v:shape>
            <v:shape id="_x0000_s9558" style="position:absolute;left:4318;top:1947;width:3014;height:2291" coordorigin="4318,1947" coordsize="3014,2291" path="m5154,3469r-2,-2l5155,3463r5,5l5154,3469xe" fillcolor="#0f0e0d" stroked="f">
              <v:path arrowok="t"/>
            </v:shape>
            <v:shape id="_x0000_s9557" style="position:absolute;left:4318;top:1947;width:3014;height:2291" coordorigin="4318,1947" coordsize="3014,2291" path="m5231,3418r-6,2l5226,3409r10,-2l5231,3418xe" fillcolor="#0f0e0d" stroked="f">
              <v:path arrowok="t"/>
            </v:shape>
            <v:shape id="_x0000_s9556" style="position:absolute;left:4318;top:1947;width:3014;height:2291" coordorigin="4318,1947" coordsize="3014,2291" path="m5118,3420r-1,-4l5114,3397r-12,-16l5107,3348r,14l5106,3363r4,20l5124,3398r-6,22xe" fillcolor="#0f0e0d" stroked="f">
              <v:path arrowok="t"/>
            </v:shape>
            <v:shape id="_x0000_s9555" style="position:absolute;left:4318;top:1947;width:3014;height:2291" coordorigin="4318,1947" coordsize="3014,2291" path="m5102,3359r5,-11l5102,3381r-3,-5l5094,3354r8,5xe" fillcolor="#0f0e0d" stroked="f">
              <v:path arrowok="t"/>
            </v:shape>
            <v:shape id="_x0000_s9554" style="position:absolute;left:4318;top:1947;width:3014;height:2291" coordorigin="4318,1947" coordsize="3014,2291" path="m4949,2846r4,-17l4960,2838r15,-8l4985,2835r-18,10l4952,2857r-3,-11xe" fillcolor="#0f0e0d" stroked="f">
              <v:path arrowok="t"/>
            </v:shape>
            <v:shape id="_x0000_s9553" style="position:absolute;left:4318;top:1947;width:3014;height:2291" coordorigin="4318,1947" coordsize="3014,2291" path="m4953,2829r,-28l4953,2816r1,13l4960,2838r-7,-9xe" fillcolor="#0f0e0d" stroked="f">
              <v:path arrowok="t"/>
            </v:shape>
            <v:shape id="_x0000_s9552" style="position:absolute;left:4318;top:1947;width:3014;height:2291" coordorigin="4318,1947" coordsize="3014,2291" path="m4938,2859r11,-13l4952,2857r-16,13l4922,2878r-2,-11l4938,2859xe" fillcolor="#0f0e0d" stroked="f">
              <v:path arrowok="t"/>
            </v:shape>
            <v:shape id="_x0000_s9551" style="position:absolute;left:4318;top:1947;width:3014;height:2291" coordorigin="4318,1947" coordsize="3014,2291" path="m4913,2836r1,19l4920,2867r2,11l4926,2886r12,12l4930,2909r-9,-16l4916,2874r-3,-38xe" fillcolor="#0f0e0d" stroked="f">
              <v:path arrowok="t"/>
            </v:shape>
            <v:shape id="_x0000_s9550" style="position:absolute;left:4318;top:1947;width:3014;height:2291" coordorigin="4318,1947" coordsize="3014,2291" path="m4903,2810r1,6l4906,2819r7,17l4916,2874r-5,-20l4905,2838r-2,-28xe" fillcolor="#0f0e0d" stroked="f">
              <v:path arrowok="t"/>
            </v:shape>
            <v:shape id="_x0000_s9549" style="position:absolute;left:4318;top:1947;width:3014;height:2291" coordorigin="4318,1947" coordsize="3014,2291" path="m4983,3754r-4,-6l4979,3736r-3,-28l4982,3709r3,-9l4988,3703r-9,8l4978,3721r3,11l4983,3754xe" fillcolor="#0f0e0d" stroked="f">
              <v:path arrowok="t"/>
            </v:shape>
            <v:shape id="_x0000_s9548" style="position:absolute;left:4318;top:1947;width:3014;height:2291" coordorigin="4318,1947" coordsize="3014,2291" path="m4966,3695r3,10l4976,3708r3,28l4975,3728r-4,-8l4966,3695xe" fillcolor="#0f0e0d" stroked="f">
              <v:path arrowok="t"/>
            </v:shape>
            <v:shape id="_x0000_s9547" style="position:absolute;left:4318;top:1947;width:3014;height:2291" coordorigin="4318,1947" coordsize="3014,2291" path="m4959,3728r3,17l4962,3752r-4,-17l4953,3728r6,xe" fillcolor="#0f0e0d" stroked="f">
              <v:path arrowok="t"/>
            </v:shape>
            <v:shape id="_x0000_s9546" style="position:absolute;left:4318;top:1947;width:3014;height:2291" coordorigin="4318,1947" coordsize="3014,2291" path="m4947,3729r5,-11l4953,3728r-14,5l4931,3730r16,-1xe" fillcolor="#0f0e0d" stroked="f">
              <v:path arrowok="t"/>
            </v:shape>
            <v:shape id="_x0000_s9545" style="position:absolute;left:4318;top:1947;width:3014;height:2291" coordorigin="4318,1947" coordsize="3014,2291" path="m4928,3741r-11,-2l4923,3730r1,-18l4925,3723r6,7l4933,3748r-5,-7xe" fillcolor="#0f0e0d" stroked="f">
              <v:path arrowok="t"/>
            </v:shape>
            <v:shape id="_x0000_s9544" style="position:absolute;left:4318;top:1947;width:3014;height:2291" coordorigin="4318,1947" coordsize="3014,2291" path="m5354,3374r7,4l5360,3389r5,8l5365,3407r-3,-12l5355,3391r-1,-17xe" fillcolor="#0f0e0d" stroked="f">
              <v:path arrowok="t"/>
            </v:shape>
            <v:shape id="_x0000_s9543" style="position:absolute;left:4318;top:1947;width:3014;height:2291" coordorigin="4318,1947" coordsize="3014,2291" path="m4936,3433r-5,-8l4935,3426r7,9l4943,3474r-7,-19l4932,3432r4,1xe" fillcolor="#0f0e0d" stroked="f">
              <v:path arrowok="t"/>
            </v:shape>
            <v:shape id="_x0000_s9542" style="position:absolute;left:4318;top:1947;width:3014;height:2291" coordorigin="4318,1947" coordsize="3014,2291" path="m6005,3926r-4,-13l6004,3918r6,1l6005,3926xe" fillcolor="#0f0e0d" stroked="f">
              <v:path arrowok="t"/>
            </v:shape>
            <v:shape id="_x0000_s9541" style="position:absolute;left:4318;top:1947;width:3014;height:2291" coordorigin="4318,1947" coordsize="3014,2291" path="m5965,3924r17,-10l5973,3925r-10,4l5959,3934r-11,-8l5965,3924xe" fillcolor="#0f0e0d" stroked="f">
              <v:path arrowok="t"/>
            </v:shape>
            <v:shape id="_x0000_s9540" style="position:absolute;left:4318;top:1947;width:3014;height:2291" coordorigin="4318,1947" coordsize="3014,2291" path="m5988,2903r6,-1l6000,2901r3,-5l5997,2897r-7,-2l6004,2885r14,42l5998,2925r-10,-22xe" fillcolor="#0f0e0d" stroked="f">
              <v:path arrowok="t"/>
            </v:shape>
            <v:shape id="_x0000_s9539" style="position:absolute;left:4318;top:1947;width:3014;height:2291" coordorigin="4318,1947" coordsize="3014,2291" path="m5984,2884r20,1l5990,2895r-4,3l5986,2900r-4,16l5976,2859r19,-3l5987,2879r-3,5xe" fillcolor="#0f0e0d" stroked="f">
              <v:path arrowok="t"/>
            </v:shape>
            <v:shape id="_x0000_s9538" style="position:absolute;left:4318;top:1947;width:3014;height:2291" coordorigin="4318,1947" coordsize="3014,2291" path="m5985,3373r2,2l5992,3384r4,10l6004,3402r6,8l6004,3437r-8,-25l5990,3396r-5,-23xe" fillcolor="#0f0e0d" stroked="f">
              <v:path arrowok="t"/>
            </v:shape>
            <v:shape id="_x0000_s9537" style="position:absolute;left:4318;top:1947;width:3014;height:2291" coordorigin="4318,1947" coordsize="3014,2291" path="m5990,2650r3,-6l5994,2637r-7,1l5981,2641r-1,7l5982,2628r16,-12l6005,2751r-15,-101xe" fillcolor="#0f0e0d" stroked="f">
              <v:path arrowok="t"/>
            </v:shape>
            <v:shape id="_x0000_s9536" style="position:absolute;left:4318;top:1947;width:3014;height:2291" coordorigin="4318,1947" coordsize="3014,2291" path="m5980,2648r1,l5985,2749r-19,-109l5982,2628r-2,20xe" fillcolor="#0f0e0d" stroked="f">
              <v:path arrowok="t"/>
            </v:shape>
            <v:shape id="_x0000_s9535" style="position:absolute;left:4318;top:1947;width:3014;height:2291" coordorigin="4318,1947" coordsize="3014,2291" path="m6015,3369r-16,3l6003,3364r15,-8l6020,3356r-5,13xe" fillcolor="#0f0e0d" stroked="f">
              <v:path arrowok="t"/>
            </v:shape>
            <v:shape id="_x0000_s9534" style="position:absolute;left:4318;top:1947;width:3014;height:2291" coordorigin="4318,1947" coordsize="3014,2291" path="m5992,3384r-5,-9l6003,3364r-4,8l5992,3384xe" fillcolor="#0f0e0d" stroked="f">
              <v:path arrowok="t"/>
            </v:shape>
            <v:shape id="_x0000_s9533" style="position:absolute;left:4318;top:1947;width:3014;height:2291" coordorigin="4318,1947" coordsize="3014,2291" path="m5985,3371r,2l5990,3396r-7,-3l5983,3370r2,1xe" fillcolor="#0f0e0d" stroked="f">
              <v:path arrowok="t"/>
            </v:shape>
            <v:shape id="_x0000_s9532" style="position:absolute;left:4318;top:1947;width:3014;height:2291" coordorigin="4318,1947" coordsize="3014,2291" path="m5946,3409r15,-5l5958,3434r-13,-3l5945,3406r1,1l5946,3409xe" fillcolor="#0f0e0d" stroked="f">
              <v:path arrowok="t"/>
            </v:shape>
            <v:shape id="_x0000_s9531" style="position:absolute;left:4318;top:1947;width:3014;height:2291" coordorigin="4318,1947" coordsize="3014,2291" path="m5917,3460r6,13l5924,3486r-12,-13l5920,3449r-3,11xe" fillcolor="#0f0e0d" stroked="f">
              <v:path arrowok="t"/>
            </v:shape>
            <v:shape id="_x0000_s9530" style="position:absolute;left:4318;top:1947;width:3014;height:2291" coordorigin="4318,1947" coordsize="3014,2291" path="m5893,3543r-5,-23l5885,3504r-9,-23l5886,3483r10,-8l5885,3486r-1,6l5893,3505r,38xe" fillcolor="#0f0e0d" stroked="f">
              <v:path arrowok="t"/>
            </v:shape>
            <v:shape id="_x0000_s9529" style="position:absolute;left:4318;top:1947;width:3014;height:2291" coordorigin="4318,1947" coordsize="3014,2291" path="m6513,3495r1,-10l6519,3500r-9,1l6502,3508r-1,-7l6513,3495xe" fillcolor="#0f0e0d" stroked="f">
              <v:path arrowok="t"/>
            </v:shape>
            <v:shape id="_x0000_s9528" style="position:absolute;left:4318;top:1947;width:3014;height:2291" coordorigin="4318,1947" coordsize="3014,2291" path="m6504,3008r-15,12l6490,3009r15,-13l6520,2996r-16,12xe" fillcolor="#0f0e0d" stroked="f">
              <v:path arrowok="t"/>
            </v:shape>
            <v:shape id="_x0000_s9527" style="position:absolute;left:4318;top:1947;width:3014;height:2291" coordorigin="4318,1947" coordsize="3014,2291" path="m6419,3088r5,-33l6441,3044r17,-11l6474,3021r16,-12l6489,3020r-15,14l6461,3048r-14,14l6433,3076r-14,12xe" fillcolor="#0f0e0d" stroked="f">
              <v:path arrowok="t"/>
            </v:shape>
            <v:shape id="_x0000_s9526" style="position:absolute;left:4318;top:1947;width:3014;height:2291" coordorigin="4318,1947" coordsize="3014,2291" path="m6416,3091r20,2l6431,3116r-20,l6413,3074r11,-19l6419,3088r-3,3xe" fillcolor="#0f0e0d" stroked="f">
              <v:path arrowok="t"/>
            </v:shape>
            <v:shape id="_x0000_s9525" style="position:absolute;left:4318;top:1947;width:3014;height:2291" coordorigin="4318,1947" coordsize="3014,2291" path="m6407,3065r17,-10l6413,3074r-10,2l6396,3080r-8,-6l6407,3065xe" fillcolor="#0f0e0d" stroked="f">
              <v:path arrowok="t"/>
            </v:shape>
            <v:shape id="_x0000_s9524" style="position:absolute;left:4318;top:1947;width:3014;height:2291" coordorigin="4318,1947" coordsize="3014,2291" path="m6394,3088r10,-1l6411,3116r-19,1l6388,3074r8,6l6394,3088xe" fillcolor="#0f0e0d" stroked="f">
              <v:path arrowok="t"/>
            </v:shape>
            <v:shape id="_x0000_s9523" style="position:absolute;left:4318;top:1947;width:3014;height:2291" coordorigin="4318,1947" coordsize="3014,2291" path="m6392,3117r-13,1l6382,3088r2,l6386,3084r2,-10l6392,3117xe" fillcolor="#0f0e0d" stroked="f">
              <v:path arrowok="t"/>
            </v:shape>
            <v:shape id="_x0000_s9522" style="position:absolute;left:4318;top:1947;width:3014;height:2291" coordorigin="4318,1947" coordsize="3014,2291" path="m6517,4044r-8,1l6510,4006r21,1l6518,4049r-1,-5xe" fillcolor="#0f0e0d" stroked="f">
              <v:path arrowok="t"/>
            </v:shape>
            <v:shape id="_x0000_s9521" style="position:absolute;left:4318;top:1947;width:3014;height:2291" coordorigin="4318,1947" coordsize="3014,2291" path="m6470,4004r-1,45l6445,4052r-25,2l6409,4001r21,1l6450,4003r20,1xe" fillcolor="#0f0e0d" stroked="f">
              <v:path arrowok="t"/>
            </v:shape>
            <v:shape id="_x0000_s9520" style="position:absolute;left:4318;top:1947;width:3014;height:2291" coordorigin="4318,1947" coordsize="3014,2291" path="m5483,3356r-5,2l5481,3354r3,-2l5483,3356xe" fillcolor="#0f0e0d" stroked="f">
              <v:path arrowok="t"/>
            </v:shape>
            <v:shape id="_x0000_s9519" style="position:absolute;left:4318;top:1947;width:3014;height:2291" coordorigin="4318,1947" coordsize="3014,2291" path="m5450,2458r20,l5470,2479r-21,-2l5429,2474r,-16l5450,2458xe" fillcolor="#0f0e0d" stroked="f">
              <v:path arrowok="t"/>
            </v:shape>
            <v:shape id="_x0000_s9518" style="position:absolute;left:4318;top:1947;width:3014;height:2291" coordorigin="4318,1947" coordsize="3014,2291" path="m5429,2458r,16l5413,2469r-10,-54l5405,2411r5,34l5426,2433r3,25xe" fillcolor="#0f0e0d" stroked="f">
              <v:path arrowok="t"/>
            </v:shape>
            <v:shape id="_x0000_s9517" style="position:absolute;left:4318;top:1947;width:3014;height:2291" coordorigin="4318,1947" coordsize="3014,2291" path="m5419,2416r-1,1l5411,2434r-1,11l5405,2411r5,-7l5426,2396r-7,20xe" fillcolor="#0f0e0d" stroked="f">
              <v:path arrowok="t"/>
            </v:shape>
            <v:shape id="_x0000_s9516" style="position:absolute;left:4318;top:1947;width:3014;height:2291" coordorigin="4318,1947" coordsize="3014,2291" path="m5402,2461r-6,-11l5396,2435r7,-20l5413,2469r-11,-8xe" fillcolor="#0f0e0d" stroked="f">
              <v:path arrowok="t"/>
            </v:shape>
            <v:shape id="_x0000_s9515" style="position:absolute;left:4318;top:1947;width:3014;height:2291" coordorigin="4318,1947" coordsize="3014,2291" path="m5511,3360r,6l5505,3356r-7,-6l5489,3349r-5,3l5489,3336r8,-11l5508,3323r-1,19l5511,3360xe" fillcolor="#0f0e0d" stroked="f">
              <v:path arrowok="t"/>
            </v:shape>
            <v:shape id="_x0000_s9514" style="position:absolute;left:4318;top:1947;width:3014;height:2291" coordorigin="4318,1947" coordsize="3014,2291" path="m5478,3396r-13,-15l5463,3380r-4,-10l5453,3353r7,3l5466,3365r12,31xe" fillcolor="#0f0e0d" stroked="f">
              <v:path arrowok="t"/>
            </v:shape>
            <v:shape id="_x0000_s9513" style="position:absolute;left:4318;top:1947;width:3014;height:2291" coordorigin="4318,1947" coordsize="3014,2291" path="m5434,3410r-3,-9l5447,3387r12,-15l5459,3370r4,10l5447,3393r-12,16l5434,3410xe" fillcolor="#0f0e0d" stroked="f">
              <v:path arrowok="t"/>
            </v:shape>
            <v:shape id="_x0000_s9512" style="position:absolute;left:4318;top:1947;width:3014;height:2291" coordorigin="4318,1947" coordsize="3014,2291" path="m5473,2632r-18,14l5435,2648r-18,7l5416,2656r18,-16l5454,2636r19,-4xe" fillcolor="#0f0e0d" stroked="f">
              <v:path arrowok="t"/>
            </v:shape>
            <v:shape id="_x0000_s9511" style="position:absolute;left:4318;top:1947;width:3014;height:2291" coordorigin="4318,1947" coordsize="3014,2291" path="m5434,2640r-18,16l5406,2681r,32l5386,2716r8,-69l5414,2643r20,-3xe" fillcolor="#0f0e0d" stroked="f">
              <v:path arrowok="t"/>
            </v:shape>
            <v:shape id="_x0000_s9510" style="position:absolute;left:4318;top:1947;width:3014;height:2291" coordorigin="4318,1947" coordsize="3014,2291" path="m5445,2737r2,-23l5466,2710r17,-6l5487,2702r-2,29l5464,2733r-19,4xe" fillcolor="#0f0e0d" stroked="f">
              <v:path arrowok="t"/>
            </v:shape>
            <v:shape id="_x0000_s9509" style="position:absolute;left:4318;top:1947;width:3014;height:2291" coordorigin="4318,1947" coordsize="3014,2291" path="m5433,2740r-6,-24l5447,2714r-2,23l5433,2740xe" fillcolor="#0f0e0d" stroked="f">
              <v:path arrowok="t"/>
            </v:shape>
            <v:shape id="_x0000_s9508" style="position:absolute;left:4318;top:1947;width:3014;height:2291" coordorigin="4318,1947" coordsize="3014,2291" path="m5360,2735r7,20l5346,2756r-21,l5305,2757r-18,1l5282,2755r8,-8l5310,2745r21,-2l5350,2739r10,-4xe" fillcolor="#0f0e0d" stroked="f">
              <v:path arrowok="t"/>
            </v:shape>
            <v:shape id="_x0000_s9507" style="position:absolute;left:4318;top:1947;width:3014;height:2291" coordorigin="4318,1947" coordsize="3014,2291" path="m5275,2753r-5,-3l5290,2747r-8,8l5275,2753xe" fillcolor="#0f0e0d" stroked="f">
              <v:path arrowok="t"/>
            </v:shape>
            <v:shape id="_x0000_s9506" style="position:absolute;left:4318;top:1947;width:3014;height:2291" coordorigin="4318,1947" coordsize="3014,2291" path="m5733,3583r,29l5723,3601r-14,-3l5705,3600r5,-13l5731,3584r2,-1xe" fillcolor="#0f0e0d" stroked="f">
              <v:path arrowok="t"/>
            </v:shape>
            <v:shape id="_x0000_s9505" style="position:absolute;left:4318;top:1947;width:3014;height:2291" coordorigin="4318,1947" coordsize="3014,2291" path="m5699,3601r-8,-18l5710,3587r-5,13l5699,3601xe" fillcolor="#0f0e0d" stroked="f">
              <v:path arrowok="t"/>
            </v:shape>
            <v:shape id="_x0000_s9504" style="position:absolute;left:4318;top:1947;width:3014;height:2291" coordorigin="4318,1947" coordsize="3014,2291" path="m5683,3607r-1,-19l5687,3585r11,30l5683,3607xe" fillcolor="#0f0e0d" stroked="f">
              <v:path arrowok="t"/>
            </v:shape>
            <v:shape id="_x0000_s9503" style="position:absolute;left:4318;top:1947;width:3014;height:2291" coordorigin="4318,1947" coordsize="3014,2291" path="m5720,3435r1,-18l5728,3411r5,-9l5737,3409r-14,11l5720,3435xe" fillcolor="#0f0e0d" stroked="f">
              <v:path arrowok="t"/>
            </v:shape>
            <v:shape id="_x0000_s9502" style="position:absolute;left:4318;top:1947;width:3014;height:2291" coordorigin="4318,1947" coordsize="3014,2291" path="m5698,3440r5,-11l5711,3421r2,1l5718,3448r-6,-5l5703,3441r-5,-1xe" fillcolor="#0f0e0d" stroked="f">
              <v:path arrowok="t"/>
            </v:shape>
            <v:shape id="_x0000_s9501" style="position:absolute;left:4318;top:1947;width:3014;height:2291" coordorigin="4318,1947" coordsize="3014,2291" path="m5703,3429r-4,-24l5701,3414r10,7l5703,3429xe" fillcolor="#0f0e0d" stroked="f">
              <v:path arrowok="t"/>
            </v:shape>
            <v:shape id="_x0000_s9500" style="position:absolute;left:4318;top:1947;width:3014;height:2291" coordorigin="4318,1947" coordsize="3014,2291" path="m6776,3682r-2,-7l6775,3374r3,64l6777,3682r-2,12l6771,3690r5,-8xe" fillcolor="#0f0e0d" stroked="f">
              <v:path arrowok="t"/>
            </v:shape>
            <v:shape id="_x0000_s9499" style="position:absolute;left:4318;top:1947;width:3014;height:2291" coordorigin="4318,1947" coordsize="3014,2291" path="m5565,2578r-10,l5558,2517r6,-5l5566,2497r6,220l5564,2583r1,-5xe" fillcolor="#0f0e0d" stroked="f">
              <v:path arrowok="t"/>
            </v:shape>
            <v:shape id="_x0000_s9498" style="position:absolute;left:4318;top:1947;width:3014;height:2291" coordorigin="4318,1947" coordsize="3014,2291" path="m5554,2589r7,3l5572,2717r-19,-1l5550,2515r8,2l5555,2578r-1,11xe" fillcolor="#0f0e0d" stroked="f">
              <v:path arrowok="t"/>
            </v:shape>
            <v:shape id="_x0000_s9497" style="position:absolute;left:4318;top:1947;width:3014;height:2291" coordorigin="4318,1947" coordsize="3014,2291" path="m5548,2612r5,104l5532,2719r-19,6l5510,2716r-9,l5510,2623r19,-5l5546,2613r2,-1xe" fillcolor="#0f0e0d" stroked="f">
              <v:path arrowok="t"/>
            </v:shape>
            <v:shape id="_x0000_s9496" style="position:absolute;left:4318;top:1947;width:3014;height:2291" coordorigin="4318,1947" coordsize="3014,2291" path="m5505,2720r5,-4l5513,2725r-13,5l5494,2724r11,-4xe" fillcolor="#0f0e0d" stroked="f">
              <v:path arrowok="t"/>
            </v:shape>
            <v:shape id="_x0000_s9495" style="position:absolute;left:4318;top:1947;width:3014;height:2291" coordorigin="4318,1947" coordsize="3014,2291" path="m5549,2790r5,-3l5566,2783r21,-2l5590,2825r5,l5597,2823r1,16l5577,2833r-6,l5563,2799r-14,-9xe" fillcolor="#0f0e0d" stroked="f">
              <v:path arrowok="t"/>
            </v:shape>
            <v:shape id="_x0000_s9494" style="position:absolute;left:4318;top:1947;width:3014;height:2291" coordorigin="4318,1947" coordsize="3014,2291" path="m5554,2787r-11,-2l5546,2784r20,-1l5554,2787xe" fillcolor="#0f0e0d" stroked="f">
              <v:path arrowok="t"/>
            </v:shape>
            <v:shape id="_x0000_s9493" style="position:absolute;left:4318;top:1947;width:3014;height:2291" coordorigin="4318,1947" coordsize="3014,2291" path="m5559,3356r3,21l5559,3367r-5,-20l5568,3336r-2,10l5559,3356xe" fillcolor="#0f0e0d" stroked="f">
              <v:path arrowok="t"/>
            </v:shape>
            <v:shape id="_x0000_s9492" style="position:absolute;left:4318;top:1947;width:3014;height:2291" coordorigin="4318,1947" coordsize="3014,2291" path="m6830,2876r-1,-5l6830,2846r11,45l6829,2899r-8,13l6821,2897r-3,l6818,2890r12,-14xe" fillcolor="#0f0e0d" stroked="f">
              <v:path arrowok="t"/>
            </v:shape>
            <v:shape id="_x0000_s9491" style="position:absolute;left:4318;top:1947;width:3014;height:2291" coordorigin="4318,1947" coordsize="3014,2291" path="m6829,2871r-9,5l6820,2860r3,-7l6829,2838r1,8l6829,2871xe" fillcolor="#0f0e0d" stroked="f">
              <v:path arrowok="t"/>
            </v:shape>
            <v:shape id="_x0000_s9490" style="position:absolute;left:4318;top:1947;width:3014;height:2291" coordorigin="4318,1947" coordsize="3014,2291" path="m6812,2910r3,16l6809,2938r,-61l6820,2860r,16l6811,2882r-2,13l6810,2908r2,2xe" fillcolor="#0f0e0d" stroked="f">
              <v:path arrowok="t"/>
            </v:shape>
            <v:shape id="_x0000_s9489" style="position:absolute;left:4318;top:1947;width:3014;height:2291" coordorigin="4318,1947" coordsize="3014,2291" path="m6809,2938r-6,-7l6800,2924r-10,-54l6801,2858r1,-3l6802,2853r-1,-1l6800,2852r1,-46l6805,2805r1,58l6795,2883r-1,8l6809,2877r,61xe" fillcolor="#0f0e0d" stroked="f">
              <v:path arrowok="t"/>
            </v:shape>
            <v:shape id="_x0000_s9488" style="position:absolute;left:4318;top:1947;width:3014;height:2291" coordorigin="4318,1947" coordsize="3014,2291" path="m6802,2945r-10,-1l6793,2937r10,-6l6809,2938r-7,7xe" fillcolor="#0f0e0d" stroked="f">
              <v:path arrowok="t"/>
            </v:shape>
            <v:shape id="_x0000_s9487" style="position:absolute;left:4318;top:1947;width:3014;height:2291" coordorigin="4318,1947" coordsize="3014,2291" path="m4962,3745r5,8l4963,3764r-8,7l4954,3785r-12,-11l4944,3757r13,3l4962,3752r,-7xe" fillcolor="#0f0e0d" stroked="f">
              <v:path arrowok="t"/>
            </v:shape>
            <v:shape id="_x0000_s9486" style="position:absolute;left:4318;top:1947;width:3014;height:2291" coordorigin="4318,1947" coordsize="3014,2291" path="m4958,3386r6,-12l4968,3383r-14,10l4950,3390r8,-4xe" fillcolor="#0f0e0d" stroked="f">
              <v:path arrowok="t"/>
            </v:shape>
            <v:shape id="_x0000_s9485" style="position:absolute;left:4318;top:1947;width:3014;height:2291" coordorigin="4318,1947" coordsize="3014,2291" path="m5004,3748r-3,-6l5003,3730r1,-3l5007,3729r-1,4l5008,3759r-4,-11xe" fillcolor="#0f0e0d" stroked="f">
              <v:path arrowok="t"/>
            </v:shape>
            <v:shape id="_x0000_s9484" style="position:absolute;left:4318;top:1947;width:3014;height:2291" coordorigin="4318,1947" coordsize="3014,2291" path="m5003,3730r-2,12l4991,3750r,18l4983,3754r5,-15l4996,3740r7,-10xe" fillcolor="#0f0e0d" stroked="f">
              <v:path arrowok="t"/>
            </v:shape>
            <v:shape id="_x0000_s9483" style="position:absolute;left:4318;top:1947;width:3014;height:2291" coordorigin="4318,1947" coordsize="3014,2291" path="m4949,3415r4,-8l4959,3423r11,13l4965,3446r-2,-11l4957,3424r-8,-9xe" fillcolor="#0f0e0d" stroked="f">
              <v:path arrowok="t"/>
            </v:shape>
            <v:shape id="_x0000_s9482" style="position:absolute;left:4318;top:1947;width:3014;height:2291" coordorigin="4318,1947" coordsize="3014,2291" path="m5850,3480r-3,15l5841,3496r-3,-11l5838,3481r-5,2l5833,3479r3,-1l5838,3474r1,7l5844,3479r6,1xe" fillcolor="#0f0e0d" stroked="f">
              <v:path arrowok="t"/>
            </v:shape>
            <v:shape id="_x0000_s9481" style="position:absolute;left:4318;top:1947;width:3014;height:2291" coordorigin="4318,1947" coordsize="3014,2291" path="m5824,3962r12,-1l5839,3942r15,37l5875,3982r-18,8l5836,3988r-12,-26xe" fillcolor="#0f0e0d" stroked="f">
              <v:path arrowok="t"/>
            </v:shape>
            <v:shape id="_x0000_s9480" style="position:absolute;left:4318;top:1947;width:3014;height:2291" coordorigin="4318,1947" coordsize="3014,2291" path="m5824,3962r12,26l5817,3990r-11,3l5803,3963r21,-1xe" fillcolor="#0f0e0d" stroked="f">
              <v:path arrowok="t"/>
            </v:shape>
            <v:shape id="_x0000_s9479" style="position:absolute;left:4318;top:1947;width:3014;height:2291" coordorigin="4318,1947" coordsize="3014,2291" path="m5738,3986r7,-33l5761,3958r20,3l5803,3963r-4,24l5780,3985r-22,-1l5738,3986xe" fillcolor="#0f0e0d" stroked="f">
              <v:path arrowok="t"/>
            </v:shape>
            <v:shape id="_x0000_s9478" style="position:absolute;left:4318;top:1947;width:3014;height:2291" coordorigin="4318,1947" coordsize="3014,2291" path="m5838,2981r-18,10l5827,2974r6,-5l5842,2966r4,21l5838,2981xe" fillcolor="#0f0e0d" stroked="f">
              <v:path arrowok="t"/>
            </v:shape>
            <v:shape id="_x0000_s9477" style="position:absolute;left:4318;top:1947;width:3014;height:2291" coordorigin="4318,1947" coordsize="3014,2291" path="m5827,2974r-7,17l5802,3001r-15,12l5785,3002r16,-9l5815,2983r12,-9xe" fillcolor="#0f0e0d" stroked="f">
              <v:path arrowok="t"/>
            </v:shape>
            <v:shape id="_x0000_s9476" style="position:absolute;left:4318;top:1947;width:3014;height:2291" coordorigin="4318,1947" coordsize="3014,2291" path="m5724,3041r3,-11l5742,3032r2,-12l5757,3031r-14,8l5730,3042r-6,-1xe" fillcolor="#0f0e0d" stroked="f">
              <v:path arrowok="t"/>
            </v:shape>
            <v:shape id="_x0000_s9475" style="position:absolute;left:4318;top:1947;width:3014;height:2291" coordorigin="4318,1947" coordsize="3014,2291" path="m5851,3849r-9,-1l5842,3847r5,-8l5852,3844r-1,5xe" fillcolor="#0f0e0d" stroked="f">
              <v:path arrowok="t"/>
            </v:shape>
            <v:shape id="_x0000_s9474" style="position:absolute;left:4318;top:1947;width:3014;height:2291" coordorigin="4318,1947" coordsize="3014,2291" path="m5841,3853r8,15l5842,3865r-5,-19l5842,3847r,1l5841,3853xe" fillcolor="#0f0e0d" stroked="f">
              <v:path arrowok="t"/>
            </v:shape>
            <v:shape id="_x0000_s9473" style="position:absolute;left:4318;top:1947;width:3014;height:2291" coordorigin="4318,1947" coordsize="3014,2291" path="m5825,2864r-6,-7l5825,2854r12,1l5834,2871r-9,-7xe" fillcolor="#0f0e0d" stroked="f">
              <v:path arrowok="t"/>
            </v:shape>
            <v:shape id="_x0000_s9472" style="position:absolute;left:4318;top:1947;width:3014;height:2291" coordorigin="4318,1947" coordsize="3014,2291" path="m5780,3526r-10,6l5773,3528r8,-6l5790,3529r-10,-3xe" fillcolor="#0f0e0d" stroked="f">
              <v:path arrowok="t"/>
            </v:shape>
            <v:shape id="_x0000_s9471" style="position:absolute;left:4318;top:1947;width:3014;height:2291" coordorigin="4318,1947" coordsize="3014,2291" path="m5817,3333r-13,10l5794,3355r-4,12l5779,3351r14,-4l5808,3338r9,-5xe" fillcolor="#0f0e0d" stroked="f">
              <v:path arrowok="t"/>
            </v:shape>
            <v:shape id="_x0000_s9470" style="position:absolute;left:4318;top:1947;width:3014;height:2291" coordorigin="4318,1947" coordsize="3014,2291" path="m5123,3493r-4,l5121,3492r2,l5123,3493xe" fillcolor="#0f0e0d" stroked="f">
              <v:path arrowok="t"/>
            </v:shape>
            <v:shape id="_x0000_s9469" style="position:absolute;left:4318;top:1947;width:3014;height:2291" coordorigin="4318,1947" coordsize="3014,2291" path="m5145,3507r-1,3l5141,3492r12,-2l5146,3508r-1,-1xe" fillcolor="#0f0e0d" stroked="f">
              <v:path arrowok="t"/>
            </v:shape>
            <v:shape id="_x0000_s9468" style="position:absolute;left:4318;top:1947;width:3014;height:2291" coordorigin="4318,1947" coordsize="3014,2291" path="m5144,3510r-4,-1l5137,3495r-7,-20l5137,3477r-1,10l5141,3492r3,18xe" fillcolor="#0f0e0d" stroked="f">
              <v:path arrowok="t"/>
            </v:shape>
            <v:shape id="_x0000_s9467" style="position:absolute;left:4318;top:1947;width:3014;height:2291" coordorigin="4318,1947" coordsize="3014,2291" path="m5109,3484r4,-16l5121,3460r8,-2l5128,3492r-1,l5124,3482r-9,-3l5109,3484xe" fillcolor="#0f0e0d" stroked="f">
              <v:path arrowok="t"/>
            </v:shape>
            <v:shape id="_x0000_s9466" style="position:absolute;left:4318;top:1947;width:3014;height:2291" coordorigin="4318,1947" coordsize="3014,2291" path="m5092,3446r6,-18l5105,3431r2,17l5113,3457r8,3l5113,3468r-6,-16l5101,3445r-9,1xe" fillcolor="#0f0e0d" stroked="f">
              <v:path arrowok="t"/>
            </v:shape>
            <v:shape id="_x0000_s9465" style="position:absolute;left:4318;top:1947;width:3014;height:2291" coordorigin="4318,1947" coordsize="3014,2291" path="m5080,3401r5,15l5098,3428r-6,18l5092,3435r-6,-16l5080,3401xe" fillcolor="#0f0e0d" stroked="f">
              <v:path arrowok="t"/>
            </v:shape>
            <v:shape id="_x0000_s9464" style="position:absolute;left:4318;top:1947;width:3014;height:2291" coordorigin="4318,1947" coordsize="3014,2291" path="m5168,3365r-8,2l5161,3366r4,-8l5168,3365xe" fillcolor="#0f0e0d" stroked="f">
              <v:path arrowok="t"/>
            </v:shape>
            <v:shape id="_x0000_s9463" style="position:absolute;left:4318;top:1947;width:3014;height:2291" coordorigin="4318,1947" coordsize="3014,2291" path="m5186,2976r-9,-9l5181,2963r4,7l5192,2986r-6,9l5181,2981r5,-5xe" fillcolor="#0f0e0d" stroked="f">
              <v:path arrowok="t"/>
            </v:shape>
            <v:shape id="_x0000_s9462" style="position:absolute;left:4318;top:1947;width:3014;height:2291" coordorigin="4318,1947" coordsize="3014,2291" path="m5166,2957r5,9l5173,2977r8,4l5186,2995r-15,-14l5166,2957xe" fillcolor="#0f0e0d" stroked="f">
              <v:path arrowok="t"/>
            </v:shape>
            <v:shape id="_x0000_s9461" style="position:absolute;left:4318;top:1947;width:3014;height:2291" coordorigin="4318,1947" coordsize="3014,2291" path="m5164,2960r-8,-17l5156,2934r4,6l5165,2940r-1,20xe" fillcolor="#0f0e0d" stroked="f">
              <v:path arrowok="t"/>
            </v:shape>
            <v:shape id="_x0000_s9460" style="position:absolute;left:4318;top:1947;width:3014;height:2291" coordorigin="4318,1947" coordsize="3014,2291" path="m5135,3794r1,-14l5141,3778r12,6l5156,3792r9,15l5170,3820r-10,1l5161,3814r-3,-8l5154,3799r-9,-2l5140,3809r-5,-15xe" fillcolor="#0f0e0d" stroked="f">
              <v:path arrowok="t"/>
            </v:shape>
            <v:shape id="_x0000_s9459" style="position:absolute;left:4318;top:1947;width:3014;height:2291" coordorigin="4318,1947" coordsize="3014,2291" path="m5133,3540r-20,-1l5119,3528r9,1l5131,3526r,-5l5135,3504r-2,36xe" fillcolor="#0f0e0d" stroked="f">
              <v:path arrowok="t"/>
            </v:shape>
            <v:shape id="_x0000_s9458" style="position:absolute;left:4318;top:1947;width:3014;height:2291" coordorigin="4318,1947" coordsize="3014,2291" path="m5131,3521r-8,-1l5120,3522r-1,6l5113,3539r5,-23l5127,3513r4,8xe" fillcolor="#0f0e0d" stroked="f">
              <v:path arrowok="t"/>
            </v:shape>
            <v:shape id="_x0000_s9457" style="position:absolute;left:4318;top:1947;width:3014;height:2291" coordorigin="4318,1947" coordsize="3014,2291" path="m5131,2893r-6,3l5125,2878r6,-3l5132,2884r-1,9xe" fillcolor="#0f0e0d" stroked="f">
              <v:path arrowok="t"/>
            </v:shape>
            <v:shape id="_x0000_s9456" style="position:absolute;left:4318;top:1947;width:3014;height:2291" coordorigin="4318,1947" coordsize="3014,2291" path="m5121,2901r1,10l5122,2923r-4,-13l5125,2878r,18l5121,2901xe" fillcolor="#0f0e0d" stroked="f">
              <v:path arrowok="t"/>
            </v:shape>
            <v:shape id="_x0000_s9455" style="position:absolute;left:4318;top:1947;width:3014;height:2291" coordorigin="4318,1947" coordsize="3014,2291" path="m5116,2908r-14,-3l5106,2896r3,-5l5114,2875r11,3l5118,2910r-2,-2xe" fillcolor="#0f0e0d" stroked="f">
              <v:path arrowok="t"/>
            </v:shape>
            <v:shape id="_x0000_s9454" style="position:absolute;left:4318;top:1947;width:3014;height:2291" coordorigin="4318,1947" coordsize="3014,2291" path="m5547,3990r-20,3l5529,3984r17,-6l5549,3976r17,12l5547,3990xe" fillcolor="#0f0e0d" stroked="f">
              <v:path arrowok="t"/>
            </v:shape>
            <v:shape id="_x0000_s9453" style="position:absolute;left:4318;top:1947;width:3014;height:2291" coordorigin="4318,1947" coordsize="3014,2291" path="m5529,3984r-2,9l5508,3996r-20,4l5469,4004r-19,4l5470,3995r20,-3l5510,3989r19,-5xe" fillcolor="#0f0e0d" stroked="f">
              <v:path arrowok="t"/>
            </v:shape>
            <v:shape id="_x0000_s9452" style="position:absolute;left:4318;top:1947;width:3014;height:2291" coordorigin="4318,1947" coordsize="3014,2291" path="m5430,4013r-3,-5l5432,4007r18,1l5430,4013xe" fillcolor="#0f0e0d" stroked="f">
              <v:path arrowok="t"/>
            </v:shape>
            <v:shape id="_x0000_s9451" style="position:absolute;left:4318;top:1947;width:3014;height:2291" coordorigin="4318,1947" coordsize="3014,2291" path="m5564,2240r15,12l5593,2263r15,11l5619,2280r-6,-46l5621,2249r-1,68l5596,2311r-17,-19l5564,2240xe" fillcolor="#0f0e0d" stroked="f">
              <v:path arrowok="t"/>
            </v:shape>
            <v:shape id="_x0000_s9450" style="position:absolute;left:4318;top:1947;width:3014;height:2291" coordorigin="4318,1947" coordsize="3014,2291" path="m5526,2263r6,-41l5549,2229r15,11l5579,2292r-17,-10l5546,2270r-20,-7xe" fillcolor="#0f0e0d" stroked="f">
              <v:path arrowok="t"/>
            </v:shape>
            <v:shape id="_x0000_s9449" style="position:absolute;left:4318;top:1947;width:3014;height:2291" coordorigin="4318,1947" coordsize="3014,2291" path="m5519,2248r-15,-7l5513,2218r19,4l5526,2263r-7,-15xe" fillcolor="#0f0e0d" stroked="f">
              <v:path arrowok="t"/>
            </v:shape>
            <v:shape id="_x0000_s9448" style="position:absolute;left:4318;top:1947;width:3014;height:2291" coordorigin="4318,1947" coordsize="3014,2291" path="m5135,3794r5,15l5130,3812r-13,l5108,3804r1,-2l5117,3798r16,-2l5135,3794xe" fillcolor="#0f0e0d" stroked="f">
              <v:path arrowok="t"/>
            </v:shape>
            <v:shape id="_x0000_s9447" style="position:absolute;left:4318;top:1947;width:3014;height:2291" coordorigin="4318,1947" coordsize="3014,2291" path="m5117,3812r-14,l5092,3817r-4,6l5072,3819r19,-6l5108,3804r9,8xe" fillcolor="#0f0e0d" stroked="f">
              <v:path arrowok="t"/>
            </v:shape>
            <v:shape id="_x0000_s9446" style="position:absolute;left:4318;top:1947;width:3014;height:2291" coordorigin="4318,1947" coordsize="3014,2291" path="m5071,3866r-12,l5060,3863r3,l5071,3866xe" fillcolor="#0f0e0d" stroked="f">
              <v:path arrowok="t"/>
            </v:shape>
            <v:shape id="_x0000_s9445" style="position:absolute;left:4318;top:1947;width:3014;height:2291" coordorigin="4318,1947" coordsize="3014,2291" path="m5108,2861r6,14l5109,2891r-2,-7l5107,2873r-3,-8l5104,2847r4,14xe" fillcolor="#0f0e0d" stroked="f">
              <v:path arrowok="t"/>
            </v:shape>
            <v:shape id="_x0000_s9444" style="position:absolute;left:4318;top:1947;width:3014;height:2291" coordorigin="4318,1947" coordsize="3014,2291" path="m5093,2865r2,-4l5101,2859r3,6l5100,2864r-3,l5093,2865xe" fillcolor="#0f0e0d" stroked="f">
              <v:path arrowok="t"/>
            </v:shape>
            <v:shape id="_x0000_s9443" style="position:absolute;left:4318;top:1947;width:3014;height:2291" coordorigin="4318,1947" coordsize="3014,2291" path="m5156,3792r-3,-8l5169,3781r17,-7l5190,3772r-18,9l5156,3792xe" fillcolor="#0f0e0d" stroked="f">
              <v:path arrowok="t"/>
            </v:shape>
            <v:shape id="_x0000_s9442" style="position:absolute;left:4318;top:1947;width:3014;height:2291" coordorigin="4318,1947" coordsize="3014,2291" path="m5141,3778r-5,2l5131,3751r18,-5l5164,3740r5,1l5159,3749r-16,l5135,3758r6,20xe" fillcolor="#0f0e0d" stroked="f">
              <v:path arrowok="t"/>
            </v:shape>
            <v:shape id="_x0000_s9441" style="position:absolute;left:4318;top:1947;width:3014;height:2291" coordorigin="4318,1947" coordsize="3014,2291" path="m5120,3736r6,7l5131,3751r5,29l5129,3774r-2,-10l5120,3736xe" fillcolor="#0f0e0d" stroked="f">
              <v:path arrowok="t"/>
            </v:shape>
            <v:shape id="_x0000_s9440" style="position:absolute;left:4318;top:1947;width:3014;height:2291" coordorigin="4318,1947" coordsize="3014,2291" path="m5093,3764r11,1l5098,3773r4,17l5091,3781r-6,-10l5085,3757r8,7xe" fillcolor="#0f0e0d" stroked="f">
              <v:path arrowok="t"/>
            </v:shape>
            <v:shape id="_x0000_s9439" style="position:absolute;left:4318;top:1947;width:3014;height:2291" coordorigin="4318,1947" coordsize="3014,2291" path="m5156,3381r-7,-1l5154,3372r6,-5l5156,3381xe" fillcolor="#0f0e0d" stroked="f">
              <v:path arrowok="t"/>
            </v:shape>
            <v:shape id="_x0000_s9438" style="position:absolute;left:4318;top:1947;width:3014;height:2291" coordorigin="4318,1947" coordsize="3014,2291" path="m5418,3396r-12,-13l5408,3365r11,-7l5428,3343r4,-16l5432,3317r11,9l5440,3348r-15,6l5413,3368r-3,7l5418,3396xe" fillcolor="#0f0e0d" stroked="f">
              <v:path arrowok="t"/>
            </v:shape>
            <v:shape id="_x0000_s9437" style="position:absolute;left:4318;top:1947;width:3014;height:2291" coordorigin="4318,1947" coordsize="3014,2291" path="m5432,3327r-6,-9l5433,3299r1,-9l5445,3290r-11,13l5432,3317r,10xe" fillcolor="#0f0e0d" stroked="f">
              <v:path arrowok="t"/>
            </v:shape>
            <v:shape id="_x0000_s9436" style="position:absolute;left:4318;top:1947;width:3014;height:2291" coordorigin="4318,1947" coordsize="3014,2291" path="m5412,3314r2,-17l5419,3293r5,7l5433,3299r-7,19l5419,3318r-7,-4xe" fillcolor="#0f0e0d" stroked="f">
              <v:path arrowok="t"/>
            </v:shape>
            <v:shape id="_x0000_s9435" style="position:absolute;left:4318;top:1947;width:3014;height:2291" coordorigin="4318,1947" coordsize="3014,2291" path="m5368,3275r12,-30l5399,3245r20,1l5411,3277r2,10l5419,3293r-5,4l5406,3280r-4,-5l5381,3272r-13,3xe" fillcolor="#0f0e0d" stroked="f">
              <v:path arrowok="t"/>
            </v:shape>
            <v:shape id="_x0000_s9434" style="position:absolute;left:4318;top:1947;width:3014;height:2291" coordorigin="4318,1947" coordsize="3014,2291" path="m5302,2862r7,26l5293,2885r-13,11l5278,2902r6,-21l5294,2875r8,-13xe" fillcolor="#0f0e0d" stroked="f">
              <v:path arrowok="t"/>
            </v:shape>
            <v:shape id="_x0000_s9433" style="position:absolute;left:4318;top:1947;width:3014;height:2291" coordorigin="4318,1947" coordsize="3014,2291" path="m5268,2877r7,5l5275,2905r-8,-3l5267,2894r-2,-27l5268,2877xe" fillcolor="#0f0e0d" stroked="f">
              <v:path arrowok="t"/>
            </v:shape>
            <v:shape id="_x0000_s9432" style="position:absolute;left:4318;top:1947;width:3014;height:2291" coordorigin="4318,1947" coordsize="3014,2291" path="m5264,2852r6,-3l5265,2867r2,27l5262,2884r-2,-4l5260,2873r4,-21xe" fillcolor="#0f0e0d" stroked="f">
              <v:path arrowok="t"/>
            </v:shape>
            <v:shape id="_x0000_s9431" style="position:absolute;left:4318;top:1947;width:3014;height:2291" coordorigin="4318,1947" coordsize="3014,2291" path="m5254,2869r-5,5l5257,2866r3,7l5254,2869xe" fillcolor="#0f0e0d" stroked="f">
              <v:path arrowok="t"/>
            </v:shape>
            <v:shape id="_x0000_s9430" style="position:absolute;left:4318;top:1947;width:3014;height:2291" coordorigin="4318,1947" coordsize="3014,2291" path="m5287,2727r5,-2l5301,2727r1,-6l5295,2721r-6,1l5287,2727r4,-72l5312,2654r6,82l5299,2738r-12,-11xe" fillcolor="#0f0e0d" stroked="f">
              <v:path arrowok="t"/>
            </v:shape>
            <v:shape id="_x0000_s9429" style="position:absolute;left:4318;top:1947;width:3014;height:2291" coordorigin="4318,1947" coordsize="3014,2291" path="m5291,2655r-4,72l5282,2742r-2,1l5276,2731r,-4l5272,2726r-2,-71l5291,2655xe" fillcolor="#0f0e0d" stroked="f">
              <v:path arrowok="t"/>
            </v:shape>
            <v:shape id="_x0000_s9428" style="position:absolute;left:4318;top:1947;width:3014;height:2291" coordorigin="4318,1947" coordsize="3014,2291" path="m5270,2655r2,71l5269,2726r,3l5262,2736r-2,-79l5270,2655xe" fillcolor="#0f0e0d" stroked="f">
              <v:path arrowok="t"/>
            </v:shape>
            <v:shape id="_x0000_s9427" style="position:absolute;left:4318;top:1947;width:3014;height:2291" coordorigin="4318,1947" coordsize="3014,2291" path="m5260,2657r2,79l5246,2742r-2,3l5243,2750r-1,-89l5260,2657xe" fillcolor="#0f0e0d" stroked="f">
              <v:path arrowok="t"/>
            </v:shape>
            <v:shape id="_x0000_s9426" style="position:absolute;left:4318;top:1947;width:3014;height:2291" coordorigin="4318,1947" coordsize="3014,2291" path="m5221,2912r3,4l5232,2954r-15,6l5210,2973r-1,-26l5217,2941r6,-7l5223,2925r-2,-13xe" fillcolor="#0f0e0d" stroked="f">
              <v:path arrowok="t"/>
            </v:shape>
            <v:shape id="_x0000_s9425" style="position:absolute;left:4318;top:1947;width:3014;height:2291" coordorigin="4318,1947" coordsize="3014,2291" path="m5220,2912r-19,9l5206,2904r5,-13l5212,2886r4,5l5229,2891r-8,21l5223,2925r-4,-5l5220,2912xe" fillcolor="#0f0e0d" stroked="f">
              <v:path arrowok="t"/>
            </v:shape>
            <v:shape id="_x0000_s9424" style="position:absolute;left:4318;top:1947;width:3014;height:2291" coordorigin="4318,1947" coordsize="3014,2291" path="m5207,3260r15,-16l5220,3261r2,8l5223,3300r-7,3l5221,3294r-1,-16l5211,3263r-4,-3xe" fillcolor="#0f0e0d" stroked="f">
              <v:path arrowok="t"/>
            </v:shape>
            <v:shape id="_x0000_s9423" style="position:absolute;left:4318;top:1947;width:3014;height:2291" coordorigin="4318,1947" coordsize="3014,2291" path="m5206,3304r3,2l5211,3328r13,12l5224,3369r-9,4l5208,3381r-13,8l5210,3378r9,-15l5221,3347r-7,-16l5206,3323r,-19xe" fillcolor="#0f0e0d" stroked="f">
              <v:path arrowok="t"/>
            </v:shape>
            <v:shape id="_x0000_s9422" style="position:absolute;left:4318;top:1947;width:3014;height:2291" coordorigin="4318,1947" coordsize="3014,2291" path="m5198,3319r-1,-17l5206,3304r,19l5198,3323r-4,12l5188,3334r10,-15xe" fillcolor="#0f0e0d" stroked="f">
              <v:path arrowok="t"/>
            </v:shape>
            <v:shape id="_x0000_s9421" style="position:absolute;left:4318;top:1947;width:3014;height:2291" coordorigin="4318,1947" coordsize="3014,2291" path="m5191,3255r-2,l5208,3222r-7,43l5191,3275r-1,10l5190,3258r1,-3xe" fillcolor="#0f0e0d" stroked="f">
              <v:path arrowok="t"/>
            </v:shape>
            <v:shape id="_x0000_s9420" style="position:absolute;left:4318;top:1947;width:3014;height:2291" coordorigin="4318,1947" coordsize="3014,2291" path="m5190,3258r,27l5188,3282r-10,-14l5185,3254r,6l5189,3260r1,-2xe" fillcolor="#0f0e0d" stroked="f">
              <v:path arrowok="t"/>
            </v:shape>
            <v:shape id="_x0000_s9419" style="position:absolute;left:4318;top:1947;width:3014;height:2291" coordorigin="4318,1947" coordsize="3014,2291" path="m5155,3318r5,-17l5171,3286r7,-18l5188,3282r-16,8l5161,3302r-6,16xe" fillcolor="#0f0e0d" stroked="f">
              <v:path arrowok="t"/>
            </v:shape>
            <v:shape id="_x0000_s9418" style="position:absolute;left:4318;top:1947;width:3014;height:2291" coordorigin="4318,1947" coordsize="3014,2291" path="m5147,3325r-17,10l5136,3326r4,-18l5147,3325xe" fillcolor="#0f0e0d" stroked="f">
              <v:path arrowok="t"/>
            </v:shape>
            <v:shape id="_x0000_s9417" style="position:absolute;left:4318;top:1947;width:3014;height:2291" coordorigin="4318,1947" coordsize="3014,2291" path="m5207,3276r-4,-1l5205,3267r6,5l5207,3276xe" fillcolor="#0f0e0d" stroked="f">
              <v:path arrowok="t"/>
            </v:shape>
            <v:shape id="_x0000_s9416" style="position:absolute;left:4318;top:1947;width:3014;height:2291" coordorigin="4318,1947" coordsize="3014,2291" path="m5235,2811r-7,8l5225,2820r-6,-8l5219,2707r-1,-9l5219,2694r5,-30l5223,2770r17,7l5235,2811xe" fillcolor="#0f0e0d" stroked="f">
              <v:path arrowok="t"/>
            </v:shape>
            <v:shape id="_x0000_s9415" style="position:absolute;left:4318;top:1947;width:3014;height:2291" coordorigin="4318,1947" coordsize="3014,2291" path="m5209,2702r,l5212,2698r6,l5219,2707r-5,1l5210,2709r-1,-7xe" fillcolor="#0f0e0d" stroked="f">
              <v:path arrowok="t"/>
            </v:shape>
            <v:shape id="_x0000_s9414" style="position:absolute;left:4318;top:1947;width:3014;height:2291" coordorigin="4318,1947" coordsize="3014,2291" path="m5210,2709r1,7l5215,2715r3,-3l5219,2707r,105l5214,2756r-4,-47xe" fillcolor="#0f0e0d" stroked="f">
              <v:path arrowok="t"/>
            </v:shape>
            <v:shape id="_x0000_s9413" style="position:absolute;left:4318;top:1947;width:3014;height:2291" coordorigin="4318,1947" coordsize="3014,2291" path="m5199,2857r-5,-20l5199,2810r5,-41l5214,2756r5,56l5212,2812r-7,5l5199,2826r-2,11l5199,2857xe" fillcolor="#0f0e0d" stroked="f">
              <v:path arrowok="t"/>
            </v:shape>
            <v:shape id="_x0000_s9412" style="position:absolute;left:4318;top:1947;width:3014;height:2291" coordorigin="4318,1947" coordsize="3014,2291" path="m5204,2769r-5,41l5181,2805r-17,-1l5149,2807r-11,7l5153,2771r18,-4l5187,2774r17,-5xe" fillcolor="#0f0e0d" stroked="f">
              <v:path arrowok="t"/>
            </v:shape>
            <v:shape id="_x0000_s9411" style="position:absolute;left:4318;top:1947;width:3014;height:2291" coordorigin="4318,1947" coordsize="3014,2291" path="m5134,2775r19,-4l5138,2814r-8,10l5127,2835r7,-60xe" fillcolor="#0f0e0d" stroked="f">
              <v:path arrowok="t"/>
            </v:shape>
            <v:shape id="_x0000_s9410" style="position:absolute;left:4318;top:1947;width:3014;height:2291" coordorigin="4318,1947" coordsize="3014,2291" path="m5115,2779r19,-4l5116,2814r-1,-5l5110,2806r-7,-1l5096,2781r19,-2xe" fillcolor="#0f0e0d" stroked="f">
              <v:path arrowok="t"/>
            </v:shape>
            <v:shape id="_x0000_s9409" style="position:absolute;left:4318;top:1947;width:3014;height:2291" coordorigin="4318,1947" coordsize="3014,2291" path="m5058,2809r-1,-33l5077,2780r-9,29l5068,2803r-7,-1l5058,2809xe" fillcolor="#0f0e0d" stroked="f">
              <v:path arrowok="t"/>
            </v:shape>
            <v:shape id="_x0000_s9408" style="position:absolute;left:4318;top:1947;width:3014;height:2291" coordorigin="4318,1947" coordsize="3014,2291" path="m5178,2698r14,3l5209,2702r1,7l5214,2756r-21,-4l5178,2698xe" fillcolor="#0f0e0d" stroked="f">
              <v:path arrowok="t"/>
            </v:shape>
            <v:shape id="_x0000_s9407" style="position:absolute;left:4318;top:1947;width:3014;height:2291" coordorigin="4318,1947" coordsize="3014,2291" path="m5178,2698r15,54l5172,2751r-6,-79l5185,2670r-6,26l5178,2698xe" fillcolor="#0f0e0d" stroked="f">
              <v:path arrowok="t"/>
            </v:shape>
            <v:shape id="_x0000_s9406" style="position:absolute;left:4318;top:1947;width:3014;height:2291" coordorigin="4318,1947" coordsize="3014,2291" path="m5212,2886r-1,5l5211,2886r-5,-5l5206,2877r3,-5l5212,2877r,9xe" fillcolor="#0f0e0d" stroked="f">
              <v:path arrowok="t"/>
            </v:shape>
            <v:shape id="_x0000_s9405" style="position:absolute;left:4318;top:1947;width:3014;height:2291" coordorigin="4318,1947" coordsize="3014,2291" path="m5205,2883r1,-2l5211,2886r-7,2l5203,2884r2,-1xe" fillcolor="#0f0e0d" stroked="f">
              <v:path arrowok="t"/>
            </v:shape>
            <v:shape id="_x0000_s9404" style="position:absolute;left:4318;top:1947;width:3014;height:2291" coordorigin="4318,1947" coordsize="3014,2291" path="m5240,2867r,l5240,2867r,l5240,2867xe" fillcolor="#0f0e0d" stroked="f">
              <v:path arrowok="t"/>
            </v:shape>
            <v:shape id="_x0000_s9403" style="position:absolute;left:4318;top:1947;width:3014;height:2291" coordorigin="4318,1947" coordsize="3014,2291" path="m5240,2874r3,11l5237,2884r-1,4l5234,2891r-1,-10l5240,2874xe" fillcolor="#0f0e0d" stroked="f">
              <v:path arrowok="t"/>
            </v:shape>
            <v:shape id="_x0000_s9402" style="position:absolute;left:4318;top:1947;width:3014;height:2291" coordorigin="4318,1947" coordsize="3014,2291" path="m5223,2770r1,-106l5242,2661r1,89l5252,2749r-4,4l5236,2752r-8,8l5223,2770xe" fillcolor="#0f0e0d" stroked="f">
              <v:path arrowok="t"/>
            </v:shape>
            <v:shape id="_x0000_s9401" style="position:absolute;left:4318;top:1947;width:3014;height:2291" coordorigin="4318,1947" coordsize="3014,2291" path="m5179,2696r6,-26l5205,2667r19,-3l5219,2694r-21,-2l5179,2696xe" fillcolor="#0f0e0d" stroked="f">
              <v:path arrowok="t"/>
            </v:shape>
            <v:shape id="_x0000_s9400" style="position:absolute;left:4318;top:1947;width:3014;height:2291" coordorigin="4318,1947" coordsize="3014,2291" path="m5124,2702r1,-26l5145,2674r21,-2l5172,2751r-20,2l5154,2698r-8,-2l5128,2696r-4,6xe" fillcolor="#0f0e0d" stroked="f">
              <v:path arrowok="t"/>
            </v:shape>
            <v:shape id="_x0000_s9399" style="position:absolute;left:4318;top:1947;width:3014;height:2291" coordorigin="4318,1947" coordsize="3014,2291" path="m5240,3312r-8,-8l5240,3276r4,-6l5246,3261r-2,-14l5262,3242r-13,27l5242,3281r-3,13l5240,3312xe" fillcolor="#0f0e0d" stroked="f">
              <v:path arrowok="t"/>
            </v:shape>
            <v:shape id="_x0000_s9398" style="position:absolute;left:4318;top:1947;width:3014;height:2291" coordorigin="4318,1947" coordsize="3014,2291" path="m5232,3304r-9,-4l5224,3276r7,3l5240,3276r-8,28xe" fillcolor="#0f0e0d" stroked="f">
              <v:path arrowok="t"/>
            </v:shape>
            <v:shape id="_x0000_s9397" style="position:absolute;left:4318;top:1947;width:3014;height:2291" coordorigin="4318,1947" coordsize="3014,2291" path="m5209,3306r12,-12l5216,3303r-4,9l5212,3316r-1,12l5209,3306xe" fillcolor="#0f0e0d" stroked="f">
              <v:path arrowok="t"/>
            </v:shape>
            <v:shape id="_x0000_s9396" style="position:absolute;left:4318;top:1947;width:3014;height:2291" coordorigin="4318,1947" coordsize="3014,2291" path="m5269,2790r1,37l5255,2825r-12,6l5235,2847r,3l5228,2837r-3,-17l5228,2819r5,10l5241,2829r5,-3l5259,2781r10,9xe" fillcolor="#0f0e0d" stroked="f">
              <v:path arrowok="t"/>
            </v:shape>
            <v:shape id="_x0000_s9395" style="position:absolute;left:4318;top:1947;width:3014;height:2291" coordorigin="4318,1947" coordsize="3014,2291" path="m5223,2849r-8,13l5217,2856r6,-9l5228,2837r7,13l5223,2849xe" fillcolor="#0f0e0d" stroked="f">
              <v:path arrowok="t"/>
            </v:shape>
            <v:shape id="_x0000_s9394" style="position:absolute;left:4318;top:1947;width:3014;height:2291" coordorigin="4318,1947" coordsize="3014,2291" path="m5209,2872r-3,5l5206,2859r11,-3l5215,2862r-6,10xe" fillcolor="#0f0e0d" stroked="f">
              <v:path arrowok="t"/>
            </v:shape>
            <v:shape id="_x0000_s9393" style="position:absolute;left:4318;top:1947;width:3014;height:2291" coordorigin="4318,1947" coordsize="3014,2291" path="m5246,3316r10,3l5253,3337r-14,11l5233,3369r-9,l5231,3348r12,-7l5248,3332r-2,-16xe" fillcolor="#0f0e0d" stroked="f">
              <v:path arrowok="t"/>
            </v:shape>
            <v:shape id="_x0000_s9392" style="position:absolute;left:4318;top:1947;width:3014;height:2291" coordorigin="4318,1947" coordsize="3014,2291" path="m5238,3365r11,14l5240,3375r-7,-6l5239,3348r-1,17xe" fillcolor="#0f0e0d" stroked="f">
              <v:path arrowok="t"/>
            </v:shape>
            <v:shape id="_x0000_s9391" style="position:absolute;left:4318;top:1947;width:3014;height:2291" coordorigin="4318,1947" coordsize="3014,2291" path="m5168,3446r-4,-7l5164,3424r15,-12l5185,3395r12,9l5179,3412r-9,15l5168,3446xe" fillcolor="#0f0e0d" stroked="f">
              <v:path arrowok="t"/>
            </v:shape>
            <v:shape id="_x0000_s9390" style="position:absolute;left:4318;top:1947;width:3014;height:2291" coordorigin="4318,1947" coordsize="3014,2291" path="m5160,3421r4,3l5164,3439r-8,-1l5154,3429r-3,-12l5148,3406r12,15xe" fillcolor="#0f0e0d" stroked="f">
              <v:path arrowok="t"/>
            </v:shape>
            <v:shape id="_x0000_s9389" style="position:absolute;left:4318;top:1947;width:3014;height:2291" coordorigin="4318,1947" coordsize="3014,2291" path="m5143,3406r-9,-3l5137,3384r7,3l5148,3406r3,11l5143,3406xe" fillcolor="#0f0e0d" stroked="f">
              <v:path arrowok="t"/>
            </v:shape>
            <v:shape id="_x0000_s9388" style="position:absolute;left:4318;top:1947;width:3014;height:2291" coordorigin="4318,1947" coordsize="3014,2291" path="m5137,3384r-3,19l5128,3412r-3,4l5121,3414r-3,6l5124,3398r4,3l5129,3384r8,xe" fillcolor="#0f0e0d" stroked="f">
              <v:path arrowok="t"/>
            </v:shape>
            <v:shape id="_x0000_s9387" style="position:absolute;left:4318;top:1947;width:3014;height:2291" coordorigin="4318,1947" coordsize="3014,2291" path="m5137,3384r-8,l5119,3368r-5,-24l5127,3339r-4,13l5125,3370r12,14xe" fillcolor="#0f0e0d" stroked="f">
              <v:path arrowok="t"/>
            </v:shape>
            <v:shape id="_x0000_s9386" style="position:absolute;left:4318;top:1947;width:3014;height:2291" coordorigin="4318,1947" coordsize="3014,2291" path="m5224,2916r2,5l5228,2927r12,-1l5244,2918r6,-6l5251,2904r-2,-10l5254,2900r2,21l5245,2921r-3,9l5236,2935r-4,19l5224,2916xe" fillcolor="#0f0e0d" stroked="f">
              <v:path arrowok="t"/>
            </v:shape>
            <v:shape id="_x0000_s9385" style="position:absolute;left:4318;top:1947;width:3014;height:2291" coordorigin="4318,1947" coordsize="3014,2291" path="m5251,2904r-3,-3l5249,2894r,l5251,2904xe" fillcolor="#0f0e0d" stroked="f">
              <v:path arrowok="t"/>
            </v:shape>
            <v:shape id="_x0000_s9384" style="position:absolute;left:4318;top:1947;width:3014;height:2291" coordorigin="4318,1947" coordsize="3014,2291" path="m5243,3000r1,-7l5248,3000r8,-1l5262,2995r8,20l5291,3012r-19,32l5259,3055r-8,-15l5248,3003r-5,-3xe" fillcolor="#0f0e0d" stroked="f">
              <v:path arrowok="t"/>
            </v:shape>
            <v:shape id="_x0000_s9383" style="position:absolute;left:4318;top:1947;width:3014;height:2291" coordorigin="4318,1947" coordsize="3014,2291" path="m5092,3024r5,-22l5116,3006r20,2l5156,3009r21,l5197,3008r20,l5236,3008r9,l5248,3003r3,37l5231,3037r-19,-3l5192,3032r-20,-2l5153,3028r-21,-1l5112,3025r-20,-1xe" fillcolor="#0f0e0d" stroked="f">
              <v:path arrowok="t"/>
            </v:shape>
            <v:shape id="_x0000_s9382" style="position:absolute;left:4318;top:1947;width:3014;height:2291" coordorigin="4318,1947" coordsize="3014,2291" path="m5212,3824r,-14l5216,3768r3,11l5223,3785r12,27l5219,3798r-1,-2l5217,3816r-5,8xe" fillcolor="#0f0e0d" stroked="f">
              <v:path arrowok="t"/>
            </v:shape>
            <v:shape id="_x0000_s9381" style="position:absolute;left:4318;top:1947;width:3014;height:2291" coordorigin="4318,1947" coordsize="3014,2291" path="m5184,3824r11,8l5207,3828r5,-4l5217,3816r-6,14l5198,3837r-14,-13xe" fillcolor="#0f0e0d" stroked="f">
              <v:path arrowok="t"/>
            </v:shape>
            <v:shape id="_x0000_s9380" style="position:absolute;left:4318;top:1947;width:3014;height:2291" coordorigin="4318,1947" coordsize="3014,2291" path="m5184,3824r14,13l5179,3833r,-16l5184,3824xe" fillcolor="#0f0e0d" stroked="f">
              <v:path arrowok="t"/>
            </v:shape>
            <v:shape id="_x0000_s9379" style="position:absolute;left:4318;top:1947;width:3014;height:2291" coordorigin="4318,1947" coordsize="3014,2291" path="m5240,2867r-7,-7l5238,2852r6,3l5240,2867xe" fillcolor="#0f0e0d" stroked="f">
              <v:path arrowok="t"/>
            </v:shape>
            <v:shape id="_x0000_s9378" style="position:absolute;left:4318;top:1947;width:3014;height:2291" coordorigin="4318,1947" coordsize="3014,2291" path="m5205,3771r-8,-4l5207,3760r,20l5205,3771xe" fillcolor="#0f0e0d" stroked="f">
              <v:path arrowok="t"/>
            </v:shape>
            <v:shape id="_x0000_s9377" style="position:absolute;left:4318;top:1947;width:3014;height:2291" coordorigin="4318,1947" coordsize="3014,2291" path="m5131,3420r-6,-4l5128,3412r8,8l5138,3432r-7,-12xe" fillcolor="#0f0e0d" stroked="f">
              <v:path arrowok="t"/>
            </v:shape>
            <v:shape id="_x0000_s9376" style="position:absolute;left:4318;top:1947;width:3014;height:2291" coordorigin="4318,1947" coordsize="3014,2291" path="m5105,3788r12,10l5109,3802r-7,-12l5098,3773r7,15xe" fillcolor="#0f0e0d" stroked="f">
              <v:path arrowok="t"/>
            </v:shape>
            <v:shape id="_x0000_s9375" style="position:absolute;left:4318;top:1947;width:3014;height:2291" coordorigin="4318,1947" coordsize="3014,2291" path="m5085,3771r-5,-18l5081,3742r4,15l5085,3771xe" fillcolor="#0f0e0d" stroked="f">
              <v:path arrowok="t"/>
            </v:shape>
            <v:shape id="_x0000_s9374" style="position:absolute;left:4318;top:1947;width:3014;height:2291" coordorigin="4318,1947" coordsize="3014,2291" path="m5024,3788r-8,5l5008,3759r-2,-26l5012,3732r-4,11l5013,3781r11,7xe" fillcolor="#0f0e0d" stroked="f">
              <v:path arrowok="t"/>
            </v:shape>
            <v:shape id="_x0000_s9373" style="position:absolute;left:4318;top:1947;width:3014;height:2291" coordorigin="4318,1947" coordsize="3014,2291" path="m5008,3759r8,34l5002,3782r-11,-14l4991,3750r6,14l5005,3767r3,-8xe" fillcolor="#0f0e0d" stroked="f">
              <v:path arrowok="t"/>
            </v:shape>
            <v:shape id="_x0000_s9372" style="position:absolute;left:4318;top:1947;width:3014;height:2291" coordorigin="4318,1947" coordsize="3014,2291" path="m4991,3768r11,14l4986,3782r-11,13l4971,3778r7,2l4989,3776r2,-8xe" fillcolor="#0f0e0d" stroked="f">
              <v:path arrowok="t"/>
            </v:shape>
            <v:shape id="_x0000_s9371" style="position:absolute;left:4318;top:1947;width:3014;height:2291" coordorigin="4318,1947" coordsize="3014,2291" path="m5015,3325r-11,7l5004,3330r11,-5l5015,3325xe" fillcolor="#0f0e0d" stroked="f">
              <v:path arrowok="t"/>
            </v:shape>
            <v:shape id="_x0000_s9370" style="position:absolute;left:4318;top:1947;width:3014;height:2291" coordorigin="4318,1947" coordsize="3014,2291" path="m5008,3295r5,-1l5024,3306r-4,16l5015,3325r1,-12l5014,3300r-6,-5xe" fillcolor="#0f0e0d" stroked="f">
              <v:path arrowok="t"/>
            </v:shape>
            <v:shape id="_x0000_s9369" style="position:absolute;left:4318;top:1947;width:3014;height:2291" coordorigin="4318,1947" coordsize="3014,2291" path="m5010,3451r,28l5008,3474r-2,-2l4999,3474r-2,-3l5005,3464r3,-10l5008,3452r2,-1xe" fillcolor="#0f0e0d" stroked="f">
              <v:path arrowok="t"/>
            </v:shape>
            <v:shape id="_x0000_s9368" style="position:absolute;left:4318;top:1947;width:3014;height:2291" coordorigin="4318,1947" coordsize="3014,2291" path="m6332,3226r16,l6343,3245r-16,9l6311,3263r-13,13l6298,3235r17,-4l6303,3251r,9l6316,3254r13,-5l6335,3236r-3,-10xe" fillcolor="#0f0e0d" stroked="f">
              <v:path arrowok="t"/>
            </v:shape>
            <v:shape id="_x0000_s9367" style="position:absolute;left:4318;top:1947;width:3014;height:2291" coordorigin="4318,1947" coordsize="3014,2291" path="m6317,3240r-14,11l6315,3231r17,-5l6335,3236r-18,4xe" fillcolor="#0f0e0d" stroked="f">
              <v:path arrowok="t"/>
            </v:shape>
            <v:shape id="_x0000_s9366" style="position:absolute;left:4318;top:1947;width:3014;height:2291" coordorigin="4318,1947" coordsize="3014,2291" path="m6298,3276r-5,19l6296,3229r2,6l6298,3276xe" fillcolor="#0f0e0d" stroked="f">
              <v:path arrowok="t"/>
            </v:shape>
            <v:shape id="_x0000_s9365" style="position:absolute;left:4318;top:1947;width:3014;height:2291" coordorigin="4318,1947" coordsize="3014,2291" path="m4936,3886r14,7l4957,3886r17,-11l4977,3873r5,-10l4985,3898r-15,6l4952,3900r-16,-14xe" fillcolor="#0f0e0d" stroked="f">
              <v:path arrowok="t"/>
            </v:shape>
            <v:shape id="_x0000_s9364" style="position:absolute;left:4318;top:1947;width:3014;height:2291" coordorigin="4318,1947" coordsize="3014,2291" path="m4934,3894r-7,-1l4936,3886r16,14l4934,3894xe" fillcolor="#0f0e0d" stroked="f">
              <v:path arrowok="t"/>
            </v:shape>
            <v:shape id="_x0000_s9363" style="position:absolute;left:4318;top:1947;width:3014;height:2291" coordorigin="4318,1947" coordsize="3014,2291" path="m5209,3802r-13,-1l5207,3792r,-12l5209,3802xe" fillcolor="#0f0e0d" stroked="f">
              <v:path arrowok="t"/>
            </v:shape>
            <v:shape id="_x0000_s9362" style="position:absolute;left:4318;top:1947;width:3014;height:2291" coordorigin="4318,1947" coordsize="3014,2291" path="m5180,3808r-3,17l5173,3823r-3,-3l5165,3807r15,1xe" fillcolor="#0f0e0d" stroked="f">
              <v:path arrowok="t"/>
            </v:shape>
            <v:shape id="_x0000_s9361" style="position:absolute;left:4318;top:1947;width:3014;height:2291" coordorigin="4318,1947" coordsize="3014,2291" path="m5160,3821r-6,4l5149,3831r-2,18l5138,3850r10,-25l5161,3814r-1,7xe" fillcolor="#0f0e0d" stroked="f">
              <v:path arrowok="t"/>
            </v:shape>
            <v:shape id="_x0000_s9360" style="position:absolute;left:4318;top:1947;width:3014;height:2291" coordorigin="4318,1947" coordsize="3014,2291" path="m6201,4147r-19,-1l6161,4146r-18,l6120,4145r-23,-2l6123,4133r30,2l6182,4136r19,11xe" fillcolor="#0f0e0d" stroked="f">
              <v:path arrowok="t"/>
            </v:shape>
            <v:shape id="_x0000_s9359" style="position:absolute;left:4318;top:1947;width:3014;height:2291" coordorigin="4318,1947" coordsize="3014,2291" path="m6123,4133r-26,10l6074,4142r-23,-1l6028,4139r-23,-1l5981,4137r24,-11l6035,4128r29,2l6094,4132r29,1xe" fillcolor="#0f0e0d" stroked="f">
              <v:path arrowok="t"/>
            </v:shape>
            <v:shape id="_x0000_s9358" style="position:absolute;left:4318;top:1947;width:3014;height:2291" coordorigin="4318,1947" coordsize="3014,2291" path="m6005,4126r-24,11l5958,4135r-24,-1l5910,4133r-23,-1l5916,4120r30,2l5975,4124r30,2xe" fillcolor="#0f0e0d" stroked="f">
              <v:path arrowok="t"/>
            </v:shape>
            <v:shape id="_x0000_s9357" style="position:absolute;left:4318;top:1947;width:3014;height:2291" coordorigin="4318,1947" coordsize="3014,2291" path="m5916,4120r-29,12l5863,4131r-23,-1l5816,4130r-23,-1l5770,4128r28,-13l5828,4116r29,1l5887,4119r29,1xe" fillcolor="#0f0e0d" stroked="f">
              <v:path arrowok="t"/>
            </v:shape>
            <v:shape id="_x0000_s9356" style="position:absolute;left:4318;top:1947;width:3014;height:2291" coordorigin="4318,1947" coordsize="3014,2291" path="m5679,4113r20,l5711,4113r29,l5769,4114r29,1l5770,4128r-24,l5723,4128r-22,-1l5679,4113xe" fillcolor="#0f0e0d" stroked="f">
              <v:path arrowok="t"/>
            </v:shape>
            <v:shape id="_x0000_s9355" style="position:absolute;left:4318;top:1947;width:3014;height:2291" coordorigin="4318,1947" coordsize="3014,2291" path="m5539,4101r20,2l5578,4106r20,2l5618,4109r20,2l5658,4112r21,1l5701,4127r-23,l5658,4127r-20,-1l5618,4125r-19,-1l5579,4123r-20,-2l5539,4101xe" fillcolor="#0f0e0d" stroked="f">
              <v:path arrowok="t"/>
            </v:shape>
            <v:shape id="_x0000_s9354" style="position:absolute;left:4318;top:1947;width:3014;height:2291" coordorigin="4318,1947" coordsize="3014,2291" path="m5299,4075r1,l5319,4077r20,3l5359,4084r20,3l5387,4088r20,1l5427,4090r21,l5467,4090r14,2l5500,4095r20,3l5539,4101r20,20l5539,4119r-20,-1l5499,4116r-20,-1l5460,4114r-20,-1l5422,4105r-19,-4l5383,4099r-19,-2l5343,4096r-20,-1l5303,4094r-4,-19xe" fillcolor="#0f0e0d" stroked="f">
              <v:path arrowok="t"/>
            </v:shape>
            <v:shape id="_x0000_s9353" style="position:absolute;left:4318;top:1947;width:3014;height:2291" coordorigin="4318,1947" coordsize="3014,2291" path="m5422,4105r18,8l5420,4112r-20,l5380,4112r-20,1l5340,4115r-19,2l5301,4120r-20,3l5263,4117r20,-1l5303,4114r20,-1l5343,4111r20,-2l5383,4107r19,-1l5421,4105r1,xe" fillcolor="#0f0e0d" stroked="f">
              <v:path arrowok="t"/>
            </v:shape>
            <v:shape id="_x0000_s9352" style="position:absolute;left:4318;top:1947;width:3014;height:2291" coordorigin="4318,1947" coordsize="3014,2291" path="m5186,4135r-18,-4l5170,4102r9,7l5183,4115r20,2l5186,4135xe" fillcolor="#0f0e0d" stroked="f">
              <v:path arrowok="t"/>
            </v:shape>
            <v:shape id="_x0000_s9351" style="position:absolute;left:4318;top:1947;width:3014;height:2291" coordorigin="4318,1947" coordsize="3014,2291" path="m5074,4096r1,-16l5095,4088r20,9l5134,4104r17,3l5154,4107r16,-5l5168,4131r-21,-4l5125,4123r-12,-16l5095,4100r-21,-4xe" fillcolor="#0f0e0d" stroked="f">
              <v:path arrowok="t"/>
            </v:shape>
            <v:shape id="_x0000_s9350" style="position:absolute;left:4318;top:1947;width:3014;height:2291" coordorigin="4318,1947" coordsize="3014,2291" path="m5070,4128r12,-21l5103,4110r10,-3l5125,4123r-22,-1l5085,4123r-15,5xe" fillcolor="#0f0e0d" stroked="f">
              <v:path arrowok="t"/>
            </v:shape>
            <v:shape id="_x0000_s9349" style="position:absolute;left:4318;top:1947;width:3014;height:2291" coordorigin="4318,1947" coordsize="3014,2291" path="m5069,4130r-5,-29l5082,4107r-12,21l5069,4130xe" fillcolor="#0f0e0d" stroked="f">
              <v:path arrowok="t"/>
            </v:shape>
            <v:shape id="_x0000_s9348" style="position:absolute;left:4318;top:1947;width:3014;height:2291" coordorigin="4318,1947" coordsize="3014,2291" path="m6226,3587r-8,16l6212,3609r-10,1l6199,3619r-7,-3l6207,3606r11,-9l6226,3587xe" fillcolor="#0f0e0d" stroked="f">
              <v:path arrowok="t"/>
            </v:shape>
            <v:shape id="_x0000_s9347" style="position:absolute;left:4318;top:1947;width:3014;height:2291" coordorigin="4318,1947" coordsize="3014,2291" path="m6136,3631r-5,-16l6137,3620r19,12l6136,3631xe" fillcolor="#0f0e0d" stroked="f">
              <v:path arrowok="t"/>
            </v:shape>
            <v:shape id="_x0000_s9346" style="position:absolute;left:4318;top:1947;width:3014;height:2291" coordorigin="4318,1947" coordsize="3014,2291" path="m6122,3548r7,3l6125,3561r-8,-10l6123,3527r1,11l6122,3548xe" fillcolor="#0f0e0d" stroked="f">
              <v:path arrowok="t"/>
            </v:shape>
            <v:shape id="_x0000_s9345" style="position:absolute;left:4318;top:1947;width:3014;height:2291" coordorigin="4318,1947" coordsize="3014,2291" path="m6217,3509r9,5l6219,3521r-2,-12xe" fillcolor="#0f0e0d" stroked="f">
              <v:path arrowok="t"/>
            </v:shape>
            <v:shape id="_x0000_s9344" style="position:absolute;left:4318;top:1947;width:3014;height:2291" coordorigin="4318,1947" coordsize="3014,2291" path="m6203,3377r1,-3l6205,3390r7,15l6224,3413r-10,14l6213,3420r-4,-9l6204,3404r-1,-27xe" fillcolor="#0f0e0d" stroked="f">
              <v:path arrowok="t"/>
            </v:shape>
            <v:shape id="_x0000_s9343" style="position:absolute;left:4318;top:1947;width:3014;height:2291" coordorigin="4318,1947" coordsize="3014,2291" path="m6199,3397r-20,8l6188,3388r3,-7l6197,3371r2,6l6203,3377r1,27l6199,3397xe" fillcolor="#0f0e0d" stroked="f">
              <v:path arrowok="t"/>
            </v:shape>
            <v:shape id="_x0000_s9342" style="position:absolute;left:4318;top:1947;width:3014;height:2291" coordorigin="4318,1947" coordsize="3014,2291" path="m6189,3176r1,20l6193,3218r3,7l6199,3232r-2,139l6191,3381r-2,-205xe" fillcolor="#0f0e0d" stroked="f">
              <v:path arrowok="t"/>
            </v:shape>
            <v:shape id="_x0000_s9341" style="position:absolute;left:4318;top:1947;width:3014;height:2291" coordorigin="4318,1947" coordsize="3014,2291" path="m6174,3402r14,-14l6179,3405r-10,13l6160,3434r-2,-19l6174,3402xe" fillcolor="#0f0e0d" stroked="f">
              <v:path arrowok="t"/>
            </v:shape>
            <v:shape id="_x0000_s9340" style="position:absolute;left:4318;top:1947;width:3014;height:2291" coordorigin="4318,1947" coordsize="3014,2291" path="m6160,3434r9,-16l6167,3433r8,16l6171,3461r-1,-6l6167,3440r-7,-6xe" fillcolor="#0f0e0d" stroked="f">
              <v:path arrowok="t"/>
            </v:shape>
            <v:shape id="_x0000_s9339" style="position:absolute;left:4318;top:1947;width:3014;height:2291" coordorigin="4318,1947" coordsize="3014,2291" path="m6152,3434r-3,-24l6158,3415r2,19l6152,3434xe" fillcolor="#0f0e0d" stroked="f">
              <v:path arrowok="t"/>
            </v:shape>
            <v:shape id="_x0000_s9338" style="position:absolute;left:4318;top:1947;width:3014;height:2291" coordorigin="4318,1947" coordsize="3014,2291" path="m6127,3444r17,-13l6133,3447r-7,10l6121,3468r-5,12l6110,3456r17,-12xe" fillcolor="#0f0e0d" stroked="f">
              <v:path arrowok="t"/>
            </v:shape>
            <v:shape id="_x0000_s9337" style="position:absolute;left:4318;top:1947;width:3014;height:2291" coordorigin="4318,1947" coordsize="3014,2291" path="m6107,3455r3,1l6116,3480r-12,-2l6100,3462r-1,-14l6107,3455xe" fillcolor="#0f0e0d" stroked="f">
              <v:path arrowok="t"/>
            </v:shape>
            <v:shape id="_x0000_s9336" style="position:absolute;left:4318;top:1947;width:3014;height:2291" coordorigin="4318,1947" coordsize="3014,2291" path="m6130,3406r-11,5l6109,3419r-8,10l6097,3439r2,9l6100,3462r-8,-35l6107,3414r14,-14l6130,3406xe" fillcolor="#0f0e0d" stroked="f">
              <v:path arrowok="t"/>
            </v:shape>
            <v:shape id="_x0000_s9335" style="position:absolute;left:4318;top:1947;width:3014;height:2291" coordorigin="4318,1947" coordsize="3014,2291" path="m6091,3450r-12,3l6081,3431r1,-12l6091,3427r1,l6100,3462r-9,-12xe" fillcolor="#0f0e0d" stroked="f">
              <v:path arrowok="t"/>
            </v:shape>
            <v:shape id="_x0000_s9334" style="position:absolute;left:4318;top:1947;width:3014;height:2291" coordorigin="4318,1947" coordsize="3014,2291" path="m6079,3453r-12,11l6068,3453r9,-12l6081,3431r-2,22xe" fillcolor="#0f0e0d" stroked="f">
              <v:path arrowok="t"/>
            </v:shape>
            <v:shape id="_x0000_s9333" style="position:absolute;left:4318;top:1947;width:3014;height:2291" coordorigin="4318,1947" coordsize="3014,2291" path="m6060,3474r-2,11l6057,3461r11,-8l6067,3464r-7,10xe" fillcolor="#0f0e0d" stroked="f">
              <v:path arrowok="t"/>
            </v:shape>
            <v:shape id="_x0000_s9332" style="position:absolute;left:4318;top:1947;width:3014;height:2291" coordorigin="4318,1947" coordsize="3014,2291" path="m6058,3485r-8,1l6046,3494r-4,-29l6035,3456r-8,-2l6025,3461r5,-25l6035,3447r11,13l6057,3461r1,24xe" fillcolor="#0f0e0d" stroked="f">
              <v:path arrowok="t"/>
            </v:shape>
            <v:shape id="_x0000_s9331" style="position:absolute;left:4318;top:1947;width:3014;height:2291" coordorigin="4318,1947" coordsize="3014,2291" path="m4859,3741r-10,3l4852,3740r7,-2l4859,3741xe" fillcolor="#0f0e0d" stroked="f">
              <v:path arrowok="t"/>
            </v:shape>
            <v:shape id="_x0000_s9330" style="position:absolute;left:4318;top:1947;width:3014;height:2291" coordorigin="4318,1947" coordsize="3014,2291" path="m4838,3738r-1,-13l4850,3730r-9,19l4838,3738xe" fillcolor="#0f0e0d" stroked="f">
              <v:path arrowok="t"/>
            </v:shape>
            <v:shape id="_x0000_s9329" style="position:absolute;left:4318;top:1947;width:3014;height:2291" coordorigin="4318,1947" coordsize="3014,2291" path="m4851,3818r-6,-49l4846,3766r4,25l4851,3818xe" fillcolor="#0f0e0d" stroked="f">
              <v:path arrowok="t"/>
            </v:shape>
            <v:shape id="_x0000_s9328" style="position:absolute;left:4318;top:1947;width:3014;height:2291" coordorigin="4318,1947" coordsize="3014,2291" path="m4845,3430r-7,-37l4843,3396r3,18l4851,3446r-6,-16xe" fillcolor="#0f0e0d" stroked="f">
              <v:path arrowok="t"/>
            </v:shape>
            <v:shape id="_x0000_s9327" style="position:absolute;left:4318;top:1947;width:3014;height:2291" coordorigin="4318,1947" coordsize="3014,2291" path="m4838,3393r5,-1l4847,3389r3,-8l4853,3373r11,-1l4858,3396r-10,-5l4843,3396r-5,-3xe" fillcolor="#0f0e0d" stroked="f">
              <v:path arrowok="t"/>
            </v:shape>
            <v:shape id="_x0000_s9326" style="position:absolute;left:4318;top:1947;width:3014;height:2291" coordorigin="4318,1947" coordsize="3014,2291" path="m4850,3368r3,5l4850,3381r-2,-6l4851,3360r5,4l4850,3368xe" fillcolor="#0f0e0d" stroked="f">
              <v:path arrowok="t"/>
            </v:shape>
            <v:shape id="_x0000_s9325" style="position:absolute;left:4318;top:1947;width:3014;height:2291" coordorigin="4318,1947" coordsize="3014,2291" path="m4856,3364r-5,-4l4854,3355r2,4l4856,3364xe" fillcolor="#0f0e0d" stroked="f">
              <v:path arrowok="t"/>
            </v:shape>
            <v:shape id="_x0000_s9324" style="position:absolute;left:4318;top:1947;width:3014;height:2291" coordorigin="4318,1947" coordsize="3014,2291" path="m4848,3375r-4,-21l4848,3359r3,1l4848,3375xe" fillcolor="#0f0e0d" stroked="f">
              <v:path arrowok="t"/>
            </v:shape>
            <v:shape id="_x0000_s9323" style="position:absolute;left:4318;top:1947;width:3014;height:2291" coordorigin="4318,1947" coordsize="3014,2291" path="m6805,3198r-1,4l6813,2979r-1,418l6808,3409r-2,13l6804,3610r-5,19l6799,3673r-6,18l6797,3572r5,-36l6804,3202r4,l6810,3200r,-7l6805,3194r,4xe" fillcolor="#0f0e0d" stroked="f">
              <v:path arrowok="t"/>
            </v:shape>
            <v:shape id="_x0000_s9322" style="position:absolute;left:4318;top:1947;width:3014;height:2291" coordorigin="4318,1947" coordsize="3014,2291" path="m6835,2954r1,-6l6844,2914r12,-17l6859,2892r10,-15l6871,2872r-1,-59l6859,2803r-20,2l6820,2808r3,45l6806,2863r6,-118l6829,2754r17,9l6863,2773r15,10l6877,2899r-11,15l6857,2932r-11,16l6840,2952r-5,2xe" fillcolor="#0f0e0d" stroked="f">
              <v:path arrowok="t"/>
            </v:shape>
            <v:shape id="_x0000_s9321" style="position:absolute;left:4318;top:1947;width:3014;height:2291" coordorigin="4318,1947" coordsize="3014,2291" path="m6832,2929r12,-15l6836,2948r-6,2l6823,2953r-3,-8l6832,2929xe" fillcolor="#0f0e0d" stroked="f">
              <v:path arrowok="t"/>
            </v:shape>
            <v:shape id="_x0000_s9320" style="position:absolute;left:4318;top:1947;width:3014;height:2291" coordorigin="4318,1947" coordsize="3014,2291" path="m6856,2944r12,-16l6864,2990r4,4l6871,2982r4,5l6870,2996r-8,6l6864,2965r-8,-21xe" fillcolor="#0f0e0d" stroked="f">
              <v:path arrowok="t"/>
            </v:shape>
            <v:shape id="_x0000_s9319" style="position:absolute;left:4318;top:1947;width:3014;height:2291" coordorigin="4318,1947" coordsize="3014,2291" path="m6860,3013r5,6l6863,3169r-4,10l6859,2976r5,-11l6862,3002r-2,11xe" fillcolor="#0f0e0d" stroked="f">
              <v:path arrowok="t"/>
            </v:shape>
            <v:shape id="_x0000_s9318" style="position:absolute;left:4318;top:1947;width:3014;height:2291" coordorigin="4318,1947" coordsize="3014,2291" path="m6862,3186r2,-6l6868,3169r8,-138l6878,3215r3,34l6889,3245r1,-16l6900,3232r-8,19l6883,3268r,7l6875,3310r-6,15l6868,3396r-6,-210xe" fillcolor="#0f0e0d" stroked="f">
              <v:path arrowok="t"/>
            </v:shape>
            <v:shape id="_x0000_s9317" style="position:absolute;left:4318;top:1947;width:3014;height:2291" coordorigin="4318,1947" coordsize="3014,2291" path="m6854,2986r5,-10l6859,3179r3,7l6868,3396r-12,-11l6854,2986xe" fillcolor="#0f0e0d" stroked="f">
              <v:path arrowok="t"/>
            </v:shape>
            <v:shape id="_x0000_s9316" style="position:absolute;left:4318;top:1947;width:3014;height:2291" coordorigin="4318,1947" coordsize="3014,2291" path="m6864,2990r4,-62l6869,2945r13,-16l6895,2913r10,-6l6897,2925r-10,18l6878,2960r-9,18l6864,2990xe" fillcolor="#0f0e0d" stroked="f">
              <v:path arrowok="t"/>
            </v:shape>
            <v:shape id="_x0000_s9315" style="position:absolute;left:4318;top:1947;width:3014;height:2291" coordorigin="4318,1947" coordsize="3014,2291" path="m6153,2863r13,-11l6168,2873r-17,7l6149,2881r-6,-6l6138,2871r15,-8xe" fillcolor="#0f0e0d" stroked="f">
              <v:path arrowok="t"/>
            </v:shape>
            <v:shape id="_x0000_s9314" style="position:absolute;left:4318;top:1947;width:3014;height:2291" coordorigin="4318,1947" coordsize="3014,2291" path="m6135,2874r-9,4l6138,2871r5,4l6135,2874xe" fillcolor="#0f0e0d" stroked="f">
              <v:path arrowok="t"/>
            </v:shape>
            <v:shape id="_x0000_s9313" style="position:absolute;left:4318;top:1947;width:3014;height:2291" coordorigin="4318,1947" coordsize="3014,2291" path="m6116,2897r19,1l6118,2902r-5,5l6116,2835r4,1l6118,2890r-2,7xe" fillcolor="#0f0e0d" stroked="f">
              <v:path arrowok="t"/>
            </v:shape>
            <v:shape id="_x0000_s9312" style="position:absolute;left:4318;top:1947;width:3014;height:2291" coordorigin="4318,1947" coordsize="3014,2291" path="m6866,2869r-10,l6859,2814r11,-1l6871,2872r-5,-3xe" fillcolor="#0f0e0d" stroked="f">
              <v:path arrowok="t"/>
            </v:shape>
            <v:shape id="_x0000_s9311" style="position:absolute;left:4318;top:1947;width:3014;height:2291" coordorigin="4318,1947" coordsize="3014,2291" path="m6856,2869r-2,6l6841,2891r-3,-54l6832,2833r6,-21l6859,2814r-3,55xe" fillcolor="#0f0e0d" stroked="f">
              <v:path arrowok="t"/>
            </v:shape>
            <v:shape id="_x0000_s9310" style="position:absolute;left:4318;top:1947;width:3014;height:2291" coordorigin="4318,1947" coordsize="3014,2291" path="m6841,2891r-11,-45l6836,2846r1,-4l6838,2837r3,54xe" fillcolor="#0f0e0d" stroked="f">
              <v:path arrowok="t"/>
            </v:shape>
            <v:shape id="_x0000_s9309" style="position:absolute;left:4318;top:1947;width:3014;height:2291" coordorigin="4318,1947" coordsize="3014,2291" path="m6810,2908r-1,-13l6818,2890r,7l6816,2897r-2,l6810,2908xe" fillcolor="#0f0e0d" stroked="f">
              <v:path arrowok="t"/>
            </v:shape>
            <v:shape id="_x0000_s9308" style="position:absolute;left:4318;top:1947;width:3014;height:2291" coordorigin="4318,1947" coordsize="3014,2291" path="m6859,2892r-18,-1l6854,2875r5,2l6869,2877r-10,15xe" fillcolor="#0f0e0d" stroked="f">
              <v:path arrowok="t"/>
            </v:shape>
            <v:shape id="_x0000_s9307" style="position:absolute;left:4318;top:1947;width:3014;height:2291" coordorigin="4318,1947" coordsize="3014,2291" path="m6875,3310r8,-35l6888,3269r1,-10l6898,3256r-4,18l6885,3291r-10,19xe" fillcolor="#0f0e0d" stroked="f">
              <v:path arrowok="t"/>
            </v:shape>
            <v:shape id="_x0000_s9306" style="position:absolute;left:4318;top:1947;width:3014;height:2291" coordorigin="4318,1947" coordsize="3014,2291" path="m6868,3169r-4,-7l6865,3019r1,10l6876,3031r-8,138xe" fillcolor="#0f0e0d" stroked="f">
              <v:path arrowok="t"/>
            </v:shape>
            <v:shape id="_x0000_s9305" style="position:absolute;left:4318;top:1947;width:3014;height:2291" coordorigin="4318,1947" coordsize="3014,2291" path="m6856,3385r-9,-14l6848,2996r,1l6854,2986r2,399xe" fillcolor="#0f0e0d" stroked="f">
              <v:path arrowok="t"/>
            </v:shape>
            <v:shape id="_x0000_s9304" style="position:absolute;left:4318;top:1947;width:3014;height:2291" coordorigin="4318,1947" coordsize="3014,2291" path="m6833,3423r3,-55l6838,3346r4,-240l6848,2996r-1,375l6846,3368r-5,17l6837,3404r-4,19xe" fillcolor="#0f0e0d" stroked="f">
              <v:path arrowok="t"/>
            </v:shape>
            <v:shape id="_x0000_s9303" style="position:absolute;left:4318;top:1947;width:3014;height:2291" coordorigin="4318,1947" coordsize="3014,2291" path="m6827,3462r-2,21l6831,2986r17,10l6842,3106r-6,-3l6833,3106r-3,3l6827,3462xe" fillcolor="#0f0e0d" stroked="f">
              <v:path arrowok="t"/>
            </v:shape>
            <v:shape id="_x0000_s9302" style="position:absolute;left:4318;top:1947;width:3014;height:2291" coordorigin="4318,1947" coordsize="3014,2291" path="m6836,3326r-1,-4l6832,3340r-1,19l6830,3382r-1,2l6830,3109r1,8l6836,3116r,210xe" fillcolor="#0f0e0d" stroked="f">
              <v:path arrowok="t"/>
            </v:shape>
            <v:shape id="_x0000_s9301" style="position:absolute;left:4318;top:1947;width:3014;height:2291" coordorigin="4318,1947" coordsize="3014,2291" path="m6829,3384r7,-16l6830,3442r-3,20l6830,3109r-1,275xe" fillcolor="#0f0e0d" stroked="f">
              <v:path arrowok="t"/>
            </v:shape>
            <v:shape id="_x0000_s9300" style="position:absolute;left:4318;top:1947;width:3014;height:2291" coordorigin="4318,1947" coordsize="3014,2291" path="m6825,3483r-3,20l6820,3524r-3,21l6814,3565r-3,20l6816,3408r2,-18l6831,2986r-6,497xe" fillcolor="#0f0e0d" stroked="f">
              <v:path arrowok="t"/>
            </v:shape>
            <v:shape id="_x0000_s9299" style="position:absolute;left:4318;top:1947;width:3014;height:2291" coordorigin="4318,1947" coordsize="3014,2291" path="m6817,3387r-5,10l6813,2979r18,7l6818,3390r-1,-3xe" fillcolor="#0f0e0d" stroked="f">
              <v:path arrowok="t"/>
            </v:shape>
            <v:shape id="_x0000_s9298" style="position:absolute;left:4318;top:1947;width:3014;height:2291" coordorigin="4318,1947" coordsize="3014,2291" path="m6813,2979r-9,223l6802,3536r-2,-37l6796,3339r,-5l6798,3026r3,-20l6802,2993r11,-14xe" fillcolor="#0f0e0d" stroked="f">
              <v:path arrowok="t"/>
            </v:shape>
            <v:shape id="_x0000_s9297" style="position:absolute;left:4318;top:1947;width:3014;height:2291" coordorigin="4318,1947" coordsize="3014,2291" path="m6796,2989r-8,-2l6794,2972r19,7l6802,2993r-6,-4xe" fillcolor="#0f0e0d" stroked="f">
              <v:path arrowok="t"/>
            </v:shape>
            <v:shape id="_x0000_s9296" style="position:absolute;left:4318;top:1947;width:3014;height:2291" coordorigin="4318,1947" coordsize="3014,2291" path="m6762,2990r7,l6773,2958r1,7l6794,2972r-6,15l6779,2986r-7,2l6771,2996r-9,-6xe" fillcolor="#0f0e0d" stroked="f">
              <v:path arrowok="t"/>
            </v:shape>
            <v:shape id="_x0000_s9295" style="position:absolute;left:4318;top:1947;width:3014;height:2291" coordorigin="4318,1947" coordsize="3014,2291" path="m6901,3181r9,-8l6910,3175r2,l6913,3177r-10,17l6901,3181xe" fillcolor="#0f0e0d" stroked="f">
              <v:path arrowok="t"/>
            </v:shape>
            <v:shape id="_x0000_s9294" style="position:absolute;left:4318;top:1947;width:3014;height:2291" coordorigin="4318,1947" coordsize="3014,2291" path="m6881,3249r-3,-34l6891,3199r10,-18l6903,3194r-10,18l6885,3230r-4,19xe" fillcolor="#0f0e0d" stroked="f">
              <v:path arrowok="t"/>
            </v:shape>
            <v:shape id="_x0000_s9293" style="position:absolute;left:4318;top:1947;width:3014;height:2291" coordorigin="4318,1947" coordsize="3014,2291" path="m6993,3367r4,-6l6998,3352r-1,-11l6982,3330r-14,-14l6956,3302r-2,-43l6956,3269r7,20l6977,3304r16,12l7008,3330r-8,63l6993,3367xe" fillcolor="#0f0e0d" stroked="f">
              <v:path arrowok="t"/>
            </v:shape>
            <v:shape id="_x0000_s9292" style="position:absolute;left:4318;top:1947;width:3014;height:2291" coordorigin="4318,1947" coordsize="3014,2291" path="m6987,3404r-15,8l6977,3367r7,-1l6985,3367r8,l7000,3393r-13,11xe" fillcolor="#0f0e0d" stroked="f">
              <v:path arrowok="t"/>
            </v:shape>
            <v:shape id="_x0000_s9291" style="position:absolute;left:4318;top:1947;width:3014;height:2291" coordorigin="4318,1947" coordsize="3014,2291" path="m6972,3412r-18,4l6956,3380r10,-15l6976,3361r1,6l6972,3412xe" fillcolor="#0f0e0d" stroked="f">
              <v:path arrowok="t"/>
            </v:shape>
            <v:shape id="_x0000_s9290" style="position:absolute;left:4318;top:1947;width:3014;height:2291" coordorigin="4318,1947" coordsize="3014,2291" path="m7009,3378r-9,15l7008,3330r6,8l7014,3360r-5,18xe" fillcolor="#0f0e0d" stroked="f">
              <v:path arrowok="t"/>
            </v:shape>
            <v:shape id="_x0000_s9289" style="position:absolute;left:4318;top:1947;width:3014;height:2291" coordorigin="4318,1947" coordsize="3014,2291" path="m6952,3172r2,20l6954,3259r-9,26l6946,2917r2,21l6949,2948r2,21l6953,2990r-1,165l6952,3172xe" fillcolor="#0f0e0d" stroked="f">
              <v:path arrowok="t"/>
            </v:shape>
            <v:shape id="_x0000_s9288" style="position:absolute;left:4318;top:1947;width:3014;height:2291" coordorigin="4318,1947" coordsize="3014,2291" path="m6946,2917r-1,368l6944,3227r-2,-3l6940,3226r-1,6l6940,3052r2,-175l6945,2896r1,21xe" fillcolor="#0f0e0d" stroked="f">
              <v:path arrowok="t"/>
            </v:shape>
            <v:shape id="_x0000_s9287" style="position:absolute;left:4318;top:1947;width:3014;height:2291" coordorigin="4318,1947" coordsize="3014,2291" path="m6945,3285r-9,-18l6939,3232r4,l6944,3229r,-2l6945,3285xe" fillcolor="#0f0e0d" stroked="f">
              <v:path arrowok="t"/>
            </v:shape>
            <v:shape id="_x0000_s9286" style="position:absolute;left:4318;top:1947;width:3014;height:2291" coordorigin="4318,1947" coordsize="3014,2291" path="m6939,3232r-3,35l6936,3079r-3,-3l6933,3080r-4,8l6931,3065r5,4l6936,3063r3,169xe" fillcolor="#0f0e0d" stroked="f">
              <v:path arrowok="t"/>
            </v:shape>
            <v:shape id="_x0000_s9285" style="position:absolute;left:4318;top:1947;width:3014;height:2291" coordorigin="4318,1947" coordsize="3014,2291" path="m6978,3351r4,5l6976,3361r-10,4l6978,3351xe" fillcolor="#0f0e0d" stroked="f">
              <v:path arrowok="t"/>
            </v:shape>
            <v:shape id="_x0000_s9284" style="position:absolute;left:4318;top:1947;width:3014;height:2291" coordorigin="4318,1947" coordsize="3014,2291" path="m6946,3356r3,4l6953,3352r4,4l6959,3363r-2,9l6956,3380r-2,36l6946,3356xe" fillcolor="#0f0e0d" stroked="f">
              <v:path arrowok="t"/>
            </v:shape>
            <v:shape id="_x0000_s9283" style="position:absolute;left:4318;top:1947;width:3014;height:2291" coordorigin="4318,1947" coordsize="3014,2291" path="m6943,3343r5,-3l6946,3350r,6l6954,3416r-18,2l6935,3359r8,-16xe" fillcolor="#0f0e0d" stroked="f">
              <v:path arrowok="t"/>
            </v:shape>
            <v:shape id="_x0000_s9282" style="position:absolute;left:4318;top:1947;width:3014;height:2291" coordorigin="4318,1947" coordsize="3014,2291" path="m6935,3359r1,59l6918,3416r5,-69l6934,3334r-11,32l6924,3372r11,-13xe" fillcolor="#0f0e0d" stroked="f">
              <v:path arrowok="t"/>
            </v:shape>
            <v:shape id="_x0000_s9281" style="position:absolute;left:4318;top:1947;width:3014;height:2291" coordorigin="4318,1947" coordsize="3014,2291" path="m6895,3373r6,-29l6904,3383r10,-17l6923,3347r-5,69l6899,3412r-4,-39xe" fillcolor="#0f0e0d" stroked="f">
              <v:path arrowok="t"/>
            </v:shape>
            <v:shape id="_x0000_s9280" style="position:absolute;left:4318;top:1947;width:3014;height:2291" coordorigin="4318,1947" coordsize="3014,2291" path="m6884,3312r10,-18l6887,3358r14,-14l6895,3373r-4,-3l6888,3375r-4,4l6884,3312xe" fillcolor="#0f0e0d" stroked="f">
              <v:path arrowok="t"/>
            </v:shape>
            <v:shape id="_x0000_s9279" style="position:absolute;left:4318;top:1947;width:3014;height:2291" coordorigin="4318,1947" coordsize="3014,2291" path="m6899,3330r-9,18l6895,3312r3,-1l6906,3306r2,6l6899,3330xe" fillcolor="#0f0e0d" stroked="f">
              <v:path arrowok="t"/>
            </v:shape>
            <v:shape id="_x0000_s9278" style="position:absolute;left:4318;top:1947;width:3014;height:2291" coordorigin="4318,1947" coordsize="3014,2291" path="m6894,3294r12,-12l6897,3300r-2,12l6890,3348r-3,10l6894,3294xe" fillcolor="#0f0e0d" stroked="f">
              <v:path arrowok="t"/>
            </v:shape>
            <v:shape id="_x0000_s9277" style="position:absolute;left:4318;top:1947;width:3014;height:2291" coordorigin="4318,1947" coordsize="3014,2291" path="m6306,2935r5,2l6319,2937r-6,24l6311,2961r1,-6l6312,2950r-6,-15xe" fillcolor="#0f0e0d" stroked="f">
              <v:path arrowok="t"/>
            </v:shape>
            <v:shape id="_x0000_s9276" style="position:absolute;left:4318;top:1947;width:3014;height:2291" coordorigin="4318,1947" coordsize="3014,2291" path="m6298,2984r17,-9l6312,2992r3,1l6318,2992r1,2l6306,3002r-8,-18xe" fillcolor="#0f0e0d" stroked="f">
              <v:path arrowok="t"/>
            </v:shape>
            <v:shape id="_x0000_s9275" style="position:absolute;left:4318;top:1947;width:3014;height:2291" coordorigin="4318,1947" coordsize="3014,2291" path="m6311,3346r,-16l6326,3322r16,-7l6359,3311r7,-1l6350,3322r-19,7l6315,3340r-4,6xe" fillcolor="#0f0e0d" stroked="f">
              <v:path arrowok="t"/>
            </v:shape>
            <v:shape id="_x0000_s9274" style="position:absolute;left:4318;top:1947;width:3014;height:2291" coordorigin="4318,1947" coordsize="3014,2291" path="m6246,3370r12,-25l6278,3343r17,-5l6311,3330r,16l6307,3377r-20,-3l6266,3371r-20,-1xe" fillcolor="#0f0e0d" stroked="f">
              <v:path arrowok="t"/>
            </v:shape>
            <v:shape id="_x0000_s9273" style="position:absolute;left:4318;top:1947;width:3014;height:2291" coordorigin="4318,1947" coordsize="3014,2291" path="m6838,3346r-2,-20l6836,3116r6,-10l6838,3346xe" fillcolor="#0f0e0d" stroked="f">
              <v:path arrowok="t"/>
            </v:shape>
            <v:shape id="_x0000_s9272" style="position:absolute;left:4318;top:1947;width:3014;height:2291" coordorigin="4318,1947" coordsize="3014,2291" path="m6838,2812r-6,21l6829,2838r-6,15l6820,2808r18,4xe" fillcolor="#0f0e0d" stroked="f">
              <v:path arrowok="t"/>
            </v:shape>
            <v:shape id="_x0000_s9271" style="position:absolute;left:4318;top:1947;width:3014;height:2291" coordorigin="4318,1947" coordsize="3014,2291" path="m6812,2745r-6,118l6805,2805r-1,-6l6800,2799r-2,1l6797,2801r-3,-63l6812,2745xe" fillcolor="#0f0e0d" stroked="f">
              <v:path arrowok="t"/>
            </v:shape>
            <v:shape id="_x0000_s9270" style="position:absolute;left:4318;top:1947;width:3014;height:2291" coordorigin="4318,1947" coordsize="3014,2291" path="m6205,3390r-1,-16l6206,3372r5,8l6205,3390xe" fillcolor="#0f0e0d" stroked="f">
              <v:path arrowok="t"/>
            </v:shape>
            <v:shape id="_x0000_s9269" style="position:absolute;left:4318;top:1947;width:3014;height:2291" coordorigin="4318,1947" coordsize="3014,2291" path="m6394,3592r6,7l6399,3642r-21,l6374,3643r-3,-17l6377,3636r12,-6l6394,3612r,-20xe" fillcolor="#0f0e0d" stroked="f">
              <v:path arrowok="t"/>
            </v:shape>
            <v:shape id="_x0000_s9268" style="position:absolute;left:4318;top:1947;width:3014;height:2291" coordorigin="4318,1947" coordsize="3014,2291" path="m6350,2899r-6,-22l6348,2883r1,5l6351,2892r-1,7xe" fillcolor="#0f0e0d" stroked="f">
              <v:path arrowok="t"/>
            </v:shape>
            <v:shape id="_x0000_s9267" style="position:absolute;left:4318;top:1947;width:3014;height:2291" coordorigin="4318,1947" coordsize="3014,2291" path="m6303,2950r-2,-22l6317,2916r17,-13l6341,2885r18,30l6340,2922r-18,8l6306,2935r-3,15xe" fillcolor="#0f0e0d" stroked="f">
              <v:path arrowok="t"/>
            </v:shape>
            <v:shape id="_x0000_s9266" style="position:absolute;left:4318;top:1947;width:3014;height:2291" coordorigin="4318,1947" coordsize="3014,2291" path="m6281,2960r-1,-14l6292,2930r-9,29l6281,2960xe" fillcolor="#0f0e0d" stroked="f">
              <v:path arrowok="t"/>
            </v:shape>
            <v:shape id="_x0000_s9265" style="position:absolute;left:4318;top:1947;width:3014;height:2291" coordorigin="4318,1947" coordsize="3014,2291" path="m6413,3394r9,25l6407,3417r-14,9l6391,3429r5,-16l6409,3408r4,-14xe" fillcolor="#0f0e0d" stroked="f">
              <v:path arrowok="t"/>
            </v:shape>
            <v:shape id="_x0000_s9264" style="position:absolute;left:4318;top:1947;width:3014;height:2291" coordorigin="4318,1947" coordsize="3014,2291" path="m6391,3429r6,21l6396,3464r-7,-16l6387,3421r9,-8l6391,3429xe" fillcolor="#0f0e0d" stroked="f">
              <v:path arrowok="t"/>
            </v:shape>
            <v:shape id="_x0000_s9263" style="position:absolute;left:4318;top:1947;width:3014;height:2291" coordorigin="4318,1947" coordsize="3014,2291" path="m6389,3448r-11,-7l6378,3415r9,6l6389,3448xe" fillcolor="#0f0e0d" stroked="f">
              <v:path arrowok="t"/>
            </v:shape>
            <v:shape id="_x0000_s9262" style="position:absolute;left:4318;top:1947;width:3014;height:2291" coordorigin="4318,1947" coordsize="3014,2291" path="m6397,2719r-17,4l6385,2710r18,-4l6414,2718r-17,1xe" fillcolor="#0f0e0d" stroked="f">
              <v:path arrowok="t"/>
            </v:shape>
            <v:shape id="_x0000_s9261" style="position:absolute;left:4318;top:1947;width:3014;height:2291" coordorigin="4318,1947" coordsize="3014,2291" path="m6393,2737r,3l6390,2727r21,1l6393,2737xe" fillcolor="#0f0e0d" stroked="f">
              <v:path arrowok="t"/>
            </v:shape>
            <v:shape id="_x0000_s9260" style="position:absolute;left:4318;top:1947;width:3014;height:2291" coordorigin="4318,1947" coordsize="3014,2291" path="m6106,3275r-16,12l6100,3268r5,l6106,3275xe" fillcolor="#0f0e0d" stroked="f">
              <v:path arrowok="t"/>
            </v:shape>
            <v:shape id="_x0000_s9259" style="position:absolute;left:4318;top:1947;width:3014;height:2291" coordorigin="4318,1947" coordsize="3014,2291" path="m6038,3392r8,-12l6047,3367r6,-75l6067,3281r-14,74l6050,3356r1,34l6038,3392xe" fillcolor="#0f0e0d" stroked="f">
              <v:path arrowok="t"/>
            </v:shape>
            <v:shape id="_x0000_s9258" style="position:absolute;left:4318;top:1947;width:3014;height:2291" coordorigin="4318,1947" coordsize="3014,2291" path="m6047,3367r-9,-14l6043,3304r1,1l6053,3292r-6,75xe" fillcolor="#0f0e0d" stroked="f">
              <v:path arrowok="t"/>
            </v:shape>
            <v:shape id="_x0000_s9257" style="position:absolute;left:4318;top:1947;width:3014;height:2291" coordorigin="4318,1947" coordsize="3014,2291" path="m6019,3331r-6,3l6023,3302r5,34l6019,3331xe" fillcolor="#0f0e0d" stroked="f">
              <v:path arrowok="t"/>
            </v:shape>
            <v:shape id="_x0000_s9256" style="position:absolute;left:4318;top:1947;width:3014;height:2291" coordorigin="4318,1947" coordsize="3014,2291" path="m6100,3462r4,16l6092,3486r-11,13l6081,3484r11,-11l6100,3462xe" fillcolor="#0f0e0d" stroked="f">
              <v:path arrowok="t"/>
            </v:shape>
            <v:shape id="_x0000_s9255" style="position:absolute;left:4318;top:1947;width:3014;height:2291" coordorigin="4318,1947" coordsize="3014,2291" path="m6092,3513r-9,1l6076,3509r-4,l6069,3513r-2,7l6070,3486r11,-2l6081,3499r11,14xe" fillcolor="#0f0e0d" stroked="f">
              <v:path arrowok="t"/>
            </v:shape>
            <v:shape id="_x0000_s9254" style="position:absolute;left:4318;top:1947;width:3014;height:2291" coordorigin="4318,1947" coordsize="3014,2291" path="m5995,3958r1,7l6017,3966r20,2l6057,3970r-19,48l6020,4023r-18,4l5995,3958xe" fillcolor="#0f0e0d" stroked="f">
              <v:path arrowok="t"/>
            </v:shape>
            <v:shape id="_x0000_s9253" style="position:absolute;left:4318;top:1947;width:3014;height:2291" coordorigin="4318,1947" coordsize="3014,2291" path="m5985,3955r-5,55l5978,4006r,-3l5972,4005r,-53l5985,3955xe" fillcolor="#0f0e0d" stroked="f">
              <v:path arrowok="t"/>
            </v:shape>
            <v:shape id="_x0000_s9252" style="position:absolute;left:4318;top:1947;width:3014;height:2291" coordorigin="4318,1947" coordsize="3014,2291" path="m5948,3926r11,8l5965,3944r7,8l5972,4005r-1,1l5971,3962r-10,-14l5948,3926xe" fillcolor="#0f0e0d" stroked="f">
              <v:path arrowok="t"/>
            </v:shape>
            <v:shape id="_x0000_s9251" style="position:absolute;left:4318;top:1947;width:3014;height:2291" coordorigin="4318,1947" coordsize="3014,2291" path="m5947,3942r-15,4l5934,3937r5,l5939,3932r9,-19l5948,3926r13,22l5947,3942xe" fillcolor="#0f0e0d" stroked="f">
              <v:path arrowok="t"/>
            </v:shape>
            <v:shape id="_x0000_s9250" style="position:absolute;left:4318;top:1947;width:3014;height:2291" coordorigin="4318,1947" coordsize="3014,2291" path="m6936,3267r-7,-19l6929,3088r4,3l6934,3088r2,-9l6936,3267xe" fillcolor="#0f0e0d" stroked="f">
              <v:path arrowok="t"/>
            </v:shape>
            <v:shape id="_x0000_s9249" style="position:absolute;left:4318;top:1947;width:3014;height:2291" coordorigin="4318,1947" coordsize="3014,2291" path="m6957,3213r1,21l6959,3247r-5,12l6954,3192r3,21xe" fillcolor="#0f0e0d" stroked="f">
              <v:path arrowok="t"/>
            </v:shape>
            <v:shape id="_x0000_s9248" style="position:absolute;left:4318;top:1947;width:3014;height:2291" coordorigin="4318,1947" coordsize="3014,2291" path="m6938,2860r4,17l6940,3052r-3,-6l6936,3053r-2,-201l6938,2860xe" fillcolor="#0f0e0d" stroked="f">
              <v:path arrowok="t"/>
            </v:shape>
            <v:shape id="_x0000_s9247" style="position:absolute;left:4318;top:1947;width:3014;height:2291" coordorigin="4318,1947" coordsize="3014,2291" path="m6934,2852r2,201l6933,2948r-1,-19l6930,2911r-4,-17l6922,2836r12,16xe" fillcolor="#0f0e0d" stroked="f">
              <v:path arrowok="t"/>
            </v:shape>
            <v:shape id="_x0000_s9246" style="position:absolute;left:4318;top:1947;width:3014;height:2291" coordorigin="4318,1947" coordsize="3014,2291" path="m6936,3053r-5,12l6931,2988r1,-21l6933,2948r3,105xe" fillcolor="#0f0e0d" stroked="f">
              <v:path arrowok="t"/>
            </v:shape>
            <v:shape id="_x0000_s9245" style="position:absolute;left:4318;top:1947;width:3014;height:2291" coordorigin="4318,1947" coordsize="3014,2291" path="m6918,3089r2,-20l6923,3049r2,-20l6928,3008r3,-20l6931,3065r-2,23l6929,3248r-6,-21l6922,3144r-4,-55xe" fillcolor="#0f0e0d" stroked="f">
              <v:path arrowok="t"/>
            </v:shape>
            <v:shape id="_x0000_s9244" style="position:absolute;left:4318;top:1947;width:3014;height:2291" coordorigin="4318,1947" coordsize="3014,2291" path="m6922,3166r,-22l6923,3227r-3,-23l6918,3180r,-4l6922,3166xe" fillcolor="#0f0e0d" stroked="f">
              <v:path arrowok="t"/>
            </v:shape>
            <v:shape id="_x0000_s9243" style="position:absolute;left:4318;top:1947;width:3014;height:2291" coordorigin="4318,1947" coordsize="3014,2291" path="m6902,2847r2,-10l6909,2821r13,15l6926,2894r-7,-16l6910,2864r-4,-6l6902,2847xe" fillcolor="#0f0e0d" stroked="f">
              <v:path arrowok="t"/>
            </v:shape>
            <v:shape id="_x0000_s9242" style="position:absolute;left:4318;top:1947;width:3014;height:2291" coordorigin="4318,1947" coordsize="3014,2291" path="m6909,2821r-5,16l6898,2823r-10,-3l6884,2832r9,-37l6901,2802r8,19xe" fillcolor="#0f0e0d" stroked="f">
              <v:path arrowok="t"/>
            </v:shape>
            <v:shape id="_x0000_s9241" style="position:absolute;left:4318;top:1947;width:3014;height:2291" coordorigin="4318,1947" coordsize="3014,2291" path="m6884,2832r9,11l6895,2890r-18,9l6878,2783r15,12l6884,2832xe" fillcolor="#0f0e0d" stroked="f">
              <v:path arrowok="t"/>
            </v:shape>
            <v:shape id="_x0000_s9240" style="position:absolute;left:4318;top:1947;width:3014;height:2291" coordorigin="4318,1947" coordsize="3014,2291" path="m5520,3847r1,-17l5527,3823r1,-5l5536,3820r6,l5545,3824r-12,-1l5536,3836r-15,-4l5520,3847xe" fillcolor="#0f0e0d" stroked="f">
              <v:path arrowok="t"/>
            </v:shape>
            <v:shape id="_x0000_s9239" style="position:absolute;left:4318;top:1947;width:3014;height:2291" coordorigin="4318,1947" coordsize="3014,2291" path="m5348,2866r4,-7l5355,2871r5,-2l5364,2866r2,30l5352,2911r-4,-45xe" fillcolor="#0f0e0d" stroked="f">
              <v:path arrowok="t"/>
            </v:shape>
            <v:shape id="_x0000_s9238" style="position:absolute;left:4318;top:1947;width:3014;height:2291" coordorigin="4318,1947" coordsize="3014,2291" path="m5345,2874r3,-8l5352,2911r-10,17l5340,2936r-2,-58l5345,2874xe" fillcolor="#0f0e0d" stroked="f">
              <v:path arrowok="t"/>
            </v:shape>
            <v:shape id="_x0000_s9237" style="position:absolute;left:4318;top:1947;width:3014;height:2291" coordorigin="4318,1947" coordsize="3014,2291" path="m5364,3489r,-8l5367,3487r-2,17l5364,3489xe" fillcolor="#0f0e0d" stroked="f">
              <v:path arrowok="t"/>
            </v:shape>
            <v:shape id="_x0000_s9236" style="position:absolute;left:4318;top:1947;width:3014;height:2291" coordorigin="4318,1947" coordsize="3014,2291" path="m5365,3407r2,12l5354,3428r-8,16l5345,3461r12,9l5347,3484r-1,-18l5338,3440r16,-14l5365,3411r,-4xe" fillcolor="#0f0e0d" stroked="f">
              <v:path arrowok="t"/>
            </v:shape>
            <v:shape id="_x0000_s9235" style="position:absolute;left:4318;top:1947;width:3014;height:2291" coordorigin="4318,1947" coordsize="3014,2291" path="m5336,3455r-7,-19l5338,3440r8,26l5336,3455xe" fillcolor="#0f0e0d" stroked="f">
              <v:path arrowok="t"/>
            </v:shape>
            <v:shape id="_x0000_s9234" style="position:absolute;left:4318;top:1947;width:3014;height:2291" coordorigin="4318,1947" coordsize="3014,2291" path="m6234,3456r-8,-12l6232,3435r7,11l6234,3456xe" fillcolor="#0f0e0d" stroked="f">
              <v:path arrowok="t"/>
            </v:shape>
            <v:shape id="_x0000_s9233" style="position:absolute;left:4318;top:1947;width:3014;height:2291" coordorigin="4318,1947" coordsize="3014,2291" path="m6181,4183r9,-3l6210,4180r19,l6250,4180r14,8l6243,4188r-20,-1l6202,4186r-21,-3xe" fillcolor="#0f0e0d" stroked="f">
              <v:path arrowok="t"/>
            </v:shape>
            <v:shape id="_x0000_s9232" style="position:absolute;left:4318;top:1947;width:3014;height:2291" coordorigin="4318,1947" coordsize="3014,2291" path="m6252,3474r-6,-6l6248,3458r3,9l6257,3473r-2,13l6252,3474xe" fillcolor="#0f0e0d" stroked="f">
              <v:path arrowok="t"/>
            </v:shape>
            <v:shape id="_x0000_s9231" style="position:absolute;left:4318;top:1947;width:3014;height:2291" coordorigin="4318,1947" coordsize="3014,2291" path="m6237,3601r5,2l6249,3605r5,2l6260,3605r4,-4l6272,3600r-4,9l6255,3608r-1,12l6255,3646r-18,-45xe" fillcolor="#0f0e0d" stroked="f">
              <v:path arrowok="t"/>
            </v:shape>
            <v:shape id="_x0000_s9230" style="position:absolute;left:4318;top:1947;width:3014;height:2291" coordorigin="4318,1947" coordsize="3014,2291" path="m6141,4047r20,-1l6164,4045r1,-7l6183,4051r-21,2l6141,4047xe" fillcolor="#0f0e0d" stroked="f">
              <v:path arrowok="t"/>
            </v:shape>
            <v:shape id="_x0000_s9229" style="position:absolute;left:4318;top:1947;width:3014;height:2291" coordorigin="4318,1947" coordsize="3014,2291" path="m6141,4047r21,6l6141,4057r-17,5l6123,4062r-3,-13l6141,4047xe" fillcolor="#0f0e0d" stroked="f">
              <v:path arrowok="t"/>
            </v:shape>
            <v:shape id="_x0000_s9228" style="position:absolute;left:4318;top:1947;width:3014;height:2291" coordorigin="4318,1947" coordsize="3014,2291" path="m6179,3888r-3,1l6178,3886r1,l6179,3888xe" fillcolor="#0f0e0d" stroked="f">
              <v:path arrowok="t"/>
            </v:shape>
            <v:shape id="_x0000_s9227" style="position:absolute;left:4318;top:1947;width:3014;height:2291" coordorigin="4318,1947" coordsize="3014,2291" path="m6177,3573r-10,4l6172,3570r7,-12l6181,3569r-4,4xe" fillcolor="#0f0e0d" stroked="f">
              <v:path arrowok="t"/>
            </v:shape>
            <v:shape id="_x0000_s9226" style="position:absolute;left:4318;top:1947;width:3014;height:2291" coordorigin="4318,1947" coordsize="3014,2291" path="m6176,2976r-12,l6171,2961r10,-10l6176,2976xe" fillcolor="#0f0e0d" stroked="f">
              <v:path arrowok="t"/>
            </v:shape>
            <v:shape id="_x0000_s9225" style="position:absolute;left:4318;top:1947;width:3014;height:2291" coordorigin="4318,1947" coordsize="3014,2291" path="m6191,3051r-3,4l6181,3056r-2,-3l6175,3051r-2,-4l6176,3044r5,-6l6194,3018r-3,33xe" fillcolor="#0f0e0d" stroked="f">
              <v:path arrowok="t"/>
            </v:shape>
            <v:shape id="_x0000_s9224" style="position:absolute;left:4318;top:1947;width:3014;height:2291" coordorigin="4318,1947" coordsize="3014,2291" path="m6162,3901r-13,-1l6162,3893r6,-2l6162,3901xe" fillcolor="#0f0e0d" stroked="f">
              <v:path arrowok="t"/>
            </v:shape>
            <v:shape id="_x0000_s9223" style="position:absolute;left:4318;top:1947;width:3014;height:2291" coordorigin="4318,1947" coordsize="3014,2291" path="m6146,3902r-3,-1l6143,3900r6,l6146,3902xe" fillcolor="#0f0e0d" stroked="f">
              <v:path arrowok="t"/>
            </v:shape>
            <v:shape id="_x0000_s9222" style="position:absolute;left:4318;top:1947;width:3014;height:2291" coordorigin="4318,1947" coordsize="3014,2291" path="m6104,3930r12,-8l6116,3928r3,5l6116,3953r-3,-13l6104,3930xe" fillcolor="#0f0e0d" stroked="f">
              <v:path arrowok="t"/>
            </v:shape>
            <v:shape id="_x0000_s9221" style="position:absolute;left:4318;top:1947;width:3014;height:2291" coordorigin="4318,1947" coordsize="3014,2291" path="m6127,3535r-3,3l6125,3517r10,-3l6130,3532r-3,3xe" fillcolor="#0f0e0d" stroked="f">
              <v:path arrowok="t"/>
            </v:shape>
            <v:shape id="_x0000_s9220" style="position:absolute;left:4318;top:1947;width:3014;height:2291" coordorigin="4318,1947" coordsize="3014,2291" path="m6117,3551r-12,6l6106,3525r2,4l6111,3532r5,l6123,3527r-6,24xe" fillcolor="#0f0e0d" stroked="f">
              <v:path arrowok="t"/>
            </v:shape>
            <v:shape id="_x0000_s9219" style="position:absolute;left:4318;top:1947;width:3014;height:2291" coordorigin="4318,1947" coordsize="3014,2291" path="m6113,2881r-15,-61l6117,2819r10,-3l6130,2833r-11,-5l6116,2835r-3,46xe" fillcolor="#0f0e0d" stroked="f">
              <v:path arrowok="t"/>
            </v:shape>
            <v:shape id="_x0000_s9218" style="position:absolute;left:4318;top:1947;width:3014;height:2291" coordorigin="4318,1947" coordsize="3014,2291" path="m6094,2882r-9,13l6090,2874r1,-4l6093,2867r5,-47l6113,2881r-19,1xe" fillcolor="#0f0e0d" stroked="f">
              <v:path arrowok="t"/>
            </v:shape>
            <v:shape id="_x0000_s9217" style="position:absolute;left:4318;top:1947;width:3014;height:2291" coordorigin="4318,1947" coordsize="3014,2291" path="m6092,2861r-15,-2l6077,2817r21,3l6093,2867r-1,-6xe" fillcolor="#0f0e0d" stroked="f">
              <v:path arrowok="t"/>
            </v:shape>
            <v:shape id="_x0000_s9216" style="position:absolute;left:4318;top:1947;width:3014;height:2291" coordorigin="4318,1947" coordsize="3014,2291" path="m6077,2817r,42l6071,2866r-2,-20l6058,2843r,-27l6077,2817xe" fillcolor="#0f0e0d" stroked="f">
              <v:path arrowok="t"/>
            </v:shape>
            <v:shape id="_x0000_s9215" style="position:absolute;left:4318;top:1947;width:3014;height:2291" coordorigin="4318,1947" coordsize="3014,2291" path="m6058,2843r-14,3l6061,2802r8,-3l6086,2812r-20,2l6058,2816r,27xe" fillcolor="#0f0e0d" stroked="f">
              <v:path arrowok="t"/>
            </v:shape>
            <v:shape id="_x0000_s9214" style="position:absolute;left:4318;top:1947;width:3014;height:2291" coordorigin="4318,1947" coordsize="3014,2291" path="m6307,3215r12,-10l6337,3198r18,-6l6375,3188r7,-1l6364,3195r-19,7l6326,3208r-19,7xe" fillcolor="#0f0e0d" stroked="f">
              <v:path arrowok="t"/>
            </v:shape>
            <v:shape id="_x0000_s9213" style="position:absolute;left:4318;top:1947;width:3014;height:2291" coordorigin="4318,1947" coordsize="3014,2291" path="m6298,3218r-2,6l6298,3208r21,-3l6307,3215r-9,3xe" fillcolor="#0f0e0d" stroked="f">
              <v:path arrowok="t"/>
            </v:shape>
            <v:shape id="_x0000_s9212" style="position:absolute;left:4318;top:1947;width:3014;height:2291" coordorigin="4318,1947" coordsize="3014,2291" path="m6308,2964r,10l6298,2973r,11l6306,3002r-17,3l6290,2991r4,-21l6301,2961r7,3xe" fillcolor="#0f0e0d" stroked="f">
              <v:path arrowok="t"/>
            </v:shape>
            <v:shape id="_x0000_s9211" style="position:absolute;left:4318;top:1947;width:3014;height:2291" coordorigin="4318,1947" coordsize="3014,2291" path="m5334,3940r7,-25l5350,3919r13,9l5373,3917r-5,-28l5387,3893r-11,38l5361,3931r-14,5l5334,3940xe" fillcolor="#0f0e0d" stroked="f">
              <v:path arrowok="t"/>
            </v:shape>
            <v:shape id="_x0000_s9210" style="position:absolute;left:4318;top:1947;width:3014;height:2291" coordorigin="4318,1947" coordsize="3014,2291" path="m5370,3364r7,-2l5368,3369r-7,9l5354,3374r16,-10xe" fillcolor="#0f0e0d" stroked="f">
              <v:path arrowok="t"/>
            </v:shape>
            <v:shape id="_x0000_s9209" style="position:absolute;left:4318;top:1947;width:3014;height:2291" coordorigin="4318,1947" coordsize="3014,2291" path="m5355,3391r-9,2l5350,3369r4,5l5355,3391xe" fillcolor="#0f0e0d" stroked="f">
              <v:path arrowok="t"/>
            </v:shape>
            <v:shape id="_x0000_s9208" style="position:absolute;left:4318;top:1947;width:3014;height:2291" coordorigin="4318,1947" coordsize="3014,2291" path="m5318,3330r8,-3l5332,3341r9,14l5342,3374r-5,-15l5329,3344r-11,-14xe" fillcolor="#0f0e0d" stroked="f">
              <v:path arrowok="t"/>
            </v:shape>
            <v:shape id="_x0000_s9207" style="position:absolute;left:4318;top:1947;width:3014;height:2291" coordorigin="4318,1947" coordsize="3014,2291" path="m5374,2649r20,-2l5386,2716r-18,5l5364,2722r5,-44l5376,2674r-2,-25xe" fillcolor="#0f0e0d" stroked="f">
              <v:path arrowok="t"/>
            </v:shape>
            <v:shape id="_x0000_s9206" style="position:absolute;left:4318;top:1947;width:3014;height:2291" coordorigin="4318,1947" coordsize="3014,2291" path="m5312,2654r20,-1l5328,2685r20,-2l5360,2735r-21,1l5318,2736r-6,-82xe" fillcolor="#0f0e0d" stroked="f">
              <v:path arrowok="t"/>
            </v:shape>
            <v:shape id="_x0000_s9205" style="position:absolute;left:4318;top:1947;width:3014;height:2291" coordorigin="4318,1947" coordsize="3014,2291" path="m6284,2753r5,26l6269,2779r-20,l6228,2779r-20,l6187,2779r-20,l6151,2780r-3,-2l6151,2770r2,-7l6173,2763r21,-1l6214,2761r21,-2l6254,2757r19,-2l6284,2753xe" fillcolor="#0f0e0d" stroked="f">
              <v:path arrowok="t"/>
            </v:shape>
            <v:shape id="_x0000_s9204" style="position:absolute;left:4318;top:1947;width:3014;height:2291" coordorigin="4318,1947" coordsize="3014,2291" path="m5695,3445r-8,12l5690,3448r8,-8l5703,3441r-8,4xe" fillcolor="#0f0e0d" stroked="f">
              <v:path arrowok="t"/>
            </v:shape>
            <v:shape id="_x0000_s9203" style="position:absolute;left:4318;top:1947;width:3014;height:2291" coordorigin="4318,1947" coordsize="3014,2291" path="m6226,2918r1,24l6217,2945r-2,7l6208,2961r6,-24l6225,2923r1,-5xe" fillcolor="#0f0e0d" stroked="f">
              <v:path arrowok="t"/>
            </v:shape>
            <v:shape id="_x0000_s9202" style="position:absolute;left:4318;top:1947;width:3014;height:2291" coordorigin="4318,1947" coordsize="3014,2291" path="m6200,2969r-5,10l6196,2943r18,-6l6208,2961r6,6l6200,2969xe" fillcolor="#0f0e0d" stroked="f">
              <v:path arrowok="t"/>
            </v:shape>
            <v:shape id="_x0000_s9201" style="position:absolute;left:4318;top:1947;width:3014;height:2291" coordorigin="4318,1947" coordsize="3014,2291" path="m6171,2996r3,-4l6181,2991r4,-5l6187,2978r9,-35l6195,2979r-4,12l6192,2996r-7,l6178,3005r-7,-9xe" fillcolor="#0f0e0d" stroked="f">
              <v:path arrowok="t"/>
            </v:shape>
            <v:shape id="_x0000_s9200" style="position:absolute;left:4318;top:1947;width:3014;height:2291" coordorigin="4318,1947" coordsize="3014,2291" path="m6181,2951r-9,-1l6175,2947r21,-4l6187,2978r-6,-27xe" fillcolor="#0f0e0d" stroked="f">
              <v:path arrowok="t"/>
            </v:shape>
            <v:shape id="_x0000_s9199" style="position:absolute;left:4318;top:1947;width:3014;height:2291" coordorigin="4318,1947" coordsize="3014,2291" path="m6162,2956r-7,-4l6175,2947r-3,3l6162,2956xe" fillcolor="#0f0e0d" stroked="f">
              <v:path arrowok="t"/>
            </v:shape>
            <v:shape id="_x0000_s9198" style="position:absolute;left:4318;top:1947;width:3014;height:2291" coordorigin="4318,1947" coordsize="3014,2291" path="m6231,2635r,91l6214,2724r-13,2l6198,2733r10,-88l6227,2639r4,-4xe" fillcolor="#0f0e0d" stroked="f">
              <v:path arrowok="t"/>
            </v:shape>
            <v:shape id="_x0000_s9197" style="position:absolute;left:4318;top:1947;width:3014;height:2291" coordorigin="4318,1947" coordsize="3014,2291" path="m6179,3031r15,-13l6181,3038r-4,-6l6175,3027r4,4xe" fillcolor="#0f0e0d" stroked="f">
              <v:path arrowok="t"/>
            </v:shape>
            <v:shape id="_x0000_s9196" style="position:absolute;left:4318;top:1947;width:3014;height:2291" coordorigin="4318,1947" coordsize="3014,2291" path="m6131,3104r-1,-63l6148,3030r13,-15l6164,3043r-16,10l6136,3065r-5,39xe" fillcolor="#0f0e0d" stroked="f">
              <v:path arrowok="t"/>
            </v:shape>
            <v:shape id="_x0000_s9195" style="position:absolute;left:4318;top:1947;width:3014;height:2291" coordorigin="4318,1947" coordsize="3014,2291" path="m6135,3081r1,4l6138,3102r-5,-2l6131,3104r5,-39l6135,3081xe" fillcolor="#0f0e0d" stroked="f">
              <v:path arrowok="t"/>
            </v:shape>
            <v:shape id="_x0000_s9194" style="position:absolute;left:4318;top:1947;width:3014;height:2291" coordorigin="4318,1947" coordsize="3014,2291" path="m6323,2881r4,-34l6345,2843r2,l6352,2863r-18,6l6323,2881xe" fillcolor="#0f0e0d" stroked="f">
              <v:path arrowok="t"/>
            </v:shape>
            <v:shape id="_x0000_s9193" style="position:absolute;left:4318;top:1947;width:3014;height:2291" coordorigin="4318,1947" coordsize="3014,2291" path="m6291,2880r-19,7l6284,2848r22,1l6298,2873r-1,4l6293,2905r-3,-17l6291,2880xe" fillcolor="#0f0e0d" stroked="f">
              <v:path arrowok="t"/>
            </v:shape>
            <v:shape id="_x0000_s9192" style="position:absolute;left:4318;top:1947;width:3014;height:2291" coordorigin="4318,1947" coordsize="3014,2291" path="m6270,2864r-19,3l6254,2862r10,-16l6284,2848r-12,39l6270,2864xe" fillcolor="#0f0e0d" stroked="f">
              <v:path arrowok="t"/>
            </v:shape>
            <v:shape id="_x0000_s9191" style="position:absolute;left:4318;top:1947;width:3014;height:2291" coordorigin="4318,1947" coordsize="3014,2291" path="m6211,2862r4,-9l6221,2871r13,-1l6243,2865r11,-3l6251,2867r-19,7l6213,2882r-2,-20xe" fillcolor="#0f0e0d" stroked="f">
              <v:path arrowok="t"/>
            </v:shape>
            <v:shape id="_x0000_s9190" style="position:absolute;left:4318;top:1947;width:3014;height:2291" coordorigin="4318,1947" coordsize="3014,2291" path="m6200,2886r-5,-20l6211,2862r2,20l6200,2886xe" fillcolor="#0f0e0d" stroked="f">
              <v:path arrowok="t"/>
            </v:shape>
            <v:shape id="_x0000_s9189" style="position:absolute;left:4318;top:1947;width:3014;height:2291" coordorigin="4318,1947" coordsize="3014,2291" path="m6339,3462r8,10l6330,3483r-14,14l6315,3497r11,-20l6336,3466r3,-4xe" fillcolor="#0f0e0d" stroked="f">
              <v:path arrowok="t"/>
            </v:shape>
            <v:shape id="_x0000_s9188" style="position:absolute;left:4318;top:1947;width:3014;height:2291" coordorigin="4318,1947" coordsize="3014,2291" path="m6339,3586r5,11l6350,3603r5,-9l6355,3628r-4,-12l6344,3608r-5,-22xe" fillcolor="#0f0e0d" stroked="f">
              <v:path arrowok="t"/>
            </v:shape>
            <v:shape id="_x0000_s9187" style="position:absolute;left:4318;top:1947;width:3014;height:2291" coordorigin="4318,1947" coordsize="3014,2291" path="m6335,3602r-3,-19l6339,3586r5,22l6335,3602xe" fillcolor="#0f0e0d" stroked="f">
              <v:path arrowok="t"/>
            </v:shape>
            <v:shape id="_x0000_s9186" style="position:absolute;left:4318;top:1947;width:3014;height:2291" coordorigin="4318,1947" coordsize="3014,2291" path="m6323,3601r3,-9l6335,3602r-14,6l6318,3617r-8,-8l6323,3601xe" fillcolor="#0f0e0d" stroked="f">
              <v:path arrowok="t"/>
            </v:shape>
            <v:shape id="_x0000_s9185" style="position:absolute;left:4318;top:1947;width:3014;height:2291" coordorigin="4318,1947" coordsize="3014,2291" path="m6315,3656r-20,-3l6298,3617r2,-4l6301,3602r1,4l6307,3607r3,2l6318,3617r17,42l6315,3656xe" fillcolor="#0f0e0d" stroked="f">
              <v:path arrowok="t"/>
            </v:shape>
            <v:shape id="_x0000_s9184" style="position:absolute;left:4318;top:1947;width:3014;height:2291" coordorigin="4318,1947" coordsize="3014,2291" path="m6295,3653r-4,-37l6293,3617r2,l6298,3617r-3,36xe" fillcolor="#0f0e0d" stroked="f">
              <v:path arrowok="t"/>
            </v:shape>
            <v:shape id="_x0000_s9183" style="position:absolute;left:4318;top:1947;width:3014;height:2291" coordorigin="4318,1947" coordsize="3014,2291" path="m6275,3650r-20,-4l6262,3622r11,l6280,3621r15,32l6275,3650xe" fillcolor="#0f0e0d" stroked="f">
              <v:path arrowok="t"/>
            </v:shape>
            <v:shape id="_x0000_s9182" style="position:absolute;left:4318;top:1947;width:3014;height:2291" coordorigin="4318,1947" coordsize="3014,2291" path="m6344,3044r-3,9l6345,2983r3,-10l6345,2970r-15,3l6320,2981r14,-16l6352,2955r4,68l6344,3032r,12xe" fillcolor="#0f0e0d" stroked="f">
              <v:path arrowok="t"/>
            </v:shape>
            <v:shape id="_x0000_s9181" style="position:absolute;left:4318;top:1947;width:3014;height:2291" coordorigin="4318,1947" coordsize="3014,2291" path="m6320,2981r-8,11l6315,2975r19,-10l6320,2981xe" fillcolor="#0f0e0d" stroked="f">
              <v:path arrowok="t"/>
            </v:shape>
            <v:shape id="_x0000_s9180" style="position:absolute;left:4318;top:1947;width:3014;height:2291" coordorigin="4318,1947" coordsize="3014,2291" path="m6290,2991r-1,14l6274,2991r5,-4l6280,2981r,14l6283,2998r7,-7xe" fillcolor="#0f0e0d" stroked="f">
              <v:path arrowok="t"/>
            </v:shape>
            <v:shape id="_x0000_s9179" style="position:absolute;left:4318;top:1947;width:3014;height:2291" coordorigin="4318,1947" coordsize="3014,2291" path="m6272,3008r-5,-16l6274,2991r15,14l6272,3008xe" fillcolor="#0f0e0d" stroked="f">
              <v:path arrowok="t"/>
            </v:shape>
            <v:shape id="_x0000_s9178" style="position:absolute;left:4318;top:1947;width:3014;height:2291" coordorigin="4318,1947" coordsize="3014,2291" path="m6230,3042r-6,9l6227,3027r15,-14l6243,3040r-13,2xe" fillcolor="#0f0e0d" stroked="f">
              <v:path arrowok="t"/>
            </v:shape>
            <v:shape id="_x0000_s9177" style="position:absolute;left:4318;top:1947;width:3014;height:2291" coordorigin="4318,1947" coordsize="3014,2291" path="m5992,3008r,-16l5993,2998r1,4l5992,3008xe" fillcolor="#0f0e0d" stroked="f">
              <v:path arrowok="t"/>
            </v:shape>
            <v:shape id="_x0000_s9176" style="position:absolute;left:4318;top:1947;width:3014;height:2291" coordorigin="4318,1947" coordsize="3014,2291" path="m4913,3740r,-2l4917,3739r-1,2l4913,3740xe" fillcolor="#0f0e0d" stroked="f">
              <v:path arrowok="t"/>
            </v:shape>
            <v:shape id="_x0000_s9175" style="position:absolute;left:4318;top:1947;width:3014;height:2291" coordorigin="4318,1947" coordsize="3014,2291" path="m4918,2819r-5,17l4906,2819r13,-1l4918,2819xe" fillcolor="#0f0e0d" stroked="f">
              <v:path arrowok="t"/>
            </v:shape>
            <v:shape id="_x0000_s9174" style="position:absolute;left:4318;top:1947;width:3014;height:2291" coordorigin="4318,1947" coordsize="3014,2291" path="m4887,2848r-4,10l4883,2843r13,-10l4896,2843r-9,5xe" fillcolor="#0f0e0d" stroked="f">
              <v:path arrowok="t"/>
            </v:shape>
            <v:shape id="_x0000_s9173" style="position:absolute;left:4318;top:1947;width:3014;height:2291" coordorigin="4318,1947" coordsize="3014,2291" path="m6082,3419r-1,12l6078,3416r-4,-19l6091,3385r-6,13l6081,3409r1,10xe" fillcolor="#0f0e0d" stroked="f">
              <v:path arrowok="t"/>
            </v:shape>
            <v:shape id="_x0000_s9172" style="position:absolute;left:4318;top:1947;width:3014;height:2291" coordorigin="4318,1947" coordsize="3014,2291" path="m6069,2369r-2,74l6060,2426r-8,-20l6044,2387r-10,-18l6024,2351r-11,-18l6002,2316r-11,-16l5979,2284r-13,-16l5954,2253r-13,-14l5928,2225r-6,-6l5910,2207r-16,-15l5876,2177r-17,-10l5846,2165r19,-13l5886,2158r18,9l5922,2177r16,12l5933,2213r14,14l5960,2242r13,16l5985,2275r12,18l6008,2310r11,18l6029,2344r11,16l6049,2373r8,-33l6062,2351r7,18xe" fillcolor="#0f0e0d" stroked="f">
              <v:path arrowok="t"/>
            </v:shape>
            <v:shape id="_x0000_s9171" style="position:absolute;left:4318;top:1947;width:3014;height:2291" coordorigin="4318,1947" coordsize="3014,2291" path="m6057,2340r-8,33l6042,2352r-8,-20l6025,2313r-10,-18l6003,2277r12,-7l6027,2288r11,17l6048,2323r9,17xe" fillcolor="#0f0e0d" stroked="f">
              <v:path arrowok="t"/>
            </v:shape>
            <v:shape id="_x0000_s9170" style="position:absolute;left:4318;top:1947;width:3014;height:2291" coordorigin="4318,1947" coordsize="3014,2291" path="m5981,2231r8,8l6002,2254r13,16l6003,2277r-12,-16l5981,2231xe" fillcolor="#0f0e0d" stroked="f">
              <v:path arrowok="t"/>
            </v:shape>
            <v:shape id="_x0000_s9169" style="position:absolute;left:4318;top:1947;width:3014;height:2291" coordorigin="4318,1947" coordsize="3014,2291" path="m5933,2213r5,-24l5953,2203r14,14l5981,2231r10,30l5978,2247r-15,-13l5948,2222r-15,-9xe" fillcolor="#0f0e0d" stroked="f">
              <v:path arrowok="t"/>
            </v:shape>
            <v:shape id="_x0000_s9168" style="position:absolute;left:4318;top:1947;width:3014;height:2291" coordorigin="4318,1947" coordsize="3014,2291" path="m5843,2149r22,3l5846,2165r-11,10l5840,2117r2,24l5843,2149xe" fillcolor="#0f0e0d" stroked="f">
              <v:path arrowok="t"/>
            </v:shape>
            <v:shape id="_x0000_s9167" style="position:absolute;left:4318;top:1947;width:3014;height:2291" coordorigin="4318,1947" coordsize="3014,2291" path="m5833,2098r7,19l5835,2175r-8,19l5819,2217r-3,-129l5833,2098xe" fillcolor="#0f0e0d" stroked="f">
              <v:path arrowok="t"/>
            </v:shape>
            <v:shape id="_x0000_s9166" style="position:absolute;left:4318;top:1947;width:3014;height:2291" coordorigin="4318,1947" coordsize="3014,2291" path="m6088,3023r-12,-3l6087,3006r9,-16l6094,3011r,9l6088,3023xe" fillcolor="#0f0e0d" stroked="f">
              <v:path arrowok="t"/>
            </v:shape>
            <v:shape id="_x0000_s9165" style="position:absolute;left:4318;top:1947;width:3014;height:2291" coordorigin="4318,1947" coordsize="3014,2291" path="m6485,2891r9,-19l6516,2873r21,l6528,2891r-22,-1l6485,2891xe" fillcolor="#0f0e0d" stroked="f">
              <v:path arrowok="t"/>
            </v:shape>
            <v:shape id="_x0000_s9164" style="position:absolute;left:4318;top:1947;width:3014;height:2291" coordorigin="4318,1947" coordsize="3014,2291" path="m5329,3043r,4l5335,3047r,-4l5336,3040r15,-14l5353,3007r4,33l5346,3045r-10,5l5336,3127r-6,-9l5329,3043xe" fillcolor="#0f0e0d" stroked="f">
              <v:path arrowok="t"/>
            </v:shape>
            <v:shape id="_x0000_s9163" style="position:absolute;left:4318;top:1947;width:3014;height:2291" coordorigin="4318,1947" coordsize="3014,2291" path="m6029,2624r-6,6l6020,2638r3,115l6005,2751r2,-121l6026,2618r3,6xe" fillcolor="#0f0e0d" stroked="f">
              <v:path arrowok="t"/>
            </v:shape>
            <v:shape id="_x0000_s9162" style="position:absolute;left:4318;top:1947;width:3014;height:2291" coordorigin="4318,1947" coordsize="3014,2291" path="m6007,2623r,7l6005,2751r-7,-135l6014,2604r1,9l6007,2623xe" fillcolor="#0f0e0d" stroked="f">
              <v:path arrowok="t"/>
            </v:shape>
            <v:shape id="_x0000_s9161" style="position:absolute;left:4318;top:1947;width:3014;height:2291" coordorigin="4318,1947" coordsize="3014,2291" path="m6040,3912r-3,l6040,3909r,3xe" fillcolor="#0f0e0d" stroked="f">
              <v:path arrowok="t"/>
            </v:shape>
            <v:shape id="_x0000_s9160" style="position:absolute;left:4318;top:1947;width:3014;height:2291" coordorigin="4318,1947" coordsize="3014,2291" path="m6029,2624r-3,-6l6043,2603r-4,20l6029,2624xe" fillcolor="#0f0e0d" stroked="f">
              <v:path arrowok="t"/>
            </v:shape>
            <v:shape id="_x0000_s9159" style="position:absolute;left:4318;top:1947;width:3014;height:2291" coordorigin="4318,1947" coordsize="3014,2291" path="m6363,3388r1,20l6354,3414r-11,10l6334,3435r11,-27l6359,3394r4,-6xe" fillcolor="#0f0e0d" stroked="f">
              <v:path arrowok="t"/>
            </v:shape>
            <v:shape id="_x0000_s9158" style="position:absolute;left:4318;top:1947;width:3014;height:2291" coordorigin="4318,1947" coordsize="3014,2291" path="m6295,3471r2,-21l6310,3439r8,-12l6320,3407r4,38l6312,3452r-10,11l6295,3471xe" fillcolor="#0f0e0d" stroked="f">
              <v:path arrowok="t"/>
            </v:shape>
            <v:shape id="_x0000_s9157" style="position:absolute;left:4318;top:1947;width:3014;height:2291" coordorigin="4318,1947" coordsize="3014,2291" path="m6285,3458r,l6289,3482r-9,3l6277,3465r-3,-19l6285,3458xe" fillcolor="#0f0e0d" stroked="f">
              <v:path arrowok="t"/>
            </v:shape>
            <v:shape id="_x0000_s9156" style="position:absolute;left:4318;top:1947;width:3014;height:2291" coordorigin="4318,1947" coordsize="3014,2291" path="m6268,3450r-13,-1l6259,3422r8,6l6283,3416r-8,18l6274,3446r3,19l6268,3450xe" fillcolor="#0f0e0d" stroked="f">
              <v:path arrowok="t"/>
            </v:shape>
            <v:shape id="_x0000_s9155" style="position:absolute;left:4318;top:1947;width:3014;height:2291" coordorigin="4318,1947" coordsize="3014,2291" path="m6339,3643r9,1l6358,3648r8,-2l6370,3662r-15,-1l6339,3643xe" fillcolor="#0f0e0d" stroked="f">
              <v:path arrowok="t"/>
            </v:shape>
            <v:shape id="_x0000_s9154" style="position:absolute;left:4318;top:1947;width:3014;height:2291" coordorigin="4318,1947" coordsize="3014,2291" path="m6368,2957r-5,1l6362,2960r-1,2l6362,2965r4,2l6368,2957r3,52l6356,3023r-4,-68l6368,2941r,16xe" fillcolor="#0f0e0d" stroked="f">
              <v:path arrowok="t"/>
            </v:shape>
            <v:shape id="_x0000_s9153" style="position:absolute;left:4318;top:1947;width:3014;height:2291" coordorigin="4318,1947" coordsize="3014,2291" path="m6372,3117r2,15l6362,3138r-7,12l6341,3151r15,-13l6369,3123r3,-6xe" fillcolor="#0f0e0d" stroked="f">
              <v:path arrowok="t"/>
            </v:shape>
            <v:shape id="_x0000_s9152" style="position:absolute;left:4318;top:1947;width:3014;height:2291" coordorigin="4318,1947" coordsize="3014,2291" path="m6324,3163r17,-12l6331,3174r-8,l6314,3185r-5,-10l6324,3163xe" fillcolor="#0f0e0d" stroked="f">
              <v:path arrowok="t"/>
            </v:shape>
            <v:shape id="_x0000_s9151" style="position:absolute;left:4318;top:1947;width:3014;height:2291" coordorigin="4318,1947" coordsize="3014,2291" path="m6372,2822r,21l6364,2842r-8,1l6355,2825r17,-3xe" fillcolor="#0f0e0d" stroked="f">
              <v:path arrowok="t"/>
            </v:shape>
            <v:shape id="_x0000_s9150" style="position:absolute;left:4318;top:1947;width:3014;height:2291" coordorigin="4318,1947" coordsize="3014,2291" path="m6324,4031r6,-35l6349,3998r20,1l6363,4038r-19,-5l6324,4031xe" fillcolor="#0f0e0d" stroked="f">
              <v:path arrowok="t"/>
            </v:shape>
            <v:shape id="_x0000_s9149" style="position:absolute;left:4318;top:1947;width:3014;height:2291" coordorigin="4318,1947" coordsize="3014,2291" path="m5946,2879r9,l5966,2875r5,-6l5966,2868r-7,3l5960,2865r16,-6l5973,2895r-11,-3l5946,2879xe" fillcolor="#0f0e0d" stroked="f">
              <v:path arrowok="t"/>
            </v:shape>
            <v:shape id="_x0000_s9148" style="position:absolute;left:4318;top:1947;width:3014;height:2291" coordorigin="4318,1947" coordsize="3014,2291" path="m5971,3962r-3,23l5953,3979r-19,-4l5920,3932r9,-5l5927,3954r18,5l5966,3962r5,xe" fillcolor="#0f0e0d" stroked="f">
              <v:path arrowok="t"/>
            </v:shape>
            <v:shape id="_x0000_s9147" style="position:absolute;left:4318;top:1947;width:3014;height:2291" coordorigin="4318,1947" coordsize="3014,2291" path="m5912,3974r-23,1l5893,3954r4,l5901,3950r5,-3l5906,3940r4,-8l5920,3932r14,43l5912,3974xe" fillcolor="#0f0e0d" stroked="f">
              <v:path arrowok="t"/>
            </v:shape>
            <v:shape id="_x0000_s9146" style="position:absolute;left:4318;top:1947;width:3014;height:2291" coordorigin="4318,1947" coordsize="3014,2291" path="m5873,3952r20,2l5889,3975r-20,2l5854,3979r,-31l5873,3952xe" fillcolor="#0f0e0d" stroked="f">
              <v:path arrowok="t"/>
            </v:shape>
            <v:shape id="_x0000_s9145" style="position:absolute;left:4318;top:1947;width:3014;height:2291" coordorigin="4318,1947" coordsize="3014,2291" path="m5973,3541r-3,3l5971,3539r3,l5973,3541xe" fillcolor="#0f0e0d" stroked="f">
              <v:path arrowok="t"/>
            </v:shape>
            <v:shape id="_x0000_s9144" style="position:absolute;left:4318;top:1947;width:3014;height:2291" coordorigin="4318,1947" coordsize="3014,2291" path="m5974,3317r9,28l5963,3342r-21,-2l5923,3342r-11,11l5927,3326r21,2l5966,3325r8,-8xe" fillcolor="#0f0e0d" stroked="f">
              <v:path arrowok="t"/>
            </v:shape>
            <v:shape id="_x0000_s9143" style="position:absolute;left:4318;top:1947;width:3014;height:2291" coordorigin="4318,1947" coordsize="3014,2291" path="m5911,3346r-2,-8l5927,3326r-15,27l5911,3356r-6,6l5903,3343r8,3xe" fillcolor="#0f0e0d" stroked="f">
              <v:path arrowok="t"/>
            </v:shape>
            <v:shape id="_x0000_s9142" style="position:absolute;left:4318;top:1947;width:3014;height:2291" coordorigin="4318,1947" coordsize="3014,2291" path="m5906,3322r21,4l5909,3338r-3,1l5900,3337r-8,2l5906,3322xe" fillcolor="#0f0e0d" stroked="f">
              <v:path arrowok="t"/>
            </v:shape>
            <v:shape id="_x0000_s9141" style="position:absolute;left:4318;top:1947;width:3014;height:2291" coordorigin="4318,1947" coordsize="3014,2291" path="m5897,3352r-5,-13l5900,3337r,4l5905,3362r-12,l5897,3352xe" fillcolor="#0f0e0d" stroked="f">
              <v:path arrowok="t"/>
            </v:shape>
            <v:shape id="_x0000_s9140" style="position:absolute;left:4318;top:1947;width:3014;height:2291" coordorigin="4318,1947" coordsize="3014,2291" path="m5863,3294r-12,17l5833,3311r-20,-3l5793,3304r-20,-3l5756,3300r-11,-19l5764,3284r20,3l5803,3290r20,1l5843,3293r20,1xe" fillcolor="#0f0e0d" stroked="f">
              <v:path arrowok="t"/>
            </v:shape>
            <v:shape id="_x0000_s9139" style="position:absolute;left:4318;top:1947;width:3014;height:2291" coordorigin="4318,1947" coordsize="3014,2291" path="m5982,2955r-4,-5l5982,2942r7,4l5982,2955xe" fillcolor="#0f0e0d" stroked="f">
              <v:path arrowok="t"/>
            </v:shape>
            <v:shape id="_x0000_s9138" style="position:absolute;left:4318;top:1947;width:3014;height:2291" coordorigin="4318,1947" coordsize="3014,2291" path="m5941,3415r-9,-2l5934,3391r6,2l5941,3415xe" fillcolor="#0f0e0d" stroked="f">
              <v:path arrowok="t"/>
            </v:shape>
            <v:shape id="_x0000_s9137" style="position:absolute;left:4318;top:1947;width:3014;height:2291" coordorigin="4318,1947" coordsize="3014,2291" path="m5915,3373r-10,-11l5911,3356r11,18l5923,3390r-8,-17xe" fillcolor="#0f0e0d" stroked="f">
              <v:path arrowok="t"/>
            </v:shape>
            <v:shape id="_x0000_s9136" style="position:absolute;left:4318;top:1947;width:3014;height:2291" coordorigin="4318,1947" coordsize="3014,2291" path="m5848,3391r2,-19l5852,3385r9,5l5877,3376r-13,37l5849,3410r-1,-19xe" fillcolor="#0f0e0d" stroked="f">
              <v:path arrowok="t"/>
            </v:shape>
            <v:shape id="_x0000_s9135" style="position:absolute;left:4318;top:1947;width:3014;height:2291" coordorigin="4318,1947" coordsize="3014,2291" path="m5822,3375r-6,10l5821,3373r6,-19l5835,3372r-13,3xe" fillcolor="#0f0e0d" stroked="f">
              <v:path arrowok="t"/>
            </v:shape>
            <v:shape id="_x0000_s9134" style="position:absolute;left:4318;top:1947;width:3014;height:2291" coordorigin="4318,1947" coordsize="3014,2291" path="m5809,3394r-4,-8l5821,3373r-5,12l5809,3394xe" fillcolor="#0f0e0d" stroked="f">
              <v:path arrowok="t"/>
            </v:shape>
            <v:shape id="_x0000_s9133" style="position:absolute;left:4318;top:1947;width:3014;height:2291" coordorigin="4318,1947" coordsize="3014,2291" path="m5791,3401r4,-10l5798,3406r-9,4l5781,3417r-2,-4l5791,3401xe" fillcolor="#0f0e0d" stroked="f">
              <v:path arrowok="t"/>
            </v:shape>
            <v:shape id="_x0000_s9132" style="position:absolute;left:4318;top:1947;width:3014;height:2291" coordorigin="4318,1947" coordsize="3014,2291" path="m5775,3426r-2,10l5772,3445r-8,-27l5779,3413r2,4l5775,3426xe" fillcolor="#0f0e0d" stroked="f">
              <v:path arrowok="t"/>
            </v:shape>
            <v:shape id="_x0000_s9131" style="position:absolute;left:4318;top:1947;width:3014;height:2291" coordorigin="4318,1947" coordsize="3014,2291" path="m5970,3914r-9,-3l5962,3905r10,-8l5973,3903r1,8l5970,3914xe" fillcolor="#0f0e0d" stroked="f">
              <v:path arrowok="t"/>
            </v:shape>
            <v:shape id="_x0000_s9130" style="position:absolute;left:4318;top:1947;width:3014;height:2291" coordorigin="4318,1947" coordsize="3014,2291" path="m5949,3917r-1,9l5948,3913r14,-8l5961,3911r-12,6xe" fillcolor="#0f0e0d" stroked="f">
              <v:path arrowok="t"/>
            </v:shape>
            <v:shape id="_x0000_s9129" style="position:absolute;left:4318;top:1947;width:3014;height:2291" coordorigin="4318,1947" coordsize="3014,2291" path="m5935,3913r13,l5939,3932r-6,-2l5930,3933r-1,-16l5925,3899r10,14xe" fillcolor="#0f0e0d" stroked="f">
              <v:path arrowok="t"/>
            </v:shape>
            <v:shape id="_x0000_s9128" style="position:absolute;left:4318;top:1947;width:3014;height:2291" coordorigin="4318,1947" coordsize="3014,2291" path="m5930,3939r4,-2l5932,3946r-5,8l5929,3927r,-10l5930,3933r,6xe" fillcolor="#0f0e0d" stroked="f">
              <v:path arrowok="t"/>
            </v:shape>
            <v:shape id="_x0000_s9127" style="position:absolute;left:4318;top:1947;width:3014;height:2291" coordorigin="4318,1947" coordsize="3014,2291" path="m5693,2999r-13,23l5663,3027r-17,5l5630,3036r11,-14l5658,3014r18,-7l5693,2999xe" fillcolor="#0f0e0d" stroked="f">
              <v:path arrowok="t"/>
            </v:shape>
            <v:shape id="_x0000_s9126" style="position:absolute;left:4318;top:1947;width:3014;height:2291" coordorigin="4318,1947" coordsize="3014,2291" path="m5680,3524r5,-8l5698,3526r14,5l5712,3550r-3,-5l5698,3541r-8,-15l5680,3524xe" fillcolor="#0f0e0d" stroked="f">
              <v:path arrowok="t"/>
            </v:shape>
            <v:shape id="_x0000_s9125" style="position:absolute;left:4318;top:1947;width:3014;height:2291" coordorigin="4318,1947" coordsize="3014,2291" path="m4982,3510r-19,-4l4970,3488r14,11l5000,3515r-18,-5xe" fillcolor="#0f0e0d" stroked="f">
              <v:path arrowok="t"/>
            </v:shape>
            <v:shape id="_x0000_s9124" style="position:absolute;left:4318;top:1947;width:3014;height:2291" coordorigin="4318,1947" coordsize="3014,2291" path="m5110,2935r3,13l5108,2955r-2,-21l5116,2933r10,7l5110,2935xe" fillcolor="#0f0e0d" stroked="f">
              <v:path arrowok="t"/>
            </v:shape>
            <v:shape id="_x0000_s9123" style="position:absolute;left:4318;top:1947;width:3014;height:2291" coordorigin="4318,1947" coordsize="3014,2291" path="m5112,3845r,-4l5125,3898r-20,1l5103,3844r9,1xe" fillcolor="#0f0e0d" stroked="f">
              <v:path arrowok="t"/>
            </v:shape>
            <v:shape id="_x0000_s9122" style="position:absolute;left:4318;top:1947;width:3014;height:2291" coordorigin="4318,1947" coordsize="3014,2291" path="m5045,3903r-8,-44l5039,3862r1,3l5047,3864r18,38l5045,3903xe" fillcolor="#0f0e0d" stroked="f">
              <v:path arrowok="t"/>
            </v:shape>
            <v:shape id="_x0000_s9121" style="position:absolute;left:4318;top:1947;width:3014;height:2291" coordorigin="4318,1947" coordsize="3014,2291" path="m4954,3878r20,-3l4957,3886r-18,-1l4934,3876r20,2xe" fillcolor="#0f0e0d" stroked="f">
              <v:path arrowok="t"/>
            </v:shape>
            <v:shape id="_x0000_s9120" style="position:absolute;left:4318;top:1947;width:3014;height:2291" coordorigin="4318,1947" coordsize="3014,2291" path="m4925,3867r-6,19l4898,3888r-20,l4860,3886r-11,-4l4866,3876r20,-2l4906,3871r19,-4xe" fillcolor="#0f0e0d" stroked="f">
              <v:path arrowok="t"/>
            </v:shape>
            <v:shape id="_x0000_s9119" style="position:absolute;left:4318;top:1947;width:3014;height:2291" coordorigin="4318,1947" coordsize="3014,2291" path="m5109,3484r6,-5l5108,3489r-3,8l5091,3492r18,-8xe" fillcolor="#0f0e0d" stroked="f">
              <v:path arrowok="t"/>
            </v:shape>
            <v:shape id="_x0000_s9118" style="position:absolute;left:4318;top:1947;width:3014;height:2291" coordorigin="4318,1947" coordsize="3014,2291" path="m5074,3506r13,-3l5093,3538r-20,l5068,3503r6,3xe" fillcolor="#0f0e0d" stroked="f">
              <v:path arrowok="t"/>
            </v:shape>
            <v:shape id="_x0000_s9117" style="position:absolute;left:4318;top:1947;width:3014;height:2291" coordorigin="4318,1947" coordsize="3014,2291" path="m5025,3467r5,3l5043,3485r1,2l5057,3480r-10,20l5037,3484r-12,-17xe" fillcolor="#0f0e0d" stroked="f">
              <v:path arrowok="t"/>
            </v:shape>
            <v:shape id="_x0000_s9116" style="position:absolute;left:4318;top:1947;width:3014;height:2291" coordorigin="4318,1947" coordsize="3014,2291" path="m5012,3461r-1,1l5011,3451r-4,-8l5005,3432r2,-3l5013,3437r-1,24xe" fillcolor="#0f0e0d" stroked="f">
              <v:path arrowok="t"/>
            </v:shape>
            <v:shape id="_x0000_s9115" style="position:absolute;left:4318;top:1947;width:3014;height:2291" coordorigin="4318,1947" coordsize="3014,2291" path="m5012,3395r10,10l5009,3410r-4,9l5007,3429r-2,3l5000,3414r12,-5l5012,3395xe" fillcolor="#0f0e0d" stroked="f">
              <v:path arrowok="t"/>
            </v:shape>
            <v:shape id="_x0000_s9114" style="position:absolute;left:4318;top:1947;width:3014;height:2291" coordorigin="4318,1947" coordsize="3014,2291" path="m4996,3429r,-17l5000,3414r5,18l4996,3429xe" fillcolor="#0f0e0d" stroked="f">
              <v:path arrowok="t"/>
            </v:shape>
            <v:shape id="_x0000_s9113" style="position:absolute;left:4318;top:1947;width:3014;height:2291" coordorigin="4318,1947" coordsize="3014,2291" path="m5107,3500r-2,-3l5114,3495r5,-2l5107,3500xe" fillcolor="#0f0e0d" stroked="f">
              <v:path arrowok="t"/>
            </v:shape>
            <v:shape id="_x0000_s9112" style="position:absolute;left:4318;top:1947;width:3014;height:2291" coordorigin="4318,1947" coordsize="3014,2291" path="m5110,3304r-2,1l5115,3296r1,-1l5110,3304xe" fillcolor="#0f0e0d" stroked="f">
              <v:path arrowok="t"/>
            </v:shape>
            <v:shape id="_x0000_s9111" style="position:absolute;left:4318;top:1947;width:3014;height:2291" coordorigin="4318,1947" coordsize="3014,2291" path="m5074,3255r,-7l5064,3243r-14,-2l5042,3227r20,4l5083,3234r-9,21xe" fillcolor="#0f0e0d" stroked="f">
              <v:path arrowok="t"/>
            </v:shape>
            <v:shape id="_x0000_s9110" style="position:absolute;left:4318;top:1947;width:3014;height:2291" coordorigin="4318,1947" coordsize="3014,2291" path="m5112,2821r10,11l5111,2832r-4,8l5104,2847r,-16l5112,2821xe" fillcolor="#0f0e0d" stroked="f">
              <v:path arrowok="t"/>
            </v:shape>
            <v:shape id="_x0000_s9109" style="position:absolute;left:4318;top:1947;width:3014;height:2291" coordorigin="4318,1947" coordsize="3014,2291" path="m5064,4096r-8,-22l5075,4080r-1,16l5064,4096xe" fillcolor="#0f0e0d" stroked="f">
              <v:path arrowok="t"/>
            </v:shape>
            <v:shape id="_x0000_s9108" style="position:absolute;left:4318;top:1947;width:3014;height:2291" coordorigin="4318,1947" coordsize="3014,2291" path="m5058,4139r-17,-4l5042,4126r10,1l5053,4124r5,15xe" fillcolor="#0f0e0d" stroked="f">
              <v:path arrowok="t"/>
            </v:shape>
            <v:shape id="_x0000_s9107" style="position:absolute;left:4318;top:1947;width:3014;height:2291" coordorigin="4318,1947" coordsize="3014,2291" path="m5007,4124r-2,-40l5021,4093r2,38l5007,4124xe" fillcolor="#0f0e0d" stroked="f">
              <v:path arrowok="t"/>
            </v:shape>
            <v:shape id="_x0000_s9106" style="position:absolute;left:4318;top:1947;width:3014;height:2291" coordorigin="4318,1947" coordsize="3014,2291" path="m4993,4069r14,55l4991,4115r-4,-3l4984,4106r-1,-8l4978,4094r-2,-29l4993,4069xe" fillcolor="#0f0e0d" stroked="f">
              <v:path arrowok="t"/>
            </v:shape>
            <v:shape id="_x0000_s9105" style="position:absolute;left:4318;top:1947;width:3014;height:2291" coordorigin="4318,1947" coordsize="3014,2291" path="m4966,4059r10,6l4978,4094r-24,-1l4950,4043r16,16xe" fillcolor="#0f0e0d" stroked="f">
              <v:path arrowok="t"/>
            </v:shape>
            <v:shape id="_x0000_s9104" style="position:absolute;left:4318;top:1947;width:3014;height:2291" coordorigin="4318,1947" coordsize="3014,2291" path="m6104,2770r9,-9l6133,2762r20,1l6151,2770r-7,l6124,2770r-20,xe" fillcolor="#0f0e0d" stroked="f">
              <v:path arrowok="t"/>
            </v:shape>
            <v:shape id="_x0000_s9103" style="position:absolute;left:4318;top:1947;width:3014;height:2291" coordorigin="4318,1947" coordsize="3014,2291" path="m6266,2906r5,-3l6278,2903r6,-2l6282,2889r8,-1l6293,2905r-19,3l6266,2906xe" fillcolor="#0f0e0d" stroked="f">
              <v:path arrowok="t"/>
            </v:shape>
            <v:shape id="_x0000_s9102" style="position:absolute;left:4318;top:1947;width:3014;height:2291" coordorigin="4318,1947" coordsize="3014,2291" path="m6600,3551r-10,-3l6584,3549r-6,4l6578,3558r1,-18l6584,3530r10,-7l6600,3551xe" fillcolor="#0f0e0d" stroked="f">
              <v:path arrowok="t"/>
            </v:shape>
            <v:shape id="_x0000_s9101" style="position:absolute;left:4318;top:1947;width:3014;height:2291" coordorigin="4318,1947" coordsize="3014,2291" path="m6562,3570r-7,7l6558,3558r2,-19l6568,3547r7,21l6562,3570xe" fillcolor="#0f0e0d" stroked="f">
              <v:path arrowok="t"/>
            </v:shape>
            <v:shape id="_x0000_s9100" style="position:absolute;left:4318;top:1947;width:3014;height:2291" coordorigin="4318,1947" coordsize="3014,2291" path="m6555,3577r-3,11l6554,3568r4,-10l6555,3577xe" fillcolor="#0f0e0d" stroked="f">
              <v:path arrowok="t"/>
            </v:shape>
            <v:shape id="_x0000_s9099" style="position:absolute;left:4318;top:1947;width:3014;height:2291" coordorigin="4318,1947" coordsize="3014,2291" path="m6500,3576r-3,10l6500,3553r4,-7l6506,3569r-6,7xe" fillcolor="#0f0e0d" stroked="f">
              <v:path arrowok="t"/>
            </v:shape>
            <v:shape id="_x0000_s9098" style="position:absolute;left:4318;top:1947;width:3014;height:2291" coordorigin="4318,1947" coordsize="3014,2291" path="m6584,3521r10,2l6584,3530r-1,-10l6578,3511r-2,-8l6584,3521xe" fillcolor="#0f0e0d" stroked="f">
              <v:path arrowok="t"/>
            </v:shape>
            <v:shape id="_x0000_s9097" style="position:absolute;left:4318;top:1947;width:3014;height:2291" coordorigin="4318,1947" coordsize="3014,2291" path="m6557,3548r-5,-9l6554,3530r6,9l6558,3558r-1,-10xe" fillcolor="#0f0e0d" stroked="f">
              <v:path arrowok="t"/>
            </v:shape>
            <v:shape id="_x0000_s9096" style="position:absolute;left:4318;top:1947;width:3014;height:2291" coordorigin="4318,1947" coordsize="3014,2291" path="m6277,3013r4,30l6276,3044r-2,2l6272,3050r-9,-24l6277,3013xe" fillcolor="#0f0e0d" stroked="f">
              <v:path arrowok="t"/>
            </v:shape>
            <v:shape id="_x0000_s9095" style="position:absolute;left:4318;top:1947;width:3014;height:2291" coordorigin="4318,1947" coordsize="3014,2291" path="m6245,2728r-14,-2l6242,2719r21,l6245,2728xe" fillcolor="#0f0e0d" stroked="f">
              <v:path arrowok="t"/>
            </v:shape>
            <v:shape id="_x0000_s9094" style="position:absolute;left:4318;top:1947;width:3014;height:2291" coordorigin="4318,1947" coordsize="3014,2291" path="m6269,3561r3,10l6280,3579r9,5l6287,3609r,-10l6277,3586r-8,-25xe" fillcolor="#0f0e0d" stroked="f">
              <v:path arrowok="t"/>
            </v:shape>
            <v:shape id="_x0000_s9093" style="position:absolute;left:4318;top:1947;width:3014;height:2291" coordorigin="4318,1947" coordsize="3014,2291" path="m5074,3333r,14l5062,3356r-6,9l5050,3351r10,2l5069,3344r5,-11xe" fillcolor="#0f0e0d" stroked="f">
              <v:path arrowok="t"/>
            </v:shape>
            <v:shape id="_x0000_s9092" style="position:absolute;left:4318;top:1947;width:3014;height:2291" coordorigin="4318,1947" coordsize="3014,2291" path="m5050,3351r-7,16l5039,3348r-10,-17l5026,3317r6,14l5041,3343r9,8xe" fillcolor="#0f0e0d" stroked="f">
              <v:path arrowok="t"/>
            </v:shape>
            <v:shape id="_x0000_s9091" style="position:absolute;left:4318;top:1947;width:3014;height:2291" coordorigin="4318,1947" coordsize="3014,2291" path="m5395,3357r-7,-18l5404,3328r8,-14l5419,3318r-11,8l5398,3342r-3,15xe" fillcolor="#0f0e0d" stroked="f">
              <v:path arrowok="t"/>
            </v:shape>
            <v:shape id="_x0000_s9090" style="position:absolute;left:4318;top:1947;width:3014;height:2291" coordorigin="4318,1947" coordsize="3014,2291" path="m5361,3294r4,13l5372,3320r8,12l5376,3353r-1,-14l5368,3324r-7,-30xe" fillcolor="#0f0e0d" stroked="f">
              <v:path arrowok="t"/>
            </v:shape>
            <v:shape id="_x0000_s9089" style="position:absolute;left:4318;top:1947;width:3014;height:2291" coordorigin="4318,1947" coordsize="3014,2291" path="m5368,3324r-9,-14l5361,3243r19,2l5368,3275r-6,8l5361,3294r7,30xe" fillcolor="#0f0e0d" stroked="f">
              <v:path arrowok="t"/>
            </v:shape>
            <v:shape id="_x0000_s9088" style="position:absolute;left:4318;top:1947;width:3014;height:2291" coordorigin="4318,1947" coordsize="3014,2291" path="m5220,3261r2,-17l5244,3247r2,14l5240,3259r-14,-1l5220,3261xe" fillcolor="#0f0e0d" stroked="f">
              <v:path arrowok="t"/>
            </v:shape>
            <v:shape id="_x0000_s9087" style="position:absolute;left:4318;top:1947;width:3014;height:2291" coordorigin="4318,1947" coordsize="3014,2291" path="m5410,3462r13,15l5421,3494r-13,9l5401,3517r10,-26l5414,3480r-4,-18xe" fillcolor="#0f0e0d" stroked="f">
              <v:path arrowok="t"/>
            </v:shape>
            <v:shape id="_x0000_s9086" style="position:absolute;left:4318;top:1947;width:3014;height:2291" coordorigin="4318,1947" coordsize="3014,2291" path="m5388,3097r2,14l5404,3097r8,32l5418,3151r-22,6l5388,3097xe" fillcolor="#0f0e0d" stroked="f">
              <v:path arrowok="t"/>
            </v:shape>
            <v:shape id="_x0000_s9085" style="position:absolute;left:4318;top:1947;width:3014;height:2291" coordorigin="4318,1947" coordsize="3014,2291" path="m5396,3157r-20,9l5379,3153r9,-56l5396,3157xe" fillcolor="#0f0e0d" stroked="f">
              <v:path arrowok="t"/>
            </v:shape>
            <v:shape id="_x0000_s9084" style="position:absolute;left:4318;top:1947;width:3014;height:2291" coordorigin="4318,1947" coordsize="3014,2291" path="m5345,3171r14,5l5342,3185r-16,8l5315,3197r13,-12l5343,3175r2,-4xe" fillcolor="#0f0e0d" stroked="f">
              <v:path arrowok="t"/>
            </v:shape>
            <v:shape id="_x0000_s9083" style="position:absolute;left:4318;top:1947;width:3014;height:2291" coordorigin="4318,1947" coordsize="3014,2291" path="m5405,3538r-4,-21l5410,3512r17,-3l5428,3500r,11l5415,3518r-11,9l5405,3538xe" fillcolor="#0f0e0d" stroked="f">
              <v:path arrowok="t"/>
            </v:shape>
            <v:shape id="_x0000_s9082" style="position:absolute;left:4318;top:1947;width:3014;height:2291" coordorigin="4318,1947" coordsize="3014,2291" path="m5372,2811r2,-11l5393,2791r19,-7l5431,2780r4,13l5437,2831r-7,-40l5409,2794r-20,7l5372,2811xe" fillcolor="#0f0e0d" stroked="f">
              <v:path arrowok="t"/>
            </v:shape>
            <v:shape id="_x0000_s9081" style="position:absolute;left:4318;top:1947;width:3014;height:2291" coordorigin="4318,1947" coordsize="3014,2291" path="m5428,2867r,16l5427,2865r-5,-61l5430,2791r-5,47l5427,2852r1,15xe" fillcolor="#0f0e0d" stroked="f">
              <v:path arrowok="t"/>
            </v:shape>
            <v:shape id="_x0000_s9080" style="position:absolute;left:4318;top:1947;width:3014;height:2291" coordorigin="4318,1947" coordsize="3014,2291" path="m5422,2804r5,61l5418,2857r-4,9l5410,2882r-4,-46l5405,2814r17,-10xe" fillcolor="#0f0e0d" stroked="f">
              <v:path arrowok="t"/>
            </v:shape>
            <v:shape id="_x0000_s9079" style="position:absolute;left:4318;top:1947;width:3014;height:2291" coordorigin="4318,1947" coordsize="3014,2291" path="m5365,2842r-2,13l5364,2840r16,-12l5378,2841r-13,1xe" fillcolor="#0f0e0d" stroked="f">
              <v:path arrowok="t"/>
            </v:shape>
            <v:shape id="_x0000_s9078" style="position:absolute;left:4318;top:1947;width:3014;height:2291" coordorigin="4318,1947" coordsize="3014,2291" path="m5358,2861r-3,3l5352,2859r-6,-6l5336,2861r11,-10l5364,2840r-6,21xe" fillcolor="#0f0e0d" stroked="f">
              <v:path arrowok="t"/>
            </v:shape>
            <v:shape id="_x0000_s9077" style="position:absolute;left:4318;top:1947;width:3014;height:2291" coordorigin="4318,1947" coordsize="3014,2291" path="m5428,3500r-7,-6l5423,3477r2,1l5428,3500xe" fillcolor="#0f0e0d" stroked="f">
              <v:path arrowok="t"/>
            </v:shape>
            <v:shape id="_x0000_s9076" style="position:absolute;left:4318;top:1947;width:3014;height:2291" coordorigin="4318,1947" coordsize="3014,2291" path="m5425,2680r-19,1l5416,2656r16,-1l5427,2694r-2,-14xe" fillcolor="#0f0e0d" stroked="f">
              <v:path arrowok="t"/>
            </v:shape>
            <v:shape id="_x0000_s9075" style="position:absolute;left:4318;top:1947;width:3014;height:2291" coordorigin="4318,1947" coordsize="3014,2291" path="m5328,2685r4,-32l5353,2652r21,-3l5376,2674r-23,1l5334,2679r-6,6xe" fillcolor="#0f0e0d" stroked="f">
              <v:path arrowok="t"/>
            </v:shape>
            <v:shape id="_x0000_s9074" style="position:absolute;left:4318;top:1947;width:3014;height:2291" coordorigin="4318,1947" coordsize="3014,2291" path="m5029,4046r12,-10l5061,4038r20,2l5102,4043r20,4l5142,4050r19,4l5181,4057r20,4l5221,4064r19,4l5260,4070r19,3l5299,4075r4,19l5282,4094r-20,-1l5242,4092r-12,-10l5212,4077r-18,-5l5174,4068r-20,-4l5134,4061r-21,-4l5092,4054r-21,-3l5050,4049r-21,-3xe" fillcolor="#0f0e0d" stroked="f">
              <v:path arrowok="t"/>
            </v:shape>
            <v:shape id="_x0000_s9073" style="position:absolute;left:4318;top:1947;width:3014;height:2291" coordorigin="4318,1947" coordsize="3014,2291" path="m5147,4079r8,-4l5173,4077r20,3l5213,4082r17,l5242,4092r-20,-1l5202,4089r-19,-2l5165,4083r-18,-4xe" fillcolor="#0f0e0d" stroked="f">
              <v:path arrowok="t"/>
            </v:shape>
            <v:shape id="_x0000_s9072" style="position:absolute;left:4318;top:1947;width:3014;height:2291" coordorigin="4318,1947" coordsize="3014,2291" path="m5418,3396r-8,-21l5416,3384r5,12l5418,3411r,-15xe" fillcolor="#0f0e0d" stroked="f">
              <v:path arrowok="t"/>
            </v:shape>
            <v:shape id="_x0000_s9071" style="position:absolute;left:4318;top:1947;width:3014;height:2291" coordorigin="4318,1947" coordsize="3014,2291" path="m5382,3391r16,-6l5389,3393r-12,17l5376,3411r-3,-10l5382,3391xe" fillcolor="#0f0e0d" stroked="f">
              <v:path arrowok="t"/>
            </v:shape>
            <v:shape id="_x0000_s9070" style="position:absolute;left:4318;top:1947;width:3014;height:2291" coordorigin="4318,1947" coordsize="3014,2291" path="m5435,2194r4,-14l5440,2179r6,13l5453,2193r9,-7l5462,2204r-17,13l5439,2213r-4,-19xe" fillcolor="#0f0e0d" stroked="f">
              <v:path arrowok="t"/>
            </v:shape>
            <v:shape id="_x0000_s9069" style="position:absolute;left:4318;top:1947;width:3014;height:2291" coordorigin="4318,1947" coordsize="3014,2291" path="m5408,3895r11,l5420,3953r18,2l5458,3951r6,-1l5471,3938r6,2l5480,3959r-18,5l5445,3968r-9,-8l5417,3961r-9,-66xe" fillcolor="#0f0e0d" stroked="f">
              <v:path arrowok="t"/>
            </v:shape>
            <v:shape id="_x0000_s9068" style="position:absolute;left:4318;top:1947;width:3014;height:2291" coordorigin="4318,1947" coordsize="3014,2291" path="m5391,3938r-15,-7l5387,3893r21,2l5391,3938xe" fillcolor="#0f0e0d" stroked="f">
              <v:path arrowok="t"/>
            </v:shape>
            <v:shape id="_x0000_s9067" style="position:absolute;left:4318;top:1947;width:3014;height:2291" coordorigin="4318,1947" coordsize="3014,2291" path="m5366,3913r-18,-7l5350,3884r18,5l5373,3917r-7,-4xe" fillcolor="#0f0e0d" stroked="f">
              <v:path arrowok="t"/>
            </v:shape>
            <v:shape id="_x0000_s9066" style="position:absolute;left:4318;top:1947;width:3014;height:2291" coordorigin="4318,1947" coordsize="3014,2291" path="m5451,3023r-12,2l5442,3015r13,-2l5451,3023xe" fillcolor="#0f0e0d" stroked="f">
              <v:path arrowok="t"/>
            </v:shape>
            <v:shape id="_x0000_s9065" style="position:absolute;left:4318;top:1947;width:3014;height:2291" coordorigin="4318,1947" coordsize="3014,2291" path="m5439,3026r-1,1l5439,3025r,l5439,3026xe" fillcolor="#0f0e0d" stroked="f">
              <v:path arrowok="t"/>
            </v:shape>
            <v:shape id="_x0000_s9064" style="position:absolute;left:4318;top:1947;width:3014;height:2291" coordorigin="4318,1947" coordsize="3014,2291" path="m5427,3062r-17,6l5413,2998r4,18l5427,3030r,32xe" fillcolor="#0f0e0d" stroked="f">
              <v:path arrowok="t"/>
            </v:shape>
            <v:shape id="_x0000_s9063" style="position:absolute;left:4318;top:1947;width:3014;height:2291" coordorigin="4318,1947" coordsize="3014,2291" path="m5450,2927r6,-13l5462,2923r-1,16l5460,2937r-4,-8l5450,2927xe" fillcolor="#0f0e0d" stroked="f">
              <v:path arrowok="t"/>
            </v:shape>
            <v:shape id="_x0000_s9062" style="position:absolute;left:4318;top:1947;width:3014;height:2291" coordorigin="4318,1947" coordsize="3014,2291" path="m6134,3379r5,26l6130,3406r-9,-6l6129,3389r2,-12l6134,3379xe" fillcolor="#0f0e0d" stroked="f">
              <v:path arrowok="t"/>
            </v:shape>
            <v:shape id="_x0000_s9061" style="position:absolute;left:4318;top:1947;width:3014;height:2291" coordorigin="4318,1947" coordsize="3014,2291" path="m5267,2894r,8l5259,2910r-1,10l5265,2924r-3,16l5259,2938r-3,-17l5260,2903r7,-9xe" fillcolor="#0f0e0d" stroked="f">
              <v:path arrowok="t"/>
            </v:shape>
            <v:shape id="_x0000_s9060" style="position:absolute;left:4318;top:1947;width:3014;height:2291" coordorigin="4318,1947" coordsize="3014,2291" path="m5256,2921r3,17l5251,2939r-9,4l5235,2950r-2,7l5236,2935r10,-1l5255,2931r1,-10xe" fillcolor="#0f0e0d" stroked="f">
              <v:path arrowok="t"/>
            </v:shape>
            <v:shape id="_x0000_s9059" style="position:absolute;left:4318;top:1947;width:3014;height:2291" coordorigin="4318,1947" coordsize="3014,2291" path="m5233,2957r5,7l5235,2966r-4,-4l5232,2954r4,-19l5233,2957xe" fillcolor="#0f0e0d" stroked="f">
              <v:path arrowok="t"/>
            </v:shape>
            <v:shape id="_x0000_s9058" style="position:absolute;left:4318;top:1947;width:3014;height:2291" coordorigin="4318,1947" coordsize="3014,2291" path="m5273,3116r-4,8l5273,3115r5,-7l5283,3112r-10,4xe" fillcolor="#0f0e0d" stroked="f">
              <v:path arrowok="t"/>
            </v:shape>
            <v:shape id="_x0000_s9057" style="position:absolute;left:4318;top:1947;width:3014;height:2291" coordorigin="4318,1947" coordsize="3014,2291" path="m5252,3125r,-4l5261,3106r8,18l5257,3125r-1,-2l5252,3125xe" fillcolor="#0f0e0d" stroked="f">
              <v:path arrowok="t"/>
            </v:shape>
            <v:shape id="_x0000_s9056" style="position:absolute;left:4318;top:1947;width:3014;height:2291" coordorigin="4318,1947" coordsize="3014,2291" path="m5266,3352r-12,-14l5256,3319r7,21l5269,3349r-3,20l5266,3352xe" fillcolor="#0f0e0d" stroked="f">
              <v:path arrowok="t"/>
            </v:shape>
            <v:shape id="_x0000_s9055" style="position:absolute;left:4318;top:1947;width:3014;height:2291" coordorigin="4318,1947" coordsize="3014,2291" path="m5239,3294r1,13l5246,3316r2,16l5246,3321r-6,-9l5239,3294xe" fillcolor="#0f0e0d" stroked="f">
              <v:path arrowok="t"/>
            </v:shape>
            <v:shape id="_x0000_s9054" style="position:absolute;left:4318;top:1947;width:3014;height:2291" coordorigin="4318,1947" coordsize="3014,2291" path="m5270,2849r1,-7l5279,2841r-11,14l5265,2867r5,-18xe" fillcolor="#0f0e0d" stroked="f">
              <v:path arrowok="t"/>
            </v:shape>
            <v:shape id="_x0000_s9053" style="position:absolute;left:4318;top:1947;width:3014;height:2291" coordorigin="4318,1947" coordsize="3014,2291" path="m5188,3219r20,3l5189,3255r-1,-2l5185,3254r-7,14l5175,3251r-2,-2l5168,3217r20,2xe" fillcolor="#0f0e0d" stroked="f">
              <v:path arrowok="t"/>
            </v:shape>
            <v:shape id="_x0000_s9052" style="position:absolute;left:4318;top:1947;width:3014;height:2291" coordorigin="4318,1947" coordsize="3014,2291" path="m5147,3216r7,31l5146,3245r-17,l5126,3215r21,1xe" fillcolor="#0f0e0d" stroked="f">
              <v:path arrowok="t"/>
            </v:shape>
            <v:shape id="_x0000_s9051" style="position:absolute;left:4318;top:1947;width:3014;height:2291" coordorigin="4318,1947" coordsize="3014,2291" path="m5126,3215r-11,17l5098,3227r-20,-3l5057,3222r-21,-1l5015,3221r-10,-1l4991,3209r20,1l5032,3212r20,1l5073,3214r21,l5104,3214r22,1xe" fillcolor="#0f0e0d" stroked="f">
              <v:path arrowok="t"/>
            </v:shape>
            <v:shape id="_x0000_s9050" style="position:absolute;left:4318;top:1947;width:3014;height:2291" coordorigin="4318,1947" coordsize="3014,2291" path="m4845,3214r1,-15l4865,3195r10,1l4893,3198r19,2l4931,3202r20,3l4971,3207r20,2l4988,3220r-20,l4948,3217r-21,-3l4907,3211r-20,-2l4869,3209r-18,3l4845,3214xe" fillcolor="#0f0e0d" stroked="f">
              <v:path arrowok="t"/>
            </v:shape>
            <v:shape id="_x0000_s9049" style="position:absolute;left:4318;top:1947;width:3014;height:2291" coordorigin="4318,1947" coordsize="3014,2291" path="m5264,2944r-3,l5262,2940r2,3l5264,2944xe" fillcolor="#0f0e0d" stroked="f">
              <v:path arrowok="t"/>
            </v:shape>
            <v:shape id="_x0000_s9048" style="position:absolute;left:4318;top:1947;width:3014;height:2291" coordorigin="4318,1947" coordsize="3014,2291" path="m5238,2895r-2,-2l5236,2892r4,l5238,2895xe" fillcolor="#0f0e0d" stroked="f">
              <v:path arrowok="t"/>
            </v:shape>
            <v:shape id="_x0000_s9047" style="position:absolute;left:4318;top:1947;width:3014;height:2291" coordorigin="4318,1947" coordsize="3014,2291" path="m6652,3566r-4,l6647,3567r-2,43l6644,3560r1,-12l6646,3535r7,13l6652,3566xe" fillcolor="#0f0e0d" stroked="f">
              <v:path arrowok="t"/>
            </v:shape>
            <v:shape id="_x0000_s9046" style="position:absolute;left:4318;top:1947;width:3014;height:2291" coordorigin="4318,1947" coordsize="3014,2291" path="m6642,2911r-1,5l6637,2925r-10,-20l6644,2908r4,6l6642,2911xe" fillcolor="#0f0e0d" stroked="f">
              <v:path arrowok="t"/>
            </v:shape>
            <v:shape id="_x0000_s9045" style="position:absolute;left:4318;top:1947;width:3014;height:2291" coordorigin="4318,1947" coordsize="3014,2291" path="m6616,2924r-2,-20l6627,2905r10,20l6616,2924xe" fillcolor="#0f0e0d" stroked="f">
              <v:path arrowok="t"/>
            </v:shape>
            <v:shape id="_x0000_s9044" style="position:absolute;left:4318;top:1947;width:3014;height:2291" coordorigin="4318,1947" coordsize="3014,2291" path="m6554,2838r,-3l6573,2839r20,2l6594,2897r2,29l6583,2929r-9,-85l6568,2843r-14,-5xe" fillcolor="#0f0e0d" stroked="f">
              <v:path arrowok="t"/>
            </v:shape>
            <v:shape id="_x0000_s9043" style="position:absolute;left:4318;top:1947;width:3014;height:2291" coordorigin="4318,1947" coordsize="3014,2291" path="m6399,2981r-4,-56l6399,2925r2,-3l6399,2981xe" fillcolor="#0f0e0d" stroked="f">
              <v:path arrowok="t"/>
            </v:shape>
            <v:shape id="_x0000_s9042" style="position:absolute;left:4318;top:1947;width:3014;height:2291" coordorigin="4318,1947" coordsize="3014,2291" path="m6377,2927r8,68l6371,3009r-3,-52l6368,2941r9,-14xe" fillcolor="#0f0e0d" stroked="f">
              <v:path arrowok="t"/>
            </v:shape>
            <v:shape id="_x0000_s9041" style="position:absolute;left:4318;top:1947;width:3014;height:2291" coordorigin="4318,1947" coordsize="3014,2291" path="m6335,2992r10,-9l6341,3053r-9,4l6327,3056r-1,-6l6326,3015r-8,-12l6335,2992xe" fillcolor="#0f0e0d" stroked="f">
              <v:path arrowok="t"/>
            </v:shape>
            <v:shape id="_x0000_s9040" style="position:absolute;left:4318;top:1947;width:3014;height:2291" coordorigin="4318,1947" coordsize="3014,2291" path="m6300,3057r-16,l6300,3012r18,-9l6326,3015r-13,-2l6302,3025r-5,11l6300,3057xe" fillcolor="#0f0e0d" stroked="f">
              <v:path arrowok="t"/>
            </v:shape>
            <v:shape id="_x0000_s9039" style="position:absolute;left:4318;top:1947;width:3014;height:2291" coordorigin="4318,1947" coordsize="3014,2291" path="m6303,4219r,-15l6323,4203r20,-1l6362,4200r19,-2l6398,4196r17,-3l6426,4218r-20,-1l6386,4216r-20,l6346,4216r-20,1l6322,4217r-19,2xe" fillcolor="#0f0e0d" stroked="f">
              <v:path arrowok="t"/>
            </v:shape>
            <v:shape id="_x0000_s9038" style="position:absolute;left:4318;top:1947;width:3014;height:2291" coordorigin="4318,1947" coordsize="3014,2291" path="m6151,4233r4,-28l6176,4205r21,l6218,4205r22,l6261,4205r21,l6303,4204r,15l6283,4222r-20,4l6243,4229r-10,1l6212,4231r-20,1l6171,4233r-20,xe" fillcolor="#0f0e0d" stroked="f">
              <v:path arrowok="t"/>
            </v:shape>
            <v:shape id="_x0000_s9037" style="position:absolute;left:4318;top:1947;width:3014;height:2291" coordorigin="4318,1947" coordsize="3014,2291" path="m5982,4198r12,l6014,4198r19,1l6053,4200r21,2l6060,4213r-19,-2l6021,4209r-22,-1l5982,4198xe" fillcolor="#0f0e0d" stroked="f">
              <v:path arrowok="t"/>
            </v:shape>
            <v:shape id="_x0000_s9036" style="position:absolute;left:4318;top:1947;width:3014;height:2291" coordorigin="4318,1947" coordsize="3014,2291" path="m5999,4208r-20,1l5961,4212r-5,1l5939,4199r21,l5982,4198r17,10xe" fillcolor="#0f0e0d" stroked="f">
              <v:path arrowok="t"/>
            </v:shape>
            <v:shape id="_x0000_s9035" style="position:absolute;left:4318;top:1947;width:3014;height:2291" coordorigin="4318,1947" coordsize="3014,2291" path="m5681,4192r8,20l5669,4210r-19,-2l5630,4206r-20,-1l5590,4203r-18,-1l5590,4192r21,2l5631,4195r20,l5671,4193r10,-1xe" fillcolor="#0f0e0d" stroked="f">
              <v:path arrowok="t"/>
            </v:shape>
            <v:shape id="_x0000_s9034" style="position:absolute;left:4318;top:1947;width:3014;height:2291" coordorigin="4318,1947" coordsize="3014,2291" path="m5549,4185r2,1l5571,4189r19,3l5572,4202r-20,-1l5549,4185xe" fillcolor="#0f0e0d" stroked="f">
              <v:path arrowok="t"/>
            </v:shape>
            <v:shape id="_x0000_s9033" style="position:absolute;left:4318;top:1947;width:3014;height:2291" coordorigin="4318,1947" coordsize="3014,2291" path="m5430,4185r,-17l5451,4169r21,1l5493,4171r21,l5535,4172r17,29l5531,4199r-20,-2l5490,4194r-20,-2l5450,4189r-20,-4xe" fillcolor="#0f0e0d" stroked="f">
              <v:path arrowok="t"/>
            </v:shape>
            <v:shape id="_x0000_s9032" style="position:absolute;left:4318;top:1947;width:3014;height:2291" coordorigin="4318,1947" coordsize="3014,2291" path="m5372,4163r19,2l5410,4167r20,1l5430,4185r-19,-3l5391,4178r-19,-15xe" fillcolor="#0f0e0d" stroked="f">
              <v:path arrowok="t"/>
            </v:shape>
            <v:shape id="_x0000_s9031" style="position:absolute;left:4318;top:1947;width:3014;height:2291" coordorigin="4318,1947" coordsize="3014,2291" path="m5275,4154r12,-13l5302,4147r16,5l5335,4157r18,3l5372,4163r19,15l5371,4174r-19,-3l5333,4167r-20,-5l5294,4158r-19,-4xe" fillcolor="#0f0e0d" stroked="f">
              <v:path arrowok="t"/>
            </v:shape>
            <v:shape id="_x0000_s9030" style="position:absolute;left:4318;top:1947;width:3014;height:2291" coordorigin="4318,1947" coordsize="3014,2291" path="m6413,2906r,6l6412,2917r-9,2l6413,2906xe" fillcolor="#0f0e0d" stroked="f">
              <v:path arrowok="t"/>
            </v:shape>
            <v:shape id="_x0000_s9029" style="position:absolute;left:4318;top:1947;width:3014;height:2291" coordorigin="4318,1947" coordsize="3014,2291" path="m6403,2893r,26l6403,2913r-8,1l6391,2919r12,-26xe" fillcolor="#0f0e0d" stroked="f">
              <v:path arrowok="t"/>
            </v:shape>
            <v:shape id="_x0000_s9028" style="position:absolute;left:4318;top:1947;width:3014;height:2291" coordorigin="4318,1947" coordsize="3014,2291" path="m6400,3599r1,20l6401,3622r4,l6407,3622r11,22l6399,3642r1,-43xe" fillcolor="#0f0e0d" stroked="f">
              <v:path arrowok="t"/>
            </v:shape>
            <v:shape id="_x0000_s9027" style="position:absolute;left:4318;top:1947;width:3014;height:2291" coordorigin="4318,1947" coordsize="3014,2291" path="m6364,3578r1,22l6365,3604r13,-5l6380,3592r10,12l6380,3605r-11,9l6363,3624r1,-46xe" fillcolor="#0f0e0d" stroked="f">
              <v:path arrowok="t"/>
            </v:shape>
            <v:shape id="_x0000_s9026" style="position:absolute;left:4318;top:1947;width:3014;height:2291" coordorigin="4318,1947" coordsize="3014,2291" path="m6313,2961r6,-24l6317,2946r-2,15l6313,2961xe" fillcolor="#0f0e0d" stroked="f">
              <v:path arrowok="t"/>
            </v:shape>
            <v:shape id="_x0000_s9025" style="position:absolute;left:4318;top:1947;width:3014;height:2291" coordorigin="4318,1947" coordsize="3014,2291" path="m5551,3530r6,7l5555,3544r1,10l5548,3583r-5,-46l5551,3530xe" fillcolor="#0f0e0d" stroked="f">
              <v:path arrowok="t"/>
            </v:shape>
            <v:shape id="_x0000_s9024" style="position:absolute;left:4318;top:1947;width:3014;height:2291" coordorigin="4318,1947" coordsize="3014,2291" path="m5507,3342r1,-19l5520,3314r11,-14l5532,3298r8,37l5531,3320r-2,-2l5512,3326r-5,16xe" fillcolor="#0f0e0d" stroked="f">
              <v:path arrowok="t"/>
            </v:shape>
            <v:shape id="_x0000_s9023" style="position:absolute;left:4318;top:1947;width:3014;height:2291" coordorigin="4318,1947" coordsize="3014,2291" path="m5469,3296r2,-4l5479,3274r2,23l5487,3317r10,8l5489,3336r-3,-21l5473,3305r-1,l5469,3296xe" fillcolor="#0f0e0d" stroked="f">
              <v:path arrowok="t"/>
            </v:shape>
            <v:shape id="_x0000_s9022" style="position:absolute;left:4318;top:1947;width:3014;height:2291" coordorigin="4318,1947" coordsize="3014,2291" path="m5479,3274r-8,18l5454,3285r-20,-5l5419,3246r20,-1l5425,3257r20,4l5462,3268r17,6xe" fillcolor="#0f0e0d" stroked="f">
              <v:path arrowok="t"/>
            </v:shape>
            <v:shape id="_x0000_s9021" style="position:absolute;left:4318;top:1947;width:3014;height:2291" coordorigin="4318,1947" coordsize="3014,2291" path="m5413,3277r-2,l5419,3246r15,34l5413,3277xe" fillcolor="#0f0e0d" stroked="f">
              <v:path arrowok="t"/>
            </v:shape>
            <v:shape id="_x0000_s9020" style="position:absolute;left:4318;top:1947;width:3014;height:2291" coordorigin="4318,1947" coordsize="3014,2291" path="m5396,2154r21,3l5438,2160r21,3l5479,2167r21,4l5519,2177r18,7l5555,2192r15,9l5569,2089r3,-20l5572,2221r-16,-12l5539,2198r-18,-9l5502,2182r-20,-6l5461,2172r-21,-2l5418,2169r-22,-15xe" fillcolor="#0f0e0d" stroked="f">
              <v:path arrowok="t"/>
            </v:shape>
            <v:shape id="_x0000_s9019" style="position:absolute;left:4318;top:1947;width:3014;height:2291" coordorigin="4318,1947" coordsize="3014,2291" path="m5396,2154r22,15l5395,2171r-3,l5377,2198r-1,-46l5396,2154xe" fillcolor="#0f0e0d" stroked="f">
              <v:path arrowok="t"/>
            </v:shape>
            <v:shape id="_x0000_s9018" style="position:absolute;left:4318;top:1947;width:3014;height:2291" coordorigin="4318,1947" coordsize="3014,2291" path="m5420,2231r7,31l5412,2248r-13,-16l5387,2216r-10,-18l5392,2171r10,17l5414,2204r6,27xe" fillcolor="#0f0e0d" stroked="f">
              <v:path arrowok="t"/>
            </v:shape>
            <v:shape id="_x0000_s9017" style="position:absolute;left:4318;top:1947;width:3014;height:2291" coordorigin="4318,1947" coordsize="3014,2291" path="m5376,2152r1,46l5368,2179r-8,-19l5356,2149r20,3xe" fillcolor="#0f0e0d" stroked="f">
              <v:path arrowok="t"/>
            </v:shape>
            <v:shape id="_x0000_s9016" style="position:absolute;left:4318;top:1947;width:3014;height:2291" coordorigin="4318,1947" coordsize="3014,2291" path="m5557,2489r-6,2l5552,2479r12,-6l5557,2489xe" fillcolor="#0f0e0d" stroked="f">
              <v:path arrowok="t"/>
            </v:shape>
            <v:shape id="_x0000_s9015" style="position:absolute;left:4318;top:1947;width:3014;height:2291" coordorigin="4318,1947" coordsize="3014,2291" path="m5544,2476r4,136l5536,2597r7,-156l5544,2476xe" fillcolor="#0f0e0d" stroked="f">
              <v:path arrowok="t"/>
            </v:shape>
            <v:shape id="_x0000_s9014" style="position:absolute;left:4318;top:1947;width:3014;height:2291" coordorigin="4318,1947" coordsize="3014,2291" path="m5772,3023r12,-7l5795,3016r11,l5813,3020r-23,-2l5772,3023xe" fillcolor="#0f0e0d" stroked="f">
              <v:path arrowok="t"/>
            </v:shape>
            <v:shape id="_x0000_s9013" style="position:absolute;left:4318;top:1947;width:3014;height:2291" coordorigin="4318,1947" coordsize="3014,2291" path="m5816,3503r-11,l5805,3503r,-14l5816,3503xe" fillcolor="#0f0e0d" stroked="f">
              <v:path arrowok="t"/>
            </v:shape>
            <v:shape id="_x0000_s9012" style="position:absolute;left:4318;top:1947;width:3014;height:2291" coordorigin="4318,1947" coordsize="3014,2291" path="m5670,2914r8,-15l5689,2885r9,-8l5717,2821r8,65l5709,2885r-14,5l5682,2900r-12,14xe" fillcolor="#0f0e0d" stroked="f">
              <v:path arrowok="t"/>
            </v:shape>
            <v:shape id="_x0000_s9011" style="position:absolute;left:4318;top:1947;width:3014;height:2291" coordorigin="4318,1947" coordsize="3014,2291" path="m5669,2916r4,9l5672,2938r-3,-9l5668,2902r10,-3l5670,2914r-1,2xe" fillcolor="#0f0e0d" stroked="f">
              <v:path arrowok="t"/>
            </v:shape>
            <v:shape id="_x0000_s9010" style="position:absolute;left:4318;top:1947;width:3014;height:2291" coordorigin="4318,1947" coordsize="3014,2291" path="m5665,2921r-17,11l5655,2914r5,-4l5668,2902r1,27l5665,2921xe" fillcolor="#0f0e0d" stroked="f">
              <v:path arrowok="t"/>
            </v:shape>
            <v:shape id="_x0000_s9009" style="position:absolute;left:4318;top:1947;width:3014;height:2291" coordorigin="4318,1947" coordsize="3014,2291" path="m5695,2981r-10,-12l5686,2960r11,6l5696,2983r-1,-2xe" fillcolor="#0f0e0d" stroked="f">
              <v:path arrowok="t"/>
            </v:shape>
            <v:shape id="_x0000_s9008" style="position:absolute;left:4318;top:1947;width:3014;height:2291" coordorigin="4318,1947" coordsize="3014,2291" path="m4832,2927r-9,-3l4828,2920r3,l4841,2928r-7,11l4832,2927xe" fillcolor="#0f0e0d" stroked="f">
              <v:path arrowok="t"/>
            </v:shape>
            <v:shape id="_x0000_s9007" style="position:absolute;left:4318;top:1947;width:3014;height:2291" coordorigin="4318,1947" coordsize="3014,2291" path="m4831,2920r-3,l4830,2909r10,2l4831,2920xe" fillcolor="#0f0e0d" stroked="f">
              <v:path arrowok="t"/>
            </v:shape>
            <v:shape id="_x0000_s9006" style="position:absolute;left:4318;top:1947;width:3014;height:2291" coordorigin="4318,1947" coordsize="3014,2291" path="m4842,2912r-2,-1l4844,2907r2,l4842,2912xe" fillcolor="#0f0e0d" stroked="f">
              <v:path arrowok="t"/>
            </v:shape>
            <v:shape id="_x0000_s9005" style="position:absolute;left:4318;top:1947;width:3014;height:2291" coordorigin="4318,1947" coordsize="3014,2291" path="m4847,2927r,l4847,2927r1,xe" fillcolor="#0f0e0d" stroked="f">
              <v:path arrowok="t"/>
            </v:shape>
            <v:shape id="_x0000_s9004" style="position:absolute;left:4318;top:1947;width:3014;height:2291" coordorigin="4318,1947" coordsize="3014,2291" path="m4859,2904r8,13l4863,2925r1,6l4859,2928r-1,-14l4856,2909r8,-15l4859,2904xe" fillcolor="#0f0e0d" stroked="f">
              <v:path arrowok="t"/>
            </v:shape>
            <v:shape id="_x0000_s9003" style="position:absolute;left:4318;top:1947;width:3014;height:2291" coordorigin="4318,1947" coordsize="3014,2291" path="m4895,2887r2,8l4901,2897r4,8l4913,2923r-3,8l4899,2916r-4,-29xe" fillcolor="#0f0e0d" stroked="f">
              <v:path arrowok="t"/>
            </v:shape>
            <v:shape id="_x0000_s9002" style="position:absolute;left:4318;top:1947;width:3014;height:2291" coordorigin="4318,1947" coordsize="3014,2291" path="m4905,2905r-4,-8l4904,2891r1,4l4905,2905xe" fillcolor="#0f0e0d" stroked="f">
              <v:path arrowok="t"/>
            </v:shape>
            <v:shape id="_x0000_s9001" style="position:absolute;left:4318;top:1947;width:3014;height:2291" coordorigin="4318,1947" coordsize="3014,2291" path="m4893,2896r-8,-17l4886,2875r9,12l4899,2916r-6,-20xe" fillcolor="#0f0e0d" stroked="f">
              <v:path arrowok="t"/>
            </v:shape>
            <v:shape id="_x0000_s9000" style="position:absolute;left:4318;top:1947;width:3014;height:2291" coordorigin="4318,1947" coordsize="3014,2291" path="m4968,3252r-8,10l4960,3258r6,-9l4973,3240r5,4l4968,3252xe" fillcolor="#0f0e0d" stroked="f">
              <v:path arrowok="t"/>
            </v:shape>
            <v:shape id="_x0000_s8999" style="position:absolute;left:4318;top:1947;width:3014;height:2291" coordorigin="4318,1947" coordsize="3014,2291" path="m4942,3279r,6l4936,3285r6,-14l4948,3280r-6,-1xe" fillcolor="#0f0e0d" stroked="f">
              <v:path arrowok="t"/>
            </v:shape>
            <v:shape id="_x0000_s8998" style="position:absolute;left:4318;top:1947;width:3014;height:2291" coordorigin="4318,1947" coordsize="3014,2291" path="m4908,3844r-19,-5l4899,3808r20,4l4908,3844xe" fillcolor="#0f0e0d" stroked="f">
              <v:path arrowok="t"/>
            </v:shape>
            <v:shape id="_x0000_s8997" style="position:absolute;left:4318;top:1947;width:3014;height:2291" coordorigin="4318,1947" coordsize="3014,2291" path="m4872,3780r17,59l4871,3832r,-58l4872,3780xe" fillcolor="#0f0e0d" stroked="f">
              <v:path arrowok="t"/>
            </v:shape>
            <v:shape id="_x0000_s8996" style="position:absolute;left:4318;top:1947;width:3014;height:2291" coordorigin="4318,1947" coordsize="3014,2291" path="m4967,2880r5,8l4971,2903r-4,-16l4963,2859r4,8l4967,2880xe" fillcolor="#0f0e0d" stroked="f">
              <v:path arrowok="t"/>
            </v:shape>
            <v:shape id="_x0000_s8995" style="position:absolute;left:4318;top:1947;width:3014;height:2291" coordorigin="4318,1947" coordsize="3014,2291" path="m4965,3767r-2,-3l4967,3753r2,22l4965,3767xe" fillcolor="#0f0e0d" stroked="f">
              <v:path arrowok="t"/>
            </v:shape>
            <v:shape id="_x0000_s8994" style="position:absolute;left:4318;top:1947;width:3014;height:2291" coordorigin="4318,1947" coordsize="3014,2291" path="m4918,3389r-5,-4l4918,3379r7,5l4918,3389xe" fillcolor="#0f0e0d" stroked="f">
              <v:path arrowok="t"/>
            </v:shape>
            <v:shape id="_x0000_s8993" style="position:absolute;left:4318;top:1947;width:3014;height:2291" coordorigin="4318,1947" coordsize="3014,2291" path="m4885,2879r-6,-5l4880,2869r3,-4l4885,2879xe" fillcolor="#0f0e0d" stroked="f">
              <v:path arrowok="t"/>
            </v:shape>
            <v:shape id="_x0000_s8992" style="position:absolute;left:4318;top:1947;width:3014;height:2291" coordorigin="4318,1947" coordsize="3014,2291" path="m4865,2891r,1l4864,2878r10,1l4865,2891xe" fillcolor="#0f0e0d" stroked="f">
              <v:path arrowok="t"/>
            </v:shape>
            <v:shape id="_x0000_s8991" style="position:absolute;left:4318;top:1947;width:3014;height:2291" coordorigin="4318,1947" coordsize="3014,2291" path="m4878,2928r-1,21l4875,2922r-7,-1l4867,2917r1,l4873,2917r2,-7l4878,2928xe" fillcolor="#0f0e0d" stroked="f">
              <v:path arrowok="t"/>
            </v:shape>
            <v:shape id="_x0000_s8990" style="position:absolute;left:4318;top:1947;width:3014;height:2291" coordorigin="4318,1947" coordsize="3014,2291" path="m4866,2939r6,l4875,2934r,-12l4877,2949r-4,5l4866,2939xe" fillcolor="#0f0e0d" stroked="f">
              <v:path arrowok="t"/>
            </v:shape>
            <v:shape id="_x0000_s8989" style="position:absolute;left:4318;top:1947;width:3014;height:2291" coordorigin="4318,1947" coordsize="3014,2291" path="m4865,2939r-1,-8l4868,2933r-2,6l4865,2939xe" fillcolor="#0f0e0d" stroked="f">
              <v:path arrowok="t"/>
            </v:shape>
            <v:shape id="_x0000_s8988" style="position:absolute;left:4318;top:1947;width:3014;height:2291" coordorigin="4318,1947" coordsize="3014,2291" path="m4853,2905r-7,2l4851,2900r2,-12l4864,2894r-8,15l4853,2905xe" fillcolor="#0f0e0d" stroked="f">
              <v:path arrowok="t"/>
            </v:shape>
            <v:shape id="_x0000_s8987" style="position:absolute;left:4318;top:1947;width:3014;height:2291" coordorigin="4318,1947" coordsize="3014,2291" path="m4859,2928r-11,-1l4852,2924r5,-3l4858,2914r1,14xe" fillcolor="#0f0e0d" stroked="f">
              <v:path arrowok="t"/>
            </v:shape>
            <v:shape id="_x0000_s8986" style="position:absolute;left:4318;top:1947;width:3014;height:2291" coordorigin="4318,1947" coordsize="3014,2291" path="m6781,2954r,7l6773,2958r-5,25l6759,2979r5,-21l6780,2954r1,xe" fillcolor="#0f0e0d" stroked="f">
              <v:path arrowok="t"/>
            </v:shape>
            <v:shape id="_x0000_s8985" style="position:absolute;left:4318;top:1947;width:3014;height:2291" coordorigin="4318,1947" coordsize="3014,2291" path="m6726,2973r2,-17l6746,2962r18,-4l6759,2979r-13,-1l6738,2983r-12,-10xe" fillcolor="#0f0e0d" stroked="f">
              <v:path arrowok="t"/>
            </v:shape>
            <v:shape id="_x0000_s8984" style="position:absolute;left:4318;top:1947;width:3014;height:2291" coordorigin="4318,1947" coordsize="3014,2291" path="m6704,2973r-6,-124l6702,2851r4,l6704,2973xe" fillcolor="#0f0e0d" stroked="f">
              <v:path arrowok="t"/>
            </v:shape>
            <v:shape id="_x0000_s8983" style="position:absolute;left:4318;top:1947;width:3014;height:2291" coordorigin="4318,1947" coordsize="3014,2291" path="m6692,2836r-2,60l6669,2894r-14,-22l6653,2870r5,-33l6677,2838r15,-2xe" fillcolor="#0f0e0d" stroked="f">
              <v:path arrowok="t"/>
            </v:shape>
            <v:shape id="_x0000_s8982" style="position:absolute;left:4318;top:1947;width:3014;height:2291" coordorigin="4318,1947" coordsize="3014,2291" path="m6655,2875r,-3l6669,2894r-16,7l6652,2902r-1,13l6650,2875r5,xe" fillcolor="#0f0e0d" stroked="f">
              <v:path arrowok="t"/>
            </v:shape>
            <v:shape id="_x0000_s8981" style="position:absolute;left:4318;top:1947;width:3014;height:2291" coordorigin="4318,1947" coordsize="3014,2291" path="m6651,2915r-3,-1l6648,2873r2,2l6651,2915xe" fillcolor="#0f0e0d" stroked="f">
              <v:path arrowok="t"/>
            </v:shape>
            <v:shape id="_x0000_s8980" style="position:absolute;left:4318;top:1947;width:3014;height:2291" coordorigin="4318,1947" coordsize="3014,2291" path="m5464,3950r-21,-2l5444,3932r6,l5456,3932r6,l5482,3905r-11,33l5464,3950xe" fillcolor="#0f0e0d" stroked="f">
              <v:path arrowok="t"/>
            </v:shape>
            <v:shape id="_x0000_s8979" style="position:absolute;left:4318;top:1947;width:3014;height:2291" coordorigin="4318,1947" coordsize="3014,2291" path="m5443,3948r-20,3l5425,3885r13,-2l5440,3887r3,9l5444,3929r,3l5443,3948xe" fillcolor="#0f0e0d" stroked="f">
              <v:path arrowok="t"/>
            </v:shape>
            <v:shape id="_x0000_s8978" style="position:absolute;left:4318;top:1947;width:3014;height:2291" coordorigin="4318,1947" coordsize="3014,2291" path="m5458,3313r11,-17l5472,3305r-15,14l5446,3336r-3,-10l5458,3313xe" fillcolor="#0f0e0d" stroked="f">
              <v:path arrowok="t"/>
            </v:shape>
            <v:shape id="_x0000_s8977" style="position:absolute;left:4318;top:1947;width:3014;height:2291" coordorigin="4318,1947" coordsize="3014,2291" path="m5453,3353r-13,-5l5443,3326r3,10l5445,3348r8,5xe" fillcolor="#0f0e0d" stroked="f">
              <v:path arrowok="t"/>
            </v:shape>
            <v:shape id="_x0000_s8976" style="position:absolute;left:4318;top:1947;width:3014;height:2291" coordorigin="4318,1947" coordsize="3014,2291" path="m5477,3040r-4,-8l5476,3033r1,3l5477,3040xe" fillcolor="#0f0e0d" stroked="f">
              <v:path arrowok="t"/>
            </v:shape>
            <v:shape id="_x0000_s8975" style="position:absolute;left:4318;top:1947;width:3014;height:2291" coordorigin="4318,1947" coordsize="3014,2291" path="m5834,3430r-2,-16l5840,3410r6,-9l5848,3391r1,19l5837,3418r-3,12xe" fillcolor="#0f0e0d" stroked="f">
              <v:path arrowok="t"/>
            </v:shape>
            <v:shape id="_x0000_s8974" style="position:absolute;left:4318;top:1947;width:3014;height:2291" coordorigin="4318,1947" coordsize="3014,2291" path="m5816,3446r-8,-2l5811,3438r8,-11l5824,3438r-8,8xe" fillcolor="#0f0e0d" stroked="f">
              <v:path arrowok="t"/>
            </v:shape>
            <v:shape id="_x0000_s8973" style="position:absolute;left:4318;top:1947;width:3014;height:2291" coordorigin="4318,1947" coordsize="3014,2291" path="m5782,3462r-10,-17l5773,3436r4,9l5787,3453r-5,9xe" fillcolor="#0f0e0d" stroked="f">
              <v:path arrowok="t"/>
            </v:shape>
            <v:shape id="_x0000_s8972" style="position:absolute;left:4318;top:1947;width:3014;height:2291" coordorigin="4318,1947" coordsize="3014,2291" path="m5852,3499r-3,-2l5850,3492r1,3l5852,3499xe" fillcolor="#0f0e0d" stroked="f">
              <v:path arrowok="t"/>
            </v:shape>
            <v:shape id="_x0000_s8971" style="position:absolute;left:4318;top:1947;width:3014;height:2291" coordorigin="4318,1947" coordsize="3014,2291" path="m5847,2976r1,-84l5848,2896r4,l5856,2972r-8,-1l5847,2976xe" fillcolor="#0f0e0d" stroked="f">
              <v:path arrowok="t"/>
            </v:shape>
            <v:shape id="_x0000_s8970" style="position:absolute;left:4318;top:1947;width:3014;height:2291" coordorigin="4318,1947" coordsize="3014,2291" path="m5826,3613r-5,-42l5822,3568r,-3l5826,3613xe" fillcolor="#0f0e0d" stroked="f">
              <v:path arrowok="t"/>
            </v:shape>
            <v:shape id="_x0000_s8969" style="position:absolute;left:4318;top:1947;width:3014;height:2291" coordorigin="4318,1947" coordsize="3014,2291" path="m5852,3523r1,8l5854,3547r-4,-33l5855,3505r3,13l5852,3523xe" fillcolor="#0f0e0d" stroked="f">
              <v:path arrowok="t"/>
            </v:shape>
            <v:shape id="_x0000_s8968" style="position:absolute;left:4318;top:1947;width:3014;height:2291" coordorigin="4318,1947" coordsize="3014,2291" path="m5847,3353r-5,13l5846,3349r10,-5l5861,3342r-14,11xe" fillcolor="#0f0e0d" stroked="f">
              <v:path arrowok="t"/>
            </v:shape>
            <v:shape id="_x0000_s8967" style="position:absolute;left:4318;top:1947;width:3014;height:2291" coordorigin="4318,1947" coordsize="3014,2291" path="m5813,3865r-14,10l5802,3867r16,-8l5829,3860r-16,5xe" fillcolor="#0f0e0d" stroked="f">
              <v:path arrowok="t"/>
            </v:shape>
            <v:shape id="_x0000_s8966" style="position:absolute;left:4318;top:1947;width:3014;height:2291" coordorigin="4318,1947" coordsize="3014,2291" path="m5794,3880r11,15l5795,3892r-9,-22l5802,3867r-3,8l5794,3880xe" fillcolor="#0f0e0d" stroked="f">
              <v:path arrowok="t"/>
            </v:shape>
            <v:shape id="_x0000_s8965" style="position:absolute;left:4318;top:1947;width:3014;height:2291" coordorigin="4318,1947" coordsize="3014,2291" path="m6524,3434r-14,14l6518,3422r15,-12l6540,3421r-16,13xe" fillcolor="#0f0e0d" stroked="f">
              <v:path arrowok="t"/>
            </v:shape>
            <v:shape id="_x0000_s8964" style="position:absolute;left:4318;top:1947;width:3014;height:2291" coordorigin="4318,1947" coordsize="3014,2291" path="m6507,3453r-2,-15l6518,3422r-8,26l6507,3453xe" fillcolor="#0f0e0d" stroked="f">
              <v:path arrowok="t"/>
            </v:shape>
            <v:shape id="_x0000_s8963" style="position:absolute;left:4318;top:1947;width:3014;height:2291" coordorigin="4318,1947" coordsize="3014,2291" path="m6550,2869r-21,-1l6529,2860r12,2l6547,2860r3,9xe" fillcolor="#0f0e0d" stroked="f">
              <v:path arrowok="t"/>
            </v:shape>
            <v:shape id="_x0000_s8962" style="position:absolute;left:4318;top:1947;width:3014;height:2291" coordorigin="4318,1947" coordsize="3014,2291" path="m5845,3534r-11,3l5834,3515r10,2l5850,3514r4,33l5845,3534xe" fillcolor="#0f0e0d" stroked="f">
              <v:path arrowok="t"/>
            </v:shape>
            <v:shape id="_x0000_s8961" style="position:absolute;left:4318;top:1947;width:3014;height:2291" coordorigin="4318,1947" coordsize="3014,2291" path="m5832,3528r-2,-7l5831,3499r3,16l5834,3537r-2,-9xe" fillcolor="#0f0e0d" stroked="f">
              <v:path arrowok="t"/>
            </v:shape>
            <v:shape id="_x0000_s8960" style="position:absolute;left:4318;top:1947;width:3014;height:2291" coordorigin="4318,1947" coordsize="3014,2291" path="m5856,3908r8,2l5862,3921r10,l5872,3919r3,l5879,3926r-14,8l5858,3914r-2,-6xe" fillcolor="#0f0e0d" stroked="f">
              <v:path arrowok="t"/>
            </v:shape>
            <v:shape id="_x0000_s8959" style="position:absolute;left:4318;top:1947;width:3014;height:2291" coordorigin="4318,1947" coordsize="3014,2291" path="m6809,3592r-5,18l6806,3422r10,-14l6811,3585r-2,7xe" fillcolor="#0f0e0d" stroked="f">
              <v:path arrowok="t"/>
            </v:shape>
            <v:shape id="_x0000_s8958" style="position:absolute;left:4318;top:1947;width:3014;height:2291" coordorigin="4318,1947" coordsize="3014,2291" path="m6821,2912r-6,14l6816,2906r4,-2l6821,2897r,15xe" fillcolor="#0f0e0d" stroked="f">
              <v:path arrowok="t"/>
            </v:shape>
            <v:shape id="_x0000_s8957" style="position:absolute;left:4318;top:1947;width:3014;height:2291" coordorigin="4318,1947" coordsize="3014,2291" path="m6820,2945r3,8l6824,2964r-10,1l6814,2964r-1,-1l6811,2964r9,-19xe" fillcolor="#0f0e0d" stroked="f">
              <v:path arrowok="t"/>
            </v:shape>
            <v:shape id="_x0000_s8956" style="position:absolute;left:4318;top:1947;width:3014;height:2291" coordorigin="4318,1947" coordsize="3014,2291" path="m6647,3571r2,2l6656,3611r-11,-1l6647,3567r,4xe" fillcolor="#0f0e0d" stroked="f">
              <v:path arrowok="t"/>
            </v:shape>
            <v:shape id="_x0000_s8955" style="position:absolute;left:4318;top:1947;width:3014;height:2291" coordorigin="4318,1947" coordsize="3014,2291" path="m6632,3551r2,-16l6637,3517r1,3l6652,3511r-12,33l6634,3546r-2,5xe" fillcolor="#0f0e0d" stroked="f">
              <v:path arrowok="t"/>
            </v:shape>
            <v:shape id="_x0000_s8954" style="position:absolute;left:4318;top:1947;width:3014;height:2291" coordorigin="4318,1947" coordsize="3014,2291" path="m6641,2992r-16,12l6625,3000r16,-13l6655,2974r3,8l6641,2992xe" fillcolor="#0f0e0d" stroked="f">
              <v:path arrowok="t"/>
            </v:shape>
            <v:shape id="_x0000_s8953" style="position:absolute;left:4318;top:1947;width:3014;height:2291" coordorigin="4318,1947" coordsize="3014,2291" path="m6609,3012r16,-12l6625,3004r-17,13l6598,3025r-6,-2l6609,3012xe" fillcolor="#0f0e0d" stroked="f">
              <v:path arrowok="t"/>
            </v:shape>
            <v:shape id="_x0000_s8952" style="position:absolute;left:4318;top:1947;width:3014;height:2291" coordorigin="4318,1947" coordsize="3014,2291" path="m6519,3078r5,-9l6540,3057r17,-11l6574,3035r18,-12l6598,3025r-17,11l6563,3047r-17,11l6530,3069r-11,9xe" fillcolor="#0f0e0d" stroked="f">
              <v:path arrowok="t"/>
            </v:shape>
            <v:shape id="_x0000_s8951" style="position:absolute;left:4318;top:1947;width:3014;height:2291" coordorigin="4318,1947" coordsize="3014,2291" path="m6512,3084r-2,16l6509,3081r15,-12l6519,3078r-7,6xe" fillcolor="#0f0e0d" stroked="f">
              <v:path arrowok="t"/>
            </v:shape>
            <v:shape id="_x0000_s8950" style="position:absolute;left:4318;top:1947;width:3014;height:2291" coordorigin="4318,1947" coordsize="3014,2291" path="m6541,2830r15,-17l6577,2812r21,-3l6618,2806r19,-3l6651,2801r3,-6l6663,2796r,2l6655,2801r-2,10l6640,2830r-21,-1l6599,2828r-20,-1l6559,2828r-18,2xe" fillcolor="#0f0e0d" stroked="f">
              <v:path arrowok="t"/>
            </v:shape>
            <v:shape id="_x0000_s8949" style="position:absolute;left:4318;top:1947;width:3014;height:2291" coordorigin="4318,1947" coordsize="3014,2291" path="m6658,2837r-5,33l6649,2871r-1,2l6640,2841r-2,-2l6658,2837xe" fillcolor="#0f0e0d" stroked="f">
              <v:path arrowok="t"/>
            </v:shape>
            <v:shape id="_x0000_s8948" style="position:absolute;left:4318;top:1947;width:3014;height:2291" coordorigin="4318,1947" coordsize="3014,2291" path="m6705,2839r6,3l6709,2845r-5,l6699,2846r6,-7xe" fillcolor="#0f0e0d" stroked="f">
              <v:path arrowok="t"/>
            </v:shape>
            <v:shape id="_x0000_s8947" style="position:absolute;left:4318;top:1947;width:3014;height:2291" coordorigin="4318,1947" coordsize="3014,2291" path="m6710,2829r-3,3l6709,2823r8,3l6716,2830r-6,-1xe" fillcolor="#0f0e0d" stroked="f">
              <v:path arrowok="t"/>
            </v:shape>
            <v:shape id="_x0000_s8946" style="position:absolute;left:4318;top:1947;width:3014;height:2291" coordorigin="4318,1947" coordsize="3014,2291" path="m6640,2830r13,-19l6671,2818r20,3l6709,2823r-10,7l6680,2831r-20,l6640,2830xe" fillcolor="#0f0e0d" stroked="f">
              <v:path arrowok="t"/>
            </v:shape>
            <v:shape id="_x0000_s8945" style="position:absolute;left:4318;top:1947;width:3014;height:2291" coordorigin="4318,1947" coordsize="3014,2291" path="m6538,2831r-1,-18l6556,2813r-15,17l6538,2831xe" fillcolor="#0f0e0d" stroked="f">
              <v:path arrowok="t"/>
            </v:shape>
            <v:shape id="_x0000_s8944" style="position:absolute;left:4318;top:1947;width:3014;height:2291" coordorigin="4318,1947" coordsize="3014,2291" path="m6427,3583r-1,4l6428,3571r14,-3l6427,3583xe" fillcolor="#0f0e0d" stroked="f">
              <v:path arrowok="t"/>
            </v:shape>
            <v:shape id="_x0000_s8943" style="position:absolute;left:4318;top:1947;width:3014;height:2291" coordorigin="4318,1947" coordsize="3014,2291" path="m6429,3614r-3,1l6432,3609r,4l6429,3614xe" fillcolor="#0f0e0d" stroked="f">
              <v:path arrowok="t"/>
            </v:shape>
            <v:shape id="_x0000_s8942" style="position:absolute;left:4318;top:1947;width:3014;height:2291" coordorigin="4318,1947" coordsize="3014,2291" path="m6284,3423r-9,11l6283,3416r15,-13l6284,3423xe" fillcolor="#0f0e0d" stroked="f">
              <v:path arrowok="t"/>
            </v:shape>
            <v:shape id="_x0000_s8941" style="position:absolute;left:4318;top:1947;width:3014;height:2291" coordorigin="4318,1947" coordsize="3014,2291" path="m6329,3350r8,3l6335,3357r-11,-5l6319,3349r10,1xe" fillcolor="#0f0e0d" stroked="f">
              <v:path arrowok="t"/>
            </v:shape>
            <v:shape id="_x0000_s8940" style="position:absolute;left:4318;top:1947;width:3014;height:2291" coordorigin="4318,1947" coordsize="3014,2291" path="m6142,3373r10,-3l6157,3386r-17,5l6134,3379r8,-6xe" fillcolor="#0f0e0d" stroked="f">
              <v:path arrowok="t"/>
            </v:shape>
            <v:shape id="_x0000_s8939" style="position:absolute;left:4318;top:1947;width:3014;height:2291" coordorigin="4318,1947" coordsize="3014,2291" path="m6124,3379r-1,-13l6131,3377r-2,12l6124,3379xe" fillcolor="#0f0e0d" stroked="f">
              <v:path arrowok="t"/>
            </v:shape>
            <v:shape id="_x0000_s8938" style="position:absolute;left:4318;top:1947;width:3014;height:2291" coordorigin="4318,1947" coordsize="3014,2291" path="m6114,3358r-20,-3l6099,3324r16,-6l6114,3358xe" fillcolor="#0f0e0d" stroked="f">
              <v:path arrowok="t"/>
            </v:shape>
            <v:shape id="_x0000_s8937" style="position:absolute;left:4318;top:1947;width:3014;height:2291" coordorigin="4318,1947" coordsize="3014,2291" path="m6079,3336r-11,-1l6072,3311r3,7l6080,3322r2,16l6079,3336xe" fillcolor="#0f0e0d" stroked="f">
              <v:path arrowok="t"/>
            </v:shape>
            <v:shape id="_x0000_s8936" style="position:absolute;left:4318;top:1947;width:3014;height:2291" coordorigin="4318,1947" coordsize="3014,2291" path="m6068,3335r,4l6065,3309r7,2l6068,3335xe" fillcolor="#0f0e0d" stroked="f">
              <v:path arrowok="t"/>
            </v:shape>
            <v:shape id="_x0000_s8935" style="position:absolute;left:4318;top:1947;width:3014;height:2291" coordorigin="4318,1947" coordsize="3014,2291" path="m6239,2919r1,-10l6257,2909r1,l6254,2915r-14,-5l6239,2919xe" fillcolor="#0f0e0d" stroked="f">
              <v:path arrowok="t"/>
            </v:shape>
            <v:shape id="_x0000_s8934" style="position:absolute;left:4318;top:1947;width:3014;height:2291" coordorigin="4318,1947" coordsize="3014,2291" path="m6144,2947r11,-52l6155,2918r16,-6l6186,2903r17,17l6182,2924r-19,7l6148,2942r-4,5xe" fillcolor="#0f0e0d" stroked="f">
              <v:path arrowok="t"/>
            </v:shape>
            <v:shape id="_x0000_s8933" style="position:absolute;left:4318;top:1947;width:3014;height:2291" coordorigin="4318,1947" coordsize="3014,2291" path="m6158,2908r-3,10l6155,2895r18,-1l6167,2903r-9,5xe" fillcolor="#0f0e0d" stroked="f">
              <v:path arrowok="t"/>
            </v:shape>
            <v:shape id="_x0000_s8932" style="position:absolute;left:4318;top:1947;width:3014;height:2291" coordorigin="4318,1947" coordsize="3014,2291" path="m5988,3487r-12,9l5978,3487r9,-13l5987,3473r4,-12l6001,3487r-13,xe" fillcolor="#0f0e0d" stroked="f">
              <v:path arrowok="t"/>
            </v:shape>
            <v:shape id="_x0000_s8931" style="position:absolute;left:4318;top:1947;width:3014;height:2291" coordorigin="4318,1947" coordsize="3014,2291" path="m5967,3497r11,-10l5976,3496r-10,13l5965,3512r2,-15xe" fillcolor="#0f0e0d" stroked="f">
              <v:path arrowok="t"/>
            </v:shape>
            <v:shape id="_x0000_s8930" style="position:absolute;left:4318;top:1947;width:3014;height:2291" coordorigin="4318,1947" coordsize="3014,2291" path="m5990,3949r-10,-8l5983,3937r10,6l5990,3949xe" fillcolor="#0f0e0d" stroked="f">
              <v:path arrowok="t"/>
            </v:shape>
            <v:shape id="_x0000_s8929" style="position:absolute;left:4318;top:1947;width:3014;height:2291" coordorigin="4318,1947" coordsize="3014,2291" path="m5959,3133r1,-14l5974,3105r12,-17l5984,3122r-8,2l5967,3128r-8,5xe" fillcolor="#0f0e0d" stroked="f">
              <v:path arrowok="t"/>
            </v:shape>
            <v:shape id="_x0000_s8928" style="position:absolute;left:4318;top:1947;width:3014;height:2291" coordorigin="4318,1947" coordsize="3014,2291" path="m5934,3160r,-11l5946,3133r,25l5934,3160xe" fillcolor="#0f0e0d" stroked="f">
              <v:path arrowok="t"/>
            </v:shape>
            <v:shape id="_x0000_s8927" style="position:absolute;left:4318;top:1947;width:3014;height:2291" coordorigin="4318,1947" coordsize="3014,2291" path="m5523,2811r21,-1l5528,2837r-19,10l5493,2860r-7,12l5481,2880r7,-25l5505,2845r16,-12l5526,2829r-3,-18xe" fillcolor="#0f0e0d" stroked="f">
              <v:path arrowok="t"/>
            </v:shape>
            <v:shape id="_x0000_s8926" style="position:absolute;left:4318;top:1947;width:3014;height:2291" coordorigin="4318,1947" coordsize="3014,2291" path="m5456,2862r16,-13l5469,2864r19,-9l5481,2880r-2,-8l5462,2881r-6,-19xe" fillcolor="#0f0e0d" stroked="f">
              <v:path arrowok="t"/>
            </v:shape>
            <v:shape id="_x0000_s8925" style="position:absolute;left:4318;top:1947;width:3014;height:2291" coordorigin="4318,1947" coordsize="3014,2291" path="m5536,2896r8,1l5541,2915r8,4l5552,2908r10,2l5547,2923r-9,-7l5536,2896xe" fillcolor="#0f0e0d" stroked="f">
              <v:path arrowok="t"/>
            </v:shape>
            <v:shape id="_x0000_s8924" style="position:absolute;left:4318;top:1947;width:3014;height:2291" coordorigin="4318,1947" coordsize="3014,2291" path="m5511,2946r1,-13l5523,2929r12,-2l5538,2916r9,7l5529,2932r-16,12l5511,2946xe" fillcolor="#0f0e0d" stroked="f">
              <v:path arrowok="t"/>
            </v:shape>
            <v:shape id="_x0000_s8923" style="position:absolute;left:4318;top:1947;width:3014;height:2291" coordorigin="4318,1947" coordsize="3014,2291" path="m5527,3523r-5,8l5526,3520r6,-1l5533,3524r-6,-1xe" fillcolor="#0f0e0d" stroked="f">
              <v:path arrowok="t"/>
            </v:shape>
            <v:shape id="_x0000_s8922" style="position:absolute;left:4318;top:1947;width:3014;height:2291" coordorigin="4318,1947" coordsize="3014,2291" path="m5529,3492r-12,18l5513,3512r4,11l5509,3501r15,-13l5529,3492xe" fillcolor="#0f0e0d" stroked="f">
              <v:path arrowok="t"/>
            </v:shape>
            <v:shape id="_x0000_s8921" style="position:absolute;left:4318;top:1947;width:3014;height:2291" coordorigin="4318,1947" coordsize="3014,2291" path="m5507,3537r-13,13l5504,3537r5,-7l5522,3537r-15,xe" fillcolor="#0f0e0d" stroked="f">
              <v:path arrowok="t"/>
            </v:shape>
            <v:shape id="_x0000_s8920" style="position:absolute;left:4318;top:1947;width:3014;height:2291" coordorigin="4318,1947" coordsize="3014,2291" path="m5443,3534r5,-6l5456,3535r-15,4l5439,3547r-3,-7l5443,3534xe" fillcolor="#0f0e0d" stroked="f">
              <v:path arrowok="t"/>
            </v:shape>
            <v:shape id="_x0000_s8919" style="position:absolute;left:4318;top:1947;width:3014;height:2291" coordorigin="4318,1947" coordsize="3014,2291" path="m5428,3580r-17,-5l5411,3542r5,-11l5428,3580xe" fillcolor="#0f0e0d" stroked="f">
              <v:path arrowok="t"/>
            </v:shape>
            <v:shape id="_x0000_s8918" style="position:absolute;left:4318;top:1947;width:3014;height:2291" coordorigin="4318,1947" coordsize="3014,2291" path="m5397,3543r14,32l5392,3570r-20,-4l5358,3532r14,11l5392,3544r5,-1xe" fillcolor="#0f0e0d" stroked="f">
              <v:path arrowok="t"/>
            </v:shape>
            <v:shape id="_x0000_s8917" style="position:absolute;left:4318;top:1947;width:3014;height:2291" coordorigin="4318,1947" coordsize="3014,2291" path="m5299,3522r2,1l5314,3534r18,7l5352,3541r-1,22l5329,3560r-21,-1l5299,3522xe" fillcolor="#0f0e0d" stroked="f">
              <v:path arrowok="t"/>
            </v:shape>
            <v:shape id="_x0000_s8916" style="position:absolute;left:4318;top:1947;width:3014;height:2291" coordorigin="4318,1947" coordsize="3014,2291" path="m5281,3535r4,2l5295,3537r3,-2l5299,3522r9,37l5288,3559r-7,-24xe" fillcolor="#0f0e0d" stroked="f">
              <v:path arrowok="t"/>
            </v:shape>
            <v:shape id="_x0000_s8915" style="position:absolute;left:4318;top:1947;width:3014;height:2291" coordorigin="4318,1947" coordsize="3014,2291" path="m5280,3531r1,-1l5281,3535r7,24l5272,3531r8,xe" fillcolor="#0f0e0d" stroked="f">
              <v:path arrowok="t"/>
            </v:shape>
            <v:shape id="_x0000_s8914" style="position:absolute;left:4318;top:1947;width:3014;height:2291" coordorigin="4318,1947" coordsize="3014,2291" path="m5269,3559r-18,3l5257,3535r7,-7l5271,3521r-2,38xe" fillcolor="#0f0e0d" stroked="f">
              <v:path arrowok="t"/>
            </v:shape>
            <v:shape id="_x0000_s8913" style="position:absolute;left:4318;top:1947;width:3014;height:2291" coordorigin="4318,1947" coordsize="3014,2291" path="m5257,3535r-6,27l5246,3556r-4,-2l5241,3536r16,-1xe" fillcolor="#0f0e0d" stroked="f">
              <v:path arrowok="t"/>
            </v:shape>
            <v:shape id="_x0000_s8912" style="position:absolute;left:4318;top:1947;width:3014;height:2291" coordorigin="4318,1947" coordsize="3014,2291" path="m5235,3552r-20,-4l5221,3531r7,2l5241,3536r1,18l5235,3552xe" fillcolor="#0f0e0d" stroked="f">
              <v:path arrowok="t"/>
            </v:shape>
            <v:shape id="_x0000_s8911" style="position:absolute;left:4318;top:1947;width:3014;height:2291" coordorigin="4318,1947" coordsize="3014,2291" path="m5154,3541r10,-12l5183,3530r21,1l5221,3531r-6,17l5195,3545r-20,-2l5154,3541xe" fillcolor="#0f0e0d" stroked="f">
              <v:path arrowok="t"/>
            </v:shape>
            <v:shape id="_x0000_s8910" style="position:absolute;left:4318;top:1947;width:3014;height:2291" coordorigin="4318,1947" coordsize="3014,2291" path="m5141,3514r-6,-10l5137,3495r3,14l5141,3514xe" fillcolor="#0f0e0d" stroked="f">
              <v:path arrowok="t"/>
            </v:shape>
            <v:shape id="_x0000_s8909" style="position:absolute;left:4318;top:1947;width:3014;height:2291" coordorigin="4318,1947" coordsize="3014,2291" path="m5474,3869r-1,-13l5486,3852r10,-8l5506,3837r7,15l5501,3847r-15,7l5479,3863r-5,6xe" fillcolor="#0f0e0d" stroked="f">
              <v:path arrowok="t"/>
            </v:shape>
            <v:shape id="_x0000_s8908" style="position:absolute;left:4318;top:1947;width:3014;height:2291" coordorigin="4318,1947" coordsize="3014,2291" path="m5474,3869r5,-6l5491,3882r-16,-4l5459,3886r-15,9l5443,3896r8,-8l5462,3878r14,-1l5477,3871r-3,-2xe" fillcolor="#0f0e0d" stroked="f">
              <v:path arrowok="t"/>
            </v:shape>
            <v:shape id="_x0000_s8907" style="position:absolute;left:4318;top:1947;width:3014;height:2291" coordorigin="4318,1947" coordsize="3014,2291" path="m5472,3867r-13,4l5459,3836r6,11l5473,3856r1,13l5472,3867xe" fillcolor="#0f0e0d" stroked="f">
              <v:path arrowok="t"/>
            </v:shape>
            <v:shape id="_x0000_s8906" style="position:absolute;left:4318;top:1947;width:3014;height:2291" coordorigin="4318,1947" coordsize="3014,2291" path="m5440,3887r-2,-4l5441,3871r7,7l5440,3887xe" fillcolor="#0f0e0d" stroked="f">
              <v:path arrowok="t"/>
            </v:shape>
            <v:shape id="_x0000_s8905" style="position:absolute;left:4318;top:1947;width:3014;height:2291" coordorigin="4318,1947" coordsize="3014,2291" path="m5487,3934r-10,-2l5482,3905r19,4l5493,3939r-6,-5xe" fillcolor="#0f0e0d" stroked="f">
              <v:path arrowok="t"/>
            </v:shape>
            <v:shape id="_x0000_s8904" style="position:absolute;left:4318;top:1947;width:3014;height:2291" coordorigin="4318,1947" coordsize="3014,2291" path="m5462,3900r20,5l5462,3932r-1,-7l5452,3927r-6,-2l5445,3927r-2,-31l5462,3900xe" fillcolor="#0f0e0d" stroked="f">
              <v:path arrowok="t"/>
            </v:shape>
            <v:shape id="_x0000_s8903" style="position:absolute;left:4318;top:1947;width:3014;height:2291" coordorigin="4318,1947" coordsize="3014,2291" path="m5420,3953r-1,-58l5425,3885r-2,66l5420,3953xe" fillcolor="#0f0e0d" stroked="f">
              <v:path arrowok="t"/>
            </v:shape>
            <v:shape id="_x0000_s8902" style="position:absolute;left:4318;top:1947;width:3014;height:2291" coordorigin="4318,1947" coordsize="3014,2291" path="m5559,2961r-2,12l5557,3008r-18,5l5529,3002r-6,-18l5525,2968r2,17l5537,2996r17,-11l5556,2966r3,-5xe" fillcolor="#0f0e0d" stroked="f">
              <v:path arrowok="t"/>
            </v:shape>
            <v:shape id="_x0000_s8901" style="position:absolute;left:4318;top:1947;width:3014;height:2291" coordorigin="4318,1947" coordsize="3014,2291" path="m5527,3823r-3,-8l5527,3799r5,5l5528,3818r-1,5xe" fillcolor="#0f0e0d" stroked="f">
              <v:path arrowok="t"/>
            </v:shape>
            <v:shape id="_x0000_s8900" style="position:absolute;left:4318;top:1947;width:3014;height:2291" coordorigin="4318,1947" coordsize="3014,2291" path="m5549,2400r8,-7l5560,2408r-15,5l5543,2413r6,-13xe" fillcolor="#0f0e0d" stroked="f">
              <v:path arrowok="t"/>
            </v:shape>
            <v:shape id="_x0000_s8899" style="position:absolute;left:4318;top:1947;width:3014;height:2291" coordorigin="4318,1947" coordsize="3014,2291" path="m5557,3455r,-15l5569,3439r,l5579,3433r8,-7l5591,3415r2,-16l5598,3408r5,24l5591,3430r-11,8l5573,3451r1,11l5566,3458r-9,-3xe" fillcolor="#0f0e0d" stroked="f">
              <v:path arrowok="t"/>
            </v:shape>
            <v:shape id="_x0000_s8898" style="position:absolute;left:4318;top:1947;width:3014;height:2291" coordorigin="4318,1947" coordsize="3014,2291" path="m5557,3460r-7,11l5557,3455r9,3l5557,3460xe" fillcolor="#0f0e0d" stroked="f">
              <v:path arrowok="t"/>
            </v:shape>
            <v:shape id="_x0000_s8897" style="position:absolute;left:4318;top:1947;width:3014;height:2291" coordorigin="4318,1947" coordsize="3014,2291" path="m5557,3556r15,1l5563,3589r-7,-35l5557,3554r1,1l5557,3556xe" fillcolor="#0f0e0d" stroked="f">
              <v:path arrowok="t"/>
            </v:shape>
            <v:shape id="_x0000_s8896" style="position:absolute;left:4318;top:1947;width:3014;height:2291" coordorigin="4318,1947" coordsize="3014,2291" path="m5660,2900r,xe" fillcolor="#0f0e0d" stroked="f">
              <v:path arrowok="t"/>
            </v:shape>
            <v:shape id="_x0000_s8895" style="position:absolute;left:4318;top:1947;width:3014;height:2291" coordorigin="4318,1947" coordsize="3014,2291" path="m5557,3008r,-35l5563,2977r20,-9l5599,2956r7,-13l5624,2940r16,-12l5655,2914r-7,18l5631,2943r-16,12l5599,2967r-15,13l5573,2989r3,10l5557,3008xe" fillcolor="#0f0e0d" stroked="f">
              <v:path arrowok="t"/>
            </v:shape>
            <v:shape id="_x0000_s8894" style="position:absolute;left:4318;top:1947;width:3014;height:2291" coordorigin="4318,1947" coordsize="3014,2291" path="m5660,2332r-20,2l5648,2301r7,-2l5660,2291r1,-20l5661,2407r-2,-6l5655,2400r,-58l5660,2332xe" fillcolor="#0f0e0d" stroked="f">
              <v:path arrowok="t"/>
            </v:shape>
            <v:shape id="_x0000_s8893" style="position:absolute;left:4318;top:1947;width:3014;height:2291" coordorigin="4318,1947" coordsize="3014,2291" path="m5640,2334r-2,-48l5645,2288r3,13l5640,2334xe" fillcolor="#0f0e0d" stroked="f">
              <v:path arrowok="t"/>
            </v:shape>
            <v:shape id="_x0000_s8892" style="position:absolute;left:4318;top:1947;width:3014;height:2291" coordorigin="4318,1947" coordsize="3014,2291" path="m5623,2343r-16,13l5608,2324r12,-7l5621,2249r9,9l5623,2343xe" fillcolor="#0f0e0d" stroked="f">
              <v:path arrowok="t"/>
            </v:shape>
            <v:shape id="_x0000_s8891" style="position:absolute;left:4318;top:1947;width:3014;height:2291" coordorigin="4318,1947" coordsize="3014,2291" path="m5593,2370r-16,13l5590,2334r18,-10l5607,2356r-14,14xe" fillcolor="#0f0e0d" stroked="f">
              <v:path arrowok="t"/>
            </v:shape>
            <v:shape id="_x0000_s8890" style="position:absolute;left:4318;top:1947;width:3014;height:2291" coordorigin="4318,1947" coordsize="3014,2291" path="m5659,2492r-1,4l5653,2497r-6,l5652,2406r-1,62l5657,2484r2,8xe" fillcolor="#0f0e0d" stroked="f">
              <v:path arrowok="t"/>
            </v:shape>
            <v:shape id="_x0000_s8889" style="position:absolute;left:4318;top:1947;width:3014;height:2291" coordorigin="4318,1947" coordsize="3014,2291" path="m5644,2359r11,-17l5647,2444r-7,-2l5639,2435r-7,-60l5644,2359xe" fillcolor="#0f0e0d" stroked="f">
              <v:path arrowok="t"/>
            </v:shape>
            <v:shape id="_x0000_s8888" style="position:absolute;left:4318;top:1947;width:3014;height:2291" coordorigin="4318,1947" coordsize="3014,2291" path="m5639,2435r-12,-3l5623,2445r-5,-3l5609,2447r9,-57l5632,2375r7,60xe" fillcolor="#0f0e0d" stroked="f">
              <v:path arrowok="t"/>
            </v:shape>
            <v:shape id="_x0000_s8887" style="position:absolute;left:4318;top:1947;width:3014;height:2291" coordorigin="4318,1947" coordsize="3014,2291" path="m5607,2452r-4,-49l5618,2390r-9,57l5607,2452xe" fillcolor="#0f0e0d" stroked="f">
              <v:path arrowok="t"/>
            </v:shape>
            <v:shape id="_x0000_s8886" style="position:absolute;left:4318;top:1947;width:3014;height:2291" coordorigin="4318,1947" coordsize="3014,2291" path="m5563,3589r9,-32l5581,3553r5,6l5592,3564r8,26l5580,3590r-17,-1xe" fillcolor="#0f0e0d" stroked="f">
              <v:path arrowok="t"/>
            </v:shape>
            <v:shape id="_x0000_s8885" style="position:absolute;left:4318;top:1947;width:3014;height:2291" coordorigin="4318,1947" coordsize="3014,2291" path="m5494,3551r10,5l5521,3556r10,-4l5548,3583r-18,-4l5510,3578r-16,-27xe" fillcolor="#0f0e0d" stroked="f">
              <v:path arrowok="t"/>
            </v:shape>
            <v:shape id="_x0000_s8884" style="position:absolute;left:4318;top:1947;width:3014;height:2291" coordorigin="4318,1947" coordsize="3014,2291" path="m5660,2291r-13,1l5648,2285r13,-14l5660,2291xe" fillcolor="#0f0e0d" stroked="f">
              <v:path arrowok="t"/>
            </v:shape>
            <v:shape id="_x0000_s8883" style="position:absolute;left:4318;top:1947;width:3014;height:2291" coordorigin="4318,1947" coordsize="3014,2291" path="m5655,2894r-1,-10l5662,2887r-2,12l5655,2894xe" fillcolor="#0f0e0d" stroked="f">
              <v:path arrowok="t"/>
            </v:shape>
            <v:shape id="_x0000_s8882" style="position:absolute;left:4318;top:1947;width:3014;height:2291" coordorigin="4318,1947" coordsize="3014,2291" path="m6893,2843r9,4l6898,2892r-8,18l6878,2927r-9,17l6880,2912r11,-16l6895,2890r-2,-47xe" fillcolor="#0f0e0d" stroked="f">
              <v:path arrowok="t"/>
            </v:shape>
            <v:shape id="_x0000_s8881" style="position:absolute;left:4318;top:1947;width:3014;height:2291" coordorigin="4318,1947" coordsize="3014,2291" path="m6869,2944r,1l6868,2928r12,-16l6869,2944xe" fillcolor="#0f0e0d" stroked="f">
              <v:path arrowok="t"/>
            </v:shape>
            <v:shape id="_x0000_s8880" style="position:absolute;left:4318;top:1947;width:3014;height:2291" coordorigin="4318,1947" coordsize="3014,2291" path="m6855,2969r-1,13l6846,2961r10,-17l6864,2965r-9,4xe" fillcolor="#0f0e0d" stroked="f">
              <v:path arrowok="t"/>
            </v:shape>
            <v:shape id="_x0000_s8879" style="position:absolute;left:4318;top:1947;width:3014;height:2291" coordorigin="4318,1947" coordsize="3014,2291" path="m6837,2984r,-4l6846,2961r8,21l6843,2984r,-3l6837,2984xe" fillcolor="#0f0e0d" stroked="f">
              <v:path arrowok="t"/>
            </v:shape>
            <v:shape id="_x0000_s8878" style="position:absolute;left:4318;top:1947;width:3014;height:2291" coordorigin="4318,1947" coordsize="3014,2291" path="m6884,3312r,67l6884,3387r9,2l6895,3373r4,39l6883,3405r1,-93xe" fillcolor="#0f0e0d" stroked="f">
              <v:path arrowok="t"/>
            </v:shape>
            <v:shape id="_x0000_s8877" style="position:absolute;left:4318;top:1947;width:3014;height:2291" coordorigin="4318,1947" coordsize="3014,2291" path="m6883,3405r-15,-9l6869,3325r15,-13l6883,3405xe" fillcolor="#0f0e0d" stroked="f">
              <v:path arrowok="t"/>
            </v:shape>
            <v:shape id="_x0000_s8876" style="position:absolute;left:4318;top:1947;width:3014;height:2291" coordorigin="4318,1947" coordsize="3014,2291" path="m6910,2883r-2,5l6900,2887r-2,5l6902,2847r-2,22l6912,2873r-2,10xe" fillcolor="#0f0e0d" stroked="f">
              <v:path arrowok="t"/>
            </v:shape>
            <v:shape id="_x0000_s8875" style="position:absolute;left:4318;top:1947;width:3014;height:2291" coordorigin="4318,1947" coordsize="3014,2291" path="m6922,3144r-8,-6l6914,3125r3,1l6917,3108r1,-19l6922,3144xe" fillcolor="#0f0e0d" stroked="f">
              <v:path arrowok="t"/>
            </v:shape>
            <v:shape id="_x0000_s8874" style="position:absolute;left:4318;top:1947;width:3014;height:2291" coordorigin="4318,1947" coordsize="3014,2291" path="m6883,3099r,9l6888,3139r12,-11l6914,3125r,13l6902,3153r-9,18l6886,3191r-3,-92xe" fillcolor="#0f0e0d" stroked="f">
              <v:path arrowok="t"/>
            </v:shape>
            <v:shape id="_x0000_s8873" style="position:absolute;left:4318;top:1947;width:3014;height:2291" coordorigin="4318,1947" coordsize="3014,2291" path="m6911,3326r9,-10l6916,3337r-7,18l6904,3373r-3,-29l6911,3326xe" fillcolor="#0f0e0d" stroked="f">
              <v:path arrowok="t"/>
            </v:shape>
            <v:shape id="_x0000_s8872" style="position:absolute;left:4318;top:1947;width:3014;height:2291" coordorigin="4318,1947" coordsize="3014,2291" path="m6889,3078r14,l6897,3113r-7,15l6888,3139r-5,-31l6889,3106r4,-5l6893,3093r-4,-15xe" fillcolor="#0f0e0d" stroked="f">
              <v:path arrowok="t"/>
            </v:shape>
            <v:shape id="_x0000_s8871" style="position:absolute;left:4318;top:1947;width:3014;height:2291" coordorigin="4318,1947" coordsize="3014,2291" path="m6899,3011r-9,18l6886,3041r-3,58l6886,3191r-6,20l6882,3028r9,-50l6899,3011xe" fillcolor="#0f0e0d" stroked="f">
              <v:path arrowok="t"/>
            </v:shape>
            <v:shape id="_x0000_s8870" style="position:absolute;left:4318;top:1947;width:3014;height:2291" coordorigin="4318,1947" coordsize="3014,2291" path="m6879,3029r3,-1l6880,3211r-2,4l6876,3031r3,-2xe" fillcolor="#0f0e0d" stroked="f">
              <v:path arrowok="t"/>
            </v:shape>
            <v:shape id="_x0000_s8869" style="position:absolute;left:4318;top:1947;width:3014;height:2291" coordorigin="4318,1947" coordsize="3014,2291" path="m6904,3098r-7,15l6903,3078r4,7l6904,3098xe" fillcolor="#0f0e0d" stroked="f">
              <v:path arrowok="t"/>
            </v:shape>
            <v:shape id="_x0000_s8868" style="position:absolute;left:4318;top:1947;width:3014;height:2291" coordorigin="4318,1947" coordsize="3014,2291" path="m6899,3054r-9,18l6889,3078r-6,14l6883,3099r3,-58l6899,3036r,18xe" fillcolor="#0f0e0d" stroked="f">
              <v:path arrowok="t"/>
            </v:shape>
            <v:shape id="_x0000_s8867" style="position:absolute;left:4318;top:1947;width:3014;height:2291" coordorigin="4318,1947" coordsize="3014,2291" path="m6908,3037r-9,17l6899,3036r13,-22l6912,3017r4,1l6908,3037xe" fillcolor="#0f0e0d" stroked="f">
              <v:path arrowok="t"/>
            </v:shape>
            <v:shape id="_x0000_s8866" style="position:absolute;left:4318;top:1947;width:3014;height:2291" coordorigin="4318,1947" coordsize="3014,2291" path="m6908,2987r,7l6899,3011r-8,-33l6901,2962r-4,25l6900,2989r8,-2xe" fillcolor="#0f0e0d" stroked="f">
              <v:path arrowok="t"/>
            </v:shape>
            <v:shape id="_x0000_s8865" style="position:absolute;left:4318;top:1947;width:3014;height:2291" coordorigin="4318,1947" coordsize="3014,2291" path="m6882,2996r9,-18l6882,3028r,-5l6882,3018r-7,-2l6882,2996xe" fillcolor="#0f0e0d" stroked="f">
              <v:path arrowok="t"/>
            </v:shape>
            <v:shape id="_x0000_s8864" style="position:absolute;left:4318;top:1947;width:3014;height:2291" coordorigin="4318,1947" coordsize="3014,2291" path="m6901,2962r4,-6l6908,2967r-9,10l6897,2987r4,-25xe" fillcolor="#0f0e0d" stroked="f">
              <v:path arrowok="t"/>
            </v:shape>
            <v:shape id="_x0000_s8863" style="position:absolute;left:4318;top:1947;width:3014;height:2291" coordorigin="4318,1947" coordsize="3014,2291" path="m6499,2785r9,2l6524,2786r7,-5l6518,2781r-5,-21l6533,2757r1,33l6513,2791r-14,-6xe" fillcolor="#0f0e0d" stroked="f">
              <v:path arrowok="t"/>
            </v:shape>
            <v:shape id="_x0000_s8862" style="position:absolute;left:4318;top:1947;width:3014;height:2291" coordorigin="4318,1947" coordsize="3014,2291" path="m6496,2770r2,2l6504,2772r2,-2l6505,2777r-6,8l6496,2770xe" fillcolor="#0f0e0d" stroked="f">
              <v:path arrowok="t"/>
            </v:shape>
            <v:shape id="_x0000_s8861" style="position:absolute;left:4318;top:1947;width:3014;height:2291" coordorigin="4318,1947" coordsize="3014,2291" path="m5010,2870r5,-4l5012,2880r-3,-2l5007,2881r-7,-17l5016,2854r-3,10l5010,2870xe" fillcolor="#0f0e0d" stroked="f">
              <v:path arrowok="t"/>
            </v:shape>
            <v:shape id="_x0000_s8860" style="position:absolute;left:4318;top:1947;width:3014;height:2291" coordorigin="4318,1947" coordsize="3014,2291" path="m6178,3606r-3,4l6177,3583r6,-9l6184,3596r2,12l6178,3606xe" fillcolor="#0f0e0d" stroked="f">
              <v:path arrowok="t"/>
            </v:shape>
            <v:shape id="_x0000_s8859" style="position:absolute;left:4318;top:1947;width:3014;height:2291" coordorigin="4318,1947" coordsize="3014,2291" path="m6174,3616r-3,-32l6177,3583r-2,27l6174,3616xe" fillcolor="#0f0e0d" stroked="f">
              <v:path arrowok="t"/>
            </v:shape>
            <v:shape id="_x0000_s8858" style="position:absolute;left:4318;top:1947;width:3014;height:2291" coordorigin="4318,1947" coordsize="3014,2291" path="m6201,2998r-9,-2l6194,2993r7,-2l6203,2994r-2,4xe" fillcolor="#0f0e0d" stroked="f">
              <v:path arrowok="t"/>
            </v:shape>
            <v:shape id="_x0000_s8857" style="position:absolute;left:4318;top:1947;width:3014;height:2291" coordorigin="4318,1947" coordsize="3014,2291" path="m6178,3005r-15,7l6171,2997r,-1l6178,3005xe" fillcolor="#0f0e0d" stroked="f">
              <v:path arrowok="t"/>
            </v:shape>
            <v:shape id="_x0000_s8856" style="position:absolute;left:4318;top:1947;width:3014;height:2291" coordorigin="4318,1947" coordsize="3014,2291" path="m6210,3053r-5,-9l6210,3042r2,-4l6210,3053xe" fillcolor="#0f0e0d" stroked="f">
              <v:path arrowok="t"/>
            </v:shape>
            <v:shape id="_x0000_s8855" style="position:absolute;left:4318;top:1947;width:3014;height:2291" coordorigin="4318,1947" coordsize="3014,2291" path="m6259,3174r-16,13l6245,3181r4,-3l6252,3172r7,-2l6259,3174xe" fillcolor="#0f0e0d" stroked="f">
              <v:path arrowok="t"/>
            </v:shape>
            <v:shape id="_x0000_s8854" style="position:absolute;left:4318;top:1947;width:3014;height:2291" coordorigin="4318,1947" coordsize="3014,2291" path="m6245,3181r-2,6l6223,3195r-19,7l6194,3207r17,-15l6228,3185r17,-4xe" fillcolor="#0f0e0d" stroked="f">
              <v:path arrowok="t"/>
            </v:shape>
            <v:shape id="_x0000_s8853" style="position:absolute;left:4318;top:1947;width:3014;height:2291" coordorigin="4318,1947" coordsize="3014,2291" path="m6194,3207r-1,11l6190,3196r21,-4l6194,3207xe" fillcolor="#0f0e0d" stroked="f">
              <v:path arrowok="t"/>
            </v:shape>
            <v:shape id="_x0000_s8852" style="position:absolute;left:4318;top:1947;width:3014;height:2291" coordorigin="4318,1947" coordsize="3014,2291" path="m6157,3363r2,13l6168,3379r16,-2l6185,3310r6,71l6175,3380r-18,6l6157,3363xe" fillcolor="#0f0e0d" stroked="f">
              <v:path arrowok="t"/>
            </v:shape>
            <v:shape id="_x0000_s8851" style="position:absolute;left:4318;top:1947;width:3014;height:2291" coordorigin="4318,1947" coordsize="3014,2291" path="m6249,3178r-7,-6l6248,3171r4,1l6249,3178xe" fillcolor="#0f0e0d" stroked="f">
              <v:path arrowok="t"/>
            </v:shape>
            <v:shape id="_x0000_s8850" style="position:absolute;left:4318;top:1947;width:3014;height:2291" coordorigin="4318,1947" coordsize="3014,2291" path="m6174,3072r19,-5l6192,3076r-19,7l6155,3090r-1,-13l6174,3072xe" fillcolor="#0f0e0d" stroked="f">
              <v:path arrowok="t"/>
            </v:shape>
            <v:shape id="_x0000_s8849" style="position:absolute;left:4318;top:1947;width:3014;height:2291" coordorigin="4318,1947" coordsize="3014,2291" path="m6146,3093r-4,19l6140,3107r-2,-5l6154,3077r1,13l6146,3093xe" fillcolor="#0f0e0d" stroked="f">
              <v:path arrowok="t"/>
            </v:shape>
            <v:shape id="_x0000_s8848" style="position:absolute;left:4318;top:1947;width:3014;height:2291" coordorigin="4318,1947" coordsize="3014,2291" path="m6168,3200r-4,-8l6167,3174r19,-8l6168,3200xe" fillcolor="#0f0e0d" stroked="f">
              <v:path arrowok="t"/>
            </v:shape>
            <v:shape id="_x0000_s8847" style="position:absolute;left:4318;top:1947;width:3014;height:2291" coordorigin="4318,1947" coordsize="3014,2291" path="m6180,3315r4,51l6177,3358r-6,-81l6181,3277r-5,39l6180,3318r,-3xe" fillcolor="#0f0e0d" stroked="f">
              <v:path arrowok="t"/>
            </v:shape>
            <v:shape id="_x0000_s8846" style="position:absolute;left:4318;top:1947;width:3014;height:2291" coordorigin="4318,1947" coordsize="3014,2291" path="m6184,3366r-4,-51l6185,3310r-1,67l6184,3366xe" fillcolor="#0f0e0d" stroked="f">
              <v:path arrowok="t"/>
            </v:shape>
            <v:shape id="_x0000_s8845" style="position:absolute;left:4318;top:1947;width:3014;height:2291" coordorigin="4318,1947" coordsize="3014,2291" path="m6534,2790r-1,-33l6540,2755r2,30l6555,2790r-21,xe" fillcolor="#0f0e0d" stroked="f">
              <v:path arrowok="t"/>
            </v:shape>
            <v:shape id="_x0000_s8844" style="position:absolute;left:4318;top:1947;width:3014;height:2291" coordorigin="4318,1947" coordsize="3014,2291" path="m5909,2955r,-10l5909,2888r5,20l5912,3025r-5,-66l5909,2955xe" fillcolor="#0f0e0d" stroked="f">
              <v:path arrowok="t"/>
            </v:shape>
            <v:shape id="_x0000_s8843" style="position:absolute;left:4318;top:1947;width:3014;height:2291" coordorigin="4318,1947" coordsize="3014,2291" path="m5889,2977r-6,-89l5888,2902r6,7l5889,2977xe" fillcolor="#0f0e0d" stroked="f">
              <v:path arrowok="t"/>
            </v:shape>
            <v:shape id="_x0000_s8842" style="position:absolute;left:4318;top:1947;width:3014;height:2291" coordorigin="4318,1947" coordsize="3014,2291" path="m5882,2978r-4,-3l5882,2937r,-6l5882,2925r,53xe" fillcolor="#0f0e0d" stroked="f">
              <v:path arrowok="t"/>
            </v:shape>
            <v:shape id="_x0000_s8841" style="position:absolute;left:4318;top:1947;width:3014;height:2291" coordorigin="4318,1947" coordsize="3014,2291" path="m5907,3530r-6,-2l5896,3531r-3,5l5893,3543r,-38l5911,3504r-4,26xe" fillcolor="#0f0e0d" stroked="f">
              <v:path arrowok="t"/>
            </v:shape>
            <v:shape id="_x0000_s8840" style="position:absolute;left:4318;top:1947;width:3014;height:2291" coordorigin="4318,1947" coordsize="3014,2291" path="m5874,3500r-4,-24l5876,3481r9,23l5874,3500xe" fillcolor="#0f0e0d" stroked="f">
              <v:path arrowok="t"/>
            </v:shape>
            <v:shape id="_x0000_s8839" style="position:absolute;left:4318;top:1947;width:3014;height:2291" coordorigin="4318,1947" coordsize="3014,2291" path="m5953,3985r-7,16l5924,4001r-19,3l5887,4010r-5,3l5894,3984r20,1l5933,3985r20,xe" fillcolor="#0f0e0d" stroked="f">
              <v:path arrowok="t"/>
            </v:shape>
            <v:shape id="_x0000_s8838" style="position:absolute;left:4318;top:1947;width:3014;height:2291" coordorigin="4318,1947" coordsize="3014,2291" path="m5876,3994r-19,-4l5875,3982r19,2l5882,4013r-6,-19xe" fillcolor="#0f0e0d" stroked="f">
              <v:path arrowok="t"/>
            </v:shape>
            <v:shape id="_x0000_s8837" style="position:absolute;left:4318;top:1947;width:3014;height:2291" coordorigin="4318,1947" coordsize="3014,2291" path="m5865,3934r-11,13l5854,3948r,31l5839,3942r12,-12l5851,3929r4,-11l5865,3934xe" fillcolor="#0f0e0d" stroked="f">
              <v:path arrowok="t"/>
            </v:shape>
            <v:shape id="_x0000_s8836" style="position:absolute;left:4318;top:1947;width:3014;height:2291" coordorigin="4318,1947" coordsize="3014,2291" path="m5839,3942r-3,19l5816,3959r-20,-2l5786,3932r13,12l5819,3947r20,-5xe" fillcolor="#0f0e0d" stroked="f">
              <v:path arrowok="t"/>
            </v:shape>
            <v:shape id="_x0000_s8835" style="position:absolute;left:4318;top:1947;width:3014;height:2291" coordorigin="4318,1947" coordsize="3014,2291" path="m5934,2655r,-3l5935,2644r8,-12l5952,2633r-5,4l5941,2644r3,39l5934,2655xe" fillcolor="#0f0e0d" stroked="f">
              <v:path arrowok="t"/>
            </v:shape>
            <v:shape id="_x0000_s8834" style="position:absolute;left:4318;top:1947;width:3014;height:2291" coordorigin="4318,1947" coordsize="3014,2291" path="m6308,2896r-15,9l6297,2877r2,2l6306,2876r,-4l6308,2896xe" fillcolor="#0f0e0d" stroked="f">
              <v:path arrowok="t"/>
            </v:shape>
            <v:shape id="_x0000_s8833" style="position:absolute;left:4318;top:1947;width:3014;height:2291" coordorigin="4318,1947" coordsize="3014,2291" path="m6533,2802r-14,5l6522,2796r18,1l6547,2798r-14,4xe" fillcolor="#0f0e0d" stroked="f">
              <v:path arrowok="t"/>
            </v:shape>
            <v:shape id="_x0000_s8832" style="position:absolute;left:4318;top:1947;width:3014;height:2291" coordorigin="4318,1947" coordsize="3014,2291" path="m6518,2810r-11,58l6503,2797r19,-1l6519,2807r-1,3xe" fillcolor="#0f0e0d" stroked="f">
              <v:path arrowok="t"/>
            </v:shape>
            <v:shape id="_x0000_s8831" style="position:absolute;left:4318;top:1947;width:3014;height:2291" coordorigin="4318,1947" coordsize="3014,2291" path="m6340,2800r-20,-1l6320,2792r19,1l6354,2794r-14,6xe" fillcolor="#0f0e0d" stroked="f">
              <v:path arrowok="t"/>
            </v:shape>
            <v:shape id="_x0000_s8830" style="position:absolute;left:4318;top:1947;width:3014;height:2291" coordorigin="4318,1947" coordsize="3014,2291" path="m6306,2802r-1,2l6301,2793r19,-1l6320,2799r-14,3xe" fillcolor="#0f0e0d" stroked="f">
              <v:path arrowok="t"/>
            </v:shape>
            <v:shape id="_x0000_s8829" style="position:absolute;left:4318;top:1947;width:3014;height:2291" coordorigin="4318,1947" coordsize="3014,2291" path="m6222,2805r-22,-2l6201,2802r21,-1l6243,2808r-21,-3xe" fillcolor="#0f0e0d" stroked="f">
              <v:path arrowok="t"/>
            </v:shape>
            <v:shape id="_x0000_s8828" style="position:absolute;left:4318;top:1947;width:3014;height:2291" coordorigin="4318,1947" coordsize="3014,2291" path="m6139,2799r-15,4l6108,2800r-15,3l6091,2805r11,-11l6122,2796r17,3xe" fillcolor="#0f0e0d" stroked="f">
              <v:path arrowok="t"/>
            </v:shape>
            <v:shape id="_x0000_s8827" style="position:absolute;left:4318;top:1947;width:3014;height:2291" coordorigin="4318,1947" coordsize="3014,2291" path="m6043,2807r18,-5l6044,2846r-5,6l6025,2810r18,-3xe" fillcolor="#0f0e0d" stroked="f">
              <v:path arrowok="t"/>
            </v:shape>
            <v:shape id="_x0000_s8826" style="position:absolute;left:4318;top:1947;width:3014;height:2291" coordorigin="4318,1947" coordsize="3014,2291" path="m6063,3924r4,9l6062,3934r-1,5l6058,3931r5,-7xe" fillcolor="#0f0e0d" stroked="f">
              <v:path arrowok="t"/>
            </v:shape>
            <v:shape id="_x0000_s8825" style="position:absolute;left:4318;top:1947;width:3014;height:2291" coordorigin="4318,1947" coordsize="3014,2291" path="m6023,3008r-6,-5l6039,2997r-8,12l6023,3008xe" fillcolor="#0f0e0d" stroked="f">
              <v:path arrowok="t"/>
            </v:shape>
            <v:shape id="_x0000_s8824" style="position:absolute;left:4318;top:1947;width:3014;height:2291" coordorigin="4318,1947" coordsize="3014,2291" path="m6029,3234r2,-19l6046,3202r15,-13l6075,3174r1,5l6061,3195r-14,20l6034,3230r-5,4xe" fillcolor="#0f0e0d" stroked="f">
              <v:path arrowok="t"/>
            </v:shape>
            <v:shape id="_x0000_s8823" style="position:absolute;left:4318;top:1947;width:3014;height:2291" coordorigin="4318,1947" coordsize="3014,2291" path="m6009,3240r-6,-8l6004,3224r6,-9l6009,3240xe" fillcolor="#0f0e0d" stroked="f">
              <v:path arrowok="t"/>
            </v:shape>
            <v:shape id="_x0000_s8822" style="position:absolute;left:4318;top:1947;width:3014;height:2291" coordorigin="4318,1947" coordsize="3014,2291" path="m6090,2981r-1,-1l6090,2980r3,5l6090,2981xe" fillcolor="#0f0e0d" stroked="f">
              <v:path arrowok="t"/>
            </v:shape>
            <v:shape id="_x0000_s8821" style="position:absolute;left:4318;top:1947;width:3014;height:2291" coordorigin="4318,1947" coordsize="3014,2291" path="m6067,3134r-17,-15l6057,3040r5,l6064,3038r,-4l6070,3016r4,134l6067,3134xe" fillcolor="#0f0e0d" stroked="f">
              <v:path arrowok="t"/>
            </v:shape>
            <v:shape id="_x0000_s8820" style="position:absolute;left:4318;top:1947;width:3014;height:2291" coordorigin="4318,1947" coordsize="3014,2291" path="m6045,3016r3,6l6057,3035r,2l6057,3040r-7,79l6045,3016xe" fillcolor="#0f0e0d" stroked="f">
              <v:path arrowok="t"/>
            </v:shape>
            <v:shape id="_x0000_s8819" style="position:absolute;left:4318;top:1947;width:3014;height:2291" coordorigin="4318,1947" coordsize="3014,2291" path="m6066,3374r-1,15l6061,3391r-2,-22l6075,3364r3,-2l6066,3374xe" fillcolor="#0f0e0d" stroked="f">
              <v:path arrowok="t"/>
            </v:shape>
            <v:shape id="_x0000_s8818" style="position:absolute;left:4318;top:1947;width:3014;height:2291" coordorigin="4318,1947" coordsize="3014,2291" path="m6061,3391r4,-2l6070,3415r-17,12l6039,3441r-4,6l6047,3424r15,-14l6064,3404r-3,-13xe" fillcolor="#0f0e0d" stroked="f">
              <v:path arrowok="t"/>
            </v:shape>
            <v:shape id="_x0000_s8817" style="position:absolute;left:4318;top:1947;width:3014;height:2291" coordorigin="4318,1947" coordsize="3014,2291" path="m6051,3390r-1,-34l6059,3369r2,22l6051,3390xe" fillcolor="#0f0e0d" stroked="f">
              <v:path arrowok="t"/>
            </v:shape>
            <v:shape id="_x0000_s8816" style="position:absolute;left:4318;top:1947;width:3014;height:2291" coordorigin="4318,1947" coordsize="3014,2291" path="m6014,3451r-2,-8l6010,3410r15,-8l6038,3392r13,-2l6037,3397r-12,12l6017,3420r,1l6014,3451xe" fillcolor="#0f0e0d" stroked="f">
              <v:path arrowok="t"/>
            </v:shape>
            <v:shape id="_x0000_s8815" style="position:absolute;left:4318;top:1947;width:3014;height:2291" coordorigin="4318,1947" coordsize="3014,2291" path="m6010,3459r4,-8l6017,3421r3,6l6023,3434r1,31l6015,3464r-5,-5xe" fillcolor="#0f0e0d" stroked="f">
              <v:path arrowok="t"/>
            </v:shape>
            <v:shape id="_x0000_s8814" style="position:absolute;left:4318;top:1947;width:3014;height:2291" coordorigin="4318,1947" coordsize="3014,2291" path="m5983,3448r-7,-6l5991,3432r5,-20l6004,3437r-9,-2l5987,3438r-4,10xe" fillcolor="#0f0e0d" stroked="f">
              <v:path arrowok="t"/>
            </v:shape>
            <v:shape id="_x0000_s8813" style="position:absolute;left:4318;top:1947;width:3014;height:2291" coordorigin="4318,1947" coordsize="3014,2291" path="m5944,3485r9,-18l5964,3455r2,-7l5978,3461r-12,2l5954,3472r-10,13xe" fillcolor="#0f0e0d" stroked="f">
              <v:path arrowok="t"/>
            </v:shape>
            <v:shape id="_x0000_s8812" style="position:absolute;left:4318;top:1947;width:3014;height:2291" coordorigin="4318,1947" coordsize="3014,2291" path="m5942,3490r-5,-15l5953,3467r-9,18l5942,3490xe" fillcolor="#0f0e0d" stroked="f">
              <v:path arrowok="t"/>
            </v:shape>
            <v:shape id="_x0000_s8811" style="position:absolute;left:4318;top:1947;width:3014;height:2291" coordorigin="4318,1947" coordsize="3014,2291" path="m6062,3550r-8,-12l6054,3531r4,2l6063,3534r-1,16xe" fillcolor="#0f0e0d" stroked="f">
              <v:path arrowok="t"/>
            </v:shape>
            <v:shape id="_x0000_s8810" style="position:absolute;left:4318;top:1947;width:3014;height:2291" coordorigin="4318,1947" coordsize="3014,2291" path="m6020,3544r4,32l6019,3575r-1,2l6015,3578r,-23l6020,3544xe" fillcolor="#0f0e0d" stroked="f">
              <v:path arrowok="t"/>
            </v:shape>
            <v:shape id="_x0000_s8809" style="position:absolute;left:4318;top:1947;width:3014;height:2291" coordorigin="4318,1947" coordsize="3014,2291" path="m5932,2813r2,29l5918,2846r-9,-3l5905,2840r-8,3l5911,2822r1,3l5921,2819r11,-6xe" fillcolor="#0f0e0d" stroked="f">
              <v:path arrowok="t"/>
            </v:shape>
            <v:shape id="_x0000_s8808" style="position:absolute;left:4318;top:1947;width:3014;height:2291" coordorigin="4318,1947" coordsize="3014,2291" path="m5918,2846r-13,6l5909,2848r,-5l5918,2846xe" fillcolor="#0f0e0d" stroked="f">
              <v:path arrowok="t"/>
            </v:shape>
            <v:shape id="_x0000_s8807" style="position:absolute;left:4318;top:1947;width:3014;height:2291" coordorigin="4318,1947" coordsize="3014,2291" path="m5913,2819r,l5913,2822r-2,l5897,2843r-3,-4l5893,2818r20,1xe" fillcolor="#0f0e0d" stroked="f">
              <v:path arrowok="t"/>
            </v:shape>
            <v:shape id="_x0000_s8806" style="position:absolute;left:4318;top:1947;width:3014;height:2291" coordorigin="4318,1947" coordsize="3014,2291" path="m5874,2838r-22,-2l5853,2820r20,-1l5893,2818r1,21l5874,2838xe" fillcolor="#0f0e0d" stroked="f">
              <v:path arrowok="t"/>
            </v:shape>
            <v:shape id="_x0000_s8805" style="position:absolute;left:4318;top:1947;width:3014;height:2291" coordorigin="4318,1947" coordsize="3014,2291" path="m5853,2820r-1,16l5831,2834r-18,2l5799,2843r15,-19l5834,2822r19,-2xe" fillcolor="#0f0e0d" stroked="f">
              <v:path arrowok="t"/>
            </v:shape>
            <v:shape id="_x0000_s8804" style="position:absolute;left:4318;top:1947;width:3014;height:2291" coordorigin="4318,1947" coordsize="3014,2291" path="m5794,2825r20,-1l5799,2843r-7,13l5792,2839r-17,-8l5774,2825r20,xe" fillcolor="#0f0e0d" stroked="f">
              <v:path arrowok="t"/>
            </v:shape>
            <v:shape id="_x0000_s8803" style="position:absolute;left:4318;top:1947;width:3014;height:2291" coordorigin="4318,1947" coordsize="3014,2291" path="m5757,2826r-18,2l5730,2813r-21,1l5689,2817r-20,3l5651,2822r-8,9l5662,2805r20,l5702,2805r21,l5743,2806r14,20xe" fillcolor="#0f0e0d" stroked="f">
              <v:path arrowok="t"/>
            </v:shape>
            <v:shape id="_x0000_s8802" style="position:absolute;left:4318;top:1947;width:3014;height:2291" coordorigin="4318,1947" coordsize="3014,2291" path="m5643,2805r19,l5643,2831r-2,-9l5634,2822r-9,-1l5624,2804r19,1xe" fillcolor="#0f0e0d" stroked="f">
              <v:path arrowok="t"/>
            </v:shape>
            <v:shape id="_x0000_s8801" style="position:absolute;left:4318;top:1947;width:3014;height:2291" coordorigin="4318,1947" coordsize="3014,2291" path="m5598,2839r-1,-16l5598,2819r15,29l5598,2839xe" fillcolor="#0f0e0d" stroked="f">
              <v:path arrowok="t"/>
            </v:shape>
            <v:shape id="_x0000_s8800" style="position:absolute;left:4318;top:1947;width:3014;height:2291" coordorigin="4318,1947" coordsize="3014,2291" path="m5571,2833r-16,6l5561,2800r2,-1l5571,2833xe" fillcolor="#0f0e0d" stroked="f">
              <v:path arrowok="t"/>
            </v:shape>
            <v:shape id="_x0000_s8799" style="position:absolute;left:4318;top:1947;width:3014;height:2291" coordorigin="4318,1947" coordsize="3014,2291" path="m5523,2811r3,18l5519,2828r-1,-28l5537,2794r-12,15l5523,2811xe" fillcolor="#0f0e0d" stroked="f">
              <v:path arrowok="t"/>
            </v:shape>
            <v:shape id="_x0000_s8798" style="position:absolute;left:4318;top:1947;width:3014;height:2291" coordorigin="4318,1947" coordsize="3014,2291" path="m5906,3940r-3,-28l5910,3919r,13l5906,3940xe" fillcolor="#0f0e0d" stroked="f">
              <v:path arrowok="t"/>
            </v:shape>
            <v:shape id="_x0000_s8797" style="position:absolute;left:4318;top:1947;width:3014;height:2291" coordorigin="4318,1947" coordsize="3014,2291" path="m5879,3926r-4,-7l5876,3918r,-14l5879,3926xe" fillcolor="#0f0e0d" stroked="f">
              <v:path arrowok="t"/>
            </v:shape>
            <v:shape id="_x0000_s8796" style="position:absolute;left:4318;top:1947;width:3014;height:2291" coordorigin="4318,1947" coordsize="3014,2291" path="m5830,3907r4,8l5844,3917r11,1l5851,3929r-17,-10l5830,3907xe" fillcolor="#0f0e0d" stroked="f">
              <v:path arrowok="t"/>
            </v:shape>
            <v:shape id="_x0000_s8795" style="position:absolute;left:4318;top:1947;width:3014;height:2291" coordorigin="4318,1947" coordsize="3014,2291" path="m5775,3840r-10,3l5762,3847r10,16l5776,3877r-10,-17l5757,3837r18,3xe" fillcolor="#0f0e0d" stroked="f">
              <v:path arrowok="t"/>
            </v:shape>
            <v:shape id="_x0000_s8794" style="position:absolute;left:4318;top:1947;width:3014;height:2291" coordorigin="4318,1947" coordsize="3014,2291" path="m5739,3826r-6,-19l5743,3825r4,18l5739,3826xe" fillcolor="#0f0e0d" stroked="f">
              <v:path arrowok="t"/>
            </v:shape>
            <v:shape id="_x0000_s8793" style="position:absolute;left:4318;top:1947;width:3014;height:2291" coordorigin="4318,1947" coordsize="3014,2291" path="m5631,3859r7,12l5637,3881r16,8l5648,3908r-1,4l5648,3900r-6,-14l5634,3880r-3,-21xe" fillcolor="#0f0e0d" stroked="f">
              <v:path arrowok="t"/>
            </v:shape>
            <v:shape id="_x0000_s8792" style="position:absolute;left:4318;top:1947;width:3014;height:2291" coordorigin="4318,1947" coordsize="3014,2291" path="m5653,3973r-19,l5635,3909r6,-6l5641,3913r-2,3l5638,3920r15,53xe" fillcolor="#0f0e0d" stroked="f">
              <v:path arrowok="t"/>
            </v:shape>
            <v:shape id="_x0000_s8791" style="position:absolute;left:4318;top:1947;width:3014;height:2291" coordorigin="4318,1947" coordsize="3014,2291" path="m6087,3006r-11,14l6073,3073r1,12l6078,3086r-4,64l6070,3016r17,-10xe" fillcolor="#0f0e0d" stroked="f">
              <v:path arrowok="t"/>
            </v:shape>
            <v:shape id="_x0000_s8790" style="position:absolute;left:4318;top:1947;width:3014;height:2291" coordorigin="4318,1947" coordsize="3014,2291" path="m6117,3607r-7,-21l6112,3588r,2l6116,3590r8,-3l6117,3615r,-8xe" fillcolor="#0f0e0d" stroked="f">
              <v:path arrowok="t"/>
            </v:shape>
            <v:shape id="_x0000_s8789" style="position:absolute;left:4318;top:1947;width:3014;height:2291" coordorigin="4318,1947" coordsize="3014,2291" path="m5480,3959r-3,-19l5488,3948r8,7l5480,3959xe" fillcolor="#0f0e0d" stroked="f">
              <v:path arrowok="t"/>
            </v:shape>
            <v:shape id="_x0000_s8788" style="position:absolute;left:4318;top:1947;width:3014;height:2291" coordorigin="4318,1947" coordsize="3014,2291" path="m5445,3968r-17,1l5428,3966r6,-2l5436,3960r9,8xe" fillcolor="#0f0e0d" stroked="f">
              <v:path arrowok="t"/>
            </v:shape>
            <v:shape id="_x0000_s8787" style="position:absolute;left:4318;top:1947;width:3014;height:2291" coordorigin="4318,1947" coordsize="3014,2291" path="m5494,2908r-3,-4l5491,2900r2,3l5494,2908xe" fillcolor="#0f0e0d" stroked="f">
              <v:path arrowok="t"/>
            </v:shape>
            <v:shape id="_x0000_s8786" style="position:absolute;left:4318;top:1947;width:3014;height:2291" coordorigin="4318,1947" coordsize="3014,2291" path="m5166,2917r-12,-12l5160,2901r6,-4l5166,2917xe" fillcolor="#0f0e0d" stroked="f">
              <v:path arrowok="t"/>
            </v:shape>
            <v:shape id="_x0000_s8785" style="position:absolute;left:4318;top:1947;width:3014;height:2291" coordorigin="4318,1947" coordsize="3014,2291" path="m6782,3687r-5,-5l6778,3438r4,145l6787,3581r-3,149l6781,3702r1,-15xe" fillcolor="#0f0e0d" stroked="f">
              <v:path arrowok="t"/>
            </v:shape>
            <v:shape id="_x0000_s8784" style="position:absolute;left:4318;top:1947;width:3014;height:2291" coordorigin="4318,1947" coordsize="3014,2291" path="m6781,3702r3,28l6780,3750r-2,14l6778,3723r3,-21xe" fillcolor="#0f0e0d" stroked="f">
              <v:path arrowok="t"/>
            </v:shape>
            <v:shape id="_x0000_s8783" style="position:absolute;left:4318;top:1947;width:3014;height:2291" coordorigin="4318,1947" coordsize="3014,2291" path="m6774,2867r16,3l6786,2923r3,15l6772,2935r,-80l6774,2823r1,38l6774,2867xe" fillcolor="#0f0e0d" stroked="f">
              <v:path arrowok="t"/>
            </v:shape>
            <v:shape id="_x0000_s8782" style="position:absolute;left:4318;top:1947;width:3014;height:2291" coordorigin="4318,1947" coordsize="3014,2291" path="m6791,3273r3,-16l6795,3241r-2,-16l6788,3208r-6,-15l6791,3043r7,-17l6796,3334r-5,-61xe" fillcolor="#0f0e0d" stroked="f">
              <v:path arrowok="t"/>
            </v:shape>
            <v:shape id="_x0000_s8781" style="position:absolute;left:4318;top:1947;width:3014;height:2291" coordorigin="4318,1947" coordsize="3014,2291" path="m6785,3289r6,-16l6796,3334r-12,15l6777,3368r-1,-65l6785,3289xe" fillcolor="#0f0e0d" stroked="f">
              <v:path arrowok="t"/>
            </v:shape>
            <v:shape id="_x0000_s8780" style="position:absolute;left:4318;top:1947;width:3014;height:2291" coordorigin="4318,1947" coordsize="3014,2291" path="m6776,3303r1,65l6775,3374r-1,301l6772,3665r,-207l6763,3452r,-136l6776,3303xe" fillcolor="#0f0e0d" stroked="f">
              <v:path arrowok="t"/>
            </v:shape>
            <v:shape id="_x0000_s8779" style="position:absolute;left:4318;top:1947;width:3014;height:2291" coordorigin="4318,1947" coordsize="3014,2291" path="m6722,3479r13,2l6720,3496r-12,16l6699,3529r-3,19l6701,3502r12,-13l6722,3479r,xe" fillcolor="#0f0e0d" stroked="f">
              <v:path arrowok="t"/>
            </v:shape>
            <v:shape id="_x0000_s8778" style="position:absolute;left:4318;top:1947;width:3014;height:2291" coordorigin="4318,1947" coordsize="3014,2291" path="m6652,3566r1,-18l6653,3548r13,-10l6670,3545r-7,1l6656,3553r-3,14l6652,3566xe" fillcolor="#0f0e0d" stroked="f">
              <v:path arrowok="t"/>
            </v:shape>
            <v:shape id="_x0000_s8777" style="position:absolute;left:4318;top:1947;width:3014;height:2291" coordorigin="4318,1947" coordsize="3014,2291" path="m6797,2831r,-8l6797,2806r4,l6800,2852r-6,4l6791,2831r6,xe" fillcolor="#0f0e0d" stroked="f">
              <v:path arrowok="t"/>
            </v:shape>
            <v:shape id="_x0000_s8776" style="position:absolute;left:4318;top:1947;width:3014;height:2291" coordorigin="4318,1947" coordsize="3014,2291" path="m6775,2861r-1,-38l6788,2822r8,-6l6797,2806r,17l6781,2824r-6,37xe" fillcolor="#0f0e0d" stroked="f">
              <v:path arrowok="t"/>
            </v:shape>
            <v:shape id="_x0000_s8775" style="position:absolute;left:4318;top:1947;width:3014;height:2291" coordorigin="4318,1947" coordsize="3014,2291" path="m6781,2824r1,9l6783,2853r-4,4l6775,2861r6,-37xe" fillcolor="#0f0e0d" stroked="f">
              <v:path arrowok="t"/>
            </v:shape>
            <v:shape id="_x0000_s8774" style="position:absolute;left:4318;top:1947;width:3014;height:2291" coordorigin="4318,1947" coordsize="3014,2291" path="m6761,2850r-4,-30l6774,2823r-2,32l6761,2850xe" fillcolor="#0f0e0d" stroked="f">
              <v:path arrowok="t"/>
            </v:shape>
            <v:shape id="_x0000_s8773" style="position:absolute;left:4318;top:1947;width:3014;height:2291" coordorigin="4318,1947" coordsize="3014,2291" path="m6735,2866r7,l6743,2861r3,-5l6751,2858r-1,11l6750,2924r-7,11l6735,2866xe" fillcolor="#0f0e0d" stroked="f">
              <v:path arrowok="t"/>
            </v:shape>
            <v:shape id="_x0000_s8772" style="position:absolute;left:4318;top:1947;width:3014;height:2291" coordorigin="4318,1947" coordsize="3014,2291" path="m6740,2819r-4,11l6734,2827r-7,1l6726,2823r14,-4xe" fillcolor="#0f0e0d" stroked="f">
              <v:path arrowok="t"/>
            </v:shape>
            <v:shape id="_x0000_s8771" style="position:absolute;left:4318;top:1947;width:3014;height:2291" coordorigin="4318,1947" coordsize="3014,2291" path="m6791,2853r-8,l6788,2834r3,-3l6794,2856r-3,-3xe" fillcolor="#0f0e0d" stroked="f">
              <v:path arrowok="t"/>
            </v:shape>
            <v:shape id="_x0000_s8770" style="position:absolute;left:4318;top:1947;width:3014;height:2291" coordorigin="4318,1947" coordsize="3014,2291" path="m6788,3710r-4,20l6787,3581r10,-9l6793,3691r-5,19xe" fillcolor="#0f0e0d" stroked="f">
              <v:path arrowok="t"/>
            </v:shape>
            <v:shape id="_x0000_s8769" style="position:absolute;left:4318;top:1947;width:3014;height:2291" coordorigin="4318,1947" coordsize="3014,2291" path="m6797,2805r-3,-67l6797,2801r,1l6797,2804r,1xe" fillcolor="#0f0e0d" stroked="f">
              <v:path arrowok="t"/>
            </v:shape>
            <v:shape id="_x0000_s8768" style="position:absolute;left:4318;top:1947;width:3014;height:2291" coordorigin="4318,1947" coordsize="3014,2291" path="m6753,3136r8,-1l6770,3071r12,-13l6791,3043r-9,150l6774,3178r-10,-14l6753,3136xe" fillcolor="#0f0e0d" stroked="f">
              <v:path arrowok="t"/>
            </v:shape>
            <v:shape id="_x0000_s8767" style="position:absolute;left:4318;top:1947;width:3014;height:2291" coordorigin="4318,1947" coordsize="3014,2291" path="m6770,3071r-9,64l6761,3133r,-5l6757,3127r,-46l6770,3071xe" fillcolor="#0f0e0d" stroked="f">
              <v:path arrowok="t"/>
            </v:shape>
            <v:shape id="_x0000_s8766" style="position:absolute;left:4318;top:1947;width:3014;height:2291" coordorigin="4318,1947" coordsize="3014,2291" path="m6752,3151r-13,-11l6741,3089r16,-8l6757,3127r-9,-3l6747,3129r5,22xe" fillcolor="#0f0e0d" stroked="f">
              <v:path arrowok="t"/>
            </v:shape>
            <v:shape id="_x0000_s8765" style="position:absolute;left:4318;top:1947;width:3014;height:2291" coordorigin="4318,1947" coordsize="3014,2291" path="m4947,2954r-12,-1l4946,2952r7,-12l4965,2944r-18,10xe" fillcolor="#0f0e0d" stroked="f">
              <v:path arrowok="t"/>
            </v:shape>
            <v:shape id="_x0000_s8764" style="position:absolute;left:4318;top:1947;width:3014;height:2291" coordorigin="4318,1947" coordsize="3014,2291" path="m5048,2920r-7,-17l5045,2900r5,11l5049,2926r-1,-6xe" fillcolor="#0f0e0d" stroked="f">
              <v:path arrowok="t"/>
            </v:shape>
            <v:shape id="_x0000_s8763" style="position:absolute;left:4318;top:1947;width:3014;height:2291" coordorigin="4318,1947" coordsize="3014,2291" path="m5031,2942r-3,-8l5031,2932r,7l5031,2942xe" fillcolor="#0f0e0d" stroked="f">
              <v:path arrowok="t"/>
            </v:shape>
            <v:shape id="_x0000_s8762" style="position:absolute;left:4318;top:1947;width:3014;height:2291" coordorigin="4318,1947" coordsize="3014,2291" path="m5739,3361r-8,11l5738,3354r14,-14l5751,3351r-12,10xe" fillcolor="#0f0e0d" stroked="f">
              <v:path arrowok="t"/>
            </v:shape>
            <v:shape id="_x0000_s8761" style="position:absolute;left:4318;top:1947;width:3014;height:2291" coordorigin="4318,1947" coordsize="3014,2291" path="m5720,3386r-9,2l5716,3359r6,8l5728,3390r-8,-4xe" fillcolor="#0f0e0d" stroked="f">
              <v:path arrowok="t"/>
            </v:shape>
            <v:shape id="_x0000_s8760" style="position:absolute;left:4318;top:1947;width:3014;height:2291" coordorigin="4318,1947" coordsize="3014,2291" path="m5670,3311r-19,-38l5668,3268r16,2l5687,3317r-17,-6xe" fillcolor="#0f0e0d" stroked="f">
              <v:path arrowok="t"/>
            </v:shape>
            <v:shape id="_x0000_s8759" style="position:absolute;left:4318;top:1947;width:3014;height:2291" coordorigin="4318,1947" coordsize="3014,2291" path="m5706,2933r3,-15l5725,2916r7,-10l5741,2897r7,18l5729,2925r-18,9l5706,2933xe" fillcolor="#0f0e0d" stroked="f">
              <v:path arrowok="t"/>
            </v:shape>
            <v:shape id="_x0000_s8758" style="position:absolute;left:4318;top:1947;width:3014;height:2291" coordorigin="4318,1947" coordsize="3014,2291" path="m5694,2945r-17,11l5680,2943r14,-5l5706,2933r5,1l5694,2945xe" fillcolor="#0f0e0d" stroked="f">
              <v:path arrowok="t"/>
            </v:shape>
            <v:shape id="_x0000_s8757" style="position:absolute;left:4318;top:1947;width:3014;height:2291" coordorigin="4318,1947" coordsize="3014,2291" path="m5677,2956r-16,11l5672,2950r4,-5l5677,2933r3,10l5677,2956xe" fillcolor="#0f0e0d" stroked="f">
              <v:path arrowok="t"/>
            </v:shape>
            <v:shape id="_x0000_s8756" style="position:absolute;left:4318;top:1947;width:3014;height:2291" coordorigin="4318,1947" coordsize="3014,2291" path="m5676,2945r-4,-7l5673,2925r4,8l5676,2945xe" fillcolor="#0f0e0d" stroked="f">
              <v:path arrowok="t"/>
            </v:shape>
            <v:shape id="_x0000_s8755" style="position:absolute;left:4318;top:1947;width:3014;height:2291" coordorigin="4318,1947" coordsize="3014,2291" path="m5759,3542r,-2l5770,3532r-6,10l5759,3542xe" fillcolor="#0f0e0d" stroked="f">
              <v:path arrowok="t"/>
            </v:shape>
            <v:shape id="_x0000_s8754" style="position:absolute;left:4318;top:1947;width:3014;height:2291" coordorigin="4318,1947" coordsize="3014,2291" path="m5764,3936r-13,-15l5756,3915r7,8l5775,3927r-11,9xe" fillcolor="#0f0e0d" stroked="f">
              <v:path arrowok="t"/>
            </v:shape>
            <v:shape id="_x0000_s8753" style="position:absolute;left:4318;top:1947;width:3014;height:2291" coordorigin="4318,1947" coordsize="3014,2291" path="m5732,3918r-11,1l5727,3906r1,-3l5731,3893r11,6l5732,3918xe" fillcolor="#0f0e0d" stroked="f">
              <v:path arrowok="t"/>
            </v:shape>
            <v:shape id="_x0000_s8752" style="position:absolute;left:4318;top:1947;width:3014;height:2291" coordorigin="4318,1947" coordsize="3014,2291" path="m5716,3923r-2,7l5712,3916r15,-10l5721,3919r-5,4xe" fillcolor="#0f0e0d" stroked="f">
              <v:path arrowok="t"/>
            </v:shape>
            <v:shape id="_x0000_s8751" style="position:absolute;left:4318;top:1947;width:3014;height:2291" coordorigin="4318,1947" coordsize="3014,2291" path="m5674,3918r-9,-17l5673,3911r8,9l5683,3928r-9,-10xe" fillcolor="#0f0e0d" stroked="f">
              <v:path arrowok="t"/>
            </v:shape>
            <v:shape id="_x0000_s8750" style="position:absolute;left:4318;top:1947;width:3014;height:2291" coordorigin="4318,1947" coordsize="3014,2291" path="m5771,2849r-11,-3l5765,2837r7,5l5771,2849xe" fillcolor="#0f0e0d" stroked="f">
              <v:path arrowok="t"/>
            </v:shape>
            <v:shape id="_x0000_s8749" style="position:absolute;left:4318;top:1947;width:3014;height:2291" coordorigin="4318,1947" coordsize="3014,2291" path="m5729,2732r3,32l5712,2763r-20,-2l5672,2760r-20,-1l5652,2642r,-7l5653,2631r13,107l5683,2740r21,-2l5724,2733r5,-1xe" fillcolor="#0f0e0d" stroked="f">
              <v:path arrowok="t"/>
            </v:shape>
            <v:shape id="_x0000_s8748" style="position:absolute;left:4318;top:1947;width:3014;height:2291" coordorigin="4318,1947" coordsize="3014,2291" path="m5652,2635r-3,-11l5651,2627r2,4l5652,2635xe" fillcolor="#0f0e0d" stroked="f">
              <v:path arrowok="t"/>
            </v:shape>
            <v:shape id="_x0000_s8747" style="position:absolute;left:4318;top:1947;width:3014;height:2291" coordorigin="4318,1947" coordsize="3014,2291" path="m5698,2877r-19,-10l5680,2837r17,-10l5717,2821r-19,56xe" fillcolor="#0f0e0d" stroked="f">
              <v:path arrowok="t"/>
            </v:shape>
            <v:shape id="_x0000_s8746" style="position:absolute;left:4318;top:1947;width:3014;height:2291" coordorigin="4318,1947" coordsize="3014,2291" path="m5724,3888r-1,-4l5731,3893r-3,10l5724,3888xe" fillcolor="#0f0e0d" stroked="f">
              <v:path arrowok="t"/>
            </v:shape>
            <v:shape id="_x0000_s8745" style="position:absolute;left:4318;top:1947;width:3014;height:2291" coordorigin="4318,1947" coordsize="3014,2291" path="m5679,3850r-1,-24l5682,3835r12,19l5679,3850xe" fillcolor="#0f0e0d" stroked="f">
              <v:path arrowok="t"/>
            </v:shape>
            <v:shape id="_x0000_s8744" style="position:absolute;left:4318;top:1947;width:3014;height:2291" coordorigin="4318,1947" coordsize="3014,2291" path="m5619,3911r,8l5606,3906r-6,-23l5615,3878r7,-10l5631,3859r3,21l5625,3879r-9,3l5609,3888r-3,8l5609,3904r10,7xe" fillcolor="#0f0e0d" stroked="f">
              <v:path arrowok="t"/>
            </v:shape>
            <v:shape id="_x0000_s8743" style="position:absolute;left:4318;top:1947;width:3014;height:2291" coordorigin="4318,1947" coordsize="3014,2291" path="m5622,3868r-7,-13l5616,3852r15,7l5622,3868xe" fillcolor="#0f0e0d" stroked="f">
              <v:path arrowok="t"/>
            </v:shape>
            <v:shape id="_x0000_s8742" style="position:absolute;left:4318;top:1947;width:3014;height:2291" coordorigin="4318,1947" coordsize="3014,2291" path="m5584,3838r17,-10l5600,3845r-16,-3l5572,3850r-7,-4l5584,3838xe" fillcolor="#0f0e0d" stroked="f">
              <v:path arrowok="t"/>
            </v:shape>
            <v:shape id="_x0000_s8741" style="position:absolute;left:4318;top:1947;width:3014;height:2291" coordorigin="4318,1947" coordsize="3014,2291" path="m5600,3883r-10,17l5585,3890r-11,-17l5565,3846r7,4l5571,3854r3,14l5585,3879r15,4xe" fillcolor="#0f0e0d" stroked="f">
              <v:path arrowok="t"/>
            </v:shape>
            <v:shape id="_x0000_s8740" style="position:absolute;left:4318;top:1947;width:3014;height:2291" coordorigin="4318,1947" coordsize="3014,2291" path="m5608,3308r-17,11l5592,3313r2,-9l5602,3273r19,l5629,3308r-21,xe" fillcolor="#0f0e0d" stroked="f">
              <v:path arrowok="t"/>
            </v:shape>
            <v:shape id="_x0000_s8739" style="position:absolute;left:4318;top:1947;width:3014;height:2291" coordorigin="4318,1947" coordsize="3014,2291" path="m5591,3319r-7,13l5586,3317r6,-4l5591,3319xe" fillcolor="#0f0e0d" stroked="f">
              <v:path arrowok="t"/>
            </v:shape>
            <v:shape id="_x0000_s8738" style="position:absolute;left:4318;top:1947;width:3014;height:2291" coordorigin="4318,1947" coordsize="3014,2291" path="m5577,3341r-5,-1l5574,3311r3,8l5580,3345r-3,-4xe" fillcolor="#0f0e0d" stroked="f">
              <v:path arrowok="t"/>
            </v:shape>
            <v:shape id="_x0000_s8737" style="position:absolute;left:4318;top:1947;width:3014;height:2291" coordorigin="4318,1947" coordsize="3014,2291" path="m6449,3529r15,l6464,3547r9,15l6471,3570r-3,-9l6458,3556r-9,-27xe" fillcolor="#0f0e0d" stroked="f">
              <v:path arrowok="t"/>
            </v:shape>
            <v:shape id="_x0000_s8736" style="position:absolute;left:4318;top:1947;width:3014;height:2291" coordorigin="4318,1947" coordsize="3014,2291" path="m5652,2759r-20,-1l5636,2637r6,8l5647,2644r5,-2l5652,2759xe" fillcolor="#0f0e0d" stroked="f">
              <v:path arrowok="t"/>
            </v:shape>
            <v:shape id="_x0000_s8735" style="position:absolute;left:4318;top:1947;width:3014;height:2291" coordorigin="4318,1947" coordsize="3014,2291" path="m5632,2758r-21,l5612,2642r11,-9l5624,2653r3,3l5630,2653r,-3l5633,2611r3,26l5632,2758xe" fillcolor="#0f0e0d" stroked="f">
              <v:path arrowok="t"/>
            </v:shape>
            <v:shape id="_x0000_s8734" style="position:absolute;left:4318;top:1947;width:3014;height:2291" coordorigin="4318,1947" coordsize="3014,2291" path="m5630,2627r3,-16l5630,2650r-2,-1l5624,2649r-1,-16l5630,2627xe" fillcolor="#0f0e0d" stroked="f">
              <v:path arrowok="t"/>
            </v:shape>
            <v:shape id="_x0000_s8733" style="position:absolute;left:4318;top:1947;width:3014;height:2291" coordorigin="4318,1947" coordsize="3014,2291" path="m5192,2835r-16,8l5177,2833r14,-15l5199,2810r-5,27l5192,2835xe" fillcolor="#0f0e0d" stroked="f">
              <v:path arrowok="t"/>
            </v:shape>
            <v:shape id="_x0000_s8732" style="position:absolute;left:4318;top:1947;width:3014;height:2291" coordorigin="4318,1947" coordsize="3014,2291" path="m5168,2858r-6,-12l5177,2833r-1,10l5168,2858xe" fillcolor="#0f0e0d" stroked="f">
              <v:path arrowok="t"/>
            </v:shape>
            <v:shape id="_x0000_s8731" style="position:absolute;left:4318;top:1947;width:3014;height:2291" coordorigin="4318,1947" coordsize="3014,2291" path="m5149,2820r6,6l5154,2841r8,5l5154,2855r-2,-17l5149,2820xe" fillcolor="#0f0e0d" stroked="f">
              <v:path arrowok="t"/>
            </v:shape>
            <v:shape id="_x0000_s8730" style="position:absolute;left:4318;top:1947;width:3014;height:2291" coordorigin="4318,1947" coordsize="3014,2291" path="m5197,3302r-7,-17l5191,3275r4,16l5206,3304r-9,-2xe" fillcolor="#0f0e0d" stroked="f">
              <v:path arrowok="t"/>
            </v:shape>
            <v:shape id="_x0000_s8729" style="position:absolute;left:4318;top:1947;width:3014;height:2291" coordorigin="4318,1947" coordsize="3014,2291" path="m5147,2874r-4,9l5154,2855r,13l5147,2874xe" fillcolor="#0f0e0d" stroked="f">
              <v:path arrowok="t"/>
            </v:shape>
            <v:shape id="_x0000_s8728" style="position:absolute;left:4318;top:1947;width:3014;height:2291" coordorigin="4318,1947" coordsize="3014,2291" path="m5140,3443r-2,-11l5139,3434r11,5l5140,3443xe" fillcolor="#0f0e0d" stroked="f">
              <v:path arrowok="t"/>
            </v:shape>
            <v:shape id="_x0000_s8727" style="position:absolute;left:4318;top:1947;width:3014;height:2291" coordorigin="4318,1947" coordsize="3014,2291" path="m5068,2701r1,7l5073,2708r4,-1l5078,2704r12,30l5072,2738r-4,-37xe" fillcolor="#0f0e0d" stroked="f">
              <v:path arrowok="t"/>
            </v:shape>
            <v:shape id="_x0000_s8726" style="position:absolute;left:4318;top:1947;width:3014;height:2291" coordorigin="4318,1947" coordsize="3014,2291" path="m5057,2747r-4,-6l5061,2726r-4,20l5057,2747xe" fillcolor="#0f0e0d" stroked="f">
              <v:path arrowok="t"/>
            </v:shape>
            <v:shape id="_x0000_s8725" style="position:absolute;left:4318;top:1947;width:3014;height:2291" coordorigin="4318,1947" coordsize="3014,2291" path="m5021,3733r8,16l5022,3740r-3,-6l5021,3725r8,l5021,3733xe" fillcolor="#0f0e0d" stroked="f">
              <v:path arrowok="t"/>
            </v:shape>
            <v:shape id="_x0000_s8724" style="position:absolute;left:4318;top:1947;width:3014;height:2291" coordorigin="4318,1947" coordsize="3014,2291" path="m5024,3748r-2,-8l5029,3749r-3,7l5024,3748xe" fillcolor="#0f0e0d" stroked="f">
              <v:path arrowok="t"/>
            </v:shape>
            <v:shape id="_x0000_s8723" style="position:absolute;left:4318;top:1947;width:3014;height:2291" coordorigin="4318,1947" coordsize="3014,2291" path="m5019,3734r-11,9l5012,3732r9,-7l5019,3734xe" fillcolor="#0f0e0d" stroked="f">
              <v:path arrowok="t"/>
            </v:shape>
            <v:shape id="_x0000_s8722" style="position:absolute;left:4318;top:1947;width:3014;height:2291" coordorigin="4318,1947" coordsize="3014,2291" path="m5017,2859r-4,5l5016,2854r4,-18l5025,2859r-8,xe" fillcolor="#0f0e0d" stroked="f">
              <v:path arrowok="t"/>
            </v:shape>
            <v:shape id="_x0000_s8721" style="position:absolute;left:4318;top:1947;width:3014;height:2291" coordorigin="4318,1947" coordsize="3014,2291" path="m5000,2879r-5,-22l5000,2864r7,17l5000,2879xe" fillcolor="#0f0e0d" stroked="f">
              <v:path arrowok="t"/>
            </v:shape>
            <v:shape id="_x0000_s8720" style="position:absolute;left:4318;top:1947;width:3014;height:2291" coordorigin="4318,1947" coordsize="3014,2291" path="m4811,2821r2,4l4812,2845r-2,20l4809,2885r2,-64xe" fillcolor="#0f0e0d" stroked="f">
              <v:path arrowok="t"/>
            </v:shape>
            <v:shape id="_x0000_s8719" style="position:absolute;left:4318;top:1947;width:3014;height:2291" coordorigin="4318,1947" coordsize="3014,2291" path="m6359,3490r-1,-3l6359,3488r1,3l6359,3490xe" fillcolor="#0f0e0d" stroked="f">
              <v:path arrowok="t"/>
            </v:shape>
            <v:shape id="_x0000_s8718" style="position:absolute;left:4318;top:1947;width:3014;height:2291" coordorigin="4318,1947" coordsize="3014,2291" path="m6360,3567r1,10l6351,3586r-7,11l6339,3586r7,-6l6357,3578r3,-11xe" fillcolor="#0f0e0d" stroked="f">
              <v:path arrowok="t"/>
            </v:shape>
            <v:shape id="_x0000_s8717" style="position:absolute;left:4318;top:1947;width:3014;height:2291" coordorigin="4318,1947" coordsize="3014,2291" path="m6127,3266r-12,4l6120,3257r7,-11l6131,3257r-4,9xe" fillcolor="#0f0e0d" stroked="f">
              <v:path arrowok="t"/>
            </v:shape>
            <v:shape id="_x0000_s8716" style="position:absolute;left:4318;top:1947;width:3014;height:2291" coordorigin="4318,1947" coordsize="3014,2291" path="m6085,3398r6,-13l6108,3373r7,3l6104,3380r-10,8l6085,3398xe" fillcolor="#0f0e0d" stroked="f">
              <v:path arrowok="t"/>
            </v:shape>
            <v:shape id="_x0000_s8715" style="position:absolute;left:4318;top:1947;width:3014;height:2291" coordorigin="4318,1947" coordsize="3014,2291" path="m6070,3415r-5,-26l6074,3397r4,19l6070,3415xe" fillcolor="#0f0e0d" stroked="f">
              <v:path arrowok="t"/>
            </v:shape>
            <v:shape id="_x0000_s8714" style="position:absolute;left:4318;top:1947;width:3014;height:2291" coordorigin="4318,1947" coordsize="3014,2291" path="m6023,3434r7,2l6025,3461r5,10l6037,3474r-6,2l6024,3465r-1,-31xe" fillcolor="#0f0e0d" stroked="f">
              <v:path arrowok="t"/>
            </v:shape>
            <v:shape id="_x0000_s8713" style="position:absolute;left:4318;top:1947;width:3014;height:2291" coordorigin="4318,1947" coordsize="3014,2291" path="m6117,3074r-6,10l6114,3040r1,-5l6117,3074xe" fillcolor="#0f0e0d" stroked="f">
              <v:path arrowok="t"/>
            </v:shape>
            <v:shape id="_x0000_s8712" style="position:absolute;left:4318;top:1947;width:3014;height:2291" coordorigin="4318,1947" coordsize="3014,2291" path="m6117,4163r-2,11l6111,4171r-6,5l6100,4172r,-11l6117,4163xe" fillcolor="#0f0e0d" stroked="f">
              <v:path arrowok="t"/>
            </v:shape>
            <v:shape id="_x0000_s8711" style="position:absolute;left:4318;top:1947;width:3014;height:2291" coordorigin="4318,1947" coordsize="3014,2291" path="m4864,3743r-4,-3l4863,3739r1,-7l4864,3716r2,32l4864,3743xe" fillcolor="#0f0e0d" stroked="f">
              <v:path arrowok="t"/>
            </v:shape>
            <v:shape id="_x0000_s8710" style="position:absolute;left:4318;top:1947;width:3014;height:2291" coordorigin="4318,1947" coordsize="3014,2291" path="m4862,3720r2,-4l4864,3732r-2,-2l4857,3730r-3,1l4850,3730r12,-10xe" fillcolor="#0f0e0d" stroked="f">
              <v:path arrowok="t"/>
            </v:shape>
            <v:shape id="_x0000_s8709" style="position:absolute;left:4318;top:1947;width:3014;height:2291" coordorigin="4318,1947" coordsize="3014,2291" path="m4865,3372r-1,l4864,3370r3,-1l4865,3372xe" fillcolor="#0f0e0d" stroked="f">
              <v:path arrowok="t"/>
            </v:shape>
            <v:shape id="_x0000_s8708" style="position:absolute;left:4318;top:1947;width:3014;height:2291" coordorigin="4318,1947" coordsize="3014,2291" path="m4841,2830r5,3l4854,2847r-13,15l4836,2819r5,11xe" fillcolor="#0f0e0d" stroked="f">
              <v:path arrowok="t"/>
            </v:shape>
            <v:shape id="_x0000_s8707" style="position:absolute;left:4318;top:1947;width:3014;height:2291" coordorigin="4318,1947" coordsize="3014,2291" path="m4827,2854r-4,18l4821,2871r-2,-1l4818,2868r9,-14xe" fillcolor="#0f0e0d" stroked="f">
              <v:path arrowok="t"/>
            </v:shape>
            <v:shape id="_x0000_s8706" style="position:absolute;left:4318;top:1947;width:3014;height:2291" coordorigin="4318,1947" coordsize="3014,2291" path="m4864,3716r-7,-4l4858,3694r12,16l4867,3718r-1,30l4864,3716xe" fillcolor="#0f0e0d" stroked="f">
              <v:path arrowok="t"/>
            </v:shape>
            <v:shape id="_x0000_s8705" style="position:absolute;left:4318;top:1947;width:3014;height:2291" coordorigin="4318,1947" coordsize="3014,2291" path="m4870,3457r-1,-10l4875,3446r-1,5l4870,3457xe" fillcolor="#0f0e0d" stroked="f">
              <v:path arrowok="t"/>
            </v:shape>
            <v:shape id="_x0000_s8704" style="position:absolute;left:4318;top:1947;width:3014;height:2291" coordorigin="4318,1947" coordsize="3014,2291" path="m4861,3458r,8l4860,3429r7,4l4861,3458xe" fillcolor="#0f0e0d" stroked="f">
              <v:path arrowok="t"/>
            </v:shape>
            <v:shape id="_x0000_s8703" style="position:absolute;left:4318;top:1947;width:3014;height:2291" coordorigin="4318,1947" coordsize="3014,2291" path="m4858,3329r-2,-17l4866,3329r-2,11l4858,3329xe" fillcolor="#0f0e0d" stroked="f">
              <v:path arrowok="t"/>
            </v:shape>
            <v:shape id="_x0000_s8702" style="position:absolute;left:4318;top:1947;width:3014;height:2291" coordorigin="4318,1947" coordsize="3014,2291" path="m5229,2891r4,-10l5234,2891r2,2l5228,2904r-7,8l5229,2891xe" fillcolor="#0f0e0d" stroked="f">
              <v:path arrowok="t"/>
            </v:shape>
            <v:shape id="_x0000_s8701" style="position:absolute;left:4318;top:1947;width:3014;height:2291" coordorigin="4318,1947" coordsize="3014,2291" path="m5188,2914r18,-10l5201,2921r-14,14l5174,2951r14,-37xe" fillcolor="#0f0e0d" stroked="f">
              <v:path arrowok="t"/>
            </v:shape>
            <v:shape id="_x0000_s8700" style="position:absolute;left:4318;top:1947;width:3014;height:2291" coordorigin="4318,1947" coordsize="3014,2291" path="m5153,2930r-19,7l5137,2928r5,-2l5147,2923r6,7xe" fillcolor="#0f0e0d" stroked="f">
              <v:path arrowok="t"/>
            </v:shape>
            <v:shape id="_x0000_s8699" style="position:absolute;left:4318;top:1947;width:3014;height:2291" coordorigin="4318,1947" coordsize="3014,2291" path="m5132,2938r,18l5130,2947r-1,-20l5137,2928r-3,9l5132,2938xe" fillcolor="#0f0e0d" stroked="f">
              <v:path arrowok="t"/>
            </v:shape>
            <v:shape id="_x0000_s8698" style="position:absolute;left:4318;top:1947;width:3014;height:2291" coordorigin="4318,1947" coordsize="3014,2291" path="m5126,2940r-10,-7l5122,2923r,-12l5125,2919r4,8l5130,2947r-4,-7xe" fillcolor="#0f0e0d" stroked="f">
              <v:path arrowok="t"/>
            </v:shape>
            <v:shape id="_x0000_s8697" style="position:absolute;left:4318;top:1947;width:3014;height:2291" coordorigin="4318,1947" coordsize="3014,2291" path="m5210,3736r-6,-13l5223,3726r-1,10l5210,3736xe" fillcolor="#0f0e0d" stroked="f">
              <v:path arrowok="t"/>
            </v:shape>
            <v:shape id="_x0000_s8696" style="position:absolute;left:4318;top:1947;width:3014;height:2291" coordorigin="4318,1947" coordsize="3014,2291" path="m4695,3931r10,3l4723,3939r18,5l4760,3949r20,6l4799,3960r20,5l4839,3970r20,6l4871,3978r20,5l4913,3988r21,4l4956,3998r-19,15l4918,4008r-20,-6l4879,3997r-19,-6l4841,3986r-20,-6l4802,3974r-19,-5l4764,3963r-20,-5l4725,3953r-19,-5l4695,3931xe" fillcolor="#0f0e0d" stroked="f">
              <v:path arrowok="t"/>
            </v:shape>
            <v:shape id="_x0000_s8695" style="position:absolute;left:4318;top:1947;width:3014;height:2291" coordorigin="4318,1947" coordsize="3014,2291" path="m4652,3935r4,-14l4676,3926r19,5l4706,3948r-19,-5l4667,3938r-15,-3xe" fillcolor="#0f0e0d" stroked="f">
              <v:path arrowok="t"/>
            </v:shape>
            <v:shape id="_x0000_s8694" style="position:absolute;left:4318;top:1947;width:3014;height:2291" coordorigin="4318,1947" coordsize="3014,2291" path="m5318,2943r-11,-1l5310,2929r7,1l5318,2924r,19xe" fillcolor="#0f0e0d" stroked="f">
              <v:path arrowok="t"/>
            </v:shape>
            <v:shape id="_x0000_s8693" style="position:absolute;left:4318;top:1947;width:3014;height:2291" coordorigin="4318,1947" coordsize="3014,2291" path="m5310,3042r-17,11l5304,3015r5,2l5317,3016r-7,42l5310,3042xe" fillcolor="#0f0e0d" stroked="f">
              <v:path arrowok="t"/>
            </v:shape>
            <v:shape id="_x0000_s8692" style="position:absolute;left:4318;top:1947;width:3014;height:2291" coordorigin="4318,1947" coordsize="3014,2291" path="m5315,2976r-17,11l5299,2979r14,-12l5319,2949r-4,34l5315,2976xe" fillcolor="#0f0e0d" stroked="f">
              <v:path arrowok="t"/>
            </v:shape>
            <v:shape id="_x0000_s8691" style="position:absolute;left:4318;top:1947;width:3014;height:2291" coordorigin="4318,1947" coordsize="3014,2291" path="m5283,3000r-13,15l5271,2983r3,-18l5280,2980r2,7l5299,2979r-1,8l5283,3000xe" fillcolor="#0f0e0d" stroked="f">
              <v:path arrowok="t"/>
            </v:shape>
            <v:shape id="_x0000_s8690" style="position:absolute;left:4318;top:1947;width:3014;height:2291" coordorigin="4318,1947" coordsize="3014,2291" path="m5270,3015r-8,-20l5270,2992r1,-9l5270,3015xe" fillcolor="#0f0e0d" stroked="f">
              <v:path arrowok="t"/>
            </v:shape>
            <v:shape id="_x0000_s8689" style="position:absolute;left:4318;top:1947;width:3014;height:2291" coordorigin="4318,1947" coordsize="3014,2291" path="m5323,2798r1,l5323,2804r-6,l5306,2802r17,-4xe" fillcolor="#0f0e0d" stroked="f">
              <v:path arrowok="t"/>
            </v:shape>
            <v:shape id="_x0000_s8688" style="position:absolute;left:4318;top:1947;width:3014;height:2291" coordorigin="4318,1947" coordsize="3014,2291" path="m5313,2837r4,-33l5317,2811r4,2l5330,2811r-8,25l5316,2834r-3,3xe" fillcolor="#0f0e0d" stroked="f">
              <v:path arrowok="t"/>
            </v:shape>
            <v:shape id="_x0000_s8687" style="position:absolute;left:4318;top:1947;width:3014;height:2291" coordorigin="4318,1947" coordsize="3014,2291" path="m5293,2796r-19,-7l5277,2789r11,-10l5295,2786r-2,10xe" fillcolor="#0f0e0d" stroked="f">
              <v:path arrowok="t"/>
            </v:shape>
            <v:shape id="_x0000_s8686" style="position:absolute;left:4318;top:1947;width:3014;height:2291" coordorigin="4318,1947" coordsize="3014,2291" path="m5246,2818r-11,-7l5240,2777r19,4l5246,2826r,-8xe" fillcolor="#0f0e0d" stroked="f">
              <v:path arrowok="t"/>
            </v:shape>
            <v:shape id="_x0000_s8685" style="position:absolute;left:4318;top:1947;width:3014;height:2291" coordorigin="4318,1947" coordsize="3014,2291" path="m5429,2458r-3,-25l5440,2418r-9,39l5429,2458xe" fillcolor="#0f0e0d" stroked="f">
              <v:path arrowok="t"/>
            </v:shape>
            <v:shape id="_x0000_s8684" style="position:absolute;left:4318;top:1947;width:3014;height:2291" coordorigin="4318,1947" coordsize="3014,2291" path="m5448,2780r-2,4l5439,2784r-3,3l5435,2793r-4,-13l5448,2780xe" fillcolor="#0f0e0d" stroked="f">
              <v:path arrowok="t"/>
            </v:shape>
            <v:shape id="_x0000_s8683" style="position:absolute;left:4318;top:1947;width:3014;height:2291" coordorigin="4318,1947" coordsize="3014,2291" path="m5280,2743r-18,-7l5269,2729r1,2l5276,2731r4,12xe" fillcolor="#0f0e0d" stroked="f">
              <v:path arrowok="t"/>
            </v:shape>
            <v:shape id="_x0000_s8682" style="position:absolute;left:4318;top:1947;width:3014;height:2291" coordorigin="4318,1947" coordsize="3014,2291" path="m5274,3821r,-52l5275,3784r,42l5274,3821xe" fillcolor="#0f0e0d" stroked="f">
              <v:path arrowok="t"/>
            </v:shape>
            <v:shape id="_x0000_s8681" style="position:absolute;left:4318;top:1947;width:3014;height:2291" coordorigin="4318,1947" coordsize="3014,2291" path="m5271,2983r-6,-6l5269,2971r5,-6l5271,2983xe" fillcolor="#0f0e0d" stroked="f">
              <v:path arrowok="t"/>
            </v:shape>
            <v:shape id="_x0000_s8680" style="position:absolute;left:4318;top:1947;width:3014;height:2291" coordorigin="4318,1947" coordsize="3014,2291" path="m5254,3914r-18,-2l5253,3905r20,-2l5269,3923r-15,-9xe" fillcolor="#0f0e0d" stroked="f">
              <v:path arrowok="t"/>
            </v:shape>
            <v:shape id="_x0000_s8679" style="position:absolute;left:4318;top:1947;width:3014;height:2291" coordorigin="4318,1947" coordsize="3014,2291" path="m5208,3894r9,7l5222,3901r8,1l5236,3912r-18,2l5208,3894xe" fillcolor="#0f0e0d" stroked="f">
              <v:path arrowok="t"/>
            </v:shape>
            <v:shape id="_x0000_s8678" style="position:absolute;left:4318;top:1947;width:3014;height:2291" coordorigin="4318,1947" coordsize="3014,2291" path="m5184,3920r3,-8l5204,3908r2,-3l5208,3894r10,20l5200,3918r-16,2xe" fillcolor="#0f0e0d" stroked="f">
              <v:path arrowok="t"/>
            </v:shape>
            <v:shape id="_x0000_s8677" style="position:absolute;left:4318;top:1947;width:3014;height:2291" coordorigin="4318,1947" coordsize="3014,2291" path="m5172,3918r-2,-1l5187,3912r-3,8l5172,3918xe" fillcolor="#0f0e0d" stroked="f">
              <v:path arrowok="t"/>
            </v:shape>
            <v:shape id="_x0000_s8676" style="position:absolute;left:4318;top:1947;width:3014;height:2291" coordorigin="4318,1947" coordsize="3014,2291" path="m5166,3848r-19,1l5149,3831r16,5l5187,3840r-2,10l5166,3848xe" fillcolor="#0f0e0d" stroked="f">
              <v:path arrowok="t"/>
            </v:shape>
            <v:shape id="_x0000_s8675" style="position:absolute;left:4318;top:1947;width:3014;height:2291" coordorigin="4318,1947" coordsize="3014,2291" path="m5138,3850r-4,22l5131,3877r-3,-47l5148,3825r-10,25xe" fillcolor="#0f0e0d" stroked="f">
              <v:path arrowok="t"/>
            </v:shape>
            <v:shape id="_x0000_s8674" style="position:absolute;left:4318;top:1947;width:3014;height:2291" coordorigin="4318,1947" coordsize="3014,2291" path="m5230,3065r,-15l5249,3053r2,-13l5259,3055r-13,9l5230,3065xe" fillcolor="#0f0e0d" stroked="f">
              <v:path arrowok="t"/>
            </v:shape>
            <v:shape id="_x0000_s8673" style="position:absolute;left:4318;top:1947;width:3014;height:2291" coordorigin="4318,1947" coordsize="3014,2291" path="m5125,2753r9,6l5117,2768r-7,6l5110,2772r2,-11l5122,2760r3,-7xe" fillcolor="#0f0e0d" stroked="f">
              <v:path arrowok="t"/>
            </v:shape>
            <v:shape id="_x0000_s8672" style="position:absolute;left:4318;top:1947;width:3014;height:2291" coordorigin="4318,1947" coordsize="3014,2291" path="m5110,2772r-4,l5108,2767r4,-6l5110,2772xe" fillcolor="#0f0e0d" stroked="f">
              <v:path arrowok="t"/>
            </v:shape>
            <v:shape id="_x0000_s8671" style="position:absolute;left:4318;top:1947;width:3014;height:2291" coordorigin="4318,1947" coordsize="3014,2291" path="m5091,3329r-4,-24l5096,3310r5,25l5091,3329xe" fillcolor="#0f0e0d" stroked="f">
              <v:path arrowok="t"/>
            </v:shape>
            <v:shape id="_x0000_s8670" style="position:absolute;left:4318;top:1947;width:3014;height:2291" coordorigin="4318,1947" coordsize="3014,2291" path="m5085,3333r-4,12l5084,3326r,-1l5085,3325r1,l5085,3333xe" fillcolor="#0f0e0d" stroked="f">
              <v:path arrowok="t"/>
            </v:shape>
            <v:shape id="_x0000_s8669" style="position:absolute;left:4318;top:1947;width:3014;height:2291" coordorigin="4318,1947" coordsize="3014,2291" path="m5186,4100r7,7l5192,4112r-13,-3l5170,4102r16,-2xe" fillcolor="#0f0e0d" stroked="f">
              <v:path arrowok="t"/>
            </v:shape>
            <v:shape id="_x0000_s8668" style="position:absolute;left:4318;top:1947;width:3014;height:2291" coordorigin="4318,1947" coordsize="3014,2291" path="m5168,3446r2,-19l5172,3443r11,13l5178,3460r-7,-5l5168,3446xe" fillcolor="#0f0e0d" stroked="f">
              <v:path arrowok="t"/>
            </v:shape>
            <v:shape id="_x0000_s8667" style="position:absolute;left:4318;top:1947;width:3014;height:2291" coordorigin="4318,1947" coordsize="3014,2291" path="m5326,3130r-11,6l5320,3114r4,-3l5330,3118r-7,l5321,3121r-1,4l5326,3130xe" fillcolor="#0f0e0d" stroked="f">
              <v:path arrowok="t"/>
            </v:shape>
            <v:shape id="_x0000_s8666" style="position:absolute;left:4318;top:1947;width:3014;height:2291" coordorigin="4318,1947" coordsize="3014,2291" path="m5284,3155r2,-19l5303,3125r17,-11l5315,3136r-10,8l5294,3151r-10,4xe" fillcolor="#0f0e0d" stroked="f">
              <v:path arrowok="t"/>
            </v:shape>
            <v:shape id="_x0000_s8665" style="position:absolute;left:4318;top:1947;width:3014;height:2291" coordorigin="4318,1947" coordsize="3014,2291" path="m5274,3152r-1,l5286,3136r-2,19l5274,3152xe" fillcolor="#0f0e0d" stroked="f">
              <v:path arrowok="t"/>
            </v:shape>
            <v:shape id="_x0000_s8664" style="position:absolute;left:4318;top:1947;width:3014;height:2291" coordorigin="4318,1947" coordsize="3014,2291" path="m5453,2810r-12,-1l5443,2805r5,1l5453,2800r4,5l5453,2810xe" fillcolor="#0f0e0d" stroked="f">
              <v:path arrowok="t"/>
            </v:shape>
            <v:shape id="_x0000_s8663" style="position:absolute;left:4318;top:1947;width:3014;height:2291" coordorigin="4318,1947" coordsize="3014,2291" path="m5441,2809r-2,7l5439,2801r4,4l5441,2809xe" fillcolor="#0f0e0d" stroked="f">
              <v:path arrowok="t"/>
            </v:shape>
            <v:shape id="_x0000_s8662" style="position:absolute;left:4318;top:1947;width:3014;height:2291" coordorigin="4318,1947" coordsize="3014,2291" path="m5445,2799r-6,2l5443,2790r1,4l5445,2799xe" fillcolor="#0f0e0d" stroked="f">
              <v:path arrowok="t"/>
            </v:shape>
            <v:shape id="_x0000_s8661" style="position:absolute;left:4318;top:1947;width:3014;height:2291" coordorigin="4318,1947" coordsize="3014,2291" path="m5327,2835r-5,1l5330,2811r3,4l5331,2818r-2,2l5327,2835xe" fillcolor="#0f0e0d" stroked="f">
              <v:path arrowok="t"/>
            </v:shape>
            <v:shape id="_x0000_s8660" style="position:absolute;left:4318;top:1947;width:3014;height:2291" coordorigin="4318,1947" coordsize="3014,2291" path="m5905,3056r5,-7l5920,3045r10,-4l5931,3050r-13,2l5905,3056xe" fillcolor="#0f0e0d" stroked="f">
              <v:path arrowok="t"/>
            </v:shape>
            <v:shape id="_x0000_s8659" style="position:absolute;left:4318;top:1947;width:3014;height:2291" coordorigin="4318,1947" coordsize="3014,2291" path="m5928,2651r-6,-7l5935,2644r-1,8l5932,2652r1,-3l5929,2650r-1,1xe" fillcolor="#0f0e0d" stroked="f">
              <v:path arrowok="t"/>
            </v:shape>
            <v:shape id="_x0000_s8658" style="position:absolute;left:4318;top:1947;width:3014;height:2291" coordorigin="4318,1947" coordsize="3014,2291" path="m6229,2739r-20,4l6224,2734r19,-5l6250,2737r-21,2xe" fillcolor="#0f0e0d" stroked="f">
              <v:path arrowok="t"/>
            </v:shape>
            <v:shape id="_x0000_s8657" style="position:absolute;left:4318;top:1947;width:3014;height:2291" coordorigin="4318,1947" coordsize="3014,2291" path="m6242,3403r-5,-10l6240,3370r2,10l6242,3403xe" fillcolor="#0f0e0d" stroked="f">
              <v:path arrowok="t"/>
            </v:shape>
            <v:shape id="_x0000_s8656" style="position:absolute;left:4318;top:1947;width:3014;height:2291" coordorigin="4318,1947" coordsize="3014,2291" path="m5723,2651r,5l5718,2655r-3,2l5714,2626r16,-13l5717,2639r,9l5719,2651r4,xe" fillcolor="#0f0e0d" stroked="f">
              <v:path arrowok="t"/>
            </v:shape>
            <v:shape id="_x0000_s8655" style="position:absolute;left:4318;top:1947;width:3014;height:2291" coordorigin="4318,1947" coordsize="3014,2291" path="m5726,2629r5,-1l5730,2632r-4,5l5717,2639r13,-26l5728,2624r-2,5xe" fillcolor="#0f0e0d" stroked="f">
              <v:path arrowok="t"/>
            </v:shape>
            <v:shape id="_x0000_s8654" style="position:absolute;left:4318;top:1947;width:3014;height:2291" coordorigin="4318,1947" coordsize="3014,2291" path="m5696,2677r5,4l5708,2730r-21,l5689,2644r7,33xe" fillcolor="#0f0e0d" stroked="f">
              <v:path arrowok="t"/>
            </v:shape>
            <v:shape id="_x0000_s8653" style="position:absolute;left:4318;top:1947;width:3014;height:2291" coordorigin="4318,1947" coordsize="3014,2291" path="m5645,3441r4,-8l5653,3443r-13,12l5639,3448r6,-7xe" fillcolor="#0f0e0d" stroked="f">
              <v:path arrowok="t"/>
            </v:shape>
            <v:shape id="_x0000_s8652" style="position:absolute;left:4318;top:1947;width:3014;height:2291" coordorigin="4318,1947" coordsize="3014,2291" path="m5541,2915r3,-18l5561,2886r16,-12l5593,2862r16,-11l5613,2848r2,3l5602,2866r-17,11l5568,2888r-16,13l5541,2915xe" fillcolor="#0f0e0d" stroked="f">
              <v:path arrowok="t"/>
            </v:shape>
            <v:shape id="_x0000_s8651" style="position:absolute;left:4318;top:1947;width:3014;height:2291" coordorigin="4318,1947" coordsize="3014,2291" path="m5512,2933r5,-15l5526,2911r8,-7l5529,2915r-12,9l5512,2933xe" fillcolor="#0f0e0d" stroked="f">
              <v:path arrowok="t"/>
            </v:shape>
            <v:shape id="_x0000_s8650" style="position:absolute;left:4318;top:1947;width:3014;height:2291" coordorigin="4318,1947" coordsize="3014,2291" path="m5474,2963r-3,-18l5489,2937r1,16l5474,2963xe" fillcolor="#0f0e0d" stroked="f">
              <v:path arrowok="t"/>
            </v:shape>
            <v:shape id="_x0000_s8649" style="position:absolute;left:4318;top:1947;width:3014;height:2291" coordorigin="4318,1947" coordsize="3014,2291" path="m5443,2982r-19,2l5437,2958r17,l5459,2974r-16,8xe" fillcolor="#0f0e0d" stroked="f">
              <v:path arrowok="t"/>
            </v:shape>
            <v:shape id="_x0000_s8648" style="position:absolute;left:4318;top:1947;width:3014;height:2291" coordorigin="4318,1947" coordsize="3014,2291" path="m5374,3051r12,-6l5394,3037r5,-9l5399,3021r10,24l5390,3051r-16,xe" fillcolor="#0f0e0d" stroked="f">
              <v:path arrowok="t"/>
            </v:shape>
            <v:shape id="_x0000_s8647" style="position:absolute;left:4318;top:1947;width:3014;height:2291" coordorigin="4318,1947" coordsize="3014,2291" path="m5348,3070r3,-15l5360,3052r14,-1l5390,3051r-19,9l5354,3073r-6,-3xe" fillcolor="#0f0e0d" stroked="f">
              <v:path arrowok="t"/>
            </v:shape>
            <v:shape id="_x0000_s8646" style="position:absolute;left:4318;top:1947;width:3014;height:2291" coordorigin="4318,1947" coordsize="3014,2291" path="m5336,3127r,-77l5336,3066r9,65l5336,3127xe" fillcolor="#0f0e0d" stroked="f">
              <v:path arrowok="t"/>
            </v:shape>
            <v:shape id="_x0000_s8645" style="position:absolute;left:4318;top:1947;width:3014;height:2291" coordorigin="4318,1947" coordsize="3014,2291" path="m5320,3125r4,3l5328,3122r2,-4l5336,3127r-10,3l5320,3125xe" fillcolor="#0f0e0d" stroked="f">
              <v:path arrowok="t"/>
            </v:shape>
            <v:shape id="_x0000_s8644" style="position:absolute;left:4318;top:1947;width:3014;height:2291" coordorigin="4318,1947" coordsize="3014,2291" path="m5598,3408r13,-6l5607,3408r-2,10l5603,3432r-5,-24xe" fillcolor="#0f0e0d" stroked="f">
              <v:path arrowok="t"/>
            </v:shape>
            <v:shape id="_x0000_s8643" style="position:absolute;left:4318;top:1947;width:3014;height:2291" coordorigin="4318,1947" coordsize="3014,2291" path="m5629,2554r1,46l5621,2600r-2,-21l5616,2516r-8,-5l5605,2514r-5,1l5597,2485r16,-7l5604,2491r,7l5608,2500r7,-5l5621,2459r,88l5624,2553r5,1xe" fillcolor="#0f0e0d" stroked="f">
              <v:path arrowok="t"/>
            </v:shape>
            <v:shape id="_x0000_s8642" style="position:absolute;left:4318;top:1947;width:3014;height:2291" coordorigin="4318,1947" coordsize="3014,2291" path="m5608,2632r-6,-16l5603,2529r13,-13l5619,2579r-12,l5604,2584r,7l5608,2632xe" fillcolor="#0f0e0d" stroked="f">
              <v:path arrowok="t"/>
            </v:shape>
            <v:shape id="_x0000_s8641" style="position:absolute;left:4318;top:1947;width:3014;height:2291" coordorigin="4318,1947" coordsize="3014,2291" path="m5577,2293r2,-1l5596,2311r-21,-1l5558,2292r19,1xe" fillcolor="#0f0e0d" stroked="f">
              <v:path arrowok="t"/>
            </v:shape>
            <v:shape id="_x0000_s8640" style="position:absolute;left:4318;top:1947;width:3014;height:2291" coordorigin="4318,1947" coordsize="3014,2291" path="m5523,2308r14,8l5520,2322r-15,9l5504,2315r19,-7xe" fillcolor="#0f0e0d" stroked="f">
              <v:path arrowok="t"/>
            </v:shape>
            <v:shape id="_x0000_s8639" style="position:absolute;left:4318;top:1947;width:3014;height:2291" coordorigin="4318,1947" coordsize="3014,2291" path="m5419,2416r7,-20l5434,2388r14,-15l5461,2357r13,-16l5488,2326r16,-11l5505,2331r-14,11l5477,2354r-12,12l5453,2379r-12,13l5430,2405r-11,11xe" fillcolor="#0f0e0d" stroked="f">
              <v:path arrowok="t"/>
            </v:shape>
            <v:shape id="_x0000_s8638" style="position:absolute;left:4318;top:1947;width:3014;height:2291" coordorigin="4318,1947" coordsize="3014,2291" path="m5559,3915r11,-11l5584,3892r1,-2l5590,3900r-17,3l5559,3915xe" fillcolor="#0f0e0d" stroked="f">
              <v:path arrowok="t"/>
            </v:shape>
            <v:shape id="_x0000_s8637" style="position:absolute;left:4318;top:1947;width:3014;height:2291" coordorigin="4318,1947" coordsize="3014,2291" path="m5555,3910r3,55l5553,3962r-11,1l5538,3913r17,-3xe" fillcolor="#0f0e0d" stroked="f">
              <v:path arrowok="t"/>
            </v:shape>
            <v:shape id="_x0000_s8636" style="position:absolute;left:4318;top:1947;width:3014;height:2291" coordorigin="4318,1947" coordsize="3014,2291" path="m5512,3973r5,-4l5528,3970r2,-8l5539,3977r-21,4l5512,3973xe" fillcolor="#0f0e0d" stroked="f">
              <v:path arrowok="t"/>
            </v:shape>
            <v:shape id="_x0000_s8635" style="position:absolute;left:4318;top:1947;width:3014;height:2291" coordorigin="4318,1947" coordsize="3014,2291" path="m5614,3476r-8,16l5609,3476r9,-7l5627,3468r-13,8xe" fillcolor="#0f0e0d" stroked="f">
              <v:path arrowok="t"/>
            </v:shape>
            <v:shape id="_x0000_s8634" style="position:absolute;left:4318;top:1947;width:3014;height:2291" coordorigin="4318,1947" coordsize="3014,2291" path="m5582,3461r5,21l5582,3471r-8,-9l5573,3451r9,10xe" fillcolor="#0f0e0d" stroked="f">
              <v:path arrowok="t"/>
            </v:shape>
            <v:shape id="_x0000_s8633" style="position:absolute;left:4318;top:1947;width:3014;height:2291" coordorigin="4318,1947" coordsize="3014,2291" path="m5622,3982r10,-1l5628,3984r-21,1l5611,3928r8,-9l5625,3931r-1,46l5622,3982xe" fillcolor="#0f0e0d" stroked="f">
              <v:path arrowok="t"/>
            </v:shape>
            <v:shape id="_x0000_s8632" style="position:absolute;left:4318;top:1947;width:3014;height:2291" coordorigin="4318,1947" coordsize="3014,2291" path="m5610,2263r-11,-15l5602,2194r5,21l5613,2234r6,46l5610,2263xe" fillcolor="#0f0e0d" stroked="f">
              <v:path arrowok="t"/>
            </v:shape>
            <v:shape id="_x0000_s8631" style="position:absolute;left:4318;top:1947;width:3014;height:2291" coordorigin="4318,1947" coordsize="3014,2291" path="m5599,2248r-13,-14l5587,2189r1,1l5591,1965r5,188l5598,2172r4,22l5599,2248xe" fillcolor="#0f0e0d" stroked="f">
              <v:path arrowok="t"/>
            </v:shape>
            <v:shape id="_x0000_s8630" style="position:absolute;left:4318;top:1947;width:3014;height:2291" coordorigin="4318,1947" coordsize="3014,2291" path="m5569,2089r1,112l5565,2183r-2,-18l5562,2147r1,-19l5566,2109r3,-20xe" fillcolor="#0f0e0d" stroked="f">
              <v:path arrowok="t"/>
            </v:shape>
            <v:shape id="_x0000_s8629" style="position:absolute;left:4318;top:1947;width:3014;height:2291" coordorigin="4318,1947" coordsize="3014,2291" path="m5623,2633r-11,9l5608,2632r-2,-35l5621,2600r-6,8l5612,2623r11,10xe" fillcolor="#0f0e0d" stroked="f">
              <v:path arrowok="t"/>
            </v:shape>
            <v:shape id="_x0000_s8628" style="position:absolute;left:4318;top:1947;width:3014;height:2291" coordorigin="4318,1947" coordsize="3014,2291" path="m6055,2899r-18,9l6044,2879r6,-2l6050,2870r5,29xe" fillcolor="#0f0e0d" stroked="f">
              <v:path arrowok="t"/>
            </v:shape>
            <v:shape id="_x0000_s8627" style="position:absolute;left:4318;top:1947;width:3014;height:2291" coordorigin="4318,1947" coordsize="3014,2291" path="m6033,2911r21,-3l6040,2925r-22,2l6025,2883r19,-4l6037,2908r-4,3xe" fillcolor="#0f0e0d" stroked="f">
              <v:path arrowok="t"/>
            </v:shape>
            <v:shape id="_x0000_s8626" style="position:absolute;left:4318;top:1947;width:3014;height:2291" coordorigin="4318,1947" coordsize="3014,2291" path="m6046,2981r-9,8l6039,2980r8,-2l6055,2972r-9,9xe" fillcolor="#0f0e0d" stroked="f">
              <v:path arrowok="t"/>
            </v:shape>
            <v:shape id="_x0000_s8625" style="position:absolute;left:4318;top:1947;width:3014;height:2291" coordorigin="4318,1947" coordsize="3014,2291" path="m6020,2963r12,6l6025,2978r-8,-1l6014,2981r-4,2l6008,2971r12,-8xe" fillcolor="#0f0e0d" stroked="f">
              <v:path arrowok="t"/>
            </v:shape>
            <v:shape id="_x0000_s8624" style="position:absolute;left:4318;top:1947;width:3014;height:2291" coordorigin="4318,1947" coordsize="3014,2291" path="m6050,3599r-7,-20l6054,3593r,17l6050,3599xe" fillcolor="#0f0e0d" stroked="f">
              <v:path arrowok="t"/>
            </v:shape>
            <v:shape id="_x0000_s8623" style="position:absolute;left:4318;top:1947;width:3014;height:2291" coordorigin="4318,1947" coordsize="3014,2291" path="m6048,3503r-11,-5l6038,3473r2,l6046,3494r6,10l6048,3516r,-13xe" fillcolor="#0f0e0d" stroked="f">
              <v:path arrowok="t"/>
            </v:shape>
            <v:shape id="_x0000_s8622" style="position:absolute;left:4318;top:1947;width:3014;height:2291" coordorigin="4318,1947" coordsize="3014,2291" path="m6037,3498r-6,7l6037,3474r,-1l6038,3473r-1,25xe" fillcolor="#0f0e0d" stroked="f">
              <v:path arrowok="t"/>
            </v:shape>
            <v:shape id="_x0000_s8621" style="position:absolute;left:4318;top:1947;width:3014;height:2291" coordorigin="4318,1947" coordsize="3014,2291" path="m6225,3256r,-7l6228,3248r,4l6225,3256xe" fillcolor="#0f0e0d" stroked="f">
              <v:path arrowok="t"/>
            </v:shape>
            <v:shape id="_x0000_s8620" style="position:absolute;left:4318;top:1947;width:3014;height:2291" coordorigin="4318,1947" coordsize="3014,2291" path="m6201,3568r7,7l6215,3583r11,4l6218,3597r-9,-15l6201,3568xe" fillcolor="#0f0e0d" stroked="f">
              <v:path arrowok="t"/>
            </v:shape>
            <v:shape id="_x0000_s8619" style="position:absolute;left:4318;top:1947;width:3014;height:2291" coordorigin="4318,1947" coordsize="3014,2291" path="m5561,3838r-5,11l5554,3847r-4,1l5546,3848r8,-6l5554,3831r7,7xe" fillcolor="#0f0e0d" stroked="f">
              <v:path arrowok="t"/>
            </v:shape>
            <v:shape id="_x0000_s8618" style="position:absolute;left:4318;top:1947;width:3014;height:2291" coordorigin="4318,1947" coordsize="3014,2291" path="m5542,2802r-17,7l5537,2794r12,-4l5563,2799r-21,3xe" fillcolor="#0f0e0d" stroked="f">
              <v:path arrowok="t"/>
            </v:shape>
            <v:shape id="_x0000_s8617" style="position:absolute;left:4318;top:1947;width:3014;height:2291" coordorigin="4318,1947" coordsize="3014,2291" path="m5469,2864r3,-15l5487,2836r10,-10l5508,2825r-15,14l5479,2853r-10,11xe" fillcolor="#0f0e0d" stroked="f">
              <v:path arrowok="t"/>
            </v:shape>
            <v:shape id="_x0000_s8616" style="position:absolute;left:4318;top:1947;width:3014;height:2291" coordorigin="4318,1947" coordsize="3014,2291" path="m5441,2890r-1,-16l5456,2862r6,19l5441,2890xe" fillcolor="#0f0e0d" stroked="f">
              <v:path arrowok="t"/>
            </v:shape>
            <v:shape id="_x0000_s8615" style="position:absolute;left:4318;top:1947;width:3014;height:2291" coordorigin="4318,1947" coordsize="3014,2291" path="m5560,3882r-15,1l5550,3875r2,-2l5554,3866r8,6l5560,3882xe" fillcolor="#0f0e0d" stroked="f">
              <v:path arrowok="t"/>
            </v:shape>
            <v:shape id="_x0000_s8614" style="position:absolute;left:4318;top:1947;width:3014;height:2291" coordorigin="4318,1947" coordsize="3014,2291" path="m5545,3883r-13,-9l5538,3877r12,-2l5545,3883xe" fillcolor="#0f0e0d" stroked="f">
              <v:path arrowok="t"/>
            </v:shape>
            <v:shape id="_x0000_s8613" style="position:absolute;left:4318;top:1947;width:3014;height:2291" coordorigin="4318,1947" coordsize="3014,2291" path="m5514,3895r-17,10l5507,3877r9,-7l5523,3892r-9,3xe" fillcolor="#0f0e0d" stroked="f">
              <v:path arrowok="t"/>
            </v:shape>
            <v:shape id="_x0000_s8612" style="position:absolute;left:4318;top:1947;width:3014;height:2291" coordorigin="4318,1947" coordsize="3014,2291" path="m5507,3877r-10,28l5491,3893r,-3l5491,3886r,-4l5490,3876r17,1xe" fillcolor="#0f0e0d" stroked="f">
              <v:path arrowok="t"/>
            </v:shape>
            <v:shape id="_x0000_s8611" style="position:absolute;left:4318;top:1947;width:3014;height:2291" coordorigin="4318,1947" coordsize="3014,2291" path="m5518,3014r1,-6l5526,3006r3,-4l5539,3013r-16,2l5518,3014xe" fillcolor="#0f0e0d" stroked="f">
              <v:path arrowok="t"/>
            </v:shape>
            <v:shape id="_x0000_s8610" style="position:absolute;left:4318;top:1947;width:3014;height:2291" coordorigin="4318,1947" coordsize="3014,2291" path="m5561,3545r,-7l5567,3538r-2,7l5556,3545r-1,-1l5561,3545xe" fillcolor="#0f0e0d" stroked="f">
              <v:path arrowok="t"/>
            </v:shape>
            <v:shape id="_x0000_s8609" style="position:absolute;left:4318;top:1947;width:3014;height:2291" coordorigin="4318,1947" coordsize="3014,2291" path="m5488,2280r13,22l5480,2295r-19,-10l5443,2274r-16,-12l5420,2231r10,17l5445,2261r18,10l5484,2279r4,1xe" fillcolor="#0f0e0d" stroked="f">
              <v:path arrowok="t"/>
            </v:shape>
            <v:shape id="_x0000_s8608" style="position:absolute;left:4318;top:1947;width:3014;height:2291" coordorigin="4318,1947" coordsize="3014,2291" path="m5481,2684r8,-5l5494,2688r-15,l5467,2705r-7,-15l5481,2684xe" fillcolor="#0f0e0d" stroked="f">
              <v:path arrowok="t"/>
            </v:shape>
            <v:shape id="_x0000_s8607" style="position:absolute;left:4318;top:1947;width:3014;height:2291" coordorigin="4318,1947" coordsize="3014,2291" path="m5446,2708r-20,2l5427,2694r14,-5l5460,2690r7,15l5446,2708xe" fillcolor="#0f0e0d" stroked="f">
              <v:path arrowok="t"/>
            </v:shape>
            <v:shape id="_x0000_s8606" style="position:absolute;left:4318;top:1947;width:3014;height:2291" coordorigin="4318,1947" coordsize="3014,2291" path="m5406,2681r1,16l5414,2702r9,-1l5427,2694r-1,16l5406,2713r,-32xe" fillcolor="#0f0e0d" stroked="f">
              <v:path arrowok="t"/>
            </v:shape>
            <v:shape id="_x0000_s8605" style="position:absolute;left:4318;top:1947;width:3014;height:2291" coordorigin="4318,1947" coordsize="3014,2291" path="m5493,3499r,-8l5504,3499r-6,13l5493,3499xe" fillcolor="#0f0e0d" stroked="f">
              <v:path arrowok="t"/>
            </v:shape>
            <v:shape id="_x0000_s8604" style="position:absolute;left:4318;top:1947;width:3014;height:2291" coordorigin="4318,1947" coordsize="3014,2291" path="m5646,2957r-15,9l5614,2977r-19,11l5576,2999r-3,-10l5593,2982r17,-8l5628,2964r18,-7xe" fillcolor="#0f0e0d" stroked="f">
              <v:path arrowok="t"/>
            </v:shape>
            <v:shape id="_x0000_s8603" style="position:absolute;left:4318;top:1947;width:3014;height:2291" coordorigin="4318,1947" coordsize="3014,2291" path="m5572,2717r-6,-220l5568,2552r1,6l5573,2559r-1,158xe" fillcolor="#0f0e0d" stroked="f">
              <v:path arrowok="t"/>
            </v:shape>
            <v:shape id="_x0000_s8602" style="position:absolute;left:4318;top:1947;width:3014;height:2291" coordorigin="4318,1947" coordsize="3014,2291" path="m5572,2717r-11,-125l5562,2587r2,-4l5572,2717xe" fillcolor="#0f0e0d" stroked="f">
              <v:path arrowok="t"/>
            </v:shape>
            <v:shape id="_x0000_s8601" style="position:absolute;left:4318;top:1947;width:3014;height:2291" coordorigin="4318,1947" coordsize="3014,2291" path="m5623,2453r4,1l5628,2500r7,7l5629,2510r-4,10l5623,2453xe" fillcolor="#0f0e0d" stroked="f">
              <v:path arrowok="t"/>
            </v:shape>
            <v:shape id="_x0000_s8600" style="position:absolute;left:4318;top:1947;width:3014;height:2291" coordorigin="4318,1947" coordsize="3014,2291" path="m5624,3977r1,-46l5633,3931r-1,-5l5628,3926r1,-2l5635,3909r-1,64l5624,3977xe" fillcolor="#0f0e0d" stroked="f">
              <v:path arrowok="t"/>
            </v:shape>
            <v:shape id="_x0000_s8599" style="position:absolute;left:4318;top:1947;width:3014;height:2291" coordorigin="4318,1947" coordsize="3014,2291" path="m5611,2758r-20,-1l5594,2630r8,7l5612,2642r-1,116xe" fillcolor="#0f0e0d" stroked="f">
              <v:path arrowok="t"/>
            </v:shape>
            <v:shape id="_x0000_s8598" style="position:absolute;left:4318;top:1947;width:3014;height:2291" coordorigin="4318,1947" coordsize="3014,2291" path="m5589,2746r-1,-125l5594,2630r-3,127l5589,2746xe" fillcolor="#0f0e0d" stroked="f">
              <v:path arrowok="t"/>
            </v:shape>
            <v:shape id="_x0000_s8597" style="position:absolute;left:4318;top:1947;width:3014;height:2291" coordorigin="4318,1947" coordsize="3014,2291" path="m5460,3244r1,-1l5480,3246r20,2l5520,3250r21,2l5561,3254r21,1l5602,3257r19,3l5640,3263r-16,9l5606,3268r-19,-4l5568,3262r-20,-2l5527,3259r-21,l5485,3258r-20,l5460,3244xe" fillcolor="#0f0e0d" stroked="f">
              <v:path arrowok="t"/>
            </v:shape>
            <v:shape id="_x0000_s8596" style="position:absolute;left:4318;top:1947;width:3014;height:2291" coordorigin="4318,1947" coordsize="3014,2291" path="m5444,3258r-19,-1l5439,3245r21,-1l5465,3258r-21,xe" fillcolor="#0f0e0d" stroked="f">
              <v:path arrowok="t"/>
            </v:shape>
            <v:shape id="_x0000_s8595" style="position:absolute;left:4318;top:1947;width:3014;height:2291" coordorigin="4318,1947" coordsize="3014,2291" path="m6066,2875r-3,-20l6069,2846r2,20l6066,2875xe" fillcolor="#0f0e0d" stroked="f">
              <v:path arrowok="t"/>
            </v:shape>
            <v:shape id="_x0000_s8594" style="position:absolute;left:4318;top:1947;width:3014;height:2291" coordorigin="4318,1947" coordsize="3014,2291" path="m6060,2921r-20,4l6054,2908r17,-5l6060,2921xe" fillcolor="#0f0e0d" stroked="f">
              <v:path arrowok="t"/>
            </v:shape>
            <v:shape id="_x0000_s8593" style="position:absolute;left:4318;top:1947;width:3014;height:2291" coordorigin="4318,1947" coordsize="3014,2291" path="m5987,2902r1,1l5998,2925r-16,-9l5986,2900r1,2xe" fillcolor="#0f0e0d" stroked="f">
              <v:path arrowok="t"/>
            </v:shape>
            <v:shape id="_x0000_s8592" style="position:absolute;left:4318;top:1947;width:3014;height:2291" coordorigin="4318,1947" coordsize="3014,2291" path="m6057,2928r3,-7l6069,2950r-18,l6041,2941r16,-13xe" fillcolor="#0f0e0d" stroked="f">
              <v:path arrowok="t"/>
            </v:shape>
            <v:shape id="_x0000_s8591" style="position:absolute;left:4318;top:1947;width:3014;height:2291" coordorigin="4318,1947" coordsize="3014,2291" path="m6070,3016r-6,18l6061,3034r-2,l6057,3035r-9,-13l6070,3016xe" fillcolor="#0f0e0d" stroked="f">
              <v:path arrowok="t"/>
            </v:shape>
            <v:shape id="_x0000_s8590" style="position:absolute;left:4318;top:1947;width:3014;height:2291" coordorigin="4318,1947" coordsize="3014,2291" path="m6045,3116r-6,5l6039,3011r6,5l6050,3119r-5,-3xe" fillcolor="#0f0e0d" stroked="f">
              <v:path arrowok="t"/>
            </v:shape>
            <v:shape id="_x0000_s8589" style="position:absolute;left:4318;top:1947;width:3014;height:2291" coordorigin="4318,1947" coordsize="3014,2291" path="m6069,3914r,-5l6076,3908r-2,4l6069,3914xe" fillcolor="#0f0e0d" stroked="f">
              <v:path arrowok="t"/>
            </v:shape>
            <v:shape id="_x0000_s8588" style="position:absolute;left:4318;top:1947;width:3014;height:2291" coordorigin="4318,1947" coordsize="3014,2291" path="m5758,2393r-7,-2l5752,2384r5,-4l5758,2368r5,43l5752,2405r6,-12xe" fillcolor="#0f0e0d" stroked="f">
              <v:path arrowok="t"/>
            </v:shape>
            <v:shape id="_x0000_s8587" style="position:absolute;left:4318;top:1947;width:3014;height:2291" coordorigin="4318,1947" coordsize="3014,2291" path="m5742,2407r-4,-16l5746,2389r6,-5l5751,2391r-1,5l5743,2395r-1,12xe" fillcolor="#0f0e0d" stroked="f">
              <v:path arrowok="t"/>
            </v:shape>
            <v:shape id="_x0000_s8586" style="position:absolute;left:4318;top:1947;width:3014;height:2291" coordorigin="4318,1947" coordsize="3014,2291" path="m5753,2355r2,10l5739,2370r-5,14l5738,2391r4,16l5735,2406r-4,-39l5746,2365r7,-10xe" fillcolor="#0f0e0d" stroked="f">
              <v:path arrowok="t"/>
            </v:shape>
            <v:shape id="_x0000_s8585" style="position:absolute;left:4318;top:1947;width:3014;height:2291" coordorigin="4318,1947" coordsize="3014,2291" path="m5718,2341r5,-2l5725,2327r2,30l5731,2367r4,39l5730,2412r-4,-38l5724,2351r-6,-10xe" fillcolor="#0f0e0d" stroked="f">
              <v:path arrowok="t"/>
            </v:shape>
            <v:shape id="_x0000_s8584" style="position:absolute;left:4318;top:1947;width:3014;height:2291" coordorigin="4318,1947" coordsize="3014,2291" path="m5767,2382r-2,-1l5762,2394r-4,-26l5755,2365r5,-21l5766,2347r1,35xe" fillcolor="#0f0e0d" stroked="f">
              <v:path arrowok="t"/>
            </v:shape>
            <v:shape id="_x0000_s8583" style="position:absolute;left:4318;top:1947;width:3014;height:2291" coordorigin="4318,1947" coordsize="3014,2291" path="m5743,2402r2,l5746,2405r6,l5763,2411r-11,3l5744,2414r-1,-12xe" fillcolor="#0f0e0d" stroked="f">
              <v:path arrowok="t"/>
            </v:shape>
            <v:shape id="_x0000_s8582" style="position:absolute;left:4318;top:1947;width:3014;height:2291" coordorigin="4318,1947" coordsize="3014,2291" path="m5743,2402r1,12l5742,2407r1,-12l5743,2402xe" fillcolor="#0f0e0d" stroked="f">
              <v:path arrowok="t"/>
            </v:shape>
            <v:shape id="_x0000_s8581" style="position:absolute;left:4318;top:1947;width:3014;height:2291" coordorigin="4318,1947" coordsize="3014,2291" path="m5766,2347r1,8l5768,2360r17,8l5798,2383r2,18l5798,2406r-18,-10l5767,2382r-1,-35xe" fillcolor="#0f0e0d" stroked="f">
              <v:path arrowok="t"/>
            </v:shape>
            <v:shape id="_x0000_s8580" style="position:absolute;left:4318;top:1947;width:3014;height:2291" coordorigin="4318,1947" coordsize="3014,2291" path="m5724,2351r-7,-3l5714,2353r-6,3l5707,2363r3,-22l5718,2341r6,10xe" fillcolor="#0f0e0d" stroked="f">
              <v:path arrowok="t"/>
            </v:shape>
            <v:shape id="_x0000_s8579" style="position:absolute;left:4318;top:1947;width:3014;height:2291" coordorigin="4318,1947" coordsize="3014,2291" path="m5724,2430r-8,-2l5713,2375r7,2l5726,2374r4,38l5734,2428r-10,2l5725,2388r-5,2l5718,2391r-1,8l5724,2430xe" fillcolor="#0f0e0d" stroked="f">
              <v:path arrowok="t"/>
            </v:shape>
            <v:shape id="_x0000_s8578" style="position:absolute;left:4318;top:1947;width:3014;height:2291" coordorigin="4318,1947" coordsize="3014,2291" path="m5724,2430r-7,-31l5721,2399r1,-1l5725,2388r-1,42xe" fillcolor="#0f0e0d" stroked="f">
              <v:path arrowok="t"/>
            </v:shape>
            <v:shape id="_x0000_s8577" style="position:absolute;left:4318;top:1947;width:3014;height:2291" coordorigin="4318,1947" coordsize="3014,2291" path="m5745,3539r-9,-5l5742,3535r6,6l5746,3555r-1,-16xe" fillcolor="#0f0e0d" stroked="f">
              <v:path arrowok="t"/>
            </v:shape>
            <v:shape id="_x0000_s8576" style="position:absolute;left:4318;top:1947;width:3014;height:2291" coordorigin="4318,1947" coordsize="3014,2291" path="m5762,2635r,-13l5776,2607r-13,31l5763,2648r-7,3l5750,2642r12,-7xe" fillcolor="#0f0e0d" stroked="f">
              <v:path arrowok="t"/>
            </v:shape>
            <v:shape id="_x0000_s8575" style="position:absolute;left:4318;top:1947;width:3014;height:2291" coordorigin="4318,1947" coordsize="3014,2291" path="m5750,2642r3,38l5738,2682r-3,6l5733,2654r17,-12xe" fillcolor="#0f0e0d" stroked="f">
              <v:path arrowok="t"/>
            </v:shape>
            <v:shape id="_x0000_s8574" style="position:absolute;left:4318;top:1947;width:3014;height:2291" coordorigin="4318,1947" coordsize="3014,2291" path="m5817,2589r13,-13l5842,2564r13,-11l5867,2547r4,-1l5863,2553r-5,7l5850,2567r-16,13l5817,2589xe" fillcolor="#0f0e0d" stroked="f">
              <v:path arrowok="t"/>
            </v:shape>
            <v:shape id="_x0000_s8573" style="position:absolute;left:4318;top:1947;width:3014;height:2291" coordorigin="4318,1947" coordsize="3014,2291" path="m5817,2593r-15,14l5804,2600r13,-11l5834,2580r-17,13xe" fillcolor="#0f0e0d" stroked="f">
              <v:path arrowok="t"/>
            </v:shape>
            <v:shape id="_x0000_s8572" style="position:absolute;left:4318;top:1947;width:3014;height:2291" coordorigin="4318,1947" coordsize="3014,2291" path="m5794,2622r,9l5790,2607r14,-7l5802,2607r-8,15xe" fillcolor="#0f0e0d" stroked="f">
              <v:path arrowok="t"/>
            </v:shape>
            <v:shape id="_x0000_s8571" style="position:absolute;left:4318;top:1947;width:3014;height:2291" coordorigin="4318,1947" coordsize="3014,2291" path="m5790,2640r-16,3l5776,2607r14,l5794,2631r-4,9xe" fillcolor="#0f0e0d" stroked="f">
              <v:path arrowok="t"/>
            </v:shape>
            <v:shape id="_x0000_s8570" style="position:absolute;left:4318;top:1947;width:3014;height:2291" coordorigin="4318,1947" coordsize="3014,2291" path="m5776,2607r-14,15l5749,2622r-2,-12l5737,2612r-3,8l5728,2624r2,-11l5745,2601r16,-13l5761,2599r15,8xe" fillcolor="#0f0e0d" stroked="f">
              <v:path arrowok="t"/>
            </v:shape>
            <v:shape id="_x0000_s8569" style="position:absolute;left:4318;top:1947;width:3014;height:2291" coordorigin="4318,1947" coordsize="3014,2291" path="m5790,2318r5,-10l5800,2295r5,-14l5808,2268r2,-7l5811,2274r-2,15l5806,2304r-4,14l5796,2329r-6,-11xe" fillcolor="#0f0e0d" stroked="f">
              <v:path arrowok="t"/>
            </v:shape>
            <v:shape id="_x0000_s8568" style="position:absolute;left:4318;top:1947;width:3014;height:2291" coordorigin="4318,1947" coordsize="3014,2291" path="m5768,2321r4,-4l5778,2324r6,l5790,2318r6,11l5789,2336r-7,2l5775,2333r-7,-12xe" fillcolor="#0f0e0d" stroked="f">
              <v:path arrowok="t"/>
            </v:shape>
            <v:shape id="_x0000_s8567" style="position:absolute;left:4318;top:1947;width:3014;height:2291" coordorigin="4318,1947" coordsize="3014,2291" path="m5766,2316r,-16l5772,2317r-4,4l5766,2316xe" fillcolor="#0f0e0d" stroked="f">
              <v:path arrowok="t"/>
            </v:shape>
            <v:shape id="_x0000_s8566" style="position:absolute;left:4318;top:1947;width:3014;height:2291" coordorigin="4318,1947" coordsize="3014,2291" path="m5987,2879r8,-23l6007,2848r1,-4l6022,2864r-20,4l5987,2879xe" fillcolor="#0f0e0d" stroked="f">
              <v:path arrowok="t"/>
            </v:shape>
            <v:shape id="_x0000_s8565" style="position:absolute;left:4318;top:1947;width:3014;height:2291" coordorigin="4318,1947" coordsize="3014,2291" path="m5973,2899r,-4l5976,2859r6,57l5973,2899xe" fillcolor="#0f0e0d" stroked="f">
              <v:path arrowok="t"/>
            </v:shape>
            <v:shape id="_x0000_s8564" style="position:absolute;left:4318;top:1947;width:3014;height:2291" coordorigin="4318,1947" coordsize="3014,2291" path="m6009,3593r-6,-9l6007,3569r1,-2l6009,3593xe" fillcolor="#0f0e0d" stroked="f">
              <v:path arrowok="t"/>
            </v:shape>
            <v:shape id="_x0000_s8563" style="position:absolute;left:4318;top:1947;width:3014;height:2291" coordorigin="4318,1947" coordsize="3014,2291" path="m6008,3470r-3,9l6010,3459r5,5l6008,3470xe" fillcolor="#0f0e0d" stroked="f">
              <v:path arrowok="t"/>
            </v:shape>
            <v:shape id="_x0000_s8562" style="position:absolute;left:4318;top:1947;width:3014;height:2291" coordorigin="4318,1947" coordsize="3014,2291" path="m5983,3459r8,2l5987,3473r-9,-12l5983,3453r,6xe" fillcolor="#0f0e0d" stroked="f">
              <v:path arrowok="t"/>
            </v:shape>
            <v:shape id="_x0000_s8561" style="position:absolute;left:4318;top:1947;width:3014;height:2291" coordorigin="4318,1947" coordsize="3014,2291" path="m6030,2593r6,-3l6038,2600r-10,7l6015,2613r-1,-9l6030,2593xe" fillcolor="#0f0e0d" stroked="f">
              <v:path arrowok="t"/>
            </v:shape>
            <v:shape id="_x0000_s8560" style="position:absolute;left:4318;top:1947;width:3014;height:2291" coordorigin="4318,1947" coordsize="3014,2291" path="m5985,2749r-4,-101l5982,2650r1,1l5990,2650r15,101l5985,2749xe" fillcolor="#0f0e0d" stroked="f">
              <v:path arrowok="t"/>
            </v:shape>
            <v:shape id="_x0000_s8559" style="position:absolute;left:4318;top:1947;width:3014;height:2291" coordorigin="4318,1947" coordsize="3014,2291" path="m5944,2683r-3,-39l5948,2649r11,35l5944,2683xe" fillcolor="#0f0e0d" stroked="f">
              <v:path arrowok="t"/>
            </v:shape>
            <v:shape id="_x0000_s8558" style="position:absolute;left:4318;top:1947;width:3014;height:2291" coordorigin="4318,1947" coordsize="3014,2291" path="m5934,2655r10,28l5932,2686r-10,5l5922,2644r6,7l5927,2653r1,3l5932,2658r2,-3xe" fillcolor="#0f0e0d" stroked="f">
              <v:path arrowok="t"/>
            </v:shape>
            <v:shape id="_x0000_s8557" style="position:absolute;left:4318;top:1947;width:3014;height:2291" coordorigin="4318,1947" coordsize="3014,2291" path="m5822,2536r15,-12l5853,2528r18,-4l5882,2524r-24,4l5837,2535r-15,1xe" fillcolor="#0f0e0d" stroked="f">
              <v:path arrowok="t"/>
            </v:shape>
            <v:shape id="_x0000_s8556" style="position:absolute;left:4318;top:1947;width:3014;height:2291" coordorigin="4318,1947" coordsize="3014,2291" path="m5790,2570r1,-8l5806,2549r16,-13l5837,2535r-17,10l5804,2557r-14,13xe" fillcolor="#0f0e0d" stroked="f">
              <v:path arrowok="t"/>
            </v:shape>
            <v:shape id="_x0000_s8555" style="position:absolute;left:4318;top:1947;width:3014;height:2291" coordorigin="4318,1947" coordsize="3014,2291" path="m5761,2599r,-11l5776,2575r15,-13l5790,2570r-14,14l5762,2598r-1,1xe" fillcolor="#0f0e0d" stroked="f">
              <v:path arrowok="t"/>
            </v:shape>
            <v:shape id="_x0000_s8554" style="position:absolute;left:4318;top:1947;width:3014;height:2291" coordorigin="4318,1947" coordsize="3014,2291" path="m5707,2363r6,3l5713,2375r3,53l5712,2423r-5,-4l5707,2363xe" fillcolor="#0f0e0d" stroked="f">
              <v:path arrowok="t"/>
            </v:shape>
            <v:shape id="_x0000_s8553" style="position:absolute;left:4318;top:1947;width:3014;height:2291" coordorigin="4318,1947" coordsize="3014,2291" path="m5694,2390r5,47l5706,2445r19,-8l5742,2427r17,-9l5768,2416r-17,10l5735,2437r-17,11l5700,2457r-6,-67xe" fillcolor="#0f0e0d" stroked="f">
              <v:path arrowok="t"/>
            </v:shape>
            <v:shape id="_x0000_s8552" style="position:absolute;left:4318;top:1947;width:3014;height:2291" coordorigin="4318,1947" coordsize="3014,2291" path="m5694,2390r6,67l5687,2464r,8l5685,2442r-8,-5l5685,2402r6,-49l5690,2383r4,7xe" fillcolor="#0f0e0d" stroked="f">
              <v:path arrowok="t"/>
            </v:shape>
            <v:shape id="_x0000_s8551" style="position:absolute;left:4318;top:1947;width:3014;height:2291" coordorigin="4318,1947" coordsize="3014,2291" path="m5704,2391r-4,-21l5701,2344r2,-12l5707,2363r,56l5708,2426r-9,11l5694,2390r10,1xe" fillcolor="#0f0e0d" stroked="f">
              <v:path arrowok="t"/>
            </v:shape>
            <v:shape id="_x0000_s8550" style="position:absolute;left:4318;top:1947;width:3014;height:2291" coordorigin="4318,1947" coordsize="3014,2291" path="m5480,2197r-18,7l5462,2186r12,4l5480,2197xe" fillcolor="#0f0e0d" stroked="f">
              <v:path arrowok="t"/>
            </v:shape>
            <v:shape id="_x0000_s8549" style="position:absolute;left:4318;top:1947;width:3014;height:2291" coordorigin="4318,1947" coordsize="3014,2291" path="m5470,2232r1,3l5470,2239r-4,l5465,2232r5,xe" fillcolor="#0f0e0d" stroked="f">
              <v:path arrowok="t"/>
            </v:shape>
            <v:shape id="_x0000_s8548" style="position:absolute;left:4318;top:1947;width:3014;height:2291" coordorigin="4318,1947" coordsize="3014,2291" path="m5467,2224r-2,4l5466,2220r6,-3l5471,2221r-4,3xe" fillcolor="#0f0e0d" stroked="f">
              <v:path arrowok="t"/>
            </v:shape>
            <v:shape id="_x0000_s8547" style="position:absolute;left:4318;top:1947;width:3014;height:2291" coordorigin="4318,1947" coordsize="3014,2291" path="m5438,2225r14,4l5441,2243r-12,-30l5439,2213r6,4l5438,2225xe" fillcolor="#0f0e0d" stroked="f">
              <v:path arrowok="t"/>
            </v:shape>
            <v:shape id="_x0000_s8546" style="position:absolute;left:4318;top:1947;width:3014;height:2291" coordorigin="4318,1947" coordsize="3014,2291" path="m5429,2213r12,30l5424,2232r-4,-1l5414,2204r15,9xe" fillcolor="#0f0e0d" stroked="f">
              <v:path arrowok="t"/>
            </v:shape>
            <v:shape id="_x0000_s8545" style="position:absolute;left:4318;top:1947;width:3014;height:2291" coordorigin="4318,1947" coordsize="3014,2291" path="m5671,2146r-2,5l5670,2107r1,20l5671,2146xe" fillcolor="#0f0e0d" stroked="f">
              <v:path arrowok="t"/>
            </v:shape>
            <v:shape id="_x0000_s8544" style="position:absolute;left:4318;top:1947;width:3014;height:2291" coordorigin="4318,1947" coordsize="3014,2291" path="m5677,2437r-2,6l5676,2405r1,l5685,2402r-8,35xe" fillcolor="#0f0e0d" stroked="f">
              <v:path arrowok="t"/>
            </v:shape>
            <v:shape id="_x0000_s8543" style="position:absolute;left:4318;top:1947;width:3014;height:2291" coordorigin="4318,1947" coordsize="3014,2291" path="m5653,3973r-15,-53l5642,3921r4,-1l5647,3915r6,58xe" fillcolor="#0f0e0d" stroked="f">
              <v:path arrowok="t"/>
            </v:shape>
            <v:shape id="_x0000_s8542" style="position:absolute;left:4318;top:1947;width:3014;height:2291" coordorigin="4318,1947" coordsize="3014,2291" path="m5629,3913r6,-4l5629,3924r-3,2l5619,3919r,-8l5629,3913xe" fillcolor="#0f0e0d" stroked="f">
              <v:path arrowok="t"/>
            </v:shape>
            <v:shape id="_x0000_s8541" style="position:absolute;left:4318;top:1947;width:3014;height:2291" coordorigin="4318,1947" coordsize="3014,2291" path="m5699,2488r-16,7l5687,2481r10,1l5698,2472r5,4l5704,2484r-5,4xe" fillcolor="#0f0e0d" stroked="f">
              <v:path arrowok="t"/>
            </v:shape>
            <v:shape id="_x0000_s8540" style="position:absolute;left:4318;top:1947;width:3014;height:2291" coordorigin="4318,1947" coordsize="3014,2291" path="m5710,2341r-3,22l5703,2332r8,l5710,2341xe" fillcolor="#0f0e0d" stroked="f">
              <v:path arrowok="t"/>
            </v:shape>
            <v:shape id="_x0000_s8539" style="position:absolute;left:4318;top:1947;width:3014;height:2291" coordorigin="4318,1947" coordsize="3014,2291" path="m5699,2350r2,-6l5700,2370r-5,-2l5693,2373r-2,-20l5699,2350xe" fillcolor="#0f0e0d" stroked="f">
              <v:path arrowok="t"/>
            </v:shape>
            <v:shape id="_x0000_s8538" style="position:absolute;left:4318;top:1947;width:3014;height:2291" coordorigin="4318,1947" coordsize="3014,2291" path="m5684,2358r7,-5l5685,2402r-1,-22l5677,2376r7,-18xe" fillcolor="#0f0e0d" stroked="f">
              <v:path arrowok="t"/>
            </v:shape>
            <v:shape id="_x0000_s8537" style="position:absolute;left:4318;top:1947;width:3014;height:2291" coordorigin="4318,1947" coordsize="3014,2291" path="m5662,2507r-21,14l5646,2515r16,-12l5673,2492r10,3l5662,2507xe" fillcolor="#0f0e0d" stroked="f">
              <v:path arrowok="t"/>
            </v:shape>
            <v:shape id="_x0000_s8536" style="position:absolute;left:4318;top:1947;width:3014;height:2291" coordorigin="4318,1947" coordsize="3014,2291" path="m5623,2453r2,67l5629,2527r17,-12l5641,2521r-15,13l5623,2453xe" fillcolor="#0f0e0d" stroked="f">
              <v:path arrowok="t"/>
            </v:shape>
            <v:shape id="_x0000_s8535" style="position:absolute;left:4318;top:1947;width:3014;height:2291" coordorigin="4318,1947" coordsize="3014,2291" path="m5621,2543r,4l5621,2459r2,-6l5626,2534r-5,9xe" fillcolor="#0f0e0d" stroked="f">
              <v:path arrowok="t"/>
            </v:shape>
            <v:shape id="_x0000_s8534" style="position:absolute;left:4318;top:1947;width:3014;height:2291" coordorigin="4318,1947" coordsize="3014,2291" path="m5614,2488r-5,1l5613,2478r8,-19l5615,2495r-1,-7xe" fillcolor="#0f0e0d" stroked="f">
              <v:path arrowok="t"/>
            </v:shape>
            <v:shape id="_x0000_s8533" style="position:absolute;left:4318;top:1947;width:3014;height:2291" coordorigin="4318,1947" coordsize="3014,2291" path="m5599,2521r4,8l5602,2616r-5,-131l5600,2515r-1,6xe" fillcolor="#0f0e0d" stroked="f">
              <v:path arrowok="t"/>
            </v:shape>
            <v:shape id="_x0000_s8532" style="position:absolute;left:4318;top:1947;width:3014;height:2291" coordorigin="4318,1947" coordsize="3014,2291" path="m5678,2649r-8,-3l5670,2613r2,5l5678,2631r6,2l5682,2642r-1,31l5678,2668r,-19xe" fillcolor="#0f0e0d" stroked="f">
              <v:path arrowok="t"/>
            </v:shape>
            <v:shape id="_x0000_s8531" style="position:absolute;left:4318;top:1947;width:3014;height:2291" coordorigin="4318,1947" coordsize="3014,2291" path="m5700,2610r-15,14l5678,2631r-6,-13l5678,2619r16,-12l5700,2610xe" fillcolor="#0f0e0d" stroked="f">
              <v:path arrowok="t"/>
            </v:shape>
            <v:shape id="_x0000_s8530" style="position:absolute;left:4318;top:1947;width:3014;height:2291" coordorigin="4318,1947" coordsize="3014,2291" path="m5672,2950r-11,17l5644,2978r-16,12l5613,3002r-16,13l5582,3027r-16,12l5560,3028r17,-10l5592,3007r15,-12l5621,2983r20,-8l5658,2964r14,-14xe" fillcolor="#0f0e0d" stroked="f">
              <v:path arrowok="t"/>
            </v:shape>
            <v:shape id="_x0000_s8529" style="position:absolute;left:4318;top:1947;width:3014;height:2291" coordorigin="4318,1947" coordsize="3014,2291" path="m5529,3072r-21,3l5522,3039r20,-4l5529,3072xe" fillcolor="#0f0e0d" stroked="f">
              <v:path arrowok="t"/>
            </v:shape>
            <v:shape id="_x0000_s8528" style="position:absolute;left:4318;top:1947;width:3014;height:2291" coordorigin="4318,1947" coordsize="3014,2291" path="m5473,3032r9,28l5463,3064r-2,-30l5473,3032xe" fillcolor="#0f0e0d" stroked="f">
              <v:path arrowok="t"/>
            </v:shape>
            <v:shape id="_x0000_s8527" style="position:absolute;left:4318;top:1947;width:3014;height:2291" coordorigin="4318,1947" coordsize="3014,2291" path="m5700,2610r10,-15l5726,2582r15,-14l5757,2556r16,-12l5790,2534r2,-1l5777,2546r-15,13l5746,2571r-16,13l5715,2597r-15,13xe" fillcolor="#0f0e0d" stroked="f">
              <v:path arrowok="t"/>
            </v:shape>
            <v:shape id="_x0000_s8526" style="position:absolute;left:4318;top:1947;width:3014;height:2291" coordorigin="4318,1947" coordsize="3014,2291" path="m5677,2591r2,-7l5695,2569r16,-16l5727,2540r11,-3l5723,2551r-16,13l5691,2576r-14,15xe" fillcolor="#0f0e0d" stroked="f">
              <v:path arrowok="t"/>
            </v:shape>
            <v:shape id="_x0000_s8525" style="position:absolute;left:4318;top:1947;width:3014;height:2291" coordorigin="4318,1947" coordsize="3014,2291" path="m5668,2608r-5,-18l5679,2584r-2,7l5668,2608xe" fillcolor="#0f0e0d" stroked="f">
              <v:path arrowok="t"/>
            </v:shape>
            <v:shape id="_x0000_s8524" style="position:absolute;left:4318;top:1947;width:3014;height:2291" coordorigin="4318,1947" coordsize="3014,2291" path="m5585,2499r7,-6l5588,2557r-9,-11l5575,2498r10,1xe" fillcolor="#0f0e0d" stroked="f">
              <v:path arrowok="t"/>
            </v:shape>
            <v:shape id="_x0000_s8523" style="position:absolute;left:4318;top:1947;width:3014;height:2291" coordorigin="4318,1947" coordsize="3014,2291" path="m6605,4223r-20,1l6595,4207r10,-3l6607,4208r1,11l6605,4223xe" fillcolor="#0f0e0d" stroked="f">
              <v:path arrowok="t"/>
            </v:shape>
            <v:shape id="_x0000_s8522" style="position:absolute;left:4318;top:1947;width:3014;height:2291" coordorigin="4318,1947" coordsize="3014,2291" path="m6952,3155r1,-70l6955,3106r2,19l6958,3141r,6l6953,3150r-1,5xe" fillcolor="#0f0e0d" stroked="f">
              <v:path arrowok="t"/>
            </v:shape>
            <v:shape id="_x0000_s8521" style="position:absolute;left:4318;top:1947;width:3014;height:2291" coordorigin="4318,1947" coordsize="3014,2291" path="m6955,3029r,19l6954,3064r-1,21l6952,3155r1,-165l6955,3009r,20xe" fillcolor="#0f0e0d" stroked="f">
              <v:path arrowok="t"/>
            </v:shape>
            <v:shape id="_x0000_s8520" style="position:absolute;left:4318;top:1947;width:3014;height:2291" coordorigin="4318,1947" coordsize="3014,2291" path="m6802,3536r-11,-4l6795,3516r4,-3l6800,3499r2,37xe" fillcolor="#0f0e0d" stroked="f">
              <v:path arrowok="t"/>
            </v:shape>
            <v:shape id="_x0000_s8519" style="position:absolute;left:4318;top:1947;width:3014;height:2291" coordorigin="4318,1947" coordsize="3014,2291" path="m6781,3431r8,-72l6789,3513r6,3l6791,3532r-1,7l6785,3432r-4,-1xe" fillcolor="#0f0e0d" stroked="f">
              <v:path arrowok="t"/>
            </v:shape>
            <v:shape id="_x0000_s8518" style="position:absolute;left:4318;top:1947;width:3014;height:2291" coordorigin="4318,1947" coordsize="3014,2291" path="m6785,3548r2,6l6786,3571r-3,5l6784,3437r1,-5l6790,3539r-5,9xe" fillcolor="#0f0e0d" stroked="f">
              <v:path arrowok="t"/>
            </v:shape>
            <v:shape id="_x0000_s8517" style="position:absolute;left:4318;top:1947;width:3014;height:2291" coordorigin="4318,1947" coordsize="3014,2291" path="m6786,3571r1,-17l6795,3552r7,-16l6797,3572r-7,-5l6786,3571xe" fillcolor="#0f0e0d" stroked="f">
              <v:path arrowok="t"/>
            </v:shape>
            <v:shape id="_x0000_s8516" style="position:absolute;left:4318;top:1947;width:3014;height:2291" coordorigin="4318,1947" coordsize="3014,2291" path="m6783,3438r1,-1l6783,3576r-1,7l6778,3438r5,xe" fillcolor="#0f0e0d" stroked="f">
              <v:path arrowok="t"/>
            </v:shape>
            <v:shape id="_x0000_s8515" style="position:absolute;left:4318;top:1947;width:3014;height:2291" coordorigin="4318,1947" coordsize="3014,2291" path="m6655,2801r7,l6681,2799r19,-3l6720,2792r20,-2l6748,2790r12,11l6741,2802r-19,3l6703,2808r-20,2l6662,2811r-7,-10xe" fillcolor="#0f0e0d" stroked="f">
              <v:path arrowok="t"/>
            </v:shape>
            <v:shape id="_x0000_s8514" style="position:absolute;left:4318;top:1947;width:3014;height:2291" coordorigin="4318,1947" coordsize="3014,2291" path="m6647,2798r-12,5l6644,2796r10,-1l6651,2801r-4,-3xe" fillcolor="#0f0e0d" stroked="f">
              <v:path arrowok="t"/>
            </v:shape>
            <v:shape id="_x0000_s8513" style="position:absolute;left:4318;top:1947;width:3014;height:2291" coordorigin="4318,1947" coordsize="3014,2291" path="m6789,3513r,-154l6796,3339r4,160l6795,3496r-2,4l6789,3513xe" fillcolor="#0f0e0d" stroked="f">
              <v:path arrowok="t"/>
            </v:shape>
            <v:shape id="_x0000_s8512" style="position:absolute;left:4318;top:1947;width:3014;height:2291" coordorigin="4318,1947" coordsize="3014,2291" path="m6778,3438r-3,-64l6789,3359r-8,72l6778,3438xe" fillcolor="#0f0e0d" stroked="f">
              <v:path arrowok="t"/>
            </v:shape>
            <v:shape id="_x0000_s8511" style="position:absolute;left:4318;top:1947;width:3014;height:2291" coordorigin="4318,1947" coordsize="3014,2291" path="m6752,3151r-5,-22l6751,3132r2,4l6764,3164r-12,-13xe" fillcolor="#0f0e0d" stroked="f">
              <v:path arrowok="t"/>
            </v:shape>
            <v:shape id="_x0000_s8510" style="position:absolute;left:4318;top:1947;width:3014;height:2291" coordorigin="4318,1947" coordsize="3014,2291" path="m6725,3131r-14,-7l6723,3096r18,-7l6739,3140r-14,-9xe" fillcolor="#0f0e0d" stroked="f">
              <v:path arrowok="t"/>
            </v:shape>
            <v:shape id="_x0000_s8509" style="position:absolute;left:4318;top:1947;width:3014;height:2291" coordorigin="4318,1947" coordsize="3014,2291" path="m6571,3123r1,-18l6595,3106r23,1l6641,3107r22,-1l6684,3104r20,-4l6723,3096r-12,28l6708,3123r-19,1l6670,3125r-19,1l6631,3126r-20,-1l6591,3124r-20,-1xe" fillcolor="#0f0e0d" stroked="f">
              <v:path arrowok="t"/>
            </v:shape>
            <v:shape id="_x0000_s8508" style="position:absolute;left:4318;top:1947;width:3014;height:2291" coordorigin="4318,1947" coordsize="3014,2291" path="m6471,3117r13,-18l6505,3100r22,2l6549,3103r23,2l6571,3123r-20,-2l6531,3120r-20,-1l6491,3118r-20,-1xe" fillcolor="#0f0e0d" stroked="f">
              <v:path arrowok="t"/>
            </v:shape>
            <v:shape id="_x0000_s8507" style="position:absolute;left:4318;top:1947;width:3014;height:2291" coordorigin="4318,1947" coordsize="3014,2291" path="m6451,3116r-20,l6436,3093r18,-3l6451,3116xe" fillcolor="#0f0e0d" stroked="f">
              <v:path arrowok="t"/>
            </v:shape>
            <v:shape id="_x0000_s8506" style="position:absolute;left:4318;top:1947;width:3014;height:2291" coordorigin="4318,1947" coordsize="3014,2291" path="m6411,3116r-7,-29l6409,3081r4,-7l6411,3116xe" fillcolor="#0f0e0d" stroked="f">
              <v:path arrowok="t"/>
            </v:shape>
            <v:shape id="_x0000_s8505" style="position:absolute;left:4318;top:1947;width:3014;height:2291" coordorigin="4318,1947" coordsize="3014,2291" path="m6770,3789r3,4l6784,3788r3,4l6782,3795r-8,1l6770,3789xe" fillcolor="#0f0e0d" stroked="f">
              <v:path arrowok="t"/>
            </v:shape>
            <v:shape id="_x0000_s8504" style="position:absolute;left:4318;top:1947;width:3014;height:2291" coordorigin="4318,1947" coordsize="3014,2291" path="m6767,3799r,-15l6770,3789r4,7l6767,3799xe" fillcolor="#0f0e0d" stroked="f">
              <v:path arrowok="t"/>
            </v:shape>
            <v:shape id="_x0000_s8503" style="position:absolute;left:4318;top:1947;width:3014;height:2291" coordorigin="4318,1947" coordsize="3014,2291" path="m6772,2935r-1,-9l6768,2922r-5,2l6757,2924r-7,l6761,2868r7,-6l6772,2855r,80xe" fillcolor="#0f0e0d" stroked="f">
              <v:path arrowok="t"/>
            </v:shape>
            <v:shape id="_x0000_s8502" style="position:absolute;left:4318;top:1947;width:3014;height:2291" coordorigin="4318,1947" coordsize="3014,2291" path="m6772,3665r,-177l6772,3473r,-15l6772,3665xe" fillcolor="#0f0e0d" stroked="f">
              <v:path arrowok="t"/>
            </v:shape>
            <v:shape id="_x0000_s8501" style="position:absolute;left:4318;top:1947;width:3014;height:2291" coordorigin="4318,1947" coordsize="3014,2291" path="m6745,3761r1,-72l6753,3671r5,-20l6763,3630r4,-18l6772,3665r-7,17l6758,3700r-5,20l6749,3740r-4,21xe" fillcolor="#0f0e0d" stroked="f">
              <v:path arrowok="t"/>
            </v:shape>
            <v:shape id="_x0000_s8500" style="position:absolute;left:4318;top:1947;width:3014;height:2291" coordorigin="4318,1947" coordsize="3014,2291" path="m6737,3705r-1,180l6735,3872r-2,l6732,3872r5,-167xe" fillcolor="#0f0e0d" stroked="f">
              <v:path arrowok="t"/>
            </v:shape>
            <v:shape id="_x0000_s8499" style="position:absolute;left:4318;top:1947;width:3014;height:2291" coordorigin="4318,1947" coordsize="3014,2291" path="m6718,2858r4,1l6728,2855r3,-6l6728,2898r-2,-5l6718,2858xe" fillcolor="#0f0e0d" stroked="f">
              <v:path arrowok="t"/>
            </v:shape>
            <v:shape id="_x0000_s8498" style="position:absolute;left:4318;top:1947;width:3014;height:2291" coordorigin="4318,1947" coordsize="3014,2291" path="m6706,2851r8,l6715,2855r3,3l6726,2893r-16,1l6706,2851xe" fillcolor="#0f0e0d" stroked="f">
              <v:path arrowok="t"/>
            </v:shape>
            <v:shape id="_x0000_s8497" style="position:absolute;left:4318;top:1947;width:3014;height:2291" coordorigin="4318,1947" coordsize="3014,2291" path="m6700,3571r-8,-5l6696,3549r17,-12l6700,3571xe" fillcolor="#0f0e0d" stroked="f">
              <v:path arrowok="t"/>
            </v:shape>
            <v:shape id="_x0000_s8496" style="position:absolute;left:4318;top:1947;width:3014;height:2291" coordorigin="4318,1947" coordsize="3014,2291" path="m6757,3552r3,l6763,3552r2,-2l6765,3611r-2,l6757,3552xe" fillcolor="#0f0e0d" stroked="f">
              <v:path arrowok="t"/>
            </v:shape>
            <v:shape id="_x0000_s8495" style="position:absolute;left:4318;top:1947;width:3014;height:2291" coordorigin="4318,1947" coordsize="3014,2291" path="m6757,3552r6,59l6754,3624r-10,15l6740,3592r9,-15l6755,3558r2,-6xe" fillcolor="#0f0e0d" stroked="f">
              <v:path arrowok="t"/>
            </v:shape>
            <v:shape id="_x0000_s8494" style="position:absolute;left:4318;top:1947;width:3014;height:2291" coordorigin="4318,1947" coordsize="3014,2291" path="m6714,3726r,-22l6713,3695r-3,-5l6706,3655r6,3l6718,3654r-4,72xe" fillcolor="#0f0e0d" stroked="f">
              <v:path arrowok="t"/>
            </v:shape>
            <v:shape id="_x0000_s8493" style="position:absolute;left:4318;top:1947;width:3014;height:2291" coordorigin="4318,1947" coordsize="3014,2291" path="m6497,3364r-1,37l6493,3399r-7,l6483,3401r14,-37xe" fillcolor="#0f0e0d" stroked="f">
              <v:path arrowok="t"/>
            </v:shape>
            <v:shape id="_x0000_s8492" style="position:absolute;left:4318;top:1947;width:3014;height:2291" coordorigin="4318,1947" coordsize="3014,2291" path="m6475,3365r1,48l6473,3410r,-8l6469,3398r-16,-33l6475,3365xe" fillcolor="#0f0e0d" stroked="f">
              <v:path arrowok="t"/>
            </v:shape>
            <v:shape id="_x0000_s8491" style="position:absolute;left:4318;top:1947;width:3014;height:2291" coordorigin="4318,1947" coordsize="3014,2291" path="m6432,3410r-1,-45l6453,3365r16,33l6450,3393r-13,5l6432,3410xe" fillcolor="#0f0e0d" stroked="f">
              <v:path arrowok="t"/>
            </v:shape>
            <v:shape id="_x0000_s8490" style="position:absolute;left:4318;top:1947;width:3014;height:2291" coordorigin="4318,1947" coordsize="3014,2291" path="m6743,2935r-12,-86l6735,2866r8,69xe" fillcolor="#0f0e0d" stroked="f">
              <v:path arrowok="t"/>
            </v:shape>
            <v:shape id="_x0000_s8489" style="position:absolute;left:4318;top:1947;width:3014;height:2291" coordorigin="4318,1947" coordsize="3014,2291" path="m6750,2924r,-55l6761,2868r-11,56xe" fillcolor="#0f0e0d" stroked="f">
              <v:path arrowok="t"/>
            </v:shape>
            <v:shape id="_x0000_s8488" style="position:absolute;left:4318;top:1947;width:3014;height:2291" coordorigin="4318,1947" coordsize="3014,2291" path="m6744,3766r2,-77l6745,3761r-1,5xe" fillcolor="#0f0e0d" stroked="f">
              <v:path arrowok="t"/>
            </v:shape>
            <v:shape id="_x0000_s8487" style="position:absolute;left:4318;top:1947;width:3014;height:2291" coordorigin="4318,1947" coordsize="3014,2291" path="m6771,2926r1,9l6769,2933r2,-7xe" fillcolor="#0f0e0d" stroked="f">
              <v:path arrowok="t"/>
            </v:shape>
            <v:shape id="_x0000_s8486" style="position:absolute;left:4318;top:1947;width:3014;height:2291" coordorigin="4318,1947" coordsize="3014,2291" path="m6762,2990r9,6l6760,2996r2,-6xe" fillcolor="#0f0e0d" stroked="f">
              <v:path arrowok="t"/>
            </v:shape>
            <v:shape id="_x0000_s8485" style="position:absolute;left:4318;top:1947;width:3014;height:2291" coordorigin="4318,1947" coordsize="3014,2291" path="m6760,3817r2,-55l6767,3799r-7,18xe" fillcolor="#0f0e0d" stroked="f">
              <v:path arrowok="t"/>
            </v:shape>
            <v:shape id="_x0000_s8484" style="position:absolute;left:4318;top:1947;width:3014;height:2291" coordorigin="4318,1947" coordsize="3014,2291" path="m6471,3117r-7,-20l6484,3099r-13,18xe" fillcolor="#0f0e0d" stroked="f">
              <v:path arrowok="t"/>
            </v:shape>
            <v:shape id="_x0000_s8483" style="position:absolute;left:4318;top:1947;width:3014;height:2291" coordorigin="4318,1947" coordsize="3014,2291" path="m6761,3133r,-3l6761,3128r,5xe" fillcolor="#0f0e0d" stroked="f">
              <v:path arrowok="t"/>
            </v:shape>
            <v:shape id="_x0000_s8482" style="position:absolute;left:4318;top:1947;width:3014;height:2291" coordorigin="4318,1947" coordsize="3014,2291" path="m6644,2796r-9,7l6634,2797r10,-1xe" fillcolor="#0f0e0d" stroked="f">
              <v:path arrowok="t"/>
            </v:shape>
            <v:shape id="_x0000_s8481" style="position:absolute;left:4318;top:1947;width:3014;height:2291" coordorigin="4318,1947" coordsize="3014,2291" path="m6653,2811r2,-10l6662,2811r-9,xe" fillcolor="#0f0e0d" stroked="f">
              <v:path arrowok="t"/>
            </v:shape>
            <v:shape id="_x0000_s8480" style="position:absolute;left:4318;top:1947;width:3014;height:2291" coordorigin="4318,1947" coordsize="3014,2291" path="m6786,2923r4,-53l6800,2924r-14,-1xe" fillcolor="#0f0e0d" stroked="f">
              <v:path arrowok="t"/>
            </v:shape>
            <v:shape id="_x0000_s8479" style="position:absolute;left:4318;top:1947;width:3014;height:2291" coordorigin="4318,1947" coordsize="3014,2291" path="m6785,3432r-1,5l6784,3433r1,-1xe" fillcolor="#0f0e0d" stroked="f">
              <v:path arrowok="t"/>
            </v:shape>
            <v:shape id="_x0000_s8478" style="position:absolute;left:4318;top:1947;width:3014;height:2291" coordorigin="4318,1947" coordsize="3014,2291" path="m5597,2482r,-5l5597,2480r,2xe" fillcolor="#0f0e0d" stroked="f">
              <v:path arrowok="t"/>
            </v:shape>
            <v:shape id="_x0000_s8477" style="position:absolute;left:4318;top:1947;width:3014;height:2291" coordorigin="4318,1947" coordsize="3014,2291" path="m5608,2632r-4,-41l5606,2597r2,35xe" fillcolor="#0f0e0d" stroked="f">
              <v:path arrowok="t"/>
            </v:shape>
            <v:shape id="_x0000_s8476" style="position:absolute;left:4318;top:1947;width:3014;height:2291" coordorigin="4318,1947" coordsize="3014,2291" path="m5615,2608r6,-8l5630,2600r-15,8xe" fillcolor="#0f0e0d" stroked="f">
              <v:path arrowok="t"/>
            </v:shape>
            <v:shape id="_x0000_s8475" style="position:absolute;left:4318;top:1947;width:3014;height:2291" coordorigin="4318,1947" coordsize="3014,2291" path="m5649,2544r-12,8l5640,2546r9,-2xe" fillcolor="#0f0e0d" stroked="f">
              <v:path arrowok="t"/>
            </v:shape>
            <v:shape id="_x0000_s8474" style="position:absolute;left:4318;top:1947;width:3014;height:2291" coordorigin="4318,1947" coordsize="3014,2291" path="m5663,2667r2,-16l5664,2659r-1,8xe" fillcolor="#0f0e0d" stroked="f">
              <v:path arrowok="t"/>
            </v:shape>
            <v:shape id="_x0000_s8473" style="position:absolute;left:4318;top:1947;width:3014;height:2291" coordorigin="4318,1947" coordsize="3014,2291" path="m5700,2610r-6,-3l5710,2595r-10,15xe" fillcolor="#0f0e0d" stroked="f">
              <v:path arrowok="t"/>
            </v:shape>
            <v:shape id="_x0000_s8472" style="position:absolute;left:4318;top:1947;width:3014;height:2291" coordorigin="4318,1947" coordsize="3014,2291" path="m5679,3404r-4,-28l5688,3393r-9,11xe" fillcolor="#0f0e0d" stroked="f">
              <v:path arrowok="t"/>
            </v:shape>
            <v:shape id="_x0000_s8471" style="position:absolute;left:4318;top:1947;width:3014;height:2291" coordorigin="4318,1947" coordsize="3014,2291" path="m5500,3067r-5,-33l5499,3039r1,28xe" fillcolor="#0f0e0d" stroked="f">
              <v:path arrowok="t"/>
            </v:shape>
            <v:shape id="_x0000_s8470" style="position:absolute;left:4318;top:1947;width:3014;height:2291" coordorigin="4318,1947" coordsize="3014,2291" path="m5670,2646r-2,-38l5670,2613r,33xe" fillcolor="#0f0e0d" stroked="f">
              <v:path arrowok="t"/>
            </v:shape>
            <v:shape id="_x0000_s8469" style="position:absolute;left:4318;top:1947;width:3014;height:2291" coordorigin="4318,1947" coordsize="3014,2291" path="m5604,2491r9,-13l5609,2489r-5,2xe" fillcolor="#0f0e0d" stroked="f">
              <v:path arrowok="t"/>
            </v:shape>
            <v:shape id="_x0000_s8468" style="position:absolute;left:4318;top:1947;width:3014;height:2291" coordorigin="4318,1947" coordsize="3014,2291" path="m5703,2476r-5,-4l5708,2472r-5,4xe" fillcolor="#0f0e0d" stroked="f">
              <v:path arrowok="t"/>
            </v:shape>
            <v:shape id="_x0000_s8467" style="position:absolute;left:4318;top:1947;width:3014;height:2291" coordorigin="4318,1947" coordsize="3014,2291" path="m5690,2383r1,-30l5693,2373r-3,10xe" fillcolor="#0f0e0d" stroked="f">
              <v:path arrowok="t"/>
            </v:shape>
            <v:shape id="_x0000_s8466" style="position:absolute;left:4318;top:1947;width:3014;height:2291" coordorigin="4318,1947" coordsize="3014,2291" path="m5619,3919r7,7l5625,3931r-6,-12xe" fillcolor="#0f0e0d" stroked="f">
              <v:path arrowok="t"/>
            </v:shape>
            <v:shape id="_x0000_s8465" style="position:absolute;left:4318;top:1947;width:3014;height:2291" coordorigin="4318,1947" coordsize="3014,2291" path="m5670,2446r6,-41l5675,2443r-5,3xe" fillcolor="#0f0e0d" stroked="f">
              <v:path arrowok="t"/>
            </v:shape>
            <v:shape id="_x0000_s8464" style="position:absolute;left:4318;top:1947;width:3014;height:2291" coordorigin="4318,1947" coordsize="3014,2291" path="m5689,2474r-2,7l5687,2472r2,2xe" fillcolor="#0f0e0d" stroked="f">
              <v:path arrowok="t"/>
            </v:shape>
            <v:shape id="_x0000_s8463" style="position:absolute;left:4318;top:1947;width:3014;height:2291" coordorigin="4318,1947" coordsize="3014,2291" path="m5357,2999r2,-27l5373,2986r-16,13xe" fillcolor="#0f0e0d" stroked="f">
              <v:path arrowok="t"/>
            </v:shape>
            <v:shape id="_x0000_s8462" style="position:absolute;left:4318;top:1947;width:3014;height:2291" coordorigin="4318,1947" coordsize="3014,2291" path="m5390,2975r-4,-76l5395,2882r-5,93xe" fillcolor="#0f0e0d" stroked="f">
              <v:path arrowok="t"/>
            </v:shape>
            <v:shape id="_x0000_s8461" style="position:absolute;left:4318;top:1947;width:3014;height:2291" coordorigin="4318,1947" coordsize="3014,2291" path="m5446,2192r-6,-13l5447,2181r-1,11xe" fillcolor="#0f0e0d" stroked="f">
              <v:path arrowok="t"/>
            </v:shape>
            <v:shape id="_x0000_s8460" style="position:absolute;left:4318;top:1947;width:3014;height:2291" coordorigin="4318,1947" coordsize="3014,2291" path="m5465,2232r1,-12l5465,2228r,4xe" fillcolor="#0f0e0d" stroked="f">
              <v:path arrowok="t"/>
            </v:shape>
            <v:shape id="_x0000_s8459" style="position:absolute;left:4318;top:1947;width:3014;height:2291" coordorigin="4318,1947" coordsize="3014,2291" path="m5703,2332r-2,12l5698,2335r5,-3xe" fillcolor="#0f0e0d" stroked="f">
              <v:path arrowok="t"/>
            </v:shape>
            <v:shape id="_x0000_s8458" style="position:absolute;left:4318;top:1947;width:3014;height:2291" coordorigin="4318,1947" coordsize="3014,2291" path="m5725,2327r-2,12l5719,2328r6,-1xe" fillcolor="#0f0e0d" stroked="f">
              <v:path arrowok="t"/>
            </v:shape>
            <v:shape id="_x0000_s8457" style="position:absolute;left:4318;top:1947;width:3014;height:2291" coordorigin="4318,1947" coordsize="3014,2291" path="m5727,2357r-2,-30l5729,2341r-2,16xe" fillcolor="#0f0e0d" stroked="f">
              <v:path arrowok="t"/>
            </v:shape>
            <v:shape id="_x0000_s8456" style="position:absolute;left:4318;top:1947;width:3014;height:2291" coordorigin="4318,1947" coordsize="3014,2291" path="m5714,2626r1,31l5715,2661r-1,-35xe" fillcolor="#0f0e0d" stroked="f">
              <v:path arrowok="t"/>
            </v:shape>
            <v:shape id="_x0000_s8455" style="position:absolute;left:4318;top:1947;width:3014;height:2291" coordorigin="4318,1947" coordsize="3014,2291" path="m5853,2528r-16,-4l5839,2523r14,5xe" fillcolor="#0f0e0d" stroked="f">
              <v:path arrowok="t"/>
            </v:shape>
            <v:shape id="_x0000_s8454" style="position:absolute;left:4318;top:1947;width:3014;height:2291" coordorigin="4318,1947" coordsize="3014,2291" path="m5965,2749r1,-109l5985,2749r-20,xe" fillcolor="#0f0e0d" stroked="f">
              <v:path arrowok="t"/>
            </v:shape>
            <v:shape id="_x0000_s8453" style="position:absolute;left:4318;top:1947;width:3014;height:2291" coordorigin="4318,1947" coordsize="3014,2291" path="m6017,3022r-3,4l6016,3014r1,8xe" fillcolor="#0f0e0d" stroked="f">
              <v:path arrowok="t"/>
            </v:shape>
            <v:shape id="_x0000_s8452" style="position:absolute;left:4318;top:1947;width:3014;height:2291" coordorigin="4318,1947" coordsize="3014,2291" path="m6012,3854r5,7l6011,3861r1,-7xe" fillcolor="#0f0e0d" stroked="f">
              <v:path arrowok="t"/>
            </v:shape>
            <v:shape id="_x0000_s8451" style="position:absolute;left:4318;top:1947;width:3014;height:2291" coordorigin="4318,1947" coordsize="3014,2291" path="m6001,3487r-10,-26l5995,3466r6,21xe" fillcolor="#0f0e0d" stroked="f">
              <v:path arrowok="t"/>
            </v:shape>
            <v:shape id="_x0000_s8450" style="position:absolute;left:4318;top:1947;width:3014;height:2291" coordorigin="4318,1947" coordsize="3014,2291" path="m5763,2638r13,-31l5774,2643r-11,-5xe" fillcolor="#0f0e0d" stroked="f">
              <v:path arrowok="t"/>
            </v:shape>
            <v:shape id="_x0000_s8449" style="position:absolute;left:4318;top:1947;width:3014;height:2291" coordorigin="4318,1947" coordsize="3014,2291" path="m5742,3535r-6,-1l5741,3527r1,8xe" fillcolor="#0f0e0d" stroked="f">
              <v:path arrowok="t"/>
            </v:shape>
            <v:shape id="_x0000_s8448" style="position:absolute;left:4318;top:1947;width:3014;height:2291" coordorigin="4318,1947" coordsize="3014,2291" path="m5758,2368r-1,12l5756,2375r2,-7xe" fillcolor="#0f0e0d" stroked="f">
              <v:path arrowok="t"/>
            </v:shape>
            <v:shape id="_x0000_s8447" style="position:absolute;left:4318;top:1947;width:3014;height:2291" coordorigin="4318,1947" coordsize="3014,2291" path="m5755,2365r-2,-10l5760,2344r-5,21xe" fillcolor="#0f0e0d" stroked="f">
              <v:path arrowok="t"/>
            </v:shape>
            <v:shape id="_x0000_s8446" style="position:absolute;left:4318;top:1947;width:3014;height:2291" coordorigin="4318,1947" coordsize="3014,2291" path="m5746,2405r-1,-3l5745,2403r1,2xe" fillcolor="#0f0e0d" stroked="f">
              <v:path arrowok="t"/>
            </v:shape>
            <v:shape id="_x0000_s8445" style="position:absolute;left:4318;top:1947;width:3014;height:2291" coordorigin="4318,1947" coordsize="3014,2291" path="m5763,2411r-5,-43l5762,2394r1,17xe" fillcolor="#0f0e0d" stroked="f">
              <v:path arrowok="t"/>
            </v:shape>
            <v:shape id="_x0000_s8444" style="position:absolute;left:4318;top:1947;width:3014;height:2291" coordorigin="4318,1947" coordsize="3014,2291" path="m6075,2579r-3,7l6071,2579r4,xe" fillcolor="#0f0e0d" stroked="f">
              <v:path arrowok="t"/>
            </v:shape>
            <v:shape id="_x0000_s8443" style="position:absolute;left:4318;top:1947;width:3014;height:2291" coordorigin="4318,1947" coordsize="3014,2291" path="m6018,2927r-14,-42l6025,2883r-7,44xe" fillcolor="#0f0e0d" stroked="f">
              <v:path arrowok="t"/>
            </v:shape>
            <v:shape id="_x0000_s8442" style="position:absolute;left:4318;top:1947;width:3014;height:2291" coordorigin="4318,1947" coordsize="3014,2291" path="m5587,2745r1,-159l5589,2746r-2,-1xe" fillcolor="#0f0e0d" stroked="f">
              <v:path arrowok="t"/>
            </v:shape>
            <v:shape id="_x0000_s8441" style="position:absolute;left:4318;top:1947;width:3014;height:2291" coordorigin="4318,1947" coordsize="3014,2291" path="m5624,2653r-1,-20l5624,2649r,4xe" fillcolor="#0f0e0d" stroked="f">
              <v:path arrowok="t"/>
            </v:shape>
            <v:shape id="_x0000_s8440" style="position:absolute;left:4318;top:1947;width:3014;height:2291" coordorigin="4318,1947" coordsize="3014,2291" path="m5629,2443r-6,2l5627,2432r2,11xe" fillcolor="#0f0e0d" stroked="f">
              <v:path arrowok="t"/>
            </v:shape>
            <v:shape id="_x0000_s8439" style="position:absolute;left:4318;top:1947;width:3014;height:2291" coordorigin="4318,1947" coordsize="3014,2291" path="m5554,3842r-1,-22l5554,3831r,11xe" fillcolor="#0f0e0d" stroked="f">
              <v:path arrowok="t"/>
            </v:shape>
            <v:shape id="_x0000_s8438" style="position:absolute;left:4318;top:1947;width:3014;height:2291" coordorigin="4318,1947" coordsize="3014,2291" path="m5574,3873r-13,-35l5565,3846r9,27xe" fillcolor="#0f0e0d" stroked="f">
              <v:path arrowok="t"/>
            </v:shape>
            <v:shape id="_x0000_s8437" style="position:absolute;left:4318;top:1947;width:3014;height:2291" coordorigin="4318,1947" coordsize="3014,2291" path="m5583,2478r-1,l5583,2477r,1xe" fillcolor="#0f0e0d" stroked="f">
              <v:path arrowok="t"/>
            </v:shape>
            <v:shape id="_x0000_s8436" style="position:absolute;left:4318;top:1947;width:3014;height:2291" coordorigin="4318,1947" coordsize="3014,2291" path="m5511,2949r-1,13l5509,2957r2,-8xe" fillcolor="#0f0e0d" stroked="f">
              <v:path arrowok="t"/>
            </v:shape>
            <v:shape id="_x0000_s8435" style="position:absolute;left:4318;top:1947;width:3014;height:2291" coordorigin="4318,1947" coordsize="3014,2291" path="m5467,2705r12,-17l5477,2694r-10,11xe" fillcolor="#0f0e0d" stroked="f">
              <v:path arrowok="t"/>
            </v:shape>
            <v:shape id="_x0000_s8434" style="position:absolute;left:4318;top:1947;width:3014;height:2291" coordorigin="4318,1947" coordsize="3014,2291" path="m5555,3544r1,1l5556,3554r-1,-10xe" fillcolor="#0f0e0d" stroked="f">
              <v:path arrowok="t"/>
            </v:shape>
            <v:shape id="_x0000_s8433" style="position:absolute;left:4318;top:1947;width:3014;height:2291" coordorigin="4318,1947" coordsize="3014,2291" path="m5451,3888r-8,8l5440,3887r11,1xe" fillcolor="#0f0e0d" stroked="f">
              <v:path arrowok="t"/>
            </v:shape>
            <v:shape id="_x0000_s8432" style="position:absolute;left:4318;top:1947;width:3014;height:2291" coordorigin="4318,1947" coordsize="3014,2291" path="m5491,3882r-12,-19l5490,3876r1,6xe" fillcolor="#0f0e0d" stroked="f">
              <v:path arrowok="t"/>
            </v:shape>
            <v:shape id="_x0000_s8431" style="position:absolute;left:4318;top:1947;width:3014;height:2291" coordorigin="4318,1947" coordsize="3014,2291" path="m5523,3877r-3,-30l5531,3859r-8,18xe" fillcolor="#0f0e0d" stroked="f">
              <v:path arrowok="t"/>
            </v:shape>
            <v:shape id="_x0000_s8430" style="position:absolute;left:4318;top:1947;width:3014;height:2291" coordorigin="4318,1947" coordsize="3014,2291" path="m6201,3568r8,14l6198,3578r3,-10xe" fillcolor="#0f0e0d" stroked="f">
              <v:path arrowok="t"/>
            </v:shape>
            <v:shape id="_x0000_s8429" style="position:absolute;left:4318;top:1947;width:3014;height:2291" coordorigin="4318,1947" coordsize="3014,2291" path="m6197,3371r2,-139l6203,3369r-6,2xe" fillcolor="#0f0e0d" stroked="f">
              <v:path arrowok="t"/>
            </v:shape>
            <v:shape id="_x0000_s8428" style="position:absolute;left:4318;top:1947;width:3014;height:2291" coordorigin="4318,1947" coordsize="3014,2291" path="m6216,3262r1,-8l6217,3260r-1,2xe" fillcolor="#0f0e0d" stroked="f">
              <v:path arrowok="t"/>
            </v:shape>
            <v:shape id="_x0000_s8427" style="position:absolute;left:4318;top:1947;width:3014;height:2291" coordorigin="4318,1947" coordsize="3014,2291" path="m6031,3476r6,-2l6031,3505r,-29xe" fillcolor="#0f0e0d" stroked="f">
              <v:path arrowok="t"/>
            </v:shape>
            <v:shape id="_x0000_s8426" style="position:absolute;left:4318;top:1947;width:3014;height:2291" coordorigin="4318,1947" coordsize="3014,2291" path="m6046,3494r-6,-21l6042,3465r4,29xe" fillcolor="#0f0e0d" stroked="f">
              <v:path arrowok="t"/>
            </v:shape>
            <v:shape id="_x0000_s8425" style="position:absolute;left:4318;top:1947;width:3014;height:2291" coordorigin="4318,1947" coordsize="3014,2291" path="m6037,2989r,-16l6039,2980r-2,9xe" fillcolor="#0f0e0d" stroked="f">
              <v:path arrowok="t"/>
            </v:shape>
            <v:shape id="_x0000_s8424" style="position:absolute;left:4318;top:1947;width:3014;height:2291" coordorigin="4318,1947" coordsize="3014,2291" path="m5586,2234r-8,-58l5587,2189r-1,45xe" fillcolor="#0f0e0d" stroked="f">
              <v:path arrowok="t"/>
            </v:shape>
            <v:shape id="_x0000_s8423" style="position:absolute;left:4318;top:1947;width:3014;height:2291" coordorigin="4318,1947" coordsize="3014,2291" path="m5596,2153r-5,-188l5596,2136r,17xe" fillcolor="#0f0e0d" stroked="f">
              <v:path arrowok="t"/>
            </v:shape>
            <v:shape id="_x0000_s8422" style="position:absolute;left:4318;top:1947;width:3014;height:2291" coordorigin="4318,1947" coordsize="3014,2291" path="m5589,3502r9,-20l5602,3503r-13,-1xe" fillcolor="#0f0e0d" stroked="f">
              <v:path arrowok="t"/>
            </v:shape>
            <v:shape id="_x0000_s8421" style="position:absolute;left:4318;top:1947;width:3014;height:2291" coordorigin="4318,1947" coordsize="3014,2291" path="m5590,3900r10,-17l5606,3906r-16,-6xe" fillcolor="#0f0e0d" stroked="f">
              <v:path arrowok="t"/>
            </v:shape>
            <v:shape id="_x0000_s8420" style="position:absolute;left:4318;top:1947;width:3014;height:2291" coordorigin="4318,1947" coordsize="3014,2291" path="m5411,2434r7,-17l5416,2427r-5,7xe" fillcolor="#0f0e0d" stroked="f">
              <v:path arrowok="t"/>
            </v:shape>
            <v:shape id="_x0000_s8419" style="position:absolute;left:4318;top:1947;width:3014;height:2291" coordorigin="4318,1947" coordsize="3014,2291" path="m5347,3084r1,-14l5354,3073r-7,11xe" fillcolor="#0f0e0d" stroked="f">
              <v:path arrowok="t"/>
            </v:shape>
            <v:shape id="_x0000_s8418" style="position:absolute;left:4318;top:1947;width:3014;height:2291" coordorigin="4318,1947" coordsize="3014,2291" path="m5424,2984r,-14l5437,2958r-13,26xe" fillcolor="#0f0e0d" stroked="f">
              <v:path arrowok="t"/>
            </v:shape>
            <v:shape id="_x0000_s8417" style="position:absolute;left:4318;top:1947;width:3014;height:2291" coordorigin="4318,1947" coordsize="3014,2291" path="m5508,2946r-8,-30l5507,2923r1,23xe" fillcolor="#0f0e0d" stroked="f">
              <v:path arrowok="t"/>
            </v:shape>
            <v:shape id="_x0000_s8416" style="position:absolute;left:4318;top:1947;width:3014;height:2291" coordorigin="4318,1947" coordsize="3014,2291" path="m6194,3471r1,11l6191,3477r3,-6xe" fillcolor="#0f0e0d" stroked="f">
              <v:path arrowok="t"/>
            </v:shape>
            <v:shape id="_x0000_s8415" style="position:absolute;left:4318;top:1947;width:3014;height:2291" coordorigin="4318,1947" coordsize="3014,2291" path="m6209,2743r-7,-6l6224,2734r-15,9xe" fillcolor="#0f0e0d" stroked="f">
              <v:path arrowok="t"/>
            </v:shape>
            <v:shape id="_x0000_s8414" style="position:absolute;left:4318;top:1947;width:3014;height:2291" coordorigin="4318,1947" coordsize="3014,2291" path="m6248,2898r-6,-1l6243,2889r5,9xe" fillcolor="#0f0e0d" stroked="f">
              <v:path arrowok="t"/>
            </v:shape>
            <v:shape id="_x0000_s8413" style="position:absolute;left:4318;top:1947;width:3014;height:2291" coordorigin="4318,1947" coordsize="3014,2291" path="m5327,2835r2,-15l5328,2824r-1,11xe" fillcolor="#0f0e0d" stroked="f">
              <v:path arrowok="t"/>
            </v:shape>
            <v:shape id="_x0000_s8412" style="position:absolute;left:4318;top:1947;width:3014;height:2291" coordorigin="4318,1947" coordsize="3014,2291" path="m5425,2838r5,-47l5437,2831r-12,7xe" fillcolor="#0f0e0d" stroked="f">
              <v:path arrowok="t"/>
            </v:shape>
            <v:shape id="_x0000_s8411" style="position:absolute;left:4318;top:1947;width:3014;height:2291" coordorigin="4318,1947" coordsize="3014,2291" path="m5330,3118r-1,-78l5329,3043r1,75xe" fillcolor="#0f0e0d" stroked="f">
              <v:path arrowok="t"/>
            </v:shape>
            <v:shape id="_x0000_s8410" style="position:absolute;left:4318;top:1947;width:3014;height:2291" coordorigin="4318,1947" coordsize="3014,2291" path="m5084,3326r-3,19l5080,3325r4,1xe" fillcolor="#0f0e0d" stroked="f">
              <v:path arrowok="t"/>
            </v:shape>
            <v:shape id="_x0000_s8409" style="position:absolute;left:4318;top:1947;width:3014;height:2291" coordorigin="4318,1947" coordsize="3014,2291" path="m5110,3361r4,-17l5119,3368r-9,-7xe" fillcolor="#0f0e0d" stroked="f">
              <v:path arrowok="t"/>
            </v:shape>
            <v:shape id="_x0000_s8408" style="position:absolute;left:4318;top:1947;width:3014;height:2291" coordorigin="4318,1947" coordsize="3014,2291" path="m5123,3352r4,-13l5130,3335r-7,17xe" fillcolor="#0f0e0d" stroked="f">
              <v:path arrowok="t"/>
            </v:shape>
            <v:shape id="_x0000_s8407" style="position:absolute;left:4318;top:1947;width:3014;height:2291" coordorigin="4318,1947" coordsize="3014,2291" path="m5127,3492r-4,l5124,3482r3,10xe" fillcolor="#0f0e0d" stroked="f">
              <v:path arrowok="t"/>
            </v:shape>
            <v:shape id="_x0000_s8406" style="position:absolute;left:4318;top:1947;width:3014;height:2291" coordorigin="4318,1947" coordsize="3014,2291" path="m5272,3044r19,-32l5291,3041r-19,3xe" fillcolor="#0f0e0d" stroked="f">
              <v:path arrowok="t"/>
            </v:shape>
            <v:shape id="_x0000_s8405" style="position:absolute;left:4318;top:1947;width:3014;height:2291" coordorigin="4318,1947" coordsize="3014,2291" path="m5300,2954r-5,-1l5296,2946r4,8xe" fillcolor="#0f0e0d" stroked="f">
              <v:path arrowok="t"/>
            </v:shape>
            <v:shape id="_x0000_s8404" style="position:absolute;left:4318;top:1947;width:3014;height:2291" coordorigin="4318,1947" coordsize="3014,2291" path="m5269,2924r,l5268,2924r1,xe" fillcolor="#0f0e0d" stroked="f">
              <v:path arrowok="t"/>
            </v:shape>
            <v:shape id="_x0000_s8403" style="position:absolute;left:4318;top:1947;width:3014;height:2291" coordorigin="4318,1947" coordsize="3014,2291" path="m5274,2789r-1,l5273,2789r1,xe" fillcolor="#0f0e0d" stroked="f">
              <v:path arrowok="t"/>
            </v:shape>
            <v:shape id="_x0000_s8402" style="position:absolute;left:4318;top:1947;width:3014;height:2291" coordorigin="4318,1947" coordsize="3014,2291" path="m5306,2802r-11,10l5288,2807r18,-5xe" fillcolor="#0f0e0d" stroked="f">
              <v:path arrowok="t"/>
            </v:shape>
            <v:shape id="_x0000_s8401" style="position:absolute;left:4318;top:1947;width:3014;height:2291" coordorigin="4318,1947" coordsize="3014,2291" path="m5280,2980r-6,-15l5278,2971r2,9xe" fillcolor="#0f0e0d" stroked="f">
              <v:path arrowok="t"/>
            </v:shape>
            <v:shape id="_x0000_s8400" style="position:absolute;left:4318;top:1947;width:3014;height:2291" coordorigin="4318,1947" coordsize="3014,2291" path="m5304,3015r-11,38l5304,3009r,6xe" fillcolor="#0f0e0d" stroked="f">
              <v:path arrowok="t"/>
            </v:shape>
            <v:shape id="_x0000_s8399" style="position:absolute;left:4318;top:1947;width:3014;height:2291" coordorigin="4318,1947" coordsize="3014,2291" path="m5310,2929r-3,13l5307,2933r3,-4xe" fillcolor="#0f0e0d" stroked="f">
              <v:path arrowok="t"/>
            </v:shape>
            <v:shape id="_x0000_s8398" style="position:absolute;left:4318;top:1947;width:3014;height:2291" coordorigin="4318,1947" coordsize="3014,2291" path="m4515,3894r-10,17l4495,3890r20,4xe" fillcolor="#0f0e0d" stroked="f">
              <v:path arrowok="t"/>
            </v:shape>
            <v:shape id="_x0000_s8397" style="position:absolute;left:4318;top:1947;width:3014;height:2291" coordorigin="4318,1947" coordsize="3014,2291" path="m4652,3935r-16,-18l4656,3921r-4,14xe" fillcolor="#0f0e0d" stroked="f">
              <v:path arrowok="t"/>
            </v:shape>
            <v:shape id="_x0000_s8396" style="position:absolute;left:4318;top:1947;width:3014;height:2291" coordorigin="4318,1947" coordsize="3014,2291" path="m5029,4046r-8,-12l5041,4036r-12,10xe" fillcolor="#0f0e0d" stroked="f">
              <v:path arrowok="t"/>
            </v:shape>
            <v:shape id="_x0000_s8395" style="position:absolute;left:4318;top:1947;width:3014;height:2291" coordorigin="4318,1947" coordsize="3014,2291" path="m5108,2955r-11,-32l5106,2934r2,21xe" fillcolor="#0f0e0d" stroked="f">
              <v:path arrowok="t"/>
            </v:shape>
            <v:shape id="_x0000_s8394" style="position:absolute;left:4318;top:1947;width:3014;height:2291" coordorigin="4318,1947" coordsize="3014,2291" path="m5153,2930r1,-25l5173,2928r-20,2xe" fillcolor="#0f0e0d" stroked="f">
              <v:path arrowok="t"/>
            </v:shape>
            <v:shape id="_x0000_s8393" style="position:absolute;left:4318;top:1947;width:3014;height:2291" coordorigin="4318,1947" coordsize="3014,2291" path="m5195,3483r6,13l5190,3490r5,-7xe" fillcolor="#0f0e0d" stroked="f">
              <v:path arrowok="t"/>
            </v:shape>
            <v:shape id="_x0000_s8392" style="position:absolute;left:4318;top:1947;width:3014;height:2291" coordorigin="4318,1947" coordsize="3014,2291" path="m4848,3293r-6,11l4842,3295r6,-2xe" fillcolor="#0f0e0d" stroked="f">
              <v:path arrowok="t"/>
            </v:shape>
            <v:shape id="_x0000_s8391" style="position:absolute;left:4318;top:1947;width:3014;height:2291" coordorigin="4318,1947" coordsize="3014,2291" path="m4837,3725r12,-28l4840,3717r-3,8xe" fillcolor="#0f0e0d" stroked="f">
              <v:path arrowok="t"/>
            </v:shape>
            <v:shape id="_x0000_s8390" style="position:absolute;left:4318;top:1947;width:3014;height:2291" coordorigin="4318,1947" coordsize="3014,2291" path="m4852,3740r2,-9l4853,3736r-1,4xe" fillcolor="#0f0e0d" stroked="f">
              <v:path arrowok="t"/>
            </v:shape>
            <v:shape id="_x0000_s8389" style="position:absolute;left:4318;top:1947;width:3014;height:2291" coordorigin="4318,1947" coordsize="3014,2291" path="m6118,3880r-3,5l6114,3880r4,xe" fillcolor="#0f0e0d" stroked="f">
              <v:path arrowok="t"/>
            </v:shape>
            <v:shape id="_x0000_s8388" style="position:absolute;left:4318;top:1947;width:3014;height:2291" coordorigin="4318,1947" coordsize="3014,2291" path="m6102,3069r2,-25l6110,3068r-8,1xe" fillcolor="#0f0e0d" stroked="f">
              <v:path arrowok="t"/>
            </v:shape>
            <v:shape id="_x0000_s8387" style="position:absolute;left:4318;top:1947;width:3014;height:2291" coordorigin="4318,1947" coordsize="3014,2291" path="m6035,3447r-5,-11l6047,3424r-12,23xe" fillcolor="#0f0e0d" stroked="f">
              <v:path arrowok="t"/>
            </v:shape>
            <v:shape id="_x0000_s8386" style="position:absolute;left:4318;top:1947;width:3014;height:2291" coordorigin="4318,1947" coordsize="3014,2291" path="m4983,3754r-2,-22l4988,3739r-5,15xe" fillcolor="#0f0e0d" stroked="f">
              <v:path arrowok="t"/>
            </v:shape>
            <v:shape id="_x0000_s8385" style="position:absolute;left:4318;top:1947;width:3014;height:2291" coordorigin="4318,1947" coordsize="3014,2291" path="m4971,3458r4,-18l4980,3464r-9,-6xe" fillcolor="#0f0e0d" stroked="f">
              <v:path arrowok="t"/>
            </v:shape>
            <v:shape id="_x0000_s8384" style="position:absolute;left:4318;top:1947;width:3014;height:2291" coordorigin="4318,1947" coordsize="3014,2291" path="m4981,3447r-6,-7l4982,3434r-1,13xe" fillcolor="#0f0e0d" stroked="f">
              <v:path arrowok="t"/>
            </v:shape>
            <v:shape id="_x0000_s8383" style="position:absolute;left:4318;top:1947;width:3014;height:2291" coordorigin="4318,1947" coordsize="3014,2291" path="m4823,2924r-1,l4823,2924r,xe" fillcolor="#0f0e0d" stroked="f">
              <v:path arrowok="t"/>
            </v:shape>
            <v:shape id="_x0000_s8382" style="position:absolute;left:4318;top:1947;width:3014;height:2291" coordorigin="4318,1947" coordsize="3014,2291" path="m5016,3811r10,58l5010,3860r6,-49xe" fillcolor="#0f0e0d" stroked="f">
              <v:path arrowok="t"/>
            </v:shape>
            <v:shape id="_x0000_s8381" style="position:absolute;left:4318;top:1947;width:3014;height:2291" coordorigin="4318,1947" coordsize="3014,2291" path="m5149,2820r3,18l5149,2820r,xe" fillcolor="#0f0e0d" stroked="f">
              <v:path arrowok="t"/>
            </v:shape>
            <v:shape id="_x0000_s8380" style="position:absolute;left:4318;top:1947;width:3014;height:2291" coordorigin="4318,1947" coordsize="3014,2291" path="m5199,2857r-2,-20l5200,2850r-1,7xe" fillcolor="#0f0e0d" stroked="f">
              <v:path arrowok="t"/>
            </v:shape>
            <v:shape id="_x0000_s8379" style="position:absolute;left:4318;top:1947;width:3014;height:2291" coordorigin="4318,1947" coordsize="3014,2291" path="m6429,3567r-4,-7l6444,3552r-15,15xe" fillcolor="#0f0e0d" stroked="f">
              <v:path arrowok="t"/>
            </v:shape>
            <v:shape id="_x0000_s8378" style="position:absolute;left:4318;top:1947;width:3014;height:2291" coordorigin="4318,1947" coordsize="3014,2291" path="m5638,3871r-7,-12l5647,3858r-9,13xe" fillcolor="#0f0e0d" stroked="f">
              <v:path arrowok="t"/>
            </v:shape>
            <v:shape id="_x0000_s8377" style="position:absolute;left:4318;top:1947;width:3014;height:2291" coordorigin="4318,1947" coordsize="3014,2291" path="m5679,2867r-12,-32l5680,2837r-1,30xe" fillcolor="#0f0e0d" stroked="f">
              <v:path arrowok="t"/>
            </v:shape>
            <v:shape id="_x0000_s8376" style="position:absolute;left:4318;top:1947;width:3014;height:2291" coordorigin="4318,1947" coordsize="3014,2291" path="m5727,2835r3,-22l5739,2828r-12,7xe" fillcolor="#0f0e0d" stroked="f">
              <v:path arrowok="t"/>
            </v:shape>
            <v:shape id="_x0000_s8375" style="position:absolute;left:4318;top:1947;width:3014;height:2291" coordorigin="4318,1947" coordsize="3014,2291" path="m5666,2738r-13,-107l5659,2630r7,108xe" fillcolor="#0f0e0d" stroked="f">
              <v:path arrowok="t"/>
            </v:shape>
            <v:shape id="_x0000_s8374" style="position:absolute;left:4318;top:1947;width:3014;height:2291" coordorigin="4318,1947" coordsize="3014,2291" path="m5754,2874r6,-28l5759,2853r-5,21xe" fillcolor="#0f0e0d" stroked="f">
              <v:path arrowok="t"/>
            </v:shape>
            <v:shape id="_x0000_s8373" style="position:absolute;left:4318;top:1947;width:3014;height:2291" coordorigin="4318,1947" coordsize="3014,2291" path="m5765,3843r10,-3l5773,3844r-8,-1xe" fillcolor="#0f0e0d" stroked="f">
              <v:path arrowok="t"/>
            </v:shape>
            <v:shape id="_x0000_s8372" style="position:absolute;left:4318;top:1947;width:3014;height:2291" coordorigin="4318,1947" coordsize="3014,2291" path="m5648,3908r5,-19l5659,3908r-11,xe" fillcolor="#0f0e0d" stroked="f">
              <v:path arrowok="t"/>
            </v:shape>
            <v:shape id="_x0000_s8371" style="position:absolute;left:4318;top:1947;width:3014;height:2291" coordorigin="4318,1947" coordsize="3014,2291" path="m5751,3921r-2,-15l5756,3915r-5,6xe" fillcolor="#0f0e0d" stroked="f">
              <v:path arrowok="t"/>
            </v:shape>
            <v:shape id="_x0000_s8370" style="position:absolute;left:4318;top:1947;width:3014;height:2291" coordorigin="4318,1947" coordsize="3014,2291" path="m5032,2943r-1,1l5031,2942r1,1xe" fillcolor="#0f0e0d" stroked="f">
              <v:path arrowok="t"/>
            </v:shape>
            <v:shape id="_x0000_s8369" style="position:absolute;left:4318;top:1947;width:3014;height:2291" coordorigin="4318,1947" coordsize="3014,2291" path="m6783,2853r-1,-20l6788,2834r-5,19xe" fillcolor="#0f0e0d" stroked="f">
              <v:path arrowok="t"/>
            </v:shape>
            <v:shape id="_x0000_s8368" style="position:absolute;left:4318;top:1947;width:3014;height:2291" coordorigin="4318,1947" coordsize="3014,2291" path="m6653,3567r3,-14l6654,3570r-1,-3xe" fillcolor="#0f0e0d" stroked="f">
              <v:path arrowok="t"/>
            </v:shape>
            <v:shape id="_x0000_s8367" style="position:absolute;left:4318;top:1947;width:3014;height:2291" coordorigin="4318,1947" coordsize="3014,2291" path="m6671,3562r2,-37l6681,3551r-10,11xe" fillcolor="#0f0e0d" stroked="f">
              <v:path arrowok="t"/>
            </v:shape>
            <v:shape id="_x0000_s8366" style="position:absolute;left:4318;top:1947;width:3014;height:2291" coordorigin="4318,1947" coordsize="3014,2291" path="m5428,3966r,3l5422,3968r6,-2xe" fillcolor="#0f0e0d" stroked="f">
              <v:path arrowok="t"/>
            </v:shape>
            <v:shape id="_x0000_s8365" style="position:absolute;left:4318;top:1947;width:3014;height:2291" coordorigin="4318,1947" coordsize="3014,2291" path="m6094,3011r2,-21l6102,2994r-8,17xe" fillcolor="#0f0e0d" stroked="f">
              <v:path arrowok="t"/>
            </v:shape>
            <v:shape id="_x0000_s8364" style="position:absolute;left:4318;top:1947;width:3014;height:2291" coordorigin="4318,1947" coordsize="3014,2291" path="m5751,3855r6,-18l5766,3860r-15,-5xe" fillcolor="#0f0e0d" stroked="f">
              <v:path arrowok="t"/>
            </v:shape>
            <v:shape id="_x0000_s8363" style="position:absolute;left:4318;top:1947;width:3014;height:2291" coordorigin="4318,1947" coordsize="3014,2291" path="m5779,3889r7,-19l5795,3892r-16,-3xe" fillcolor="#0f0e0d" stroked="f">
              <v:path arrowok="t"/>
            </v:shape>
            <v:shape id="_x0000_s8362" style="position:absolute;left:4318;top:1947;width:3014;height:2291" coordorigin="4318,1947" coordsize="3014,2291" path="m5795,3892r10,3l5808,3906r-13,-14xe" fillcolor="#0f0e0d" stroked="f">
              <v:path arrowok="t"/>
            </v:shape>
            <v:shape id="_x0000_s8361" style="position:absolute;left:4318;top:1947;width:3014;height:2291" coordorigin="4318,1947" coordsize="3014,2291" path="m5865,3934r-10,-16l5858,3914r7,20xe" fillcolor="#0f0e0d" stroked="f">
              <v:path arrowok="t"/>
            </v:shape>
            <v:shape id="_x0000_s8360" style="position:absolute;left:4318;top:1947;width:3014;height:2291" coordorigin="4318,1947" coordsize="3014,2291" path="m5528,2837r16,-27l5548,2832r-20,5xe" fillcolor="#0f0e0d" stroked="f">
              <v:path arrowok="t"/>
            </v:shape>
            <v:shape id="_x0000_s8359" style="position:absolute;left:4318;top:1947;width:3014;height:2291" coordorigin="4318,1947" coordsize="3014,2291" path="m5623,2827r1,-23l5625,2821r-2,6xe" fillcolor="#0f0e0d" stroked="f">
              <v:path arrowok="t"/>
            </v:shape>
            <v:shape id="_x0000_s8358" style="position:absolute;left:4318;top:1947;width:3014;height:2291" coordorigin="4318,1947" coordsize="3014,2291" path="m6061,2793r,l6061,2793xe" fillcolor="#0f0e0d" stroked="f">
              <v:path arrowok="t"/>
            </v:shape>
            <v:shape id="_x0000_s8357" style="position:absolute;left:4318;top:1947;width:3014;height:2291" coordorigin="4318,1947" coordsize="3014,2291" path="m6054,3538r,-13l6054,3531r,7xe" fillcolor="#0f0e0d" stroked="f">
              <v:path arrowok="t"/>
            </v:shape>
            <v:shape id="_x0000_s8356" style="position:absolute;left:4318;top:1947;width:3014;height:2291" coordorigin="4318,1947" coordsize="3014,2291" path="m5924,3486r-1,-13l5937,3475r-13,11xe" fillcolor="#0f0e0d" stroked="f">
              <v:path arrowok="t"/>
            </v:shape>
            <v:shape id="_x0000_s8355" style="position:absolute;left:4318;top:1947;width:3014;height:2291" coordorigin="4318,1947" coordsize="3014,2291" path="m6004,3437r6,-27l6012,3443r-8,-6xe" fillcolor="#0f0e0d" stroked="f">
              <v:path arrowok="t"/>
            </v:shape>
            <v:shape id="_x0000_s8354" style="position:absolute;left:4318;top:1947;width:3014;height:2291" coordorigin="4318,1947" coordsize="3014,2291" path="m6057,3007r8,-23l6068,2998r-11,9xe" fillcolor="#0f0e0d" stroked="f">
              <v:path arrowok="t"/>
            </v:shape>
            <v:shape id="_x0000_s8353" style="position:absolute;left:4318;top:1947;width:3014;height:2291" coordorigin="4318,1947" coordsize="3014,2291" path="m6091,2805r-10,-12l6102,2794r-11,11xe" fillcolor="#0f0e0d" stroked="f">
              <v:path arrowok="t"/>
            </v:shape>
            <v:shape id="_x0000_s8352" style="position:absolute;left:4318;top:1947;width:3014;height:2291" coordorigin="4318,1947" coordsize="3014,2291" path="m6201,2802r-1,1l6180,2802r21,xe" fillcolor="#0f0e0d" stroked="f">
              <v:path arrowok="t"/>
            </v:shape>
            <v:shape id="_x0000_s8351" style="position:absolute;left:4318;top:1947;width:3014;height:2291" coordorigin="4318,1947" coordsize="3014,2291" path="m6485,2832r,-34l6503,2797r-18,35xe" fillcolor="#0f0e0d" stroked="f">
              <v:path arrowok="t"/>
            </v:shape>
            <v:shape id="_x0000_s8350" style="position:absolute;left:4318;top:1947;width:3014;height:2291" coordorigin="4318,1947" coordsize="3014,2291" path="m6083,3514r9,-1l6091,3527r-8,-13xe" fillcolor="#0f0e0d" stroked="f">
              <v:path arrowok="t"/>
            </v:shape>
            <v:shape id="_x0000_s8349" style="position:absolute;left:4318;top:1947;width:3014;height:2291" coordorigin="4318,1947" coordsize="3014,2291" path="m6090,2874r-5,21l6083,2875r7,-1xe" fillcolor="#0f0e0d" stroked="f">
              <v:path arrowok="t"/>
            </v:shape>
            <v:shape id="_x0000_s8348" style="position:absolute;left:4318;top:1947;width:3014;height:2291" coordorigin="4318,1947" coordsize="3014,2291" path="m5888,3520r5,23l5893,3580r-5,-60xe" fillcolor="#0f0e0d" stroked="f">
              <v:path arrowok="t"/>
            </v:shape>
            <v:shape id="_x0000_s8347" style="position:absolute;left:4318;top:1947;width:3014;height:2291" coordorigin="4318,1947" coordsize="3014,2291" path="m5914,3540r-2,-25l5915,3527r-1,13xe" fillcolor="#0f0e0d" stroked="f">
              <v:path arrowok="t"/>
            </v:shape>
            <v:shape id="_x0000_s8346" style="position:absolute;left:4318;top:1947;width:3014;height:2291" coordorigin="4318,1947" coordsize="3014,2291" path="m5882,2937r-4,38l5876,2940r6,-3xe" fillcolor="#0f0e0d" stroked="f">
              <v:path arrowok="t"/>
            </v:shape>
            <v:shape id="_x0000_s8345" style="position:absolute;left:4318;top:1947;width:3014;height:2291" coordorigin="4318,1947" coordsize="3014,2291" path="m6474,2755r18,36l6471,2791r3,-36xe" fillcolor="#0f0e0d" stroked="f">
              <v:path arrowok="t"/>
            </v:shape>
            <v:shape id="_x0000_s8344" style="position:absolute;left:4318;top:1947;width:3014;height:2291" coordorigin="4318,1947" coordsize="3014,2291" path="m6492,2791r7,-6l6513,2791r-21,xe" fillcolor="#0f0e0d" stroked="f">
              <v:path arrowok="t"/>
            </v:shape>
            <v:shape id="_x0000_s8343" style="position:absolute;left:4318;top:1947;width:3014;height:2291" coordorigin="4318,1947" coordsize="3014,2291" path="m6179,3878r6,10l6179,3886r,-8xe" fillcolor="#0f0e0d" stroked="f">
              <v:path arrowok="t"/>
            </v:shape>
            <v:shape id="_x0000_s8342" style="position:absolute;left:4318;top:1947;width:3014;height:2291" coordorigin="4318,1947" coordsize="3014,2291" path="m6138,3102r-2,-17l6154,3077r-16,25xe" fillcolor="#0f0e0d" stroked="f">
              <v:path arrowok="t"/>
            </v:shape>
            <v:shape id="_x0000_s8341" style="position:absolute;left:4318;top:1947;width:3014;height:2291" coordorigin="4318,1947" coordsize="3014,2291" path="m6192,2996r-1,-5l6194,2993r-2,3xe" fillcolor="#0f0e0d" stroked="f">
              <v:path arrowok="t"/>
            </v:shape>
            <v:shape id="_x0000_s8340" style="position:absolute;left:4318;top:1947;width:3014;height:2291" coordorigin="4318,1947" coordsize="3014,2291" path="m6875,3016r7,2l6873,3022r2,-6xe" fillcolor="#0f0e0d" stroked="f">
              <v:path arrowok="t"/>
            </v:shape>
            <v:shape id="_x0000_s8339" style="position:absolute;left:4318;top:1947;width:3014;height:2291" coordorigin="4318,1947" coordsize="3014,2291" path="m6912,3014r-13,22l6898,3018r14,-4xe" fillcolor="#0f0e0d" stroked="f">
              <v:path arrowok="t"/>
            </v:shape>
            <v:shape id="_x0000_s8338" style="position:absolute;left:4318;top:1947;width:3014;height:2291" coordorigin="4318,1947" coordsize="3014,2291" path="m6916,3018r-4,-1l6917,3015r-1,3xe" fillcolor="#0f0e0d" stroked="f">
              <v:path arrowok="t"/>
            </v:shape>
            <v:shape id="_x0000_s8337" style="position:absolute;left:4318;top:1947;width:3014;height:2291" coordorigin="4318,1947" coordsize="3014,2291" path="m6883,3092r6,-14l6893,3093r-10,-1xe" fillcolor="#0f0e0d" stroked="f">
              <v:path arrowok="t"/>
            </v:shape>
            <v:shape id="_x0000_s8336" style="position:absolute;left:4318;top:1947;width:3014;height:2291" coordorigin="4318,1947" coordsize="3014,2291" path="m6901,3344r3,29l6904,3383r-3,-39xe" fillcolor="#0f0e0d" stroked="f">
              <v:path arrowok="t"/>
            </v:shape>
            <v:shape id="_x0000_s8335" style="position:absolute;left:4318;top:1947;width:3014;height:2291" coordorigin="4318,1947" coordsize="3014,2291" path="m6923,3366r11,-32l6930,3350r-7,16xe" fillcolor="#0f0e0d" stroked="f">
              <v:path arrowok="t"/>
            </v:shape>
            <v:shape id="_x0000_s8334" style="position:absolute;left:4318;top:1947;width:3014;height:2291" coordorigin="4318,1947" coordsize="3014,2291" path="m6900,2869r2,-22l6906,2858r-6,11xe" fillcolor="#0f0e0d" stroked="f">
              <v:path arrowok="t"/>
            </v:shape>
            <v:shape id="_x0000_s8333" style="position:absolute;left:4318;top:1947;width:3014;height:2291" coordorigin="4318,1947" coordsize="3014,2291" path="m5559,2961r-3,5l5554,2956r5,5xe" fillcolor="#0f0e0d" stroked="f">
              <v:path arrowok="t"/>
            </v:shape>
            <v:shape id="_x0000_s8332" style="position:absolute;left:4318;top:1947;width:3014;height:2291" coordorigin="4318,1947" coordsize="3014,2291" path="m5494,3551r16,27l5489,3577r5,-26xe" fillcolor="#0f0e0d" stroked="f">
              <v:path arrowok="t"/>
            </v:shape>
            <v:shape id="_x0000_s8331" style="position:absolute;left:4318;top:1947;width:3014;height:2291" coordorigin="4318,1947" coordsize="3014,2291" path="m5548,3583r-9,-52l5543,3537r5,46xe" fillcolor="#0f0e0d" stroked="f">
              <v:path arrowok="t"/>
            </v:shape>
            <v:shape id="_x0000_s8330" style="position:absolute;left:4318;top:1947;width:3014;height:2291" coordorigin="4318,1947" coordsize="3014,2291" path="m5548,3583r8,-29l5563,3589r-15,-6xe" fillcolor="#0f0e0d" stroked="f">
              <v:path arrowok="t"/>
            </v:shape>
            <v:shape id="_x0000_s8329" style="position:absolute;left:4318;top:1947;width:3014;height:2291" coordorigin="4318,1947" coordsize="3014,2291" path="m5652,2402r3,-60l5655,2400r-3,2xe" fillcolor="#0f0e0d" stroked="f">
              <v:path arrowok="t"/>
            </v:shape>
            <v:shape id="_x0000_s8328" style="position:absolute;left:4318;top:1947;width:3014;height:2291" coordorigin="4318,1947" coordsize="3014,2291" path="m5577,2383r-5,-39l5590,2334r-13,49xe" fillcolor="#0f0e0d" stroked="f">
              <v:path arrowok="t"/>
            </v:shape>
            <v:shape id="_x0000_s8327" style="position:absolute;left:4318;top:1947;width:3014;height:2291" coordorigin="4318,1947" coordsize="3014,2291" path="m5529,3492r-5,-4l5536,3472r-7,20xe" fillcolor="#0f0e0d" stroked="f">
              <v:path arrowok="t"/>
            </v:shape>
            <v:shape id="_x0000_s8326" style="position:absolute;left:4318;top:1947;width:3014;height:2291" coordorigin="4318,1947" coordsize="3014,2291" path="m5545,3482r-8,-20l5545,3467r,15xe" fillcolor="#0f0e0d" stroked="f">
              <v:path arrowok="t"/>
            </v:shape>
            <v:shape id="_x0000_s8325" style="position:absolute;left:4318;top:1947;width:3014;height:2291" coordorigin="4318,1947" coordsize="3014,2291" path="m5527,3799r-3,16l5521,3806r6,-7xe" fillcolor="#0f0e0d" stroked="f">
              <v:path arrowok="t"/>
            </v:shape>
            <v:shape id="_x0000_s8324" style="position:absolute;left:4318;top:1947;width:3014;height:2291" coordorigin="4318,1947" coordsize="3014,2291" path="m5444,3929r-1,-33l5445,3927r-1,2xe" fillcolor="#0f0e0d" stroked="f">
              <v:path arrowok="t"/>
            </v:shape>
            <v:shape id="_x0000_s8323" style="position:absolute;left:4318;top:1947;width:3014;height:2291" coordorigin="4318,1947" coordsize="3014,2291" path="m5471,3938r11,-33l5477,3932r-6,6xe" fillcolor="#0f0e0d" stroked="f">
              <v:path arrowok="t"/>
            </v:shape>
            <v:shape id="_x0000_s8322" style="position:absolute;left:4318;top:1947;width:3014;height:2291" coordorigin="4318,1947" coordsize="3014,2291" path="m5131,3521r-4,-8l5135,3504r-4,17xe" fillcolor="#0f0e0d" stroked="f">
              <v:path arrowok="t"/>
            </v:shape>
            <v:shape id="_x0000_s8321" style="position:absolute;left:4318;top:1947;width:3014;height:2291" coordorigin="4318,1947" coordsize="3014,2291" path="m5228,3533r-7,-2l5225,3520r3,13xe" fillcolor="#0f0e0d" stroked="f">
              <v:path arrowok="t"/>
            </v:shape>
            <v:shape id="_x0000_s8320" style="position:absolute;left:4318;top:1947;width:3014;height:2291" coordorigin="4318,1947" coordsize="3014,2291" path="m5489,3577r-6,-59l5484,3523r5,54xe" fillcolor="#0f0e0d" stroked="f">
              <v:path arrowok="t"/>
            </v:shape>
            <v:shape id="_x0000_s8319" style="position:absolute;left:4318;top:1947;width:3014;height:2291" coordorigin="4318,1947" coordsize="3014,2291" path="m5522,3531r-5,-8l5526,3520r-4,11xe" fillcolor="#0f0e0d" stroked="f">
              <v:path arrowok="t"/>
            </v:shape>
            <v:shape id="_x0000_s8318" style="position:absolute;left:4318;top:1947;width:3014;height:2291" coordorigin="4318,1947" coordsize="3014,2291" path="m5534,3528r4,10l5534,3534r,-6xe" fillcolor="#0f0e0d" stroked="f">
              <v:path arrowok="t"/>
            </v:shape>
            <v:shape id="_x0000_s8317" style="position:absolute;left:4318;top:1947;width:3014;height:2291" coordorigin="4318,1947" coordsize="3014,2291" path="m5953,3141r7,-22l5959,3133r-6,8xe" fillcolor="#0f0e0d" stroked="f">
              <v:path arrowok="t"/>
            </v:shape>
            <v:shape id="_x0000_s8316" style="position:absolute;left:4318;top:1947;width:3014;height:2291" coordorigin="4318,1947" coordsize="3014,2291" path="m5952,3530r2,-30l5956,3520r-4,10xe" fillcolor="#0f0e0d" stroked="f">
              <v:path arrowok="t"/>
            </v:shape>
            <v:shape id="_x0000_s8315" style="position:absolute;left:4318;top:1947;width:3014;height:2291" coordorigin="4318,1947" coordsize="3014,2291" path="m5975,3079r-4,-103l5976,2979r-1,100xe" fillcolor="#0f0e0d" stroked="f">
              <v:path arrowok="t"/>
            </v:shape>
            <v:shape id="_x0000_s8314" style="position:absolute;left:4318;top:1947;width:3014;height:2291" coordorigin="4318,1947" coordsize="3014,2291" path="m6118,2902r17,-4l6128,2903r-10,-1xe" fillcolor="#0f0e0d" stroked="f">
              <v:path arrowok="t"/>
            </v:shape>
            <v:shape id="_x0000_s8313" style="position:absolute;left:4318;top:1947;width:3014;height:2291" coordorigin="4318,1947" coordsize="3014,2291" path="m6141,2952r14,-57l6144,2947r-3,5xe" fillcolor="#0f0e0d" stroked="f">
              <v:path arrowok="t"/>
            </v:shape>
            <v:shape id="_x0000_s8312" style="position:absolute;left:4318;top:1947;width:3014;height:2291" coordorigin="4318,1947" coordsize="3014,2291" path="m6318,3400r-4,-9l6326,3382r-8,18xe" fillcolor="#0f0e0d" stroked="f">
              <v:path arrowok="t"/>
            </v:shape>
            <v:shape id="_x0000_s8311" style="position:absolute;left:4318;top:1947;width:3014;height:2291" coordorigin="4318,1947" coordsize="3014,2291" path="m6382,3526r4,15l6382,3535r,-9xe" fillcolor="#0f0e0d" stroked="f">
              <v:path arrowok="t"/>
            </v:shape>
            <v:shape id="_x0000_s8310" style="position:absolute;left:4318;top:1947;width:3014;height:2291" coordorigin="4318,1947" coordsize="3014,2291" path="m6386,3541r-4,-21l6387,3530r-1,11xe" fillcolor="#0f0e0d" stroked="f">
              <v:path arrowok="t"/>
            </v:shape>
            <v:shape id="_x0000_s8309" style="position:absolute;left:4318;top:1947;width:3014;height:2291" coordorigin="4318,1947" coordsize="3014,2291" path="m6388,3074r-2,10l6386,3078r2,-4xe" fillcolor="#0f0e0d" stroked="f">
              <v:path arrowok="t"/>
            </v:shape>
            <v:shape id="_x0000_s8308" style="position:absolute;left:4318;top:1947;width:3014;height:2291" coordorigin="4318,1947" coordsize="3014,2291" path="m6440,2797r-10,2l6437,2788r3,9xe" fillcolor="#0f0e0d" stroked="f">
              <v:path arrowok="t"/>
            </v:shape>
            <v:shape id="_x0000_s8307" style="position:absolute;left:4318;top:1947;width:3014;height:2291" coordorigin="4318,1947" coordsize="3014,2291" path="m6638,2839r2,2l6635,2839r3,xe" fillcolor="#0f0e0d" stroked="f">
              <v:path arrowok="t"/>
            </v:shape>
            <v:shape id="_x0000_s8306" style="position:absolute;left:4318;top:1947;width:3014;height:2291" coordorigin="4318,1947" coordsize="3014,2291" path="m6509,3081r1,19l6496,3095r13,-14xe" fillcolor="#0f0e0d" stroked="f">
              <v:path arrowok="t"/>
            </v:shape>
            <v:shape id="_x0000_s8305" style="position:absolute;left:4318;top:1947;width:3014;height:2291" coordorigin="4318,1947" coordsize="3014,2291" path="m6601,3583r-3,2l6606,3569r-5,14xe" fillcolor="#0f0e0d" stroked="f">
              <v:path arrowok="t"/>
            </v:shape>
            <v:shape id="_x0000_s8304" style="position:absolute;left:4318;top:1947;width:3014;height:2291" coordorigin="4318,1947" coordsize="3014,2291" path="m6612,3568r2,-25l6618,3561r-6,7xe" fillcolor="#0f0e0d" stroked="f">
              <v:path arrowok="t"/>
            </v:shape>
            <v:shape id="_x0000_s8303" style="position:absolute;left:4318;top:1947;width:3014;height:2291" coordorigin="4318,1947" coordsize="3014,2291" path="m6657,2927r-10,29l6644,2929r13,-2xe" fillcolor="#0f0e0d" stroked="f">
              <v:path arrowok="t"/>
            </v:shape>
            <v:shape id="_x0000_s8302" style="position:absolute;left:4318;top:1947;width:3014;height:2291" coordorigin="4318,1947" coordsize="3014,2291" path="m6815,2926r-3,-16l6816,2906r-1,20xe" fillcolor="#0f0e0d" stroked="f">
              <v:path arrowok="t"/>
            </v:shape>
            <v:shape id="_x0000_s8301" style="position:absolute;left:4318;top:1947;width:3014;height:2291" coordorigin="4318,1947" coordsize="3014,2291" path="m5856,3908r2,6l5853,3911r3,-3xe" fillcolor="#0f0e0d" stroked="f">
              <v:path arrowok="t"/>
            </v:shape>
            <v:shape id="_x0000_s8300" style="position:absolute;left:4318;top:1947;width:3014;height:2291" coordorigin="4318,1947" coordsize="3014,2291" path="m5854,3547r-1,-16l5864,3538r-10,9xe" fillcolor="#0f0e0d" stroked="f">
              <v:path arrowok="t"/>
            </v:shape>
            <v:shape id="_x0000_s8299" style="position:absolute;left:4318;top:1947;width:3014;height:2291" coordorigin="4318,1947" coordsize="3014,2291" path="m6507,2719r15,35l6501,2752r6,-33xe" fillcolor="#0f0e0d" stroked="f">
              <v:path arrowok="t"/>
            </v:shape>
            <v:shape id="_x0000_s8298" style="position:absolute;left:4318;top:1947;width:3014;height:2291" coordorigin="4318,1947" coordsize="3014,2291" path="m6541,2862r-12,-2l6538,2859r3,3xe" fillcolor="#0f0e0d" stroked="f">
              <v:path arrowok="t"/>
            </v:shape>
            <v:shape id="_x0000_s8297" style="position:absolute;left:4318;top:1947;width:3014;height:2291" coordorigin="4318,1947" coordsize="3014,2291" path="m5846,3349r-4,17l5836,3354r10,-5xe" fillcolor="#0f0e0d" stroked="f">
              <v:path arrowok="t"/>
            </v:shape>
            <v:shape id="_x0000_s8296" style="position:absolute;left:4318;top:1947;width:3014;height:2291" coordorigin="4318,1947" coordsize="3014,2291" path="m5808,3444r-6,2l5811,3438r-3,6xe" fillcolor="#0f0e0d" stroked="f">
              <v:path arrowok="t"/>
            </v:shape>
            <v:shape id="_x0000_s8295" style="position:absolute;left:4318;top:1947;width:3014;height:2291" coordorigin="4318,1947" coordsize="3014,2291" path="m5453,3353r-8,-5l5460,3356r-7,-3xe" fillcolor="#0f0e0d" stroked="f">
              <v:path arrowok="t"/>
            </v:shape>
            <v:shape id="_x0000_s8294" style="position:absolute;left:4318;top:1947;width:3014;height:2291" coordorigin="4318,1947" coordsize="3014,2291" path="m5461,2940r,l5461,2939r,1xe" fillcolor="#0f0e0d" stroked="f">
              <v:path arrowok="t"/>
            </v:shape>
            <v:shape id="_x0000_s8293" style="position:absolute;left:4318;top:1947;width:3014;height:2291" coordorigin="4318,1947" coordsize="3014,2291" path="m6726,2973r2,-34l6728,2956r-2,17xe" fillcolor="#0f0e0d" stroked="f">
              <v:path arrowok="t"/>
            </v:shape>
            <v:shape id="_x0000_s8292" style="position:absolute;left:4318;top:1947;width:3014;height:2291" coordorigin="4318,1947" coordsize="3014,2291" path="m6768,2983r5,-25l6769,2990r-1,-7xe" fillcolor="#0f0e0d" stroked="f">
              <v:path arrowok="t"/>
            </v:shape>
            <v:shape id="_x0000_s8291" style="position:absolute;left:4318;top:1947;width:3014;height:2291" coordorigin="4318,1947" coordsize="3014,2291" path="m4875,2910r-2,7l4870,2910r5,xe" fillcolor="#0f0e0d" stroked="f">
              <v:path arrowok="t"/>
            </v:shape>
            <v:shape id="_x0000_s8290" style="position:absolute;left:4318;top:1947;width:3014;height:2291" coordorigin="4318,1947" coordsize="3014,2291" path="m4866,2939r7,15l4864,2950r2,-11xe" fillcolor="#0f0e0d" stroked="f">
              <v:path arrowok="t"/>
            </v:shape>
            <v:shape id="_x0000_s8289" style="position:absolute;left:4318;top:1947;width:3014;height:2291" coordorigin="4318,1947" coordsize="3014,2291" path="m4863,2925r4,-8l4868,2921r-5,4xe" fillcolor="#0f0e0d" stroked="f">
              <v:path arrowok="t"/>
            </v:shape>
            <v:shape id="_x0000_s8288" style="position:absolute;left:4318;top:1947;width:3014;height:2291" coordorigin="4318,1947" coordsize="3014,2291" path="m4923,3730r-3,-26l4924,3712r-1,18xe" fillcolor="#0f0e0d" stroked="f">
              <v:path arrowok="t"/>
            </v:shape>
            <v:shape id="_x0000_s8287" style="position:absolute;left:4318;top:1947;width:3014;height:2291" coordorigin="4318,1947" coordsize="3014,2291" path="m4914,2736r17,-44l4916,2733r-2,3xe" fillcolor="#0f0e0d" stroked="f">
              <v:path arrowok="t"/>
            </v:shape>
            <v:shape id="_x0000_s8286" style="position:absolute;left:4318;top:1947;width:3014;height:2291" coordorigin="4318,1947" coordsize="3014,2291" path="m4963,2859r4,28l4962,2870r1,-11xe" fillcolor="#0f0e0d" stroked="f">
              <v:path arrowok="t"/>
            </v:shape>
            <v:shape id="_x0000_s8285" style="position:absolute;left:4318;top:1947;width:3014;height:2291" coordorigin="4318,1947" coordsize="3014,2291" path="m4969,3773r-1,-13l4969,3766r,7xe" fillcolor="#0f0e0d" stroked="f">
              <v:path arrowok="t"/>
            </v:shape>
            <v:shape id="_x0000_s8284" style="position:absolute;left:4318;top:1947;width:3014;height:2291" coordorigin="4318,1947" coordsize="3014,2291" path="m4951,3857r9,-41l4955,3857r-4,xe" fillcolor="#0f0e0d" stroked="f">
              <v:path arrowok="t"/>
            </v:shape>
            <v:shape id="_x0000_s8283" style="position:absolute;left:4318;top:1947;width:3014;height:2291" coordorigin="4318,1947" coordsize="3014,2291" path="m4950,3283r6,-9l4956,3285r-6,-2xe" fillcolor="#0f0e0d" stroked="f">
              <v:path arrowok="t"/>
            </v:shape>
            <v:shape id="_x0000_s8282" style="position:absolute;left:4318;top:1947;width:3014;height:2291" coordorigin="4318,1947" coordsize="3014,2291" path="m4866,2895r-2,-1l4865,2892r1,3xe" fillcolor="#0f0e0d" stroked="f">
              <v:path arrowok="t"/>
            </v:shape>
            <v:shape id="_x0000_s8281" style="position:absolute;left:4318;top:1947;width:3014;height:2291" coordorigin="4318,1947" coordsize="3014,2291" path="m4840,2940r1,-12l4847,2927r-7,13xe" fillcolor="#0f0e0d" stroked="f">
              <v:path arrowok="t"/>
            </v:shape>
            <v:shape id="_x0000_s8280" style="position:absolute;left:4318;top:1947;width:3014;height:2291" coordorigin="4318,1947" coordsize="3014,2291" path="m5668,2902r-8,8l5660,2900r8,2xe" fillcolor="#0f0e0d" stroked="f">
              <v:path arrowok="t"/>
            </v:shape>
            <v:shape id="_x0000_s8279" style="position:absolute;left:4318;top:1947;width:3014;height:2291" coordorigin="4318,1947" coordsize="3014,2291" path="m5709,3545r-13,-3l5698,3541r11,4xe" fillcolor="#0f0e0d" stroked="f">
              <v:path arrowok="t"/>
            </v:shape>
            <v:shape id="_x0000_s8278" style="position:absolute;left:4318;top:1947;width:3014;height:2291" coordorigin="4318,1947" coordsize="3014,2291" path="m5697,2984r-1,-1l5696,2983r1,1xe" fillcolor="#0f0e0d" stroked="f">
              <v:path arrowok="t"/>
            </v:shape>
            <v:shape id="_x0000_s8277" style="position:absolute;left:4318;top:1947;width:3014;height:2291" coordorigin="4318,1947" coordsize="3014,2291" path="m5559,3367r-6,-21l5554,3347r5,20xe" fillcolor="#0f0e0d" stroked="f">
              <v:path arrowok="t"/>
            </v:shape>
            <v:shape id="_x0000_s8276" style="position:absolute;left:4318;top:1947;width:3014;height:2291" coordorigin="4318,1947" coordsize="3014,2291" path="m6299,3549r-7,-26l6302,3541r-3,8xe" fillcolor="#0f0e0d" stroked="f">
              <v:path arrowok="t"/>
            </v:shape>
            <v:shape id="_x0000_s8275" style="position:absolute;left:4318;top:1947;width:3014;height:2291" coordorigin="4318,1947" coordsize="3014,2291" path="m6306,2935r6,15l6303,2950r3,-15xe" fillcolor="#0f0e0d" stroked="f">
              <v:path arrowok="t"/>
            </v:shape>
            <v:shape id="_x0000_s8274" style="position:absolute;left:4318;top:1947;width:3014;height:2291" coordorigin="4318,1947" coordsize="3014,2291" path="m6364,3578r-1,46l6360,3587r4,-9xe" fillcolor="#0f0e0d" stroked="f">
              <v:path arrowok="t"/>
            </v:shape>
            <v:shape id="_x0000_s8273" style="position:absolute;left:4318;top:1947;width:3014;height:2291" coordorigin="4318,1947" coordsize="3014,2291" path="m6383,2898r4,43l6381,2950r2,-52xe" fillcolor="#0f0e0d" stroked="f">
              <v:path arrowok="t"/>
            </v:shape>
            <v:shape id="_x0000_s8272" style="position:absolute;left:4318;top:1947;width:3014;height:2291" coordorigin="4318,1947" coordsize="3014,2291" path="m5793,4223r-7,-32l5804,4192r-11,31xe" fillcolor="#0f0e0d" stroked="f">
              <v:path arrowok="t"/>
            </v:shape>
            <v:shape id="_x0000_s8271" style="position:absolute;left:4318;top:1947;width:3014;height:2291" coordorigin="4318,1947" coordsize="3014,2291" path="m6418,2917r,xe" fillcolor="#0f0e0d" stroked="f">
              <v:path arrowok="t"/>
            </v:shape>
            <v:shape id="_x0000_s8270" style="position:absolute;left:4318;top:1947;width:3014;height:2291" coordorigin="4318,1947" coordsize="3014,2291" path="m6417,2917r-5,l6418,2917r-1,xe" fillcolor="#0f0e0d" stroked="f">
              <v:path arrowok="t"/>
            </v:shape>
            <v:shape id="_x0000_s8269" style="position:absolute;left:4318;top:1947;width:3014;height:2291" coordorigin="4318,1947" coordsize="3014,2291" path="m6636,3566r7,11l6633,3574r3,-8xe" fillcolor="#0f0e0d" stroked="f">
              <v:path arrowok="t"/>
            </v:shape>
            <v:shape id="_x0000_s8268" style="position:absolute;left:4318;top:1947;width:3014;height:2291" coordorigin="4318,1947" coordsize="3014,2291" path="m6551,2846r3,-11l6554,2838r-3,8xe" fillcolor="#0f0e0d" stroked="f">
              <v:path arrowok="t"/>
            </v:shape>
            <v:shape id="_x0000_s8267" style="position:absolute;left:4318;top:1947;width:3014;height:2291" coordorigin="4318,1947" coordsize="3014,2291" path="m6644,3587r1,23l6641,3600r3,-13xe" fillcolor="#0f0e0d" stroked="f">
              <v:path arrowok="t"/>
            </v:shape>
            <v:shape id="_x0000_s8266" style="position:absolute;left:4318;top:1947;width:3014;height:2291" coordorigin="4318,1947" coordsize="3014,2291" path="m5160,3252r8,-35l5173,3249r-13,3xe" fillcolor="#0f0e0d" stroked="f">
              <v:path arrowok="t"/>
            </v:shape>
            <v:shape id="_x0000_s8265" style="position:absolute;left:4318;top:1947;width:3014;height:2291" coordorigin="4318,1947" coordsize="3014,2291" path="m5253,3337r3,-18l5254,3338r-1,-1xe" fillcolor="#0f0e0d" stroked="f">
              <v:path arrowok="t"/>
            </v:shape>
            <v:shape id="_x0000_s8264" style="position:absolute;left:4318;top:1947;width:3014;height:2291" coordorigin="4318,1947" coordsize="3014,2291" path="m5256,2921r-2,-21l5260,2903r-4,18xe" fillcolor="#0f0e0d" stroked="f">
              <v:path arrowok="t"/>
            </v:shape>
            <v:shape id="_x0000_s8263" style="position:absolute;left:4318;top:1947;width:3014;height:2291" coordorigin="4318,1947" coordsize="3014,2291" path="m5265,2924r-7,-4l5268,2924r-3,xe" fillcolor="#0f0e0d" stroked="f">
              <v:path arrowok="t"/>
            </v:shape>
            <v:shape id="_x0000_s8262" style="position:absolute;left:4318;top:1947;width:3014;height:2291" coordorigin="4318,1947" coordsize="3014,2291" path="m5435,3035r-8,-5l5438,3027r-3,8xe" fillcolor="#0f0e0d" stroked="f">
              <v:path arrowok="t"/>
            </v:shape>
            <v:shape id="_x0000_s8261" style="position:absolute;left:4318;top:1947;width:3014;height:2291" coordorigin="4318,1947" coordsize="3014,2291" path="m5397,3962r11,-67l5417,3961r-20,1xe" fillcolor="#0f0e0d" stroked="f">
              <v:path arrowok="t"/>
            </v:shape>
            <v:shape id="_x0000_s8260" style="position:absolute;left:4318;top:1947;width:3014;height:2291" coordorigin="4318,1947" coordsize="3014,2291" path="m5406,3383r-1,-18l5408,3365r-2,18xe" fillcolor="#0f0e0d" stroked="f">
              <v:path arrowok="t"/>
            </v:shape>
            <v:shape id="_x0000_s8259" style="position:absolute;left:4318;top:1947;width:3014;height:2291" coordorigin="4318,1947" coordsize="3014,2291" path="m5155,4075r-8,4l5137,4075r18,xe" fillcolor="#0f0e0d" stroked="f">
              <v:path arrowok="t"/>
            </v:shape>
            <v:shape id="_x0000_s8258" style="position:absolute;left:4318;top:1947;width:3014;height:2291" coordorigin="4318,1947" coordsize="3014,2291" path="m5287,2727r12,11l5282,2742r5,-15xe" fillcolor="#0f0e0d" stroked="f">
              <v:path arrowok="t"/>
            </v:shape>
            <v:shape id="_x0000_s8257" style="position:absolute;left:4318;top:1947;width:3014;height:2291" coordorigin="4318,1947" coordsize="3014,2291" path="m5404,3470r6,-8l5414,3480r-10,-10xe" fillcolor="#0f0e0d" stroked="f">
              <v:path arrowok="t"/>
            </v:shape>
            <v:shape id="_x0000_s8256" style="position:absolute;left:4318;top:1947;width:3014;height:2291" coordorigin="4318,1947" coordsize="3014,2291" path="m5329,3040r2,-174l5331,3038r-2,2xe" fillcolor="#0f0e0d" stroked="f">
              <v:path arrowok="t"/>
            </v:shape>
            <v:shape id="_x0000_s8255" style="position:absolute;left:4318;top:1947;width:3014;height:2291" coordorigin="4318,1947" coordsize="3014,2291" path="m5352,2859r3,5l5355,2871r-3,-12xe" fillcolor="#0f0e0d" stroked="f">
              <v:path arrowok="t"/>
            </v:shape>
            <v:shape id="_x0000_s8254" style="position:absolute;left:4318;top:1947;width:3014;height:2291" coordorigin="4318,1947" coordsize="3014,2291" path="m5391,2850r14,-36l5406,2836r-15,14xe" fillcolor="#0f0e0d" stroked="f">
              <v:path arrowok="t"/>
            </v:shape>
            <v:shape id="_x0000_s8253" style="position:absolute;left:4318;top:1947;width:3014;height:2291" coordorigin="4318,1947" coordsize="3014,2291" path="m5411,3491r-10,26l5400,3503r11,-12xe" fillcolor="#0f0e0d" stroked="f">
              <v:path arrowok="t"/>
            </v:shape>
            <v:shape id="_x0000_s8252" style="position:absolute;left:4318;top:1947;width:3014;height:2291" coordorigin="4318,1947" coordsize="3014,2291" path="m5070,3721r2,10l5066,3725r4,-4xe" fillcolor="#0f0e0d" stroked="f">
              <v:path arrowok="t"/>
            </v:shape>
            <v:shape id="_x0000_s8251" style="position:absolute;left:4318;top:1947;width:3014;height:2291" coordorigin="4318,1947" coordsize="3014,2291" path="m5013,3294r-5,1l5013,3282r,12xe" fillcolor="#0f0e0d" stroked="f">
              <v:path arrowok="t"/>
            </v:shape>
            <v:shape id="_x0000_s8250" style="position:absolute;left:4318;top:1947;width:3014;height:2291" coordorigin="4318,1947" coordsize="3014,2291" path="m6284,2970r-3,-10l6285,2966r-1,4xe" fillcolor="#0f0e0d" stroked="f">
              <v:path arrowok="t"/>
            </v:shape>
            <v:shape id="_x0000_s8249" style="position:absolute;left:4318;top:1947;width:3014;height:2291" coordorigin="4318,1947" coordsize="3014,2291" path="m6269,3561r8,25l6265,3577r4,-16xe" fillcolor="#0f0e0d" stroked="f">
              <v:path arrowok="t"/>
            </v:shape>
            <v:shape id="_x0000_s8248" style="position:absolute;left:4318;top:1947;width:3014;height:2291" coordorigin="4318,1947" coordsize="3014,2291" path="m6238,2687r-6,-95l6232,2583r6,104xe" fillcolor="#0f0e0d" stroked="f">
              <v:path arrowok="t"/>
            </v:shape>
            <v:shape id="_x0000_s8247" style="position:absolute;left:4318;top:1947;width:3014;height:2291" coordorigin="4318,1947" coordsize="3014,2291" path="m6598,3519r-1,5l6596,3519r2,xe" fillcolor="#0f0e0d" stroked="f">
              <v:path arrowok="t"/>
            </v:shape>
            <v:shape id="_x0000_s8246" style="position:absolute;left:4318;top:1947;width:3014;height:2291" coordorigin="4318,1947" coordsize="3014,2291" path="m6570,3505r6,-2l6578,3511r-8,-6xe" fillcolor="#0f0e0d" stroked="f">
              <v:path arrowok="t"/>
            </v:shape>
            <v:shape id="_x0000_s8245" style="position:absolute;left:4318;top:1947;width:3014;height:2291" coordorigin="4318,1947" coordsize="3014,2291" path="m6488,3594r-10,-4l6480,3583r8,11xe" fillcolor="#0f0e0d" stroked="f">
              <v:path arrowok="t"/>
            </v:shape>
            <v:shape id="_x0000_s8244" style="position:absolute;left:4318;top:1947;width:3014;height:2291" coordorigin="4318,1947" coordsize="3014,2291" path="m4928,4043r7,44l4918,4079r10,-36xe" fillcolor="#0f0e0d" stroked="f">
              <v:path arrowok="t"/>
            </v:shape>
            <v:shape id="_x0000_s8243" style="position:absolute;left:4318;top:1947;width:3014;height:2291" coordorigin="4318,1947" coordsize="3014,2291" path="m5025,3467r-3,-15l5030,3470r-5,-3xe" fillcolor="#0f0e0d" stroked="f">
              <v:path arrowok="t"/>
            </v:shape>
            <v:shape id="_x0000_s8242" style="position:absolute;left:4318;top:1947;width:3014;height:2291" coordorigin="4318,1947" coordsize="3014,2291" path="m4985,3898r-3,-35l4998,3873r-13,25xe" fillcolor="#0f0e0d" stroked="f">
              <v:path arrowok="t"/>
            </v:shape>
            <v:shape id="_x0000_s8241" style="position:absolute;left:4318;top:1947;width:3014;height:2291" coordorigin="4318,1947" coordsize="3014,2291" path="m5001,3259r-6,3l4992,3256r9,3xe" fillcolor="#0f0e0d" stroked="f">
              <v:path arrowok="t"/>
            </v:shape>
            <v:shape id="_x0000_s8240" style="position:absolute;left:4318;top:1947;width:3014;height:2291" coordorigin="4318,1947" coordsize="3014,2291" path="m4943,3474r-1,-39l4945,3448r-2,26xe" fillcolor="#0f0e0d" stroked="f">
              <v:path arrowok="t"/>
            </v:shape>
            <v:shape id="_x0000_s8239" style="position:absolute;left:4318;top:1947;width:3014;height:2291" coordorigin="4318,1947" coordsize="3014,2291" path="m4963,3506r-6,-30l4970,3488r-7,18xe" fillcolor="#0f0e0d" stroked="f">
              <v:path arrowok="t"/>
            </v:shape>
            <v:shape id="_x0000_s8238" style="position:absolute;left:4318;top:1947;width:3014;height:2291" coordorigin="4318,1947" coordsize="3014,2291" path="m5712,3550r,17l5709,3561r3,-11xe" fillcolor="#0f0e0d" stroked="f">
              <v:path arrowok="t"/>
            </v:shape>
            <v:shape id="_x0000_s8237" style="position:absolute;left:4318;top:1947;width:3014;height:2291" coordorigin="4318,1947" coordsize="3014,2291" path="m5688,3414r4,-20l5697,3417r-9,-3xe" fillcolor="#0f0e0d" stroked="f">
              <v:path arrowok="t"/>
            </v:shape>
            <v:shape id="_x0000_s8236" style="position:absolute;left:4318;top:1947;width:3014;height:2291" coordorigin="4318,1947" coordsize="3014,2291" path="m5710,3006r-1,l5710,3006r,xe" fillcolor="#0f0e0d" stroked="f">
              <v:path arrowok="t"/>
            </v:shape>
            <v:shape id="_x0000_s8235" style="position:absolute;left:4318;top:1947;width:3014;height:2291" coordorigin="4318,1947" coordsize="3014,2291" path="m5845,3380r5,-8l5848,3391r-3,-11xe" fillcolor="#0f0e0d" stroked="f">
              <v:path arrowok="t"/>
            </v:shape>
            <v:shape id="_x0000_s8234" style="position:absolute;left:4318;top:1947;width:3014;height:2291" coordorigin="4318,1947" coordsize="3014,2291" path="m5905,3362r-5,-21l5903,3343r2,19xe" fillcolor="#0f0e0d" stroked="f">
              <v:path arrowok="t"/>
            </v:shape>
            <v:shape id="_x0000_s8233" style="position:absolute;left:4318;top:1947;width:3014;height:2291" coordorigin="4318,1947" coordsize="3014,2291" path="m5984,2961r-2,16l5982,2968r2,-7xe" fillcolor="#0f0e0d" stroked="f">
              <v:path arrowok="t"/>
            </v:shape>
            <v:shape id="_x0000_s8232" style="position:absolute;left:4318;top:1947;width:3014;height:2291" coordorigin="4318,1947" coordsize="3014,2291" path="m5969,4010r12,10l5969,4018r,-8xe" fillcolor="#0f0e0d" stroked="f">
              <v:path arrowok="t"/>
            </v:shape>
            <v:shape id="_x0000_s8231" style="position:absolute;left:4318;top:1947;width:3014;height:2291" coordorigin="4318,1947" coordsize="3014,2291" path="m5878,3336r5,-41l5892,3339r-14,-3xe" fillcolor="#0f0e0d" stroked="f">
              <v:path arrowok="t"/>
            </v:shape>
            <v:shape id="_x0000_s8230" style="position:absolute;left:4318;top:1947;width:3014;height:2291" coordorigin="4318,1947" coordsize="3014,2291" path="m5946,2879r16,13l5945,2894r1,-15xe" fillcolor="#0f0e0d" stroked="f">
              <v:path arrowok="t"/>
            </v:shape>
            <v:shape id="_x0000_s8229" style="position:absolute;left:4318;top:1947;width:3014;height:2291" coordorigin="4318,1947" coordsize="3014,2291" path="m6371,3502r-9,-1l6360,3491r11,11xe" fillcolor="#0f0e0d" stroked="f">
              <v:path arrowok="t"/>
            </v:shape>
            <v:shape id="_x0000_s8228" style="position:absolute;left:4318;top:1947;width:3014;height:2291" coordorigin="4318,1947" coordsize="3014,2291" path="m6335,3659r-17,-42l6325,3625r10,34xe" fillcolor="#0f0e0d" stroked="f">
              <v:path arrowok="t"/>
            </v:shape>
            <v:shape id="_x0000_s8227" style="position:absolute;left:4318;top:1947;width:3014;height:2291" coordorigin="4318,1947" coordsize="3014,2291" path="m6335,3659r4,-16l6355,3661r-20,-2xe" fillcolor="#0f0e0d" stroked="f">
              <v:path arrowok="t"/>
            </v:shape>
            <v:shape id="_x0000_s8226" style="position:absolute;left:4318;top:1947;width:3014;height:2291" coordorigin="4318,1947" coordsize="3014,2291" path="m6334,3435r-6,-16l6345,3408r-11,27xe" fillcolor="#0f0e0d" stroked="f">
              <v:path arrowok="t"/>
            </v:shape>
            <v:shape id="_x0000_s8225" style="position:absolute;left:4318;top:1947;width:3014;height:2291" coordorigin="4318,1947" coordsize="3014,2291" path="m6040,2963r,1l6040,2963r,xe" fillcolor="#0f0e0d" stroked="f">
              <v:path arrowok="t"/>
            </v:shape>
            <v:shape id="_x0000_s8224" style="position:absolute;left:4318;top:1947;width:3014;height:2291" coordorigin="4318,1947" coordsize="3014,2291" path="m5365,3045r-4,l5361,3040r4,5xe" fillcolor="#0f0e0d" stroked="f">
              <v:path arrowok="t"/>
            </v:shape>
            <v:shape id="_x0000_s8223" style="position:absolute;left:4318;top:1947;width:3014;height:2291" coordorigin="4318,1947" coordsize="3014,2291" path="m6571,3071r-5,9l6570,3063r1,8xe" fillcolor="#0f0e0d" stroked="f">
              <v:path arrowok="t"/>
            </v:shape>
            <v:shape id="_x0000_s8222" style="position:absolute;left:4318;top:1947;width:3014;height:2291" coordorigin="4318,1947" coordsize="3014,2291" path="m5814,2152r-5,38l5808,2170r6,-18xe" fillcolor="#0f0e0d" stroked="f">
              <v:path arrowok="t"/>
            </v:shape>
            <v:shape id="_x0000_s8221" style="position:absolute;left:4318;top:1947;width:3014;height:2291" coordorigin="4318,1947" coordsize="3014,2291" path="m6078,3416r3,15l6076,3427r2,-11xe" fillcolor="#0f0e0d" stroked="f">
              <v:path arrowok="t"/>
            </v:shape>
            <v:shape id="_x0000_s8220" style="position:absolute;left:4318;top:1947;width:3014;height:2291" coordorigin="4318,1947" coordsize="3014,2291" path="m4917,3011r-8,-1l4915,3003r2,8xe" fillcolor="#0f0e0d" stroked="f">
              <v:path arrowok="t"/>
            </v:shape>
            <v:shape id="_x0000_s8219" style="position:absolute;left:4318;top:1947;width:3014;height:2291" coordorigin="4318,1947" coordsize="3014,2291" path="m6348,2973r-3,10l6344,2977r4,-4xe" fillcolor="#0f0e0d" stroked="f">
              <v:path arrowok="t"/>
            </v:shape>
            <v:shape id="_x0000_s8218" style="position:absolute;left:4318;top:1947;width:3014;height:2291" coordorigin="4318,1947" coordsize="3014,2291" path="m6257,3013r-1,-35l6266,2965r-9,48xe" fillcolor="#0f0e0d" stroked="f">
              <v:path arrowok="t"/>
            </v:shape>
            <v:shape id="_x0000_s8217" style="position:absolute;left:4318;top:1947;width:3014;height:2291" coordorigin="4318,1947" coordsize="3014,2291" path="m6237,3601r18,45l6235,3643r2,-42xe" fillcolor="#0f0e0d" stroked="f">
              <v:path arrowok="t"/>
            </v:shape>
            <v:shape id="_x0000_s8216" style="position:absolute;left:4318;top:1947;width:3014;height:2291" coordorigin="4318,1947" coordsize="3014,2291" path="m6255,3646r-1,-26l6262,3622r-7,24xe" fillcolor="#0f0e0d" stroked="f">
              <v:path arrowok="t"/>
            </v:shape>
            <v:shape id="_x0000_s8215" style="position:absolute;left:4318;top:1947;width:3014;height:2291" coordorigin="4318,1947" coordsize="3014,2291" path="m6326,3477r-11,20l6314,3485r12,-8xe" fillcolor="#0f0e0d" stroked="f">
              <v:path arrowok="t"/>
            </v:shape>
            <v:shape id="_x0000_s8214" style="position:absolute;left:4318;top:1947;width:3014;height:2291" coordorigin="4318,1947" coordsize="3014,2291" path="m6208,2645r-10,88l6195,2636r13,9xe" fillcolor="#0f0e0d" stroked="f">
              <v:path arrowok="t"/>
            </v:shape>
            <v:shape id="_x0000_s8213" style="position:absolute;left:4318;top:1947;width:3014;height:2291" coordorigin="4318,1947" coordsize="3014,2291" path="m5703,3003r-3,-1l5703,3000r,3xe" fillcolor="#0f0e0d" stroked="f">
              <v:path arrowok="t"/>
            </v:shape>
            <v:shape id="_x0000_s8212" style="position:absolute;left:4318;top:1947;width:3014;height:2291" coordorigin="4318,1947" coordsize="3014,2291" path="m5378,3493r-2,8l5373,3490r5,3xe" fillcolor="#0f0e0d" stroked="f">
              <v:path arrowok="t"/>
            </v:shape>
            <v:shape id="_x0000_s8211" style="position:absolute;left:4318;top:1947;width:3014;height:2291" coordorigin="4318,1947" coordsize="3014,2291" path="m5326,3327r-8,3l5325,3314r1,13xe" fillcolor="#0f0e0d" stroked="f">
              <v:path arrowok="t"/>
            </v:shape>
            <v:shape id="_x0000_s8210" style="position:absolute;left:4318;top:1947;width:3014;height:2291" coordorigin="4318,1947" coordsize="3014,2291" path="m5309,3855r1,56l5306,3908r3,-53xe" fillcolor="#0f0e0d" stroked="f">
              <v:path arrowok="t"/>
            </v:shape>
            <v:shape id="_x0000_s8209" style="position:absolute;left:4318;top:1947;width:3014;height:2291" coordorigin="4318,1947" coordsize="3014,2291" path="m6113,2881r3,-46l6113,2907r,-26xe" fillcolor="#0f0e0d" stroked="f">
              <v:path arrowok="t"/>
            </v:shape>
            <v:shape id="_x0000_s8208" style="position:absolute;left:4318;top:1947;width:3014;height:2291" coordorigin="4318,1947" coordsize="3014,2291" path="m6124,3538r-1,-11l6125,3517r-1,21xe" fillcolor="#0f0e0d" stroked="f">
              <v:path arrowok="t"/>
            </v:shape>
            <v:shape id="_x0000_s8207" style="position:absolute;left:4318;top:1947;width:3014;height:2291" coordorigin="4318,1947" coordsize="3014,2291" path="m6135,3920r8,-19l6141,3914r-6,6xe" fillcolor="#0f0e0d" stroked="f">
              <v:path arrowok="t"/>
            </v:shape>
            <v:shape id="_x0000_s8206" style="position:absolute;left:4318;top:1947;width:3014;height:2291" coordorigin="4318,1947" coordsize="3014,2291" path="m6167,3577r-12,-4l6172,3570r-5,7xe" fillcolor="#0f0e0d" stroked="f">
              <v:path arrowok="t"/>
            </v:shape>
            <v:shape id="_x0000_s8205" style="position:absolute;left:4318;top:1947;width:3014;height:2291" coordorigin="4318,1947" coordsize="3014,2291" path="m6190,4180r-9,3l6170,4182r20,-2xe" fillcolor="#0f0e0d" stroked="f">
              <v:path arrowok="t"/>
            </v:shape>
            <v:shape id="_x0000_s8204" style="position:absolute;left:4318;top:1947;width:3014;height:2291" coordorigin="4318,1947" coordsize="3014,2291" path="m6255,3449r-7,-5l6255,3436r,13xe" fillcolor="#0f0e0d" stroked="f">
              <v:path arrowok="t"/>
            </v:shape>
            <v:shape id="_x0000_s8203" style="position:absolute;left:4318;top:1947;width:3014;height:2291" coordorigin="4318,1947" coordsize="3014,2291" path="m5365,3078r-4,-4l5367,3073r-2,5xe" fillcolor="#0f0e0d" stroked="f">
              <v:path arrowok="t"/>
            </v:shape>
            <v:shape id="_x0000_s8202" style="position:absolute;left:4318;top:1947;width:3014;height:2291" coordorigin="4318,1947" coordsize="3014,2291" path="m6946,3350r2,-10l6954,3344r-8,6xe" fillcolor="#0f0e0d" stroked="f">
              <v:path arrowok="t"/>
            </v:shape>
            <v:shape id="_x0000_s8201" style="position:absolute;left:4318;top:1947;width:3014;height:2291" coordorigin="4318,1947" coordsize="3014,2291" path="m6940,3052r-1,180l6936,3063r4,-11xe" fillcolor="#0f0e0d" stroked="f">
              <v:path arrowok="t"/>
            </v:shape>
            <v:shape id="_x0000_s8200" style="position:absolute;left:4318;top:1947;width:3014;height:2291" coordorigin="4318,1947" coordsize="3014,2291" path="m6048,2758r5,-144l6058,2749r-10,9xe" fillcolor="#0f0e0d" stroked="f">
              <v:path arrowok="t"/>
            </v:shape>
            <v:shape id="_x0000_s8199" style="position:absolute;left:4318;top:1947;width:3014;height:2291" coordorigin="4318,1947" coordsize="3014,2291" path="m6078,2749r1,-46l6097,2752r-19,-3xe" fillcolor="#0f0e0d" stroked="f">
              <v:path arrowok="t"/>
            </v:shape>
            <v:shape id="_x0000_s8198" style="position:absolute;left:4318;top:1947;width:3014;height:2291" coordorigin="4318,1947" coordsize="3014,2291" path="m6097,3575r1,-6l6098,3572r-1,3xe" fillcolor="#0f0e0d" stroked="f">
              <v:path arrowok="t"/>
            </v:shape>
            <v:shape id="_x0000_s8197" style="position:absolute;left:4318;top:1947;width:3014;height:2291" coordorigin="4318,1947" coordsize="3014,2291" path="m6396,3464r1,-14l6396,3482r,-18xe" fillcolor="#0f0e0d" stroked="f">
              <v:path arrowok="t"/>
            </v:shape>
            <v:shape id="_x0000_s8196" style="position:absolute;left:4318;top:1947;width:3014;height:2291" coordorigin="4318,1947" coordsize="3014,2291" path="m6370,2728r15,-18l6380,2723r-10,5xe" fillcolor="#0f0e0d" stroked="f">
              <v:path arrowok="t"/>
            </v:shape>
            <v:shape id="_x0000_s8195" style="position:absolute;left:4318;top:1947;width:3014;height:2291" coordorigin="4318,1947" coordsize="3014,2291" path="m6377,3429r-2,-26l6378,3415r-1,14xe" fillcolor="#0f0e0d" stroked="f">
              <v:path arrowok="t"/>
            </v:shape>
            <v:shape id="_x0000_s8194" style="position:absolute;left:4318;top:1947;width:3014;height:2291" coordorigin="4318,1947" coordsize="3014,2291" path="m6408,3608r5,-16l6411,3601r-3,7xe" fillcolor="#0f0e0d" stroked="f">
              <v:path arrowok="t"/>
            </v:shape>
            <v:shape id="_x0000_s8193" style="position:absolute;left:4318;top:1947;width:3014;height:2291" coordorigin="4318,1947" coordsize="3014,2291" path="m6303,2950r-8,-20l6301,2928r2,22xe" fillcolor="#0f0e0d" stroked="f">
              <v:path arrowok="t"/>
            </v:shape>
            <v:shape id="_x0000_s8192" style="position:absolute;left:4318;top:1947;width:3014;height:2291" coordorigin="4318,1947" coordsize="3014,2291" path="m6394,2888r-7,-7l6399,2870r-5,18xe" fillcolor="#0f0e0d" stroked="f">
              <v:path arrowok="t"/>
            </v:shape>
            <v:shape id="_x0000_s8191" style="position:absolute;left:4318;top:1947;width:3014;height:2291" coordorigin="4318,1947" coordsize="3014,2291" path="m6830,3442r6,-74l6833,3423r-3,19xe" fillcolor="#0f0e0d" stroked="f">
              <v:path arrowok="t"/>
            </v:shape>
            <v:shape id="_x0000_s8190" style="position:absolute;left:4318;top:1947;width:3014;height:2291" coordorigin="4318,1947" coordsize="3014,2291" path="m6240,3370r18,-25l6246,3370r-6,xe" fillcolor="#0f0e0d" stroked="f">
              <v:path arrowok="t"/>
            </v:shape>
            <v:shape id="_x0000_s8189" style="position:absolute;left:4318;top:1947;width:3014;height:2291" coordorigin="4318,1947" coordsize="3014,2291" path="m6312,2955r-1,6l6310,2956r2,-1xe" fillcolor="#0f0e0d" stroked="f">
              <v:path arrowok="t"/>
            </v:shape>
            <v:shape id="_x0000_s8188" style="position:absolute;left:4318;top:1947;width:3014;height:2291" coordorigin="4318,1947" coordsize="3014,2291" path="m6897,3300r9,-18l6905,3295r-8,5xe" fillcolor="#0f0e0d" stroked="f">
              <v:path arrowok="t"/>
            </v:shape>
            <v:shape id="_x0000_s8187" style="position:absolute;left:4318;top:1947;width:3014;height:2291" coordorigin="4318,1947" coordsize="3014,2291" path="m6945,3285r9,-26l6956,3302r-11,-17xe" fillcolor="#0f0e0d" stroked="f">
              <v:path arrowok="t"/>
            </v:shape>
            <v:shape id="_x0000_s8186" style="position:absolute;left:4318;top:1947;width:3014;height:2291" coordorigin="4318,1947" coordsize="3014,2291" path="m6863,3169r2,-150l6864,3162r-1,7xe" fillcolor="#0f0e0d" stroked="f">
              <v:path arrowok="t"/>
            </v:shape>
            <v:shape id="_x0000_s8185" style="position:absolute;left:4318;top:1947;width:3014;height:2291" coordorigin="4318,1947" coordsize="3014,2291" path="m6810,2908r4,-11l6814,2901r-4,7xe" fillcolor="#0f0e0d" stroked="f">
              <v:path arrowok="t"/>
            </v:shape>
            <v:shape id="_x0000_s8184" style="position:absolute;left:4318;top:1947;width:3014;height:2291" coordorigin="4318,1947" coordsize="3014,2291" path="m4841,3440r4,8l4840,3445r1,-5xe" fillcolor="#0f0e0d" stroked="f">
              <v:path arrowok="t"/>
            </v:shape>
            <v:shape id="_x0000_s8183" style="position:absolute;left:4318;top:1947;width:3014;height:2291" coordorigin="4318,1947" coordsize="3014,2291" path="m4858,3396r6,-24l4861,3384r-3,12xe" fillcolor="#0f0e0d" stroked="f">
              <v:path arrowok="t"/>
            </v:shape>
            <v:shape id="_x0000_s8182" style="position:absolute;left:4318;top:1947;width:3014;height:2291" coordorigin="4318,1947" coordsize="3014,2291" path="m4852,2693r-18,11l4833,2695r19,-2xe" fillcolor="#0f0e0d" stroked="f">
              <v:path arrowok="t"/>
            </v:shape>
            <v:shape id="_x0000_s8181" style="position:absolute;left:4318;top:1947;width:3014;height:2291" coordorigin="4318,1947" coordsize="3014,2291" path="m6116,3480r5,-12l6120,3478r-4,2xe" fillcolor="#0f0e0d" stroked="f">
              <v:path arrowok="t"/>
            </v:shape>
            <v:shape id="_x0000_s8180" style="position:absolute;left:4318;top:1947;width:3014;height:2291" coordorigin="4318,1947" coordsize="3014,2291" path="m6218,3263r,2l6216,3262r2,1xe" fillcolor="#0f0e0d" stroked="f">
              <v:path arrowok="t"/>
            </v:shape>
            <v:shape id="_x0000_s8179" style="position:absolute;left:4318;top:1947;width:3014;height:2291" coordorigin="4318,1947" coordsize="3014,2291" path="m6219,4151r-2,-8l6227,4153r-8,-2xe" fillcolor="#0f0e0d" stroked="f">
              <v:path arrowok="t"/>
            </v:shape>
            <v:shape id="_x0000_s8178" style="position:absolute;left:4318;top:1947;width:3014;height:2291" coordorigin="4318,1947" coordsize="3014,2291" path="m6343,3245r5,-19l6354,3232r-11,13xe" fillcolor="#0f0e0d" stroked="f">
              <v:path arrowok="t"/>
            </v:shape>
            <v:shape id="_x0000_s8177" style="position:absolute;left:4318;top:1947;width:3014;height:2291" coordorigin="4318,1947" coordsize="3014,2291" path="m5008,3454r-3,10l5000,3455r8,-1xe" fillcolor="#0f0e0d" stroked="f">
              <v:path arrowok="t"/>
            </v:shape>
            <v:shape id="_x0000_s8176" style="position:absolute;left:4318;top:1947;width:3014;height:2291" coordorigin="4318,1947" coordsize="3014,2291" path="m5240,3375r9,4l5245,3389r-5,-14xe" fillcolor="#0f0e0d" stroked="f">
              <v:path arrowok="t"/>
            </v:shape>
            <v:shape id="_x0000_s8175" style="position:absolute;left:4318;top:1947;width:3014;height:2291" coordorigin="4318,1947" coordsize="3014,2291" path="m5248,3000r-4,-7l5250,2993r-2,7xe" fillcolor="#0f0e0d" stroked="f">
              <v:path arrowok="t"/>
            </v:shape>
            <v:shape id="_x0000_s8174" style="position:absolute;left:4318;top:1947;width:3014;height:2291" coordorigin="4318,1947" coordsize="3014,2291" path="m5224,3369r,-29l5231,3348r-7,21xe" fillcolor="#0f0e0d" stroked="f">
              <v:path arrowok="t"/>
            </v:shape>
            <v:shape id="_x0000_s8173" style="position:absolute;left:4318;top:1947;width:3014;height:2291" coordorigin="4318,1947" coordsize="3014,2291" path="m5223,3300r-1,-31l5224,3276r-1,24xe" fillcolor="#0f0e0d" stroked="f">
              <v:path arrowok="t"/>
            </v:shape>
            <v:shape id="_x0000_s8172" style="position:absolute;left:4318;top:1947;width:3014;height:2291" coordorigin="4318,1947" coordsize="3014,2291" path="m5149,2734r-1,-28l5154,2698r-5,36xe" fillcolor="#0f0e0d" stroked="f">
              <v:path arrowok="t"/>
            </v:shape>
            <v:shape id="_x0000_s8171" style="position:absolute;left:4318;top:1947;width:3014;height:2291" coordorigin="4318,1947" coordsize="3014,2291" path="m5205,3266r,1l5204,3266r1,xe" fillcolor="#0f0e0d" stroked="f">
              <v:path arrowok="t"/>
            </v:shape>
            <v:shape id="_x0000_s8170" style="position:absolute;left:4318;top:1947;width:3014;height:2291" coordorigin="4318,1947" coordsize="3014,2291" path="m5155,3318r-7,-11l5160,3301r-5,17xe" fillcolor="#0f0e0d" stroked="f">
              <v:path arrowok="t"/>
            </v:shape>
            <v:shape id="_x0000_s8169" style="position:absolute;left:4318;top:1947;width:3014;height:2291" coordorigin="4318,1947" coordsize="3014,2291" path="m5156,2934r,9l5153,2936r3,-2xe" fillcolor="#0f0e0d" stroked="f">
              <v:path arrowok="t"/>
            </v:shape>
            <v:shape id="_x0000_s8168" style="position:absolute;left:4318;top:1947;width:3014;height:2291" coordorigin="4318,1947" coordsize="3014,2291" path="m5392,4018r-11,10l5371,4022r21,-4xe" fillcolor="#0f0e0d" stroked="f">
              <v:path arrowok="t"/>
            </v:shape>
            <v:shape id="_x0000_s8167" style="position:absolute;left:4318;top:1947;width:3014;height:2291" coordorigin="4318,1947" coordsize="3014,2291" path="m5450,4008r-1,-11l5470,3995r-20,13xe" fillcolor="#0f0e0d" stroked="f">
              <v:path arrowok="t"/>
            </v:shape>
            <v:shape id="_x0000_s8166" style="position:absolute;left:4318;top:1947;width:3014;height:2291" coordorigin="4318,1947" coordsize="3014,2291" path="m5566,3988r-7,-73l5572,3924r-6,64xe" fillcolor="#0f0e0d" stroked="f">
              <v:path arrowok="t"/>
            </v:shape>
            <v:shape id="_x0000_s8165" style="position:absolute;left:4318;top:1947;width:3014;height:2291" coordorigin="4318,1947" coordsize="3014,2291" path="m5004,2736r-6,1l5000,2730r4,6xe" fillcolor="#0f0e0d" stroked="f">
              <v:path arrowok="t"/>
            </v:shape>
            <v:shape id="_x0000_s8164" style="position:absolute;left:4318;top:1947;width:3014;height:2291" coordorigin="4318,1947" coordsize="3014,2291" path="m5106,2896r-4,9l5101,2900r5,-4xe" fillcolor="#0f0e0d" stroked="f">
              <v:path arrowok="t"/>
            </v:shape>
            <v:shape id="_x0000_s8163" style="position:absolute;left:4318;top:1947;width:3014;height:2291" coordorigin="4318,1947" coordsize="3014,2291" path="m5113,3539r-3,-29l5118,3516r-5,23xe" fillcolor="#0f0e0d" stroked="f">
              <v:path arrowok="t"/>
            </v:shape>
            <v:shape id="_x0000_s8162" style="position:absolute;left:4318;top:1947;width:3014;height:2291" coordorigin="4318,1947" coordsize="3014,2291" path="m5160,3367r,xe" fillcolor="#0f0e0d" stroked="f">
              <v:path arrowok="t"/>
            </v:shape>
            <v:shape id="_x0000_s8161" style="position:absolute;left:4318;top:1947;width:3014;height:2291" coordorigin="4318,1947" coordsize="3014,2291" path="m5160,2935r,5l5156,2934r4,1xe" fillcolor="#0f0e0d" stroked="f">
              <v:path arrowok="t"/>
            </v:shape>
            <v:shape id="_x0000_s8160" style="position:absolute;left:4318;top:1947;width:3014;height:2291" coordorigin="4318,1947" coordsize="3014,2291" path="m5195,2953r-4,-12l5197,2943r-2,10xe" fillcolor="#0f0e0d" stroked="f">
              <v:path arrowok="t"/>
            </v:shape>
            <v:shape id="_x0000_s8159" style="position:absolute;left:4318;top:1947;width:3014;height:2291" coordorigin="4318,1947" coordsize="3014,2291" path="m5164,2961r2,-4l5171,2981r-7,-20xe" fillcolor="#0f0e0d" stroked="f">
              <v:path arrowok="t"/>
            </v:shape>
            <v:shape id="_x0000_s8158" style="position:absolute;left:4318;top:1947;width:3014;height:2291" coordorigin="4318,1947" coordsize="3014,2291" path="m5062,3391r10,18l5058,3409r4,-18xe" fillcolor="#0f0e0d" stroked="f">
              <v:path arrowok="t"/>
            </v:shape>
            <v:shape id="_x0000_s8157" style="position:absolute;left:4318;top:1947;width:3014;height:2291" coordorigin="4318,1947" coordsize="3014,2291" path="m5130,3335r,l5130,3335xe" fillcolor="#0f0e0d" stroked="f">
              <v:path arrowok="t"/>
            </v:shape>
            <v:shape id="_x0000_s8156" style="position:absolute;left:4318;top:1947;width:3014;height:2291" coordorigin="4318,1947" coordsize="3014,2291" path="m5838,3474r-2,4l5833,3472r5,2xe" fillcolor="#0f0e0d" stroked="f">
              <v:path arrowok="t"/>
            </v:shape>
            <v:shape id="_x0000_s8155" style="position:absolute;left:4318;top:1947;width:3014;height:2291" coordorigin="4318,1947" coordsize="3014,2291" path="m5839,3481r-1,-7l5843,3473r-4,8xe" fillcolor="#0f0e0d" stroked="f">
              <v:path arrowok="t"/>
            </v:shape>
            <v:shape id="_x0000_s8154" style="position:absolute;left:4318;top:1947;width:3014;height:2291" coordorigin="4318,1947" coordsize="3014,2291" path="m5842,2634r,3l5841,2632r1,2xe" fillcolor="#0f0e0d" stroked="f">
              <v:path arrowok="t"/>
            </v:shape>
            <v:shape id="_x0000_s8153" style="position:absolute;left:4318;top:1947;width:3014;height:2291" coordorigin="4318,1947" coordsize="3014,2291" path="m6509,4049r8,6l6506,4056r3,-7xe" fillcolor="#0f0e0d" stroked="f">
              <v:path arrowok="t"/>
            </v:shape>
            <v:shape id="_x0000_s8152" style="position:absolute;left:4318;top:1947;width:3014;height:2291" coordorigin="4318,1947" coordsize="3014,2291" path="m6509,4045r1,-39l6509,4045r,xe" fillcolor="#0f0e0d" stroked="f">
              <v:path arrowok="t"/>
            </v:shape>
            <v:shape id="_x0000_s8151" style="position:absolute;left:4318;top:1947;width:3014;height:2291" coordorigin="4318,1947" coordsize="3014,2291" path="m6496,3520r5,-19l6502,3508r-6,12xe" fillcolor="#0f0e0d" stroked="f">
              <v:path arrowok="t"/>
            </v:shape>
            <v:shape id="_x0000_s8150" style="position:absolute;left:4318;top:1947;width:3014;height:2291" coordorigin="4318,1947" coordsize="3014,2291" path="m5945,3431r-1,-25l5945,3406r,25xe" fillcolor="#0f0e0d" stroked="f">
              <v:path arrowok="t"/>
            </v:shape>
            <v:shape id="_x0000_s8149" style="position:absolute;left:4318;top:1947;width:3014;height:2291" coordorigin="4318,1947" coordsize="3014,2291" path="m5366,2860r-2,l5365,2857r1,3xe" fillcolor="#0f0e0d" stroked="f">
              <v:path arrowok="t"/>
            </v:shape>
            <v:shape id="_x0000_s8148" style="position:absolute;left:4318;top:1947;width:3014;height:2291" coordorigin="4318,1947" coordsize="3014,2291" path="m5225,3420r,1l5224,3421r1,-1xe" fillcolor="#0f0e0d" stroked="f">
              <v:path arrowok="t"/>
            </v:shape>
            <v:shape id="_x0000_s8147" style="position:absolute;left:4318;top:1947;width:3014;height:2291" coordorigin="4318,1947" coordsize="3014,2291" path="m5868,4012r7,-15l5873,4012r-5,xe" fillcolor="#0f0e0d" stroked="f">
              <v:path arrowok="t"/>
            </v:shape>
            <v:shape id="_x0000_s8146" style="position:absolute;left:4318;top:1947;width:3014;height:2291" coordorigin="4318,1947" coordsize="3014,2291" path="m5877,2647r-1,8l5874,2644r3,3xe" fillcolor="#0f0e0d" stroked="f">
              <v:path arrowok="t"/>
            </v:shape>
            <v:shape id="_x0000_s8145" style="position:absolute;left:4318;top:1947;width:3014;height:2291" coordorigin="4318,1947" coordsize="3014,2291" path="m5721,3317r-3,-15l5722,3305r-1,12xe" fillcolor="#0f0e0d" stroked="f">
              <v:path arrowok="t"/>
            </v:shape>
            <v:shape id="_x0000_s8144" style="position:absolute;left:4318;top:1947;width:3014;height:2291" coordorigin="4318,1947" coordsize="3014,2291" path="m5901,2985r,-28l5906,2990r-5,-5xe" fillcolor="#0f0e0d" stroked="f">
              <v:path arrowok="t"/>
            </v:shape>
            <v:shape id="_x0000_s8143" style="position:absolute;left:4318;top:1947;width:3014;height:2291" coordorigin="4318,1947" coordsize="3014,2291" path="m5901,3857r-1,l5895,3856r6,1xe" fillcolor="#0f0e0d" stroked="f">
              <v:path arrowok="t"/>
            </v:shape>
            <v:shape id="_x0000_s8142" style="position:absolute;left:4318;top:1947;width:3014;height:2291" coordorigin="4318,1947" coordsize="3014,2291" path="m5851,2979r-4,-3l5850,2976r1,3xe" fillcolor="#0f0e0d" stroked="f">
              <v:path arrowok="t"/>
            </v:shape>
            <v:shape id="_x0000_s8141" style="position:absolute;left:4318;top:1947;width:3014;height:2291" coordorigin="4318,1947" coordsize="3014,2291" path="m5879,2923r3,-73l5882,2925r-3,-2xe" fillcolor="#0f0e0d" stroked="f">
              <v:path arrowok="t"/>
            </v:shape>
            <v:shape id="_x0000_s8140" style="position:absolute;left:4318;top:1947;width:3014;height:2291" coordorigin="4318,1947" coordsize="3014,2291" path="m5892,2862r6,-12l5903,2853r-11,9xe" fillcolor="#0f0e0d" stroked="f">
              <v:path arrowok="t"/>
            </v:shape>
            <v:shape id="_x0000_s8139" style="position:absolute;left:4318;top:1947;width:3014;height:2291" coordorigin="4318,1947" coordsize="3014,2291" path="m5877,3529r-1,28l5874,3528r3,1xe" fillcolor="#0f0e0d" stroked="f">
              <v:path arrowok="t"/>
            </v:shape>
            <v:shape id="_x0000_s8138" style="position:absolute;left:4318;top:1947;width:3014;height:2291" coordorigin="4318,1947" coordsize="3014,2291" path="m5850,3470r10,-10l5852,3472r-2,-2xe" fillcolor="#0f0e0d" stroked="f">
              <v:path arrowok="t"/>
            </v:shape>
            <v:shape id="_x0000_s8137" style="position:absolute;left:4318;top:1947;width:3014;height:2291" coordorigin="4318,1947" coordsize="3014,2291" path="m4707,3553r-14,-24l4712,3526r-5,27xe" fillcolor="#0f0e0d" stroked="f">
              <v:path arrowok="t"/>
            </v:shape>
            <v:shape id="_x0000_s8136" style="position:absolute;left:4318;top:1947;width:3014;height:2291" coordorigin="4318,1947" coordsize="3014,2291" path="m4791,3123r,43l4790,3145r1,-22xe" fillcolor="#0f0e0d" stroked="f">
              <v:path arrowok="t"/>
            </v:shape>
            <v:shape id="_x0000_s8135" style="position:absolute;left:4318;top:1947;width:3014;height:2291" coordorigin="4318,1947" coordsize="3014,2291" path="m4829,3689r-2,12l4828,3681r1,8xe" fillcolor="#0f0e0d" stroked="f">
              <v:path arrowok="t"/>
            </v:shape>
            <v:shape id="_x0000_s8134" style="position:absolute;left:4318;top:1947;width:3014;height:2291" coordorigin="4318,1947" coordsize="3014,2291" path="m4796,3465r6,-170l4802,3481r-6,-16xe" fillcolor="#0f0e0d" stroked="f">
              <v:path arrowok="t"/>
            </v:shape>
            <v:shape id="_x0000_s8133" style="position:absolute;left:4318;top:1947;width:3014;height:2291" coordorigin="4318,1947" coordsize="3014,2291" path="m4802,3384r6,-26l4809,3374r-7,10xe" fillcolor="#0f0e0d" stroked="f">
              <v:path arrowok="t"/>
            </v:shape>
            <v:shape id="_x0000_s8132" style="position:absolute;left:4318;top:1947;width:3014;height:2291" coordorigin="4318,1947" coordsize="3014,2291" path="m4826,3635r-1,121l4822,3616r4,19xe" fillcolor="#0f0e0d" stroked="f">
              <v:path arrowok="t"/>
            </v:shape>
            <v:shape id="_x0000_s8131" style="position:absolute;left:4318;top:1947;width:3014;height:2291" coordorigin="4318,1947" coordsize="3014,2291" path="m4825,3756r6,-20l4833,3745r-8,11xe" fillcolor="#0f0e0d" stroked="f">
              <v:path arrowok="t"/>
            </v:shape>
            <v:shape id="_x0000_s8130" style="position:absolute;left:4318;top:1947;width:3014;height:2291" coordorigin="4318,1947" coordsize="3014,2291" path="m4832,3501r-1,-2l4831,3496r1,5xe" fillcolor="#0f0e0d" stroked="f">
              <v:path arrowok="t"/>
            </v:shape>
            <v:shape id="_x0000_s8129" style="position:absolute;left:4318;top:1947;width:3014;height:2291" coordorigin="4318,1947" coordsize="3014,2291" path="m4831,3420r-5,4l4826,3406r5,14xe" fillcolor="#0f0e0d" stroked="f">
              <v:path arrowok="t"/>
            </v:shape>
            <v:shape id="_x0000_s8128" style="position:absolute;left:4318;top:1947;width:3014;height:2291" coordorigin="4318,1947" coordsize="3014,2291" path="m4789,3780r3,-164l4790,3777r-1,3xe" fillcolor="#0f0e0d" stroked="f">
              <v:path arrowok="t"/>
            </v:shape>
            <v:shape id="_x0000_s8127" style="position:absolute;left:4318;top:1947;width:3014;height:2291" coordorigin="4318,1947" coordsize="3014,2291" path="m4791,2813r,39l4790,2832r1,-19xe" fillcolor="#0f0e0d" stroked="f">
              <v:path arrowok="t"/>
            </v:shape>
            <v:shape id="_x0000_s8126" style="position:absolute;left:4318;top:1947;width:3014;height:2291" coordorigin="4318,1947" coordsize="3014,2291" path="m5050,2929r-1,l5049,2926r1,3xe" fillcolor="#0f0e0d" stroked="f">
              <v:path arrowok="t"/>
            </v:shape>
            <v:shape id="_x0000_s8125" style="position:absolute;left:4318;top:1947;width:3014;height:2291" coordorigin="4318,1947" coordsize="3014,2291" path="m5039,3527r3,11l5036,3536r3,-9xe" fillcolor="#0f0e0d" stroked="f">
              <v:path arrowok="t"/>
            </v:shape>
            <v:shape id="_x0000_s8124" style="position:absolute;left:4318;top:1947;width:3014;height:2291" coordorigin="4318,1947" coordsize="3014,2291" path="m5039,3381r,1l5036,3383r3,-2xe" fillcolor="#0f0e0d" stroked="f">
              <v:path arrowok="t"/>
            </v:shape>
            <v:shape id="_x0000_s8123" style="position:absolute;left:4318;top:1947;width:3014;height:2291" coordorigin="4318,1947" coordsize="3014,2291" path="m5031,2944r,4l5027,2944r4,xe" fillcolor="#0f0e0d" stroked="f">
              <v:path arrowok="t"/>
            </v:shape>
            <v:shape id="_x0000_s8122" style="position:absolute;left:4318;top:1947;width:3014;height:2291" coordorigin="4318,1947" coordsize="3014,2291" path="m5000,3295r-9,3l4997,3280r3,15xe" fillcolor="#0f0e0d" stroked="f">
              <v:path arrowok="t"/>
            </v:shape>
            <v:shape id="_x0000_s8121" style="position:absolute;left:4318;top:1947;width:3014;height:2291" coordorigin="4318,1947" coordsize="3014,2291" path="m5749,3421r-2,-20l5751,3416r-2,5xe" fillcolor="#0f0e0d" stroked="f">
              <v:path arrowok="t"/>
            </v:shape>
            <v:shape id="_x0000_s8120" style="position:absolute;left:4318;top:1947;width:3014;height:2291" coordorigin="4318,1947" coordsize="3014,2291" path="m6287,3382r-2,-2l6286,3380r1,2xe" fillcolor="#0f0e0d" stroked="f">
              <v:path arrowok="t"/>
            </v:shape>
            <v:shape id="_x0000_s8119" style="position:absolute;left:4318;top:1947;width:3014;height:2291" coordorigin="4318,1947" coordsize="3014,2291" path="m5152,3504r,1l5151,3503r1,1xe" fillcolor="#0f0e0d" stroked="f">
              <v:path arrowok="t"/>
            </v:shape>
            <v:shape id="_x0000_s8118" style="position:absolute;left:4318;top:1947;width:3014;height:2291" coordorigin="4318,1947" coordsize="3014,2291" path="m5104,3915r-5,6l5083,3920r21,-5xe" fillcolor="#0f0e0d" stroked="f">
              <v:path arrowok="t"/>
            </v:shape>
            <v:shape id="_x0000_s8117" style="position:absolute;left:4318;top:1947;width:3014;height:2291" coordorigin="4318,1947" coordsize="3014,2291" path="m5138,3432r,l5138,3432xe" fillcolor="#0f0e0d" stroked="f">
              <v:path arrowok="t"/>
            </v:shape>
            <v:shape id="_x0000_s8116" style="position:absolute;left:4318;top:1947;width:3014;height:2291" coordorigin="4318,1947" coordsize="3014,2291" path="m5344,3013r11,-60l5357,2999r-13,14xe" fillcolor="#0f0e0d" stroked="f">
              <v:path arrowok="t"/>
            </v:shape>
            <v:shape id="_x0000_s8115" style="position:absolute;left:4318;top:1947;width:3014;height:2291" coordorigin="4318,1947" coordsize="3014,2291" path="m6021,3047r-1,4l6017,3048r4,-1xe" fillcolor="#0f0e0d" stroked="f">
              <v:path arrowok="t"/>
            </v:shape>
            <v:shape id="_x0000_s8114" style="position:absolute;left:4318;top:1947;width:3014;height:2291" coordorigin="4318,1947" coordsize="3014,2291" path="m6228,2861r5,-33l6242,2854r-14,7xe" fillcolor="#0f0e0d" stroked="f">
              <v:path arrowok="t"/>
            </v:shape>
            <v:shape id="_x0000_s8113" style="position:absolute;left:4318;top:1947;width:3014;height:2291" coordorigin="4318,1947" coordsize="3014,2291" path="m5507,3273r-2,7l5502,3272r5,1xe" fillcolor="#0f0e0d" stroked="f">
              <v:path arrowok="t"/>
            </v:shape>
            <v:shape id="_x0000_s8112" style="position:absolute;left:4318;top:1947;width:3014;height:2291" coordorigin="4318,1947" coordsize="3014,2291" path="m6636,3446r7,-18l6641,3440r-5,6xe" fillcolor="#0f0e0d" stroked="f">
              <v:path arrowok="t"/>
            </v:shape>
            <v:shape id="_x0000_s8111" style="position:absolute;left:4318;top:1947;width:3014;height:2291" coordorigin="4318,1947" coordsize="3014,2291" path="m6661,3430r-12,-21l6661,3414r,16xe" fillcolor="#0f0e0d" stroked="f">
              <v:path arrowok="t"/>
            </v:shape>
            <v:shape id="_x0000_s8110" style="position:absolute;left:4318;top:1947;width:3014;height:2291" coordorigin="4318,1947" coordsize="3014,2291" path="m6574,3452r,22l6569,3463r5,-11xe" fillcolor="#0f0e0d" stroked="f">
              <v:path arrowok="t"/>
            </v:shape>
            <v:shape id="_x0000_s8109" style="position:absolute;left:4318;top:1947;width:3014;height:2291" coordorigin="4318,1947" coordsize="3014,2291" path="m6576,3503r2,-38l6577,3497r-1,6xe" fillcolor="#0f0e0d" stroked="f">
              <v:path arrowok="t"/>
            </v:shape>
            <v:shape id="_x0000_s8108" style="position:absolute;left:4318;top:1947;width:3014;height:2291" coordorigin="4318,1947" coordsize="3014,2291" path="m6613,3515r-7,-5l6617,3507r-4,8xe" fillcolor="#0f0e0d" stroked="f">
              <v:path arrowok="t"/>
            </v:shape>
            <v:shape id="_x0000_s8107" style="position:absolute;left:4318;top:1947;width:3014;height:2291" coordorigin="4318,1947" coordsize="3014,2291" path="m6634,3510r7,-29l6640,3494r-6,16xe" fillcolor="#0f0e0d" stroked="f">
              <v:path arrowok="t"/>
            </v:shape>
            <v:shape id="_x0000_s8106" style="position:absolute;left:4318;top:1947;width:3014;height:2291" coordorigin="4318,1947" coordsize="3014,2291" path="m5003,2802r-4,-23l5020,2774r-17,28xe" fillcolor="#0f0e0d" stroked="f">
              <v:path arrowok="t"/>
            </v:shape>
            <v:shape id="_x0000_s8105" style="position:absolute;left:4318;top:1947;width:3014;height:2291" coordorigin="4318,1947" coordsize="3014,2291" path="m4912,3797r-6,-24l4913,3778r-1,19xe" fillcolor="#0f0e0d" stroked="f">
              <v:path arrowok="t"/>
            </v:shape>
            <v:shape id="_x0000_s8104" style="position:absolute;left:4318;top:1947;width:3014;height:2291" coordorigin="4318,1947" coordsize="3014,2291" path="m5020,3802r-11,1l5026,3796r-6,6xe" fillcolor="#0f0e0d" stroked="f">
              <v:path arrowok="t"/>
            </v:shape>
            <v:shape id="_x0000_s8103" style="position:absolute;left:4318;top:1947;width:3014;height:2291" coordorigin="4318,1947" coordsize="3014,2291" path="m5064,4101r,-3l5064,4101xe" fillcolor="#0f0e0d" stroked="f">
              <v:path arrowok="t"/>
            </v:shape>
            <v:shape id="_x0000_s8102" style="position:absolute;left:4318;top:1947;width:3014;height:2291" coordorigin="4318,1947" coordsize="3014,2291" path="m6485,3406r-2,-2l6485,3404r,2xe" fillcolor="#0f0e0d" stroked="f">
              <v:path arrowok="t"/>
            </v:shape>
            <v:shape id="_x0000_s8101" style="position:absolute;left:4318;top:1947;width:3014;height:2291" coordorigin="4318,1947" coordsize="3014,2291" path="m6417,2742r15,-15l6431,2736r-14,6xe" fillcolor="#0f0e0d" stroked="f">
              <v:path arrowok="t"/>
            </v:shape>
            <v:shape id="_x0000_s8100" style="position:absolute;left:4318;top:1947;width:3014;height:2291" coordorigin="4318,1947" coordsize="3014,2291" path="m6480,3473r4,-20l6488,3467r-8,6xe" fillcolor="#0f0e0d" stroked="f">
              <v:path arrowok="t"/>
            </v:shape>
            <v:shape id="_x0000_s8099" style="position:absolute;left:4318;top:1947;width:3014;height:2291" coordorigin="4318,1947" coordsize="3014,2291" path="m6470,2817r-5,-17l6470,2813r,4xe" fillcolor="#0f0e0d" stroked="f">
              <v:path arrowok="t"/>
            </v:shape>
            <v:shape id="_x0000_s8098" style="position:absolute;left:4318;top:1947;width:3014;height:2291" coordorigin="4318,1947" coordsize="3014,2291" path="m4864,2767r8,-75l4866,2758r-2,9xe" fillcolor="#0f0e0d" stroked="f">
              <v:path arrowok="t"/>
            </v:shape>
            <v:shape id="_x0000_s8097" style="position:absolute;left:4318;top:1947;width:3014;height:2291" coordorigin="4318,1947" coordsize="3014,2291" path="m4888,3321r-2,2l4886,3320r2,1xe" fillcolor="#0f0e0d" stroked="f">
              <v:path arrowok="t"/>
            </v:shape>
            <v:shape id="_x0000_s8096" style="position:absolute;left:4318;top:1947;width:3014;height:2291" coordorigin="4318,1947" coordsize="3014,2291" path="m4873,4032r10,34l4871,4064r2,-32xe" fillcolor="#0f0e0d" stroked="f">
              <v:path arrowok="t"/>
            </v:shape>
            <v:shape id="_x0000_s8095" style="position:absolute;left:4318;top:1947;width:3014;height:2291" coordorigin="4318,1947" coordsize="3014,2291" path="m4877,2833r-5,-15l4882,2819r-5,14xe" fillcolor="#0f0e0d" stroked="f">
              <v:path arrowok="t"/>
            </v:shape>
            <v:shape id="_x0000_s8094" style="position:absolute;left:4318;top:1947;width:3014;height:2291" coordorigin="4318,1947" coordsize="3014,2291" path="m4888,3331r-7,l4886,3323r2,8xe" fillcolor="#0f0e0d" stroked="f">
              <v:path arrowok="t"/>
            </v:shape>
            <v:shape id="_x0000_s8093" style="position:absolute;left:4318;top:1947;width:3014;height:2291" coordorigin="4318,1947" coordsize="3014,2291" path="m6280,2946r-14,19l6261,2955r19,-9xe" fillcolor="#0f0e0d" stroked="f">
              <v:path arrowok="t"/>
            </v:shape>
            <v:shape id="_x0000_s8092" style="position:absolute;left:4318;top:1947;width:3014;height:2291" coordorigin="4318,1947" coordsize="3014,2291" path="m6269,4050r5,-56l6271,4046r-2,4xe" fillcolor="#0f0e0d" stroked="f">
              <v:path arrowok="t"/>
            </v:shape>
            <v:shape id="_x0000_s8091" style="position:absolute;left:4318;top:1947;width:3014;height:2291" coordorigin="4318,1947" coordsize="3014,2291" path="m5406,3826r-5,3l5396,3822r10,4xe" fillcolor="#0f0e0d" stroked="f">
              <v:path arrowok="t"/>
            </v:shape>
            <v:shape id="_x0000_s8090" style="position:absolute;left:4318;top:1947;width:3014;height:2291" coordorigin="4318,1947" coordsize="3014,2291" path="m5448,3575r11,-24l5468,3577r-20,-2xe" fillcolor="#0f0e0d" stroked="f">
              <v:path arrowok="t"/>
            </v:shape>
            <v:shape id="_x0000_s8089" style="position:absolute;left:4318;top:1947;width:3014;height:2291" coordorigin="4318,1947" coordsize="3014,2291" path="m4879,3671r-6,-11l4892,3664r-13,7xe" fillcolor="#0f0e0d" stroked="f">
              <v:path arrowok="t"/>
            </v:shape>
            <v:shape id="_x0000_s8088" style="position:absolute;left:4318;top:1947;width:3014;height:2291" coordorigin="4318,1947" coordsize="3014,2291" path="m5118,3725r2,-17l5120,3724r-2,1xe" fillcolor="#0f0e0d" stroked="f">
              <v:path arrowok="t"/>
            </v:shape>
            <v:shape id="_x0000_s8087" style="position:absolute;left:4318;top:1947;width:3014;height:2291" coordorigin="4318,1947" coordsize="3014,2291" path="m4971,3386r-2,-21l4983,3353r-12,33xe" fillcolor="#0f0e0d" stroked="f">
              <v:path arrowok="t"/>
            </v:shape>
            <v:shape id="_x0000_s8086" style="position:absolute;left:4318;top:1947;width:3014;height:2291" coordorigin="4318,1947" coordsize="3014,2291" path="m5000,3455r,xe" fillcolor="#0f0e0d" stroked="f">
              <v:path arrowok="t"/>
            </v:shape>
            <v:shape id="_x0000_s8085" style="position:absolute;left:4318;top:1947;width:3014;height:2291" coordorigin="4318,1947" coordsize="3014,2291" path="m4932,3310r-1,-22l4932,3291r,19xe" fillcolor="#0f0e0d" stroked="f">
              <v:path arrowok="t"/>
            </v:shape>
            <v:shape id="_x0000_s8084" style="position:absolute;left:4318;top:1947;width:3014;height:2291" coordorigin="4318,1947" coordsize="3014,2291" path="m4960,3339r-6,-1l4960,3333r,6xe" fillcolor="#0f0e0d" stroked="f">
              <v:path arrowok="t"/>
            </v:shape>
            <v:shape id="_x0000_s8083" style="position:absolute;left:4318;top:1947;width:3014;height:2291" coordorigin="4318,1947" coordsize="3014,2291" path="m5710,2625r-6,-4l5709,2621r1,4xe" fillcolor="#0f0e0d" stroked="f">
              <v:path arrowok="t"/>
            </v:shape>
            <v:shape id="_x0000_s8082" style="position:absolute;left:4318;top:1947;width:3014;height:2291" coordorigin="4318,1947" coordsize="3014,2291" path="m5809,2771r4,-10l5825,2769r-16,2xe" fillcolor="#0f0e0d" stroked="f">
              <v:path arrowok="t"/>
            </v:shape>
            <v:shape id="_x0000_s8081" style="position:absolute;left:4318;top:1947;width:3014;height:2291" coordorigin="4318,1947" coordsize="3014,2291" path="m5825,2769r-6,-115l5826,2655r-1,114xe" fillcolor="#0f0e0d" stroked="f">
              <v:path arrowok="t"/>
            </v:shape>
            <v:shape id="_x0000_s8080" style="position:absolute;left:4318;top:1947;width:3014;height:2291" coordorigin="4318,1947" coordsize="3014,2291" path="m5845,2655r-2,-16l5861,2628r-16,27xe" fillcolor="#0f0e0d" stroked="f">
              <v:path arrowok="t"/>
            </v:shape>
            <v:shape id="_x0000_s8079" style="position:absolute;left:4318;top:1947;width:3014;height:2291" coordorigin="4318,1947" coordsize="3014,2291" path="m5935,2631r,-23l5938,2618r-3,13xe" fillcolor="#0f0e0d" stroked="f">
              <v:path arrowok="t"/>
            </v:shape>
            <v:shape id="_x0000_s8078" style="position:absolute;left:4318;top:1947;width:3014;height:2291" coordorigin="4318,1947" coordsize="3014,2291" path="m5968,3593r2,-34l5978,3592r-10,1xe" fillcolor="#0f0e0d" stroked="f">
              <v:path arrowok="t"/>
            </v:shape>
            <v:shape id="_x0000_s8077" style="position:absolute;left:4318;top:1947;width:3014;height:2291" coordorigin="4318,1947" coordsize="3014,2291" path="m6106,2957r-4,-33l6107,2924r-1,33xe" fillcolor="#0f0e0d" stroked="f">
              <v:path arrowok="t"/>
            </v:shape>
            <v:shape id="_x0000_s8076" style="position:absolute;left:4318;top:1947;width:3014;height:2291" coordorigin="4318,1947" coordsize="3014,2291" path="m6095,3085r7,87l6092,3172r3,-87xe" fillcolor="#0f0e0d" stroked="f">
              <v:path arrowok="t"/>
            </v:shape>
            <v:shape id="_x0000_s8075" style="position:absolute;left:4318;top:1947;width:3014;height:2291" coordorigin="4318,1947" coordsize="3014,2291" path="m6076,2423r1,22l6075,2436r1,-13xe" fillcolor="#0f0e0d" stroked="f">
              <v:path arrowok="t"/>
            </v:shape>
            <v:shape id="_x0000_s8074" style="position:absolute;left:4318;top:1947;width:3014;height:2291" coordorigin="4318,1947" coordsize="3014,2291" path="m5804,3524r3,7l5805,3535r-1,-11xe" fillcolor="#0f0e0d" stroked="f">
              <v:path arrowok="t"/>
            </v:shape>
            <v:shape id="_x0000_s8073" style="position:absolute;left:4318;top:1947;width:3014;height:2291" coordorigin="4318,1947" coordsize="3014,2291" path="m5788,2893r-5,-3l5789,2887r-1,6xe" fillcolor="#0f0e0d" stroked="f">
              <v:path arrowok="t"/>
            </v:shape>
            <v:shape id="_x0000_s8072" style="position:absolute;left:4318;top:1947;width:3014;height:2291" coordorigin="4318,1947" coordsize="3014,2291" path="m5680,3565r7,13l5677,3576r3,-11xe" fillcolor="#0f0e0d" stroked="f">
              <v:path arrowok="t"/>
            </v:shape>
            <v:shape id="_x0000_s8071" style="position:absolute;left:4318;top:1947;width:3014;height:2291" coordorigin="4318,1947" coordsize="3014,2291" path="m5691,3583r14,-11l5694,3581r-3,2xe" fillcolor="#0f0e0d" stroked="f">
              <v:path arrowok="t"/>
            </v:shape>
            <v:shape id="_x0000_s8070" style="position:absolute;left:4318;top:1947;width:3014;height:2291" coordorigin="4318,1947" coordsize="3014,2291" path="m5755,4002r-2,12l5741,4012r14,-10xe" fillcolor="#0f0e0d" stroked="f">
              <v:path arrowok="t"/>
            </v:shape>
            <v:shape id="_x0000_s8069" style="position:absolute;left:4318;top:1947;width:3014;height:2291" coordorigin="4318,1947" coordsize="3014,2291" path="m5071,3287r-1,-23l5076,3285r-5,2xe" fillcolor="#0f0e0d" stroked="f">
              <v:path arrowok="t"/>
            </v:shape>
            <v:shape id="_x0000_s8068" style="position:absolute;left:4318;top:1947;width:3014;height:2291" coordorigin="4318,1947" coordsize="3014,2291" path="m5074,3793r2,2l5076,3797r-2,-4xe" fillcolor="#0f0e0d" stroked="f">
              <v:path arrowok="t"/>
            </v:shape>
            <v:shape id="_x0000_s8067" style="position:absolute;left:4318;top:1947;width:3014;height:2291" coordorigin="4318,1947" coordsize="3014,2291" path="m6248,2938r-9,-19l6256,2921r-8,17xe" fillcolor="#0f0e0d" stroked="f">
              <v:path arrowok="t"/>
            </v:shape>
            <v:shape id="_x0000_s8066" style="position:absolute;left:4318;top:1947;width:3014;height:2291" coordorigin="4318,1947" coordsize="3014,2291" path="m6293,2930r-18,-11l6296,2918r-3,12xe" fillcolor="#0f0e0d" stroked="f">
              <v:path arrowok="t"/>
            </v:shape>
            <v:shape id="_x0000_s8065" style="position:absolute;left:4318;top:1947;width:3014;height:2291" coordorigin="4318,1947" coordsize="3014,2291" path="m6217,3072r5,-66l6219,3074r-2,-2xe" fillcolor="#0f0e0d" stroked="f">
              <v:path arrowok="t"/>
            </v:shape>
            <v:shape id="_x0000_s8064" style="position:absolute;left:4318;top:1947;width:3014;height:2291" coordorigin="4318,1947" coordsize="3014,2291" path="m5254,2849r3,17l5251,2855r3,-6xe" fillcolor="#0f0e0d" stroked="f">
              <v:path arrowok="t"/>
            </v:shape>
            <v:shape id="_x0000_s8063" style="position:absolute;left:4318;top:1947;width:3014;height:2291" coordorigin="4318,1947" coordsize="3014,2291" path="m5539,3977r3,-8l5549,3976r-10,1xe" fillcolor="#0f0e0d" stroked="f">
              <v:path arrowok="t"/>
            </v:shape>
            <v:shape id="_x0000_s8062" style="position:absolute;left:4318;top:1947;width:3014;height:2291" coordorigin="4318,1947" coordsize="3014,2291" path="m6468,3662r,-32l6490,3631r-22,31xe" fillcolor="#0f0e0d" stroked="f">
              <v:path arrowok="t"/>
            </v:shape>
            <v:shape id="_x0000_s8061" style="position:absolute;left:4318;top:1947;width:3014;height:2291" coordorigin="4318,1947" coordsize="3014,2291" path="m6697,3674r4,22l6697,3693r,-19xe" fillcolor="#0f0e0d" stroked="f">
              <v:path arrowok="t"/>
            </v:shape>
            <v:shape id="_x0000_s8060" style="position:absolute;left:4318;top:1947;width:3014;height:2291" coordorigin="4318,1947" coordsize="3014,2291" path="m6724,3856r-2,39l6717,3876r7,-20xe" fillcolor="#0f0e0d" stroked="f">
              <v:path arrowok="t"/>
            </v:shape>
            <v:shape id="_x0000_s8059" style="position:absolute;left:4318;top:1947;width:3014;height:2291" coordorigin="4318,1947" coordsize="3014,2291" path="m6716,3587r7,10l6714,3597r2,-10xe" fillcolor="#0f0e0d" stroked="f">
              <v:path arrowok="t"/>
            </v:shape>
            <v:shape id="_x0000_s8058" style="position:absolute;left:4318;top:1947;width:3014;height:2291" coordorigin="4318,1947" coordsize="3014,2291" path="m6526,3978r1,17l6517,3996r9,-18xe" fillcolor="#0f0e0d" stroked="f">
              <v:path arrowok="t"/>
            </v:shape>
            <v:shape id="_x0000_s8057" style="position:absolute;left:4318;top:1947;width:3014;height:2291" coordorigin="4318,1947" coordsize="3014,2291" path="m6696,3908r1,-102l6696,3894r,14xe" fillcolor="#0f0e0d" stroked="f">
              <v:path arrowok="t"/>
            </v:shape>
            <v:shape id="_x0000_s8056" style="position:absolute;left:4318;top:1947;width:3014;height:2291" coordorigin="4318,1947" coordsize="3014,2291" path="m5942,2972r,-11l5945,2972r-3,xe" fillcolor="#0f0e0d" stroked="f">
              <v:path arrowok="t"/>
            </v:shape>
            <v:shape id="_x0000_s8055" style="position:absolute;left:4318;top:1947;width:3014;height:2291" coordorigin="4318,1947" coordsize="3014,2291" path="m6437,2788r-16,-1l6426,2777r11,11xe" fillcolor="#0f0e0d" stroked="f">
              <v:path arrowok="t"/>
            </v:shape>
            <v:shape id="_x0000_s8054" style="position:absolute;left:4318;top:1947;width:3014;height:2291" coordorigin="4318,1947" coordsize="3014,2291" path="m6413,3594r3,-26l6423,3594r-10,xe" fillcolor="#0f0e0d" stroked="f">
              <v:path arrowok="t"/>
            </v:shape>
            <v:shape id="_x0000_s8053" style="position:absolute;left:4318;top:1947;width:3014;height:2291" coordorigin="4318,1947" coordsize="3014,2291" path="m6536,3532r7,-22l6544,3533r-8,-1xe" fillcolor="#0f0e0d" stroked="f">
              <v:path arrowok="t"/>
            </v:shape>
            <v:shape id="_x0000_s8052" style="position:absolute;left:4318;top:1947;width:3014;height:2291" coordorigin="4318,1947" coordsize="3014,2291" path="m6147,2855r-1,-41l6164,2818r-17,37xe" fillcolor="#0f0e0d" stroked="f">
              <v:path arrowok="t"/>
            </v:shape>
            <v:shape id="_x0000_s8051" style="position:absolute;left:4318;top:1947;width:3014;height:2291" coordorigin="4318,1947" coordsize="3014,2291" path="m5605,3375r-4,-19l5606,3374r-1,1xe" fillcolor="#0f0e0d" stroked="f">
              <v:path arrowok="t"/>
            </v:shape>
            <v:shape id="_x0000_s8050" style="position:absolute;left:4318;top:1947;width:3014;height:2291" coordorigin="4318,1947" coordsize="3014,2291" path="m5729,3989r,-52l5738,3986r-9,3xe" fillcolor="#0f0e0d" stroked="f">
              <v:path arrowok="t"/>
            </v:shape>
            <v:shape id="_x0000_s8049" style="position:absolute;left:4318;top:1947;width:3014;height:2291" coordorigin="4318,1947" coordsize="3014,2291" path="m5805,3503r-2,2l5803,3504r2,-1xe" fillcolor="#0f0e0d" stroked="f">
              <v:path arrowok="t"/>
            </v:shape>
            <v:shape id="_x0000_s8048" style="position:absolute;left:4318;top:1947;width:3014;height:2291" coordorigin="4318,1947" coordsize="3014,2291" path="m6083,2594r-1,14l6081,2602r2,-8xe" fillcolor="#0f0e0d" stroked="f">
              <v:path arrowok="t"/>
            </v:shape>
            <v:shape id="_x0000_s8047" style="position:absolute;left:4318;top:1947;width:3014;height:2291" coordorigin="4318,1947" coordsize="3014,2291" path="m6008,3567r-1,-13l6015,3555r-7,12xe" fillcolor="#0f0e0d" stroked="f">
              <v:path arrowok="t"/>
            </v:shape>
            <v:shape id="_x0000_s8046" style="position:absolute;left:4318;top:1947;width:3014;height:2291" coordorigin="4318,1947" coordsize="3014,2291" path="m6030,3572r-1,-1l6030,3571r,1xe" fillcolor="#0f0e0d" stroked="f">
              <v:path arrowok="t"/>
            </v:shape>
            <v:shape id="_x0000_s8045" style="position:absolute;left:4318;top:1947;width:3014;height:2291" coordorigin="4318,1947" coordsize="3014,2291" path="m6023,4055r17,-18l6043,4055r-20,xe" fillcolor="#0f0e0d" stroked="f">
              <v:path arrowok="t"/>
            </v:shape>
            <v:shape id="_x0000_s8044" style="position:absolute;left:4318;top:1947;width:3014;height:2291" coordorigin="4318,1947" coordsize="3014,2291" path="m5445,3510r3,18l5443,3516r2,-6xe" fillcolor="#0f0e0d" stroked="f">
              <v:path arrowok="t"/>
            </v:shape>
            <v:shape id="_x0000_s8043" style="position:absolute;left:4318;top:1947;width:3014;height:2291" coordorigin="4318,1947" coordsize="3014,2291" path="m5814,3568r3,-4l5816,3567r-2,1xe" fillcolor="#0f0e0d" stroked="f">
              <v:path arrowok="t"/>
            </v:shape>
            <v:shape id="_x0000_s8042" style="position:absolute;left:4318;top:1947;width:3014;height:2291" coordorigin="4318,1947" coordsize="3014,2291" path="m6418,2911r8,-1l6418,2917r,-6xe" fillcolor="#0f0e0d" stroked="f">
              <v:path arrowok="t"/>
            </v:shape>
            <v:shape id="_x0000_s8041" style="position:absolute;left:4318;top:1947;width:3014;height:2291" coordorigin="4318,1947" coordsize="3014,2291" path="m5696,3542r-5,3l5695,3542r1,xe" fillcolor="#0f0e0d" stroked="f">
              <v:path arrowok="t"/>
            </v:shape>
            <v:shape id="_x0000_s8040" style="position:absolute;left:4318;top:1947;width:3014;height:2291" coordorigin="4318,1947" coordsize="3014,2291" path="m5584,3273r-3,9l5578,3274r6,-1xe" fillcolor="#0f0e0d" stroked="f">
              <v:path arrowok="t"/>
            </v:shape>
            <v:shape id="_x0000_s8039" style="position:absolute;left:4318;top:1947;width:3014;height:2291" coordorigin="4318,1947" coordsize="3014,2291" path="m5533,4017r4,6l5526,4019r7,-2xe" fillcolor="#0f0e0d" stroked="f">
              <v:path arrowok="t"/>
            </v:shape>
            <v:shape id="_x0000_s8038" style="position:absolute;left:4318;top:1947;width:3014;height:2291" coordorigin="4318,1947" coordsize="3014,2291" path="m6217,3508r-1,l6217,3508xe" fillcolor="#0f0e0d" stroked="f">
              <v:path arrowok="t"/>
            </v:shape>
            <v:shape id="_x0000_s8037" style="position:absolute;left:4318;top:1947;width:3014;height:2291" coordorigin="4318,1947" coordsize="3014,2291" path="m6176,3889r-3,3l6169,3889r7,xe" fillcolor="#0f0e0d" stroked="f">
              <v:path arrowok="t"/>
            </v:shape>
            <v:shape id="_x0000_s8036" style="position:absolute;left:4318;top:1947;width:3014;height:2291" coordorigin="4318,1947" coordsize="3014,2291" path="m5844,3568r-6,46l5843,3557r1,11xe" fillcolor="#0f0e0d" stroked="f">
              <v:path arrowok="t"/>
            </v:shape>
            <v:shape id="_x0000_s8035" style="position:absolute;left:4318;top:1947;width:3014;height:2291" coordorigin="4318,1947" coordsize="3014,2291" path="m6130,4181r-2,-4l6145,4179r-15,2xe" fillcolor="#0f0e0d" stroked="f">
              <v:path arrowok="t"/>
            </v:shape>
            <v:shape id="_x0000_s8034" style="position:absolute;left:4318;top:1947;width:3014;height:2291" coordorigin="4318,1947" coordsize="3014,2291" path="m6084,3558r-1,13l6084,3550r,8xe" fillcolor="#0f0e0d" stroked="f">
              <v:path arrowok="t"/>
            </v:shape>
            <v:shape id="_x0000_s8033" style="position:absolute;left:4318;top:1947;width:3014;height:2291" coordorigin="4318,1947" coordsize="3014,2291" path="m6124,3967r,-10l6130,3963r-6,4xe" fillcolor="#0f0e0d" stroked="f">
              <v:path arrowok="t"/>
            </v:shape>
            <v:shape id="_x0000_s8032" style="position:absolute;left:4318;top:1947;width:3014;height:2291" coordorigin="4318,1947" coordsize="3014,2291" path="m6103,2641r-2,-62l6107,2570r-4,71xe" fillcolor="#0f0e0d" stroked="f">
              <v:path arrowok="t"/>
            </v:shape>
            <v:shape id="_x0000_s8031" style="position:absolute;left:4318;top:1947;width:3014;height:2291" coordorigin="4318,1947" coordsize="3014,2291" path="m6496,3599r3,-4l6508,3615r-12,-16xe" fillcolor="#0f0e0d" stroked="f">
              <v:path arrowok="t"/>
            </v:shape>
            <v:shape id="_x0000_s8030" style="position:absolute;left:4318;top:1947;width:3014;height:2291" coordorigin="4318,1947" coordsize="3014,2291" path="m6545,3614r-11,-3l6547,3609r-2,5xe" fillcolor="#0f0e0d" stroked="f">
              <v:path arrowok="t"/>
            </v:shape>
            <v:shape id="_x0000_s8029" style="position:absolute;left:4318;top:1947;width:3014;height:2291" coordorigin="4318,1947" coordsize="3014,2291" path="m6556,3594r-4,-3l6555,3591r1,3xe" fillcolor="#0f0e0d" stroked="f">
              <v:path arrowok="t"/>
            </v:shape>
            <v:shape id="_x0000_s8028" style="position:absolute;left:4318;top:1947;width:3014;height:2291" coordorigin="4318,1947" coordsize="3014,2291" path="m6638,3512r-1,5l6635,3513r3,-1xe" fillcolor="#0f0e0d" stroked="f">
              <v:path arrowok="t"/>
            </v:shape>
            <v:shape id="_x0000_s8027" style="position:absolute;left:4318;top:1947;width:3014;height:2291" coordorigin="4318,1947" coordsize="3014,2291" path="m5534,2882r2,13l5530,2887r4,-5xe" fillcolor="#0f0e0d" stroked="f">
              <v:path arrowok="t"/>
            </v:shape>
            <v:shape id="_x0000_s8026" style="position:absolute;left:4318;top:1947;width:3014;height:2291" coordorigin="4318,1947" coordsize="3014,2291" path="m5510,2543r-2,-42l5509,2534r1,9xe" fillcolor="#0f0e0d" stroked="f">
              <v:path arrowok="t"/>
            </v:shape>
            <v:shape id="_x0000_s8025" style="position:absolute;left:4318;top:1947;width:3014;height:2291" coordorigin="4318,1947" coordsize="3014,2291" path="m6401,3619r2,-2l6402,3618r-1,1xe" fillcolor="#0f0e0d" stroked="f">
              <v:path arrowok="t"/>
            </v:shape>
            <v:shape id="_x0000_s8024" style="position:absolute;left:4318;top:1947;width:3014;height:2291" coordorigin="4318,1947" coordsize="3014,2291" path="m5362,3850r-10,-14l5363,3850r-1,xe" fillcolor="#0f0e0d" stroked="f">
              <v:path arrowok="t"/>
            </v:shape>
            <v:shape id="_x0000_s8023" style="position:absolute;left:4318;top:1947;width:3014;height:2291" coordorigin="4318,1947" coordsize="3014,2291" path="m5388,3872r7,-19l5390,3867r-2,5xe" fillcolor="#0f0e0d" stroked="f">
              <v:path arrowok="t"/>
            </v:shape>
            <v:shape id="_x0000_s8022" style="position:absolute;left:4318;top:1947;width:3014;height:2291" coordorigin="4318,1947" coordsize="3014,2291" path="m5268,3786r6,-17l5270,3799r-2,-13xe" fillcolor="#0f0e0d" stroked="f">
              <v:path arrowok="t"/>
            </v:shape>
            <v:shape id="_x0000_s8021" style="position:absolute;left:4318;top:1947;width:3014;height:2291" coordorigin="4318,1947" coordsize="3014,2291" path="m5438,3786r2,-23l5440,3792r-2,-6xe" fillcolor="#0f0e0d" stroked="f">
              <v:path arrowok="t"/>
            </v:shape>
            <v:shape id="_x0000_s8020" style="position:absolute;left:4318;top:1947;width:3014;height:2291" coordorigin="4318,1947" coordsize="3014,2291" path="m6282,3542r-8,8l6275,3546r7,-4xe" fillcolor="#0f0e0d" stroked="f">
              <v:path arrowok="t"/>
            </v:shape>
            <v:shape id="_x0000_s8019" style="position:absolute;left:4318;top:1947;width:3014;height:2291" coordorigin="4318,1947" coordsize="3014,2291" path="m5903,2764r-8,-11l5913,2755r-10,9xe" fillcolor="#0f0e0d" stroked="f">
              <v:path arrowok="t"/>
            </v:shape>
            <v:shape id="_x0000_s8018" style="position:absolute;left:4318;top:1947;width:3014;height:2291" coordorigin="4318,1947" coordsize="3014,2291" path="m6242,2647r6,-71l6245,2640r-3,7xe" fillcolor="#0f0e0d" stroked="f">
              <v:path arrowok="t"/>
            </v:shape>
            <v:shape id="_x0000_s8017" style="position:absolute;left:4318;top:1947;width:3014;height:2291" coordorigin="4318,1947" coordsize="3014,2291" path="m6152,3928r-11,-14l6162,3909r-10,19xe" fillcolor="#0f0e0d" stroked="f">
              <v:path arrowok="t"/>
            </v:shape>
            <v:shape id="_x0000_s8016" style="position:absolute;left:4318;top:1947;width:3014;height:2291" coordorigin="4318,1947" coordsize="3014,2291" path="m6200,2890r-5,4l6179,2894r21,-4xe" fillcolor="#0f0e0d" stroked="f">
              <v:path arrowok="t"/>
            </v:shape>
            <v:shape id="_x0000_s8015" style="position:absolute;left:4318;top:1947;width:3014;height:2291" coordorigin="4318,1947" coordsize="3014,2291" path="m6041,3897r-7,-23l6040,3883r1,14xe" fillcolor="#0f0e0d" stroked="f">
              <v:path arrowok="t"/>
            </v:shape>
            <v:shape id="_x0000_s8014" style="position:absolute;left:4318;top:1947;width:3014;height:2291" coordorigin="4318,1947" coordsize="3014,2291" path="m5793,2934r-5,-31l5795,2910r-2,24xe" fillcolor="#0f0e0d" stroked="f">
              <v:path arrowok="t"/>
            </v:shape>
            <v:shape id="_x0000_s8013" style="position:absolute;left:4318;top:1947;width:3014;height:2291" coordorigin="4318,1947" coordsize="3014,2291" path="m5707,2185r-3,-20l5706,2185r1,xe" fillcolor="#0f0e0d" stroked="f">
              <v:path arrowok="t"/>
            </v:shape>
            <v:shape id="_x0000_s8012" style="position:absolute;left:4318;top:1947;width:3014;height:2291" coordorigin="4318,1947" coordsize="3014,2291" path="m5708,2989r-8,1l5697,2984r11,5xe" fillcolor="#0f0e0d" stroked="f">
              <v:path arrowok="t"/>
            </v:shape>
            <v:shape id="_x0000_s8011" style="position:absolute;left:4318;top:1947;width:3014;height:2291" coordorigin="4318,1947" coordsize="3014,2291" path="m5668,3821r-6,5l5660,3815r8,6xe" fillcolor="#0f0e0d" stroked="f">
              <v:path arrowok="t"/>
            </v:shape>
            <v:shape id="_x0000_s8010" style="position:absolute;left:4318;top:1947;width:3014;height:2291" coordorigin="4318,1947" coordsize="3014,2291" path="m6459,2952r-3,1l6456,2952r3,xe" fillcolor="#0f0e0d" stroked="f">
              <v:path arrowok="t"/>
            </v:shape>
            <v:shape id="_x0000_s8009" style="position:absolute;left:4318;top:1947;width:3014;height:2291" coordorigin="4318,1947" coordsize="3014,2291" path="m6448,2784r9,-26l6452,2784r-4,xe" fillcolor="#0f0e0d" stroked="f">
              <v:path arrowok="t"/>
            </v:shape>
            <v:shape id="_x0000_s8008" style="position:absolute;left:4318;top:1947;width:3014;height:2291" coordorigin="4318,1947" coordsize="3014,2291" path="m6160,3938r-8,-10l6171,3925r-11,13xe" fillcolor="#0f0e0d" stroked="f">
              <v:path arrowok="t"/>
            </v:shape>
            <v:shape id="_x0000_s8007" style="position:absolute;left:4318;top:1947;width:3014;height:2291" coordorigin="4318,1947" coordsize="3014,2291" path="m6271,3947r-1,-6l6285,3929r-14,18xe" fillcolor="#0f0e0d" stroked="f">
              <v:path arrowok="t"/>
            </v:shape>
            <v:shape id="_x0000_s8006" style="position:absolute;left:4318;top:1947;width:3014;height:2291" coordorigin="4318,1947" coordsize="3014,2291" path="m6237,3947r3,12l6227,3951r10,-4xe" fillcolor="#0f0e0d" stroked="f">
              <v:path arrowok="t"/>
            </v:shape>
            <v:shape id="_x0000_s8005" style="position:absolute;left:4318;top:1947;width:3014;height:2291" coordorigin="4318,1947" coordsize="3014,2291" path="m6241,3969r-1,13l6229,3977r12,-8xe" fillcolor="#0f0e0d" stroked="f">
              <v:path arrowok="t"/>
            </v:shape>
            <v:shape id="_x0000_s8004" style="position:absolute;left:4318;top:1947;width:3014;height:2291" coordorigin="4318,1947" coordsize="3014,2291" path="m4604,3675r-20,6l4583,3681r21,-6xe" fillcolor="#0f0e0d" stroked="f">
              <v:path arrowok="t"/>
            </v:shape>
            <v:shape id="_x0000_s8003" style="position:absolute;left:4318;top:1947;width:3014;height:2291" coordorigin="4318,1947" coordsize="3014,2291" path="m4660,3838r3,-52l4677,3833r-17,5xe" fillcolor="#0f0e0d" stroked="f">
              <v:path arrowok="t"/>
            </v:shape>
            <v:shape id="_x0000_s8002" style="position:absolute;left:4318;top:1947;width:3014;height:2291" coordorigin="4318,1947" coordsize="3014,2291" path="m4692,3826r-7,-38l4691,3785r1,41xe" fillcolor="#0f0e0d" stroked="f">
              <v:path arrowok="t"/>
            </v:shape>
            <v:shape id="_x0000_s8001" style="position:absolute;left:4318;top:1947;width:3014;height:2291" coordorigin="4318,1947" coordsize="3014,2291" path="m4629,3721r-2,-15l4639,3707r-10,14xe" fillcolor="#0f0e0d" stroked="f">
              <v:path arrowok="t"/>
            </v:shape>
            <v:shape id="_x0000_s8000" style="position:absolute;left:4318;top:1947;width:3014;height:2291" coordorigin="4318,1947" coordsize="3014,2291" path="m4638,3761r1,-54l4641,3756r-3,5xe" fillcolor="#0f0e0d" stroked="f">
              <v:path arrowok="t"/>
            </v:shape>
            <v:shape id="_x0000_s7999" style="position:absolute;left:4318;top:1947;width:3014;height:2291" coordorigin="4318,1947" coordsize="3014,2291" path="m4793,2909r-1,28l4790,2926r3,-17xe" fillcolor="#0f0e0d" stroked="f">
              <v:path arrowok="t"/>
            </v:shape>
            <v:shape id="_x0000_s7998" style="position:absolute;left:4318;top:1947;width:3014;height:2291" coordorigin="4318,1947" coordsize="3014,2291" path="m4652,3770r-5,-9l4652,3757r,13xe" fillcolor="#0f0e0d" stroked="f">
              <v:path arrowok="t"/>
            </v:shape>
            <v:shape id="_x0000_s7997" style="position:absolute;left:4318;top:1947;width:3014;height:2291" coordorigin="4318,1947" coordsize="3014,2291" path="m4749,3754r10,-54l4752,3741r-3,13xe" fillcolor="#0f0e0d" stroked="f">
              <v:path arrowok="t"/>
            </v:shape>
            <v:shape id="_x0000_s7996" style="position:absolute;left:4318;top:1947;width:3014;height:2291" coordorigin="4318,1947" coordsize="3014,2291" path="m4756,3832r-7,10l4749,3841r7,-9xe" fillcolor="#0f0e0d" stroked="f">
              <v:path arrowok="t"/>
            </v:shape>
            <v:shape id="_x0000_s7995" style="position:absolute;left:4318;top:1947;width:3014;height:2291" coordorigin="4318,1947" coordsize="3014,2291" path="m4742,3840r5,-27l4758,3829r-16,11xe" fillcolor="#0f0e0d" stroked="f">
              <v:path arrowok="t"/>
            </v:shape>
            <v:shape id="_x0000_s7994" style="position:absolute;left:4318;top:1947;width:3014;height:2291" coordorigin="4318,1947" coordsize="3014,2291" path="m4761,3608r-6,-7l4765,3603r-4,5xe" fillcolor="#0f0e0d" stroked="f">
              <v:path arrowok="t"/>
            </v:shape>
            <v:shape id="_x0000_s7993" style="position:absolute;left:4318;top:1947;width:3014;height:2291" coordorigin="4318,1947" coordsize="3014,2291" path="m4662,3692r13,1l4662,3692xe" fillcolor="#0f0e0d" stroked="f">
              <v:path arrowok="t"/>
            </v:shape>
            <v:shape id="_x0000_s7992" style="position:absolute;left:4318;top:1947;width:3014;height:2291" coordorigin="4318,1947" coordsize="3014,2291" path="m4320,3719r-2,37l4318,3737r2,-18xe" fillcolor="#0f0e0d" stroked="f">
              <v:path arrowok="t"/>
            </v:shape>
            <v:shape id="_x0000_s7991" style="position:absolute;left:4318;top:1947;width:3014;height:2291" coordorigin="4318,1947" coordsize="3014,2291" path="m4328,3716r-3,-14l4334,3687r-6,29xe" fillcolor="#0f0e0d" stroked="f">
              <v:path arrowok="t"/>
            </v:shape>
            <v:shape id="_x0000_s7990" style="position:absolute;left:4318;top:1947;width:3014;height:2291" coordorigin="4318,1947" coordsize="3014,2291" path="m4525,3745r-15,10l4507,3754r18,-9xe" fillcolor="#0f0e0d" stroked="f">
              <v:path arrowok="t"/>
            </v:shape>
            <v:shape id="_x0000_s7989" style="position:absolute;left:4318;top:1947;width:3014;height:2291" coordorigin="4318,1947" coordsize="3014,2291" path="m4551,3738r,xe" fillcolor="#0f0e0d" stroked="f">
              <v:path arrowok="t"/>
            </v:shape>
            <v:shape id="_x0000_s7988" style="position:absolute;left:4318;top:1947;width:3014;height:2291" coordorigin="4318,1947" coordsize="3014,2291" path="m4592,3759r,11l4590,3764r2,-5xe" fillcolor="#0f0e0d" stroked="f">
              <v:path arrowok="t"/>
            </v:shape>
            <v:shape id="_x0000_s7987" style="position:absolute;left:4318;top:1947;width:3014;height:2291" coordorigin="4318,1947" coordsize="3014,2291" path="m4594,3725r-18,12l4575,3734r19,-9xe" fillcolor="#0f0e0d" stroked="f">
              <v:path arrowok="t"/>
            </v:shape>
            <v:shape id="_x0000_s7986" style="position:absolute;left:4318;top:1947;width:3014;height:2291" coordorigin="4318,1947" coordsize="3014,2291" path="m4684,3667r-10,-5l4681,3663r3,4xe" fillcolor="#0f0e0d" stroked="f">
              <v:path arrowok="t"/>
            </v:shape>
            <v:shape id="_x0000_s7985" style="position:absolute;left:4318;top:1947;width:3014;height:2291" coordorigin="4318,1947" coordsize="3014,2291" path="m4709,3690r-6,10l4703,3696r6,-6xe" fillcolor="#0f0e0d" stroked="f">
              <v:path arrowok="t"/>
            </v:shape>
            <v:shape id="_x0000_s7984" style="position:absolute;left:4318;top:1947;width:3014;height:2291" coordorigin="4318,1947" coordsize="3014,2291" path="m4880,2861r-3,-28l4883,2843r-3,18xe" fillcolor="#0f0e0d" stroked="f">
              <v:path arrowok="t"/>
            </v:shape>
            <v:shape id="_x0000_s7983" style="position:absolute;left:4318;top:1947;width:3014;height:2291" coordorigin="4318,1947" coordsize="3014,2291" path="m4867,3754r4,-26l4870,3744r-3,10xe" fillcolor="#0f0e0d" stroked="f">
              <v:path arrowok="t"/>
            </v:shape>
            <v:shape id="_x0000_s7982" style="position:absolute;left:4318;top:1947;width:3014;height:2291" coordorigin="4318,1947" coordsize="3014,2291" path="m4908,3698r-9,8l4898,3696r10,2xe" fillcolor="#0f0e0d" stroked="f">
              <v:path arrowok="t"/>
            </v:shape>
            <v:shape id="_x0000_s7981" style="position:absolute;left:4318;top:1947;width:3014;height:2291" coordorigin="4318,1947" coordsize="3014,2291" path="m4894,2796r7,-32l4898,2809r-4,-13xe" fillcolor="#0f0e0d" stroked="f">
              <v:path arrowok="t"/>
            </v:shape>
            <v:shape id="_x0000_s7980" style="position:absolute;left:4318;top:1947;width:3014;height:2291" coordorigin="4318,1947" coordsize="3014,2291" path="m4920,2817r,1l4919,2818r1,-1xe" fillcolor="#0f0e0d" stroked="f">
              <v:path arrowok="t"/>
            </v:shape>
            <v:shape id="_x0000_s7979" style="position:absolute;left:4318;top:1947;width:3014;height:2291" coordorigin="4318,1947" coordsize="3014,2291" path="m6659,4048r21,6l6659,4057r,-9xe" fillcolor="#0f0e0d" stroked="f">
              <v:path arrowok="t"/>
            </v:shape>
            <v:shape id="_x0000_s7978" style="position:absolute;left:4318;top:1947;width:3014;height:2291" coordorigin="4318,1947" coordsize="3014,2291" path="m4345,3776r-8,15l4334,3759r11,17xe" fillcolor="#0f0e0d" stroked="f">
              <v:path arrowok="t"/>
            </v:shape>
            <v:shape id="_x0000_s7977" style="position:absolute;left:4318;top:1947;width:3014;height:2291" coordorigin="4318,1947" coordsize="3014,2291" path="m6734,3991r-13,-14l6742,3975r-8,16xe" fillcolor="#0f0e0d" stroked="f">
              <v:path arrowok="t"/>
            </v:shape>
            <v:shape id="_x0000_s7976" style="position:absolute;left:4318;top:1947;width:3014;height:2291" coordorigin="4318,1947" coordsize="3014,2291" path="m6778,3975r-16,-4l6781,3968r-3,7xe" fillcolor="#0f0e0d" stroked="f">
              <v:path arrowok="t"/>
            </v:shape>
            <v:shape id="_x0000_s7975" style="position:absolute;left:4318;top:1947;width:3014;height:2291" coordorigin="4318,1947" coordsize="3014,2291" path="m6712,4033r8,-23l6719,4016r-7,17xe" fillcolor="#0f0e0d" stroked="f">
              <v:path arrowok="t"/>
            </v:shape>
            <v:shape id="_x0000_s7974" style="position:absolute;left:4318;top:1947;width:3014;height:2291" coordorigin="4318,1947" coordsize="3014,2291" path="m4820,3837r9,12l4819,3841r1,-4xe" fillcolor="#0f0e0d" stroked="f">
              <v:path arrowok="t"/>
            </v:shape>
            <v:shape id="_x0000_s7973" style="position:absolute;left:4318;top:1947;width:3014;height:2291" coordorigin="4318,1947" coordsize="3014,2291" path="m4829,3849r-11,15l4817,3853r12,-4xe" fillcolor="#0f0e0d" stroked="f">
              <v:path arrowok="t"/>
            </v:shape>
            <v:shape id="_x0000_s7972" style="position:absolute;left:4318;top:1947;width:3014;height:2291" coordorigin="4318,1947" coordsize="3014,2291" path="m4937,4045r-2,-12l4950,4043r-13,2xe" fillcolor="#0f0e0d" stroked="f">
              <v:path arrowok="t"/>
            </v:shape>
            <v:shape id="_x0000_s7971" style="position:absolute;left:4318;top:1947;width:3014;height:2291" coordorigin="4318,1947" coordsize="3014,2291" path="m4958,3867r-10,-6l4954,3862r4,5xe" fillcolor="#0f0e0d" stroked="f">
              <v:path arrowok="t"/>
            </v:shape>
            <v:shape id="_x0000_s7970" style="position:absolute;left:4318;top:1947;width:3014;height:2291" coordorigin="4318,1947" coordsize="3014,2291" path="m4845,3498r-4,-47l4845,3448r,50xe" fillcolor="#0f0e0d" stroked="f">
              <v:path arrowok="t"/>
            </v:shape>
            <v:shape id="_x0000_s7969" style="position:absolute;left:4318;top:1947;width:3014;height:2291" coordorigin="4318,1947" coordsize="3014,2291" path="m4326,3794r2,-55l4333,3813r-7,-19xe" fillcolor="#0f0e0d" stroked="f">
              <v:path arrowok="t"/>
            </v:shape>
            <v:shape id="_x0000_s7968" style="position:absolute;left:4318;top:1947;width:3014;height:2291" coordorigin="4318,1947" coordsize="3014,2291" path="m4623,3831r-1,21l4618,3839r5,-8xe" fillcolor="#0f0e0d" stroked="f">
              <v:path arrowok="t"/>
            </v:shape>
            <v:shape id="_x0000_s7967" style="position:absolute;left:4318;top:1947;width:3014;height:2291" coordorigin="4318,1947" coordsize="3014,2291" path="m4624,3744r-16,-9l4628,3732r-4,12xe" fillcolor="#0f0e0d" stroked="f">
              <v:path arrowok="t"/>
            </v:shape>
            <v:shape id="_x0000_s7966" style="position:absolute;left:4318;top:1947;width:3014;height:2291" coordorigin="4318,1947" coordsize="3014,2291" path="m7166,3714r-8,-18l7180,3704r-14,10xe" fillcolor="#0f0e0d" stroked="f">
              <v:path arrowok="t"/>
            </v:shape>
            <v:shape id="_x0000_s7965" style="position:absolute;left:4318;top:1947;width:3014;height:2291" coordorigin="4318,1947" coordsize="3014,2291" path="m7220,3770r-6,-21l7230,3760r-10,10xe" fillcolor="#0f0e0d" stroked="f">
              <v:path arrowok="t"/>
            </v:shape>
            <v:shape id="_x0000_s7964" style="position:absolute;left:4318;top:1947;width:3014;height:2291" coordorigin="4318,1947" coordsize="3014,2291" path="m7320,3821r-2,12l7316,3810r4,11xe" fillcolor="#0f0e0d" stroked="f">
              <v:path arrowok="t"/>
            </v:shape>
            <v:shape id="_x0000_s7963" style="position:absolute;left:4318;top:1947;width:3014;height:2291" coordorigin="4318,1947" coordsize="3014,2291" path="m7318,3873r2,-34l7322,3844r-4,29xe" fillcolor="#0f0e0d" stroked="f">
              <v:path arrowok="t"/>
            </v:shape>
            <v:shape id="_x0000_s7962" style="position:absolute;left:4318;top:1947;width:3014;height:2291" coordorigin="4318,1947" coordsize="3014,2291" path="m5378,3772r5,21l5370,3781r8,-9xe" fillcolor="#0f0e0d" stroked="f">
              <v:path arrowok="t"/>
            </v:shape>
            <v:shape id="_x0000_s7961" style="position:absolute;left:4318;top:1947;width:3014;height:2291" coordorigin="4318,1947" coordsize="3014,2291" path="m5349,3507r-1,11l5341,3507r8,xe" fillcolor="#0f0e0d" stroked="f">
              <v:path arrowok="t"/>
            </v:shape>
            <v:shape id="_x0000_s7960" style="position:absolute;left:4318;top:1947;width:3014;height:2291" coordorigin="4318,1947" coordsize="3014,2291" path="m5396,3822r,l5396,3822xe" fillcolor="#0f0e0d" stroked="f">
              <v:path arrowok="t"/>
            </v:shape>
            <v:shape id="_x0000_s7959" style="position:absolute;left:4318;top:1947;width:3014;height:2291" coordorigin="4318,1947" coordsize="3014,2291" path="m5361,3074r-6,10l5354,3075r7,-1xe" fillcolor="#0f0e0d" stroked="f">
              <v:path arrowok="t"/>
            </v:shape>
            <v:shape id="_x0000_s7958" style="position:absolute;left:4318;top:1947;width:3014;height:2291" coordorigin="4318,1947" coordsize="3014,2291" path="m5155,3333r2,l5161,3345r-6,-12xe" fillcolor="#0f0e0d" stroked="f">
              <v:path arrowok="t"/>
            </v:shape>
            <v:shape id="_x0000_s7957" style="position:absolute;left:4318;top:1947;width:3014;height:2291" coordorigin="4318,1947" coordsize="3014,2291" path="m5735,3263r4,11l5731,3266r4,-3xe" fillcolor="#0f0e0d" stroked="f">
              <v:path arrowok="t"/>
            </v:shape>
            <v:shape id="_x0000_s7956" style="position:absolute;left:4318;top:1947;width:3014;height:2291" coordorigin="4318,1947" coordsize="3014,2291" path="m6329,2779r-1,-18l6331,2763r-2,16xe" fillcolor="#0f0e0d" stroked="f">
              <v:path arrowok="t"/>
            </v:shape>
            <v:shape id="_x0000_s7955" style="position:absolute;left:4318;top:1947;width:3014;height:2291" coordorigin="4318,1947" coordsize="3014,2291" path="m5871,3827r-1,l5871,3827xe" fillcolor="#0f0e0d" stroked="f">
              <v:path arrowok="t"/>
            </v:shape>
            <v:shape id="_x0000_s7954" style="position:absolute;left:4318;top:1947;width:3014;height:2291" coordorigin="4318,1947" coordsize="3014,2291" path="m5256,3068r-13,15l5243,3083r13,-15xe" fillcolor="#0f0e0d" stroked="f">
              <v:path arrowok="t"/>
            </v:shape>
            <v:shape id="_x0000_s7953" style="position:absolute;left:4318;top:1947;width:3014;height:2291" coordorigin="4318,1947" coordsize="3014,2291" path="m5397,3805r-4,-4l5401,3802r-4,3xe" fillcolor="#0f0e0d" stroked="f">
              <v:path arrowok="t"/>
            </v:shape>
            <v:shape id="_x0000_s7952" style="position:absolute;left:4318;top:1947;width:3014;height:2291" coordorigin="4318,1947" coordsize="3014,2291" path="m6064,3270r-7,-3l6066,3263r-2,7xe" fillcolor="#0f0e0d" stroked="f">
              <v:path arrowok="t"/>
            </v:shape>
            <v:shape id="_x0000_s7951" style="position:absolute;left:4318;top:1947;width:3014;height:2291" coordorigin="4318,1947" coordsize="3014,2291" path="m5467,2992r-7,18l5459,3010r8,-18xe" fillcolor="#0f0e0d" stroked="f">
              <v:path arrowok="t"/>
            </v:shape>
            <v:shape id="_x0000_s7950" style="position:absolute;left:4318;top:1947;width:3014;height:2291" coordorigin="4318,1947" coordsize="3014,2291" path="m6315,3188r-13,12l6301,3200r14,-12xe" fillcolor="#0f0e0d" stroked="f">
              <v:path arrowok="t"/>
            </v:shape>
            <v:shape id="_x0000_s7949" style="position:absolute;left:4318;top:1947;width:3014;height:2291" coordorigin="4318,1947" coordsize="3014,2291" path="m6805,3800r-3,1l6803,3799r2,1xe" fillcolor="#0f0e0d" stroked="f">
              <v:path arrowok="t"/>
            </v:shape>
            <v:shape id="_x0000_s7948" style="position:absolute;left:4318;top:1947;width:3014;height:2291" coordorigin="4318,1947" coordsize="3014,2291" path="m6825,3781r-19,13l6805,3785r20,-4xe" fillcolor="#0f0e0d" stroked="f">
              <v:path arrowok="t"/>
            </v:shape>
            <v:shape id="_x0000_s7947" style="position:absolute;left:4318;top:1947;width:3014;height:2291" coordorigin="4318,1947" coordsize="3014,2291" path="m6819,3796r-6,8l6805,3800r14,-4xe" fillcolor="#0f0e0d" stroked="f">
              <v:path arrowok="t"/>
            </v:shape>
            <v:shape id="_x0000_s7946" style="position:absolute;left:4318;top:1947;width:3014;height:2291" coordorigin="4318,1947" coordsize="3014,2291" path="m6820,3827r-9,-20l6813,3804r7,23xe" fillcolor="#0f0e0d" stroked="f">
              <v:path arrowok="t"/>
            </v:shape>
            <v:shape id="_x0000_s7945" style="position:absolute;left:4318;top:1947;width:3014;height:2291" coordorigin="4318,1947" coordsize="3014,2291" path="m6751,3818r-3,46l6745,3816r6,2xe" fillcolor="#0f0e0d" stroked="f">
              <v:path arrowok="t"/>
            </v:shape>
            <v:shape id="_x0000_s7944" style="position:absolute;left:4318;top:1947;width:3014;height:2291" coordorigin="4318,1947" coordsize="3014,2291" path="m6806,3850r-16,-10l6802,3824r4,26xe" fillcolor="#0f0e0d" stroked="f">
              <v:path arrowok="t"/>
            </v:shape>
            <v:shape id="_x0000_s7943" style="position:absolute;left:4318;top:1947;width:3014;height:2291" coordorigin="4318,1947" coordsize="3014,2291" path="m5863,3040r1,20l5861,3052r2,-12xe" fillcolor="#0f0e0d" stroked="f">
              <v:path arrowok="t"/>
            </v:shape>
            <v:shape id="_x0000_s7942" style="position:absolute;left:4318;top:1947;width:3014;height:2291" coordorigin="4318,1947" coordsize="3014,2291" path="m5940,3035r-5,-81l5936,2959r4,76xe" fillcolor="#0f0e0d" stroked="f">
              <v:path arrowok="t"/>
            </v:shape>
            <v:shape id="_x0000_s7941" style="position:absolute;left:4318;top:1947;width:3014;height:2291" coordorigin="4318,1947" coordsize="3014,2291" path="m5936,3545r-1,-18l5943,3520r-7,25xe" fillcolor="#0f0e0d" stroked="f">
              <v:path arrowok="t"/>
            </v:shape>
            <v:shape id="_x0000_s7940" style="position:absolute;left:4318;top:1947;width:3014;height:2291" coordorigin="4318,1947" coordsize="3014,2291" path="m5581,2749r-9,-32l5580,2745r1,4xe" fillcolor="#0f0e0d" stroked="f">
              <v:path arrowok="t"/>
            </v:shape>
            <v:shape id="_x0000_s7939" style="position:absolute;left:4318;top:1947;width:3014;height:2291" coordorigin="4318,1947" coordsize="3014,2291" path="m5654,3556r4,-24l5659,3541r-5,15xe" fillcolor="#0f0e0d" stroked="f">
              <v:path arrowok="t"/>
            </v:shape>
            <v:shape id="_x0000_s7938" style="position:absolute;left:4318;top:1947;width:3014;height:2291" coordorigin="4318,1947" coordsize="3014,2291" path="m4929,3428r-1,5l4927,3428r2,xe" fillcolor="#0f0e0d" stroked="f">
              <v:path arrowok="t"/>
            </v:shape>
            <v:shape id="_x0000_s7937" style="position:absolute;left:4318;top:1947;width:3014;height:2291" coordorigin="4318,1947" coordsize="3014,2291" path="m4924,2729r-3,8l4921,2732r3,-3xe" fillcolor="#0f0e0d" stroked="f">
              <v:path arrowok="t"/>
            </v:shape>
            <v:shape id="_x0000_s7936" style="position:absolute;left:4318;top:1947;width:3014;height:2291" coordorigin="4318,1947" coordsize="3014,2291" path="m6044,3248r-13,14l6044,3248xe" fillcolor="#0f0e0d" stroked="f">
              <v:path arrowok="t"/>
            </v:shape>
            <v:shape id="_x0000_s7935" style="position:absolute;left:4318;top:1947;width:3014;height:2291" coordorigin="4318,1947" coordsize="3014,2291" path="m6147,3105r-1,-12l6147,3099r,6xe" fillcolor="#0f0e0d" stroked="f">
              <v:path arrowok="t"/>
            </v:shape>
            <v:shape id="_x0000_s7934" style="position:absolute;left:4318;top:1947;width:3014;height:2291" coordorigin="4318,1947" coordsize="3014,2291" path="m5277,2917r-2,6l5269,2924r8,-7xe" fillcolor="#0f0e0d" stroked="f">
              <v:path arrowok="t"/>
            </v:shape>
            <v:shape id="_x0000_s7933" style="position:absolute;left:4318;top:1947;width:3014;height:2291" coordorigin="4318,1947" coordsize="3014,2291" path="m5300,3522r-1,l5299,3522r1,xe" fillcolor="#0f0e0d" stroked="f">
              <v:path arrowok="t"/>
            </v:shape>
            <v:shape id="_x0000_s7932" style="position:absolute;left:4318;top:1947;width:3014;height:2291" coordorigin="4318,1947" coordsize="3014,2291" path="m5236,3501r3,4l5232,3508r-4,6l5225,3520r-4,11l5214,3512r-13,-16l5195,3483r-7,-7l5186,3471r6,-14l5193,3472r7,14l5212,3500r5,4l5226,3495r10,-8l5244,3476r-10,-17l5223,3442r-1,-3l5236,3455r14,13l5251,3468r18,-9l5281,3443r-7,-18l5259,3409r-6,-27l5266,3369r-6,10l5259,3393r7,17l5277,3425r11,9l5291,3434r12,-5l5305,3416r-5,-16l5290,3384r-9,-23l5287,3378r15,16l5316,3409r1,2l5322,3428r4,8l5313,3426r-15,9l5297,3452r10,14l5306,3474r-9,-16l5284,3454r-14,5l5258,3472r-2,4l5267,3496r-13,-9l5241,3486r-11,11l5228,3504r2,4l5236,3501xe" fillcolor="#0f0e0d" stroked="f">
              <v:path arrowok="t"/>
            </v:shape>
            <v:shape id="_x0000_s7931" style="position:absolute;left:4318;top:1947;width:3014;height:2291" coordorigin="4318,1947" coordsize="3014,2291" path="m5281,3530r,-6l5285,3523r,4l5281,3530xe" fillcolor="#0f0e0d" stroked="f">
              <v:path arrowok="t"/>
            </v:shape>
            <v:shape id="_x0000_s7930" style="position:absolute;left:4318;top:1947;width:3014;height:2291" coordorigin="4318,1947" coordsize="3014,2291" path="m5279,3796r6,10l5304,3797r18,-9l5339,3778r-4,33l5331,3792r,-3l5313,3797r-21,9l5285,3815r4,20l5300,3851r1,l5317,3844r-8,11l5306,3908r-7,-28l5282,3875r-19,-5l5244,3864r-19,-6l5205,3853r-20,-3l5187,3840r22,3l5229,3842r13,-8l5241,3836r-11,10l5248,3853r19,6l5286,3861r5,-1l5289,3850r-3,-8l5281,3835r-21,-1l5267,3828r5,l5275,3826r,-42l5279,3796xe" fillcolor="#0f0e0d" stroked="f">
              <v:path arrowok="t"/>
            </v:shape>
            <v:shape id="_x0000_s7929" style="position:absolute;left:4318;top:1947;width:3014;height:2291" coordorigin="4318,1947" coordsize="3014,2291" path="m5260,3834r-19,2l5242,3834r3,-7l5235,3812r-12,-27l5231,3802r5,9l5244,3817r10,3l5266,3817r,5l5266,3825r,2l5267,3828r-7,6xe" fillcolor="#0f0e0d" stroked="f">
              <v:path arrowok="t"/>
            </v:shape>
            <v:shape id="_x0000_s7928" style="position:absolute;left:4318;top:1947;width:3014;height:2291" coordorigin="4318,1947" coordsize="3014,2291" path="m5207,3260r-4,5l5204,3266r-3,-1l5208,3222r20,2l5247,3227r19,3l5285,3233r19,3l5323,3239r19,2l5361,3243r-14,13l5328,3251r-20,-5l5288,3243r-9,1l5295,3252r3,45l5290,3296r-9,4l5273,3308r-7,10l5263,3329r,11l5256,3319r13,-8l5281,3292r5,-21l5286,3266r-14,-7l5259,3261r-10,8l5262,3242r3,-3l5246,3236r-20,l5207,3236r15,8l5207,3260xe" fillcolor="#0f0e0d" stroked="f">
              <v:path arrowok="t"/>
            </v:shape>
            <v:shape id="_x0000_s7927" style="position:absolute;left:4318;top:1947;width:3014;height:2291" coordorigin="4318,1947" coordsize="3014,2291" path="m5278,2902r1,3l5282,2907r4,l5293,2900r13,-1l5309,2888r-7,-26l5297,2819r4,11l5311,2824r3,76l5299,2901r-4,10l5286,2917r1,6l5283,2937r-2,-13l5275,2923r2,-6l5275,2905r,-23l5284,2881r-6,21xe" fillcolor="#0f0e0d" stroked="f">
              <v:path arrowok="t"/>
            </v:shape>
            <v:shape id="_x0000_s7926" style="position:absolute;left:4318;top:1947;width:3014;height:2291" coordorigin="4318,1947" coordsize="3014,2291" path="m4822,2924r-6,11l4810,2941r9,2l4834,2939r7,-11l4840,2940r2,13l4836,2953r4,-12l4834,2941r-12,8l4825,2967r1,1l4844,2974r19,l4882,2971r19,-6l4919,2957r-13,22l4927,2984r22,2l4970,2985r19,-4l5006,2973r13,-12l5023,2957r-8,-18l5007,2921r-4,-17l5012,2920r5,19l5027,2944r4,4l5037,2950r5,1l5049,2944r4,-4l5050,2929r11,4l5058,2944r-13,9l5042,2961r11,-1l5062,2957r5,-6l5072,2935r,15l5082,2949r8,5l5071,2957r-19,7l5033,2973r-18,9l4999,2991r-4,2l5016,2999r-4,19l4992,3016r-20,-3l4953,3010r-19,-4l4922,3004r-7,-1l4909,3010r-14,-11l4876,2994r-21,-3l4832,2991r-5,l4823,3009r-5,19l4814,3047r-3,20l4808,3086r-2,20l4805,3126r-1,-305l4811,2821r-2,64l4808,2905r1,20l4809,2928r11,-2l4822,2924xe" fillcolor="#0f0e0d" stroked="f">
              <v:path arrowok="t"/>
            </v:shape>
            <v:shape id="_x0000_s7925" style="position:absolute;left:4318;top:1947;width:3014;height:2291" coordorigin="4318,1947" coordsize="3014,2291" path="m5058,2809r3,4l5066,2813r2,-4l5077,2780r19,1l5103,2805r-8,1l5085,2808r-8,4l5070,2817r-5,7l5063,2831r3,9l5074,2850r2,2l5093,2850r-4,1l5081,2856r-2,11l5082,2871r2,37l5081,2890r-5,-8l5064,2880r1,-3l5067,2875r-3,-3l5060,2875r,4l5064,2880r12,2l5063,2885r-9,-11l5062,2867r7,-9l5065,2839r-12,-5l5039,2841r4,-6l5051,2824r-1,-12l5042,2804r15,-43l5062,2758r-9,-17l5057,2747r8,-4l5070,2748r6,3l5068,2757r8,1l5077,2766r-7,3l5061,2770r-4,6l5058,2809xe" fillcolor="#0f0e0d" stroked="f">
              <v:path arrowok="t"/>
            </v:shape>
            <v:shape id="_x0000_s7924" style="position:absolute;left:4318;top:1947;width:3014;height:2291" coordorigin="4318,1947" coordsize="3014,2291" path="m6157,4160r20,-1l6192,4160r21,2l6233,4164r20,4l6273,4171r20,2l6312,4175r19,l6340,4174r18,-1l6377,4173r20,l6417,4173r21,1l6459,4175r21,2l6501,4178r21,1l6543,4179r21,l6584,4178r20,-1l6623,4174r19,-3l6660,4166r16,-6l6692,4152r15,-9l6720,4131r2,-23l6748,4104r26,-4l6799,4096r25,-5l6849,4086r25,-5l6899,4076r25,-5l6948,4065r24,-5l6996,4054r24,-6l7000,4082r-18,6l6963,4093r-19,5l6945,4081r-20,l6904,4083r-20,3l6864,4090r-17,5l6863,4112r-22,1l6833,4113r-21,l6791,4113r-17,4l6770,4119r-10,6l6761,4143r-9,10l6738,4164r-18,6l6700,4175r-19,6l6666,4191r-2,1l6645,4193r-20,1l6605,4194r-21,1l6563,4197r-20,2l6523,4202r-19,4l6493,4208r19,1l6533,4210r22,l6577,4209r18,-2l6585,4224r-19,l6546,4223r-20,l6507,4222r-20,-1l6467,4220r-20,-1l6426,4218r-11,-25l6419,4192r-18,-2l6383,4189r-19,-1l6345,4188r-20,l6305,4188r-20,1l6264,4188r-14,-8l6256,4180r-17,-5l6220,4172r-21,-2l6178,4169r-21,2l6137,4174r-9,3l6130,4181r-16,-2l6115,4174r2,-11l6137,4162r20,-2xe" fillcolor="#0f0e0d" stroked="f">
              <v:path arrowok="t"/>
            </v:shape>
            <v:shape id="_x0000_s7923" style="position:absolute;left:4318;top:1947;width:3014;height:2291" coordorigin="4318,1947" coordsize="3014,2291" path="m6257,3040r,-4l6252,3035r-5,38l6240,3084r-5,13l6230,3078r5,-5l6238,3050r5,-10l6245,3031r18,-5l6272,3050r6,l6280,3047r1,-4l6282,3021r18,-9l6284,3057r-10,13l6270,3079r14,-4l6294,3068r6,-11l6297,3036r17,l6320,3025r6,-10l6326,3050r-7,1l6314,3070r-5,20l6299,3102r-6,-1l6292,3094r-4,-3l6283,3109r,20l6286,3137r4,-5l6291,3124r2,-5l6296,3224r,5l6293,3295r,5l6299,3304r11,-7l6315,3299r-19,9l6279,3318r-16,10l6263,3230r3,-3l6268,3205r4,-2l6274,3184r1,-21l6274,3111r1,-11l6256,3100r,-18l6261,3069r-4,-25l6257,3040xe" fillcolor="#0f0e0d" stroked="f">
              <v:path arrowok="t"/>
            </v:shape>
            <v:shape id="_x0000_s7922" style="position:absolute;left:5662;top:2519;width:19;height:17" coordorigin="5662,2519" coordsize="19,17" path="m5662,2536r,-7l5677,2526r5,-7l5681,2525r-13,5l5662,2536xe" fillcolor="#0f0e0d" stroked="f">
              <v:path arrowok="t"/>
            </v:shape>
            <v:shape id="_x0000_s7921" style="position:absolute;left:5356;top:2781;width:20;height:8" coordorigin="5356,2781" coordsize="20,8" path="m5368,2783r4,-2l5376,2781r-13,6l5360,2788r-4,-5l5368,2783xe" fillcolor="#0f0e0d" stroked="f">
              <v:path arrowok="t"/>
            </v:shape>
            <v:shape id="_x0000_s7920" style="position:absolute;left:6867;top:3782;width:15;height:5" coordorigin="6867,3782" coordsize="15,5" path="m6876,3782r6,1l6880,3787r-8,-2l6868,3787r-1,-1l6876,3782xe" fillcolor="#0f0e0d" stroked="f">
              <v:path arrowok="t"/>
            </v:shape>
            <v:shape id="_x0000_s7919" style="position:absolute;left:6516;top:3902;width:39;height:19" coordorigin="6516,3902" coordsize="39,19" path="m6540,3912r-21,8l6516,3921r17,-10l6551,3903r3,-1l6540,3912xe" fillcolor="#0f0e0d" stroked="f">
              <v:path arrowok="t"/>
            </v:shape>
            <v:shape id="_x0000_s7918" style="position:absolute;left:6918;top:3908;width:32;height:7" coordorigin="6918,3908" coordsize="32,7" path="m6950,3908r-12,5l6928,3915r-10,l6926,3912r23,-4l6950,3908xe" fillcolor="#0f0e0d" stroked="f">
              <v:path arrowok="t"/>
            </v:shape>
            <v:shape id="_x0000_s7917" style="position:absolute;left:6894;top:3917;width:12;height:5" coordorigin="6894,3917" coordsize="12,5" path="m6906,3917r-12,5l6897,3918r9,-1xe" fillcolor="#0f0e0d" stroked="f">
              <v:path arrowok="t"/>
            </v:shape>
            <v:shape id="_x0000_s7916" style="position:absolute;left:4972;top:2925;width:24;height:32" coordorigin="4972,2925" coordsize="24,32" path="m4977,2940r-2,l4972,2940r1,-5l4978,2933r-1,-8l4981,2930r5,l4991,2931r-2,9l4996,2951r-6,6l4981,2956r3,-11l4980,2940r-3,xe" fillcolor="#0f0e0d" stroked="f">
              <v:path arrowok="t"/>
            </v:shape>
            <v:shape id="_x0000_s7915" style="position:absolute;left:6760;top:3902;width:331;height:47" coordorigin="6760,3902" coordsize="331,47" path="m6873,3925r,4l6894,3928r21,-2l6935,3923r20,-3l6974,3917r20,-4l7013,3910r19,-3l7051,3904r20,-1l7090,3902r-17,7l7054,3914r-20,4l7014,3922r-21,3l6987,3926r-1,-4l6992,3924r-1,-3l6972,3923r-19,2l6933,3928r-20,3l6893,3934r-20,4l6852,3940r-20,3l6812,3945r-20,2l6773,3949r-13,l6777,3942r20,-4l6818,3935r13,-4l6836,3927r-9,-2l6831,3921r19,2l6866,3925r16,-3l6881,3927r-8,-2xe" fillcolor="#0f0e0d" stroked="f">
              <v:path arrowok="t"/>
            </v:shape>
            <w10:wrap anchorx="page"/>
          </v:group>
        </w:pict>
      </w:r>
      <w:r w:rsidRPr="006D4934">
        <w:rPr>
          <w:rFonts w:ascii="Candara" w:hAnsi="Candara"/>
        </w:rPr>
        <w:pict>
          <v:group id="_x0000_s7912" style="position:absolute;left:0;text-align:left;margin-left:361.2pt;margin-top:216.55pt;width:4.8pt;height:.8pt;z-index:-2090;mso-position-horizontal-relative:page" coordorigin="7225,4331" coordsize="96,16">
            <v:shape id="_x0000_s7913" style="position:absolute;left:7225;top:4331;width:96;height:16" coordorigin="7225,4331" coordsize="96,16" path="m7225,4345r11,-11l7254,4331r22,1l7297,4336r19,3l7321,4340r-18,5l7283,4347r-22,l7241,4346r-16,-1xe" fillcolor="#0f0e0d" stroked="f">
              <v:path arrowok="t"/>
            </v:shape>
            <w10:wrap anchorx="page"/>
          </v:group>
        </w:pict>
      </w:r>
      <w:r w:rsidR="007F5944" w:rsidRPr="006D4934">
        <w:rPr>
          <w:rFonts w:ascii="Candara" w:hAnsi="Candara"/>
          <w:sz w:val="24"/>
          <w:szCs w:val="24"/>
        </w:rPr>
        <w:t>Setiba</w:t>
      </w:r>
      <w:r w:rsidR="007F5944" w:rsidRPr="006D4934">
        <w:rPr>
          <w:rFonts w:ascii="Candara" w:hAnsi="Candara"/>
          <w:spacing w:val="12"/>
          <w:sz w:val="24"/>
          <w:szCs w:val="24"/>
        </w:rPr>
        <w:t xml:space="preserve"> </w:t>
      </w:r>
      <w:r w:rsidR="007F5944" w:rsidRPr="006D4934">
        <w:rPr>
          <w:rFonts w:ascii="Candara" w:hAnsi="Candara"/>
          <w:sz w:val="24"/>
          <w:szCs w:val="24"/>
        </w:rPr>
        <w:t>di</w:t>
      </w:r>
      <w:r w:rsidR="007F5944" w:rsidRPr="006D4934">
        <w:rPr>
          <w:rFonts w:ascii="Candara" w:hAnsi="Candara"/>
          <w:spacing w:val="42"/>
          <w:sz w:val="24"/>
          <w:szCs w:val="24"/>
        </w:rPr>
        <w:t xml:space="preserve"> </w:t>
      </w:r>
      <w:r w:rsidR="007F5944" w:rsidRPr="006D4934">
        <w:rPr>
          <w:rFonts w:ascii="Candara" w:hAnsi="Candara"/>
          <w:sz w:val="24"/>
          <w:szCs w:val="24"/>
        </w:rPr>
        <w:t>sekolah</w:t>
      </w:r>
      <w:r w:rsidR="007F5944" w:rsidRPr="006D4934">
        <w:rPr>
          <w:rFonts w:ascii="Candara" w:hAnsi="Candara"/>
          <w:spacing w:val="11"/>
          <w:sz w:val="24"/>
          <w:szCs w:val="24"/>
        </w:rPr>
        <w:t xml:space="preserve"> </w:t>
      </w:r>
      <w:r w:rsidR="007F5944" w:rsidRPr="006D4934">
        <w:rPr>
          <w:rFonts w:ascii="Candara" w:hAnsi="Candara"/>
          <w:sz w:val="24"/>
          <w:szCs w:val="24"/>
        </w:rPr>
        <w:t xml:space="preserve">aku </w:t>
      </w:r>
      <w:r w:rsidR="007F5944" w:rsidRPr="006D4934">
        <w:rPr>
          <w:rFonts w:ascii="Candara" w:hAnsi="Candara"/>
          <w:spacing w:val="20"/>
          <w:sz w:val="24"/>
          <w:szCs w:val="24"/>
        </w:rPr>
        <w:t xml:space="preserve"> </w:t>
      </w:r>
      <w:r w:rsidR="007F5944" w:rsidRPr="006D4934">
        <w:rPr>
          <w:rFonts w:ascii="Candara" w:hAnsi="Candara"/>
          <w:sz w:val="24"/>
          <w:szCs w:val="24"/>
        </w:rPr>
        <w:t>memberikan</w:t>
      </w:r>
      <w:r w:rsidR="007F5944" w:rsidRPr="006D4934">
        <w:rPr>
          <w:rFonts w:ascii="Candara" w:hAnsi="Candara"/>
          <w:spacing w:val="10"/>
          <w:sz w:val="24"/>
          <w:szCs w:val="24"/>
        </w:rPr>
        <w:t xml:space="preserve"> </w:t>
      </w:r>
      <w:r w:rsidR="007F5944" w:rsidRPr="006D4934">
        <w:rPr>
          <w:rFonts w:ascii="Candara" w:hAnsi="Candara"/>
          <w:sz w:val="24"/>
          <w:szCs w:val="24"/>
        </w:rPr>
        <w:t xml:space="preserve">kue </w:t>
      </w:r>
      <w:r w:rsidR="007F5944" w:rsidRPr="006D4934">
        <w:rPr>
          <w:rFonts w:ascii="Candara" w:hAnsi="Candara"/>
          <w:spacing w:val="20"/>
          <w:sz w:val="24"/>
          <w:szCs w:val="24"/>
        </w:rPr>
        <w:t xml:space="preserve"> </w:t>
      </w:r>
      <w:r w:rsidR="007F5944" w:rsidRPr="006D4934">
        <w:rPr>
          <w:rFonts w:ascii="Candara" w:hAnsi="Candara"/>
          <w:sz w:val="24"/>
          <w:szCs w:val="24"/>
        </w:rPr>
        <w:t>buatan</w:t>
      </w:r>
      <w:r w:rsidR="007F5944" w:rsidRPr="006D4934">
        <w:rPr>
          <w:rFonts w:ascii="Candara" w:hAnsi="Candara"/>
          <w:spacing w:val="7"/>
          <w:sz w:val="24"/>
          <w:szCs w:val="24"/>
        </w:rPr>
        <w:t xml:space="preserve"> </w:t>
      </w:r>
      <w:r w:rsidR="007F5944" w:rsidRPr="006D4934">
        <w:rPr>
          <w:rFonts w:ascii="Candara" w:hAnsi="Candara"/>
          <w:sz w:val="24"/>
          <w:szCs w:val="24"/>
        </w:rPr>
        <w:t xml:space="preserve">ibu </w:t>
      </w:r>
      <w:r w:rsidR="007F5944" w:rsidRPr="006D4934">
        <w:rPr>
          <w:rFonts w:ascii="Candara" w:hAnsi="Candara"/>
          <w:spacing w:val="7"/>
          <w:sz w:val="24"/>
          <w:szCs w:val="24"/>
        </w:rPr>
        <w:t xml:space="preserve"> </w:t>
      </w:r>
      <w:r w:rsidR="007F5944" w:rsidRPr="006D4934">
        <w:rPr>
          <w:rFonts w:ascii="Candara" w:hAnsi="Candara"/>
          <w:sz w:val="24"/>
          <w:szCs w:val="24"/>
        </w:rPr>
        <w:t>kepada</w:t>
      </w:r>
      <w:r w:rsidR="007F5944" w:rsidRPr="006D4934">
        <w:rPr>
          <w:rFonts w:ascii="Candara" w:hAnsi="Candara"/>
          <w:spacing w:val="2"/>
          <w:sz w:val="24"/>
          <w:szCs w:val="24"/>
        </w:rPr>
        <w:t xml:space="preserve"> </w:t>
      </w:r>
      <w:r w:rsidR="007F5944" w:rsidRPr="006D4934">
        <w:rPr>
          <w:rFonts w:ascii="Candara" w:hAnsi="Candara"/>
          <w:sz w:val="24"/>
          <w:szCs w:val="24"/>
        </w:rPr>
        <w:t>guru dan</w:t>
      </w:r>
      <w:r w:rsidR="007F5944" w:rsidRPr="006D4934">
        <w:rPr>
          <w:rFonts w:ascii="Candara" w:hAnsi="Candara"/>
          <w:spacing w:val="16"/>
          <w:sz w:val="24"/>
          <w:szCs w:val="24"/>
        </w:rPr>
        <w:t xml:space="preserve"> </w:t>
      </w:r>
      <w:r w:rsidR="007F5944" w:rsidRPr="006D4934">
        <w:rPr>
          <w:rFonts w:ascii="Candara" w:hAnsi="Candara"/>
          <w:sz w:val="24"/>
          <w:szCs w:val="24"/>
        </w:rPr>
        <w:t>teman-teman. Aku</w:t>
      </w:r>
      <w:r w:rsidR="007F5944" w:rsidRPr="006D4934">
        <w:rPr>
          <w:rFonts w:ascii="Candara" w:hAnsi="Candara"/>
          <w:spacing w:val="33"/>
          <w:sz w:val="24"/>
          <w:szCs w:val="24"/>
        </w:rPr>
        <w:t xml:space="preserve"> </w:t>
      </w:r>
      <w:r w:rsidR="007F5944" w:rsidRPr="006D4934">
        <w:rPr>
          <w:rFonts w:ascii="Candara" w:hAnsi="Candara"/>
          <w:sz w:val="24"/>
          <w:szCs w:val="24"/>
        </w:rPr>
        <w:t>sangat</w:t>
      </w:r>
      <w:r w:rsidR="007F5944" w:rsidRPr="006D4934">
        <w:rPr>
          <w:rFonts w:ascii="Candara" w:hAnsi="Candara"/>
          <w:spacing w:val="26"/>
          <w:sz w:val="24"/>
          <w:szCs w:val="24"/>
        </w:rPr>
        <w:t xml:space="preserve"> </w:t>
      </w:r>
      <w:r w:rsidR="007F5944" w:rsidRPr="006D4934">
        <w:rPr>
          <w:rFonts w:ascii="Candara" w:hAnsi="Candara"/>
          <w:sz w:val="24"/>
          <w:szCs w:val="24"/>
        </w:rPr>
        <w:t>gembira</w:t>
      </w:r>
      <w:r w:rsidR="007F5944" w:rsidRPr="006D4934">
        <w:rPr>
          <w:rFonts w:ascii="Candara" w:hAnsi="Candara"/>
          <w:spacing w:val="6"/>
          <w:sz w:val="24"/>
          <w:szCs w:val="24"/>
        </w:rPr>
        <w:t xml:space="preserve"> </w:t>
      </w:r>
      <w:r w:rsidR="007F5944" w:rsidRPr="006D4934">
        <w:rPr>
          <w:rFonts w:ascii="Candara" w:hAnsi="Candara"/>
          <w:sz w:val="24"/>
          <w:szCs w:val="24"/>
        </w:rPr>
        <w:t>melihat</w:t>
      </w:r>
      <w:r w:rsidR="007F5944" w:rsidRPr="006D4934">
        <w:rPr>
          <w:rFonts w:ascii="Candara" w:hAnsi="Candara"/>
          <w:spacing w:val="-1"/>
          <w:sz w:val="24"/>
          <w:szCs w:val="24"/>
        </w:rPr>
        <w:t xml:space="preserve"> </w:t>
      </w:r>
      <w:r w:rsidR="007F5944" w:rsidRPr="006D4934">
        <w:rPr>
          <w:rFonts w:ascii="Candara" w:hAnsi="Candara"/>
          <w:sz w:val="24"/>
          <w:szCs w:val="24"/>
        </w:rPr>
        <w:t>guru</w:t>
      </w:r>
      <w:r w:rsidR="007F5944" w:rsidRPr="006D4934">
        <w:rPr>
          <w:rFonts w:ascii="Candara" w:hAnsi="Candara"/>
          <w:spacing w:val="14"/>
          <w:sz w:val="24"/>
          <w:szCs w:val="24"/>
        </w:rPr>
        <w:t xml:space="preserve"> </w:t>
      </w:r>
      <w:r w:rsidR="007F5944" w:rsidRPr="006D4934">
        <w:rPr>
          <w:rFonts w:ascii="Candara" w:hAnsi="Candara"/>
          <w:sz w:val="24"/>
          <w:szCs w:val="24"/>
        </w:rPr>
        <w:t>dan</w:t>
      </w:r>
      <w:r w:rsidR="007F5944" w:rsidRPr="006D4934">
        <w:rPr>
          <w:rFonts w:ascii="Candara" w:hAnsi="Candara"/>
          <w:spacing w:val="27"/>
          <w:sz w:val="24"/>
          <w:szCs w:val="24"/>
        </w:rPr>
        <w:t xml:space="preserve"> </w:t>
      </w:r>
      <w:r w:rsidR="007F5944" w:rsidRPr="006D4934">
        <w:rPr>
          <w:rFonts w:ascii="Candara" w:hAnsi="Candara"/>
          <w:sz w:val="24"/>
          <w:szCs w:val="24"/>
        </w:rPr>
        <w:t>teman-teman</w:t>
      </w:r>
      <w:r w:rsidR="007F5944" w:rsidRPr="006D4934">
        <w:rPr>
          <w:rFonts w:ascii="Candara" w:hAnsi="Candara"/>
          <w:spacing w:val="39"/>
          <w:sz w:val="24"/>
          <w:szCs w:val="24"/>
        </w:rPr>
        <w:t xml:space="preserve"> </w:t>
      </w:r>
      <w:r w:rsidR="007F5944" w:rsidRPr="006D4934">
        <w:rPr>
          <w:rFonts w:ascii="Candara" w:hAnsi="Candara"/>
          <w:sz w:val="24"/>
          <w:szCs w:val="24"/>
        </w:rPr>
        <w:t>di</w:t>
      </w:r>
      <w:r w:rsidR="007F5944" w:rsidRPr="006D4934">
        <w:rPr>
          <w:rFonts w:ascii="Candara" w:hAnsi="Candara"/>
          <w:spacing w:val="46"/>
          <w:sz w:val="24"/>
          <w:szCs w:val="24"/>
        </w:rPr>
        <w:t xml:space="preserve"> </w:t>
      </w:r>
      <w:r w:rsidR="007F5944" w:rsidRPr="006D4934">
        <w:rPr>
          <w:rFonts w:ascii="Candara" w:hAnsi="Candara"/>
          <w:sz w:val="24"/>
          <w:szCs w:val="24"/>
        </w:rPr>
        <w:t xml:space="preserve">kelas </w:t>
      </w:r>
      <w:r w:rsidR="007F5944" w:rsidRPr="006D4934">
        <w:rPr>
          <w:rFonts w:ascii="Candara" w:hAnsi="Candara"/>
          <w:spacing w:val="31"/>
          <w:sz w:val="24"/>
          <w:szCs w:val="24"/>
        </w:rPr>
        <w:t xml:space="preserve"> </w:t>
      </w:r>
      <w:r w:rsidR="007F5944" w:rsidRPr="006D4934">
        <w:rPr>
          <w:rFonts w:ascii="Candara" w:hAnsi="Candara"/>
          <w:sz w:val="24"/>
          <w:szCs w:val="24"/>
        </w:rPr>
        <w:t>menyukai</w:t>
      </w:r>
      <w:r w:rsidR="007F5944" w:rsidRPr="006D4934">
        <w:rPr>
          <w:rFonts w:ascii="Candara" w:hAnsi="Candara"/>
          <w:spacing w:val="23"/>
          <w:sz w:val="24"/>
          <w:szCs w:val="24"/>
        </w:rPr>
        <w:t xml:space="preserve"> </w:t>
      </w:r>
      <w:r w:rsidR="007F5944" w:rsidRPr="006D4934">
        <w:rPr>
          <w:rFonts w:ascii="Candara" w:hAnsi="Candara"/>
          <w:sz w:val="24"/>
          <w:szCs w:val="24"/>
        </w:rPr>
        <w:t xml:space="preserve">kue </w:t>
      </w:r>
      <w:r w:rsidR="007F5944" w:rsidRPr="006D4934">
        <w:rPr>
          <w:rFonts w:ascii="Candara" w:hAnsi="Candara"/>
          <w:spacing w:val="31"/>
          <w:sz w:val="24"/>
          <w:szCs w:val="24"/>
        </w:rPr>
        <w:t xml:space="preserve"> </w:t>
      </w:r>
      <w:r w:rsidR="007F5944" w:rsidRPr="006D4934">
        <w:rPr>
          <w:rFonts w:ascii="Candara" w:hAnsi="Candara"/>
          <w:sz w:val="24"/>
          <w:szCs w:val="24"/>
        </w:rPr>
        <w:t>buatan ibu.</w:t>
      </w:r>
    </w:p>
    <w:p w:rsidR="00256EBE" w:rsidRPr="006D4934" w:rsidRDefault="00256EBE">
      <w:pPr>
        <w:spacing w:before="4" w:line="140" w:lineRule="exact"/>
        <w:rPr>
          <w:rFonts w:ascii="Candara" w:hAnsi="Candara"/>
          <w:sz w:val="14"/>
          <w:szCs w:val="14"/>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rsidP="0064506B">
      <w:pPr>
        <w:pStyle w:val="Heading1"/>
      </w:pPr>
      <w:bookmarkStart w:id="24" w:name="_Toc154862604"/>
      <w:r w:rsidRPr="006D4934">
        <w:pict>
          <v:group id="_x0000_s7900" style="position:absolute;left:0;text-align:left;margin-left:254.55pt;margin-top:-109.95pt;width:65.65pt;height:81.2pt;z-index:-2089;mso-position-horizontal-relative:page" coordorigin="5091,-2199" coordsize="1313,1624">
            <v:shape id="_x0000_s7911" style="position:absolute;left:5586;top:-1998;width:732;height:733" coordorigin="5586,-1998" coordsize="732,733" path="m5784,-1957r25,-12l5836,-1979r28,-8l5892,-1993r30,-4l5951,-1998r30,1l6011,-1993r28,6l6067,-1979r27,10l6120,-1957r24,14l6168,-1927r22,17l6210,-1891r19,21l6247,-1848r16,24l6277,-1800r12,26l6299,-1747r8,28l6313,-1691r3,29l6318,-1631r-2,30l6313,-1572r-6,29l6299,-1516r-10,27l6277,-1463r-14,25l6247,-1415r-18,22l6210,-1372r-20,19l6168,-1335r-24,15l6120,-1306r-26,13l6067,-1283r-28,8l6011,-1269r-30,3l5951,-1265r-29,-1l5892,-1269r-28,-6l5836,-1283r-27,-10l5784,-1306r-25,-14l5736,-1335r-22,-18l5693,-1372r-19,-21l5657,-1415r-16,-23l5627,-1463r-12,-26l5605,-1516r-8,-27l5591,-1572r-4,-29l5586,-1631r1,-31l5591,-1691r6,-28l5605,-1747r10,-27l5627,-1800r14,-24l5657,-1848r17,-22l5667,-1702r-5,23l5660,-1656r-1,25l5660,-1607r2,23l5667,-1561r7,22l5682,-1517r9,21l5703,-1477r12,19l5729,-1440r15,16l5761,-1408r18,14l5797,-1382r20,12l5838,-1361r21,9l5881,-1346r23,5l5928,-1338r23,1l5976,-1338r23,-3l6022,-1346r22,-6l6066,-1361r20,-9l6106,-1382r19,-12l6142,-1408r17,-16l6174,-1440r14,-18l6201,-1477r11,-19l6222,-1517r8,-22l6236,-1561r5,-23l6244,-1607r1,-24l6244,-1656r-3,-23l6236,-1702r-6,-22l6222,-1746r-10,-20l6201,-1786r-13,-19l6174,-1822r-15,-17l6142,-1854r-17,-14l6106,-1881r-20,-11l6066,-1902r-22,-8l6022,-1917r-23,-4l5976,-1924r-25,-1l5928,-1924r-24,3l5881,-1917r-22,7l5838,-1902r-21,10l5797,-1881r-18,13l5761,-1854r-17,15l5729,-1822r-14,17l5703,-1786r-12,20l5682,-1746r11,-145l5714,-1910r22,-17l5759,-1943r25,-14xe" fillcolor="black" stroked="f">
              <v:path arrowok="t"/>
            </v:shape>
            <v:shape id="_x0000_s7910" style="position:absolute;left:5667;top:-1891;width:26;height:189" coordorigin="5667,-1891" coordsize="26,189" path="m5674,-1870r19,-21l5682,-1746r-8,22l5667,-1702r7,-168xe" fillcolor="black" stroked="f">
              <v:path arrowok="t"/>
            </v:shape>
            <v:shape id="_x0000_s7909" style="position:absolute;left:5768;top:-1816;width:368;height:369" coordorigin="5768,-1816" coordsize="368,369" path="m6136,-1630r-2,23l6130,-1585r-7,21l6114,-1544r-12,19l6089,-1508r-15,15l6057,-1480r-19,12l6018,-1459r-21,7l5975,-1448r-23,1l5951,-1447r-23,-1l5906,-1453r-21,-6l5865,-1469r-19,-11l5829,-1494r-15,-15l5800,-1526r-11,-19l5780,-1565r-7,-21l5769,-1608r-1,-23l5768,-1632r1,-23l5773,-1677r7,-21l5789,-1718r12,-19l5814,-1754r16,-15l5847,-1783r18,-11l5885,-1803r21,-7l5929,-1814r23,-2l5964,-1814r17,14l5988,-1779r-2,12l5973,-1750r-21,7l5932,-1741r-22,6l5891,-1725r-17,14l5860,-1695r-11,20l5843,-1654r-3,23l5842,-1611r6,21l5858,-1570r14,17l5889,-1539r19,10l5929,-1522r23,2l5962,-1520r22,-4l6003,-1532r18,-12l6036,-1558r12,-18l6057,-1595r-92,l5952,-1597r-17,-13l5929,-1631r2,-13l5944,-1661r21,-7l6099,-1668r13,2l6129,-1652r7,21l6136,-1630xe" fillcolor="black" stroked="f">
              <v:path arrowok="t"/>
            </v:shape>
            <v:shape id="_x0000_s7908" style="position:absolute;left:5166;top:-1909;width:1237;height:1469" coordorigin="5166,-1909" coordsize="1237,1469" path="m5468,-791r-19,11l5434,-765r15,-96l5471,-867r23,-1l5877,-868r525,72l5494,-796r-4,l5468,-791xe" fillcolor="black" stroked="f">
              <v:path arrowok="t"/>
            </v:shape>
            <v:shape id="_x0000_s7907" style="position:absolute;left:5166;top:-1909;width:1237;height:1469" coordorigin="5166,-1909" coordsize="1237,1469" path="m5432,-1538r14,218l5423,-1358r-21,-40l5384,-1439r-14,-44l5359,-1530r-6,-49l5351,-1632r2,-49l5358,-1729r10,-47l5381,-1822r17,-44l5418,-1909r7,234l5423,-1632r2,49l5432,-1538xe" fillcolor="black" stroked="f">
              <v:path arrowok="t"/>
            </v:shape>
            <v:shape id="_x0000_s7906" style="position:absolute;left:5166;top:-1909;width:1237;height:1469" coordorigin="5166,-1909" coordsize="1237,1469" path="m5434,-765r-9,20l5421,-723r,4l5436,-678r35,25l5494,-650r908,l6447,-665r25,-35l6475,-723r,-3l6460,-767r-35,-25l5877,-868r-34,-39l5809,-944r-35,-36l5738,-1015r-36,-34l5666,-1082r-35,-33l5597,-1148r-34,-33l5531,-1214r-30,-34l5473,-1283r-27,-37l5432,-1538r10,43l5457,-1455r17,39l5495,-1379r23,35l5544,-1310r29,34l5603,-1244r32,32l5669,-1179r34,32l5738,-1114r36,33l5810,-1046r36,36l5882,-973r35,39l5951,-892r7,-8l5971,-917r14,-15l5998,-948r14,-15l6026,-978r14,-15l6054,-1007r14,-14l6082,-1035r14,-14l6110,-1063r14,-13l6139,-1090r14,-13l6167,-1116r14,-13l6205,-1152r46,-43l6295,-1239r42,-44l6374,-1329r33,-47l6434,-1426r22,-53l6471,-1537r8,-62l6480,-1632r-2,-43l6473,-1717r-8,-42l6453,-1799r-14,-38l6421,-1875r-20,-35l6378,-1944r-25,-32l6325,-2006r-30,-27l6264,-2059r-34,-23l6194,-2102r-37,-17l6118,-2134r-40,-12l6037,-2154r-42,-5l5951,-2161r-43,2l5866,-2154r-41,8l5785,-2134r-39,15l5709,-2102r-36,20l5640,-2059r-32,26l5578,-2006r-27,30l5525,-1944r-23,34l5482,-1875r-17,38l5450,-1799r-11,40l5430,-1717r-5,42l5418,-1909r22,-40l5466,-1987r29,-37l5526,-2058r34,-31l5596,-2118r39,-26l5675,-2167r42,-20l5761,-2203r46,-13l5854,-2226r48,-6l5951,-2234r50,2l6049,-2226r47,10l6141,-2203r44,16l6228,-2167r40,23l6306,-2118r37,29l6377,-2057r31,34l6437,-1987r26,38l6486,-1908r20,42l6522,-1822r13,46l6545,-1729r6,48l6553,-1632r-2,53l6544,-1530r-11,47l6519,-1439r-18,41l6481,-1358r-24,38l6431,-1283r-29,35l6372,-1214r-32,33l6306,-1147r-34,32l6237,-1082r-36,33l6165,-1015r-36,35l6094,-944r-34,37l6026,-868r376,l6409,-868r23,3l6453,-859r20,9l6491,-838r16,15l6521,-807r11,19l6541,-767r5,21l6548,-723r-1,16l6543,-687r-6,19l6528,-650r179,l6719,-648r17,14l6743,-613r-2,12l6728,-584r-21,7l5202,-577r-13,-2l5172,-592r-6,-21l5168,-626r13,-17l5202,-650r166,l5361,-663r-7,-19l5350,-702r-2,-21l5349,-730r2,-22l5358,-774r9,-20l5379,-812r14,-16l5410,-842r19,-11l5449,-861r-15,96xe" fillcolor="black" stroked="f">
              <v:path arrowok="t"/>
            </v:shape>
            <v:shape id="_x0000_s7905" style="position:absolute;left:5241;top:-1177;width:143;height:219" coordorigin="5241,-1177" coordsize="143,219" path="m5384,-1068r-2,17l5377,-1030r-10,20l5354,-993r-17,14l5318,-968r-21,7l5275,-959r-17,-1l5241,-1055r13,17l5275,-1032r12,-2l5304,-1047r7,-21l5309,-1081r-13,-17l5275,-1104r-13,2l5245,-1089r7,-86l5275,-1177r16,1l5313,-1170r19,9l5349,-1147r15,16l5374,-1112r7,21l5384,-1068xe" fillcolor="black" stroked="f">
              <v:path arrowok="t"/>
            </v:shape>
            <v:shape id="_x0000_s7904" style="position:absolute;left:5166;top:-1175;width:93;height:215" coordorigin="5166,-1175" coordsize="93,215" path="m5166,-1068r1,-16l5172,-1106r10,-20l5195,-1143r17,-14l5231,-1168r21,-7l5245,-1089r-7,21l5241,-1055r17,95l5236,-966r-19,-9l5200,-989r-15,-16l5175,-1024r-7,-21l5166,-1068xe" fillcolor="black" stroked="f">
              <v:path arrowok="t"/>
            </v:shape>
            <v:shape id="_x0000_s7903" style="position:absolute;left:5093;top:-2197;width:363;height:73" coordorigin="5093,-2197" coordsize="363,73" path="m5129,-2125r-13,-2l5099,-2140r-6,-21l5095,-2174r13,-17l5129,-2197r291,l5433,-2195r17,13l5456,-2161r-2,13l5441,-2131r-21,6l5129,-2125xe" fillcolor="black" stroked="f">
              <v:path arrowok="t"/>
            </v:shape>
            <v:shape id="_x0000_s7902" style="position:absolute;left:5093;top:-2088;width:291;height:73" coordorigin="5093,-2088" coordsize="291,73" path="m5129,-2015r-13,-3l5099,-2031r-6,-21l5095,-2064r13,-18l5129,-2088r218,l5360,-2086r17,13l5384,-2052r-3,13l5368,-2022r-21,7l5129,-2015xe" fillcolor="black" stroked="f">
              <v:path arrowok="t"/>
            </v:shape>
            <v:shape id="_x0000_s7901" style="position:absolute;left:5093;top:-1979;width:218;height:73" coordorigin="5093,-1979" coordsize="218,73" path="m5311,-1942r-2,12l5296,-1913r-21,7l5129,-1906r-13,-2l5099,-1921r-6,-21l5095,-1955r13,-17l5129,-1979r146,l5287,-1977r17,14l5311,-1942xe" fillcolor="black" stroked="f">
              <v:path arrowok="t"/>
            </v:shape>
            <w10:wrap anchorx="page"/>
          </v:group>
        </w:pict>
      </w:r>
      <w:r w:rsidRPr="006D4934">
        <w:pict>
          <v:group id="_x0000_s7897" style="position:absolute;left:0;text-align:left;margin-left:320pt;margin-top:-113.6pt;width:11.1pt;height:11.1pt;z-index:-2088;mso-position-horizontal-relative:page" coordorigin="6400,-2272" coordsize="222,222">
            <v:shape id="_x0000_s7899" style="position:absolute;left:6476;top:-2270;width:143;height:219" coordorigin="6476,-2270" coordsize="143,219" path="m6619,-2161r-1,16l6613,-2123r-10,20l6590,-2086r-17,14l6554,-2061r-21,7l6510,-2052r-16,-1l6476,-2148r13,17l6510,-2125r13,-2l6540,-2140r7,-21l6544,-2174r-13,-17l6510,-2197r-12,2l6481,-2182r7,-86l6510,-2270r17,1l6548,-2263r20,9l6585,-2240r14,16l6610,-2205r7,21l6619,-2161xe" fillcolor="black" stroked="f">
              <v:path arrowok="t"/>
            </v:shape>
            <v:shape id="_x0000_s7898" style="position:absolute;left:6401;top:-2268;width:93;height:215" coordorigin="6401,-2268" coordsize="93,215" path="m6401,-2161r2,-17l6408,-2199r10,-20l6431,-2236r17,-14l6467,-2261r21,-7l6481,-2182r-7,21l6476,-2148r18,95l6472,-2059r-19,-9l6435,-2082r-14,-16l6411,-2117r-7,-21l6401,-2161xe" fillcolor="black" stroked="f">
              <v:path arrowok="t"/>
            </v:shape>
            <w10:wrap anchorx="page"/>
          </v:group>
        </w:pict>
      </w:r>
      <w:r w:rsidRPr="006D4934">
        <w:pict>
          <v:group id="_x0000_s7894" style="position:absolute;left:0;text-align:left;margin-left:325.45pt;margin-top:-69.9pt;width:14.7pt;height:14.75pt;z-index:-2087;mso-position-horizontal-relative:page" coordorigin="6509,-1398" coordsize="294,295">
            <v:shape id="_x0000_s7896" style="position:absolute;left:6510;top:-1396;width:291;height:291" coordorigin="6510,-1396" coordsize="291,291" path="m6630,-1318r-19,10l6596,-1292r-9,19l6591,-1380r20,-9l6633,-1394r23,-2l6663,-1396r22,3l6707,-1387r19,10l6745,-1365r16,14l6775,-1334r11,19l6794,-1295r5,22l6801,-1250r,7l6798,-1221r-6,22l6783,-1179r-12,18l6756,-1145r-17,14l6721,-1120r-21,9l6679,-1106r-23,2l6649,-1105r-23,-2l6605,-1114r-20,-9l6567,-1135r-16,-14l6537,-1166r-11,-19l6517,-1205r-5,-22l6510,-1250r1,-7l6513,-1280r7,-21l6529,-1321r12,-18l6555,-1355r17,-14l6583,-1250r,3l6588,-1225r10,19l6614,-1191r19,10l6656,-1177r3,l6681,-1182r19,-10l6715,-1208r10,-20l6728,-1250r,-4l6724,-1276r-11,-19l6698,-1310r-20,-9l6656,-1323r-4,l6630,-1318xe" fillcolor="black" stroked="f">
              <v:path arrowok="t"/>
            </v:shape>
            <v:shape id="_x0000_s7895" style="position:absolute;left:6572;top:-1380;width:19;height:130" coordorigin="6572,-1380" coordsize="19,130" path="m6583,-1250r-11,-119l6591,-1380r-4,107l6583,-1250xe" fillcolor="black" stroked="f">
              <v:path arrowok="t"/>
            </v:shape>
            <w10:wrap anchorx="page"/>
          </v:group>
        </w:pict>
      </w:r>
      <w:r w:rsidR="007F5944" w:rsidRPr="006D4934">
        <w:t>Terima</w:t>
      </w:r>
      <w:r w:rsidR="007F5944" w:rsidRPr="006D4934">
        <w:rPr>
          <w:spacing w:val="-32"/>
        </w:rPr>
        <w:t xml:space="preserve"> </w:t>
      </w:r>
      <w:r w:rsidR="007F5944" w:rsidRPr="006D4934">
        <w:t>Kasih,</w:t>
      </w:r>
      <w:r w:rsidR="007F5944" w:rsidRPr="006D4934">
        <w:rPr>
          <w:spacing w:val="-32"/>
        </w:rPr>
        <w:t xml:space="preserve"> </w:t>
      </w:r>
      <w:r w:rsidR="007F5944" w:rsidRPr="006D4934">
        <w:t>Om</w:t>
      </w:r>
      <w:r w:rsidR="007F5944" w:rsidRPr="006D4934">
        <w:rPr>
          <w:spacing w:val="-19"/>
        </w:rPr>
        <w:t xml:space="preserve"> </w:t>
      </w:r>
      <w:r w:rsidR="007F5944" w:rsidRPr="006D4934">
        <w:t>Google</w:t>
      </w:r>
      <w:r w:rsidR="007319C0" w:rsidRPr="006D4934">
        <w:t xml:space="preserve"> </w:t>
      </w:r>
      <w:r w:rsidR="007319C0" w:rsidRPr="006D4934">
        <w:br/>
        <w:t>Abdul Gias Palanua</w:t>
      </w:r>
      <w:bookmarkEnd w:id="24"/>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82"/>
        <w:jc w:val="both"/>
        <w:rPr>
          <w:rFonts w:ascii="Candara" w:hAnsi="Candara"/>
          <w:sz w:val="24"/>
          <w:szCs w:val="24"/>
        </w:rPr>
      </w:pPr>
      <w:r w:rsidRPr="006D4934">
        <w:rPr>
          <w:rFonts w:ascii="Candara" w:hAnsi="Candara"/>
          <w:sz w:val="24"/>
          <w:szCs w:val="24"/>
        </w:rPr>
        <w:t xml:space="preserve">Inilah </w:t>
      </w:r>
      <w:r w:rsidRPr="006D4934">
        <w:rPr>
          <w:rFonts w:ascii="Candara" w:hAnsi="Candara"/>
          <w:spacing w:val="3"/>
          <w:sz w:val="24"/>
          <w:szCs w:val="24"/>
        </w:rPr>
        <w:t xml:space="preserve"> </w:t>
      </w:r>
      <w:r w:rsidRPr="006D4934">
        <w:rPr>
          <w:rFonts w:ascii="Candara" w:hAnsi="Candara"/>
          <w:sz w:val="24"/>
          <w:szCs w:val="24"/>
        </w:rPr>
        <w:t>salah</w:t>
      </w:r>
      <w:r w:rsidRPr="006D4934">
        <w:rPr>
          <w:rFonts w:ascii="Candara" w:hAnsi="Candara"/>
          <w:spacing w:val="-17"/>
          <w:sz w:val="24"/>
          <w:szCs w:val="24"/>
        </w:rPr>
        <w:t xml:space="preserve"> </w:t>
      </w:r>
      <w:r w:rsidRPr="006D4934">
        <w:rPr>
          <w:rFonts w:ascii="Candara" w:hAnsi="Candara"/>
          <w:sz w:val="24"/>
          <w:szCs w:val="24"/>
        </w:rPr>
        <w:t>satu</w:t>
      </w:r>
      <w:r w:rsidRPr="006D4934">
        <w:rPr>
          <w:rFonts w:ascii="Candara" w:hAnsi="Candara"/>
          <w:spacing w:val="6"/>
          <w:sz w:val="24"/>
          <w:szCs w:val="24"/>
        </w:rPr>
        <w:t xml:space="preserve"> </w:t>
      </w:r>
      <w:r w:rsidRPr="006D4934">
        <w:rPr>
          <w:rFonts w:ascii="Candara" w:hAnsi="Candara"/>
          <w:sz w:val="24"/>
          <w:szCs w:val="24"/>
        </w:rPr>
        <w:t>pengalamanku</w:t>
      </w:r>
      <w:r w:rsidRPr="006D4934">
        <w:rPr>
          <w:rFonts w:ascii="Candara" w:hAnsi="Candara"/>
          <w:spacing w:val="-34"/>
          <w:sz w:val="24"/>
          <w:szCs w:val="24"/>
        </w:rPr>
        <w:t xml:space="preserve"> </w:t>
      </w:r>
      <w:r w:rsidRPr="006D4934">
        <w:rPr>
          <w:rFonts w:ascii="Candara" w:hAnsi="Candara"/>
          <w:sz w:val="24"/>
          <w:szCs w:val="24"/>
        </w:rPr>
        <w:t>saat</w:t>
      </w:r>
      <w:r w:rsidRPr="006D4934">
        <w:rPr>
          <w:rFonts w:ascii="Candara" w:hAnsi="Candara"/>
          <w:spacing w:val="9"/>
          <w:sz w:val="24"/>
          <w:szCs w:val="24"/>
        </w:rPr>
        <w:t xml:space="preserve"> </w:t>
      </w:r>
      <w:r w:rsidRPr="006D4934">
        <w:rPr>
          <w:rFonts w:ascii="Candara" w:hAnsi="Candara"/>
          <w:sz w:val="24"/>
          <w:szCs w:val="24"/>
        </w:rPr>
        <w:t>berkenalan</w:t>
      </w:r>
      <w:r w:rsidRPr="006D4934">
        <w:rPr>
          <w:rFonts w:ascii="Candara" w:hAnsi="Candara"/>
          <w:spacing w:val="-27"/>
          <w:sz w:val="24"/>
          <w:szCs w:val="24"/>
        </w:rPr>
        <w:t xml:space="preserve"> </w:t>
      </w:r>
      <w:r w:rsidRPr="006D4934">
        <w:rPr>
          <w:rFonts w:ascii="Candara" w:hAnsi="Candara"/>
          <w:sz w:val="24"/>
          <w:szCs w:val="24"/>
        </w:rPr>
        <w:t>dengan</w:t>
      </w:r>
      <w:r w:rsidRPr="006D4934">
        <w:rPr>
          <w:rFonts w:ascii="Candara" w:hAnsi="Candara"/>
          <w:spacing w:val="-6"/>
          <w:sz w:val="24"/>
          <w:szCs w:val="24"/>
        </w:rPr>
        <w:t xml:space="preserve"> </w:t>
      </w:r>
      <w:r w:rsidRPr="006D4934">
        <w:rPr>
          <w:rFonts w:ascii="Candara" w:hAnsi="Candara"/>
          <w:sz w:val="24"/>
          <w:szCs w:val="24"/>
        </w:rPr>
        <w:t>Om</w:t>
      </w:r>
      <w:r w:rsidRPr="006D4934">
        <w:rPr>
          <w:rFonts w:ascii="Candara" w:hAnsi="Candara"/>
          <w:spacing w:val="54"/>
          <w:sz w:val="24"/>
          <w:szCs w:val="24"/>
        </w:rPr>
        <w:t xml:space="preserve"> </w:t>
      </w:r>
      <w:r w:rsidRPr="006D4934">
        <w:rPr>
          <w:rFonts w:ascii="Candara" w:hAnsi="Candara"/>
          <w:sz w:val="24"/>
          <w:szCs w:val="24"/>
        </w:rPr>
        <w:t>Google.</w:t>
      </w:r>
      <w:r w:rsidRPr="006D4934">
        <w:rPr>
          <w:rFonts w:ascii="Candara" w:hAnsi="Candara"/>
          <w:spacing w:val="-16"/>
          <w:sz w:val="24"/>
          <w:szCs w:val="24"/>
        </w:rPr>
        <w:t xml:space="preserve"> </w:t>
      </w:r>
      <w:r w:rsidRPr="006D4934">
        <w:rPr>
          <w:rFonts w:ascii="Candara" w:hAnsi="Candara"/>
          <w:sz w:val="24"/>
          <w:szCs w:val="24"/>
        </w:rPr>
        <w:t>Menurutku</w:t>
      </w:r>
      <w:r w:rsidRPr="006D4934">
        <w:rPr>
          <w:rFonts w:ascii="Candara" w:hAnsi="Candara"/>
          <w:spacing w:val="42"/>
          <w:sz w:val="24"/>
          <w:szCs w:val="24"/>
        </w:rPr>
        <w:t xml:space="preserve"> </w:t>
      </w:r>
      <w:r w:rsidRPr="006D4934">
        <w:rPr>
          <w:rFonts w:ascii="Candara" w:hAnsi="Candara"/>
          <w:sz w:val="24"/>
          <w:szCs w:val="24"/>
        </w:rPr>
        <w:t>Om Google</w:t>
      </w:r>
      <w:r w:rsidRPr="006D4934">
        <w:rPr>
          <w:rFonts w:ascii="Candara" w:hAnsi="Candara"/>
          <w:spacing w:val="-18"/>
          <w:sz w:val="24"/>
          <w:szCs w:val="24"/>
        </w:rPr>
        <w:t xml:space="preserve"> </w:t>
      </w:r>
      <w:r w:rsidRPr="006D4934">
        <w:rPr>
          <w:rFonts w:ascii="Candara" w:hAnsi="Candara"/>
          <w:sz w:val="24"/>
          <w:szCs w:val="24"/>
        </w:rPr>
        <w:t>sangat</w:t>
      </w:r>
      <w:r w:rsidRPr="006D4934">
        <w:rPr>
          <w:rFonts w:ascii="Candara" w:hAnsi="Candara"/>
          <w:spacing w:val="43"/>
          <w:sz w:val="24"/>
          <w:szCs w:val="24"/>
        </w:rPr>
        <w:t xml:space="preserve"> </w:t>
      </w:r>
      <w:r w:rsidRPr="006D4934">
        <w:rPr>
          <w:rFonts w:ascii="Candara" w:hAnsi="Candara"/>
          <w:sz w:val="24"/>
          <w:szCs w:val="24"/>
        </w:rPr>
        <w:t>membantu</w:t>
      </w:r>
      <w:r w:rsidRPr="006D4934">
        <w:rPr>
          <w:rFonts w:ascii="Candara" w:hAnsi="Candara"/>
          <w:spacing w:val="65"/>
          <w:sz w:val="24"/>
          <w:szCs w:val="24"/>
        </w:rPr>
        <w:t xml:space="preserve"> </w:t>
      </w:r>
      <w:r w:rsidRPr="006D4934">
        <w:rPr>
          <w:rFonts w:ascii="Candara" w:hAnsi="Candara"/>
          <w:sz w:val="24"/>
          <w:szCs w:val="24"/>
        </w:rPr>
        <w:t>dalam</w:t>
      </w:r>
      <w:r w:rsidRPr="006D4934">
        <w:rPr>
          <w:rFonts w:ascii="Candara" w:hAnsi="Candara"/>
          <w:spacing w:val="30"/>
          <w:sz w:val="24"/>
          <w:szCs w:val="24"/>
        </w:rPr>
        <w:t xml:space="preserve"> </w:t>
      </w:r>
      <w:r w:rsidRPr="006D4934">
        <w:rPr>
          <w:rFonts w:ascii="Candara" w:hAnsi="Candara"/>
          <w:sz w:val="24"/>
          <w:szCs w:val="24"/>
        </w:rPr>
        <w:t>banyak</w:t>
      </w:r>
      <w:r w:rsidRPr="006D4934">
        <w:rPr>
          <w:rFonts w:ascii="Candara" w:hAnsi="Candara"/>
          <w:spacing w:val="10"/>
          <w:sz w:val="24"/>
          <w:szCs w:val="24"/>
        </w:rPr>
        <w:t xml:space="preserve"> </w:t>
      </w:r>
      <w:r w:rsidRPr="006D4934">
        <w:rPr>
          <w:rFonts w:ascii="Candara" w:hAnsi="Candara"/>
          <w:sz w:val="24"/>
          <w:szCs w:val="24"/>
        </w:rPr>
        <w:t xml:space="preserve">hal, </w:t>
      </w:r>
      <w:r w:rsidRPr="006D4934">
        <w:rPr>
          <w:rFonts w:ascii="Candara" w:hAnsi="Candara"/>
          <w:spacing w:val="21"/>
          <w:sz w:val="24"/>
          <w:szCs w:val="24"/>
        </w:rPr>
        <w:t xml:space="preserve"> </w:t>
      </w:r>
      <w:r w:rsidRPr="006D4934">
        <w:rPr>
          <w:rFonts w:ascii="Candara" w:hAnsi="Candara"/>
          <w:sz w:val="24"/>
          <w:szCs w:val="24"/>
        </w:rPr>
        <w:t>terutama</w:t>
      </w:r>
      <w:r w:rsidRPr="006D4934">
        <w:rPr>
          <w:rFonts w:ascii="Candara" w:hAnsi="Candara"/>
          <w:spacing w:val="21"/>
          <w:sz w:val="24"/>
          <w:szCs w:val="24"/>
        </w:rPr>
        <w:t xml:space="preserve"> </w:t>
      </w:r>
      <w:r w:rsidRPr="006D4934">
        <w:rPr>
          <w:rFonts w:ascii="Candara" w:hAnsi="Candara"/>
          <w:sz w:val="24"/>
          <w:szCs w:val="24"/>
        </w:rPr>
        <w:t xml:space="preserve">bagi </w:t>
      </w:r>
      <w:r w:rsidRPr="006D4934">
        <w:rPr>
          <w:rFonts w:ascii="Candara" w:hAnsi="Candara"/>
          <w:spacing w:val="33"/>
          <w:sz w:val="24"/>
          <w:szCs w:val="24"/>
        </w:rPr>
        <w:t xml:space="preserve"> </w:t>
      </w:r>
      <w:r w:rsidRPr="006D4934">
        <w:rPr>
          <w:rFonts w:ascii="Candara" w:hAnsi="Candara"/>
          <w:sz w:val="24"/>
          <w:szCs w:val="24"/>
        </w:rPr>
        <w:t>anak-anak</w:t>
      </w:r>
      <w:r w:rsidRPr="006D4934">
        <w:rPr>
          <w:rFonts w:ascii="Candara" w:hAnsi="Candara"/>
          <w:spacing w:val="25"/>
          <w:sz w:val="24"/>
          <w:szCs w:val="24"/>
        </w:rPr>
        <w:t xml:space="preserve"> </w:t>
      </w:r>
      <w:r w:rsidRPr="006D4934">
        <w:rPr>
          <w:rFonts w:ascii="Candara" w:hAnsi="Candara"/>
          <w:sz w:val="24"/>
          <w:szCs w:val="24"/>
        </w:rPr>
        <w:t xml:space="preserve">yang </w:t>
      </w:r>
      <w:r w:rsidRPr="006D4934">
        <w:rPr>
          <w:rFonts w:ascii="Candara" w:hAnsi="Candara"/>
          <w:spacing w:val="40"/>
          <w:sz w:val="24"/>
          <w:szCs w:val="24"/>
        </w:rPr>
        <w:t xml:space="preserve"> </w:t>
      </w:r>
      <w:r w:rsidRPr="006D4934">
        <w:rPr>
          <w:rFonts w:ascii="Candara" w:hAnsi="Candara"/>
          <w:sz w:val="24"/>
          <w:szCs w:val="24"/>
        </w:rPr>
        <w:t>butuh referensi</w:t>
      </w:r>
      <w:r w:rsidRPr="006D4934">
        <w:rPr>
          <w:rFonts w:ascii="Candara" w:hAnsi="Candara"/>
          <w:spacing w:val="-9"/>
          <w:sz w:val="24"/>
          <w:szCs w:val="24"/>
        </w:rPr>
        <w:t xml:space="preserve"> </w:t>
      </w:r>
      <w:r w:rsidRPr="006D4934">
        <w:rPr>
          <w:rFonts w:ascii="Candara" w:hAnsi="Candara"/>
          <w:sz w:val="24"/>
          <w:szCs w:val="24"/>
        </w:rPr>
        <w:t>untuk</w:t>
      </w:r>
      <w:r w:rsidRPr="006D4934">
        <w:rPr>
          <w:rFonts w:ascii="Candara" w:hAnsi="Candara"/>
          <w:spacing w:val="-9"/>
          <w:sz w:val="24"/>
          <w:szCs w:val="24"/>
        </w:rPr>
        <w:t xml:space="preserve"> </w:t>
      </w:r>
      <w:r w:rsidRPr="006D4934">
        <w:rPr>
          <w:rFonts w:ascii="Candara" w:hAnsi="Candara"/>
          <w:sz w:val="24"/>
          <w:szCs w:val="24"/>
        </w:rPr>
        <w:t>membuat</w:t>
      </w:r>
      <w:r w:rsidRPr="006D4934">
        <w:rPr>
          <w:rFonts w:ascii="Candara" w:hAnsi="Candara"/>
          <w:spacing w:val="17"/>
          <w:sz w:val="24"/>
          <w:szCs w:val="24"/>
        </w:rPr>
        <w:t xml:space="preserve"> </w:t>
      </w:r>
      <w:r w:rsidRPr="006D4934">
        <w:rPr>
          <w:rFonts w:ascii="Candara" w:hAnsi="Candara"/>
          <w:sz w:val="24"/>
          <w:szCs w:val="24"/>
        </w:rPr>
        <w:t>tugas</w:t>
      </w:r>
      <w:r w:rsidRPr="006D4934">
        <w:rPr>
          <w:rFonts w:ascii="Candara" w:hAnsi="Candara"/>
          <w:spacing w:val="-4"/>
          <w:sz w:val="24"/>
          <w:szCs w:val="24"/>
        </w:rPr>
        <w:t xml:space="preserve"> </w:t>
      </w:r>
      <w:r w:rsidRPr="006D4934">
        <w:rPr>
          <w:rFonts w:ascii="Candara" w:hAnsi="Candara"/>
          <w:sz w:val="24"/>
          <w:szCs w:val="24"/>
        </w:rPr>
        <w:t>sepertiku.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Hari  ini</w:t>
      </w:r>
      <w:r w:rsidRPr="006D4934">
        <w:rPr>
          <w:rFonts w:ascii="Candara" w:hAnsi="Candara"/>
          <w:spacing w:val="33"/>
          <w:sz w:val="24"/>
          <w:szCs w:val="24"/>
        </w:rPr>
        <w:t xml:space="preserve"> </w:t>
      </w:r>
      <w:r w:rsidRPr="006D4934">
        <w:rPr>
          <w:rFonts w:ascii="Candara" w:hAnsi="Candara"/>
          <w:sz w:val="24"/>
          <w:szCs w:val="24"/>
        </w:rPr>
        <w:t xml:space="preserve">aku </w:t>
      </w:r>
      <w:r w:rsidRPr="006D4934">
        <w:rPr>
          <w:rFonts w:ascii="Candara" w:hAnsi="Candara"/>
          <w:spacing w:val="17"/>
          <w:sz w:val="24"/>
          <w:szCs w:val="24"/>
        </w:rPr>
        <w:t xml:space="preserve"> </w:t>
      </w:r>
      <w:r w:rsidRPr="006D4934">
        <w:rPr>
          <w:rFonts w:ascii="Candara" w:hAnsi="Candara"/>
          <w:sz w:val="24"/>
          <w:szCs w:val="24"/>
        </w:rPr>
        <w:t>mendapatkan</w:t>
      </w:r>
      <w:r w:rsidRPr="006D4934">
        <w:rPr>
          <w:rFonts w:ascii="Candara" w:hAnsi="Candara"/>
          <w:spacing w:val="10"/>
          <w:sz w:val="24"/>
          <w:szCs w:val="24"/>
        </w:rPr>
        <w:t xml:space="preserve"> </w:t>
      </w:r>
      <w:r w:rsidRPr="006D4934">
        <w:rPr>
          <w:rFonts w:ascii="Candara" w:hAnsi="Candara"/>
          <w:sz w:val="24"/>
          <w:szCs w:val="24"/>
        </w:rPr>
        <w:t>tugas membuat</w:t>
      </w:r>
      <w:r w:rsidRPr="006D4934">
        <w:rPr>
          <w:rFonts w:ascii="Candara" w:hAnsi="Candara"/>
          <w:spacing w:val="14"/>
          <w:sz w:val="24"/>
          <w:szCs w:val="24"/>
        </w:rPr>
        <w:t xml:space="preserve"> </w:t>
      </w:r>
      <w:r w:rsidRPr="006D4934">
        <w:rPr>
          <w:rFonts w:ascii="Candara" w:hAnsi="Candara"/>
          <w:sz w:val="24"/>
          <w:szCs w:val="24"/>
        </w:rPr>
        <w:t xml:space="preserve">puisi. </w:t>
      </w:r>
      <w:r w:rsidRPr="006D4934">
        <w:rPr>
          <w:rFonts w:ascii="Candara" w:hAnsi="Candara"/>
          <w:spacing w:val="21"/>
          <w:sz w:val="24"/>
          <w:szCs w:val="24"/>
        </w:rPr>
        <w:t xml:space="preserve"> </w:t>
      </w:r>
      <w:r w:rsidRPr="006D4934">
        <w:rPr>
          <w:rFonts w:ascii="Candara" w:hAnsi="Candara"/>
          <w:sz w:val="24"/>
          <w:szCs w:val="24"/>
        </w:rPr>
        <w:t>Aku</w:t>
      </w:r>
      <w:r w:rsidRPr="006D4934">
        <w:rPr>
          <w:rFonts w:ascii="Candara" w:hAnsi="Candara"/>
          <w:spacing w:val="26"/>
          <w:sz w:val="24"/>
          <w:szCs w:val="24"/>
        </w:rPr>
        <w:t xml:space="preserve"> </w:t>
      </w:r>
      <w:r w:rsidRPr="006D4934">
        <w:rPr>
          <w:rFonts w:ascii="Candara" w:hAnsi="Candara"/>
          <w:sz w:val="24"/>
          <w:szCs w:val="24"/>
        </w:rPr>
        <w:t>belum</w:t>
      </w:r>
      <w:r w:rsidRPr="006D4934">
        <w:rPr>
          <w:rFonts w:ascii="Candara" w:hAnsi="Candara"/>
          <w:spacing w:val="7"/>
          <w:sz w:val="24"/>
          <w:szCs w:val="24"/>
        </w:rPr>
        <w:t xml:space="preserve"> </w:t>
      </w:r>
      <w:r w:rsidRPr="006D4934">
        <w:rPr>
          <w:rFonts w:ascii="Candara" w:hAnsi="Candara"/>
          <w:sz w:val="24"/>
          <w:szCs w:val="24"/>
        </w:rPr>
        <w:t>pernah</w:t>
      </w:r>
      <w:r w:rsidRPr="006D4934">
        <w:rPr>
          <w:rFonts w:ascii="Candara" w:hAnsi="Candara"/>
          <w:spacing w:val="39"/>
          <w:sz w:val="24"/>
          <w:szCs w:val="24"/>
        </w:rPr>
        <w:t xml:space="preserve"> </w:t>
      </w:r>
      <w:r w:rsidRPr="006D4934">
        <w:rPr>
          <w:rFonts w:ascii="Candara" w:hAnsi="Candara"/>
          <w:sz w:val="24"/>
          <w:szCs w:val="24"/>
        </w:rPr>
        <w:t>membuat</w:t>
      </w:r>
      <w:r w:rsidRPr="006D4934">
        <w:rPr>
          <w:rFonts w:ascii="Candara" w:hAnsi="Candara"/>
          <w:spacing w:val="43"/>
          <w:sz w:val="24"/>
          <w:szCs w:val="24"/>
        </w:rPr>
        <w:t xml:space="preserve"> </w:t>
      </w:r>
      <w:r w:rsidRPr="006D4934">
        <w:rPr>
          <w:rFonts w:ascii="Candara" w:hAnsi="Candara"/>
          <w:sz w:val="24"/>
          <w:szCs w:val="24"/>
        </w:rPr>
        <w:t>puisi, maka</w:t>
      </w:r>
      <w:r w:rsidRPr="006D4934">
        <w:rPr>
          <w:rFonts w:ascii="Candara" w:hAnsi="Candara"/>
          <w:spacing w:val="28"/>
          <w:sz w:val="24"/>
          <w:szCs w:val="24"/>
        </w:rPr>
        <w:t xml:space="preserve"> </w:t>
      </w:r>
      <w:r w:rsidRPr="006D4934">
        <w:rPr>
          <w:rFonts w:ascii="Candara" w:hAnsi="Candara"/>
          <w:sz w:val="24"/>
          <w:szCs w:val="24"/>
        </w:rPr>
        <w:t xml:space="preserve">aku </w:t>
      </w:r>
      <w:r w:rsidRPr="006D4934">
        <w:rPr>
          <w:rFonts w:ascii="Candara" w:hAnsi="Candara"/>
          <w:spacing w:val="38"/>
          <w:sz w:val="24"/>
          <w:szCs w:val="24"/>
        </w:rPr>
        <w:t xml:space="preserve"> </w:t>
      </w:r>
      <w:r w:rsidRPr="006D4934">
        <w:rPr>
          <w:rFonts w:ascii="Candara" w:hAnsi="Candara"/>
          <w:sz w:val="24"/>
          <w:szCs w:val="24"/>
        </w:rPr>
        <w:t>bingung</w:t>
      </w:r>
      <w:r w:rsidRPr="006D4934">
        <w:rPr>
          <w:rFonts w:ascii="Candara" w:hAnsi="Candara"/>
          <w:spacing w:val="13"/>
          <w:sz w:val="24"/>
          <w:szCs w:val="24"/>
        </w:rPr>
        <w:t xml:space="preserve"> </w:t>
      </w:r>
      <w:r w:rsidRPr="006D4934">
        <w:rPr>
          <w:rFonts w:ascii="Candara" w:hAnsi="Candara"/>
          <w:sz w:val="24"/>
          <w:szCs w:val="24"/>
        </w:rPr>
        <w:t>memikirkannya.</w:t>
      </w:r>
      <w:r w:rsidRPr="006D4934">
        <w:rPr>
          <w:rFonts w:ascii="Candara" w:hAnsi="Candara"/>
          <w:spacing w:val="-8"/>
          <w:sz w:val="24"/>
          <w:szCs w:val="24"/>
        </w:rPr>
        <w:t xml:space="preserve"> </w:t>
      </w:r>
      <w:r w:rsidRPr="006D4934">
        <w:rPr>
          <w:rFonts w:ascii="Candara" w:hAnsi="Candara"/>
          <w:sz w:val="24"/>
          <w:szCs w:val="24"/>
        </w:rPr>
        <w:t>Kepalaku</w:t>
      </w:r>
      <w:r w:rsidRPr="006D4934">
        <w:rPr>
          <w:rFonts w:ascii="Candara" w:hAnsi="Candara"/>
          <w:spacing w:val="-17"/>
          <w:sz w:val="24"/>
          <w:szCs w:val="24"/>
        </w:rPr>
        <w:t xml:space="preserve"> </w:t>
      </w:r>
      <w:r w:rsidRPr="006D4934">
        <w:rPr>
          <w:rFonts w:ascii="Candara" w:hAnsi="Candara"/>
          <w:sz w:val="24"/>
          <w:szCs w:val="24"/>
        </w:rPr>
        <w:t>sangat</w:t>
      </w:r>
      <w:r w:rsidRPr="006D4934">
        <w:rPr>
          <w:rFonts w:ascii="Candara" w:hAnsi="Candara"/>
          <w:spacing w:val="53"/>
          <w:sz w:val="24"/>
          <w:szCs w:val="24"/>
        </w:rPr>
        <w:t xml:space="preserve"> </w:t>
      </w:r>
      <w:r w:rsidRPr="006D4934">
        <w:rPr>
          <w:rFonts w:ascii="Candara" w:hAnsi="Candara"/>
          <w:sz w:val="24"/>
          <w:szCs w:val="24"/>
        </w:rPr>
        <w:t>pusing.</w:t>
      </w:r>
      <w:r w:rsidRPr="006D4934">
        <w:rPr>
          <w:rFonts w:ascii="Candara" w:hAnsi="Candara"/>
          <w:spacing w:val="15"/>
          <w:sz w:val="24"/>
          <w:szCs w:val="24"/>
        </w:rPr>
        <w:t xml:space="preserve"> </w:t>
      </w:r>
      <w:r w:rsidRPr="006D4934">
        <w:rPr>
          <w:rFonts w:ascii="Candara" w:hAnsi="Candara"/>
          <w:sz w:val="24"/>
          <w:szCs w:val="24"/>
        </w:rPr>
        <w:t>Sepulang</w:t>
      </w:r>
      <w:r w:rsidRPr="006D4934">
        <w:rPr>
          <w:rFonts w:ascii="Candara" w:hAnsi="Candara"/>
          <w:spacing w:val="11"/>
          <w:sz w:val="24"/>
          <w:szCs w:val="24"/>
        </w:rPr>
        <w:t xml:space="preserve"> </w:t>
      </w:r>
      <w:r w:rsidRPr="006D4934">
        <w:rPr>
          <w:rFonts w:ascii="Candara" w:hAnsi="Candara"/>
          <w:sz w:val="24"/>
          <w:szCs w:val="24"/>
        </w:rPr>
        <w:t>sekolah</w:t>
      </w:r>
      <w:r w:rsidRPr="006D4934">
        <w:rPr>
          <w:rFonts w:ascii="Candara" w:hAnsi="Candara"/>
          <w:spacing w:val="29"/>
          <w:sz w:val="24"/>
          <w:szCs w:val="24"/>
        </w:rPr>
        <w:t xml:space="preserve"> </w:t>
      </w:r>
      <w:r w:rsidRPr="006D4934">
        <w:rPr>
          <w:rFonts w:ascii="Candara" w:hAnsi="Candara"/>
          <w:sz w:val="24"/>
          <w:szCs w:val="24"/>
        </w:rPr>
        <w:t>aku bertanya</w:t>
      </w:r>
      <w:r w:rsidRPr="006D4934">
        <w:rPr>
          <w:rFonts w:ascii="Candara" w:hAnsi="Candara"/>
          <w:spacing w:val="58"/>
          <w:sz w:val="24"/>
          <w:szCs w:val="24"/>
        </w:rPr>
        <w:t xml:space="preserve"> </w:t>
      </w:r>
      <w:r w:rsidRPr="006D4934">
        <w:rPr>
          <w:rFonts w:ascii="Candara" w:hAnsi="Candara"/>
          <w:sz w:val="24"/>
          <w:szCs w:val="24"/>
        </w:rPr>
        <w:t>kepada</w:t>
      </w:r>
      <w:r w:rsidRPr="006D4934">
        <w:rPr>
          <w:rFonts w:ascii="Candara" w:hAnsi="Candara"/>
          <w:spacing w:val="50"/>
          <w:sz w:val="24"/>
          <w:szCs w:val="24"/>
        </w:rPr>
        <w:t xml:space="preserve"> </w:t>
      </w:r>
      <w:r w:rsidRPr="006D4934">
        <w:rPr>
          <w:rFonts w:ascii="Candara" w:hAnsi="Candara"/>
          <w:sz w:val="24"/>
          <w:szCs w:val="24"/>
        </w:rPr>
        <w:t>bapak</w:t>
      </w:r>
      <w:r w:rsidRPr="006D4934">
        <w:rPr>
          <w:rFonts w:ascii="Candara" w:hAnsi="Candara"/>
          <w:spacing w:val="44"/>
          <w:sz w:val="24"/>
          <w:szCs w:val="24"/>
        </w:rPr>
        <w:t xml:space="preserve"> </w:t>
      </w:r>
      <w:r w:rsidRPr="006D4934">
        <w:rPr>
          <w:rFonts w:ascii="Candara" w:hAnsi="Candara"/>
          <w:sz w:val="24"/>
          <w:szCs w:val="24"/>
        </w:rPr>
        <w:t>cara</w:t>
      </w:r>
      <w:r w:rsidRPr="006D4934">
        <w:rPr>
          <w:rFonts w:ascii="Candara" w:hAnsi="Candara"/>
          <w:spacing w:val="50"/>
          <w:sz w:val="24"/>
          <w:szCs w:val="24"/>
        </w:rPr>
        <w:t xml:space="preserve"> </w:t>
      </w:r>
      <w:r w:rsidRPr="006D4934">
        <w:rPr>
          <w:rFonts w:ascii="Candara" w:hAnsi="Candara"/>
          <w:sz w:val="24"/>
          <w:szCs w:val="24"/>
        </w:rPr>
        <w:t>membuat</w:t>
      </w:r>
      <w:r w:rsidRPr="006D4934">
        <w:rPr>
          <w:rFonts w:ascii="Candara" w:hAnsi="Candara"/>
          <w:spacing w:val="68"/>
          <w:sz w:val="24"/>
          <w:szCs w:val="24"/>
        </w:rPr>
        <w:t xml:space="preserve"> </w:t>
      </w:r>
      <w:r w:rsidRPr="006D4934">
        <w:rPr>
          <w:rFonts w:ascii="Candara" w:hAnsi="Candara"/>
          <w:sz w:val="24"/>
          <w:szCs w:val="24"/>
        </w:rPr>
        <w:t>puisi,   bapak  bilang</w:t>
      </w:r>
      <w:r w:rsidRPr="006D4934">
        <w:rPr>
          <w:rFonts w:ascii="Candara" w:hAnsi="Candara"/>
          <w:spacing w:val="35"/>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tahu.</w:t>
      </w:r>
      <w:r w:rsidRPr="006D4934">
        <w:rPr>
          <w:rFonts w:ascii="Candara" w:hAnsi="Candara"/>
          <w:spacing w:val="49"/>
          <w:sz w:val="24"/>
          <w:szCs w:val="24"/>
        </w:rPr>
        <w:t xml:space="preserve"> </w:t>
      </w:r>
      <w:r w:rsidRPr="006D4934">
        <w:rPr>
          <w:rFonts w:ascii="Candara" w:hAnsi="Candara"/>
          <w:sz w:val="24"/>
          <w:szCs w:val="24"/>
        </w:rPr>
        <w:t xml:space="preserve">Aku </w:t>
      </w:r>
      <w:r w:rsidRPr="006D4934">
        <w:rPr>
          <w:rFonts w:ascii="Candara" w:hAnsi="Candara"/>
          <w:spacing w:val="10"/>
          <w:sz w:val="24"/>
          <w:szCs w:val="24"/>
        </w:rPr>
        <w:t xml:space="preserve"> </w:t>
      </w:r>
      <w:r w:rsidRPr="006D4934">
        <w:rPr>
          <w:rFonts w:ascii="Candara" w:hAnsi="Candara"/>
          <w:sz w:val="24"/>
          <w:szCs w:val="24"/>
        </w:rPr>
        <w:t>tidak patah</w:t>
      </w:r>
      <w:r w:rsidRPr="006D4934">
        <w:rPr>
          <w:rFonts w:ascii="Candara" w:hAnsi="Candara"/>
          <w:spacing w:val="7"/>
          <w:sz w:val="24"/>
          <w:szCs w:val="24"/>
        </w:rPr>
        <w:t xml:space="preserve"> </w:t>
      </w:r>
      <w:r w:rsidRPr="006D4934">
        <w:rPr>
          <w:rFonts w:ascii="Candara" w:hAnsi="Candara"/>
          <w:sz w:val="24"/>
          <w:szCs w:val="24"/>
        </w:rPr>
        <w:t>semangat,</w:t>
      </w:r>
      <w:r w:rsidRPr="006D4934">
        <w:rPr>
          <w:rFonts w:ascii="Candara" w:hAnsi="Candara"/>
          <w:spacing w:val="-22"/>
          <w:sz w:val="24"/>
          <w:szCs w:val="24"/>
        </w:rPr>
        <w:t xml:space="preserve"> </w:t>
      </w:r>
      <w:r w:rsidRPr="006D4934">
        <w:rPr>
          <w:rFonts w:ascii="Candara" w:hAnsi="Candara"/>
          <w:sz w:val="24"/>
          <w:szCs w:val="24"/>
        </w:rPr>
        <w:t>bertanya</w:t>
      </w:r>
      <w:r w:rsidRPr="006D4934">
        <w:rPr>
          <w:rFonts w:ascii="Candara" w:hAnsi="Candara"/>
          <w:spacing w:val="-9"/>
          <w:sz w:val="24"/>
          <w:szCs w:val="24"/>
        </w:rPr>
        <w:t xml:space="preserve"> </w:t>
      </w:r>
      <w:r w:rsidRPr="006D4934">
        <w:rPr>
          <w:rFonts w:ascii="Candara" w:hAnsi="Candara"/>
          <w:sz w:val="24"/>
          <w:szCs w:val="24"/>
        </w:rPr>
        <w:t>kepada</w:t>
      </w:r>
      <w:r w:rsidRPr="006D4934">
        <w:rPr>
          <w:rFonts w:ascii="Candara" w:hAnsi="Candara"/>
          <w:spacing w:val="-15"/>
          <w:sz w:val="24"/>
          <w:szCs w:val="24"/>
        </w:rPr>
        <w:t xml:space="preserve"> </w:t>
      </w:r>
      <w:r w:rsidRPr="006D4934">
        <w:rPr>
          <w:rFonts w:ascii="Candara" w:hAnsi="Candara"/>
          <w:sz w:val="24"/>
          <w:szCs w:val="24"/>
        </w:rPr>
        <w:t>ibu,</w:t>
      </w:r>
      <w:r w:rsidRPr="006D4934">
        <w:rPr>
          <w:rFonts w:ascii="Candara" w:hAnsi="Candara"/>
          <w:spacing w:val="48"/>
          <w:sz w:val="24"/>
          <w:szCs w:val="24"/>
        </w:rPr>
        <w:t xml:space="preserve"> </w:t>
      </w:r>
      <w:r w:rsidRPr="006D4934">
        <w:rPr>
          <w:rFonts w:ascii="Candara" w:hAnsi="Candara"/>
          <w:sz w:val="24"/>
          <w:szCs w:val="24"/>
        </w:rPr>
        <w:t xml:space="preserve">tapi </w:t>
      </w:r>
      <w:r w:rsidRPr="006D4934">
        <w:rPr>
          <w:rFonts w:ascii="Candara" w:hAnsi="Candara"/>
          <w:spacing w:val="9"/>
          <w:sz w:val="24"/>
          <w:szCs w:val="24"/>
        </w:rPr>
        <w:t xml:space="preserve"> </w:t>
      </w:r>
      <w:r w:rsidRPr="006D4934">
        <w:rPr>
          <w:rFonts w:ascii="Candara" w:hAnsi="Candara"/>
          <w:sz w:val="24"/>
          <w:szCs w:val="24"/>
        </w:rPr>
        <w:t>jawabnya</w:t>
      </w:r>
      <w:r w:rsidRPr="006D4934">
        <w:rPr>
          <w:rFonts w:ascii="Candara" w:hAnsi="Candara"/>
          <w:spacing w:val="-34"/>
          <w:sz w:val="24"/>
          <w:szCs w:val="24"/>
        </w:rPr>
        <w:t xml:space="preserve"> </w:t>
      </w:r>
      <w:r w:rsidRPr="006D4934">
        <w:rPr>
          <w:rFonts w:ascii="Candara" w:hAnsi="Candara"/>
          <w:sz w:val="24"/>
          <w:szCs w:val="24"/>
        </w:rPr>
        <w:t>sama</w:t>
      </w:r>
      <w:r w:rsidRPr="006D4934">
        <w:rPr>
          <w:rFonts w:ascii="Candara" w:hAnsi="Candara"/>
          <w:spacing w:val="13"/>
          <w:sz w:val="24"/>
          <w:szCs w:val="24"/>
        </w:rPr>
        <w:t xml:space="preserve"> </w:t>
      </w:r>
      <w:r w:rsidRPr="006D4934">
        <w:rPr>
          <w:rFonts w:ascii="Candara" w:hAnsi="Candara"/>
          <w:sz w:val="24"/>
          <w:szCs w:val="24"/>
        </w:rPr>
        <w:t xml:space="preserve">saja </w:t>
      </w:r>
      <w:r w:rsidRPr="006D4934">
        <w:rPr>
          <w:rFonts w:ascii="Candara" w:hAnsi="Candara"/>
          <w:spacing w:val="11"/>
          <w:sz w:val="24"/>
          <w:szCs w:val="24"/>
        </w:rPr>
        <w:t xml:space="preserve"> </w:t>
      </w:r>
      <w:r w:rsidRPr="006D4934">
        <w:rPr>
          <w:rFonts w:ascii="Candara" w:hAnsi="Candara"/>
          <w:sz w:val="24"/>
          <w:szCs w:val="24"/>
        </w:rPr>
        <w:t>seperti</w:t>
      </w:r>
      <w:r w:rsidRPr="006D4934">
        <w:rPr>
          <w:rFonts w:ascii="Candara" w:hAnsi="Candara"/>
          <w:spacing w:val="24"/>
          <w:sz w:val="24"/>
          <w:szCs w:val="24"/>
        </w:rPr>
        <w:t xml:space="preserve"> </w:t>
      </w:r>
      <w:r w:rsidRPr="006D4934">
        <w:rPr>
          <w:rFonts w:ascii="Candara" w:hAnsi="Candara"/>
          <w:sz w:val="24"/>
          <w:szCs w:val="24"/>
        </w:rPr>
        <w:t>bapak.</w:t>
      </w:r>
      <w:r w:rsidRPr="006D4934">
        <w:rPr>
          <w:rFonts w:ascii="Candara" w:hAnsi="Candara"/>
          <w:spacing w:val="7"/>
          <w:sz w:val="24"/>
          <w:szCs w:val="24"/>
        </w:rPr>
        <w:t xml:space="preserve"> </w:t>
      </w:r>
      <w:r w:rsidRPr="006D4934">
        <w:rPr>
          <w:rFonts w:ascii="Candara" w:hAnsi="Candara"/>
          <w:sz w:val="24"/>
          <w:szCs w:val="24"/>
        </w:rPr>
        <w:t>Begitu juga</w:t>
      </w:r>
      <w:r w:rsidRPr="006D4934">
        <w:rPr>
          <w:rFonts w:ascii="Candara" w:hAnsi="Candara"/>
          <w:spacing w:val="60"/>
          <w:sz w:val="24"/>
          <w:szCs w:val="24"/>
        </w:rPr>
        <w:t xml:space="preserve"> </w:t>
      </w:r>
      <w:r w:rsidRPr="006D4934">
        <w:rPr>
          <w:rFonts w:ascii="Candara" w:hAnsi="Candara"/>
          <w:sz w:val="24"/>
          <w:szCs w:val="24"/>
        </w:rPr>
        <w:t>saat bertanya</w:t>
      </w:r>
      <w:r w:rsidRPr="006D4934">
        <w:rPr>
          <w:rFonts w:ascii="Candara" w:hAnsi="Candara"/>
          <w:spacing w:val="-19"/>
          <w:sz w:val="24"/>
          <w:szCs w:val="24"/>
        </w:rPr>
        <w:t xml:space="preserve"> </w:t>
      </w:r>
      <w:r w:rsidRPr="006D4934">
        <w:rPr>
          <w:rFonts w:ascii="Candara" w:hAnsi="Candara"/>
          <w:sz w:val="24"/>
          <w:szCs w:val="24"/>
        </w:rPr>
        <w:t>kepada</w:t>
      </w:r>
      <w:r w:rsidRPr="006D4934">
        <w:rPr>
          <w:rFonts w:ascii="Candara" w:hAnsi="Candara"/>
          <w:spacing w:val="-25"/>
          <w:sz w:val="24"/>
          <w:szCs w:val="24"/>
        </w:rPr>
        <w:t xml:space="preserve"> </w:t>
      </w:r>
      <w:r w:rsidRPr="006D4934">
        <w:rPr>
          <w:rFonts w:ascii="Candara" w:hAnsi="Candara"/>
          <w:sz w:val="24"/>
          <w:szCs w:val="24"/>
        </w:rPr>
        <w:t xml:space="preserve">kakak, </w:t>
      </w:r>
      <w:r w:rsidRPr="006D4934">
        <w:rPr>
          <w:rFonts w:ascii="Candara" w:hAnsi="Candara"/>
          <w:spacing w:val="12"/>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hanya</w:t>
      </w:r>
      <w:r w:rsidRPr="006D4934">
        <w:rPr>
          <w:rFonts w:ascii="Candara" w:hAnsi="Candara"/>
          <w:spacing w:val="-9"/>
          <w:sz w:val="24"/>
          <w:szCs w:val="24"/>
        </w:rPr>
        <w:t xml:space="preserve"> </w:t>
      </w:r>
      <w:r w:rsidRPr="006D4934">
        <w:rPr>
          <w:rFonts w:ascii="Candara" w:hAnsi="Candara"/>
          <w:sz w:val="24"/>
          <w:szCs w:val="24"/>
        </w:rPr>
        <w:t>mendapat</w:t>
      </w:r>
      <w:r w:rsidRPr="006D4934">
        <w:rPr>
          <w:rFonts w:ascii="Candara" w:hAnsi="Candara"/>
          <w:spacing w:val="28"/>
          <w:sz w:val="24"/>
          <w:szCs w:val="24"/>
        </w:rPr>
        <w:t xml:space="preserve"> </w:t>
      </w:r>
      <w:r w:rsidRPr="006D4934">
        <w:rPr>
          <w:rFonts w:ascii="Candara" w:hAnsi="Candara"/>
          <w:sz w:val="24"/>
          <w:szCs w:val="24"/>
        </w:rPr>
        <w:t>jawaban</w:t>
      </w:r>
      <w:r w:rsidRPr="006D4934">
        <w:rPr>
          <w:rFonts w:ascii="Candara" w:hAnsi="Candara"/>
          <w:spacing w:val="-25"/>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tahu.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sz w:val="24"/>
          <w:szCs w:val="24"/>
        </w:rPr>
        <w:t xml:space="preserve">Aku </w:t>
      </w:r>
      <w:r w:rsidRPr="006D4934">
        <w:rPr>
          <w:rFonts w:ascii="Candara" w:hAnsi="Candara"/>
          <w:spacing w:val="31"/>
          <w:sz w:val="24"/>
          <w:szCs w:val="24"/>
        </w:rPr>
        <w:t xml:space="preserve"> </w:t>
      </w:r>
      <w:r w:rsidRPr="006D4934">
        <w:rPr>
          <w:rFonts w:ascii="Candara" w:hAnsi="Candara"/>
          <w:sz w:val="24"/>
          <w:szCs w:val="24"/>
        </w:rPr>
        <w:t xml:space="preserve">benar-benar </w:t>
      </w:r>
      <w:r w:rsidRPr="006D4934">
        <w:rPr>
          <w:rFonts w:ascii="Candara" w:hAnsi="Candara"/>
          <w:spacing w:val="34"/>
          <w:sz w:val="24"/>
          <w:szCs w:val="24"/>
        </w:rPr>
        <w:t xml:space="preserve"> </w:t>
      </w:r>
      <w:r w:rsidRPr="006D4934">
        <w:rPr>
          <w:rFonts w:ascii="Candara" w:hAnsi="Candara"/>
          <w:sz w:val="24"/>
          <w:szCs w:val="24"/>
        </w:rPr>
        <w:t>bingung,</w:t>
      </w:r>
      <w:r w:rsidRPr="006D4934">
        <w:rPr>
          <w:rFonts w:ascii="Candara" w:hAnsi="Candara"/>
          <w:spacing w:val="29"/>
          <w:sz w:val="24"/>
          <w:szCs w:val="24"/>
        </w:rPr>
        <w:t xml:space="preserve"> </w:t>
      </w:r>
      <w:r w:rsidRPr="006D4934">
        <w:rPr>
          <w:rFonts w:ascii="Candara" w:hAnsi="Candara"/>
          <w:sz w:val="24"/>
          <w:szCs w:val="24"/>
        </w:rPr>
        <w:t>walaupun</w:t>
      </w:r>
      <w:r w:rsidRPr="006D4934">
        <w:rPr>
          <w:rFonts w:ascii="Candara" w:hAnsi="Candara"/>
          <w:spacing w:val="62"/>
          <w:sz w:val="24"/>
          <w:szCs w:val="24"/>
        </w:rPr>
        <w:t xml:space="preserve"> </w:t>
      </w:r>
      <w:r w:rsidRPr="006D4934">
        <w:rPr>
          <w:rFonts w:ascii="Candara" w:hAnsi="Candara"/>
          <w:sz w:val="24"/>
          <w:szCs w:val="24"/>
        </w:rPr>
        <w:t xml:space="preserve">guru  sudah </w:t>
      </w:r>
      <w:r w:rsidRPr="006D4934">
        <w:rPr>
          <w:rFonts w:ascii="Candara" w:hAnsi="Candara"/>
          <w:spacing w:val="22"/>
          <w:sz w:val="24"/>
          <w:szCs w:val="24"/>
        </w:rPr>
        <w:t xml:space="preserve"> </w:t>
      </w:r>
      <w:r w:rsidRPr="006D4934">
        <w:rPr>
          <w:rFonts w:ascii="Candara" w:hAnsi="Candara"/>
          <w:sz w:val="24"/>
          <w:szCs w:val="24"/>
        </w:rPr>
        <w:t>menjelaskan</w:t>
      </w:r>
      <w:r w:rsidRPr="006D4934">
        <w:rPr>
          <w:rFonts w:ascii="Candara" w:hAnsi="Candara"/>
          <w:spacing w:val="59"/>
          <w:sz w:val="24"/>
          <w:szCs w:val="24"/>
        </w:rPr>
        <w:t xml:space="preserve"> </w:t>
      </w:r>
      <w:r w:rsidRPr="006D4934">
        <w:rPr>
          <w:rFonts w:ascii="Candara" w:hAnsi="Candara"/>
          <w:sz w:val="24"/>
          <w:szCs w:val="24"/>
        </w:rPr>
        <w:t xml:space="preserve">tapi  </w:t>
      </w:r>
      <w:r w:rsidRPr="006D4934">
        <w:rPr>
          <w:rFonts w:ascii="Candara" w:hAnsi="Candara"/>
          <w:spacing w:val="27"/>
          <w:sz w:val="24"/>
          <w:szCs w:val="24"/>
        </w:rPr>
        <w:t xml:space="preserve"> </w:t>
      </w:r>
      <w:r w:rsidRPr="006D4934">
        <w:rPr>
          <w:rFonts w:ascii="Candara" w:hAnsi="Candara"/>
          <w:sz w:val="24"/>
          <w:szCs w:val="24"/>
        </w:rPr>
        <w:t xml:space="preserve">aku  </w:t>
      </w:r>
      <w:r w:rsidRPr="006D4934">
        <w:rPr>
          <w:rFonts w:ascii="Candara" w:hAnsi="Candara"/>
          <w:spacing w:val="22"/>
          <w:sz w:val="24"/>
          <w:szCs w:val="24"/>
        </w:rPr>
        <w:t xml:space="preserve"> </w:t>
      </w:r>
      <w:r w:rsidRPr="006D4934">
        <w:rPr>
          <w:rFonts w:ascii="Candara" w:hAnsi="Candara"/>
          <w:sz w:val="24"/>
          <w:szCs w:val="24"/>
        </w:rPr>
        <w:t>merasa kesulitan.</w:t>
      </w:r>
      <w:r w:rsidRPr="006D4934">
        <w:rPr>
          <w:rFonts w:ascii="Candara" w:hAnsi="Candara"/>
          <w:spacing w:val="23"/>
          <w:sz w:val="24"/>
          <w:szCs w:val="24"/>
        </w:rPr>
        <w:t xml:space="preserve"> </w:t>
      </w:r>
      <w:r w:rsidRPr="006D4934">
        <w:rPr>
          <w:rFonts w:ascii="Candara" w:hAnsi="Candara"/>
          <w:sz w:val="24"/>
          <w:szCs w:val="24"/>
        </w:rPr>
        <w:t>Di</w:t>
      </w:r>
      <w:r w:rsidRPr="006D4934">
        <w:rPr>
          <w:rFonts w:ascii="Candara" w:hAnsi="Candara"/>
          <w:spacing w:val="27"/>
          <w:sz w:val="24"/>
          <w:szCs w:val="24"/>
        </w:rPr>
        <w:t xml:space="preserve"> </w:t>
      </w:r>
      <w:r w:rsidRPr="006D4934">
        <w:rPr>
          <w:rFonts w:ascii="Candara" w:hAnsi="Candara"/>
          <w:sz w:val="24"/>
          <w:szCs w:val="24"/>
        </w:rPr>
        <w:t>saat</w:t>
      </w:r>
      <w:r w:rsidRPr="006D4934">
        <w:rPr>
          <w:rFonts w:ascii="Candara" w:hAnsi="Candara"/>
          <w:spacing w:val="17"/>
          <w:sz w:val="24"/>
          <w:szCs w:val="24"/>
        </w:rPr>
        <w:t xml:space="preserve"> </w:t>
      </w:r>
      <w:r w:rsidRPr="006D4934">
        <w:rPr>
          <w:rFonts w:ascii="Candara" w:hAnsi="Candara"/>
          <w:sz w:val="24"/>
          <w:szCs w:val="24"/>
        </w:rPr>
        <w:t xml:space="preserve">aku </w:t>
      </w:r>
      <w:r w:rsidRPr="006D4934">
        <w:rPr>
          <w:rFonts w:ascii="Candara" w:hAnsi="Candara"/>
          <w:spacing w:val="31"/>
          <w:sz w:val="24"/>
          <w:szCs w:val="24"/>
        </w:rPr>
        <w:t xml:space="preserve"> </w:t>
      </w:r>
      <w:r w:rsidRPr="006D4934">
        <w:rPr>
          <w:rFonts w:ascii="Candara" w:hAnsi="Candara"/>
          <w:sz w:val="24"/>
          <w:szCs w:val="24"/>
        </w:rPr>
        <w:t>benar-benar</w:t>
      </w:r>
      <w:r w:rsidRPr="006D4934">
        <w:rPr>
          <w:rFonts w:ascii="Candara" w:hAnsi="Candara"/>
          <w:spacing w:val="67"/>
          <w:sz w:val="24"/>
          <w:szCs w:val="24"/>
        </w:rPr>
        <w:t xml:space="preserve"> </w:t>
      </w:r>
      <w:r w:rsidRPr="006D4934">
        <w:rPr>
          <w:rFonts w:ascii="Candara" w:hAnsi="Candara"/>
          <w:sz w:val="24"/>
          <w:szCs w:val="24"/>
        </w:rPr>
        <w:t>pusing</w:t>
      </w:r>
      <w:r w:rsidRPr="006D4934">
        <w:rPr>
          <w:rFonts w:ascii="Candara" w:hAnsi="Candara"/>
          <w:spacing w:val="8"/>
          <w:sz w:val="24"/>
          <w:szCs w:val="24"/>
        </w:rPr>
        <w:t xml:space="preserve"> </w:t>
      </w:r>
      <w:r w:rsidRPr="006D4934">
        <w:rPr>
          <w:rFonts w:ascii="Candara" w:hAnsi="Candara"/>
          <w:sz w:val="24"/>
          <w:szCs w:val="24"/>
        </w:rPr>
        <w:t>memikirkan</w:t>
      </w:r>
      <w:r w:rsidRPr="006D4934">
        <w:rPr>
          <w:rFonts w:ascii="Candara" w:hAnsi="Candara"/>
          <w:spacing w:val="-25"/>
          <w:sz w:val="24"/>
          <w:szCs w:val="24"/>
        </w:rPr>
        <w:t xml:space="preserve"> </w:t>
      </w:r>
      <w:r w:rsidRPr="006D4934">
        <w:rPr>
          <w:rFonts w:ascii="Candara" w:hAnsi="Candara"/>
          <w:sz w:val="24"/>
          <w:szCs w:val="24"/>
        </w:rPr>
        <w:t>tugas</w:t>
      </w:r>
      <w:r w:rsidRPr="006D4934">
        <w:rPr>
          <w:rFonts w:ascii="Candara" w:hAnsi="Candara"/>
          <w:spacing w:val="31"/>
          <w:sz w:val="24"/>
          <w:szCs w:val="24"/>
        </w:rPr>
        <w:t xml:space="preserve"> </w:t>
      </w:r>
      <w:r w:rsidRPr="006D4934">
        <w:rPr>
          <w:rFonts w:ascii="Candara" w:hAnsi="Candara"/>
          <w:sz w:val="24"/>
          <w:szCs w:val="24"/>
        </w:rPr>
        <w:t>ini,</w:t>
      </w:r>
      <w:r w:rsidRPr="006D4934">
        <w:rPr>
          <w:rFonts w:ascii="Candara" w:hAnsi="Candara"/>
          <w:spacing w:val="45"/>
          <w:sz w:val="24"/>
          <w:szCs w:val="24"/>
        </w:rPr>
        <w:t xml:space="preserve"> </w:t>
      </w:r>
      <w:r w:rsidRPr="006D4934">
        <w:rPr>
          <w:rFonts w:ascii="Candara" w:hAnsi="Candara"/>
          <w:sz w:val="24"/>
          <w:szCs w:val="24"/>
        </w:rPr>
        <w:t>tiba-tiba</w:t>
      </w:r>
      <w:r w:rsidRPr="006D4934">
        <w:rPr>
          <w:rFonts w:ascii="Candara" w:hAnsi="Candara"/>
          <w:spacing w:val="22"/>
          <w:sz w:val="24"/>
          <w:szCs w:val="24"/>
        </w:rPr>
        <w:t xml:space="preserve"> </w:t>
      </w:r>
      <w:r w:rsidRPr="006D4934">
        <w:rPr>
          <w:rFonts w:ascii="Candara" w:hAnsi="Candara"/>
          <w:sz w:val="24"/>
          <w:szCs w:val="24"/>
        </w:rPr>
        <w:t xml:space="preserve">aku </w:t>
      </w:r>
      <w:r w:rsidRPr="006D4934">
        <w:rPr>
          <w:rFonts w:ascii="Candara" w:hAnsi="Candara"/>
          <w:spacing w:val="31"/>
          <w:sz w:val="24"/>
          <w:szCs w:val="24"/>
        </w:rPr>
        <w:t xml:space="preserve"> </w:t>
      </w:r>
      <w:r w:rsidRPr="006D4934">
        <w:rPr>
          <w:rFonts w:ascii="Candara" w:hAnsi="Candara"/>
          <w:sz w:val="24"/>
          <w:szCs w:val="24"/>
        </w:rPr>
        <w:t>ingat ada</w:t>
      </w:r>
      <w:r w:rsidRPr="006D4934">
        <w:rPr>
          <w:rFonts w:ascii="Candara" w:hAnsi="Candara"/>
          <w:spacing w:val="28"/>
          <w:sz w:val="24"/>
          <w:szCs w:val="24"/>
        </w:rPr>
        <w:t xml:space="preserve"> </w:t>
      </w:r>
      <w:r w:rsidRPr="006D4934">
        <w:rPr>
          <w:rFonts w:ascii="Candara" w:hAnsi="Candara"/>
          <w:sz w:val="24"/>
          <w:szCs w:val="24"/>
        </w:rPr>
        <w:t xml:space="preserve">Om </w:t>
      </w:r>
      <w:r w:rsidRPr="006D4934">
        <w:rPr>
          <w:rFonts w:ascii="Candara" w:hAnsi="Candara"/>
          <w:spacing w:val="30"/>
          <w:sz w:val="24"/>
          <w:szCs w:val="24"/>
        </w:rPr>
        <w:t xml:space="preserve"> </w:t>
      </w:r>
      <w:r w:rsidRPr="006D4934">
        <w:rPr>
          <w:rFonts w:ascii="Candara" w:hAnsi="Candara"/>
          <w:sz w:val="24"/>
          <w:szCs w:val="24"/>
        </w:rPr>
        <w:t>Google</w:t>
      </w:r>
      <w:r w:rsidRPr="006D4934">
        <w:rPr>
          <w:rFonts w:ascii="Candara" w:hAnsi="Candara"/>
          <w:spacing w:val="36"/>
          <w:sz w:val="24"/>
          <w:szCs w:val="24"/>
        </w:rPr>
        <w:t xml:space="preserve"> </w:t>
      </w:r>
      <w:r w:rsidRPr="006D4934">
        <w:rPr>
          <w:rFonts w:ascii="Candara" w:hAnsi="Candara"/>
          <w:sz w:val="24"/>
          <w:szCs w:val="24"/>
        </w:rPr>
        <w:t xml:space="preserve">yang </w:t>
      </w:r>
      <w:r w:rsidRPr="006D4934">
        <w:rPr>
          <w:rFonts w:ascii="Candara" w:hAnsi="Candara"/>
          <w:spacing w:val="48"/>
          <w:sz w:val="24"/>
          <w:szCs w:val="24"/>
        </w:rPr>
        <w:t xml:space="preserve"> </w:t>
      </w:r>
      <w:r w:rsidRPr="006D4934">
        <w:rPr>
          <w:rFonts w:ascii="Candara" w:hAnsi="Candara"/>
          <w:sz w:val="24"/>
          <w:szCs w:val="24"/>
        </w:rPr>
        <w:t xml:space="preserve">bisa </w:t>
      </w:r>
      <w:r w:rsidRPr="006D4934">
        <w:rPr>
          <w:rFonts w:ascii="Candara" w:hAnsi="Candara"/>
          <w:spacing w:val="48"/>
          <w:sz w:val="24"/>
          <w:szCs w:val="24"/>
        </w:rPr>
        <w:t xml:space="preserve"> </w:t>
      </w:r>
      <w:r w:rsidRPr="006D4934">
        <w:rPr>
          <w:rFonts w:ascii="Candara" w:hAnsi="Candara"/>
          <w:sz w:val="24"/>
          <w:szCs w:val="24"/>
        </w:rPr>
        <w:t>membantu.</w:t>
      </w:r>
      <w:r w:rsidRPr="006D4934">
        <w:rPr>
          <w:rFonts w:ascii="Candara" w:hAnsi="Candara"/>
          <w:spacing w:val="30"/>
          <w:sz w:val="24"/>
          <w:szCs w:val="24"/>
        </w:rPr>
        <w:t xml:space="preserve"> </w:t>
      </w:r>
      <w:r w:rsidRPr="006D4934">
        <w:rPr>
          <w:rFonts w:ascii="Candara" w:hAnsi="Candara"/>
          <w:sz w:val="24"/>
          <w:szCs w:val="24"/>
        </w:rPr>
        <w:t>Aku</w:t>
      </w:r>
      <w:r w:rsidRPr="006D4934">
        <w:rPr>
          <w:rFonts w:ascii="Candara" w:hAnsi="Candara"/>
          <w:spacing w:val="51"/>
          <w:sz w:val="24"/>
          <w:szCs w:val="24"/>
        </w:rPr>
        <w:t xml:space="preserve"> </w:t>
      </w:r>
      <w:r w:rsidRPr="006D4934">
        <w:rPr>
          <w:rFonts w:ascii="Candara" w:hAnsi="Candara"/>
          <w:sz w:val="24"/>
          <w:szCs w:val="24"/>
        </w:rPr>
        <w:t>meminjam handphone</w:t>
      </w:r>
      <w:r w:rsidRPr="006D4934">
        <w:rPr>
          <w:rFonts w:ascii="Candara" w:hAnsi="Candara"/>
          <w:spacing w:val="62"/>
          <w:sz w:val="24"/>
          <w:szCs w:val="24"/>
        </w:rPr>
        <w:t xml:space="preserve"> </w:t>
      </w:r>
      <w:r w:rsidRPr="006D4934">
        <w:rPr>
          <w:rFonts w:ascii="Candara" w:hAnsi="Candara"/>
          <w:sz w:val="24"/>
          <w:szCs w:val="24"/>
        </w:rPr>
        <w:t xml:space="preserve">ibu. </w:t>
      </w:r>
      <w:r w:rsidRPr="006D4934">
        <w:rPr>
          <w:rFonts w:ascii="Candara" w:hAnsi="Candara"/>
          <w:spacing w:val="34"/>
          <w:sz w:val="24"/>
          <w:szCs w:val="24"/>
        </w:rPr>
        <w:t xml:space="preserve"> </w:t>
      </w:r>
      <w:r w:rsidRPr="006D4934">
        <w:rPr>
          <w:rFonts w:ascii="Candara" w:hAnsi="Candara"/>
          <w:sz w:val="24"/>
          <w:szCs w:val="24"/>
        </w:rPr>
        <w:t>Aku</w:t>
      </w:r>
      <w:r w:rsidRPr="006D4934">
        <w:rPr>
          <w:rFonts w:ascii="Candara" w:hAnsi="Candara"/>
          <w:spacing w:val="51"/>
          <w:sz w:val="24"/>
          <w:szCs w:val="24"/>
        </w:rPr>
        <w:t xml:space="preserve"> </w:t>
      </w:r>
      <w:r w:rsidRPr="006D4934">
        <w:rPr>
          <w:rFonts w:ascii="Candara" w:hAnsi="Candara"/>
          <w:sz w:val="24"/>
          <w:szCs w:val="24"/>
        </w:rPr>
        <w:t>mulai mencari cara</w:t>
      </w:r>
      <w:r w:rsidRPr="006D4934">
        <w:rPr>
          <w:rFonts w:ascii="Candara" w:hAnsi="Candara"/>
          <w:spacing w:val="15"/>
          <w:sz w:val="24"/>
          <w:szCs w:val="24"/>
        </w:rPr>
        <w:t xml:space="preserve"> </w:t>
      </w:r>
      <w:r w:rsidRPr="006D4934">
        <w:rPr>
          <w:rFonts w:ascii="Candara" w:hAnsi="Candara"/>
          <w:sz w:val="24"/>
          <w:szCs w:val="24"/>
        </w:rPr>
        <w:t>membuat</w:t>
      </w:r>
      <w:r w:rsidRPr="006D4934">
        <w:rPr>
          <w:rFonts w:ascii="Candara" w:hAnsi="Candara"/>
          <w:spacing w:val="33"/>
          <w:sz w:val="24"/>
          <w:szCs w:val="24"/>
        </w:rPr>
        <w:t xml:space="preserve"> </w:t>
      </w:r>
      <w:r w:rsidRPr="006D4934">
        <w:rPr>
          <w:rFonts w:ascii="Candara" w:hAnsi="Candara"/>
          <w:sz w:val="24"/>
          <w:szCs w:val="24"/>
        </w:rPr>
        <w:t xml:space="preserve">puisi. </w:t>
      </w:r>
      <w:r w:rsidRPr="006D4934">
        <w:rPr>
          <w:rFonts w:ascii="Candara" w:hAnsi="Candara"/>
          <w:spacing w:val="31"/>
          <w:sz w:val="24"/>
          <w:szCs w:val="24"/>
        </w:rPr>
        <w:t xml:space="preserve"> </w:t>
      </w:r>
      <w:r w:rsidRPr="006D4934">
        <w:rPr>
          <w:rFonts w:ascii="Candara" w:hAnsi="Candara"/>
          <w:sz w:val="24"/>
          <w:szCs w:val="24"/>
        </w:rPr>
        <w:t>Akhirnya</w:t>
      </w:r>
      <w:r w:rsidRPr="006D4934">
        <w:rPr>
          <w:rFonts w:ascii="Candara" w:hAnsi="Candara"/>
          <w:spacing w:val="23"/>
          <w:sz w:val="24"/>
          <w:szCs w:val="24"/>
        </w:rPr>
        <w:t xml:space="preserve"> </w:t>
      </w:r>
      <w:r w:rsidRPr="006D4934">
        <w:rPr>
          <w:rFonts w:ascii="Candara" w:hAnsi="Candara"/>
          <w:sz w:val="24"/>
          <w:szCs w:val="24"/>
        </w:rPr>
        <w:t xml:space="preserve">aku </w:t>
      </w:r>
      <w:r w:rsidRPr="006D4934">
        <w:rPr>
          <w:rFonts w:ascii="Candara" w:hAnsi="Candara"/>
          <w:spacing w:val="26"/>
          <w:sz w:val="24"/>
          <w:szCs w:val="24"/>
        </w:rPr>
        <w:t xml:space="preserve"> </w:t>
      </w:r>
      <w:r w:rsidRPr="006D4934">
        <w:rPr>
          <w:rFonts w:ascii="Candara" w:hAnsi="Candara"/>
          <w:sz w:val="24"/>
          <w:szCs w:val="24"/>
        </w:rPr>
        <w:t xml:space="preserve">bisa </w:t>
      </w:r>
      <w:r w:rsidRPr="006D4934">
        <w:rPr>
          <w:rFonts w:ascii="Candara" w:hAnsi="Candara"/>
          <w:spacing w:val="33"/>
          <w:sz w:val="24"/>
          <w:szCs w:val="24"/>
        </w:rPr>
        <w:t xml:space="preserve"> </w:t>
      </w:r>
      <w:r w:rsidRPr="006D4934">
        <w:rPr>
          <w:rFonts w:ascii="Candara" w:hAnsi="Candara"/>
          <w:sz w:val="24"/>
          <w:szCs w:val="24"/>
        </w:rPr>
        <w:t>membuat</w:t>
      </w:r>
      <w:r w:rsidRPr="006D4934">
        <w:rPr>
          <w:rFonts w:ascii="Candara" w:hAnsi="Candara"/>
          <w:spacing w:val="14"/>
          <w:sz w:val="24"/>
          <w:szCs w:val="24"/>
        </w:rPr>
        <w:t xml:space="preserve"> </w:t>
      </w:r>
      <w:r w:rsidRPr="006D4934">
        <w:rPr>
          <w:rFonts w:ascii="Candara" w:hAnsi="Candara"/>
          <w:sz w:val="24"/>
          <w:szCs w:val="24"/>
        </w:rPr>
        <w:t xml:space="preserve">puisi, </w:t>
      </w:r>
      <w:r w:rsidRPr="006D4934">
        <w:rPr>
          <w:rFonts w:ascii="Candara" w:hAnsi="Candara"/>
          <w:spacing w:val="25"/>
          <w:sz w:val="24"/>
          <w:szCs w:val="24"/>
        </w:rPr>
        <w:t xml:space="preserve"> </w:t>
      </w:r>
      <w:r w:rsidRPr="006D4934">
        <w:rPr>
          <w:rFonts w:ascii="Candara" w:hAnsi="Candara"/>
          <w:sz w:val="24"/>
          <w:szCs w:val="24"/>
        </w:rPr>
        <w:t>tugas</w:t>
      </w:r>
      <w:r w:rsidRPr="006D4934">
        <w:rPr>
          <w:rFonts w:ascii="Candara" w:hAnsi="Candara"/>
          <w:spacing w:val="17"/>
          <w:sz w:val="24"/>
          <w:szCs w:val="24"/>
        </w:rPr>
        <w:t xml:space="preserve"> </w:t>
      </w:r>
      <w:r w:rsidRPr="006D4934">
        <w:rPr>
          <w:rFonts w:ascii="Candara" w:hAnsi="Candara"/>
          <w:sz w:val="24"/>
          <w:szCs w:val="24"/>
        </w:rPr>
        <w:t xml:space="preserve">dari </w:t>
      </w:r>
      <w:r w:rsidRPr="006D4934">
        <w:rPr>
          <w:rFonts w:ascii="Candara" w:hAnsi="Candara"/>
          <w:spacing w:val="31"/>
          <w:sz w:val="24"/>
          <w:szCs w:val="24"/>
        </w:rPr>
        <w:t xml:space="preserve"> </w:t>
      </w:r>
      <w:r w:rsidRPr="006D4934">
        <w:rPr>
          <w:rFonts w:ascii="Candara" w:hAnsi="Candara"/>
          <w:sz w:val="24"/>
          <w:szCs w:val="24"/>
        </w:rPr>
        <w:t>guruku. Sungguh</w:t>
      </w:r>
      <w:r w:rsidRPr="006D4934">
        <w:rPr>
          <w:rFonts w:ascii="Candara" w:hAnsi="Candara"/>
          <w:spacing w:val="-7"/>
          <w:sz w:val="24"/>
          <w:szCs w:val="24"/>
        </w:rPr>
        <w:t xml:space="preserve"> </w:t>
      </w:r>
      <w:r w:rsidRPr="006D4934">
        <w:rPr>
          <w:rFonts w:ascii="Candara" w:hAnsi="Candara"/>
          <w:sz w:val="24"/>
          <w:szCs w:val="24"/>
        </w:rPr>
        <w:t>Om</w:t>
      </w:r>
      <w:r w:rsidRPr="006D4934">
        <w:rPr>
          <w:rFonts w:ascii="Candara" w:hAnsi="Candara"/>
          <w:spacing w:val="49"/>
          <w:sz w:val="24"/>
          <w:szCs w:val="24"/>
        </w:rPr>
        <w:t xml:space="preserve"> </w:t>
      </w:r>
      <w:r w:rsidRPr="006D4934">
        <w:rPr>
          <w:rFonts w:ascii="Candara" w:hAnsi="Candara"/>
          <w:sz w:val="24"/>
          <w:szCs w:val="24"/>
        </w:rPr>
        <w:t>Google</w:t>
      </w:r>
      <w:r w:rsidRPr="006D4934">
        <w:rPr>
          <w:rFonts w:ascii="Candara" w:hAnsi="Candara"/>
          <w:spacing w:val="-28"/>
          <w:sz w:val="24"/>
          <w:szCs w:val="24"/>
        </w:rPr>
        <w:t xml:space="preserve"> </w:t>
      </w:r>
      <w:r w:rsidRPr="006D4934">
        <w:rPr>
          <w:rFonts w:ascii="Candara" w:hAnsi="Candara"/>
          <w:sz w:val="24"/>
          <w:szCs w:val="24"/>
        </w:rPr>
        <w:t>sangat</w:t>
      </w:r>
      <w:r w:rsidRPr="006D4934">
        <w:rPr>
          <w:rFonts w:ascii="Candara" w:hAnsi="Candara"/>
          <w:spacing w:val="30"/>
          <w:sz w:val="24"/>
          <w:szCs w:val="24"/>
        </w:rPr>
        <w:t xml:space="preserve"> </w:t>
      </w:r>
      <w:r w:rsidRPr="006D4934">
        <w:rPr>
          <w:rFonts w:ascii="Candara" w:hAnsi="Candara"/>
          <w:sz w:val="24"/>
          <w:szCs w:val="24"/>
        </w:rPr>
        <w:t>membantu.</w:t>
      </w:r>
      <w:r w:rsidRPr="006D4934">
        <w:rPr>
          <w:rFonts w:ascii="Candara" w:hAnsi="Candara"/>
          <w:spacing w:val="57"/>
          <w:sz w:val="24"/>
          <w:szCs w:val="24"/>
        </w:rPr>
        <w:t xml:space="preserve"> </w:t>
      </w:r>
      <w:r w:rsidRPr="006D4934">
        <w:rPr>
          <w:rFonts w:ascii="Candara" w:hAnsi="Candara"/>
          <w:sz w:val="24"/>
          <w:szCs w:val="24"/>
        </w:rPr>
        <w:t>Terimakasih,</w:t>
      </w:r>
      <w:r w:rsidRPr="006D4934">
        <w:rPr>
          <w:rFonts w:ascii="Candara" w:hAnsi="Candara"/>
          <w:spacing w:val="-32"/>
          <w:sz w:val="24"/>
          <w:szCs w:val="24"/>
        </w:rPr>
        <w:t xml:space="preserve"> </w:t>
      </w:r>
      <w:r w:rsidRPr="006D4934">
        <w:rPr>
          <w:rFonts w:ascii="Candara" w:hAnsi="Candara"/>
          <w:sz w:val="24"/>
          <w:szCs w:val="24"/>
        </w:rPr>
        <w:t>Om</w:t>
      </w:r>
      <w:r w:rsidRPr="006D4934">
        <w:rPr>
          <w:rFonts w:ascii="Candara" w:hAnsi="Candara"/>
          <w:spacing w:val="49"/>
          <w:sz w:val="24"/>
          <w:szCs w:val="24"/>
        </w:rPr>
        <w:t xml:space="preserve"> </w:t>
      </w:r>
      <w:r w:rsidRPr="006D4934">
        <w:rPr>
          <w:rFonts w:ascii="Candara" w:hAnsi="Candara"/>
          <w:sz w:val="24"/>
          <w:szCs w:val="24"/>
        </w:rPr>
        <w:t>Google.</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7" w:line="220" w:lineRule="exact"/>
        <w:rPr>
          <w:rFonts w:ascii="Candara" w:hAnsi="Candara"/>
          <w:sz w:val="22"/>
          <w:szCs w:val="22"/>
        </w:rPr>
      </w:pPr>
    </w:p>
    <w:p w:rsidR="00256EBE" w:rsidRPr="006D4934" w:rsidRDefault="007F5944" w:rsidP="0064506B">
      <w:pPr>
        <w:pStyle w:val="Heading1"/>
      </w:pPr>
      <w:bookmarkStart w:id="25" w:name="_Toc154862605"/>
      <w:r w:rsidRPr="006D4934">
        <w:t>Nasehat</w:t>
      </w:r>
      <w:r w:rsidRPr="006D4934">
        <w:rPr>
          <w:spacing w:val="87"/>
        </w:rPr>
        <w:t xml:space="preserve"> </w:t>
      </w:r>
      <w:r w:rsidRPr="006D4934">
        <w:t>Guru</w:t>
      </w:r>
      <w:r w:rsidR="007319C0" w:rsidRPr="006D4934">
        <w:t xml:space="preserve"> </w:t>
      </w:r>
      <w:r w:rsidR="007319C0" w:rsidRPr="006D4934">
        <w:br/>
        <w:t>Sitti Khumairoh</w:t>
      </w:r>
      <w:bookmarkEnd w:id="25"/>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ind w:left="110" w:right="82"/>
        <w:jc w:val="both"/>
        <w:rPr>
          <w:rFonts w:ascii="Candara" w:hAnsi="Candara"/>
          <w:sz w:val="24"/>
          <w:szCs w:val="24"/>
        </w:rPr>
      </w:pPr>
      <w:r w:rsidRPr="006D4934">
        <w:rPr>
          <w:rFonts w:ascii="Candara" w:hAnsi="Candara"/>
          <w:sz w:val="24"/>
          <w:szCs w:val="24"/>
        </w:rPr>
        <w:t xml:space="preserve">“Jangan </w:t>
      </w:r>
      <w:r w:rsidRPr="006D4934">
        <w:rPr>
          <w:rFonts w:ascii="Candara" w:hAnsi="Candara"/>
          <w:spacing w:val="15"/>
          <w:sz w:val="24"/>
          <w:szCs w:val="24"/>
        </w:rPr>
        <w:t xml:space="preserve"> </w:t>
      </w:r>
      <w:r w:rsidRPr="006D4934">
        <w:rPr>
          <w:rFonts w:ascii="Candara" w:hAnsi="Candara"/>
          <w:sz w:val="24"/>
          <w:szCs w:val="24"/>
        </w:rPr>
        <w:t>menyakiti</w:t>
      </w:r>
      <w:r w:rsidRPr="006D4934">
        <w:rPr>
          <w:rFonts w:ascii="Candara" w:hAnsi="Candara"/>
          <w:spacing w:val="13"/>
          <w:sz w:val="24"/>
          <w:szCs w:val="24"/>
        </w:rPr>
        <w:t xml:space="preserve"> </w:t>
      </w:r>
      <w:r w:rsidRPr="006D4934">
        <w:rPr>
          <w:rFonts w:ascii="Candara" w:hAnsi="Candara"/>
          <w:sz w:val="24"/>
          <w:szCs w:val="24"/>
        </w:rPr>
        <w:t xml:space="preserve">hati </w:t>
      </w:r>
      <w:r w:rsidRPr="006D4934">
        <w:rPr>
          <w:rFonts w:ascii="Candara" w:hAnsi="Candara"/>
          <w:spacing w:val="18"/>
          <w:sz w:val="24"/>
          <w:szCs w:val="24"/>
        </w:rPr>
        <w:t xml:space="preserve"> </w:t>
      </w:r>
      <w:r w:rsidRPr="006D4934">
        <w:rPr>
          <w:rFonts w:ascii="Candara" w:hAnsi="Candara"/>
          <w:sz w:val="24"/>
          <w:szCs w:val="24"/>
        </w:rPr>
        <w:t>teman, karena</w:t>
      </w:r>
      <w:r w:rsidRPr="006D4934">
        <w:rPr>
          <w:rFonts w:ascii="Candara" w:hAnsi="Candara"/>
          <w:spacing w:val="-3"/>
          <w:sz w:val="24"/>
          <w:szCs w:val="24"/>
        </w:rPr>
        <w:t xml:space="preserve"> </w:t>
      </w:r>
      <w:r w:rsidRPr="006D4934">
        <w:rPr>
          <w:rFonts w:ascii="Candara" w:hAnsi="Candara"/>
          <w:sz w:val="24"/>
          <w:szCs w:val="24"/>
        </w:rPr>
        <w:t>perbuatan</w:t>
      </w:r>
      <w:r w:rsidRPr="006D4934">
        <w:rPr>
          <w:rFonts w:ascii="Candara" w:hAnsi="Candara"/>
          <w:spacing w:val="19"/>
          <w:sz w:val="24"/>
          <w:szCs w:val="24"/>
        </w:rPr>
        <w:t xml:space="preserve"> </w:t>
      </w:r>
      <w:r w:rsidRPr="006D4934">
        <w:rPr>
          <w:rFonts w:ascii="Candara" w:hAnsi="Candara"/>
          <w:sz w:val="24"/>
          <w:szCs w:val="24"/>
        </w:rPr>
        <w:t>itu</w:t>
      </w:r>
      <w:r w:rsidRPr="006D4934">
        <w:rPr>
          <w:rFonts w:ascii="Candara" w:hAnsi="Candara"/>
          <w:spacing w:val="51"/>
          <w:sz w:val="24"/>
          <w:szCs w:val="24"/>
        </w:rPr>
        <w:t xml:space="preserve"> </w:t>
      </w:r>
      <w:r w:rsidRPr="006D4934">
        <w:rPr>
          <w:rFonts w:ascii="Candara" w:hAnsi="Candara"/>
          <w:sz w:val="24"/>
          <w:szCs w:val="24"/>
        </w:rPr>
        <w:t xml:space="preserve">tidak </w:t>
      </w:r>
      <w:r w:rsidRPr="006D4934">
        <w:rPr>
          <w:rFonts w:ascii="Candara" w:hAnsi="Candara"/>
          <w:spacing w:val="25"/>
          <w:sz w:val="24"/>
          <w:szCs w:val="24"/>
        </w:rPr>
        <w:t xml:space="preserve"> </w:t>
      </w:r>
      <w:r w:rsidRPr="006D4934">
        <w:rPr>
          <w:rFonts w:ascii="Candara" w:hAnsi="Candara"/>
          <w:sz w:val="24"/>
          <w:szCs w:val="24"/>
        </w:rPr>
        <w:t>terpuji,</w:t>
      </w:r>
      <w:r w:rsidRPr="006D4934">
        <w:rPr>
          <w:rFonts w:ascii="Candara" w:hAnsi="Candara"/>
          <w:spacing w:val="-18"/>
          <w:sz w:val="24"/>
          <w:szCs w:val="24"/>
        </w:rPr>
        <w:t xml:space="preserve"> </w:t>
      </w:r>
      <w:r w:rsidRPr="006D4934">
        <w:rPr>
          <w:rFonts w:ascii="Candara" w:hAnsi="Candara"/>
          <w:sz w:val="24"/>
          <w:szCs w:val="24"/>
        </w:rPr>
        <w:t>dan</w:t>
      </w:r>
      <w:r w:rsidRPr="006D4934">
        <w:rPr>
          <w:rFonts w:ascii="Candara" w:hAnsi="Candara"/>
          <w:spacing w:val="19"/>
          <w:sz w:val="24"/>
          <w:szCs w:val="24"/>
        </w:rPr>
        <w:t xml:space="preserve"> </w:t>
      </w:r>
      <w:r w:rsidRPr="006D4934">
        <w:rPr>
          <w:rFonts w:ascii="Candara" w:hAnsi="Candara"/>
          <w:sz w:val="24"/>
          <w:szCs w:val="24"/>
        </w:rPr>
        <w:t>sangat</w:t>
      </w:r>
      <w:r w:rsidRPr="006D4934">
        <w:rPr>
          <w:rFonts w:ascii="Candara" w:hAnsi="Candara"/>
          <w:spacing w:val="21"/>
          <w:sz w:val="24"/>
          <w:szCs w:val="24"/>
        </w:rPr>
        <w:t xml:space="preserve"> </w:t>
      </w:r>
      <w:r w:rsidRPr="006D4934">
        <w:rPr>
          <w:rFonts w:ascii="Candara" w:hAnsi="Candara"/>
          <w:sz w:val="24"/>
          <w:szCs w:val="24"/>
        </w:rPr>
        <w:t>dibenci</w:t>
      </w:r>
    </w:p>
    <w:p w:rsidR="00256EBE" w:rsidRPr="006D4934" w:rsidRDefault="007F5944">
      <w:pPr>
        <w:spacing w:before="53"/>
        <w:ind w:left="110" w:right="4822"/>
        <w:jc w:val="both"/>
        <w:rPr>
          <w:rFonts w:ascii="Candara" w:hAnsi="Candara"/>
          <w:sz w:val="24"/>
          <w:szCs w:val="24"/>
        </w:rPr>
      </w:pPr>
      <w:r w:rsidRPr="006D4934">
        <w:rPr>
          <w:rFonts w:ascii="Candara" w:hAnsi="Candara"/>
          <w:sz w:val="24"/>
          <w:szCs w:val="24"/>
        </w:rPr>
        <w:t>Allah!”</w:t>
      </w:r>
      <w:r w:rsidRPr="006D4934">
        <w:rPr>
          <w:rFonts w:ascii="Candara" w:hAnsi="Candara"/>
          <w:spacing w:val="-20"/>
          <w:sz w:val="24"/>
          <w:szCs w:val="24"/>
        </w:rPr>
        <w:t xml:space="preserve"> </w:t>
      </w:r>
      <w:r w:rsidRPr="006D4934">
        <w:rPr>
          <w:rFonts w:ascii="Candara" w:hAnsi="Candara"/>
          <w:sz w:val="24"/>
          <w:szCs w:val="24"/>
        </w:rPr>
        <w:t>pesan guru</w:t>
      </w:r>
      <w:r w:rsidRPr="006D4934">
        <w:rPr>
          <w:rFonts w:ascii="Candara" w:hAnsi="Candara"/>
          <w:spacing w:val="-19"/>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sekolah kepada</w:t>
      </w:r>
      <w:r w:rsidRPr="006D4934">
        <w:rPr>
          <w:rFonts w:ascii="Candara" w:hAnsi="Candara"/>
          <w:spacing w:val="20"/>
          <w:sz w:val="24"/>
          <w:szCs w:val="24"/>
        </w:rPr>
        <w:t xml:space="preserve"> </w:t>
      </w:r>
      <w:r w:rsidRPr="006D4934">
        <w:rPr>
          <w:rFonts w:ascii="Candara" w:hAnsi="Candara"/>
          <w:sz w:val="24"/>
          <w:szCs w:val="24"/>
        </w:rPr>
        <w:t>kami.</w:t>
      </w:r>
    </w:p>
    <w:p w:rsidR="00256EBE" w:rsidRPr="006D4934" w:rsidRDefault="00256EBE">
      <w:pPr>
        <w:spacing w:before="3"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7F5944">
      <w:pPr>
        <w:spacing w:line="286" w:lineRule="auto"/>
        <w:ind w:left="110" w:right="86"/>
        <w:jc w:val="both"/>
        <w:rPr>
          <w:rFonts w:ascii="Candara" w:hAnsi="Candara"/>
          <w:sz w:val="24"/>
          <w:szCs w:val="24"/>
        </w:rPr>
      </w:pPr>
      <w:r w:rsidRPr="006D4934">
        <w:rPr>
          <w:rFonts w:ascii="Candara" w:hAnsi="Candara"/>
          <w:sz w:val="24"/>
          <w:szCs w:val="24"/>
        </w:rPr>
        <w:t>Nasehat</w:t>
      </w:r>
      <w:r w:rsidRPr="006D4934">
        <w:rPr>
          <w:rFonts w:ascii="Candara" w:hAnsi="Candara"/>
          <w:spacing w:val="2"/>
          <w:sz w:val="24"/>
          <w:szCs w:val="24"/>
        </w:rPr>
        <w:t xml:space="preserve"> </w:t>
      </w:r>
      <w:r w:rsidRPr="006D4934">
        <w:rPr>
          <w:rFonts w:ascii="Candara" w:hAnsi="Candara"/>
          <w:sz w:val="24"/>
          <w:szCs w:val="24"/>
        </w:rPr>
        <w:t>guru</w:t>
      </w:r>
      <w:r w:rsidRPr="006D4934">
        <w:rPr>
          <w:rFonts w:ascii="Candara" w:hAnsi="Candara"/>
          <w:spacing w:val="-5"/>
          <w:sz w:val="24"/>
          <w:szCs w:val="24"/>
        </w:rPr>
        <w:t xml:space="preserve"> </w:t>
      </w:r>
      <w:r w:rsidRPr="006D4934">
        <w:rPr>
          <w:rFonts w:ascii="Candara" w:hAnsi="Candara"/>
          <w:sz w:val="24"/>
          <w:szCs w:val="24"/>
        </w:rPr>
        <w:t>itu</w:t>
      </w:r>
      <w:r w:rsidRPr="006D4934">
        <w:rPr>
          <w:rFonts w:ascii="Candara" w:hAnsi="Candara"/>
          <w:spacing w:val="44"/>
          <w:sz w:val="24"/>
          <w:szCs w:val="24"/>
        </w:rPr>
        <w:t xml:space="preserve"> </w:t>
      </w:r>
      <w:r w:rsidRPr="006D4934">
        <w:rPr>
          <w:rFonts w:ascii="Candara" w:hAnsi="Candara"/>
          <w:sz w:val="24"/>
          <w:szCs w:val="24"/>
        </w:rPr>
        <w:t>selalu</w:t>
      </w:r>
      <w:r w:rsidRPr="006D4934">
        <w:rPr>
          <w:rFonts w:ascii="Candara" w:hAnsi="Candara"/>
          <w:spacing w:val="-4"/>
          <w:sz w:val="24"/>
          <w:szCs w:val="24"/>
        </w:rPr>
        <w:t xml:space="preserve"> </w:t>
      </w:r>
      <w:r w:rsidRPr="006D4934">
        <w:rPr>
          <w:rFonts w:ascii="Candara" w:hAnsi="Candara"/>
          <w:sz w:val="24"/>
          <w:szCs w:val="24"/>
        </w:rPr>
        <w:t xml:space="preserve">kami </w:t>
      </w:r>
      <w:r w:rsidRPr="006D4934">
        <w:rPr>
          <w:rFonts w:ascii="Candara" w:hAnsi="Candara"/>
          <w:spacing w:val="8"/>
          <w:sz w:val="24"/>
          <w:szCs w:val="24"/>
        </w:rPr>
        <w:t xml:space="preserve"> </w:t>
      </w:r>
      <w:r w:rsidRPr="006D4934">
        <w:rPr>
          <w:rFonts w:ascii="Candara" w:hAnsi="Candara"/>
          <w:sz w:val="24"/>
          <w:szCs w:val="24"/>
        </w:rPr>
        <w:t>ingat.</w:t>
      </w:r>
      <w:r w:rsidRPr="006D4934">
        <w:rPr>
          <w:rFonts w:ascii="Candara" w:hAnsi="Candara"/>
          <w:spacing w:val="-3"/>
          <w:sz w:val="24"/>
          <w:szCs w:val="24"/>
        </w:rPr>
        <w:t xml:space="preserve"> </w:t>
      </w:r>
      <w:r w:rsidRPr="006D4934">
        <w:rPr>
          <w:rFonts w:ascii="Candara" w:hAnsi="Candara"/>
          <w:sz w:val="24"/>
          <w:szCs w:val="24"/>
        </w:rPr>
        <w:t>Aku</w:t>
      </w:r>
      <w:r w:rsidRPr="006D4934">
        <w:rPr>
          <w:rFonts w:ascii="Candara" w:hAnsi="Candara"/>
          <w:spacing w:val="14"/>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teman-teman</w:t>
      </w:r>
      <w:r w:rsidRPr="006D4934">
        <w:rPr>
          <w:rFonts w:ascii="Candara" w:hAnsi="Candara"/>
          <w:spacing w:val="-20"/>
          <w:sz w:val="24"/>
          <w:szCs w:val="24"/>
        </w:rPr>
        <w:t xml:space="preserve"> </w:t>
      </w:r>
      <w:r w:rsidRPr="006D4934">
        <w:rPr>
          <w:rFonts w:ascii="Candara" w:hAnsi="Candara"/>
          <w:sz w:val="24"/>
          <w:szCs w:val="24"/>
        </w:rPr>
        <w:t>di</w:t>
      </w:r>
      <w:r w:rsidRPr="006D4934">
        <w:rPr>
          <w:rFonts w:ascii="Candara" w:hAnsi="Candara"/>
          <w:spacing w:val="27"/>
          <w:sz w:val="24"/>
          <w:szCs w:val="24"/>
        </w:rPr>
        <w:t xml:space="preserve"> </w:t>
      </w:r>
      <w:r w:rsidRPr="006D4934">
        <w:rPr>
          <w:rFonts w:ascii="Candara" w:hAnsi="Candara"/>
          <w:sz w:val="24"/>
          <w:szCs w:val="24"/>
        </w:rPr>
        <w:t>sekolah</w:t>
      </w:r>
      <w:r w:rsidRPr="006D4934">
        <w:rPr>
          <w:rFonts w:ascii="Candara" w:hAnsi="Candara"/>
          <w:spacing w:val="-20"/>
          <w:sz w:val="24"/>
          <w:szCs w:val="24"/>
        </w:rPr>
        <w:t xml:space="preserve"> </w:t>
      </w:r>
      <w:r w:rsidRPr="006D4934">
        <w:rPr>
          <w:rFonts w:ascii="Candara" w:hAnsi="Candara"/>
          <w:sz w:val="24"/>
          <w:szCs w:val="24"/>
        </w:rPr>
        <w:t>berusaha</w:t>
      </w:r>
      <w:r w:rsidRPr="006D4934">
        <w:rPr>
          <w:rFonts w:ascii="Candara" w:hAnsi="Candara"/>
          <w:spacing w:val="29"/>
          <w:sz w:val="24"/>
          <w:szCs w:val="24"/>
        </w:rPr>
        <w:t xml:space="preserve"> </w:t>
      </w:r>
      <w:r w:rsidRPr="006D4934">
        <w:rPr>
          <w:rFonts w:ascii="Candara" w:hAnsi="Candara"/>
          <w:sz w:val="24"/>
          <w:szCs w:val="24"/>
        </w:rPr>
        <w:t xml:space="preserve">untuk tidak </w:t>
      </w:r>
      <w:r w:rsidRPr="006D4934">
        <w:rPr>
          <w:rFonts w:ascii="Candara" w:hAnsi="Candara"/>
          <w:spacing w:val="14"/>
          <w:sz w:val="24"/>
          <w:szCs w:val="24"/>
        </w:rPr>
        <w:t xml:space="preserve"> </w:t>
      </w:r>
      <w:r w:rsidRPr="006D4934">
        <w:rPr>
          <w:rFonts w:ascii="Candara" w:hAnsi="Candara"/>
          <w:sz w:val="24"/>
          <w:szCs w:val="24"/>
        </w:rPr>
        <w:t>saling</w:t>
      </w:r>
      <w:r w:rsidRPr="006D4934">
        <w:rPr>
          <w:rFonts w:ascii="Candara" w:hAnsi="Candara"/>
          <w:spacing w:val="-6"/>
          <w:sz w:val="24"/>
          <w:szCs w:val="24"/>
        </w:rPr>
        <w:t xml:space="preserve"> </w:t>
      </w:r>
      <w:r w:rsidRPr="006D4934">
        <w:rPr>
          <w:rFonts w:ascii="Candara" w:hAnsi="Candara"/>
          <w:sz w:val="24"/>
          <w:szCs w:val="24"/>
        </w:rPr>
        <w:t>menyakiti.</w:t>
      </w:r>
      <w:r w:rsidRPr="006D4934">
        <w:rPr>
          <w:rFonts w:ascii="Candara" w:hAnsi="Candara"/>
          <w:spacing w:val="-6"/>
          <w:sz w:val="24"/>
          <w:szCs w:val="24"/>
        </w:rPr>
        <w:t xml:space="preserve"> </w:t>
      </w:r>
      <w:r w:rsidRPr="006D4934">
        <w:rPr>
          <w:rFonts w:ascii="Candara" w:hAnsi="Candara"/>
          <w:sz w:val="24"/>
          <w:szCs w:val="24"/>
        </w:rPr>
        <w:t>Kami</w:t>
      </w:r>
      <w:r w:rsidRPr="006D4934">
        <w:rPr>
          <w:rFonts w:ascii="Candara" w:hAnsi="Candara"/>
          <w:spacing w:val="29"/>
          <w:sz w:val="24"/>
          <w:szCs w:val="24"/>
        </w:rPr>
        <w:t xml:space="preserve"> </w:t>
      </w:r>
      <w:r w:rsidRPr="006D4934">
        <w:rPr>
          <w:rFonts w:ascii="Candara" w:hAnsi="Candara"/>
          <w:sz w:val="24"/>
          <w:szCs w:val="24"/>
        </w:rPr>
        <w:t>berusaha</w:t>
      </w:r>
      <w:r w:rsidRPr="006D4934">
        <w:rPr>
          <w:rFonts w:ascii="Candara" w:hAnsi="Candara"/>
          <w:spacing w:val="-12"/>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saling</w:t>
      </w:r>
      <w:r w:rsidRPr="006D4934">
        <w:rPr>
          <w:rFonts w:ascii="Candara" w:hAnsi="Candara"/>
          <w:spacing w:val="-31"/>
          <w:sz w:val="24"/>
          <w:szCs w:val="24"/>
        </w:rPr>
        <w:t xml:space="preserve"> </w:t>
      </w:r>
      <w:r w:rsidRPr="006D4934">
        <w:rPr>
          <w:rFonts w:ascii="Candara" w:hAnsi="Candara"/>
          <w:sz w:val="24"/>
          <w:szCs w:val="24"/>
        </w:rPr>
        <w:t>mengejek</w:t>
      </w:r>
      <w:r w:rsidRPr="006D4934">
        <w:rPr>
          <w:rFonts w:ascii="Candara" w:hAnsi="Candara"/>
          <w:spacing w:val="-8"/>
          <w:sz w:val="24"/>
          <w:szCs w:val="24"/>
        </w:rPr>
        <w:t xml:space="preserve"> </w:t>
      </w:r>
      <w:r w:rsidRPr="006D4934">
        <w:rPr>
          <w:rFonts w:ascii="Candara" w:hAnsi="Candara"/>
          <w:sz w:val="24"/>
          <w:szCs w:val="24"/>
        </w:rPr>
        <w:t>atau</w:t>
      </w:r>
      <w:r w:rsidRPr="006D4934">
        <w:rPr>
          <w:rFonts w:ascii="Candara" w:hAnsi="Candara"/>
          <w:spacing w:val="20"/>
          <w:sz w:val="24"/>
          <w:szCs w:val="24"/>
        </w:rPr>
        <w:t xml:space="preserve"> </w:t>
      </w:r>
      <w:r w:rsidRPr="006D4934">
        <w:rPr>
          <w:rFonts w:ascii="Candara" w:hAnsi="Candara"/>
          <w:sz w:val="24"/>
          <w:szCs w:val="24"/>
        </w:rPr>
        <w:t>menganggu.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8"/>
        <w:jc w:val="both"/>
        <w:rPr>
          <w:rFonts w:ascii="Candara" w:hAnsi="Candara"/>
          <w:sz w:val="24"/>
          <w:szCs w:val="24"/>
        </w:rPr>
      </w:pPr>
      <w:r w:rsidRPr="006D4934">
        <w:rPr>
          <w:rFonts w:ascii="Candara" w:hAnsi="Candara"/>
          <w:sz w:val="24"/>
          <w:szCs w:val="24"/>
        </w:rPr>
        <w:t>Aku</w:t>
      </w:r>
      <w:r w:rsidRPr="006D4934">
        <w:rPr>
          <w:rFonts w:ascii="Candara" w:hAnsi="Candara"/>
          <w:spacing w:val="43"/>
          <w:sz w:val="24"/>
          <w:szCs w:val="24"/>
        </w:rPr>
        <w:t xml:space="preserve"> </w:t>
      </w:r>
      <w:r w:rsidRPr="006D4934">
        <w:rPr>
          <w:rFonts w:ascii="Candara" w:hAnsi="Candara"/>
          <w:sz w:val="24"/>
          <w:szCs w:val="24"/>
        </w:rPr>
        <w:t>sadar</w:t>
      </w:r>
      <w:r w:rsidRPr="006D4934">
        <w:rPr>
          <w:rFonts w:ascii="Candara" w:hAnsi="Candara"/>
          <w:spacing w:val="44"/>
          <w:sz w:val="24"/>
          <w:szCs w:val="24"/>
        </w:rPr>
        <w:t xml:space="preserve"> </w:t>
      </w:r>
      <w:r w:rsidRPr="006D4934">
        <w:rPr>
          <w:rFonts w:ascii="Candara" w:hAnsi="Candara"/>
          <w:sz w:val="24"/>
          <w:szCs w:val="24"/>
        </w:rPr>
        <w:t>menyakiti</w:t>
      </w:r>
      <w:r w:rsidRPr="006D4934">
        <w:rPr>
          <w:rFonts w:ascii="Candara" w:hAnsi="Candara"/>
          <w:spacing w:val="-34"/>
          <w:sz w:val="24"/>
          <w:szCs w:val="24"/>
        </w:rPr>
        <w:t xml:space="preserve"> </w:t>
      </w:r>
      <w:r w:rsidRPr="006D4934">
        <w:rPr>
          <w:rFonts w:ascii="Candara" w:hAnsi="Candara"/>
          <w:sz w:val="24"/>
          <w:szCs w:val="24"/>
        </w:rPr>
        <w:t>teman</w:t>
      </w:r>
      <w:r w:rsidRPr="006D4934">
        <w:rPr>
          <w:rFonts w:ascii="Candara" w:hAnsi="Candara"/>
          <w:spacing w:val="47"/>
          <w:sz w:val="24"/>
          <w:szCs w:val="24"/>
        </w:rPr>
        <w:t xml:space="preserve"> </w:t>
      </w:r>
      <w:r w:rsidRPr="006D4934">
        <w:rPr>
          <w:rFonts w:ascii="Candara" w:hAnsi="Candara"/>
          <w:sz w:val="24"/>
          <w:szCs w:val="24"/>
        </w:rPr>
        <w:t>adalah</w:t>
      </w:r>
      <w:r w:rsidRPr="006D4934">
        <w:rPr>
          <w:rFonts w:ascii="Candara" w:hAnsi="Candara"/>
          <w:spacing w:val="32"/>
          <w:sz w:val="24"/>
          <w:szCs w:val="24"/>
        </w:rPr>
        <w:t xml:space="preserve"> </w:t>
      </w:r>
      <w:r w:rsidRPr="006D4934">
        <w:rPr>
          <w:rFonts w:ascii="Candara" w:hAnsi="Candara"/>
          <w:sz w:val="24"/>
          <w:szCs w:val="24"/>
        </w:rPr>
        <w:t>perbuatan</w:t>
      </w:r>
      <w:r w:rsidRPr="006D4934">
        <w:rPr>
          <w:rFonts w:ascii="Candara" w:hAnsi="Candara"/>
          <w:spacing w:val="61"/>
          <w:sz w:val="24"/>
          <w:szCs w:val="24"/>
        </w:rPr>
        <w:t xml:space="preserve"> </w:t>
      </w:r>
      <w:r w:rsidRPr="006D4934">
        <w:rPr>
          <w:rFonts w:ascii="Candara" w:hAnsi="Candara"/>
          <w:sz w:val="24"/>
          <w:szCs w:val="24"/>
        </w:rPr>
        <w:t xml:space="preserve">yang </w:t>
      </w:r>
      <w:r w:rsidRPr="006D4934">
        <w:rPr>
          <w:rFonts w:ascii="Candara" w:hAnsi="Candara"/>
          <w:spacing w:val="40"/>
          <w:sz w:val="24"/>
          <w:szCs w:val="24"/>
        </w:rPr>
        <w:t xml:space="preserve"> </w:t>
      </w:r>
      <w:r w:rsidRPr="006D4934">
        <w:rPr>
          <w:rFonts w:ascii="Candara" w:hAnsi="Candara"/>
          <w:sz w:val="24"/>
          <w:szCs w:val="24"/>
        </w:rPr>
        <w:t xml:space="preserve">tidak </w:t>
      </w:r>
      <w:r w:rsidRPr="006D4934">
        <w:rPr>
          <w:rFonts w:ascii="Candara" w:hAnsi="Candara"/>
          <w:spacing w:val="47"/>
          <w:sz w:val="24"/>
          <w:szCs w:val="24"/>
        </w:rPr>
        <w:t xml:space="preserve"> </w:t>
      </w:r>
      <w:r w:rsidRPr="006D4934">
        <w:rPr>
          <w:rFonts w:ascii="Candara" w:hAnsi="Candara"/>
          <w:sz w:val="24"/>
          <w:szCs w:val="24"/>
        </w:rPr>
        <w:t>terpuji</w:t>
      </w:r>
      <w:r w:rsidRPr="006D4934">
        <w:rPr>
          <w:rFonts w:ascii="Candara" w:hAnsi="Candara"/>
          <w:spacing w:val="45"/>
          <w:sz w:val="24"/>
          <w:szCs w:val="24"/>
        </w:rPr>
        <w:t xml:space="preserve"> </w:t>
      </w:r>
      <w:r w:rsidRPr="006D4934">
        <w:rPr>
          <w:rFonts w:ascii="Candara" w:hAnsi="Candara"/>
          <w:sz w:val="24"/>
          <w:szCs w:val="24"/>
        </w:rPr>
        <w:t>dan</w:t>
      </w:r>
      <w:r w:rsidRPr="006D4934">
        <w:rPr>
          <w:rFonts w:ascii="Candara" w:hAnsi="Candara"/>
          <w:spacing w:val="58"/>
          <w:sz w:val="24"/>
          <w:szCs w:val="24"/>
        </w:rPr>
        <w:t xml:space="preserve"> </w:t>
      </w:r>
      <w:r w:rsidRPr="006D4934">
        <w:rPr>
          <w:rFonts w:ascii="Candara" w:hAnsi="Candara"/>
          <w:sz w:val="24"/>
          <w:szCs w:val="24"/>
        </w:rPr>
        <w:t>dibenci</w:t>
      </w:r>
      <w:r w:rsidRPr="006D4934">
        <w:rPr>
          <w:rFonts w:ascii="Candara" w:hAnsi="Candara"/>
          <w:spacing w:val="27"/>
          <w:sz w:val="24"/>
          <w:szCs w:val="24"/>
        </w:rPr>
        <w:t xml:space="preserve"> </w:t>
      </w:r>
      <w:r w:rsidRPr="006D4934">
        <w:rPr>
          <w:rFonts w:ascii="Candara" w:hAnsi="Candara"/>
          <w:sz w:val="24"/>
          <w:szCs w:val="24"/>
        </w:rPr>
        <w:t xml:space="preserve">Allah. Dengan </w:t>
      </w:r>
      <w:r w:rsidRPr="006D4934">
        <w:rPr>
          <w:rFonts w:ascii="Candara" w:hAnsi="Candara"/>
          <w:spacing w:val="4"/>
          <w:sz w:val="24"/>
          <w:szCs w:val="24"/>
        </w:rPr>
        <w:t xml:space="preserve"> </w:t>
      </w:r>
      <w:r w:rsidRPr="006D4934">
        <w:rPr>
          <w:rFonts w:ascii="Candara" w:hAnsi="Candara"/>
          <w:sz w:val="24"/>
          <w:szCs w:val="24"/>
        </w:rPr>
        <w:t>menyakiti</w:t>
      </w:r>
      <w:r w:rsidRPr="006D4934">
        <w:rPr>
          <w:rFonts w:ascii="Candara" w:hAnsi="Candara"/>
          <w:spacing w:val="43"/>
          <w:sz w:val="24"/>
          <w:szCs w:val="24"/>
        </w:rPr>
        <w:t xml:space="preserve"> </w:t>
      </w:r>
      <w:r w:rsidRPr="006D4934">
        <w:rPr>
          <w:rFonts w:ascii="Candara" w:hAnsi="Candara"/>
          <w:sz w:val="24"/>
          <w:szCs w:val="24"/>
        </w:rPr>
        <w:t xml:space="preserve">teman </w:t>
      </w:r>
      <w:r w:rsidRPr="006D4934">
        <w:rPr>
          <w:rFonts w:ascii="Candara" w:hAnsi="Candara"/>
          <w:spacing w:val="47"/>
          <w:sz w:val="24"/>
          <w:szCs w:val="24"/>
        </w:rPr>
        <w:t xml:space="preserve"> </w:t>
      </w:r>
      <w:r w:rsidRPr="006D4934">
        <w:rPr>
          <w:rFonts w:ascii="Candara" w:hAnsi="Candara"/>
          <w:sz w:val="24"/>
          <w:szCs w:val="24"/>
        </w:rPr>
        <w:t xml:space="preserve">berarti </w:t>
      </w:r>
      <w:r w:rsidRPr="006D4934">
        <w:rPr>
          <w:rFonts w:ascii="Candara" w:hAnsi="Candara"/>
          <w:spacing w:val="30"/>
          <w:sz w:val="24"/>
          <w:szCs w:val="24"/>
        </w:rPr>
        <w:t xml:space="preserve"> </w:t>
      </w:r>
      <w:r w:rsidRPr="006D4934">
        <w:rPr>
          <w:rFonts w:ascii="Candara" w:hAnsi="Candara"/>
          <w:sz w:val="24"/>
          <w:szCs w:val="24"/>
        </w:rPr>
        <w:t>menyakiti</w:t>
      </w:r>
      <w:r w:rsidRPr="006D4934">
        <w:rPr>
          <w:rFonts w:ascii="Candara" w:hAnsi="Candara"/>
          <w:spacing w:val="43"/>
          <w:sz w:val="24"/>
          <w:szCs w:val="24"/>
        </w:rPr>
        <w:t xml:space="preserve"> </w:t>
      </w:r>
      <w:r w:rsidRPr="006D4934">
        <w:rPr>
          <w:rFonts w:ascii="Candara" w:hAnsi="Candara"/>
          <w:sz w:val="24"/>
          <w:szCs w:val="24"/>
        </w:rPr>
        <w:t xml:space="preserve">diri  </w:t>
      </w:r>
      <w:r w:rsidRPr="006D4934">
        <w:rPr>
          <w:rFonts w:ascii="Candara" w:hAnsi="Candara"/>
          <w:spacing w:val="2"/>
          <w:sz w:val="24"/>
          <w:szCs w:val="24"/>
        </w:rPr>
        <w:t xml:space="preserve"> </w:t>
      </w:r>
      <w:r w:rsidRPr="006D4934">
        <w:rPr>
          <w:rFonts w:ascii="Candara" w:hAnsi="Candara"/>
          <w:sz w:val="24"/>
          <w:szCs w:val="24"/>
        </w:rPr>
        <w:t>sendiri,</w:t>
      </w:r>
      <w:r w:rsidRPr="006D4934">
        <w:rPr>
          <w:rFonts w:ascii="Candara" w:hAnsi="Candara"/>
          <w:spacing w:val="21"/>
          <w:sz w:val="24"/>
          <w:szCs w:val="24"/>
        </w:rPr>
        <w:t xml:space="preserve"> </w:t>
      </w:r>
      <w:r w:rsidRPr="006D4934">
        <w:rPr>
          <w:rFonts w:ascii="Candara" w:hAnsi="Candara"/>
          <w:sz w:val="24"/>
          <w:szCs w:val="24"/>
        </w:rPr>
        <w:t xml:space="preserve">dan </w:t>
      </w:r>
      <w:r w:rsidRPr="006D4934">
        <w:rPr>
          <w:rFonts w:ascii="Candara" w:hAnsi="Candara"/>
          <w:spacing w:val="4"/>
          <w:sz w:val="24"/>
          <w:szCs w:val="24"/>
        </w:rPr>
        <w:t xml:space="preserve"> </w:t>
      </w:r>
      <w:r w:rsidRPr="006D4934">
        <w:rPr>
          <w:rFonts w:ascii="Candara" w:hAnsi="Candara"/>
          <w:sz w:val="24"/>
          <w:szCs w:val="24"/>
        </w:rPr>
        <w:t>menyakiti</w:t>
      </w:r>
      <w:r w:rsidRPr="006D4934">
        <w:rPr>
          <w:rFonts w:ascii="Candara" w:hAnsi="Candara"/>
          <w:spacing w:val="-18"/>
          <w:sz w:val="24"/>
          <w:szCs w:val="24"/>
        </w:rPr>
        <w:t xml:space="preserve"> </w:t>
      </w:r>
      <w:r w:rsidRPr="006D4934">
        <w:rPr>
          <w:rFonts w:ascii="Candara" w:hAnsi="Candara"/>
          <w:sz w:val="24"/>
          <w:szCs w:val="24"/>
        </w:rPr>
        <w:t>saudara sendiri.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5"/>
        <w:jc w:val="both"/>
        <w:rPr>
          <w:rFonts w:ascii="Candara" w:hAnsi="Candara"/>
          <w:sz w:val="24"/>
          <w:szCs w:val="24"/>
        </w:rPr>
      </w:pPr>
      <w:r w:rsidRPr="006D4934">
        <w:rPr>
          <w:rFonts w:ascii="Candara" w:hAnsi="Candara"/>
          <w:sz w:val="24"/>
          <w:szCs w:val="24"/>
        </w:rPr>
        <w:t>Menyakiti</w:t>
      </w:r>
      <w:r w:rsidRPr="006D4934">
        <w:rPr>
          <w:rFonts w:ascii="Candara" w:hAnsi="Candara"/>
          <w:spacing w:val="-16"/>
          <w:sz w:val="24"/>
          <w:szCs w:val="24"/>
        </w:rPr>
        <w:t xml:space="preserve"> </w:t>
      </w:r>
      <w:r w:rsidRPr="006D4934">
        <w:rPr>
          <w:rFonts w:ascii="Candara" w:hAnsi="Candara"/>
          <w:sz w:val="24"/>
          <w:szCs w:val="24"/>
        </w:rPr>
        <w:t>orang</w:t>
      </w:r>
      <w:r w:rsidRPr="006D4934">
        <w:rPr>
          <w:rFonts w:ascii="Candara" w:hAnsi="Candara"/>
          <w:spacing w:val="51"/>
          <w:sz w:val="24"/>
          <w:szCs w:val="24"/>
        </w:rPr>
        <w:t xml:space="preserve"> </w:t>
      </w:r>
      <w:r w:rsidRPr="006D4934">
        <w:rPr>
          <w:rFonts w:ascii="Candara" w:hAnsi="Candara"/>
          <w:sz w:val="24"/>
          <w:szCs w:val="24"/>
        </w:rPr>
        <w:t xml:space="preserve">lain </w:t>
      </w:r>
      <w:r w:rsidRPr="006D4934">
        <w:rPr>
          <w:rFonts w:ascii="Candara" w:hAnsi="Candara"/>
          <w:spacing w:val="12"/>
          <w:sz w:val="24"/>
          <w:szCs w:val="24"/>
        </w:rPr>
        <w:t xml:space="preserve"> </w:t>
      </w:r>
      <w:r w:rsidRPr="006D4934">
        <w:rPr>
          <w:rFonts w:ascii="Candara" w:hAnsi="Candara"/>
          <w:sz w:val="24"/>
          <w:szCs w:val="24"/>
        </w:rPr>
        <w:t>berarti</w:t>
      </w:r>
      <w:r w:rsidRPr="006D4934">
        <w:rPr>
          <w:rFonts w:ascii="Candara" w:hAnsi="Candara"/>
          <w:spacing w:val="41"/>
          <w:sz w:val="24"/>
          <w:szCs w:val="24"/>
        </w:rPr>
        <w:t xml:space="preserve"> </w:t>
      </w:r>
      <w:r w:rsidRPr="006D4934">
        <w:rPr>
          <w:rFonts w:ascii="Candara" w:hAnsi="Candara"/>
          <w:sz w:val="24"/>
          <w:szCs w:val="24"/>
        </w:rPr>
        <w:t>sudah</w:t>
      </w:r>
      <w:r w:rsidRPr="006D4934">
        <w:rPr>
          <w:rFonts w:ascii="Candara" w:hAnsi="Candara"/>
          <w:spacing w:val="55"/>
          <w:sz w:val="24"/>
          <w:szCs w:val="24"/>
        </w:rPr>
        <w:t xml:space="preserve"> </w:t>
      </w:r>
      <w:r w:rsidRPr="006D4934">
        <w:rPr>
          <w:rFonts w:ascii="Candara" w:hAnsi="Candara"/>
          <w:sz w:val="24"/>
          <w:szCs w:val="24"/>
        </w:rPr>
        <w:t>membuatnya</w:t>
      </w:r>
      <w:r w:rsidRPr="006D4934">
        <w:rPr>
          <w:rFonts w:ascii="Candara" w:hAnsi="Candara"/>
          <w:spacing w:val="59"/>
          <w:sz w:val="24"/>
          <w:szCs w:val="24"/>
        </w:rPr>
        <w:t xml:space="preserve"> </w:t>
      </w:r>
      <w:r w:rsidRPr="006D4934">
        <w:rPr>
          <w:rFonts w:ascii="Candara" w:hAnsi="Candara"/>
          <w:sz w:val="24"/>
          <w:szCs w:val="24"/>
        </w:rPr>
        <w:t>sedih</w:t>
      </w:r>
      <w:r w:rsidRPr="006D4934">
        <w:rPr>
          <w:rFonts w:ascii="Candara" w:hAnsi="Candara"/>
          <w:spacing w:val="32"/>
          <w:sz w:val="24"/>
          <w:szCs w:val="24"/>
        </w:rPr>
        <w:t xml:space="preserve"> </w:t>
      </w:r>
      <w:r w:rsidRPr="006D4934">
        <w:rPr>
          <w:rFonts w:ascii="Candara" w:hAnsi="Candara"/>
          <w:sz w:val="24"/>
          <w:szCs w:val="24"/>
        </w:rPr>
        <w:t>dan</w:t>
      </w:r>
      <w:r w:rsidRPr="006D4934">
        <w:rPr>
          <w:rFonts w:ascii="Candara" w:hAnsi="Candara"/>
          <w:spacing w:val="43"/>
          <w:sz w:val="24"/>
          <w:szCs w:val="24"/>
        </w:rPr>
        <w:t xml:space="preserve"> </w:t>
      </w:r>
      <w:r w:rsidRPr="006D4934">
        <w:rPr>
          <w:rFonts w:ascii="Candara" w:hAnsi="Candara"/>
          <w:sz w:val="24"/>
          <w:szCs w:val="24"/>
        </w:rPr>
        <w:t>terluka.</w:t>
      </w:r>
      <w:r w:rsidRPr="006D4934">
        <w:rPr>
          <w:rFonts w:ascii="Candara" w:hAnsi="Candara"/>
          <w:spacing w:val="15"/>
          <w:sz w:val="24"/>
          <w:szCs w:val="24"/>
        </w:rPr>
        <w:t xml:space="preserve"> </w:t>
      </w:r>
      <w:r w:rsidRPr="006D4934">
        <w:rPr>
          <w:rFonts w:ascii="Candara" w:hAnsi="Candara"/>
          <w:sz w:val="24"/>
          <w:szCs w:val="24"/>
        </w:rPr>
        <w:t>Bagaimana</w:t>
      </w:r>
      <w:r w:rsidRPr="006D4934">
        <w:rPr>
          <w:rFonts w:ascii="Candara" w:hAnsi="Candara"/>
          <w:spacing w:val="11"/>
          <w:sz w:val="24"/>
          <w:szCs w:val="24"/>
        </w:rPr>
        <w:t xml:space="preserve"> </w:t>
      </w:r>
      <w:r w:rsidRPr="006D4934">
        <w:rPr>
          <w:rFonts w:ascii="Candara" w:hAnsi="Candara"/>
          <w:sz w:val="24"/>
          <w:szCs w:val="24"/>
        </w:rPr>
        <w:t xml:space="preserve">jika yang </w:t>
      </w:r>
      <w:r w:rsidRPr="006D4934">
        <w:rPr>
          <w:rFonts w:ascii="Candara" w:hAnsi="Candara"/>
          <w:spacing w:val="29"/>
          <w:sz w:val="24"/>
          <w:szCs w:val="24"/>
        </w:rPr>
        <w:t xml:space="preserve"> </w:t>
      </w:r>
      <w:r w:rsidRPr="006D4934">
        <w:rPr>
          <w:rFonts w:ascii="Candara" w:hAnsi="Candara"/>
          <w:sz w:val="24"/>
          <w:szCs w:val="24"/>
        </w:rPr>
        <w:t>disakiti</w:t>
      </w:r>
      <w:r w:rsidRPr="006D4934">
        <w:rPr>
          <w:rFonts w:ascii="Candara" w:hAnsi="Candara"/>
          <w:spacing w:val="22"/>
          <w:sz w:val="24"/>
          <w:szCs w:val="24"/>
        </w:rPr>
        <w:t xml:space="preserve"> </w:t>
      </w:r>
      <w:r w:rsidRPr="006D4934">
        <w:rPr>
          <w:rFonts w:ascii="Candara" w:hAnsi="Candara"/>
          <w:sz w:val="24"/>
          <w:szCs w:val="24"/>
        </w:rPr>
        <w:t xml:space="preserve">kita? </w:t>
      </w:r>
      <w:r w:rsidRPr="006D4934">
        <w:rPr>
          <w:rFonts w:ascii="Candara" w:hAnsi="Candara"/>
          <w:spacing w:val="1"/>
          <w:sz w:val="24"/>
          <w:szCs w:val="24"/>
        </w:rPr>
        <w:t xml:space="preserve"> </w:t>
      </w:r>
      <w:r w:rsidRPr="006D4934">
        <w:rPr>
          <w:rFonts w:ascii="Candara" w:hAnsi="Candara"/>
          <w:sz w:val="24"/>
          <w:szCs w:val="24"/>
        </w:rPr>
        <w:t>Akan  terluka</w:t>
      </w:r>
      <w:r w:rsidRPr="006D4934">
        <w:rPr>
          <w:rFonts w:ascii="Candara" w:hAnsi="Candara"/>
          <w:spacing w:val="21"/>
          <w:sz w:val="24"/>
          <w:szCs w:val="24"/>
        </w:rPr>
        <w:t xml:space="preserve"> </w:t>
      </w:r>
      <w:r w:rsidRPr="006D4934">
        <w:rPr>
          <w:rFonts w:ascii="Candara" w:hAnsi="Candara"/>
          <w:sz w:val="24"/>
          <w:szCs w:val="24"/>
        </w:rPr>
        <w:t>bukan?</w:t>
      </w:r>
      <w:r w:rsidRPr="006D4934">
        <w:rPr>
          <w:rFonts w:ascii="Candara" w:hAnsi="Candara"/>
          <w:spacing w:val="14"/>
          <w:sz w:val="24"/>
          <w:szCs w:val="24"/>
        </w:rPr>
        <w:t xml:space="preserve"> </w:t>
      </w:r>
      <w:r w:rsidRPr="006D4934">
        <w:rPr>
          <w:rFonts w:ascii="Candara" w:hAnsi="Candara"/>
          <w:sz w:val="24"/>
          <w:szCs w:val="24"/>
        </w:rPr>
        <w:t xml:space="preserve">Nah, </w:t>
      </w:r>
      <w:r w:rsidRPr="006D4934">
        <w:rPr>
          <w:rFonts w:ascii="Candara" w:hAnsi="Candara"/>
          <w:spacing w:val="23"/>
          <w:sz w:val="24"/>
          <w:szCs w:val="24"/>
        </w:rPr>
        <w:t xml:space="preserve"> </w:t>
      </w:r>
      <w:r w:rsidRPr="006D4934">
        <w:rPr>
          <w:rFonts w:ascii="Candara" w:hAnsi="Candara"/>
          <w:sz w:val="24"/>
          <w:szCs w:val="24"/>
        </w:rPr>
        <w:t>sebaiknya</w:t>
      </w:r>
      <w:r w:rsidRPr="006D4934">
        <w:rPr>
          <w:rFonts w:ascii="Candara" w:hAnsi="Candara"/>
          <w:spacing w:val="24"/>
          <w:sz w:val="24"/>
          <w:szCs w:val="24"/>
        </w:rPr>
        <w:t xml:space="preserve"> </w:t>
      </w:r>
      <w:r w:rsidRPr="006D4934">
        <w:rPr>
          <w:rFonts w:ascii="Candara" w:hAnsi="Candara"/>
          <w:sz w:val="24"/>
          <w:szCs w:val="24"/>
        </w:rPr>
        <w:t>jangan</w:t>
      </w:r>
      <w:r w:rsidRPr="006D4934">
        <w:rPr>
          <w:rFonts w:ascii="Candara" w:hAnsi="Candara"/>
          <w:spacing w:val="28"/>
          <w:sz w:val="24"/>
          <w:szCs w:val="24"/>
        </w:rPr>
        <w:t xml:space="preserve"> </w:t>
      </w:r>
      <w:r w:rsidRPr="006D4934">
        <w:rPr>
          <w:rFonts w:ascii="Candara" w:hAnsi="Candara"/>
          <w:sz w:val="24"/>
          <w:szCs w:val="24"/>
        </w:rPr>
        <w:t>menyakiti orang</w:t>
      </w:r>
      <w:r w:rsidRPr="006D4934">
        <w:rPr>
          <w:rFonts w:ascii="Candara" w:hAnsi="Candara"/>
          <w:spacing w:val="37"/>
          <w:sz w:val="24"/>
          <w:szCs w:val="24"/>
        </w:rPr>
        <w:t xml:space="preserve"> </w:t>
      </w:r>
      <w:r w:rsidRPr="006D4934">
        <w:rPr>
          <w:rFonts w:ascii="Candara" w:hAnsi="Candara"/>
          <w:sz w:val="24"/>
          <w:szCs w:val="24"/>
        </w:rPr>
        <w:t>lain jika</w:t>
      </w:r>
      <w:r w:rsidRPr="006D4934">
        <w:rPr>
          <w:rFonts w:ascii="Candara" w:hAnsi="Candara"/>
          <w:spacing w:val="20"/>
          <w:sz w:val="24"/>
          <w:szCs w:val="24"/>
        </w:rPr>
        <w:t xml:space="preserve"> </w:t>
      </w:r>
      <w:r w:rsidRPr="006D4934">
        <w:rPr>
          <w:rFonts w:ascii="Candara" w:hAnsi="Candara"/>
          <w:sz w:val="24"/>
          <w:szCs w:val="24"/>
        </w:rPr>
        <w:t xml:space="preserve">tidak </w:t>
      </w:r>
      <w:r w:rsidRPr="006D4934">
        <w:rPr>
          <w:rFonts w:ascii="Candara" w:hAnsi="Candara"/>
          <w:spacing w:val="14"/>
          <w:sz w:val="24"/>
          <w:szCs w:val="24"/>
        </w:rPr>
        <w:t xml:space="preserve"> </w:t>
      </w:r>
      <w:r w:rsidRPr="006D4934">
        <w:rPr>
          <w:rFonts w:ascii="Candara" w:hAnsi="Candara"/>
          <w:sz w:val="24"/>
          <w:szCs w:val="24"/>
        </w:rPr>
        <w:t>ingin</w:t>
      </w:r>
      <w:r w:rsidRPr="006D4934">
        <w:rPr>
          <w:rFonts w:ascii="Candara" w:hAnsi="Candara"/>
          <w:spacing w:val="51"/>
          <w:sz w:val="24"/>
          <w:szCs w:val="24"/>
        </w:rPr>
        <w:t xml:space="preserve"> </w:t>
      </w:r>
      <w:r w:rsidRPr="006D4934">
        <w:rPr>
          <w:rFonts w:ascii="Candara" w:hAnsi="Candara"/>
          <w:sz w:val="24"/>
          <w:szCs w:val="24"/>
        </w:rPr>
        <w:t>disakiti.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B75ED1">
      <w:pPr>
        <w:spacing w:line="286" w:lineRule="auto"/>
        <w:ind w:left="110" w:right="72"/>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rPr>
        <w:pict>
          <v:group id="_x0000_s7881" style="position:absolute;left:0;text-align:left;margin-left:200.55pt;margin-top:104pt;width:160.55pt;height:165.6pt;z-index:-2086;mso-position-horizontal-relative:page" coordorigin="4011,2080" coordsize="3211,3312">
            <v:shape id="_x0000_s7893" style="position:absolute;left:4011;top:2080;width:3211;height:3312" coordorigin="4011,2080" coordsize="3211,3312" path="m4597,2840r-42,-13l4519,2801r-25,-35l4479,2724r-1,-22l4478,2220r6,-43l4504,2138r30,-31l4573,2087r44,-7l5492,2080r39,5l5570,2103r31,29l5622,2169r7,21l6551,2190r13,l6586,2194r22,6l6628,2209r18,12l6639,2313r-11,-18l6613,2279r-18,-12l6574,2260r-23,-3l5481,2257r-23,3l5460,2192r23,-2l5553,2190r-8,-14l5531,2161r-17,-11l5492,2147r-878,l4572,2162r-24,35l4545,2220r,485l4560,2747r35,24l4617,2774r142,l4768,2776r18,11l4793,2808r,153l5008,2782r6,-5l5021,2774r298,l5319,2354r1,-13l5319,2943r,-101l5041,2842r-260,216l4779,3059r-18,7l4744,3062r-13,-12l4726,3032r,-190l4617,2842r-20,-2xe" fillcolor="black" stroked="f">
              <v:path arrowok="t"/>
            </v:shape>
            <v:shape id="_x0000_s7892" style="position:absolute;left:4011;top:2080;width:3211;height:3312" coordorigin="4011,2080" coordsize="3211,3312" path="m5560,2640r3,-17l5574,2609r19,-5l6440,2604r15,3l6469,2618r5,17l6471,2652r-11,14l6440,2671r-847,l5578,2668r-13,-11l5560,2640xe" fillcolor="black" stroked="f">
              <v:path arrowok="t"/>
            </v:shape>
            <v:shape id="_x0000_s7891" style="position:absolute;left:4011;top:2080;width:3211;height:3312" coordorigin="4011,2080" coordsize="3211,3312" path="m5560,2829r3,-17l5574,2798r19,-5l6123,2793r14,3l6151,2807r5,17l6153,2841r-11,14l6123,2860r-530,l5578,2857r-13,-11l5560,2829xe" fillcolor="black" stroked="f">
              <v:path arrowok="t"/>
            </v:shape>
            <v:shape id="_x0000_s7890" style="position:absolute;left:4011;top:2080;width:3211;height:3312" coordorigin="4011,2080" coordsize="3211,3312" path="m6300,2829r3,-17l6315,2798r19,-5l6440,2793r15,3l6469,2807r5,17l6471,2841r-11,14l6440,2860r-106,l6319,2857r-13,-11l6300,2829xe" fillcolor="black" stroked="f">
              <v:path arrowok="t"/>
            </v:shape>
            <v:shape id="_x0000_s7889" style="position:absolute;left:4011;top:2080;width:3211;height:3312" coordorigin="4011,2080" coordsize="3211,3312" path="m4401,3341r-18,20l4366,3383r-15,22l4354,3294r24,-22l4403,3252r27,-18l4458,3218r29,-14l4518,3193r32,-9l4582,3177r34,-4l4650,3171r34,2l4718,3177r33,7l4782,3193r31,11l4842,3218r28,16l4897,3252r25,20l4946,3294r22,24l4988,3343r18,27l5022,3398r14,30l5047,3458r10,32l5063,3523r4,33l5069,3591r-2,34l5063,3659r-6,32l5047,3723r-11,31l5022,3783r-16,28l4988,3838r-20,25l4946,3887r-24,22l4897,3929r-27,18l4842,3963r-29,14l4782,3989r-31,9l4718,4005r-34,4l4650,4010r-34,-1l4582,4005r-32,-7l4518,3989r-31,-12l4458,3963r-28,-16l4403,3929r-25,-20l4354,3887r-22,-24l4312,3838r-18,-27l4278,3783r-13,-29l4253,3723r-9,-32l4237,3659r-4,-34l4232,3591r1,-35l4237,3523r7,-33l4253,3458r12,-30l4278,3398r16,-28l4312,3343r-3,163l4303,3534r-3,28l4299,3591r1,29l4303,3648r6,27l4316,3702r10,26l4338,3753r13,23l4366,3799r17,21l4401,3840r20,18l4442,3875r23,15l4488,3904r25,11l4539,3925r27,8l4593,3938r28,4l4650,3943r29,-1l4707,3938r28,-5l4762,3925r25,-10l4812,3904r24,-14l4858,3875r21,-17l4899,3840r18,-20l4934,3799r15,-23l4963,3753r11,-25l4984,3702r8,-27l4997,3648r4,-28l5002,3591r-1,-29l4997,3534r-5,-28l4984,3479r-10,-26l4963,3429r-14,-24l4934,3383r-17,-22l4899,3341r-20,-18l4858,3306r-22,-15l4812,3278r-25,-12l4762,3256r-27,-7l4707,3243r-28,-3l4650,3238r-29,2l4593,3243r-27,6l4539,3256r-26,10l4488,3278r-23,13l4442,3306r-21,17l4401,3341xe" fillcolor="black" stroked="f">
              <v:path arrowok="t"/>
            </v:shape>
            <v:shape id="_x0000_s7888" style="position:absolute;left:4011;top:2080;width:3211;height:3312" coordorigin="4011,2080" coordsize="3211,3312" path="m4338,3429r-12,24l4316,3479r-7,27l4312,3343r20,-25l4354,3294r-3,111l4338,3429xe" fillcolor="black" stroked="f">
              <v:path arrowok="t"/>
            </v:shape>
            <v:shape id="_x0000_s7887" style="position:absolute;left:4011;top:2080;width:3211;height:3312" coordorigin="4011,2080" coordsize="3211,3312" path="m6746,3204r-26,62l6695,3256r-27,-7l6641,3243r-23,-70l6651,3177r33,7l6716,3193r30,11xe" fillcolor="black" stroked="f">
              <v:path arrowok="t"/>
            </v:shape>
            <v:shape id="_x0000_s7886" style="position:absolute;left:4011;top:2080;width:3211;height:3312" coordorigin="4011,2080" coordsize="3211,3312" path="m4096,4260r11,-16l4099,4416r-5,20l4089,4457r-3,-180l4096,4260xe" fillcolor="black" stroked="f">
              <v:path arrowok="t"/>
            </v:shape>
            <v:shape id="_x0000_s7885" style="position:absolute;left:4011;top:2080;width:3211;height:3312" coordorigin="4011,2080" coordsize="3211,3312" path="m6029,4260r11,-16l6051,4227r12,-15l6075,4197r22,-24l6112,4159r16,-14l6144,4132r17,-12l6178,4109r18,-10l6214,4089r19,-8l6252,4074r19,-5l6291,4064r20,-4l6332,4058r21,-1l6360,4057r19,1l6399,4060r184,25l6767,4060r78,6l6914,4086r65,30l7038,4157r53,50l7136,4266r36,66l7199,4404r17,77l7222,4562r,796l7221,5367r-12,18l7188,5392r-1210,l5969,5391r-18,-12l5944,5358r,-805l5949,4490r11,-61l5977,4369r23,-56l6011,4562r,763l7155,5325r,-763l7154,4526r-10,-70l7125,4391r-28,-59l7062,4278r-41,-47l6973,4192r-52,-31l6864,4140r-60,-12l6772,4127r-185,25l6584,4152r-5,l6391,4127r-13,-2l6365,4124r-12,l6338,4125r-20,2l6298,4131r-19,5l6260,4142r-18,8l6223,4159r-17,11l6189,4182r-17,13l6156,4209r-15,15l6126,4241r-12,15l6102,4272r-11,16l6081,4305r-10,17l6062,4340r-9,18l6046,4377r-7,19l6032,4416r-5,20l6022,4457r-3,-180l6029,4260xe" fillcolor="black" stroked="f">
              <v:path arrowok="t"/>
            </v:shape>
            <v:shape id="_x0000_s7884" style="position:absolute;left:4011;top:2080;width:3211;height:3312" coordorigin="4011,2080" coordsize="3211,3312" path="m6019,4277r3,180l6018,4477r-3,21l6013,4519r-2,21l6011,4562r-2,-267l6019,4277xe" fillcolor="black" stroked="f">
              <v:path arrowok="t"/>
            </v:shape>
            <v:shape id="_x0000_s7883" style="position:absolute;left:4011;top:2080;width:3211;height:3312" coordorigin="4011,2080" coordsize="3211,3312" path="m4011,4553r1,-21l4013,4511r2,-21l4018,4469r4,-20l4026,4429r6,-21l4037,4389r7,-20l4051,4350r8,-19l4067,4313r9,-18l4086,4277r3,180l4085,4477r-3,21l4080,4519r-2,21l4078,4562r,763l5222,5325r,-763l5217,4490r-15,-67l5179,4361r-31,-57l5109,4254r-44,-44l5014,4175r-54,-26l4901,4133r-62,-6l4654,4152r-3,l4645,4152r-188,-25l4445,4125r-13,-1l4420,4124r-15,1l4385,4127r-20,4l4346,4136r-19,6l4308,4150r-18,9l4273,4170r-17,12l4239,4195r-16,14l4208,4224r-15,17l4180,4256r-11,16l4158,4288r-11,17l4138,4322r-9,18l4120,4358r-8,19l4105,4396r-6,20l4107,4244r11,-17l4130,4212r12,-15l4164,4173r15,-14l4195,4145r16,-13l4228,4120r17,-11l4263,4099r18,-10l4299,4081r20,-7l4338,4069r20,-5l4378,4060r21,-2l4419,4057r7,l4446,4058r20,2l4650,4085r183,-25l4911,4066r70,20l5046,4116r59,41l5157,4207r45,59l5239,4332r27,72l5283,4481r6,81l5289,5358r-2,9l5276,5385r-21,7l4044,5392r-8,-1l4018,5379r-7,-21l4011,4553xe" fillcolor="black" stroked="f">
              <v:path arrowok="t"/>
            </v:shape>
            <v:shape id="_x0000_s7882" style="position:absolute;left:4011;top:2080;width:3211;height:3312" coordorigin="4011,2080" coordsize="3211,3312" path="m6345,3065r12,-18l6377,3040r174,l6570,3038r40,-17l6637,2987r10,-44l6647,2354r-2,-19l6639,2313r7,-92l6678,2251r22,37l6713,2331r1,23l6714,2943r-4,36l6695,3020r-25,36l6636,3083r-40,18l6551,3107r-140,l6411,3209r15,-7l6444,3195r19,-6l6482,3184r20,-5l6522,3176r20,-3l6563,3172r20,-1l6618,3173r23,70l6612,3240r-29,-2l6568,3239r-21,1l6527,3243r-21,4l6487,3252r-19,6l6449,3265r-18,8l6413,3282r-17,11l6396,3293r-17,11l6363,3317r-15,13l6343,3334r-28,29l6291,3395r-20,35l6254,3467r-12,40l6234,3548r-2,43l6233,3620r3,28l6242,3675r8,27l6259,3728r12,25l6284,3776r16,23l6316,3820r19,20l6354,3858r22,17l6398,3890r24,14l6446,3915r26,10l6499,3933r27,5l6555,3942r28,1l6612,3942r29,-4l6668,3933r27,-8l6720,3915r25,-11l6769,3890r22,-15l6812,3858r20,-18l6851,3820r16,-21l6882,3776r14,-23l6907,3728r10,-26l6925,3675r5,-27l6934,3620r1,-29l6934,3562r-4,-28l6925,3506r-8,-27l6907,3453r-11,-24l6882,3405r-15,-22l6851,3361r-19,-20l6812,3323r-21,-17l6769,3291r-24,-13l6720,3266r26,-62l6776,3218r28,16l6831,3252r25,20l6879,3294r22,24l6921,3343r18,27l6955,3398r14,30l6981,3458r9,32l6997,3523r4,33l7002,3591r-1,34l6997,3659r-7,32l6981,3723r-12,31l6955,3783r-16,28l6921,3838r-20,25l6879,3887r-23,22l6831,3929r-27,18l6776,3963r-30,14l6716,3989r-32,9l6651,4005r-33,4l6583,4010r-34,-1l6516,4005r-33,-7l6451,3989r-30,-12l6391,3963r-28,-16l6336,3929r-25,-20l6288,3887r-22,-24l6246,3838r-18,-27l6212,3783r-14,-29l6186,3723r-9,-32l6170,3659r-4,-34l6165,3591r,-5l6168,3543r6,-41l6185,3462r14,-38l6217,3388r22,-34l6263,3322r13,-15l6036,3107r-553,l5469,3107r-43,-10l5387,3076r-31,-29l5333,3009r-12,-43l5319,2943r1,-602l5329,2297r21,-39l5380,2227r37,-23l5460,2192r-2,68l5438,2268r-18,12l5395,2313r-8,27l5386,2347r,596l5395,2984r26,34l5460,3038r23,2l6056,3040r7,3l6069,3048r257,213l6332,3256r6,-4l6344,3247r,-173l6345,3065xe" fillcolor="black" stroked="f">
              <v:path arrowok="t"/>
            </v:shape>
            <w10:wrap anchorx="page"/>
          </v:group>
        </w:pict>
      </w:r>
      <w:r w:rsidR="007F5944" w:rsidRPr="006D4934">
        <w:rPr>
          <w:rFonts w:ascii="Candara" w:hAnsi="Candara"/>
          <w:sz w:val="24"/>
          <w:szCs w:val="24"/>
        </w:rPr>
        <w:t xml:space="preserve">Guru </w:t>
      </w:r>
      <w:r w:rsidR="007F5944" w:rsidRPr="006D4934">
        <w:rPr>
          <w:rFonts w:ascii="Candara" w:hAnsi="Candara"/>
          <w:spacing w:val="41"/>
          <w:sz w:val="24"/>
          <w:szCs w:val="24"/>
        </w:rPr>
        <w:t xml:space="preserve"> </w:t>
      </w:r>
      <w:r w:rsidR="007F5944" w:rsidRPr="006D4934">
        <w:rPr>
          <w:rFonts w:ascii="Candara" w:hAnsi="Candara"/>
          <w:sz w:val="24"/>
          <w:szCs w:val="24"/>
        </w:rPr>
        <w:t>selalu</w:t>
      </w:r>
      <w:r w:rsidR="007F5944" w:rsidRPr="006D4934">
        <w:rPr>
          <w:rFonts w:ascii="Candara" w:hAnsi="Candara"/>
          <w:spacing w:val="-2"/>
          <w:sz w:val="24"/>
          <w:szCs w:val="24"/>
        </w:rPr>
        <w:t xml:space="preserve"> </w:t>
      </w:r>
      <w:r w:rsidR="007F5944" w:rsidRPr="006D4934">
        <w:rPr>
          <w:rFonts w:ascii="Candara" w:hAnsi="Candara"/>
          <w:sz w:val="24"/>
          <w:szCs w:val="24"/>
        </w:rPr>
        <w:t>berpesan</w:t>
      </w:r>
      <w:r w:rsidR="007F5944" w:rsidRPr="006D4934">
        <w:rPr>
          <w:rFonts w:ascii="Candara" w:hAnsi="Candara"/>
          <w:spacing w:val="46"/>
          <w:sz w:val="24"/>
          <w:szCs w:val="24"/>
        </w:rPr>
        <w:t xml:space="preserve"> </w:t>
      </w:r>
      <w:r w:rsidR="007F5944" w:rsidRPr="006D4934">
        <w:rPr>
          <w:rFonts w:ascii="Candara" w:hAnsi="Candara"/>
          <w:sz w:val="24"/>
          <w:szCs w:val="24"/>
        </w:rPr>
        <w:t>agar</w:t>
      </w:r>
      <w:r w:rsidR="007F5944" w:rsidRPr="006D4934">
        <w:rPr>
          <w:rFonts w:ascii="Candara" w:hAnsi="Candara"/>
          <w:spacing w:val="20"/>
          <w:sz w:val="24"/>
          <w:szCs w:val="24"/>
        </w:rPr>
        <w:t xml:space="preserve"> </w:t>
      </w:r>
      <w:r w:rsidR="007F5944" w:rsidRPr="006D4934">
        <w:rPr>
          <w:rFonts w:ascii="Candara" w:hAnsi="Candara"/>
          <w:sz w:val="24"/>
          <w:szCs w:val="24"/>
        </w:rPr>
        <w:t>menjaga</w:t>
      </w:r>
      <w:r w:rsidR="007F5944" w:rsidRPr="006D4934">
        <w:rPr>
          <w:rFonts w:ascii="Candara" w:hAnsi="Candara"/>
          <w:spacing w:val="4"/>
          <w:sz w:val="24"/>
          <w:szCs w:val="24"/>
        </w:rPr>
        <w:t xml:space="preserve"> </w:t>
      </w:r>
      <w:r w:rsidR="007F5944" w:rsidRPr="006D4934">
        <w:rPr>
          <w:rFonts w:ascii="Candara" w:hAnsi="Candara"/>
          <w:sz w:val="24"/>
          <w:szCs w:val="24"/>
        </w:rPr>
        <w:t>perasaan</w:t>
      </w:r>
      <w:r w:rsidR="007F5944" w:rsidRPr="006D4934">
        <w:rPr>
          <w:rFonts w:ascii="Candara" w:hAnsi="Candara"/>
          <w:spacing w:val="54"/>
          <w:sz w:val="24"/>
          <w:szCs w:val="24"/>
        </w:rPr>
        <w:t xml:space="preserve"> </w:t>
      </w:r>
      <w:r w:rsidR="007F5944" w:rsidRPr="006D4934">
        <w:rPr>
          <w:rFonts w:ascii="Candara" w:hAnsi="Candara"/>
          <w:sz w:val="24"/>
          <w:szCs w:val="24"/>
        </w:rPr>
        <w:t>teman</w:t>
      </w:r>
      <w:r w:rsidR="007F5944" w:rsidRPr="006D4934">
        <w:rPr>
          <w:rFonts w:ascii="Candara" w:hAnsi="Candara"/>
          <w:spacing w:val="38"/>
          <w:sz w:val="24"/>
          <w:szCs w:val="24"/>
        </w:rPr>
        <w:t xml:space="preserve"> </w:t>
      </w:r>
      <w:r w:rsidR="007F5944" w:rsidRPr="006D4934">
        <w:rPr>
          <w:rFonts w:ascii="Candara" w:hAnsi="Candara"/>
          <w:sz w:val="24"/>
          <w:szCs w:val="24"/>
        </w:rPr>
        <w:t>dan</w:t>
      </w:r>
      <w:r w:rsidR="007F5944" w:rsidRPr="006D4934">
        <w:rPr>
          <w:rFonts w:ascii="Candara" w:hAnsi="Candara"/>
          <w:spacing w:val="30"/>
          <w:sz w:val="24"/>
          <w:szCs w:val="24"/>
        </w:rPr>
        <w:t xml:space="preserve"> </w:t>
      </w:r>
      <w:r w:rsidR="007F5944" w:rsidRPr="006D4934">
        <w:rPr>
          <w:rFonts w:ascii="Candara" w:hAnsi="Candara"/>
          <w:sz w:val="24"/>
          <w:szCs w:val="24"/>
        </w:rPr>
        <w:t>orang</w:t>
      </w:r>
      <w:r w:rsidR="007F5944" w:rsidRPr="006D4934">
        <w:rPr>
          <w:rFonts w:ascii="Candara" w:hAnsi="Candara"/>
          <w:spacing w:val="15"/>
          <w:sz w:val="24"/>
          <w:szCs w:val="24"/>
        </w:rPr>
        <w:t xml:space="preserve"> </w:t>
      </w:r>
      <w:r w:rsidR="007F5944" w:rsidRPr="006D4934">
        <w:rPr>
          <w:rFonts w:ascii="Candara" w:hAnsi="Candara"/>
          <w:sz w:val="24"/>
          <w:szCs w:val="24"/>
        </w:rPr>
        <w:t xml:space="preserve">lain, </w:t>
      </w:r>
      <w:r w:rsidR="007F5944" w:rsidRPr="006D4934">
        <w:rPr>
          <w:rFonts w:ascii="Candara" w:hAnsi="Candara"/>
          <w:spacing w:val="10"/>
          <w:sz w:val="24"/>
          <w:szCs w:val="24"/>
        </w:rPr>
        <w:t xml:space="preserve"> </w:t>
      </w:r>
      <w:r w:rsidR="007F5944" w:rsidRPr="006D4934">
        <w:rPr>
          <w:rFonts w:ascii="Candara" w:hAnsi="Candara"/>
          <w:sz w:val="24"/>
          <w:szCs w:val="24"/>
        </w:rPr>
        <w:t>sehingga</w:t>
      </w:r>
      <w:r w:rsidR="007F5944" w:rsidRPr="006D4934">
        <w:rPr>
          <w:rFonts w:ascii="Candara" w:hAnsi="Candara"/>
          <w:spacing w:val="22"/>
          <w:sz w:val="24"/>
          <w:szCs w:val="24"/>
        </w:rPr>
        <w:t xml:space="preserve"> </w:t>
      </w:r>
      <w:r w:rsidR="007F5944" w:rsidRPr="006D4934">
        <w:rPr>
          <w:rFonts w:ascii="Candara" w:hAnsi="Candara"/>
          <w:sz w:val="24"/>
          <w:szCs w:val="24"/>
        </w:rPr>
        <w:t xml:space="preserve">bisa membuat </w:t>
      </w:r>
      <w:r w:rsidR="007F5944" w:rsidRPr="006D4934">
        <w:rPr>
          <w:rFonts w:ascii="Candara" w:hAnsi="Candara"/>
          <w:spacing w:val="20"/>
          <w:sz w:val="24"/>
          <w:szCs w:val="24"/>
        </w:rPr>
        <w:t xml:space="preserve"> </w:t>
      </w:r>
      <w:r w:rsidR="007F5944" w:rsidRPr="006D4934">
        <w:rPr>
          <w:rFonts w:ascii="Candara" w:hAnsi="Candara"/>
          <w:sz w:val="24"/>
          <w:szCs w:val="24"/>
        </w:rPr>
        <w:t xml:space="preserve">mereka  tersenyum </w:t>
      </w:r>
      <w:r w:rsidR="007F5944" w:rsidRPr="006D4934">
        <w:rPr>
          <w:rFonts w:ascii="Candara" w:hAnsi="Candara"/>
          <w:spacing w:val="3"/>
          <w:sz w:val="24"/>
          <w:szCs w:val="24"/>
        </w:rPr>
        <w:t xml:space="preserve"> </w:t>
      </w:r>
      <w:r w:rsidR="007F5944" w:rsidRPr="006D4934">
        <w:rPr>
          <w:rFonts w:ascii="Candara" w:hAnsi="Candara"/>
          <w:sz w:val="24"/>
          <w:szCs w:val="24"/>
        </w:rPr>
        <w:t>bahagia,</w:t>
      </w:r>
      <w:r w:rsidR="007F5944" w:rsidRPr="006D4934">
        <w:rPr>
          <w:rFonts w:ascii="Candara" w:hAnsi="Candara"/>
          <w:spacing w:val="48"/>
          <w:sz w:val="24"/>
          <w:szCs w:val="24"/>
        </w:rPr>
        <w:t xml:space="preserve"> </w:t>
      </w:r>
      <w:r w:rsidR="007F5944" w:rsidRPr="006D4934">
        <w:rPr>
          <w:rFonts w:ascii="Candara" w:hAnsi="Candara"/>
          <w:sz w:val="24"/>
          <w:szCs w:val="24"/>
        </w:rPr>
        <w:t>karena</w:t>
      </w:r>
      <w:r w:rsidR="007F5944" w:rsidRPr="006D4934">
        <w:rPr>
          <w:rFonts w:ascii="Candara" w:hAnsi="Candara"/>
          <w:spacing w:val="71"/>
          <w:sz w:val="24"/>
          <w:szCs w:val="24"/>
        </w:rPr>
        <w:t xml:space="preserve"> </w:t>
      </w:r>
      <w:r w:rsidR="007F5944" w:rsidRPr="006D4934">
        <w:rPr>
          <w:rFonts w:ascii="Candara" w:hAnsi="Candara"/>
          <w:sz w:val="24"/>
          <w:szCs w:val="24"/>
        </w:rPr>
        <w:t xml:space="preserve">itu </w:t>
      </w:r>
      <w:r w:rsidR="007F5944" w:rsidRPr="006D4934">
        <w:rPr>
          <w:rFonts w:ascii="Candara" w:hAnsi="Candara"/>
          <w:spacing w:val="54"/>
          <w:sz w:val="24"/>
          <w:szCs w:val="24"/>
        </w:rPr>
        <w:t xml:space="preserve"> </w:t>
      </w:r>
      <w:r w:rsidR="007F5944" w:rsidRPr="006D4934">
        <w:rPr>
          <w:rFonts w:ascii="Candara" w:hAnsi="Candara"/>
          <w:sz w:val="24"/>
          <w:szCs w:val="24"/>
        </w:rPr>
        <w:t>adalah</w:t>
      </w:r>
      <w:r w:rsidR="007F5944" w:rsidRPr="006D4934">
        <w:rPr>
          <w:rFonts w:ascii="Candara" w:hAnsi="Candara"/>
          <w:spacing w:val="57"/>
          <w:sz w:val="24"/>
          <w:szCs w:val="24"/>
        </w:rPr>
        <w:t xml:space="preserve"> </w:t>
      </w:r>
      <w:r w:rsidR="007F5944" w:rsidRPr="006D4934">
        <w:rPr>
          <w:rFonts w:ascii="Candara" w:hAnsi="Candara"/>
          <w:sz w:val="24"/>
          <w:szCs w:val="24"/>
        </w:rPr>
        <w:t xml:space="preserve">perbuatan </w:t>
      </w:r>
      <w:r w:rsidR="007F5944" w:rsidRPr="006D4934">
        <w:rPr>
          <w:rFonts w:ascii="Candara" w:hAnsi="Candara"/>
          <w:spacing w:val="9"/>
          <w:sz w:val="24"/>
          <w:szCs w:val="24"/>
        </w:rPr>
        <w:t xml:space="preserve"> </w:t>
      </w:r>
      <w:r w:rsidR="007F5944" w:rsidRPr="006D4934">
        <w:rPr>
          <w:rFonts w:ascii="Candara" w:hAnsi="Candara"/>
          <w:sz w:val="24"/>
          <w:szCs w:val="24"/>
        </w:rPr>
        <w:t xml:space="preserve">yang  </w:t>
      </w:r>
      <w:r w:rsidR="007F5944" w:rsidRPr="006D4934">
        <w:rPr>
          <w:rFonts w:ascii="Candara" w:hAnsi="Candara"/>
          <w:spacing w:val="21"/>
          <w:sz w:val="24"/>
          <w:szCs w:val="24"/>
        </w:rPr>
        <w:t xml:space="preserve"> </w:t>
      </w:r>
      <w:r w:rsidR="007F5944" w:rsidRPr="006D4934">
        <w:rPr>
          <w:rFonts w:ascii="Candara" w:hAnsi="Candara"/>
          <w:sz w:val="24"/>
          <w:szCs w:val="24"/>
        </w:rPr>
        <w:t>paling mulia</w:t>
      </w:r>
      <w:r w:rsidR="007F5944" w:rsidRPr="006D4934">
        <w:rPr>
          <w:rFonts w:ascii="Candara" w:hAnsi="Candara"/>
          <w:spacing w:val="-6"/>
          <w:sz w:val="24"/>
          <w:szCs w:val="24"/>
        </w:rPr>
        <w:t xml:space="preserve"> </w:t>
      </w:r>
      <w:r w:rsidR="007F5944" w:rsidRPr="006D4934">
        <w:rPr>
          <w:rFonts w:ascii="Candara" w:hAnsi="Candara"/>
          <w:sz w:val="24"/>
          <w:szCs w:val="24"/>
        </w:rPr>
        <w:t>di</w:t>
      </w:r>
      <w:r w:rsidR="007F5944" w:rsidRPr="006D4934">
        <w:rPr>
          <w:rFonts w:ascii="Candara" w:hAnsi="Candara"/>
          <w:spacing w:val="23"/>
          <w:sz w:val="24"/>
          <w:szCs w:val="24"/>
        </w:rPr>
        <w:t xml:space="preserve"> </w:t>
      </w:r>
      <w:r w:rsidR="007F5944" w:rsidRPr="006D4934">
        <w:rPr>
          <w:rFonts w:ascii="Candara" w:hAnsi="Candara"/>
          <w:sz w:val="24"/>
          <w:szCs w:val="24"/>
        </w:rPr>
        <w:t>mata</w:t>
      </w:r>
      <w:r w:rsidR="007F5944" w:rsidRPr="006D4934">
        <w:rPr>
          <w:rFonts w:ascii="Candara" w:hAnsi="Candara"/>
          <w:spacing w:val="-12"/>
          <w:sz w:val="24"/>
          <w:szCs w:val="24"/>
        </w:rPr>
        <w:t xml:space="preserve"> </w:t>
      </w:r>
      <w:r w:rsidR="007F5944" w:rsidRPr="006D4934">
        <w:rPr>
          <w:rFonts w:ascii="Candara" w:hAnsi="Candara"/>
          <w:sz w:val="24"/>
          <w:szCs w:val="24"/>
        </w:rPr>
        <w:t>Allah</w:t>
      </w:r>
      <w:r w:rsidR="007F5944" w:rsidRPr="006D4934">
        <w:rPr>
          <w:rFonts w:ascii="Candara" w:hAnsi="Candara"/>
          <w:spacing w:val="18"/>
          <w:sz w:val="24"/>
          <w:szCs w:val="24"/>
        </w:rPr>
        <w:t xml:space="preserve"> </w:t>
      </w:r>
      <w:r w:rsidR="007F5944" w:rsidRPr="006D4934">
        <w:rPr>
          <w:rFonts w:ascii="Candara" w:hAnsi="Candara"/>
          <w:sz w:val="24"/>
          <w:szCs w:val="24"/>
        </w:rPr>
        <w:t>SWT.</w:t>
      </w:r>
    </w:p>
    <w:p w:rsidR="00256EBE" w:rsidRPr="006D4934" w:rsidRDefault="00256EBE">
      <w:pPr>
        <w:spacing w:before="4"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rsidP="0064506B">
      <w:pPr>
        <w:pStyle w:val="Heading1"/>
      </w:pPr>
      <w:bookmarkStart w:id="26" w:name="_Toc154862606"/>
      <w:r w:rsidRPr="006D4934">
        <w:t>Rajin</w:t>
      </w:r>
      <w:r w:rsidRPr="006D4934">
        <w:rPr>
          <w:spacing w:val="-34"/>
        </w:rPr>
        <w:t xml:space="preserve"> </w:t>
      </w:r>
      <w:r w:rsidRPr="006D4934">
        <w:t>Belajar</w:t>
      </w:r>
      <w:r w:rsidRPr="006D4934">
        <w:rPr>
          <w:spacing w:val="-32"/>
        </w:rPr>
        <w:t xml:space="preserve"> </w:t>
      </w:r>
      <w:r w:rsidRPr="006D4934">
        <w:t>untuk</w:t>
      </w:r>
      <w:r w:rsidRPr="006D4934">
        <w:rPr>
          <w:spacing w:val="63"/>
        </w:rPr>
        <w:t xml:space="preserve"> </w:t>
      </w:r>
      <w:r w:rsidRPr="006D4934">
        <w:t>Meraih</w:t>
      </w:r>
      <w:r w:rsidRPr="006D4934">
        <w:rPr>
          <w:spacing w:val="-38"/>
        </w:rPr>
        <w:t xml:space="preserve"> </w:t>
      </w:r>
      <w:r w:rsidRPr="006D4934">
        <w:t>Cita</w:t>
      </w:r>
      <w:r w:rsidR="007319C0" w:rsidRPr="006D4934">
        <w:t xml:space="preserve"> </w:t>
      </w:r>
      <w:r w:rsidR="007319C0" w:rsidRPr="006D4934">
        <w:br/>
        <w:t>Ilham Tomayahu</w:t>
      </w:r>
      <w:bookmarkEnd w:id="26"/>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 xml:space="preserve">Ketika  </w:t>
      </w:r>
      <w:r w:rsidRPr="006D4934">
        <w:rPr>
          <w:rFonts w:ascii="Candara" w:hAnsi="Candara"/>
          <w:spacing w:val="6"/>
          <w:sz w:val="24"/>
          <w:szCs w:val="24"/>
        </w:rPr>
        <w:t xml:space="preserve"> </w:t>
      </w:r>
      <w:r w:rsidRPr="006D4934">
        <w:rPr>
          <w:rFonts w:ascii="Candara" w:hAnsi="Candara"/>
          <w:sz w:val="24"/>
          <w:szCs w:val="24"/>
        </w:rPr>
        <w:t xml:space="preserve">sudah </w:t>
      </w:r>
      <w:r w:rsidRPr="006D4934">
        <w:rPr>
          <w:rFonts w:ascii="Candara" w:hAnsi="Candara"/>
          <w:spacing w:val="12"/>
          <w:sz w:val="24"/>
          <w:szCs w:val="24"/>
        </w:rPr>
        <w:t xml:space="preserve"> </w:t>
      </w:r>
      <w:r w:rsidRPr="006D4934">
        <w:rPr>
          <w:rFonts w:ascii="Candara" w:hAnsi="Candara"/>
          <w:sz w:val="24"/>
          <w:szCs w:val="24"/>
        </w:rPr>
        <w:t xml:space="preserve">besar </w:t>
      </w:r>
      <w:r w:rsidRPr="006D4934">
        <w:rPr>
          <w:rFonts w:ascii="Candara" w:hAnsi="Candara"/>
          <w:spacing w:val="13"/>
          <w:sz w:val="24"/>
          <w:szCs w:val="24"/>
        </w:rPr>
        <w:t xml:space="preserve"> </w:t>
      </w:r>
      <w:r w:rsidRPr="006D4934">
        <w:rPr>
          <w:rFonts w:ascii="Candara" w:hAnsi="Candara"/>
          <w:sz w:val="24"/>
          <w:szCs w:val="24"/>
        </w:rPr>
        <w:t>nanti,</w:t>
      </w:r>
      <w:r w:rsidRPr="006D4934">
        <w:rPr>
          <w:rFonts w:ascii="Candara" w:hAnsi="Candara"/>
          <w:spacing w:val="53"/>
          <w:sz w:val="24"/>
          <w:szCs w:val="24"/>
        </w:rPr>
        <w:t xml:space="preserve"> </w:t>
      </w:r>
      <w:r w:rsidRPr="006D4934">
        <w:rPr>
          <w:rFonts w:ascii="Candara" w:hAnsi="Candara"/>
          <w:sz w:val="24"/>
          <w:szCs w:val="24"/>
        </w:rPr>
        <w:t xml:space="preserve">aku  </w:t>
      </w:r>
      <w:r w:rsidRPr="006D4934">
        <w:rPr>
          <w:rFonts w:ascii="Candara" w:hAnsi="Candara"/>
          <w:spacing w:val="20"/>
          <w:sz w:val="24"/>
          <w:szCs w:val="24"/>
        </w:rPr>
        <w:t xml:space="preserve"> </w:t>
      </w:r>
      <w:r w:rsidRPr="006D4934">
        <w:rPr>
          <w:rFonts w:ascii="Candara" w:hAnsi="Candara"/>
          <w:sz w:val="24"/>
          <w:szCs w:val="24"/>
        </w:rPr>
        <w:t>bercita-cita</w:t>
      </w:r>
      <w:r w:rsidRPr="006D4934">
        <w:rPr>
          <w:rFonts w:ascii="Candara" w:hAnsi="Candara"/>
          <w:spacing w:val="49"/>
          <w:sz w:val="24"/>
          <w:szCs w:val="24"/>
        </w:rPr>
        <w:t xml:space="preserve"> </w:t>
      </w:r>
      <w:r w:rsidRPr="006D4934">
        <w:rPr>
          <w:rFonts w:ascii="Candara" w:hAnsi="Candara"/>
          <w:sz w:val="24"/>
          <w:szCs w:val="24"/>
        </w:rPr>
        <w:t xml:space="preserve">menjadi </w:t>
      </w:r>
      <w:r w:rsidRPr="006D4934">
        <w:rPr>
          <w:rFonts w:ascii="Candara" w:hAnsi="Candara"/>
          <w:spacing w:val="1"/>
          <w:sz w:val="24"/>
          <w:szCs w:val="24"/>
        </w:rPr>
        <w:t xml:space="preserve"> </w:t>
      </w:r>
      <w:r w:rsidRPr="006D4934">
        <w:rPr>
          <w:rFonts w:ascii="Candara" w:hAnsi="Candara"/>
          <w:sz w:val="24"/>
          <w:szCs w:val="24"/>
        </w:rPr>
        <w:t xml:space="preserve">seorang </w:t>
      </w:r>
      <w:r w:rsidRPr="006D4934">
        <w:rPr>
          <w:rFonts w:ascii="Candara" w:hAnsi="Candara"/>
          <w:spacing w:val="31"/>
          <w:sz w:val="24"/>
          <w:szCs w:val="24"/>
        </w:rPr>
        <w:t xml:space="preserve"> </w:t>
      </w:r>
      <w:r w:rsidRPr="006D4934">
        <w:rPr>
          <w:rFonts w:ascii="Candara" w:hAnsi="Candara"/>
          <w:sz w:val="24"/>
          <w:szCs w:val="24"/>
        </w:rPr>
        <w:t xml:space="preserve">pilot.  </w:t>
      </w:r>
      <w:r w:rsidRPr="006D4934">
        <w:rPr>
          <w:rFonts w:ascii="Candara" w:hAnsi="Candara"/>
          <w:spacing w:val="22"/>
          <w:sz w:val="24"/>
          <w:szCs w:val="24"/>
        </w:rPr>
        <w:t xml:space="preserve"> </w:t>
      </w:r>
      <w:r w:rsidRPr="006D4934">
        <w:rPr>
          <w:rFonts w:ascii="Candara" w:hAnsi="Candara"/>
          <w:sz w:val="24"/>
          <w:szCs w:val="24"/>
        </w:rPr>
        <w:t xml:space="preserve">Mimpiku bisa menerbangkan </w:t>
      </w:r>
      <w:r w:rsidRPr="006D4934">
        <w:rPr>
          <w:rFonts w:ascii="Candara" w:hAnsi="Candara"/>
          <w:spacing w:val="27"/>
          <w:sz w:val="24"/>
          <w:szCs w:val="24"/>
        </w:rPr>
        <w:t xml:space="preserve"> </w:t>
      </w:r>
      <w:r w:rsidRPr="006D4934">
        <w:rPr>
          <w:rFonts w:ascii="Candara" w:hAnsi="Candara"/>
          <w:sz w:val="24"/>
          <w:szCs w:val="24"/>
        </w:rPr>
        <w:t>pesawat</w:t>
      </w:r>
      <w:r w:rsidRPr="006D4934">
        <w:rPr>
          <w:rFonts w:ascii="Candara" w:hAnsi="Candara"/>
          <w:spacing w:val="64"/>
          <w:sz w:val="24"/>
          <w:szCs w:val="24"/>
        </w:rPr>
        <w:t xml:space="preserve"> </w:t>
      </w:r>
      <w:r w:rsidRPr="006D4934">
        <w:rPr>
          <w:rFonts w:ascii="Candara" w:hAnsi="Candara"/>
          <w:sz w:val="24"/>
          <w:szCs w:val="24"/>
        </w:rPr>
        <w:t>mengelilingi</w:t>
      </w:r>
      <w:r w:rsidRPr="006D4934">
        <w:rPr>
          <w:rFonts w:ascii="Candara" w:hAnsi="Candara"/>
          <w:spacing w:val="-23"/>
          <w:sz w:val="24"/>
          <w:szCs w:val="24"/>
        </w:rPr>
        <w:t xml:space="preserve"> </w:t>
      </w:r>
      <w:r w:rsidRPr="006D4934">
        <w:rPr>
          <w:rFonts w:ascii="Candara" w:hAnsi="Candara"/>
          <w:sz w:val="24"/>
          <w:szCs w:val="24"/>
        </w:rPr>
        <w:t>angkasa.</w:t>
      </w:r>
      <w:r w:rsidRPr="006D4934">
        <w:rPr>
          <w:rFonts w:ascii="Candara" w:hAnsi="Candara"/>
          <w:spacing w:val="50"/>
          <w:sz w:val="24"/>
          <w:szCs w:val="24"/>
        </w:rPr>
        <w:t xml:space="preserve"> </w:t>
      </w:r>
      <w:r w:rsidRPr="006D4934">
        <w:rPr>
          <w:rFonts w:ascii="Candara" w:hAnsi="Candara"/>
          <w:sz w:val="24"/>
          <w:szCs w:val="24"/>
        </w:rPr>
        <w:t xml:space="preserve">Saat </w:t>
      </w:r>
      <w:r w:rsidRPr="006D4934">
        <w:rPr>
          <w:rFonts w:ascii="Candara" w:hAnsi="Candara"/>
          <w:spacing w:val="44"/>
          <w:sz w:val="24"/>
          <w:szCs w:val="24"/>
        </w:rPr>
        <w:t xml:space="preserve"> </w:t>
      </w:r>
      <w:r w:rsidRPr="006D4934">
        <w:rPr>
          <w:rFonts w:ascii="Candara" w:hAnsi="Candara"/>
          <w:sz w:val="24"/>
          <w:szCs w:val="24"/>
        </w:rPr>
        <w:t>guru</w:t>
      </w:r>
      <w:r w:rsidRPr="006D4934">
        <w:rPr>
          <w:rFonts w:ascii="Candara" w:hAnsi="Candara"/>
          <w:spacing w:val="23"/>
          <w:sz w:val="24"/>
          <w:szCs w:val="24"/>
        </w:rPr>
        <w:t xml:space="preserve"> </w:t>
      </w:r>
      <w:r w:rsidRPr="006D4934">
        <w:rPr>
          <w:rFonts w:ascii="Candara" w:hAnsi="Candara"/>
          <w:sz w:val="24"/>
          <w:szCs w:val="24"/>
        </w:rPr>
        <w:t>di</w:t>
      </w:r>
      <w:r w:rsidRPr="006D4934">
        <w:rPr>
          <w:rFonts w:ascii="Candara" w:hAnsi="Candara"/>
          <w:spacing w:val="55"/>
          <w:sz w:val="24"/>
          <w:szCs w:val="24"/>
        </w:rPr>
        <w:t xml:space="preserve"> </w:t>
      </w:r>
      <w:r w:rsidRPr="006D4934">
        <w:rPr>
          <w:rFonts w:ascii="Candara" w:hAnsi="Candara"/>
          <w:sz w:val="24"/>
          <w:szCs w:val="24"/>
        </w:rPr>
        <w:t>kelas</w:t>
      </w:r>
      <w:r w:rsidRPr="006D4934">
        <w:rPr>
          <w:rFonts w:ascii="Candara" w:hAnsi="Candara"/>
          <w:spacing w:val="31"/>
          <w:sz w:val="24"/>
          <w:szCs w:val="24"/>
        </w:rPr>
        <w:t xml:space="preserve"> </w:t>
      </w:r>
      <w:r w:rsidRPr="006D4934">
        <w:rPr>
          <w:rFonts w:ascii="Candara" w:hAnsi="Candara"/>
          <w:sz w:val="24"/>
          <w:szCs w:val="24"/>
        </w:rPr>
        <w:t xml:space="preserve">menanyakan </w:t>
      </w:r>
      <w:r w:rsidRPr="006D4934">
        <w:rPr>
          <w:rFonts w:ascii="Candara" w:hAnsi="Candara"/>
          <w:spacing w:val="18"/>
          <w:sz w:val="24"/>
          <w:szCs w:val="24"/>
        </w:rPr>
        <w:t xml:space="preserve"> </w:t>
      </w:r>
      <w:r w:rsidRPr="006D4934">
        <w:rPr>
          <w:rFonts w:ascii="Candara" w:hAnsi="Candara"/>
          <w:sz w:val="24"/>
          <w:szCs w:val="24"/>
        </w:rPr>
        <w:t>cita- citaku,</w:t>
      </w:r>
      <w:r w:rsidRPr="006D4934">
        <w:rPr>
          <w:rFonts w:ascii="Candara" w:hAnsi="Candara"/>
          <w:spacing w:val="-19"/>
          <w:sz w:val="24"/>
          <w:szCs w:val="24"/>
        </w:rPr>
        <w:t xml:space="preserve"> </w:t>
      </w:r>
      <w:r w:rsidRPr="006D4934">
        <w:rPr>
          <w:rFonts w:ascii="Candara" w:hAnsi="Candara"/>
          <w:sz w:val="24"/>
          <w:szCs w:val="24"/>
        </w:rPr>
        <w:t>langsung</w:t>
      </w:r>
      <w:r w:rsidRPr="006D4934">
        <w:rPr>
          <w:rFonts w:ascii="Candara" w:hAnsi="Candara"/>
          <w:spacing w:val="11"/>
          <w:sz w:val="24"/>
          <w:szCs w:val="24"/>
        </w:rPr>
        <w:t xml:space="preserve"> </w:t>
      </w:r>
      <w:r w:rsidRPr="006D4934">
        <w:rPr>
          <w:rFonts w:ascii="Candara" w:hAnsi="Candara"/>
          <w:sz w:val="24"/>
          <w:szCs w:val="24"/>
        </w:rPr>
        <w:t>kujawab</w:t>
      </w:r>
      <w:r w:rsidRPr="006D4934">
        <w:rPr>
          <w:rFonts w:ascii="Candara" w:hAnsi="Candara"/>
          <w:spacing w:val="-6"/>
          <w:sz w:val="24"/>
          <w:szCs w:val="24"/>
        </w:rPr>
        <w:t xml:space="preserve"> </w:t>
      </w:r>
      <w:r w:rsidRPr="006D4934">
        <w:rPr>
          <w:rFonts w:ascii="Candara" w:hAnsi="Candara"/>
          <w:sz w:val="24"/>
          <w:szCs w:val="24"/>
        </w:rPr>
        <w:t>ingin</w:t>
      </w:r>
      <w:r w:rsidRPr="006D4934">
        <w:rPr>
          <w:rFonts w:ascii="Candara" w:hAnsi="Candara"/>
          <w:spacing w:val="51"/>
          <w:sz w:val="24"/>
          <w:szCs w:val="24"/>
        </w:rPr>
        <w:t xml:space="preserve"> </w:t>
      </w:r>
      <w:r w:rsidRPr="006D4934">
        <w:rPr>
          <w:rFonts w:ascii="Candara" w:hAnsi="Candara"/>
          <w:sz w:val="24"/>
          <w:szCs w:val="24"/>
        </w:rPr>
        <w:t>menjadi</w:t>
      </w:r>
      <w:r w:rsidRPr="006D4934">
        <w:rPr>
          <w:rFonts w:ascii="Candara" w:hAnsi="Candara"/>
          <w:spacing w:val="17"/>
          <w:sz w:val="24"/>
          <w:szCs w:val="24"/>
        </w:rPr>
        <w:t xml:space="preserve"> </w:t>
      </w:r>
      <w:r w:rsidRPr="006D4934">
        <w:rPr>
          <w:rFonts w:ascii="Candara" w:hAnsi="Candara"/>
          <w:sz w:val="24"/>
          <w:szCs w:val="24"/>
        </w:rPr>
        <w:t>pilot.</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B75ED1">
      <w:pPr>
        <w:spacing w:line="286" w:lineRule="auto"/>
        <w:ind w:left="110" w:right="77"/>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rPr>
        <w:pict>
          <v:group id="_x0000_s7873" style="position:absolute;left:0;text-align:left;margin-left:223.3pt;margin-top:139.65pt;width:156.95pt;height:136.15pt;z-index:-2085;mso-position-horizontal-relative:page" coordorigin="4466,2793" coordsize="3139,2723">
            <v:shape id="_x0000_s7880" style="position:absolute;left:4466;top:2793;width:3139;height:2723" coordorigin="4466,2793" coordsize="3139,2723" path="m6661,4868r10,18l6680,4904r7,19l6693,4941r3,19l6699,4979r1,19l6700,5018r-2,19l6695,5055r-3,19l6687,5092r-6,18l6674,5128r-7,17l6658,5161r-18,30l6628,5208r-13,16l6602,5240r-15,14l6571,5268r-16,12l6538,5290r-18,10l6501,5307r-20,6l6461,5317r-21,2l6419,5319r,1l5719,5320r-4,l5674,5304r-23,-36l5648,5246r,-5l5664,5201r35,-24l5721,5174r698,l6421,5174r4,1l6435,5175r64,-40l6534,5084r15,-60l6549,5005r-3,-18l6542,4970r-1078,l5396,4972r-65,6l5271,4989r-74,25l5132,5052r-547,447l4568,5510r-18,5l4531,5516r-18,-4l4466,5455r,-19l4470,5418r555,-468l5084,4908r63,-31l5213,4853r68,-15l5351,4828r69,-4l6592,4823r6,1l6618,4828r18,10l6650,4853r11,15xe" fillcolor="#040505" stroked="f">
              <v:path arrowok="t"/>
            </v:shape>
            <v:shape id="_x0000_s7879" style="position:absolute;left:4466;top:2793;width:3139;height:2723" coordorigin="4466,2793" coordsize="3139,2723" path="m6802,4923r-16,-11l6774,4898r-8,-18l6762,4862r2,-19l6770,4825r11,-16l6797,4792r9,-9l6816,4772r11,-11l6840,4748r13,-14l6867,4720r15,-15l6898,4689r16,-16l6931,4656r17,-17l6965,4622r18,-18l7001,4586r18,-17l7037,4551r14,-15l7073,4515r21,-21l7114,4473r20,-19l7152,4436r18,-18l7185,4403r15,-15l7212,4376r11,-11l7232,4356r7,-6l7243,4346r4,-3l7261,4330r16,-13l7294,4306r18,-9l7331,4289r20,-5l7371,4280r22,-1l7406,4279r23,3l7450,4287r21,8l7490,4304r19,12l7526,4329r15,15l7555,4361r13,18l7579,4398r9,20l7595,4439r6,22l7604,4484r1,23l7605,4518r-2,21l7599,4559r-5,20l7587,4598r-8,18l7569,4634r-11,16l7557,4652r-49,59l7453,4777r-70,84l7343,4909r-43,51l7255,5013r-46,56l7161,5126r-48,57l7064,5241r-49,58l6967,5356r-47,55l6874,5465r-44,51l6786,5565r-53,49l6673,5659r-68,39l6529,5728r-85,18l6383,5749r-881,l5477,5750r-22,2l5435,5755r-19,5l5399,5766r-16,9l5368,5785r-15,13l5147,6000r-2,2l5130,6013r-18,7l5093,6023r-19,-3l5030,5985r-9,-37l5024,5930r226,-235l5286,5665r54,-31l5398,5616r60,-10l5517,5603r869,l6410,5602r44,-6l6496,5586r39,-16l6571,5551r34,-22l6637,5504r30,-26l6694,5450r26,-28l6763,5371r46,-54l6855,5262r48,-56l6951,5149r49,-58l7048,5034r47,-56l7141,4923r44,-53l7228,4819r40,-47l7304,4728r34,-40l7367,4652r26,-30l7428,4579r10,-12l7442,4563r,-1l7450,4548r7,-19l7459,4507r,-8l7454,4474r-11,-21l7428,4438r-17,-10l7393,4425r-7,l7368,4431r-17,14l7348,4446r-10,10l7330,4464r-10,10l7308,4486r-14,14l7278,4516r-17,17l7243,4551r-19,19l7204,4590r-21,21l7161,4633r-21,21l7126,4668r-19,19l7089,4705r-19,19l7052,4742r-17,17l7017,4777r-16,17l6985,4810r-16,15l6955,4840r-13,13l6929,4866r-10,11l6909,4887r-8,8l6894,4902r-4,5l6889,4907r-14,12l6858,4928r-19,3l6820,4930r-18,-7xe" fillcolor="#040505" stroked="f">
              <v:path arrowok="t"/>
            </v:shape>
            <v:shape id="_x0000_s7878" style="position:absolute;left:4466;top:2793;width:3139;height:2723" coordorigin="4466,2793" coordsize="3139,2723" path="m6343,3690r4,-26l6356,3644r14,-17l6387,3614r20,-9l6430,3602r4,l6456,3606r20,10l6493,3629r12,18l6514,3667r3,23l6517,3693r-4,22l6504,3735r-14,17l6473,3765r-21,9l6430,3777r-3,l6404,3773r-20,-9l6368,3750r-13,-17l6346,3712r-3,-22xe" fillcolor="#040505" stroked="f">
              <v:path arrowok="t"/>
            </v:shape>
            <v:shape id="_x0000_s7877" style="position:absolute;left:4466;top:2793;width:3139;height:2723" coordorigin="4466,2793" coordsize="3139,2723" path="m5948,3690r4,-26l5962,3644r13,-17l5993,3614r20,-9l6035,3602r4,l6061,3606r20,10l6098,3629r13,18l6119,3667r3,23l6122,3693r-4,22l6109,3735r-14,17l6078,3765r-20,9l6035,3777r-3,l6010,3773r-20,-9l5973,3750r-13,-17l5951,3712r-3,-22xe" fillcolor="#040505" stroked="f">
              <v:path arrowok="t"/>
            </v:shape>
            <v:shape id="_x0000_s7876" style="position:absolute;left:4466;top:2793;width:3139;height:2723" coordorigin="4466,2793" coordsize="3139,2723" path="m5554,3690r4,-26l5567,3644r13,-17l5598,3614r20,-9l5641,3602r3,l5667,3606r19,9l5703,3629r13,18l5724,3667r3,23l5727,3693r-4,22l5714,3735r-13,17l5684,3765r-21,9l5641,3777r-4,l5615,3773r-20,-9l5578,3750r-13,-17l5557,3712r-3,-22xe" fillcolor="#040505" stroked="f">
              <v:path arrowok="t"/>
            </v:shape>
            <v:shape id="_x0000_s7875" style="position:absolute;left:4466;top:2793;width:3139;height:2723" coordorigin="4466,2793" coordsize="3139,2723" path="m5355,3106r47,-51l5369,3344r-25,52l5324,3451r-17,57l5295,3567r-7,60l5313,3160r42,-54xe" fillcolor="#040505" stroked="f">
              <v:path arrowok="t"/>
            </v:shape>
            <v:shape id="_x0000_s7874" style="position:absolute;left:4466;top:2793;width:3139;height:2723" coordorigin="4466,2793" coordsize="3139,2723" path="m5141,4497r91,-417l5224,4063r-9,-19l5200,4008r-13,-38l5175,3932r-11,-39l5156,3853r-7,-40l5144,3772r-3,-41l5140,3689r3,-74l5151,3543r15,-69l5185,3406r25,-66l5240,3277r34,-60l5313,3160r-25,467l5286,3689r,23l5287,3733r1,21l5290,3774r3,20l5296,3815r4,20l5304,3854r4,20l5313,3893r6,20l5325,3932r7,18l5339,3969r8,18l5355,4005r8,18l5372,4040r5,11l5381,4071r-2,19l5307,4416r324,-72l5643,4342r20,2l5682,4351r4,2l5703,4362r54,24l5814,4406r58,16l5932,4433r61,6l6035,4440r62,-2l6157,4430r59,-12l6272,4402r55,-21l6380,4356r50,-28l6478,4295r45,-36l6565,4220r40,-42l6640,4133r33,-48l6701,4034r25,-53l6746,3926r17,-57l6775,3811r7,-61l6785,3689r-3,-62l6775,3567r-12,-59l6746,3451r-20,-55l6701,3344r-28,-51l6640,3245r-35,-45l6565,3158r-42,-39l6478,3083r-48,-32l6380,3022r-53,-24l6272,2977r-56,-16l6157,2949r-60,-8l6035,2939r-61,2l5913,2949r-58,12l5798,2977r-55,21l5690,3022r-50,29l5592,3083r-45,36l5505,3158r-39,42l5430,3245r-32,48l5369,3344r33,-289l5453,3009r54,-43l5564,2927r60,-34l5687,2863r65,-25l5820,2819r70,-15l5962,2796r73,-3l6109,2796r71,8l6250,2819r68,19l6384,2863r63,30l6507,2927r57,39l6618,3009r50,46l6715,3106r43,54l6796,3217r35,60l6860,3340r25,66l6905,3474r14,69l6928,3615r3,74l6928,3762r-9,72l6905,3904r-20,68l6860,4037r-29,64l6796,4161r-38,57l6715,4272r-47,51l6618,4370r-54,42l6507,4451r-60,35l6384,4515r-66,25l6250,4560r-70,14l6109,4583r-74,3l6014,4586r-62,-4l5891,4573r-60,-13l5772,4544r-56,-20l5661,4500r-18,-9l5229,4584r-11,2l5207,4586r-11,-2l5183,4580r-17,-11l5153,4555r-10,-18l5139,4518r2,-21xe" fillcolor="#040505" stroked="f">
              <v:path arrowok="t"/>
            </v:shape>
            <w10:wrap anchorx="page"/>
          </v:group>
        </w:pict>
      </w:r>
      <w:r w:rsidR="007F5944" w:rsidRPr="006D4934">
        <w:rPr>
          <w:rFonts w:ascii="Candara" w:hAnsi="Candara"/>
          <w:sz w:val="24"/>
          <w:szCs w:val="24"/>
        </w:rPr>
        <w:t>Menurut</w:t>
      </w:r>
      <w:r w:rsidR="007F5944" w:rsidRPr="006D4934">
        <w:rPr>
          <w:rFonts w:ascii="Candara" w:hAnsi="Candara"/>
          <w:spacing w:val="6"/>
          <w:sz w:val="24"/>
          <w:szCs w:val="24"/>
        </w:rPr>
        <w:t xml:space="preserve"> </w:t>
      </w:r>
      <w:r w:rsidR="007F5944" w:rsidRPr="006D4934">
        <w:rPr>
          <w:rFonts w:ascii="Candara" w:hAnsi="Candara"/>
          <w:sz w:val="24"/>
          <w:szCs w:val="24"/>
        </w:rPr>
        <w:t xml:space="preserve">ibu </w:t>
      </w:r>
      <w:r w:rsidR="007F5944" w:rsidRPr="006D4934">
        <w:rPr>
          <w:rFonts w:ascii="Candara" w:hAnsi="Candara"/>
          <w:spacing w:val="3"/>
          <w:sz w:val="24"/>
          <w:szCs w:val="24"/>
        </w:rPr>
        <w:t xml:space="preserve"> </w:t>
      </w:r>
      <w:r w:rsidR="007F5944" w:rsidRPr="006D4934">
        <w:rPr>
          <w:rFonts w:ascii="Candara" w:hAnsi="Candara"/>
          <w:sz w:val="24"/>
          <w:szCs w:val="24"/>
        </w:rPr>
        <w:t>guru,</w:t>
      </w:r>
      <w:r w:rsidR="007F5944" w:rsidRPr="006D4934">
        <w:rPr>
          <w:rFonts w:ascii="Candara" w:hAnsi="Candara"/>
          <w:spacing w:val="19"/>
          <w:sz w:val="24"/>
          <w:szCs w:val="24"/>
        </w:rPr>
        <w:t xml:space="preserve"> </w:t>
      </w:r>
      <w:r w:rsidR="007F5944" w:rsidRPr="006D4934">
        <w:rPr>
          <w:rFonts w:ascii="Candara" w:hAnsi="Candara"/>
          <w:sz w:val="24"/>
          <w:szCs w:val="24"/>
        </w:rPr>
        <w:t>cita-cita</w:t>
      </w:r>
      <w:r w:rsidR="007F5944" w:rsidRPr="006D4934">
        <w:rPr>
          <w:rFonts w:ascii="Candara" w:hAnsi="Candara"/>
          <w:spacing w:val="-15"/>
          <w:sz w:val="24"/>
          <w:szCs w:val="24"/>
        </w:rPr>
        <w:t xml:space="preserve"> </w:t>
      </w:r>
      <w:r w:rsidR="007F5944" w:rsidRPr="006D4934">
        <w:rPr>
          <w:rFonts w:ascii="Candara" w:hAnsi="Candara"/>
          <w:sz w:val="24"/>
          <w:szCs w:val="24"/>
        </w:rPr>
        <w:t>menjadi</w:t>
      </w:r>
      <w:r w:rsidR="007F5944" w:rsidRPr="006D4934">
        <w:rPr>
          <w:rFonts w:ascii="Candara" w:hAnsi="Candara"/>
          <w:spacing w:val="32"/>
          <w:sz w:val="24"/>
          <w:szCs w:val="24"/>
        </w:rPr>
        <w:t xml:space="preserve"> </w:t>
      </w:r>
      <w:r w:rsidR="007F5944" w:rsidRPr="006D4934">
        <w:rPr>
          <w:rFonts w:ascii="Candara" w:hAnsi="Candara"/>
          <w:sz w:val="24"/>
          <w:szCs w:val="24"/>
        </w:rPr>
        <w:t xml:space="preserve">pilot </w:t>
      </w:r>
      <w:r w:rsidR="007F5944" w:rsidRPr="006D4934">
        <w:rPr>
          <w:rFonts w:ascii="Candara" w:hAnsi="Candara"/>
          <w:spacing w:val="14"/>
          <w:sz w:val="24"/>
          <w:szCs w:val="24"/>
        </w:rPr>
        <w:t xml:space="preserve"> </w:t>
      </w:r>
      <w:r w:rsidR="007F5944" w:rsidRPr="006D4934">
        <w:rPr>
          <w:rFonts w:ascii="Candara" w:hAnsi="Candara"/>
          <w:sz w:val="24"/>
          <w:szCs w:val="24"/>
        </w:rPr>
        <w:t>sangat</w:t>
      </w:r>
      <w:r w:rsidR="007F5944" w:rsidRPr="006D4934">
        <w:rPr>
          <w:rFonts w:ascii="Candara" w:hAnsi="Candara"/>
          <w:spacing w:val="18"/>
          <w:sz w:val="24"/>
          <w:szCs w:val="24"/>
        </w:rPr>
        <w:t xml:space="preserve"> </w:t>
      </w:r>
      <w:r w:rsidR="007F5944" w:rsidRPr="006D4934">
        <w:rPr>
          <w:rFonts w:ascii="Candara" w:hAnsi="Candara"/>
          <w:sz w:val="24"/>
          <w:szCs w:val="24"/>
        </w:rPr>
        <w:t>membanggakan.</w:t>
      </w:r>
      <w:r w:rsidR="007F5944" w:rsidRPr="006D4934">
        <w:rPr>
          <w:rFonts w:ascii="Candara" w:hAnsi="Candara"/>
          <w:spacing w:val="-10"/>
          <w:sz w:val="24"/>
          <w:szCs w:val="24"/>
        </w:rPr>
        <w:t xml:space="preserve"> </w:t>
      </w:r>
      <w:r w:rsidR="007F5944" w:rsidRPr="006D4934">
        <w:rPr>
          <w:rFonts w:ascii="Candara" w:hAnsi="Candara"/>
          <w:sz w:val="24"/>
          <w:szCs w:val="24"/>
        </w:rPr>
        <w:t>Ibu</w:t>
      </w:r>
      <w:r w:rsidR="007F5944" w:rsidRPr="006D4934">
        <w:rPr>
          <w:rFonts w:ascii="Candara" w:hAnsi="Candara"/>
          <w:spacing w:val="55"/>
          <w:sz w:val="24"/>
          <w:szCs w:val="24"/>
        </w:rPr>
        <w:t xml:space="preserve"> </w:t>
      </w:r>
      <w:r w:rsidR="007F5944" w:rsidRPr="006D4934">
        <w:rPr>
          <w:rFonts w:ascii="Candara" w:hAnsi="Candara"/>
          <w:sz w:val="24"/>
          <w:szCs w:val="24"/>
        </w:rPr>
        <w:t>guru</w:t>
      </w:r>
      <w:r w:rsidR="007F5944" w:rsidRPr="006D4934">
        <w:rPr>
          <w:rFonts w:ascii="Candara" w:hAnsi="Candara"/>
          <w:spacing w:val="-14"/>
          <w:sz w:val="24"/>
          <w:szCs w:val="24"/>
        </w:rPr>
        <w:t xml:space="preserve"> </w:t>
      </w:r>
      <w:r w:rsidR="007F5944" w:rsidRPr="006D4934">
        <w:rPr>
          <w:rFonts w:ascii="Candara" w:hAnsi="Candara"/>
          <w:sz w:val="24"/>
          <w:szCs w:val="24"/>
        </w:rPr>
        <w:t xml:space="preserve">berpesan agar aku </w:t>
      </w:r>
      <w:r w:rsidR="007F5944" w:rsidRPr="006D4934">
        <w:rPr>
          <w:rFonts w:ascii="Candara" w:hAnsi="Candara"/>
          <w:spacing w:val="11"/>
          <w:sz w:val="24"/>
          <w:szCs w:val="24"/>
        </w:rPr>
        <w:t xml:space="preserve"> </w:t>
      </w:r>
      <w:r w:rsidR="007F5944" w:rsidRPr="006D4934">
        <w:rPr>
          <w:rFonts w:ascii="Candara" w:hAnsi="Candara"/>
          <w:sz w:val="24"/>
          <w:szCs w:val="24"/>
        </w:rPr>
        <w:t xml:space="preserve">lebih </w:t>
      </w:r>
      <w:r w:rsidR="007F5944" w:rsidRPr="006D4934">
        <w:rPr>
          <w:rFonts w:ascii="Candara" w:hAnsi="Candara"/>
          <w:spacing w:val="19"/>
          <w:sz w:val="24"/>
          <w:szCs w:val="24"/>
        </w:rPr>
        <w:t xml:space="preserve"> </w:t>
      </w:r>
      <w:r w:rsidR="007F5944" w:rsidRPr="006D4934">
        <w:rPr>
          <w:rFonts w:ascii="Candara" w:hAnsi="Candara"/>
          <w:sz w:val="24"/>
          <w:szCs w:val="24"/>
        </w:rPr>
        <w:t xml:space="preserve">rajin </w:t>
      </w:r>
      <w:r w:rsidR="007F5944" w:rsidRPr="006D4934">
        <w:rPr>
          <w:rFonts w:ascii="Candara" w:hAnsi="Candara"/>
          <w:spacing w:val="9"/>
          <w:sz w:val="24"/>
          <w:szCs w:val="24"/>
        </w:rPr>
        <w:t xml:space="preserve"> </w:t>
      </w:r>
      <w:r w:rsidR="007F5944" w:rsidRPr="006D4934">
        <w:rPr>
          <w:rFonts w:ascii="Candara" w:hAnsi="Candara"/>
          <w:sz w:val="24"/>
          <w:szCs w:val="24"/>
        </w:rPr>
        <w:t>belajar.</w:t>
      </w:r>
      <w:r w:rsidR="007F5944" w:rsidRPr="006D4934">
        <w:rPr>
          <w:rFonts w:ascii="Candara" w:hAnsi="Candara"/>
          <w:spacing w:val="2"/>
          <w:sz w:val="24"/>
          <w:szCs w:val="24"/>
        </w:rPr>
        <w:t xml:space="preserve"> </w:t>
      </w:r>
      <w:r w:rsidR="007F5944" w:rsidRPr="006D4934">
        <w:rPr>
          <w:rFonts w:ascii="Candara" w:hAnsi="Candara"/>
          <w:sz w:val="24"/>
          <w:szCs w:val="24"/>
        </w:rPr>
        <w:t xml:space="preserve">Beliau </w:t>
      </w:r>
      <w:r w:rsidR="007F5944" w:rsidRPr="006D4934">
        <w:rPr>
          <w:rFonts w:ascii="Candara" w:hAnsi="Candara"/>
          <w:spacing w:val="15"/>
          <w:sz w:val="24"/>
          <w:szCs w:val="24"/>
        </w:rPr>
        <w:t xml:space="preserve"> </w:t>
      </w:r>
      <w:r w:rsidR="007F5944" w:rsidRPr="006D4934">
        <w:rPr>
          <w:rFonts w:ascii="Candara" w:hAnsi="Candara"/>
          <w:sz w:val="24"/>
          <w:szCs w:val="24"/>
        </w:rPr>
        <w:t xml:space="preserve">juga </w:t>
      </w:r>
      <w:r w:rsidR="007F5944" w:rsidRPr="006D4934">
        <w:rPr>
          <w:rFonts w:ascii="Candara" w:hAnsi="Candara"/>
          <w:spacing w:val="10"/>
          <w:sz w:val="24"/>
          <w:szCs w:val="24"/>
        </w:rPr>
        <w:t xml:space="preserve"> </w:t>
      </w:r>
      <w:r w:rsidR="007F5944" w:rsidRPr="006D4934">
        <w:rPr>
          <w:rFonts w:ascii="Candara" w:hAnsi="Candara"/>
          <w:sz w:val="24"/>
          <w:szCs w:val="24"/>
        </w:rPr>
        <w:t xml:space="preserve">meminta aku </w:t>
      </w:r>
      <w:r w:rsidR="007F5944" w:rsidRPr="006D4934">
        <w:rPr>
          <w:rFonts w:ascii="Candara" w:hAnsi="Candara"/>
          <w:spacing w:val="11"/>
          <w:sz w:val="24"/>
          <w:szCs w:val="24"/>
        </w:rPr>
        <w:t xml:space="preserve"> </w:t>
      </w:r>
      <w:r w:rsidR="007F5944" w:rsidRPr="006D4934">
        <w:rPr>
          <w:rFonts w:ascii="Candara" w:hAnsi="Candara"/>
          <w:sz w:val="24"/>
          <w:szCs w:val="24"/>
        </w:rPr>
        <w:t xml:space="preserve">tidak </w:t>
      </w:r>
      <w:r w:rsidR="007F5944" w:rsidRPr="006D4934">
        <w:rPr>
          <w:rFonts w:ascii="Candara" w:hAnsi="Candara"/>
          <w:spacing w:val="24"/>
          <w:sz w:val="24"/>
          <w:szCs w:val="24"/>
        </w:rPr>
        <w:t xml:space="preserve"> </w:t>
      </w:r>
      <w:r w:rsidR="007F5944" w:rsidRPr="006D4934">
        <w:rPr>
          <w:rFonts w:ascii="Candara" w:hAnsi="Candara"/>
          <w:sz w:val="24"/>
          <w:szCs w:val="24"/>
        </w:rPr>
        <w:t>boleh</w:t>
      </w:r>
      <w:r w:rsidR="007F5944" w:rsidRPr="006D4934">
        <w:rPr>
          <w:rFonts w:ascii="Candara" w:hAnsi="Candara"/>
          <w:spacing w:val="1"/>
          <w:sz w:val="24"/>
          <w:szCs w:val="24"/>
        </w:rPr>
        <w:t xml:space="preserve"> </w:t>
      </w:r>
      <w:r w:rsidR="007F5944" w:rsidRPr="006D4934">
        <w:rPr>
          <w:rFonts w:ascii="Candara" w:hAnsi="Candara"/>
          <w:sz w:val="24"/>
          <w:szCs w:val="24"/>
        </w:rPr>
        <w:t>malas,</w:t>
      </w:r>
      <w:r w:rsidR="007F5944" w:rsidRPr="006D4934">
        <w:rPr>
          <w:rFonts w:ascii="Candara" w:hAnsi="Candara"/>
          <w:spacing w:val="-16"/>
          <w:sz w:val="24"/>
          <w:szCs w:val="24"/>
        </w:rPr>
        <w:t xml:space="preserve"> </w:t>
      </w:r>
      <w:r w:rsidR="007F5944" w:rsidRPr="006D4934">
        <w:rPr>
          <w:rFonts w:ascii="Candara" w:hAnsi="Candara"/>
          <w:sz w:val="24"/>
          <w:szCs w:val="24"/>
        </w:rPr>
        <w:t>karena</w:t>
      </w:r>
      <w:r w:rsidR="007F5944" w:rsidRPr="006D4934">
        <w:rPr>
          <w:rFonts w:ascii="Candara" w:hAnsi="Candara"/>
          <w:spacing w:val="7"/>
          <w:sz w:val="24"/>
          <w:szCs w:val="24"/>
        </w:rPr>
        <w:t xml:space="preserve"> </w:t>
      </w:r>
      <w:r w:rsidR="007F5944" w:rsidRPr="006D4934">
        <w:rPr>
          <w:rFonts w:ascii="Candara" w:hAnsi="Candara"/>
          <w:sz w:val="24"/>
          <w:szCs w:val="24"/>
        </w:rPr>
        <w:t>akan menghambat</w:t>
      </w:r>
      <w:r w:rsidR="007F5944" w:rsidRPr="006D4934">
        <w:rPr>
          <w:rFonts w:ascii="Candara" w:hAnsi="Candara"/>
          <w:spacing w:val="-11"/>
          <w:sz w:val="24"/>
          <w:szCs w:val="24"/>
        </w:rPr>
        <w:t xml:space="preserve"> </w:t>
      </w:r>
      <w:r w:rsidR="007F5944" w:rsidRPr="006D4934">
        <w:rPr>
          <w:rFonts w:ascii="Candara" w:hAnsi="Candara"/>
          <w:sz w:val="24"/>
          <w:szCs w:val="24"/>
        </w:rPr>
        <w:t>cita-citaku</w:t>
      </w:r>
      <w:r w:rsidR="007F5944" w:rsidRPr="006D4934">
        <w:rPr>
          <w:rFonts w:ascii="Candara" w:hAnsi="Candara"/>
          <w:spacing w:val="-16"/>
          <w:sz w:val="24"/>
          <w:szCs w:val="24"/>
        </w:rPr>
        <w:t xml:space="preserve"> </w:t>
      </w:r>
      <w:r w:rsidR="007F5944" w:rsidRPr="006D4934">
        <w:rPr>
          <w:rFonts w:ascii="Candara" w:hAnsi="Candara"/>
          <w:sz w:val="24"/>
          <w:szCs w:val="24"/>
        </w:rPr>
        <w:t>itu.</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2" w:line="240" w:lineRule="exact"/>
        <w:rPr>
          <w:rFonts w:ascii="Candara" w:hAnsi="Candara"/>
          <w:sz w:val="24"/>
          <w:szCs w:val="24"/>
        </w:rPr>
      </w:pPr>
    </w:p>
    <w:p w:rsidR="00256EBE" w:rsidRPr="006D4934" w:rsidRDefault="007F5944" w:rsidP="0064506B">
      <w:pPr>
        <w:pStyle w:val="Heading1"/>
      </w:pPr>
      <w:bookmarkStart w:id="27" w:name="_Toc154862607"/>
      <w:r w:rsidRPr="006D4934">
        <w:t>Kristik</w:t>
      </w:r>
      <w:r w:rsidR="007319C0" w:rsidRPr="006D4934">
        <w:t xml:space="preserve"> </w:t>
      </w:r>
      <w:r w:rsidR="007319C0" w:rsidRPr="006D4934">
        <w:br/>
        <w:t>Putri Hadija Olehati</w:t>
      </w:r>
      <w:bookmarkEnd w:id="27"/>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Suatu</w:t>
      </w:r>
      <w:r w:rsidRPr="006D4934">
        <w:rPr>
          <w:rFonts w:ascii="Candara" w:hAnsi="Candara"/>
          <w:spacing w:val="29"/>
          <w:sz w:val="24"/>
          <w:szCs w:val="24"/>
        </w:rPr>
        <w:t xml:space="preserve"> </w:t>
      </w:r>
      <w:r w:rsidRPr="006D4934">
        <w:rPr>
          <w:rFonts w:ascii="Candara" w:hAnsi="Candara"/>
          <w:sz w:val="24"/>
          <w:szCs w:val="24"/>
        </w:rPr>
        <w:t xml:space="preserve">pagi </w:t>
      </w:r>
      <w:r w:rsidRPr="006D4934">
        <w:rPr>
          <w:rFonts w:ascii="Candara" w:hAnsi="Candara"/>
          <w:spacing w:val="35"/>
          <w:sz w:val="24"/>
          <w:szCs w:val="24"/>
        </w:rPr>
        <w:t xml:space="preserve"> </w:t>
      </w:r>
      <w:r w:rsidRPr="006D4934">
        <w:rPr>
          <w:rFonts w:ascii="Candara" w:hAnsi="Candara"/>
          <w:sz w:val="24"/>
          <w:szCs w:val="24"/>
        </w:rPr>
        <w:t>kepala</w:t>
      </w:r>
      <w:r w:rsidRPr="006D4934">
        <w:rPr>
          <w:rFonts w:ascii="Candara" w:hAnsi="Candara"/>
          <w:spacing w:val="15"/>
          <w:sz w:val="24"/>
          <w:szCs w:val="24"/>
        </w:rPr>
        <w:t xml:space="preserve"> </w:t>
      </w:r>
      <w:r w:rsidRPr="006D4934">
        <w:rPr>
          <w:rFonts w:ascii="Candara" w:hAnsi="Candara"/>
          <w:sz w:val="24"/>
          <w:szCs w:val="24"/>
        </w:rPr>
        <w:t>sekolah</w:t>
      </w:r>
      <w:r w:rsidRPr="006D4934">
        <w:rPr>
          <w:rFonts w:ascii="Candara" w:hAnsi="Candara"/>
          <w:spacing w:val="13"/>
          <w:sz w:val="24"/>
          <w:szCs w:val="24"/>
        </w:rPr>
        <w:t xml:space="preserve"> </w:t>
      </w:r>
      <w:r w:rsidRPr="006D4934">
        <w:rPr>
          <w:rFonts w:ascii="Candara" w:hAnsi="Candara"/>
          <w:sz w:val="24"/>
          <w:szCs w:val="24"/>
        </w:rPr>
        <w:t>dan</w:t>
      </w:r>
      <w:r w:rsidRPr="006D4934">
        <w:rPr>
          <w:rFonts w:ascii="Candara" w:hAnsi="Candara"/>
          <w:spacing w:val="41"/>
          <w:sz w:val="24"/>
          <w:szCs w:val="24"/>
        </w:rPr>
        <w:t xml:space="preserve"> </w:t>
      </w:r>
      <w:r w:rsidRPr="006D4934">
        <w:rPr>
          <w:rFonts w:ascii="Candara" w:hAnsi="Candara"/>
          <w:sz w:val="24"/>
          <w:szCs w:val="24"/>
        </w:rPr>
        <w:t xml:space="preserve">ibu </w:t>
      </w:r>
      <w:r w:rsidRPr="006D4934">
        <w:rPr>
          <w:rFonts w:ascii="Candara" w:hAnsi="Candara"/>
          <w:spacing w:val="26"/>
          <w:sz w:val="24"/>
          <w:szCs w:val="24"/>
        </w:rPr>
        <w:t xml:space="preserve"> </w:t>
      </w:r>
      <w:r w:rsidRPr="006D4934">
        <w:rPr>
          <w:rFonts w:ascii="Candara" w:hAnsi="Candara"/>
          <w:sz w:val="24"/>
          <w:szCs w:val="24"/>
        </w:rPr>
        <w:t>guru</w:t>
      </w:r>
      <w:r w:rsidRPr="006D4934">
        <w:rPr>
          <w:rFonts w:ascii="Candara" w:hAnsi="Candara"/>
          <w:spacing w:val="28"/>
          <w:sz w:val="24"/>
          <w:szCs w:val="24"/>
        </w:rPr>
        <w:t xml:space="preserve"> </w:t>
      </w:r>
      <w:r w:rsidRPr="006D4934">
        <w:rPr>
          <w:rFonts w:ascii="Candara" w:hAnsi="Candara"/>
          <w:sz w:val="24"/>
          <w:szCs w:val="24"/>
        </w:rPr>
        <w:t>di</w:t>
      </w:r>
      <w:r w:rsidRPr="006D4934">
        <w:rPr>
          <w:rFonts w:ascii="Candara" w:hAnsi="Candara"/>
          <w:spacing w:val="60"/>
          <w:sz w:val="24"/>
          <w:szCs w:val="24"/>
        </w:rPr>
        <w:t xml:space="preserve"> </w:t>
      </w:r>
      <w:r w:rsidRPr="006D4934">
        <w:rPr>
          <w:rFonts w:ascii="Candara" w:hAnsi="Candara"/>
          <w:sz w:val="24"/>
          <w:szCs w:val="24"/>
        </w:rPr>
        <w:t>kelas</w:t>
      </w:r>
      <w:r w:rsidRPr="006D4934">
        <w:rPr>
          <w:rFonts w:ascii="Candara" w:hAnsi="Candara"/>
          <w:spacing w:val="24"/>
          <w:sz w:val="24"/>
          <w:szCs w:val="24"/>
        </w:rPr>
        <w:t xml:space="preserve"> </w:t>
      </w:r>
      <w:r w:rsidRPr="006D4934">
        <w:rPr>
          <w:rFonts w:ascii="Candara" w:hAnsi="Candara"/>
          <w:sz w:val="24"/>
          <w:szCs w:val="24"/>
        </w:rPr>
        <w:t>mengajari</w:t>
      </w:r>
      <w:r w:rsidRPr="006D4934">
        <w:rPr>
          <w:rFonts w:ascii="Candara" w:hAnsi="Candara"/>
          <w:spacing w:val="39"/>
          <w:sz w:val="24"/>
          <w:szCs w:val="24"/>
        </w:rPr>
        <w:t xml:space="preserve"> </w:t>
      </w:r>
      <w:r w:rsidRPr="006D4934">
        <w:rPr>
          <w:rFonts w:ascii="Candara" w:hAnsi="Candara"/>
          <w:sz w:val="24"/>
          <w:szCs w:val="24"/>
        </w:rPr>
        <w:t xml:space="preserve">kami </w:t>
      </w:r>
      <w:r w:rsidRPr="006D4934">
        <w:rPr>
          <w:rFonts w:ascii="Candara" w:hAnsi="Candara"/>
          <w:spacing w:val="41"/>
          <w:sz w:val="24"/>
          <w:szCs w:val="24"/>
        </w:rPr>
        <w:t xml:space="preserve"> </w:t>
      </w:r>
      <w:r w:rsidRPr="006D4934">
        <w:rPr>
          <w:rFonts w:ascii="Candara" w:hAnsi="Candara"/>
          <w:sz w:val="24"/>
          <w:szCs w:val="24"/>
        </w:rPr>
        <w:t>belajar</w:t>
      </w:r>
      <w:r w:rsidRPr="006D4934">
        <w:rPr>
          <w:rFonts w:ascii="Candara" w:hAnsi="Candara"/>
          <w:spacing w:val="-7"/>
          <w:sz w:val="24"/>
          <w:szCs w:val="24"/>
        </w:rPr>
        <w:t xml:space="preserve"> </w:t>
      </w:r>
      <w:r w:rsidRPr="006D4934">
        <w:rPr>
          <w:rFonts w:ascii="Candara" w:hAnsi="Candara"/>
          <w:sz w:val="24"/>
          <w:szCs w:val="24"/>
        </w:rPr>
        <w:t xml:space="preserve">membuat jahitan </w:t>
      </w:r>
      <w:r w:rsidRPr="006D4934">
        <w:rPr>
          <w:rFonts w:ascii="Candara" w:hAnsi="Candara"/>
          <w:spacing w:val="1"/>
          <w:sz w:val="24"/>
          <w:szCs w:val="24"/>
        </w:rPr>
        <w:t xml:space="preserve"> </w:t>
      </w:r>
      <w:r w:rsidRPr="006D4934">
        <w:rPr>
          <w:rFonts w:ascii="Candara" w:hAnsi="Candara"/>
          <w:sz w:val="24"/>
          <w:szCs w:val="24"/>
        </w:rPr>
        <w:t xml:space="preserve">kristik.  </w:t>
      </w:r>
      <w:r w:rsidRPr="006D4934">
        <w:rPr>
          <w:rFonts w:ascii="Candara" w:hAnsi="Candara"/>
          <w:spacing w:val="16"/>
          <w:sz w:val="24"/>
          <w:szCs w:val="24"/>
        </w:rPr>
        <w:t xml:space="preserve"> </w:t>
      </w:r>
      <w:r w:rsidRPr="006D4934">
        <w:rPr>
          <w:rFonts w:ascii="Candara" w:hAnsi="Candara"/>
          <w:sz w:val="24"/>
          <w:szCs w:val="24"/>
        </w:rPr>
        <w:t>Kepala</w:t>
      </w:r>
      <w:r w:rsidRPr="006D4934">
        <w:rPr>
          <w:rFonts w:ascii="Candara" w:hAnsi="Candara"/>
          <w:spacing w:val="31"/>
          <w:sz w:val="24"/>
          <w:szCs w:val="24"/>
        </w:rPr>
        <w:t xml:space="preserve"> </w:t>
      </w:r>
      <w:r w:rsidRPr="006D4934">
        <w:rPr>
          <w:rFonts w:ascii="Candara" w:hAnsi="Candara"/>
          <w:sz w:val="24"/>
          <w:szCs w:val="24"/>
        </w:rPr>
        <w:t xml:space="preserve">sekolah </w:t>
      </w:r>
      <w:r w:rsidRPr="006D4934">
        <w:rPr>
          <w:rFonts w:ascii="Candara" w:hAnsi="Candara"/>
          <w:spacing w:val="1"/>
          <w:sz w:val="24"/>
          <w:szCs w:val="24"/>
        </w:rPr>
        <w:t xml:space="preserve"> </w:t>
      </w:r>
      <w:r w:rsidRPr="006D4934">
        <w:rPr>
          <w:rFonts w:ascii="Candara" w:hAnsi="Candara"/>
          <w:sz w:val="24"/>
          <w:szCs w:val="24"/>
        </w:rPr>
        <w:t xml:space="preserve">dan </w:t>
      </w:r>
      <w:r w:rsidRPr="006D4934">
        <w:rPr>
          <w:rFonts w:ascii="Candara" w:hAnsi="Candara"/>
          <w:spacing w:val="22"/>
          <w:sz w:val="24"/>
          <w:szCs w:val="24"/>
        </w:rPr>
        <w:t xml:space="preserve"> </w:t>
      </w:r>
      <w:r w:rsidRPr="006D4934">
        <w:rPr>
          <w:rFonts w:ascii="Candara" w:hAnsi="Candara"/>
          <w:sz w:val="24"/>
          <w:szCs w:val="24"/>
        </w:rPr>
        <w:t xml:space="preserve">ibu  </w:t>
      </w:r>
      <w:r w:rsidRPr="006D4934">
        <w:rPr>
          <w:rFonts w:ascii="Candara" w:hAnsi="Candara"/>
          <w:spacing w:val="8"/>
          <w:sz w:val="24"/>
          <w:szCs w:val="24"/>
        </w:rPr>
        <w:t xml:space="preserve"> </w:t>
      </w:r>
      <w:r w:rsidRPr="006D4934">
        <w:rPr>
          <w:rFonts w:ascii="Candara" w:hAnsi="Candara"/>
          <w:sz w:val="24"/>
          <w:szCs w:val="24"/>
        </w:rPr>
        <w:t xml:space="preserve">guru </w:t>
      </w:r>
      <w:r w:rsidRPr="006D4934">
        <w:rPr>
          <w:rFonts w:ascii="Candara" w:hAnsi="Candara"/>
          <w:spacing w:val="4"/>
          <w:sz w:val="24"/>
          <w:szCs w:val="24"/>
        </w:rPr>
        <w:t xml:space="preserve"> </w:t>
      </w:r>
      <w:r w:rsidRPr="006D4934">
        <w:rPr>
          <w:rFonts w:ascii="Candara" w:hAnsi="Candara"/>
          <w:sz w:val="24"/>
          <w:szCs w:val="24"/>
        </w:rPr>
        <w:t xml:space="preserve">membagi  kami  </w:t>
      </w:r>
      <w:r w:rsidRPr="006D4934">
        <w:rPr>
          <w:rFonts w:ascii="Candara" w:hAnsi="Candara"/>
          <w:spacing w:val="24"/>
          <w:sz w:val="24"/>
          <w:szCs w:val="24"/>
        </w:rPr>
        <w:t xml:space="preserve"> </w:t>
      </w:r>
      <w:r w:rsidRPr="006D4934">
        <w:rPr>
          <w:rFonts w:ascii="Candara" w:hAnsi="Candara"/>
          <w:sz w:val="24"/>
          <w:szCs w:val="24"/>
        </w:rPr>
        <w:t>dalam</w:t>
      </w:r>
      <w:r w:rsidRPr="006D4934">
        <w:rPr>
          <w:rFonts w:ascii="Candara" w:hAnsi="Candara"/>
          <w:spacing w:val="38"/>
          <w:sz w:val="24"/>
          <w:szCs w:val="24"/>
        </w:rPr>
        <w:t xml:space="preserve"> </w:t>
      </w:r>
      <w:r w:rsidRPr="006D4934">
        <w:rPr>
          <w:rFonts w:ascii="Candara" w:hAnsi="Candara"/>
          <w:sz w:val="24"/>
          <w:szCs w:val="24"/>
        </w:rPr>
        <w:t>beberapa kelompok, untuk</w:t>
      </w:r>
      <w:r w:rsidRPr="006D4934">
        <w:rPr>
          <w:rFonts w:ascii="Candara" w:hAnsi="Candara"/>
          <w:spacing w:val="42"/>
          <w:sz w:val="24"/>
          <w:szCs w:val="24"/>
        </w:rPr>
        <w:t xml:space="preserve"> </w:t>
      </w:r>
      <w:r w:rsidRPr="006D4934">
        <w:rPr>
          <w:rFonts w:ascii="Candara" w:hAnsi="Candara"/>
          <w:sz w:val="24"/>
          <w:szCs w:val="24"/>
        </w:rPr>
        <w:t>mengerjakan</w:t>
      </w:r>
      <w:r w:rsidRPr="006D4934">
        <w:rPr>
          <w:rFonts w:ascii="Candara" w:hAnsi="Candara"/>
          <w:spacing w:val="43"/>
          <w:sz w:val="24"/>
          <w:szCs w:val="24"/>
        </w:rPr>
        <w:t xml:space="preserve"> </w:t>
      </w:r>
      <w:r w:rsidRPr="006D4934">
        <w:rPr>
          <w:rFonts w:ascii="Candara" w:hAnsi="Candara"/>
          <w:sz w:val="24"/>
          <w:szCs w:val="24"/>
        </w:rPr>
        <w:t xml:space="preserve">kristik </w:t>
      </w:r>
      <w:r w:rsidRPr="006D4934">
        <w:rPr>
          <w:rFonts w:ascii="Candara" w:hAnsi="Candara"/>
          <w:spacing w:val="36"/>
          <w:sz w:val="24"/>
          <w:szCs w:val="24"/>
        </w:rPr>
        <w:t xml:space="preserve"> </w:t>
      </w:r>
      <w:r w:rsidRPr="006D4934">
        <w:rPr>
          <w:rFonts w:ascii="Candara" w:hAnsi="Candara"/>
          <w:sz w:val="24"/>
          <w:szCs w:val="24"/>
        </w:rPr>
        <w:t xml:space="preserve">itu. </w:t>
      </w:r>
      <w:r w:rsidRPr="006D4934">
        <w:rPr>
          <w:rFonts w:ascii="Candara" w:hAnsi="Candara"/>
          <w:spacing w:val="21"/>
          <w:sz w:val="24"/>
          <w:szCs w:val="24"/>
        </w:rPr>
        <w:t xml:space="preserve"> </w:t>
      </w:r>
      <w:r w:rsidRPr="006D4934">
        <w:rPr>
          <w:rFonts w:ascii="Candara" w:hAnsi="Candara"/>
          <w:sz w:val="24"/>
          <w:szCs w:val="24"/>
        </w:rPr>
        <w:t>Walaupun</w:t>
      </w:r>
      <w:r w:rsidRPr="006D4934">
        <w:rPr>
          <w:rFonts w:ascii="Candara" w:hAnsi="Candara"/>
          <w:spacing w:val="11"/>
          <w:sz w:val="24"/>
          <w:szCs w:val="24"/>
        </w:rPr>
        <w:t xml:space="preserve"> </w:t>
      </w:r>
      <w:r w:rsidRPr="006D4934">
        <w:rPr>
          <w:rFonts w:ascii="Candara" w:hAnsi="Candara"/>
          <w:sz w:val="24"/>
          <w:szCs w:val="24"/>
        </w:rPr>
        <w:t>kepala</w:t>
      </w:r>
      <w:r w:rsidRPr="006D4934">
        <w:rPr>
          <w:rFonts w:ascii="Candara" w:hAnsi="Candara"/>
          <w:spacing w:val="31"/>
          <w:sz w:val="24"/>
          <w:szCs w:val="24"/>
        </w:rPr>
        <w:t xml:space="preserve"> </w:t>
      </w:r>
      <w:r w:rsidRPr="006D4934">
        <w:rPr>
          <w:rFonts w:ascii="Candara" w:hAnsi="Candara"/>
          <w:sz w:val="24"/>
          <w:szCs w:val="24"/>
        </w:rPr>
        <w:t>sekolah</w:t>
      </w:r>
      <w:r w:rsidRPr="006D4934">
        <w:rPr>
          <w:rFonts w:ascii="Candara" w:hAnsi="Candara"/>
          <w:spacing w:val="30"/>
          <w:sz w:val="24"/>
          <w:szCs w:val="24"/>
        </w:rPr>
        <w:t xml:space="preserve"> </w:t>
      </w:r>
      <w:r w:rsidRPr="006D4934">
        <w:rPr>
          <w:rFonts w:ascii="Candara" w:hAnsi="Candara"/>
          <w:sz w:val="24"/>
          <w:szCs w:val="24"/>
        </w:rPr>
        <w:t>dan</w:t>
      </w:r>
      <w:r w:rsidRPr="006D4934">
        <w:rPr>
          <w:rFonts w:ascii="Candara" w:hAnsi="Candara"/>
          <w:spacing w:val="51"/>
          <w:sz w:val="24"/>
          <w:szCs w:val="24"/>
        </w:rPr>
        <w:t xml:space="preserve"> </w:t>
      </w:r>
      <w:r w:rsidRPr="006D4934">
        <w:rPr>
          <w:rFonts w:ascii="Candara" w:hAnsi="Candara"/>
          <w:sz w:val="24"/>
          <w:szCs w:val="24"/>
        </w:rPr>
        <w:t xml:space="preserve">ibu </w:t>
      </w:r>
      <w:r w:rsidRPr="006D4934">
        <w:rPr>
          <w:rFonts w:ascii="Candara" w:hAnsi="Candara"/>
          <w:spacing w:val="27"/>
          <w:sz w:val="24"/>
          <w:szCs w:val="24"/>
        </w:rPr>
        <w:t xml:space="preserve"> </w:t>
      </w:r>
      <w:r w:rsidRPr="006D4934">
        <w:rPr>
          <w:rFonts w:ascii="Candara" w:hAnsi="Candara"/>
          <w:sz w:val="24"/>
          <w:szCs w:val="24"/>
        </w:rPr>
        <w:t>guru sudah</w:t>
      </w:r>
      <w:r w:rsidRPr="006D4934">
        <w:rPr>
          <w:rFonts w:ascii="Candara" w:hAnsi="Candara"/>
          <w:spacing w:val="59"/>
          <w:sz w:val="24"/>
          <w:szCs w:val="24"/>
        </w:rPr>
        <w:t xml:space="preserve"> </w:t>
      </w:r>
      <w:r w:rsidRPr="006D4934">
        <w:rPr>
          <w:rFonts w:ascii="Candara" w:hAnsi="Candara"/>
          <w:sz w:val="24"/>
          <w:szCs w:val="24"/>
        </w:rPr>
        <w:t>menjelaskan,</w:t>
      </w:r>
      <w:r w:rsidRPr="006D4934">
        <w:rPr>
          <w:rFonts w:ascii="Candara" w:hAnsi="Candara"/>
          <w:spacing w:val="5"/>
          <w:sz w:val="24"/>
          <w:szCs w:val="24"/>
        </w:rPr>
        <w:t xml:space="preserve"> </w:t>
      </w:r>
      <w:r w:rsidRPr="006D4934">
        <w:rPr>
          <w:rFonts w:ascii="Candara" w:hAnsi="Candara"/>
          <w:sz w:val="24"/>
          <w:szCs w:val="24"/>
        </w:rPr>
        <w:t xml:space="preserve">kami </w:t>
      </w:r>
      <w:r w:rsidRPr="006D4934">
        <w:rPr>
          <w:rFonts w:ascii="Candara" w:hAnsi="Candara"/>
          <w:spacing w:val="57"/>
          <w:sz w:val="24"/>
          <w:szCs w:val="24"/>
        </w:rPr>
        <w:t xml:space="preserve"> </w:t>
      </w:r>
      <w:r w:rsidRPr="006D4934">
        <w:rPr>
          <w:rFonts w:ascii="Candara" w:hAnsi="Candara"/>
          <w:sz w:val="24"/>
          <w:szCs w:val="24"/>
        </w:rPr>
        <w:t>masih</w:t>
      </w:r>
      <w:r w:rsidRPr="006D4934">
        <w:rPr>
          <w:rFonts w:ascii="Candara" w:hAnsi="Candara"/>
          <w:spacing w:val="31"/>
          <w:sz w:val="24"/>
          <w:szCs w:val="24"/>
        </w:rPr>
        <w:t xml:space="preserve"> </w:t>
      </w:r>
      <w:r w:rsidRPr="006D4934">
        <w:rPr>
          <w:rFonts w:ascii="Candara" w:hAnsi="Candara"/>
          <w:sz w:val="24"/>
          <w:szCs w:val="24"/>
        </w:rPr>
        <w:t>belum</w:t>
      </w:r>
      <w:r w:rsidRPr="006D4934">
        <w:rPr>
          <w:rFonts w:ascii="Candara" w:hAnsi="Candara"/>
          <w:spacing w:val="30"/>
          <w:sz w:val="24"/>
          <w:szCs w:val="24"/>
        </w:rPr>
        <w:t xml:space="preserve"> </w:t>
      </w:r>
      <w:r w:rsidRPr="006D4934">
        <w:rPr>
          <w:rFonts w:ascii="Candara" w:hAnsi="Candara"/>
          <w:sz w:val="24"/>
          <w:szCs w:val="24"/>
        </w:rPr>
        <w:t>paham</w:t>
      </w:r>
      <w:r w:rsidRPr="006D4934">
        <w:rPr>
          <w:rFonts w:ascii="Candara" w:hAnsi="Candara"/>
          <w:spacing w:val="55"/>
          <w:sz w:val="24"/>
          <w:szCs w:val="24"/>
        </w:rPr>
        <w:t xml:space="preserve"> </w:t>
      </w:r>
      <w:r w:rsidRPr="006D4934">
        <w:rPr>
          <w:rFonts w:ascii="Candara" w:hAnsi="Candara"/>
          <w:sz w:val="24"/>
          <w:szCs w:val="24"/>
        </w:rPr>
        <w:t>dan</w:t>
      </w:r>
      <w:r w:rsidRPr="006D4934">
        <w:rPr>
          <w:rFonts w:ascii="Candara" w:hAnsi="Candara"/>
          <w:spacing w:val="53"/>
          <w:sz w:val="24"/>
          <w:szCs w:val="24"/>
        </w:rPr>
        <w:t xml:space="preserve"> </w:t>
      </w:r>
      <w:r w:rsidRPr="006D4934">
        <w:rPr>
          <w:rFonts w:ascii="Candara" w:hAnsi="Candara"/>
          <w:sz w:val="24"/>
          <w:szCs w:val="24"/>
        </w:rPr>
        <w:t xml:space="preserve">tidak  </w:t>
      </w:r>
      <w:r w:rsidRPr="006D4934">
        <w:rPr>
          <w:rFonts w:ascii="Candara" w:hAnsi="Candara"/>
          <w:spacing w:val="6"/>
          <w:sz w:val="24"/>
          <w:szCs w:val="24"/>
        </w:rPr>
        <w:t xml:space="preserve"> </w:t>
      </w:r>
      <w:r w:rsidRPr="006D4934">
        <w:rPr>
          <w:rFonts w:ascii="Candara" w:hAnsi="Candara"/>
          <w:sz w:val="24"/>
          <w:szCs w:val="24"/>
        </w:rPr>
        <w:t xml:space="preserve">bisa   menjahit. </w:t>
      </w:r>
      <w:r w:rsidRPr="006D4934">
        <w:rPr>
          <w:rFonts w:ascii="Candara" w:hAnsi="Candara"/>
          <w:spacing w:val="25"/>
          <w:sz w:val="24"/>
          <w:szCs w:val="24"/>
        </w:rPr>
        <w:t xml:space="preserve"> </w:t>
      </w:r>
      <w:r w:rsidRPr="006D4934">
        <w:rPr>
          <w:rFonts w:ascii="Candara" w:hAnsi="Candara"/>
          <w:sz w:val="24"/>
          <w:szCs w:val="24"/>
        </w:rPr>
        <w:t>Akhirnya kelompok</w:t>
      </w:r>
      <w:r w:rsidRPr="006D4934">
        <w:rPr>
          <w:rFonts w:ascii="Candara" w:hAnsi="Candara"/>
          <w:spacing w:val="-7"/>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meminta</w:t>
      </w:r>
      <w:r w:rsidRPr="006D4934">
        <w:rPr>
          <w:rFonts w:ascii="Candara" w:hAnsi="Candara"/>
          <w:spacing w:val="-10"/>
          <w:sz w:val="24"/>
          <w:szCs w:val="24"/>
        </w:rPr>
        <w:t xml:space="preserve"> </w:t>
      </w:r>
      <w:r w:rsidRPr="006D4934">
        <w:rPr>
          <w:rFonts w:ascii="Candara" w:hAnsi="Candara"/>
          <w:sz w:val="24"/>
          <w:szCs w:val="24"/>
        </w:rPr>
        <w:t>ibu</w:t>
      </w:r>
      <w:r w:rsidRPr="006D4934">
        <w:rPr>
          <w:rFonts w:ascii="Candara" w:hAnsi="Candara"/>
          <w:spacing w:val="48"/>
          <w:sz w:val="24"/>
          <w:szCs w:val="24"/>
        </w:rPr>
        <w:t xml:space="preserve"> </w:t>
      </w:r>
      <w:r w:rsidRPr="006D4934">
        <w:rPr>
          <w:rFonts w:ascii="Candara" w:hAnsi="Candara"/>
          <w:sz w:val="24"/>
          <w:szCs w:val="24"/>
        </w:rPr>
        <w:t>guru</w:t>
      </w:r>
      <w:r w:rsidRPr="006D4934">
        <w:rPr>
          <w:rFonts w:ascii="Candara" w:hAnsi="Candara"/>
          <w:spacing w:val="1"/>
          <w:sz w:val="24"/>
          <w:szCs w:val="24"/>
        </w:rPr>
        <w:t xml:space="preserve"> </w:t>
      </w:r>
      <w:r w:rsidRPr="006D4934">
        <w:rPr>
          <w:rFonts w:ascii="Candara" w:hAnsi="Candara"/>
          <w:sz w:val="24"/>
          <w:szCs w:val="24"/>
        </w:rPr>
        <w:t>menjelaskan</w:t>
      </w:r>
      <w:r w:rsidRPr="006D4934">
        <w:rPr>
          <w:rFonts w:ascii="Candara" w:hAnsi="Candara"/>
          <w:spacing w:val="4"/>
          <w:sz w:val="24"/>
          <w:szCs w:val="24"/>
        </w:rPr>
        <w:t xml:space="preserve"> </w:t>
      </w:r>
      <w:r w:rsidRPr="006D4934">
        <w:rPr>
          <w:rFonts w:ascii="Candara" w:hAnsi="Candara"/>
          <w:sz w:val="24"/>
          <w:szCs w:val="24"/>
        </w:rPr>
        <w:t>kembali.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B75ED1">
      <w:pPr>
        <w:spacing w:line="286" w:lineRule="auto"/>
        <w:ind w:left="110" w:right="74"/>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rPr>
        <w:pict>
          <v:group id="_x0000_s7804" style="position:absolute;left:0;text-align:left;margin-left:213.65pt;margin-top:158.75pt;width:167.1pt;height:143.05pt;z-index:-2084;mso-position-horizontal-relative:page" coordorigin="4273,3175" coordsize="3342,2861">
            <v:shape id="_x0000_s7872" style="position:absolute;left:4273;top:3175;width:3342;height:2861" coordorigin="4273,3175" coordsize="3342,2861" path="m4827,3281r6,-93l4827,3195r-2,88l4827,3281xe" fillcolor="black" stroked="f">
              <v:path arrowok="t"/>
            </v:shape>
            <v:shape id="_x0000_s7871" style="position:absolute;left:4273;top:3175;width:3342;height:2861" coordorigin="4273,3175" coordsize="3342,2861" path="m5673,5543r5,-3l5913,5386r,-498l5851,4930r3,73l5858,4999r4,-5l5913,4961r,140l5694,5244r-6,4l5684,5253r-2,6l5679,5266r,6l5681,5279r2,6l5687,5290r5,4l5698,5298r6,2l5717,5300r5,-1l5727,5295r186,-121l5913,5313r-269,176l5639,5493r-4,5l5632,5504r-2,6l5630,5517r2,6l5634,5530r3,5l5643,5539r5,4l5654,5545r13,l5673,5543xe" fillcolor="black" stroked="f">
              <v:path arrowok="t"/>
            </v:shape>
            <v:shape id="_x0000_s7870" style="position:absolute;left:4273;top:3175;width:3342;height:2861" coordorigin="4273,3175" coordsize="3342,2861" path="m5940,2684r-3,2l5935,2690r-7,18l5921,2727r-7,19l5911,2756r-3,10l5906,2775r-3,11l5900,2794r-2,11l5896,2814r-3,11l5891,2833r-3,11l5887,2853r-3,11l5883,2872r-2,12l5879,2892r-2,12l5876,2912r-2,12l5873,2931r-2,13l5870,2951r,2l5869,2964r-1,9l5867,2984r-1,9l5865,3005r-1,8l5864,3019r-1,6l5862,3039r,6l5861,3059r,6l5860,3079r,6l5861,3098r,l5863,3118r4,19l5872,3151r2,6l5879,3168r9,18l5889,3186r11,16l5901,3204r12,13l5913,3217r,106l5974,3323r,-106l5975,3217r11,-13l5988,3202r11,-16l5999,3186r10,-18l6014,3157r2,-6l6021,3137r4,-19l6028,3098r,l6028,3085r,-6l6027,3065r,-6l6026,3045r,-6l6025,3025r-1,-6l6024,3013r-1,-8l6022,2993r-1,-9l6020,2973r-1,-9l6018,2953r,-2l6017,2944r-2,-13l6014,2924r-2,-12l6011,2904r-2,-12l6008,2884r-2,-12l6004,2864r-2,-11l6000,2844r-2,-11l5996,2825r-3,-11l5991,2805r-3,-11l5986,2786r-3,-11l5980,2766r-3,-10l5974,2747r-7,-19l5960,2709r-7,-19l5951,2686r-3,-2e" fillcolor="black" stroked="f">
              <v:path arrowok="t"/>
            </v:shape>
            <v:shape id="_x0000_s7869" style="position:absolute;left:4273;top:3175;width:3342;height:2861" coordorigin="4273,3175" coordsize="3342,2861" path="m6224,3165r-1,l6220,3166r-3,l6214,3167r-1,1l6211,3169r-2,1l6207,3171r-3,2l6200,3176r-6,3l6189,3183r-5,3l6178,3190r-6,4l6166,3198r-5,4l6155,3206r-6,3l6144,3212r-5,4l6135,3219r-4,2l5974,3323r112,l6243,3221r8,-9l6255,3202r1,-4l6256,3194r-1,-4l6254,3186r-1,-3l6250,3179r-2,-3l6246,3173r-4,-2l6240,3170r-1,-1l6237,3168r-1,-1l6232,3166r,l6230,3166r-2,-1e" fillcolor="black" stroked="f">
              <v:path arrowok="t"/>
            </v:shape>
            <v:shape id="_x0000_s7868" style="position:absolute;left:4273;top:3175;width:3342;height:2861" coordorigin="4273,3175" coordsize="3342,2861" path="m5664,3166r-4,l5658,3166r-2,1l5656,3167r-4,l5651,3168r-2,1l5647,3170r-2,1l5642,3174r-2,2l5637,3180r-2,3l5634,3186r-1,4l5632,3194r,4l5633,3202r4,11l5645,3221r156,103l5913,3324,5757,3221r-4,-2l5749,3216r-5,-3l5739,3209r-6,-3l5727,3202r-6,-4l5716,3194r-6,-4l5704,3186r-6,-3l5693,3180r-5,-4l5684,3174r-3,-3l5678,3170r-1,-1l5675,3168r-1,-1l5671,3167r,l5668,3166r-3,e" fillcolor="black" stroked="f">
              <v:path arrowok="t"/>
            </v:shape>
            <v:shape id="_x0000_s7867" style="position:absolute;left:4273;top:3175;width:3342;height:2861" coordorigin="4273,3175" coordsize="3342,2861" path="m7003,3174r-9,2l6986,3180r-9,3l6970,3188r-1,7l6966,3236r136,l7061,3195r-7,-7l7047,3183r-9,-3l7030,3176r-9,-2e" fillcolor="black" stroked="f">
              <v:path arrowok="t"/>
            </v:shape>
            <v:shape id="_x0000_s7866" style="position:absolute;left:4273;top:3175;width:3342;height:2861" coordorigin="4273,3175" coordsize="3342,2861" path="m6963,3195r-43,43l6913,3244r-4,8l6905,3260r-3,9l6900,3277r,8l6900,3289r,2l6900,3292r,4l6902,3304r3,9l6909,3321r4,8l6920,3335r,l6918,3337r-1,1l7010,3338r-2,-1l7006,3335r,l7000,3329r-8,-8l6984,3313r-9,-9l6967,3296r-4,-4l6962,3291r-1,-2l6961,3285r,-8l6961,3269r1,-9l6962,3252r,-8l6962,3238e" fillcolor="black" stroked="f">
              <v:path arrowok="t"/>
            </v:shape>
            <v:shape id="_x0000_s7865" style="position:absolute;left:4273;top:3175;width:3342;height:2861" coordorigin="4273,3175" coordsize="3342,2861" path="m6966,3236r,1l6966,3238r-3,43l7006,3238r2,-1l7010,3236e" fillcolor="black" stroked="f">
              <v:path arrowok="t"/>
            </v:shape>
            <v:shape id="_x0000_s7864" style="position:absolute;left:4273;top:3175;width:3342;height:2861" coordorigin="4273,3175" coordsize="3342,2861" path="m7014,3236r2,1l7017,3238r6,6l7031,3252r8,8l7048,3269r8,8l7060,3281r2,2l7063,3285r,4l7062,3291r-2,1l7057,3296r-9,8l7040,3313r-9,8l7024,3329r-7,6l7017,3335r-1,2l7014,3338r87,l7102,3337r2,-2l7104,3335r6,-6l7115,3321r4,-8l7122,3304r2,-8l7124,3292r,-1l7124,3277r-2,-8l7119,3260r-4,-8l7110,3244r-6,-6l7104,3238r-1,-1l7102,3236e" fillcolor="black" stroked="f">
              <v:path arrowok="t"/>
            </v:shape>
            <v:shape id="_x0000_s7863" style="position:absolute;left:4273;top:3175;width:3342;height:2861" coordorigin="4273,3175" coordsize="3342,2861" path="m6757,3275r-4,l6750,3276r-1,l6746,3277r,l6743,3278r-1,l6739,3280r,l6736,3282r-1,1l6733,3285r,l6731,3288r-1,l6728,3291r,1l6727,3295r,l6726,3298r,1l6725,3302r-1,4l6724,3310r-36,195l6750,3505r36,-195l6786,3306r,-4l6785,3299r,-1l6784,3295r,l6783,3292r-1,-1l6781,3288r-1,l6778,3285r,l6775,3283r,-1l6772,3280r,l6769,3278r-1,l6765,3277r,l6762,3276r-1,l6757,3275e" fillcolor="black" stroked="f">
              <v:path arrowok="t"/>
            </v:shape>
            <v:shape id="_x0000_s7862" style="position:absolute;left:4273;top:3175;width:3342;height:2861" coordorigin="4273,3175" coordsize="3342,2861" path="m6591,3321r-4,l6584,3322r-1,l6581,3323r-2,l6576,3324r-1,1l6573,3327r-2,l6569,3329r-1,1l6566,3332r-1,1l6564,3335r-1,1l6562,3339r-1,1l6560,3343r,1l6559,3347r,1l6559,3351r-1,4l6557,3359r-62,339l6558,3698r61,-339l6620,3355r,-4l6620,3348r,-1l6619,3344r,-1l6618,3340r-1,-1l6616,3336r-1,-1l6614,3333r-1,-1l6611,3330r-1,-1l6608,3327r-2,l6604,3325r-1,-1l6600,3323r-1,l6597,3322r-2,l6591,3321e" fillcolor="black" stroked="f">
              <v:path arrowok="t"/>
            </v:shape>
            <v:shape id="_x0000_s7861" style="position:absolute;left:4273;top:3175;width:3342;height:2861" coordorigin="4273,3175" coordsize="3342,2861" path="m5913,3323r,1l6086,3324r,-1e" fillcolor="black" stroked="f">
              <v:path arrowok="t"/>
            </v:shape>
            <v:shape id="_x0000_s7860" style="position:absolute;left:4273;top:3175;width:3342;height:2861" coordorigin="4273,3175" coordsize="3342,2861" path="m5801,3324r112,73l5913,3397r,139l5974,3536r,-139l5974,3397r112,-73e" fillcolor="black" stroked="f">
              <v:path arrowok="t"/>
            </v:shape>
            <v:shape id="_x0000_s7859" style="position:absolute;left:4273;top:3175;width:3342;height:2861" coordorigin="4273,3175" coordsize="3342,2861" path="m6917,3338r-40,40l7061,3378r40,-40e" fillcolor="black" stroked="f">
              <v:path arrowok="t"/>
            </v:shape>
            <v:shape id="_x0000_s7858" style="position:absolute;left:4273;top:3175;width:3342;height:2861" coordorigin="4273,3175" coordsize="3342,2861" path="m6422,3362r-3,l6415,3363r,l6412,3363r-1,1l6408,3365r-1,l6404,3367r,l6401,3369r,l6398,3372r,l6396,3375r,l6394,3378r-1,l6392,3381r,1l6391,3385r-1,4l6390,3393r-1,4l6314,3810r62,l6451,3397r1,-4l6451,3389r,-3l6450,3385r,-3l6449,3381r-1,-3l6448,3378r-2,-3l6445,3375r-2,-3l6443,3372r-2,-3l6440,3369r-2,-2l6437,3367r-3,-2l6434,3365r-3,-1l6430,3363r-3,l6426,3363r-3,-1e" fillcolor="black" stroked="f">
              <v:path arrowok="t"/>
            </v:shape>
            <v:shape id="_x0000_s7857" style="position:absolute;left:4273;top:3175;width:3342;height:2861" coordorigin="4273,3175" coordsize="3342,2861" path="m6877,3378r-127,127l6837,3505r126,-127e" fillcolor="black" stroked="f">
              <v:path arrowok="t"/>
            </v:shape>
            <v:shape id="_x0000_s7856" style="position:absolute;left:4273;top:3175;width:3342;height:2861" coordorigin="4273,3175" coordsize="3342,2861" path="m6963,3378r7,7l6977,3390r9,3l6994,3397r9,2l7021,3399r9,-2l7038,3393r9,-3l7054,3385r7,-7e" fillcolor="black" stroked="f">
              <v:path arrowok="t"/>
            </v:shape>
            <v:shape id="_x0000_s7855" style="position:absolute;left:4273;top:3175;width:3342;height:2861" coordorigin="4273,3175" coordsize="3342,2861" path="m6179,3408r-4,l6172,3409r-1,l6169,3410r-2,l6165,3411r-2,1l6161,3414r-1,l6157,3416r-4,3l6148,3422r-6,4l6136,3430r-6,4l6124,3438r-7,4l6111,3446r-6,4l6099,3454r-5,3l6089,3461r-4,2l6082,3466r-108,70l6086,3536r107,-70l6197,3463r3,-2l6202,3457r3,-3l6207,3450r1,-4l6209,3442r,-4l6208,3434r-1,-4l6206,3426r-3,-4l6201,3419r-3,-3l6196,3414r-1,l6192,3412r-1,-1l6189,3410r-2,l6185,3409r-2,l6180,3408e" fillcolor="black" stroked="f">
              <v:path arrowok="t"/>
            </v:shape>
            <v:shape id="_x0000_s7854" style="position:absolute;left:4273;top:3175;width:3342;height:2861" coordorigin="4273,3175" coordsize="3342,2861" path="m5708,3408r,1l5704,3409r-1,l5700,3410r-1,l5696,3411r-1,1l5693,3414r-1,1l5689,3416r-2,3l5684,3423r-2,3l5680,3430r,4l5679,3438r,4l5680,3446r1,4l5683,3454r2,4l5688,3461r3,3l5695,3466r107,70l5913,3536r-107,-70l5803,3464r-4,-3l5794,3458r-6,-4l5783,3450r-7,-4l5770,3442r-6,-4l5758,3434r-7,-4l5745,3426r-5,-3l5735,3419r-5,-3l5728,3415r-1,-1l5725,3412r-2,-1l5721,3410r-2,l5717,3409r-1,l5713,3409e" fillcolor="black" stroked="f">
              <v:path arrowok="t"/>
            </v:shape>
            <v:shape id="_x0000_s7853" style="position:absolute;left:4273;top:3175;width:3342;height:2861" coordorigin="4273,3175" coordsize="3342,2861" path="m6688,3505r-8,43l6793,3548r44,-43e" fillcolor="black" stroked="f">
              <v:path arrowok="t"/>
            </v:shape>
            <v:shape id="_x0000_s7852" style="position:absolute;left:4273;top:3175;width:3342;height:2861" coordorigin="4273,3175" coordsize="3342,2861" path="m6993,3512r-2,1l6989,3513r-4,l6980,3514r-10,2l6958,3518r-13,3l6930,3524r-19,3l6893,3530r-20,4l6852,3538r-21,4l6810,3545r-17,3l7023,3548r,-3l7023,3542r,-4l7022,3534r-1,-4l7019,3527r-3,-3l7014,3521r-3,-3l7008,3516r-4,-2l7000,3513r-3,l6996,3513e" fillcolor="black" stroked="f">
              <v:path arrowok="t"/>
            </v:shape>
            <v:shape id="_x0000_s7851" style="position:absolute;left:4273;top:3175;width:3342;height:2861" coordorigin="4273,3175" coordsize="3342,2861" path="m5913,3536r,l6086,3536r,e" fillcolor="black" stroked="f">
              <v:path arrowok="t"/>
            </v:shape>
            <v:shape id="_x0000_s7850" style="position:absolute;left:4273;top:3175;width:3342;height:2861" coordorigin="4273,3175" coordsize="3342,2861" path="m5802,3536r111,73l5914,3609r,139l5974,3748r,-139l5974,3609r112,-73e" fillcolor="black" stroked="f">
              <v:path arrowok="t"/>
            </v:shape>
            <v:shape id="_x0000_s7849" style="position:absolute;left:4273;top:3175;width:3342;height:2861" coordorigin="4273,3175" coordsize="3342,2861" path="m6680,3548r,1l6679,3553r,4l6678,3560r-1,3l6677,3566r,2l6676,3570r,2l6676,3573r-2,8l6631,3625r-73,73l6644,3698r73,-73l6954,3581r46,-8l7003,3572r4,-2l7010,3568r3,-2l7016,3563r2,-3l7020,3557r2,-4l7023,3549r,-1e" fillcolor="black" stroked="f">
              <v:path arrowok="t"/>
            </v:shape>
            <v:shape id="_x0000_s7848" style="position:absolute;left:4273;top:3175;width:3342;height:2861" coordorigin="4273,3175" coordsize="3342,2861" path="m6122,3658r-4,1l6115,3659r-1,l6112,3660r-2,l6107,3661r-1,1l6104,3664r-1,1l6100,3666r-4,3l6090,3673r-5,3l6079,3680r-6,4l6066,3688r-6,4l6053,3696r-6,4l6044,3702r-2,1l6040,3703r-2,1l6033,3706r-2,2l6028,3710r,1l6026,3714r-1,1l6024,3716r-47,30l5974,3748r116,l6089,3746r47,-30l6138,3715r2,-1l6143,3711r,-1l6145,3708r1,-2l6148,3704r,-1l6148,3703r1,-1l6150,3700r,-4l6151,3692r1,-4l6151,3684r-1,-4l6149,3676r-3,-3l6144,3669r-3,-3l6139,3665r-1,-1l6135,3662r-1,-1l6131,3660r-1,l6128,3659r-2,l6123,3659e" fillcolor="black" stroked="f">
              <v:path arrowok="t"/>
            </v:shape>
            <v:shape id="_x0000_s7847" style="position:absolute;left:4273;top:3175;width:3342;height:2861" coordorigin="4273,3175" coordsize="3342,2861" path="m6943,3679r,l6939,3680r,l6934,3681r-9,1l6912,3684r-12,3l6884,3690r-19,3l6847,3696r-21,4l6805,3704r-22,4l6761,3712r-22,4l6717,3720r-20,4l6679,3727r-18,3l6645,3733r-12,2l6621,3738r-8,1l6609,3740r-9,1l6942,3741r8,-1l6954,3739r4,-1l6962,3735r3,-2l6968,3730r2,-3l6972,3724r2,-4l6975,3716r1,-4l6976,3708r-1,-4l6974,3700r-1,-4l6971,3693r-3,-3l6966,3687r-4,-3l6959,3682r-4,-1l6951,3680r,l6947,3679e" fillcolor="black" stroked="f">
              <v:path arrowok="t"/>
            </v:shape>
            <v:shape id="_x0000_s7846" style="position:absolute;left:4273;top:3175;width:3342;height:2861" coordorigin="4273,3175" coordsize="3342,2861" path="m6495,3698r-7,43l6600,3741r44,-43e" fillcolor="black" stroked="f">
              <v:path arrowok="t"/>
            </v:shape>
            <v:shape id="_x0000_s7845" style="position:absolute;left:4273;top:3175;width:3342;height:2861" coordorigin="4273,3175" coordsize="3342,2861" path="m5853,3703r,5l5853,3716r-1,32l5914,3748r-49,-32l5860,3708e" fillcolor="black" stroked="f">
              <v:path arrowok="t"/>
            </v:shape>
            <v:shape id="_x0000_s7844" style="position:absolute;left:4273;top:3175;width:3342;height:2861" coordorigin="4273,3175" coordsize="3342,2861" path="m6488,3741r-6,33l6438,3817r-78,78l6446,3895r78,-78l6762,3774r180,-33e" fillcolor="black" stroked="f">
              <v:path arrowok="t"/>
            </v:shape>
            <v:shape id="_x0000_s7843" style="position:absolute;left:4273;top:3175;width:3342;height:2861" coordorigin="4273,3175" coordsize="3342,2861" path="m5852,3748r122,e" fillcolor="black" stroked="f">
              <v:path arrowok="t"/>
            </v:shape>
            <v:shape id="_x0000_s7842" style="position:absolute;left:4273;top:3175;width:3342;height:2861" coordorigin="4273,3175" coordsize="3342,2861" path="m5852,3748r,32l6103,3780r-13,-32e" fillcolor="black" stroked="f">
              <v:path arrowok="t"/>
            </v:shape>
            <v:shape id="_x0000_s7841" style="position:absolute;left:4273;top:3175;width:3342;height:2861" coordorigin="4273,3175" coordsize="3342,2861" path="m5852,3780r-1,1l5913,3821r,380l5974,4201r,-380l6036,3781r1,-1e" fillcolor="black" stroked="f">
              <v:path arrowok="t"/>
            </v:shape>
            <v:shape id="_x0000_s7840" style="position:absolute;left:4273;top:3175;width:3342;height:2861" coordorigin="4273,3175" coordsize="3342,2861" path="m6037,3780r39,96l6143,3876r-40,-96e" fillcolor="black" stroked="f">
              <v:path arrowok="t"/>
            </v:shape>
            <v:shape id="_x0000_s7839" style="position:absolute;left:4273;top:3175;width:3342;height:2861" coordorigin="4273,3175" coordsize="3342,2861" path="m6308,3809r-5,1l6314,3810r-1,e" fillcolor="black" stroked="f">
              <v:path arrowok="t"/>
            </v:shape>
            <v:shape id="_x0000_s7838" style="position:absolute;left:4273;top:3175;width:3342;height:2861" coordorigin="4273,3175" coordsize="3342,2861" path="m6303,3810r-5,2l6143,3876r221,l6375,3812r1,-2e" fillcolor="black" stroked="f">
              <v:path arrowok="t"/>
            </v:shape>
            <v:shape id="_x0000_s7837" style="position:absolute;left:4273;top:3175;width:3342;height:2861" coordorigin="4273,3175" coordsize="3342,2861" path="m6906,3847r-2,1l6902,3848r-4,1l6893,3849r-9,2l6871,3853r-13,3l6843,3859r-18,3l6806,3865r-19,4l6765,3873r-21,4l6723,3880r-21,4l6681,3888r-20,4l6643,3895r-18,3l6610,3901r-12,2l6585,3905r-8,2l6572,3908r-169,31l6744,3939r169,-31l6929,3898r2,-3l6934,3892r1,-4l6936,3884r1,-4l6937,3877r-1,-4l6935,3869r-1,-4l6932,3862r-2,-3l6927,3856r-3,-3l6921,3851r-4,-2l6913,3849r-2,-1l6910,3848e" fillcolor="black" stroked="f">
              <v:path arrowok="t"/>
            </v:shape>
            <v:shape id="_x0000_s7836" style="position:absolute;left:4273;top:3175;width:3342;height:2861" coordorigin="4273,3175" coordsize="3342,2861" path="m6076,3876r1,1l6364,3877r,-1e" fillcolor="black" stroked="f">
              <v:path arrowok="t"/>
            </v:shape>
            <v:shape id="_x0000_s7835" style="position:absolute;left:4273;top:3175;width:3342;height:2861" coordorigin="4273,3175" coordsize="3342,2861" path="m6077,3877r16,39l6083,3940r-109,261l6040,4201r108,-261l6207,3916r94,-39e" fillcolor="black" stroked="f">
              <v:path arrowok="t"/>
            </v:shape>
            <v:shape id="_x0000_s7834" style="position:absolute;left:4273;top:3175;width:3342;height:2861" coordorigin="4273,3175" coordsize="3342,2861" path="m6301,3877r-3,18l6360,3895r4,-18e" fillcolor="black" stroked="f">
              <v:path arrowok="t"/>
            </v:shape>
            <v:shape id="_x0000_s7833" style="position:absolute;left:4273;top:3175;width:3342;height:2861" coordorigin="4273,3175" coordsize="3342,2861" path="m6298,3895r-8,44l6403,3939r43,-44e" fillcolor="black" stroked="f">
              <v:path arrowok="t"/>
            </v:shape>
            <v:shape id="_x0000_s7832" style="position:absolute;left:4273;top:3175;width:3342;height:2861" coordorigin="4273,3175" coordsize="3342,2861" path="m5795,3917r57,284l5913,4201e" fillcolor="black" stroked="f">
              <v:path arrowok="t"/>
            </v:shape>
            <v:shape id="_x0000_s7831" style="position:absolute;left:4273;top:3175;width:3342;height:2861" coordorigin="4273,3175" coordsize="3342,2861" path="m6290,3939r-6,32l6274,3985r-4,6l6266,3996r,1l6489,3997r,-1l6490,3991r-1,-6l6566,3971r178,-32e" fillcolor="black" stroked="f">
              <v:path arrowok="t"/>
            </v:shape>
            <v:shape id="_x0000_s7830" style="position:absolute;left:4273;top:3175;width:3342;height:2861" coordorigin="4273,3175" coordsize="3342,2861" path="m6266,3997r-13,18l6074,4268r253,-253l6423,3997e" fillcolor="black" stroked="f">
              <v:path arrowok="t"/>
            </v:shape>
            <v:shape id="_x0000_s7829" style="position:absolute;left:4273;top:3175;width:3342;height:2861" coordorigin="4273,3175" coordsize="3342,2861" path="m6423,3997r-2,5l6360,4149r3,8l6382,4206r10,5l6518,4263r34,-52l6542,4206r-119,-49l6426,4149r61,-147l6489,3997e" fillcolor="black" stroked="f">
              <v:path arrowok="t"/>
            </v:shape>
            <v:shape id="_x0000_s7828" style="position:absolute;left:4273;top:3175;width:3342;height:2861" coordorigin="4273,3175" coordsize="3342,2861" path="m5529,4150r-25,56l5654,4268r159,l5664,4206e" fillcolor="black" stroked="f">
              <v:path arrowok="t"/>
            </v:shape>
            <v:shape id="_x0000_s7827" style="position:absolute;left:4273;top:3175;width:3342;height:2861" coordorigin="4273,3175" coordsize="3342,2861" path="m5852,4201r5,23l5813,4268r209,l6031,4224r9,-23e" fillcolor="black" stroked="f">
              <v:path arrowok="t"/>
            </v:shape>
            <v:shape id="_x0000_s7826" style="position:absolute;left:4273;top:3175;width:3342;height:2861" coordorigin="4273,3175" coordsize="3342,2861" path="m5654,4268r136,56l6011,4324r11,-56e" fillcolor="black" stroked="f">
              <v:path arrowok="t"/>
            </v:shape>
            <v:shape id="_x0000_s7825" style="position:absolute;left:4273;top:3175;width:3342;height:2861" coordorigin="4273,3175" coordsize="3342,2861" path="m5410,4324r380,61l5654,4442r334,l5999,4385r12,-61e" fillcolor="black" stroked="f">
              <v:path arrowok="t"/>
            </v:shape>
            <v:shape id="_x0000_s7824" style="position:absolute;left:4273;top:3175;width:3342;height:2861" coordorigin="4273,3175" coordsize="3342,2861" path="m5654,4442r-149,61l5528,4560r137,-57l5813,4442e" fillcolor="black" stroked="f">
              <v:path arrowok="t"/>
            </v:shape>
            <v:shape id="_x0000_s7823" style="position:absolute;left:4273;top:3175;width:3342;height:2861" coordorigin="4273,3175" coordsize="3342,2861" path="m5813,4442r44,43l5847,4509r127,l5979,4485r9,-43e" fillcolor="black" stroked="f">
              <v:path arrowok="t"/>
            </v:shape>
            <v:shape id="_x0000_s7822" style="position:absolute;left:4273;top:3175;width:3342;height:2861" coordorigin="4273,3175" coordsize="3342,2861" path="m5847,4509r-108,261l5680,4794r-94,39l5586,4833r225,l5811,4833r-16,-39l5805,4770r108,-261e" fillcolor="black" stroked="f">
              <v:path arrowok="t"/>
            </v:shape>
            <v:shape id="_x0000_s7821" style="position:absolute;left:4273;top:3175;width:3342;height:2861" coordorigin="4273,3175" coordsize="3342,2861" path="m5913,4509r,379l5913,4929r,33l6036,4962r,-33l5974,4888r,-379e" fillcolor="black" stroked="f">
              <v:path arrowok="t"/>
            </v:shape>
            <v:shape id="_x0000_s7820" style="position:absolute;left:4273;top:3175;width:3342;height:2861" coordorigin="4273,3175" coordsize="3342,2861" path="m5586,4833r-4,64l5582,4899r,1l5586,4899r4,-2l5745,4833e" fillcolor="black" stroked="f">
              <v:path arrowok="t"/>
            </v:shape>
            <v:shape id="_x0000_s7819" style="position:absolute;left:4273;top:3175;width:3342;height:2861" coordorigin="4273,3175" coordsize="3342,2861" path="m5745,4833r40,97l5798,4963r-46,31l5748,4996r-3,2l5742,5002r,1l5740,5005r,1l5739,5006r,1l5738,5009r-1,4l5736,5017r,4l5737,5025r1,4l5739,5033r2,4l5744,5040r3,3l5749,5045r1,1l5753,5047r1,1l5756,5049r1,l5760,5050r2,l5765,5051r1,l5770,5051r3,-1l5774,5050r2,-1l5778,5049r2,-1l5782,5047r2,-1l5785,5045r2,-2l5792,5040r5,-3l5803,5033r5,-4l5815,5025r6,-4l5827,5017r7,-4l5840,5009r3,-2l5845,5006r2,l5849,5005r5,-2l5854,5002r,-4l5854,4996r,-2l5852,4963r-1,-33l5811,4833e" fillcolor="black" stroked="f">
              <v:path arrowok="t"/>
            </v:shape>
            <v:shape id="_x0000_s7818" style="position:absolute;left:4273;top:3175;width:3342;height:2861" coordorigin="4273,3175" coordsize="3342,2861" path="m5913,4962r,139l5913,5174r173,l5974,5101r,-139e" fillcolor="black" stroked="f">
              <v:path arrowok="t"/>
            </v:shape>
            <v:shape id="_x0000_s7817" style="position:absolute;left:4273;top:3175;width:3342;height:2861" coordorigin="4273,3175" coordsize="3342,2861" path="m5974,4962r49,31l6026,4999r5,4l6037,5006r,-3l6037,4999r,-6l6036,4962e" fillcolor="black" stroked="f">
              <v:path arrowok="t"/>
            </v:shape>
            <v:shape id="_x0000_s7816" style="position:absolute;left:4273;top:3175;width:3342;height:2861" coordorigin="4273,3175" coordsize="3342,2861" path="m5913,5174r,139l5913,5386r173,l5974,5313r,-139e" fillcolor="black" stroked="f">
              <v:path arrowok="t"/>
            </v:shape>
            <v:shape id="_x0000_s7815" style="position:absolute;left:4273;top:3175;width:3342;height:2861" coordorigin="4273,3175" coordsize="3342,2861" path="m5974,5174r107,70l6087,5248r8,5l6105,5259r9,7l6124,5272r10,7l6144,5285r8,5l6158,5294r2,1l6164,5298r1,1l6170,5300r13,l6188,5299r1,-1l6193,5295r2,-1l6200,5290r4,-5l6206,5279r2,-7l6207,5266r-2,-7l6203,5253r-4,-5l6193,5244r-107,-70e" fillcolor="black" stroked="f">
              <v:path arrowok="t"/>
            </v:shape>
            <v:shape id="_x0000_s7814" style="position:absolute;left:4273;top:3175;width:3342;height:2861" coordorigin="4273,3175" coordsize="3342,2861" path="m5913,5386r,l5913,5493r-1,l5901,5506r-2,2l5888,5523r,1l5878,5541r,1l5873,5553r-2,5l5866,5572r,l5862,5592r-2,19l5859,5625r,6l5860,5645r,6l5861,5665r,5l5862,5685r1,5l5863,5697r1,8l5865,5717r1,8l5867,5736r1,10l5869,5756r,3l5870,5766r2,12l5873,5786r2,12l5876,5806r2,12l5879,5826r2,12l5883,5846r2,11l5887,5865r3,12l5891,5885r3,11l5896,5905r3,11l5901,5924r4,11l5907,5944r3,10l5913,5963r1,1l5920,5982r,1l5927,6001r,1l5934,6020r2,4l5939,6026r8,l5952,6020r7,-18l5966,5983r7,-19l5976,5954r3,-10l5981,5935r3,-11l5987,5916r3,-11l5992,5896r2,-11l5996,5877r3,-12l6001,5857r2,-11l6005,5838r2,-12l6008,5818r2,-12l6011,5798r2,-12l6014,5778r2,-12l6017,5759r,-3l6018,5746r2,-10l6021,5725r1,-8l6023,5705r,-8l6024,5690r,-5l6025,5670r1,-5l6027,5651r,-6l6027,5631r,-6l6027,5612r,-1l6025,5592r-1,l6020,5572r,l6016,5558r-2,-5l6009,5542r,-1l5999,5524r-11,-16l5987,5506r-13,-13l5974,5493r,-107l5974,5386e" fillcolor="black" stroked="f">
              <v:path arrowok="t"/>
            </v:shape>
            <v:shape id="_x0000_s7813" style="position:absolute;left:4273;top:3175;width:3342;height:2861" coordorigin="4273,3175" coordsize="3342,2861" path="m5974,5386r157,103l6136,5492r8,5l6154,5504r10,6l6173,5517r10,6l6193,5530r8,5l6207,5539r2,1l6214,5543r,l6220,5545r13,l6238,5543r1,l6243,5540r1,-1l6249,5535r4,-5l6255,5523r2,-6l6257,5510r-2,-6l6252,5497r-4,-5l6243,5489,6086,5386e" fillcolor="black" stroked="f">
              <v:path arrowok="t"/>
            </v:shape>
            <v:shape id="_x0000_s7812" style="position:absolute;left:4273;top:3175;width:3342;height:2861" coordorigin="4273,3175" coordsize="3342,2861" path="m5974,3821r,1280l5974,3821xe" fillcolor="black" stroked="f">
              <v:path arrowok="t"/>
            </v:shape>
            <v:shape id="_x0000_s7811" style="position:absolute;left:4273;top:3175;width:3342;height:2861" coordorigin="4273,3175" coordsize="3342,2861" path="m5795,3917r56,-136l5853,3703r-10,-1l5786,3665r-3,-3l5779,3661r-4,-1l5771,3659r-4,l5763,3659r-5,1l5755,3662r-4,2l5748,3666r-3,3l5742,3673r-2,3l5739,3680r-1,4l5737,3688r,4l5738,3697r1,4l5741,3704r2,4l5746,3711r3,3l5753,3716r46,31l5746,3876r-155,-65l5585,3809r-5,l5586,3876r152,63l5857,4224r-62,-307xe" fillcolor="black" stroked="f">
              <v:path arrowok="t"/>
            </v:shape>
            <v:shape id="_x0000_s7810" style="position:absolute;left:4273;top:3175;width:3342;height:2861" coordorigin="4273,3175" coordsize="3342,2861" path="m7030,5533r8,-3l7047,5526r7,-5l7061,5515r43,-43l7110,5465r5,-7l7119,5449r3,-8l7124,5432r,-18l7122,5405r-3,-8l7115,5388r-5,-7l7104,5374r-43,-43l7054,5325r-7,-5l7038,5316r-8,-3l7021,5311r-9,l7003,5311r-9,2l6986,5316r-9,4l6970,5325r-7,6l6963,5418r43,-43l7008,5373r2,-1l7012,5372r2,l7016,5373r1,1l7061,5418r1,1l7063,5421r,4l7061,5429r-44,43l7014,5474r-4,l7008,5473r-2,-1l6963,5429r,86l6970,5521r7,5l6986,5530r8,3l7003,5535r18,l7030,5533xe" fillcolor="black" stroked="f">
              <v:path arrowok="t"/>
            </v:shape>
            <v:shape id="_x0000_s7809" style="position:absolute;left:4273;top:3175;width:3342;height:2861" coordorigin="4273,3175" coordsize="3342,2861" path="m6962,3283r1,-2l6970,3188r-7,7l6961,3285r1,-2xe" fillcolor="black" stroked="f">
              <v:path arrowok="t"/>
            </v:shape>
            <v:shape id="_x0000_s7808" style="position:absolute;left:4273;top:3175;width:3342;height:2861" coordorigin="4273,3175" coordsize="3342,2861" path="m6125,5051r4,-1l6133,5048r4,-2l6140,5044r3,-3l6145,5037r3,-3l6149,5030r1,-4l6151,5022r,-5l6150,5013r-1,-4l6147,5006r-3,-4l6142,4999r-3,-3l6135,4994r-47,-31l6142,4834r155,64l6301,4900r3,1l6301,4834r-152,-63l6031,4485r253,253l6074,4442r285,118l6422,4712r-39,-208l6097,4385r380,l6518,4448r-96,106l6552,4500r31,47l6589,4556r8,5l6608,4561r7,l6620,4559r5,-4l6629,4553r3,-3l6634,4547r2,-3l6638,4540r1,-4l6639,4532r,-4l6639,4524r-1,-4l6636,4516r-2,-3l6596,4455r,-2l6595,4451r-1,-2l6592,4444r-3,-4l6584,4436r-34,-51l6690,4385r143,219l6835,4608r3,2l6841,4612r4,2l6848,4616r4,l6856,4617r4,l6864,4616r4,l6871,4614r3,-2l6878,4610r3,-3l6883,4604r2,-3l6887,4597r1,-4l6888,4590r1,-4l6888,4582r-1,-4l6886,4574r-2,-3l6763,4386r139,l7078,4654r6,9l7092,4668r17,l7119,4663r9,-6l7130,4652r3,-5l7134,4642r,-6l7134,4630r-2,-5l7129,4620,6975,4386r107,l7097,4399r16,11l7131,4420r30,12l7181,4436r20,3l7213,4439r21,-1l7254,4437r20,-1l7294,4434r20,-2l7334,4430r21,-2l7375,4425r20,-3l7415,4419r20,-4l7454,4411r20,-4l7494,4402r19,-5l7533,4391r19,-6l7571,4378r19,-7l7609,4364r6,-5l7615,4351r-2,-3l7609,4346r-19,-8l7572,4331r-19,-6l7524,4316r-20,-5l7485,4306r-20,-4l7446,4298r-20,-4l7407,4290r-20,-3l7367,4284r-20,-2l7325,4279r-20,-2l7285,4275r-26,-2l7239,4272r-19,-1l7200,4272r-19,2l7161,4278r-31,12l7112,4300r-17,12l7082,4324r-107,l7129,4090r4,-11l7133,4075r,-4l7132,4067r-1,-4l7130,4060r-3,-3l7125,4053r-3,-2l7119,4049r-3,-3l7112,4045r-4,-1l7104,4043r-3,l7097,4044r-4,1l7089,4046r-3,2l7083,4050r-3,3l7078,4056r-176,269l6763,4325r121,-186l6886,4136r1,-4l6888,4128r1,-4l6888,4121r,-4l6887,4113r-2,-4l6883,4106r-2,-3l6878,4100r-4,-2l6871,4096r-3,-1l6864,4094r-4,-1l6856,4093r-4,1l6845,4096r-7,4l6833,4106r-143,218l6550,4324r32,-48l6588,4272r4,-5l6595,4261r1,-2l6596,4257r1,-3l6634,4197r2,-4l6637,4190r1,-4l6638,4182r,-4l6637,4174r-1,-3l6635,4167r-2,-3l6630,4161r-2,-3l6624,4156r-3,-2l6617,4152r-3,-1l6610,4151r-4,l6602,4151r-4,1l6595,4153r-4,3l6588,4158r-3,2l6583,4163r-31,48l6518,4263r-41,61l6097,4324r285,-118l6360,4149r-286,119l6284,3971r-253,253l5974,4509r118,284l6036,4929r1,77l6040,5007r2,l6045,5008r57,37l6105,5048r4,1l6113,5050r4,1l6121,5051r4,xe" fillcolor="black" stroked="f">
              <v:path arrowok="t"/>
            </v:shape>
            <v:shape id="_x0000_s7807" style="position:absolute;left:4273;top:3175;width:3342;height:2861" coordorigin="4273,3175" coordsize="3342,2861" path="m6963,5429r-1,-2l6961,5425r,-4l6962,5419r1,-1l6963,5331,6794,5161r195,36l6993,5197r3,l7000,5196r4,-1l7007,5194r4,-3l7014,5189r2,-3l7018,5183r3,-3l7022,5176r1,-4l7023,5168r,-4l7023,5160r-1,-3l7020,5153r-2,-3l7016,5147r-9,-8l6717,5085,6601,4969r339,61l6941,5031r2,l6949,5031r4,-1l6956,5029r4,-1l6963,5026r3,-3l6969,5020r2,-3l6973,5014r1,-3l6975,5007r1,-4l6976,4999r,-3l6975,4992r-1,-4l6972,4985r-3,-3l6967,4979r-3,-3l6961,4974r-3,-2l6954,4971r-3,-1l6525,4893,6403,4771r499,91l6906,4863r4,-1l6913,4861r4,-1l6921,4859r3,-2l6927,4854r3,-3l6932,4848r2,-3l6935,4841r1,-4l6937,4833r,-3l6936,4826r-1,-4l6927,4809r-14,-7l6489,4725r,-6l6489,4714r-2,-5l6422,4554r96,-106l6383,4504r39,208l6327,4695,6074,4442r210,296l6301,4834r3,67l6310,4901r2,l6313,4900r78,424l6392,5328r1,3l6395,5334r3,4l6400,5340r4,2l6407,5345r3,1l6414,5347r4,1l6422,5348r4,-1l6430,5346r3,-1l6437,5343r3,-2l6443,5338r2,-3l6447,5332r2,-4l6450,5324r1,-3l6451,5317r,-4l6360,4814r121,122l6559,5362r1,7l6564,5375r5,5l6575,5384r7,3l6591,5387r2,l6594,5386r4,-1l6602,5384r4,-2l6609,5380r3,-3l6614,5374r2,-4l6618,5367r1,-4l6620,5359r,-4l6619,5351r-62,-339l6674,5128r52,283l6727,5415r1,3l6730,5421r3,4l6735,5427r4,2l6742,5432r4,1l6749,5434r4,1l6757,5435r4,-1l6765,5433r3,-1l6772,5430r3,-2l6778,5425r2,-3l6782,5419r2,-4l6785,5411r1,-3l6786,5404r,-4l6750,5204r170,170l6914,5381r-5,7l6905,5397r-3,8l6900,5414r,18l6902,5441r3,8l6909,5458r5,7l6920,5472r43,43l6963,5429xe" fillcolor="black" stroked="f">
              <v:path arrowok="t"/>
            </v:shape>
            <v:shape id="_x0000_s7806" style="position:absolute;left:4273;top:3175;width:3342;height:2861" coordorigin="4273,3175" coordsize="3342,2861" path="m4825,5421r1,-2l4827,5418r43,-44l4866,5311r-8,2l4849,5316r-8,4l4833,5325r-6,6l4784,5375r-7,6l4772,5388r-3,9l4765,5405r-2,9l4763,5432r2,9l4769,5450r3,8l4777,5465r7,7l4825,5421xe" fillcolor="black" stroked="f">
              <v:path arrowok="t"/>
            </v:shape>
            <v:shape id="_x0000_s7805" style="position:absolute;left:4273;top:3175;width:3342;height:2861" coordorigin="4273,3175" coordsize="3342,2861" path="m4893,5534r9,-4l4910,5527r8,-5l4924,5515r44,-43l4974,5465r5,-7l4982,5450r4,-9l4988,5432r,-18l4986,5405r-4,-8l4979,5388r-5,-7l4968,5375r169,-170l5102,5400r-1,4l5101,5408r,4l5102,5416r2,4l5106,5424r2,3l5111,5430r4,2l5118,5435r4,1l5126,5437r4,1l5134,5438r4,-1l5142,5436r4,-2l5149,5431r4,-2l5156,5426r2,-4l5160,5419r1,-4l5162,5411r51,-283l5330,5012r-62,339l5268,5355r,4l5268,5363r1,4l5271,5370r2,4l5275,5377r3,3l5282,5382r3,2l5289,5386r4,l5295,5387r2,l5306,5387r6,-3l5318,5380r6,-5l5327,5369r1,-7l5406,4936r121,-122l5437,5313r-1,4l5436,5321r1,4l5438,5329r1,3l5442,5336r2,3l5447,5342r3,2l5454,5346r3,2l5461,5348r2,1l5465,5349r9,l5481,5347r5,-5l5492,5337r3,-6l5497,5324r77,-424l5577,4900r1,l5582,4900r4,-67l5603,4738r254,-253l5813,4442r-253,253l5465,4712r63,-152l5505,4503r-135,-56l5410,4385r380,l5410,4324r-41,-62l5504,4206r25,-56l5466,3998r94,17l5813,4268r44,-44l5604,3971r-18,-95l5580,3809r-6,l5497,3386r-1,-4l5494,3378r-2,-3l5490,3372r-3,-3l5484,3367r-3,-2l5477,3364r-4,-1l5469,3362r-4,l5462,3363r-4,l5454,3365r-3,2l5447,3369r-10,16l5436,3393r1,4l5528,3896,5406,3774r-77,-426l5328,3344r-2,-4l5324,3337r-2,-3l5319,3331r-3,-3l5313,3326r-4,-1l5305,3324r-4,-1l5297,3323r-4,1l5289,3324r-4,2l5282,3328r-4,2l5276,3333r-3,3l5271,3340r-2,3l5269,3347r-1,4l5268,3355r,4l5330,3698,5214,3581r-52,-282l5161,3295r-2,-3l5157,3288r-2,-3l5152,3282r-3,-2l5145,3278r-3,-1l5138,3276r-4,-1l5130,3275r-3,1l5123,3277r-4,1l5116,3280r-4,2l5110,3285r-3,3l5105,3291r-2,4l5102,3298r-1,4l5101,3306r1,4l5137,3505,4967,3335r7,-6l4979,3321r3,-8l4986,3305r1,-9l4987,3278r-1,-9l4982,3260r-3,-8l4974,3245r-7,-7l4924,3195r-6,-7l4910,3183r-8,-3l4893,3176r-9,-1l4866,3175r-9,1l4849,3180r-8,3l4833,3188r-6,93l4870,3238r2,-1l4873,3236r5,l4879,3237r2,1l4924,3281r2,2l4927,3285r,4l4926,3291r-2,1l4881,3335r-1,2l4878,3338r-5,l4872,3337r-2,-2l4827,3292r-2,-1l4825,3289r,-4l4825,3283r2,-88l4783,3238r-6,7l4772,3252r-3,8l4765,3269r-2,9l4763,3296r2,9l4769,3313r3,8l4777,3329r6,6l4827,3379r6,6l4841,3390r8,4l4857,3397r9,2l4884,3399r9,-2l4902,3394r8,-4l4918,3385r6,-6l5094,3549r-195,-36l4895,3512r-4,1l4887,3513r-4,1l4880,3516r-3,2l4874,3521r-3,3l4869,3527r-2,3l4865,3534r,4l4864,3542r,3l4865,3549r1,4l4867,3557r2,3l4871,3563r3,3l4877,3568r4,2l4884,3572r4,1l5170,3624r117,117l4948,3679r-4,-1l4940,3678r-4,1l4931,3680r-3,1l4924,3684r-3,2l4918,3689r-3,3l4913,3696r-1,4l4911,3704r-1,4l4910,3712r1,4l4912,3720r2,4l4916,3727r3,4l4922,3733r3,3l4929,3738r4,1l4937,3740r426,77l5484,3939r-498,-91l4982,3847r-4,l4974,3848r-4,1l4967,3851r-3,2l4960,3856r-2,2l4956,3862r-2,3l4952,3869r,3l4951,3876r,4l4952,3884r,4l4954,3891r2,4l4958,3898r3,3l4964,3903r3,2l4971,3907r4,1l5399,3985r-1,5l5399,3996r2,5l5465,4156r-130,53l5305,4163r-2,-4l5300,4156r-4,-3l5293,4151r-4,-2l5285,4148r-4,-1l5277,4147r-4,1l5269,4149r-4,1l5261,4152r-3,3l5255,4158r-2,3l5250,4165r-1,3l5248,4173r-1,4l5247,4181r1,4l5249,4189r2,4l5253,4196r38,58l5292,4256r,2l5293,4260r2,5l5299,4270r5,3l5337,4324r-139,l5054,4105r-2,-4l5050,4098r-4,-3l5043,4093r-4,-2l5035,4090r-4,-1l5027,4089r-4,1l5019,4091r-4,1l5011,4094r-3,3l5005,4100r-3,3l5000,4106r-1,4l4998,4114r-1,5l4997,4123r1,4l4999,4131r2,4l5003,4138r122,185l4986,4323,4810,4056r-2,-4l4805,4049r-3,-2l4798,4044r-4,-2l4790,4041r-4,-1l4782,4040r-4,1l4774,4042r-4,1l4767,4046r-4,2l4760,4051r-2,3l4755,4058r-1,4l4753,4066r-1,4l4752,4074r1,4l4754,4082r2,4l4759,4089r153,235l4806,4324r-15,-13l4775,4299r-18,-9l4726,4278r-19,-5l4687,4271r-13,l4654,4272r-20,1l4614,4274r-21,1l4573,4277r-20,2l4533,4282r-20,2l4493,4287r-20,4l4453,4294r-20,4l4414,4303r-20,5l4374,4313r-19,6l4336,4325r-20,6l4297,4338r-18,8l4273,4350r,9l4297,4371r19,7l4335,4384r29,9l4383,4398r19,5l4422,4408r19,4l4461,4416r20,3l4501,4423r19,3l4540,4428r22,3l4582,4433r20,2l4628,4436r20,2l4668,4438r19,l4707,4436r19,-5l4757,4420r18,-10l4793,4398r13,-13l4912,4385r-153,235l4757,4624r-1,3l4755,4631r-1,4l4755,4639r,4l4756,4646r2,4l4760,4653r2,3l4765,4659r3,2l4772,4663r3,2l4779,4666r4,l4787,4666r4,l4801,4661r9,-7l4986,4385r139,l5003,4571r-2,3l4999,4578r-1,4l4997,4586r,4l4998,4594r1,4l5000,4602r3,4l5005,4609r3,3l5011,4614r4,3l5019,4618r4,1l5027,4620r4,-1l5035,4618r4,-1l5043,4616r3,-3l5050,4611r3,-3l5055,4604r143,-219l5337,4385r-32,49l5300,4437r-4,5l5293,4448r-1,2l5291,4453r,2l5254,4512r-3,4l5250,4520r-1,4l5248,4528r,4l5249,4536r1,4l5251,4543r2,4l5256,4550r3,3l5262,4555r5,4l5273,4560r17,l5298,4556r6,-9l5336,4499r129,54l5400,4708r-2,5l5397,4719r1,5l4975,4802r-4,1l4967,4804r-3,2l4961,4809r-3,2l4956,4815r-2,3l4952,4822r,3l4951,4829r,4l4952,4837r,4l4954,4844r2,4l4958,4851r2,3l4964,4856r3,3l4970,4860r4,1l4978,4862r4,l4986,4862r498,-91l5363,4892r-426,78l4933,4971r-3,1l4927,4974r-4,2l4921,4979r-3,3l4916,4985r-2,3l4913,4992r-1,3l4912,4999r,4l4913,5007r1,3l4915,5014r2,3l4919,5020r3,3l4925,5025r3,2l4931,5029r4,1l4939,5031r5,l4946,5031r2,-1l5287,4968r-117,117l4888,5137r-4,1l4880,5139r-3,2l4874,5144r-3,3l4869,5150r-2,3l4866,5157r-1,3l4864,5164r,4l4865,5172r,4l4867,5180r2,3l4871,5186r3,3l4877,5191r3,3l4883,5195r4,1l4891,5197r4,l4899,5197r195,-36l4924,5331r-6,-6l4910,5320r-8,-4l4893,5313r-8,-2l4866,5311r4,63l4872,5373r2,-1l4878,5372r2,1l4881,5374r43,44l4926,5419r1,2l4926,5425r,2l4924,5428r-43,44l4880,5473r-2,1l4874,5474r-2,-1l4870,5472r-43,-44l4826,5427r-1,-2l4825,5421r-41,51l4827,5515r6,7l4841,5527r8,3l4858,5534r8,1l4885,5535r8,-1xe" fillcolor="black" stroked="f">
              <v:path arrowok="t"/>
            </v:shape>
            <w10:wrap anchorx="page"/>
          </v:group>
        </w:pict>
      </w:r>
      <w:r w:rsidR="007F5944" w:rsidRPr="006D4934">
        <w:rPr>
          <w:rFonts w:ascii="Candara" w:hAnsi="Candara"/>
          <w:sz w:val="24"/>
          <w:szCs w:val="24"/>
        </w:rPr>
        <w:t>Alhamdulillah,</w:t>
      </w:r>
      <w:r w:rsidR="007F5944" w:rsidRPr="006D4934">
        <w:rPr>
          <w:rFonts w:ascii="Candara" w:hAnsi="Candara"/>
          <w:spacing w:val="28"/>
          <w:sz w:val="24"/>
          <w:szCs w:val="24"/>
        </w:rPr>
        <w:t xml:space="preserve"> </w:t>
      </w:r>
      <w:r w:rsidR="007F5944" w:rsidRPr="006D4934">
        <w:rPr>
          <w:rFonts w:ascii="Candara" w:hAnsi="Candara"/>
          <w:sz w:val="24"/>
          <w:szCs w:val="24"/>
        </w:rPr>
        <w:t xml:space="preserve">kami </w:t>
      </w:r>
      <w:r w:rsidR="007F5944" w:rsidRPr="006D4934">
        <w:rPr>
          <w:rFonts w:ascii="Candara" w:hAnsi="Candara"/>
          <w:spacing w:val="36"/>
          <w:sz w:val="24"/>
          <w:szCs w:val="24"/>
        </w:rPr>
        <w:t xml:space="preserve"> </w:t>
      </w:r>
      <w:r w:rsidR="007F5944" w:rsidRPr="006D4934">
        <w:rPr>
          <w:rFonts w:ascii="Candara" w:hAnsi="Candara"/>
          <w:sz w:val="24"/>
          <w:szCs w:val="24"/>
        </w:rPr>
        <w:t xml:space="preserve">bisa </w:t>
      </w:r>
      <w:r w:rsidR="007F5944" w:rsidRPr="006D4934">
        <w:rPr>
          <w:rFonts w:ascii="Candara" w:hAnsi="Candara"/>
          <w:spacing w:val="40"/>
          <w:sz w:val="24"/>
          <w:szCs w:val="24"/>
        </w:rPr>
        <w:t xml:space="preserve"> </w:t>
      </w:r>
      <w:r w:rsidR="007F5944" w:rsidRPr="006D4934">
        <w:rPr>
          <w:rFonts w:ascii="Candara" w:hAnsi="Candara"/>
          <w:sz w:val="24"/>
          <w:szCs w:val="24"/>
        </w:rPr>
        <w:t>menyelesaikan</w:t>
      </w:r>
      <w:r w:rsidR="007F5944" w:rsidRPr="006D4934">
        <w:rPr>
          <w:rFonts w:ascii="Candara" w:hAnsi="Candara"/>
          <w:spacing w:val="24"/>
          <w:sz w:val="24"/>
          <w:szCs w:val="24"/>
        </w:rPr>
        <w:t xml:space="preserve"> </w:t>
      </w:r>
      <w:r w:rsidR="007F5944" w:rsidRPr="006D4934">
        <w:rPr>
          <w:rFonts w:ascii="Candara" w:hAnsi="Candara"/>
          <w:sz w:val="24"/>
          <w:szCs w:val="24"/>
        </w:rPr>
        <w:t xml:space="preserve">kristik, </w:t>
      </w:r>
      <w:r w:rsidR="007F5944" w:rsidRPr="006D4934">
        <w:rPr>
          <w:rFonts w:ascii="Candara" w:hAnsi="Candara"/>
          <w:spacing w:val="28"/>
          <w:sz w:val="24"/>
          <w:szCs w:val="24"/>
        </w:rPr>
        <w:t xml:space="preserve"> </w:t>
      </w:r>
      <w:r w:rsidR="007F5944" w:rsidRPr="006D4934">
        <w:rPr>
          <w:rFonts w:ascii="Candara" w:hAnsi="Candara"/>
          <w:sz w:val="24"/>
          <w:szCs w:val="24"/>
        </w:rPr>
        <w:t>walaupun</w:t>
      </w:r>
      <w:r w:rsidR="007F5944" w:rsidRPr="006D4934">
        <w:rPr>
          <w:rFonts w:ascii="Candara" w:hAnsi="Candara"/>
          <w:spacing w:val="33"/>
          <w:sz w:val="24"/>
          <w:szCs w:val="24"/>
        </w:rPr>
        <w:t xml:space="preserve"> </w:t>
      </w:r>
      <w:r w:rsidR="007F5944" w:rsidRPr="006D4934">
        <w:rPr>
          <w:rFonts w:ascii="Candara" w:hAnsi="Candara"/>
          <w:sz w:val="24"/>
          <w:szCs w:val="24"/>
        </w:rPr>
        <w:t>jahitan</w:t>
      </w:r>
      <w:r w:rsidR="007F5944" w:rsidRPr="006D4934">
        <w:rPr>
          <w:rFonts w:ascii="Candara" w:hAnsi="Candara"/>
          <w:spacing w:val="24"/>
          <w:sz w:val="24"/>
          <w:szCs w:val="24"/>
        </w:rPr>
        <w:t xml:space="preserve"> </w:t>
      </w:r>
      <w:r w:rsidR="007F5944" w:rsidRPr="006D4934">
        <w:rPr>
          <w:rFonts w:ascii="Candara" w:hAnsi="Candara"/>
          <w:sz w:val="24"/>
          <w:szCs w:val="24"/>
        </w:rPr>
        <w:t xml:space="preserve">kami </w:t>
      </w:r>
      <w:r w:rsidR="007F5944" w:rsidRPr="006D4934">
        <w:rPr>
          <w:rFonts w:ascii="Candara" w:hAnsi="Candara"/>
          <w:spacing w:val="36"/>
          <w:sz w:val="24"/>
          <w:szCs w:val="24"/>
        </w:rPr>
        <w:t xml:space="preserve"> </w:t>
      </w:r>
      <w:r w:rsidR="007F5944" w:rsidRPr="006D4934">
        <w:rPr>
          <w:rFonts w:ascii="Candara" w:hAnsi="Candara"/>
          <w:sz w:val="24"/>
          <w:szCs w:val="24"/>
        </w:rPr>
        <w:t xml:space="preserve">tidak </w:t>
      </w:r>
      <w:r w:rsidR="007F5944" w:rsidRPr="006D4934">
        <w:rPr>
          <w:rFonts w:ascii="Candara" w:hAnsi="Candara"/>
          <w:spacing w:val="46"/>
          <w:sz w:val="24"/>
          <w:szCs w:val="24"/>
        </w:rPr>
        <w:t xml:space="preserve"> </w:t>
      </w:r>
      <w:r w:rsidR="007F5944" w:rsidRPr="006D4934">
        <w:rPr>
          <w:rFonts w:ascii="Candara" w:hAnsi="Candara"/>
          <w:sz w:val="24"/>
          <w:szCs w:val="24"/>
        </w:rPr>
        <w:t>sebaik dan</w:t>
      </w:r>
      <w:r w:rsidR="007F5944" w:rsidRPr="006D4934">
        <w:rPr>
          <w:rFonts w:ascii="Candara" w:hAnsi="Candara"/>
          <w:spacing w:val="18"/>
          <w:sz w:val="24"/>
          <w:szCs w:val="24"/>
        </w:rPr>
        <w:t xml:space="preserve"> </w:t>
      </w:r>
      <w:r w:rsidR="007F5944" w:rsidRPr="006D4934">
        <w:rPr>
          <w:rFonts w:ascii="Candara" w:hAnsi="Candara"/>
          <w:sz w:val="24"/>
          <w:szCs w:val="24"/>
        </w:rPr>
        <w:t>seindah harapan</w:t>
      </w:r>
      <w:r w:rsidR="007F5944" w:rsidRPr="006D4934">
        <w:rPr>
          <w:rFonts w:ascii="Candara" w:hAnsi="Candara"/>
          <w:spacing w:val="22"/>
          <w:sz w:val="24"/>
          <w:szCs w:val="24"/>
        </w:rPr>
        <w:t xml:space="preserve"> </w:t>
      </w:r>
      <w:r w:rsidR="007F5944" w:rsidRPr="006D4934">
        <w:rPr>
          <w:rFonts w:ascii="Candara" w:hAnsi="Candara"/>
          <w:sz w:val="24"/>
          <w:szCs w:val="24"/>
        </w:rPr>
        <w:t xml:space="preserve">ibu </w:t>
      </w:r>
      <w:r w:rsidR="007F5944" w:rsidRPr="006D4934">
        <w:rPr>
          <w:rFonts w:ascii="Candara" w:hAnsi="Candara"/>
          <w:spacing w:val="14"/>
          <w:sz w:val="24"/>
          <w:szCs w:val="24"/>
        </w:rPr>
        <w:t xml:space="preserve"> </w:t>
      </w:r>
      <w:r w:rsidR="007F5944" w:rsidRPr="006D4934">
        <w:rPr>
          <w:rFonts w:ascii="Candara" w:hAnsi="Candara"/>
          <w:sz w:val="24"/>
          <w:szCs w:val="24"/>
        </w:rPr>
        <w:t>guru.</w:t>
      </w:r>
      <w:r w:rsidR="007F5944" w:rsidRPr="006D4934">
        <w:rPr>
          <w:rFonts w:ascii="Candara" w:hAnsi="Candara"/>
          <w:spacing w:val="18"/>
          <w:sz w:val="24"/>
          <w:szCs w:val="24"/>
        </w:rPr>
        <w:t xml:space="preserve"> </w:t>
      </w:r>
      <w:r w:rsidR="007F5944" w:rsidRPr="006D4934">
        <w:rPr>
          <w:rFonts w:ascii="Candara" w:hAnsi="Candara"/>
          <w:sz w:val="24"/>
          <w:szCs w:val="24"/>
        </w:rPr>
        <w:t>Apapun</w:t>
      </w:r>
      <w:r w:rsidR="007F5944" w:rsidRPr="006D4934">
        <w:rPr>
          <w:rFonts w:ascii="Candara" w:hAnsi="Candara"/>
          <w:spacing w:val="28"/>
          <w:sz w:val="24"/>
          <w:szCs w:val="24"/>
        </w:rPr>
        <w:t xml:space="preserve"> </w:t>
      </w:r>
      <w:r w:rsidR="007F5944" w:rsidRPr="006D4934">
        <w:rPr>
          <w:rFonts w:ascii="Candara" w:hAnsi="Candara"/>
          <w:sz w:val="24"/>
          <w:szCs w:val="24"/>
        </w:rPr>
        <w:t>hasilnya</w:t>
      </w:r>
      <w:r w:rsidR="007F5944" w:rsidRPr="006D4934">
        <w:rPr>
          <w:rFonts w:ascii="Candara" w:hAnsi="Candara"/>
          <w:spacing w:val="19"/>
          <w:sz w:val="24"/>
          <w:szCs w:val="24"/>
        </w:rPr>
        <w:t xml:space="preserve"> </w:t>
      </w:r>
      <w:r w:rsidR="007F5944" w:rsidRPr="006D4934">
        <w:rPr>
          <w:rFonts w:ascii="Candara" w:hAnsi="Candara"/>
          <w:sz w:val="24"/>
          <w:szCs w:val="24"/>
        </w:rPr>
        <w:t>kelompok</w:t>
      </w:r>
      <w:r w:rsidR="007F5944" w:rsidRPr="006D4934">
        <w:rPr>
          <w:rFonts w:ascii="Candara" w:hAnsi="Candara"/>
          <w:spacing w:val="29"/>
          <w:sz w:val="24"/>
          <w:szCs w:val="24"/>
        </w:rPr>
        <w:t xml:space="preserve"> </w:t>
      </w:r>
      <w:r w:rsidR="007F5944" w:rsidRPr="006D4934">
        <w:rPr>
          <w:rFonts w:ascii="Candara" w:hAnsi="Candara"/>
          <w:sz w:val="24"/>
          <w:szCs w:val="24"/>
        </w:rPr>
        <w:t xml:space="preserve">kami </w:t>
      </w:r>
      <w:r w:rsidR="007F5944" w:rsidRPr="006D4934">
        <w:rPr>
          <w:rFonts w:ascii="Candara" w:hAnsi="Candara"/>
          <w:spacing w:val="30"/>
          <w:sz w:val="24"/>
          <w:szCs w:val="24"/>
        </w:rPr>
        <w:t xml:space="preserve"> </w:t>
      </w:r>
      <w:r w:rsidR="007F5944" w:rsidRPr="006D4934">
        <w:rPr>
          <w:rFonts w:ascii="Candara" w:hAnsi="Candara"/>
          <w:sz w:val="24"/>
          <w:szCs w:val="24"/>
        </w:rPr>
        <w:t>sudah</w:t>
      </w:r>
      <w:r w:rsidR="007F5944" w:rsidRPr="006D4934">
        <w:rPr>
          <w:rFonts w:ascii="Candara" w:hAnsi="Candara"/>
          <w:spacing w:val="14"/>
          <w:sz w:val="24"/>
          <w:szCs w:val="24"/>
        </w:rPr>
        <w:t xml:space="preserve"> </w:t>
      </w:r>
      <w:r w:rsidR="007F5944" w:rsidRPr="006D4934">
        <w:rPr>
          <w:rFonts w:ascii="Candara" w:hAnsi="Candara"/>
          <w:sz w:val="24"/>
          <w:szCs w:val="24"/>
        </w:rPr>
        <w:t>berusaha membuat</w:t>
      </w:r>
      <w:r w:rsidR="007F5944" w:rsidRPr="006D4934">
        <w:rPr>
          <w:rFonts w:ascii="Candara" w:hAnsi="Candara"/>
          <w:spacing w:val="-11"/>
          <w:sz w:val="24"/>
          <w:szCs w:val="24"/>
        </w:rPr>
        <w:t xml:space="preserve"> </w:t>
      </w:r>
      <w:r w:rsidR="007F5944" w:rsidRPr="006D4934">
        <w:rPr>
          <w:rFonts w:ascii="Candara" w:hAnsi="Candara"/>
          <w:sz w:val="24"/>
          <w:szCs w:val="24"/>
        </w:rPr>
        <w:t xml:space="preserve">yang </w:t>
      </w:r>
      <w:r w:rsidR="007F5944" w:rsidRPr="006D4934">
        <w:rPr>
          <w:rFonts w:ascii="Candara" w:hAnsi="Candara"/>
          <w:spacing w:val="7"/>
          <w:sz w:val="24"/>
          <w:szCs w:val="24"/>
        </w:rPr>
        <w:t xml:space="preserve"> </w:t>
      </w:r>
      <w:r w:rsidR="007F5944" w:rsidRPr="006D4934">
        <w:rPr>
          <w:rFonts w:ascii="Candara" w:hAnsi="Candara"/>
          <w:sz w:val="24"/>
          <w:szCs w:val="24"/>
        </w:rPr>
        <w:t>terbaik</w:t>
      </w:r>
      <w:r w:rsidR="007F5944" w:rsidRPr="006D4934">
        <w:rPr>
          <w:rFonts w:ascii="Candara" w:hAnsi="Candara"/>
          <w:spacing w:val="-30"/>
          <w:sz w:val="24"/>
          <w:szCs w:val="24"/>
        </w:rPr>
        <w:t xml:space="preserve"> </w:t>
      </w:r>
      <w:r w:rsidR="007F5944" w:rsidRPr="006D4934">
        <w:rPr>
          <w:rFonts w:ascii="Candara" w:hAnsi="Candara"/>
          <w:sz w:val="24"/>
          <w:szCs w:val="24"/>
        </w:rPr>
        <w:t xml:space="preserve">dan bisa </w:t>
      </w:r>
      <w:r w:rsidR="007F5944" w:rsidRPr="006D4934">
        <w:rPr>
          <w:rFonts w:ascii="Candara" w:hAnsi="Candara"/>
          <w:spacing w:val="8"/>
          <w:sz w:val="24"/>
          <w:szCs w:val="24"/>
        </w:rPr>
        <w:t xml:space="preserve"> </w:t>
      </w:r>
      <w:r w:rsidR="007F5944" w:rsidRPr="006D4934">
        <w:rPr>
          <w:rFonts w:ascii="Candara" w:hAnsi="Candara"/>
          <w:sz w:val="24"/>
          <w:szCs w:val="24"/>
        </w:rPr>
        <w:t>membanggakan</w:t>
      </w:r>
      <w:r w:rsidR="007F5944" w:rsidRPr="006D4934">
        <w:rPr>
          <w:rFonts w:ascii="Candara" w:hAnsi="Candara"/>
          <w:spacing w:val="-9"/>
          <w:sz w:val="24"/>
          <w:szCs w:val="24"/>
        </w:rPr>
        <w:t xml:space="preserve"> </w:t>
      </w:r>
      <w:r w:rsidR="007F5944" w:rsidRPr="006D4934">
        <w:rPr>
          <w:rFonts w:ascii="Candara" w:hAnsi="Candara"/>
          <w:sz w:val="24"/>
          <w:szCs w:val="24"/>
        </w:rPr>
        <w:t>ibu</w:t>
      </w:r>
      <w:r w:rsidR="007F5944" w:rsidRPr="006D4934">
        <w:rPr>
          <w:rFonts w:ascii="Candara" w:hAnsi="Candara"/>
          <w:spacing w:val="48"/>
          <w:sz w:val="24"/>
          <w:szCs w:val="24"/>
        </w:rPr>
        <w:t xml:space="preserve"> </w:t>
      </w:r>
      <w:r w:rsidR="007F5944" w:rsidRPr="006D4934">
        <w:rPr>
          <w:rFonts w:ascii="Candara" w:hAnsi="Candara"/>
          <w:sz w:val="24"/>
          <w:szCs w:val="24"/>
        </w:rPr>
        <w:t>guru.</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5" w:line="280" w:lineRule="exact"/>
        <w:rPr>
          <w:rFonts w:ascii="Candara" w:hAnsi="Candara"/>
          <w:sz w:val="28"/>
          <w:szCs w:val="28"/>
        </w:rPr>
      </w:pPr>
    </w:p>
    <w:p w:rsidR="00256EBE" w:rsidRPr="006D4934" w:rsidRDefault="007F5944" w:rsidP="0064506B">
      <w:pPr>
        <w:pStyle w:val="Heading1"/>
      </w:pPr>
      <w:bookmarkStart w:id="28" w:name="_Toc154862608"/>
      <w:r w:rsidRPr="006D4934">
        <w:t>Nasehat</w:t>
      </w:r>
      <w:r w:rsidRPr="006D4934">
        <w:rPr>
          <w:spacing w:val="-40"/>
        </w:rPr>
        <w:t xml:space="preserve"> </w:t>
      </w:r>
      <w:r w:rsidRPr="006D4934">
        <w:t>Sahabat</w:t>
      </w:r>
      <w:r w:rsidR="006E754B" w:rsidRPr="006D4934">
        <w:t xml:space="preserve"> </w:t>
      </w:r>
      <w:r w:rsidR="006E754B" w:rsidRPr="006D4934">
        <w:br/>
        <w:t>Deril Ramadhan Patamani</w:t>
      </w:r>
      <w:bookmarkEnd w:id="28"/>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9"/>
        <w:jc w:val="both"/>
        <w:rPr>
          <w:rFonts w:ascii="Candara" w:hAnsi="Candara"/>
          <w:sz w:val="24"/>
          <w:szCs w:val="24"/>
        </w:rPr>
      </w:pPr>
      <w:r w:rsidRPr="006D4934">
        <w:rPr>
          <w:rFonts w:ascii="Candara" w:hAnsi="Candara"/>
          <w:sz w:val="24"/>
          <w:szCs w:val="24"/>
        </w:rPr>
        <w:t xml:space="preserve">Jam   istrahat </w:t>
      </w:r>
      <w:r w:rsidRPr="006D4934">
        <w:rPr>
          <w:rFonts w:ascii="Candara" w:hAnsi="Candara"/>
          <w:spacing w:val="12"/>
          <w:sz w:val="24"/>
          <w:szCs w:val="24"/>
        </w:rPr>
        <w:t xml:space="preserve"> </w:t>
      </w:r>
      <w:r w:rsidRPr="006D4934">
        <w:rPr>
          <w:rFonts w:ascii="Candara" w:hAnsi="Candara"/>
          <w:sz w:val="24"/>
          <w:szCs w:val="24"/>
        </w:rPr>
        <w:t xml:space="preserve">telah </w:t>
      </w:r>
      <w:r w:rsidRPr="006D4934">
        <w:rPr>
          <w:rFonts w:ascii="Candara" w:hAnsi="Candara"/>
          <w:spacing w:val="5"/>
          <w:sz w:val="24"/>
          <w:szCs w:val="24"/>
        </w:rPr>
        <w:t xml:space="preserve"> </w:t>
      </w:r>
      <w:r w:rsidRPr="006D4934">
        <w:rPr>
          <w:rFonts w:ascii="Candara" w:hAnsi="Candara"/>
          <w:sz w:val="24"/>
          <w:szCs w:val="24"/>
        </w:rPr>
        <w:t xml:space="preserve">tiba  </w:t>
      </w:r>
      <w:r w:rsidRPr="006D4934">
        <w:rPr>
          <w:rFonts w:ascii="Candara" w:hAnsi="Candara"/>
          <w:spacing w:val="34"/>
          <w:sz w:val="24"/>
          <w:szCs w:val="24"/>
        </w:rPr>
        <w:t xml:space="preserve"> </w:t>
      </w:r>
      <w:r w:rsidRPr="006D4934">
        <w:rPr>
          <w:rFonts w:ascii="Candara" w:hAnsi="Candara"/>
          <w:sz w:val="24"/>
          <w:szCs w:val="24"/>
        </w:rPr>
        <w:t xml:space="preserve">aku  </w:t>
      </w:r>
      <w:r w:rsidRPr="006D4934">
        <w:rPr>
          <w:rFonts w:ascii="Candara" w:hAnsi="Candara"/>
          <w:spacing w:val="28"/>
          <w:sz w:val="24"/>
          <w:szCs w:val="24"/>
        </w:rPr>
        <w:t xml:space="preserve"> </w:t>
      </w:r>
      <w:r w:rsidRPr="006D4934">
        <w:rPr>
          <w:rFonts w:ascii="Candara" w:hAnsi="Candara"/>
          <w:sz w:val="24"/>
          <w:szCs w:val="24"/>
        </w:rPr>
        <w:t xml:space="preserve">berlari </w:t>
      </w:r>
      <w:r w:rsidRPr="006D4934">
        <w:rPr>
          <w:rFonts w:ascii="Candara" w:hAnsi="Candara"/>
          <w:spacing w:val="9"/>
          <w:sz w:val="24"/>
          <w:szCs w:val="24"/>
        </w:rPr>
        <w:t xml:space="preserve"> </w:t>
      </w:r>
      <w:r w:rsidRPr="006D4934">
        <w:rPr>
          <w:rFonts w:ascii="Candara" w:hAnsi="Candara"/>
          <w:sz w:val="24"/>
          <w:szCs w:val="24"/>
        </w:rPr>
        <w:t xml:space="preserve">ke  </w:t>
      </w:r>
      <w:r w:rsidRPr="006D4934">
        <w:rPr>
          <w:rFonts w:ascii="Candara" w:hAnsi="Candara"/>
          <w:spacing w:val="3"/>
          <w:sz w:val="24"/>
          <w:szCs w:val="24"/>
        </w:rPr>
        <w:t xml:space="preserve"> </w:t>
      </w:r>
      <w:r w:rsidRPr="006D4934">
        <w:rPr>
          <w:rFonts w:ascii="Candara" w:hAnsi="Candara"/>
          <w:sz w:val="24"/>
          <w:szCs w:val="24"/>
        </w:rPr>
        <w:t xml:space="preserve">luar  </w:t>
      </w:r>
      <w:r w:rsidRPr="006D4934">
        <w:rPr>
          <w:rFonts w:ascii="Candara" w:hAnsi="Candara"/>
          <w:spacing w:val="32"/>
          <w:sz w:val="24"/>
          <w:szCs w:val="24"/>
        </w:rPr>
        <w:t xml:space="preserve"> </w:t>
      </w:r>
      <w:r w:rsidRPr="006D4934">
        <w:rPr>
          <w:rFonts w:ascii="Candara" w:hAnsi="Candara"/>
          <w:sz w:val="24"/>
          <w:szCs w:val="24"/>
        </w:rPr>
        <w:t xml:space="preserve">kelas. </w:t>
      </w:r>
      <w:r w:rsidRPr="006D4934">
        <w:rPr>
          <w:rFonts w:ascii="Candara" w:hAnsi="Candara"/>
          <w:spacing w:val="26"/>
          <w:sz w:val="24"/>
          <w:szCs w:val="24"/>
        </w:rPr>
        <w:t xml:space="preserve"> </w:t>
      </w:r>
      <w:r w:rsidRPr="006D4934">
        <w:rPr>
          <w:rFonts w:ascii="Candara" w:hAnsi="Candara"/>
          <w:sz w:val="24"/>
          <w:szCs w:val="24"/>
        </w:rPr>
        <w:t xml:space="preserve">Tiba-tiba </w:t>
      </w:r>
      <w:r w:rsidRPr="006D4934">
        <w:rPr>
          <w:rFonts w:ascii="Candara" w:hAnsi="Candara"/>
          <w:spacing w:val="6"/>
          <w:sz w:val="24"/>
          <w:szCs w:val="24"/>
        </w:rPr>
        <w:t xml:space="preserve"> </w:t>
      </w:r>
      <w:r w:rsidRPr="006D4934">
        <w:rPr>
          <w:rFonts w:ascii="Candara" w:hAnsi="Candara"/>
          <w:sz w:val="24"/>
          <w:szCs w:val="24"/>
        </w:rPr>
        <w:t xml:space="preserve">aku  </w:t>
      </w:r>
      <w:r w:rsidRPr="006D4934">
        <w:rPr>
          <w:rFonts w:ascii="Candara" w:hAnsi="Candara"/>
          <w:spacing w:val="28"/>
          <w:sz w:val="24"/>
          <w:szCs w:val="24"/>
        </w:rPr>
        <w:t xml:space="preserve"> </w:t>
      </w:r>
      <w:r w:rsidRPr="006D4934">
        <w:rPr>
          <w:rFonts w:ascii="Candara" w:hAnsi="Candara"/>
          <w:sz w:val="24"/>
          <w:szCs w:val="24"/>
        </w:rPr>
        <w:t xml:space="preserve">menabrak </w:t>
      </w:r>
      <w:r w:rsidRPr="006D4934">
        <w:rPr>
          <w:rFonts w:ascii="Candara" w:hAnsi="Candara"/>
          <w:spacing w:val="5"/>
          <w:sz w:val="24"/>
          <w:szCs w:val="24"/>
        </w:rPr>
        <w:t xml:space="preserve"> </w:t>
      </w:r>
      <w:r w:rsidRPr="006D4934">
        <w:rPr>
          <w:rFonts w:ascii="Candara" w:hAnsi="Candara"/>
          <w:sz w:val="24"/>
          <w:szCs w:val="24"/>
        </w:rPr>
        <w:t>Adi, sahabatku</w:t>
      </w:r>
      <w:r w:rsidRPr="006D4934">
        <w:rPr>
          <w:rFonts w:ascii="Candara" w:hAnsi="Candara"/>
          <w:spacing w:val="6"/>
          <w:sz w:val="24"/>
          <w:szCs w:val="24"/>
        </w:rPr>
        <w:t xml:space="preserve"> </w:t>
      </w:r>
      <w:r w:rsidRPr="006D4934">
        <w:rPr>
          <w:rFonts w:ascii="Candara" w:hAnsi="Candara"/>
          <w:sz w:val="24"/>
          <w:szCs w:val="24"/>
        </w:rPr>
        <w:t xml:space="preserve">yang </w:t>
      </w:r>
      <w:r w:rsidRPr="006D4934">
        <w:rPr>
          <w:rFonts w:ascii="Candara" w:hAnsi="Candara"/>
          <w:spacing w:val="24"/>
          <w:sz w:val="24"/>
          <w:szCs w:val="24"/>
        </w:rPr>
        <w:t xml:space="preserve"> </w:t>
      </w:r>
      <w:r w:rsidRPr="006D4934">
        <w:rPr>
          <w:rFonts w:ascii="Candara" w:hAnsi="Candara"/>
          <w:sz w:val="24"/>
          <w:szCs w:val="24"/>
        </w:rPr>
        <w:t>sedang</w:t>
      </w:r>
      <w:r w:rsidRPr="006D4934">
        <w:rPr>
          <w:rFonts w:ascii="Candara" w:hAnsi="Candara"/>
          <w:spacing w:val="14"/>
          <w:sz w:val="24"/>
          <w:szCs w:val="24"/>
        </w:rPr>
        <w:t xml:space="preserve"> </w:t>
      </w:r>
      <w:r w:rsidRPr="006D4934">
        <w:rPr>
          <w:rFonts w:ascii="Candara" w:hAnsi="Candara"/>
          <w:sz w:val="24"/>
          <w:szCs w:val="24"/>
        </w:rPr>
        <w:t>membawa</w:t>
      </w:r>
      <w:r w:rsidRPr="006D4934">
        <w:rPr>
          <w:rFonts w:ascii="Candara" w:hAnsi="Candara"/>
          <w:spacing w:val="-3"/>
          <w:sz w:val="24"/>
          <w:szCs w:val="24"/>
        </w:rPr>
        <w:t xml:space="preserve"> </w:t>
      </w:r>
      <w:r w:rsidRPr="006D4934">
        <w:rPr>
          <w:rFonts w:ascii="Candara" w:hAnsi="Candara"/>
          <w:sz w:val="24"/>
          <w:szCs w:val="24"/>
        </w:rPr>
        <w:t xml:space="preserve">nasi </w:t>
      </w:r>
      <w:r w:rsidRPr="006D4934">
        <w:rPr>
          <w:rFonts w:ascii="Candara" w:hAnsi="Candara"/>
          <w:spacing w:val="25"/>
          <w:sz w:val="24"/>
          <w:szCs w:val="24"/>
        </w:rPr>
        <w:t xml:space="preserve"> </w:t>
      </w:r>
      <w:r w:rsidRPr="006D4934">
        <w:rPr>
          <w:rFonts w:ascii="Candara" w:hAnsi="Candara"/>
          <w:sz w:val="24"/>
          <w:szCs w:val="24"/>
        </w:rPr>
        <w:t xml:space="preserve">yang </w:t>
      </w:r>
      <w:r w:rsidRPr="006D4934">
        <w:rPr>
          <w:rFonts w:ascii="Candara" w:hAnsi="Candara"/>
          <w:spacing w:val="24"/>
          <w:sz w:val="24"/>
          <w:szCs w:val="24"/>
        </w:rPr>
        <w:t xml:space="preserve"> </w:t>
      </w:r>
      <w:r w:rsidRPr="006D4934">
        <w:rPr>
          <w:rFonts w:ascii="Candara" w:hAnsi="Candara"/>
          <w:sz w:val="24"/>
          <w:szCs w:val="24"/>
        </w:rPr>
        <w:t>baru</w:t>
      </w:r>
      <w:r w:rsidRPr="006D4934">
        <w:rPr>
          <w:rFonts w:ascii="Candara" w:hAnsi="Candara"/>
          <w:spacing w:val="34"/>
          <w:sz w:val="24"/>
          <w:szCs w:val="24"/>
        </w:rPr>
        <w:t xml:space="preserve"> </w:t>
      </w:r>
      <w:r w:rsidRPr="006D4934">
        <w:rPr>
          <w:rFonts w:ascii="Candara" w:hAnsi="Candara"/>
          <w:sz w:val="24"/>
          <w:szCs w:val="24"/>
        </w:rPr>
        <w:t>dibelinya</w:t>
      </w:r>
      <w:r w:rsidRPr="006D4934">
        <w:rPr>
          <w:rFonts w:ascii="Candara" w:hAnsi="Candara"/>
          <w:spacing w:val="-27"/>
          <w:sz w:val="24"/>
          <w:szCs w:val="24"/>
        </w:rPr>
        <w:t xml:space="preserve"> </w:t>
      </w:r>
      <w:r w:rsidRPr="006D4934">
        <w:rPr>
          <w:rFonts w:ascii="Candara" w:hAnsi="Candara"/>
          <w:sz w:val="24"/>
          <w:szCs w:val="24"/>
        </w:rPr>
        <w:t xml:space="preserve">dari </w:t>
      </w:r>
      <w:r w:rsidRPr="006D4934">
        <w:rPr>
          <w:rFonts w:ascii="Candara" w:hAnsi="Candara"/>
          <w:spacing w:val="22"/>
          <w:sz w:val="24"/>
          <w:szCs w:val="24"/>
        </w:rPr>
        <w:t xml:space="preserve"> </w:t>
      </w:r>
      <w:r w:rsidRPr="006D4934">
        <w:rPr>
          <w:rFonts w:ascii="Candara" w:hAnsi="Candara"/>
          <w:sz w:val="24"/>
          <w:szCs w:val="24"/>
        </w:rPr>
        <w:t>kantin</w:t>
      </w:r>
      <w:r w:rsidRPr="006D4934">
        <w:rPr>
          <w:rFonts w:ascii="Candara" w:hAnsi="Candara"/>
          <w:spacing w:val="37"/>
          <w:sz w:val="24"/>
          <w:szCs w:val="24"/>
        </w:rPr>
        <w:t xml:space="preserve"> </w:t>
      </w:r>
      <w:r w:rsidRPr="006D4934">
        <w:rPr>
          <w:rFonts w:ascii="Candara" w:hAnsi="Candara"/>
          <w:sz w:val="24"/>
          <w:szCs w:val="24"/>
        </w:rPr>
        <w:t>sekolah.</w:t>
      </w:r>
      <w:r w:rsidRPr="006D4934">
        <w:rPr>
          <w:rFonts w:ascii="Candara" w:hAnsi="Candara"/>
          <w:spacing w:val="43"/>
          <w:sz w:val="24"/>
          <w:szCs w:val="24"/>
        </w:rPr>
        <w:t xml:space="preserve"> </w:t>
      </w:r>
      <w:r w:rsidRPr="006D4934">
        <w:rPr>
          <w:rFonts w:ascii="Candara" w:hAnsi="Candara"/>
          <w:sz w:val="24"/>
          <w:szCs w:val="24"/>
        </w:rPr>
        <w:t>Dia menangis</w:t>
      </w:r>
      <w:r w:rsidRPr="006D4934">
        <w:rPr>
          <w:rFonts w:ascii="Candara" w:hAnsi="Candara"/>
          <w:spacing w:val="24"/>
          <w:sz w:val="24"/>
          <w:szCs w:val="24"/>
        </w:rPr>
        <w:t xml:space="preserve"> </w:t>
      </w:r>
      <w:r w:rsidRPr="006D4934">
        <w:rPr>
          <w:rFonts w:ascii="Candara" w:hAnsi="Candara"/>
          <w:sz w:val="24"/>
          <w:szCs w:val="24"/>
        </w:rPr>
        <w:t>karena</w:t>
      </w:r>
      <w:r w:rsidRPr="006D4934">
        <w:rPr>
          <w:rFonts w:ascii="Candara" w:hAnsi="Candara"/>
          <w:spacing w:val="39"/>
          <w:sz w:val="24"/>
          <w:szCs w:val="24"/>
        </w:rPr>
        <w:t xml:space="preserve"> </w:t>
      </w:r>
      <w:r w:rsidRPr="006D4934">
        <w:rPr>
          <w:rFonts w:ascii="Candara" w:hAnsi="Candara"/>
          <w:sz w:val="24"/>
          <w:szCs w:val="24"/>
        </w:rPr>
        <w:t>jatuh</w:t>
      </w:r>
      <w:r w:rsidRPr="006D4934">
        <w:rPr>
          <w:rFonts w:ascii="Candara" w:hAnsi="Candara"/>
          <w:spacing w:val="33"/>
          <w:sz w:val="24"/>
          <w:szCs w:val="24"/>
        </w:rPr>
        <w:t xml:space="preserve"> </w:t>
      </w:r>
      <w:r w:rsidRPr="006D4934">
        <w:rPr>
          <w:rFonts w:ascii="Candara" w:hAnsi="Candara"/>
          <w:sz w:val="24"/>
          <w:szCs w:val="24"/>
        </w:rPr>
        <w:t>dan</w:t>
      </w:r>
      <w:r w:rsidRPr="006D4934">
        <w:rPr>
          <w:rFonts w:ascii="Candara" w:hAnsi="Candara"/>
          <w:spacing w:val="47"/>
          <w:sz w:val="24"/>
          <w:szCs w:val="24"/>
        </w:rPr>
        <w:t xml:space="preserve"> </w:t>
      </w:r>
      <w:r w:rsidRPr="006D4934">
        <w:rPr>
          <w:rFonts w:ascii="Candara" w:hAnsi="Candara"/>
          <w:sz w:val="24"/>
          <w:szCs w:val="24"/>
        </w:rPr>
        <w:t xml:space="preserve">bekalnya juga </w:t>
      </w:r>
      <w:r w:rsidRPr="006D4934">
        <w:rPr>
          <w:rFonts w:ascii="Candara" w:hAnsi="Candara"/>
          <w:spacing w:val="42"/>
          <w:sz w:val="24"/>
          <w:szCs w:val="24"/>
        </w:rPr>
        <w:t xml:space="preserve"> </w:t>
      </w:r>
      <w:r w:rsidRPr="006D4934">
        <w:rPr>
          <w:rFonts w:ascii="Candara" w:hAnsi="Candara"/>
          <w:sz w:val="24"/>
          <w:szCs w:val="24"/>
        </w:rPr>
        <w:t>jatuh,</w:t>
      </w:r>
      <w:r w:rsidRPr="006D4934">
        <w:rPr>
          <w:rFonts w:ascii="Candara" w:hAnsi="Candara"/>
          <w:spacing w:val="22"/>
          <w:sz w:val="24"/>
          <w:szCs w:val="24"/>
        </w:rPr>
        <w:t xml:space="preserve"> </w:t>
      </w:r>
      <w:r w:rsidRPr="006D4934">
        <w:rPr>
          <w:rFonts w:ascii="Candara" w:hAnsi="Candara"/>
          <w:sz w:val="24"/>
          <w:szCs w:val="24"/>
        </w:rPr>
        <w:t>karena</w:t>
      </w:r>
      <w:r w:rsidRPr="006D4934">
        <w:rPr>
          <w:rFonts w:ascii="Candara" w:hAnsi="Candara"/>
          <w:spacing w:val="39"/>
          <w:sz w:val="24"/>
          <w:szCs w:val="24"/>
        </w:rPr>
        <w:t xml:space="preserve"> </w:t>
      </w:r>
      <w:r w:rsidRPr="006D4934">
        <w:rPr>
          <w:rFonts w:ascii="Candara" w:hAnsi="Candara"/>
          <w:sz w:val="24"/>
          <w:szCs w:val="24"/>
        </w:rPr>
        <w:t>takut</w:t>
      </w:r>
      <w:r w:rsidRPr="006D4934">
        <w:rPr>
          <w:rFonts w:ascii="Candara" w:hAnsi="Candara"/>
          <w:spacing w:val="38"/>
          <w:sz w:val="24"/>
          <w:szCs w:val="24"/>
        </w:rPr>
        <w:t xml:space="preserve"> </w:t>
      </w:r>
      <w:r w:rsidRPr="006D4934">
        <w:rPr>
          <w:rFonts w:ascii="Candara" w:hAnsi="Candara"/>
          <w:sz w:val="24"/>
          <w:szCs w:val="24"/>
        </w:rPr>
        <w:t xml:space="preserve">aku </w:t>
      </w:r>
      <w:r w:rsidRPr="006D4934">
        <w:rPr>
          <w:rFonts w:ascii="Candara" w:hAnsi="Candara"/>
          <w:spacing w:val="43"/>
          <w:sz w:val="24"/>
          <w:szCs w:val="24"/>
        </w:rPr>
        <w:t xml:space="preserve"> </w:t>
      </w:r>
      <w:r w:rsidRPr="006D4934">
        <w:rPr>
          <w:rFonts w:ascii="Candara" w:hAnsi="Candara"/>
          <w:sz w:val="24"/>
          <w:szCs w:val="24"/>
        </w:rPr>
        <w:t xml:space="preserve">lari </w:t>
      </w:r>
      <w:r w:rsidRPr="006D4934">
        <w:rPr>
          <w:rFonts w:ascii="Candara" w:hAnsi="Candara"/>
          <w:spacing w:val="16"/>
          <w:sz w:val="24"/>
          <w:szCs w:val="24"/>
        </w:rPr>
        <w:t xml:space="preserve"> </w:t>
      </w:r>
      <w:r w:rsidRPr="006D4934">
        <w:rPr>
          <w:rFonts w:ascii="Candara" w:hAnsi="Candara"/>
          <w:sz w:val="24"/>
          <w:szCs w:val="24"/>
        </w:rPr>
        <w:t>dan</w:t>
      </w:r>
      <w:r w:rsidRPr="006D4934">
        <w:rPr>
          <w:rFonts w:ascii="Candara" w:hAnsi="Candara"/>
          <w:spacing w:val="47"/>
          <w:sz w:val="24"/>
          <w:szCs w:val="24"/>
        </w:rPr>
        <w:t xml:space="preserve"> </w:t>
      </w:r>
      <w:r w:rsidRPr="006D4934">
        <w:rPr>
          <w:rFonts w:ascii="Candara" w:hAnsi="Candara"/>
          <w:sz w:val="24"/>
          <w:szCs w:val="24"/>
        </w:rPr>
        <w:t>tidak menolongya.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3"/>
        <w:jc w:val="both"/>
        <w:rPr>
          <w:rFonts w:ascii="Candara" w:hAnsi="Candara"/>
          <w:sz w:val="24"/>
          <w:szCs w:val="24"/>
        </w:rPr>
      </w:pPr>
      <w:r w:rsidRPr="006D4934">
        <w:rPr>
          <w:rFonts w:ascii="Candara" w:hAnsi="Candara"/>
          <w:sz w:val="24"/>
          <w:szCs w:val="24"/>
        </w:rPr>
        <w:t>Tidak</w:t>
      </w:r>
      <w:r w:rsidRPr="006D4934">
        <w:rPr>
          <w:rFonts w:ascii="Candara" w:hAnsi="Candara"/>
          <w:spacing w:val="54"/>
          <w:sz w:val="24"/>
          <w:szCs w:val="24"/>
        </w:rPr>
        <w:t xml:space="preserve"> </w:t>
      </w:r>
      <w:r w:rsidRPr="006D4934">
        <w:rPr>
          <w:rFonts w:ascii="Candara" w:hAnsi="Candara"/>
          <w:sz w:val="24"/>
          <w:szCs w:val="24"/>
        </w:rPr>
        <w:t>lama</w:t>
      </w:r>
      <w:r w:rsidRPr="006D4934">
        <w:rPr>
          <w:rFonts w:ascii="Candara" w:hAnsi="Candara"/>
          <w:spacing w:val="-1"/>
          <w:sz w:val="24"/>
          <w:szCs w:val="24"/>
        </w:rPr>
        <w:t xml:space="preserve"> </w:t>
      </w:r>
      <w:r w:rsidRPr="006D4934">
        <w:rPr>
          <w:rFonts w:ascii="Candara" w:hAnsi="Candara"/>
          <w:sz w:val="24"/>
          <w:szCs w:val="24"/>
        </w:rPr>
        <w:t>setelah</w:t>
      </w:r>
      <w:r w:rsidRPr="006D4934">
        <w:rPr>
          <w:rFonts w:ascii="Candara" w:hAnsi="Candara"/>
          <w:spacing w:val="18"/>
          <w:sz w:val="24"/>
          <w:szCs w:val="24"/>
        </w:rPr>
        <w:t xml:space="preserve"> </w:t>
      </w:r>
      <w:r w:rsidRPr="006D4934">
        <w:rPr>
          <w:rFonts w:ascii="Candara" w:hAnsi="Candara"/>
          <w:sz w:val="24"/>
          <w:szCs w:val="24"/>
        </w:rPr>
        <w:t>itu</w:t>
      </w:r>
      <w:r w:rsidRPr="006D4934">
        <w:rPr>
          <w:rFonts w:ascii="Candara" w:hAnsi="Candara"/>
          <w:spacing w:val="53"/>
          <w:sz w:val="24"/>
          <w:szCs w:val="24"/>
        </w:rPr>
        <w:t xml:space="preserve"> </w:t>
      </w:r>
      <w:r w:rsidRPr="006D4934">
        <w:rPr>
          <w:rFonts w:ascii="Candara" w:hAnsi="Candara"/>
          <w:sz w:val="24"/>
          <w:szCs w:val="24"/>
        </w:rPr>
        <w:t xml:space="preserve">ibu </w:t>
      </w:r>
      <w:r w:rsidRPr="006D4934">
        <w:rPr>
          <w:rFonts w:ascii="Candara" w:hAnsi="Candara"/>
          <w:spacing w:val="1"/>
          <w:sz w:val="24"/>
          <w:szCs w:val="24"/>
        </w:rPr>
        <w:t xml:space="preserve"> </w:t>
      </w:r>
      <w:r w:rsidRPr="006D4934">
        <w:rPr>
          <w:rFonts w:ascii="Candara" w:hAnsi="Candara"/>
          <w:sz w:val="24"/>
          <w:szCs w:val="24"/>
        </w:rPr>
        <w:t>guru</w:t>
      </w:r>
      <w:r w:rsidRPr="006D4934">
        <w:rPr>
          <w:rFonts w:ascii="Candara" w:hAnsi="Candara"/>
          <w:spacing w:val="14"/>
          <w:sz w:val="24"/>
          <w:szCs w:val="24"/>
        </w:rPr>
        <w:t xml:space="preserve"> </w:t>
      </w:r>
      <w:r w:rsidRPr="006D4934">
        <w:rPr>
          <w:rFonts w:ascii="Candara" w:hAnsi="Candara"/>
          <w:sz w:val="24"/>
          <w:szCs w:val="24"/>
        </w:rPr>
        <w:t>memanggil</w:t>
      </w:r>
      <w:r w:rsidRPr="006D4934">
        <w:rPr>
          <w:rFonts w:ascii="Candara" w:hAnsi="Candara"/>
          <w:spacing w:val="-17"/>
          <w:sz w:val="24"/>
          <w:szCs w:val="24"/>
        </w:rPr>
        <w:t xml:space="preserve"> </w:t>
      </w:r>
      <w:r w:rsidRPr="006D4934">
        <w:rPr>
          <w:rFonts w:ascii="Candara" w:hAnsi="Candara"/>
          <w:sz w:val="24"/>
          <w:szCs w:val="24"/>
        </w:rPr>
        <w:t xml:space="preserve">aku </w:t>
      </w:r>
      <w:r w:rsidRPr="006D4934">
        <w:rPr>
          <w:rFonts w:ascii="Candara" w:hAnsi="Candara"/>
          <w:spacing w:val="14"/>
          <w:sz w:val="24"/>
          <w:szCs w:val="24"/>
        </w:rPr>
        <w:t xml:space="preserve"> </w:t>
      </w:r>
      <w:r w:rsidRPr="006D4934">
        <w:rPr>
          <w:rFonts w:ascii="Candara" w:hAnsi="Candara"/>
          <w:sz w:val="24"/>
          <w:szCs w:val="24"/>
        </w:rPr>
        <w:t>dan</w:t>
      </w:r>
      <w:r w:rsidRPr="006D4934">
        <w:rPr>
          <w:rFonts w:ascii="Candara" w:hAnsi="Candara"/>
          <w:spacing w:val="13"/>
          <w:sz w:val="24"/>
          <w:szCs w:val="24"/>
        </w:rPr>
        <w:t xml:space="preserve"> </w:t>
      </w:r>
      <w:r w:rsidRPr="006D4934">
        <w:rPr>
          <w:rFonts w:ascii="Candara" w:hAnsi="Candara"/>
          <w:sz w:val="24"/>
          <w:szCs w:val="24"/>
        </w:rPr>
        <w:t>menanyakan</w:t>
      </w:r>
      <w:r w:rsidRPr="006D4934">
        <w:rPr>
          <w:rFonts w:ascii="Candara" w:hAnsi="Candara"/>
          <w:spacing w:val="-9"/>
          <w:sz w:val="24"/>
          <w:szCs w:val="24"/>
        </w:rPr>
        <w:t xml:space="preserve"> </w:t>
      </w:r>
      <w:r w:rsidRPr="006D4934">
        <w:rPr>
          <w:rFonts w:ascii="Candara" w:hAnsi="Candara"/>
          <w:sz w:val="24"/>
          <w:szCs w:val="24"/>
        </w:rPr>
        <w:t>semua,</w:t>
      </w:r>
      <w:r w:rsidRPr="006D4934">
        <w:rPr>
          <w:rFonts w:ascii="Candara" w:hAnsi="Candara"/>
          <w:spacing w:val="5"/>
          <w:sz w:val="24"/>
          <w:szCs w:val="24"/>
        </w:rPr>
        <w:t xml:space="preserve"> </w:t>
      </w:r>
      <w:r w:rsidRPr="006D4934">
        <w:rPr>
          <w:rFonts w:ascii="Candara" w:hAnsi="Candara"/>
          <w:sz w:val="24"/>
          <w:szCs w:val="24"/>
        </w:rPr>
        <w:t xml:space="preserve">aku </w:t>
      </w:r>
      <w:r w:rsidRPr="006D4934">
        <w:rPr>
          <w:rFonts w:ascii="Candara" w:hAnsi="Candara"/>
          <w:spacing w:val="14"/>
          <w:sz w:val="24"/>
          <w:szCs w:val="24"/>
        </w:rPr>
        <w:t xml:space="preserve"> </w:t>
      </w:r>
      <w:r w:rsidRPr="006D4934">
        <w:rPr>
          <w:rFonts w:ascii="Candara" w:hAnsi="Candara"/>
          <w:sz w:val="24"/>
          <w:szCs w:val="24"/>
        </w:rPr>
        <w:t>marah karena</w:t>
      </w:r>
      <w:r w:rsidRPr="006D4934">
        <w:rPr>
          <w:rFonts w:ascii="Candara" w:hAnsi="Candara"/>
          <w:spacing w:val="-10"/>
          <w:sz w:val="24"/>
          <w:szCs w:val="24"/>
        </w:rPr>
        <w:t xml:space="preserve"> </w:t>
      </w:r>
      <w:r w:rsidRPr="006D4934">
        <w:rPr>
          <w:rFonts w:ascii="Candara" w:hAnsi="Candara"/>
          <w:sz w:val="24"/>
          <w:szCs w:val="24"/>
        </w:rPr>
        <w:t>Adi</w:t>
      </w:r>
      <w:r w:rsidRPr="006D4934">
        <w:rPr>
          <w:rFonts w:ascii="Candara" w:hAnsi="Candara"/>
          <w:spacing w:val="-2"/>
          <w:sz w:val="24"/>
          <w:szCs w:val="24"/>
        </w:rPr>
        <w:t xml:space="preserve"> </w:t>
      </w:r>
      <w:r w:rsidRPr="006D4934">
        <w:rPr>
          <w:rFonts w:ascii="Candara" w:hAnsi="Candara"/>
          <w:sz w:val="24"/>
          <w:szCs w:val="24"/>
        </w:rPr>
        <w:t>mengadu</w:t>
      </w:r>
      <w:r w:rsidRPr="006D4934">
        <w:rPr>
          <w:rFonts w:ascii="Candara" w:hAnsi="Candara"/>
          <w:spacing w:val="-19"/>
          <w:sz w:val="24"/>
          <w:szCs w:val="24"/>
        </w:rPr>
        <w:t xml:space="preserve"> </w:t>
      </w:r>
      <w:r w:rsidRPr="006D4934">
        <w:rPr>
          <w:rFonts w:ascii="Candara" w:hAnsi="Candara"/>
          <w:sz w:val="24"/>
          <w:szCs w:val="24"/>
        </w:rPr>
        <w:t>pada</w:t>
      </w:r>
      <w:r w:rsidRPr="006D4934">
        <w:rPr>
          <w:rFonts w:ascii="Candara" w:hAnsi="Candara"/>
          <w:spacing w:val="-2"/>
          <w:sz w:val="24"/>
          <w:szCs w:val="24"/>
        </w:rPr>
        <w:t xml:space="preserve"> </w:t>
      </w:r>
      <w:r w:rsidRPr="006D4934">
        <w:rPr>
          <w:rFonts w:ascii="Candara" w:hAnsi="Candara"/>
          <w:sz w:val="24"/>
          <w:szCs w:val="24"/>
        </w:rPr>
        <w:t>ibu</w:t>
      </w:r>
      <w:r w:rsidRPr="006D4934">
        <w:rPr>
          <w:rFonts w:ascii="Candara" w:hAnsi="Candara"/>
          <w:spacing w:val="48"/>
          <w:sz w:val="24"/>
          <w:szCs w:val="24"/>
        </w:rPr>
        <w:t xml:space="preserve"> </w:t>
      </w:r>
      <w:r w:rsidRPr="006D4934">
        <w:rPr>
          <w:rFonts w:ascii="Candara" w:hAnsi="Candara"/>
          <w:sz w:val="24"/>
          <w:szCs w:val="24"/>
        </w:rPr>
        <w:t>guru.</w:t>
      </w:r>
      <w:r w:rsidRPr="006D4934">
        <w:rPr>
          <w:rFonts w:ascii="Candara" w:hAnsi="Candara"/>
          <w:spacing w:val="-8"/>
          <w:sz w:val="24"/>
          <w:szCs w:val="24"/>
        </w:rPr>
        <w:t xml:space="preserve"> </w:t>
      </w:r>
      <w:r w:rsidRPr="006D4934">
        <w:rPr>
          <w:rFonts w:ascii="Candara" w:hAnsi="Candara"/>
          <w:sz w:val="24"/>
          <w:szCs w:val="24"/>
        </w:rPr>
        <w:t>Sejak</w:t>
      </w:r>
      <w:r w:rsidRPr="006D4934">
        <w:rPr>
          <w:rFonts w:ascii="Candara" w:hAnsi="Candara"/>
          <w:spacing w:val="55"/>
          <w:sz w:val="24"/>
          <w:szCs w:val="24"/>
        </w:rPr>
        <w:t xml:space="preserve"> </w:t>
      </w:r>
      <w:r w:rsidRPr="006D4934">
        <w:rPr>
          <w:rFonts w:ascii="Candara" w:hAnsi="Candara"/>
          <w:sz w:val="24"/>
          <w:szCs w:val="24"/>
        </w:rPr>
        <w:t>saat</w:t>
      </w:r>
      <w:r w:rsidRPr="006D4934">
        <w:rPr>
          <w:rFonts w:ascii="Candara" w:hAnsi="Candara"/>
          <w:spacing w:val="-13"/>
          <w:sz w:val="24"/>
          <w:szCs w:val="24"/>
        </w:rPr>
        <w:t xml:space="preserve"> </w:t>
      </w:r>
      <w:r w:rsidRPr="006D4934">
        <w:rPr>
          <w:rFonts w:ascii="Candara" w:hAnsi="Candara"/>
          <w:sz w:val="24"/>
          <w:szCs w:val="24"/>
        </w:rPr>
        <w:t>itu</w:t>
      </w:r>
      <w:r w:rsidRPr="006D4934">
        <w:rPr>
          <w:rFonts w:ascii="Candara" w:hAnsi="Candara"/>
          <w:spacing w:val="40"/>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benci</w:t>
      </w:r>
      <w:r w:rsidRPr="006D4934">
        <w:rPr>
          <w:rFonts w:ascii="Candara" w:hAnsi="Candara"/>
          <w:spacing w:val="-25"/>
          <w:sz w:val="24"/>
          <w:szCs w:val="24"/>
        </w:rPr>
        <w:t xml:space="preserve"> </w:t>
      </w:r>
      <w:r w:rsidRPr="006D4934">
        <w:rPr>
          <w:rFonts w:ascii="Candara" w:hAnsi="Candara"/>
          <w:sz w:val="24"/>
          <w:szCs w:val="24"/>
        </w:rPr>
        <w:t>sama</w:t>
      </w:r>
      <w:r w:rsidRPr="006D4934">
        <w:rPr>
          <w:rFonts w:ascii="Candara" w:hAnsi="Candara"/>
          <w:spacing w:val="5"/>
          <w:sz w:val="24"/>
          <w:szCs w:val="24"/>
        </w:rPr>
        <w:t xml:space="preserve"> </w:t>
      </w:r>
      <w:r w:rsidRPr="006D4934">
        <w:rPr>
          <w:rFonts w:ascii="Candara" w:hAnsi="Candara"/>
          <w:sz w:val="24"/>
          <w:szCs w:val="24"/>
        </w:rPr>
        <w:t>Adi.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8"/>
        <w:jc w:val="both"/>
        <w:rPr>
          <w:rFonts w:ascii="Candara" w:hAnsi="Candara"/>
          <w:sz w:val="24"/>
          <w:szCs w:val="24"/>
        </w:rPr>
      </w:pPr>
      <w:r w:rsidRPr="006D4934">
        <w:rPr>
          <w:rFonts w:ascii="Candara" w:hAnsi="Candara"/>
          <w:sz w:val="24"/>
          <w:szCs w:val="24"/>
        </w:rPr>
        <w:t xml:space="preserve">Aku   menceritakan </w:t>
      </w:r>
      <w:r w:rsidRPr="006D4934">
        <w:rPr>
          <w:rFonts w:ascii="Candara" w:hAnsi="Candara"/>
          <w:spacing w:val="56"/>
          <w:sz w:val="24"/>
          <w:szCs w:val="24"/>
        </w:rPr>
        <w:t xml:space="preserve"> </w:t>
      </w:r>
      <w:r w:rsidRPr="006D4934">
        <w:rPr>
          <w:rFonts w:ascii="Candara" w:hAnsi="Candara"/>
          <w:sz w:val="24"/>
          <w:szCs w:val="24"/>
        </w:rPr>
        <w:t xml:space="preserve">kejadian </w:t>
      </w:r>
      <w:r w:rsidRPr="006D4934">
        <w:rPr>
          <w:rFonts w:ascii="Candara" w:hAnsi="Candara"/>
          <w:spacing w:val="23"/>
          <w:sz w:val="24"/>
          <w:szCs w:val="24"/>
        </w:rPr>
        <w:t xml:space="preserve"> </w:t>
      </w:r>
      <w:r w:rsidRPr="006D4934">
        <w:rPr>
          <w:rFonts w:ascii="Candara" w:hAnsi="Candara"/>
          <w:sz w:val="24"/>
          <w:szCs w:val="24"/>
        </w:rPr>
        <w:t xml:space="preserve">itu  </w:t>
      </w:r>
      <w:r w:rsidRPr="006D4934">
        <w:rPr>
          <w:rFonts w:ascii="Candara" w:hAnsi="Candara"/>
          <w:spacing w:val="30"/>
          <w:sz w:val="24"/>
          <w:szCs w:val="24"/>
        </w:rPr>
        <w:t xml:space="preserve"> </w:t>
      </w:r>
      <w:r w:rsidRPr="006D4934">
        <w:rPr>
          <w:rFonts w:ascii="Candara" w:hAnsi="Candara"/>
          <w:sz w:val="24"/>
          <w:szCs w:val="24"/>
        </w:rPr>
        <w:t xml:space="preserve">kepada </w:t>
      </w:r>
      <w:r w:rsidRPr="006D4934">
        <w:rPr>
          <w:rFonts w:ascii="Candara" w:hAnsi="Candara"/>
          <w:spacing w:val="28"/>
          <w:sz w:val="24"/>
          <w:szCs w:val="24"/>
        </w:rPr>
        <w:t xml:space="preserve"> </w:t>
      </w:r>
      <w:r w:rsidRPr="006D4934">
        <w:rPr>
          <w:rFonts w:ascii="Candara" w:hAnsi="Candara"/>
          <w:sz w:val="24"/>
          <w:szCs w:val="24"/>
        </w:rPr>
        <w:t xml:space="preserve">Budi,  </w:t>
      </w:r>
      <w:r w:rsidRPr="006D4934">
        <w:rPr>
          <w:rFonts w:ascii="Candara" w:hAnsi="Candara"/>
          <w:spacing w:val="34"/>
          <w:sz w:val="24"/>
          <w:szCs w:val="24"/>
        </w:rPr>
        <w:t xml:space="preserve"> </w:t>
      </w:r>
      <w:r w:rsidRPr="006D4934">
        <w:rPr>
          <w:rFonts w:ascii="Candara" w:hAnsi="Candara"/>
          <w:sz w:val="24"/>
          <w:szCs w:val="24"/>
        </w:rPr>
        <w:t xml:space="preserve">sahabatku. </w:t>
      </w:r>
      <w:r w:rsidRPr="006D4934">
        <w:rPr>
          <w:rFonts w:ascii="Candara" w:hAnsi="Candara"/>
          <w:spacing w:val="51"/>
          <w:sz w:val="24"/>
          <w:szCs w:val="24"/>
        </w:rPr>
        <w:t xml:space="preserve"> </w:t>
      </w:r>
      <w:r w:rsidRPr="006D4934">
        <w:rPr>
          <w:rFonts w:ascii="Candara" w:hAnsi="Candara"/>
          <w:sz w:val="24"/>
          <w:szCs w:val="24"/>
        </w:rPr>
        <w:t xml:space="preserve">Namun </w:t>
      </w:r>
      <w:r w:rsidRPr="006D4934">
        <w:rPr>
          <w:rFonts w:ascii="Candara" w:hAnsi="Candara"/>
          <w:spacing w:val="23"/>
          <w:sz w:val="24"/>
          <w:szCs w:val="24"/>
        </w:rPr>
        <w:t xml:space="preserve"> </w:t>
      </w:r>
      <w:r w:rsidRPr="006D4934">
        <w:rPr>
          <w:rFonts w:ascii="Candara" w:hAnsi="Candara"/>
          <w:sz w:val="24"/>
          <w:szCs w:val="24"/>
        </w:rPr>
        <w:t xml:space="preserve">Budi  </w:t>
      </w:r>
      <w:r w:rsidRPr="006D4934">
        <w:rPr>
          <w:rFonts w:ascii="Candara" w:hAnsi="Candara"/>
          <w:spacing w:val="34"/>
          <w:sz w:val="24"/>
          <w:szCs w:val="24"/>
        </w:rPr>
        <w:t xml:space="preserve"> </w:t>
      </w:r>
      <w:r w:rsidRPr="006D4934">
        <w:rPr>
          <w:rFonts w:ascii="Candara" w:hAnsi="Candara"/>
          <w:sz w:val="24"/>
          <w:szCs w:val="24"/>
        </w:rPr>
        <w:t>malah menasehati</w:t>
      </w:r>
      <w:r w:rsidRPr="006D4934">
        <w:rPr>
          <w:rFonts w:ascii="Candara" w:hAnsi="Candara"/>
          <w:spacing w:val="24"/>
          <w:sz w:val="24"/>
          <w:szCs w:val="24"/>
        </w:rPr>
        <w:t xml:space="preserve"> </w:t>
      </w:r>
      <w:r w:rsidRPr="006D4934">
        <w:rPr>
          <w:rFonts w:ascii="Candara" w:hAnsi="Candara"/>
          <w:sz w:val="24"/>
          <w:szCs w:val="24"/>
        </w:rPr>
        <w:t xml:space="preserve">aku </w:t>
      </w:r>
      <w:r w:rsidRPr="006D4934">
        <w:rPr>
          <w:rFonts w:ascii="Candara" w:hAnsi="Candara"/>
          <w:spacing w:val="36"/>
          <w:sz w:val="24"/>
          <w:szCs w:val="24"/>
        </w:rPr>
        <w:t xml:space="preserve"> </w:t>
      </w:r>
      <w:r w:rsidRPr="006D4934">
        <w:rPr>
          <w:rFonts w:ascii="Candara" w:hAnsi="Candara"/>
          <w:sz w:val="24"/>
          <w:szCs w:val="24"/>
        </w:rPr>
        <w:t xml:space="preserve">tidak </w:t>
      </w:r>
      <w:r w:rsidRPr="006D4934">
        <w:rPr>
          <w:rFonts w:ascii="Candara" w:hAnsi="Candara"/>
          <w:spacing w:val="49"/>
          <w:sz w:val="24"/>
          <w:szCs w:val="24"/>
        </w:rPr>
        <w:t xml:space="preserve"> </w:t>
      </w:r>
      <w:r w:rsidRPr="006D4934">
        <w:rPr>
          <w:rFonts w:ascii="Candara" w:hAnsi="Candara"/>
          <w:sz w:val="24"/>
          <w:szCs w:val="24"/>
        </w:rPr>
        <w:t>boleh</w:t>
      </w:r>
      <w:r w:rsidRPr="006D4934">
        <w:rPr>
          <w:rFonts w:ascii="Candara" w:hAnsi="Candara"/>
          <w:spacing w:val="32"/>
          <w:sz w:val="24"/>
          <w:szCs w:val="24"/>
        </w:rPr>
        <w:t xml:space="preserve"> </w:t>
      </w:r>
      <w:r w:rsidRPr="006D4934">
        <w:rPr>
          <w:rFonts w:ascii="Candara" w:hAnsi="Candara"/>
          <w:sz w:val="24"/>
          <w:szCs w:val="24"/>
        </w:rPr>
        <w:t>menyimpan</w:t>
      </w:r>
      <w:r w:rsidRPr="006D4934">
        <w:rPr>
          <w:rFonts w:ascii="Candara" w:hAnsi="Candara"/>
          <w:spacing w:val="26"/>
          <w:sz w:val="24"/>
          <w:szCs w:val="24"/>
        </w:rPr>
        <w:t xml:space="preserve"> </w:t>
      </w:r>
      <w:r w:rsidRPr="006D4934">
        <w:rPr>
          <w:rFonts w:ascii="Candara" w:hAnsi="Candara"/>
          <w:sz w:val="24"/>
          <w:szCs w:val="24"/>
        </w:rPr>
        <w:t xml:space="preserve">sifat </w:t>
      </w:r>
      <w:r w:rsidRPr="006D4934">
        <w:rPr>
          <w:rFonts w:ascii="Candara" w:hAnsi="Candara"/>
          <w:spacing w:val="35"/>
          <w:sz w:val="24"/>
          <w:szCs w:val="24"/>
        </w:rPr>
        <w:t xml:space="preserve"> </w:t>
      </w:r>
      <w:r w:rsidRPr="006D4934">
        <w:rPr>
          <w:rFonts w:ascii="Candara" w:hAnsi="Candara"/>
          <w:sz w:val="24"/>
          <w:szCs w:val="24"/>
        </w:rPr>
        <w:t>dendam.</w:t>
      </w:r>
      <w:r w:rsidRPr="006D4934">
        <w:rPr>
          <w:rFonts w:ascii="Candara" w:hAnsi="Candara"/>
          <w:spacing w:val="42"/>
          <w:sz w:val="24"/>
          <w:szCs w:val="24"/>
        </w:rPr>
        <w:t xml:space="preserve"> </w:t>
      </w:r>
      <w:r w:rsidRPr="006D4934">
        <w:rPr>
          <w:rFonts w:ascii="Candara" w:hAnsi="Candara"/>
          <w:sz w:val="24"/>
          <w:szCs w:val="24"/>
        </w:rPr>
        <w:t>Menurutnya dendam</w:t>
      </w:r>
      <w:r w:rsidRPr="006D4934">
        <w:rPr>
          <w:rFonts w:ascii="Candara" w:hAnsi="Candara"/>
          <w:spacing w:val="48"/>
          <w:sz w:val="24"/>
          <w:szCs w:val="24"/>
        </w:rPr>
        <w:t xml:space="preserve"> </w:t>
      </w:r>
      <w:r w:rsidRPr="006D4934">
        <w:rPr>
          <w:rFonts w:ascii="Candara" w:hAnsi="Candara"/>
          <w:sz w:val="24"/>
          <w:szCs w:val="24"/>
        </w:rPr>
        <w:t>akan merugikan</w:t>
      </w:r>
      <w:r w:rsidRPr="006D4934">
        <w:rPr>
          <w:rFonts w:ascii="Candara" w:hAnsi="Candara"/>
          <w:spacing w:val="-8"/>
          <w:sz w:val="24"/>
          <w:szCs w:val="24"/>
        </w:rPr>
        <w:t xml:space="preserve"> </w:t>
      </w:r>
      <w:r w:rsidRPr="006D4934">
        <w:rPr>
          <w:rFonts w:ascii="Candara" w:hAnsi="Candara"/>
          <w:sz w:val="24"/>
          <w:szCs w:val="24"/>
        </w:rPr>
        <w:t>diri</w:t>
      </w:r>
      <w:r w:rsidRPr="006D4934">
        <w:rPr>
          <w:rFonts w:ascii="Candara" w:hAnsi="Candara"/>
          <w:spacing w:val="32"/>
          <w:sz w:val="24"/>
          <w:szCs w:val="24"/>
        </w:rPr>
        <w:t xml:space="preserve"> </w:t>
      </w:r>
      <w:r w:rsidRPr="006D4934">
        <w:rPr>
          <w:rFonts w:ascii="Candara" w:hAnsi="Candara"/>
          <w:sz w:val="24"/>
          <w:szCs w:val="24"/>
        </w:rPr>
        <w:t>sendiri.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B75ED1">
      <w:pPr>
        <w:spacing w:line="286" w:lineRule="auto"/>
        <w:ind w:left="110" w:right="72"/>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rPr>
        <w:pict>
          <v:group id="_x0000_s7795" style="position:absolute;left:0;text-align:left;margin-left:194.5pt;margin-top:94.35pt;width:206.1pt;height:121.4pt;z-index:-2083;mso-position-horizontal-relative:page" coordorigin="3890,1887" coordsize="4122,2428">
            <v:shape id="_x0000_s7803" style="position:absolute;left:3890;top:1887;width:4122;height:2428" coordorigin="3890,1887" coordsize="4122,2428" path="m3984,3935r,113l3989,4079r7,20l4007,4118r13,16l4035,4149r18,12l4073,4170r21,6l4118,4181r20,3l4158,4188r20,3l4197,4194r20,3l4237,4200r20,2l4277,4205r20,2l4317,4209r20,2l4357,4212r20,2l4397,4215r20,2l4436,4218r20,1l4476,4219r4,1l4499,4221r20,l4539,4222r46,l4607,4221r21,l4648,4220r19,l4685,4219r21,l4726,4218r20,-2l4766,4215r20,-1l4806,4212r20,-2l4846,4208r19,-2l4885,4204r20,-3l4925,4199r20,-3l4965,4193r20,-3l5005,4187r20,-3l5044,4181r30,-10l5093,4161r17,-13l5125,4133r12,-18l5146,4096r6,-21l5154,4053r2,-36l5157,3997r,-108l5159,3868r4,-20l5173,4214r-16,14l5139,4240r-18,10l5101,4259r-21,8l5058,4272r-35,6l5003,4281r-20,4l4963,4288r-19,2l4924,4293r-20,3l4884,4298r-20,2l4844,4302r-20,2l4804,4306r-20,1l4764,4309r-20,1l4724,4311r-19,1l4685,4313r-7,l4659,4314r-19,1l4620,4315r-90,l4510,4315r-20,-1l4470,4313r-17,-1l4434,4312r-20,-1l4394,4309r-20,-1l4354,4307r-20,-2l4314,4303r-20,-2l4274,4299r-19,-2l4235,4295r-20,-3l4195,4289r-20,-2l4155,4284r-20,-4l4115,4277r-20,-4l4076,4270r-26,-7l4029,4256r-19,-10l3991,4235r-17,-13l3984,3915r,20xe" fillcolor="black" stroked="f">
              <v:path arrowok="t"/>
            </v:shape>
            <v:shape id="_x0000_s7802" style="position:absolute;left:3890;top:1887;width:4122;height:2428" coordorigin="3890,1887" coordsize="4122,2428" path="m4195,2362r-20,-250l4196,2082r,248l4195,2362xe" fillcolor="black" stroked="f">
              <v:path arrowok="t"/>
            </v:shape>
            <v:shape id="_x0000_s7801" style="position:absolute;left:3890;top:1887;width:4122;height:2428" coordorigin="3890,1887" coordsize="4122,2428" path="m6136,2872r-9,19l6123,2914r2,52l6130,3018r8,51l6148,3119r14,50l6178,3217r18,48l6218,3311r24,45l6268,3400r28,42l6327,3483r33,38l6395,3559r38,35l6472,3627r41,31l6556,3687r45,27l6648,3738r8,4l6674,3753r16,14l6705,3782r13,16l6728,3816r8,18l6742,3854r3,21l6746,3895r,97l6747,4011r,20l6748,4051r-5,173l6727,4210r-14,-16l6700,4178r-11,-18l6679,4140r-8,-20l6665,4099r-4,-21l6659,4055r-1,-21l6657,4014r,-20l6657,3893r-1,-9l6651,3864r-9,-19l6628,3829r-17,-11l6560,3792r-50,-29l6463,3732r-45,-34l6374,3661r-41,-38l6294,3582r-36,-43l6224,3494r-31,-46l6164,3400r-26,-50l6114,3299r-20,-52l6076,3193r-15,-55l6050,3083r-9,-56l6036,2970r-2,-58l6036,2891r12,-43l6070,2811r30,-31l6138,2758r43,-11l6203,2745r19,97l6201,2839r-10,l6169,2845r-19,11l6136,2872xe" fillcolor="black" stroked="f">
              <v:path arrowok="t"/>
            </v:shape>
            <v:shape id="_x0000_s7800" style="position:absolute;left:3890;top:1887;width:4122;height:2428" coordorigin="3890,1887" coordsize="4122,2428" path="m7981,4159r-11,17l7957,4193r-15,15l7926,4222r-17,13l7891,4246r-20,9l7851,4262r-22,5l7811,4271r-20,3l7772,4277r-20,3l7732,4283r-20,3l7692,4289r-19,2l7653,4294r-20,2l7613,4298r-20,2l7573,4302r-20,2l7533,4305r-20,2l7493,4308r-20,1l7453,4310r-20,1l7425,4311r-20,1l7385,4313r-20,l7317,4313r-21,l7275,4312r-20,-1l7236,4311r-18,l7182,4309r-20,-2l7142,4306r-20,-1l7102,4303r-20,-2l7062,4299r-19,-2l7023,4295r-20,-2l6983,4291r-20,-3l6943,4286r-19,-3l6904,4280r-20,-3l6864,4273r-19,-3l6819,4264r-21,-8l6779,4247r-19,-11l6743,4224r5,-173l6749,4064r5,22l6762,4106r10,18l6785,4141r16,14l6819,4166r20,9l6861,4181r21,3l6902,4188r20,3l6941,4194r20,2l6981,4199r20,3l7021,4204r19,2l7060,4208r20,2l7100,4212r20,2l7140,4215r20,1l7180,4218r20,1l7220,4219r3,1l7241,4221r20,l7281,4222r86,l7387,4221r20,l7426,4219r8,l7454,4218r20,-1l7494,4215r20,-1l7534,4212r20,-2l7574,4209r20,-2l7614,4204r20,-2l7654,4200r20,-3l7693,4195r20,-3l7733,4189r19,-3l7772,4183r20,-3l7811,4176r30,-9l7860,4157r17,-13l7891,4128r12,-17l7912,4091r6,-20l7921,4048r,-47l7920,3979r-4,-17l7916,3932r,-20l7915,3892r,-20l7914,3852r-1,-19l7912,3813r-1,-20l7909,3773r-1,-20l7906,3733r-2,-20l7901,3693r-2,-20l7896,3653r-2,-20l7893,3630r-3,-20l7886,3590r-3,-19l7880,3551r-1,-4l7868,3508r-13,-37l7840,3439r-16,-31l7807,3379r-20,-28l7767,3324r-22,-25l7721,3275r-25,-23l7670,3231r-27,-19l7614,3194r-29,-16l7555,3164r-32,-13l7491,3140r-33,-9l7425,3124r-34,-5l7356,3116r-35,-1l7318,3115r-40,2l7238,3122r-29,3l7170,3133r-5,l7158,3136r-7,2l7145,3140r-10,2l7129,3145r-15,5l7095,3157r-18,8l7059,3173r-18,10l7024,3193r-18,10l6989,3215r-16,12l6969,3230r-16,11l6936,3253r-17,11l6902,3274r-17,10l6867,3293r-6,3l6843,3303r-18,7l6805,3316r-20,4l6774,3320r-10,3l6744,3323r-9,2l6723,3325r-9,2l6685,3327r-20,-1l6645,3325r-20,-3l6606,3318r-20,-5l6567,3308r-19,-7l6529,3294r-19,-8l6492,3277r-11,-7l6464,3259r-16,-11l6432,3236r-13,-12l6404,3211r-14,-15l6376,3181r-12,-15l6352,3150r-11,-17l6331,3118r-10,-18l6313,3082r-8,-19l6298,3044r-5,-19l6288,3005r-4,-17l6281,2968r-2,-20l6279,2928r,-5l6279,2919r-1,-20l6272,2880r-1,-2l6258,2862r-16,-12l6222,2842r-19,-97l6206,2745r17,1l6243,2750r20,6l6283,2764r18,10l6317,2787r15,15l6346,2818r11,19l6359,2839r2,6l6368,2864r4,19l6374,2903r1,20l6376,2944r2,20l6382,2983r8,25l6397,3027r7,19l6413,3064r10,17l6438,3103r13,15l6465,3133r14,14l6494,3161r12,10l6523,3183r17,10l6551,3198r18,9l6588,3214r19,6l6626,3225r20,4l6666,3231r21,2l6707,3234r7,l6719,3231r6,l6737,3229r5,-2l6760,3227r7,-2l6771,3225r3,-1l6794,3219r19,-7l6831,3204r8,-4l6857,3190r17,-10l6891,3169r17,-11l6925,3147r4,-3l6945,3132r17,-11l6979,3111r17,-10l7014,3091r18,-9l7050,3074r18,-8l7087,3058r19,-7l7115,3049r9,-2l7133,3044r7,-2l7145,3042r6,-2l7169,3035r20,-4l7209,3028r19,-3l7267,3021r40,-2l7328,3019r40,1l7409,3024r39,6l7487,3038r38,10l7562,3061r36,15l7634,3092r34,19l7701,3132r31,22l7763,3178r28,26l7819,3232r25,30l7868,3293r23,33l7911,3360r19,35l7946,3432r14,39l7971,3509r5,19l7976,3530r1,6l7983,3574r4,20l7990,3615r3,22l7998,3677r4,40l8005,3757r3,40l8010,3837r1,40l8012,3917r1,134l8012,4055r-2,22l8006,4099r-7,21l7991,4140r-10,19xe" fillcolor="black" stroked="f">
              <v:path arrowok="t"/>
            </v:shape>
            <v:shape id="_x0000_s7799" style="position:absolute;left:3890;top:1887;width:4122;height:2428" coordorigin="3890,1887" coordsize="4122,2428" path="m6941,2362r-20,-250l6942,2082r,248l6941,2362xe" fillcolor="black" stroked="f">
              <v:path arrowok="t"/>
            </v:shape>
            <v:shape id="_x0000_s7798" style="position:absolute;left:3890;top:1887;width:4122;height:2428" coordorigin="3890,1887" coordsize="4122,2428" path="m6851,2323r4,-38l6863,2248r11,-36l6887,2177r16,-33l6921,2112r20,250l6942,2394r4,30l6952,2454r8,29l6971,2511r13,27l6998,2564r17,25l7033,2612r20,21l7075,2653r23,19l7123,2688r26,15l7176,2715r28,11l7233,2734r30,6l7294,2744r32,1l7357,2744r31,-4l7418,2734r29,-8l7476,2715r27,-12l7528,2688r25,-16l7576,2653r22,-20l7618,2612r18,-23l7653,2564r14,-26l7680,2511r11,-28l7699,2454r6,-30l7709,2394r1,-32l7709,2330r-4,-30l7699,2270r-8,-29l7680,2213r-13,-27l7653,2160r-17,-25l7618,2112r-20,-21l7576,2071r-23,-19l7528,2036r-25,-15l7476,2009r-29,-11l7418,1990r-30,-6l7357,1980r-31,-1l7294,1980r-31,4l7233,1990r-29,8l7176,2009r-27,12l7123,2036r-25,16l7075,2071r-22,20l7033,2112r-18,23l6998,2160r-14,26l6971,2213r-11,28l6952,2270r-6,30l6942,2330r,-248l6965,2053r24,-27l7016,2002r29,-23l7075,1958r33,-18l7141,1925r35,-13l7212,1901r37,-7l7287,1889r39,-2l7364,1889r38,5l7439,1901r36,11l7510,1925r34,15l7576,1958r30,21l7635,2002r27,24l7687,2053r22,29l7730,2112r18,32l7764,2177r13,35l7788,2248r8,37l7800,2323r2,39l7800,2401r-4,38l7788,2476r-10,36l7765,2547r-16,33l7731,2612r-21,30l7687,2671r-25,27l7636,2722r-29,23l7577,2766r-32,18l7511,2799r-35,13l7440,2823r-37,7l7365,2835r-39,2l7286,2835r-38,-5l7211,2823r-36,-11l7140,2799r-34,-15l7074,2766r-30,-21l7015,2722r-26,-24l6964,2671r-23,-29l6920,2612r-18,-32l6887,2547r-14,-35l6863,2476r-8,-37l6851,2401r-2,-39l6851,2323xe" fillcolor="black" stroked="f">
              <v:path arrowok="t"/>
            </v:shape>
            <v:shape id="_x0000_s7797" style="position:absolute;left:3890;top:1887;width:4122;height:2428" coordorigin="3890,1887" coordsize="4122,2428" path="m4105,2323r4,-38l4117,2248r11,-36l4141,2177r16,-33l4175,2112r20,250l4196,2394r4,30l4206,2454r8,29l4225,2511r13,27l4252,2564r17,25l4287,2612r20,21l4329,2653r23,19l4377,2688r25,15l4430,2715r28,11l4487,2734r30,6l4548,2744r32,1l4611,2744r31,-4l4672,2734r29,-8l4730,2715r27,-12l4782,2688r25,-16l4830,2653r22,-20l4872,2612r18,-23l4907,2564r14,-26l4934,2511r11,-28l4953,2454r6,-30l4963,2394r1,-32l4963,2330r-4,-30l4953,2270r-8,-29l4934,2213r-13,-27l4907,2160r-17,-25l4872,2112r-20,-21l4830,2071r-23,-19l4782,2036r-25,-15l4730,2009r-29,-11l4672,1990r-30,-6l4611,1980r-31,-1l4548,1980r-31,4l4487,1990r-29,8l4430,2009r-28,12l4377,2036r-25,16l4329,2071r-22,20l4287,2112r-18,23l4252,2160r-14,26l4225,2213r-11,28l4206,2270r-6,30l4196,2330r,-248l4219,2053r24,-27l4270,2002r29,-23l4329,1958r32,-18l4395,1925r35,-13l4466,1901r37,-7l4541,1889r39,-2l4618,1889r38,5l4693,1901r36,11l4764,1925r34,15l4830,1958r30,21l4889,2002r27,24l4941,2053r22,29l4984,2112r18,32l5018,2177r13,35l5042,2248r8,37l5054,2323r2,39l5054,2401r-4,38l5042,2476r-10,36l5019,2547r-16,33l4985,2612r-21,30l4941,2671r-25,27l4890,2722r-29,23l4831,2766r-32,18l4765,2799r-35,13l4694,2823r-37,7l4619,2835r-39,2l4540,2835r-38,-5l4465,2823r-36,-11l4394,2799r-34,-15l4328,2766r-30,-21l4269,2722r-26,-24l4218,2671r-23,-29l4174,2612r-18,-32l4141,2547r-14,-35l4117,2476r-8,-37l4105,2401r-2,-39l4105,2323xe" fillcolor="black" stroked="f">
              <v:path arrowok="t"/>
            </v:shape>
            <v:shape id="_x0000_s7796" style="position:absolute;left:3890;top:1887;width:4122;height:2428" coordorigin="3890,1887" coordsize="4122,2428" path="m5530,2896r4,-19l5539,2858r7,-19l5548,2837r11,-17l5587,2788r34,-23l5660,2750r42,-5l5708,2745r41,7l5787,2768r32,25l5849,2833r15,38l5869,2912r-2,58l5862,3027r-9,56l5841,3138r-14,55l5809,3247r-21,52l5765,3350r-26,50l5710,3448r-31,47l5645,3540r-37,42l5570,3623r-41,39l5485,3699r-45,34l5392,3765r-49,29l5292,3820r-6,3l5270,3836r-13,17l5249,3872r-3,21l5246,3997r-1,20l5245,4037r-1,20l5243,4062r-2,22l5237,4105r-7,21l5222,4146r-10,19l5201,4182r-14,17l5173,4214r-10,-366l5170,3828r10,-19l5191,3792r14,-16l5220,3761r17,-12l5255,3738r47,-24l5347,3688r43,-29l5431,3628r39,-33l5508,3559r35,-37l5576,3483r31,-41l5636,3400r26,-44l5686,3310r21,-47l5726,3215r16,-49l5755,3116r11,-51l5773,3013r5,-52l5780,2907r-3,-17l5757,2855r-35,-21l5702,2832r-2,l5659,2844r-28,29l5624,2916r,5l5623,2940r-2,20l5618,2979r-3,20l5610,3019r-5,20l5598,3058r-8,18l5582,3094r-10,18l5562,3129r-10,14l5540,3160r-12,15l5515,3190r-14,14l5486,3218r-16,13l5445,3249r-17,11l5411,3270r-18,9l5375,3287r-18,8l5338,3301r-20,6l5299,3311r-20,4l5259,3318r-20,2l5218,3321r-32,-1l5177,3318r-9,l5159,3316r-30,l5118,3314r-26,-6l5072,3302r-19,-7l5035,3286r-20,-10l4997,3266r-17,-10l4963,3245r-16,-11l4930,3222r-16,-11l4898,3200r-17,-11l4864,3179r-18,-9l4828,3161r-18,-8l4791,3145r-19,-7l4767,3136r-9,-3l4751,3131r-7,l4738,3129r-7,-3l4722,3125r-20,-4l4683,3117r-19,-3l4644,3111r-20,-2l4604,3108r-20,l4580,3108r-36,1l4510,3112r-34,5l4442,3124r-33,9l4377,3144r-31,13l4316,3171r-30,16l4258,3205r-28,19l4204,3245r-24,23l4156,3292r-22,25l4113,3344r-19,28l4076,3402r-16,30l4046,3464r-9,23l4026,3525r-6,22l4014,3587r-4,19l4007,3626r-4,29l4000,3675r-2,20l3996,3714r-2,20l3992,3754r-1,20l3989,3794r-1,20l3987,3834r-1,21l3985,3875r,20l3984,3915r-10,307l3944,4193r-24,-35l3902,4119r-10,-42l3890,4055r,-119l3891,3896r1,-40l3894,3816r2,-40l3900,3736r3,-40l3908,3656r5,-39l3917,3589r7,-40l3927,3530r,-2l3937,3488r13,-38l3973,3395r19,-35l4012,3326r22,-33l4058,3262r26,-30l4111,3204r29,-26l4171,3154r31,-22l4235,3111r34,-19l4304,3076r37,-15l4378,3048r38,-10l4455,3030r39,-6l4534,3020r41,-1l4595,3019r40,2l4675,3025r19,3l4712,3031r20,4l4751,3040r7,2l4763,3042r7,2l4776,3047r10,2l4795,3051r6,2l4820,3060r19,8l4858,3076r18,9l4894,3094r17,9l4929,3114r16,10l4962,3135r16,12l4986,3153r17,11l5020,3175r17,10l5054,3195r18,9l5093,3213r19,7l5131,3225r5,2l5150,3227r4,2l5166,3229r11,2l5182,3234r14,l5210,3233r21,-1l5251,3230r20,-4l5291,3222r19,-6l5329,3209r18,-8l5365,3193r13,-7l5395,3175r16,-12l5431,3145r14,-15l5459,3115r12,-16l5482,3083r15,-26l5505,3039r8,-19l5519,3002r4,-19l5527,2963r2,-20l5530,2923r,-7l5530,2896xe" fillcolor="black" stroked="f">
              <v:path arrowok="t"/>
            </v:shape>
            <w10:wrap anchorx="page"/>
          </v:group>
        </w:pict>
      </w:r>
      <w:r w:rsidR="007F5944" w:rsidRPr="006D4934">
        <w:rPr>
          <w:rFonts w:ascii="Candara" w:hAnsi="Candara"/>
          <w:sz w:val="24"/>
          <w:szCs w:val="24"/>
        </w:rPr>
        <w:t xml:space="preserve">Budi </w:t>
      </w:r>
      <w:r w:rsidR="007F5944" w:rsidRPr="006D4934">
        <w:rPr>
          <w:rFonts w:ascii="Candara" w:hAnsi="Candara"/>
          <w:spacing w:val="8"/>
          <w:sz w:val="24"/>
          <w:szCs w:val="24"/>
        </w:rPr>
        <w:t xml:space="preserve"> </w:t>
      </w:r>
      <w:r w:rsidR="007F5944" w:rsidRPr="006D4934">
        <w:rPr>
          <w:rFonts w:ascii="Candara" w:hAnsi="Candara"/>
          <w:sz w:val="24"/>
          <w:szCs w:val="24"/>
        </w:rPr>
        <w:t>menjelaskan,</w:t>
      </w:r>
      <w:r w:rsidR="007F5944" w:rsidRPr="006D4934">
        <w:rPr>
          <w:rFonts w:ascii="Candara" w:hAnsi="Candara"/>
          <w:spacing w:val="16"/>
          <w:sz w:val="24"/>
          <w:szCs w:val="24"/>
        </w:rPr>
        <w:t xml:space="preserve"> </w:t>
      </w:r>
      <w:r w:rsidR="007F5944" w:rsidRPr="006D4934">
        <w:rPr>
          <w:rFonts w:ascii="Candara" w:hAnsi="Candara"/>
          <w:sz w:val="24"/>
          <w:szCs w:val="24"/>
        </w:rPr>
        <w:t>kalau</w:t>
      </w:r>
      <w:r w:rsidR="007F5944" w:rsidRPr="006D4934">
        <w:rPr>
          <w:rFonts w:ascii="Candara" w:hAnsi="Candara"/>
          <w:spacing w:val="5"/>
          <w:sz w:val="24"/>
          <w:szCs w:val="24"/>
        </w:rPr>
        <w:t xml:space="preserve"> </w:t>
      </w:r>
      <w:r w:rsidR="007F5944" w:rsidRPr="006D4934">
        <w:rPr>
          <w:rFonts w:ascii="Candara" w:hAnsi="Candara"/>
          <w:sz w:val="24"/>
          <w:szCs w:val="24"/>
        </w:rPr>
        <w:t>selalu</w:t>
      </w:r>
      <w:r w:rsidR="007F5944" w:rsidRPr="006D4934">
        <w:rPr>
          <w:rFonts w:ascii="Candara" w:hAnsi="Candara"/>
          <w:spacing w:val="10"/>
          <w:sz w:val="24"/>
          <w:szCs w:val="24"/>
        </w:rPr>
        <w:t xml:space="preserve"> </w:t>
      </w:r>
      <w:r w:rsidR="007F5944" w:rsidRPr="006D4934">
        <w:rPr>
          <w:rFonts w:ascii="Candara" w:hAnsi="Candara"/>
          <w:sz w:val="24"/>
          <w:szCs w:val="24"/>
        </w:rPr>
        <w:t>dendam</w:t>
      </w:r>
      <w:r w:rsidR="007F5944" w:rsidRPr="006D4934">
        <w:rPr>
          <w:rFonts w:ascii="Candara" w:hAnsi="Candara"/>
          <w:spacing w:val="54"/>
          <w:sz w:val="24"/>
          <w:szCs w:val="24"/>
        </w:rPr>
        <w:t xml:space="preserve"> </w:t>
      </w:r>
      <w:r w:rsidR="007F5944" w:rsidRPr="006D4934">
        <w:rPr>
          <w:rFonts w:ascii="Candara" w:hAnsi="Candara"/>
          <w:sz w:val="24"/>
          <w:szCs w:val="24"/>
        </w:rPr>
        <w:t xml:space="preserve">aku </w:t>
      </w:r>
      <w:r w:rsidR="007F5944" w:rsidRPr="006D4934">
        <w:rPr>
          <w:rFonts w:ascii="Candara" w:hAnsi="Candara"/>
          <w:spacing w:val="25"/>
          <w:sz w:val="24"/>
          <w:szCs w:val="24"/>
        </w:rPr>
        <w:t xml:space="preserve"> </w:t>
      </w:r>
      <w:r w:rsidR="007F5944" w:rsidRPr="006D4934">
        <w:rPr>
          <w:rFonts w:ascii="Candara" w:hAnsi="Candara"/>
          <w:sz w:val="24"/>
          <w:szCs w:val="24"/>
        </w:rPr>
        <w:t>akan</w:t>
      </w:r>
      <w:r w:rsidR="007F5944" w:rsidRPr="006D4934">
        <w:rPr>
          <w:rFonts w:ascii="Candara" w:hAnsi="Candara"/>
          <w:spacing w:val="20"/>
          <w:sz w:val="24"/>
          <w:szCs w:val="24"/>
        </w:rPr>
        <w:t xml:space="preserve"> </w:t>
      </w:r>
      <w:r w:rsidR="007F5944" w:rsidRPr="006D4934">
        <w:rPr>
          <w:rFonts w:ascii="Candara" w:hAnsi="Candara"/>
          <w:sz w:val="24"/>
          <w:szCs w:val="24"/>
        </w:rPr>
        <w:t>dijauhi</w:t>
      </w:r>
      <w:r w:rsidR="007F5944" w:rsidRPr="006D4934">
        <w:rPr>
          <w:rFonts w:ascii="Candara" w:hAnsi="Candara"/>
          <w:spacing w:val="-18"/>
          <w:sz w:val="24"/>
          <w:szCs w:val="24"/>
        </w:rPr>
        <w:t xml:space="preserve"> </w:t>
      </w:r>
      <w:r w:rsidR="007F5944" w:rsidRPr="006D4934">
        <w:rPr>
          <w:rFonts w:ascii="Candara" w:hAnsi="Candara"/>
          <w:sz w:val="24"/>
          <w:szCs w:val="24"/>
        </w:rPr>
        <w:t>teman-teman.</w:t>
      </w:r>
      <w:r w:rsidR="007F5944" w:rsidRPr="006D4934">
        <w:rPr>
          <w:rFonts w:ascii="Candara" w:hAnsi="Candara"/>
          <w:spacing w:val="55"/>
          <w:sz w:val="24"/>
          <w:szCs w:val="24"/>
        </w:rPr>
        <w:t xml:space="preserve"> </w:t>
      </w:r>
      <w:r w:rsidR="007F5944" w:rsidRPr="006D4934">
        <w:rPr>
          <w:rFonts w:ascii="Candara" w:hAnsi="Candara"/>
          <w:sz w:val="24"/>
          <w:szCs w:val="24"/>
        </w:rPr>
        <w:t>Mendengar nasehat</w:t>
      </w:r>
      <w:r w:rsidR="007F5944" w:rsidRPr="006D4934">
        <w:rPr>
          <w:rFonts w:ascii="Candara" w:hAnsi="Candara"/>
          <w:spacing w:val="3"/>
          <w:sz w:val="24"/>
          <w:szCs w:val="24"/>
        </w:rPr>
        <w:t xml:space="preserve"> </w:t>
      </w:r>
      <w:r w:rsidR="007F5944" w:rsidRPr="006D4934">
        <w:rPr>
          <w:rFonts w:ascii="Candara" w:hAnsi="Candara"/>
          <w:sz w:val="24"/>
          <w:szCs w:val="24"/>
        </w:rPr>
        <w:t>Budi,</w:t>
      </w:r>
      <w:r w:rsidR="007F5944" w:rsidRPr="006D4934">
        <w:rPr>
          <w:rFonts w:ascii="Candara" w:hAnsi="Candara"/>
          <w:spacing w:val="59"/>
          <w:sz w:val="24"/>
          <w:szCs w:val="24"/>
        </w:rPr>
        <w:t xml:space="preserve"> </w:t>
      </w:r>
      <w:r w:rsidR="007F5944" w:rsidRPr="006D4934">
        <w:rPr>
          <w:rFonts w:ascii="Candara" w:hAnsi="Candara"/>
          <w:sz w:val="24"/>
          <w:szCs w:val="24"/>
        </w:rPr>
        <w:t xml:space="preserve">aku </w:t>
      </w:r>
      <w:r w:rsidR="007F5944" w:rsidRPr="006D4934">
        <w:rPr>
          <w:rFonts w:ascii="Candara" w:hAnsi="Candara"/>
          <w:spacing w:val="16"/>
          <w:sz w:val="24"/>
          <w:szCs w:val="24"/>
        </w:rPr>
        <w:t xml:space="preserve"> </w:t>
      </w:r>
      <w:r w:rsidR="007F5944" w:rsidRPr="006D4934">
        <w:rPr>
          <w:rFonts w:ascii="Candara" w:hAnsi="Candara"/>
          <w:sz w:val="24"/>
          <w:szCs w:val="24"/>
        </w:rPr>
        <w:t>memaafkan</w:t>
      </w:r>
      <w:r w:rsidR="007F5944" w:rsidRPr="006D4934">
        <w:rPr>
          <w:rFonts w:ascii="Candara" w:hAnsi="Candara"/>
          <w:spacing w:val="6"/>
          <w:sz w:val="24"/>
          <w:szCs w:val="24"/>
        </w:rPr>
        <w:t xml:space="preserve"> </w:t>
      </w:r>
      <w:r w:rsidR="007F5944" w:rsidRPr="006D4934">
        <w:rPr>
          <w:rFonts w:ascii="Candara" w:hAnsi="Candara"/>
          <w:sz w:val="24"/>
          <w:szCs w:val="24"/>
        </w:rPr>
        <w:t>Adi</w:t>
      </w:r>
      <w:r w:rsidR="007F5944" w:rsidRPr="006D4934">
        <w:rPr>
          <w:rFonts w:ascii="Candara" w:hAnsi="Candara"/>
          <w:spacing w:val="13"/>
          <w:sz w:val="24"/>
          <w:szCs w:val="24"/>
        </w:rPr>
        <w:t xml:space="preserve"> </w:t>
      </w:r>
      <w:r w:rsidR="007F5944" w:rsidRPr="006D4934">
        <w:rPr>
          <w:rFonts w:ascii="Candara" w:hAnsi="Candara"/>
          <w:sz w:val="24"/>
          <w:szCs w:val="24"/>
        </w:rPr>
        <w:t>dan</w:t>
      </w:r>
      <w:r w:rsidR="007F5944" w:rsidRPr="006D4934">
        <w:rPr>
          <w:rFonts w:ascii="Candara" w:hAnsi="Candara"/>
          <w:spacing w:val="15"/>
          <w:sz w:val="24"/>
          <w:szCs w:val="24"/>
        </w:rPr>
        <w:t xml:space="preserve"> </w:t>
      </w:r>
      <w:r w:rsidR="007F5944" w:rsidRPr="006D4934">
        <w:rPr>
          <w:rFonts w:ascii="Candara" w:hAnsi="Candara"/>
          <w:sz w:val="24"/>
          <w:szCs w:val="24"/>
        </w:rPr>
        <w:t>meminta</w:t>
      </w:r>
      <w:r w:rsidR="007F5944" w:rsidRPr="006D4934">
        <w:rPr>
          <w:rFonts w:ascii="Candara" w:hAnsi="Candara"/>
          <w:spacing w:val="5"/>
          <w:sz w:val="24"/>
          <w:szCs w:val="24"/>
        </w:rPr>
        <w:t xml:space="preserve"> </w:t>
      </w:r>
      <w:r w:rsidR="007F5944" w:rsidRPr="006D4934">
        <w:rPr>
          <w:rFonts w:ascii="Candara" w:hAnsi="Candara"/>
          <w:sz w:val="24"/>
          <w:szCs w:val="24"/>
        </w:rPr>
        <w:t>maaf padanya</w:t>
      </w:r>
      <w:r w:rsidR="007F5944" w:rsidRPr="006D4934">
        <w:rPr>
          <w:rFonts w:ascii="Candara" w:hAnsi="Candara"/>
          <w:spacing w:val="5"/>
          <w:sz w:val="24"/>
          <w:szCs w:val="24"/>
        </w:rPr>
        <w:t xml:space="preserve"> </w:t>
      </w:r>
      <w:r w:rsidR="007F5944" w:rsidRPr="006D4934">
        <w:rPr>
          <w:rFonts w:ascii="Candara" w:hAnsi="Candara"/>
          <w:sz w:val="24"/>
          <w:szCs w:val="24"/>
        </w:rPr>
        <w:t>atas</w:t>
      </w:r>
      <w:r w:rsidR="007F5944" w:rsidRPr="006D4934">
        <w:rPr>
          <w:rFonts w:ascii="Candara" w:hAnsi="Candara"/>
          <w:spacing w:val="24"/>
          <w:sz w:val="24"/>
          <w:szCs w:val="24"/>
        </w:rPr>
        <w:t xml:space="preserve"> </w:t>
      </w:r>
      <w:r w:rsidR="007F5944" w:rsidRPr="006D4934">
        <w:rPr>
          <w:rFonts w:ascii="Candara" w:hAnsi="Candara"/>
          <w:sz w:val="24"/>
          <w:szCs w:val="24"/>
        </w:rPr>
        <w:t>kesalahan</w:t>
      </w:r>
      <w:r w:rsidR="007F5944" w:rsidRPr="006D4934">
        <w:rPr>
          <w:rFonts w:ascii="Candara" w:hAnsi="Candara"/>
          <w:spacing w:val="-4"/>
          <w:sz w:val="24"/>
          <w:szCs w:val="24"/>
        </w:rPr>
        <w:t xml:space="preserve"> </w:t>
      </w:r>
      <w:r w:rsidR="007F5944" w:rsidRPr="006D4934">
        <w:rPr>
          <w:rFonts w:ascii="Candara" w:hAnsi="Candara"/>
          <w:sz w:val="24"/>
          <w:szCs w:val="24"/>
        </w:rPr>
        <w:t>yang kuperbuat.</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6" w:line="240" w:lineRule="exact"/>
        <w:rPr>
          <w:rFonts w:ascii="Candara" w:hAnsi="Candara"/>
          <w:sz w:val="24"/>
          <w:szCs w:val="24"/>
        </w:rPr>
      </w:pPr>
    </w:p>
    <w:p w:rsidR="00256EBE" w:rsidRPr="006D4934" w:rsidRDefault="007F5944" w:rsidP="0064506B">
      <w:pPr>
        <w:pStyle w:val="Heading1"/>
      </w:pPr>
      <w:bookmarkStart w:id="29" w:name="_Toc154862609"/>
      <w:r w:rsidRPr="006D4934">
        <w:t>Perlunya</w:t>
      </w:r>
      <w:r w:rsidRPr="006D4934">
        <w:rPr>
          <w:spacing w:val="-41"/>
        </w:rPr>
        <w:t xml:space="preserve"> </w:t>
      </w:r>
      <w:r w:rsidRPr="006D4934">
        <w:t>Bertobat</w:t>
      </w:r>
      <w:r w:rsidR="006E754B" w:rsidRPr="006D4934">
        <w:t xml:space="preserve"> </w:t>
      </w:r>
      <w:r w:rsidR="006E754B" w:rsidRPr="006D4934">
        <w:br/>
        <w:t>Ridho Novrianto Kadir</w:t>
      </w:r>
      <w:bookmarkEnd w:id="29"/>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Malam</w:t>
      </w:r>
      <w:r w:rsidRPr="006D4934">
        <w:rPr>
          <w:rFonts w:ascii="Candara" w:hAnsi="Candara"/>
          <w:spacing w:val="-6"/>
          <w:sz w:val="24"/>
          <w:szCs w:val="24"/>
        </w:rPr>
        <w:t xml:space="preserve"> </w:t>
      </w:r>
      <w:r w:rsidRPr="006D4934">
        <w:rPr>
          <w:rFonts w:ascii="Candara" w:hAnsi="Candara"/>
          <w:sz w:val="24"/>
          <w:szCs w:val="24"/>
        </w:rPr>
        <w:t>Sabtu</w:t>
      </w:r>
      <w:r w:rsidRPr="006D4934">
        <w:rPr>
          <w:rFonts w:ascii="Candara" w:hAnsi="Candara"/>
          <w:spacing w:val="28"/>
          <w:sz w:val="24"/>
          <w:szCs w:val="24"/>
        </w:rPr>
        <w:t xml:space="preserve"> </w:t>
      </w:r>
      <w:r w:rsidRPr="006D4934">
        <w:rPr>
          <w:rFonts w:ascii="Candara" w:hAnsi="Candara"/>
          <w:sz w:val="24"/>
          <w:szCs w:val="24"/>
        </w:rPr>
        <w:t>kemarin</w:t>
      </w:r>
      <w:r w:rsidRPr="006D4934">
        <w:rPr>
          <w:rFonts w:ascii="Candara" w:hAnsi="Candara"/>
          <w:spacing w:val="30"/>
          <w:sz w:val="24"/>
          <w:szCs w:val="24"/>
        </w:rPr>
        <w:t xml:space="preserve"> </w:t>
      </w:r>
      <w:r w:rsidRPr="006D4934">
        <w:rPr>
          <w:rFonts w:ascii="Candara" w:hAnsi="Candara"/>
          <w:sz w:val="24"/>
          <w:szCs w:val="24"/>
        </w:rPr>
        <w:t xml:space="preserve">aku </w:t>
      </w:r>
      <w:r w:rsidRPr="006D4934">
        <w:rPr>
          <w:rFonts w:ascii="Candara" w:hAnsi="Candara"/>
          <w:spacing w:val="22"/>
          <w:sz w:val="24"/>
          <w:szCs w:val="24"/>
        </w:rPr>
        <w:t xml:space="preserve"> </w:t>
      </w:r>
      <w:r w:rsidRPr="006D4934">
        <w:rPr>
          <w:rFonts w:ascii="Candara" w:hAnsi="Candara"/>
          <w:sz w:val="24"/>
          <w:szCs w:val="24"/>
        </w:rPr>
        <w:t xml:space="preserve">ikut </w:t>
      </w:r>
      <w:r w:rsidRPr="006D4934">
        <w:rPr>
          <w:rFonts w:ascii="Candara" w:hAnsi="Candara"/>
          <w:spacing w:val="8"/>
          <w:sz w:val="24"/>
          <w:szCs w:val="24"/>
        </w:rPr>
        <w:t xml:space="preserve"> </w:t>
      </w:r>
      <w:r w:rsidRPr="006D4934">
        <w:rPr>
          <w:rFonts w:ascii="Candara" w:hAnsi="Candara"/>
          <w:sz w:val="24"/>
          <w:szCs w:val="24"/>
        </w:rPr>
        <w:t>ayah</w:t>
      </w:r>
      <w:r w:rsidRPr="006D4934">
        <w:rPr>
          <w:rFonts w:ascii="Candara" w:hAnsi="Candara"/>
          <w:spacing w:val="12"/>
          <w:sz w:val="24"/>
          <w:szCs w:val="24"/>
        </w:rPr>
        <w:t xml:space="preserve"> </w:t>
      </w:r>
      <w:r w:rsidRPr="006D4934">
        <w:rPr>
          <w:rFonts w:ascii="Candara" w:hAnsi="Candara"/>
          <w:sz w:val="24"/>
          <w:szCs w:val="24"/>
        </w:rPr>
        <w:t>ke</w:t>
      </w:r>
      <w:r w:rsidRPr="006D4934">
        <w:rPr>
          <w:rFonts w:ascii="Candara" w:hAnsi="Candara"/>
          <w:spacing w:val="57"/>
          <w:sz w:val="24"/>
          <w:szCs w:val="24"/>
        </w:rPr>
        <w:t xml:space="preserve"> </w:t>
      </w:r>
      <w:r w:rsidRPr="006D4934">
        <w:rPr>
          <w:rFonts w:ascii="Candara" w:hAnsi="Candara"/>
          <w:sz w:val="24"/>
          <w:szCs w:val="24"/>
        </w:rPr>
        <w:t>masjid untuk</w:t>
      </w:r>
      <w:r w:rsidRPr="006D4934">
        <w:rPr>
          <w:rFonts w:ascii="Candara" w:hAnsi="Candara"/>
          <w:spacing w:val="24"/>
          <w:sz w:val="24"/>
          <w:szCs w:val="24"/>
        </w:rPr>
        <w:t xml:space="preserve"> </w:t>
      </w:r>
      <w:r w:rsidRPr="006D4934">
        <w:rPr>
          <w:rFonts w:ascii="Candara" w:hAnsi="Candara"/>
          <w:sz w:val="24"/>
          <w:szCs w:val="24"/>
        </w:rPr>
        <w:t>salat</w:t>
      </w:r>
      <w:r w:rsidRPr="006D4934">
        <w:rPr>
          <w:rFonts w:ascii="Candara" w:hAnsi="Candara"/>
          <w:spacing w:val="22"/>
          <w:sz w:val="24"/>
          <w:szCs w:val="24"/>
        </w:rPr>
        <w:t xml:space="preserve"> </w:t>
      </w:r>
      <w:r w:rsidRPr="006D4934">
        <w:rPr>
          <w:rFonts w:ascii="Candara" w:hAnsi="Candara"/>
          <w:sz w:val="24"/>
          <w:szCs w:val="24"/>
        </w:rPr>
        <w:t xml:space="preserve">isya </w:t>
      </w:r>
      <w:r w:rsidRPr="006D4934">
        <w:rPr>
          <w:rFonts w:ascii="Candara" w:hAnsi="Candara"/>
          <w:spacing w:val="5"/>
          <w:sz w:val="24"/>
          <w:szCs w:val="24"/>
        </w:rPr>
        <w:t xml:space="preserve"> </w:t>
      </w:r>
      <w:r w:rsidRPr="006D4934">
        <w:rPr>
          <w:rFonts w:ascii="Candara" w:hAnsi="Candara"/>
          <w:sz w:val="24"/>
          <w:szCs w:val="24"/>
        </w:rPr>
        <w:t>berjamaah.</w:t>
      </w:r>
      <w:r w:rsidRPr="006D4934">
        <w:rPr>
          <w:rFonts w:ascii="Candara" w:hAnsi="Candara"/>
          <w:spacing w:val="12"/>
          <w:sz w:val="24"/>
          <w:szCs w:val="24"/>
        </w:rPr>
        <w:t xml:space="preserve"> </w:t>
      </w:r>
      <w:r w:rsidRPr="006D4934">
        <w:rPr>
          <w:rFonts w:ascii="Candara" w:hAnsi="Candara"/>
          <w:sz w:val="24"/>
          <w:szCs w:val="24"/>
        </w:rPr>
        <w:t>Aku</w:t>
      </w:r>
      <w:r w:rsidRPr="006D4934">
        <w:rPr>
          <w:rFonts w:ascii="Candara" w:hAnsi="Candara"/>
          <w:spacing w:val="31"/>
          <w:sz w:val="24"/>
          <w:szCs w:val="24"/>
        </w:rPr>
        <w:t xml:space="preserve"> </w:t>
      </w:r>
      <w:r w:rsidRPr="006D4934">
        <w:rPr>
          <w:rFonts w:ascii="Candara" w:hAnsi="Candara"/>
          <w:sz w:val="24"/>
          <w:szCs w:val="24"/>
        </w:rPr>
        <w:t xml:space="preserve">dan ayah </w:t>
      </w:r>
      <w:r w:rsidRPr="006D4934">
        <w:rPr>
          <w:rFonts w:ascii="Candara" w:hAnsi="Candara"/>
          <w:spacing w:val="12"/>
          <w:sz w:val="24"/>
          <w:szCs w:val="24"/>
        </w:rPr>
        <w:t xml:space="preserve"> </w:t>
      </w:r>
      <w:r w:rsidRPr="006D4934">
        <w:rPr>
          <w:rFonts w:ascii="Candara" w:hAnsi="Candara"/>
          <w:sz w:val="24"/>
          <w:szCs w:val="24"/>
        </w:rPr>
        <w:t xml:space="preserve">jalan  </w:t>
      </w:r>
      <w:r w:rsidRPr="006D4934">
        <w:rPr>
          <w:rFonts w:ascii="Candara" w:hAnsi="Candara"/>
          <w:spacing w:val="41"/>
          <w:sz w:val="24"/>
          <w:szCs w:val="24"/>
        </w:rPr>
        <w:t xml:space="preserve"> </w:t>
      </w:r>
      <w:r w:rsidRPr="006D4934">
        <w:rPr>
          <w:rFonts w:ascii="Candara" w:hAnsi="Candara"/>
          <w:sz w:val="24"/>
          <w:szCs w:val="24"/>
        </w:rPr>
        <w:t xml:space="preserve">kaki  </w:t>
      </w:r>
      <w:r w:rsidRPr="006D4934">
        <w:rPr>
          <w:rFonts w:ascii="Candara" w:hAnsi="Candara"/>
          <w:spacing w:val="2"/>
          <w:sz w:val="24"/>
          <w:szCs w:val="24"/>
        </w:rPr>
        <w:t xml:space="preserve"> </w:t>
      </w:r>
      <w:r w:rsidRPr="006D4934">
        <w:rPr>
          <w:rFonts w:ascii="Candara" w:hAnsi="Candara"/>
          <w:sz w:val="24"/>
          <w:szCs w:val="24"/>
        </w:rPr>
        <w:t xml:space="preserve">menuju </w:t>
      </w:r>
      <w:r w:rsidRPr="006D4934">
        <w:rPr>
          <w:rFonts w:ascii="Candara" w:hAnsi="Candara"/>
          <w:spacing w:val="27"/>
          <w:sz w:val="24"/>
          <w:szCs w:val="24"/>
        </w:rPr>
        <w:t xml:space="preserve"> </w:t>
      </w:r>
      <w:r w:rsidRPr="006D4934">
        <w:rPr>
          <w:rFonts w:ascii="Candara" w:hAnsi="Candara"/>
          <w:sz w:val="24"/>
          <w:szCs w:val="24"/>
        </w:rPr>
        <w:t xml:space="preserve">masjid  karena </w:t>
      </w:r>
      <w:r w:rsidRPr="006D4934">
        <w:rPr>
          <w:rFonts w:ascii="Candara" w:hAnsi="Candara"/>
          <w:spacing w:val="32"/>
          <w:sz w:val="24"/>
          <w:szCs w:val="24"/>
        </w:rPr>
        <w:t xml:space="preserve"> </w:t>
      </w:r>
      <w:r w:rsidRPr="006D4934">
        <w:rPr>
          <w:rFonts w:ascii="Candara" w:hAnsi="Candara"/>
          <w:sz w:val="24"/>
          <w:szCs w:val="24"/>
        </w:rPr>
        <w:t xml:space="preserve">masjid  dekat </w:t>
      </w:r>
      <w:r w:rsidRPr="006D4934">
        <w:rPr>
          <w:rFonts w:ascii="Candara" w:hAnsi="Candara"/>
          <w:spacing w:val="28"/>
          <w:sz w:val="24"/>
          <w:szCs w:val="24"/>
        </w:rPr>
        <w:t xml:space="preserve"> </w:t>
      </w:r>
      <w:r w:rsidRPr="006D4934">
        <w:rPr>
          <w:rFonts w:ascii="Candara" w:hAnsi="Candara"/>
          <w:sz w:val="24"/>
          <w:szCs w:val="24"/>
        </w:rPr>
        <w:t xml:space="preserve">dari  </w:t>
      </w:r>
      <w:r w:rsidRPr="006D4934">
        <w:rPr>
          <w:rFonts w:ascii="Candara" w:hAnsi="Candara"/>
          <w:spacing w:val="37"/>
          <w:sz w:val="24"/>
          <w:szCs w:val="24"/>
        </w:rPr>
        <w:t xml:space="preserve"> </w:t>
      </w:r>
      <w:r w:rsidRPr="006D4934">
        <w:rPr>
          <w:rFonts w:ascii="Candara" w:hAnsi="Candara"/>
          <w:sz w:val="24"/>
          <w:szCs w:val="24"/>
        </w:rPr>
        <w:t xml:space="preserve">rumah </w:t>
      </w:r>
      <w:r w:rsidRPr="006D4934">
        <w:rPr>
          <w:rFonts w:ascii="Candara" w:hAnsi="Candara"/>
          <w:spacing w:val="7"/>
          <w:sz w:val="24"/>
          <w:szCs w:val="24"/>
        </w:rPr>
        <w:t xml:space="preserve"> </w:t>
      </w:r>
      <w:r w:rsidRPr="006D4934">
        <w:rPr>
          <w:rFonts w:ascii="Candara" w:hAnsi="Candara"/>
          <w:sz w:val="24"/>
          <w:szCs w:val="24"/>
        </w:rPr>
        <w:t xml:space="preserve">kami.  </w:t>
      </w:r>
      <w:r w:rsidRPr="006D4934">
        <w:rPr>
          <w:rFonts w:ascii="Candara" w:hAnsi="Candara"/>
          <w:spacing w:val="38"/>
          <w:sz w:val="24"/>
          <w:szCs w:val="24"/>
        </w:rPr>
        <w:t xml:space="preserve"> </w:t>
      </w:r>
      <w:r w:rsidRPr="006D4934">
        <w:rPr>
          <w:rFonts w:ascii="Candara" w:hAnsi="Candara"/>
          <w:sz w:val="24"/>
          <w:szCs w:val="24"/>
        </w:rPr>
        <w:t>Dalam perjalanan</w:t>
      </w:r>
      <w:r w:rsidRPr="006D4934">
        <w:rPr>
          <w:rFonts w:ascii="Candara" w:hAnsi="Candara"/>
          <w:spacing w:val="43"/>
          <w:sz w:val="24"/>
          <w:szCs w:val="24"/>
        </w:rPr>
        <w:t xml:space="preserve"> </w:t>
      </w:r>
      <w:r w:rsidRPr="006D4934">
        <w:rPr>
          <w:rFonts w:ascii="Candara" w:hAnsi="Candara"/>
          <w:sz w:val="24"/>
          <w:szCs w:val="24"/>
        </w:rPr>
        <w:t xml:space="preserve">ke </w:t>
      </w:r>
      <w:r w:rsidRPr="006D4934">
        <w:rPr>
          <w:rFonts w:ascii="Candara" w:hAnsi="Candara"/>
          <w:spacing w:val="29"/>
          <w:sz w:val="24"/>
          <w:szCs w:val="24"/>
        </w:rPr>
        <w:t xml:space="preserve"> </w:t>
      </w:r>
      <w:r w:rsidRPr="006D4934">
        <w:rPr>
          <w:rFonts w:ascii="Candara" w:hAnsi="Candara"/>
          <w:sz w:val="24"/>
          <w:szCs w:val="24"/>
        </w:rPr>
        <w:t>masjid</w:t>
      </w:r>
      <w:r w:rsidRPr="006D4934">
        <w:rPr>
          <w:rFonts w:ascii="Candara" w:hAnsi="Candara"/>
          <w:spacing w:val="46"/>
          <w:sz w:val="24"/>
          <w:szCs w:val="24"/>
        </w:rPr>
        <w:t xml:space="preserve"> </w:t>
      </w:r>
      <w:r w:rsidRPr="006D4934">
        <w:rPr>
          <w:rFonts w:ascii="Candara" w:hAnsi="Candara"/>
          <w:sz w:val="24"/>
          <w:szCs w:val="24"/>
        </w:rPr>
        <w:t xml:space="preserve">aku </w:t>
      </w:r>
      <w:r w:rsidRPr="006D4934">
        <w:rPr>
          <w:rFonts w:ascii="Candara" w:hAnsi="Candara"/>
          <w:spacing w:val="54"/>
          <w:sz w:val="24"/>
          <w:szCs w:val="24"/>
        </w:rPr>
        <w:t xml:space="preserve"> </w:t>
      </w:r>
      <w:r w:rsidRPr="006D4934">
        <w:rPr>
          <w:rFonts w:ascii="Candara" w:hAnsi="Candara"/>
          <w:sz w:val="24"/>
          <w:szCs w:val="24"/>
        </w:rPr>
        <w:t>bertanya</w:t>
      </w:r>
      <w:r w:rsidRPr="006D4934">
        <w:rPr>
          <w:rFonts w:ascii="Candara" w:hAnsi="Candara"/>
          <w:spacing w:val="51"/>
          <w:sz w:val="24"/>
          <w:szCs w:val="24"/>
        </w:rPr>
        <w:t xml:space="preserve"> </w:t>
      </w:r>
      <w:r w:rsidRPr="006D4934">
        <w:rPr>
          <w:rFonts w:ascii="Candara" w:hAnsi="Candara"/>
          <w:sz w:val="24"/>
          <w:szCs w:val="24"/>
        </w:rPr>
        <w:t>kepada</w:t>
      </w:r>
      <w:r w:rsidRPr="006D4934">
        <w:rPr>
          <w:rFonts w:ascii="Candara" w:hAnsi="Candara"/>
          <w:spacing w:val="43"/>
          <w:sz w:val="24"/>
          <w:szCs w:val="24"/>
        </w:rPr>
        <w:t xml:space="preserve"> </w:t>
      </w:r>
      <w:r w:rsidRPr="006D4934">
        <w:rPr>
          <w:rFonts w:ascii="Candara" w:hAnsi="Candara"/>
          <w:sz w:val="24"/>
          <w:szCs w:val="24"/>
        </w:rPr>
        <w:t>ayah,</w:t>
      </w:r>
      <w:r w:rsidRPr="006D4934">
        <w:rPr>
          <w:rFonts w:ascii="Candara" w:hAnsi="Candara"/>
          <w:spacing w:val="17"/>
          <w:sz w:val="24"/>
          <w:szCs w:val="24"/>
        </w:rPr>
        <w:t xml:space="preserve"> </w:t>
      </w:r>
      <w:r w:rsidRPr="006D4934">
        <w:rPr>
          <w:rFonts w:ascii="Candara" w:hAnsi="Candara"/>
          <w:sz w:val="24"/>
          <w:szCs w:val="24"/>
        </w:rPr>
        <w:t>mengapa</w:t>
      </w:r>
      <w:r w:rsidRPr="006D4934">
        <w:rPr>
          <w:rFonts w:ascii="Candara" w:hAnsi="Candara"/>
          <w:spacing w:val="51"/>
          <w:sz w:val="24"/>
          <w:szCs w:val="24"/>
        </w:rPr>
        <w:t xml:space="preserve"> </w:t>
      </w:r>
      <w:r w:rsidRPr="006D4934">
        <w:rPr>
          <w:rFonts w:ascii="Candara" w:hAnsi="Candara"/>
          <w:sz w:val="24"/>
          <w:szCs w:val="24"/>
        </w:rPr>
        <w:t>ada</w:t>
      </w:r>
      <w:r w:rsidRPr="006D4934">
        <w:rPr>
          <w:rFonts w:ascii="Candara" w:hAnsi="Candara"/>
          <w:spacing w:val="56"/>
          <w:sz w:val="24"/>
          <w:szCs w:val="24"/>
        </w:rPr>
        <w:t xml:space="preserve"> </w:t>
      </w:r>
      <w:r w:rsidRPr="006D4934">
        <w:rPr>
          <w:rFonts w:ascii="Candara" w:hAnsi="Candara"/>
          <w:sz w:val="24"/>
          <w:szCs w:val="24"/>
        </w:rPr>
        <w:t>orang</w:t>
      </w:r>
      <w:r w:rsidRPr="006D4934">
        <w:rPr>
          <w:rFonts w:ascii="Candara" w:hAnsi="Candara"/>
          <w:spacing w:val="38"/>
          <w:sz w:val="24"/>
          <w:szCs w:val="24"/>
        </w:rPr>
        <w:t xml:space="preserve"> </w:t>
      </w:r>
      <w:r w:rsidRPr="006D4934">
        <w:rPr>
          <w:rFonts w:ascii="Candara" w:hAnsi="Candara"/>
          <w:sz w:val="24"/>
          <w:szCs w:val="24"/>
        </w:rPr>
        <w:t>yang   suka mabuk,</w:t>
      </w:r>
      <w:r w:rsidRPr="006D4934">
        <w:rPr>
          <w:rFonts w:ascii="Candara" w:hAnsi="Candara"/>
          <w:spacing w:val="-8"/>
          <w:sz w:val="24"/>
          <w:szCs w:val="24"/>
        </w:rPr>
        <w:t xml:space="preserve"> </w:t>
      </w:r>
      <w:r w:rsidRPr="006D4934">
        <w:rPr>
          <w:rFonts w:ascii="Candara" w:hAnsi="Candara"/>
          <w:sz w:val="24"/>
          <w:szCs w:val="24"/>
        </w:rPr>
        <w:t xml:space="preserve">tapi </w:t>
      </w:r>
      <w:r w:rsidRPr="006D4934">
        <w:rPr>
          <w:rFonts w:ascii="Candara" w:hAnsi="Candara"/>
          <w:spacing w:val="7"/>
          <w:sz w:val="24"/>
          <w:szCs w:val="24"/>
        </w:rPr>
        <w:t xml:space="preserve"> </w:t>
      </w:r>
      <w:r w:rsidRPr="006D4934">
        <w:rPr>
          <w:rFonts w:ascii="Candara" w:hAnsi="Candara"/>
          <w:sz w:val="24"/>
          <w:szCs w:val="24"/>
        </w:rPr>
        <w:t>pada</w:t>
      </w:r>
      <w:r w:rsidRPr="006D4934">
        <w:rPr>
          <w:rFonts w:ascii="Candara" w:hAnsi="Candara"/>
          <w:spacing w:val="14"/>
          <w:sz w:val="24"/>
          <w:szCs w:val="24"/>
        </w:rPr>
        <w:t xml:space="preserve"> </w:t>
      </w:r>
      <w:r w:rsidRPr="006D4934">
        <w:rPr>
          <w:rFonts w:ascii="Candara" w:hAnsi="Candara"/>
          <w:sz w:val="24"/>
          <w:szCs w:val="24"/>
        </w:rPr>
        <w:t>akhirnya</w:t>
      </w:r>
      <w:r w:rsidRPr="006D4934">
        <w:rPr>
          <w:rFonts w:ascii="Candara" w:hAnsi="Candara"/>
          <w:spacing w:val="-34"/>
          <w:sz w:val="24"/>
          <w:szCs w:val="24"/>
        </w:rPr>
        <w:t xml:space="preserve"> </w:t>
      </w:r>
      <w:r w:rsidRPr="006D4934">
        <w:rPr>
          <w:rFonts w:ascii="Candara" w:hAnsi="Candara"/>
          <w:sz w:val="24"/>
          <w:szCs w:val="24"/>
        </w:rPr>
        <w:t>masuk</w:t>
      </w:r>
      <w:r w:rsidRPr="006D4934">
        <w:rPr>
          <w:rFonts w:ascii="Candara" w:hAnsi="Candara"/>
          <w:spacing w:val="-9"/>
          <w:sz w:val="24"/>
          <w:szCs w:val="24"/>
        </w:rPr>
        <w:t xml:space="preserve"> </w:t>
      </w:r>
      <w:r w:rsidRPr="006D4934">
        <w:rPr>
          <w:rFonts w:ascii="Candara" w:hAnsi="Candara"/>
          <w:sz w:val="24"/>
          <w:szCs w:val="24"/>
        </w:rPr>
        <w:t>surga.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0"/>
        <w:jc w:val="both"/>
        <w:rPr>
          <w:rFonts w:ascii="Candara" w:hAnsi="Candara"/>
          <w:sz w:val="24"/>
          <w:szCs w:val="24"/>
        </w:rPr>
      </w:pPr>
      <w:r w:rsidRPr="006D4934">
        <w:rPr>
          <w:rFonts w:ascii="Candara" w:hAnsi="Candara"/>
          <w:sz w:val="24"/>
          <w:szCs w:val="24"/>
        </w:rPr>
        <w:t>Ayah  menjelaskan</w:t>
      </w:r>
      <w:r w:rsidRPr="006D4934">
        <w:rPr>
          <w:rFonts w:ascii="Candara" w:hAnsi="Candara"/>
          <w:spacing w:val="12"/>
          <w:sz w:val="24"/>
          <w:szCs w:val="24"/>
        </w:rPr>
        <w:t xml:space="preserve"> </w:t>
      </w:r>
      <w:r w:rsidRPr="006D4934">
        <w:rPr>
          <w:rFonts w:ascii="Candara" w:hAnsi="Candara"/>
          <w:sz w:val="24"/>
          <w:szCs w:val="24"/>
        </w:rPr>
        <w:t>orang</w:t>
      </w:r>
      <w:r w:rsidRPr="006D4934">
        <w:rPr>
          <w:rFonts w:ascii="Candara" w:hAnsi="Candara"/>
          <w:spacing w:val="23"/>
          <w:sz w:val="24"/>
          <w:szCs w:val="24"/>
        </w:rPr>
        <w:t xml:space="preserve"> </w:t>
      </w:r>
      <w:r w:rsidRPr="006D4934">
        <w:rPr>
          <w:rFonts w:ascii="Candara" w:hAnsi="Candara"/>
          <w:sz w:val="24"/>
          <w:szCs w:val="24"/>
        </w:rPr>
        <w:t xml:space="preserve">yang </w:t>
      </w:r>
      <w:r w:rsidRPr="006D4934">
        <w:rPr>
          <w:rFonts w:ascii="Candara" w:hAnsi="Candara"/>
          <w:spacing w:val="34"/>
          <w:sz w:val="24"/>
          <w:szCs w:val="24"/>
        </w:rPr>
        <w:t xml:space="preserve"> </w:t>
      </w:r>
      <w:r w:rsidRPr="006D4934">
        <w:rPr>
          <w:rFonts w:ascii="Candara" w:hAnsi="Candara"/>
          <w:sz w:val="24"/>
          <w:szCs w:val="24"/>
        </w:rPr>
        <w:t>suka</w:t>
      </w:r>
      <w:r w:rsidRPr="006D4934">
        <w:rPr>
          <w:rFonts w:ascii="Candara" w:hAnsi="Candara"/>
          <w:spacing w:val="18"/>
          <w:sz w:val="24"/>
          <w:szCs w:val="24"/>
        </w:rPr>
        <w:t xml:space="preserve"> </w:t>
      </w:r>
      <w:r w:rsidRPr="006D4934">
        <w:rPr>
          <w:rFonts w:ascii="Candara" w:hAnsi="Candara"/>
          <w:sz w:val="24"/>
          <w:szCs w:val="24"/>
        </w:rPr>
        <w:t>mabuk</w:t>
      </w:r>
      <w:r w:rsidRPr="006D4934">
        <w:rPr>
          <w:rFonts w:ascii="Candara" w:hAnsi="Candara"/>
          <w:spacing w:val="18"/>
          <w:sz w:val="24"/>
          <w:szCs w:val="24"/>
        </w:rPr>
        <w:t xml:space="preserve"> </w:t>
      </w:r>
      <w:r w:rsidRPr="006D4934">
        <w:rPr>
          <w:rFonts w:ascii="Candara" w:hAnsi="Candara"/>
          <w:sz w:val="24"/>
          <w:szCs w:val="24"/>
        </w:rPr>
        <w:t xml:space="preserve">tapi </w:t>
      </w:r>
      <w:r w:rsidRPr="006D4934">
        <w:rPr>
          <w:rFonts w:ascii="Candara" w:hAnsi="Candara"/>
          <w:spacing w:val="33"/>
          <w:sz w:val="24"/>
          <w:szCs w:val="24"/>
        </w:rPr>
        <w:t xml:space="preserve"> </w:t>
      </w:r>
      <w:r w:rsidRPr="006D4934">
        <w:rPr>
          <w:rFonts w:ascii="Candara" w:hAnsi="Candara"/>
          <w:sz w:val="24"/>
          <w:szCs w:val="24"/>
        </w:rPr>
        <w:t>masuk</w:t>
      </w:r>
      <w:r w:rsidRPr="006D4934">
        <w:rPr>
          <w:rFonts w:ascii="Candara" w:hAnsi="Candara"/>
          <w:spacing w:val="32"/>
          <w:sz w:val="24"/>
          <w:szCs w:val="24"/>
        </w:rPr>
        <w:t xml:space="preserve"> </w:t>
      </w:r>
      <w:r w:rsidRPr="006D4934">
        <w:rPr>
          <w:rFonts w:ascii="Candara" w:hAnsi="Candara"/>
          <w:sz w:val="24"/>
          <w:szCs w:val="24"/>
        </w:rPr>
        <w:t>surga,</w:t>
      </w:r>
      <w:r w:rsidRPr="006D4934">
        <w:rPr>
          <w:rFonts w:ascii="Candara" w:hAnsi="Candara"/>
          <w:spacing w:val="25"/>
          <w:sz w:val="24"/>
          <w:szCs w:val="24"/>
        </w:rPr>
        <w:t xml:space="preserve"> </w:t>
      </w:r>
      <w:r w:rsidRPr="006D4934">
        <w:rPr>
          <w:rFonts w:ascii="Candara" w:hAnsi="Candara"/>
          <w:sz w:val="24"/>
          <w:szCs w:val="24"/>
        </w:rPr>
        <w:t>mungkin</w:t>
      </w:r>
      <w:r w:rsidRPr="006D4934">
        <w:rPr>
          <w:rFonts w:ascii="Candara" w:hAnsi="Candara"/>
          <w:spacing w:val="11"/>
          <w:sz w:val="24"/>
          <w:szCs w:val="24"/>
        </w:rPr>
        <w:t xml:space="preserve"> </w:t>
      </w:r>
      <w:r w:rsidRPr="006D4934">
        <w:rPr>
          <w:rFonts w:ascii="Candara" w:hAnsi="Candara"/>
          <w:sz w:val="24"/>
          <w:szCs w:val="24"/>
        </w:rPr>
        <w:t>pada</w:t>
      </w:r>
      <w:r w:rsidRPr="006D4934">
        <w:rPr>
          <w:rFonts w:ascii="Candara" w:hAnsi="Candara"/>
          <w:spacing w:val="5"/>
          <w:sz w:val="24"/>
          <w:szCs w:val="24"/>
        </w:rPr>
        <w:t xml:space="preserve"> </w:t>
      </w:r>
      <w:r w:rsidRPr="006D4934">
        <w:rPr>
          <w:rFonts w:ascii="Candara" w:hAnsi="Candara"/>
          <w:sz w:val="24"/>
          <w:szCs w:val="24"/>
        </w:rPr>
        <w:t xml:space="preserve">saat sebelum </w:t>
      </w:r>
      <w:r w:rsidRPr="006D4934">
        <w:rPr>
          <w:rFonts w:ascii="Candara" w:hAnsi="Candara"/>
          <w:spacing w:val="44"/>
          <w:sz w:val="24"/>
          <w:szCs w:val="24"/>
        </w:rPr>
        <w:t xml:space="preserve"> </w:t>
      </w:r>
      <w:r w:rsidRPr="006D4934">
        <w:rPr>
          <w:rFonts w:ascii="Candara" w:hAnsi="Candara"/>
          <w:sz w:val="24"/>
          <w:szCs w:val="24"/>
        </w:rPr>
        <w:t xml:space="preserve">meninggal  dia  </w:t>
      </w:r>
      <w:r w:rsidRPr="006D4934">
        <w:rPr>
          <w:rFonts w:ascii="Candara" w:hAnsi="Candara"/>
          <w:spacing w:val="27"/>
          <w:sz w:val="24"/>
          <w:szCs w:val="24"/>
        </w:rPr>
        <w:t xml:space="preserve"> </w:t>
      </w:r>
      <w:r w:rsidRPr="006D4934">
        <w:rPr>
          <w:rFonts w:ascii="Candara" w:hAnsi="Candara"/>
          <w:sz w:val="24"/>
          <w:szCs w:val="24"/>
        </w:rPr>
        <w:t xml:space="preserve">telah </w:t>
      </w:r>
      <w:r w:rsidRPr="006D4934">
        <w:rPr>
          <w:rFonts w:ascii="Candara" w:hAnsi="Candara"/>
          <w:spacing w:val="17"/>
          <w:sz w:val="24"/>
          <w:szCs w:val="24"/>
        </w:rPr>
        <w:t xml:space="preserve"> </w:t>
      </w:r>
      <w:r w:rsidRPr="006D4934">
        <w:rPr>
          <w:rFonts w:ascii="Candara" w:hAnsi="Candara"/>
          <w:sz w:val="24"/>
          <w:szCs w:val="24"/>
        </w:rPr>
        <w:t xml:space="preserve">beramal </w:t>
      </w:r>
      <w:r w:rsidRPr="006D4934">
        <w:rPr>
          <w:rFonts w:ascii="Candara" w:hAnsi="Candara"/>
          <w:spacing w:val="17"/>
          <w:sz w:val="24"/>
          <w:szCs w:val="24"/>
        </w:rPr>
        <w:t xml:space="preserve"> </w:t>
      </w:r>
      <w:r w:rsidRPr="006D4934">
        <w:rPr>
          <w:rFonts w:ascii="Candara" w:hAnsi="Candara"/>
          <w:sz w:val="24"/>
          <w:szCs w:val="24"/>
        </w:rPr>
        <w:t xml:space="preserve">dan </w:t>
      </w:r>
      <w:r w:rsidRPr="006D4934">
        <w:rPr>
          <w:rFonts w:ascii="Candara" w:hAnsi="Candara"/>
          <w:spacing w:val="27"/>
          <w:sz w:val="24"/>
          <w:szCs w:val="24"/>
        </w:rPr>
        <w:t xml:space="preserve"> </w:t>
      </w:r>
      <w:r w:rsidRPr="006D4934">
        <w:rPr>
          <w:rFonts w:ascii="Candara" w:hAnsi="Candara"/>
          <w:sz w:val="24"/>
          <w:szCs w:val="24"/>
        </w:rPr>
        <w:t xml:space="preserve">bertobat </w:t>
      </w:r>
      <w:r w:rsidRPr="006D4934">
        <w:rPr>
          <w:rFonts w:ascii="Candara" w:hAnsi="Candara"/>
          <w:spacing w:val="40"/>
          <w:sz w:val="24"/>
          <w:szCs w:val="24"/>
        </w:rPr>
        <w:t xml:space="preserve"> </w:t>
      </w:r>
      <w:r w:rsidRPr="006D4934">
        <w:rPr>
          <w:rFonts w:ascii="Candara" w:hAnsi="Candara"/>
          <w:sz w:val="24"/>
          <w:szCs w:val="24"/>
        </w:rPr>
        <w:t xml:space="preserve">dengan </w:t>
      </w:r>
      <w:r w:rsidRPr="006D4934">
        <w:rPr>
          <w:rFonts w:ascii="Candara" w:hAnsi="Candara"/>
          <w:spacing w:val="24"/>
          <w:sz w:val="24"/>
          <w:szCs w:val="24"/>
        </w:rPr>
        <w:t xml:space="preserve"> </w:t>
      </w:r>
      <w:r w:rsidRPr="006D4934">
        <w:rPr>
          <w:rFonts w:ascii="Candara" w:hAnsi="Candara"/>
          <w:sz w:val="24"/>
          <w:szCs w:val="24"/>
        </w:rPr>
        <w:t>sungguh-sungguh sehingga</w:t>
      </w:r>
      <w:r w:rsidRPr="006D4934">
        <w:rPr>
          <w:rFonts w:ascii="Candara" w:hAnsi="Candara"/>
          <w:spacing w:val="-17"/>
          <w:sz w:val="24"/>
          <w:szCs w:val="24"/>
        </w:rPr>
        <w:t xml:space="preserve"> </w:t>
      </w:r>
      <w:r w:rsidRPr="006D4934">
        <w:rPr>
          <w:rFonts w:ascii="Candara" w:hAnsi="Candara"/>
          <w:sz w:val="24"/>
          <w:szCs w:val="24"/>
        </w:rPr>
        <w:t>tobatnya</w:t>
      </w:r>
      <w:r w:rsidRPr="006D4934">
        <w:rPr>
          <w:rFonts w:ascii="Candara" w:hAnsi="Candara"/>
          <w:spacing w:val="8"/>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terima</w:t>
      </w:r>
      <w:r w:rsidRPr="006D4934">
        <w:rPr>
          <w:rFonts w:ascii="Candara" w:hAnsi="Candara"/>
          <w:spacing w:val="-9"/>
          <w:sz w:val="24"/>
          <w:szCs w:val="24"/>
        </w:rPr>
        <w:t xml:space="preserve"> </w:t>
      </w:r>
      <w:r w:rsidRPr="006D4934">
        <w:rPr>
          <w:rFonts w:ascii="Candara" w:hAnsi="Candara"/>
          <w:sz w:val="24"/>
          <w:szCs w:val="24"/>
        </w:rPr>
        <w:t>Allah</w:t>
      </w:r>
      <w:r w:rsidRPr="006D4934">
        <w:rPr>
          <w:rFonts w:ascii="Candara" w:hAnsi="Candara"/>
          <w:spacing w:val="18"/>
          <w:sz w:val="24"/>
          <w:szCs w:val="24"/>
        </w:rPr>
        <w:t xml:space="preserve"> </w:t>
      </w:r>
      <w:r w:rsidRPr="006D4934">
        <w:rPr>
          <w:rFonts w:ascii="Candara" w:hAnsi="Candara"/>
          <w:sz w:val="24"/>
          <w:szCs w:val="24"/>
        </w:rPr>
        <w:t>SWT.</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2"/>
        <w:jc w:val="both"/>
        <w:rPr>
          <w:rFonts w:ascii="Candara" w:hAnsi="Candara"/>
          <w:sz w:val="24"/>
          <w:szCs w:val="24"/>
        </w:rPr>
      </w:pPr>
      <w:r w:rsidRPr="006D4934">
        <w:rPr>
          <w:rFonts w:ascii="Candara" w:hAnsi="Candara"/>
          <w:sz w:val="24"/>
          <w:szCs w:val="24"/>
        </w:rPr>
        <w:t xml:space="preserve">Ayah </w:t>
      </w:r>
      <w:r w:rsidRPr="006D4934">
        <w:rPr>
          <w:rFonts w:ascii="Candara" w:hAnsi="Candara"/>
          <w:spacing w:val="6"/>
          <w:sz w:val="24"/>
          <w:szCs w:val="24"/>
        </w:rPr>
        <w:t xml:space="preserve"> </w:t>
      </w:r>
      <w:r w:rsidRPr="006D4934">
        <w:rPr>
          <w:rFonts w:ascii="Candara" w:hAnsi="Candara"/>
          <w:sz w:val="24"/>
          <w:szCs w:val="24"/>
        </w:rPr>
        <w:t xml:space="preserve">juga </w:t>
      </w:r>
      <w:r w:rsidRPr="006D4934">
        <w:rPr>
          <w:rFonts w:ascii="Candara" w:hAnsi="Candara"/>
          <w:spacing w:val="32"/>
          <w:sz w:val="24"/>
          <w:szCs w:val="24"/>
        </w:rPr>
        <w:t xml:space="preserve"> </w:t>
      </w:r>
      <w:r w:rsidRPr="006D4934">
        <w:rPr>
          <w:rFonts w:ascii="Candara" w:hAnsi="Candara"/>
          <w:sz w:val="24"/>
          <w:szCs w:val="24"/>
        </w:rPr>
        <w:t>menjelaskan</w:t>
      </w:r>
      <w:r w:rsidRPr="006D4934">
        <w:rPr>
          <w:rFonts w:ascii="Candara" w:hAnsi="Candara"/>
          <w:spacing w:val="24"/>
          <w:sz w:val="24"/>
          <w:szCs w:val="24"/>
        </w:rPr>
        <w:t xml:space="preserve"> </w:t>
      </w:r>
      <w:r w:rsidRPr="006D4934">
        <w:rPr>
          <w:rFonts w:ascii="Candara" w:hAnsi="Candara"/>
          <w:sz w:val="24"/>
          <w:szCs w:val="24"/>
        </w:rPr>
        <w:t>sebagai</w:t>
      </w:r>
      <w:r w:rsidRPr="006D4934">
        <w:rPr>
          <w:rFonts w:ascii="Candara" w:hAnsi="Candara"/>
          <w:spacing w:val="24"/>
          <w:sz w:val="24"/>
          <w:szCs w:val="24"/>
        </w:rPr>
        <w:t xml:space="preserve"> </w:t>
      </w:r>
      <w:r w:rsidRPr="006D4934">
        <w:rPr>
          <w:rFonts w:ascii="Candara" w:hAnsi="Candara"/>
          <w:sz w:val="24"/>
          <w:szCs w:val="24"/>
        </w:rPr>
        <w:t>manusia</w:t>
      </w:r>
      <w:r w:rsidRPr="006D4934">
        <w:rPr>
          <w:rFonts w:ascii="Candara" w:hAnsi="Candara"/>
          <w:spacing w:val="38"/>
          <w:sz w:val="24"/>
          <w:szCs w:val="24"/>
        </w:rPr>
        <w:t xml:space="preserve"> </w:t>
      </w:r>
      <w:r w:rsidRPr="006D4934">
        <w:rPr>
          <w:rFonts w:ascii="Candara" w:hAnsi="Candara"/>
          <w:sz w:val="24"/>
          <w:szCs w:val="24"/>
        </w:rPr>
        <w:t xml:space="preserve">kita </w:t>
      </w:r>
      <w:r w:rsidRPr="006D4934">
        <w:rPr>
          <w:rFonts w:ascii="Candara" w:hAnsi="Candara"/>
          <w:spacing w:val="17"/>
          <w:sz w:val="24"/>
          <w:szCs w:val="24"/>
        </w:rPr>
        <w:t xml:space="preserve"> </w:t>
      </w:r>
      <w:r w:rsidRPr="006D4934">
        <w:rPr>
          <w:rFonts w:ascii="Candara" w:hAnsi="Candara"/>
          <w:sz w:val="24"/>
          <w:szCs w:val="24"/>
        </w:rPr>
        <w:t>harus</w:t>
      </w:r>
      <w:r w:rsidRPr="006D4934">
        <w:rPr>
          <w:rFonts w:ascii="Candara" w:hAnsi="Candara"/>
          <w:spacing w:val="38"/>
          <w:sz w:val="24"/>
          <w:szCs w:val="24"/>
        </w:rPr>
        <w:t xml:space="preserve"> </w:t>
      </w:r>
      <w:r w:rsidRPr="006D4934">
        <w:rPr>
          <w:rFonts w:ascii="Candara" w:hAnsi="Candara"/>
          <w:sz w:val="24"/>
          <w:szCs w:val="24"/>
        </w:rPr>
        <w:t>selalu bertobat</w:t>
      </w:r>
      <w:r w:rsidRPr="006D4934">
        <w:rPr>
          <w:rFonts w:ascii="Candara" w:hAnsi="Candara"/>
          <w:spacing w:val="46"/>
          <w:sz w:val="24"/>
          <w:szCs w:val="24"/>
        </w:rPr>
        <w:t xml:space="preserve"> </w:t>
      </w:r>
      <w:r w:rsidRPr="006D4934">
        <w:rPr>
          <w:rFonts w:ascii="Candara" w:hAnsi="Candara"/>
          <w:sz w:val="24"/>
          <w:szCs w:val="24"/>
        </w:rPr>
        <w:t>atas</w:t>
      </w:r>
      <w:r w:rsidRPr="006D4934">
        <w:rPr>
          <w:rFonts w:ascii="Candara" w:hAnsi="Candara"/>
          <w:spacing w:val="41"/>
          <w:sz w:val="24"/>
          <w:szCs w:val="24"/>
        </w:rPr>
        <w:t xml:space="preserve"> </w:t>
      </w:r>
      <w:r w:rsidRPr="006D4934">
        <w:rPr>
          <w:rFonts w:ascii="Candara" w:hAnsi="Candara"/>
          <w:sz w:val="24"/>
          <w:szCs w:val="24"/>
        </w:rPr>
        <w:t>dosa</w:t>
      </w:r>
      <w:r w:rsidRPr="006D4934">
        <w:rPr>
          <w:rFonts w:ascii="Candara" w:hAnsi="Candara"/>
          <w:spacing w:val="31"/>
          <w:sz w:val="24"/>
          <w:szCs w:val="24"/>
        </w:rPr>
        <w:t xml:space="preserve"> </w:t>
      </w:r>
      <w:r w:rsidRPr="006D4934">
        <w:rPr>
          <w:rFonts w:ascii="Candara" w:hAnsi="Candara"/>
          <w:sz w:val="24"/>
          <w:szCs w:val="24"/>
        </w:rPr>
        <w:t>yang telah</w:t>
      </w:r>
      <w:r w:rsidRPr="006D4934">
        <w:rPr>
          <w:rFonts w:ascii="Candara" w:hAnsi="Candara"/>
          <w:spacing w:val="-10"/>
          <w:sz w:val="24"/>
          <w:szCs w:val="24"/>
        </w:rPr>
        <w:t xml:space="preserve"> </w:t>
      </w:r>
      <w:r w:rsidRPr="006D4934">
        <w:rPr>
          <w:rFonts w:ascii="Candara" w:hAnsi="Candara"/>
          <w:sz w:val="24"/>
          <w:szCs w:val="24"/>
        </w:rPr>
        <w:t>kita</w:t>
      </w:r>
      <w:r w:rsidRPr="006D4934">
        <w:rPr>
          <w:rFonts w:ascii="Candara" w:hAnsi="Candara"/>
          <w:spacing w:val="45"/>
          <w:sz w:val="24"/>
          <w:szCs w:val="24"/>
        </w:rPr>
        <w:t xml:space="preserve"> </w:t>
      </w:r>
      <w:r w:rsidRPr="006D4934">
        <w:rPr>
          <w:rFonts w:ascii="Candara" w:hAnsi="Candara"/>
          <w:sz w:val="24"/>
          <w:szCs w:val="24"/>
        </w:rPr>
        <w:t>lakukan,</w:t>
      </w:r>
      <w:r w:rsidRPr="006D4934">
        <w:rPr>
          <w:rFonts w:ascii="Candara" w:hAnsi="Candara"/>
          <w:spacing w:val="-6"/>
          <w:sz w:val="24"/>
          <w:szCs w:val="24"/>
        </w:rPr>
        <w:t xml:space="preserve"> </w:t>
      </w:r>
      <w:r w:rsidRPr="006D4934">
        <w:rPr>
          <w:rFonts w:ascii="Candara" w:hAnsi="Candara"/>
          <w:sz w:val="24"/>
          <w:szCs w:val="24"/>
        </w:rPr>
        <w:t>baik</w:t>
      </w:r>
      <w:r w:rsidRPr="006D4934">
        <w:rPr>
          <w:rFonts w:ascii="Candara" w:hAnsi="Candara"/>
          <w:spacing w:val="56"/>
          <w:sz w:val="24"/>
          <w:szCs w:val="24"/>
        </w:rPr>
        <w:t xml:space="preserve"> </w:t>
      </w:r>
      <w:r w:rsidRPr="006D4934">
        <w:rPr>
          <w:rFonts w:ascii="Candara" w:hAnsi="Candara"/>
          <w:sz w:val="24"/>
          <w:szCs w:val="24"/>
        </w:rPr>
        <w:t>dosa</w:t>
      </w:r>
      <w:r w:rsidRPr="006D4934">
        <w:rPr>
          <w:rFonts w:ascii="Candara" w:hAnsi="Candara"/>
          <w:spacing w:val="-11"/>
          <w:sz w:val="24"/>
          <w:szCs w:val="24"/>
        </w:rPr>
        <w:t xml:space="preserve"> </w:t>
      </w:r>
      <w:r w:rsidRPr="006D4934">
        <w:rPr>
          <w:rFonts w:ascii="Candara" w:hAnsi="Candara"/>
          <w:sz w:val="24"/>
          <w:szCs w:val="24"/>
        </w:rPr>
        <w:t>kecil</w:t>
      </w:r>
      <w:r w:rsidRPr="006D4934">
        <w:rPr>
          <w:rFonts w:ascii="Candara" w:hAnsi="Candara"/>
          <w:spacing w:val="30"/>
          <w:sz w:val="24"/>
          <w:szCs w:val="24"/>
        </w:rPr>
        <w:t xml:space="preserve"> </w:t>
      </w:r>
      <w:r w:rsidRPr="006D4934">
        <w:rPr>
          <w:rFonts w:ascii="Candara" w:hAnsi="Candara"/>
          <w:sz w:val="24"/>
          <w:szCs w:val="24"/>
        </w:rPr>
        <w:t>maupun</w:t>
      </w:r>
      <w:r w:rsidRPr="006D4934">
        <w:rPr>
          <w:rFonts w:ascii="Candara" w:hAnsi="Candara"/>
          <w:spacing w:val="-11"/>
          <w:sz w:val="24"/>
          <w:szCs w:val="24"/>
        </w:rPr>
        <w:t xml:space="preserve"> </w:t>
      </w:r>
      <w:r w:rsidRPr="006D4934">
        <w:rPr>
          <w:rFonts w:ascii="Candara" w:hAnsi="Candara"/>
          <w:sz w:val="24"/>
          <w:szCs w:val="24"/>
        </w:rPr>
        <w:t>dosa</w:t>
      </w:r>
      <w:r w:rsidRPr="006D4934">
        <w:rPr>
          <w:rFonts w:ascii="Candara" w:hAnsi="Candara"/>
          <w:spacing w:val="-11"/>
          <w:sz w:val="24"/>
          <w:szCs w:val="24"/>
        </w:rPr>
        <w:t xml:space="preserve"> </w:t>
      </w:r>
      <w:r w:rsidRPr="006D4934">
        <w:rPr>
          <w:rFonts w:ascii="Candara" w:hAnsi="Candara"/>
          <w:sz w:val="24"/>
          <w:szCs w:val="24"/>
        </w:rPr>
        <w:t>besar.</w:t>
      </w:r>
    </w:p>
    <w:p w:rsidR="00256EBE" w:rsidRPr="006D4934" w:rsidRDefault="00256EBE">
      <w:pPr>
        <w:spacing w:before="5"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pPr>
        <w:ind w:left="3911"/>
        <w:rPr>
          <w:rFonts w:ascii="Candara" w:hAnsi="Candara"/>
        </w:rPr>
        <w:sectPr w:rsidR="00256EBE" w:rsidRPr="006D4934">
          <w:pgSz w:w="11900" w:h="16860"/>
          <w:pgMar w:top="1580" w:right="1080" w:bottom="280" w:left="1080" w:header="0" w:footer="1267" w:gutter="0"/>
          <w:cols w:space="720"/>
        </w:sectPr>
      </w:pPr>
      <w:r w:rsidRPr="006D4934">
        <w:rPr>
          <w:rFonts w:ascii="Candara" w:hAnsi="Candara"/>
        </w:rPr>
        <w:pict>
          <v:shape id="_x0000_i1035" type="#_x0000_t75" style="width:54pt;height:117pt">
            <v:imagedata r:id="rId39" o:title=""/>
          </v:shape>
        </w:pict>
      </w:r>
    </w:p>
    <w:p w:rsidR="00256EBE" w:rsidRPr="006D4934" w:rsidRDefault="00256EBE">
      <w:pPr>
        <w:spacing w:before="1" w:line="100" w:lineRule="exact"/>
        <w:rPr>
          <w:rFonts w:ascii="Candara" w:hAnsi="Candara"/>
          <w:sz w:val="11"/>
          <w:szCs w:val="11"/>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rsidP="0064506B">
      <w:pPr>
        <w:pStyle w:val="Heading1"/>
      </w:pPr>
      <w:bookmarkStart w:id="30" w:name="_Toc154862610"/>
      <w:r w:rsidRPr="006D4934">
        <w:t>Si</w:t>
      </w:r>
      <w:r w:rsidRPr="006D4934">
        <w:rPr>
          <w:spacing w:val="-46"/>
        </w:rPr>
        <w:t xml:space="preserve"> </w:t>
      </w:r>
      <w:r w:rsidRPr="006D4934">
        <w:t>Putih</w:t>
      </w:r>
      <w:r w:rsidR="006E754B" w:rsidRPr="006D4934">
        <w:t xml:space="preserve"> </w:t>
      </w:r>
      <w:r w:rsidR="006E754B" w:rsidRPr="006D4934">
        <w:br/>
        <w:t>Meilan Sindim</w:t>
      </w:r>
      <w:bookmarkEnd w:id="30"/>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 xml:space="preserve">Aku </w:t>
      </w:r>
      <w:r w:rsidRPr="006D4934">
        <w:rPr>
          <w:rFonts w:ascii="Candara" w:hAnsi="Candara"/>
          <w:spacing w:val="19"/>
          <w:sz w:val="24"/>
          <w:szCs w:val="24"/>
        </w:rPr>
        <w:t xml:space="preserve"> </w:t>
      </w:r>
      <w:r w:rsidRPr="006D4934">
        <w:rPr>
          <w:rFonts w:ascii="Candara" w:hAnsi="Candara"/>
          <w:sz w:val="24"/>
          <w:szCs w:val="24"/>
        </w:rPr>
        <w:t>memiliki</w:t>
      </w:r>
      <w:r w:rsidRPr="006D4934">
        <w:rPr>
          <w:rFonts w:ascii="Candara" w:hAnsi="Candara"/>
          <w:spacing w:val="19"/>
          <w:sz w:val="24"/>
          <w:szCs w:val="24"/>
        </w:rPr>
        <w:t xml:space="preserve"> </w:t>
      </w:r>
      <w:r w:rsidRPr="006D4934">
        <w:rPr>
          <w:rFonts w:ascii="Candara" w:hAnsi="Candara"/>
          <w:sz w:val="24"/>
          <w:szCs w:val="24"/>
        </w:rPr>
        <w:t xml:space="preserve">seekor </w:t>
      </w:r>
      <w:r w:rsidRPr="006D4934">
        <w:rPr>
          <w:rFonts w:ascii="Candara" w:hAnsi="Candara"/>
          <w:spacing w:val="31"/>
          <w:sz w:val="24"/>
          <w:szCs w:val="24"/>
        </w:rPr>
        <w:t xml:space="preserve"> </w:t>
      </w:r>
      <w:r w:rsidRPr="006D4934">
        <w:rPr>
          <w:rFonts w:ascii="Candara" w:hAnsi="Candara"/>
          <w:sz w:val="24"/>
          <w:szCs w:val="24"/>
        </w:rPr>
        <w:t xml:space="preserve">kucing  </w:t>
      </w:r>
      <w:r w:rsidRPr="006D4934">
        <w:rPr>
          <w:rFonts w:ascii="Candara" w:hAnsi="Candara"/>
          <w:spacing w:val="22"/>
          <w:sz w:val="24"/>
          <w:szCs w:val="24"/>
        </w:rPr>
        <w:t xml:space="preserve"> </w:t>
      </w:r>
      <w:r w:rsidRPr="006D4934">
        <w:rPr>
          <w:rFonts w:ascii="Candara" w:hAnsi="Candara"/>
          <w:sz w:val="24"/>
          <w:szCs w:val="24"/>
        </w:rPr>
        <w:t xml:space="preserve">yang  </w:t>
      </w:r>
      <w:r w:rsidRPr="006D4934">
        <w:rPr>
          <w:rFonts w:ascii="Candara" w:hAnsi="Candara"/>
          <w:spacing w:val="16"/>
          <w:sz w:val="24"/>
          <w:szCs w:val="24"/>
        </w:rPr>
        <w:t xml:space="preserve"> </w:t>
      </w:r>
      <w:r w:rsidRPr="006D4934">
        <w:rPr>
          <w:rFonts w:ascii="Candara" w:hAnsi="Candara"/>
          <w:sz w:val="24"/>
          <w:szCs w:val="24"/>
        </w:rPr>
        <w:t>cantik,</w:t>
      </w:r>
      <w:r w:rsidRPr="006D4934">
        <w:rPr>
          <w:rFonts w:ascii="Candara" w:hAnsi="Candara"/>
          <w:spacing w:val="42"/>
          <w:sz w:val="24"/>
          <w:szCs w:val="24"/>
        </w:rPr>
        <w:t xml:space="preserve"> </w:t>
      </w:r>
      <w:r w:rsidRPr="006D4934">
        <w:rPr>
          <w:rFonts w:ascii="Candara" w:hAnsi="Candara"/>
          <w:sz w:val="24"/>
          <w:szCs w:val="24"/>
        </w:rPr>
        <w:t xml:space="preserve">warna </w:t>
      </w:r>
      <w:r w:rsidRPr="006D4934">
        <w:rPr>
          <w:rFonts w:ascii="Candara" w:hAnsi="Candara"/>
          <w:spacing w:val="16"/>
          <w:sz w:val="24"/>
          <w:szCs w:val="24"/>
        </w:rPr>
        <w:t xml:space="preserve"> </w:t>
      </w:r>
      <w:r w:rsidRPr="006D4934">
        <w:rPr>
          <w:rFonts w:ascii="Candara" w:hAnsi="Candara"/>
          <w:sz w:val="24"/>
          <w:szCs w:val="24"/>
        </w:rPr>
        <w:t xml:space="preserve">bulunya  putih </w:t>
      </w:r>
      <w:r w:rsidRPr="006D4934">
        <w:rPr>
          <w:rFonts w:ascii="Candara" w:hAnsi="Candara"/>
          <w:spacing w:val="7"/>
          <w:sz w:val="24"/>
          <w:szCs w:val="24"/>
        </w:rPr>
        <w:t xml:space="preserve"> </w:t>
      </w:r>
      <w:r w:rsidRPr="006D4934">
        <w:rPr>
          <w:rFonts w:ascii="Candara" w:hAnsi="Candara"/>
          <w:sz w:val="24"/>
          <w:szCs w:val="24"/>
        </w:rPr>
        <w:t xml:space="preserve">dan </w:t>
      </w:r>
      <w:r w:rsidRPr="006D4934">
        <w:rPr>
          <w:rFonts w:ascii="Candara" w:hAnsi="Candara"/>
          <w:spacing w:val="20"/>
          <w:sz w:val="24"/>
          <w:szCs w:val="24"/>
        </w:rPr>
        <w:t xml:space="preserve"> </w:t>
      </w:r>
      <w:r w:rsidRPr="006D4934">
        <w:rPr>
          <w:rFonts w:ascii="Candara" w:hAnsi="Candara"/>
          <w:sz w:val="24"/>
          <w:szCs w:val="24"/>
        </w:rPr>
        <w:t xml:space="preserve">bersih. </w:t>
      </w:r>
      <w:r w:rsidRPr="006D4934">
        <w:rPr>
          <w:rFonts w:ascii="Candara" w:hAnsi="Candara"/>
          <w:spacing w:val="12"/>
          <w:sz w:val="24"/>
          <w:szCs w:val="24"/>
        </w:rPr>
        <w:t xml:space="preserve"> </w:t>
      </w:r>
      <w:r w:rsidRPr="006D4934">
        <w:rPr>
          <w:rFonts w:ascii="Candara" w:hAnsi="Candara"/>
          <w:sz w:val="24"/>
          <w:szCs w:val="24"/>
        </w:rPr>
        <w:t>Aku menamainya,</w:t>
      </w:r>
      <w:r w:rsidRPr="006D4934">
        <w:rPr>
          <w:rFonts w:ascii="Candara" w:hAnsi="Candara"/>
          <w:spacing w:val="7"/>
          <w:sz w:val="24"/>
          <w:szCs w:val="24"/>
        </w:rPr>
        <w:t xml:space="preserve"> </w:t>
      </w:r>
      <w:r w:rsidRPr="006D4934">
        <w:rPr>
          <w:rFonts w:ascii="Candara" w:hAnsi="Candara"/>
          <w:sz w:val="24"/>
          <w:szCs w:val="24"/>
        </w:rPr>
        <w:t>Si</w:t>
      </w:r>
      <w:r w:rsidRPr="006D4934">
        <w:rPr>
          <w:rFonts w:ascii="Candara" w:hAnsi="Candara"/>
          <w:spacing w:val="9"/>
          <w:sz w:val="24"/>
          <w:szCs w:val="24"/>
        </w:rPr>
        <w:t xml:space="preserve"> </w:t>
      </w:r>
      <w:r w:rsidRPr="006D4934">
        <w:rPr>
          <w:rFonts w:ascii="Candara" w:hAnsi="Candara"/>
          <w:sz w:val="24"/>
          <w:szCs w:val="24"/>
        </w:rPr>
        <w:t>Putih.</w:t>
      </w:r>
      <w:r w:rsidRPr="006D4934">
        <w:rPr>
          <w:rFonts w:ascii="Candara" w:hAnsi="Candara"/>
          <w:spacing w:val="2"/>
          <w:sz w:val="24"/>
          <w:szCs w:val="24"/>
        </w:rPr>
        <w:t xml:space="preserve"> </w:t>
      </w:r>
      <w:r w:rsidRPr="006D4934">
        <w:rPr>
          <w:rFonts w:ascii="Candara" w:hAnsi="Candara"/>
          <w:sz w:val="24"/>
          <w:szCs w:val="24"/>
        </w:rPr>
        <w:t>Badan</w:t>
      </w:r>
      <w:r w:rsidRPr="006D4934">
        <w:rPr>
          <w:rFonts w:ascii="Candara" w:hAnsi="Candara"/>
          <w:spacing w:val="14"/>
          <w:sz w:val="24"/>
          <w:szCs w:val="24"/>
        </w:rPr>
        <w:t xml:space="preserve"> </w:t>
      </w:r>
      <w:r w:rsidRPr="006D4934">
        <w:rPr>
          <w:rFonts w:ascii="Candara" w:hAnsi="Candara"/>
          <w:sz w:val="24"/>
          <w:szCs w:val="24"/>
        </w:rPr>
        <w:t>Si</w:t>
      </w:r>
      <w:r w:rsidRPr="006D4934">
        <w:rPr>
          <w:rFonts w:ascii="Candara" w:hAnsi="Candara"/>
          <w:spacing w:val="9"/>
          <w:sz w:val="24"/>
          <w:szCs w:val="24"/>
        </w:rPr>
        <w:t xml:space="preserve"> </w:t>
      </w:r>
      <w:r w:rsidRPr="006D4934">
        <w:rPr>
          <w:rFonts w:ascii="Candara" w:hAnsi="Candara"/>
          <w:sz w:val="24"/>
          <w:szCs w:val="24"/>
        </w:rPr>
        <w:t>Putih</w:t>
      </w:r>
      <w:r w:rsidRPr="006D4934">
        <w:rPr>
          <w:rFonts w:ascii="Candara" w:hAnsi="Candara"/>
          <w:spacing w:val="2"/>
          <w:sz w:val="24"/>
          <w:szCs w:val="24"/>
        </w:rPr>
        <w:t xml:space="preserve"> </w:t>
      </w:r>
      <w:r w:rsidRPr="006D4934">
        <w:rPr>
          <w:rFonts w:ascii="Candara" w:hAnsi="Candara"/>
          <w:sz w:val="24"/>
          <w:szCs w:val="24"/>
        </w:rPr>
        <w:t>semakin</w:t>
      </w:r>
      <w:r w:rsidRPr="006D4934">
        <w:rPr>
          <w:rFonts w:ascii="Candara" w:hAnsi="Candara"/>
          <w:spacing w:val="15"/>
          <w:sz w:val="24"/>
          <w:szCs w:val="24"/>
        </w:rPr>
        <w:t xml:space="preserve"> </w:t>
      </w:r>
      <w:r w:rsidRPr="006D4934">
        <w:rPr>
          <w:rFonts w:ascii="Candara" w:hAnsi="Candara"/>
          <w:sz w:val="24"/>
          <w:szCs w:val="24"/>
        </w:rPr>
        <w:t xml:space="preserve">hari </w:t>
      </w:r>
      <w:r w:rsidRPr="006D4934">
        <w:rPr>
          <w:rFonts w:ascii="Candara" w:hAnsi="Candara"/>
          <w:spacing w:val="20"/>
          <w:sz w:val="24"/>
          <w:szCs w:val="24"/>
        </w:rPr>
        <w:t xml:space="preserve"> </w:t>
      </w:r>
      <w:r w:rsidRPr="006D4934">
        <w:rPr>
          <w:rFonts w:ascii="Candara" w:hAnsi="Candara"/>
          <w:sz w:val="24"/>
          <w:szCs w:val="24"/>
        </w:rPr>
        <w:t>bertambah</w:t>
      </w:r>
      <w:r w:rsidRPr="006D4934">
        <w:rPr>
          <w:rFonts w:ascii="Candara" w:hAnsi="Candara"/>
          <w:spacing w:val="68"/>
          <w:sz w:val="24"/>
          <w:szCs w:val="24"/>
        </w:rPr>
        <w:t xml:space="preserve"> </w:t>
      </w:r>
      <w:r w:rsidRPr="006D4934">
        <w:rPr>
          <w:rFonts w:ascii="Candara" w:hAnsi="Candara"/>
          <w:sz w:val="24"/>
          <w:szCs w:val="24"/>
        </w:rPr>
        <w:t>gemuk.</w:t>
      </w:r>
      <w:r w:rsidRPr="006D4934">
        <w:rPr>
          <w:rFonts w:ascii="Candara" w:hAnsi="Candara"/>
          <w:spacing w:val="-7"/>
          <w:sz w:val="24"/>
          <w:szCs w:val="24"/>
        </w:rPr>
        <w:t xml:space="preserve"> </w:t>
      </w:r>
      <w:r w:rsidRPr="006D4934">
        <w:rPr>
          <w:rFonts w:ascii="Candara" w:hAnsi="Candara"/>
          <w:sz w:val="24"/>
          <w:szCs w:val="24"/>
        </w:rPr>
        <w:t>Mama,</w:t>
      </w:r>
      <w:r w:rsidRPr="006D4934">
        <w:rPr>
          <w:rFonts w:ascii="Candara" w:hAnsi="Candara"/>
          <w:spacing w:val="-20"/>
          <w:sz w:val="24"/>
          <w:szCs w:val="24"/>
        </w:rPr>
        <w:t xml:space="preserve"> </w:t>
      </w:r>
      <w:r w:rsidRPr="006D4934">
        <w:rPr>
          <w:rFonts w:ascii="Candara" w:hAnsi="Candara"/>
          <w:sz w:val="24"/>
          <w:szCs w:val="24"/>
        </w:rPr>
        <w:t>papa dan</w:t>
      </w:r>
      <w:r w:rsidRPr="006D4934">
        <w:rPr>
          <w:rFonts w:ascii="Candara" w:hAnsi="Candara"/>
          <w:spacing w:val="-12"/>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rajin</w:t>
      </w:r>
      <w:r w:rsidRPr="006D4934">
        <w:rPr>
          <w:rFonts w:ascii="Candara" w:hAnsi="Candara"/>
          <w:spacing w:val="59"/>
          <w:sz w:val="24"/>
          <w:szCs w:val="24"/>
        </w:rPr>
        <w:t xml:space="preserve"> </w:t>
      </w:r>
      <w:r w:rsidRPr="006D4934">
        <w:rPr>
          <w:rFonts w:ascii="Candara" w:hAnsi="Candara"/>
          <w:sz w:val="24"/>
          <w:szCs w:val="24"/>
        </w:rPr>
        <w:t>memberinya</w:t>
      </w:r>
      <w:r w:rsidRPr="006D4934">
        <w:rPr>
          <w:rFonts w:ascii="Candara" w:hAnsi="Candara"/>
          <w:spacing w:val="-21"/>
          <w:sz w:val="24"/>
          <w:szCs w:val="24"/>
        </w:rPr>
        <w:t xml:space="preserve"> </w:t>
      </w:r>
      <w:r w:rsidRPr="006D4934">
        <w:rPr>
          <w:rFonts w:ascii="Candara" w:hAnsi="Candara"/>
          <w:sz w:val="24"/>
          <w:szCs w:val="24"/>
        </w:rPr>
        <w:t>makanan.</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1"/>
        <w:jc w:val="both"/>
        <w:rPr>
          <w:rFonts w:ascii="Candara" w:hAnsi="Candara"/>
          <w:sz w:val="24"/>
          <w:szCs w:val="24"/>
        </w:rPr>
      </w:pPr>
      <w:r w:rsidRPr="006D4934">
        <w:rPr>
          <w:rFonts w:ascii="Candara" w:hAnsi="Candara"/>
          <w:sz w:val="24"/>
          <w:szCs w:val="24"/>
        </w:rPr>
        <w:t>Setiap</w:t>
      </w:r>
      <w:r w:rsidRPr="006D4934">
        <w:rPr>
          <w:rFonts w:ascii="Candara" w:hAnsi="Candara"/>
          <w:spacing w:val="9"/>
          <w:sz w:val="24"/>
          <w:szCs w:val="24"/>
        </w:rPr>
        <w:t xml:space="preserve"> </w:t>
      </w:r>
      <w:r w:rsidRPr="006D4934">
        <w:rPr>
          <w:rFonts w:ascii="Candara" w:hAnsi="Candara"/>
          <w:sz w:val="24"/>
          <w:szCs w:val="24"/>
        </w:rPr>
        <w:t>pulang</w:t>
      </w:r>
      <w:r w:rsidRPr="006D4934">
        <w:rPr>
          <w:rFonts w:ascii="Candara" w:hAnsi="Candara"/>
          <w:spacing w:val="22"/>
          <w:sz w:val="24"/>
          <w:szCs w:val="24"/>
        </w:rPr>
        <w:t xml:space="preserve"> </w:t>
      </w:r>
      <w:r w:rsidRPr="006D4934">
        <w:rPr>
          <w:rFonts w:ascii="Candara" w:hAnsi="Candara"/>
          <w:sz w:val="24"/>
          <w:szCs w:val="24"/>
        </w:rPr>
        <w:t>sekolah</w:t>
      </w:r>
      <w:r w:rsidRPr="006D4934">
        <w:rPr>
          <w:rFonts w:ascii="Candara" w:hAnsi="Candara"/>
          <w:spacing w:val="22"/>
          <w:sz w:val="24"/>
          <w:szCs w:val="24"/>
        </w:rPr>
        <w:t xml:space="preserve"> </w:t>
      </w:r>
      <w:r w:rsidRPr="006D4934">
        <w:rPr>
          <w:rFonts w:ascii="Candara" w:hAnsi="Candara"/>
          <w:sz w:val="24"/>
          <w:szCs w:val="24"/>
        </w:rPr>
        <w:t xml:space="preserve">aku </w:t>
      </w:r>
      <w:r w:rsidRPr="006D4934">
        <w:rPr>
          <w:rFonts w:ascii="Candara" w:hAnsi="Candara"/>
          <w:spacing w:val="24"/>
          <w:sz w:val="24"/>
          <w:szCs w:val="24"/>
        </w:rPr>
        <w:t xml:space="preserve"> </w:t>
      </w:r>
      <w:r w:rsidRPr="006D4934">
        <w:rPr>
          <w:rFonts w:ascii="Candara" w:hAnsi="Candara"/>
          <w:sz w:val="24"/>
          <w:szCs w:val="24"/>
        </w:rPr>
        <w:t>bermain bersama</w:t>
      </w:r>
      <w:r w:rsidRPr="006D4934">
        <w:rPr>
          <w:rFonts w:ascii="Candara" w:hAnsi="Candara"/>
          <w:spacing w:val="28"/>
          <w:sz w:val="24"/>
          <w:szCs w:val="24"/>
        </w:rPr>
        <w:t xml:space="preserve"> </w:t>
      </w:r>
      <w:r w:rsidRPr="006D4934">
        <w:rPr>
          <w:rFonts w:ascii="Candara" w:hAnsi="Candara"/>
          <w:sz w:val="24"/>
          <w:szCs w:val="24"/>
        </w:rPr>
        <w:t>Si</w:t>
      </w:r>
      <w:r w:rsidRPr="006D4934">
        <w:rPr>
          <w:rFonts w:ascii="Candara" w:hAnsi="Candara"/>
          <w:spacing w:val="17"/>
          <w:sz w:val="24"/>
          <w:szCs w:val="24"/>
        </w:rPr>
        <w:t xml:space="preserve"> </w:t>
      </w:r>
      <w:r w:rsidRPr="006D4934">
        <w:rPr>
          <w:rFonts w:ascii="Candara" w:hAnsi="Candara"/>
          <w:sz w:val="24"/>
          <w:szCs w:val="24"/>
        </w:rPr>
        <w:t>Putih.</w:t>
      </w:r>
      <w:r w:rsidRPr="006D4934">
        <w:rPr>
          <w:rFonts w:ascii="Candara" w:hAnsi="Candara"/>
          <w:spacing w:val="4"/>
          <w:sz w:val="24"/>
          <w:szCs w:val="24"/>
        </w:rPr>
        <w:t xml:space="preserve"> </w:t>
      </w:r>
      <w:r w:rsidRPr="006D4934">
        <w:rPr>
          <w:rFonts w:ascii="Candara" w:hAnsi="Candara"/>
          <w:sz w:val="24"/>
          <w:szCs w:val="24"/>
        </w:rPr>
        <w:t>Karena</w:t>
      </w:r>
      <w:r w:rsidRPr="006D4934">
        <w:rPr>
          <w:rFonts w:ascii="Candara" w:hAnsi="Candara"/>
          <w:spacing w:val="1"/>
          <w:sz w:val="24"/>
          <w:szCs w:val="24"/>
        </w:rPr>
        <w:t xml:space="preserve"> </w:t>
      </w:r>
      <w:r w:rsidRPr="006D4934">
        <w:rPr>
          <w:rFonts w:ascii="Candara" w:hAnsi="Candara"/>
          <w:sz w:val="24"/>
          <w:szCs w:val="24"/>
        </w:rPr>
        <w:t>takut</w:t>
      </w:r>
      <w:r w:rsidRPr="006D4934">
        <w:rPr>
          <w:rFonts w:ascii="Candara" w:hAnsi="Candara"/>
          <w:spacing w:val="34"/>
          <w:sz w:val="24"/>
          <w:szCs w:val="24"/>
        </w:rPr>
        <w:t xml:space="preserve"> </w:t>
      </w:r>
      <w:r w:rsidRPr="006D4934">
        <w:rPr>
          <w:rFonts w:ascii="Candara" w:hAnsi="Candara"/>
          <w:sz w:val="24"/>
          <w:szCs w:val="24"/>
        </w:rPr>
        <w:t xml:space="preserve">dia </w:t>
      </w:r>
      <w:r w:rsidRPr="006D4934">
        <w:rPr>
          <w:rFonts w:ascii="Candara" w:hAnsi="Candara"/>
          <w:spacing w:val="12"/>
          <w:sz w:val="24"/>
          <w:szCs w:val="24"/>
        </w:rPr>
        <w:t xml:space="preserve"> </w:t>
      </w:r>
      <w:r w:rsidRPr="006D4934">
        <w:rPr>
          <w:rFonts w:ascii="Candara" w:hAnsi="Candara"/>
          <w:sz w:val="24"/>
          <w:szCs w:val="24"/>
        </w:rPr>
        <w:t>membuang kotorannya</w:t>
      </w:r>
      <w:r w:rsidRPr="006D4934">
        <w:rPr>
          <w:rFonts w:ascii="Candara" w:hAnsi="Candara"/>
          <w:spacing w:val="-7"/>
          <w:sz w:val="24"/>
          <w:szCs w:val="24"/>
        </w:rPr>
        <w:t xml:space="preserve"> </w:t>
      </w:r>
      <w:r w:rsidRPr="006D4934">
        <w:rPr>
          <w:rFonts w:ascii="Candara" w:hAnsi="Candara"/>
          <w:sz w:val="24"/>
          <w:szCs w:val="24"/>
        </w:rPr>
        <w:t>di</w:t>
      </w:r>
      <w:r w:rsidRPr="006D4934">
        <w:rPr>
          <w:rFonts w:ascii="Candara" w:hAnsi="Candara"/>
          <w:spacing w:val="24"/>
          <w:sz w:val="24"/>
          <w:szCs w:val="24"/>
        </w:rPr>
        <w:t xml:space="preserve"> </w:t>
      </w:r>
      <w:r w:rsidRPr="006D4934">
        <w:rPr>
          <w:rFonts w:ascii="Candara" w:hAnsi="Candara"/>
          <w:sz w:val="24"/>
          <w:szCs w:val="24"/>
        </w:rPr>
        <w:t>tempat</w:t>
      </w:r>
      <w:r w:rsidRPr="006D4934">
        <w:rPr>
          <w:rFonts w:ascii="Candara" w:hAnsi="Candara"/>
          <w:spacing w:val="12"/>
          <w:sz w:val="24"/>
          <w:szCs w:val="24"/>
        </w:rPr>
        <w:t xml:space="preserve"> </w:t>
      </w:r>
      <w:r w:rsidRPr="006D4934">
        <w:rPr>
          <w:rFonts w:ascii="Candara" w:hAnsi="Candara"/>
          <w:sz w:val="24"/>
          <w:szCs w:val="24"/>
        </w:rPr>
        <w:t>tidur,</w:t>
      </w:r>
      <w:r w:rsidRPr="006D4934">
        <w:rPr>
          <w:rFonts w:ascii="Candara" w:hAnsi="Candara"/>
          <w:spacing w:val="-29"/>
          <w:sz w:val="24"/>
          <w:szCs w:val="24"/>
        </w:rPr>
        <w:t xml:space="preserve"> </w:t>
      </w:r>
      <w:r w:rsidRPr="006D4934">
        <w:rPr>
          <w:rFonts w:ascii="Candara" w:hAnsi="Candara"/>
          <w:sz w:val="24"/>
          <w:szCs w:val="24"/>
        </w:rPr>
        <w:t>papa</w:t>
      </w:r>
      <w:r w:rsidRPr="006D4934">
        <w:rPr>
          <w:rFonts w:ascii="Candara" w:hAnsi="Candara"/>
          <w:spacing w:val="6"/>
          <w:sz w:val="24"/>
          <w:szCs w:val="24"/>
        </w:rPr>
        <w:t xml:space="preserve"> </w:t>
      </w:r>
      <w:r w:rsidRPr="006D4934">
        <w:rPr>
          <w:rFonts w:ascii="Candara" w:hAnsi="Candara"/>
          <w:sz w:val="24"/>
          <w:szCs w:val="24"/>
        </w:rPr>
        <w:t>membuat</w:t>
      </w:r>
      <w:r w:rsidRPr="006D4934">
        <w:rPr>
          <w:rFonts w:ascii="Candara" w:hAnsi="Candara"/>
          <w:spacing w:val="10"/>
          <w:sz w:val="24"/>
          <w:szCs w:val="24"/>
        </w:rPr>
        <w:t xml:space="preserve"> </w:t>
      </w:r>
      <w:r w:rsidRPr="006D4934">
        <w:rPr>
          <w:rFonts w:ascii="Candara" w:hAnsi="Candara"/>
          <w:sz w:val="24"/>
          <w:szCs w:val="24"/>
        </w:rPr>
        <w:t>kandang</w:t>
      </w:r>
      <w:r w:rsidRPr="006D4934">
        <w:rPr>
          <w:rFonts w:ascii="Candara" w:hAnsi="Candara"/>
          <w:spacing w:val="-24"/>
          <w:sz w:val="24"/>
          <w:szCs w:val="24"/>
        </w:rPr>
        <w:t xml:space="preserve"> </w:t>
      </w:r>
      <w:r w:rsidRPr="006D4934">
        <w:rPr>
          <w:rFonts w:ascii="Candara" w:hAnsi="Candara"/>
          <w:sz w:val="24"/>
          <w:szCs w:val="24"/>
        </w:rPr>
        <w:t>kecil</w:t>
      </w:r>
      <w:r w:rsidRPr="006D4934">
        <w:rPr>
          <w:rFonts w:ascii="Candara" w:hAnsi="Candara"/>
          <w:spacing w:val="32"/>
          <w:sz w:val="24"/>
          <w:szCs w:val="24"/>
        </w:rPr>
        <w:t xml:space="preserve"> </w:t>
      </w:r>
      <w:r w:rsidRPr="006D4934">
        <w:rPr>
          <w:rFonts w:ascii="Candara" w:hAnsi="Candara"/>
          <w:sz w:val="24"/>
          <w:szCs w:val="24"/>
        </w:rPr>
        <w:t>buat</w:t>
      </w:r>
      <w:r w:rsidRPr="006D4934">
        <w:rPr>
          <w:rFonts w:ascii="Candara" w:hAnsi="Candara"/>
          <w:spacing w:val="-10"/>
          <w:sz w:val="24"/>
          <w:szCs w:val="24"/>
        </w:rPr>
        <w:t xml:space="preserve"> </w:t>
      </w:r>
      <w:r w:rsidRPr="006D4934">
        <w:rPr>
          <w:rFonts w:ascii="Candara" w:hAnsi="Candara"/>
          <w:sz w:val="24"/>
          <w:szCs w:val="24"/>
        </w:rPr>
        <w:t>Si</w:t>
      </w:r>
      <w:r w:rsidRPr="006D4934">
        <w:rPr>
          <w:rFonts w:ascii="Candara" w:hAnsi="Candara"/>
          <w:spacing w:val="-4"/>
          <w:sz w:val="24"/>
          <w:szCs w:val="24"/>
        </w:rPr>
        <w:t xml:space="preserve"> </w:t>
      </w:r>
      <w:r w:rsidRPr="006D4934">
        <w:rPr>
          <w:rFonts w:ascii="Candara" w:hAnsi="Candara"/>
          <w:sz w:val="24"/>
          <w:szCs w:val="24"/>
        </w:rPr>
        <w:t>Putih.</w:t>
      </w:r>
      <w:r w:rsidRPr="006D4934">
        <w:rPr>
          <w:rFonts w:ascii="Candara" w:hAnsi="Candara"/>
          <w:spacing w:val="-17"/>
          <w:sz w:val="24"/>
          <w:szCs w:val="24"/>
        </w:rPr>
        <w:t xml:space="preserve"> </w:t>
      </w:r>
      <w:r w:rsidRPr="006D4934">
        <w:rPr>
          <w:rFonts w:ascii="Candara" w:hAnsi="Candara"/>
          <w:sz w:val="24"/>
          <w:szCs w:val="24"/>
        </w:rPr>
        <w:t>Mama</w:t>
      </w:r>
      <w:r w:rsidRPr="006D4934">
        <w:rPr>
          <w:rFonts w:ascii="Candara" w:hAnsi="Candara"/>
          <w:spacing w:val="-12"/>
          <w:sz w:val="24"/>
          <w:szCs w:val="24"/>
        </w:rPr>
        <w:t xml:space="preserve"> </w:t>
      </w:r>
      <w:r w:rsidRPr="006D4934">
        <w:rPr>
          <w:rFonts w:ascii="Candara" w:hAnsi="Candara"/>
          <w:sz w:val="24"/>
          <w:szCs w:val="24"/>
        </w:rPr>
        <w:t>selalu menjaga</w:t>
      </w:r>
      <w:r w:rsidRPr="006D4934">
        <w:rPr>
          <w:rFonts w:ascii="Candara" w:hAnsi="Candara"/>
          <w:spacing w:val="21"/>
          <w:sz w:val="24"/>
          <w:szCs w:val="24"/>
        </w:rPr>
        <w:t xml:space="preserve"> </w:t>
      </w:r>
      <w:r w:rsidRPr="006D4934">
        <w:rPr>
          <w:rFonts w:ascii="Candara" w:hAnsi="Candara"/>
          <w:sz w:val="24"/>
          <w:szCs w:val="24"/>
        </w:rPr>
        <w:t>Si</w:t>
      </w:r>
      <w:r w:rsidRPr="006D4934">
        <w:rPr>
          <w:rFonts w:ascii="Candara" w:hAnsi="Candara"/>
          <w:spacing w:val="24"/>
          <w:sz w:val="24"/>
          <w:szCs w:val="24"/>
        </w:rPr>
        <w:t xml:space="preserve"> </w:t>
      </w:r>
      <w:r w:rsidRPr="006D4934">
        <w:rPr>
          <w:rFonts w:ascii="Candara" w:hAnsi="Candara"/>
          <w:sz w:val="24"/>
          <w:szCs w:val="24"/>
        </w:rPr>
        <w:t>Putih</w:t>
      </w:r>
      <w:r w:rsidRPr="006D4934">
        <w:rPr>
          <w:rFonts w:ascii="Candara" w:hAnsi="Candara"/>
          <w:spacing w:val="6"/>
          <w:sz w:val="24"/>
          <w:szCs w:val="24"/>
        </w:rPr>
        <w:t xml:space="preserve"> </w:t>
      </w:r>
      <w:r w:rsidRPr="006D4934">
        <w:rPr>
          <w:rFonts w:ascii="Candara" w:hAnsi="Candara"/>
          <w:sz w:val="24"/>
          <w:szCs w:val="24"/>
        </w:rPr>
        <w:t>dengan</w:t>
      </w:r>
      <w:r w:rsidRPr="006D4934">
        <w:rPr>
          <w:rFonts w:ascii="Candara" w:hAnsi="Candara"/>
          <w:spacing w:val="42"/>
          <w:sz w:val="24"/>
          <w:szCs w:val="24"/>
        </w:rPr>
        <w:t xml:space="preserve"> </w:t>
      </w:r>
      <w:r w:rsidRPr="006D4934">
        <w:rPr>
          <w:rFonts w:ascii="Candara" w:hAnsi="Candara"/>
          <w:sz w:val="24"/>
          <w:szCs w:val="24"/>
        </w:rPr>
        <w:t xml:space="preserve">baik </w:t>
      </w:r>
      <w:r w:rsidRPr="006D4934">
        <w:rPr>
          <w:rFonts w:ascii="Candara" w:hAnsi="Candara"/>
          <w:spacing w:val="26"/>
          <w:sz w:val="24"/>
          <w:szCs w:val="24"/>
        </w:rPr>
        <w:t xml:space="preserve"> </w:t>
      </w:r>
      <w:r w:rsidRPr="006D4934">
        <w:rPr>
          <w:rFonts w:ascii="Candara" w:hAnsi="Candara"/>
          <w:sz w:val="24"/>
          <w:szCs w:val="24"/>
        </w:rPr>
        <w:t>saat</w:t>
      </w:r>
      <w:r w:rsidRPr="006D4934">
        <w:rPr>
          <w:rFonts w:ascii="Candara" w:hAnsi="Candara"/>
          <w:spacing w:val="17"/>
          <w:sz w:val="24"/>
          <w:szCs w:val="24"/>
        </w:rPr>
        <w:t xml:space="preserve"> </w:t>
      </w:r>
      <w:r w:rsidRPr="006D4934">
        <w:rPr>
          <w:rFonts w:ascii="Candara" w:hAnsi="Candara"/>
          <w:sz w:val="24"/>
          <w:szCs w:val="24"/>
        </w:rPr>
        <w:t xml:space="preserve">aku </w:t>
      </w:r>
      <w:r w:rsidRPr="006D4934">
        <w:rPr>
          <w:rFonts w:ascii="Candara" w:hAnsi="Candara"/>
          <w:spacing w:val="31"/>
          <w:sz w:val="24"/>
          <w:szCs w:val="24"/>
        </w:rPr>
        <w:t xml:space="preserve"> </w:t>
      </w:r>
      <w:r w:rsidRPr="006D4934">
        <w:rPr>
          <w:rFonts w:ascii="Candara" w:hAnsi="Candara"/>
          <w:sz w:val="24"/>
          <w:szCs w:val="24"/>
        </w:rPr>
        <w:t>berada</w:t>
      </w:r>
      <w:r w:rsidRPr="006D4934">
        <w:rPr>
          <w:rFonts w:ascii="Candara" w:hAnsi="Candara"/>
          <w:spacing w:val="18"/>
          <w:sz w:val="24"/>
          <w:szCs w:val="24"/>
        </w:rPr>
        <w:t xml:space="preserve"> </w:t>
      </w:r>
      <w:r w:rsidRPr="006D4934">
        <w:rPr>
          <w:rFonts w:ascii="Candara" w:hAnsi="Candara"/>
          <w:sz w:val="24"/>
          <w:szCs w:val="24"/>
        </w:rPr>
        <w:t>di</w:t>
      </w:r>
      <w:r w:rsidRPr="006D4934">
        <w:rPr>
          <w:rFonts w:ascii="Candara" w:hAnsi="Candara"/>
          <w:spacing w:val="53"/>
          <w:sz w:val="24"/>
          <w:szCs w:val="24"/>
        </w:rPr>
        <w:t xml:space="preserve"> </w:t>
      </w:r>
      <w:r w:rsidRPr="006D4934">
        <w:rPr>
          <w:rFonts w:ascii="Candara" w:hAnsi="Candara"/>
          <w:sz w:val="24"/>
          <w:szCs w:val="24"/>
        </w:rPr>
        <w:t>sekolah.</w:t>
      </w:r>
      <w:r w:rsidRPr="006D4934">
        <w:rPr>
          <w:rFonts w:ascii="Candara" w:hAnsi="Candara"/>
          <w:spacing w:val="22"/>
          <w:sz w:val="24"/>
          <w:szCs w:val="24"/>
        </w:rPr>
        <w:t xml:space="preserve"> </w:t>
      </w:r>
      <w:r w:rsidRPr="006D4934">
        <w:rPr>
          <w:rFonts w:ascii="Candara" w:hAnsi="Candara"/>
          <w:sz w:val="24"/>
          <w:szCs w:val="24"/>
        </w:rPr>
        <w:t>Kami</w:t>
      </w:r>
      <w:r w:rsidRPr="006D4934">
        <w:rPr>
          <w:rFonts w:ascii="Candara" w:hAnsi="Candara"/>
          <w:spacing w:val="59"/>
          <w:sz w:val="24"/>
          <w:szCs w:val="24"/>
        </w:rPr>
        <w:t xml:space="preserve"> </w:t>
      </w:r>
      <w:r w:rsidRPr="006D4934">
        <w:rPr>
          <w:rFonts w:ascii="Candara" w:hAnsi="Candara"/>
          <w:sz w:val="24"/>
          <w:szCs w:val="24"/>
        </w:rPr>
        <w:t>sekeluarga</w:t>
      </w:r>
      <w:r w:rsidRPr="006D4934">
        <w:rPr>
          <w:rFonts w:ascii="Candara" w:hAnsi="Candara"/>
          <w:spacing w:val="-11"/>
          <w:sz w:val="24"/>
          <w:szCs w:val="24"/>
        </w:rPr>
        <w:t xml:space="preserve"> </w:t>
      </w:r>
      <w:r w:rsidRPr="006D4934">
        <w:rPr>
          <w:rFonts w:ascii="Candara" w:hAnsi="Candara"/>
          <w:sz w:val="24"/>
          <w:szCs w:val="24"/>
        </w:rPr>
        <w:t>sangat menyayangi</w:t>
      </w:r>
      <w:r w:rsidRPr="006D4934">
        <w:rPr>
          <w:rFonts w:ascii="Candara" w:hAnsi="Candara"/>
          <w:spacing w:val="-7"/>
          <w:sz w:val="24"/>
          <w:szCs w:val="24"/>
        </w:rPr>
        <w:t xml:space="preserve"> </w:t>
      </w:r>
      <w:r w:rsidRPr="006D4934">
        <w:rPr>
          <w:rFonts w:ascii="Candara" w:hAnsi="Candara"/>
          <w:sz w:val="24"/>
          <w:szCs w:val="24"/>
        </w:rPr>
        <w:t>Si</w:t>
      </w:r>
      <w:r w:rsidRPr="006D4934">
        <w:rPr>
          <w:rFonts w:ascii="Candara" w:hAnsi="Candara"/>
          <w:spacing w:val="-6"/>
          <w:sz w:val="24"/>
          <w:szCs w:val="24"/>
        </w:rPr>
        <w:t xml:space="preserve"> </w:t>
      </w:r>
      <w:r w:rsidRPr="006D4934">
        <w:rPr>
          <w:rFonts w:ascii="Candara" w:hAnsi="Candara"/>
          <w:sz w:val="24"/>
          <w:szCs w:val="24"/>
        </w:rPr>
        <w:t>Putih.</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3" w:line="260" w:lineRule="exact"/>
        <w:rPr>
          <w:rFonts w:ascii="Candara" w:hAnsi="Candara"/>
          <w:sz w:val="26"/>
          <w:szCs w:val="26"/>
        </w:rPr>
      </w:pPr>
    </w:p>
    <w:p w:rsidR="00256EBE" w:rsidRPr="006D4934" w:rsidRDefault="00B75ED1">
      <w:pPr>
        <w:ind w:left="3212"/>
        <w:rPr>
          <w:rFonts w:ascii="Candara" w:hAnsi="Candara"/>
        </w:rPr>
        <w:sectPr w:rsidR="00256EBE" w:rsidRPr="006D4934">
          <w:pgSz w:w="11900" w:h="16860"/>
          <w:pgMar w:top="1580" w:right="1120" w:bottom="280" w:left="1080" w:header="0" w:footer="1267" w:gutter="0"/>
          <w:cols w:space="720"/>
        </w:sectPr>
      </w:pPr>
      <w:r w:rsidRPr="006D4934">
        <w:rPr>
          <w:rFonts w:ascii="Candara" w:hAnsi="Candara"/>
        </w:rPr>
        <w:pict>
          <v:shape id="_x0000_i1036" type="#_x0000_t75" style="width:132pt;height:122.25pt">
            <v:imagedata r:id="rId40" o:title=""/>
          </v:shape>
        </w:pict>
      </w:r>
    </w:p>
    <w:p w:rsidR="00256EBE" w:rsidRPr="006D4934" w:rsidRDefault="00256EBE">
      <w:pPr>
        <w:spacing w:before="5" w:line="100" w:lineRule="exact"/>
        <w:rPr>
          <w:rFonts w:ascii="Candara" w:hAnsi="Candara"/>
          <w:sz w:val="10"/>
          <w:szCs w:val="10"/>
        </w:rPr>
      </w:pPr>
    </w:p>
    <w:p w:rsidR="00256EBE" w:rsidRPr="006D4934" w:rsidRDefault="00B75ED1">
      <w:pPr>
        <w:ind w:left="3536"/>
        <w:rPr>
          <w:rFonts w:ascii="Candara" w:hAnsi="Candara"/>
        </w:rPr>
      </w:pPr>
      <w:r w:rsidRPr="006D4934">
        <w:rPr>
          <w:rFonts w:ascii="Candara" w:hAnsi="Candara"/>
        </w:rPr>
        <w:pict>
          <v:shape id="_x0000_i1037" type="#_x0000_t75" style="width:119.25pt;height:74.25pt">
            <v:imagedata r:id="rId41" o:title=""/>
          </v:shape>
        </w:pict>
      </w:r>
    </w:p>
    <w:p w:rsidR="00256EBE" w:rsidRPr="006D4934" w:rsidRDefault="007F5944" w:rsidP="0064506B">
      <w:pPr>
        <w:pStyle w:val="Heading1"/>
      </w:pPr>
      <w:bookmarkStart w:id="31" w:name="_Toc154862611"/>
      <w:r w:rsidRPr="006D4934">
        <w:t>Number</w:t>
      </w:r>
      <w:r w:rsidRPr="006D4934">
        <w:rPr>
          <w:spacing w:val="87"/>
        </w:rPr>
        <w:t xml:space="preserve"> </w:t>
      </w:r>
      <w:r w:rsidRPr="006D4934">
        <w:t>Sekolah</w:t>
      </w:r>
      <w:r w:rsidR="006E754B" w:rsidRPr="006D4934">
        <w:t xml:space="preserve"> </w:t>
      </w:r>
      <w:r w:rsidR="006E754B" w:rsidRPr="006D4934">
        <w:br/>
        <w:t>Moh. Abdul Aziz Usman</w:t>
      </w:r>
      <w:bookmarkEnd w:id="31"/>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Sekolahku</w:t>
      </w:r>
      <w:r w:rsidRPr="006D4934">
        <w:rPr>
          <w:rFonts w:ascii="Candara" w:hAnsi="Candara"/>
          <w:spacing w:val="-3"/>
          <w:sz w:val="24"/>
          <w:szCs w:val="24"/>
        </w:rPr>
        <w:t xml:space="preserve"> </w:t>
      </w:r>
      <w:r w:rsidRPr="006D4934">
        <w:rPr>
          <w:rFonts w:ascii="Candara" w:hAnsi="Candara"/>
          <w:sz w:val="24"/>
          <w:szCs w:val="24"/>
        </w:rPr>
        <w:t>punya</w:t>
      </w:r>
      <w:r w:rsidRPr="006D4934">
        <w:rPr>
          <w:rFonts w:ascii="Candara" w:hAnsi="Candara"/>
          <w:spacing w:val="47"/>
          <w:sz w:val="24"/>
          <w:szCs w:val="24"/>
        </w:rPr>
        <w:t xml:space="preserve"> </w:t>
      </w:r>
      <w:r w:rsidRPr="006D4934">
        <w:rPr>
          <w:rFonts w:ascii="Candara" w:hAnsi="Candara"/>
          <w:sz w:val="24"/>
          <w:szCs w:val="24"/>
        </w:rPr>
        <w:t xml:space="preserve">number </w:t>
      </w:r>
      <w:r w:rsidRPr="006D4934">
        <w:rPr>
          <w:rFonts w:ascii="Candara" w:hAnsi="Candara"/>
          <w:spacing w:val="6"/>
          <w:sz w:val="24"/>
          <w:szCs w:val="24"/>
        </w:rPr>
        <w:t xml:space="preserve"> </w:t>
      </w:r>
      <w:r w:rsidRPr="006D4934">
        <w:rPr>
          <w:rFonts w:ascii="Candara" w:hAnsi="Candara"/>
          <w:sz w:val="24"/>
          <w:szCs w:val="24"/>
        </w:rPr>
        <w:t>baru,</w:t>
      </w:r>
      <w:r w:rsidRPr="006D4934">
        <w:rPr>
          <w:rFonts w:ascii="Candara" w:hAnsi="Candara"/>
          <w:spacing w:val="57"/>
          <w:sz w:val="24"/>
          <w:szCs w:val="24"/>
        </w:rPr>
        <w:t xml:space="preserve"> </w:t>
      </w:r>
      <w:r w:rsidRPr="006D4934">
        <w:rPr>
          <w:rFonts w:ascii="Candara" w:hAnsi="Candara"/>
          <w:sz w:val="24"/>
          <w:szCs w:val="24"/>
        </w:rPr>
        <w:t>kami   semua</w:t>
      </w:r>
      <w:r w:rsidRPr="006D4934">
        <w:rPr>
          <w:rFonts w:ascii="Candara" w:hAnsi="Candara"/>
          <w:spacing w:val="45"/>
          <w:sz w:val="24"/>
          <w:szCs w:val="24"/>
        </w:rPr>
        <w:t xml:space="preserve"> </w:t>
      </w:r>
      <w:r w:rsidRPr="006D4934">
        <w:rPr>
          <w:rFonts w:ascii="Candara" w:hAnsi="Candara"/>
          <w:sz w:val="24"/>
          <w:szCs w:val="24"/>
        </w:rPr>
        <w:t>senang</w:t>
      </w:r>
      <w:r w:rsidRPr="006D4934">
        <w:rPr>
          <w:rFonts w:ascii="Candara" w:hAnsi="Candara"/>
          <w:spacing w:val="38"/>
          <w:sz w:val="24"/>
          <w:szCs w:val="24"/>
        </w:rPr>
        <w:t xml:space="preserve"> </w:t>
      </w:r>
      <w:r w:rsidRPr="006D4934">
        <w:rPr>
          <w:rFonts w:ascii="Candara" w:hAnsi="Candara"/>
          <w:sz w:val="24"/>
          <w:szCs w:val="24"/>
        </w:rPr>
        <w:t>dan</w:t>
      </w:r>
      <w:r w:rsidRPr="006D4934">
        <w:rPr>
          <w:rFonts w:ascii="Candara" w:hAnsi="Candara"/>
          <w:spacing w:val="48"/>
          <w:sz w:val="24"/>
          <w:szCs w:val="24"/>
        </w:rPr>
        <w:t xml:space="preserve"> </w:t>
      </w:r>
      <w:r w:rsidRPr="006D4934">
        <w:rPr>
          <w:rFonts w:ascii="Candara" w:hAnsi="Candara"/>
          <w:sz w:val="24"/>
          <w:szCs w:val="24"/>
        </w:rPr>
        <w:t>bahagia</w:t>
      </w:r>
      <w:r w:rsidRPr="006D4934">
        <w:rPr>
          <w:rFonts w:ascii="Candara" w:hAnsi="Candara"/>
          <w:spacing w:val="15"/>
          <w:sz w:val="24"/>
          <w:szCs w:val="24"/>
        </w:rPr>
        <w:t xml:space="preserve"> </w:t>
      </w:r>
      <w:r w:rsidRPr="006D4934">
        <w:rPr>
          <w:rFonts w:ascii="Candara" w:hAnsi="Candara"/>
          <w:sz w:val="24"/>
          <w:szCs w:val="24"/>
        </w:rPr>
        <w:t>punya</w:t>
      </w:r>
      <w:r w:rsidRPr="006D4934">
        <w:rPr>
          <w:rFonts w:ascii="Candara" w:hAnsi="Candara"/>
          <w:spacing w:val="21"/>
          <w:sz w:val="24"/>
          <w:szCs w:val="24"/>
        </w:rPr>
        <w:t xml:space="preserve"> </w:t>
      </w:r>
      <w:r w:rsidRPr="006D4934">
        <w:rPr>
          <w:rFonts w:ascii="Candara" w:hAnsi="Candara"/>
          <w:sz w:val="24"/>
          <w:szCs w:val="24"/>
        </w:rPr>
        <w:t xml:space="preserve">number sekolah </w:t>
      </w:r>
      <w:r w:rsidRPr="006D4934">
        <w:rPr>
          <w:rFonts w:ascii="Candara" w:hAnsi="Candara"/>
          <w:spacing w:val="1"/>
          <w:sz w:val="24"/>
          <w:szCs w:val="24"/>
        </w:rPr>
        <w:t xml:space="preserve"> </w:t>
      </w:r>
      <w:r w:rsidRPr="006D4934">
        <w:rPr>
          <w:rFonts w:ascii="Candara" w:hAnsi="Candara"/>
          <w:sz w:val="24"/>
          <w:szCs w:val="24"/>
        </w:rPr>
        <w:t xml:space="preserve">yang  </w:t>
      </w:r>
      <w:r w:rsidRPr="006D4934">
        <w:rPr>
          <w:rFonts w:ascii="Candara" w:hAnsi="Candara"/>
          <w:spacing w:val="27"/>
          <w:sz w:val="24"/>
          <w:szCs w:val="24"/>
        </w:rPr>
        <w:t xml:space="preserve"> </w:t>
      </w:r>
      <w:r w:rsidRPr="006D4934">
        <w:rPr>
          <w:rFonts w:ascii="Candara" w:hAnsi="Candara"/>
          <w:sz w:val="24"/>
          <w:szCs w:val="24"/>
        </w:rPr>
        <w:t xml:space="preserve">baru. </w:t>
      </w:r>
      <w:r w:rsidRPr="006D4934">
        <w:rPr>
          <w:rFonts w:ascii="Candara" w:hAnsi="Candara"/>
          <w:spacing w:val="15"/>
          <w:sz w:val="24"/>
          <w:szCs w:val="24"/>
        </w:rPr>
        <w:t xml:space="preserve"> </w:t>
      </w:r>
      <w:r w:rsidRPr="006D4934">
        <w:rPr>
          <w:rFonts w:ascii="Candara" w:hAnsi="Candara"/>
          <w:sz w:val="24"/>
          <w:szCs w:val="24"/>
        </w:rPr>
        <w:t>Setiap</w:t>
      </w:r>
      <w:r w:rsidRPr="006D4934">
        <w:rPr>
          <w:rFonts w:ascii="Candara" w:hAnsi="Candara"/>
          <w:spacing w:val="53"/>
          <w:sz w:val="24"/>
          <w:szCs w:val="24"/>
        </w:rPr>
        <w:t xml:space="preserve"> </w:t>
      </w:r>
      <w:r w:rsidRPr="006D4934">
        <w:rPr>
          <w:rFonts w:ascii="Candara" w:hAnsi="Candara"/>
          <w:sz w:val="24"/>
          <w:szCs w:val="24"/>
        </w:rPr>
        <w:t xml:space="preserve">istirahat  aku  </w:t>
      </w:r>
      <w:r w:rsidRPr="006D4934">
        <w:rPr>
          <w:rFonts w:ascii="Candara" w:hAnsi="Candara"/>
          <w:spacing w:val="20"/>
          <w:sz w:val="24"/>
          <w:szCs w:val="24"/>
        </w:rPr>
        <w:t xml:space="preserve"> </w:t>
      </w:r>
      <w:r w:rsidRPr="006D4934">
        <w:rPr>
          <w:rFonts w:ascii="Candara" w:hAnsi="Candara"/>
          <w:sz w:val="24"/>
          <w:szCs w:val="24"/>
        </w:rPr>
        <w:t xml:space="preserve">dan </w:t>
      </w:r>
      <w:r w:rsidRPr="006D4934">
        <w:rPr>
          <w:rFonts w:ascii="Candara" w:hAnsi="Candara"/>
          <w:spacing w:val="8"/>
          <w:sz w:val="24"/>
          <w:szCs w:val="24"/>
        </w:rPr>
        <w:t xml:space="preserve"> </w:t>
      </w:r>
      <w:r w:rsidRPr="006D4934">
        <w:rPr>
          <w:rFonts w:ascii="Candara" w:hAnsi="Candara"/>
          <w:sz w:val="24"/>
          <w:szCs w:val="24"/>
        </w:rPr>
        <w:t xml:space="preserve">teman-teman </w:t>
      </w:r>
      <w:r w:rsidRPr="006D4934">
        <w:rPr>
          <w:rFonts w:ascii="Candara" w:hAnsi="Candara"/>
          <w:spacing w:val="10"/>
          <w:sz w:val="24"/>
          <w:szCs w:val="24"/>
        </w:rPr>
        <w:t xml:space="preserve"> </w:t>
      </w:r>
      <w:r w:rsidRPr="006D4934">
        <w:rPr>
          <w:rFonts w:ascii="Candara" w:hAnsi="Candara"/>
          <w:sz w:val="24"/>
          <w:szCs w:val="24"/>
        </w:rPr>
        <w:t>berkumpul,</w:t>
      </w:r>
      <w:r w:rsidRPr="006D4934">
        <w:rPr>
          <w:rFonts w:ascii="Candara" w:hAnsi="Candara"/>
          <w:spacing w:val="37"/>
          <w:sz w:val="24"/>
          <w:szCs w:val="24"/>
        </w:rPr>
        <w:t xml:space="preserve"> </w:t>
      </w:r>
      <w:r w:rsidRPr="006D4934">
        <w:rPr>
          <w:rFonts w:ascii="Candara" w:hAnsi="Candara"/>
          <w:sz w:val="24"/>
          <w:szCs w:val="24"/>
        </w:rPr>
        <w:t>berfoto bersama</w:t>
      </w:r>
      <w:r w:rsidRPr="006D4934">
        <w:rPr>
          <w:rFonts w:ascii="Candara" w:hAnsi="Candara"/>
          <w:spacing w:val="-12"/>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situ.</w:t>
      </w:r>
    </w:p>
    <w:p w:rsidR="00256EBE" w:rsidRPr="006D4934" w:rsidRDefault="00256EBE">
      <w:pPr>
        <w:spacing w:before="12" w:line="280" w:lineRule="exact"/>
        <w:rPr>
          <w:rFonts w:ascii="Candara" w:hAnsi="Candara"/>
          <w:sz w:val="28"/>
          <w:szCs w:val="28"/>
        </w:rPr>
      </w:pPr>
    </w:p>
    <w:p w:rsidR="00256EBE" w:rsidRPr="006D4934" w:rsidRDefault="007F5944">
      <w:pPr>
        <w:spacing w:line="320" w:lineRule="exact"/>
        <w:ind w:left="110" w:right="79"/>
        <w:jc w:val="both"/>
        <w:rPr>
          <w:rFonts w:ascii="Candara" w:hAnsi="Candara"/>
          <w:sz w:val="24"/>
          <w:szCs w:val="24"/>
        </w:rPr>
      </w:pPr>
      <w:r w:rsidRPr="006D4934">
        <w:rPr>
          <w:rFonts w:ascii="Candara" w:hAnsi="Candara"/>
          <w:sz w:val="24"/>
          <w:szCs w:val="24"/>
        </w:rPr>
        <w:t>Dulunya</w:t>
      </w:r>
      <w:r w:rsidRPr="006D4934">
        <w:rPr>
          <w:rFonts w:ascii="Candara" w:hAnsi="Candara"/>
          <w:spacing w:val="19"/>
          <w:sz w:val="24"/>
          <w:szCs w:val="24"/>
        </w:rPr>
        <w:t xml:space="preserve"> </w:t>
      </w:r>
      <w:r w:rsidRPr="006D4934">
        <w:rPr>
          <w:rFonts w:ascii="Candara" w:hAnsi="Candara"/>
          <w:sz w:val="24"/>
          <w:szCs w:val="24"/>
        </w:rPr>
        <w:t>sekolahku</w:t>
      </w:r>
      <w:r w:rsidRPr="006D4934">
        <w:rPr>
          <w:rFonts w:ascii="Candara" w:hAnsi="Candara"/>
          <w:spacing w:val="55"/>
          <w:sz w:val="24"/>
          <w:szCs w:val="24"/>
        </w:rPr>
        <w:t xml:space="preserve"> </w:t>
      </w:r>
      <w:r w:rsidRPr="006D4934">
        <w:rPr>
          <w:rFonts w:ascii="Candara" w:hAnsi="Candara"/>
          <w:sz w:val="24"/>
          <w:szCs w:val="24"/>
        </w:rPr>
        <w:t>memiliki</w:t>
      </w:r>
      <w:r w:rsidRPr="006D4934">
        <w:rPr>
          <w:rFonts w:ascii="Candara" w:hAnsi="Candara"/>
          <w:spacing w:val="-8"/>
          <w:sz w:val="24"/>
          <w:szCs w:val="24"/>
        </w:rPr>
        <w:t xml:space="preserve"> </w:t>
      </w:r>
      <w:r w:rsidRPr="006D4934">
        <w:rPr>
          <w:rFonts w:ascii="Candara" w:hAnsi="Candara"/>
          <w:sz w:val="24"/>
          <w:szCs w:val="24"/>
        </w:rPr>
        <w:t xml:space="preserve">number </w:t>
      </w:r>
      <w:r w:rsidRPr="006D4934">
        <w:rPr>
          <w:rFonts w:ascii="Candara" w:hAnsi="Candara"/>
          <w:spacing w:val="25"/>
          <w:sz w:val="24"/>
          <w:szCs w:val="24"/>
        </w:rPr>
        <w:t xml:space="preserve"> </w:t>
      </w:r>
      <w:r w:rsidRPr="006D4934">
        <w:rPr>
          <w:rFonts w:ascii="Candara" w:hAnsi="Candara"/>
          <w:sz w:val="24"/>
          <w:szCs w:val="24"/>
        </w:rPr>
        <w:t xml:space="preserve">yang </w:t>
      </w:r>
      <w:r w:rsidRPr="006D4934">
        <w:rPr>
          <w:rFonts w:ascii="Candara" w:hAnsi="Candara"/>
          <w:spacing w:val="49"/>
          <w:sz w:val="24"/>
          <w:szCs w:val="24"/>
        </w:rPr>
        <w:t xml:space="preserve"> </w:t>
      </w:r>
      <w:r w:rsidRPr="006D4934">
        <w:rPr>
          <w:rFonts w:ascii="Candara" w:hAnsi="Candara"/>
          <w:sz w:val="24"/>
          <w:szCs w:val="24"/>
        </w:rPr>
        <w:t xml:space="preserve">kecil </w:t>
      </w:r>
      <w:r w:rsidRPr="006D4934">
        <w:rPr>
          <w:rFonts w:ascii="Candara" w:hAnsi="Candara"/>
          <w:spacing w:val="12"/>
          <w:sz w:val="24"/>
          <w:szCs w:val="24"/>
        </w:rPr>
        <w:t xml:space="preserve"> </w:t>
      </w:r>
      <w:r w:rsidRPr="006D4934">
        <w:rPr>
          <w:rFonts w:ascii="Candara" w:hAnsi="Candara"/>
          <w:sz w:val="24"/>
          <w:szCs w:val="24"/>
        </w:rPr>
        <w:t>dan</w:t>
      </w:r>
      <w:r w:rsidRPr="006D4934">
        <w:rPr>
          <w:rFonts w:ascii="Candara" w:hAnsi="Candara"/>
          <w:spacing w:val="30"/>
          <w:sz w:val="24"/>
          <w:szCs w:val="24"/>
        </w:rPr>
        <w:t xml:space="preserve"> </w:t>
      </w:r>
      <w:r w:rsidRPr="006D4934">
        <w:rPr>
          <w:rFonts w:ascii="Candara" w:hAnsi="Candara"/>
          <w:sz w:val="24"/>
          <w:szCs w:val="24"/>
        </w:rPr>
        <w:t xml:space="preserve">tidak </w:t>
      </w:r>
      <w:r w:rsidRPr="006D4934">
        <w:rPr>
          <w:rFonts w:ascii="Candara" w:hAnsi="Candara"/>
          <w:spacing w:val="56"/>
          <w:sz w:val="24"/>
          <w:szCs w:val="24"/>
        </w:rPr>
        <w:t xml:space="preserve"> </w:t>
      </w:r>
      <w:r w:rsidRPr="006D4934">
        <w:rPr>
          <w:rFonts w:ascii="Candara" w:hAnsi="Candara"/>
          <w:sz w:val="24"/>
          <w:szCs w:val="24"/>
        </w:rPr>
        <w:t>bagus,</w:t>
      </w:r>
      <w:r w:rsidRPr="006D4934">
        <w:rPr>
          <w:rFonts w:ascii="Candara" w:hAnsi="Candara"/>
          <w:spacing w:val="26"/>
          <w:sz w:val="24"/>
          <w:szCs w:val="24"/>
        </w:rPr>
        <w:t xml:space="preserve"> </w:t>
      </w:r>
      <w:r w:rsidRPr="006D4934">
        <w:rPr>
          <w:rFonts w:ascii="Candara" w:hAnsi="Candara"/>
          <w:sz w:val="24"/>
          <w:szCs w:val="24"/>
        </w:rPr>
        <w:t>namun</w:t>
      </w:r>
      <w:r w:rsidRPr="006D4934">
        <w:rPr>
          <w:rFonts w:ascii="Candara" w:hAnsi="Candara"/>
          <w:spacing w:val="52"/>
          <w:sz w:val="24"/>
          <w:szCs w:val="24"/>
        </w:rPr>
        <w:t xml:space="preserve"> </w:t>
      </w:r>
      <w:r w:rsidRPr="006D4934">
        <w:rPr>
          <w:rFonts w:ascii="Candara" w:hAnsi="Candara"/>
          <w:sz w:val="24"/>
          <w:szCs w:val="24"/>
        </w:rPr>
        <w:t>sekarang number</w:t>
      </w:r>
      <w:r w:rsidRPr="006D4934">
        <w:rPr>
          <w:rFonts w:ascii="Candara" w:hAnsi="Candara"/>
          <w:spacing w:val="-8"/>
          <w:sz w:val="24"/>
          <w:szCs w:val="24"/>
        </w:rPr>
        <w:t xml:space="preserve"> </w:t>
      </w:r>
      <w:r w:rsidRPr="006D4934">
        <w:rPr>
          <w:rFonts w:ascii="Candara" w:hAnsi="Candara"/>
          <w:sz w:val="24"/>
          <w:szCs w:val="24"/>
        </w:rPr>
        <w:t xml:space="preserve">kami </w:t>
      </w:r>
      <w:r w:rsidRPr="006D4934">
        <w:rPr>
          <w:rFonts w:ascii="Candara" w:hAnsi="Candara"/>
          <w:spacing w:val="7"/>
          <w:sz w:val="24"/>
          <w:szCs w:val="24"/>
        </w:rPr>
        <w:t xml:space="preserve"> </w:t>
      </w:r>
      <w:r w:rsidRPr="006D4934">
        <w:rPr>
          <w:rFonts w:ascii="Candara" w:hAnsi="Candara"/>
          <w:sz w:val="24"/>
          <w:szCs w:val="24"/>
        </w:rPr>
        <w:t>besar</w:t>
      </w:r>
      <w:r w:rsidRPr="006D4934">
        <w:rPr>
          <w:rFonts w:ascii="Candara" w:hAnsi="Candara"/>
          <w:spacing w:val="31"/>
          <w:sz w:val="24"/>
          <w:szCs w:val="24"/>
        </w:rPr>
        <w:t xml:space="preserve"> </w:t>
      </w:r>
      <w:r w:rsidRPr="006D4934">
        <w:rPr>
          <w:rFonts w:ascii="Candara" w:hAnsi="Candara"/>
          <w:sz w:val="24"/>
          <w:szCs w:val="24"/>
        </w:rPr>
        <w:t>dan</w:t>
      </w:r>
      <w:r w:rsidRPr="006D4934">
        <w:rPr>
          <w:rFonts w:ascii="Candara" w:hAnsi="Candara"/>
          <w:spacing w:val="20"/>
          <w:sz w:val="24"/>
          <w:szCs w:val="24"/>
        </w:rPr>
        <w:t xml:space="preserve"> </w:t>
      </w:r>
      <w:r w:rsidRPr="006D4934">
        <w:rPr>
          <w:rFonts w:ascii="Candara" w:hAnsi="Candara"/>
          <w:sz w:val="24"/>
          <w:szCs w:val="24"/>
        </w:rPr>
        <w:t>bagus</w:t>
      </w:r>
      <w:r w:rsidRPr="006D4934">
        <w:rPr>
          <w:rFonts w:ascii="Candara" w:hAnsi="Candara"/>
          <w:spacing w:val="18"/>
          <w:sz w:val="24"/>
          <w:szCs w:val="24"/>
        </w:rPr>
        <w:t xml:space="preserve"> </w:t>
      </w:r>
      <w:r w:rsidRPr="006D4934">
        <w:rPr>
          <w:rFonts w:ascii="Candara" w:hAnsi="Candara"/>
          <w:sz w:val="24"/>
          <w:szCs w:val="24"/>
        </w:rPr>
        <w:t>sekali.</w:t>
      </w:r>
      <w:r w:rsidRPr="006D4934">
        <w:rPr>
          <w:rFonts w:ascii="Candara" w:hAnsi="Candara"/>
          <w:spacing w:val="-31"/>
          <w:sz w:val="24"/>
          <w:szCs w:val="24"/>
        </w:rPr>
        <w:t xml:space="preserve"> </w:t>
      </w:r>
      <w:r w:rsidRPr="006D4934">
        <w:rPr>
          <w:rFonts w:ascii="Candara" w:hAnsi="Candara"/>
          <w:sz w:val="24"/>
          <w:szCs w:val="24"/>
        </w:rPr>
        <w:t>Semua</w:t>
      </w:r>
      <w:r w:rsidRPr="006D4934">
        <w:rPr>
          <w:rFonts w:ascii="Candara" w:hAnsi="Candara"/>
          <w:spacing w:val="2"/>
          <w:sz w:val="24"/>
          <w:szCs w:val="24"/>
        </w:rPr>
        <w:t xml:space="preserve"> </w:t>
      </w:r>
      <w:r w:rsidRPr="006D4934">
        <w:rPr>
          <w:rFonts w:ascii="Candara" w:hAnsi="Candara"/>
          <w:sz w:val="24"/>
          <w:szCs w:val="24"/>
        </w:rPr>
        <w:t>siswa</w:t>
      </w:r>
      <w:r w:rsidRPr="006D4934">
        <w:rPr>
          <w:rFonts w:ascii="Candara" w:hAnsi="Candara"/>
          <w:spacing w:val="-15"/>
          <w:sz w:val="24"/>
          <w:szCs w:val="24"/>
        </w:rPr>
        <w:t xml:space="preserve"> </w:t>
      </w:r>
      <w:r w:rsidRPr="006D4934">
        <w:rPr>
          <w:rFonts w:ascii="Candara" w:hAnsi="Candara"/>
          <w:sz w:val="24"/>
          <w:szCs w:val="24"/>
        </w:rPr>
        <w:t>senang</w:t>
      </w:r>
      <w:r w:rsidRPr="006D4934">
        <w:rPr>
          <w:rFonts w:ascii="Candara" w:hAnsi="Candara"/>
          <w:spacing w:val="29"/>
          <w:sz w:val="24"/>
          <w:szCs w:val="24"/>
        </w:rPr>
        <w:t xml:space="preserve"> </w:t>
      </w:r>
      <w:r w:rsidRPr="006D4934">
        <w:rPr>
          <w:rFonts w:ascii="Candara" w:hAnsi="Candara"/>
          <w:sz w:val="24"/>
          <w:szCs w:val="24"/>
        </w:rPr>
        <w:t>jika</w:t>
      </w:r>
      <w:r w:rsidRPr="006D4934">
        <w:rPr>
          <w:rFonts w:ascii="Candara" w:hAnsi="Candara"/>
          <w:spacing w:val="23"/>
          <w:sz w:val="24"/>
          <w:szCs w:val="24"/>
        </w:rPr>
        <w:t xml:space="preserve"> </w:t>
      </w:r>
      <w:r w:rsidRPr="006D4934">
        <w:rPr>
          <w:rFonts w:ascii="Candara" w:hAnsi="Candara"/>
          <w:sz w:val="24"/>
          <w:szCs w:val="24"/>
        </w:rPr>
        <w:t xml:space="preserve">foto </w:t>
      </w:r>
      <w:r w:rsidRPr="006D4934">
        <w:rPr>
          <w:rFonts w:ascii="Candara" w:hAnsi="Candara"/>
          <w:spacing w:val="11"/>
          <w:sz w:val="24"/>
          <w:szCs w:val="24"/>
        </w:rPr>
        <w:t xml:space="preserve"> </w:t>
      </w:r>
      <w:r w:rsidRPr="006D4934">
        <w:rPr>
          <w:rFonts w:ascii="Candara" w:hAnsi="Candara"/>
          <w:sz w:val="24"/>
          <w:szCs w:val="24"/>
        </w:rPr>
        <w:t>bersama</w:t>
      </w:r>
      <w:r w:rsidRPr="006D4934">
        <w:rPr>
          <w:rFonts w:ascii="Candara" w:hAnsi="Candara"/>
          <w:spacing w:val="-9"/>
          <w:sz w:val="24"/>
          <w:szCs w:val="24"/>
        </w:rPr>
        <w:t xml:space="preserve"> </w:t>
      </w:r>
      <w:r w:rsidRPr="006D4934">
        <w:rPr>
          <w:rFonts w:ascii="Candara" w:hAnsi="Candara"/>
          <w:sz w:val="24"/>
          <w:szCs w:val="24"/>
        </w:rPr>
        <w:t>di</w:t>
      </w:r>
      <w:r w:rsidRPr="006D4934">
        <w:rPr>
          <w:rFonts w:ascii="Candara" w:hAnsi="Candara"/>
          <w:spacing w:val="26"/>
          <w:sz w:val="24"/>
          <w:szCs w:val="24"/>
        </w:rPr>
        <w:t xml:space="preserve"> </w:t>
      </w:r>
      <w:r w:rsidRPr="006D4934">
        <w:rPr>
          <w:rFonts w:ascii="Candara" w:hAnsi="Candara"/>
          <w:sz w:val="24"/>
          <w:szCs w:val="24"/>
        </w:rPr>
        <w:t>sana. Tidak</w:t>
      </w:r>
      <w:r w:rsidRPr="006D4934">
        <w:rPr>
          <w:rFonts w:ascii="Candara" w:hAnsi="Candara"/>
          <w:spacing w:val="41"/>
          <w:sz w:val="24"/>
          <w:szCs w:val="24"/>
        </w:rPr>
        <w:t xml:space="preserve"> </w:t>
      </w:r>
      <w:r w:rsidRPr="006D4934">
        <w:rPr>
          <w:rFonts w:ascii="Candara" w:hAnsi="Candara"/>
          <w:sz w:val="24"/>
          <w:szCs w:val="24"/>
        </w:rPr>
        <w:t>hanya</w:t>
      </w:r>
      <w:r w:rsidRPr="006D4934">
        <w:rPr>
          <w:rFonts w:ascii="Candara" w:hAnsi="Candara"/>
          <w:spacing w:val="-9"/>
          <w:sz w:val="24"/>
          <w:szCs w:val="24"/>
        </w:rPr>
        <w:t xml:space="preserve"> </w:t>
      </w:r>
      <w:r w:rsidRPr="006D4934">
        <w:rPr>
          <w:rFonts w:ascii="Candara" w:hAnsi="Candara"/>
          <w:sz w:val="24"/>
          <w:szCs w:val="24"/>
        </w:rPr>
        <w:t xml:space="preserve">kami, </w:t>
      </w:r>
      <w:r w:rsidRPr="006D4934">
        <w:rPr>
          <w:rFonts w:ascii="Candara" w:hAnsi="Candara"/>
          <w:spacing w:val="1"/>
          <w:sz w:val="24"/>
          <w:szCs w:val="24"/>
        </w:rPr>
        <w:t xml:space="preserve"> </w:t>
      </w:r>
      <w:r w:rsidRPr="006D4934">
        <w:rPr>
          <w:rFonts w:ascii="Candara" w:hAnsi="Candara"/>
          <w:sz w:val="24"/>
          <w:szCs w:val="24"/>
        </w:rPr>
        <w:t>guru-guru</w:t>
      </w:r>
      <w:r w:rsidRPr="006D4934">
        <w:rPr>
          <w:rFonts w:ascii="Candara" w:hAnsi="Candara"/>
          <w:spacing w:val="-8"/>
          <w:sz w:val="24"/>
          <w:szCs w:val="24"/>
        </w:rPr>
        <w:t xml:space="preserve"> </w:t>
      </w:r>
      <w:r w:rsidRPr="006D4934">
        <w:rPr>
          <w:rFonts w:ascii="Candara" w:hAnsi="Candara"/>
          <w:sz w:val="24"/>
          <w:szCs w:val="24"/>
        </w:rPr>
        <w:t>juga</w:t>
      </w:r>
      <w:r w:rsidRPr="006D4934">
        <w:rPr>
          <w:rFonts w:ascii="Candara" w:hAnsi="Candara"/>
          <w:spacing w:val="60"/>
          <w:sz w:val="24"/>
          <w:szCs w:val="24"/>
        </w:rPr>
        <w:t xml:space="preserve"> </w:t>
      </w:r>
      <w:r w:rsidRPr="006D4934">
        <w:rPr>
          <w:rFonts w:ascii="Candara" w:hAnsi="Candara"/>
          <w:sz w:val="24"/>
          <w:szCs w:val="24"/>
        </w:rPr>
        <w:t>sering</w:t>
      </w:r>
      <w:r w:rsidRPr="006D4934">
        <w:rPr>
          <w:rFonts w:ascii="Candara" w:hAnsi="Candara"/>
          <w:spacing w:val="-8"/>
          <w:sz w:val="24"/>
          <w:szCs w:val="24"/>
        </w:rPr>
        <w:t xml:space="preserve"> </w:t>
      </w:r>
      <w:r w:rsidRPr="006D4934">
        <w:rPr>
          <w:rFonts w:ascii="Candara" w:hAnsi="Candara"/>
          <w:sz w:val="24"/>
          <w:szCs w:val="24"/>
        </w:rPr>
        <w:t xml:space="preserve">foto </w:t>
      </w:r>
      <w:r w:rsidRPr="006D4934">
        <w:rPr>
          <w:rFonts w:ascii="Candara" w:hAnsi="Candara"/>
          <w:spacing w:val="8"/>
          <w:sz w:val="24"/>
          <w:szCs w:val="24"/>
        </w:rPr>
        <w:t xml:space="preserve"> </w:t>
      </w:r>
      <w:r w:rsidRPr="006D4934">
        <w:rPr>
          <w:rFonts w:ascii="Candara" w:hAnsi="Candara"/>
          <w:sz w:val="24"/>
          <w:szCs w:val="24"/>
        </w:rPr>
        <w:t>bersama</w:t>
      </w:r>
      <w:r w:rsidRPr="006D4934">
        <w:rPr>
          <w:rFonts w:ascii="Candara" w:hAnsi="Candara"/>
          <w:spacing w:val="-12"/>
          <w:sz w:val="24"/>
          <w:szCs w:val="24"/>
        </w:rPr>
        <w:t xml:space="preserve"> </w:t>
      </w:r>
      <w:r w:rsidRPr="006D4934">
        <w:rPr>
          <w:rFonts w:ascii="Candara" w:hAnsi="Candara"/>
          <w:sz w:val="24"/>
          <w:szCs w:val="24"/>
        </w:rPr>
        <w:t>di</w:t>
      </w:r>
      <w:r w:rsidRPr="006D4934">
        <w:rPr>
          <w:rFonts w:ascii="Candara" w:hAnsi="Candara"/>
          <w:spacing w:val="23"/>
          <w:sz w:val="24"/>
          <w:szCs w:val="24"/>
        </w:rPr>
        <w:t xml:space="preserve"> </w:t>
      </w:r>
      <w:r w:rsidRPr="006D4934">
        <w:rPr>
          <w:rFonts w:ascii="Candara" w:hAnsi="Candara"/>
          <w:sz w:val="24"/>
          <w:szCs w:val="24"/>
        </w:rPr>
        <w:t>sana.</w:t>
      </w:r>
    </w:p>
    <w:p w:rsidR="00256EBE" w:rsidRPr="006D4934" w:rsidRDefault="00256EBE">
      <w:pPr>
        <w:spacing w:before="3" w:line="120" w:lineRule="exact"/>
        <w:rPr>
          <w:rFonts w:ascii="Candara" w:hAnsi="Candara"/>
          <w:sz w:val="12"/>
          <w:szCs w:val="12"/>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pPr>
        <w:ind w:left="3962"/>
        <w:rPr>
          <w:rFonts w:ascii="Candara" w:hAnsi="Candara"/>
          <w:sz w:val="18"/>
          <w:szCs w:val="18"/>
        </w:rPr>
      </w:pPr>
      <w:r w:rsidRPr="006D4934">
        <w:rPr>
          <w:rFonts w:ascii="Candara" w:hAnsi="Candara"/>
        </w:rPr>
        <w:pict>
          <v:shape id="_x0000_i1038" type="#_x0000_t75" style="width:90pt;height:8.25pt">
            <v:imagedata r:id="rId42" o:title=""/>
          </v:shape>
        </w:pict>
      </w:r>
    </w:p>
    <w:p w:rsidR="00256EBE" w:rsidRPr="006D4934" w:rsidRDefault="00256EBE">
      <w:pPr>
        <w:spacing w:before="5"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rsidP="0064506B">
      <w:pPr>
        <w:pStyle w:val="Heading1"/>
      </w:pPr>
      <w:bookmarkStart w:id="32" w:name="_Toc154862612"/>
      <w:r w:rsidRPr="006D4934">
        <w:t>Bertamasya</w:t>
      </w:r>
      <w:r w:rsidR="006E754B" w:rsidRPr="006D4934">
        <w:t xml:space="preserve"> </w:t>
      </w:r>
      <w:r w:rsidR="006E754B" w:rsidRPr="006D4934">
        <w:br/>
        <w:t>Rahmawan Hilahapa</w:t>
      </w:r>
      <w:bookmarkEnd w:id="32"/>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9"/>
        <w:jc w:val="both"/>
        <w:rPr>
          <w:rFonts w:ascii="Candara" w:hAnsi="Candara"/>
          <w:sz w:val="24"/>
          <w:szCs w:val="24"/>
        </w:rPr>
      </w:pPr>
      <w:r w:rsidRPr="006D4934">
        <w:rPr>
          <w:rFonts w:ascii="Candara" w:hAnsi="Candara"/>
          <w:sz w:val="24"/>
          <w:szCs w:val="24"/>
        </w:rPr>
        <w:t xml:space="preserve">Hari </w:t>
      </w:r>
      <w:r w:rsidRPr="006D4934">
        <w:rPr>
          <w:rFonts w:ascii="Candara" w:hAnsi="Candara"/>
          <w:spacing w:val="9"/>
          <w:sz w:val="24"/>
          <w:szCs w:val="24"/>
        </w:rPr>
        <w:t xml:space="preserve"> </w:t>
      </w:r>
      <w:r w:rsidRPr="006D4934">
        <w:rPr>
          <w:rFonts w:ascii="Candara" w:hAnsi="Candara"/>
          <w:sz w:val="24"/>
          <w:szCs w:val="24"/>
        </w:rPr>
        <w:t>minggu</w:t>
      </w:r>
      <w:r w:rsidRPr="006D4934">
        <w:rPr>
          <w:rFonts w:ascii="Candara" w:hAnsi="Candara"/>
          <w:spacing w:val="18"/>
          <w:sz w:val="24"/>
          <w:szCs w:val="24"/>
        </w:rPr>
        <w:t xml:space="preserve"> </w:t>
      </w:r>
      <w:r w:rsidRPr="006D4934">
        <w:rPr>
          <w:rFonts w:ascii="Candara" w:hAnsi="Candara"/>
          <w:sz w:val="24"/>
          <w:szCs w:val="24"/>
        </w:rPr>
        <w:t xml:space="preserve">aku </w:t>
      </w:r>
      <w:r w:rsidRPr="006D4934">
        <w:rPr>
          <w:rFonts w:ascii="Candara" w:hAnsi="Candara"/>
          <w:spacing w:val="25"/>
          <w:sz w:val="24"/>
          <w:szCs w:val="24"/>
        </w:rPr>
        <w:t xml:space="preserve"> </w:t>
      </w:r>
      <w:r w:rsidRPr="006D4934">
        <w:rPr>
          <w:rFonts w:ascii="Candara" w:hAnsi="Candara"/>
          <w:sz w:val="24"/>
          <w:szCs w:val="24"/>
        </w:rPr>
        <w:t xml:space="preserve">diajak </w:t>
      </w:r>
      <w:r w:rsidRPr="006D4934">
        <w:rPr>
          <w:rFonts w:ascii="Candara" w:hAnsi="Candara"/>
          <w:spacing w:val="36"/>
          <w:sz w:val="24"/>
          <w:szCs w:val="24"/>
        </w:rPr>
        <w:t xml:space="preserve"> </w:t>
      </w:r>
      <w:r w:rsidRPr="006D4934">
        <w:rPr>
          <w:rFonts w:ascii="Candara" w:hAnsi="Candara"/>
          <w:sz w:val="24"/>
          <w:szCs w:val="24"/>
        </w:rPr>
        <w:t>ayah</w:t>
      </w:r>
      <w:r w:rsidRPr="006D4934">
        <w:rPr>
          <w:rFonts w:ascii="Candara" w:hAnsi="Candara"/>
          <w:spacing w:val="5"/>
          <w:sz w:val="24"/>
          <w:szCs w:val="24"/>
        </w:rPr>
        <w:t xml:space="preserve"> </w:t>
      </w:r>
      <w:r w:rsidRPr="006D4934">
        <w:rPr>
          <w:rFonts w:ascii="Candara" w:hAnsi="Candara"/>
          <w:sz w:val="24"/>
          <w:szCs w:val="24"/>
        </w:rPr>
        <w:t>dan</w:t>
      </w:r>
      <w:r w:rsidRPr="006D4934">
        <w:rPr>
          <w:rFonts w:ascii="Candara" w:hAnsi="Candara"/>
          <w:spacing w:val="24"/>
          <w:sz w:val="24"/>
          <w:szCs w:val="24"/>
        </w:rPr>
        <w:t xml:space="preserve"> </w:t>
      </w:r>
      <w:r w:rsidRPr="006D4934">
        <w:rPr>
          <w:rFonts w:ascii="Candara" w:hAnsi="Candara"/>
          <w:sz w:val="24"/>
          <w:szCs w:val="24"/>
        </w:rPr>
        <w:t xml:space="preserve">ibu </w:t>
      </w:r>
      <w:r w:rsidRPr="006D4934">
        <w:rPr>
          <w:rFonts w:ascii="Candara" w:hAnsi="Candara"/>
          <w:spacing w:val="12"/>
          <w:sz w:val="24"/>
          <w:szCs w:val="24"/>
        </w:rPr>
        <w:t xml:space="preserve"> </w:t>
      </w:r>
      <w:r w:rsidRPr="006D4934">
        <w:rPr>
          <w:rFonts w:ascii="Candara" w:hAnsi="Candara"/>
          <w:sz w:val="24"/>
          <w:szCs w:val="24"/>
        </w:rPr>
        <w:t>pergi bertamasya</w:t>
      </w:r>
      <w:r w:rsidRPr="006D4934">
        <w:rPr>
          <w:rFonts w:ascii="Candara" w:hAnsi="Candara"/>
          <w:spacing w:val="48"/>
          <w:sz w:val="24"/>
          <w:szCs w:val="24"/>
        </w:rPr>
        <w:t xml:space="preserve"> </w:t>
      </w:r>
      <w:r w:rsidRPr="006D4934">
        <w:rPr>
          <w:rFonts w:ascii="Candara" w:hAnsi="Candara"/>
          <w:sz w:val="24"/>
          <w:szCs w:val="24"/>
        </w:rPr>
        <w:t>ke  pantai.</w:t>
      </w:r>
      <w:r w:rsidRPr="006D4934">
        <w:rPr>
          <w:rFonts w:ascii="Candara" w:hAnsi="Candara"/>
          <w:spacing w:val="15"/>
          <w:sz w:val="24"/>
          <w:szCs w:val="24"/>
        </w:rPr>
        <w:t xml:space="preserve"> </w:t>
      </w:r>
      <w:r w:rsidRPr="006D4934">
        <w:rPr>
          <w:rFonts w:ascii="Candara" w:hAnsi="Candara"/>
          <w:sz w:val="24"/>
          <w:szCs w:val="24"/>
        </w:rPr>
        <w:t>Aku</w:t>
      </w:r>
      <w:r w:rsidRPr="006D4934">
        <w:rPr>
          <w:rFonts w:ascii="Candara" w:hAnsi="Candara"/>
          <w:spacing w:val="34"/>
          <w:sz w:val="24"/>
          <w:szCs w:val="24"/>
        </w:rPr>
        <w:t xml:space="preserve"> </w:t>
      </w:r>
      <w:r w:rsidRPr="006D4934">
        <w:rPr>
          <w:rFonts w:ascii="Candara" w:hAnsi="Candara"/>
          <w:sz w:val="24"/>
          <w:szCs w:val="24"/>
        </w:rPr>
        <w:t>senang</w:t>
      </w:r>
      <w:r w:rsidRPr="006D4934">
        <w:rPr>
          <w:rFonts w:ascii="Candara" w:hAnsi="Candara"/>
          <w:spacing w:val="28"/>
          <w:sz w:val="24"/>
          <w:szCs w:val="24"/>
        </w:rPr>
        <w:t xml:space="preserve"> </w:t>
      </w:r>
      <w:r w:rsidRPr="006D4934">
        <w:rPr>
          <w:rFonts w:ascii="Candara" w:hAnsi="Candara"/>
          <w:sz w:val="24"/>
          <w:szCs w:val="24"/>
        </w:rPr>
        <w:t>bisa jalan-jalan</w:t>
      </w:r>
      <w:r w:rsidRPr="006D4934">
        <w:rPr>
          <w:rFonts w:ascii="Candara" w:hAnsi="Candara"/>
          <w:spacing w:val="-25"/>
          <w:sz w:val="24"/>
          <w:szCs w:val="24"/>
        </w:rPr>
        <w:t xml:space="preserve"> </w:t>
      </w:r>
      <w:r w:rsidRPr="006D4934">
        <w:rPr>
          <w:rFonts w:ascii="Candara" w:hAnsi="Candara"/>
          <w:sz w:val="24"/>
          <w:szCs w:val="24"/>
        </w:rPr>
        <w:t>melihat</w:t>
      </w:r>
      <w:r w:rsidRPr="006D4934">
        <w:rPr>
          <w:rFonts w:ascii="Candara" w:hAnsi="Candara"/>
          <w:spacing w:val="9"/>
          <w:sz w:val="24"/>
          <w:szCs w:val="24"/>
        </w:rPr>
        <w:t xml:space="preserve"> </w:t>
      </w:r>
      <w:r w:rsidRPr="006D4934">
        <w:rPr>
          <w:rFonts w:ascii="Candara" w:hAnsi="Candara"/>
          <w:sz w:val="24"/>
          <w:szCs w:val="24"/>
        </w:rPr>
        <w:t>pantai</w:t>
      </w:r>
      <w:r w:rsidRPr="006D4934">
        <w:rPr>
          <w:rFonts w:ascii="Candara" w:hAnsi="Candara"/>
          <w:spacing w:val="24"/>
          <w:sz w:val="24"/>
          <w:szCs w:val="24"/>
        </w:rPr>
        <w:t xml:space="preserve"> </w:t>
      </w:r>
      <w:r w:rsidRPr="006D4934">
        <w:rPr>
          <w:rFonts w:ascii="Candara" w:hAnsi="Candara"/>
          <w:sz w:val="24"/>
          <w:szCs w:val="24"/>
        </w:rPr>
        <w:t xml:space="preserve">yang </w:t>
      </w:r>
      <w:r w:rsidRPr="006D4934">
        <w:rPr>
          <w:rFonts w:ascii="Candara" w:hAnsi="Candara"/>
          <w:spacing w:val="9"/>
          <w:sz w:val="24"/>
          <w:szCs w:val="24"/>
        </w:rPr>
        <w:t xml:space="preserve"> </w:t>
      </w:r>
      <w:r w:rsidRPr="006D4934">
        <w:rPr>
          <w:rFonts w:ascii="Candara" w:hAnsi="Candara"/>
          <w:sz w:val="24"/>
          <w:szCs w:val="24"/>
        </w:rPr>
        <w:t>indah.</w:t>
      </w:r>
      <w:r w:rsidRPr="006D4934">
        <w:rPr>
          <w:rFonts w:ascii="Candara" w:hAnsi="Candara"/>
          <w:spacing w:val="-4"/>
          <w:sz w:val="24"/>
          <w:szCs w:val="24"/>
        </w:rPr>
        <w:t xml:space="preserve"> </w:t>
      </w:r>
      <w:r w:rsidRPr="006D4934">
        <w:rPr>
          <w:rFonts w:ascii="Candara" w:hAnsi="Candara"/>
          <w:sz w:val="24"/>
          <w:szCs w:val="24"/>
        </w:rPr>
        <w:t>Di</w:t>
      </w:r>
      <w:r w:rsidRPr="006D4934">
        <w:rPr>
          <w:rFonts w:ascii="Candara" w:hAnsi="Candara"/>
          <w:spacing w:val="-1"/>
          <w:sz w:val="24"/>
          <w:szCs w:val="24"/>
        </w:rPr>
        <w:t xml:space="preserve"> </w:t>
      </w:r>
      <w:r w:rsidRPr="006D4934">
        <w:rPr>
          <w:rFonts w:ascii="Candara" w:hAnsi="Candara"/>
          <w:sz w:val="24"/>
          <w:szCs w:val="24"/>
        </w:rPr>
        <w:t>sana</w:t>
      </w:r>
      <w:r w:rsidRPr="006D4934">
        <w:rPr>
          <w:rFonts w:ascii="Candara" w:hAnsi="Candara"/>
          <w:spacing w:val="-10"/>
          <w:sz w:val="24"/>
          <w:szCs w:val="24"/>
        </w:rPr>
        <w:t xml:space="preserve"> </w:t>
      </w:r>
      <w:r w:rsidRPr="006D4934">
        <w:rPr>
          <w:rFonts w:ascii="Candara" w:hAnsi="Candara"/>
          <w:sz w:val="24"/>
          <w:szCs w:val="24"/>
        </w:rPr>
        <w:t xml:space="preserve">aku </w:t>
      </w:r>
      <w:r w:rsidRPr="006D4934">
        <w:rPr>
          <w:rFonts w:ascii="Candara" w:hAnsi="Candara"/>
          <w:spacing w:val="3"/>
          <w:sz w:val="24"/>
          <w:szCs w:val="24"/>
        </w:rPr>
        <w:t xml:space="preserve"> </w:t>
      </w:r>
      <w:r w:rsidRPr="006D4934">
        <w:rPr>
          <w:rFonts w:ascii="Candara" w:hAnsi="Candara"/>
          <w:sz w:val="24"/>
          <w:szCs w:val="24"/>
        </w:rPr>
        <w:t>melihat</w:t>
      </w:r>
      <w:r w:rsidRPr="006D4934">
        <w:rPr>
          <w:rFonts w:ascii="Candara" w:hAnsi="Candara"/>
          <w:spacing w:val="-6"/>
          <w:sz w:val="24"/>
          <w:szCs w:val="24"/>
        </w:rPr>
        <w:t xml:space="preserve"> </w:t>
      </w:r>
      <w:r w:rsidRPr="006D4934">
        <w:rPr>
          <w:rFonts w:ascii="Candara" w:hAnsi="Candara"/>
          <w:sz w:val="24"/>
          <w:szCs w:val="24"/>
        </w:rPr>
        <w:t>banyak</w:t>
      </w:r>
      <w:r w:rsidRPr="006D4934">
        <w:rPr>
          <w:rFonts w:ascii="Candara" w:hAnsi="Candara"/>
          <w:spacing w:val="-13"/>
          <w:sz w:val="24"/>
          <w:szCs w:val="24"/>
        </w:rPr>
        <w:t xml:space="preserve"> </w:t>
      </w:r>
      <w:r w:rsidRPr="006D4934">
        <w:rPr>
          <w:rFonts w:ascii="Candara" w:hAnsi="Candara"/>
          <w:sz w:val="24"/>
          <w:szCs w:val="24"/>
        </w:rPr>
        <w:t>orang</w:t>
      </w:r>
      <w:r w:rsidRPr="006D4934">
        <w:rPr>
          <w:rFonts w:ascii="Candara" w:hAnsi="Candara"/>
          <w:spacing w:val="5"/>
          <w:sz w:val="24"/>
          <w:szCs w:val="24"/>
        </w:rPr>
        <w:t xml:space="preserve"> </w:t>
      </w:r>
      <w:r w:rsidRPr="006D4934">
        <w:rPr>
          <w:rFonts w:ascii="Candara" w:hAnsi="Candara"/>
          <w:sz w:val="24"/>
          <w:szCs w:val="24"/>
        </w:rPr>
        <w:t xml:space="preserve">yang </w:t>
      </w:r>
      <w:r w:rsidRPr="006D4934">
        <w:rPr>
          <w:rFonts w:ascii="Candara" w:hAnsi="Candara"/>
          <w:spacing w:val="9"/>
          <w:sz w:val="24"/>
          <w:szCs w:val="24"/>
        </w:rPr>
        <w:t xml:space="preserve"> </w:t>
      </w:r>
      <w:r w:rsidRPr="006D4934">
        <w:rPr>
          <w:rFonts w:ascii="Candara" w:hAnsi="Candara"/>
          <w:sz w:val="24"/>
          <w:szCs w:val="24"/>
        </w:rPr>
        <w:t>sedang mandi</w:t>
      </w:r>
      <w:r w:rsidRPr="006D4934">
        <w:rPr>
          <w:rFonts w:ascii="Candara" w:hAnsi="Candara"/>
          <w:spacing w:val="-29"/>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berenang,</w:t>
      </w:r>
      <w:r w:rsidRPr="006D4934">
        <w:rPr>
          <w:rFonts w:ascii="Candara" w:hAnsi="Candara"/>
          <w:spacing w:val="-20"/>
          <w:sz w:val="24"/>
          <w:szCs w:val="24"/>
        </w:rPr>
        <w:t xml:space="preserve"> </w:t>
      </w:r>
      <w:r w:rsidRPr="006D4934">
        <w:rPr>
          <w:rFonts w:ascii="Candara" w:hAnsi="Candara"/>
          <w:sz w:val="24"/>
          <w:szCs w:val="24"/>
        </w:rPr>
        <w:t>ada</w:t>
      </w:r>
      <w:r w:rsidRPr="006D4934">
        <w:rPr>
          <w:rFonts w:ascii="Candara" w:hAnsi="Candara"/>
          <w:spacing w:val="-1"/>
          <w:sz w:val="24"/>
          <w:szCs w:val="24"/>
        </w:rPr>
        <w:t xml:space="preserve"> </w:t>
      </w:r>
      <w:r w:rsidRPr="006D4934">
        <w:rPr>
          <w:rFonts w:ascii="Candara" w:hAnsi="Candara"/>
          <w:sz w:val="24"/>
          <w:szCs w:val="24"/>
        </w:rPr>
        <w:t>juga</w:t>
      </w:r>
      <w:r w:rsidRPr="006D4934">
        <w:rPr>
          <w:rFonts w:ascii="Candara" w:hAnsi="Candara"/>
          <w:spacing w:val="60"/>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sedang</w:t>
      </w:r>
      <w:r w:rsidRPr="006D4934">
        <w:rPr>
          <w:rFonts w:ascii="Candara" w:hAnsi="Candara"/>
          <w:spacing w:val="-11"/>
          <w:sz w:val="24"/>
          <w:szCs w:val="24"/>
        </w:rPr>
        <w:t xml:space="preserve"> </w:t>
      </w:r>
      <w:r w:rsidRPr="006D4934">
        <w:rPr>
          <w:rFonts w:ascii="Candara" w:hAnsi="Candara"/>
          <w:sz w:val="24"/>
          <w:szCs w:val="24"/>
        </w:rPr>
        <w:t xml:space="preserve">foto </w:t>
      </w:r>
      <w:r w:rsidRPr="006D4934">
        <w:rPr>
          <w:rFonts w:ascii="Candara" w:hAnsi="Candara"/>
          <w:spacing w:val="8"/>
          <w:sz w:val="24"/>
          <w:szCs w:val="24"/>
        </w:rPr>
        <w:t xml:space="preserve"> </w:t>
      </w:r>
      <w:r w:rsidRPr="006D4934">
        <w:rPr>
          <w:rFonts w:ascii="Candara" w:hAnsi="Candara"/>
          <w:sz w:val="24"/>
          <w:szCs w:val="24"/>
        </w:rPr>
        <w:t>bersama.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B75ED1">
      <w:pPr>
        <w:spacing w:line="286" w:lineRule="auto"/>
        <w:ind w:left="110" w:right="75"/>
        <w:jc w:val="both"/>
        <w:rPr>
          <w:rFonts w:ascii="Candara" w:hAnsi="Candara"/>
          <w:sz w:val="24"/>
          <w:szCs w:val="24"/>
        </w:rPr>
      </w:pPr>
      <w:r w:rsidRPr="006D4934">
        <w:rPr>
          <w:rFonts w:ascii="Candara" w:hAnsi="Candara"/>
        </w:rPr>
        <w:pict>
          <v:group id="_x0000_s7788" style="position:absolute;left:0;text-align:left;margin-left:3in;margin-top:109.3pt;width:23.15pt;height:4.4pt;z-index:-2081;mso-position-horizontal-relative:page" coordorigin="4320,2186" coordsize="463,88">
            <v:shape id="_x0000_s7790" style="position:absolute;left:4320;top:2186;width:463;height:88" coordorigin="4320,2186" coordsize="463,88" path="m4769,2233r-6,7l4764,2193r19,-7l4776,2226r-7,7xe" fillcolor="black" stroked="f">
              <v:path arrowok="t"/>
            </v:shape>
            <v:shape id="_x0000_s7789" style="position:absolute;left:4320;top:2186;width:463;height:88" coordorigin="4320,2186" coordsize="463,88" path="m4379,2203r1,3l4379,2211r,l4377,2216r-1,5l4375,2226r,5l4376,2237r3,5l4382,2250r5,3l4390,2254r6,4l4397,2263r5,1l4407,2260r,-4l4408,2251r-2,-5l4401,2238r-1,-4l4400,2230r1,-4l4403,2220r3,-7l4414,2219r15,14l4439,2251r2,5l4443,2261r3,5l4441,2271r-6,4l4430,2280r-5,4l4423,2287r-6,6l4405,2296r-10,3l4386,2303r-19,7l4360,2319r3,7l4375,2322r16,-1l4400,2320r10,-2l4422,2317r3,-1l4430,2314r4,-3l4438,2307r5,-4l4448,2299r5,-4l4458,2291r2,-2l4465,2284r5,-3l4477,2277r7,-4l4495,2271r20,-2l4535,2266r20,-4l4574,2257r20,-5l4613,2247r19,-6l4651,2234r19,-6l4689,2221r18,-7l4726,2207r19,-7l4764,2193r-1,47l4763,2245r4,7l4773,2250r7,-1l4786,2248r10,-2l4805,2243r10,-2l4824,2240r7,-2l4837,2237r5,-1l4846,2230r-4,-6l4834,2220r-9,-4l4813,2215r-13,2l4787,2220r-11,6l4783,2186r19,-6l4821,2173r19,-6l4859,2161r17,-4l4897,2154r19,-2l4936,2153r19,1l4974,2157r18,4l4989,2162r-5,1l4962,2170r-11,7l4952,2184r14,-1l4988,2181r1,l5006,2181r19,l5047,2181r23,1l5072,2183r4,l5085,2185r9,2l5103,2189r18,3l5141,2196r20,2l5180,2201r20,3l5220,2207r19,4l5258,2216r19,7l5296,2231r-2,l5272,2233r-20,4l5235,2242r-21,7l5203,2257r2,7l5219,2263r20,-2l5255,2259r20,-2l5296,2257r22,l5340,2259r19,4l5371,2267r11,4l5390,2276r16,10l5415,2296r6,-4l5418,2278r-17,-17l5397,2257r-6,-5l5384,2248r5,1l5409,2252r19,4l5448,2261r19,6l5486,2275r17,7l5521,2289r19,5l5558,2297r20,l5598,2295r1,12l5602,2327r2,21l5606,2367r1,20l5608,2395r1,20l5611,2435r-4,l5601,2436r-7,4l5588,2444r-6,4l5578,2451r-5,1l5569,2447r-3,-3l5560,2437r-5,-3l5550,2430r-4,-3l5540,2425r-6,-2l5529,2422r-5,-1l5528,2419r4,-2l5536,2415r9,-6l5552,2402r5,-8l5560,2387r3,-7l5563,2376r-1,-5l5561,2369r-5,-2l5551,2377r-9,5l5537,2386r-17,9l5498,2403r-25,6l5448,2415r-17,6l5425,2426r,l5433,2432r21,2l5483,2433r-9,7l5468,2450r-4,11l5459,2456r-5,-4l5448,2445r-12,-4l5424,2437r-12,4l5403,2445r-4,2l5394,2451r-5,3l5385,2459r-4,5l5379,2470r-5,12l5374,2491r-3,4l5369,2499r-5,2l5352,2508r-3,1l5342,2516r-4,4l5336,2525r-1,5l5335,2531r-4,l5326,2532r-5,1l5315,2535r-5,2l5305,2539r-6,-2l5279,2532r-18,-8l5243,2515r-17,-10l5209,2494r-17,-11l5175,2472r-17,-11l5154,2457r-3,-4l5145,2447r-4,-4l5136,2438r-4,-5l5130,2429r-4,-6l5122,2416r-3,-7l5116,2403r-3,-4l5111,2395r-2,-3l5104,2396r-1,5l5103,2406r,7l5104,2417r,5l5105,2426r2,5l5109,2436r1,3l5112,2444r-11,-2l5081,2439r-20,-6l5043,2426r-19,-8l5037,2415r11,-6l5057,2404r19,-13l5084,2380r-4,-6l5067,2380r-19,7l5039,2390r-12,4l5015,2396r-6,l5003,2397r-5,-1l4994,2396r-4,l4984,2395r-2,l4976,2394r-4,-2l4954,2383r-18,-9l4917,2367r-3,-3l4906,2358r-13,-12l4878,2332r-12,-12l4863,2316r-3,-4l4855,2305r-6,-4l4845,2305r,5l4845,2315r1,4l4848,2324r2,6l4860,2346r13,17l4872,2363r-7,5l4847,2378r-18,7l4811,2389r-19,3l4774,2393r-19,l4736,2392r-19,-2l4697,2388r-19,-2l4659,2385r-20,-1l4619,2384r-20,1l4580,2388r-19,3l4543,2396r-18,4l4508,2405r-18,4l4473,2413r-18,2l4438,2416r-19,-1l4401,2412r-20,-6l4361,2397r-2,l4354,2383r-7,-19l4340,2345r-6,-19l4328,2307r-5,-19l4320,2267r2,-19l4330,2233r13,-11l4359,2212r20,-9xe" fillcolor="black" stroked="f">
              <v:path arrowok="t"/>
            </v:shape>
            <w10:wrap anchorx="page"/>
          </v:group>
        </w:pict>
      </w:r>
      <w:r w:rsidR="007F5944" w:rsidRPr="006D4934">
        <w:rPr>
          <w:rFonts w:ascii="Candara" w:hAnsi="Candara"/>
          <w:sz w:val="24"/>
          <w:szCs w:val="24"/>
        </w:rPr>
        <w:t>Tak</w:t>
      </w:r>
      <w:r w:rsidR="007F5944" w:rsidRPr="006D4934">
        <w:rPr>
          <w:rFonts w:ascii="Candara" w:hAnsi="Candara"/>
          <w:spacing w:val="58"/>
          <w:sz w:val="24"/>
          <w:szCs w:val="24"/>
        </w:rPr>
        <w:t xml:space="preserve"> </w:t>
      </w:r>
      <w:r w:rsidR="007F5944" w:rsidRPr="006D4934">
        <w:rPr>
          <w:rFonts w:ascii="Candara" w:hAnsi="Candara"/>
          <w:sz w:val="24"/>
          <w:szCs w:val="24"/>
        </w:rPr>
        <w:t>tahan</w:t>
      </w:r>
      <w:r w:rsidR="007F5944" w:rsidRPr="006D4934">
        <w:rPr>
          <w:rFonts w:ascii="Candara" w:hAnsi="Candara"/>
          <w:spacing w:val="45"/>
          <w:sz w:val="24"/>
          <w:szCs w:val="24"/>
        </w:rPr>
        <w:t xml:space="preserve"> </w:t>
      </w:r>
      <w:r w:rsidR="007F5944" w:rsidRPr="006D4934">
        <w:rPr>
          <w:rFonts w:ascii="Candara" w:hAnsi="Candara"/>
          <w:sz w:val="24"/>
          <w:szCs w:val="24"/>
        </w:rPr>
        <w:t>melihat</w:t>
      </w:r>
      <w:r w:rsidR="007F5944" w:rsidRPr="006D4934">
        <w:rPr>
          <w:rFonts w:ascii="Candara" w:hAnsi="Candara"/>
          <w:spacing w:val="6"/>
          <w:sz w:val="24"/>
          <w:szCs w:val="24"/>
        </w:rPr>
        <w:t xml:space="preserve"> </w:t>
      </w:r>
      <w:r w:rsidR="007F5944" w:rsidRPr="006D4934">
        <w:rPr>
          <w:rFonts w:ascii="Candara" w:hAnsi="Candara"/>
          <w:sz w:val="24"/>
          <w:szCs w:val="24"/>
        </w:rPr>
        <w:t xml:space="preserve">air </w:t>
      </w:r>
      <w:r w:rsidR="007F5944" w:rsidRPr="006D4934">
        <w:rPr>
          <w:rFonts w:ascii="Candara" w:hAnsi="Candara"/>
          <w:spacing w:val="17"/>
          <w:sz w:val="24"/>
          <w:szCs w:val="24"/>
        </w:rPr>
        <w:t xml:space="preserve"> </w:t>
      </w:r>
      <w:r w:rsidR="007F5944" w:rsidRPr="006D4934">
        <w:rPr>
          <w:rFonts w:ascii="Candara" w:hAnsi="Candara"/>
          <w:sz w:val="24"/>
          <w:szCs w:val="24"/>
        </w:rPr>
        <w:t xml:space="preserve">laut </w:t>
      </w:r>
      <w:r w:rsidR="007F5944" w:rsidRPr="006D4934">
        <w:rPr>
          <w:rFonts w:ascii="Candara" w:hAnsi="Candara"/>
          <w:spacing w:val="44"/>
          <w:sz w:val="24"/>
          <w:szCs w:val="24"/>
        </w:rPr>
        <w:t xml:space="preserve"> </w:t>
      </w:r>
      <w:r w:rsidR="007F5944" w:rsidRPr="006D4934">
        <w:rPr>
          <w:rFonts w:ascii="Candara" w:hAnsi="Candara"/>
          <w:sz w:val="24"/>
          <w:szCs w:val="24"/>
        </w:rPr>
        <w:t xml:space="preserve">yang </w:t>
      </w:r>
      <w:r w:rsidR="007F5944" w:rsidRPr="006D4934">
        <w:rPr>
          <w:rFonts w:ascii="Candara" w:hAnsi="Candara"/>
          <w:spacing w:val="44"/>
          <w:sz w:val="24"/>
          <w:szCs w:val="24"/>
        </w:rPr>
        <w:t xml:space="preserve"> </w:t>
      </w:r>
      <w:r w:rsidR="007F5944" w:rsidRPr="006D4934">
        <w:rPr>
          <w:rFonts w:ascii="Candara" w:hAnsi="Candara"/>
          <w:sz w:val="24"/>
          <w:szCs w:val="24"/>
        </w:rPr>
        <w:t>sangat</w:t>
      </w:r>
      <w:r w:rsidR="007F5944" w:rsidRPr="006D4934">
        <w:rPr>
          <w:rFonts w:ascii="Candara" w:hAnsi="Candara"/>
          <w:spacing w:val="40"/>
          <w:sz w:val="24"/>
          <w:szCs w:val="24"/>
        </w:rPr>
        <w:t xml:space="preserve"> </w:t>
      </w:r>
      <w:r w:rsidR="007F5944" w:rsidRPr="006D4934">
        <w:rPr>
          <w:rFonts w:ascii="Candara" w:hAnsi="Candara"/>
          <w:sz w:val="24"/>
          <w:szCs w:val="24"/>
        </w:rPr>
        <w:t>indah,</w:t>
      </w:r>
      <w:r w:rsidR="007F5944" w:rsidRPr="006D4934">
        <w:rPr>
          <w:rFonts w:ascii="Candara" w:hAnsi="Candara"/>
          <w:spacing w:val="16"/>
          <w:sz w:val="24"/>
          <w:szCs w:val="24"/>
        </w:rPr>
        <w:t xml:space="preserve"> </w:t>
      </w:r>
      <w:r w:rsidR="007F5944" w:rsidRPr="006D4934">
        <w:rPr>
          <w:rFonts w:ascii="Candara" w:hAnsi="Candara"/>
          <w:sz w:val="24"/>
          <w:szCs w:val="24"/>
        </w:rPr>
        <w:t xml:space="preserve">aku </w:t>
      </w:r>
      <w:r w:rsidR="007F5944" w:rsidRPr="006D4934">
        <w:rPr>
          <w:rFonts w:ascii="Candara" w:hAnsi="Candara"/>
          <w:spacing w:val="38"/>
          <w:sz w:val="24"/>
          <w:szCs w:val="24"/>
        </w:rPr>
        <w:t xml:space="preserve"> </w:t>
      </w:r>
      <w:r w:rsidR="007F5944" w:rsidRPr="006D4934">
        <w:rPr>
          <w:rFonts w:ascii="Candara" w:hAnsi="Candara"/>
          <w:sz w:val="24"/>
          <w:szCs w:val="24"/>
        </w:rPr>
        <w:t>mengajak</w:t>
      </w:r>
      <w:r w:rsidR="007F5944" w:rsidRPr="006D4934">
        <w:rPr>
          <w:rFonts w:ascii="Candara" w:hAnsi="Candara"/>
          <w:spacing w:val="-30"/>
          <w:sz w:val="24"/>
          <w:szCs w:val="24"/>
        </w:rPr>
        <w:t xml:space="preserve"> </w:t>
      </w:r>
      <w:r w:rsidR="007F5944" w:rsidRPr="006D4934">
        <w:rPr>
          <w:rFonts w:ascii="Candara" w:hAnsi="Candara"/>
          <w:sz w:val="24"/>
          <w:szCs w:val="24"/>
        </w:rPr>
        <w:t>ayah</w:t>
      </w:r>
      <w:r w:rsidR="007F5944" w:rsidRPr="006D4934">
        <w:rPr>
          <w:rFonts w:ascii="Candara" w:hAnsi="Candara"/>
          <w:spacing w:val="8"/>
          <w:sz w:val="24"/>
          <w:szCs w:val="24"/>
        </w:rPr>
        <w:t xml:space="preserve"> </w:t>
      </w:r>
      <w:r w:rsidR="007F5944" w:rsidRPr="006D4934">
        <w:rPr>
          <w:rFonts w:ascii="Candara" w:hAnsi="Candara"/>
          <w:sz w:val="24"/>
          <w:szCs w:val="24"/>
        </w:rPr>
        <w:t>untuk</w:t>
      </w:r>
      <w:r w:rsidR="007F5944" w:rsidRPr="006D4934">
        <w:rPr>
          <w:rFonts w:ascii="Candara" w:hAnsi="Candara"/>
          <w:spacing w:val="9"/>
          <w:sz w:val="24"/>
          <w:szCs w:val="24"/>
        </w:rPr>
        <w:t xml:space="preserve"> </w:t>
      </w:r>
      <w:r w:rsidR="007F5944" w:rsidRPr="006D4934">
        <w:rPr>
          <w:rFonts w:ascii="Candara" w:hAnsi="Candara"/>
          <w:sz w:val="24"/>
          <w:szCs w:val="24"/>
        </w:rPr>
        <w:t>berenang dan</w:t>
      </w:r>
      <w:r w:rsidR="007F5944" w:rsidRPr="006D4934">
        <w:rPr>
          <w:rFonts w:ascii="Candara" w:hAnsi="Candara"/>
          <w:spacing w:val="27"/>
          <w:sz w:val="24"/>
          <w:szCs w:val="24"/>
        </w:rPr>
        <w:t xml:space="preserve"> </w:t>
      </w:r>
      <w:r w:rsidR="007F5944" w:rsidRPr="006D4934">
        <w:rPr>
          <w:rFonts w:ascii="Candara" w:hAnsi="Candara"/>
          <w:sz w:val="24"/>
          <w:szCs w:val="24"/>
        </w:rPr>
        <w:t>mandi</w:t>
      </w:r>
      <w:r w:rsidR="007F5944" w:rsidRPr="006D4934">
        <w:rPr>
          <w:rFonts w:ascii="Candara" w:hAnsi="Candara"/>
          <w:spacing w:val="5"/>
          <w:sz w:val="24"/>
          <w:szCs w:val="24"/>
        </w:rPr>
        <w:t xml:space="preserve"> </w:t>
      </w:r>
      <w:r w:rsidR="007F5944" w:rsidRPr="006D4934">
        <w:rPr>
          <w:rFonts w:ascii="Candara" w:hAnsi="Candara"/>
          <w:sz w:val="24"/>
          <w:szCs w:val="24"/>
        </w:rPr>
        <w:t>bersama.</w:t>
      </w:r>
      <w:r w:rsidR="007F5944" w:rsidRPr="006D4934">
        <w:rPr>
          <w:rFonts w:ascii="Candara" w:hAnsi="Candara"/>
          <w:spacing w:val="25"/>
          <w:sz w:val="24"/>
          <w:szCs w:val="24"/>
        </w:rPr>
        <w:t xml:space="preserve"> </w:t>
      </w:r>
      <w:r w:rsidR="007F5944" w:rsidRPr="006D4934">
        <w:rPr>
          <w:rFonts w:ascii="Candara" w:hAnsi="Candara"/>
          <w:sz w:val="24"/>
          <w:szCs w:val="24"/>
        </w:rPr>
        <w:t>Ayah  memelukku,</w:t>
      </w:r>
      <w:r w:rsidR="007F5944" w:rsidRPr="006D4934">
        <w:rPr>
          <w:rFonts w:ascii="Candara" w:hAnsi="Candara"/>
          <w:spacing w:val="12"/>
          <w:sz w:val="24"/>
          <w:szCs w:val="24"/>
        </w:rPr>
        <w:t xml:space="preserve"> </w:t>
      </w:r>
      <w:r w:rsidR="007F5944" w:rsidRPr="006D4934">
        <w:rPr>
          <w:rFonts w:ascii="Candara" w:hAnsi="Candara"/>
          <w:sz w:val="24"/>
          <w:szCs w:val="24"/>
        </w:rPr>
        <w:t>sesekali</w:t>
      </w:r>
      <w:r w:rsidR="007F5944" w:rsidRPr="006D4934">
        <w:rPr>
          <w:rFonts w:ascii="Candara" w:hAnsi="Candara"/>
          <w:spacing w:val="12"/>
          <w:sz w:val="24"/>
          <w:szCs w:val="24"/>
        </w:rPr>
        <w:t xml:space="preserve"> </w:t>
      </w:r>
      <w:r w:rsidR="007F5944" w:rsidRPr="006D4934">
        <w:rPr>
          <w:rFonts w:ascii="Candara" w:hAnsi="Candara"/>
          <w:sz w:val="24"/>
          <w:szCs w:val="24"/>
        </w:rPr>
        <w:t>mengangkat</w:t>
      </w:r>
      <w:r w:rsidR="007F5944" w:rsidRPr="006D4934">
        <w:rPr>
          <w:rFonts w:ascii="Candara" w:hAnsi="Candara"/>
          <w:spacing w:val="43"/>
          <w:sz w:val="24"/>
          <w:szCs w:val="24"/>
        </w:rPr>
        <w:t xml:space="preserve"> </w:t>
      </w:r>
      <w:r w:rsidR="007F5944" w:rsidRPr="006D4934">
        <w:rPr>
          <w:rFonts w:ascii="Candara" w:hAnsi="Candara"/>
          <w:sz w:val="24"/>
          <w:szCs w:val="24"/>
        </w:rPr>
        <w:t xml:space="preserve">aku   </w:t>
      </w:r>
      <w:r w:rsidR="007F5944" w:rsidRPr="006D4934">
        <w:rPr>
          <w:rFonts w:ascii="Candara" w:hAnsi="Candara"/>
          <w:spacing w:val="10"/>
          <w:sz w:val="24"/>
          <w:szCs w:val="24"/>
        </w:rPr>
        <w:t xml:space="preserve"> </w:t>
      </w:r>
      <w:r w:rsidR="007F5944" w:rsidRPr="006D4934">
        <w:rPr>
          <w:rFonts w:ascii="Candara" w:hAnsi="Candara"/>
          <w:sz w:val="24"/>
          <w:szCs w:val="24"/>
        </w:rPr>
        <w:t xml:space="preserve">dari </w:t>
      </w:r>
      <w:r w:rsidR="007F5944" w:rsidRPr="006D4934">
        <w:rPr>
          <w:rFonts w:ascii="Candara" w:hAnsi="Candara"/>
          <w:spacing w:val="35"/>
          <w:sz w:val="24"/>
          <w:szCs w:val="24"/>
        </w:rPr>
        <w:t xml:space="preserve"> </w:t>
      </w:r>
      <w:r w:rsidR="007F5944" w:rsidRPr="006D4934">
        <w:rPr>
          <w:rFonts w:ascii="Candara" w:hAnsi="Candara"/>
          <w:sz w:val="24"/>
          <w:szCs w:val="24"/>
        </w:rPr>
        <w:t>dalam</w:t>
      </w:r>
      <w:r w:rsidR="007F5944" w:rsidRPr="006D4934">
        <w:rPr>
          <w:rFonts w:ascii="Candara" w:hAnsi="Candara"/>
          <w:spacing w:val="40"/>
          <w:sz w:val="24"/>
          <w:szCs w:val="24"/>
        </w:rPr>
        <w:t xml:space="preserve"> </w:t>
      </w:r>
      <w:r w:rsidR="007F5944" w:rsidRPr="006D4934">
        <w:rPr>
          <w:rFonts w:ascii="Candara" w:hAnsi="Candara"/>
          <w:sz w:val="24"/>
          <w:szCs w:val="24"/>
        </w:rPr>
        <w:t>air. Senangnya</w:t>
      </w:r>
      <w:r w:rsidR="007F5944" w:rsidRPr="006D4934">
        <w:rPr>
          <w:rFonts w:ascii="Candara" w:hAnsi="Candara"/>
          <w:spacing w:val="-8"/>
          <w:sz w:val="24"/>
          <w:szCs w:val="24"/>
        </w:rPr>
        <w:t xml:space="preserve"> </w:t>
      </w:r>
      <w:r w:rsidR="007F5944" w:rsidRPr="006D4934">
        <w:rPr>
          <w:rFonts w:ascii="Candara" w:hAnsi="Candara"/>
          <w:sz w:val="24"/>
          <w:szCs w:val="24"/>
        </w:rPr>
        <w:t>hatiku</w:t>
      </w:r>
      <w:r w:rsidR="007F5944" w:rsidRPr="006D4934">
        <w:rPr>
          <w:rFonts w:ascii="Candara" w:hAnsi="Candara"/>
          <w:spacing w:val="-8"/>
          <w:sz w:val="24"/>
          <w:szCs w:val="24"/>
        </w:rPr>
        <w:t xml:space="preserve"> </w:t>
      </w:r>
      <w:r w:rsidR="007F5944" w:rsidRPr="006D4934">
        <w:rPr>
          <w:rFonts w:ascii="Candara" w:hAnsi="Candara"/>
          <w:sz w:val="24"/>
          <w:szCs w:val="24"/>
        </w:rPr>
        <w:t xml:space="preserve">bisa </w:t>
      </w:r>
      <w:r w:rsidR="007F5944" w:rsidRPr="006D4934">
        <w:rPr>
          <w:rFonts w:ascii="Candara" w:hAnsi="Candara"/>
          <w:spacing w:val="8"/>
          <w:sz w:val="24"/>
          <w:szCs w:val="24"/>
        </w:rPr>
        <w:t xml:space="preserve"> </w:t>
      </w:r>
      <w:r w:rsidR="007F5944" w:rsidRPr="006D4934">
        <w:rPr>
          <w:rFonts w:ascii="Candara" w:hAnsi="Candara"/>
          <w:sz w:val="24"/>
          <w:szCs w:val="24"/>
        </w:rPr>
        <w:t>berenang</w:t>
      </w:r>
      <w:r w:rsidR="007F5944" w:rsidRPr="006D4934">
        <w:rPr>
          <w:rFonts w:ascii="Candara" w:hAnsi="Candara"/>
          <w:spacing w:val="8"/>
          <w:sz w:val="24"/>
          <w:szCs w:val="24"/>
        </w:rPr>
        <w:t xml:space="preserve"> </w:t>
      </w:r>
      <w:r w:rsidR="007F5944" w:rsidRPr="006D4934">
        <w:rPr>
          <w:rFonts w:ascii="Candara" w:hAnsi="Candara"/>
          <w:sz w:val="24"/>
          <w:szCs w:val="24"/>
        </w:rPr>
        <w:t>dan mandi</w:t>
      </w:r>
      <w:r w:rsidR="007F5944" w:rsidRPr="006D4934">
        <w:rPr>
          <w:rFonts w:ascii="Candara" w:hAnsi="Candara"/>
          <w:spacing w:val="-22"/>
          <w:sz w:val="24"/>
          <w:szCs w:val="24"/>
        </w:rPr>
        <w:t xml:space="preserve"> </w:t>
      </w:r>
      <w:r w:rsidR="007F5944" w:rsidRPr="006D4934">
        <w:rPr>
          <w:rFonts w:ascii="Candara" w:hAnsi="Candara"/>
          <w:sz w:val="24"/>
          <w:szCs w:val="24"/>
        </w:rPr>
        <w:t>bersama</w:t>
      </w:r>
      <w:r w:rsidR="007F5944" w:rsidRPr="006D4934">
        <w:rPr>
          <w:rFonts w:ascii="Candara" w:hAnsi="Candara"/>
          <w:spacing w:val="14"/>
          <w:sz w:val="24"/>
          <w:szCs w:val="24"/>
        </w:rPr>
        <w:t xml:space="preserve"> </w:t>
      </w:r>
      <w:r w:rsidR="007F5944" w:rsidRPr="006D4934">
        <w:rPr>
          <w:rFonts w:ascii="Candara" w:hAnsi="Candara"/>
          <w:sz w:val="24"/>
          <w:szCs w:val="24"/>
        </w:rPr>
        <w:t>ayah.</w:t>
      </w:r>
    </w:p>
    <w:p w:rsidR="00256EBE" w:rsidRPr="006D4934" w:rsidRDefault="00256EBE">
      <w:pPr>
        <w:spacing w:before="2" w:line="100" w:lineRule="exact"/>
        <w:rPr>
          <w:rFonts w:ascii="Candara" w:hAnsi="Candara"/>
          <w:sz w:val="10"/>
          <w:szCs w:val="10"/>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pPr>
        <w:ind w:left="3500"/>
        <w:rPr>
          <w:rFonts w:ascii="Candara" w:hAnsi="Candara"/>
          <w:sz w:val="19"/>
          <w:szCs w:val="19"/>
        </w:rPr>
        <w:sectPr w:rsidR="00256EBE" w:rsidRPr="006D4934">
          <w:pgSz w:w="11900" w:h="16860"/>
          <w:pgMar w:top="1080" w:right="1080" w:bottom="280" w:left="1080" w:header="0" w:footer="1267" w:gutter="0"/>
          <w:cols w:space="720"/>
        </w:sectPr>
      </w:pPr>
      <w:r w:rsidRPr="006D4934">
        <w:rPr>
          <w:rFonts w:ascii="Candara" w:hAnsi="Candara"/>
        </w:rPr>
        <w:pict>
          <v:shape id="_x0000_s7787" type="#_x0000_t75" style="position:absolute;left:0;text-align:left;margin-left:281.35pt;margin-top:-37.5pt;width:97.45pt;height:39.4pt;z-index:-2082;mso-position-horizontal-relative:page">
            <v:imagedata r:id="rId43" o:title=""/>
            <w10:wrap anchorx="page"/>
          </v:shape>
        </w:pict>
      </w:r>
      <w:r w:rsidRPr="006D4934">
        <w:rPr>
          <w:rFonts w:ascii="Candara" w:hAnsi="Candara"/>
        </w:rPr>
        <w:pict>
          <v:shape id="_x0000_i1039" type="#_x0000_t75" style="width:20.25pt;height:9.75pt">
            <v:imagedata r:id="rId44" o:title=""/>
          </v:shape>
        </w:pic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3" w:line="200" w:lineRule="exact"/>
        <w:rPr>
          <w:rFonts w:ascii="Candara" w:hAnsi="Candara"/>
        </w:rPr>
      </w:pPr>
    </w:p>
    <w:p w:rsidR="00256EBE" w:rsidRPr="006D4934" w:rsidRDefault="007F5944" w:rsidP="0064506B">
      <w:pPr>
        <w:pStyle w:val="Heading1"/>
      </w:pPr>
      <w:bookmarkStart w:id="33" w:name="_Toc154862613"/>
      <w:r w:rsidRPr="006D4934">
        <w:t>Ulang</w:t>
      </w:r>
      <w:r w:rsidRPr="006D4934">
        <w:rPr>
          <w:spacing w:val="-36"/>
        </w:rPr>
        <w:t xml:space="preserve"> </w:t>
      </w:r>
      <w:r w:rsidRPr="006D4934">
        <w:t>Tahun</w:t>
      </w:r>
      <w:r w:rsidR="006E754B" w:rsidRPr="006D4934">
        <w:t xml:space="preserve"> </w:t>
      </w:r>
      <w:r w:rsidR="006E754B" w:rsidRPr="006D4934">
        <w:br/>
        <w:t>Carisa Lutviany Umula</w:t>
      </w:r>
      <w:bookmarkEnd w:id="33"/>
    </w:p>
    <w:p w:rsidR="00256EBE" w:rsidRPr="006D4934" w:rsidRDefault="00256EBE">
      <w:pPr>
        <w:spacing w:before="1" w:line="160" w:lineRule="exact"/>
        <w:rPr>
          <w:rFonts w:ascii="Candara" w:hAnsi="Candara"/>
          <w:sz w:val="17"/>
          <w:szCs w:val="17"/>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 xml:space="preserve">Hari </w:t>
      </w:r>
      <w:r w:rsidRPr="006D4934">
        <w:rPr>
          <w:rFonts w:ascii="Candara" w:hAnsi="Candara"/>
          <w:spacing w:val="3"/>
          <w:sz w:val="24"/>
          <w:szCs w:val="24"/>
        </w:rPr>
        <w:t xml:space="preserve"> </w:t>
      </w:r>
      <w:r w:rsidRPr="006D4934">
        <w:rPr>
          <w:rFonts w:ascii="Candara" w:hAnsi="Candara"/>
          <w:sz w:val="24"/>
          <w:szCs w:val="24"/>
        </w:rPr>
        <w:t>ulang</w:t>
      </w:r>
      <w:r w:rsidRPr="006D4934">
        <w:rPr>
          <w:rFonts w:ascii="Candara" w:hAnsi="Candara"/>
          <w:spacing w:val="-8"/>
          <w:sz w:val="24"/>
          <w:szCs w:val="24"/>
        </w:rPr>
        <w:t xml:space="preserve"> </w:t>
      </w:r>
      <w:r w:rsidRPr="006D4934">
        <w:rPr>
          <w:rFonts w:ascii="Candara" w:hAnsi="Candara"/>
          <w:sz w:val="24"/>
          <w:szCs w:val="24"/>
        </w:rPr>
        <w:t>tahunku</w:t>
      </w:r>
      <w:r w:rsidRPr="006D4934">
        <w:rPr>
          <w:rFonts w:ascii="Candara" w:hAnsi="Candara"/>
          <w:spacing w:val="16"/>
          <w:sz w:val="24"/>
          <w:szCs w:val="24"/>
        </w:rPr>
        <w:t xml:space="preserve"> </w:t>
      </w:r>
      <w:r w:rsidRPr="006D4934">
        <w:rPr>
          <w:rFonts w:ascii="Candara" w:hAnsi="Candara"/>
          <w:sz w:val="24"/>
          <w:szCs w:val="24"/>
        </w:rPr>
        <w:t>sudah</w:t>
      </w:r>
      <w:r w:rsidRPr="006D4934">
        <w:rPr>
          <w:rFonts w:ascii="Candara" w:hAnsi="Candara"/>
          <w:spacing w:val="31"/>
          <w:sz w:val="24"/>
          <w:szCs w:val="24"/>
        </w:rPr>
        <w:t xml:space="preserve"> </w:t>
      </w:r>
      <w:r w:rsidRPr="006D4934">
        <w:rPr>
          <w:rFonts w:ascii="Candara" w:hAnsi="Candara"/>
          <w:sz w:val="24"/>
          <w:szCs w:val="24"/>
        </w:rPr>
        <w:t>dekat,</w:t>
      </w:r>
      <w:r w:rsidRPr="006D4934">
        <w:rPr>
          <w:rFonts w:ascii="Candara" w:hAnsi="Candara"/>
          <w:spacing w:val="3"/>
          <w:sz w:val="24"/>
          <w:szCs w:val="24"/>
        </w:rPr>
        <w:t xml:space="preserve"> </w:t>
      </w:r>
      <w:r w:rsidRPr="006D4934">
        <w:rPr>
          <w:rFonts w:ascii="Candara" w:hAnsi="Candara"/>
          <w:sz w:val="24"/>
          <w:szCs w:val="24"/>
        </w:rPr>
        <w:t xml:space="preserve">aku </w:t>
      </w:r>
      <w:r w:rsidRPr="006D4934">
        <w:rPr>
          <w:rFonts w:ascii="Candara" w:hAnsi="Candara"/>
          <w:spacing w:val="18"/>
          <w:sz w:val="24"/>
          <w:szCs w:val="24"/>
        </w:rPr>
        <w:t xml:space="preserve"> </w:t>
      </w:r>
      <w:r w:rsidRPr="006D4934">
        <w:rPr>
          <w:rFonts w:ascii="Candara" w:hAnsi="Candara"/>
          <w:sz w:val="24"/>
          <w:szCs w:val="24"/>
        </w:rPr>
        <w:t xml:space="preserve">ingin </w:t>
      </w:r>
      <w:r w:rsidRPr="006D4934">
        <w:rPr>
          <w:rFonts w:ascii="Candara" w:hAnsi="Candara"/>
          <w:spacing w:val="9"/>
          <w:sz w:val="24"/>
          <w:szCs w:val="24"/>
        </w:rPr>
        <w:t xml:space="preserve"> </w:t>
      </w:r>
      <w:r w:rsidRPr="006D4934">
        <w:rPr>
          <w:rFonts w:ascii="Candara" w:hAnsi="Candara"/>
          <w:sz w:val="24"/>
          <w:szCs w:val="24"/>
        </w:rPr>
        <w:t>merayakannya</w:t>
      </w:r>
      <w:r w:rsidRPr="006D4934">
        <w:rPr>
          <w:rFonts w:ascii="Candara" w:hAnsi="Candara"/>
          <w:spacing w:val="9"/>
          <w:sz w:val="24"/>
          <w:szCs w:val="24"/>
        </w:rPr>
        <w:t xml:space="preserve"> </w:t>
      </w:r>
      <w:r w:rsidRPr="006D4934">
        <w:rPr>
          <w:rFonts w:ascii="Candara" w:hAnsi="Candara"/>
          <w:sz w:val="24"/>
          <w:szCs w:val="24"/>
        </w:rPr>
        <w:t>bersama</w:t>
      </w:r>
      <w:r w:rsidRPr="006D4934">
        <w:rPr>
          <w:rFonts w:ascii="Candara" w:hAnsi="Candara"/>
          <w:spacing w:val="49"/>
          <w:sz w:val="24"/>
          <w:szCs w:val="24"/>
        </w:rPr>
        <w:t xml:space="preserve"> </w:t>
      </w:r>
      <w:r w:rsidRPr="006D4934">
        <w:rPr>
          <w:rFonts w:ascii="Candara" w:hAnsi="Candara"/>
          <w:sz w:val="24"/>
          <w:szCs w:val="24"/>
        </w:rPr>
        <w:t>teman-teman</w:t>
      </w:r>
      <w:r w:rsidRPr="006D4934">
        <w:rPr>
          <w:rFonts w:ascii="Candara" w:hAnsi="Candara"/>
          <w:spacing w:val="47"/>
          <w:sz w:val="24"/>
          <w:szCs w:val="24"/>
        </w:rPr>
        <w:t xml:space="preserve"> </w:t>
      </w:r>
      <w:r w:rsidRPr="006D4934">
        <w:rPr>
          <w:rFonts w:ascii="Candara" w:hAnsi="Candara"/>
          <w:sz w:val="24"/>
          <w:szCs w:val="24"/>
        </w:rPr>
        <w:t>di sekolah.</w:t>
      </w:r>
      <w:r w:rsidRPr="006D4934">
        <w:rPr>
          <w:rFonts w:ascii="Candara" w:hAnsi="Candara"/>
          <w:spacing w:val="41"/>
          <w:sz w:val="24"/>
          <w:szCs w:val="24"/>
        </w:rPr>
        <w:t xml:space="preserve"> </w:t>
      </w:r>
      <w:r w:rsidRPr="006D4934">
        <w:rPr>
          <w:rFonts w:ascii="Candara" w:hAnsi="Candara"/>
          <w:sz w:val="24"/>
          <w:szCs w:val="24"/>
        </w:rPr>
        <w:t>Malam</w:t>
      </w:r>
      <w:r w:rsidRPr="006D4934">
        <w:rPr>
          <w:rFonts w:ascii="Candara" w:hAnsi="Candara"/>
          <w:spacing w:val="12"/>
          <w:sz w:val="24"/>
          <w:szCs w:val="24"/>
        </w:rPr>
        <w:t xml:space="preserve"> </w:t>
      </w:r>
      <w:r w:rsidRPr="006D4934">
        <w:rPr>
          <w:rFonts w:ascii="Candara" w:hAnsi="Candara"/>
          <w:sz w:val="24"/>
          <w:szCs w:val="24"/>
        </w:rPr>
        <w:t xml:space="preserve">itu </w:t>
      </w:r>
      <w:r w:rsidRPr="006D4934">
        <w:rPr>
          <w:rFonts w:ascii="Candara" w:hAnsi="Candara"/>
          <w:spacing w:val="12"/>
          <w:sz w:val="24"/>
          <w:szCs w:val="24"/>
        </w:rPr>
        <w:t xml:space="preserve"> </w:t>
      </w:r>
      <w:r w:rsidRPr="006D4934">
        <w:rPr>
          <w:rFonts w:ascii="Candara" w:hAnsi="Candara"/>
          <w:sz w:val="24"/>
          <w:szCs w:val="24"/>
        </w:rPr>
        <w:t xml:space="preserve">aku </w:t>
      </w:r>
      <w:r w:rsidRPr="006D4934">
        <w:rPr>
          <w:rFonts w:ascii="Candara" w:hAnsi="Candara"/>
          <w:spacing w:val="33"/>
          <w:sz w:val="24"/>
          <w:szCs w:val="24"/>
        </w:rPr>
        <w:t xml:space="preserve"> </w:t>
      </w:r>
      <w:r w:rsidRPr="006D4934">
        <w:rPr>
          <w:rFonts w:ascii="Candara" w:hAnsi="Candara"/>
          <w:sz w:val="24"/>
          <w:szCs w:val="24"/>
        </w:rPr>
        <w:t>sampaikan</w:t>
      </w:r>
      <w:r w:rsidRPr="006D4934">
        <w:rPr>
          <w:rFonts w:ascii="Candara" w:hAnsi="Candara"/>
          <w:spacing w:val="12"/>
          <w:sz w:val="24"/>
          <w:szCs w:val="24"/>
        </w:rPr>
        <w:t xml:space="preserve"> </w:t>
      </w:r>
      <w:r w:rsidRPr="006D4934">
        <w:rPr>
          <w:rFonts w:ascii="Candara" w:hAnsi="Candara"/>
          <w:sz w:val="24"/>
          <w:szCs w:val="24"/>
        </w:rPr>
        <w:t>kepada</w:t>
      </w:r>
      <w:r w:rsidRPr="006D4934">
        <w:rPr>
          <w:rFonts w:ascii="Candara" w:hAnsi="Candara"/>
          <w:spacing w:val="29"/>
          <w:sz w:val="24"/>
          <w:szCs w:val="24"/>
        </w:rPr>
        <w:t xml:space="preserve"> </w:t>
      </w:r>
      <w:r w:rsidRPr="006D4934">
        <w:rPr>
          <w:rFonts w:ascii="Candara" w:hAnsi="Candara"/>
          <w:sz w:val="24"/>
          <w:szCs w:val="24"/>
        </w:rPr>
        <w:t xml:space="preserve">ibu </w:t>
      </w:r>
      <w:r w:rsidRPr="006D4934">
        <w:rPr>
          <w:rFonts w:ascii="Candara" w:hAnsi="Candara"/>
          <w:spacing w:val="20"/>
          <w:sz w:val="24"/>
          <w:szCs w:val="24"/>
        </w:rPr>
        <w:t xml:space="preserve"> </w:t>
      </w:r>
      <w:r w:rsidRPr="006D4934">
        <w:rPr>
          <w:rFonts w:ascii="Candara" w:hAnsi="Candara"/>
          <w:sz w:val="24"/>
          <w:szCs w:val="24"/>
        </w:rPr>
        <w:t>keinginanku,</w:t>
      </w:r>
      <w:r w:rsidRPr="006D4934">
        <w:rPr>
          <w:rFonts w:ascii="Candara" w:hAnsi="Candara"/>
          <w:spacing w:val="-26"/>
          <w:sz w:val="24"/>
          <w:szCs w:val="24"/>
        </w:rPr>
        <w:t xml:space="preserve"> </w:t>
      </w:r>
      <w:r w:rsidRPr="006D4934">
        <w:rPr>
          <w:rFonts w:ascii="Candara" w:hAnsi="Candara"/>
          <w:sz w:val="24"/>
          <w:szCs w:val="24"/>
        </w:rPr>
        <w:t>namun</w:t>
      </w:r>
      <w:r w:rsidRPr="006D4934">
        <w:rPr>
          <w:rFonts w:ascii="Candara" w:hAnsi="Candara"/>
          <w:spacing w:val="56"/>
          <w:sz w:val="24"/>
          <w:szCs w:val="24"/>
        </w:rPr>
        <w:t xml:space="preserve"> </w:t>
      </w:r>
      <w:r w:rsidRPr="006D4934">
        <w:rPr>
          <w:rFonts w:ascii="Candara" w:hAnsi="Candara"/>
          <w:sz w:val="24"/>
          <w:szCs w:val="24"/>
        </w:rPr>
        <w:t xml:space="preserve">ibu </w:t>
      </w:r>
      <w:r w:rsidRPr="006D4934">
        <w:rPr>
          <w:rFonts w:ascii="Candara" w:hAnsi="Candara"/>
          <w:spacing w:val="20"/>
          <w:sz w:val="24"/>
          <w:szCs w:val="24"/>
        </w:rPr>
        <w:t xml:space="preserve"> </w:t>
      </w:r>
      <w:r w:rsidRPr="006D4934">
        <w:rPr>
          <w:rFonts w:ascii="Candara" w:hAnsi="Candara"/>
          <w:sz w:val="24"/>
          <w:szCs w:val="24"/>
        </w:rPr>
        <w:t>diam</w:t>
      </w:r>
      <w:r w:rsidRPr="006D4934">
        <w:rPr>
          <w:rFonts w:ascii="Candara" w:hAnsi="Candara"/>
          <w:spacing w:val="29"/>
          <w:sz w:val="24"/>
          <w:szCs w:val="24"/>
        </w:rPr>
        <w:t xml:space="preserve"> </w:t>
      </w:r>
      <w:r w:rsidRPr="006D4934">
        <w:rPr>
          <w:rFonts w:ascii="Candara" w:hAnsi="Candara"/>
          <w:sz w:val="24"/>
          <w:szCs w:val="24"/>
        </w:rPr>
        <w:t>tidak memberi</w:t>
      </w:r>
      <w:r w:rsidRPr="006D4934">
        <w:rPr>
          <w:rFonts w:ascii="Candara" w:hAnsi="Candara"/>
          <w:spacing w:val="-19"/>
          <w:sz w:val="24"/>
          <w:szCs w:val="24"/>
        </w:rPr>
        <w:t xml:space="preserve"> </w:t>
      </w:r>
      <w:r w:rsidRPr="006D4934">
        <w:rPr>
          <w:rFonts w:ascii="Candara" w:hAnsi="Candara"/>
          <w:sz w:val="24"/>
          <w:szCs w:val="24"/>
        </w:rPr>
        <w:t>komentar</w:t>
      </w:r>
      <w:r w:rsidRPr="006D4934">
        <w:rPr>
          <w:rFonts w:ascii="Candara" w:hAnsi="Candara"/>
          <w:spacing w:val="-10"/>
          <w:sz w:val="24"/>
          <w:szCs w:val="24"/>
        </w:rPr>
        <w:t xml:space="preserve"> </w:t>
      </w:r>
      <w:r w:rsidRPr="006D4934">
        <w:rPr>
          <w:rFonts w:ascii="Candara" w:hAnsi="Candara"/>
          <w:sz w:val="24"/>
          <w:szCs w:val="24"/>
        </w:rPr>
        <w:t>apa-apa.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9"/>
        <w:jc w:val="both"/>
        <w:rPr>
          <w:rFonts w:ascii="Candara" w:hAnsi="Candara"/>
          <w:sz w:val="24"/>
          <w:szCs w:val="24"/>
        </w:rPr>
      </w:pPr>
      <w:r w:rsidRPr="006D4934">
        <w:rPr>
          <w:rFonts w:ascii="Candara" w:hAnsi="Candara"/>
          <w:sz w:val="24"/>
          <w:szCs w:val="24"/>
        </w:rPr>
        <w:t>Besoknya</w:t>
      </w:r>
      <w:r w:rsidRPr="006D4934">
        <w:rPr>
          <w:rFonts w:ascii="Candara" w:hAnsi="Candara"/>
          <w:spacing w:val="-5"/>
          <w:sz w:val="24"/>
          <w:szCs w:val="24"/>
        </w:rPr>
        <w:t xml:space="preserve"> </w:t>
      </w:r>
      <w:r w:rsidRPr="006D4934">
        <w:rPr>
          <w:rFonts w:ascii="Candara" w:hAnsi="Candara"/>
          <w:sz w:val="24"/>
          <w:szCs w:val="24"/>
        </w:rPr>
        <w:t>waktu</w:t>
      </w:r>
      <w:r w:rsidRPr="006D4934">
        <w:rPr>
          <w:rFonts w:ascii="Candara" w:hAnsi="Candara"/>
          <w:spacing w:val="10"/>
          <w:sz w:val="24"/>
          <w:szCs w:val="24"/>
        </w:rPr>
        <w:t xml:space="preserve"> </w:t>
      </w:r>
      <w:r w:rsidRPr="006D4934">
        <w:rPr>
          <w:rFonts w:ascii="Candara" w:hAnsi="Candara"/>
          <w:sz w:val="24"/>
          <w:szCs w:val="24"/>
        </w:rPr>
        <w:t>ke</w:t>
      </w:r>
      <w:r w:rsidRPr="006D4934">
        <w:rPr>
          <w:rFonts w:ascii="Candara" w:hAnsi="Candara"/>
          <w:spacing w:val="47"/>
          <w:sz w:val="24"/>
          <w:szCs w:val="24"/>
        </w:rPr>
        <w:t xml:space="preserve"> </w:t>
      </w:r>
      <w:r w:rsidRPr="006D4934">
        <w:rPr>
          <w:rFonts w:ascii="Candara" w:hAnsi="Candara"/>
          <w:sz w:val="24"/>
          <w:szCs w:val="24"/>
        </w:rPr>
        <w:t>sekolah</w:t>
      </w:r>
      <w:r w:rsidRPr="006D4934">
        <w:rPr>
          <w:rFonts w:ascii="Candara" w:hAnsi="Candara"/>
          <w:spacing w:val="-13"/>
          <w:sz w:val="24"/>
          <w:szCs w:val="24"/>
        </w:rPr>
        <w:t xml:space="preserve"> </w:t>
      </w:r>
      <w:r w:rsidRPr="006D4934">
        <w:rPr>
          <w:rFonts w:ascii="Candara" w:hAnsi="Candara"/>
          <w:sz w:val="24"/>
          <w:szCs w:val="24"/>
        </w:rPr>
        <w:t>bersama</w:t>
      </w:r>
      <w:r w:rsidRPr="006D4934">
        <w:rPr>
          <w:rFonts w:ascii="Candara" w:hAnsi="Candara"/>
          <w:spacing w:val="29"/>
          <w:sz w:val="24"/>
          <w:szCs w:val="24"/>
        </w:rPr>
        <w:t xml:space="preserve"> </w:t>
      </w:r>
      <w:r w:rsidRPr="006D4934">
        <w:rPr>
          <w:rFonts w:ascii="Candara" w:hAnsi="Candara"/>
          <w:sz w:val="24"/>
          <w:szCs w:val="24"/>
        </w:rPr>
        <w:t xml:space="preserve">kakak, </w:t>
      </w:r>
      <w:r w:rsidRPr="006D4934">
        <w:rPr>
          <w:rFonts w:ascii="Candara" w:hAnsi="Candara"/>
          <w:spacing w:val="23"/>
          <w:sz w:val="24"/>
          <w:szCs w:val="24"/>
        </w:rPr>
        <w:t xml:space="preserve"> </w:t>
      </w:r>
      <w:r w:rsidRPr="006D4934">
        <w:rPr>
          <w:rFonts w:ascii="Candara" w:hAnsi="Candara"/>
          <w:sz w:val="24"/>
          <w:szCs w:val="24"/>
        </w:rPr>
        <w:t xml:space="preserve">aku </w:t>
      </w:r>
      <w:r w:rsidRPr="006D4934">
        <w:rPr>
          <w:rFonts w:ascii="Candara" w:hAnsi="Candara"/>
          <w:spacing w:val="12"/>
          <w:sz w:val="24"/>
          <w:szCs w:val="24"/>
        </w:rPr>
        <w:t xml:space="preserve"> </w:t>
      </w:r>
      <w:r w:rsidRPr="006D4934">
        <w:rPr>
          <w:rFonts w:ascii="Candara" w:hAnsi="Candara"/>
          <w:sz w:val="24"/>
          <w:szCs w:val="24"/>
        </w:rPr>
        <w:t>ceritakan</w:t>
      </w:r>
      <w:r w:rsidRPr="006D4934">
        <w:rPr>
          <w:rFonts w:ascii="Candara" w:hAnsi="Candara"/>
          <w:spacing w:val="-16"/>
          <w:sz w:val="24"/>
          <w:szCs w:val="24"/>
        </w:rPr>
        <w:t xml:space="preserve"> </w:t>
      </w:r>
      <w:r w:rsidRPr="006D4934">
        <w:rPr>
          <w:rFonts w:ascii="Candara" w:hAnsi="Candara"/>
          <w:sz w:val="24"/>
          <w:szCs w:val="24"/>
        </w:rPr>
        <w:t>semua</w:t>
      </w:r>
      <w:r w:rsidRPr="006D4934">
        <w:rPr>
          <w:rFonts w:ascii="Candara" w:hAnsi="Candara"/>
          <w:spacing w:val="20"/>
          <w:sz w:val="24"/>
          <w:szCs w:val="24"/>
        </w:rPr>
        <w:t xml:space="preserve"> </w:t>
      </w:r>
      <w:r w:rsidRPr="006D4934">
        <w:rPr>
          <w:rFonts w:ascii="Candara" w:hAnsi="Candara"/>
          <w:sz w:val="24"/>
          <w:szCs w:val="24"/>
        </w:rPr>
        <w:t>kepada</w:t>
      </w:r>
      <w:r w:rsidRPr="006D4934">
        <w:rPr>
          <w:rFonts w:ascii="Candara" w:hAnsi="Candara"/>
          <w:spacing w:val="11"/>
          <w:sz w:val="24"/>
          <w:szCs w:val="24"/>
        </w:rPr>
        <w:t xml:space="preserve"> </w:t>
      </w:r>
      <w:r w:rsidRPr="006D4934">
        <w:rPr>
          <w:rFonts w:ascii="Candara" w:hAnsi="Candara"/>
          <w:sz w:val="24"/>
          <w:szCs w:val="24"/>
        </w:rPr>
        <w:t xml:space="preserve">kakak, </w:t>
      </w:r>
      <w:r w:rsidRPr="006D4934">
        <w:rPr>
          <w:rFonts w:ascii="Candara" w:hAnsi="Candara"/>
          <w:spacing w:val="23"/>
          <w:sz w:val="24"/>
          <w:szCs w:val="24"/>
        </w:rPr>
        <w:t xml:space="preserve"> </w:t>
      </w:r>
      <w:r w:rsidRPr="006D4934">
        <w:rPr>
          <w:rFonts w:ascii="Candara" w:hAnsi="Candara"/>
          <w:sz w:val="24"/>
          <w:szCs w:val="24"/>
        </w:rPr>
        <w:t xml:space="preserve">dan kakak  </w:t>
      </w:r>
      <w:r w:rsidRPr="006D4934">
        <w:rPr>
          <w:rFonts w:ascii="Candara" w:hAnsi="Candara"/>
          <w:spacing w:val="25"/>
          <w:sz w:val="24"/>
          <w:szCs w:val="24"/>
        </w:rPr>
        <w:t xml:space="preserve"> </w:t>
      </w:r>
      <w:r w:rsidRPr="006D4934">
        <w:rPr>
          <w:rFonts w:ascii="Candara" w:hAnsi="Candara"/>
          <w:sz w:val="24"/>
          <w:szCs w:val="24"/>
        </w:rPr>
        <w:t xml:space="preserve">menjelaskan  jika </w:t>
      </w:r>
      <w:r w:rsidRPr="006D4934">
        <w:rPr>
          <w:rFonts w:ascii="Candara" w:hAnsi="Candara"/>
          <w:spacing w:val="35"/>
          <w:sz w:val="24"/>
          <w:szCs w:val="24"/>
        </w:rPr>
        <w:t xml:space="preserve"> </w:t>
      </w:r>
      <w:r w:rsidRPr="006D4934">
        <w:rPr>
          <w:rFonts w:ascii="Candara" w:hAnsi="Candara"/>
          <w:sz w:val="24"/>
          <w:szCs w:val="24"/>
        </w:rPr>
        <w:t>ayah</w:t>
      </w:r>
      <w:r w:rsidRPr="006D4934">
        <w:rPr>
          <w:rFonts w:ascii="Candara" w:hAnsi="Candara"/>
          <w:spacing w:val="56"/>
          <w:sz w:val="24"/>
          <w:szCs w:val="24"/>
        </w:rPr>
        <w:t xml:space="preserve"> </w:t>
      </w:r>
      <w:r w:rsidRPr="006D4934">
        <w:rPr>
          <w:rFonts w:ascii="Candara" w:hAnsi="Candara"/>
          <w:sz w:val="24"/>
          <w:szCs w:val="24"/>
        </w:rPr>
        <w:t xml:space="preserve">dan </w:t>
      </w:r>
      <w:r w:rsidRPr="006D4934">
        <w:rPr>
          <w:rFonts w:ascii="Candara" w:hAnsi="Candara"/>
          <w:spacing w:val="3"/>
          <w:sz w:val="24"/>
          <w:szCs w:val="24"/>
        </w:rPr>
        <w:t xml:space="preserve"> </w:t>
      </w:r>
      <w:r w:rsidRPr="006D4934">
        <w:rPr>
          <w:rFonts w:ascii="Candara" w:hAnsi="Candara"/>
          <w:sz w:val="24"/>
          <w:szCs w:val="24"/>
        </w:rPr>
        <w:t xml:space="preserve">ibu  </w:t>
      </w:r>
      <w:r w:rsidRPr="006D4934">
        <w:rPr>
          <w:rFonts w:ascii="Candara" w:hAnsi="Candara"/>
          <w:spacing w:val="3"/>
          <w:sz w:val="24"/>
          <w:szCs w:val="24"/>
        </w:rPr>
        <w:t xml:space="preserve"> </w:t>
      </w:r>
      <w:r w:rsidRPr="006D4934">
        <w:rPr>
          <w:rFonts w:ascii="Candara" w:hAnsi="Candara"/>
          <w:sz w:val="24"/>
          <w:szCs w:val="24"/>
        </w:rPr>
        <w:t xml:space="preserve">belum </w:t>
      </w:r>
      <w:r w:rsidRPr="006D4934">
        <w:rPr>
          <w:rFonts w:ascii="Candara" w:hAnsi="Candara"/>
          <w:spacing w:val="17"/>
          <w:sz w:val="24"/>
          <w:szCs w:val="24"/>
        </w:rPr>
        <w:t xml:space="preserve"> </w:t>
      </w:r>
      <w:r w:rsidRPr="006D4934">
        <w:rPr>
          <w:rFonts w:ascii="Candara" w:hAnsi="Candara"/>
          <w:sz w:val="24"/>
          <w:szCs w:val="24"/>
        </w:rPr>
        <w:t>memiliki</w:t>
      </w:r>
      <w:r w:rsidRPr="006D4934">
        <w:rPr>
          <w:rFonts w:ascii="Candara" w:hAnsi="Candara"/>
          <w:spacing w:val="16"/>
          <w:sz w:val="24"/>
          <w:szCs w:val="24"/>
        </w:rPr>
        <w:t xml:space="preserve"> </w:t>
      </w:r>
      <w:r w:rsidRPr="006D4934">
        <w:rPr>
          <w:rFonts w:ascii="Candara" w:hAnsi="Candara"/>
          <w:sz w:val="24"/>
          <w:szCs w:val="24"/>
        </w:rPr>
        <w:t xml:space="preserve">uang </w:t>
      </w:r>
      <w:r w:rsidRPr="006D4934">
        <w:rPr>
          <w:rFonts w:ascii="Candara" w:hAnsi="Candara"/>
          <w:spacing w:val="17"/>
          <w:sz w:val="24"/>
          <w:szCs w:val="24"/>
        </w:rPr>
        <w:t xml:space="preserve"> </w:t>
      </w:r>
      <w:r w:rsidRPr="006D4934">
        <w:rPr>
          <w:rFonts w:ascii="Candara" w:hAnsi="Candara"/>
          <w:sz w:val="24"/>
          <w:szCs w:val="24"/>
        </w:rPr>
        <w:t xml:space="preserve">yang  </w:t>
      </w:r>
      <w:r w:rsidRPr="006D4934">
        <w:rPr>
          <w:rFonts w:ascii="Candara" w:hAnsi="Candara"/>
          <w:spacing w:val="19"/>
          <w:sz w:val="24"/>
          <w:szCs w:val="24"/>
        </w:rPr>
        <w:t xml:space="preserve"> </w:t>
      </w:r>
      <w:r w:rsidRPr="006D4934">
        <w:rPr>
          <w:rFonts w:ascii="Candara" w:hAnsi="Candara"/>
          <w:sz w:val="24"/>
          <w:szCs w:val="24"/>
        </w:rPr>
        <w:t>cukup</w:t>
      </w:r>
      <w:r w:rsidRPr="006D4934">
        <w:rPr>
          <w:rFonts w:ascii="Candara" w:hAnsi="Candara"/>
          <w:spacing w:val="48"/>
          <w:sz w:val="24"/>
          <w:szCs w:val="24"/>
        </w:rPr>
        <w:t xml:space="preserve"> </w:t>
      </w:r>
      <w:r w:rsidRPr="006D4934">
        <w:rPr>
          <w:rFonts w:ascii="Candara" w:hAnsi="Candara"/>
          <w:sz w:val="24"/>
          <w:szCs w:val="24"/>
        </w:rPr>
        <w:t>untuk merayakan</w:t>
      </w:r>
      <w:r w:rsidRPr="006D4934">
        <w:rPr>
          <w:rFonts w:ascii="Candara" w:hAnsi="Candara"/>
          <w:spacing w:val="-9"/>
          <w:sz w:val="24"/>
          <w:szCs w:val="24"/>
        </w:rPr>
        <w:t xml:space="preserve"> </w:t>
      </w:r>
      <w:r w:rsidRPr="006D4934">
        <w:rPr>
          <w:rFonts w:ascii="Candara" w:hAnsi="Candara"/>
          <w:sz w:val="24"/>
          <w:szCs w:val="24"/>
        </w:rPr>
        <w:t>ulang</w:t>
      </w:r>
      <w:r w:rsidRPr="006D4934">
        <w:rPr>
          <w:rFonts w:ascii="Candara" w:hAnsi="Candara"/>
          <w:spacing w:val="-19"/>
          <w:sz w:val="24"/>
          <w:szCs w:val="24"/>
        </w:rPr>
        <w:t xml:space="preserve"> </w:t>
      </w:r>
      <w:r w:rsidRPr="006D4934">
        <w:rPr>
          <w:rFonts w:ascii="Candara" w:hAnsi="Candara"/>
          <w:sz w:val="24"/>
          <w:szCs w:val="24"/>
        </w:rPr>
        <w:t>tahunku</w:t>
      </w:r>
      <w:r w:rsidRPr="006D4934">
        <w:rPr>
          <w:rFonts w:ascii="Candara" w:hAnsi="Candara"/>
          <w:spacing w:val="7"/>
          <w:sz w:val="24"/>
          <w:szCs w:val="24"/>
        </w:rPr>
        <w:t xml:space="preserve"> </w:t>
      </w:r>
      <w:r w:rsidRPr="006D4934">
        <w:rPr>
          <w:rFonts w:ascii="Candara" w:hAnsi="Candara"/>
          <w:sz w:val="24"/>
          <w:szCs w:val="24"/>
        </w:rPr>
        <w:t>kali</w:t>
      </w:r>
      <w:r w:rsidRPr="006D4934">
        <w:rPr>
          <w:rFonts w:ascii="Candara" w:hAnsi="Candara"/>
          <w:spacing w:val="20"/>
          <w:sz w:val="24"/>
          <w:szCs w:val="24"/>
        </w:rPr>
        <w:t xml:space="preserve"> </w:t>
      </w:r>
      <w:r w:rsidRPr="006D4934">
        <w:rPr>
          <w:rFonts w:ascii="Candara" w:hAnsi="Candara"/>
          <w:sz w:val="24"/>
          <w:szCs w:val="24"/>
        </w:rPr>
        <w:t>ini.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4"/>
        <w:jc w:val="both"/>
        <w:rPr>
          <w:rFonts w:ascii="Candara" w:hAnsi="Candara"/>
          <w:sz w:val="24"/>
          <w:szCs w:val="24"/>
        </w:rPr>
      </w:pPr>
      <w:r w:rsidRPr="006D4934">
        <w:rPr>
          <w:rFonts w:ascii="Candara" w:hAnsi="Candara"/>
          <w:sz w:val="24"/>
          <w:szCs w:val="24"/>
        </w:rPr>
        <w:t xml:space="preserve">Aku </w:t>
      </w:r>
      <w:r w:rsidRPr="006D4934">
        <w:rPr>
          <w:rFonts w:ascii="Candara" w:hAnsi="Candara"/>
          <w:spacing w:val="5"/>
          <w:sz w:val="24"/>
          <w:szCs w:val="24"/>
        </w:rPr>
        <w:t xml:space="preserve"> </w:t>
      </w:r>
      <w:r w:rsidRPr="006D4934">
        <w:rPr>
          <w:rFonts w:ascii="Candara" w:hAnsi="Candara"/>
          <w:sz w:val="24"/>
          <w:szCs w:val="24"/>
        </w:rPr>
        <w:t>sedih,</w:t>
      </w:r>
      <w:r w:rsidRPr="006D4934">
        <w:rPr>
          <w:rFonts w:ascii="Candara" w:hAnsi="Candara"/>
          <w:spacing w:val="51"/>
          <w:sz w:val="24"/>
          <w:szCs w:val="24"/>
        </w:rPr>
        <w:t xml:space="preserve"> </w:t>
      </w:r>
      <w:r w:rsidRPr="006D4934">
        <w:rPr>
          <w:rFonts w:ascii="Candara" w:hAnsi="Candara"/>
          <w:sz w:val="24"/>
          <w:szCs w:val="24"/>
        </w:rPr>
        <w:t xml:space="preserve">tapi  </w:t>
      </w:r>
      <w:r w:rsidRPr="006D4934">
        <w:rPr>
          <w:rFonts w:ascii="Candara" w:hAnsi="Candara"/>
          <w:spacing w:val="1"/>
          <w:sz w:val="24"/>
          <w:szCs w:val="24"/>
        </w:rPr>
        <w:t xml:space="preserve"> </w:t>
      </w:r>
      <w:r w:rsidRPr="006D4934">
        <w:rPr>
          <w:rFonts w:ascii="Candara" w:hAnsi="Candara"/>
          <w:sz w:val="24"/>
          <w:szCs w:val="24"/>
        </w:rPr>
        <w:t xml:space="preserve">aku </w:t>
      </w:r>
      <w:r w:rsidRPr="006D4934">
        <w:rPr>
          <w:rFonts w:ascii="Candara" w:hAnsi="Candara"/>
          <w:spacing w:val="56"/>
          <w:sz w:val="24"/>
          <w:szCs w:val="24"/>
        </w:rPr>
        <w:t xml:space="preserve"> </w:t>
      </w:r>
      <w:r w:rsidRPr="006D4934">
        <w:rPr>
          <w:rFonts w:ascii="Candara" w:hAnsi="Candara"/>
          <w:sz w:val="24"/>
          <w:szCs w:val="24"/>
        </w:rPr>
        <w:t>sayang</w:t>
      </w:r>
      <w:r w:rsidRPr="006D4934">
        <w:rPr>
          <w:rFonts w:ascii="Candara" w:hAnsi="Candara"/>
          <w:spacing w:val="32"/>
          <w:sz w:val="24"/>
          <w:szCs w:val="24"/>
        </w:rPr>
        <w:t xml:space="preserve"> </w:t>
      </w:r>
      <w:r w:rsidRPr="006D4934">
        <w:rPr>
          <w:rFonts w:ascii="Candara" w:hAnsi="Candara"/>
          <w:sz w:val="24"/>
          <w:szCs w:val="24"/>
        </w:rPr>
        <w:t>sama</w:t>
      </w:r>
      <w:r w:rsidRPr="006D4934">
        <w:rPr>
          <w:rFonts w:ascii="Candara" w:hAnsi="Candara"/>
          <w:spacing w:val="60"/>
          <w:sz w:val="24"/>
          <w:szCs w:val="24"/>
        </w:rPr>
        <w:t xml:space="preserve"> </w:t>
      </w:r>
      <w:r w:rsidRPr="006D4934">
        <w:rPr>
          <w:rFonts w:ascii="Candara" w:hAnsi="Candara"/>
          <w:sz w:val="24"/>
          <w:szCs w:val="24"/>
        </w:rPr>
        <w:t xml:space="preserve">ibu </w:t>
      </w:r>
      <w:r w:rsidRPr="006D4934">
        <w:rPr>
          <w:rFonts w:ascii="Candara" w:hAnsi="Candara"/>
          <w:spacing w:val="43"/>
          <w:sz w:val="24"/>
          <w:szCs w:val="24"/>
        </w:rPr>
        <w:t xml:space="preserve"> </w:t>
      </w:r>
      <w:r w:rsidRPr="006D4934">
        <w:rPr>
          <w:rFonts w:ascii="Candara" w:hAnsi="Candara"/>
          <w:sz w:val="24"/>
          <w:szCs w:val="24"/>
        </w:rPr>
        <w:t>dan</w:t>
      </w:r>
      <w:r w:rsidRPr="006D4934">
        <w:rPr>
          <w:rFonts w:ascii="Candara" w:hAnsi="Candara"/>
          <w:spacing w:val="43"/>
          <w:sz w:val="24"/>
          <w:szCs w:val="24"/>
        </w:rPr>
        <w:t xml:space="preserve"> </w:t>
      </w:r>
      <w:r w:rsidRPr="006D4934">
        <w:rPr>
          <w:rFonts w:ascii="Candara" w:hAnsi="Candara"/>
          <w:sz w:val="24"/>
          <w:szCs w:val="24"/>
        </w:rPr>
        <w:t xml:space="preserve">tidak  </w:t>
      </w:r>
      <w:r w:rsidRPr="006D4934">
        <w:rPr>
          <w:rFonts w:ascii="Candara" w:hAnsi="Candara"/>
          <w:spacing w:val="9"/>
          <w:sz w:val="24"/>
          <w:szCs w:val="24"/>
        </w:rPr>
        <w:t xml:space="preserve"> </w:t>
      </w:r>
      <w:r w:rsidRPr="006D4934">
        <w:rPr>
          <w:rFonts w:ascii="Candara" w:hAnsi="Candara"/>
          <w:sz w:val="24"/>
          <w:szCs w:val="24"/>
        </w:rPr>
        <w:t>mau</w:t>
      </w:r>
      <w:r w:rsidRPr="006D4934">
        <w:rPr>
          <w:rFonts w:ascii="Candara" w:hAnsi="Candara"/>
          <w:spacing w:val="58"/>
          <w:sz w:val="24"/>
          <w:szCs w:val="24"/>
        </w:rPr>
        <w:t xml:space="preserve"> </w:t>
      </w:r>
      <w:r w:rsidRPr="006D4934">
        <w:rPr>
          <w:rFonts w:ascii="Candara" w:hAnsi="Candara"/>
          <w:sz w:val="24"/>
          <w:szCs w:val="24"/>
        </w:rPr>
        <w:t>membuatnya  sedih.</w:t>
      </w:r>
      <w:r w:rsidRPr="006D4934">
        <w:rPr>
          <w:rFonts w:ascii="Candara" w:hAnsi="Candara"/>
          <w:spacing w:val="40"/>
          <w:sz w:val="24"/>
          <w:szCs w:val="24"/>
        </w:rPr>
        <w:t xml:space="preserve"> </w:t>
      </w:r>
      <w:r w:rsidRPr="006D4934">
        <w:rPr>
          <w:rFonts w:ascii="Candara" w:hAnsi="Candara"/>
          <w:sz w:val="24"/>
          <w:szCs w:val="24"/>
        </w:rPr>
        <w:t>Pulang sekolah</w:t>
      </w:r>
      <w:r w:rsidRPr="006D4934">
        <w:rPr>
          <w:rFonts w:ascii="Candara" w:hAnsi="Candara"/>
          <w:spacing w:val="-5"/>
          <w:sz w:val="24"/>
          <w:szCs w:val="24"/>
        </w:rPr>
        <w:t xml:space="preserve"> </w:t>
      </w:r>
      <w:r w:rsidRPr="006D4934">
        <w:rPr>
          <w:rFonts w:ascii="Candara" w:hAnsi="Candara"/>
          <w:sz w:val="24"/>
          <w:szCs w:val="24"/>
        </w:rPr>
        <w:t xml:space="preserve">aku </w:t>
      </w:r>
      <w:r w:rsidRPr="006D4934">
        <w:rPr>
          <w:rFonts w:ascii="Candara" w:hAnsi="Candara"/>
          <w:spacing w:val="3"/>
          <w:sz w:val="24"/>
          <w:szCs w:val="24"/>
        </w:rPr>
        <w:t xml:space="preserve"> </w:t>
      </w:r>
      <w:r w:rsidRPr="006D4934">
        <w:rPr>
          <w:rFonts w:ascii="Candara" w:hAnsi="Candara"/>
          <w:sz w:val="24"/>
          <w:szCs w:val="24"/>
        </w:rPr>
        <w:t>langsung</w:t>
      </w:r>
      <w:r w:rsidRPr="006D4934">
        <w:rPr>
          <w:rFonts w:ascii="Candara" w:hAnsi="Candara"/>
          <w:spacing w:val="-14"/>
          <w:sz w:val="24"/>
          <w:szCs w:val="24"/>
        </w:rPr>
        <w:t xml:space="preserve"> </w:t>
      </w:r>
      <w:r w:rsidRPr="006D4934">
        <w:rPr>
          <w:rFonts w:ascii="Candara" w:hAnsi="Candara"/>
          <w:sz w:val="24"/>
          <w:szCs w:val="24"/>
        </w:rPr>
        <w:t>mencari</w:t>
      </w:r>
      <w:r w:rsidRPr="006D4934">
        <w:rPr>
          <w:rFonts w:ascii="Candara" w:hAnsi="Candara"/>
          <w:spacing w:val="3"/>
          <w:sz w:val="24"/>
          <w:szCs w:val="24"/>
        </w:rPr>
        <w:t xml:space="preserve"> </w:t>
      </w:r>
      <w:r w:rsidRPr="006D4934">
        <w:rPr>
          <w:rFonts w:ascii="Candara" w:hAnsi="Candara"/>
          <w:sz w:val="24"/>
          <w:szCs w:val="24"/>
        </w:rPr>
        <w:t>ibu,</w:t>
      </w:r>
      <w:r w:rsidRPr="006D4934">
        <w:rPr>
          <w:rFonts w:ascii="Candara" w:hAnsi="Candara"/>
          <w:spacing w:val="49"/>
          <w:sz w:val="24"/>
          <w:szCs w:val="24"/>
        </w:rPr>
        <w:t xml:space="preserve"> </w:t>
      </w:r>
      <w:r w:rsidRPr="006D4934">
        <w:rPr>
          <w:rFonts w:ascii="Candara" w:hAnsi="Candara"/>
          <w:sz w:val="24"/>
          <w:szCs w:val="24"/>
        </w:rPr>
        <w:t>mencium</w:t>
      </w:r>
      <w:r w:rsidRPr="006D4934">
        <w:rPr>
          <w:rFonts w:ascii="Candara" w:hAnsi="Candara"/>
          <w:spacing w:val="14"/>
          <w:sz w:val="24"/>
          <w:szCs w:val="24"/>
        </w:rPr>
        <w:t xml:space="preserve"> </w:t>
      </w:r>
      <w:r w:rsidRPr="006D4934">
        <w:rPr>
          <w:rFonts w:ascii="Candara" w:hAnsi="Candara"/>
          <w:sz w:val="24"/>
          <w:szCs w:val="24"/>
        </w:rPr>
        <w:t>dan</w:t>
      </w:r>
      <w:r w:rsidRPr="006D4934">
        <w:rPr>
          <w:rFonts w:ascii="Candara" w:hAnsi="Candara"/>
          <w:spacing w:val="24"/>
          <w:sz w:val="24"/>
          <w:szCs w:val="24"/>
        </w:rPr>
        <w:t xml:space="preserve"> </w:t>
      </w:r>
      <w:r w:rsidRPr="006D4934">
        <w:rPr>
          <w:rFonts w:ascii="Candara" w:hAnsi="Candara"/>
          <w:sz w:val="24"/>
          <w:szCs w:val="24"/>
        </w:rPr>
        <w:t>memeluknya</w:t>
      </w:r>
      <w:r w:rsidRPr="006D4934">
        <w:rPr>
          <w:rFonts w:ascii="Candara" w:hAnsi="Candara"/>
          <w:spacing w:val="21"/>
          <w:sz w:val="24"/>
          <w:szCs w:val="24"/>
        </w:rPr>
        <w:t xml:space="preserve"> </w:t>
      </w:r>
      <w:r w:rsidRPr="006D4934">
        <w:rPr>
          <w:rFonts w:ascii="Candara" w:hAnsi="Candara"/>
          <w:sz w:val="24"/>
          <w:szCs w:val="24"/>
        </w:rPr>
        <w:t>erat.</w:t>
      </w:r>
      <w:r w:rsidRPr="006D4934">
        <w:rPr>
          <w:rFonts w:ascii="Candara" w:hAnsi="Candara"/>
          <w:spacing w:val="25"/>
          <w:sz w:val="24"/>
          <w:szCs w:val="24"/>
        </w:rPr>
        <w:t xml:space="preserve"> </w:t>
      </w:r>
      <w:r w:rsidRPr="006D4934">
        <w:rPr>
          <w:rFonts w:ascii="Candara" w:hAnsi="Candara"/>
          <w:sz w:val="24"/>
          <w:szCs w:val="24"/>
        </w:rPr>
        <w:t>Sambil</w:t>
      </w:r>
      <w:r w:rsidRPr="006D4934">
        <w:rPr>
          <w:rFonts w:ascii="Candara" w:hAnsi="Candara"/>
          <w:spacing w:val="-31"/>
          <w:sz w:val="24"/>
          <w:szCs w:val="24"/>
        </w:rPr>
        <w:t xml:space="preserve"> </w:t>
      </w:r>
      <w:r w:rsidRPr="006D4934">
        <w:rPr>
          <w:rFonts w:ascii="Candara" w:hAnsi="Candara"/>
          <w:sz w:val="24"/>
          <w:szCs w:val="24"/>
        </w:rPr>
        <w:t>memeluk ibu</w:t>
      </w:r>
      <w:r w:rsidRPr="006D4934">
        <w:rPr>
          <w:rFonts w:ascii="Candara" w:hAnsi="Candara"/>
          <w:spacing w:val="48"/>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meminta</w:t>
      </w:r>
      <w:r w:rsidRPr="006D4934">
        <w:rPr>
          <w:rFonts w:ascii="Candara" w:hAnsi="Candara"/>
          <w:spacing w:val="26"/>
          <w:sz w:val="24"/>
          <w:szCs w:val="24"/>
        </w:rPr>
        <w:t xml:space="preserve"> </w:t>
      </w:r>
      <w:r w:rsidRPr="006D4934">
        <w:rPr>
          <w:rFonts w:ascii="Candara" w:hAnsi="Candara"/>
          <w:sz w:val="24"/>
          <w:szCs w:val="24"/>
        </w:rPr>
        <w:t>maaf</w:t>
      </w:r>
      <w:r w:rsidRPr="006D4934">
        <w:rPr>
          <w:rFonts w:ascii="Candara" w:hAnsi="Candara"/>
          <w:spacing w:val="7"/>
          <w:sz w:val="24"/>
          <w:szCs w:val="24"/>
        </w:rPr>
        <w:t xml:space="preserve"> </w:t>
      </w:r>
      <w:r w:rsidRPr="006D4934">
        <w:rPr>
          <w:rFonts w:ascii="Candara" w:hAnsi="Candara"/>
          <w:sz w:val="24"/>
          <w:szCs w:val="24"/>
        </w:rPr>
        <w:t>sudah</w:t>
      </w:r>
      <w:r w:rsidRPr="006D4934">
        <w:rPr>
          <w:rFonts w:ascii="Candara" w:hAnsi="Candara"/>
          <w:spacing w:val="32"/>
          <w:sz w:val="24"/>
          <w:szCs w:val="24"/>
        </w:rPr>
        <w:t xml:space="preserve"> </w:t>
      </w:r>
      <w:r w:rsidRPr="006D4934">
        <w:rPr>
          <w:rFonts w:ascii="Candara" w:hAnsi="Candara"/>
          <w:sz w:val="24"/>
          <w:szCs w:val="24"/>
        </w:rPr>
        <w:t>membuatnya</w:t>
      </w:r>
      <w:r w:rsidRPr="006D4934">
        <w:rPr>
          <w:rFonts w:ascii="Candara" w:hAnsi="Candara"/>
          <w:spacing w:val="42"/>
          <w:sz w:val="24"/>
          <w:szCs w:val="24"/>
        </w:rPr>
        <w:t xml:space="preserve"> </w:t>
      </w:r>
      <w:r w:rsidRPr="006D4934">
        <w:rPr>
          <w:rFonts w:ascii="Candara" w:hAnsi="Candara"/>
          <w:sz w:val="24"/>
          <w:szCs w:val="24"/>
        </w:rPr>
        <w:t>sedih</w:t>
      </w:r>
      <w:r w:rsidRPr="006D4934">
        <w:rPr>
          <w:rFonts w:ascii="Candara" w:hAnsi="Candara"/>
          <w:spacing w:val="8"/>
          <w:sz w:val="24"/>
          <w:szCs w:val="24"/>
        </w:rPr>
        <w:t xml:space="preserve"> </w:t>
      </w:r>
      <w:r w:rsidRPr="006D4934">
        <w:rPr>
          <w:rFonts w:ascii="Candara" w:hAnsi="Candara"/>
          <w:sz w:val="24"/>
          <w:szCs w:val="24"/>
        </w:rPr>
        <w:t>memikirkan</w:t>
      </w:r>
      <w:r w:rsidRPr="006D4934">
        <w:rPr>
          <w:rFonts w:ascii="Candara" w:hAnsi="Candara"/>
          <w:spacing w:val="-31"/>
          <w:sz w:val="24"/>
          <w:szCs w:val="24"/>
        </w:rPr>
        <w:t xml:space="preserve"> </w:t>
      </w:r>
      <w:r w:rsidRPr="006D4934">
        <w:rPr>
          <w:rFonts w:ascii="Candara" w:hAnsi="Candara"/>
          <w:sz w:val="24"/>
          <w:szCs w:val="24"/>
        </w:rPr>
        <w:t>ulang</w:t>
      </w:r>
      <w:r w:rsidRPr="006D4934">
        <w:rPr>
          <w:rFonts w:ascii="Candara" w:hAnsi="Candara"/>
          <w:spacing w:val="-8"/>
          <w:sz w:val="24"/>
          <w:szCs w:val="24"/>
        </w:rPr>
        <w:t xml:space="preserve"> </w:t>
      </w:r>
      <w:r w:rsidRPr="006D4934">
        <w:rPr>
          <w:rFonts w:ascii="Candara" w:hAnsi="Candara"/>
          <w:sz w:val="24"/>
          <w:szCs w:val="24"/>
        </w:rPr>
        <w:t>tahunku.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Ibupun</w:t>
      </w:r>
      <w:r w:rsidRPr="006D4934">
        <w:rPr>
          <w:rFonts w:ascii="Candara" w:hAnsi="Candara"/>
          <w:spacing w:val="34"/>
          <w:sz w:val="24"/>
          <w:szCs w:val="24"/>
        </w:rPr>
        <w:t xml:space="preserve"> </w:t>
      </w:r>
      <w:r w:rsidRPr="006D4934">
        <w:rPr>
          <w:rFonts w:ascii="Candara" w:hAnsi="Candara"/>
          <w:sz w:val="24"/>
          <w:szCs w:val="24"/>
        </w:rPr>
        <w:t>memeluk</w:t>
      </w:r>
      <w:r w:rsidRPr="006D4934">
        <w:rPr>
          <w:rFonts w:ascii="Candara" w:hAnsi="Candara"/>
          <w:spacing w:val="38"/>
          <w:sz w:val="24"/>
          <w:szCs w:val="24"/>
        </w:rPr>
        <w:t xml:space="preserve"> </w:t>
      </w:r>
      <w:r w:rsidRPr="006D4934">
        <w:rPr>
          <w:rFonts w:ascii="Candara" w:hAnsi="Candara"/>
          <w:sz w:val="24"/>
          <w:szCs w:val="24"/>
        </w:rPr>
        <w:t xml:space="preserve">aku </w:t>
      </w:r>
      <w:r w:rsidRPr="006D4934">
        <w:rPr>
          <w:rFonts w:ascii="Candara" w:hAnsi="Candara"/>
          <w:spacing w:val="43"/>
          <w:sz w:val="24"/>
          <w:szCs w:val="24"/>
        </w:rPr>
        <w:t xml:space="preserve"> </w:t>
      </w:r>
      <w:r w:rsidRPr="006D4934">
        <w:rPr>
          <w:rFonts w:ascii="Candara" w:hAnsi="Candara"/>
          <w:sz w:val="24"/>
          <w:szCs w:val="24"/>
        </w:rPr>
        <w:t>dan</w:t>
      </w:r>
      <w:r w:rsidRPr="006D4934">
        <w:rPr>
          <w:rFonts w:ascii="Candara" w:hAnsi="Candara"/>
          <w:spacing w:val="46"/>
          <w:sz w:val="24"/>
          <w:szCs w:val="24"/>
        </w:rPr>
        <w:t xml:space="preserve"> </w:t>
      </w:r>
      <w:r w:rsidRPr="006D4934">
        <w:rPr>
          <w:rFonts w:ascii="Candara" w:hAnsi="Candara"/>
          <w:sz w:val="24"/>
          <w:szCs w:val="24"/>
        </w:rPr>
        <w:t>menciumku.</w:t>
      </w:r>
      <w:r w:rsidRPr="006D4934">
        <w:rPr>
          <w:rFonts w:ascii="Candara" w:hAnsi="Candara"/>
          <w:spacing w:val="-3"/>
          <w:sz w:val="24"/>
          <w:szCs w:val="24"/>
        </w:rPr>
        <w:t xml:space="preserve"> </w:t>
      </w:r>
      <w:r w:rsidRPr="006D4934">
        <w:rPr>
          <w:rFonts w:ascii="Candara" w:hAnsi="Candara"/>
          <w:sz w:val="24"/>
          <w:szCs w:val="24"/>
        </w:rPr>
        <w:t xml:space="preserve">Ibu </w:t>
      </w:r>
      <w:r w:rsidRPr="006D4934">
        <w:rPr>
          <w:rFonts w:ascii="Candara" w:hAnsi="Candara"/>
          <w:spacing w:val="22"/>
          <w:sz w:val="24"/>
          <w:szCs w:val="24"/>
        </w:rPr>
        <w:t xml:space="preserve"> </w:t>
      </w:r>
      <w:r w:rsidRPr="006D4934">
        <w:rPr>
          <w:rFonts w:ascii="Candara" w:hAnsi="Candara"/>
          <w:sz w:val="24"/>
          <w:szCs w:val="24"/>
        </w:rPr>
        <w:t>membisikkan</w:t>
      </w:r>
      <w:r w:rsidRPr="006D4934">
        <w:rPr>
          <w:rFonts w:ascii="Candara" w:hAnsi="Candara"/>
          <w:spacing w:val="35"/>
          <w:sz w:val="24"/>
          <w:szCs w:val="24"/>
        </w:rPr>
        <w:t xml:space="preserve"> </w:t>
      </w:r>
      <w:r w:rsidRPr="006D4934">
        <w:rPr>
          <w:rFonts w:ascii="Candara" w:hAnsi="Candara"/>
          <w:sz w:val="24"/>
          <w:szCs w:val="24"/>
        </w:rPr>
        <w:t xml:space="preserve">janji, </w:t>
      </w:r>
      <w:r w:rsidRPr="006D4934">
        <w:rPr>
          <w:rFonts w:ascii="Candara" w:hAnsi="Candara"/>
          <w:spacing w:val="18"/>
          <w:sz w:val="24"/>
          <w:szCs w:val="24"/>
        </w:rPr>
        <w:t xml:space="preserve"> </w:t>
      </w:r>
      <w:r w:rsidRPr="006D4934">
        <w:rPr>
          <w:rFonts w:ascii="Candara" w:hAnsi="Candara"/>
          <w:sz w:val="24"/>
          <w:szCs w:val="24"/>
        </w:rPr>
        <w:t xml:space="preserve">jika </w:t>
      </w:r>
      <w:r w:rsidRPr="006D4934">
        <w:rPr>
          <w:rFonts w:ascii="Candara" w:hAnsi="Candara"/>
          <w:spacing w:val="2"/>
          <w:sz w:val="24"/>
          <w:szCs w:val="24"/>
        </w:rPr>
        <w:t xml:space="preserve"> </w:t>
      </w:r>
      <w:r w:rsidRPr="006D4934">
        <w:rPr>
          <w:rFonts w:ascii="Candara" w:hAnsi="Candara"/>
          <w:sz w:val="24"/>
          <w:szCs w:val="24"/>
        </w:rPr>
        <w:t xml:space="preserve">sudah </w:t>
      </w:r>
      <w:r w:rsidRPr="006D4934">
        <w:rPr>
          <w:rFonts w:ascii="Candara" w:hAnsi="Candara"/>
          <w:spacing w:val="4"/>
          <w:sz w:val="24"/>
          <w:szCs w:val="24"/>
        </w:rPr>
        <w:t xml:space="preserve"> </w:t>
      </w:r>
      <w:r w:rsidRPr="006D4934">
        <w:rPr>
          <w:rFonts w:ascii="Candara" w:hAnsi="Candara"/>
          <w:sz w:val="24"/>
          <w:szCs w:val="24"/>
        </w:rPr>
        <w:t>memiliki uang</w:t>
      </w:r>
      <w:r w:rsidRPr="006D4934">
        <w:rPr>
          <w:rFonts w:ascii="Candara" w:hAnsi="Candara"/>
          <w:spacing w:val="6"/>
          <w:sz w:val="24"/>
          <w:szCs w:val="24"/>
        </w:rPr>
        <w:t xml:space="preserve"> </w:t>
      </w:r>
      <w:r w:rsidRPr="006D4934">
        <w:rPr>
          <w:rFonts w:ascii="Candara" w:hAnsi="Candara"/>
          <w:sz w:val="24"/>
          <w:szCs w:val="24"/>
        </w:rPr>
        <w:t>akan</w:t>
      </w:r>
      <w:r w:rsidRPr="006D4934">
        <w:rPr>
          <w:rFonts w:ascii="Candara" w:hAnsi="Candara"/>
          <w:spacing w:val="6"/>
          <w:sz w:val="24"/>
          <w:szCs w:val="24"/>
        </w:rPr>
        <w:t xml:space="preserve"> </w:t>
      </w:r>
      <w:r w:rsidRPr="006D4934">
        <w:rPr>
          <w:rFonts w:ascii="Candara" w:hAnsi="Candara"/>
          <w:sz w:val="24"/>
          <w:szCs w:val="24"/>
        </w:rPr>
        <w:t>merayakan</w:t>
      </w:r>
      <w:r w:rsidRPr="006D4934">
        <w:rPr>
          <w:rFonts w:ascii="Candara" w:hAnsi="Candara"/>
          <w:spacing w:val="13"/>
          <w:sz w:val="24"/>
          <w:szCs w:val="24"/>
        </w:rPr>
        <w:t xml:space="preserve"> </w:t>
      </w:r>
      <w:r w:rsidRPr="006D4934">
        <w:rPr>
          <w:rFonts w:ascii="Candara" w:hAnsi="Candara"/>
          <w:sz w:val="24"/>
          <w:szCs w:val="24"/>
        </w:rPr>
        <w:t>ulang</w:t>
      </w:r>
      <w:r w:rsidRPr="006D4934">
        <w:rPr>
          <w:rFonts w:ascii="Candara" w:hAnsi="Candara"/>
          <w:spacing w:val="-8"/>
          <w:sz w:val="24"/>
          <w:szCs w:val="24"/>
        </w:rPr>
        <w:t xml:space="preserve"> </w:t>
      </w:r>
      <w:r w:rsidRPr="006D4934">
        <w:rPr>
          <w:rFonts w:ascii="Candara" w:hAnsi="Candara"/>
          <w:sz w:val="24"/>
          <w:szCs w:val="24"/>
        </w:rPr>
        <w:t>tahunku.</w:t>
      </w:r>
      <w:r w:rsidRPr="006D4934">
        <w:rPr>
          <w:rFonts w:ascii="Candara" w:hAnsi="Candara"/>
          <w:spacing w:val="17"/>
          <w:sz w:val="24"/>
          <w:szCs w:val="24"/>
        </w:rPr>
        <w:t xml:space="preserve"> </w:t>
      </w:r>
      <w:r w:rsidRPr="006D4934">
        <w:rPr>
          <w:rFonts w:ascii="Candara" w:hAnsi="Candara"/>
          <w:sz w:val="24"/>
          <w:szCs w:val="24"/>
        </w:rPr>
        <w:t>Terima</w:t>
      </w:r>
      <w:r w:rsidRPr="006D4934">
        <w:rPr>
          <w:rFonts w:ascii="Candara" w:hAnsi="Candara"/>
          <w:spacing w:val="-28"/>
          <w:sz w:val="24"/>
          <w:szCs w:val="24"/>
        </w:rPr>
        <w:t xml:space="preserve"> </w:t>
      </w:r>
      <w:r w:rsidRPr="006D4934">
        <w:rPr>
          <w:rFonts w:ascii="Candara" w:hAnsi="Candara"/>
          <w:sz w:val="24"/>
          <w:szCs w:val="24"/>
        </w:rPr>
        <w:t>kasih,</w:t>
      </w:r>
      <w:r w:rsidRPr="006D4934">
        <w:rPr>
          <w:rFonts w:ascii="Candara" w:hAnsi="Candara"/>
          <w:spacing w:val="-25"/>
          <w:sz w:val="24"/>
          <w:szCs w:val="24"/>
        </w:rPr>
        <w:t xml:space="preserve"> </w:t>
      </w:r>
      <w:r w:rsidRPr="006D4934">
        <w:rPr>
          <w:rFonts w:ascii="Candara" w:hAnsi="Candara"/>
          <w:sz w:val="24"/>
          <w:szCs w:val="24"/>
        </w:rPr>
        <w:t>ibu.</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7" w:line="240" w:lineRule="exact"/>
        <w:rPr>
          <w:rFonts w:ascii="Candara" w:hAnsi="Candara"/>
          <w:sz w:val="24"/>
          <w:szCs w:val="24"/>
        </w:rPr>
      </w:pPr>
    </w:p>
    <w:p w:rsidR="00256EBE" w:rsidRPr="006D4934" w:rsidRDefault="00B75ED1">
      <w:pPr>
        <w:ind w:left="3074"/>
        <w:rPr>
          <w:rFonts w:ascii="Candara" w:hAnsi="Candara"/>
        </w:rPr>
        <w:sectPr w:rsidR="00256EBE" w:rsidRPr="006D4934">
          <w:pgSz w:w="11900" w:h="16860"/>
          <w:pgMar w:top="1580" w:right="1080" w:bottom="280" w:left="1080" w:header="0" w:footer="1267" w:gutter="0"/>
          <w:cols w:space="720"/>
        </w:sectPr>
      </w:pPr>
      <w:r w:rsidRPr="006D4934">
        <w:rPr>
          <w:rFonts w:ascii="Candara" w:hAnsi="Candara"/>
        </w:rPr>
        <w:pict>
          <v:shape id="_x0000_i1040" type="#_x0000_t75" style="width:146.25pt;height:168.75pt">
            <v:imagedata r:id="rId45" o:title=""/>
          </v:shape>
        </w:pict>
      </w:r>
    </w:p>
    <w:p w:rsidR="00256EBE" w:rsidRPr="006D4934" w:rsidRDefault="00B75ED1">
      <w:pPr>
        <w:spacing w:line="200" w:lineRule="exact"/>
        <w:rPr>
          <w:rFonts w:ascii="Candara" w:hAnsi="Candara"/>
        </w:rPr>
      </w:pPr>
      <w:r w:rsidRPr="006D4934">
        <w:rPr>
          <w:rFonts w:ascii="Candara" w:hAnsi="Candara"/>
        </w:rPr>
        <w:lastRenderedPageBreak/>
        <w:pict>
          <v:group id="_x0000_s7741" style="position:absolute;margin-left:233.65pt;margin-top:59.15pt;width:105pt;height:106.4pt;z-index:-2080;mso-position-horizontal-relative:page;mso-position-vertical-relative:page" coordorigin="4673,1183" coordsize="2100,2128">
            <v:shape id="_x0000_s7784" style="position:absolute;left:5562;top:1936;width:133;height:154" coordorigin="5562,1936" coordsize="133,154" path="m5694,1936r-19,50l5658,2000r-15,15l5629,2033r-11,18l5609,2071r14,-86l5639,1970r17,-13l5675,1945r19,-9xe" fillcolor="black" stroked="f">
              <v:path arrowok="t"/>
            </v:shape>
            <v:shape id="_x0000_s7783" style="position:absolute;left:5562;top:1936;width:133;height:154" coordorigin="5562,1936" coordsize="133,154" path="m5963,2012r12,18l5984,2050r8,21l5998,2092r3,23l6003,2138r-1,13l6000,2174r-5,22l5988,2217r-9,20l5968,2256r-13,18l5941,2290r-16,15l5908,2318r-18,12l5870,2340r-21,7l5828,2353r-23,4l5782,2358r-13,l5746,2355r-22,-5l5703,2343r-20,-9l5664,2323r-18,-12l5630,2297r-15,-16l5601,2264r-11,-19l5580,2225r-8,-20l5566,2183r-3,-22l5562,2138r,-14l5565,2101r5,-21l5576,2058r9,-20l5596,2019r13,-17l5623,1985r-14,86l5602,2092r-4,23l5597,2138r,2l5598,2163r5,22l5610,2206r9,20l5631,2245r13,17l5660,2277r17,13l5696,2302r20,9l5737,2317r22,5l5782,2323r3,l5808,2321r22,-4l5851,2310r20,-10l5889,2289r17,-14l5922,2260r13,-17l5946,2224r9,-20l5962,2183r4,-22l5968,2138r,-3l5966,2112r-5,-22l5954,2069r-9,-20l5934,2031r-14,-17l5904,1998r-17,-13l5869,1974r-20,-9l5827,1958r-22,-4l5782,1952r-3,l5757,1954r-23,4l5713,1965r-20,10l5675,1986r19,-50l5715,1928r22,-6l5759,1919r23,-2l5796,1918r22,2l5840,1925r21,7l5882,1941r19,11l5918,1965r17,14l5950,1995r13,17xe" fillcolor="black" stroked="f">
              <v:path arrowok="t"/>
            </v:shape>
            <v:shape id="_x0000_s7782" style="position:absolute;left:5700;top:1978;width:100;height:235" coordorigin="5700,1978" coordsize="100,235" path="m5765,2130r,-144l5773,1978r19,l5800,1986r,156l5798,2147r-4,3l5731,2209r-3,3l5723,2213r-9,l5710,2212r-4,-4l5700,2201r,-11l5707,2183r58,-53xe" fillcolor="black" stroked="f">
              <v:path arrowok="t"/>
            </v:shape>
            <v:shape id="_x0000_s7781" style="position:absolute;left:4862;top:2865;width:192;height:279" coordorigin="4862,2865" coordsize="192,279" path="m5036,3144r-157,l4897,2899r,210l5019,3109r,-135l4897,2974r,135l4897,2939r122,l5036,2865r10,l5054,2872r,264l5046,3144r-10,xe" fillcolor="black" stroked="f">
              <v:path arrowok="t"/>
            </v:shape>
            <v:shape id="_x0000_s7780" style="position:absolute;left:4862;top:2865;width:192;height:279" coordorigin="4862,2865" coordsize="192,279" path="m5019,2939r,-40l4897,2899r-18,245l4869,3144r-7,-8l4862,2872r7,-7l5036,2865r-17,74xe" fillcolor="black" stroked="f">
              <v:path arrowok="t"/>
            </v:shape>
            <v:shape id="_x0000_s7779" style="position:absolute;left:5084;top:2865;width:192;height:279" coordorigin="5084,2865" coordsize="192,279" path="m5119,3109r-17,35l5119,2974r,135xe" fillcolor="black" stroked="f">
              <v:path arrowok="t"/>
            </v:shape>
            <v:shape id="_x0000_s7778" style="position:absolute;left:5084;top:2865;width:192;height:279" coordorigin="5084,2865" coordsize="192,279" path="m5241,2939r,-40l5119,2899r-17,-34l5268,2865r8,7l5276,3136r-8,8l5259,3144r-18,-205xe" fillcolor="black" stroked="f">
              <v:path arrowok="t"/>
            </v:shape>
            <v:shape id="_x0000_s7777" style="position:absolute;left:5084;top:2865;width:192;height:279" coordorigin="5084,2865" coordsize="192,279" path="m5102,3144r17,-35l5241,3109r,-135l5119,2974r-17,170l5092,3144r-8,-8l5084,2872r8,-7l5102,2865r17,34l5119,2939r122,l5259,3144r-157,xe" fillcolor="black" stroked="f">
              <v:path arrowok="t"/>
            </v:shape>
            <v:shape id="_x0000_s7776" style="position:absolute;left:5019;top:2218;width:175;height:279" coordorigin="5019,2218" coordsize="175,279" path="m5054,2463r,-210l5054,2463xe" fillcolor="black" stroked="f">
              <v:path arrowok="t"/>
            </v:shape>
            <v:shape id="_x0000_s7775" style="position:absolute;left:5019;top:2218;width:175;height:279" coordorigin="5019,2218" coordsize="175,279" path="m5176,2253r-122,l5193,2218r-17,75l5176,2253xe" fillcolor="black" stroked="f">
              <v:path arrowok="t"/>
            </v:shape>
            <v:shape id="_x0000_s7774" style="position:absolute;left:5019;top:2218;width:175;height:279" coordorigin="5019,2218" coordsize="175,279" path="m5026,2218r167,l5054,2253r,210l5176,2463r,-135l5054,2328r,135l5054,2293r122,l5193,2218r10,l5211,2226r,264l5203,2498r-177,l5019,2490r,-264l5026,2218xe" fillcolor="black" stroked="f">
              <v:path arrowok="t"/>
            </v:shape>
            <v:shape id="_x0000_s7773" style="position:absolute;left:5054;top:2273;width:122;height:0" coordorigin="5054,2273" coordsize="122,0" path="m5054,2273r122,e" filled="f" strokeweight=".73986mm">
              <v:path arrowok="t"/>
            </v:shape>
            <v:shape id="_x0000_s7772" style="position:absolute;left:5054;top:2328;width:122;height:135" coordorigin="5054,2328" coordsize="122,135" path="m5054,2463r,-135l5176,2328r,135l5054,2463xe" fillcolor="black" stroked="f">
              <v:path arrowok="t"/>
            </v:shape>
            <v:shape id="_x0000_s7771" style="position:absolute;left:4682;top:1192;width:2082;height:2113" coordorigin="4682,1192" coordsize="2082,2113" path="m6318,2103r303,-1l6695,2102r20,l6698,2137r-32,l6666,2565r90,l6764,2573r,677l6756,3257r-493,l6263,3222r466,l6729,2781r-466,l6263,2746r466,l6729,2600r-466,l6263,2565r368,l6631,2137r-89,l6295,2137r-18,l6267,2102r36,1l6318,2103xe" fillcolor="black" stroked="f">
              <v:path arrowok="t"/>
            </v:shape>
            <v:shape id="_x0000_s7770" style="position:absolute;left:4682;top:1192;width:2082;height:2113" coordorigin="4682,1192" coordsize="2082,2113" path="m5932,1295r-17,-13l5908,1277r-16,-11l5876,1254r-18,-10l5840,1236r-19,-7l5800,1226r13,-34l5834,1197r20,7l5872,1212r18,10l5906,1232r15,11l5936,1254r13,53l5932,1295xe" fillcolor="black" stroked="f">
              <v:path arrowok="t"/>
            </v:shape>
            <v:shape id="_x0000_s7769" style="position:absolute;left:4682;top:1192;width:2082;height:2113" coordorigin="4682,1192" coordsize="2082,2113" path="m4682,2122r,-6l4685,2110r239,-395l4927,1710r5,-4l5642,1706r123,-146l5765,1197r8,-7l5790,1190r23,2l5800,1226r,195l5812,1422r21,5l5853,1434r19,8l5889,1452r16,10l5921,1474r15,11l5937,1485r18,14l5973,1511r16,9l6006,1525r14,1l6043,1527r22,-3l6085,1521r16,-5l6114,1512r,-194l6102,1322r-17,4l6066,1329r-21,2l6023,1331r-23,-2l5984,1325r-18,-8l5949,1307r-13,-53l5937,1255r18,14l5973,1280r16,9l6006,1294r33,3l6066,1294r23,-5l6107,1284r12,-5l6129,1275r6,l6141,1278r5,3l6149,1287r,243l6139,1539r-10,4l6113,1549r-22,6l6064,1560r-30,2l6023,1562r-11,-1l6000,1559r-16,-4l5966,1547r-17,-10l5932,1525r-17,-12l5908,1508r-16,-12l5858,1475r-37,-15l5800,1456r,104l5922,1706r710,l6638,1710r3,5l6879,2110r3,5l6882,2122r-3,6l6876,2133r-5,4l6807,2137r-78,l6698,2137r17,-35l6775,2102r58,l6616,1741r-665,l6254,2102r13,l6277,2137r-14,l6263,3295r-8,8l6009,3303r10,-785l6027,2526r,742l6228,3268r,-1143l5782,1594r-446,531l5613,1741r-665,l4731,2102r63,l4854,2102r82,l5017,2103r13,34l4933,2137r,428l5302,2565r,-428l5288,2137r-18,l5203,2138r-132,l5094,2103r190,-1l5304,2102r-2,644l5302,2600r-467,l4835,3222r-17,35l4808,3257r-8,-7l4800,2573r8,-8l4898,2565r,-428l4809,2137r-70,l4694,2137r-9,-9l4682,2122xe" fillcolor="black" stroked="f">
              <v:path arrowok="t"/>
            </v:shape>
            <v:shape id="_x0000_s7768" style="position:absolute;left:4682;top:1192;width:2082;height:2113" coordorigin="4682,1192" coordsize="2082,2113" path="m5538,2535r,-9l5546,2518r9,l5573,2553r,146l5992,2699r-192,35l5800,3268r192,l5992,2734r-192,l5992,2699r17,-181l6019,2518r-10,785l5765,3268r,-534l5573,2734r,534l6009,3303r-700,l5302,3295r,-38l4818,3257r17,-35l5302,3222r,-441l4835,2781r,441l4835,2746r467,l5304,2102r6,l5613,1741r-277,384l5336,3268r202,l5538,2535xe" fillcolor="black" stroked="f">
              <v:path arrowok="t"/>
            </v:shape>
            <v:shape id="_x0000_s7767" style="position:absolute;left:4682;top:1192;width:2082;height:2113" coordorigin="4682,1192" coordsize="2082,2113" path="m6009,3303r-436,-35l5765,3268r244,35xe" fillcolor="black" stroked="f">
              <v:path arrowok="t"/>
            </v:shape>
            <v:shape id="_x0000_s7766" style="position:absolute;left:4682;top:1192;width:2082;height:2113" coordorigin="4682,1192" coordsize="2082,2113" path="m4835,3222r,-441l4835,3222r467,l4835,3222xe" fillcolor="black" stroked="f">
              <v:path arrowok="t"/>
            </v:shape>
            <v:shape id="_x0000_s7765" style="position:absolute;left:4682;top:1192;width:2082;height:2113" coordorigin="4682,1192" coordsize="2082,2113" path="m6009,2518r-17,181l5992,2553r-419,l5555,2518r454,xe" fillcolor="black" stroked="f">
              <v:path arrowok="t"/>
            </v:shape>
            <v:shape id="_x0000_s7764" style="position:absolute;left:4682;top:1192;width:2082;height:2113" coordorigin="4682,1192" coordsize="2082,2113" path="m5094,2103r-23,35l5030,2137r-13,-34l5094,2103xe" fillcolor="black" stroked="f">
              <v:path arrowok="t"/>
            </v:shape>
            <v:shape id="_x0000_s7763" style="position:absolute;left:4835;top:2600;width:466;height:146" coordorigin="4835,2600" coordsize="466,146" path="m5302,2600r,146l4835,2746r,-146l5302,2600xe" fillcolor="black" stroked="f">
              <v:path arrowok="t"/>
            </v:shape>
            <v:shape id="_x0000_s7762" style="position:absolute;left:4835;top:2781;width:466;height:442" coordorigin="4835,2781" coordsize="466,442" path="m4835,3222r,-441l5302,2781r,441l4835,3222xe" fillcolor="black" stroked="f">
              <v:path arrowok="t"/>
            </v:shape>
            <v:shape id="_x0000_s7761" style="position:absolute;left:5573;top:2553;width:419;height:146" coordorigin="5573,2553" coordsize="419,146" path="m5992,2699r-419,l5573,2553r419,l5992,2699xe" fillcolor="black" stroked="f">
              <v:path arrowok="t"/>
            </v:shape>
            <v:shape id="_x0000_s7760" style="position:absolute;left:5573;top:2734;width:192;height:534" coordorigin="5573,2734" coordsize="192,534" path="m5573,2734r192,l5765,3268r-192,l5573,2734xe" fillcolor="black" stroked="f">
              <v:path arrowok="t"/>
            </v:shape>
            <v:shape id="_x0000_s7759" style="position:absolute;left:5800;top:2734;width:192;height:534" coordorigin="5800,2734" coordsize="192,534" path="m5800,3268r,-534l5992,2734r,534l5800,3268xe" fillcolor="black" stroked="f">
              <v:path arrowok="t"/>
            </v:shape>
            <v:shape id="_x0000_s7758" style="position:absolute;left:6263;top:2781;width:466;height:442" coordorigin="6263,2781" coordsize="466,442" path="m6263,3222r,-441l6729,2781r,441l6263,3222xe" fillcolor="black" stroked="f">
              <v:path arrowok="t"/>
            </v:shape>
            <v:shape id="_x0000_s7757" style="position:absolute;left:6263;top:2600;width:466;height:146" coordorigin="6263,2600" coordsize="466,146" path="m6729,2746r-466,l6263,2600r466,l6729,2746xe" fillcolor="black" stroked="f">
              <v:path arrowok="t"/>
            </v:shape>
            <v:shape id="_x0000_s7756" style="position:absolute;left:6511;top:2865;width:175;height:279" coordorigin="6511,2865" coordsize="175,279" path="m6546,3109r,-210l6546,3109xe" fillcolor="black" stroked="f">
              <v:path arrowok="t"/>
            </v:shape>
            <v:shape id="_x0000_s7755" style="position:absolute;left:6511;top:2865;width:175;height:279" coordorigin="6511,2865" coordsize="175,279" path="m6668,2899r-122,l6685,2865r-17,74l6668,2899xe" fillcolor="black" stroked="f">
              <v:path arrowok="t"/>
            </v:shape>
            <v:shape id="_x0000_s7754" style="position:absolute;left:6511;top:2865;width:175;height:279" coordorigin="6511,2865" coordsize="175,279" path="m6519,2865r166,l6546,2899r,210l6668,3109r,-135l6546,2974r,135l6546,2939r122,l6685,2865r10,l6703,2872r,264l6695,3144r-176,l6511,3136r,-264l6519,2865xe" fillcolor="black" stroked="f">
              <v:path arrowok="t"/>
            </v:shape>
            <v:shape id="_x0000_s7753" style="position:absolute;left:6546;top:2919;width:122;height:0" coordorigin="6546,2919" coordsize="122,0" path="m6546,2919r122,e" filled="f" strokeweight=".73986mm">
              <v:path arrowok="t"/>
            </v:shape>
            <v:shape id="_x0000_s7752" style="position:absolute;left:6546;top:2974;width:122;height:135" coordorigin="6546,2974" coordsize="122,135" path="m6546,3109r,-135l6668,2974r,135l6546,3109xe" fillcolor="black" stroked="f">
              <v:path arrowok="t"/>
            </v:shape>
            <v:shape id="_x0000_s7751" style="position:absolute;left:6288;top:2865;width:175;height:279" coordorigin="6288,2865" coordsize="175,279" path="m6323,3109r,-210l6323,3109xe" fillcolor="black" stroked="f">
              <v:path arrowok="t"/>
            </v:shape>
            <v:shape id="_x0000_s7750" style="position:absolute;left:6288;top:2865;width:175;height:279" coordorigin="6288,2865" coordsize="175,279" path="m6445,2899r-122,l6463,2865r-18,74l6445,2899xe" fillcolor="black" stroked="f">
              <v:path arrowok="t"/>
            </v:shape>
            <v:shape id="_x0000_s7749" style="position:absolute;left:6288;top:2865;width:175;height:279" coordorigin="6288,2865" coordsize="175,279" path="m6296,2865r167,l6323,2899r,210l6445,3109r,-135l6323,2974r,135l6323,2939r122,l6463,2865r9,l6480,2872r,264l6472,3144r-176,l6288,3136r,-264l6296,2865xe" fillcolor="black" stroked="f">
              <v:path arrowok="t"/>
            </v:shape>
            <v:shape id="_x0000_s7748" style="position:absolute;left:6323;top:2919;width:122;height:0" coordorigin="6323,2919" coordsize="122,0" path="m6323,2919r122,e" filled="f" strokeweight=".73986mm">
              <v:path arrowok="t"/>
            </v:shape>
            <v:shape id="_x0000_s7747" style="position:absolute;left:6323;top:2974;width:122;height:135" coordorigin="6323,2974" coordsize="122,135" path="m6323,3109r,-135l6445,2974r,135l6323,3109xe" fillcolor="black" stroked="f">
              <v:path arrowok="t"/>
            </v:shape>
            <v:shape id="_x0000_s7746" style="position:absolute;left:6354;top:2218;width:175;height:279" coordorigin="6354,2218" coordsize="175,279" path="m6389,2463r,-210l6389,2463xe" fillcolor="black" stroked="f">
              <v:path arrowok="t"/>
            </v:shape>
            <v:shape id="_x0000_s7745" style="position:absolute;left:6354;top:2218;width:175;height:279" coordorigin="6354,2218" coordsize="175,279" path="m6511,2253r-122,l6528,2218r-17,75l6511,2253xe" fillcolor="black" stroked="f">
              <v:path arrowok="t"/>
            </v:shape>
            <v:shape id="_x0000_s7744" style="position:absolute;left:6354;top:2218;width:175;height:279" coordorigin="6354,2218" coordsize="175,279" path="m6362,2218r166,l6389,2253r,210l6511,2463r,-135l6389,2328r,135l6389,2293r122,l6528,2218r10,l6546,2226r,264l6538,2498r-176,l6354,2490r,-264l6362,2218xe" fillcolor="black" stroked="f">
              <v:path arrowok="t"/>
            </v:shape>
            <v:shape id="_x0000_s7743" style="position:absolute;left:6389;top:2273;width:122;height:0" coordorigin="6389,2273" coordsize="122,0" path="m6389,2273r122,e" filled="f" strokeweight=".73986mm">
              <v:path arrowok="t"/>
            </v:shape>
            <v:shape id="_x0000_s7742" style="position:absolute;left:6389;top:2328;width:122;height:135" coordorigin="6389,2328" coordsize="122,135" path="m6389,2463r,-135l6511,2328r,135l6389,2463xe" fillcolor="black" stroked="f">
              <v:path arrowok="t"/>
            </v:shape>
            <w10:wrap anchorx="page" anchory="page"/>
          </v:group>
        </w:pic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7" w:line="260" w:lineRule="exact"/>
        <w:rPr>
          <w:rFonts w:ascii="Candara" w:hAnsi="Candara"/>
          <w:sz w:val="26"/>
          <w:szCs w:val="26"/>
        </w:rPr>
      </w:pPr>
    </w:p>
    <w:p w:rsidR="00256EBE" w:rsidRPr="006D4934" w:rsidRDefault="007F5944" w:rsidP="0064506B">
      <w:pPr>
        <w:pStyle w:val="Heading1"/>
      </w:pPr>
      <w:bookmarkStart w:id="34" w:name="_Toc154862614"/>
      <w:r w:rsidRPr="006D4934">
        <w:t>Sekolah</w:t>
      </w:r>
      <w:r w:rsidRPr="006D4934">
        <w:rPr>
          <w:spacing w:val="-30"/>
        </w:rPr>
        <w:t xml:space="preserve"> </w:t>
      </w:r>
      <w:r w:rsidRPr="006D4934">
        <w:t>Idolaku</w:t>
      </w:r>
      <w:r w:rsidR="006E754B" w:rsidRPr="006D4934">
        <w:t xml:space="preserve"> </w:t>
      </w:r>
      <w:r w:rsidR="006E754B" w:rsidRPr="006D4934">
        <w:br/>
        <w:t>Ali Rahman Hartono</w:t>
      </w:r>
      <w:bookmarkEnd w:id="34"/>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 xml:space="preserve">SDN  11 </w:t>
      </w:r>
      <w:r w:rsidRPr="006D4934">
        <w:rPr>
          <w:rFonts w:ascii="Candara" w:hAnsi="Candara"/>
          <w:spacing w:val="29"/>
          <w:sz w:val="24"/>
          <w:szCs w:val="24"/>
        </w:rPr>
        <w:t xml:space="preserve"> </w:t>
      </w:r>
      <w:r w:rsidRPr="006D4934">
        <w:rPr>
          <w:rFonts w:ascii="Candara" w:hAnsi="Candara"/>
          <w:sz w:val="24"/>
          <w:szCs w:val="24"/>
        </w:rPr>
        <w:t xml:space="preserve">Tibawa  </w:t>
      </w:r>
      <w:r w:rsidRPr="006D4934">
        <w:rPr>
          <w:rFonts w:ascii="Candara" w:hAnsi="Candara"/>
          <w:spacing w:val="7"/>
          <w:sz w:val="24"/>
          <w:szCs w:val="24"/>
        </w:rPr>
        <w:t xml:space="preserve"> </w:t>
      </w:r>
      <w:r w:rsidRPr="006D4934">
        <w:rPr>
          <w:rFonts w:ascii="Candara" w:hAnsi="Candara"/>
          <w:sz w:val="24"/>
          <w:szCs w:val="24"/>
        </w:rPr>
        <w:t xml:space="preserve">adalah </w:t>
      </w:r>
      <w:r w:rsidRPr="006D4934">
        <w:rPr>
          <w:rFonts w:ascii="Candara" w:hAnsi="Candara"/>
          <w:spacing w:val="1"/>
          <w:sz w:val="24"/>
          <w:szCs w:val="24"/>
        </w:rPr>
        <w:t xml:space="preserve"> </w:t>
      </w:r>
      <w:r w:rsidRPr="006D4934">
        <w:rPr>
          <w:rFonts w:ascii="Candara" w:hAnsi="Candara"/>
          <w:sz w:val="24"/>
          <w:szCs w:val="24"/>
        </w:rPr>
        <w:t>sekolah</w:t>
      </w:r>
      <w:r w:rsidRPr="006D4934">
        <w:rPr>
          <w:rFonts w:ascii="Candara" w:hAnsi="Candara"/>
          <w:spacing w:val="53"/>
          <w:sz w:val="24"/>
          <w:szCs w:val="24"/>
        </w:rPr>
        <w:t xml:space="preserve"> </w:t>
      </w:r>
      <w:r w:rsidRPr="006D4934">
        <w:rPr>
          <w:rFonts w:ascii="Candara" w:hAnsi="Candara"/>
          <w:sz w:val="24"/>
          <w:szCs w:val="24"/>
        </w:rPr>
        <w:t>idolaku.</w:t>
      </w:r>
      <w:r w:rsidRPr="006D4934">
        <w:rPr>
          <w:rFonts w:ascii="Candara" w:hAnsi="Candara"/>
          <w:spacing w:val="22"/>
          <w:sz w:val="24"/>
          <w:szCs w:val="24"/>
        </w:rPr>
        <w:t xml:space="preserve"> </w:t>
      </w:r>
      <w:r w:rsidRPr="006D4934">
        <w:rPr>
          <w:rFonts w:ascii="Candara" w:hAnsi="Candara"/>
          <w:sz w:val="24"/>
          <w:szCs w:val="24"/>
        </w:rPr>
        <w:t xml:space="preserve">Aku </w:t>
      </w:r>
      <w:r w:rsidRPr="006D4934">
        <w:rPr>
          <w:rFonts w:ascii="Candara" w:hAnsi="Candara"/>
          <w:spacing w:val="3"/>
          <w:sz w:val="24"/>
          <w:szCs w:val="24"/>
        </w:rPr>
        <w:t xml:space="preserve"> </w:t>
      </w:r>
      <w:r w:rsidRPr="006D4934">
        <w:rPr>
          <w:rFonts w:ascii="Candara" w:hAnsi="Candara"/>
          <w:sz w:val="24"/>
          <w:szCs w:val="24"/>
        </w:rPr>
        <w:t>bangga</w:t>
      </w:r>
      <w:r w:rsidRPr="006D4934">
        <w:rPr>
          <w:rFonts w:ascii="Candara" w:hAnsi="Candara"/>
          <w:spacing w:val="52"/>
          <w:sz w:val="24"/>
          <w:szCs w:val="24"/>
        </w:rPr>
        <w:t xml:space="preserve"> </w:t>
      </w:r>
      <w:r w:rsidRPr="006D4934">
        <w:rPr>
          <w:rFonts w:ascii="Candara" w:hAnsi="Candara"/>
          <w:sz w:val="24"/>
          <w:szCs w:val="24"/>
        </w:rPr>
        <w:t>sekolah</w:t>
      </w:r>
      <w:r w:rsidRPr="006D4934">
        <w:rPr>
          <w:rFonts w:ascii="Candara" w:hAnsi="Candara"/>
          <w:spacing w:val="45"/>
          <w:sz w:val="24"/>
          <w:szCs w:val="24"/>
        </w:rPr>
        <w:t xml:space="preserve"> </w:t>
      </w:r>
      <w:r w:rsidRPr="006D4934">
        <w:rPr>
          <w:rFonts w:ascii="Candara" w:hAnsi="Candara"/>
          <w:sz w:val="24"/>
          <w:szCs w:val="24"/>
        </w:rPr>
        <w:t xml:space="preserve">di </w:t>
      </w:r>
      <w:r w:rsidRPr="006D4934">
        <w:rPr>
          <w:rFonts w:ascii="Candara" w:hAnsi="Candara"/>
          <w:spacing w:val="16"/>
          <w:sz w:val="24"/>
          <w:szCs w:val="24"/>
        </w:rPr>
        <w:t xml:space="preserve"> </w:t>
      </w:r>
      <w:r w:rsidRPr="006D4934">
        <w:rPr>
          <w:rFonts w:ascii="Candara" w:hAnsi="Candara"/>
          <w:sz w:val="24"/>
          <w:szCs w:val="24"/>
        </w:rPr>
        <w:t xml:space="preserve">sini. </w:t>
      </w:r>
      <w:r w:rsidRPr="006D4934">
        <w:rPr>
          <w:rFonts w:ascii="Candara" w:hAnsi="Candara"/>
          <w:spacing w:val="32"/>
          <w:sz w:val="24"/>
          <w:szCs w:val="24"/>
        </w:rPr>
        <w:t xml:space="preserve"> </w:t>
      </w:r>
      <w:r w:rsidRPr="006D4934">
        <w:rPr>
          <w:rFonts w:ascii="Candara" w:hAnsi="Candara"/>
          <w:sz w:val="24"/>
          <w:szCs w:val="24"/>
        </w:rPr>
        <w:t xml:space="preserve">Selain  </w:t>
      </w:r>
      <w:r w:rsidRPr="006D4934">
        <w:rPr>
          <w:rFonts w:ascii="Candara" w:hAnsi="Candara"/>
          <w:spacing w:val="1"/>
          <w:sz w:val="24"/>
          <w:szCs w:val="24"/>
        </w:rPr>
        <w:t xml:space="preserve"> </w:t>
      </w:r>
      <w:r w:rsidRPr="006D4934">
        <w:rPr>
          <w:rFonts w:ascii="Candara" w:hAnsi="Candara"/>
          <w:sz w:val="24"/>
          <w:szCs w:val="24"/>
        </w:rPr>
        <w:t>dekat dengan</w:t>
      </w:r>
      <w:r w:rsidRPr="006D4934">
        <w:rPr>
          <w:rFonts w:ascii="Candara" w:hAnsi="Candara"/>
          <w:spacing w:val="45"/>
          <w:sz w:val="24"/>
          <w:szCs w:val="24"/>
        </w:rPr>
        <w:t xml:space="preserve"> </w:t>
      </w:r>
      <w:r w:rsidRPr="006D4934">
        <w:rPr>
          <w:rFonts w:ascii="Candara" w:hAnsi="Candara"/>
          <w:sz w:val="24"/>
          <w:szCs w:val="24"/>
        </w:rPr>
        <w:t>rumahku,</w:t>
      </w:r>
      <w:r w:rsidRPr="006D4934">
        <w:rPr>
          <w:rFonts w:ascii="Candara" w:hAnsi="Candara"/>
          <w:spacing w:val="17"/>
          <w:sz w:val="24"/>
          <w:szCs w:val="24"/>
        </w:rPr>
        <w:t xml:space="preserve"> </w:t>
      </w:r>
      <w:r w:rsidRPr="006D4934">
        <w:rPr>
          <w:rFonts w:ascii="Candara" w:hAnsi="Candara"/>
          <w:sz w:val="24"/>
          <w:szCs w:val="24"/>
        </w:rPr>
        <w:t>kepala</w:t>
      </w:r>
      <w:r w:rsidRPr="006D4934">
        <w:rPr>
          <w:rFonts w:ascii="Candara" w:hAnsi="Candara"/>
          <w:spacing w:val="19"/>
          <w:sz w:val="24"/>
          <w:szCs w:val="24"/>
        </w:rPr>
        <w:t xml:space="preserve"> </w:t>
      </w:r>
      <w:r w:rsidRPr="006D4934">
        <w:rPr>
          <w:rFonts w:ascii="Candara" w:hAnsi="Candara"/>
          <w:sz w:val="24"/>
          <w:szCs w:val="24"/>
        </w:rPr>
        <w:t>sekolah</w:t>
      </w:r>
      <w:r w:rsidRPr="006D4934">
        <w:rPr>
          <w:rFonts w:ascii="Candara" w:hAnsi="Candara"/>
          <w:spacing w:val="17"/>
          <w:sz w:val="24"/>
          <w:szCs w:val="24"/>
        </w:rPr>
        <w:t xml:space="preserve"> </w:t>
      </w:r>
      <w:r w:rsidRPr="006D4934">
        <w:rPr>
          <w:rFonts w:ascii="Candara" w:hAnsi="Candara"/>
          <w:sz w:val="24"/>
          <w:szCs w:val="24"/>
        </w:rPr>
        <w:t>orangnya</w:t>
      </w:r>
      <w:r w:rsidRPr="006D4934">
        <w:rPr>
          <w:rFonts w:ascii="Candara" w:hAnsi="Candara"/>
          <w:spacing w:val="23"/>
          <w:sz w:val="24"/>
          <w:szCs w:val="24"/>
        </w:rPr>
        <w:t xml:space="preserve"> </w:t>
      </w:r>
      <w:r w:rsidRPr="006D4934">
        <w:rPr>
          <w:rFonts w:ascii="Candara" w:hAnsi="Candara"/>
          <w:sz w:val="24"/>
          <w:szCs w:val="24"/>
        </w:rPr>
        <w:t>ramah</w:t>
      </w:r>
      <w:r w:rsidRPr="006D4934">
        <w:rPr>
          <w:rFonts w:ascii="Candara" w:hAnsi="Candara"/>
          <w:spacing w:val="50"/>
          <w:sz w:val="24"/>
          <w:szCs w:val="24"/>
        </w:rPr>
        <w:t xml:space="preserve"> </w:t>
      </w:r>
      <w:r w:rsidRPr="006D4934">
        <w:rPr>
          <w:rFonts w:ascii="Candara" w:hAnsi="Candara"/>
          <w:sz w:val="24"/>
          <w:szCs w:val="24"/>
        </w:rPr>
        <w:t>dan</w:t>
      </w:r>
      <w:r w:rsidRPr="006D4934">
        <w:rPr>
          <w:rFonts w:ascii="Candara" w:hAnsi="Candara"/>
          <w:spacing w:val="45"/>
          <w:sz w:val="24"/>
          <w:szCs w:val="24"/>
        </w:rPr>
        <w:t xml:space="preserve"> </w:t>
      </w:r>
      <w:r w:rsidRPr="006D4934">
        <w:rPr>
          <w:rFonts w:ascii="Candara" w:hAnsi="Candara"/>
          <w:sz w:val="24"/>
          <w:szCs w:val="24"/>
        </w:rPr>
        <w:t xml:space="preserve">baik </w:t>
      </w:r>
      <w:r w:rsidRPr="006D4934">
        <w:rPr>
          <w:rFonts w:ascii="Candara" w:hAnsi="Candara"/>
          <w:spacing w:val="37"/>
          <w:sz w:val="24"/>
          <w:szCs w:val="24"/>
        </w:rPr>
        <w:t xml:space="preserve"> </w:t>
      </w:r>
      <w:r w:rsidRPr="006D4934">
        <w:rPr>
          <w:rFonts w:ascii="Candara" w:hAnsi="Candara"/>
          <w:sz w:val="24"/>
          <w:szCs w:val="24"/>
        </w:rPr>
        <w:t xml:space="preserve">sekali, </w:t>
      </w:r>
      <w:r w:rsidRPr="006D4934">
        <w:rPr>
          <w:rFonts w:ascii="Candara" w:hAnsi="Candara"/>
          <w:spacing w:val="51"/>
          <w:sz w:val="24"/>
          <w:szCs w:val="24"/>
        </w:rPr>
        <w:t xml:space="preserve"> </w:t>
      </w:r>
      <w:r w:rsidRPr="006D4934">
        <w:rPr>
          <w:rFonts w:ascii="Candara" w:hAnsi="Candara"/>
          <w:sz w:val="24"/>
          <w:szCs w:val="24"/>
        </w:rPr>
        <w:t>guru-guru</w:t>
      </w:r>
      <w:r w:rsidRPr="006D4934">
        <w:rPr>
          <w:rFonts w:ascii="Candara" w:hAnsi="Candara"/>
          <w:spacing w:val="53"/>
          <w:sz w:val="24"/>
          <w:szCs w:val="24"/>
        </w:rPr>
        <w:t xml:space="preserve"> </w:t>
      </w:r>
      <w:r w:rsidRPr="006D4934">
        <w:rPr>
          <w:rFonts w:ascii="Candara" w:hAnsi="Candara"/>
          <w:sz w:val="24"/>
          <w:szCs w:val="24"/>
        </w:rPr>
        <w:t>juga baik</w:t>
      </w:r>
      <w:r w:rsidRPr="006D4934">
        <w:rPr>
          <w:rFonts w:ascii="Candara" w:hAnsi="Candara"/>
          <w:spacing w:val="56"/>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sayang</w:t>
      </w:r>
      <w:r w:rsidRPr="006D4934">
        <w:rPr>
          <w:rFonts w:ascii="Candara" w:hAnsi="Candara"/>
          <w:spacing w:val="-23"/>
          <w:sz w:val="24"/>
          <w:szCs w:val="24"/>
        </w:rPr>
        <w:t xml:space="preserve"> </w:t>
      </w:r>
      <w:r w:rsidRPr="006D4934">
        <w:rPr>
          <w:rFonts w:ascii="Candara" w:hAnsi="Candara"/>
          <w:sz w:val="24"/>
          <w:szCs w:val="24"/>
        </w:rPr>
        <w:t>sama</w:t>
      </w:r>
      <w:r w:rsidRPr="006D4934">
        <w:rPr>
          <w:rFonts w:ascii="Candara" w:hAnsi="Candara"/>
          <w:spacing w:val="5"/>
          <w:sz w:val="24"/>
          <w:szCs w:val="24"/>
        </w:rPr>
        <w:t xml:space="preserve"> </w:t>
      </w:r>
      <w:r w:rsidRPr="006D4934">
        <w:rPr>
          <w:rFonts w:ascii="Candara" w:hAnsi="Candara"/>
          <w:sz w:val="24"/>
          <w:szCs w:val="24"/>
        </w:rPr>
        <w:t>aku.</w:t>
      </w:r>
    </w:p>
    <w:p w:rsidR="00256EBE" w:rsidRPr="006D4934" w:rsidRDefault="00256EBE">
      <w:pPr>
        <w:spacing w:before="12" w:line="280" w:lineRule="exact"/>
        <w:rPr>
          <w:rFonts w:ascii="Candara" w:hAnsi="Candara"/>
          <w:sz w:val="28"/>
          <w:szCs w:val="28"/>
        </w:rPr>
      </w:pPr>
    </w:p>
    <w:p w:rsidR="00256EBE" w:rsidRPr="006D4934" w:rsidRDefault="007F5944">
      <w:pPr>
        <w:spacing w:line="320" w:lineRule="exact"/>
        <w:ind w:left="110" w:right="76"/>
        <w:jc w:val="both"/>
        <w:rPr>
          <w:rFonts w:ascii="Candara" w:hAnsi="Candara"/>
          <w:sz w:val="24"/>
          <w:szCs w:val="24"/>
        </w:rPr>
      </w:pPr>
      <w:r w:rsidRPr="006D4934">
        <w:rPr>
          <w:rFonts w:ascii="Candara" w:hAnsi="Candara"/>
          <w:sz w:val="24"/>
          <w:szCs w:val="24"/>
        </w:rPr>
        <w:t>Sekolah</w:t>
      </w:r>
      <w:r w:rsidRPr="006D4934">
        <w:rPr>
          <w:rFonts w:ascii="Candara" w:hAnsi="Candara"/>
          <w:spacing w:val="16"/>
          <w:sz w:val="24"/>
          <w:szCs w:val="24"/>
        </w:rPr>
        <w:t xml:space="preserve"> </w:t>
      </w:r>
      <w:r w:rsidRPr="006D4934">
        <w:rPr>
          <w:rFonts w:ascii="Candara" w:hAnsi="Candara"/>
          <w:sz w:val="24"/>
          <w:szCs w:val="24"/>
        </w:rPr>
        <w:t>ini</w:t>
      </w:r>
      <w:r w:rsidRPr="006D4934">
        <w:rPr>
          <w:rFonts w:ascii="Candara" w:hAnsi="Candara"/>
          <w:spacing w:val="39"/>
          <w:sz w:val="24"/>
          <w:szCs w:val="24"/>
        </w:rPr>
        <w:t xml:space="preserve"> </w:t>
      </w:r>
      <w:r w:rsidRPr="006D4934">
        <w:rPr>
          <w:rFonts w:ascii="Candara" w:hAnsi="Candara"/>
          <w:sz w:val="24"/>
          <w:szCs w:val="24"/>
        </w:rPr>
        <w:t xml:space="preserve">juga </w:t>
      </w:r>
      <w:r w:rsidRPr="006D4934">
        <w:rPr>
          <w:rFonts w:ascii="Candara" w:hAnsi="Candara"/>
          <w:spacing w:val="22"/>
          <w:sz w:val="24"/>
          <w:szCs w:val="24"/>
        </w:rPr>
        <w:t xml:space="preserve"> </w:t>
      </w:r>
      <w:r w:rsidRPr="006D4934">
        <w:rPr>
          <w:rFonts w:ascii="Candara" w:hAnsi="Candara"/>
          <w:sz w:val="24"/>
          <w:szCs w:val="24"/>
        </w:rPr>
        <w:t>memiliki</w:t>
      </w:r>
      <w:r w:rsidRPr="006D4934">
        <w:rPr>
          <w:rFonts w:ascii="Candara" w:hAnsi="Candara"/>
          <w:spacing w:val="-28"/>
          <w:sz w:val="24"/>
          <w:szCs w:val="24"/>
        </w:rPr>
        <w:t xml:space="preserve"> </w:t>
      </w:r>
      <w:r w:rsidRPr="006D4934">
        <w:rPr>
          <w:rFonts w:ascii="Candara" w:hAnsi="Candara"/>
          <w:sz w:val="24"/>
          <w:szCs w:val="24"/>
        </w:rPr>
        <w:t>halaman</w:t>
      </w:r>
      <w:r w:rsidRPr="006D4934">
        <w:rPr>
          <w:rFonts w:ascii="Candara" w:hAnsi="Candara"/>
          <w:spacing w:val="64"/>
          <w:sz w:val="24"/>
          <w:szCs w:val="24"/>
        </w:rPr>
        <w:t xml:space="preserve"> </w:t>
      </w:r>
      <w:r w:rsidRPr="006D4934">
        <w:rPr>
          <w:rFonts w:ascii="Candara" w:hAnsi="Candara"/>
          <w:sz w:val="24"/>
          <w:szCs w:val="24"/>
        </w:rPr>
        <w:t xml:space="preserve">yang </w:t>
      </w:r>
      <w:r w:rsidRPr="006D4934">
        <w:rPr>
          <w:rFonts w:ascii="Candara" w:hAnsi="Candara"/>
          <w:spacing w:val="29"/>
          <w:sz w:val="24"/>
          <w:szCs w:val="24"/>
        </w:rPr>
        <w:t xml:space="preserve"> </w:t>
      </w:r>
      <w:r w:rsidRPr="006D4934">
        <w:rPr>
          <w:rFonts w:ascii="Candara" w:hAnsi="Candara"/>
          <w:sz w:val="24"/>
          <w:szCs w:val="24"/>
        </w:rPr>
        <w:t xml:space="preserve">luas. </w:t>
      </w:r>
      <w:r w:rsidRPr="006D4934">
        <w:rPr>
          <w:rFonts w:ascii="Candara" w:hAnsi="Candara"/>
          <w:spacing w:val="35"/>
          <w:sz w:val="24"/>
          <w:szCs w:val="24"/>
        </w:rPr>
        <w:t xml:space="preserve"> </w:t>
      </w:r>
      <w:r w:rsidRPr="006D4934">
        <w:rPr>
          <w:rFonts w:ascii="Candara" w:hAnsi="Candara"/>
          <w:sz w:val="24"/>
          <w:szCs w:val="24"/>
        </w:rPr>
        <w:t>Tempat</w:t>
      </w:r>
      <w:r w:rsidRPr="006D4934">
        <w:rPr>
          <w:rFonts w:ascii="Candara" w:hAnsi="Candara"/>
          <w:spacing w:val="14"/>
          <w:sz w:val="24"/>
          <w:szCs w:val="24"/>
        </w:rPr>
        <w:t xml:space="preserve"> </w:t>
      </w:r>
      <w:r w:rsidRPr="006D4934">
        <w:rPr>
          <w:rFonts w:ascii="Candara" w:hAnsi="Candara"/>
          <w:sz w:val="24"/>
          <w:szCs w:val="24"/>
        </w:rPr>
        <w:t xml:space="preserve">aku </w:t>
      </w:r>
      <w:r w:rsidRPr="006D4934">
        <w:rPr>
          <w:rFonts w:ascii="Candara" w:hAnsi="Candara"/>
          <w:spacing w:val="23"/>
          <w:sz w:val="24"/>
          <w:szCs w:val="24"/>
        </w:rPr>
        <w:t xml:space="preserve"> </w:t>
      </w:r>
      <w:r w:rsidRPr="006D4934">
        <w:rPr>
          <w:rFonts w:ascii="Candara" w:hAnsi="Candara"/>
          <w:sz w:val="24"/>
          <w:szCs w:val="24"/>
        </w:rPr>
        <w:t>bermain</w:t>
      </w:r>
      <w:r w:rsidRPr="006D4934">
        <w:rPr>
          <w:rFonts w:ascii="Candara" w:hAnsi="Candara"/>
          <w:spacing w:val="4"/>
          <w:sz w:val="24"/>
          <w:szCs w:val="24"/>
        </w:rPr>
        <w:t xml:space="preserve"> </w:t>
      </w:r>
      <w:r w:rsidRPr="006D4934">
        <w:rPr>
          <w:rFonts w:ascii="Candara" w:hAnsi="Candara"/>
          <w:sz w:val="24"/>
          <w:szCs w:val="24"/>
        </w:rPr>
        <w:t>bersama</w:t>
      </w:r>
      <w:r w:rsidRPr="006D4934">
        <w:rPr>
          <w:rFonts w:ascii="Candara" w:hAnsi="Candara"/>
          <w:spacing w:val="27"/>
          <w:sz w:val="24"/>
          <w:szCs w:val="24"/>
        </w:rPr>
        <w:t xml:space="preserve"> </w:t>
      </w:r>
      <w:r w:rsidRPr="006D4934">
        <w:rPr>
          <w:rFonts w:ascii="Candara" w:hAnsi="Candara"/>
          <w:sz w:val="24"/>
          <w:szCs w:val="24"/>
        </w:rPr>
        <w:t>teman- teman,</w:t>
      </w:r>
      <w:r w:rsidRPr="006D4934">
        <w:rPr>
          <w:rFonts w:ascii="Candara" w:hAnsi="Candara"/>
          <w:spacing w:val="60"/>
          <w:sz w:val="24"/>
          <w:szCs w:val="24"/>
        </w:rPr>
        <w:t xml:space="preserve"> </w:t>
      </w:r>
      <w:r w:rsidRPr="006D4934">
        <w:rPr>
          <w:rFonts w:ascii="Candara" w:hAnsi="Candara"/>
          <w:sz w:val="24"/>
          <w:szCs w:val="24"/>
        </w:rPr>
        <w:t>dan</w:t>
      </w:r>
      <w:r w:rsidRPr="006D4934">
        <w:rPr>
          <w:rFonts w:ascii="Candara" w:hAnsi="Candara"/>
          <w:spacing w:val="45"/>
          <w:sz w:val="24"/>
          <w:szCs w:val="24"/>
        </w:rPr>
        <w:t xml:space="preserve"> </w:t>
      </w:r>
      <w:r w:rsidRPr="006D4934">
        <w:rPr>
          <w:rFonts w:ascii="Candara" w:hAnsi="Candara"/>
          <w:sz w:val="24"/>
          <w:szCs w:val="24"/>
        </w:rPr>
        <w:t>kakak-kakak</w:t>
      </w:r>
      <w:r w:rsidRPr="006D4934">
        <w:rPr>
          <w:rFonts w:ascii="Candara" w:hAnsi="Candara"/>
          <w:spacing w:val="-23"/>
          <w:sz w:val="24"/>
          <w:szCs w:val="24"/>
        </w:rPr>
        <w:t xml:space="preserve"> </w:t>
      </w:r>
      <w:r w:rsidRPr="006D4934">
        <w:rPr>
          <w:rFonts w:ascii="Candara" w:hAnsi="Candara"/>
          <w:sz w:val="24"/>
          <w:szCs w:val="24"/>
        </w:rPr>
        <w:t>tingkat</w:t>
      </w:r>
      <w:r w:rsidRPr="006D4934">
        <w:rPr>
          <w:rFonts w:ascii="Candara" w:hAnsi="Candara"/>
          <w:spacing w:val="21"/>
          <w:sz w:val="24"/>
          <w:szCs w:val="24"/>
        </w:rPr>
        <w:t xml:space="preserve"> </w:t>
      </w:r>
      <w:r w:rsidRPr="006D4934">
        <w:rPr>
          <w:rFonts w:ascii="Candara" w:hAnsi="Candara"/>
          <w:sz w:val="24"/>
          <w:szCs w:val="24"/>
        </w:rPr>
        <w:t>SMP.</w:t>
      </w:r>
      <w:r w:rsidRPr="006D4934">
        <w:rPr>
          <w:rFonts w:ascii="Candara" w:hAnsi="Candara"/>
          <w:spacing w:val="34"/>
          <w:sz w:val="24"/>
          <w:szCs w:val="24"/>
        </w:rPr>
        <w:t xml:space="preserve"> </w:t>
      </w:r>
      <w:r w:rsidRPr="006D4934">
        <w:rPr>
          <w:rFonts w:ascii="Candara" w:hAnsi="Candara"/>
          <w:sz w:val="24"/>
          <w:szCs w:val="24"/>
        </w:rPr>
        <w:t>Aku</w:t>
      </w:r>
      <w:r w:rsidRPr="006D4934">
        <w:rPr>
          <w:rFonts w:ascii="Candara" w:hAnsi="Candara"/>
          <w:spacing w:val="31"/>
          <w:sz w:val="24"/>
          <w:szCs w:val="24"/>
        </w:rPr>
        <w:t xml:space="preserve"> </w:t>
      </w:r>
      <w:r w:rsidRPr="006D4934">
        <w:rPr>
          <w:rFonts w:ascii="Candara" w:hAnsi="Candara"/>
          <w:sz w:val="24"/>
          <w:szCs w:val="24"/>
        </w:rPr>
        <w:t>senang</w:t>
      </w:r>
      <w:r w:rsidRPr="006D4934">
        <w:rPr>
          <w:rFonts w:ascii="Candara" w:hAnsi="Candara"/>
          <w:spacing w:val="10"/>
          <w:sz w:val="24"/>
          <w:szCs w:val="24"/>
        </w:rPr>
        <w:t xml:space="preserve"> </w:t>
      </w:r>
      <w:r w:rsidRPr="006D4934">
        <w:rPr>
          <w:rFonts w:ascii="Candara" w:hAnsi="Candara"/>
          <w:sz w:val="24"/>
          <w:szCs w:val="24"/>
        </w:rPr>
        <w:t xml:space="preserve">bisa </w:t>
      </w:r>
      <w:r w:rsidRPr="006D4934">
        <w:rPr>
          <w:rFonts w:ascii="Candara" w:hAnsi="Candara"/>
          <w:spacing w:val="29"/>
          <w:sz w:val="24"/>
          <w:szCs w:val="24"/>
        </w:rPr>
        <w:t xml:space="preserve"> </w:t>
      </w:r>
      <w:r w:rsidRPr="006D4934">
        <w:rPr>
          <w:rFonts w:ascii="Candara" w:hAnsi="Candara"/>
          <w:sz w:val="24"/>
          <w:szCs w:val="24"/>
        </w:rPr>
        <w:t>memiliki</w:t>
      </w:r>
      <w:r w:rsidRPr="006D4934">
        <w:rPr>
          <w:rFonts w:ascii="Candara" w:hAnsi="Candara"/>
          <w:spacing w:val="-29"/>
          <w:sz w:val="24"/>
          <w:szCs w:val="24"/>
        </w:rPr>
        <w:t xml:space="preserve"> </w:t>
      </w:r>
      <w:r w:rsidRPr="006D4934">
        <w:rPr>
          <w:rFonts w:ascii="Candara" w:hAnsi="Candara"/>
          <w:sz w:val="24"/>
          <w:szCs w:val="24"/>
        </w:rPr>
        <w:t>teman</w:t>
      </w:r>
      <w:r w:rsidRPr="006D4934">
        <w:rPr>
          <w:rFonts w:ascii="Candara" w:hAnsi="Candara"/>
          <w:spacing w:val="67"/>
          <w:sz w:val="24"/>
          <w:szCs w:val="24"/>
        </w:rPr>
        <w:t xml:space="preserve"> </w:t>
      </w:r>
      <w:r w:rsidRPr="006D4934">
        <w:rPr>
          <w:rFonts w:ascii="Candara" w:hAnsi="Candara"/>
          <w:sz w:val="24"/>
          <w:szCs w:val="24"/>
        </w:rPr>
        <w:t xml:space="preserve">yang </w:t>
      </w:r>
      <w:r w:rsidRPr="006D4934">
        <w:rPr>
          <w:rFonts w:ascii="Candara" w:hAnsi="Candara"/>
          <w:spacing w:val="28"/>
          <w:sz w:val="24"/>
          <w:szCs w:val="24"/>
        </w:rPr>
        <w:t xml:space="preserve"> </w:t>
      </w:r>
      <w:r w:rsidRPr="006D4934">
        <w:rPr>
          <w:rFonts w:ascii="Candara" w:hAnsi="Candara"/>
          <w:sz w:val="24"/>
          <w:szCs w:val="24"/>
        </w:rPr>
        <w:t>banyak dan</w:t>
      </w:r>
      <w:r w:rsidRPr="006D4934">
        <w:rPr>
          <w:rFonts w:ascii="Candara" w:hAnsi="Candara"/>
          <w:spacing w:val="38"/>
          <w:sz w:val="24"/>
          <w:szCs w:val="24"/>
        </w:rPr>
        <w:t xml:space="preserve"> </w:t>
      </w:r>
      <w:r w:rsidRPr="006D4934">
        <w:rPr>
          <w:rFonts w:ascii="Candara" w:hAnsi="Candara"/>
          <w:sz w:val="24"/>
          <w:szCs w:val="24"/>
        </w:rPr>
        <w:t xml:space="preserve">baik </w:t>
      </w:r>
      <w:r w:rsidRPr="006D4934">
        <w:rPr>
          <w:rFonts w:ascii="Candara" w:hAnsi="Candara"/>
          <w:spacing w:val="45"/>
          <w:sz w:val="24"/>
          <w:szCs w:val="24"/>
        </w:rPr>
        <w:t xml:space="preserve"> </w:t>
      </w:r>
      <w:r w:rsidRPr="006D4934">
        <w:rPr>
          <w:rFonts w:ascii="Candara" w:hAnsi="Candara"/>
          <w:sz w:val="24"/>
          <w:szCs w:val="24"/>
        </w:rPr>
        <w:t xml:space="preserve">hati </w:t>
      </w:r>
      <w:r w:rsidRPr="006D4934">
        <w:rPr>
          <w:rFonts w:ascii="Candara" w:hAnsi="Candara"/>
          <w:spacing w:val="56"/>
          <w:sz w:val="24"/>
          <w:szCs w:val="24"/>
        </w:rPr>
        <w:t xml:space="preserve"> </w:t>
      </w:r>
      <w:r w:rsidRPr="006D4934">
        <w:rPr>
          <w:rFonts w:ascii="Candara" w:hAnsi="Candara"/>
          <w:sz w:val="24"/>
          <w:szCs w:val="24"/>
        </w:rPr>
        <w:t xml:space="preserve">di </w:t>
      </w:r>
      <w:r w:rsidRPr="006D4934">
        <w:rPr>
          <w:rFonts w:ascii="Candara" w:hAnsi="Candara"/>
          <w:spacing w:val="12"/>
          <w:sz w:val="24"/>
          <w:szCs w:val="24"/>
        </w:rPr>
        <w:t xml:space="preserve"> </w:t>
      </w:r>
      <w:r w:rsidRPr="006D4934">
        <w:rPr>
          <w:rFonts w:ascii="Candara" w:hAnsi="Candara"/>
          <w:sz w:val="24"/>
          <w:szCs w:val="24"/>
        </w:rPr>
        <w:t>sekolah</w:t>
      </w:r>
      <w:r w:rsidRPr="006D4934">
        <w:rPr>
          <w:rFonts w:ascii="Candara" w:hAnsi="Candara"/>
          <w:spacing w:val="42"/>
          <w:sz w:val="24"/>
          <w:szCs w:val="24"/>
        </w:rPr>
        <w:t xml:space="preserve"> </w:t>
      </w:r>
      <w:r w:rsidRPr="006D4934">
        <w:rPr>
          <w:rFonts w:ascii="Candara" w:hAnsi="Candara"/>
          <w:sz w:val="24"/>
          <w:szCs w:val="24"/>
        </w:rPr>
        <w:t xml:space="preserve">ini. </w:t>
      </w:r>
      <w:r w:rsidRPr="006D4934">
        <w:rPr>
          <w:rFonts w:ascii="Candara" w:hAnsi="Candara"/>
          <w:spacing w:val="11"/>
          <w:sz w:val="24"/>
          <w:szCs w:val="24"/>
        </w:rPr>
        <w:t xml:space="preserve"> </w:t>
      </w:r>
      <w:r w:rsidRPr="006D4934">
        <w:rPr>
          <w:rFonts w:ascii="Candara" w:hAnsi="Candara"/>
          <w:sz w:val="24"/>
          <w:szCs w:val="24"/>
        </w:rPr>
        <w:t xml:space="preserve">Aku  juga </w:t>
      </w:r>
      <w:r w:rsidRPr="006D4934">
        <w:rPr>
          <w:rFonts w:ascii="Candara" w:hAnsi="Candara"/>
          <w:spacing w:val="50"/>
          <w:sz w:val="24"/>
          <w:szCs w:val="24"/>
        </w:rPr>
        <w:t xml:space="preserve"> </w:t>
      </w:r>
      <w:r w:rsidRPr="006D4934">
        <w:rPr>
          <w:rFonts w:ascii="Candara" w:hAnsi="Candara"/>
          <w:sz w:val="24"/>
          <w:szCs w:val="24"/>
        </w:rPr>
        <w:t>senang</w:t>
      </w:r>
      <w:r w:rsidRPr="006D4934">
        <w:rPr>
          <w:rFonts w:ascii="Candara" w:hAnsi="Candara"/>
          <w:spacing w:val="46"/>
          <w:sz w:val="24"/>
          <w:szCs w:val="24"/>
        </w:rPr>
        <w:t xml:space="preserve"> </w:t>
      </w:r>
      <w:r w:rsidRPr="006D4934">
        <w:rPr>
          <w:rFonts w:ascii="Candara" w:hAnsi="Candara"/>
          <w:sz w:val="24"/>
          <w:szCs w:val="24"/>
        </w:rPr>
        <w:t>karena</w:t>
      </w:r>
      <w:r w:rsidRPr="006D4934">
        <w:rPr>
          <w:rFonts w:ascii="Candara" w:hAnsi="Candara"/>
          <w:spacing w:val="40"/>
          <w:sz w:val="24"/>
          <w:szCs w:val="24"/>
        </w:rPr>
        <w:t xml:space="preserve"> </w:t>
      </w:r>
      <w:r w:rsidRPr="006D4934">
        <w:rPr>
          <w:rFonts w:ascii="Candara" w:hAnsi="Candara"/>
          <w:sz w:val="24"/>
          <w:szCs w:val="24"/>
        </w:rPr>
        <w:t>mendapatkan</w:t>
      </w:r>
      <w:r w:rsidRPr="006D4934">
        <w:rPr>
          <w:rFonts w:ascii="Candara" w:hAnsi="Candara"/>
          <w:spacing w:val="53"/>
          <w:sz w:val="24"/>
          <w:szCs w:val="24"/>
        </w:rPr>
        <w:t xml:space="preserve"> </w:t>
      </w:r>
      <w:r w:rsidRPr="006D4934">
        <w:rPr>
          <w:rFonts w:ascii="Candara" w:hAnsi="Candara"/>
          <w:sz w:val="24"/>
          <w:szCs w:val="24"/>
        </w:rPr>
        <w:t>bantuan</w:t>
      </w:r>
      <w:r w:rsidRPr="006D4934">
        <w:rPr>
          <w:rFonts w:ascii="Candara" w:hAnsi="Candara"/>
          <w:spacing w:val="63"/>
          <w:sz w:val="24"/>
          <w:szCs w:val="24"/>
        </w:rPr>
        <w:t xml:space="preserve"> </w:t>
      </w:r>
      <w:r w:rsidRPr="006D4934">
        <w:rPr>
          <w:rFonts w:ascii="Candara" w:hAnsi="Candara"/>
          <w:sz w:val="24"/>
          <w:szCs w:val="24"/>
        </w:rPr>
        <w:t>dari sekolah.</w:t>
      </w:r>
      <w:r w:rsidRPr="006D4934">
        <w:rPr>
          <w:rFonts w:ascii="Candara" w:hAnsi="Candara"/>
          <w:spacing w:val="9"/>
          <w:sz w:val="24"/>
          <w:szCs w:val="24"/>
        </w:rPr>
        <w:t xml:space="preserve"> </w:t>
      </w:r>
      <w:r w:rsidRPr="006D4934">
        <w:rPr>
          <w:rFonts w:ascii="Candara" w:hAnsi="Candara"/>
          <w:sz w:val="24"/>
          <w:szCs w:val="24"/>
        </w:rPr>
        <w:t>Pokoknya</w:t>
      </w:r>
      <w:r w:rsidRPr="006D4934">
        <w:rPr>
          <w:rFonts w:ascii="Candara" w:hAnsi="Candara"/>
          <w:spacing w:val="-16"/>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senang</w:t>
      </w:r>
      <w:r w:rsidRPr="006D4934">
        <w:rPr>
          <w:rFonts w:ascii="Candara" w:hAnsi="Candara"/>
          <w:spacing w:val="18"/>
          <w:sz w:val="24"/>
          <w:szCs w:val="24"/>
        </w:rPr>
        <w:t xml:space="preserve"> </w:t>
      </w:r>
      <w:r w:rsidRPr="006D4934">
        <w:rPr>
          <w:rFonts w:ascii="Candara" w:hAnsi="Candara"/>
          <w:sz w:val="24"/>
          <w:szCs w:val="24"/>
        </w:rPr>
        <w:t>menjadi</w:t>
      </w:r>
      <w:r w:rsidRPr="006D4934">
        <w:rPr>
          <w:rFonts w:ascii="Candara" w:hAnsi="Candara"/>
          <w:spacing w:val="-8"/>
          <w:sz w:val="24"/>
          <w:szCs w:val="24"/>
        </w:rPr>
        <w:t xml:space="preserve"> </w:t>
      </w:r>
      <w:r w:rsidRPr="006D4934">
        <w:rPr>
          <w:rFonts w:ascii="Candara" w:hAnsi="Candara"/>
          <w:sz w:val="24"/>
          <w:szCs w:val="24"/>
        </w:rPr>
        <w:t>siswa</w:t>
      </w:r>
      <w:r w:rsidRPr="006D4934">
        <w:rPr>
          <w:rFonts w:ascii="Candara" w:hAnsi="Candara"/>
          <w:spacing w:val="-24"/>
          <w:sz w:val="24"/>
          <w:szCs w:val="24"/>
        </w:rPr>
        <w:t xml:space="preserve"> </w:t>
      </w:r>
      <w:r w:rsidRPr="006D4934">
        <w:rPr>
          <w:rFonts w:ascii="Candara" w:hAnsi="Candara"/>
          <w:sz w:val="24"/>
          <w:szCs w:val="24"/>
        </w:rPr>
        <w:t>SDN</w:t>
      </w:r>
      <w:r w:rsidRPr="006D4934">
        <w:rPr>
          <w:rFonts w:ascii="Candara" w:hAnsi="Candara"/>
          <w:spacing w:val="7"/>
          <w:sz w:val="24"/>
          <w:szCs w:val="24"/>
        </w:rPr>
        <w:t xml:space="preserve"> </w:t>
      </w:r>
      <w:r w:rsidRPr="006D4934">
        <w:rPr>
          <w:rFonts w:ascii="Candara" w:hAnsi="Candara"/>
          <w:sz w:val="24"/>
          <w:szCs w:val="24"/>
        </w:rPr>
        <w:t>11</w:t>
      </w:r>
      <w:r w:rsidRPr="006D4934">
        <w:rPr>
          <w:rFonts w:ascii="Candara" w:hAnsi="Candara"/>
          <w:spacing w:val="36"/>
          <w:sz w:val="24"/>
          <w:szCs w:val="24"/>
        </w:rPr>
        <w:t xml:space="preserve"> </w:t>
      </w:r>
      <w:r w:rsidRPr="006D4934">
        <w:rPr>
          <w:rFonts w:ascii="Candara" w:hAnsi="Candara"/>
          <w:sz w:val="24"/>
          <w:szCs w:val="24"/>
        </w:rPr>
        <w:t>Tibawa.</w:t>
      </w:r>
    </w:p>
    <w:p w:rsidR="00256EBE" w:rsidRPr="006D4934" w:rsidRDefault="00256EBE">
      <w:pPr>
        <w:spacing w:before="6" w:line="100" w:lineRule="exact"/>
        <w:rPr>
          <w:rFonts w:ascii="Candara" w:hAnsi="Candara"/>
          <w:sz w:val="11"/>
          <w:szCs w:val="11"/>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pPr>
        <w:ind w:left="3764"/>
        <w:rPr>
          <w:rFonts w:ascii="Candara" w:hAnsi="Candara"/>
        </w:rPr>
      </w:pPr>
      <w:r w:rsidRPr="006D4934">
        <w:rPr>
          <w:rFonts w:ascii="Candara" w:hAnsi="Candara"/>
        </w:rPr>
        <w:pict>
          <v:shape id="_x0000_i1041" type="#_x0000_t75" style="width:110.25pt;height:15pt">
            <v:imagedata r:id="rId46" o:title=""/>
          </v:shape>
        </w:pict>
      </w:r>
    </w:p>
    <w:p w:rsidR="00256EBE" w:rsidRPr="006D4934" w:rsidRDefault="00256EBE">
      <w:pPr>
        <w:spacing w:before="2" w:line="120" w:lineRule="exact"/>
        <w:rPr>
          <w:rFonts w:ascii="Candara" w:hAnsi="Candara"/>
          <w:sz w:val="12"/>
          <w:szCs w:val="12"/>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rsidP="0064506B">
      <w:pPr>
        <w:pStyle w:val="Heading1"/>
      </w:pPr>
      <w:bookmarkStart w:id="35" w:name="_Toc154862615"/>
      <w:r w:rsidRPr="006D4934">
        <w:t>Kerja</w:t>
      </w:r>
      <w:r w:rsidRPr="006D4934">
        <w:rPr>
          <w:spacing w:val="-32"/>
        </w:rPr>
        <w:t xml:space="preserve"> </w:t>
      </w:r>
      <w:r w:rsidRPr="006D4934">
        <w:t>Bakti</w:t>
      </w:r>
      <w:r w:rsidR="006E754B" w:rsidRPr="006D4934">
        <w:t xml:space="preserve"> </w:t>
      </w:r>
      <w:r w:rsidR="006E754B" w:rsidRPr="006D4934">
        <w:br/>
        <w:t>Melis Chandra Abdullah</w:t>
      </w:r>
      <w:bookmarkEnd w:id="35"/>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8"/>
        <w:jc w:val="both"/>
        <w:rPr>
          <w:rFonts w:ascii="Candara" w:hAnsi="Candara"/>
          <w:sz w:val="24"/>
          <w:szCs w:val="24"/>
        </w:rPr>
      </w:pPr>
      <w:r w:rsidRPr="006D4934">
        <w:rPr>
          <w:rFonts w:ascii="Candara" w:hAnsi="Candara"/>
          <w:sz w:val="24"/>
          <w:szCs w:val="24"/>
        </w:rPr>
        <w:t>Hari  ini</w:t>
      </w:r>
      <w:r w:rsidRPr="006D4934">
        <w:rPr>
          <w:rFonts w:ascii="Candara" w:hAnsi="Candara"/>
          <w:spacing w:val="33"/>
          <w:sz w:val="24"/>
          <w:szCs w:val="24"/>
        </w:rPr>
        <w:t xml:space="preserve"> </w:t>
      </w:r>
      <w:r w:rsidRPr="006D4934">
        <w:rPr>
          <w:rFonts w:ascii="Candara" w:hAnsi="Candara"/>
          <w:sz w:val="24"/>
          <w:szCs w:val="24"/>
        </w:rPr>
        <w:t xml:space="preserve">kami </w:t>
      </w:r>
      <w:r w:rsidRPr="006D4934">
        <w:rPr>
          <w:rFonts w:ascii="Candara" w:hAnsi="Candara"/>
          <w:spacing w:val="20"/>
          <w:sz w:val="24"/>
          <w:szCs w:val="24"/>
        </w:rPr>
        <w:t xml:space="preserve"> </w:t>
      </w:r>
      <w:r w:rsidRPr="006D4934">
        <w:rPr>
          <w:rFonts w:ascii="Candara" w:hAnsi="Candara"/>
          <w:sz w:val="24"/>
          <w:szCs w:val="24"/>
        </w:rPr>
        <w:t xml:space="preserve">diajak </w:t>
      </w:r>
      <w:r w:rsidRPr="006D4934">
        <w:rPr>
          <w:rFonts w:ascii="Candara" w:hAnsi="Candara"/>
          <w:spacing w:val="29"/>
          <w:sz w:val="24"/>
          <w:szCs w:val="24"/>
        </w:rPr>
        <w:t xml:space="preserve"> </w:t>
      </w:r>
      <w:r w:rsidRPr="006D4934">
        <w:rPr>
          <w:rFonts w:ascii="Candara" w:hAnsi="Candara"/>
          <w:sz w:val="24"/>
          <w:szCs w:val="24"/>
        </w:rPr>
        <w:t>guru</w:t>
      </w:r>
      <w:r w:rsidRPr="006D4934">
        <w:rPr>
          <w:rFonts w:ascii="Candara" w:hAnsi="Candara"/>
          <w:spacing w:val="6"/>
          <w:sz w:val="24"/>
          <w:szCs w:val="24"/>
        </w:rPr>
        <w:t xml:space="preserve"> </w:t>
      </w:r>
      <w:r w:rsidRPr="006D4934">
        <w:rPr>
          <w:rFonts w:ascii="Candara" w:hAnsi="Candara"/>
          <w:sz w:val="24"/>
          <w:szCs w:val="24"/>
        </w:rPr>
        <w:t>untuk</w:t>
      </w:r>
      <w:r w:rsidRPr="006D4934">
        <w:rPr>
          <w:rFonts w:ascii="Candara" w:hAnsi="Candara"/>
          <w:spacing w:val="6"/>
          <w:sz w:val="24"/>
          <w:szCs w:val="24"/>
        </w:rPr>
        <w:t xml:space="preserve"> </w:t>
      </w:r>
      <w:r w:rsidRPr="006D4934">
        <w:rPr>
          <w:rFonts w:ascii="Candara" w:hAnsi="Candara"/>
          <w:sz w:val="24"/>
          <w:szCs w:val="24"/>
        </w:rPr>
        <w:t xml:space="preserve">kerja </w:t>
      </w:r>
      <w:r w:rsidRPr="006D4934">
        <w:rPr>
          <w:rFonts w:ascii="Candara" w:hAnsi="Candara"/>
          <w:spacing w:val="29"/>
          <w:sz w:val="24"/>
          <w:szCs w:val="24"/>
        </w:rPr>
        <w:t xml:space="preserve"> </w:t>
      </w:r>
      <w:r w:rsidRPr="006D4934">
        <w:rPr>
          <w:rFonts w:ascii="Candara" w:hAnsi="Candara"/>
          <w:sz w:val="24"/>
          <w:szCs w:val="24"/>
        </w:rPr>
        <w:t xml:space="preserve">bakti </w:t>
      </w:r>
      <w:r w:rsidRPr="006D4934">
        <w:rPr>
          <w:rFonts w:ascii="Candara" w:hAnsi="Candara"/>
          <w:spacing w:val="29"/>
          <w:sz w:val="24"/>
          <w:szCs w:val="24"/>
        </w:rPr>
        <w:t xml:space="preserve"> </w:t>
      </w:r>
      <w:r w:rsidRPr="006D4934">
        <w:rPr>
          <w:rFonts w:ascii="Candara" w:hAnsi="Candara"/>
          <w:sz w:val="24"/>
          <w:szCs w:val="24"/>
        </w:rPr>
        <w:t xml:space="preserve">membersihkan </w:t>
      </w:r>
      <w:r w:rsidRPr="006D4934">
        <w:rPr>
          <w:rFonts w:ascii="Candara" w:hAnsi="Candara"/>
          <w:spacing w:val="11"/>
          <w:sz w:val="24"/>
          <w:szCs w:val="24"/>
        </w:rPr>
        <w:t xml:space="preserve"> </w:t>
      </w:r>
      <w:r w:rsidRPr="006D4934">
        <w:rPr>
          <w:rFonts w:ascii="Candara" w:hAnsi="Candara"/>
          <w:sz w:val="24"/>
          <w:szCs w:val="24"/>
        </w:rPr>
        <w:t>lingkungan</w:t>
      </w:r>
      <w:r w:rsidRPr="006D4934">
        <w:rPr>
          <w:rFonts w:ascii="Candara" w:hAnsi="Candara"/>
          <w:spacing w:val="9"/>
          <w:sz w:val="24"/>
          <w:szCs w:val="24"/>
        </w:rPr>
        <w:t xml:space="preserve"> </w:t>
      </w:r>
      <w:r w:rsidRPr="006D4934">
        <w:rPr>
          <w:rFonts w:ascii="Candara" w:hAnsi="Candara"/>
          <w:sz w:val="24"/>
          <w:szCs w:val="24"/>
        </w:rPr>
        <w:t>sekolah.</w:t>
      </w:r>
      <w:r w:rsidRPr="006D4934">
        <w:rPr>
          <w:rFonts w:ascii="Candara" w:hAnsi="Candara"/>
          <w:spacing w:val="25"/>
          <w:sz w:val="24"/>
          <w:szCs w:val="24"/>
        </w:rPr>
        <w:t xml:space="preserve"> </w:t>
      </w:r>
      <w:r w:rsidRPr="006D4934">
        <w:rPr>
          <w:rFonts w:ascii="Candara" w:hAnsi="Candara"/>
          <w:sz w:val="24"/>
          <w:szCs w:val="24"/>
        </w:rPr>
        <w:t>Kami mendapatkan</w:t>
      </w:r>
      <w:r w:rsidRPr="006D4934">
        <w:rPr>
          <w:rFonts w:ascii="Candara" w:hAnsi="Candara"/>
          <w:spacing w:val="22"/>
          <w:sz w:val="24"/>
          <w:szCs w:val="24"/>
        </w:rPr>
        <w:t xml:space="preserve"> </w:t>
      </w:r>
      <w:r w:rsidRPr="006D4934">
        <w:rPr>
          <w:rFonts w:ascii="Candara" w:hAnsi="Candara"/>
          <w:sz w:val="24"/>
          <w:szCs w:val="24"/>
        </w:rPr>
        <w:t>tugas</w:t>
      </w:r>
      <w:r w:rsidRPr="006D4934">
        <w:rPr>
          <w:rFonts w:ascii="Candara" w:hAnsi="Candara"/>
          <w:spacing w:val="2"/>
          <w:sz w:val="24"/>
          <w:szCs w:val="24"/>
        </w:rPr>
        <w:t xml:space="preserve"> </w:t>
      </w:r>
      <w:r w:rsidRPr="006D4934">
        <w:rPr>
          <w:rFonts w:ascii="Candara" w:hAnsi="Candara"/>
          <w:sz w:val="24"/>
          <w:szCs w:val="24"/>
        </w:rPr>
        <w:t>membersihkan</w:t>
      </w:r>
      <w:r w:rsidRPr="006D4934">
        <w:rPr>
          <w:rFonts w:ascii="Candara" w:hAnsi="Candara"/>
          <w:spacing w:val="-3"/>
          <w:sz w:val="24"/>
          <w:szCs w:val="24"/>
        </w:rPr>
        <w:t xml:space="preserve"> </w:t>
      </w:r>
      <w:r w:rsidRPr="006D4934">
        <w:rPr>
          <w:rFonts w:ascii="Candara" w:hAnsi="Candara"/>
          <w:sz w:val="24"/>
          <w:szCs w:val="24"/>
        </w:rPr>
        <w:t>halaman</w:t>
      </w:r>
      <w:r w:rsidRPr="006D4934">
        <w:rPr>
          <w:rFonts w:ascii="Candara" w:hAnsi="Candara"/>
          <w:spacing w:val="5"/>
          <w:sz w:val="24"/>
          <w:szCs w:val="24"/>
        </w:rPr>
        <w:t xml:space="preserve"> </w:t>
      </w:r>
      <w:r w:rsidRPr="006D4934">
        <w:rPr>
          <w:rFonts w:ascii="Candara" w:hAnsi="Candara"/>
          <w:sz w:val="24"/>
          <w:szCs w:val="24"/>
        </w:rPr>
        <w:t>depan</w:t>
      </w:r>
      <w:r w:rsidRPr="006D4934">
        <w:rPr>
          <w:rFonts w:ascii="Candara" w:hAnsi="Candara"/>
          <w:spacing w:val="19"/>
          <w:sz w:val="24"/>
          <w:szCs w:val="24"/>
        </w:rPr>
        <w:t xml:space="preserve"> </w:t>
      </w:r>
      <w:r w:rsidRPr="006D4934">
        <w:rPr>
          <w:rFonts w:ascii="Candara" w:hAnsi="Candara"/>
          <w:sz w:val="24"/>
          <w:szCs w:val="24"/>
        </w:rPr>
        <w:t>sekolah,</w:t>
      </w:r>
      <w:r w:rsidRPr="006D4934">
        <w:rPr>
          <w:rFonts w:ascii="Candara" w:hAnsi="Candara"/>
          <w:spacing w:val="-27"/>
          <w:sz w:val="24"/>
          <w:szCs w:val="24"/>
        </w:rPr>
        <w:t xml:space="preserve"> </w:t>
      </w:r>
      <w:r w:rsidRPr="006D4934">
        <w:rPr>
          <w:rFonts w:ascii="Candara" w:hAnsi="Candara"/>
          <w:sz w:val="24"/>
          <w:szCs w:val="24"/>
        </w:rPr>
        <w:t>senangnya</w:t>
      </w:r>
      <w:r w:rsidRPr="006D4934">
        <w:rPr>
          <w:rFonts w:ascii="Candara" w:hAnsi="Candara"/>
          <w:spacing w:val="-3"/>
          <w:sz w:val="24"/>
          <w:szCs w:val="24"/>
        </w:rPr>
        <w:t xml:space="preserve"> </w:t>
      </w:r>
      <w:r w:rsidRPr="006D4934">
        <w:rPr>
          <w:rFonts w:ascii="Candara" w:hAnsi="Candara"/>
          <w:sz w:val="24"/>
          <w:szCs w:val="24"/>
        </w:rPr>
        <w:t xml:space="preserve">bisa </w:t>
      </w:r>
      <w:r w:rsidRPr="006D4934">
        <w:rPr>
          <w:rFonts w:ascii="Candara" w:hAnsi="Candara"/>
          <w:spacing w:val="14"/>
          <w:sz w:val="24"/>
          <w:szCs w:val="24"/>
        </w:rPr>
        <w:t xml:space="preserve"> </w:t>
      </w:r>
      <w:r w:rsidRPr="006D4934">
        <w:rPr>
          <w:rFonts w:ascii="Candara" w:hAnsi="Candara"/>
          <w:sz w:val="24"/>
          <w:szCs w:val="24"/>
        </w:rPr>
        <w:t>bekerja membantu</w:t>
      </w:r>
      <w:r w:rsidRPr="006D4934">
        <w:rPr>
          <w:rFonts w:ascii="Candara" w:hAnsi="Candara"/>
          <w:spacing w:val="21"/>
          <w:sz w:val="24"/>
          <w:szCs w:val="24"/>
        </w:rPr>
        <w:t xml:space="preserve"> </w:t>
      </w:r>
      <w:r w:rsidRPr="006D4934">
        <w:rPr>
          <w:rFonts w:ascii="Candara" w:hAnsi="Candara"/>
          <w:sz w:val="24"/>
          <w:szCs w:val="24"/>
        </w:rPr>
        <w:t>guru.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0"/>
        <w:jc w:val="both"/>
        <w:rPr>
          <w:rFonts w:ascii="Candara" w:hAnsi="Candara"/>
          <w:sz w:val="24"/>
          <w:szCs w:val="24"/>
        </w:rPr>
      </w:pPr>
      <w:r w:rsidRPr="006D4934">
        <w:rPr>
          <w:rFonts w:ascii="Candara" w:hAnsi="Candara"/>
          <w:sz w:val="24"/>
          <w:szCs w:val="24"/>
        </w:rPr>
        <w:t>Walaupun</w:t>
      </w:r>
      <w:r w:rsidRPr="006D4934">
        <w:rPr>
          <w:rFonts w:ascii="Candara" w:hAnsi="Candara"/>
          <w:spacing w:val="24"/>
          <w:sz w:val="24"/>
          <w:szCs w:val="24"/>
        </w:rPr>
        <w:t xml:space="preserve"> </w:t>
      </w:r>
      <w:r w:rsidRPr="006D4934">
        <w:rPr>
          <w:rFonts w:ascii="Candara" w:hAnsi="Candara"/>
          <w:sz w:val="24"/>
          <w:szCs w:val="24"/>
        </w:rPr>
        <w:t xml:space="preserve">sampahnya </w:t>
      </w:r>
      <w:r w:rsidRPr="006D4934">
        <w:rPr>
          <w:rFonts w:ascii="Candara" w:hAnsi="Candara"/>
          <w:spacing w:val="7"/>
          <w:sz w:val="24"/>
          <w:szCs w:val="24"/>
        </w:rPr>
        <w:t xml:space="preserve"> </w:t>
      </w:r>
      <w:r w:rsidRPr="006D4934">
        <w:rPr>
          <w:rFonts w:ascii="Candara" w:hAnsi="Candara"/>
          <w:sz w:val="24"/>
          <w:szCs w:val="24"/>
        </w:rPr>
        <w:t>banyak,</w:t>
      </w:r>
      <w:r w:rsidRPr="006D4934">
        <w:rPr>
          <w:rFonts w:ascii="Candara" w:hAnsi="Candara"/>
          <w:spacing w:val="26"/>
          <w:sz w:val="24"/>
          <w:szCs w:val="24"/>
        </w:rPr>
        <w:t xml:space="preserve"> </w:t>
      </w:r>
      <w:r w:rsidRPr="006D4934">
        <w:rPr>
          <w:rFonts w:ascii="Candara" w:hAnsi="Candara"/>
          <w:sz w:val="24"/>
          <w:szCs w:val="24"/>
        </w:rPr>
        <w:t xml:space="preserve">kami </w:t>
      </w:r>
      <w:r w:rsidRPr="006D4934">
        <w:rPr>
          <w:rFonts w:ascii="Candara" w:hAnsi="Candara"/>
          <w:spacing w:val="46"/>
          <w:sz w:val="24"/>
          <w:szCs w:val="24"/>
        </w:rPr>
        <w:t xml:space="preserve"> </w:t>
      </w:r>
      <w:r w:rsidRPr="006D4934">
        <w:rPr>
          <w:rFonts w:ascii="Candara" w:hAnsi="Candara"/>
          <w:sz w:val="24"/>
          <w:szCs w:val="24"/>
        </w:rPr>
        <w:t>tetap</w:t>
      </w:r>
      <w:r w:rsidRPr="006D4934">
        <w:rPr>
          <w:rFonts w:ascii="Candara" w:hAnsi="Candara"/>
          <w:spacing w:val="49"/>
          <w:sz w:val="24"/>
          <w:szCs w:val="24"/>
        </w:rPr>
        <w:t xml:space="preserve"> </w:t>
      </w:r>
      <w:r w:rsidRPr="006D4934">
        <w:rPr>
          <w:rFonts w:ascii="Candara" w:hAnsi="Candara"/>
          <w:sz w:val="24"/>
          <w:szCs w:val="24"/>
        </w:rPr>
        <w:t>semangat</w:t>
      </w:r>
      <w:r w:rsidRPr="006D4934">
        <w:rPr>
          <w:rFonts w:ascii="Candara" w:hAnsi="Candara"/>
          <w:spacing w:val="31"/>
          <w:sz w:val="24"/>
          <w:szCs w:val="24"/>
        </w:rPr>
        <w:t xml:space="preserve"> </w:t>
      </w:r>
      <w:r w:rsidRPr="006D4934">
        <w:rPr>
          <w:rFonts w:ascii="Candara" w:hAnsi="Candara"/>
          <w:sz w:val="24"/>
          <w:szCs w:val="24"/>
        </w:rPr>
        <w:t xml:space="preserve">bekerja. Kami </w:t>
      </w:r>
      <w:r w:rsidRPr="006D4934">
        <w:rPr>
          <w:rFonts w:ascii="Candara" w:hAnsi="Candara"/>
          <w:spacing w:val="10"/>
          <w:sz w:val="24"/>
          <w:szCs w:val="24"/>
        </w:rPr>
        <w:t xml:space="preserve"> </w:t>
      </w:r>
      <w:r w:rsidRPr="006D4934">
        <w:rPr>
          <w:rFonts w:ascii="Candara" w:hAnsi="Candara"/>
          <w:sz w:val="24"/>
          <w:szCs w:val="24"/>
        </w:rPr>
        <w:t>menyelesaikan pekerjaan</w:t>
      </w:r>
      <w:r w:rsidRPr="006D4934">
        <w:rPr>
          <w:rFonts w:ascii="Candara" w:hAnsi="Candara"/>
          <w:spacing w:val="10"/>
          <w:sz w:val="24"/>
          <w:szCs w:val="24"/>
        </w:rPr>
        <w:t xml:space="preserve"> </w:t>
      </w:r>
      <w:r w:rsidRPr="006D4934">
        <w:rPr>
          <w:rFonts w:ascii="Candara" w:hAnsi="Candara"/>
          <w:sz w:val="24"/>
          <w:szCs w:val="24"/>
        </w:rPr>
        <w:t>dengan</w:t>
      </w:r>
      <w:r w:rsidRPr="006D4934">
        <w:rPr>
          <w:rFonts w:ascii="Candara" w:hAnsi="Candara"/>
          <w:spacing w:val="19"/>
          <w:sz w:val="24"/>
          <w:szCs w:val="24"/>
        </w:rPr>
        <w:t xml:space="preserve"> </w:t>
      </w:r>
      <w:r w:rsidRPr="006D4934">
        <w:rPr>
          <w:rFonts w:ascii="Candara" w:hAnsi="Candara"/>
          <w:sz w:val="24"/>
          <w:szCs w:val="24"/>
        </w:rPr>
        <w:t>bergotong-royong.</w:t>
      </w:r>
      <w:r w:rsidRPr="006D4934">
        <w:rPr>
          <w:rFonts w:ascii="Candara" w:hAnsi="Candara"/>
          <w:spacing w:val="-26"/>
          <w:sz w:val="24"/>
          <w:szCs w:val="24"/>
        </w:rPr>
        <w:t xml:space="preserve"> </w:t>
      </w:r>
      <w:r w:rsidRPr="006D4934">
        <w:rPr>
          <w:rFonts w:ascii="Candara" w:hAnsi="Candara"/>
          <w:sz w:val="24"/>
          <w:szCs w:val="24"/>
        </w:rPr>
        <w:t>Tidak</w:t>
      </w:r>
      <w:r w:rsidRPr="006D4934">
        <w:rPr>
          <w:rFonts w:ascii="Candara" w:hAnsi="Candara"/>
          <w:spacing w:val="41"/>
          <w:sz w:val="24"/>
          <w:szCs w:val="24"/>
        </w:rPr>
        <w:t xml:space="preserve"> </w:t>
      </w:r>
      <w:r w:rsidRPr="006D4934">
        <w:rPr>
          <w:rFonts w:ascii="Candara" w:hAnsi="Candara"/>
          <w:sz w:val="24"/>
          <w:szCs w:val="24"/>
        </w:rPr>
        <w:t>sampai</w:t>
      </w:r>
      <w:r w:rsidRPr="006D4934">
        <w:rPr>
          <w:rFonts w:ascii="Candara" w:hAnsi="Candara"/>
          <w:spacing w:val="-24"/>
          <w:sz w:val="24"/>
          <w:szCs w:val="24"/>
        </w:rPr>
        <w:t xml:space="preserve"> </w:t>
      </w:r>
      <w:r w:rsidRPr="006D4934">
        <w:rPr>
          <w:rFonts w:ascii="Candara" w:hAnsi="Candara"/>
          <w:sz w:val="24"/>
          <w:szCs w:val="24"/>
        </w:rPr>
        <w:t>satu</w:t>
      </w:r>
      <w:r w:rsidRPr="006D4934">
        <w:rPr>
          <w:rFonts w:ascii="Candara" w:hAnsi="Candara"/>
          <w:spacing w:val="1"/>
          <w:sz w:val="24"/>
          <w:szCs w:val="24"/>
        </w:rPr>
        <w:t xml:space="preserve"> </w:t>
      </w:r>
      <w:r w:rsidRPr="006D4934">
        <w:rPr>
          <w:rFonts w:ascii="Candara" w:hAnsi="Candara"/>
          <w:sz w:val="24"/>
          <w:szCs w:val="24"/>
        </w:rPr>
        <w:t>jam</w:t>
      </w:r>
      <w:r w:rsidRPr="006D4934">
        <w:rPr>
          <w:rFonts w:ascii="Candara" w:hAnsi="Candara"/>
          <w:spacing w:val="59"/>
          <w:sz w:val="24"/>
          <w:szCs w:val="24"/>
        </w:rPr>
        <w:t xml:space="preserve"> </w:t>
      </w:r>
      <w:r w:rsidRPr="006D4934">
        <w:rPr>
          <w:rFonts w:ascii="Candara" w:hAnsi="Candara"/>
          <w:sz w:val="24"/>
          <w:szCs w:val="24"/>
        </w:rPr>
        <w:t>pekerjaan</w:t>
      </w:r>
      <w:r w:rsidRPr="006D4934">
        <w:rPr>
          <w:rFonts w:ascii="Candara" w:hAnsi="Candara"/>
          <w:spacing w:val="-9"/>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selesai.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8"/>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sz w:val="24"/>
          <w:szCs w:val="24"/>
        </w:rPr>
        <w:t>Senangnya</w:t>
      </w:r>
      <w:r w:rsidRPr="006D4934">
        <w:rPr>
          <w:rFonts w:ascii="Candara" w:hAnsi="Candara"/>
          <w:spacing w:val="11"/>
          <w:sz w:val="24"/>
          <w:szCs w:val="24"/>
        </w:rPr>
        <w:t xml:space="preserve"> </w:t>
      </w:r>
      <w:r w:rsidRPr="006D4934">
        <w:rPr>
          <w:rFonts w:ascii="Candara" w:hAnsi="Candara"/>
          <w:sz w:val="24"/>
          <w:szCs w:val="24"/>
        </w:rPr>
        <w:t xml:space="preserve">hati </w:t>
      </w:r>
      <w:r w:rsidRPr="006D4934">
        <w:rPr>
          <w:rFonts w:ascii="Candara" w:hAnsi="Candara"/>
          <w:spacing w:val="26"/>
          <w:sz w:val="24"/>
          <w:szCs w:val="24"/>
        </w:rPr>
        <w:t xml:space="preserve"> </w:t>
      </w:r>
      <w:r w:rsidRPr="006D4934">
        <w:rPr>
          <w:rFonts w:ascii="Candara" w:hAnsi="Candara"/>
          <w:sz w:val="24"/>
          <w:szCs w:val="24"/>
        </w:rPr>
        <w:t xml:space="preserve">kami </w:t>
      </w:r>
      <w:r w:rsidRPr="006D4934">
        <w:rPr>
          <w:rFonts w:ascii="Candara" w:hAnsi="Candara"/>
          <w:spacing w:val="23"/>
          <w:sz w:val="24"/>
          <w:szCs w:val="24"/>
        </w:rPr>
        <w:t xml:space="preserve"> </w:t>
      </w:r>
      <w:r w:rsidRPr="006D4934">
        <w:rPr>
          <w:rFonts w:ascii="Candara" w:hAnsi="Candara"/>
          <w:sz w:val="24"/>
          <w:szCs w:val="24"/>
        </w:rPr>
        <w:t>mendapatkan</w:t>
      </w:r>
      <w:r w:rsidRPr="006D4934">
        <w:rPr>
          <w:rFonts w:ascii="Candara" w:hAnsi="Candara"/>
          <w:spacing w:val="50"/>
          <w:sz w:val="24"/>
          <w:szCs w:val="24"/>
        </w:rPr>
        <w:t xml:space="preserve"> </w:t>
      </w:r>
      <w:r w:rsidRPr="006D4934">
        <w:rPr>
          <w:rFonts w:ascii="Candara" w:hAnsi="Candara"/>
          <w:sz w:val="24"/>
          <w:szCs w:val="24"/>
        </w:rPr>
        <w:t>pujian</w:t>
      </w:r>
      <w:r w:rsidRPr="006D4934">
        <w:rPr>
          <w:rFonts w:ascii="Candara" w:hAnsi="Candara"/>
          <w:spacing w:val="-2"/>
          <w:sz w:val="24"/>
          <w:szCs w:val="24"/>
        </w:rPr>
        <w:t xml:space="preserve"> </w:t>
      </w:r>
      <w:r w:rsidRPr="006D4934">
        <w:rPr>
          <w:rFonts w:ascii="Candara" w:hAnsi="Candara"/>
          <w:sz w:val="24"/>
          <w:szCs w:val="24"/>
        </w:rPr>
        <w:t xml:space="preserve">dari </w:t>
      </w:r>
      <w:r w:rsidRPr="006D4934">
        <w:rPr>
          <w:rFonts w:ascii="Candara" w:hAnsi="Candara"/>
          <w:spacing w:val="24"/>
          <w:sz w:val="24"/>
          <w:szCs w:val="24"/>
        </w:rPr>
        <w:t xml:space="preserve"> </w:t>
      </w:r>
      <w:r w:rsidRPr="006D4934">
        <w:rPr>
          <w:rFonts w:ascii="Candara" w:hAnsi="Candara"/>
          <w:sz w:val="24"/>
          <w:szCs w:val="24"/>
        </w:rPr>
        <w:t>guru, karena</w:t>
      </w:r>
      <w:r w:rsidRPr="006D4934">
        <w:rPr>
          <w:rFonts w:ascii="Candara" w:hAnsi="Candara"/>
          <w:spacing w:val="23"/>
          <w:sz w:val="24"/>
          <w:szCs w:val="24"/>
        </w:rPr>
        <w:t xml:space="preserve"> </w:t>
      </w:r>
      <w:r w:rsidRPr="006D4934">
        <w:rPr>
          <w:rFonts w:ascii="Candara" w:hAnsi="Candara"/>
          <w:sz w:val="24"/>
          <w:szCs w:val="24"/>
        </w:rPr>
        <w:t>mampu</w:t>
      </w:r>
      <w:r w:rsidRPr="006D4934">
        <w:rPr>
          <w:rFonts w:ascii="Candara" w:hAnsi="Candara"/>
          <w:spacing w:val="32"/>
          <w:sz w:val="24"/>
          <w:szCs w:val="24"/>
        </w:rPr>
        <w:t xml:space="preserve"> </w:t>
      </w:r>
      <w:r w:rsidRPr="006D4934">
        <w:rPr>
          <w:rFonts w:ascii="Candara" w:hAnsi="Candara"/>
          <w:sz w:val="24"/>
          <w:szCs w:val="24"/>
        </w:rPr>
        <w:t>menyelesaikan pekerjaan</w:t>
      </w:r>
      <w:r w:rsidRPr="006D4934">
        <w:rPr>
          <w:rFonts w:ascii="Candara" w:hAnsi="Candara"/>
          <w:spacing w:val="58"/>
          <w:sz w:val="24"/>
          <w:szCs w:val="24"/>
        </w:rPr>
        <w:t xml:space="preserve"> </w:t>
      </w:r>
      <w:r w:rsidRPr="006D4934">
        <w:rPr>
          <w:rFonts w:ascii="Candara" w:hAnsi="Candara"/>
          <w:sz w:val="24"/>
          <w:szCs w:val="24"/>
        </w:rPr>
        <w:t>dengan</w:t>
      </w:r>
      <w:r w:rsidRPr="006D4934">
        <w:rPr>
          <w:rFonts w:ascii="Candara" w:hAnsi="Candara"/>
          <w:spacing w:val="70"/>
          <w:sz w:val="24"/>
          <w:szCs w:val="24"/>
        </w:rPr>
        <w:t xml:space="preserve"> </w:t>
      </w:r>
      <w:r w:rsidRPr="006D4934">
        <w:rPr>
          <w:rFonts w:ascii="Candara" w:hAnsi="Candara"/>
          <w:sz w:val="24"/>
          <w:szCs w:val="24"/>
        </w:rPr>
        <w:t>cepat.</w:t>
      </w:r>
      <w:r w:rsidRPr="006D4934">
        <w:rPr>
          <w:rFonts w:ascii="Candara" w:hAnsi="Candara"/>
          <w:spacing w:val="54"/>
          <w:sz w:val="24"/>
          <w:szCs w:val="24"/>
        </w:rPr>
        <w:t xml:space="preserve"> </w:t>
      </w:r>
      <w:r w:rsidRPr="006D4934">
        <w:rPr>
          <w:rFonts w:ascii="Candara" w:hAnsi="Candara"/>
          <w:sz w:val="24"/>
          <w:szCs w:val="24"/>
        </w:rPr>
        <w:t>Ternyata</w:t>
      </w:r>
      <w:r w:rsidRPr="006D4934">
        <w:rPr>
          <w:rFonts w:ascii="Candara" w:hAnsi="Candara"/>
          <w:spacing w:val="23"/>
          <w:sz w:val="24"/>
          <w:szCs w:val="24"/>
        </w:rPr>
        <w:t xml:space="preserve"> </w:t>
      </w:r>
      <w:r w:rsidRPr="006D4934">
        <w:rPr>
          <w:rFonts w:ascii="Candara" w:hAnsi="Candara"/>
          <w:sz w:val="24"/>
          <w:szCs w:val="24"/>
        </w:rPr>
        <w:t>pekerjaan</w:t>
      </w:r>
      <w:r w:rsidRPr="006D4934">
        <w:rPr>
          <w:rFonts w:ascii="Candara" w:hAnsi="Candara"/>
          <w:spacing w:val="58"/>
          <w:sz w:val="24"/>
          <w:szCs w:val="24"/>
        </w:rPr>
        <w:t xml:space="preserve"> </w:t>
      </w:r>
      <w:r w:rsidRPr="006D4934">
        <w:rPr>
          <w:rFonts w:ascii="Candara" w:hAnsi="Candara"/>
          <w:sz w:val="24"/>
          <w:szCs w:val="24"/>
        </w:rPr>
        <w:t xml:space="preserve">bila </w:t>
      </w:r>
      <w:r w:rsidRPr="006D4934">
        <w:rPr>
          <w:rFonts w:ascii="Candara" w:hAnsi="Candara"/>
          <w:spacing w:val="39"/>
          <w:sz w:val="24"/>
          <w:szCs w:val="24"/>
        </w:rPr>
        <w:t xml:space="preserve"> </w:t>
      </w:r>
      <w:r w:rsidRPr="006D4934">
        <w:rPr>
          <w:rFonts w:ascii="Candara" w:hAnsi="Candara"/>
          <w:sz w:val="24"/>
          <w:szCs w:val="24"/>
        </w:rPr>
        <w:t>dikerjakan</w:t>
      </w:r>
      <w:r w:rsidRPr="006D4934">
        <w:rPr>
          <w:rFonts w:ascii="Candara" w:hAnsi="Candara"/>
          <w:spacing w:val="-14"/>
          <w:sz w:val="24"/>
          <w:szCs w:val="24"/>
        </w:rPr>
        <w:t xml:space="preserve"> </w:t>
      </w:r>
      <w:r w:rsidRPr="006D4934">
        <w:rPr>
          <w:rFonts w:ascii="Candara" w:hAnsi="Candara"/>
          <w:sz w:val="24"/>
          <w:szCs w:val="24"/>
        </w:rPr>
        <w:t>bersama</w:t>
      </w:r>
      <w:r w:rsidRPr="006D4934">
        <w:rPr>
          <w:rFonts w:ascii="Candara" w:hAnsi="Candara"/>
          <w:spacing w:val="62"/>
          <w:sz w:val="24"/>
          <w:szCs w:val="24"/>
        </w:rPr>
        <w:t xml:space="preserve"> </w:t>
      </w:r>
      <w:r w:rsidRPr="006D4934">
        <w:rPr>
          <w:rFonts w:ascii="Candara" w:hAnsi="Candara"/>
          <w:sz w:val="24"/>
          <w:szCs w:val="24"/>
        </w:rPr>
        <w:t>akan</w:t>
      </w:r>
      <w:r w:rsidRPr="006D4934">
        <w:rPr>
          <w:rFonts w:ascii="Candara" w:hAnsi="Candara"/>
          <w:spacing w:val="37"/>
          <w:sz w:val="24"/>
          <w:szCs w:val="24"/>
        </w:rPr>
        <w:t xml:space="preserve"> </w:t>
      </w:r>
      <w:r w:rsidRPr="006D4934">
        <w:rPr>
          <w:rFonts w:ascii="Candara" w:hAnsi="Candara"/>
          <w:sz w:val="24"/>
          <w:szCs w:val="24"/>
        </w:rPr>
        <w:t>cepat selesai.</w:t>
      </w:r>
    </w:p>
    <w:p w:rsidR="00256EBE" w:rsidRPr="006D4934" w:rsidRDefault="00256EBE">
      <w:pPr>
        <w:spacing w:before="2" w:line="100" w:lineRule="exact"/>
        <w:rPr>
          <w:rFonts w:ascii="Candara" w:hAnsi="Candara"/>
          <w:sz w:val="10"/>
          <w:szCs w:val="10"/>
        </w:rPr>
      </w:pPr>
    </w:p>
    <w:p w:rsidR="00256EBE" w:rsidRPr="006D4934" w:rsidRDefault="00B75ED1">
      <w:pPr>
        <w:ind w:left="913"/>
        <w:rPr>
          <w:rFonts w:ascii="Candara" w:hAnsi="Candara"/>
        </w:rPr>
      </w:pPr>
      <w:r w:rsidRPr="006D4934">
        <w:rPr>
          <w:rFonts w:ascii="Candara" w:hAnsi="Candara"/>
        </w:rPr>
        <w:pict>
          <v:shape id="_x0000_i1042" type="#_x0000_t75" style="width:100.5pt;height:89.25pt">
            <v:imagedata r:id="rId47" o:title=""/>
          </v:shape>
        </w:pic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5" w:line="280" w:lineRule="exact"/>
        <w:rPr>
          <w:rFonts w:ascii="Candara" w:hAnsi="Candara"/>
          <w:sz w:val="28"/>
          <w:szCs w:val="28"/>
        </w:rPr>
      </w:pPr>
    </w:p>
    <w:p w:rsidR="00256EBE" w:rsidRPr="006D4934" w:rsidRDefault="007F5944" w:rsidP="0064506B">
      <w:pPr>
        <w:pStyle w:val="Heading1"/>
      </w:pPr>
      <w:bookmarkStart w:id="36" w:name="_Toc154862616"/>
      <w:r w:rsidRPr="006D4934">
        <w:t>Sebuah</w:t>
      </w:r>
      <w:r w:rsidRPr="006D4934">
        <w:rPr>
          <w:spacing w:val="-32"/>
        </w:rPr>
        <w:t xml:space="preserve"> </w:t>
      </w:r>
      <w:r w:rsidRPr="006D4934">
        <w:t>Cita-Cita</w:t>
      </w:r>
      <w:r w:rsidR="006E754B" w:rsidRPr="006D4934">
        <w:t xml:space="preserve"> </w:t>
      </w:r>
      <w:r w:rsidR="006E754B" w:rsidRPr="006D4934">
        <w:br/>
        <w:t>Neysya Wati S. Ismail</w:t>
      </w:r>
      <w:bookmarkEnd w:id="36"/>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Dokter.</w:t>
      </w:r>
      <w:r w:rsidRPr="006D4934">
        <w:rPr>
          <w:rFonts w:ascii="Candara" w:hAnsi="Candara"/>
          <w:spacing w:val="3"/>
          <w:sz w:val="24"/>
          <w:szCs w:val="24"/>
        </w:rPr>
        <w:t xml:space="preserve"> </w:t>
      </w:r>
      <w:r w:rsidRPr="006D4934">
        <w:rPr>
          <w:rFonts w:ascii="Candara" w:hAnsi="Candara"/>
          <w:sz w:val="24"/>
          <w:szCs w:val="24"/>
        </w:rPr>
        <w:t>Sebuah</w:t>
      </w:r>
      <w:r w:rsidRPr="006D4934">
        <w:rPr>
          <w:rFonts w:ascii="Candara" w:hAnsi="Candara"/>
          <w:spacing w:val="46"/>
          <w:sz w:val="24"/>
          <w:szCs w:val="24"/>
        </w:rPr>
        <w:t xml:space="preserve"> </w:t>
      </w:r>
      <w:r w:rsidRPr="006D4934">
        <w:rPr>
          <w:rFonts w:ascii="Candara" w:hAnsi="Candara"/>
          <w:sz w:val="24"/>
          <w:szCs w:val="24"/>
        </w:rPr>
        <w:t>profesi</w:t>
      </w:r>
      <w:r w:rsidRPr="006D4934">
        <w:rPr>
          <w:rFonts w:ascii="Candara" w:hAnsi="Candara"/>
          <w:spacing w:val="31"/>
          <w:sz w:val="24"/>
          <w:szCs w:val="24"/>
        </w:rPr>
        <w:t xml:space="preserve"> </w:t>
      </w:r>
      <w:r w:rsidRPr="006D4934">
        <w:rPr>
          <w:rFonts w:ascii="Candara" w:hAnsi="Candara"/>
          <w:sz w:val="24"/>
          <w:szCs w:val="24"/>
        </w:rPr>
        <w:t xml:space="preserve">yang </w:t>
      </w:r>
      <w:r w:rsidRPr="006D4934">
        <w:rPr>
          <w:rFonts w:ascii="Candara" w:hAnsi="Candara"/>
          <w:spacing w:val="39"/>
          <w:sz w:val="24"/>
          <w:szCs w:val="24"/>
        </w:rPr>
        <w:t xml:space="preserve"> </w:t>
      </w:r>
      <w:r w:rsidRPr="006D4934">
        <w:rPr>
          <w:rFonts w:ascii="Candara" w:hAnsi="Candara"/>
          <w:sz w:val="24"/>
          <w:szCs w:val="24"/>
        </w:rPr>
        <w:t>mulia,</w:t>
      </w:r>
      <w:r w:rsidRPr="006D4934">
        <w:rPr>
          <w:rFonts w:ascii="Candara" w:hAnsi="Candara"/>
          <w:spacing w:val="-6"/>
          <w:sz w:val="24"/>
          <w:szCs w:val="24"/>
        </w:rPr>
        <w:t xml:space="preserve"> </w:t>
      </w:r>
      <w:r w:rsidRPr="006D4934">
        <w:rPr>
          <w:rFonts w:ascii="Candara" w:hAnsi="Candara"/>
          <w:sz w:val="24"/>
          <w:szCs w:val="24"/>
        </w:rPr>
        <w:t>karena</w:t>
      </w:r>
      <w:r w:rsidRPr="006D4934">
        <w:rPr>
          <w:rFonts w:ascii="Candara" w:hAnsi="Candara"/>
          <w:spacing w:val="43"/>
          <w:sz w:val="24"/>
          <w:szCs w:val="24"/>
        </w:rPr>
        <w:t xml:space="preserve"> </w:t>
      </w:r>
      <w:r w:rsidRPr="006D4934">
        <w:rPr>
          <w:rFonts w:ascii="Candara" w:hAnsi="Candara"/>
          <w:sz w:val="24"/>
          <w:szCs w:val="24"/>
        </w:rPr>
        <w:t>banyak</w:t>
      </w:r>
      <w:r w:rsidRPr="006D4934">
        <w:rPr>
          <w:rFonts w:ascii="Candara" w:hAnsi="Candara"/>
          <w:spacing w:val="17"/>
          <w:sz w:val="24"/>
          <w:szCs w:val="24"/>
        </w:rPr>
        <w:t xml:space="preserve"> </w:t>
      </w:r>
      <w:r w:rsidRPr="006D4934">
        <w:rPr>
          <w:rFonts w:ascii="Candara" w:hAnsi="Candara"/>
          <w:sz w:val="24"/>
          <w:szCs w:val="24"/>
        </w:rPr>
        <w:t xml:space="preserve">membantu </w:t>
      </w:r>
      <w:r w:rsidRPr="006D4934">
        <w:rPr>
          <w:rFonts w:ascii="Candara" w:hAnsi="Candara"/>
          <w:spacing w:val="4"/>
          <w:sz w:val="24"/>
          <w:szCs w:val="24"/>
        </w:rPr>
        <w:t xml:space="preserve"> </w:t>
      </w:r>
      <w:r w:rsidRPr="006D4934">
        <w:rPr>
          <w:rFonts w:ascii="Candara" w:hAnsi="Candara"/>
          <w:sz w:val="24"/>
          <w:szCs w:val="24"/>
        </w:rPr>
        <w:t>orang.</w:t>
      </w:r>
      <w:r w:rsidRPr="006D4934">
        <w:rPr>
          <w:rFonts w:ascii="Candara" w:hAnsi="Candara"/>
          <w:spacing w:val="30"/>
          <w:sz w:val="24"/>
          <w:szCs w:val="24"/>
        </w:rPr>
        <w:t xml:space="preserve"> </w:t>
      </w:r>
      <w:r w:rsidRPr="006D4934">
        <w:rPr>
          <w:rFonts w:ascii="Candara" w:hAnsi="Candara"/>
          <w:sz w:val="24"/>
          <w:szCs w:val="24"/>
        </w:rPr>
        <w:t xml:space="preserve">Saya </w:t>
      </w:r>
      <w:r w:rsidRPr="006D4934">
        <w:rPr>
          <w:rFonts w:ascii="Candara" w:hAnsi="Candara"/>
          <w:spacing w:val="25"/>
          <w:sz w:val="24"/>
          <w:szCs w:val="24"/>
        </w:rPr>
        <w:t xml:space="preserve"> </w:t>
      </w:r>
      <w:r w:rsidRPr="006D4934">
        <w:rPr>
          <w:rFonts w:ascii="Candara" w:hAnsi="Candara"/>
          <w:sz w:val="24"/>
          <w:szCs w:val="24"/>
        </w:rPr>
        <w:t>bercita- cita</w:t>
      </w:r>
      <w:r w:rsidRPr="006D4934">
        <w:rPr>
          <w:rFonts w:ascii="Candara" w:hAnsi="Candara"/>
          <w:spacing w:val="58"/>
          <w:sz w:val="24"/>
          <w:szCs w:val="24"/>
        </w:rPr>
        <w:t xml:space="preserve"> </w:t>
      </w:r>
      <w:r w:rsidRPr="006D4934">
        <w:rPr>
          <w:rFonts w:ascii="Candara" w:hAnsi="Candara"/>
          <w:sz w:val="24"/>
          <w:szCs w:val="24"/>
        </w:rPr>
        <w:t>untuk</w:t>
      </w:r>
      <w:r w:rsidRPr="006D4934">
        <w:rPr>
          <w:rFonts w:ascii="Candara" w:hAnsi="Candara"/>
          <w:spacing w:val="8"/>
          <w:sz w:val="24"/>
          <w:szCs w:val="24"/>
        </w:rPr>
        <w:t xml:space="preserve"> </w:t>
      </w:r>
      <w:r w:rsidRPr="006D4934">
        <w:rPr>
          <w:rFonts w:ascii="Candara" w:hAnsi="Candara"/>
          <w:sz w:val="24"/>
          <w:szCs w:val="24"/>
        </w:rPr>
        <w:t>menjadi</w:t>
      </w:r>
      <w:r w:rsidRPr="006D4934">
        <w:rPr>
          <w:rFonts w:ascii="Candara" w:hAnsi="Candara"/>
          <w:spacing w:val="-6"/>
          <w:sz w:val="24"/>
          <w:szCs w:val="24"/>
        </w:rPr>
        <w:t xml:space="preserve"> </w:t>
      </w:r>
      <w:r w:rsidRPr="006D4934">
        <w:rPr>
          <w:rFonts w:ascii="Candara" w:hAnsi="Candara"/>
          <w:sz w:val="24"/>
          <w:szCs w:val="24"/>
        </w:rPr>
        <w:t>seorang</w:t>
      </w:r>
      <w:r w:rsidRPr="006D4934">
        <w:rPr>
          <w:rFonts w:ascii="Candara" w:hAnsi="Candara"/>
          <w:spacing w:val="25"/>
          <w:sz w:val="24"/>
          <w:szCs w:val="24"/>
        </w:rPr>
        <w:t xml:space="preserve"> </w:t>
      </w:r>
      <w:r w:rsidRPr="006D4934">
        <w:rPr>
          <w:rFonts w:ascii="Candara" w:hAnsi="Candara"/>
          <w:sz w:val="24"/>
          <w:szCs w:val="24"/>
        </w:rPr>
        <w:t>dokter.</w:t>
      </w:r>
      <w:r w:rsidRPr="006D4934">
        <w:rPr>
          <w:rFonts w:ascii="Candara" w:hAnsi="Candara"/>
          <w:spacing w:val="1"/>
          <w:sz w:val="24"/>
          <w:szCs w:val="24"/>
        </w:rPr>
        <w:t xml:space="preserve"> </w:t>
      </w:r>
      <w:r w:rsidRPr="006D4934">
        <w:rPr>
          <w:rFonts w:ascii="Candara" w:hAnsi="Candara"/>
          <w:sz w:val="24"/>
          <w:szCs w:val="24"/>
        </w:rPr>
        <w:t>Bagi</w:t>
      </w:r>
      <w:r w:rsidRPr="006D4934">
        <w:rPr>
          <w:rFonts w:ascii="Candara" w:hAnsi="Candara"/>
          <w:spacing w:val="40"/>
          <w:sz w:val="24"/>
          <w:szCs w:val="24"/>
        </w:rPr>
        <w:t xml:space="preserve"> </w:t>
      </w:r>
      <w:r w:rsidRPr="006D4934">
        <w:rPr>
          <w:rFonts w:ascii="Candara" w:hAnsi="Candara"/>
          <w:sz w:val="24"/>
          <w:szCs w:val="24"/>
        </w:rPr>
        <w:t>saya</w:t>
      </w:r>
      <w:r w:rsidRPr="006D4934">
        <w:rPr>
          <w:rFonts w:ascii="Candara" w:hAnsi="Candara"/>
          <w:spacing w:val="-2"/>
          <w:sz w:val="24"/>
          <w:szCs w:val="24"/>
        </w:rPr>
        <w:t xml:space="preserve"> </w:t>
      </w:r>
      <w:r w:rsidRPr="006D4934">
        <w:rPr>
          <w:rFonts w:ascii="Candara" w:hAnsi="Candara"/>
          <w:sz w:val="24"/>
          <w:szCs w:val="24"/>
        </w:rPr>
        <w:t>dokter</w:t>
      </w:r>
      <w:r w:rsidRPr="006D4934">
        <w:rPr>
          <w:rFonts w:ascii="Candara" w:hAnsi="Candara"/>
          <w:spacing w:val="8"/>
          <w:sz w:val="24"/>
          <w:szCs w:val="24"/>
        </w:rPr>
        <w:t xml:space="preserve"> </w:t>
      </w:r>
      <w:r w:rsidRPr="006D4934">
        <w:rPr>
          <w:rFonts w:ascii="Candara" w:hAnsi="Candara"/>
          <w:sz w:val="24"/>
          <w:szCs w:val="24"/>
        </w:rPr>
        <w:t>adalah</w:t>
      </w:r>
      <w:r w:rsidRPr="006D4934">
        <w:rPr>
          <w:rFonts w:ascii="Candara" w:hAnsi="Candara"/>
          <w:spacing w:val="15"/>
          <w:sz w:val="24"/>
          <w:szCs w:val="24"/>
        </w:rPr>
        <w:t xml:space="preserve"> </w:t>
      </w:r>
      <w:r w:rsidRPr="006D4934">
        <w:rPr>
          <w:rFonts w:ascii="Candara" w:hAnsi="Candara"/>
          <w:sz w:val="24"/>
          <w:szCs w:val="24"/>
        </w:rPr>
        <w:t>seorang</w:t>
      </w:r>
      <w:r w:rsidRPr="006D4934">
        <w:rPr>
          <w:rFonts w:ascii="Candara" w:hAnsi="Candara"/>
          <w:spacing w:val="25"/>
          <w:sz w:val="24"/>
          <w:szCs w:val="24"/>
        </w:rPr>
        <w:t xml:space="preserve"> </w:t>
      </w:r>
      <w:r w:rsidRPr="006D4934">
        <w:rPr>
          <w:rFonts w:ascii="Candara" w:hAnsi="Candara"/>
          <w:sz w:val="24"/>
          <w:szCs w:val="24"/>
        </w:rPr>
        <w:t>pahlawan,</w:t>
      </w:r>
      <w:r w:rsidRPr="006D4934">
        <w:rPr>
          <w:rFonts w:ascii="Candara" w:hAnsi="Candara"/>
          <w:spacing w:val="-8"/>
          <w:sz w:val="24"/>
          <w:szCs w:val="24"/>
        </w:rPr>
        <w:t xml:space="preserve"> </w:t>
      </w:r>
      <w:r w:rsidRPr="006D4934">
        <w:rPr>
          <w:rFonts w:ascii="Candara" w:hAnsi="Candara"/>
          <w:sz w:val="24"/>
          <w:szCs w:val="24"/>
        </w:rPr>
        <w:t>yang sangat</w:t>
      </w:r>
      <w:r w:rsidRPr="006D4934">
        <w:rPr>
          <w:rFonts w:ascii="Candara" w:hAnsi="Candara"/>
          <w:spacing w:val="30"/>
          <w:sz w:val="24"/>
          <w:szCs w:val="24"/>
        </w:rPr>
        <w:t xml:space="preserve"> </w:t>
      </w:r>
      <w:r w:rsidRPr="006D4934">
        <w:rPr>
          <w:rFonts w:ascii="Candara" w:hAnsi="Candara"/>
          <w:sz w:val="24"/>
          <w:szCs w:val="24"/>
        </w:rPr>
        <w:t>besar</w:t>
      </w:r>
      <w:r w:rsidRPr="006D4934">
        <w:rPr>
          <w:rFonts w:ascii="Candara" w:hAnsi="Candara"/>
          <w:spacing w:val="39"/>
          <w:sz w:val="24"/>
          <w:szCs w:val="24"/>
        </w:rPr>
        <w:t xml:space="preserve"> </w:t>
      </w:r>
      <w:r w:rsidRPr="006D4934">
        <w:rPr>
          <w:rFonts w:ascii="Candara" w:hAnsi="Candara"/>
          <w:sz w:val="24"/>
          <w:szCs w:val="24"/>
        </w:rPr>
        <w:t>jasanya.</w:t>
      </w:r>
      <w:r w:rsidRPr="006D4934">
        <w:rPr>
          <w:rFonts w:ascii="Candara" w:hAnsi="Candara"/>
          <w:spacing w:val="-4"/>
          <w:sz w:val="24"/>
          <w:szCs w:val="24"/>
        </w:rPr>
        <w:t xml:space="preserve"> </w:t>
      </w:r>
      <w:r w:rsidRPr="006D4934">
        <w:rPr>
          <w:rFonts w:ascii="Candara" w:hAnsi="Candara"/>
          <w:sz w:val="24"/>
          <w:szCs w:val="24"/>
        </w:rPr>
        <w:t>Dokter</w:t>
      </w:r>
      <w:r w:rsidRPr="006D4934">
        <w:rPr>
          <w:rFonts w:ascii="Candara" w:hAnsi="Candara"/>
          <w:spacing w:val="-15"/>
          <w:sz w:val="24"/>
          <w:szCs w:val="24"/>
        </w:rPr>
        <w:t xml:space="preserve"> </w:t>
      </w:r>
      <w:r w:rsidRPr="006D4934">
        <w:rPr>
          <w:rFonts w:ascii="Candara" w:hAnsi="Candara"/>
          <w:sz w:val="24"/>
          <w:szCs w:val="24"/>
        </w:rPr>
        <w:t>adalah</w:t>
      </w:r>
      <w:r w:rsidRPr="006D4934">
        <w:rPr>
          <w:rFonts w:ascii="Candara" w:hAnsi="Candara"/>
          <w:spacing w:val="24"/>
          <w:sz w:val="24"/>
          <w:szCs w:val="24"/>
        </w:rPr>
        <w:t xml:space="preserve"> </w:t>
      </w:r>
      <w:r w:rsidRPr="006D4934">
        <w:rPr>
          <w:rFonts w:ascii="Candara" w:hAnsi="Candara"/>
          <w:sz w:val="24"/>
          <w:szCs w:val="24"/>
        </w:rPr>
        <w:t>orang</w:t>
      </w:r>
      <w:r w:rsidRPr="006D4934">
        <w:rPr>
          <w:rFonts w:ascii="Candara" w:hAnsi="Candara"/>
          <w:spacing w:val="17"/>
          <w:sz w:val="24"/>
          <w:szCs w:val="24"/>
        </w:rPr>
        <w:t xml:space="preserve"> </w:t>
      </w:r>
      <w:r w:rsidRPr="006D4934">
        <w:rPr>
          <w:rFonts w:ascii="Candara" w:hAnsi="Candara"/>
          <w:sz w:val="24"/>
          <w:szCs w:val="24"/>
        </w:rPr>
        <w:t xml:space="preserve">yang </w:t>
      </w:r>
      <w:r w:rsidRPr="006D4934">
        <w:rPr>
          <w:rFonts w:ascii="Candara" w:hAnsi="Candara"/>
          <w:spacing w:val="27"/>
          <w:sz w:val="24"/>
          <w:szCs w:val="24"/>
        </w:rPr>
        <w:t xml:space="preserve"> </w:t>
      </w:r>
      <w:r w:rsidRPr="006D4934">
        <w:rPr>
          <w:rFonts w:ascii="Candara" w:hAnsi="Candara"/>
          <w:sz w:val="24"/>
          <w:szCs w:val="24"/>
        </w:rPr>
        <w:t>memberikan</w:t>
      </w:r>
      <w:r w:rsidRPr="006D4934">
        <w:rPr>
          <w:rFonts w:ascii="Candara" w:hAnsi="Candara"/>
          <w:spacing w:val="11"/>
          <w:sz w:val="24"/>
          <w:szCs w:val="24"/>
        </w:rPr>
        <w:t xml:space="preserve"> </w:t>
      </w:r>
      <w:r w:rsidRPr="006D4934">
        <w:rPr>
          <w:rFonts w:ascii="Candara" w:hAnsi="Candara"/>
          <w:sz w:val="24"/>
          <w:szCs w:val="24"/>
        </w:rPr>
        <w:t>pelayanan</w:t>
      </w:r>
      <w:r w:rsidRPr="006D4934">
        <w:rPr>
          <w:rFonts w:ascii="Candara" w:hAnsi="Candara"/>
          <w:spacing w:val="11"/>
          <w:sz w:val="24"/>
          <w:szCs w:val="24"/>
        </w:rPr>
        <w:t xml:space="preserve"> </w:t>
      </w:r>
      <w:r w:rsidRPr="006D4934">
        <w:rPr>
          <w:rFonts w:ascii="Candara" w:hAnsi="Candara"/>
          <w:sz w:val="24"/>
          <w:szCs w:val="24"/>
        </w:rPr>
        <w:t xml:space="preserve">bagi </w:t>
      </w:r>
      <w:r w:rsidRPr="006D4934">
        <w:rPr>
          <w:rFonts w:ascii="Candara" w:hAnsi="Candara"/>
          <w:spacing w:val="20"/>
          <w:sz w:val="24"/>
          <w:szCs w:val="24"/>
        </w:rPr>
        <w:t xml:space="preserve"> </w:t>
      </w:r>
      <w:r w:rsidRPr="006D4934">
        <w:rPr>
          <w:rFonts w:ascii="Candara" w:hAnsi="Candara"/>
          <w:sz w:val="24"/>
          <w:szCs w:val="24"/>
        </w:rPr>
        <w:t xml:space="preserve">orang sakit, </w:t>
      </w:r>
      <w:r w:rsidRPr="006D4934">
        <w:rPr>
          <w:rFonts w:ascii="Candara" w:hAnsi="Candara"/>
          <w:spacing w:val="3"/>
          <w:sz w:val="24"/>
          <w:szCs w:val="24"/>
        </w:rPr>
        <w:t xml:space="preserve"> </w:t>
      </w:r>
      <w:r w:rsidRPr="006D4934">
        <w:rPr>
          <w:rFonts w:ascii="Candara" w:hAnsi="Candara"/>
          <w:sz w:val="24"/>
          <w:szCs w:val="24"/>
        </w:rPr>
        <w:t>agar</w:t>
      </w:r>
      <w:r w:rsidRPr="006D4934">
        <w:rPr>
          <w:rFonts w:ascii="Candara" w:hAnsi="Candara"/>
          <w:spacing w:val="-10"/>
          <w:sz w:val="24"/>
          <w:szCs w:val="24"/>
        </w:rPr>
        <w:t xml:space="preserve"> </w:t>
      </w:r>
      <w:r w:rsidRPr="006D4934">
        <w:rPr>
          <w:rFonts w:ascii="Candara" w:hAnsi="Candara"/>
          <w:sz w:val="24"/>
          <w:szCs w:val="24"/>
        </w:rPr>
        <w:t xml:space="preserve">bisa </w:t>
      </w:r>
      <w:r w:rsidRPr="006D4934">
        <w:rPr>
          <w:rFonts w:ascii="Candara" w:hAnsi="Candara"/>
          <w:spacing w:val="8"/>
          <w:sz w:val="24"/>
          <w:szCs w:val="24"/>
        </w:rPr>
        <w:t xml:space="preserve"> </w:t>
      </w:r>
      <w:r w:rsidRPr="006D4934">
        <w:rPr>
          <w:rFonts w:ascii="Candara" w:hAnsi="Candara"/>
          <w:sz w:val="24"/>
          <w:szCs w:val="24"/>
        </w:rPr>
        <w:t>sembuh</w:t>
      </w:r>
      <w:r w:rsidRPr="006D4934">
        <w:rPr>
          <w:rFonts w:ascii="Candara" w:hAnsi="Candara"/>
          <w:spacing w:val="-11"/>
          <w:sz w:val="24"/>
          <w:szCs w:val="24"/>
        </w:rPr>
        <w:t xml:space="preserve"> </w:t>
      </w:r>
      <w:r w:rsidRPr="006D4934">
        <w:rPr>
          <w:rFonts w:ascii="Candara" w:hAnsi="Candara"/>
          <w:sz w:val="24"/>
          <w:szCs w:val="24"/>
        </w:rPr>
        <w:t xml:space="preserve">dari </w:t>
      </w:r>
      <w:r w:rsidRPr="006D4934">
        <w:rPr>
          <w:rFonts w:ascii="Candara" w:hAnsi="Candara"/>
          <w:spacing w:val="5"/>
          <w:sz w:val="24"/>
          <w:szCs w:val="24"/>
        </w:rPr>
        <w:t xml:space="preserve"> </w:t>
      </w:r>
      <w:r w:rsidRPr="006D4934">
        <w:rPr>
          <w:rFonts w:ascii="Candara" w:hAnsi="Candara"/>
          <w:sz w:val="24"/>
          <w:szCs w:val="24"/>
        </w:rPr>
        <w:t>sakitnya.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Seandainya</w:t>
      </w:r>
      <w:r w:rsidRPr="006D4934">
        <w:rPr>
          <w:rFonts w:ascii="Candara" w:hAnsi="Candara"/>
          <w:spacing w:val="62"/>
          <w:sz w:val="24"/>
          <w:szCs w:val="24"/>
        </w:rPr>
        <w:t xml:space="preserve"> </w:t>
      </w:r>
      <w:r w:rsidRPr="006D4934">
        <w:rPr>
          <w:rFonts w:ascii="Candara" w:hAnsi="Candara"/>
          <w:sz w:val="24"/>
          <w:szCs w:val="24"/>
        </w:rPr>
        <w:t xml:space="preserve">nanti </w:t>
      </w:r>
      <w:r w:rsidRPr="006D4934">
        <w:rPr>
          <w:rFonts w:ascii="Candara" w:hAnsi="Candara"/>
          <w:spacing w:val="11"/>
          <w:sz w:val="24"/>
          <w:szCs w:val="24"/>
        </w:rPr>
        <w:t xml:space="preserve"> </w:t>
      </w:r>
      <w:r w:rsidRPr="006D4934">
        <w:rPr>
          <w:rFonts w:ascii="Candara" w:hAnsi="Candara"/>
          <w:sz w:val="24"/>
          <w:szCs w:val="24"/>
        </w:rPr>
        <w:t>saya</w:t>
      </w:r>
      <w:r w:rsidRPr="006D4934">
        <w:rPr>
          <w:rFonts w:ascii="Candara" w:hAnsi="Candara"/>
          <w:spacing w:val="61"/>
          <w:sz w:val="24"/>
          <w:szCs w:val="24"/>
        </w:rPr>
        <w:t xml:space="preserve"> </w:t>
      </w:r>
      <w:r w:rsidRPr="006D4934">
        <w:rPr>
          <w:rFonts w:ascii="Candara" w:hAnsi="Candara"/>
          <w:sz w:val="24"/>
          <w:szCs w:val="24"/>
        </w:rPr>
        <w:t xml:space="preserve">bisa  </w:t>
      </w:r>
      <w:r w:rsidRPr="006D4934">
        <w:rPr>
          <w:rFonts w:ascii="Candara" w:hAnsi="Candara"/>
          <w:spacing w:val="17"/>
          <w:sz w:val="24"/>
          <w:szCs w:val="24"/>
        </w:rPr>
        <w:t xml:space="preserve"> </w:t>
      </w:r>
      <w:r w:rsidRPr="006D4934">
        <w:rPr>
          <w:rFonts w:ascii="Candara" w:hAnsi="Candara"/>
          <w:sz w:val="24"/>
          <w:szCs w:val="24"/>
        </w:rPr>
        <w:t>menjadi</w:t>
      </w:r>
      <w:r w:rsidRPr="006D4934">
        <w:rPr>
          <w:rFonts w:ascii="Candara" w:hAnsi="Candara"/>
          <w:spacing w:val="61"/>
          <w:sz w:val="24"/>
          <w:szCs w:val="24"/>
        </w:rPr>
        <w:t xml:space="preserve"> </w:t>
      </w:r>
      <w:r w:rsidRPr="006D4934">
        <w:rPr>
          <w:rFonts w:ascii="Candara" w:hAnsi="Candara"/>
          <w:sz w:val="24"/>
          <w:szCs w:val="24"/>
        </w:rPr>
        <w:t>dokter,</w:t>
      </w:r>
      <w:r w:rsidRPr="006D4934">
        <w:rPr>
          <w:rFonts w:ascii="Candara" w:hAnsi="Candara"/>
          <w:spacing w:val="61"/>
          <w:sz w:val="24"/>
          <w:szCs w:val="24"/>
        </w:rPr>
        <w:t xml:space="preserve"> </w:t>
      </w:r>
      <w:r w:rsidRPr="006D4934">
        <w:rPr>
          <w:rFonts w:ascii="Candara" w:hAnsi="Candara"/>
          <w:sz w:val="24"/>
          <w:szCs w:val="24"/>
        </w:rPr>
        <w:t>saya</w:t>
      </w:r>
      <w:r w:rsidRPr="006D4934">
        <w:rPr>
          <w:rFonts w:ascii="Candara" w:hAnsi="Candara"/>
          <w:spacing w:val="61"/>
          <w:sz w:val="24"/>
          <w:szCs w:val="24"/>
        </w:rPr>
        <w:t xml:space="preserve"> </w:t>
      </w:r>
      <w:r w:rsidRPr="006D4934">
        <w:rPr>
          <w:rFonts w:ascii="Candara" w:hAnsi="Candara"/>
          <w:sz w:val="24"/>
          <w:szCs w:val="24"/>
        </w:rPr>
        <w:t xml:space="preserve">akan  mengabdi  di </w:t>
      </w:r>
      <w:r w:rsidRPr="006D4934">
        <w:rPr>
          <w:rFonts w:ascii="Candara" w:hAnsi="Candara"/>
          <w:spacing w:val="32"/>
          <w:sz w:val="24"/>
          <w:szCs w:val="24"/>
        </w:rPr>
        <w:t xml:space="preserve"> </w:t>
      </w:r>
      <w:r w:rsidRPr="006D4934">
        <w:rPr>
          <w:rFonts w:ascii="Candara" w:hAnsi="Candara"/>
          <w:sz w:val="24"/>
          <w:szCs w:val="24"/>
        </w:rPr>
        <w:t>lingkungan masyarakat,</w:t>
      </w:r>
      <w:r w:rsidRPr="006D4934">
        <w:rPr>
          <w:rFonts w:ascii="Candara" w:hAnsi="Candara"/>
          <w:spacing w:val="-3"/>
          <w:sz w:val="24"/>
          <w:szCs w:val="24"/>
        </w:rPr>
        <w:t xml:space="preserve"> </w:t>
      </w:r>
      <w:r w:rsidRPr="006D4934">
        <w:rPr>
          <w:rFonts w:ascii="Candara" w:hAnsi="Candara"/>
          <w:sz w:val="24"/>
          <w:szCs w:val="24"/>
        </w:rPr>
        <w:t>dan</w:t>
      </w:r>
      <w:r w:rsidRPr="006D4934">
        <w:rPr>
          <w:rFonts w:ascii="Candara" w:hAnsi="Candara"/>
          <w:spacing w:val="22"/>
          <w:sz w:val="24"/>
          <w:szCs w:val="24"/>
        </w:rPr>
        <w:t xml:space="preserve"> </w:t>
      </w:r>
      <w:r w:rsidRPr="006D4934">
        <w:rPr>
          <w:rFonts w:ascii="Candara" w:hAnsi="Candara"/>
          <w:sz w:val="24"/>
          <w:szCs w:val="24"/>
        </w:rPr>
        <w:t>memberikan</w:t>
      </w:r>
      <w:r w:rsidRPr="006D4934">
        <w:rPr>
          <w:rFonts w:ascii="Candara" w:hAnsi="Candara"/>
          <w:spacing w:val="9"/>
          <w:sz w:val="24"/>
          <w:szCs w:val="24"/>
        </w:rPr>
        <w:t xml:space="preserve"> </w:t>
      </w:r>
      <w:r w:rsidRPr="006D4934">
        <w:rPr>
          <w:rFonts w:ascii="Candara" w:hAnsi="Candara"/>
          <w:sz w:val="24"/>
          <w:szCs w:val="24"/>
        </w:rPr>
        <w:t>pelayanan</w:t>
      </w:r>
      <w:r w:rsidRPr="006D4934">
        <w:rPr>
          <w:rFonts w:ascii="Candara" w:hAnsi="Candara"/>
          <w:spacing w:val="9"/>
          <w:sz w:val="24"/>
          <w:szCs w:val="24"/>
        </w:rPr>
        <w:t xml:space="preserve"> </w:t>
      </w:r>
      <w:r w:rsidRPr="006D4934">
        <w:rPr>
          <w:rFonts w:ascii="Candara" w:hAnsi="Candara"/>
          <w:sz w:val="24"/>
          <w:szCs w:val="24"/>
        </w:rPr>
        <w:t xml:space="preserve">yang </w:t>
      </w:r>
      <w:r w:rsidRPr="006D4934">
        <w:rPr>
          <w:rFonts w:ascii="Candara" w:hAnsi="Candara"/>
          <w:spacing w:val="25"/>
          <w:sz w:val="24"/>
          <w:szCs w:val="24"/>
        </w:rPr>
        <w:t xml:space="preserve"> </w:t>
      </w:r>
      <w:r w:rsidRPr="006D4934">
        <w:rPr>
          <w:rFonts w:ascii="Candara" w:hAnsi="Candara"/>
          <w:sz w:val="24"/>
          <w:szCs w:val="24"/>
        </w:rPr>
        <w:t xml:space="preserve">baik. </w:t>
      </w:r>
      <w:r w:rsidRPr="006D4934">
        <w:rPr>
          <w:rFonts w:ascii="Candara" w:hAnsi="Candara"/>
          <w:spacing w:val="17"/>
          <w:sz w:val="24"/>
          <w:szCs w:val="24"/>
        </w:rPr>
        <w:t xml:space="preserve"> </w:t>
      </w:r>
      <w:r w:rsidRPr="006D4934">
        <w:rPr>
          <w:rFonts w:ascii="Candara" w:hAnsi="Candara"/>
          <w:sz w:val="24"/>
          <w:szCs w:val="24"/>
        </w:rPr>
        <w:t>Agar</w:t>
      </w:r>
      <w:r w:rsidRPr="006D4934">
        <w:rPr>
          <w:rFonts w:ascii="Candara" w:hAnsi="Candara"/>
          <w:spacing w:val="54"/>
          <w:sz w:val="24"/>
          <w:szCs w:val="24"/>
        </w:rPr>
        <w:t xml:space="preserve"> </w:t>
      </w:r>
      <w:r w:rsidRPr="006D4934">
        <w:rPr>
          <w:rFonts w:ascii="Candara" w:hAnsi="Candara"/>
          <w:sz w:val="24"/>
          <w:szCs w:val="24"/>
        </w:rPr>
        <w:t xml:space="preserve">bisa </w:t>
      </w:r>
      <w:r w:rsidRPr="006D4934">
        <w:rPr>
          <w:rFonts w:ascii="Candara" w:hAnsi="Candara"/>
          <w:spacing w:val="26"/>
          <w:sz w:val="24"/>
          <w:szCs w:val="24"/>
        </w:rPr>
        <w:t xml:space="preserve"> </w:t>
      </w:r>
      <w:r w:rsidRPr="006D4934">
        <w:rPr>
          <w:rFonts w:ascii="Candara" w:hAnsi="Candara"/>
          <w:sz w:val="24"/>
          <w:szCs w:val="24"/>
        </w:rPr>
        <w:t>mencapai</w:t>
      </w:r>
      <w:r w:rsidRPr="006D4934">
        <w:rPr>
          <w:rFonts w:ascii="Candara" w:hAnsi="Candara"/>
          <w:spacing w:val="58"/>
          <w:sz w:val="24"/>
          <w:szCs w:val="24"/>
        </w:rPr>
        <w:t xml:space="preserve"> </w:t>
      </w:r>
      <w:r w:rsidRPr="006D4934">
        <w:rPr>
          <w:rFonts w:ascii="Candara" w:hAnsi="Candara"/>
          <w:sz w:val="24"/>
          <w:szCs w:val="24"/>
        </w:rPr>
        <w:t>cita-cita</w:t>
      </w:r>
      <w:r w:rsidRPr="006D4934">
        <w:rPr>
          <w:rFonts w:ascii="Candara" w:hAnsi="Candara"/>
          <w:spacing w:val="-12"/>
          <w:sz w:val="24"/>
          <w:szCs w:val="24"/>
        </w:rPr>
        <w:t xml:space="preserve"> </w:t>
      </w:r>
      <w:r w:rsidRPr="006D4934">
        <w:rPr>
          <w:rFonts w:ascii="Candara" w:hAnsi="Candara"/>
          <w:sz w:val="24"/>
          <w:szCs w:val="24"/>
        </w:rPr>
        <w:t>itu, saat</w:t>
      </w:r>
      <w:r w:rsidRPr="006D4934">
        <w:rPr>
          <w:rFonts w:ascii="Candara" w:hAnsi="Candara"/>
          <w:spacing w:val="1"/>
          <w:sz w:val="24"/>
          <w:szCs w:val="24"/>
        </w:rPr>
        <w:t xml:space="preserve"> </w:t>
      </w:r>
      <w:r w:rsidRPr="006D4934">
        <w:rPr>
          <w:rFonts w:ascii="Candara" w:hAnsi="Candara"/>
          <w:sz w:val="24"/>
          <w:szCs w:val="24"/>
        </w:rPr>
        <w:t>ini</w:t>
      </w:r>
      <w:r w:rsidRPr="006D4934">
        <w:rPr>
          <w:rFonts w:ascii="Candara" w:hAnsi="Candara"/>
          <w:spacing w:val="31"/>
          <w:sz w:val="24"/>
          <w:szCs w:val="24"/>
        </w:rPr>
        <w:t xml:space="preserve"> </w:t>
      </w:r>
      <w:r w:rsidRPr="006D4934">
        <w:rPr>
          <w:rFonts w:ascii="Candara" w:hAnsi="Candara"/>
          <w:sz w:val="24"/>
          <w:szCs w:val="24"/>
        </w:rPr>
        <w:t>saya</w:t>
      </w:r>
      <w:r w:rsidRPr="006D4934">
        <w:rPr>
          <w:rFonts w:ascii="Candara" w:hAnsi="Candara"/>
          <w:spacing w:val="-4"/>
          <w:sz w:val="24"/>
          <w:szCs w:val="24"/>
        </w:rPr>
        <w:t xml:space="preserve"> </w:t>
      </w:r>
      <w:r w:rsidRPr="006D4934">
        <w:rPr>
          <w:rFonts w:ascii="Candara" w:hAnsi="Candara"/>
          <w:sz w:val="24"/>
          <w:szCs w:val="24"/>
        </w:rPr>
        <w:t>berusaha</w:t>
      </w:r>
      <w:r w:rsidRPr="006D4934">
        <w:rPr>
          <w:rFonts w:ascii="Candara" w:hAnsi="Candara"/>
          <w:spacing w:val="39"/>
          <w:sz w:val="24"/>
          <w:szCs w:val="24"/>
        </w:rPr>
        <w:t xml:space="preserve"> </w:t>
      </w:r>
      <w:r w:rsidRPr="006D4934">
        <w:rPr>
          <w:rFonts w:ascii="Candara" w:hAnsi="Candara"/>
          <w:sz w:val="24"/>
          <w:szCs w:val="24"/>
        </w:rPr>
        <w:t>belajar</w:t>
      </w:r>
      <w:r w:rsidRPr="006D4934">
        <w:rPr>
          <w:rFonts w:ascii="Candara" w:hAnsi="Candara"/>
          <w:spacing w:val="-8"/>
          <w:sz w:val="24"/>
          <w:szCs w:val="24"/>
        </w:rPr>
        <w:t xml:space="preserve"> </w:t>
      </w:r>
      <w:r w:rsidRPr="006D4934">
        <w:rPr>
          <w:rFonts w:ascii="Candara" w:hAnsi="Candara"/>
          <w:sz w:val="24"/>
          <w:szCs w:val="24"/>
        </w:rPr>
        <w:t xml:space="preserve">lebih </w:t>
      </w:r>
      <w:r w:rsidRPr="006D4934">
        <w:rPr>
          <w:rFonts w:ascii="Candara" w:hAnsi="Candara"/>
          <w:spacing w:val="23"/>
          <w:sz w:val="24"/>
          <w:szCs w:val="24"/>
        </w:rPr>
        <w:t xml:space="preserve"> </w:t>
      </w:r>
      <w:r w:rsidRPr="006D4934">
        <w:rPr>
          <w:rFonts w:ascii="Candara" w:hAnsi="Candara"/>
          <w:sz w:val="24"/>
          <w:szCs w:val="24"/>
        </w:rPr>
        <w:t xml:space="preserve">rajin, </w:t>
      </w:r>
      <w:r w:rsidRPr="006D4934">
        <w:rPr>
          <w:rFonts w:ascii="Candara" w:hAnsi="Candara"/>
          <w:spacing w:val="11"/>
          <w:sz w:val="24"/>
          <w:szCs w:val="24"/>
        </w:rPr>
        <w:t xml:space="preserve"> </w:t>
      </w:r>
      <w:r w:rsidRPr="006D4934">
        <w:rPr>
          <w:rFonts w:ascii="Candara" w:hAnsi="Candara"/>
          <w:sz w:val="24"/>
          <w:szCs w:val="24"/>
        </w:rPr>
        <w:t xml:space="preserve">tidak </w:t>
      </w:r>
      <w:r w:rsidRPr="006D4934">
        <w:rPr>
          <w:rFonts w:ascii="Candara" w:hAnsi="Candara"/>
          <w:spacing w:val="28"/>
          <w:sz w:val="24"/>
          <w:szCs w:val="24"/>
        </w:rPr>
        <w:t xml:space="preserve"> </w:t>
      </w:r>
      <w:r w:rsidRPr="006D4934">
        <w:rPr>
          <w:rFonts w:ascii="Candara" w:hAnsi="Candara"/>
          <w:sz w:val="24"/>
          <w:szCs w:val="24"/>
        </w:rPr>
        <w:t>malas,</w:t>
      </w:r>
      <w:r w:rsidRPr="006D4934">
        <w:rPr>
          <w:rFonts w:ascii="Candara" w:hAnsi="Candara"/>
          <w:spacing w:val="-21"/>
          <w:sz w:val="24"/>
          <w:szCs w:val="24"/>
        </w:rPr>
        <w:t xml:space="preserve"> </w:t>
      </w:r>
      <w:r w:rsidRPr="006D4934">
        <w:rPr>
          <w:rFonts w:ascii="Candara" w:hAnsi="Candara"/>
          <w:sz w:val="24"/>
          <w:szCs w:val="24"/>
        </w:rPr>
        <w:t>dan</w:t>
      </w:r>
      <w:r w:rsidRPr="006D4934">
        <w:rPr>
          <w:rFonts w:ascii="Candara" w:hAnsi="Candara"/>
          <w:spacing w:val="14"/>
          <w:sz w:val="24"/>
          <w:szCs w:val="24"/>
        </w:rPr>
        <w:t xml:space="preserve"> </w:t>
      </w:r>
      <w:r w:rsidRPr="006D4934">
        <w:rPr>
          <w:rFonts w:ascii="Candara" w:hAnsi="Candara"/>
          <w:sz w:val="24"/>
          <w:szCs w:val="24"/>
        </w:rPr>
        <w:t>selalu</w:t>
      </w:r>
      <w:r w:rsidRPr="006D4934">
        <w:rPr>
          <w:rFonts w:ascii="Candara" w:hAnsi="Candara"/>
          <w:spacing w:val="-18"/>
          <w:sz w:val="24"/>
          <w:szCs w:val="24"/>
        </w:rPr>
        <w:t xml:space="preserve"> </w:t>
      </w:r>
      <w:r w:rsidRPr="006D4934">
        <w:rPr>
          <w:rFonts w:ascii="Candara" w:hAnsi="Candara"/>
          <w:sz w:val="24"/>
          <w:szCs w:val="24"/>
        </w:rPr>
        <w:t>mengerjakan</w:t>
      </w:r>
      <w:r w:rsidRPr="006D4934">
        <w:rPr>
          <w:rFonts w:ascii="Candara" w:hAnsi="Candara"/>
          <w:spacing w:val="-18"/>
          <w:sz w:val="24"/>
          <w:szCs w:val="24"/>
        </w:rPr>
        <w:t xml:space="preserve"> </w:t>
      </w:r>
      <w:r w:rsidRPr="006D4934">
        <w:rPr>
          <w:rFonts w:ascii="Candara" w:hAnsi="Candara"/>
          <w:sz w:val="24"/>
          <w:szCs w:val="24"/>
        </w:rPr>
        <w:t xml:space="preserve">tugas dari </w:t>
      </w:r>
      <w:r w:rsidRPr="006D4934">
        <w:rPr>
          <w:rFonts w:ascii="Candara" w:hAnsi="Candara"/>
          <w:spacing w:val="5"/>
          <w:sz w:val="24"/>
          <w:szCs w:val="24"/>
        </w:rPr>
        <w:t xml:space="preserve"> </w:t>
      </w:r>
      <w:r w:rsidRPr="006D4934">
        <w:rPr>
          <w:rFonts w:ascii="Candara" w:hAnsi="Candara"/>
          <w:sz w:val="24"/>
          <w:szCs w:val="24"/>
        </w:rPr>
        <w:t>guru.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5"/>
        <w:jc w:val="both"/>
        <w:rPr>
          <w:rFonts w:ascii="Candara" w:hAnsi="Candara"/>
          <w:sz w:val="24"/>
          <w:szCs w:val="24"/>
        </w:rPr>
        <w:sectPr w:rsidR="00256EBE" w:rsidRPr="006D4934">
          <w:pgSz w:w="11900" w:h="16860"/>
          <w:pgMar w:top="1100" w:right="1080" w:bottom="280" w:left="1080" w:header="0" w:footer="1267" w:gutter="0"/>
          <w:cols w:space="720"/>
        </w:sectPr>
      </w:pPr>
      <w:r w:rsidRPr="006D4934">
        <w:rPr>
          <w:rFonts w:ascii="Candara" w:hAnsi="Candara"/>
          <w:sz w:val="24"/>
          <w:szCs w:val="24"/>
        </w:rPr>
        <w:t xml:space="preserve">Saya </w:t>
      </w:r>
      <w:r w:rsidRPr="006D4934">
        <w:rPr>
          <w:rFonts w:ascii="Candara" w:hAnsi="Candara"/>
          <w:spacing w:val="14"/>
          <w:sz w:val="24"/>
          <w:szCs w:val="24"/>
        </w:rPr>
        <w:t xml:space="preserve"> </w:t>
      </w:r>
      <w:r w:rsidRPr="006D4934">
        <w:rPr>
          <w:rFonts w:ascii="Candara" w:hAnsi="Candara"/>
          <w:sz w:val="24"/>
          <w:szCs w:val="24"/>
        </w:rPr>
        <w:t xml:space="preserve">juga </w:t>
      </w:r>
      <w:r w:rsidRPr="006D4934">
        <w:rPr>
          <w:rFonts w:ascii="Candara" w:hAnsi="Candara"/>
          <w:spacing w:val="21"/>
          <w:sz w:val="24"/>
          <w:szCs w:val="24"/>
        </w:rPr>
        <w:t xml:space="preserve"> </w:t>
      </w:r>
      <w:r w:rsidRPr="006D4934">
        <w:rPr>
          <w:rFonts w:ascii="Candara" w:hAnsi="Candara"/>
          <w:sz w:val="24"/>
          <w:szCs w:val="24"/>
        </w:rPr>
        <w:t>berdoa</w:t>
      </w:r>
      <w:r w:rsidRPr="006D4934">
        <w:rPr>
          <w:rFonts w:ascii="Candara" w:hAnsi="Candara"/>
          <w:spacing w:val="52"/>
          <w:sz w:val="24"/>
          <w:szCs w:val="24"/>
        </w:rPr>
        <w:t xml:space="preserve"> </w:t>
      </w:r>
      <w:r w:rsidRPr="006D4934">
        <w:rPr>
          <w:rFonts w:ascii="Candara" w:hAnsi="Candara"/>
          <w:sz w:val="24"/>
          <w:szCs w:val="24"/>
        </w:rPr>
        <w:t>agar</w:t>
      </w:r>
      <w:r w:rsidRPr="006D4934">
        <w:rPr>
          <w:rFonts w:ascii="Candara" w:hAnsi="Candara"/>
          <w:spacing w:val="25"/>
          <w:sz w:val="24"/>
          <w:szCs w:val="24"/>
        </w:rPr>
        <w:t xml:space="preserve"> </w:t>
      </w:r>
      <w:r w:rsidRPr="006D4934">
        <w:rPr>
          <w:rFonts w:ascii="Candara" w:hAnsi="Candara"/>
          <w:sz w:val="24"/>
          <w:szCs w:val="24"/>
        </w:rPr>
        <w:t>Tuhan</w:t>
      </w:r>
      <w:r w:rsidRPr="006D4934">
        <w:rPr>
          <w:rFonts w:ascii="Candara" w:hAnsi="Candara"/>
          <w:spacing w:val="1"/>
          <w:sz w:val="24"/>
          <w:szCs w:val="24"/>
        </w:rPr>
        <w:t xml:space="preserve"> </w:t>
      </w:r>
      <w:r w:rsidRPr="006D4934">
        <w:rPr>
          <w:rFonts w:ascii="Candara" w:hAnsi="Candara"/>
          <w:sz w:val="24"/>
          <w:szCs w:val="24"/>
        </w:rPr>
        <w:t>mengabulkan</w:t>
      </w:r>
      <w:r w:rsidRPr="006D4934">
        <w:rPr>
          <w:rFonts w:ascii="Candara" w:hAnsi="Candara"/>
          <w:spacing w:val="25"/>
          <w:sz w:val="24"/>
          <w:szCs w:val="24"/>
        </w:rPr>
        <w:t xml:space="preserve"> </w:t>
      </w:r>
      <w:r w:rsidRPr="006D4934">
        <w:rPr>
          <w:rFonts w:ascii="Candara" w:hAnsi="Candara"/>
          <w:sz w:val="24"/>
          <w:szCs w:val="24"/>
        </w:rPr>
        <w:t>cita-cita</w:t>
      </w:r>
      <w:r w:rsidRPr="006D4934">
        <w:rPr>
          <w:rFonts w:ascii="Candara" w:hAnsi="Candara"/>
          <w:spacing w:val="-33"/>
          <w:sz w:val="24"/>
          <w:szCs w:val="24"/>
        </w:rPr>
        <w:t xml:space="preserve"> </w:t>
      </w:r>
      <w:r w:rsidRPr="006D4934">
        <w:rPr>
          <w:rFonts w:ascii="Candara" w:hAnsi="Candara"/>
          <w:sz w:val="24"/>
          <w:szCs w:val="24"/>
        </w:rPr>
        <w:t xml:space="preserve">itu. </w:t>
      </w:r>
      <w:r w:rsidRPr="006D4934">
        <w:rPr>
          <w:rFonts w:ascii="Candara" w:hAnsi="Candara"/>
          <w:spacing w:val="4"/>
          <w:sz w:val="24"/>
          <w:szCs w:val="24"/>
        </w:rPr>
        <w:t xml:space="preserve"> </w:t>
      </w:r>
      <w:r w:rsidRPr="006D4934">
        <w:rPr>
          <w:rFonts w:ascii="Candara" w:hAnsi="Candara"/>
          <w:sz w:val="24"/>
          <w:szCs w:val="24"/>
        </w:rPr>
        <w:t>Agar</w:t>
      </w:r>
      <w:r w:rsidRPr="006D4934">
        <w:rPr>
          <w:rFonts w:ascii="Candara" w:hAnsi="Candara"/>
          <w:spacing w:val="57"/>
          <w:sz w:val="24"/>
          <w:szCs w:val="24"/>
        </w:rPr>
        <w:t xml:space="preserve"> </w:t>
      </w:r>
      <w:r w:rsidRPr="006D4934">
        <w:rPr>
          <w:rFonts w:ascii="Candara" w:hAnsi="Candara"/>
          <w:sz w:val="24"/>
          <w:szCs w:val="24"/>
        </w:rPr>
        <w:t>nantinya</w:t>
      </w:r>
      <w:r w:rsidRPr="006D4934">
        <w:rPr>
          <w:rFonts w:ascii="Candara" w:hAnsi="Candara"/>
          <w:spacing w:val="21"/>
          <w:sz w:val="24"/>
          <w:szCs w:val="24"/>
        </w:rPr>
        <w:t xml:space="preserve"> </w:t>
      </w:r>
      <w:r w:rsidRPr="006D4934">
        <w:rPr>
          <w:rFonts w:ascii="Candara" w:hAnsi="Candara"/>
          <w:sz w:val="24"/>
          <w:szCs w:val="24"/>
        </w:rPr>
        <w:t>cita-cita</w:t>
      </w:r>
      <w:r w:rsidRPr="006D4934">
        <w:rPr>
          <w:rFonts w:ascii="Candara" w:hAnsi="Candara"/>
          <w:spacing w:val="-33"/>
          <w:sz w:val="24"/>
          <w:szCs w:val="24"/>
        </w:rPr>
        <w:t xml:space="preserve"> </w:t>
      </w:r>
      <w:r w:rsidRPr="006D4934">
        <w:rPr>
          <w:rFonts w:ascii="Candara" w:hAnsi="Candara"/>
          <w:sz w:val="24"/>
          <w:szCs w:val="24"/>
        </w:rPr>
        <w:t>saya ini</w:t>
      </w:r>
      <w:r w:rsidRPr="006D4934">
        <w:rPr>
          <w:rFonts w:ascii="Candara" w:hAnsi="Candara"/>
          <w:spacing w:val="37"/>
          <w:sz w:val="24"/>
          <w:szCs w:val="24"/>
        </w:rPr>
        <w:t xml:space="preserve"> </w:t>
      </w:r>
      <w:r w:rsidRPr="006D4934">
        <w:rPr>
          <w:rFonts w:ascii="Candara" w:hAnsi="Candara"/>
          <w:sz w:val="24"/>
          <w:szCs w:val="24"/>
        </w:rPr>
        <w:t xml:space="preserve">bisa </w:t>
      </w:r>
      <w:r w:rsidRPr="006D4934">
        <w:rPr>
          <w:rFonts w:ascii="Candara" w:hAnsi="Candara"/>
          <w:spacing w:val="28"/>
          <w:sz w:val="24"/>
          <w:szCs w:val="24"/>
        </w:rPr>
        <w:t xml:space="preserve"> </w:t>
      </w:r>
      <w:r w:rsidRPr="006D4934">
        <w:rPr>
          <w:rFonts w:ascii="Candara" w:hAnsi="Candara"/>
          <w:sz w:val="24"/>
          <w:szCs w:val="24"/>
        </w:rPr>
        <w:t>tercapai,</w:t>
      </w:r>
      <w:r w:rsidRPr="006D4934">
        <w:rPr>
          <w:rFonts w:ascii="Candara" w:hAnsi="Candara"/>
          <w:spacing w:val="12"/>
          <w:sz w:val="24"/>
          <w:szCs w:val="24"/>
        </w:rPr>
        <w:t xml:space="preserve"> </w:t>
      </w:r>
      <w:r w:rsidRPr="006D4934">
        <w:rPr>
          <w:rFonts w:ascii="Candara" w:hAnsi="Candara"/>
          <w:sz w:val="24"/>
          <w:szCs w:val="24"/>
        </w:rPr>
        <w:t xml:space="preserve">tidak </w:t>
      </w:r>
      <w:r w:rsidRPr="006D4934">
        <w:rPr>
          <w:rFonts w:ascii="Candara" w:hAnsi="Candara"/>
          <w:spacing w:val="34"/>
          <w:sz w:val="24"/>
          <w:szCs w:val="24"/>
        </w:rPr>
        <w:t xml:space="preserve"> </w:t>
      </w:r>
      <w:r w:rsidRPr="006D4934">
        <w:rPr>
          <w:rFonts w:ascii="Candara" w:hAnsi="Candara"/>
          <w:sz w:val="24"/>
          <w:szCs w:val="24"/>
        </w:rPr>
        <w:t>membebani</w:t>
      </w:r>
      <w:r w:rsidRPr="006D4934">
        <w:rPr>
          <w:rFonts w:ascii="Candara" w:hAnsi="Candara"/>
          <w:spacing w:val="22"/>
          <w:sz w:val="24"/>
          <w:szCs w:val="24"/>
        </w:rPr>
        <w:t xml:space="preserve"> </w:t>
      </w:r>
      <w:r w:rsidRPr="006D4934">
        <w:rPr>
          <w:rFonts w:ascii="Candara" w:hAnsi="Candara"/>
          <w:sz w:val="24"/>
          <w:szCs w:val="24"/>
        </w:rPr>
        <w:t>orang</w:t>
      </w:r>
      <w:r w:rsidRPr="006D4934">
        <w:rPr>
          <w:rFonts w:ascii="Candara" w:hAnsi="Candara"/>
          <w:spacing w:val="11"/>
          <w:sz w:val="24"/>
          <w:szCs w:val="24"/>
        </w:rPr>
        <w:t xml:space="preserve"> </w:t>
      </w:r>
      <w:r w:rsidRPr="006D4934">
        <w:rPr>
          <w:rFonts w:ascii="Candara" w:hAnsi="Candara"/>
          <w:sz w:val="24"/>
          <w:szCs w:val="24"/>
        </w:rPr>
        <w:t xml:space="preserve">tua, </w:t>
      </w:r>
      <w:r w:rsidRPr="006D4934">
        <w:rPr>
          <w:rFonts w:ascii="Candara" w:hAnsi="Candara"/>
          <w:spacing w:val="33"/>
          <w:sz w:val="24"/>
          <w:szCs w:val="24"/>
        </w:rPr>
        <w:t xml:space="preserve"> </w:t>
      </w:r>
      <w:r w:rsidRPr="006D4934">
        <w:rPr>
          <w:rFonts w:ascii="Candara" w:hAnsi="Candara"/>
          <w:sz w:val="24"/>
          <w:szCs w:val="24"/>
        </w:rPr>
        <w:t>mulai</w:t>
      </w:r>
      <w:r w:rsidRPr="006D4934">
        <w:rPr>
          <w:rFonts w:ascii="Candara" w:hAnsi="Candara"/>
          <w:spacing w:val="-17"/>
          <w:sz w:val="24"/>
          <w:szCs w:val="24"/>
        </w:rPr>
        <w:t xml:space="preserve"> </w:t>
      </w:r>
      <w:r w:rsidRPr="006D4934">
        <w:rPr>
          <w:rFonts w:ascii="Candara" w:hAnsi="Candara"/>
          <w:sz w:val="24"/>
          <w:szCs w:val="24"/>
        </w:rPr>
        <w:t>saat</w:t>
      </w:r>
      <w:r w:rsidRPr="006D4934">
        <w:rPr>
          <w:rFonts w:ascii="Candara" w:hAnsi="Candara"/>
          <w:spacing w:val="33"/>
          <w:sz w:val="24"/>
          <w:szCs w:val="24"/>
        </w:rPr>
        <w:t xml:space="preserve"> </w:t>
      </w:r>
      <w:r w:rsidRPr="006D4934">
        <w:rPr>
          <w:rFonts w:ascii="Candara" w:hAnsi="Candara"/>
          <w:sz w:val="24"/>
          <w:szCs w:val="24"/>
        </w:rPr>
        <w:t>ini</w:t>
      </w:r>
      <w:r w:rsidRPr="006D4934">
        <w:rPr>
          <w:rFonts w:ascii="Candara" w:hAnsi="Candara"/>
          <w:spacing w:val="37"/>
          <w:sz w:val="24"/>
          <w:szCs w:val="24"/>
        </w:rPr>
        <w:t xml:space="preserve"> </w:t>
      </w:r>
      <w:r w:rsidRPr="006D4934">
        <w:rPr>
          <w:rFonts w:ascii="Candara" w:hAnsi="Candara"/>
          <w:sz w:val="24"/>
          <w:szCs w:val="24"/>
        </w:rPr>
        <w:t>saya</w:t>
      </w:r>
      <w:r w:rsidRPr="006D4934">
        <w:rPr>
          <w:rFonts w:ascii="Candara" w:hAnsi="Candara"/>
          <w:spacing w:val="-17"/>
          <w:sz w:val="24"/>
          <w:szCs w:val="24"/>
        </w:rPr>
        <w:t xml:space="preserve"> </w:t>
      </w:r>
      <w:r w:rsidRPr="006D4934">
        <w:rPr>
          <w:rFonts w:ascii="Candara" w:hAnsi="Candara"/>
          <w:sz w:val="24"/>
          <w:szCs w:val="24"/>
        </w:rPr>
        <w:t>belajar</w:t>
      </w:r>
      <w:r w:rsidRPr="006D4934">
        <w:rPr>
          <w:rFonts w:ascii="Candara" w:hAnsi="Candara"/>
          <w:spacing w:val="-31"/>
          <w:sz w:val="24"/>
          <w:szCs w:val="24"/>
        </w:rPr>
        <w:t xml:space="preserve"> </w:t>
      </w:r>
      <w:r w:rsidRPr="006D4934">
        <w:rPr>
          <w:rFonts w:ascii="Candara" w:hAnsi="Candara"/>
          <w:sz w:val="24"/>
          <w:szCs w:val="24"/>
        </w:rPr>
        <w:t>hemat</w:t>
      </w:r>
      <w:r w:rsidRPr="006D4934">
        <w:rPr>
          <w:rFonts w:ascii="Candara" w:hAnsi="Candara"/>
          <w:spacing w:val="8"/>
          <w:sz w:val="24"/>
          <w:szCs w:val="24"/>
        </w:rPr>
        <w:t xml:space="preserve"> </w:t>
      </w:r>
      <w:r w:rsidRPr="006D4934">
        <w:rPr>
          <w:rFonts w:ascii="Candara" w:hAnsi="Candara"/>
          <w:sz w:val="24"/>
          <w:szCs w:val="24"/>
        </w:rPr>
        <w:t>dan menabung.</w:t>
      </w:r>
    </w:p>
    <w:p w:rsidR="00256EBE" w:rsidRPr="006D4934" w:rsidRDefault="00256EBE">
      <w:pPr>
        <w:spacing w:before="1" w:line="120" w:lineRule="exact"/>
        <w:rPr>
          <w:rFonts w:ascii="Candara" w:hAnsi="Candara"/>
          <w:sz w:val="12"/>
          <w:szCs w:val="12"/>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B75ED1">
      <w:pPr>
        <w:ind w:left="3412"/>
        <w:rPr>
          <w:rFonts w:ascii="Candara" w:hAnsi="Candara"/>
        </w:rPr>
      </w:pPr>
      <w:r w:rsidRPr="006D4934">
        <w:rPr>
          <w:rFonts w:ascii="Candara" w:hAnsi="Candara"/>
        </w:rPr>
        <w:pict>
          <v:shape id="_x0000_i1043" type="#_x0000_t75" style="width:111.75pt;height:99pt">
            <v:imagedata r:id="rId48" o:title=""/>
          </v:shape>
        </w:pict>
      </w:r>
    </w:p>
    <w:p w:rsidR="00256EBE" w:rsidRPr="006D4934" w:rsidRDefault="00256EBE">
      <w:pPr>
        <w:spacing w:line="200" w:lineRule="exact"/>
        <w:rPr>
          <w:rFonts w:ascii="Candara" w:hAnsi="Candara"/>
        </w:rPr>
      </w:pPr>
    </w:p>
    <w:p w:rsidR="00256EBE" w:rsidRPr="006D4934" w:rsidRDefault="00256EBE">
      <w:pPr>
        <w:spacing w:before="6" w:line="260" w:lineRule="exact"/>
        <w:rPr>
          <w:rFonts w:ascii="Candara" w:hAnsi="Candara"/>
          <w:sz w:val="26"/>
          <w:szCs w:val="26"/>
        </w:rPr>
      </w:pPr>
    </w:p>
    <w:p w:rsidR="00256EBE" w:rsidRPr="006D4934" w:rsidRDefault="007F5944" w:rsidP="0064506B">
      <w:pPr>
        <w:pStyle w:val="Heading1"/>
      </w:pPr>
      <w:bookmarkStart w:id="37" w:name="_Toc154862617"/>
      <w:r w:rsidRPr="006D4934">
        <w:t>Belajar</w:t>
      </w:r>
      <w:r w:rsidRPr="006D4934">
        <w:rPr>
          <w:spacing w:val="-32"/>
        </w:rPr>
        <w:t xml:space="preserve"> </w:t>
      </w:r>
      <w:r w:rsidRPr="006D4934">
        <w:t>Matematika</w:t>
      </w:r>
      <w:r w:rsidR="006E754B" w:rsidRPr="006D4934">
        <w:t xml:space="preserve"> </w:t>
      </w:r>
      <w:r w:rsidR="006E754B" w:rsidRPr="006D4934">
        <w:br/>
        <w:t>Azahra W Kabaderan</w:t>
      </w:r>
      <w:bookmarkEnd w:id="37"/>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3"/>
        <w:jc w:val="both"/>
        <w:rPr>
          <w:rFonts w:ascii="Candara" w:hAnsi="Candara"/>
          <w:sz w:val="24"/>
          <w:szCs w:val="24"/>
        </w:rPr>
      </w:pPr>
      <w:r w:rsidRPr="006D4934">
        <w:rPr>
          <w:rFonts w:ascii="Candara" w:hAnsi="Candara"/>
          <w:sz w:val="24"/>
          <w:szCs w:val="24"/>
        </w:rPr>
        <w:t xml:space="preserve">Siang </w:t>
      </w:r>
      <w:r w:rsidRPr="006D4934">
        <w:rPr>
          <w:rFonts w:ascii="Candara" w:hAnsi="Candara"/>
          <w:spacing w:val="40"/>
          <w:sz w:val="24"/>
          <w:szCs w:val="24"/>
        </w:rPr>
        <w:t xml:space="preserve"> </w:t>
      </w:r>
      <w:r w:rsidRPr="006D4934">
        <w:rPr>
          <w:rFonts w:ascii="Candara" w:hAnsi="Candara"/>
          <w:sz w:val="24"/>
          <w:szCs w:val="24"/>
        </w:rPr>
        <w:t xml:space="preserve">ini  aku </w:t>
      </w:r>
      <w:r w:rsidRPr="006D4934">
        <w:rPr>
          <w:rFonts w:ascii="Candara" w:hAnsi="Candara"/>
          <w:spacing w:val="44"/>
          <w:sz w:val="24"/>
          <w:szCs w:val="24"/>
        </w:rPr>
        <w:t xml:space="preserve"> </w:t>
      </w:r>
      <w:r w:rsidRPr="006D4934">
        <w:rPr>
          <w:rFonts w:ascii="Candara" w:hAnsi="Candara"/>
          <w:sz w:val="24"/>
          <w:szCs w:val="24"/>
        </w:rPr>
        <w:t xml:space="preserve">tidak </w:t>
      </w:r>
      <w:r w:rsidRPr="006D4934">
        <w:rPr>
          <w:rFonts w:ascii="Candara" w:hAnsi="Candara"/>
          <w:spacing w:val="54"/>
          <w:sz w:val="24"/>
          <w:szCs w:val="24"/>
        </w:rPr>
        <w:t xml:space="preserve"> </w:t>
      </w:r>
      <w:r w:rsidRPr="006D4934">
        <w:rPr>
          <w:rFonts w:ascii="Candara" w:hAnsi="Candara"/>
          <w:sz w:val="24"/>
          <w:szCs w:val="24"/>
        </w:rPr>
        <w:t>dijemput</w:t>
      </w:r>
      <w:r w:rsidRPr="006D4934">
        <w:rPr>
          <w:rFonts w:ascii="Candara" w:hAnsi="Candara"/>
          <w:spacing w:val="35"/>
          <w:sz w:val="24"/>
          <w:szCs w:val="24"/>
        </w:rPr>
        <w:t xml:space="preserve"> </w:t>
      </w:r>
      <w:r w:rsidRPr="006D4934">
        <w:rPr>
          <w:rFonts w:ascii="Candara" w:hAnsi="Candara"/>
          <w:sz w:val="24"/>
          <w:szCs w:val="24"/>
        </w:rPr>
        <w:t>ayah,</w:t>
      </w:r>
      <w:r w:rsidRPr="006D4934">
        <w:rPr>
          <w:rFonts w:ascii="Candara" w:hAnsi="Candara"/>
          <w:spacing w:val="25"/>
          <w:sz w:val="24"/>
          <w:szCs w:val="24"/>
        </w:rPr>
        <w:t xml:space="preserve"> </w:t>
      </w:r>
      <w:r w:rsidRPr="006D4934">
        <w:rPr>
          <w:rFonts w:ascii="Candara" w:hAnsi="Candara"/>
          <w:sz w:val="24"/>
          <w:szCs w:val="24"/>
        </w:rPr>
        <w:t>terpaksa</w:t>
      </w:r>
      <w:r w:rsidRPr="006D4934">
        <w:rPr>
          <w:rFonts w:ascii="Candara" w:hAnsi="Candara"/>
          <w:spacing w:val="67"/>
          <w:sz w:val="24"/>
          <w:szCs w:val="24"/>
        </w:rPr>
        <w:t xml:space="preserve"> </w:t>
      </w:r>
      <w:r w:rsidRPr="006D4934">
        <w:rPr>
          <w:rFonts w:ascii="Candara" w:hAnsi="Candara"/>
          <w:sz w:val="24"/>
          <w:szCs w:val="24"/>
        </w:rPr>
        <w:t xml:space="preserve">aku </w:t>
      </w:r>
      <w:r w:rsidRPr="006D4934">
        <w:rPr>
          <w:rFonts w:ascii="Candara" w:hAnsi="Candara"/>
          <w:spacing w:val="44"/>
          <w:sz w:val="24"/>
          <w:szCs w:val="24"/>
        </w:rPr>
        <w:t xml:space="preserve"> </w:t>
      </w:r>
      <w:r w:rsidRPr="006D4934">
        <w:rPr>
          <w:rFonts w:ascii="Candara" w:hAnsi="Candara"/>
          <w:sz w:val="24"/>
          <w:szCs w:val="24"/>
        </w:rPr>
        <w:t>pulang</w:t>
      </w:r>
      <w:r w:rsidRPr="006D4934">
        <w:rPr>
          <w:rFonts w:ascii="Candara" w:hAnsi="Candara"/>
          <w:spacing w:val="21"/>
          <w:sz w:val="24"/>
          <w:szCs w:val="24"/>
        </w:rPr>
        <w:t xml:space="preserve"> </w:t>
      </w:r>
      <w:r w:rsidRPr="006D4934">
        <w:rPr>
          <w:rFonts w:ascii="Candara" w:hAnsi="Candara"/>
          <w:sz w:val="24"/>
          <w:szCs w:val="24"/>
        </w:rPr>
        <w:t>sendiri.</w:t>
      </w:r>
      <w:r w:rsidRPr="006D4934">
        <w:rPr>
          <w:rFonts w:ascii="Candara" w:hAnsi="Candara"/>
          <w:spacing w:val="5"/>
          <w:sz w:val="24"/>
          <w:szCs w:val="24"/>
        </w:rPr>
        <w:t xml:space="preserve"> </w:t>
      </w:r>
      <w:r w:rsidRPr="006D4934">
        <w:rPr>
          <w:rFonts w:ascii="Candara" w:hAnsi="Candara"/>
          <w:sz w:val="24"/>
          <w:szCs w:val="24"/>
        </w:rPr>
        <w:t>Sambil</w:t>
      </w:r>
      <w:r w:rsidRPr="006D4934">
        <w:rPr>
          <w:rFonts w:ascii="Candara" w:hAnsi="Candara"/>
          <w:spacing w:val="-23"/>
          <w:sz w:val="24"/>
          <w:szCs w:val="24"/>
        </w:rPr>
        <w:t xml:space="preserve"> </w:t>
      </w:r>
      <w:r w:rsidRPr="006D4934">
        <w:rPr>
          <w:rFonts w:ascii="Candara" w:hAnsi="Candara"/>
          <w:sz w:val="24"/>
          <w:szCs w:val="24"/>
        </w:rPr>
        <w:t>menunggu bentor</w:t>
      </w:r>
      <w:r w:rsidRPr="006D4934">
        <w:rPr>
          <w:rFonts w:ascii="Candara" w:hAnsi="Candara"/>
          <w:spacing w:val="63"/>
          <w:sz w:val="24"/>
          <w:szCs w:val="24"/>
        </w:rPr>
        <w:t xml:space="preserve"> </w:t>
      </w:r>
      <w:r w:rsidRPr="006D4934">
        <w:rPr>
          <w:rFonts w:ascii="Candara" w:hAnsi="Candara"/>
          <w:sz w:val="24"/>
          <w:szCs w:val="24"/>
        </w:rPr>
        <w:t xml:space="preserve">yang  </w:t>
      </w:r>
      <w:r w:rsidRPr="006D4934">
        <w:rPr>
          <w:rFonts w:ascii="Candara" w:hAnsi="Candara"/>
          <w:spacing w:val="22"/>
          <w:sz w:val="24"/>
          <w:szCs w:val="24"/>
        </w:rPr>
        <w:t xml:space="preserve"> </w:t>
      </w:r>
      <w:r w:rsidRPr="006D4934">
        <w:rPr>
          <w:rFonts w:ascii="Candara" w:hAnsi="Candara"/>
          <w:sz w:val="24"/>
          <w:szCs w:val="24"/>
        </w:rPr>
        <w:t xml:space="preserve">akan  mengantar </w:t>
      </w:r>
      <w:r w:rsidRPr="006D4934">
        <w:rPr>
          <w:rFonts w:ascii="Candara" w:hAnsi="Candara"/>
          <w:spacing w:val="26"/>
          <w:sz w:val="24"/>
          <w:szCs w:val="24"/>
        </w:rPr>
        <w:t xml:space="preserve"> </w:t>
      </w:r>
      <w:r w:rsidRPr="006D4934">
        <w:rPr>
          <w:rFonts w:ascii="Candara" w:hAnsi="Candara"/>
          <w:sz w:val="24"/>
          <w:szCs w:val="24"/>
        </w:rPr>
        <w:t>pulang</w:t>
      </w:r>
      <w:r w:rsidRPr="006D4934">
        <w:rPr>
          <w:rFonts w:ascii="Candara" w:hAnsi="Candara"/>
          <w:spacing w:val="59"/>
          <w:sz w:val="24"/>
          <w:szCs w:val="24"/>
        </w:rPr>
        <w:t xml:space="preserve"> </w:t>
      </w:r>
      <w:r w:rsidRPr="006D4934">
        <w:rPr>
          <w:rFonts w:ascii="Candara" w:hAnsi="Candara"/>
          <w:sz w:val="24"/>
          <w:szCs w:val="24"/>
        </w:rPr>
        <w:t xml:space="preserve">ke </w:t>
      </w:r>
      <w:r w:rsidRPr="006D4934">
        <w:rPr>
          <w:rFonts w:ascii="Candara" w:hAnsi="Candara"/>
          <w:spacing w:val="51"/>
          <w:sz w:val="24"/>
          <w:szCs w:val="24"/>
        </w:rPr>
        <w:t xml:space="preserve"> </w:t>
      </w:r>
      <w:r w:rsidRPr="006D4934">
        <w:rPr>
          <w:rFonts w:ascii="Candara" w:hAnsi="Candara"/>
          <w:sz w:val="24"/>
          <w:szCs w:val="24"/>
        </w:rPr>
        <w:t xml:space="preserve">rumah, </w:t>
      </w:r>
      <w:r w:rsidRPr="006D4934">
        <w:rPr>
          <w:rFonts w:ascii="Candara" w:hAnsi="Candara"/>
          <w:spacing w:val="9"/>
          <w:sz w:val="24"/>
          <w:szCs w:val="24"/>
        </w:rPr>
        <w:t xml:space="preserve"> </w:t>
      </w:r>
      <w:r w:rsidRPr="006D4934">
        <w:rPr>
          <w:rFonts w:ascii="Candara" w:hAnsi="Candara"/>
          <w:sz w:val="24"/>
          <w:szCs w:val="24"/>
        </w:rPr>
        <w:t>tiba-tiba</w:t>
      </w:r>
      <w:r w:rsidRPr="006D4934">
        <w:rPr>
          <w:rFonts w:ascii="Candara" w:hAnsi="Candara"/>
          <w:spacing w:val="50"/>
          <w:sz w:val="24"/>
          <w:szCs w:val="24"/>
        </w:rPr>
        <w:t xml:space="preserve"> </w:t>
      </w:r>
      <w:r w:rsidRPr="006D4934">
        <w:rPr>
          <w:rFonts w:ascii="Candara" w:hAnsi="Candara"/>
          <w:sz w:val="24"/>
          <w:szCs w:val="24"/>
        </w:rPr>
        <w:t xml:space="preserve">temanku </w:t>
      </w:r>
      <w:r w:rsidRPr="006D4934">
        <w:rPr>
          <w:rFonts w:ascii="Candara" w:hAnsi="Candara"/>
          <w:spacing w:val="12"/>
          <w:sz w:val="24"/>
          <w:szCs w:val="24"/>
        </w:rPr>
        <w:t xml:space="preserve"> </w:t>
      </w:r>
      <w:r w:rsidRPr="006D4934">
        <w:rPr>
          <w:rFonts w:ascii="Candara" w:hAnsi="Candara"/>
          <w:sz w:val="24"/>
          <w:szCs w:val="24"/>
        </w:rPr>
        <w:t xml:space="preserve">Diffa </w:t>
      </w:r>
      <w:r w:rsidRPr="006D4934">
        <w:rPr>
          <w:rFonts w:ascii="Candara" w:hAnsi="Candara"/>
          <w:spacing w:val="42"/>
          <w:sz w:val="24"/>
          <w:szCs w:val="24"/>
        </w:rPr>
        <w:t xml:space="preserve"> </w:t>
      </w:r>
      <w:r w:rsidRPr="006D4934">
        <w:rPr>
          <w:rFonts w:ascii="Candara" w:hAnsi="Candara"/>
          <w:sz w:val="24"/>
          <w:szCs w:val="24"/>
        </w:rPr>
        <w:t>datang menghampiri</w:t>
      </w:r>
      <w:r w:rsidRPr="006D4934">
        <w:rPr>
          <w:rFonts w:ascii="Candara" w:hAnsi="Candara"/>
          <w:spacing w:val="-22"/>
          <w:sz w:val="24"/>
          <w:szCs w:val="24"/>
        </w:rPr>
        <w:t xml:space="preserve"> </w:t>
      </w:r>
      <w:r w:rsidRPr="006D4934">
        <w:rPr>
          <w:rFonts w:ascii="Candara" w:hAnsi="Candara"/>
          <w:sz w:val="24"/>
          <w:szCs w:val="24"/>
        </w:rPr>
        <w:t>bersama</w:t>
      </w:r>
      <w:r w:rsidRPr="006D4934">
        <w:rPr>
          <w:rFonts w:ascii="Candara" w:hAnsi="Candara"/>
          <w:spacing w:val="31"/>
          <w:sz w:val="24"/>
          <w:szCs w:val="24"/>
        </w:rPr>
        <w:t xml:space="preserve"> </w:t>
      </w:r>
      <w:r w:rsidRPr="006D4934">
        <w:rPr>
          <w:rFonts w:ascii="Candara" w:hAnsi="Candara"/>
          <w:sz w:val="24"/>
          <w:szCs w:val="24"/>
        </w:rPr>
        <w:t>ayahnya.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2"/>
        <w:jc w:val="both"/>
        <w:rPr>
          <w:rFonts w:ascii="Candara" w:hAnsi="Candara"/>
          <w:sz w:val="24"/>
          <w:szCs w:val="24"/>
        </w:rPr>
      </w:pPr>
      <w:r w:rsidRPr="006D4934">
        <w:rPr>
          <w:rFonts w:ascii="Candara" w:hAnsi="Candara"/>
          <w:sz w:val="24"/>
          <w:szCs w:val="24"/>
        </w:rPr>
        <w:t xml:space="preserve">Diffa </w:t>
      </w:r>
      <w:r w:rsidRPr="006D4934">
        <w:rPr>
          <w:rFonts w:ascii="Candara" w:hAnsi="Candara"/>
          <w:spacing w:val="40"/>
          <w:sz w:val="24"/>
          <w:szCs w:val="24"/>
        </w:rPr>
        <w:t xml:space="preserve"> </w:t>
      </w:r>
      <w:r w:rsidRPr="006D4934">
        <w:rPr>
          <w:rFonts w:ascii="Candara" w:hAnsi="Candara"/>
          <w:sz w:val="24"/>
          <w:szCs w:val="24"/>
        </w:rPr>
        <w:t xml:space="preserve">mengajak  aku  </w:t>
      </w:r>
      <w:r w:rsidRPr="006D4934">
        <w:rPr>
          <w:rFonts w:ascii="Candara" w:hAnsi="Candara"/>
          <w:spacing w:val="13"/>
          <w:sz w:val="24"/>
          <w:szCs w:val="24"/>
        </w:rPr>
        <w:t xml:space="preserve"> </w:t>
      </w:r>
      <w:r w:rsidRPr="006D4934">
        <w:rPr>
          <w:rFonts w:ascii="Candara" w:hAnsi="Candara"/>
          <w:sz w:val="24"/>
          <w:szCs w:val="24"/>
        </w:rPr>
        <w:t>pulang</w:t>
      </w:r>
      <w:r w:rsidRPr="006D4934">
        <w:rPr>
          <w:rFonts w:ascii="Candara" w:hAnsi="Candara"/>
          <w:spacing w:val="57"/>
          <w:sz w:val="24"/>
          <w:szCs w:val="24"/>
        </w:rPr>
        <w:t xml:space="preserve"> </w:t>
      </w:r>
      <w:r w:rsidRPr="006D4934">
        <w:rPr>
          <w:rFonts w:ascii="Candara" w:hAnsi="Candara"/>
          <w:sz w:val="24"/>
          <w:szCs w:val="24"/>
        </w:rPr>
        <w:t xml:space="preserve">bersamanya. </w:t>
      </w:r>
      <w:r w:rsidRPr="006D4934">
        <w:rPr>
          <w:rFonts w:ascii="Candara" w:hAnsi="Candara"/>
          <w:spacing w:val="17"/>
          <w:sz w:val="24"/>
          <w:szCs w:val="24"/>
        </w:rPr>
        <w:t xml:space="preserve"> </w:t>
      </w:r>
      <w:r w:rsidRPr="006D4934">
        <w:rPr>
          <w:rFonts w:ascii="Candara" w:hAnsi="Candara"/>
          <w:sz w:val="24"/>
          <w:szCs w:val="24"/>
        </w:rPr>
        <w:t xml:space="preserve">Aku </w:t>
      </w:r>
      <w:r w:rsidRPr="006D4934">
        <w:rPr>
          <w:rFonts w:ascii="Candara" w:hAnsi="Candara"/>
          <w:spacing w:val="23"/>
          <w:sz w:val="24"/>
          <w:szCs w:val="24"/>
        </w:rPr>
        <w:t xml:space="preserve"> </w:t>
      </w:r>
      <w:r w:rsidRPr="006D4934">
        <w:rPr>
          <w:rFonts w:ascii="Candara" w:hAnsi="Candara"/>
          <w:sz w:val="24"/>
          <w:szCs w:val="24"/>
        </w:rPr>
        <w:t>senang</w:t>
      </w:r>
      <w:r w:rsidRPr="006D4934">
        <w:rPr>
          <w:rFonts w:ascii="Candara" w:hAnsi="Candara"/>
          <w:spacing w:val="62"/>
          <w:sz w:val="24"/>
          <w:szCs w:val="24"/>
        </w:rPr>
        <w:t xml:space="preserve"> </w:t>
      </w:r>
      <w:r w:rsidRPr="006D4934">
        <w:rPr>
          <w:rFonts w:ascii="Candara" w:hAnsi="Candara"/>
          <w:sz w:val="24"/>
          <w:szCs w:val="24"/>
        </w:rPr>
        <w:t xml:space="preserve">sekali  </w:t>
      </w:r>
      <w:r w:rsidRPr="006D4934">
        <w:rPr>
          <w:rFonts w:ascii="Candara" w:hAnsi="Candara"/>
          <w:spacing w:val="21"/>
          <w:sz w:val="24"/>
          <w:szCs w:val="24"/>
        </w:rPr>
        <w:t xml:space="preserve"> </w:t>
      </w:r>
      <w:r w:rsidRPr="006D4934">
        <w:rPr>
          <w:rFonts w:ascii="Candara" w:hAnsi="Candara"/>
          <w:sz w:val="24"/>
          <w:szCs w:val="24"/>
        </w:rPr>
        <w:t>karena</w:t>
      </w:r>
      <w:r w:rsidRPr="006D4934">
        <w:rPr>
          <w:rFonts w:ascii="Candara" w:hAnsi="Candara"/>
          <w:spacing w:val="62"/>
          <w:sz w:val="24"/>
          <w:szCs w:val="24"/>
        </w:rPr>
        <w:t xml:space="preserve"> </w:t>
      </w:r>
      <w:r w:rsidRPr="006D4934">
        <w:rPr>
          <w:rFonts w:ascii="Candara" w:hAnsi="Candara"/>
          <w:sz w:val="24"/>
          <w:szCs w:val="24"/>
        </w:rPr>
        <w:t xml:space="preserve">bisa  </w:t>
      </w:r>
      <w:r w:rsidRPr="006D4934">
        <w:rPr>
          <w:rFonts w:ascii="Candara" w:hAnsi="Candara"/>
          <w:spacing w:val="20"/>
          <w:sz w:val="24"/>
          <w:szCs w:val="24"/>
        </w:rPr>
        <w:t xml:space="preserve"> </w:t>
      </w:r>
      <w:r w:rsidRPr="006D4934">
        <w:rPr>
          <w:rFonts w:ascii="Candara" w:hAnsi="Candara"/>
          <w:sz w:val="24"/>
          <w:szCs w:val="24"/>
        </w:rPr>
        <w:t>pulang bersama</w:t>
      </w:r>
      <w:r w:rsidRPr="006D4934">
        <w:rPr>
          <w:rFonts w:ascii="Candara" w:hAnsi="Candara"/>
          <w:spacing w:val="44"/>
          <w:sz w:val="24"/>
          <w:szCs w:val="24"/>
        </w:rPr>
        <w:t xml:space="preserve"> </w:t>
      </w:r>
      <w:r w:rsidRPr="006D4934">
        <w:rPr>
          <w:rFonts w:ascii="Candara" w:hAnsi="Candara"/>
          <w:sz w:val="24"/>
          <w:szCs w:val="24"/>
        </w:rPr>
        <w:t>temanku.</w:t>
      </w:r>
      <w:r w:rsidRPr="006D4934">
        <w:rPr>
          <w:rFonts w:ascii="Candara" w:hAnsi="Candara"/>
          <w:spacing w:val="14"/>
          <w:sz w:val="24"/>
          <w:szCs w:val="24"/>
        </w:rPr>
        <w:t xml:space="preserve"> </w:t>
      </w:r>
      <w:r w:rsidRPr="006D4934">
        <w:rPr>
          <w:rFonts w:ascii="Candara" w:hAnsi="Candara"/>
          <w:sz w:val="24"/>
          <w:szCs w:val="24"/>
        </w:rPr>
        <w:t>Dalam</w:t>
      </w:r>
      <w:r w:rsidRPr="006D4934">
        <w:rPr>
          <w:rFonts w:ascii="Candara" w:hAnsi="Candara"/>
          <w:spacing w:val="-30"/>
          <w:sz w:val="24"/>
          <w:szCs w:val="24"/>
        </w:rPr>
        <w:t xml:space="preserve"> </w:t>
      </w:r>
      <w:r w:rsidRPr="006D4934">
        <w:rPr>
          <w:rFonts w:ascii="Candara" w:hAnsi="Candara"/>
          <w:sz w:val="24"/>
          <w:szCs w:val="24"/>
        </w:rPr>
        <w:t>perjalanan</w:t>
      </w:r>
      <w:r w:rsidRPr="006D4934">
        <w:rPr>
          <w:rFonts w:ascii="Candara" w:hAnsi="Candara"/>
          <w:spacing w:val="16"/>
          <w:sz w:val="24"/>
          <w:szCs w:val="24"/>
        </w:rPr>
        <w:t xml:space="preserve"> </w:t>
      </w:r>
      <w:r w:rsidRPr="006D4934">
        <w:rPr>
          <w:rFonts w:ascii="Candara" w:hAnsi="Candara"/>
          <w:sz w:val="24"/>
          <w:szCs w:val="24"/>
        </w:rPr>
        <w:t>pulang</w:t>
      </w:r>
      <w:r w:rsidRPr="006D4934">
        <w:rPr>
          <w:rFonts w:ascii="Candara" w:hAnsi="Candara"/>
          <w:spacing w:val="-4"/>
          <w:sz w:val="24"/>
          <w:szCs w:val="24"/>
        </w:rPr>
        <w:t xml:space="preserve"> </w:t>
      </w:r>
      <w:r w:rsidRPr="006D4934">
        <w:rPr>
          <w:rFonts w:ascii="Candara" w:hAnsi="Candara"/>
          <w:sz w:val="24"/>
          <w:szCs w:val="24"/>
        </w:rPr>
        <w:t xml:space="preserve">kami </w:t>
      </w:r>
      <w:r w:rsidRPr="006D4934">
        <w:rPr>
          <w:rFonts w:ascii="Candara" w:hAnsi="Candara"/>
          <w:spacing w:val="8"/>
          <w:sz w:val="24"/>
          <w:szCs w:val="24"/>
        </w:rPr>
        <w:t xml:space="preserve"> </w:t>
      </w:r>
      <w:r w:rsidRPr="006D4934">
        <w:rPr>
          <w:rFonts w:ascii="Candara" w:hAnsi="Candara"/>
          <w:sz w:val="24"/>
          <w:szCs w:val="24"/>
        </w:rPr>
        <w:t>bercerita</w:t>
      </w:r>
      <w:r w:rsidRPr="006D4934">
        <w:rPr>
          <w:rFonts w:ascii="Candara" w:hAnsi="Candara"/>
          <w:spacing w:val="-5"/>
          <w:sz w:val="24"/>
          <w:szCs w:val="24"/>
        </w:rPr>
        <w:t xml:space="preserve"> </w:t>
      </w:r>
      <w:r w:rsidRPr="006D4934">
        <w:rPr>
          <w:rFonts w:ascii="Candara" w:hAnsi="Candara"/>
          <w:sz w:val="24"/>
          <w:szCs w:val="24"/>
        </w:rPr>
        <w:t>tentang</w:t>
      </w:r>
      <w:r w:rsidRPr="006D4934">
        <w:rPr>
          <w:rFonts w:ascii="Candara" w:hAnsi="Candara"/>
          <w:spacing w:val="16"/>
          <w:sz w:val="24"/>
          <w:szCs w:val="24"/>
        </w:rPr>
        <w:t xml:space="preserve"> </w:t>
      </w:r>
      <w:r w:rsidRPr="006D4934">
        <w:rPr>
          <w:rFonts w:ascii="Candara" w:hAnsi="Candara"/>
          <w:sz w:val="24"/>
          <w:szCs w:val="24"/>
        </w:rPr>
        <w:t>materi</w:t>
      </w:r>
      <w:r w:rsidRPr="006D4934">
        <w:rPr>
          <w:rFonts w:ascii="Candara" w:hAnsi="Candara"/>
          <w:spacing w:val="-5"/>
          <w:sz w:val="24"/>
          <w:szCs w:val="24"/>
        </w:rPr>
        <w:t xml:space="preserve"> </w:t>
      </w:r>
      <w:r w:rsidRPr="006D4934">
        <w:rPr>
          <w:rFonts w:ascii="Candara" w:hAnsi="Candara"/>
          <w:sz w:val="24"/>
          <w:szCs w:val="24"/>
        </w:rPr>
        <w:t>pelajaran di</w:t>
      </w:r>
      <w:r w:rsidRPr="006D4934">
        <w:rPr>
          <w:rFonts w:ascii="Candara" w:hAnsi="Candara"/>
          <w:spacing w:val="23"/>
          <w:sz w:val="24"/>
          <w:szCs w:val="24"/>
        </w:rPr>
        <w:t xml:space="preserve"> </w:t>
      </w:r>
      <w:r w:rsidRPr="006D4934">
        <w:rPr>
          <w:rFonts w:ascii="Candara" w:hAnsi="Candara"/>
          <w:sz w:val="24"/>
          <w:szCs w:val="24"/>
        </w:rPr>
        <w:t>sekolah.</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3"/>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sz w:val="24"/>
          <w:szCs w:val="24"/>
        </w:rPr>
        <w:t>Aku</w:t>
      </w:r>
      <w:r w:rsidRPr="006D4934">
        <w:rPr>
          <w:rFonts w:ascii="Candara" w:hAnsi="Candara"/>
          <w:spacing w:val="26"/>
          <w:sz w:val="24"/>
          <w:szCs w:val="24"/>
        </w:rPr>
        <w:t xml:space="preserve"> </w:t>
      </w:r>
      <w:r w:rsidRPr="006D4934">
        <w:rPr>
          <w:rFonts w:ascii="Candara" w:hAnsi="Candara"/>
          <w:sz w:val="24"/>
          <w:szCs w:val="24"/>
        </w:rPr>
        <w:t>malas</w:t>
      </w:r>
      <w:r w:rsidRPr="006D4934">
        <w:rPr>
          <w:rFonts w:ascii="Candara" w:hAnsi="Candara"/>
          <w:spacing w:val="7"/>
          <w:sz w:val="24"/>
          <w:szCs w:val="24"/>
        </w:rPr>
        <w:t xml:space="preserve"> </w:t>
      </w:r>
      <w:r w:rsidRPr="006D4934">
        <w:rPr>
          <w:rFonts w:ascii="Candara" w:hAnsi="Candara"/>
          <w:sz w:val="24"/>
          <w:szCs w:val="24"/>
        </w:rPr>
        <w:t>belajar matematika,</w:t>
      </w:r>
      <w:r w:rsidRPr="006D4934">
        <w:rPr>
          <w:rFonts w:ascii="Candara" w:hAnsi="Candara"/>
          <w:spacing w:val="7"/>
          <w:sz w:val="24"/>
          <w:szCs w:val="24"/>
        </w:rPr>
        <w:t xml:space="preserve"> </w:t>
      </w:r>
      <w:r w:rsidRPr="006D4934">
        <w:rPr>
          <w:rFonts w:ascii="Candara" w:hAnsi="Candara"/>
          <w:sz w:val="24"/>
          <w:szCs w:val="24"/>
        </w:rPr>
        <w:t>ternyata</w:t>
      </w:r>
      <w:r w:rsidRPr="006D4934">
        <w:rPr>
          <w:rFonts w:ascii="Candara" w:hAnsi="Candara"/>
          <w:spacing w:val="29"/>
          <w:sz w:val="24"/>
          <w:szCs w:val="24"/>
        </w:rPr>
        <w:t xml:space="preserve"> </w:t>
      </w:r>
      <w:r w:rsidRPr="006D4934">
        <w:rPr>
          <w:rFonts w:ascii="Candara" w:hAnsi="Candara"/>
          <w:sz w:val="24"/>
          <w:szCs w:val="24"/>
        </w:rPr>
        <w:t>Diffa</w:t>
      </w:r>
      <w:r w:rsidRPr="006D4934">
        <w:rPr>
          <w:rFonts w:ascii="Candara" w:hAnsi="Candara"/>
          <w:spacing w:val="43"/>
          <w:sz w:val="24"/>
          <w:szCs w:val="24"/>
        </w:rPr>
        <w:t xml:space="preserve"> </w:t>
      </w:r>
      <w:r w:rsidRPr="006D4934">
        <w:rPr>
          <w:rFonts w:ascii="Candara" w:hAnsi="Candara"/>
          <w:sz w:val="24"/>
          <w:szCs w:val="24"/>
        </w:rPr>
        <w:t xml:space="preserve">juga </w:t>
      </w:r>
      <w:r w:rsidRPr="006D4934">
        <w:rPr>
          <w:rFonts w:ascii="Candara" w:hAnsi="Candara"/>
          <w:spacing w:val="15"/>
          <w:sz w:val="24"/>
          <w:szCs w:val="24"/>
        </w:rPr>
        <w:t xml:space="preserve"> </w:t>
      </w:r>
      <w:r w:rsidRPr="006D4934">
        <w:rPr>
          <w:rFonts w:ascii="Candara" w:hAnsi="Candara"/>
          <w:sz w:val="24"/>
          <w:szCs w:val="24"/>
        </w:rPr>
        <w:t>malas</w:t>
      </w:r>
      <w:r w:rsidRPr="006D4934">
        <w:rPr>
          <w:rFonts w:ascii="Candara" w:hAnsi="Candara"/>
          <w:spacing w:val="25"/>
          <w:sz w:val="24"/>
          <w:szCs w:val="24"/>
        </w:rPr>
        <w:t xml:space="preserve"> </w:t>
      </w:r>
      <w:r w:rsidRPr="006D4934">
        <w:rPr>
          <w:rFonts w:ascii="Candara" w:hAnsi="Candara"/>
          <w:sz w:val="24"/>
          <w:szCs w:val="24"/>
        </w:rPr>
        <w:t>belajar</w:t>
      </w:r>
      <w:r w:rsidRPr="006D4934">
        <w:rPr>
          <w:rFonts w:ascii="Candara" w:hAnsi="Candara"/>
          <w:spacing w:val="21"/>
          <w:sz w:val="24"/>
          <w:szCs w:val="24"/>
        </w:rPr>
        <w:t xml:space="preserve"> </w:t>
      </w:r>
      <w:r w:rsidRPr="006D4934">
        <w:rPr>
          <w:rFonts w:ascii="Candara" w:hAnsi="Candara"/>
          <w:sz w:val="24"/>
          <w:szCs w:val="24"/>
        </w:rPr>
        <w:t>matematika.</w:t>
      </w:r>
      <w:r w:rsidRPr="006D4934">
        <w:rPr>
          <w:rFonts w:ascii="Candara" w:hAnsi="Candara"/>
          <w:spacing w:val="44"/>
          <w:sz w:val="24"/>
          <w:szCs w:val="24"/>
        </w:rPr>
        <w:t xml:space="preserve"> </w:t>
      </w:r>
      <w:r w:rsidRPr="006D4934">
        <w:rPr>
          <w:rFonts w:ascii="Candara" w:hAnsi="Candara"/>
          <w:sz w:val="24"/>
          <w:szCs w:val="24"/>
        </w:rPr>
        <w:t>Wajar nilai</w:t>
      </w:r>
      <w:r w:rsidRPr="006D4934">
        <w:rPr>
          <w:rFonts w:ascii="Candara" w:hAnsi="Candara"/>
          <w:spacing w:val="39"/>
          <w:sz w:val="24"/>
          <w:szCs w:val="24"/>
        </w:rPr>
        <w:t xml:space="preserve"> </w:t>
      </w:r>
      <w:r w:rsidRPr="006D4934">
        <w:rPr>
          <w:rFonts w:ascii="Candara" w:hAnsi="Candara"/>
          <w:sz w:val="24"/>
          <w:szCs w:val="24"/>
        </w:rPr>
        <w:t>matematika</w:t>
      </w:r>
      <w:r w:rsidRPr="006D4934">
        <w:rPr>
          <w:rFonts w:ascii="Candara" w:hAnsi="Candara"/>
          <w:spacing w:val="-3"/>
          <w:sz w:val="24"/>
          <w:szCs w:val="24"/>
        </w:rPr>
        <w:t xml:space="preserve"> </w:t>
      </w:r>
      <w:r w:rsidRPr="006D4934">
        <w:rPr>
          <w:rFonts w:ascii="Candara" w:hAnsi="Candara"/>
          <w:sz w:val="24"/>
          <w:szCs w:val="24"/>
        </w:rPr>
        <w:t xml:space="preserve">kami </w:t>
      </w:r>
      <w:r w:rsidRPr="006D4934">
        <w:rPr>
          <w:rFonts w:ascii="Candara" w:hAnsi="Candara"/>
          <w:spacing w:val="7"/>
          <w:sz w:val="24"/>
          <w:szCs w:val="24"/>
        </w:rPr>
        <w:t xml:space="preserve"> </w:t>
      </w:r>
      <w:r w:rsidRPr="006D4934">
        <w:rPr>
          <w:rFonts w:ascii="Candara" w:hAnsi="Candara"/>
          <w:sz w:val="24"/>
          <w:szCs w:val="24"/>
        </w:rPr>
        <w:t>rendah.</w:t>
      </w:r>
      <w:r w:rsidRPr="006D4934">
        <w:rPr>
          <w:rFonts w:ascii="Candara" w:hAnsi="Candara"/>
          <w:spacing w:val="-8"/>
          <w:sz w:val="24"/>
          <w:szCs w:val="24"/>
        </w:rPr>
        <w:t xml:space="preserve"> </w:t>
      </w:r>
      <w:r w:rsidRPr="006D4934">
        <w:rPr>
          <w:rFonts w:ascii="Candara" w:hAnsi="Candara"/>
          <w:sz w:val="24"/>
          <w:szCs w:val="24"/>
        </w:rPr>
        <w:t xml:space="preserve">Akhirnya kami </w:t>
      </w:r>
      <w:r w:rsidRPr="006D4934">
        <w:rPr>
          <w:rFonts w:ascii="Candara" w:hAnsi="Candara"/>
          <w:spacing w:val="7"/>
          <w:sz w:val="24"/>
          <w:szCs w:val="24"/>
        </w:rPr>
        <w:t xml:space="preserve"> </w:t>
      </w:r>
      <w:r w:rsidRPr="006D4934">
        <w:rPr>
          <w:rFonts w:ascii="Candara" w:hAnsi="Candara"/>
          <w:sz w:val="24"/>
          <w:szCs w:val="24"/>
        </w:rPr>
        <w:t>berdua</w:t>
      </w:r>
      <w:r w:rsidRPr="006D4934">
        <w:rPr>
          <w:rFonts w:ascii="Candara" w:hAnsi="Candara"/>
          <w:spacing w:val="27"/>
          <w:sz w:val="24"/>
          <w:szCs w:val="24"/>
        </w:rPr>
        <w:t xml:space="preserve"> </w:t>
      </w:r>
      <w:r w:rsidRPr="006D4934">
        <w:rPr>
          <w:rFonts w:ascii="Candara" w:hAnsi="Candara"/>
          <w:sz w:val="24"/>
          <w:szCs w:val="24"/>
        </w:rPr>
        <w:t>berjanji</w:t>
      </w:r>
      <w:r w:rsidRPr="006D4934">
        <w:rPr>
          <w:rFonts w:ascii="Candara" w:hAnsi="Candara"/>
          <w:spacing w:val="-28"/>
          <w:sz w:val="24"/>
          <w:szCs w:val="24"/>
        </w:rPr>
        <w:t xml:space="preserve"> </w:t>
      </w:r>
      <w:r w:rsidRPr="006D4934">
        <w:rPr>
          <w:rFonts w:ascii="Candara" w:hAnsi="Candara"/>
          <w:sz w:val="24"/>
          <w:szCs w:val="24"/>
        </w:rPr>
        <w:t>untuk belajar</w:t>
      </w:r>
      <w:r w:rsidRPr="006D4934">
        <w:rPr>
          <w:rFonts w:ascii="Candara" w:hAnsi="Candara"/>
          <w:spacing w:val="-12"/>
          <w:sz w:val="24"/>
          <w:szCs w:val="24"/>
        </w:rPr>
        <w:t xml:space="preserve"> </w:t>
      </w:r>
      <w:r w:rsidRPr="006D4934">
        <w:rPr>
          <w:rFonts w:ascii="Candara" w:hAnsi="Candara"/>
          <w:sz w:val="24"/>
          <w:szCs w:val="24"/>
        </w:rPr>
        <w:t>bersama, agar</w:t>
      </w:r>
      <w:r w:rsidRPr="006D4934">
        <w:rPr>
          <w:rFonts w:ascii="Candara" w:hAnsi="Candara"/>
          <w:spacing w:val="-10"/>
          <w:sz w:val="24"/>
          <w:szCs w:val="24"/>
        </w:rPr>
        <w:t xml:space="preserve"> </w:t>
      </w:r>
      <w:r w:rsidRPr="006D4934">
        <w:rPr>
          <w:rFonts w:ascii="Candara" w:hAnsi="Candara"/>
          <w:sz w:val="24"/>
          <w:szCs w:val="24"/>
        </w:rPr>
        <w:t>nilai</w:t>
      </w:r>
      <w:r w:rsidRPr="006D4934">
        <w:rPr>
          <w:rFonts w:ascii="Candara" w:hAnsi="Candara"/>
          <w:spacing w:val="36"/>
          <w:sz w:val="24"/>
          <w:szCs w:val="24"/>
        </w:rPr>
        <w:t xml:space="preserve"> </w:t>
      </w:r>
      <w:r w:rsidRPr="006D4934">
        <w:rPr>
          <w:rFonts w:ascii="Candara" w:hAnsi="Candara"/>
          <w:sz w:val="24"/>
          <w:szCs w:val="24"/>
        </w:rPr>
        <w:t>matematika</w:t>
      </w:r>
      <w:r w:rsidRPr="006D4934">
        <w:rPr>
          <w:rFonts w:ascii="Candara" w:hAnsi="Candara"/>
          <w:spacing w:val="-9"/>
          <w:sz w:val="24"/>
          <w:szCs w:val="24"/>
        </w:rPr>
        <w:t xml:space="preserve"> </w:t>
      </w:r>
      <w:r w:rsidRPr="006D4934">
        <w:rPr>
          <w:rFonts w:ascii="Candara" w:hAnsi="Candara"/>
          <w:sz w:val="24"/>
          <w:szCs w:val="24"/>
        </w:rPr>
        <w:t xml:space="preserve">kami </w:t>
      </w:r>
      <w:r w:rsidRPr="006D4934">
        <w:rPr>
          <w:rFonts w:ascii="Candara" w:hAnsi="Candara"/>
          <w:spacing w:val="4"/>
          <w:sz w:val="24"/>
          <w:szCs w:val="24"/>
        </w:rPr>
        <w:t xml:space="preserve"> </w:t>
      </w:r>
      <w:r w:rsidRPr="006D4934">
        <w:rPr>
          <w:rFonts w:ascii="Candara" w:hAnsi="Candara"/>
          <w:sz w:val="24"/>
          <w:szCs w:val="24"/>
        </w:rPr>
        <w:t>menjadi</w:t>
      </w:r>
      <w:r w:rsidRPr="006D4934">
        <w:rPr>
          <w:rFonts w:ascii="Candara" w:hAnsi="Candara"/>
          <w:spacing w:val="-8"/>
          <w:sz w:val="24"/>
          <w:szCs w:val="24"/>
        </w:rPr>
        <w:t xml:space="preserve"> </w:t>
      </w:r>
      <w:r w:rsidRPr="006D4934">
        <w:rPr>
          <w:rFonts w:ascii="Candara" w:hAnsi="Candara"/>
          <w:sz w:val="24"/>
          <w:szCs w:val="24"/>
        </w:rPr>
        <w:t xml:space="preserve">lebih </w:t>
      </w:r>
      <w:r w:rsidRPr="006D4934">
        <w:rPr>
          <w:rFonts w:ascii="Candara" w:hAnsi="Candara"/>
          <w:spacing w:val="9"/>
          <w:sz w:val="24"/>
          <w:szCs w:val="24"/>
        </w:rPr>
        <w:t xml:space="preserve"> </w:t>
      </w:r>
      <w:r w:rsidRPr="006D4934">
        <w:rPr>
          <w:rFonts w:ascii="Candara" w:hAnsi="Candara"/>
          <w:sz w:val="24"/>
          <w:szCs w:val="24"/>
        </w:rPr>
        <w:t>baik.</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9" w:line="200" w:lineRule="exact"/>
        <w:rPr>
          <w:rFonts w:ascii="Candara" w:hAnsi="Candara"/>
        </w:rPr>
      </w:pPr>
    </w:p>
    <w:p w:rsidR="00256EBE" w:rsidRPr="006D4934" w:rsidRDefault="007F5944" w:rsidP="0064506B">
      <w:pPr>
        <w:pStyle w:val="Heading1"/>
      </w:pPr>
      <w:bookmarkStart w:id="38" w:name="_Toc154862618"/>
      <w:r w:rsidRPr="006D4934">
        <w:t>Rajin</w:t>
      </w:r>
      <w:r w:rsidRPr="006D4934">
        <w:rPr>
          <w:spacing w:val="-34"/>
        </w:rPr>
        <w:t xml:space="preserve"> </w:t>
      </w:r>
      <w:r w:rsidRPr="006D4934">
        <w:t>Belajar</w:t>
      </w:r>
      <w:r w:rsidR="006E754B" w:rsidRPr="006D4934">
        <w:t xml:space="preserve"> </w:t>
      </w:r>
      <w:r w:rsidR="006E754B" w:rsidRPr="006D4934">
        <w:br/>
        <w:t>Zaenal Abidin</w:t>
      </w:r>
      <w:bookmarkEnd w:id="38"/>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Temanku</w:t>
      </w:r>
      <w:r w:rsidRPr="006D4934">
        <w:rPr>
          <w:rFonts w:ascii="Candara" w:hAnsi="Candara"/>
          <w:spacing w:val="36"/>
          <w:sz w:val="24"/>
          <w:szCs w:val="24"/>
        </w:rPr>
        <w:t xml:space="preserve"> </w:t>
      </w:r>
      <w:r w:rsidRPr="006D4934">
        <w:rPr>
          <w:rFonts w:ascii="Candara" w:hAnsi="Candara"/>
          <w:sz w:val="24"/>
          <w:szCs w:val="24"/>
        </w:rPr>
        <w:t xml:space="preserve">bernama </w:t>
      </w:r>
      <w:r w:rsidRPr="006D4934">
        <w:rPr>
          <w:rFonts w:ascii="Candara" w:hAnsi="Candara"/>
          <w:spacing w:val="34"/>
          <w:sz w:val="24"/>
          <w:szCs w:val="24"/>
        </w:rPr>
        <w:t xml:space="preserve"> </w:t>
      </w:r>
      <w:r w:rsidRPr="006D4934">
        <w:rPr>
          <w:rFonts w:ascii="Candara" w:hAnsi="Candara"/>
          <w:sz w:val="24"/>
          <w:szCs w:val="24"/>
        </w:rPr>
        <w:t xml:space="preserve">Arif. </w:t>
      </w:r>
      <w:r w:rsidRPr="006D4934">
        <w:rPr>
          <w:rFonts w:ascii="Candara" w:hAnsi="Candara"/>
          <w:spacing w:val="19"/>
          <w:sz w:val="24"/>
          <w:szCs w:val="24"/>
        </w:rPr>
        <w:t xml:space="preserve"> </w:t>
      </w:r>
      <w:r w:rsidRPr="006D4934">
        <w:rPr>
          <w:rFonts w:ascii="Candara" w:hAnsi="Candara"/>
          <w:sz w:val="24"/>
          <w:szCs w:val="24"/>
        </w:rPr>
        <w:t xml:space="preserve">Ia </w:t>
      </w:r>
      <w:r w:rsidRPr="006D4934">
        <w:rPr>
          <w:rFonts w:ascii="Candara" w:hAnsi="Candara"/>
          <w:spacing w:val="37"/>
          <w:sz w:val="24"/>
          <w:szCs w:val="24"/>
        </w:rPr>
        <w:t xml:space="preserve"> </w:t>
      </w:r>
      <w:r w:rsidRPr="006D4934">
        <w:rPr>
          <w:rFonts w:ascii="Candara" w:hAnsi="Candara"/>
          <w:sz w:val="24"/>
          <w:szCs w:val="24"/>
        </w:rPr>
        <w:t xml:space="preserve">sangat </w:t>
      </w:r>
      <w:r w:rsidRPr="006D4934">
        <w:rPr>
          <w:rFonts w:ascii="Candara" w:hAnsi="Candara"/>
          <w:spacing w:val="6"/>
          <w:sz w:val="24"/>
          <w:szCs w:val="24"/>
        </w:rPr>
        <w:t xml:space="preserve"> </w:t>
      </w:r>
      <w:r w:rsidRPr="006D4934">
        <w:rPr>
          <w:rFonts w:ascii="Candara" w:hAnsi="Candara"/>
          <w:sz w:val="24"/>
          <w:szCs w:val="24"/>
        </w:rPr>
        <w:t xml:space="preserve">pandai  di </w:t>
      </w:r>
      <w:r w:rsidRPr="006D4934">
        <w:rPr>
          <w:rFonts w:ascii="Candara" w:hAnsi="Candara"/>
          <w:spacing w:val="45"/>
          <w:sz w:val="24"/>
          <w:szCs w:val="24"/>
        </w:rPr>
        <w:t xml:space="preserve"> </w:t>
      </w:r>
      <w:r w:rsidRPr="006D4934">
        <w:rPr>
          <w:rFonts w:ascii="Candara" w:hAnsi="Candara"/>
          <w:sz w:val="24"/>
          <w:szCs w:val="24"/>
        </w:rPr>
        <w:t xml:space="preserve">kelas,  </w:t>
      </w:r>
      <w:r w:rsidRPr="006D4934">
        <w:rPr>
          <w:rFonts w:ascii="Candara" w:hAnsi="Candara"/>
          <w:spacing w:val="36"/>
          <w:sz w:val="24"/>
          <w:szCs w:val="24"/>
        </w:rPr>
        <w:t xml:space="preserve"> </w:t>
      </w:r>
      <w:r w:rsidRPr="006D4934">
        <w:rPr>
          <w:rFonts w:ascii="Candara" w:hAnsi="Candara"/>
          <w:sz w:val="24"/>
          <w:szCs w:val="24"/>
        </w:rPr>
        <w:t xml:space="preserve">setiap </w:t>
      </w:r>
      <w:r w:rsidRPr="006D4934">
        <w:rPr>
          <w:rFonts w:ascii="Candara" w:hAnsi="Candara"/>
          <w:spacing w:val="7"/>
          <w:sz w:val="24"/>
          <w:szCs w:val="24"/>
        </w:rPr>
        <w:t xml:space="preserve"> </w:t>
      </w:r>
      <w:r w:rsidRPr="006D4934">
        <w:rPr>
          <w:rFonts w:ascii="Candara" w:hAnsi="Candara"/>
          <w:sz w:val="24"/>
          <w:szCs w:val="24"/>
        </w:rPr>
        <w:t xml:space="preserve">pelajaran </w:t>
      </w:r>
      <w:r w:rsidRPr="006D4934">
        <w:rPr>
          <w:rFonts w:ascii="Candara" w:hAnsi="Candara"/>
          <w:spacing w:val="1"/>
          <w:sz w:val="24"/>
          <w:szCs w:val="24"/>
        </w:rPr>
        <w:t xml:space="preserve"> </w:t>
      </w:r>
      <w:r w:rsidRPr="006D4934">
        <w:rPr>
          <w:rFonts w:ascii="Candara" w:hAnsi="Candara"/>
          <w:sz w:val="24"/>
          <w:szCs w:val="24"/>
        </w:rPr>
        <w:t xml:space="preserve">Arif </w:t>
      </w:r>
      <w:r w:rsidRPr="006D4934">
        <w:rPr>
          <w:rFonts w:ascii="Candara" w:hAnsi="Candara"/>
          <w:spacing w:val="12"/>
          <w:sz w:val="24"/>
          <w:szCs w:val="24"/>
        </w:rPr>
        <w:t xml:space="preserve"> </w:t>
      </w:r>
      <w:r w:rsidRPr="006D4934">
        <w:rPr>
          <w:rFonts w:ascii="Candara" w:hAnsi="Candara"/>
          <w:sz w:val="24"/>
          <w:szCs w:val="24"/>
        </w:rPr>
        <w:t>selalu mendapatkan</w:t>
      </w:r>
      <w:r w:rsidRPr="006D4934">
        <w:rPr>
          <w:rFonts w:ascii="Candara" w:hAnsi="Candara"/>
          <w:spacing w:val="27"/>
          <w:sz w:val="24"/>
          <w:szCs w:val="24"/>
        </w:rPr>
        <w:t xml:space="preserve"> </w:t>
      </w:r>
      <w:r w:rsidRPr="006D4934">
        <w:rPr>
          <w:rFonts w:ascii="Candara" w:hAnsi="Candara"/>
          <w:sz w:val="24"/>
          <w:szCs w:val="24"/>
        </w:rPr>
        <w:t xml:space="preserve">nilai </w:t>
      </w:r>
      <w:r w:rsidRPr="006D4934">
        <w:rPr>
          <w:rFonts w:ascii="Candara" w:hAnsi="Candara"/>
          <w:spacing w:val="14"/>
          <w:sz w:val="24"/>
          <w:szCs w:val="24"/>
        </w:rPr>
        <w:t xml:space="preserve"> </w:t>
      </w:r>
      <w:r w:rsidRPr="006D4934">
        <w:rPr>
          <w:rFonts w:ascii="Candara" w:hAnsi="Candara"/>
          <w:sz w:val="24"/>
          <w:szCs w:val="24"/>
        </w:rPr>
        <w:t>seratus.</w:t>
      </w:r>
      <w:r w:rsidRPr="006D4934">
        <w:rPr>
          <w:rFonts w:ascii="Candara" w:hAnsi="Candara"/>
          <w:spacing w:val="27"/>
          <w:sz w:val="24"/>
          <w:szCs w:val="24"/>
        </w:rPr>
        <w:t xml:space="preserve"> </w:t>
      </w:r>
      <w:r w:rsidRPr="006D4934">
        <w:rPr>
          <w:rFonts w:ascii="Candara" w:hAnsi="Candara"/>
          <w:sz w:val="24"/>
          <w:szCs w:val="24"/>
        </w:rPr>
        <w:t>Aku</w:t>
      </w:r>
      <w:r w:rsidRPr="006D4934">
        <w:rPr>
          <w:rFonts w:ascii="Candara" w:hAnsi="Candara"/>
          <w:spacing w:val="48"/>
          <w:sz w:val="24"/>
          <w:szCs w:val="24"/>
        </w:rPr>
        <w:t xml:space="preserve"> </w:t>
      </w:r>
      <w:r w:rsidRPr="006D4934">
        <w:rPr>
          <w:rFonts w:ascii="Candara" w:hAnsi="Candara"/>
          <w:sz w:val="24"/>
          <w:szCs w:val="24"/>
        </w:rPr>
        <w:t>iri</w:t>
      </w:r>
      <w:r w:rsidRPr="006D4934">
        <w:rPr>
          <w:rFonts w:ascii="Candara" w:hAnsi="Candara"/>
          <w:spacing w:val="44"/>
          <w:sz w:val="24"/>
          <w:szCs w:val="24"/>
        </w:rPr>
        <w:t xml:space="preserve"> </w:t>
      </w:r>
      <w:r w:rsidRPr="006D4934">
        <w:rPr>
          <w:rFonts w:ascii="Candara" w:hAnsi="Candara"/>
          <w:sz w:val="24"/>
          <w:szCs w:val="24"/>
        </w:rPr>
        <w:t>melihat</w:t>
      </w:r>
      <w:r w:rsidRPr="006D4934">
        <w:rPr>
          <w:rFonts w:ascii="Candara" w:hAnsi="Candara"/>
          <w:spacing w:val="30"/>
          <w:sz w:val="24"/>
          <w:szCs w:val="24"/>
        </w:rPr>
        <w:t xml:space="preserve"> </w:t>
      </w:r>
      <w:r w:rsidRPr="006D4934">
        <w:rPr>
          <w:rFonts w:ascii="Candara" w:hAnsi="Candara"/>
          <w:sz w:val="24"/>
          <w:szCs w:val="24"/>
        </w:rPr>
        <w:t>Arif</w:t>
      </w:r>
      <w:r w:rsidRPr="006D4934">
        <w:rPr>
          <w:rFonts w:ascii="Candara" w:hAnsi="Candara"/>
          <w:spacing w:val="28"/>
          <w:sz w:val="24"/>
          <w:szCs w:val="24"/>
        </w:rPr>
        <w:t xml:space="preserve"> </w:t>
      </w:r>
      <w:r w:rsidRPr="006D4934">
        <w:rPr>
          <w:rFonts w:ascii="Candara" w:hAnsi="Candara"/>
          <w:sz w:val="24"/>
          <w:szCs w:val="24"/>
        </w:rPr>
        <w:t xml:space="preserve">yang </w:t>
      </w:r>
      <w:r w:rsidRPr="006D4934">
        <w:rPr>
          <w:rFonts w:ascii="Candara" w:hAnsi="Candara"/>
          <w:spacing w:val="45"/>
          <w:sz w:val="24"/>
          <w:szCs w:val="24"/>
        </w:rPr>
        <w:t xml:space="preserve"> </w:t>
      </w:r>
      <w:r w:rsidRPr="006D4934">
        <w:rPr>
          <w:rFonts w:ascii="Candara" w:hAnsi="Candara"/>
          <w:sz w:val="24"/>
          <w:szCs w:val="24"/>
        </w:rPr>
        <w:t>selalu</w:t>
      </w:r>
      <w:r w:rsidRPr="006D4934">
        <w:rPr>
          <w:rFonts w:ascii="Candara" w:hAnsi="Candara"/>
          <w:spacing w:val="30"/>
          <w:sz w:val="24"/>
          <w:szCs w:val="24"/>
        </w:rPr>
        <w:t xml:space="preserve"> </w:t>
      </w:r>
      <w:r w:rsidRPr="006D4934">
        <w:rPr>
          <w:rFonts w:ascii="Candara" w:hAnsi="Candara"/>
          <w:sz w:val="24"/>
          <w:szCs w:val="24"/>
        </w:rPr>
        <w:t xml:space="preserve">dipuji </w:t>
      </w:r>
      <w:r w:rsidRPr="006D4934">
        <w:rPr>
          <w:rFonts w:ascii="Candara" w:hAnsi="Candara"/>
          <w:spacing w:val="42"/>
          <w:sz w:val="24"/>
          <w:szCs w:val="24"/>
        </w:rPr>
        <w:t xml:space="preserve"> </w:t>
      </w:r>
      <w:r w:rsidRPr="006D4934">
        <w:rPr>
          <w:rFonts w:ascii="Candara" w:hAnsi="Candara"/>
          <w:sz w:val="24"/>
          <w:szCs w:val="24"/>
        </w:rPr>
        <w:t>guru.</w:t>
      </w:r>
      <w:r w:rsidRPr="006D4934">
        <w:rPr>
          <w:rFonts w:ascii="Candara" w:hAnsi="Candara"/>
          <w:spacing w:val="30"/>
          <w:sz w:val="24"/>
          <w:szCs w:val="24"/>
        </w:rPr>
        <w:t xml:space="preserve"> </w:t>
      </w:r>
      <w:r w:rsidRPr="006D4934">
        <w:rPr>
          <w:rFonts w:ascii="Candara" w:hAnsi="Candara"/>
          <w:sz w:val="24"/>
          <w:szCs w:val="24"/>
        </w:rPr>
        <w:t>Setiap</w:t>
      </w:r>
      <w:r w:rsidRPr="006D4934">
        <w:rPr>
          <w:rFonts w:ascii="Candara" w:hAnsi="Candara"/>
          <w:spacing w:val="18"/>
          <w:sz w:val="24"/>
          <w:szCs w:val="24"/>
        </w:rPr>
        <w:t xml:space="preserve"> </w:t>
      </w:r>
      <w:r w:rsidRPr="006D4934">
        <w:rPr>
          <w:rFonts w:ascii="Candara" w:hAnsi="Candara"/>
          <w:sz w:val="24"/>
          <w:szCs w:val="24"/>
        </w:rPr>
        <w:t xml:space="preserve">hari aku </w:t>
      </w:r>
      <w:r w:rsidRPr="006D4934">
        <w:rPr>
          <w:rFonts w:ascii="Candara" w:hAnsi="Candara"/>
          <w:spacing w:val="15"/>
          <w:sz w:val="24"/>
          <w:szCs w:val="24"/>
        </w:rPr>
        <w:t xml:space="preserve"> </w:t>
      </w:r>
      <w:r w:rsidRPr="006D4934">
        <w:rPr>
          <w:rFonts w:ascii="Candara" w:hAnsi="Candara"/>
          <w:sz w:val="24"/>
          <w:szCs w:val="24"/>
        </w:rPr>
        <w:t>belajar</w:t>
      </w:r>
      <w:r w:rsidRPr="006D4934">
        <w:rPr>
          <w:rFonts w:ascii="Candara" w:hAnsi="Candara"/>
          <w:spacing w:val="-5"/>
          <w:sz w:val="24"/>
          <w:szCs w:val="24"/>
        </w:rPr>
        <w:t xml:space="preserve"> </w:t>
      </w:r>
      <w:r w:rsidRPr="006D4934">
        <w:rPr>
          <w:rFonts w:ascii="Candara" w:hAnsi="Candara"/>
          <w:sz w:val="24"/>
          <w:szCs w:val="24"/>
        </w:rPr>
        <w:t>dengan</w:t>
      </w:r>
      <w:r w:rsidRPr="006D4934">
        <w:rPr>
          <w:rFonts w:ascii="Candara" w:hAnsi="Candara"/>
          <w:spacing w:val="20"/>
          <w:sz w:val="24"/>
          <w:szCs w:val="24"/>
        </w:rPr>
        <w:t xml:space="preserve"> </w:t>
      </w:r>
      <w:r w:rsidRPr="006D4934">
        <w:rPr>
          <w:rFonts w:ascii="Candara" w:hAnsi="Candara"/>
          <w:sz w:val="24"/>
          <w:szCs w:val="24"/>
        </w:rPr>
        <w:t xml:space="preserve">rajin </w:t>
      </w:r>
      <w:r w:rsidRPr="006D4934">
        <w:rPr>
          <w:rFonts w:ascii="Candara" w:hAnsi="Candara"/>
          <w:spacing w:val="13"/>
          <w:sz w:val="24"/>
          <w:szCs w:val="24"/>
        </w:rPr>
        <w:t xml:space="preserve"> </w:t>
      </w:r>
      <w:r w:rsidRPr="006D4934">
        <w:rPr>
          <w:rFonts w:ascii="Candara" w:hAnsi="Candara"/>
          <w:sz w:val="24"/>
          <w:szCs w:val="24"/>
        </w:rPr>
        <w:t>agar</w:t>
      </w:r>
      <w:r w:rsidRPr="006D4934">
        <w:rPr>
          <w:rFonts w:ascii="Candara" w:hAnsi="Candara"/>
          <w:spacing w:val="4"/>
          <w:sz w:val="24"/>
          <w:szCs w:val="24"/>
        </w:rPr>
        <w:t xml:space="preserve"> </w:t>
      </w:r>
      <w:r w:rsidRPr="006D4934">
        <w:rPr>
          <w:rFonts w:ascii="Candara" w:hAnsi="Candara"/>
          <w:sz w:val="24"/>
          <w:szCs w:val="24"/>
        </w:rPr>
        <w:t xml:space="preserve">bisa </w:t>
      </w:r>
      <w:r w:rsidRPr="006D4934">
        <w:rPr>
          <w:rFonts w:ascii="Candara" w:hAnsi="Candara"/>
          <w:spacing w:val="22"/>
          <w:sz w:val="24"/>
          <w:szCs w:val="24"/>
        </w:rPr>
        <w:t xml:space="preserve"> </w:t>
      </w:r>
      <w:r w:rsidRPr="006D4934">
        <w:rPr>
          <w:rFonts w:ascii="Candara" w:hAnsi="Candara"/>
          <w:sz w:val="24"/>
          <w:szCs w:val="24"/>
        </w:rPr>
        <w:t>pandai</w:t>
      </w:r>
      <w:r w:rsidRPr="006D4934">
        <w:rPr>
          <w:rFonts w:ascii="Candara" w:hAnsi="Candara"/>
          <w:spacing w:val="4"/>
          <w:sz w:val="24"/>
          <w:szCs w:val="24"/>
        </w:rPr>
        <w:t xml:space="preserve"> </w:t>
      </w:r>
      <w:r w:rsidRPr="006D4934">
        <w:rPr>
          <w:rFonts w:ascii="Candara" w:hAnsi="Candara"/>
          <w:sz w:val="24"/>
          <w:szCs w:val="24"/>
        </w:rPr>
        <w:t>seperti</w:t>
      </w:r>
      <w:r w:rsidRPr="006D4934">
        <w:rPr>
          <w:rFonts w:ascii="Candara" w:hAnsi="Candara"/>
          <w:spacing w:val="10"/>
          <w:sz w:val="24"/>
          <w:szCs w:val="24"/>
        </w:rPr>
        <w:t xml:space="preserve"> </w:t>
      </w:r>
      <w:r w:rsidRPr="006D4934">
        <w:rPr>
          <w:rFonts w:ascii="Candara" w:hAnsi="Candara"/>
          <w:sz w:val="24"/>
          <w:szCs w:val="24"/>
        </w:rPr>
        <w:t>Arif.</w:t>
      </w:r>
      <w:r w:rsidRPr="006D4934">
        <w:rPr>
          <w:rFonts w:ascii="Candara" w:hAnsi="Candara"/>
          <w:spacing w:val="11"/>
          <w:sz w:val="24"/>
          <w:szCs w:val="24"/>
        </w:rPr>
        <w:t xml:space="preserve"> </w:t>
      </w:r>
      <w:r w:rsidRPr="006D4934">
        <w:rPr>
          <w:rFonts w:ascii="Candara" w:hAnsi="Candara"/>
          <w:sz w:val="24"/>
          <w:szCs w:val="24"/>
        </w:rPr>
        <w:t>Sepulang</w:t>
      </w:r>
      <w:r w:rsidRPr="006D4934">
        <w:rPr>
          <w:rFonts w:ascii="Candara" w:hAnsi="Candara"/>
          <w:spacing w:val="-3"/>
          <w:sz w:val="24"/>
          <w:szCs w:val="24"/>
        </w:rPr>
        <w:t xml:space="preserve"> </w:t>
      </w:r>
      <w:r w:rsidRPr="006D4934">
        <w:rPr>
          <w:rFonts w:ascii="Candara" w:hAnsi="Candara"/>
          <w:sz w:val="24"/>
          <w:szCs w:val="24"/>
        </w:rPr>
        <w:t>sekolah</w:t>
      </w:r>
      <w:r w:rsidRPr="006D4934">
        <w:rPr>
          <w:rFonts w:ascii="Candara" w:hAnsi="Candara"/>
          <w:spacing w:val="15"/>
          <w:sz w:val="24"/>
          <w:szCs w:val="24"/>
        </w:rPr>
        <w:t xml:space="preserve"> </w:t>
      </w:r>
      <w:r w:rsidRPr="006D4934">
        <w:rPr>
          <w:rFonts w:ascii="Candara" w:hAnsi="Candara"/>
          <w:sz w:val="24"/>
          <w:szCs w:val="24"/>
        </w:rPr>
        <w:t xml:space="preserve">aku </w:t>
      </w:r>
      <w:r w:rsidRPr="006D4934">
        <w:rPr>
          <w:rFonts w:ascii="Candara" w:hAnsi="Candara"/>
          <w:spacing w:val="15"/>
          <w:sz w:val="24"/>
          <w:szCs w:val="24"/>
        </w:rPr>
        <w:t xml:space="preserve"> </w:t>
      </w:r>
      <w:r w:rsidRPr="006D4934">
        <w:rPr>
          <w:rFonts w:ascii="Candara" w:hAnsi="Candara"/>
          <w:sz w:val="24"/>
          <w:szCs w:val="24"/>
        </w:rPr>
        <w:t>belajar, begitu</w:t>
      </w:r>
      <w:r w:rsidRPr="006D4934">
        <w:rPr>
          <w:rFonts w:ascii="Candara" w:hAnsi="Candara"/>
          <w:spacing w:val="-8"/>
          <w:sz w:val="24"/>
          <w:szCs w:val="24"/>
        </w:rPr>
        <w:t xml:space="preserve"> </w:t>
      </w:r>
      <w:r w:rsidRPr="006D4934">
        <w:rPr>
          <w:rFonts w:ascii="Candara" w:hAnsi="Candara"/>
          <w:sz w:val="24"/>
          <w:szCs w:val="24"/>
        </w:rPr>
        <w:t>juga</w:t>
      </w:r>
      <w:r w:rsidRPr="006D4934">
        <w:rPr>
          <w:rFonts w:ascii="Candara" w:hAnsi="Candara"/>
          <w:spacing w:val="60"/>
          <w:sz w:val="24"/>
          <w:szCs w:val="24"/>
        </w:rPr>
        <w:t xml:space="preserve"> </w:t>
      </w:r>
      <w:r w:rsidRPr="006D4934">
        <w:rPr>
          <w:rFonts w:ascii="Candara" w:hAnsi="Candara"/>
          <w:sz w:val="24"/>
          <w:szCs w:val="24"/>
        </w:rPr>
        <w:t>malam</w:t>
      </w:r>
      <w:r w:rsidRPr="006D4934">
        <w:rPr>
          <w:rFonts w:ascii="Candara" w:hAnsi="Candara"/>
          <w:spacing w:val="-9"/>
          <w:sz w:val="24"/>
          <w:szCs w:val="24"/>
        </w:rPr>
        <w:t xml:space="preserve"> </w:t>
      </w:r>
      <w:r w:rsidRPr="006D4934">
        <w:rPr>
          <w:rFonts w:ascii="Candara" w:hAnsi="Candara"/>
          <w:sz w:val="24"/>
          <w:szCs w:val="24"/>
        </w:rPr>
        <w:t xml:space="preserve">hari </w:t>
      </w:r>
      <w:r w:rsidRPr="006D4934">
        <w:rPr>
          <w:rFonts w:ascii="Candara" w:hAnsi="Candara"/>
          <w:spacing w:val="5"/>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belajar</w:t>
      </w:r>
      <w:r w:rsidRPr="006D4934">
        <w:rPr>
          <w:rFonts w:ascii="Candara" w:hAnsi="Candara"/>
          <w:spacing w:val="-8"/>
          <w:sz w:val="24"/>
          <w:szCs w:val="24"/>
        </w:rPr>
        <w:t xml:space="preserve"> </w:t>
      </w:r>
      <w:r w:rsidRPr="006D4934">
        <w:rPr>
          <w:rFonts w:ascii="Candara" w:hAnsi="Candara"/>
          <w:sz w:val="24"/>
          <w:szCs w:val="24"/>
        </w:rPr>
        <w:t xml:space="preserve">lebih </w:t>
      </w:r>
      <w:r w:rsidRPr="006D4934">
        <w:rPr>
          <w:rFonts w:ascii="Candara" w:hAnsi="Candara"/>
          <w:spacing w:val="9"/>
          <w:sz w:val="24"/>
          <w:szCs w:val="24"/>
        </w:rPr>
        <w:t xml:space="preserve"> </w:t>
      </w:r>
      <w:r w:rsidRPr="006D4934">
        <w:rPr>
          <w:rFonts w:ascii="Candara" w:hAnsi="Candara"/>
          <w:sz w:val="24"/>
          <w:szCs w:val="24"/>
        </w:rPr>
        <w:t>bersemangat.</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B75ED1">
      <w:pPr>
        <w:spacing w:line="286" w:lineRule="auto"/>
        <w:ind w:left="110" w:right="74"/>
        <w:jc w:val="both"/>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rPr>
        <w:pict>
          <v:group id="_x0000_s1450" style="position:absolute;left:0;text-align:left;margin-left:186.35pt;margin-top:132.4pt;width:188.8pt;height:177.95pt;z-index:-2079;mso-position-horizontal-relative:page" coordorigin="3727,2648" coordsize="3776,3559">
            <v:shape id="_x0000_s7737" style="position:absolute;left:3727;top:2648;width:3776;height:3559" coordorigin="3727,2648" coordsize="3776,3559" path="m4076,5454r-1,-2l4074,5451r1,-55l4074,5394r,61l4075,5455r1,-1xe" fillcolor="black" stroked="f">
              <v:path arrowok="t"/>
            </v:shape>
            <v:shape id="_x0000_s7736" style="position:absolute;left:3727;top:2648;width:3776;height:3559" coordorigin="3727,2648" coordsize="3776,3559" path="m4237,3852r-4,5l4233,4080r2,-4l4237,4077r1,6l4237,3756r-1,80l4237,3852xe" fillcolor="black" stroked="f">
              <v:path arrowok="t"/>
            </v:shape>
            <v:shape id="_x0000_s7735" style="position:absolute;left:3727;top:2648;width:3776;height:3559" coordorigin="3727,2648" coordsize="3776,3559" path="m4224,3867r1,1l4227,3872r2,206l4231,4086r1,-3l4232,4082r1,-2l4233,3857r-2,8l4230,3866r-4,l4224,3867xe" fillcolor="black" stroked="f">
              <v:path arrowok="t"/>
            </v:shape>
            <v:shape id="_x0000_s7734" style="position:absolute;left:3727;top:2648;width:3776;height:3559" coordorigin="3727,2648" coordsize="3776,3559" path="m4230,3859r-1,3l4230,3864r1,1l4233,3857r-3,2xe" fillcolor="black" stroked="f">
              <v:path arrowok="t"/>
            </v:shape>
            <v:shape id="_x0000_s7733" style="position:absolute;left:3727;top:2648;width:3776;height:3559" coordorigin="3727,2648" coordsize="3776,3559" path="m4241,3245r-1,l4238,3246r-2,-1l4234,3244r-2,-24l4232,3214r-3,-1l4230,3314r4,-5l4235,3307r2,-1l4244,3309r-3,-64xe" fillcolor="black" stroked="f">
              <v:path arrowok="t"/>
            </v:shape>
            <v:shape id="_x0000_s7732" style="position:absolute;left:3727;top:2648;width:3776;height:3559" coordorigin="3727,2648" coordsize="3776,3559" path="m4227,3831r,-2l4228,3829r2,2l4236,3836r1,-80l4234,3753r-5,l4227,3752r,-5l4227,3831xe" fillcolor="black" stroked="f">
              <v:path arrowok="t"/>
            </v:shape>
            <v:shape id="_x0000_s7731" style="position:absolute;left:3727;top:2648;width:3776;height:3559" coordorigin="3727,2648" coordsize="3776,3559" path="m4238,4083r1,2l4241,4096r2,1l4246,4099r1,1l4247,3763r-5,-2l4240,3758r-2,325xe" fillcolor="black" stroked="f">
              <v:path arrowok="t"/>
            </v:shape>
            <v:shape id="_x0000_s7730" style="position:absolute;left:3727;top:2648;width:3776;height:3559" coordorigin="3727,2648" coordsize="3776,3559" path="m4233,4089r3,4l4235,4087r,-2l4237,4084r1,-1l4237,4077r-2,4l4234,4084r-1,5xe" fillcolor="black" stroked="f">
              <v:path arrowok="t"/>
            </v:shape>
            <v:shape id="_x0000_s7729" style="position:absolute;left:3727;top:2648;width:3776;height:3559" coordorigin="3727,2648" coordsize="3776,3559" path="m4235,3243r3,l4240,3243r2,1l4244,3309r6,-5l4253,3301r-3,-97l4242,3208r-2,5l4239,3218r-4,25xe" fillcolor="black" stroked="f">
              <v:path arrowok="t"/>
            </v:shape>
            <v:shape id="_x0000_s7728" style="position:absolute;left:3727;top:2648;width:3776;height:3559" coordorigin="3727,2648" coordsize="3776,3559" path="m4239,3218r-7,2l4234,3244r1,-1l4239,3218xe" fillcolor="black" stroked="f">
              <v:path arrowok="t"/>
            </v:shape>
            <v:shape id="_x0000_s7727" style="position:absolute;left:3727;top:2648;width:3776;height:3559" coordorigin="3727,2648" coordsize="3776,3559" path="m4261,3977r,-8l4260,3767r-2,-2l4254,3763r-7,l4247,4100r4,8l4255,4113r4,4l4260,4119r1,-142xe" fillcolor="black" stroked="f">
              <v:path arrowok="t"/>
            </v:shape>
            <v:shape id="_x0000_s7726" style="position:absolute;left:3727;top:2648;width:3776;height:3559" coordorigin="3727,2648" coordsize="3776,3559" path="m4239,4089r,3l4241,4096r-2,-11l4239,4089xe" fillcolor="black" stroked="f">
              <v:path arrowok="t"/>
            </v:shape>
            <v:shape id="_x0000_s7725" style="position:absolute;left:3727;top:2648;width:3776;height:3559" coordorigin="3727,2648" coordsize="3776,3559" path="m4247,4835r1,3l4248,4840r2,90l4256,4926r4,l4267,4925r-5,-99l4252,4834r-4,l4247,4835xe" fillcolor="black" stroked="f">
              <v:path arrowok="t"/>
            </v:shape>
            <v:shape id="_x0000_s7724" style="position:absolute;left:3727;top:2648;width:3776;height:3559" coordorigin="3727,2648" coordsize="3776,3559" path="m4249,5506r,2l4252,5510r-1,-65l4245,5445r-4,-2l4241,5442r-1,-3l4239,5440r-2,2l4234,5445r,l4232,5500r17,6xe" fillcolor="black" stroked="f">
              <v:path arrowok="t"/>
            </v:shape>
            <v:shape id="_x0000_s7723" style="position:absolute;left:3727;top:2648;width:3776;height:3559" coordorigin="3727,2648" coordsize="3776,3559" path="m4234,5434r-20,-2l4215,5494r2,-1l4219,5493r2,5l4223,5497r2,-1l4227,5497r1,6l4229,5502r3,-2l4234,5445r1,-5l4235,5434r-1,xe" fillcolor="black" stroked="f">
              <v:path arrowok="t"/>
            </v:shape>
            <v:shape id="_x0000_s7722" style="position:absolute;left:3727;top:2648;width:3776;height:3559" coordorigin="3727,2648" coordsize="3776,3559" path="m4211,5427r-2,l4211,5488r1,l4213,5494r2,l4214,5432r-3,-1l4210,5430r1,-3xe" fillcolor="black" stroked="f">
              <v:path arrowok="t"/>
            </v:shape>
            <v:shape id="_x0000_s7721" style="position:absolute;left:3727;top:2648;width:3776;height:3559" coordorigin="3727,2648" coordsize="3776,3559" path="m4205,5430r1,62l4208,5490r3,-2l4209,5427r-1,l4206,5429r-1,1xe" fillcolor="black" stroked="f">
              <v:path arrowok="t"/>
            </v:shape>
            <v:shape id="_x0000_s7720" style="position:absolute;left:3727;top:2648;width:3776;height:3559" coordorigin="3727,2648" coordsize="3776,3559" path="m4206,5492r-1,-62l4204,5432r,60l4206,5492xe" fillcolor="black" stroked="f">
              <v:path arrowok="t"/>
            </v:shape>
            <v:shape id="_x0000_s7719" style="position:absolute;left:3727;top:2648;width:3776;height:3559" coordorigin="3727,2648" coordsize="3776,3559" path="m4247,3464r1,l4252,3467r2,-49l4254,3410r-4,-1l4247,3464xe" fillcolor="black" stroked="f">
              <v:path arrowok="t"/>
            </v:shape>
            <v:shape id="_x0000_s7718" style="position:absolute;left:3727;top:2648;width:3776;height:3559" coordorigin="3727,2648" coordsize="3776,3559" path="m4250,3409r-16,1l4236,3460r5,l4244,3461r1,3l4247,3464r3,-55xe" fillcolor="black" stroked="f">
              <v:path arrowok="t"/>
            </v:shape>
            <v:shape id="_x0000_s7717" style="position:absolute;left:3727;top:2648;width:3776;height:3559" coordorigin="3727,2648" coordsize="3776,3559" path="m4229,3459r7,1l4234,3410r-12,1l4221,3411r-3,-10l4217,3400r-1,-2l4214,3399r-3,47l4210,3446r-2,3l4229,3459xe" fillcolor="black" stroked="f">
              <v:path arrowok="t"/>
            </v:shape>
            <v:shape id="_x0000_s7716" style="position:absolute;left:3727;top:2648;width:3776;height:3559" coordorigin="3727,2648" coordsize="3776,3559" path="m4224,3398r,2l4222,3401r-4,l4221,3411r6,-3l4224,3398xe" fillcolor="black" stroked="f">
              <v:path arrowok="t"/>
            </v:shape>
            <v:shape id="_x0000_s7715" style="position:absolute;left:3727;top:2648;width:3776;height:3559" coordorigin="3727,2648" coordsize="3776,3559" path="m4262,5199r-5,1l4261,5244r1,-41l4263,5202r1,-2l4262,5199xe" fillcolor="black" stroked="f">
              <v:path arrowok="t"/>
            </v:shape>
            <v:shape id="_x0000_s7714" style="position:absolute;left:3727;top:2648;width:3776;height:3559" coordorigin="3727,2648" coordsize="3776,3559" path="m4257,5244r4,l4257,5200r-4,l4249,5199r-3,-1l4246,5240r11,4xe" fillcolor="black" stroked="f">
              <v:path arrowok="t"/>
            </v:shape>
            <v:shape id="_x0000_s7713" style="position:absolute;left:3727;top:2648;width:3776;height:3559" coordorigin="3727,2648" coordsize="3776,3559" path="m4229,5238r2,-1l4238,5238r8,2l4246,5198r-4,-2l4231,5194r-2,44xe" fillcolor="black" stroked="f">
              <v:path arrowok="t"/>
            </v:shape>
            <v:shape id="_x0000_s7712" style="position:absolute;left:3727;top:2648;width:3776;height:3559" coordorigin="3727,2648" coordsize="3776,3559" path="m4220,5189r-2,1l4220,5233r3,3l4225,5238r3,l4229,5238r2,-44l4223,5194r-2,l4220,5193r,-4xe" fillcolor="black" stroked="f">
              <v:path arrowok="t"/>
            </v:shape>
            <v:shape id="_x0000_s7711" style="position:absolute;left:3727;top:2648;width:3776;height:3559" coordorigin="3727,2648" coordsize="3776,3559" path="m4216,5232r4,1l4218,5190r-3,1l4213,5190r-2,-2l4210,5186r-1,l4209,5190r,4l4209,5233r7,-1xe" fillcolor="black" stroked="f">
              <v:path arrowok="t"/>
            </v:shape>
            <v:shape id="_x0000_s7710" style="position:absolute;left:3727;top:2648;width:3776;height:3559" coordorigin="3727,2648" coordsize="3776,3559" path="m4209,5233r,-39l4209,5194r-3,-3l4204,5188r-3,40l4200,5234r9,-1xe" fillcolor="black" stroked="f">
              <v:path arrowok="t"/>
            </v:shape>
            <v:shape id="_x0000_s7709" style="position:absolute;left:3727;top:2648;width:3776;height:3559" coordorigin="3727,2648" coordsize="3776,3559" path="m4200,5231r-1,3l4200,5234r1,-6l4200,5231xe" fillcolor="black" stroked="f">
              <v:path arrowok="t"/>
            </v:shape>
            <v:shape id="_x0000_s7708" style="position:absolute;left:3727;top:2648;width:3776;height:3559" coordorigin="3727,2648" coordsize="3776,3559" path="m4254,3301r,5l4255,3306r2,-3l4265,3202r-11,1l4254,3203r2,3l4257,3208r-1,l4254,3207r,94xe" fillcolor="black" stroked="f">
              <v:path arrowok="t"/>
            </v:shape>
            <v:shape id="_x0000_s7707" style="position:absolute;left:3727;top:2648;width:3776;height:3559" coordorigin="3727,2648" coordsize="3776,3559" path="m4254,3207r-4,-3l4253,3301r1,l4254,3207xe" fillcolor="black" stroked="f">
              <v:path arrowok="t"/>
            </v:shape>
            <v:shape id="_x0000_s7706" style="position:absolute;left:3727;top:2648;width:3776;height:3559" coordorigin="3727,2648" coordsize="3776,3559" path="m4237,3308r,3l4244,3309r-7,-3l4237,3308xe" fillcolor="black" stroked="f">
              <v:path arrowok="t"/>
            </v:shape>
            <v:shape id="_x0000_s7705" style="position:absolute;left:3727;top:2648;width:3776;height:3559" coordorigin="3727,2648" coordsize="3776,3559" path="m4284,3769r-3,l4282,3930r1,-1l4284,3923r,-154xe" fillcolor="black" stroked="f">
              <v:path arrowok="t"/>
            </v:shape>
            <v:shape id="_x0000_s7704" style="position:absolute;left:3727;top:2648;width:3776;height:3559" coordorigin="3727,2648" coordsize="3776,3559" path="m4289,3927r,-3l4288,3922r-1,1l4285,3924r2,7l4288,3929r1,-2xe" fillcolor="black" stroked="f">
              <v:path arrowok="t"/>
            </v:shape>
            <v:shape id="_x0000_s7703" style="position:absolute;left:3727;top:2648;width:3776;height:3559" coordorigin="3727,2648" coordsize="3776,3559" path="m4285,3930r2,1l4285,3924r-1,-1l4283,3929r2,1xe" fillcolor="black" stroked="f">
              <v:path arrowok="t"/>
            </v:shape>
            <v:shape id="_x0000_s7702" style="position:absolute;left:3727;top:2648;width:3776;height:3559" coordorigin="3727,2648" coordsize="3776,3559" path="m4343,3879r4,l4349,3803r,-3l4346,3799r-3,80xe" fillcolor="black" stroked="f">
              <v:path arrowok="t"/>
            </v:shape>
            <v:shape id="_x0000_s7701" style="position:absolute;left:3727;top:2648;width:3776;height:3559" coordorigin="3727,2648" coordsize="3776,3559" path="m4342,3799r-4,l4340,3874r1,3l4343,3879r3,-80l4342,3799xe" fillcolor="black" stroked="f">
              <v:path arrowok="t"/>
            </v:shape>
            <v:shape id="_x0000_s7700" style="position:absolute;left:3727;top:2648;width:3776;height:3559" coordorigin="3727,2648" coordsize="3776,3559" path="m4338,3799r-4,-1l4334,3866r4,2l4340,3874r-2,-75xe" fillcolor="black" stroked="f">
              <v:path arrowok="t"/>
            </v:shape>
            <v:shape id="_x0000_s7699" style="position:absolute;left:3727;top:2648;width:3776;height:3559" coordorigin="3727,2648" coordsize="3776,3559" path="m4334,3866r,-68l4333,3796r-1,-1l4329,3792r,77l4334,3866xe" fillcolor="black" stroked="f">
              <v:path arrowok="t"/>
            </v:shape>
            <v:shape id="_x0000_s7698" style="position:absolute;left:3727;top:2648;width:3776;height:3559" coordorigin="3727,2648" coordsize="3776,3559" path="m4321,3792r,74l4324,3870r2,1l4329,3869r,-77l4326,3791r-2,2l4323,3793r-2,-1xe" fillcolor="black" stroked="f">
              <v:path arrowok="t"/>
            </v:shape>
            <v:shape id="_x0000_s7697" style="position:absolute;left:3727;top:2648;width:3776;height:3559" coordorigin="3727,2648" coordsize="3776,3559" path="m4323,3789r-1,l4323,3791r1,2l4326,3791r-3,-2xe" fillcolor="black" stroked="f">
              <v:path arrowok="t"/>
            </v:shape>
            <v:shape id="_x0000_s7696" style="position:absolute;left:3727;top:2648;width:3776;height:3559" coordorigin="3727,2648" coordsize="3776,3559" path="m4348,4249r,3l4349,4255r2,-152l4346,4098r-1,145l4348,4249xe" fillcolor="black" stroked="f">
              <v:path arrowok="t"/>
            </v:shape>
            <v:shape id="_x0000_s7695" style="position:absolute;left:3727;top:2648;width:3776;height:3559" coordorigin="3727,2648" coordsize="3776,3559" path="m4373,3517r1,-2l4376,3512r3,l4379,3514r-2,3l4375,3521r,1l4378,3521r2,-1l4379,3467r-3,1l4374,3469r-1,48xe" fillcolor="black" stroked="f">
              <v:path arrowok="t"/>
            </v:shape>
            <v:shape id="_x0000_s7694" style="position:absolute;left:3727;top:2648;width:3776;height:3559" coordorigin="3727,2648" coordsize="3776,3559" path="m4369,3519r1,1l4371,3522r1,-2l4373,3517r1,-48l4370,3468r-1,51xe" fillcolor="black" stroked="f">
              <v:path arrowok="t"/>
            </v:shape>
            <v:shape id="_x0000_s7693" style="position:absolute;left:3727;top:2648;width:3776;height:3559" coordorigin="3727,2648" coordsize="3776,3559" path="m4370,3468r-2,-2l4366,3464r-3,-2l4362,3463r2,54l4369,3519r1,-51xe" fillcolor="black" stroked="f">
              <v:path arrowok="t"/>
            </v:shape>
            <v:shape id="_x0000_s7692" style="position:absolute;left:3727;top:2648;width:3776;height:3559" coordorigin="3727,2648" coordsize="3776,3559" path="m4360,3464r-1,-1l4359,3516r5,1l4362,3463r-2,1xe" fillcolor="black" stroked="f">
              <v:path arrowok="t"/>
            </v:shape>
            <v:shape id="_x0000_s7691" style="position:absolute;left:3727;top:2648;width:3776;height:3559" coordorigin="3727,2648" coordsize="3776,3559" path="m4350,3505r1,1l4354,3514r5,2l4359,3463r-1,-2l4357,3458r-4,-1l4350,3505xe" fillcolor="black" stroked="f">
              <v:path arrowok="t"/>
            </v:shape>
            <v:shape id="_x0000_s7690" style="position:absolute;left:3727;top:2648;width:3776;height:3559" coordorigin="3727,2648" coordsize="3776,3559" path="m4351,3509r,3l4354,3514r-3,-8l4351,3509xe" fillcolor="black" stroked="f">
              <v:path arrowok="t"/>
            </v:shape>
            <v:shape id="_x0000_s7689" style="position:absolute;left:3727;top:2648;width:3776;height:3559" coordorigin="3727,2648" coordsize="3776,3559" path="m4377,3811r1,77l4379,3890r1,-76l4380,3812r-2,-1l4377,3811xe" fillcolor="black" stroked="f">
              <v:path arrowok="t"/>
            </v:shape>
            <v:shape id="_x0000_s7688" style="position:absolute;left:3727;top:2648;width:3776;height:3559" coordorigin="3727,2648" coordsize="3776,3559" path="m4366,3887r8,l4378,3888r-1,-77l4375,3811r-5,-2l4366,3887xe" fillcolor="black" stroked="f">
              <v:path arrowok="t"/>
            </v:shape>
            <v:shape id="_x0000_s7687" style="position:absolute;left:3727;top:2648;width:3776;height:3559" coordorigin="3727,2648" coordsize="3776,3559" path="m4370,3809r-4,-2l4362,3805r-4,-1l4357,3805r3,80l4366,3887r4,-78xe" fillcolor="black" stroked="f">
              <v:path arrowok="t"/>
            </v:shape>
            <v:shape id="_x0000_s7686" style="position:absolute;left:3727;top:2648;width:3776;height:3559" coordorigin="3727,2648" coordsize="3776,3559" path="m4356,3883r4,2l4357,3805r-2,1l4354,3805r-1,-3l4352,3881r4,2xe" fillcolor="black" stroked="f">
              <v:path arrowok="t"/>
            </v:shape>
            <v:shape id="_x0000_s7685" style="position:absolute;left:3727;top:2648;width:3776;height:3559" coordorigin="3727,2648" coordsize="3776,3559" path="m4352,3881r1,-79l4352,3802r-1,1l4349,3803r-2,76l4352,3881xe" fillcolor="black" stroked="f">
              <v:path arrowok="t"/>
            </v:shape>
            <v:shape id="_x0000_s7684" style="position:absolute;left:3727;top:2648;width:3776;height:3559" coordorigin="3727,2648" coordsize="3776,3559" path="m4381,3472r1,48l4384,3525r6,l4389,3474r,-3l4389,3471r-1,3l4386,3478r-3,l4381,3472xe" fillcolor="black" stroked="f">
              <v:path arrowok="t"/>
            </v:shape>
            <v:shape id="_x0000_s7683" style="position:absolute;left:3727;top:2648;width:3776;height:3559" coordorigin="3727,2648" coordsize="3776,3559" path="m4381,3469r-2,-2l4380,3520r2,l4381,3472r,-3xe" fillcolor="black" stroked="f">
              <v:path arrowok="t"/>
            </v:shape>
            <v:shape id="_x0000_s7682" style="position:absolute;left:3727;top:2648;width:3776;height:3559" coordorigin="3727,2648" coordsize="3776,3559" path="m4390,3475r,50l4392,3526r3,-43l4396,3480r,-2l4395,3477r-4,l4390,3475xe" fillcolor="black" stroked="f">
              <v:path arrowok="t"/>
            </v:shape>
            <v:shape id="_x0000_s7681" style="position:absolute;left:3727;top:2648;width:3776;height:3559" coordorigin="3727,2648" coordsize="3776,3559" path="m4402,5488r-10,-3l4392,5545r5,-3l4398,5541r2,l4410,5556r-1,-65l4402,5488xe" fillcolor="black" stroked="f">
              <v:path arrowok="t"/>
            </v:shape>
            <v:shape id="_x0000_s7680" style="position:absolute;left:3727;top:2648;width:3776;height:3559" coordorigin="3727,2648" coordsize="3776,3559" path="m4358,5536r2,-1l4365,5537r3,2l4375,5543r17,2l4392,5485r-7,-1l4379,5483r-9,-3l4365,5477r-4,-2l4358,5536xe" fillcolor="black" stroked="f">
              <v:path arrowok="t"/>
            </v:shape>
            <v:shape id="_x0000_s7679" style="position:absolute;left:3727;top:2648;width:3776;height:3559" coordorigin="3727,2648" coordsize="3776,3559" path="m4356,5537r2,-1l4361,5475r-7,-2l4354,5537r2,xe" fillcolor="black" stroked="f">
              <v:path arrowok="t"/>
            </v:shape>
            <v:shape id="_x0000_s7678" style="position:absolute;left:3727;top:2648;width:3776;height:3559" coordorigin="3727,2648" coordsize="3776,3559" path="m4384,3243r1,l4389,3245r5,3l4397,3243r,-2l4397,3240r-2,-91l4388,3151r-4,92xe" fillcolor="black" stroked="f">
              <v:path arrowok="t"/>
            </v:shape>
            <v:shape id="_x0000_s7677" style="position:absolute;left:3727;top:2648;width:3776;height:3559" coordorigin="3727,2648" coordsize="3776,3559" path="m4480,3518r,-2l4478,3515r3,50l4481,3519r-1,-1xe" fillcolor="black" stroked="f">
              <v:path arrowok="t"/>
            </v:shape>
            <v:shape id="_x0000_s7676" style="position:absolute;left:3727;top:2648;width:3776;height:3559" coordorigin="3727,2648" coordsize="3776,3559" path="m4540,3541r,-3l4537,3538r7,59l4541,3541r-1,xe" fillcolor="black" stroked="f">
              <v:path arrowok="t"/>
            </v:shape>
            <v:shape id="_x0000_s7675" style="position:absolute;left:3727;top:2648;width:3776;height:3559" coordorigin="3727,2648" coordsize="3776,3559" path="m4550,3551r1,l4553,3548r-6,-9l4556,3597r-5,-45l4550,3551xe" fillcolor="black" stroked="f">
              <v:path arrowok="t"/>
            </v:shape>
            <v:shape id="_x0000_s7674" style="position:absolute;left:3727;top:2648;width:3776;height:3559" coordorigin="3727,2648" coordsize="3776,3559" path="m4585,3901r-1,-1l4583,3900r-4,-1l4576,3897r-4,-2l4570,3895r,1l4571,3965r1,1l4576,3977r9,l4585,3901xe" fillcolor="black" stroked="f">
              <v:path arrowok="t"/>
            </v:shape>
            <v:shape id="_x0000_s7673" style="position:absolute;left:3727;top:2648;width:3776;height:3559" coordorigin="3727,2648" coordsize="3776,3559" path="m4564,3967r4,-1l4571,3965r-1,-69l4570,3898r-2,l4564,3967xe" fillcolor="black" stroked="f">
              <v:path arrowok="t"/>
            </v:shape>
            <v:shape id="_x0000_s7672" style="position:absolute;left:3727;top:2648;width:3776;height:3559" coordorigin="3727,2648" coordsize="3776,3559" path="m4557,3890r,73l4558,3958r4,l4564,3967r4,-69l4564,3896r-4,-1l4557,3892r,-2xe" fillcolor="black" stroked="f">
              <v:path arrowok="t"/>
            </v:shape>
            <v:shape id="_x0000_s7671" style="position:absolute;left:3727;top:2648;width:3776;height:3559" coordorigin="3727,2648" coordsize="3776,3559" path="m4562,3963r,3l4564,3967r-2,-9l4562,3963xe" fillcolor="black" stroked="f">
              <v:path arrowok="t"/>
            </v:shape>
            <v:shape id="_x0000_s7670" style="position:absolute;left:3727;top:2648;width:3776;height:3559" coordorigin="3727,2648" coordsize="3776,3559" path="m4575,5278r1,-1l4577,5275r-10,-1l4570,5315r2,-1l4576,5314r,-35l4575,5278xe" fillcolor="black" stroked="f">
              <v:path arrowok="t"/>
            </v:shape>
            <v:shape id="_x0000_s7669" style="position:absolute;left:3727;top:2648;width:3776;height:3559" coordorigin="3727,2648" coordsize="3776,3559" path="m4570,5317r,-2l4567,5274r-2,3l4563,5279r3,38l4570,5318r,-1xe" fillcolor="black" stroked="f">
              <v:path arrowok="t"/>
            </v:shape>
            <v:shape id="_x0000_s7668" style="position:absolute;left:3727;top:2648;width:3776;height:3559" coordorigin="3727,2648" coordsize="3776,3559" path="m4563,5279r-16,-5l4550,5312r6,1l4561,5315r5,2l4563,5279xe" fillcolor="black" stroked="f">
              <v:path arrowok="t"/>
            </v:shape>
            <v:shape id="_x0000_s7667" style="position:absolute;left:3727;top:2648;width:3776;height:3559" coordorigin="3727,2648" coordsize="3776,3559" path="m4547,5313r3,-1l4547,5274r,-4l4545,5270r,44l4547,5313xe" fillcolor="black" stroked="f">
              <v:path arrowok="t"/>
            </v:shape>
            <v:shape id="_x0000_s7666" style="position:absolute;left:3727;top:2648;width:3776;height:3559" coordorigin="3727,2648" coordsize="3776,3559" path="m4568,3092r1,72l4571,3153r5,l4576,3155r1,-78l4573,3081r-4,1l4568,3092xe" fillcolor="black" stroked="f">
              <v:path arrowok="t"/>
            </v:shape>
            <v:shape id="_x0000_s7665" style="position:absolute;left:3727;top:2648;width:3776;height:3559" coordorigin="3727,2648" coordsize="3776,3559" path="m4577,5279r,36l4580,5319r5,l4589,5321r2,2l4594,5325r-2,-38l4585,5285r-2,-2l4581,5281r-3,-2l4577,5279xe" fillcolor="black" stroked="f">
              <v:path arrowok="t"/>
            </v:shape>
            <v:shape id="_x0000_s7664" style="position:absolute;left:3727;top:2648;width:3776;height:3559" coordorigin="3727,2648" coordsize="3776,3559" path="m4576,5279r,35l4577,5315r,-36l4576,5279xe" fillcolor="black" stroked="f">
              <v:path arrowok="t"/>
            </v:shape>
            <v:shape id="_x0000_s7663" style="position:absolute;left:3727;top:2648;width:3776;height:3559" coordorigin="3727,2648" coordsize="3776,3559" path="m4583,3072r-6,5l4578,3159r3,-1l4582,3159r1,-83l4584,3075r2,-5l4583,3072xe" fillcolor="black" stroked="f">
              <v:path arrowok="t"/>
            </v:shape>
            <v:shape id="_x0000_s7662" style="position:absolute;left:3727;top:2648;width:3776;height:3559" coordorigin="3727,2648" coordsize="3776,3559" path="m4574,3160r1,1l4578,3159r-1,-82l4576,3155r,2l4574,3160xe" fillcolor="black" stroked="f">
              <v:path arrowok="t"/>
            </v:shape>
            <v:shape id="_x0000_s7661" style="position:absolute;left:3727;top:2648;width:3776;height:3559" coordorigin="3727,2648" coordsize="3776,3559" path="m4848,2969r,-2l4847,2967r-1,l4846,2968r-3,l4846,3046r5,l4848,2970r,-1xe" fillcolor="black" stroked="f">
              <v:path arrowok="t"/>
            </v:shape>
            <v:shape id="_x0000_s7660" style="position:absolute;left:3727;top:2648;width:3776;height:3559" coordorigin="3727,2648" coordsize="3776,3559" path="m4921,2937r,-2l4919,2935r4,79l4924,2938r-3,-1xe" fillcolor="black" stroked="f">
              <v:path arrowok="t"/>
            </v:shape>
            <v:shape id="_x0000_s7659" style="position:absolute;left:3727;top:2648;width:3776;height:3559" coordorigin="3727,2648" coordsize="3776,3559" path="m4982,2915r,1l4994,2984r-3,-74l4992,2909r2,-4l4992,2905r-6,4l4983,2910r-1,5xe" fillcolor="black" stroked="f">
              <v:path arrowok="t"/>
            </v:shape>
            <v:shape id="_x0000_s7658" style="position:absolute;left:3727;top:2648;width:3776;height:3559" coordorigin="3727,2648" coordsize="3776,3559" path="m5057,2963r-1,-6l5055,2954r-1,-65l5055,2888r2,-3l5052,2884r-9,3l5057,2963xe" fillcolor="black" stroked="f">
              <v:path arrowok="t"/>
            </v:shape>
            <v:shape id="_x0000_s7657" style="position:absolute;left:3727;top:2648;width:3776;height:3559" coordorigin="3727,2648" coordsize="3776,3559" path="m5069,2956r3,-2l5071,2881r2,-3l5074,2874r-1,-1l5070,2874r-1,82xe" fillcolor="black" stroked="f">
              <v:path arrowok="t"/>
            </v:shape>
            <v:shape id="_x0000_s7656" style="position:absolute;left:3727;top:2648;width:3776;height:3559" coordorigin="3727,2648" coordsize="3776,3559" path="m5302,2780r,-5l5301,2775r2,82l5304,2780r-2,xe" fillcolor="black" stroked="f">
              <v:path arrowok="t"/>
            </v:shape>
            <v:shape id="_x0000_s7655" style="position:absolute;left:3727;top:2648;width:3776;height:3559" coordorigin="3727,2648" coordsize="3776,3559" path="m5555,2670r,-2l5554,2667r-1,7l5552,2675r-1,-1l5549,2673r-4,1l5541,2675r6,73l5552,2748r,1l5555,2755r,-84l5555,2670xe" fillcolor="black" stroked="f">
              <v:path arrowok="t"/>
            </v:shape>
            <v:shape id="_x0000_s7654" style="position:absolute;left:3727;top:2648;width:3776;height:3559" coordorigin="3727,2648" coordsize="3776,3559" path="m5678,2670r,-3l5680,2662r-3,-2l5679,2732r-1,-60l5678,2670xe" fillcolor="black" stroked="f">
              <v:path arrowok="t"/>
            </v:shape>
            <v:shape id="_x0000_s7653" style="position:absolute;left:3727;top:2648;width:3776;height:3559" coordorigin="3727,2648" coordsize="3776,3559" path="m5899,2806r3,2l5901,2734r1,-3l5903,2728r-1,l5899,2729r,77xe" fillcolor="black" stroked="f">
              <v:path arrowok="t"/>
            </v:shape>
            <v:shape id="_x0000_s7652" style="position:absolute;left:3727;top:2648;width:3776;height:3559" coordorigin="3727,2648" coordsize="3776,3559" path="m5904,4353r-6,1l5900,4429r4,-68l5905,4356r,-3l5904,4353xe" fillcolor="black" stroked="f">
              <v:path arrowok="t"/>
            </v:shape>
            <v:shape id="_x0000_s7651" style="position:absolute;left:3727;top:2648;width:3776;height:3559" coordorigin="3727,2648" coordsize="3776,3559" path="m5918,4358r,-1l5917,4356r-1,2l5913,4362r-9,-1l5916,4429r3,1l5918,4360r,-2xe" fillcolor="black" stroked="f">
              <v:path arrowok="t"/>
            </v:shape>
            <v:shape id="_x0000_s7650" style="position:absolute;left:3727;top:2648;width:3776;height:3559" coordorigin="3727,2648" coordsize="3776,3559" path="m5946,2745r3,-2l5949,2743r-6,l5943,2747r3,-2xe" fillcolor="black" stroked="f">
              <v:path arrowok="t"/>
            </v:shape>
            <v:shape id="_x0000_s7649" style="position:absolute;left:3727;top:2648;width:3776;height:3559" coordorigin="3727,2648" coordsize="3776,3559" path="m5943,2747r,-4l5941,2744r,4l5953,2820r-10,-72l5943,2747xe" fillcolor="black" stroked="f">
              <v:path arrowok="t"/>
            </v:shape>
            <v:shape id="_x0000_s7648" style="position:absolute;left:3727;top:2648;width:3776;height:3559" coordorigin="3727,2648" coordsize="3776,3559" path="m5963,4372r,-3l5958,4368r19,90l5968,4374r-5,-2xe" fillcolor="black" stroked="f">
              <v:path arrowok="t"/>
            </v:shape>
            <v:shape id="_x0000_s7647" style="position:absolute;left:3727;top:2648;width:3776;height:3559" coordorigin="3727,2648" coordsize="3776,3559" path="m6001,6075r-5,-2l5996,6140r1,-1l6000,6139r1,1l6001,6076r,-1xe" fillcolor="black" stroked="f">
              <v:path arrowok="t"/>
            </v:shape>
            <v:shape id="_x0000_s7646" style="position:absolute;left:3727;top:2648;width:3776;height:3559" coordorigin="3727,2648" coordsize="3776,3559" path="m5997,4468r3,-1l6001,4468r-1,2l6000,4471r3,3l6012,4389r-15,79xe" fillcolor="black" stroked="f">
              <v:path arrowok="t"/>
            </v:shape>
            <v:shape id="_x0000_s7645" style="position:absolute;left:3727;top:2648;width:3776;height:3559" coordorigin="3727,2648" coordsize="3776,3559" path="m6029,2777r,-3l6027,2773r7,80l6030,2778r-1,-1xe" fillcolor="black" stroked="f">
              <v:path arrowok="t"/>
            </v:shape>
            <v:shape id="_x0000_s7644" style="position:absolute;left:3727;top:2648;width:3776;height:3559" coordorigin="3727,2648" coordsize="3776,3559" path="m6100,2875r3,-1l6102,2803r1,-2l6104,2799r,-1l6103,2799r-1,l6100,2875xe" fillcolor="black" stroked="f">
              <v:path arrowok="t"/>
            </v:shape>
            <v:shape id="_x0000_s7643" style="position:absolute;left:3727;top:2648;width:3776;height:3559" coordorigin="3727,2648" coordsize="3776,3559" path="m6131,6194r6,2l6137,6072r1,-2l6139,6067r-1,-3l6135,6061r-4,133xe" fillcolor="black" stroked="f">
              <v:path arrowok="t"/>
            </v:shape>
            <v:shape id="_x0000_s7642" style="position:absolute;left:3727;top:2648;width:3776;height:3559" coordorigin="3727,2648" coordsize="3776,3559" path="m6124,6047r,146l6127,6193r4,1l6135,6061r-7,-7l6125,6050r-1,-3xe" fillcolor="black" stroked="f">
              <v:path arrowok="t"/>
            </v:shape>
            <v:shape id="_x0000_s7641" style="position:absolute;left:3727;top:2648;width:3776;height:3559" coordorigin="3727,2648" coordsize="3776,3559" path="m6139,6199r,3l6140,6207r-1,-135l6137,6073r,-1l6137,6196r2,3xe" fillcolor="black" stroked="f">
              <v:path arrowok="t"/>
            </v:shape>
            <v:shape id="_x0000_s7640" style="position:absolute;left:3727;top:2648;width:3776;height:3559" coordorigin="3727,2648" coordsize="3776,3559" path="m6149,6085r1,-2l6152,6080r-10,-10l6143,6202r1,l6145,6204r1,2l6148,6206r2,l6150,6086r-1,-1xe" fillcolor="black" stroked="f">
              <v:path arrowok="t"/>
            </v:shape>
            <v:shape id="_x0000_s7639" style="position:absolute;left:3727;top:2648;width:3776;height:3559" coordorigin="3727,2648" coordsize="3776,3559" path="m6142,6070r-3,2l6140,6207r1,-3l6143,6202r-1,-132xe" fillcolor="black" stroked="f">
              <v:path arrowok="t"/>
            </v:shape>
            <v:shape id="_x0000_s7638" style="position:absolute;left:3727;top:2648;width:3776;height:3559" coordorigin="3727,2648" coordsize="3776,3559" path="m6155,6086r-2,l6154,6205r1,-116l6156,6088r,-1l6155,6086xe" fillcolor="black" stroked="f">
              <v:path arrowok="t"/>
            </v:shape>
            <v:shape id="_x0000_s7637" style="position:absolute;left:3727;top:2648;width:3776;height:3559" coordorigin="3727,2648" coordsize="3776,3559" path="m6152,6205r2,l6153,6086r-3,l6150,6206r2,-1xe" fillcolor="black" stroked="f">
              <v:path arrowok="t"/>
            </v:shape>
            <v:shape id="_x0000_s7636" style="position:absolute;left:3727;top:2648;width:3776;height:3559" coordorigin="3727,2648" coordsize="3776,3559" path="m6194,5742r,-2l6195,5739r1,-2l6196,5737r-2,1l6194,5742xe" fillcolor="black" stroked="f">
              <v:path arrowok="t"/>
            </v:shape>
            <v:shape id="_x0000_s7635" style="position:absolute;left:3727;top:2648;width:3776;height:3559" coordorigin="3727,2648" coordsize="3776,3559" path="m6204,5732r,3l6198,5742r-4,l6194,5738r-1,1l6194,5802r2,-2l6196,5795r15,-13l6204,5732xe" fillcolor="black" stroked="f">
              <v:path arrowok="t"/>
            </v:shape>
            <v:shape id="_x0000_s7634" style="position:absolute;left:3727;top:2648;width:3776;height:3559" coordorigin="3727,2648" coordsize="3776,3559" path="m6192,5803r2,-1l6193,5739r-2,2l6191,5744r-2,3l6186,5805r6,-2xe" fillcolor="black" stroked="f">
              <v:path arrowok="t"/>
            </v:shape>
            <v:shape id="_x0000_s7633" style="position:absolute;left:3727;top:2648;width:3776;height:3559" coordorigin="3727,2648" coordsize="3776,3559" path="m6189,5747r-4,2l6182,5750r-3,3l6179,5754r1,55l6186,5805r3,-58xe" fillcolor="black" stroked="f">
              <v:path arrowok="t"/>
            </v:shape>
            <v:shape id="_x0000_s7632" style="position:absolute;left:3727;top:2648;width:3776;height:3559" coordorigin="3727,2648" coordsize="3776,3559" path="m6180,5809r-1,-55l6179,5756r-1,l6176,5755r-4,-3l6168,5820r12,-11xe" fillcolor="black" stroked="f">
              <v:path arrowok="t"/>
            </v:shape>
            <v:shape id="_x0000_s7631" style="position:absolute;left:3727;top:2648;width:3776;height:3559" coordorigin="3727,2648" coordsize="3776,3559" path="m6163,5825r5,-5l6172,5752r-11,11l6160,5764r-3,l6156,5830r7,-5xe" fillcolor="black" stroked="f">
              <v:path arrowok="t"/>
            </v:shape>
            <v:shape id="_x0000_s7630" style="position:absolute;left:3727;top:2648;width:3776;height:3559" coordorigin="3727,2648" coordsize="3776,3559" path="m6172,5752r-14,7l6161,5762r,1l6172,5752xe" fillcolor="black" stroked="f">
              <v:path arrowok="t"/>
            </v:shape>
            <v:shape id="_x0000_s7629" style="position:absolute;left:3727;top:2648;width:3776;height:3559" coordorigin="3727,2648" coordsize="3776,3559" path="m6214,5725r1,57l6217,5782r6,-4l6228,5772r-1,-58l6225,5714r1,6l6224,5721r-4,1l6217,5723r-3,2xe" fillcolor="black" stroked="f">
              <v:path arrowok="t"/>
            </v:shape>
            <v:shape id="_x0000_s7628" style="position:absolute;left:3727;top:2648;width:3776;height:3559" coordorigin="3727,2648" coordsize="3776,3559" path="m6225,5714r-1,1l6225,5717r1,3l6225,5714xe" fillcolor="black" stroked="f">
              <v:path arrowok="t"/>
            </v:shape>
            <v:shape id="_x0000_s7627" style="position:absolute;left:3727;top:2648;width:3776;height:3559" coordorigin="3727,2648" coordsize="3776,3559" path="m6219,6052r1,117l6222,6169r3,-4l6228,6161r-1,-116l6224,6043r,l6225,6047r1,2l6226,6051r-5,l6219,6052xe" fillcolor="black" stroked="f">
              <v:path arrowok="t"/>
            </v:shape>
            <v:shape id="_x0000_s7626" style="position:absolute;left:3727;top:2648;width:3776;height:3559" coordorigin="3727,2648" coordsize="3776,3559" path="m6237,5763r,l6239,5765r-1,-57l6237,5708r-1,-1l6234,5708r-1,2l6233,5767r4,-4xe" fillcolor="black" stroked="f">
              <v:path arrowok="t"/>
            </v:shape>
            <v:shape id="_x0000_s7625" style="position:absolute;left:3727;top:2648;width:3776;height:3559" coordorigin="3727,2648" coordsize="3776,3559" path="m6227,5714r1,58l6233,5767r,-57l6232,5712r-2,2l6227,5714xe" fillcolor="black" stroked="f">
              <v:path arrowok="t"/>
            </v:shape>
            <v:shape id="_x0000_s7624" style="position:absolute;left:3727;top:2648;width:3776;height:3559" coordorigin="3727,2648" coordsize="3776,3559" path="m6215,5782r-1,-57l6214,5728r-1,l6211,5728r,54l6215,5782xe" fillcolor="black" stroked="f">
              <v:path arrowok="t"/>
            </v:shape>
            <v:shape id="_x0000_s7623" style="position:absolute;left:3727;top:2648;width:3776;height:3559" coordorigin="3727,2648" coordsize="3776,3559" path="m6211,5782r,-54l6210,5727r-1,l6209,5730r-1,1l6206,5730r-1,-1l6204,5730r,2l6211,5782xe" fillcolor="black" stroked="f">
              <v:path arrowok="t"/>
            </v:shape>
            <v:shape id="_x0000_s7622" style="position:absolute;left:3727;top:2648;width:3776;height:3559" coordorigin="3727,2648" coordsize="3776,3559" path="m6252,4519r-27,-2l6235,4586r12,-1l6249,4584r1,l6252,4584r1,4l6265,4518r-13,1xe" fillcolor="black" stroked="f">
              <v:path arrowok="t"/>
            </v:shape>
            <v:shape id="_x0000_s7621" style="position:absolute;left:3727;top:2648;width:3776;height:3559" coordorigin="3727,2648" coordsize="3776,3559" path="m6235,4586r-10,-69l6199,4514r-14,-3l6185,4511r13,77l6223,4587r12,-1xe" fillcolor="black" stroked="f">
              <v:path arrowok="t"/>
            </v:shape>
            <v:shape id="_x0000_s7620" style="position:absolute;left:3727;top:2648;width:3776;height:3559" coordorigin="3727,2648" coordsize="3776,3559" path="m6170,4597r2,-3l6178,4591r20,-3l6185,4511r-9,-14l6170,4597xe" fillcolor="black" stroked="f">
              <v:path arrowok="t"/>
            </v:shape>
            <v:shape id="_x0000_s7619" style="position:absolute;left:3727;top:2648;width:3776;height:3559" coordorigin="3727,2648" coordsize="3776,3559" path="m6176,4497r-18,-21l6159,4602r2,l6164,4596r,-1l6166,4596r2,2l6170,4597r6,-100xe" fillcolor="black" stroked="f">
              <v:path arrowok="t"/>
            </v:shape>
            <v:shape id="_x0000_s7618" style="position:absolute;left:3727;top:2648;width:3776;height:3559" coordorigin="3727,2648" coordsize="3776,3559" path="m6158,4476r-12,-11l6148,4613r3,-3l6155,4610r1,-5l6159,4602r-1,-126xe" fillcolor="black" stroked="f">
              <v:path arrowok="t"/>
            </v:shape>
            <v:shape id="_x0000_s7617" style="position:absolute;left:3727;top:2648;width:3776;height:3559" coordorigin="3727,2648" coordsize="3776,3559" path="m6156,4605r-1,5l6156,4609r,-4xe" fillcolor="black" stroked="f">
              <v:path arrowok="t"/>
            </v:shape>
            <v:shape id="_x0000_s7616" style="position:absolute;left:3727;top:2648;width:3776;height:3559" coordorigin="3727,2648" coordsize="3776,3559" path="m6137,4621r2,l6143,4618r2,-3l6148,4613r-2,-148l6145,4465r-5,-4l6137,4621xe" fillcolor="black" stroked="f">
              <v:path arrowok="t"/>
            </v:shape>
            <v:shape id="_x0000_s7615" style="position:absolute;left:3727;top:2648;width:3776;height:3559" coordorigin="3727,2648" coordsize="3776,3559" path="m6128,4450r2,175l6136,4621r1,l6140,4461r-4,-4l6132,4453r-4,-3xe" fillcolor="black" stroked="f">
              <v:path arrowok="t"/>
            </v:shape>
            <v:shape id="_x0000_s7614" style="position:absolute;left:3727;top:2648;width:3776;height:3559" coordorigin="3727,2648" coordsize="3776,3559" path="m6113,4641r3,l6121,4636r5,-5l6130,4625r-2,-175l6126,4450r-3,-3l6119,4443r-4,-4l6113,4641xe" fillcolor="black" stroked="f">
              <v:path arrowok="t"/>
            </v:shape>
            <v:shape id="_x0000_s7613" style="position:absolute;left:3727;top:2648;width:3776;height:3559" coordorigin="3727,2648" coordsize="3776,3559" path="m6102,4571r1,79l6106,4647r3,-4l6113,4641r2,-202l6110,4436r-4,l6103,4555r-1,16xe" fillcolor="black" stroked="f">
              <v:path arrowok="t"/>
            </v:shape>
            <v:shape id="_x0000_s7612" style="position:absolute;left:3727;top:2648;width:3776;height:3559" coordorigin="3727,2648" coordsize="3776,3559" path="m6106,4436r-5,l6099,4435r,-8l6089,4422r8,118l6103,4555r3,-119xe" fillcolor="black" stroked="f">
              <v:path arrowok="t"/>
            </v:shape>
            <v:shape id="_x0000_s7611" style="position:absolute;left:3727;top:2648;width:3776;height:3559" coordorigin="3727,2648" coordsize="3776,3559" path="m6243,6038r-4,-1l6236,6036r-1,2l6234,6041r-1,3l6234,6154r2,l6245,6146r-2,-108xe" fillcolor="black" stroked="f">
              <v:path arrowok="t"/>
            </v:shape>
            <v:shape id="_x0000_s7610" style="position:absolute;left:3727;top:2648;width:3776;height:3559" coordorigin="3727,2648" coordsize="3776,3559" path="m6233,6154r1,l6233,6044r-2,3l6230,6048r,109l6233,6154xe" fillcolor="black" stroked="f">
              <v:path arrowok="t"/>
            </v:shape>
            <v:shape id="_x0000_s7609" style="position:absolute;left:3727;top:2648;width:3776;height:3559" coordorigin="3727,2648" coordsize="3776,3559" path="m6230,6048r-3,-3l6228,6161r2,-4l6230,6048xe" fillcolor="black" stroked="f">
              <v:path arrowok="t"/>
            </v:shape>
            <v:shape id="_x0000_s7608" style="position:absolute;left:3727;top:2648;width:3776;height:3559" coordorigin="3727,2648" coordsize="3776,3559" path="m6219,6052r,2l6217,6056r-3,l6218,6169r2,l6219,6052xe" fillcolor="black" stroked="f">
              <v:path arrowok="t"/>
            </v:shape>
            <v:shape id="_x0000_s7607" style="position:absolute;left:3727;top:2648;width:3776;height:3559" coordorigin="3727,2648" coordsize="3776,3559" path="m6218,6169r-4,-113l6210,6056r-2,2l6207,6063r2,116l6213,6173r5,-4xe" fillcolor="black" stroked="f">
              <v:path arrowok="t"/>
            </v:shape>
            <v:shape id="_x0000_s7606" style="position:absolute;left:3727;top:2648;width:3776;height:3559" coordorigin="3727,2648" coordsize="3776,3559" path="m6190,6191r3,-1l6197,6189r7,-5l6209,6179r-2,-116l6206,6069r-2,2l6202,6070r-5,l6190,6191xe" fillcolor="black" stroked="f">
              <v:path arrowok="t"/>
            </v:shape>
            <v:shape id="_x0000_s7605" style="position:absolute;left:3727;top:2648;width:3776;height:3559" coordorigin="3727,2648" coordsize="3776,3559" path="m6187,6083r-2,l6186,6195r,-2l6190,6191r7,-121l6186,6082r1,1xe" fillcolor="black" stroked="f">
              <v:path arrowok="t"/>
            </v:shape>
            <v:shape id="_x0000_s7604" style="position:absolute;left:3727;top:2648;width:3776;height:3559" coordorigin="3727,2648" coordsize="3776,3559" path="m6186,6195r-1,-112l6182,6082r-5,-1l6176,6081r,9l6176,6091r-4,116l6186,6195xe" fillcolor="black" stroked="f">
              <v:path arrowok="t"/>
            </v:shape>
            <v:shape id="_x0000_s7603" style="position:absolute;left:3727;top:2648;width:3776;height:3559" coordorigin="3727,2648" coordsize="3776,3559" path="m6172,6207r4,-116l6171,6088r-2,-1l6166,6087r,2l6164,6090r-4,l6157,6090r-2,117l6172,6207xe" fillcolor="black" stroked="f">
              <v:path arrowok="t"/>
            </v:shape>
            <v:shape id="_x0000_s7602" style="position:absolute;left:3727;top:2648;width:3776;height:3559" coordorigin="3727,2648" coordsize="3776,3559" path="m6155,6089r-1,116l6155,6207r2,-117l6155,6089xe" fillcolor="black" stroked="f">
              <v:path arrowok="t"/>
            </v:shape>
            <v:shape id="_x0000_s7601" style="position:absolute;left:3727;top:2648;width:3776;height:3559" coordorigin="3727,2648" coordsize="3776,3559" path="m6164,4601r2,-2l6165,4597r-1,-1l6161,4602r3,-1xe" fillcolor="black" stroked="f">
              <v:path arrowok="t"/>
            </v:shape>
            <v:shape id="_x0000_s7600" style="position:absolute;left:3727;top:2648;width:3776;height:3559" coordorigin="3727,2648" coordsize="3776,3559" path="m6154,5764r-3,2l6154,5830r2,l6157,5764r-3,xe" fillcolor="black" stroked="f">
              <v:path arrowok="t"/>
            </v:shape>
            <v:shape id="_x0000_s7599" style="position:absolute;left:3727;top:2648;width:3776;height:3559" coordorigin="3727,2648" coordsize="3776,3559" path="m6151,5766r,4l6150,5771r-1,-1l6151,5830r3,l6151,5766xe" fillcolor="black" stroked="f">
              <v:path arrowok="t"/>
            </v:shape>
            <v:shape id="_x0000_s7598" style="position:absolute;left:3727;top:2648;width:3776;height:3559" coordorigin="3727,2648" coordsize="3776,3559" path="m6148,5770r-2,l6147,5832r4,-2l6149,5770r-1,xe" fillcolor="black" stroked="f">
              <v:path arrowok="t"/>
            </v:shape>
            <v:shape id="_x0000_s7597" style="position:absolute;left:3727;top:2648;width:3776;height:3559" coordorigin="3727,2648" coordsize="3776,3559" path="m6147,5832r-1,-62l6146,5773r-2,1l6144,5836r3,-4xe" fillcolor="black" stroked="f">
              <v:path arrowok="t"/>
            </v:shape>
            <v:shape id="_x0000_s7596" style="position:absolute;left:3727;top:2648;width:3776;height:3559" coordorigin="3727,2648" coordsize="3776,3559" path="m6133,5781r,64l6137,5843r5,-4l6144,5836r,-62l6140,5774r-5,3l6133,5781xe" fillcolor="black" stroked="f">
              <v:path arrowok="t"/>
            </v:shape>
            <v:shape id="_x0000_s7595" style="position:absolute;left:3727;top:2648;width:3776;height:3559" coordorigin="3727,2648" coordsize="3776,3559" path="m6125,5852r1,-2l6129,5847r4,-2l6133,5781r-3,3l6126,5787r-1,65xe" fillcolor="black" stroked="f">
              <v:path arrowok="t"/>
            </v:shape>
            <v:shape id="_x0000_s7594" style="position:absolute;left:3727;top:2648;width:3776;height:3559" coordorigin="3727,2648" coordsize="3776,3559" path="m6120,5789r1,69l6124,5854r1,-2l6126,5787r-3,l6120,5789xe" fillcolor="black" stroked="f">
              <v:path arrowok="t"/>
            </v:shape>
            <v:shape id="_x0000_s7593" style="position:absolute;left:3727;top:2648;width:3776;height:3559" coordorigin="3727,2648" coordsize="3776,3559" path="m6118,5792r-1,4l6117,5860r4,-2l6120,5789r-2,3xe" fillcolor="black" stroked="f">
              <v:path arrowok="t"/>
            </v:shape>
            <v:shape id="_x0000_s7592" style="position:absolute;left:3727;top:2648;width:3776;height:3559" coordorigin="3727,2648" coordsize="3776,3559" path="m6117,5796r-2,1l6114,5795r,-2l6112,5793r2,68l6117,5860r,-64xe" fillcolor="black" stroked="f">
              <v:path arrowok="t"/>
            </v:shape>
            <v:shape id="_x0000_s7591" style="position:absolute;left:3727;top:2648;width:3776;height:3559" coordorigin="3727,2648" coordsize="3776,3559" path="m6101,5797r-2,72l6101,5867r7,l6111,5864r3,-3l6112,5793r-5,3l6104,5798r-3,1l6101,5797xe" fillcolor="black" stroked="f">
              <v:path arrowok="t"/>
            </v:shape>
            <v:shape id="_x0000_s7590" style="position:absolute;left:3727;top:2648;width:3776;height:3559" coordorigin="3727,2648" coordsize="3776,3559" path="m6111,5864r-3,3l6111,5866r,-2xe" fillcolor="black" stroked="f">
              <v:path arrowok="t"/>
            </v:shape>
            <v:shape id="_x0000_s7589" style="position:absolute;left:3727;top:2648;width:3776;height:3559" coordorigin="3727,2648" coordsize="3776,3559" path="m6269,6116r5,1l6269,6012r-2,1l6265,6016r,1l6267,6020r2,3l6269,6024r,92xe" fillcolor="black" stroked="f">
              <v:path arrowok="t"/>
            </v:shape>
            <v:shape id="_x0000_s7588" style="position:absolute;left:3727;top:2648;width:3776;height:3559" coordorigin="3727,2648" coordsize="3776,3559" path="m6273,6013r1,104l6279,6112r-4,-105l6272,6005r,1l6273,6010r1,2l6274,6014r-1,-1xe" fillcolor="black" stroked="f">
              <v:path arrowok="t"/>
            </v:shape>
            <v:shape id="_x0000_s7587" style="position:absolute;left:3727;top:2648;width:3776;height:3559" coordorigin="3727,2648" coordsize="3776,3559" path="m6272,2853r,-1l6270,2851r-1,l6267,2851r-4,l6261,2850r3,73l6268,2926r5,1l6272,2854r,-1xe" fillcolor="black" stroked="f">
              <v:path arrowok="t"/>
            </v:shape>
            <v:shape id="_x0000_s7586" style="position:absolute;left:3727;top:2648;width:3776;height:3559" coordorigin="3727,2648" coordsize="3776,3559" path="m6289,5673r-2,1l6281,5674r-2,1l6281,5677r1,2l6288,5729r1,-56xe" fillcolor="black" stroked="f">
              <v:path arrowok="t"/>
            </v:shape>
            <v:shape id="_x0000_s7585" style="position:absolute;left:3727;top:2648;width:3776;height:3559" coordorigin="3727,2648" coordsize="3776,3559" path="m6296,5720r2,-55l6292,5667r-3,6l6288,5729r3,-2l6295,5723r1,-3xe" fillcolor="black" stroked="f">
              <v:path arrowok="t"/>
            </v:shape>
            <v:shape id="_x0000_s7584" style="position:absolute;left:3727;top:2648;width:3776;height:3559" coordorigin="3727,2648" coordsize="3776,3559" path="m6281,5679r-3,-3l6279,5734r9,-5l6282,5679r-1,xe" fillcolor="black" stroked="f">
              <v:path arrowok="t"/>
            </v:shape>
            <v:shape id="_x0000_s7583" style="position:absolute;left:3727;top:2648;width:3776;height:3559" coordorigin="3727,2648" coordsize="3776,3559" path="m6279,5734r-1,-58l6275,5674r-1,l6273,5678r-2,61l6279,5734xe" fillcolor="black" stroked="f">
              <v:path arrowok="t"/>
            </v:shape>
            <v:shape id="_x0000_s7582" style="position:absolute;left:3727;top:2648;width:3776;height:3559" coordorigin="3727,2648" coordsize="3776,3559" path="m6271,5739r2,-61l6269,5688r-3,6l6263,5693r-2,-1l6259,5750r12,-11xe" fillcolor="black" stroked="f">
              <v:path arrowok="t"/>
            </v:shape>
            <v:shape id="_x0000_s7581" style="position:absolute;left:3727;top:2648;width:3776;height:3559" coordorigin="3727,2648" coordsize="3776,3559" path="m6250,5754r2,l6256,5752r3,-2l6261,5692r-3,2l6256,5697r-1,2l6252,5701r-2,53xe" fillcolor="black" stroked="f">
              <v:path arrowok="t"/>
            </v:shape>
            <v:shape id="_x0000_s7580" style="position:absolute;left:3727;top:2648;width:3776;height:3559" coordorigin="3727,2648" coordsize="3776,3559" path="m6245,5703r4,57l6249,5756r1,-2l6252,5701r-4,l6245,5703xe" fillcolor="black" stroked="f">
              <v:path arrowok="t"/>
            </v:shape>
            <v:shape id="_x0000_s7579" style="position:absolute;left:3727;top:2648;width:3776;height:3559" coordorigin="3727,2648" coordsize="3776,3559" path="m6238,5708r1,57l6249,5760r-4,-57l6242,5705r-2,2l6238,5708xe" fillcolor="black" stroked="f">
              <v:path arrowok="t"/>
            </v:shape>
            <v:shape id="_x0000_s7578" style="position:absolute;left:3727;top:2648;width:3776;height:3559" coordorigin="3727,2648" coordsize="3776,3559" path="m6299,2937r3,4l6304,2872r1,-6l6306,2863r,-2l6305,2863r-2,3l6299,2937xe" fillcolor="black" stroked="f">
              <v:path arrowok="t"/>
            </v:shape>
            <v:shape id="_x0000_s7577" style="position:absolute;left:3727;top:2648;width:3776;height:3559" coordorigin="3727,2648" coordsize="3776,3559" path="m6329,5639r2,4l6332,5646r-1,l6330,5645r10,45l6334,5634r-5,5xe" fillcolor="black" stroked="f">
              <v:path arrowok="t"/>
            </v:shape>
            <v:shape id="_x0000_s7576" style="position:absolute;left:3727;top:2648;width:3776;height:3559" coordorigin="3727,2648" coordsize="3776,3559" path="m6354,4585r2,3l6355,4524r-4,1l6347,4526r-3,l6344,4524r-2,l6344,4580r3,9l6351,4585r3,-2l6354,4583r,2xe" fillcolor="black" stroked="f">
              <v:path arrowok="t"/>
            </v:shape>
            <v:shape id="_x0000_s7575" style="position:absolute;left:3727;top:2648;width:3776;height:3559" coordorigin="3727,2648" coordsize="3776,3559" path="m6344,4584r,5l6347,4589r-3,-9l6344,4584xe" fillcolor="black" stroked="f">
              <v:path arrowok="t"/>
            </v:shape>
            <v:shape id="_x0000_s7574" style="position:absolute;left:3727;top:2648;width:3776;height:3559" coordorigin="3727,2648" coordsize="3776,3559" path="m6389,5597r-1,2l6385,5599r-2,1l6382,5602r1,1l6384,5605r7,39l6389,5597xe" fillcolor="black" stroked="f">
              <v:path arrowok="t"/>
            </v:shape>
            <v:shape id="_x0000_s7573" style="position:absolute;left:3727;top:2648;width:3776;height:3559" coordorigin="3727,2648" coordsize="3776,3559" path="m6388,5596r1,1l6391,5644r6,l6397,5590r-8,1l6388,5596xe" fillcolor="black" stroked="f">
              <v:path arrowok="t"/>
            </v:shape>
            <v:shape id="_x0000_s7572" style="position:absolute;left:3727;top:2648;width:3776;height:3559" coordorigin="3727,2648" coordsize="3776,3559" path="m6392,6024r1,-1l6396,6023r1,-114l6397,5908r-2,1l6393,5911r-1,113xe" fillcolor="black" stroked="f">
              <v:path arrowok="t"/>
            </v:shape>
            <v:shape id="_x0000_s7571" style="position:absolute;left:3727;top:2648;width:3776;height:3559" coordorigin="3727,2648" coordsize="3776,3559" path="m6392,6026r,-2l6391,5913r-2,3l6389,5917r2,111l6392,6027r,-1xe" fillcolor="black" stroked="f">
              <v:path arrowok="t"/>
            </v:shape>
            <v:shape id="_x0000_s7570" style="position:absolute;left:3727;top:2648;width:3776;height:3559" coordorigin="3727,2648" coordsize="3776,3559" path="m6389,5919r-1,1l6389,6028r2,l6389,5917r,2xe" fillcolor="black" stroked="f">
              <v:path arrowok="t"/>
            </v:shape>
            <v:shape id="_x0000_s7569" style="position:absolute;left:3727;top:2648;width:3776;height:3559" coordorigin="3727,2648" coordsize="3776,3559" path="m6386,5920r-2,l6386,6028r3,l6388,5920r-2,xe" fillcolor="black" stroked="f">
              <v:path arrowok="t"/>
            </v:shape>
            <v:shape id="_x0000_s7568" style="position:absolute;left:3727;top:2648;width:3776;height:3559" coordorigin="3727,2648" coordsize="3776,3559" path="m6386,6028r-2,-108l6382,5922r,5l6381,5928r-5,110l6386,6028xe" fillcolor="black" stroked="f">
              <v:path arrowok="t"/>
            </v:shape>
            <v:shape id="_x0000_s7567" style="position:absolute;left:3727;top:2648;width:3776;height:3559" coordorigin="3727,2648" coordsize="3776,3559" path="m6373,6043r6,-2l6376,6038r5,-110l6372,5929r-2,l6368,5930r,4l6366,5937r-2,2l6364,6048r9,-5xe" fillcolor="black" stroked="f">
              <v:path arrowok="t"/>
            </v:shape>
            <v:shape id="_x0000_s7566" style="position:absolute;left:3727;top:2648;width:3776;height:3559" coordorigin="3727,2648" coordsize="3776,3559" path="m6364,6048r,-109l6361,5940r-2,3l6359,5946r-1,2l6356,5948r-1,110l6364,6048xe" fillcolor="black" stroked="f">
              <v:path arrowok="t"/>
            </v:shape>
            <v:shape id="_x0000_s7565" style="position:absolute;left:3727;top:2648;width:3776;height:3559" coordorigin="3727,2648" coordsize="3776,3559" path="m6357,6063r-1,-1l6355,6058r1,-110l6354,5948r,114l6356,6063r1,xe" fillcolor="black" stroked="f">
              <v:path arrowok="t"/>
            </v:shape>
            <v:shape id="_x0000_s7564" style="position:absolute;left:3727;top:2648;width:3776;height:3559" coordorigin="3727,2648" coordsize="3776,3559" path="m6353,6061r1,1l6354,5948r-2,1l6352,5951r-3,2l6348,6063r5,-2xe" fillcolor="black" stroked="f">
              <v:path arrowok="t"/>
            </v:shape>
            <v:shape id="_x0000_s7563" style="position:absolute;left:3727;top:2648;width:3776;height:3559" coordorigin="3727,2648" coordsize="3776,3559" path="m6346,5953r-5,l6343,6067r5,-4l6349,5953r-3,xe" fillcolor="black" stroked="f">
              <v:path arrowok="t"/>
            </v:shape>
            <v:shape id="_x0000_s7562" style="position:absolute;left:3727;top:2648;width:3776;height:3559" coordorigin="3727,2648" coordsize="3776,3559" path="m6343,6067r-2,-114l6339,5954r,6l6339,6070r4,-3xe" fillcolor="black" stroked="f">
              <v:path arrowok="t"/>
            </v:shape>
            <v:shape id="_x0000_s7561" style="position:absolute;left:3727;top:2648;width:3776;height:3559" coordorigin="3727,2648" coordsize="3776,3559" path="m6333,6073r1,l6339,6070r,-110l6338,5963r-1,l6333,6073xe" fillcolor="black" stroked="f">
              <v:path arrowok="t"/>
            </v:shape>
            <v:shape id="_x0000_s7560" style="position:absolute;left:3727;top:2648;width:3776;height:3559" coordorigin="3727,2648" coordsize="3776,3559" path="m6327,6077r3,-2l6332,6073r1,l6337,5963r-5,1l6330,5964r-3,113xe" fillcolor="black" stroked="f">
              <v:path arrowok="t"/>
            </v:shape>
            <v:shape id="_x0000_s7559" style="position:absolute;left:3727;top:2648;width:3776;height:3559" coordorigin="3727,2648" coordsize="3776,3559" path="m6320,6078r1,1l6323,6080r2,-1l6327,6077r3,-113l6322,5969r-2,109xe" fillcolor="black" stroked="f">
              <v:path arrowok="t"/>
            </v:shape>
            <v:shape id="_x0000_s7558" style="position:absolute;left:3727;top:2648;width:3776;height:3559" coordorigin="3727,2648" coordsize="3776,3559" path="m6319,6079r1,-1l6322,5969r-4,3l6314,5975r,2l6313,5977r-1,l6310,5976r-1,1l6309,5981r-1,115l6320,6080r-1,-1xe" fillcolor="black" stroked="f">
              <v:path arrowok="t"/>
            </v:shape>
            <v:shape id="_x0000_s7557" style="position:absolute;left:3727;top:2648;width:3776;height:3559" coordorigin="3727,2648" coordsize="3776,3559" path="m6417,4598r2,-1l6422,4596r2,1l6424,4601r12,2l6424,4528r-4,1l6417,4598xe" fillcolor="black" stroked="f">
              <v:path arrowok="t"/>
            </v:shape>
            <v:shape id="_x0000_s7556" style="position:absolute;left:3727;top:2648;width:3776;height:3559" coordorigin="3727,2648" coordsize="3776,3559" path="m6406,4592r5,3l6413,4597r4,1l6420,4529r-4,l6415,4527r-3,-3l6406,4592xe" fillcolor="black" stroked="f">
              <v:path arrowok="t"/>
            </v:shape>
            <v:shape id="_x0000_s7555" style="position:absolute;left:3727;top:2648;width:3776;height:3559" coordorigin="3727,2648" coordsize="3776,3559" path="m6377,4593r,-4l6406,4592r6,-68l6384,4522r-7,2l6377,4593xe" fillcolor="black" stroked="f">
              <v:path arrowok="t"/>
            </v:shape>
            <v:shape id="_x0000_s7554" style="position:absolute;left:3727;top:2648;width:3776;height:3559" coordorigin="3727,2648" coordsize="3776,3559" path="m6377,4596r,-72l6373,4526r-5,l6368,4593r9,3xe" fillcolor="black" stroked="f">
              <v:path arrowok="t"/>
            </v:shape>
            <v:shape id="_x0000_s7553" style="position:absolute;left:3727;top:2648;width:3776;height:3559" coordorigin="3727,2648" coordsize="3776,3559" path="m6364,4525r-3,-1l6363,4587r1,2l6368,4593r,-67l6364,4525xe" fillcolor="black" stroked="f">
              <v:path arrowok="t"/>
            </v:shape>
            <v:shape id="_x0000_s7552" style="position:absolute;left:3727;top:2648;width:3776;height:3559" coordorigin="3727,2648" coordsize="3776,3559" path="m6361,4524r-6,l6356,4588r2,-1l6360,4586r3,1l6361,4524xe" fillcolor="black" stroked="f">
              <v:path arrowok="t"/>
            </v:shape>
            <v:shape id="_x0000_s7551" style="position:absolute;left:3727;top:2648;width:3776;height:3559" coordorigin="3727,2648" coordsize="3776,3559" path="m6442,5556r-2,2l6438,5557r-3,-1l6434,5557r1,2l6436,5562r13,41l6442,5556xe" fillcolor="black" stroked="f">
              <v:path arrowok="t"/>
            </v:shape>
            <v:shape id="_x0000_s7550" style="position:absolute;left:3727;top:2648;width:3776;height:3559" coordorigin="3727,2648" coordsize="3776,3559" path="m6445,5870r-1,l6441,5872r-3,2l6434,5877r,1l6437,5880r3,2l6449,5981r-4,-111xe" fillcolor="black" stroked="f">
              <v:path arrowok="t"/>
            </v:shape>
            <v:shape id="_x0000_s7549" style="position:absolute;left:3727;top:2648;width:3776;height:3559" coordorigin="3727,2648" coordsize="3776,3559" path="m6473,4608r1,1l6476,4610r1,-1l6479,4608r1,1l6481,4540r-4,-1l6474,4539r-1,69xe" fillcolor="black" stroked="f">
              <v:path arrowok="t"/>
            </v:shape>
            <v:shape id="_x0000_s7548" style="position:absolute;left:3727;top:2648;width:3776;height:3559" coordorigin="3727,2648" coordsize="3776,3559" path="m6473,4540r-1,2l6472,4606r1,2l6474,4539r-1,1xe" fillcolor="black" stroked="f">
              <v:path arrowok="t"/>
            </v:shape>
            <v:shape id="_x0000_s7547" style="position:absolute;left:3727;top:2648;width:3776;height:3559" coordorigin="3727,2648" coordsize="3776,3559" path="m6471,4542r-2,-2l6470,4606r2,l6472,4542r-1,xe" fillcolor="black" stroked="f">
              <v:path arrowok="t"/>
            </v:shape>
            <v:shape id="_x0000_s7546" style="position:absolute;left:3727;top:2648;width:3776;height:3559" coordorigin="3727,2648" coordsize="3776,3559" path="m6467,4539r-8,-3l6460,4605r1,1l6462,4607r3,l6467,4607r3,-1l6469,4540r-2,-1xe" fillcolor="black" stroked="f">
              <v:path arrowok="t"/>
            </v:shape>
            <v:shape id="_x0000_s7545" style="position:absolute;left:3727;top:2648;width:3776;height:3559" coordorigin="3727,2648" coordsize="3776,3559" path="m6460,4605r-1,-69l6451,4534r-8,-3l6435,4529r-2,-1l6436,4603r13,l6455,4603r5,2xe" fillcolor="black" stroked="f">
              <v:path arrowok="t"/>
            </v:shape>
            <v:shape id="_x0000_s7544" style="position:absolute;left:3727;top:2648;width:3776;height:3559" coordorigin="3727,2648" coordsize="3776,3559" path="m6436,4603r-3,-75l6432,4526r-4,l6424,4528r12,75xe" fillcolor="black" stroked="f">
              <v:path arrowok="t"/>
            </v:shape>
            <v:shape id="_x0000_s7543" style="position:absolute;left:3727;top:2648;width:3776;height:3559" coordorigin="3727,2648" coordsize="3776,3559" path="m6478,5958r11,-11l6488,5944r-1,-1l6498,5832r-22,12l6476,5956r2,2xe" fillcolor="black" stroked="f">
              <v:path arrowok="t"/>
            </v:shape>
            <v:shape id="_x0000_s7542" style="position:absolute;left:3727;top:2648;width:3776;height:3559" coordorigin="3727,2648" coordsize="3776,3559" path="m6445,5865r1,2l6447,5869r,1l6445,5870r4,111l6453,5861r-8,4xe" fillcolor="black" stroked="f">
              <v:path arrowok="t"/>
            </v:shape>
            <v:shape id="_x0000_s7541" style="position:absolute;left:3727;top:2648;width:3776;height:3559" coordorigin="3727,2648" coordsize="3776,3559" path="m6436,5998r1,l6437,5996r12,-15l6440,5882r,1l6436,5881r,117xe" fillcolor="black" stroked="f">
              <v:path arrowok="t"/>
            </v:shape>
            <v:shape id="_x0000_s7540" style="position:absolute;left:3727;top:2648;width:3776;height:3559" coordorigin="3727,2648" coordsize="3776,3559" path="m6435,5996r1,2l6436,5881r-2,l6432,5881r,3l6431,5991r4,5xe" fillcolor="black" stroked="f">
              <v:path arrowok="t"/>
            </v:shape>
            <v:shape id="_x0000_s7539" style="position:absolute;left:3727;top:2648;width:3776;height:3559" coordorigin="3727,2648" coordsize="3776,3559" path="m6431,5991r1,-107l6430,5885r-3,l6424,5887r,107l6431,5991xe" fillcolor="black" stroked="f">
              <v:path arrowok="t"/>
            </v:shape>
            <v:shape id="_x0000_s7538" style="position:absolute;left:3727;top:2648;width:3776;height:3559" coordorigin="3727,2648" coordsize="3776,3559" path="m6424,5994r,-107l6422,5890r-1,3l6418,5895r-2,l6419,6000r2,-1l6424,6001r,-7xe" fillcolor="black" stroked="f">
              <v:path arrowok="t"/>
            </v:shape>
            <v:shape id="_x0000_s7537" style="position:absolute;left:3727;top:2648;width:3776;height:3559" coordorigin="3727,2648" coordsize="3776,3559" path="m6407,6017r1,l6411,6014r4,-6l6419,6000r-3,-105l6414,5895r-5,3l6407,6017xe" fillcolor="black" stroked="f">
              <v:path arrowok="t"/>
            </v:shape>
            <v:shape id="_x0000_s7536" style="position:absolute;left:3727;top:2648;width:3776;height:3559" coordorigin="3727,2648" coordsize="3776,3559" path="m6401,6019r2,-2l6406,6016r1,1l6409,5898r-5,4l6401,6019xe" fillcolor="black" stroked="f">
              <v:path arrowok="t"/>
            </v:shape>
            <v:shape id="_x0000_s7535" style="position:absolute;left:3727;top:2648;width:3776;height:3559" coordorigin="3727,2648" coordsize="3776,3559" path="m6400,5906r-3,3l6399,6021r2,-2l6404,5902r-4,4xe" fillcolor="black" stroked="f">
              <v:path arrowok="t"/>
            </v:shape>
            <v:shape id="_x0000_s7534" style="position:absolute;left:3727;top:2648;width:3776;height:3559" coordorigin="3727,2648" coordsize="3776,3559" path="m6427,6004r,-1l6426,6000r-2,-6l6424,6001r3,3xe" fillcolor="black" stroked="f">
              <v:path arrowok="t"/>
            </v:shape>
            <v:shape id="_x0000_s7533" style="position:absolute;left:3727;top:2648;width:3776;height:3559" coordorigin="3727,2648" coordsize="3776,3559" path="m6413,5632r2,l6417,5633r,l6416,5631r-1,-1l6413,5632xe" fillcolor="black" stroked="f">
              <v:path arrowok="t"/>
            </v:shape>
            <v:shape id="_x0000_s7532" style="position:absolute;left:3727;top:2648;width:3776;height:3559" coordorigin="3727,2648" coordsize="3776,3559" path="m6384,5660r-1,-1l6382,5656r1,-50l6380,5606r1,54l6383,5661r1,-1xe" fillcolor="black" stroked="f">
              <v:path arrowok="t"/>
            </v:shape>
            <v:shape id="_x0000_s7531" style="position:absolute;left:3727;top:2648;width:3776;height:3559" coordorigin="3727,2648" coordsize="3776,3559" path="m6380,6038r-4,l6379,6041r3,-3l6380,6038xe" fillcolor="black" stroked="f">
              <v:path arrowok="t"/>
            </v:shape>
            <v:shape id="_x0000_s7530" style="position:absolute;left:3727;top:2648;width:3776;height:3559" coordorigin="3727,2648" coordsize="3776,3559" path="m6366,5669r-2,l6368,5615r-7,8l6363,5672r3,-2l6366,5669xe" fillcolor="black" stroked="f">
              <v:path arrowok="t"/>
            </v:shape>
            <v:shape id="_x0000_s7529" style="position:absolute;left:3727;top:2648;width:3776;height:3559" coordorigin="3727,2648" coordsize="3776,3559" path="m6336,4584r2,-1l6341,4579r3,1l6342,4524r-4,l6336,4584xe" fillcolor="black" stroked="f">
              <v:path arrowok="t"/>
            </v:shape>
            <v:shape id="_x0000_s7528" style="position:absolute;left:3727;top:2648;width:3776;height:3559" coordorigin="3727,2648" coordsize="3776,3559" path="m6338,4524r-4,1l6325,4524r-8,-3l6294,4517r-22,-1l6265,4518r19,67l6304,4585r18,l6336,4584r2,-60xe" fillcolor="black" stroked="f">
              <v:path arrowok="t"/>
            </v:shape>
            <v:shape id="_x0000_s7527" style="position:absolute;left:3727;top:2648;width:3776;height:3559" coordorigin="3727,2648" coordsize="3776,3559" path="m6265,4518r-12,70l6254,4587r7,-2l6284,4585r-19,-67xe" fillcolor="black" stroked="f">
              <v:path arrowok="t"/>
            </v:shape>
            <v:shape id="_x0000_s7526" style="position:absolute;left:3727;top:2648;width:3776;height:3559" coordorigin="3727,2648" coordsize="3776,3559" path="m6252,4586r,1l6253,4588r-1,-4l6252,4586xe" fillcolor="black" stroked="f">
              <v:path arrowok="t"/>
            </v:shape>
            <v:shape id="_x0000_s7525" style="position:absolute;left:3727;top:2648;width:3776;height:3559" coordorigin="3727,2648" coordsize="3776,3559" path="m6452,2913r,-1l6451,2912r-1,1l6448,2914r-4,-2l6448,3163r17,-10l6452,2914r,-1xe" fillcolor="black" stroked="f">
              <v:path arrowok="t"/>
            </v:shape>
            <v:shape id="_x0000_s7524" style="position:absolute;left:3727;top:2648;width:3776;height:3559" coordorigin="3727,2648" coordsize="3776,3559" path="m6528,5918r2,-7l6531,5910r1,1l6534,5912r,-1l6533,5908r-1,-3l6533,5802r-5,116xe" fillcolor="black" stroked="f">
              <v:path arrowok="t"/>
            </v:shape>
            <v:shape id="_x0000_s7523" style="position:absolute;left:3727;top:2648;width:3776;height:3559" coordorigin="3727,2648" coordsize="3776,3559" path="m6528,5918r-1,-102l6525,5816r-3,103l6522,5920r1,2l6526,5920r2,-2xe" fillcolor="black" stroked="f">
              <v:path arrowok="t"/>
            </v:shape>
            <v:shape id="_x0000_s7522" style="position:absolute;left:3727;top:2648;width:3776;height:3559" coordorigin="3727,2648" coordsize="3776,3559" path="m6522,5816r-4,-1l6519,5920r3,-1l6525,5816r-3,xe" fillcolor="black" stroked="f">
              <v:path arrowok="t"/>
            </v:shape>
            <v:shape id="_x0000_s7521" style="position:absolute;left:3727;top:2648;width:3776;height:3559" coordorigin="3727,2648" coordsize="3776,3559" path="m6506,5934r1,-4l6511,5926r4,-3l6519,5920r-1,-105l6515,5817r-3,4l6509,5824r-3,110xe" fillcolor="black" stroked="f">
              <v:path arrowok="t"/>
            </v:shape>
            <v:shape id="_x0000_s7520" style="position:absolute;left:3727;top:2648;width:3776;height:3559" coordorigin="3727,2648" coordsize="3776,3559" path="m6507,5930r-1,4l6507,5934r,-4xe" fillcolor="black" stroked="f">
              <v:path arrowok="t"/>
            </v:shape>
            <v:shape id="_x0000_s7519" style="position:absolute;left:3727;top:2648;width:3776;height:3559" coordorigin="3727,2648" coordsize="3776,3559" path="m6495,5939r1,-1l6499,5938r,-5l6500,5932r3,1l6506,5934r3,-110l6505,5827r-3,l6500,5828r-1,1l6498,5832r-3,107xe" fillcolor="black" stroked="f">
              <v:path arrowok="t"/>
            </v:shape>
            <v:shape id="_x0000_s7518" style="position:absolute;left:3727;top:2648;width:3776;height:3559" coordorigin="3727,2648" coordsize="3776,3559" path="m6537,4553r,-2l6536,4550r-1,1l6534,4552r4,77l6537,4555r,-2xe" fillcolor="black" stroked="f">
              <v:path arrowok="t"/>
            </v:shape>
            <v:shape id="_x0000_s7517" style="position:absolute;left:3727;top:2648;width:3776;height:3559" coordorigin="3727,2648" coordsize="3776,3559" path="m6556,5784r-2,3l6550,5789r-6,l6543,5791r,4l6545,5898r3,1l6555,5895r1,-111xe" fillcolor="black" stroked="f">
              <v:path arrowok="t"/>
            </v:shape>
            <v:shape id="_x0000_s7516" style="position:absolute;left:3727;top:2648;width:3776;height:3559" coordorigin="3727,2648" coordsize="3776,3559" path="m6540,5907r2,l6542,5906r-1,-6l6543,5795r-4,7l6537,5906r3,1xe" fillcolor="black" stroked="f">
              <v:path arrowok="t"/>
            </v:shape>
            <v:shape id="_x0000_s7515" style="position:absolute;left:3727;top:2648;width:3776;height:3559" coordorigin="3727,2648" coordsize="3776,3559" path="m6501,5938r1,-2l6501,5935r-2,-2l6499,5938r2,xe" fillcolor="black" stroked="f">
              <v:path arrowok="t"/>
            </v:shape>
            <v:shape id="_x0000_s7514" style="position:absolute;left:3727;top:2648;width:3776;height:3559" coordorigin="3727,2648" coordsize="3776,3559" path="m6489,5943r4,l6495,5941r,-2l6498,5832r-9,111xe" fillcolor="black" stroked="f">
              <v:path arrowok="t"/>
            </v:shape>
            <v:shape id="_x0000_s7513" style="position:absolute;left:3727;top:2648;width:3776;height:3559" coordorigin="3727,2648" coordsize="3776,3559" path="m6472,5961r1,-2l6474,5956r1,-1l6476,5956r,-112l6474,5844r-1,l6472,5961xe" fillcolor="black" stroked="f">
              <v:path arrowok="t"/>
            </v:shape>
            <v:shape id="_x0000_s7512" style="position:absolute;left:3727;top:2648;width:3776;height:3559" coordorigin="3727,2648" coordsize="3776,3559" path="m6472,5961r1,-117l6470,5846r-2,3l6466,5852r-3,2l6467,5964r3,-1l6471,5963r1,-2xe" fillcolor="black" stroked="f">
              <v:path arrowok="t"/>
            </v:shape>
            <v:shape id="_x0000_s7511" style="position:absolute;left:3727;top:2648;width:3776;height:3559" coordorigin="3727,2648" coordsize="3776,3559" path="m6467,5964r-4,-110l6462,5853r-1,-1l6460,5854r,6l6459,5862r-1,l6453,5861r-4,120l6467,5964xe" fillcolor="black" stroked="f">
              <v:path arrowok="t"/>
            </v:shape>
            <v:shape id="_x0000_s7510" style="position:absolute;left:3727;top:2648;width:3776;height:3559" coordorigin="3727,2648" coordsize="3776,3559" path="m6459,3194r-15,9l6446,3483r1,6l6448,3497r1,16l6450,3516r1,4l6457,3575r5,l6461,3192r-2,-1l6458,3192r1,2xe" fillcolor="black" stroked="f">
              <v:path arrowok="t"/>
            </v:shape>
            <v:shape id="_x0000_s7509" style="position:absolute;left:3727;top:2648;width:3776;height:3559" coordorigin="3727,2648" coordsize="3776,3559" path="m6458,3190r-1,1l6458,3192r1,-1l6458,3190xe" fillcolor="black" stroked="f">
              <v:path arrowok="t"/>
            </v:shape>
            <v:shape id="_x0000_s7508" style="position:absolute;left:3727;top:2648;width:3776;height:3559" coordorigin="3727,2648" coordsize="3776,3559" path="m6467,3517r,-2l6466,3512r-1,-1l6463,3510r-1,-3l6465,3576r2,7l6467,3525r,-8xe" fillcolor="black" stroked="f">
              <v:path arrowok="t"/>
            </v:shape>
            <v:shape id="_x0000_s7507" style="position:absolute;left:3727;top:2648;width:3776;height:3559" coordorigin="3727,2648" coordsize="3776,3559" path="m6463,3192r-2,l6462,3575r3,1l6462,3507r,-4l6463,3192xe" fillcolor="black" stroked="f">
              <v:path arrowok="t"/>
            </v:shape>
            <v:shape id="_x0000_s7506" style="position:absolute;left:3727;top:2648;width:3776;height:3559" coordorigin="3727,2648" coordsize="3776,3559" path="m6465,3470r1,-1l6469,3469r,-1l6466,3465r-1,5xe" fillcolor="black" stroked="f">
              <v:path arrowok="t"/>
            </v:shape>
            <v:shape id="_x0000_s7505" style="position:absolute;left:3727;top:2648;width:3776;height:3559" coordorigin="3727,2648" coordsize="3776,3559" path="m6462,3503r,-14l6463,3484r1,-4l6465,3470r1,-5l6463,3461r,-2l6463,3192r-1,311xe" fillcolor="black" stroked="f">
              <v:path arrowok="t"/>
            </v:shape>
            <v:shape id="_x0000_s7504" style="position:absolute;left:3727;top:2648;width:3776;height:3559" coordorigin="3727,2648" coordsize="3776,3559" path="m6466,3477r1,-4l6466,3472r-1,-2l6464,3480r2,-3xe" fillcolor="black" stroked="f">
              <v:path arrowok="t"/>
            </v:shape>
            <v:shape id="_x0000_s7503" style="position:absolute;left:3727;top:2648;width:3776;height:3559" coordorigin="3727,2648" coordsize="3776,3559" path="m6467,3505r,-6l6463,3491r-1,-2l6462,3503r1,-1l6465,3503r2,2xe" fillcolor="black" stroked="f">
              <v:path arrowok="t"/>
            </v:shape>
            <v:shape id="_x0000_s7502" style="position:absolute;left:3727;top:2648;width:3776;height:3559" coordorigin="3727,2648" coordsize="3776,3559" path="m6308,6096r1,-115l6307,5983r-3,1l6301,5985r,111l6308,6096xe" fillcolor="black" stroked="f">
              <v:path arrowok="t"/>
            </v:shape>
            <v:shape id="_x0000_s7501" style="position:absolute;left:3727;top:2648;width:3776;height:3559" coordorigin="3727,2648" coordsize="3776,3559" path="m6301,6096r,-111l6299,5987r,2l6299,6096r2,xe" fillcolor="black" stroked="f">
              <v:path arrowok="t"/>
            </v:shape>
            <v:shape id="_x0000_s7500" style="position:absolute;left:3727;top:2648;width:3776;height:3559" coordorigin="3727,2648" coordsize="3776,3559" path="m6294,6102r1,-2l6296,6098r3,-2l6299,5989r-2,1l6295,5990r-1,112xe" fillcolor="black" stroked="f">
              <v:path arrowok="t"/>
            </v:shape>
            <v:shape id="_x0000_s7499" style="position:absolute;left:3727;top:2648;width:3776;height:3559" coordorigin="3727,2648" coordsize="3776,3559" path="m6286,6109r1,-3l6289,6104r3,l6294,6102r1,-112l6293,5990r-2,2l6290,5995r-3,8l6286,6109xe" fillcolor="black" stroked="f">
              <v:path arrowok="t"/>
            </v:shape>
            <v:shape id="_x0000_s7498" style="position:absolute;left:3727;top:2648;width:3776;height:3559" coordorigin="3727,2648" coordsize="3776,3559" path="m6287,6003r-9,7l6279,6112r,-1l6281,6112r2,1l6285,6112r1,-3l6287,6003xe" fillcolor="black" stroked="f">
              <v:path arrowok="t"/>
            </v:shape>
            <v:shape id="_x0000_s7497" style="position:absolute;left:3727;top:2648;width:3776;height:3559" coordorigin="3727,2648" coordsize="3776,3559" path="m6312,3969r2,l6332,3812r-22,149l6310,3968r2,1xe" fillcolor="black" stroked="f">
              <v:path arrowok="t"/>
            </v:shape>
            <v:shape id="_x0000_s7496" style="position:absolute;left:3727;top:2648;width:3776;height:3559" coordorigin="3727,2648" coordsize="3776,3559" path="m6280,6118r1,l6280,6114r-1,-2l6274,6117r6,1xe" fillcolor="black" stroked="f">
              <v:path arrowok="t"/>
            </v:shape>
            <v:shape id="_x0000_s7495" style="position:absolute;left:3727;top:2648;width:3776;height:3559" coordorigin="3727,2648" coordsize="3776,3559" path="m6272,6012r-3,l6274,6117r-1,-104l6272,6012xe" fillcolor="black" stroked="f">
              <v:path arrowok="t"/>
            </v:shape>
            <v:shape id="_x0000_s7494" style="position:absolute;left:3727;top:2648;width:3776;height:3559" coordorigin="3727,2648" coordsize="3776,3559" path="m6270,6120r-2,1l6267,6120r,-3l6269,6116r,-92l6268,6023r-3,-3l6265,6126r5,-6xe" fillcolor="black" stroked="f">
              <v:path arrowok="t"/>
            </v:shape>
            <v:shape id="_x0000_s7493" style="position:absolute;left:3727;top:2648;width:3776;height:3559" coordorigin="3727,2648" coordsize="3776,3559" path="m6270,3409r,3l6271,3413r2,l6273,3420r1,19l6275,3439r-1,-158l6273,3282r-1,119l6271,3406r-1,3xe" fillcolor="black" stroked="f">
              <v:path arrowok="t"/>
            </v:shape>
            <v:shape id="_x0000_s7492" style="position:absolute;left:3727;top:2648;width:3776;height:3559" coordorigin="3727,2648" coordsize="3776,3559" path="m6255,6136r10,-10l6265,6020r-12,7l6248,6033r-2,4l6245,6146r10,-10xe" fillcolor="black" stroked="f">
              <v:path arrowok="t"/>
            </v:shape>
            <v:shape id="_x0000_s7491" style="position:absolute;left:3727;top:2648;width:3776;height:3559" coordorigin="3727,2648" coordsize="3776,3559" path="m6236,6036r-2,l6234,6037r1,1l6236,6036xe" fillcolor="black" stroked="f">
              <v:path arrowok="t"/>
            </v:shape>
            <v:shape id="_x0000_s7490" style="position:absolute;left:3727;top:2648;width:3776;height:3559" coordorigin="3727,2648" coordsize="3776,3559" path="m6124,6193r,-146l6123,6042r-4,51l6119,6099r-2,2l6116,6100r-2,l6112,6103r-1,3l6109,6113r-1,78l6125,6194r-1,-1xe" fillcolor="black" stroked="f">
              <v:path arrowok="t"/>
            </v:shape>
            <v:shape id="_x0000_s7489" style="position:absolute;left:3727;top:2648;width:3776;height:3559" coordorigin="3727,2648" coordsize="3776,3559" path="m6108,6191r1,-78l6101,6117r-5,-4l6094,6111r-2,-1l6092,6110r1,74l6096,6184r5,1l6103,6187r5,4xe" fillcolor="black" stroked="f">
              <v:path arrowok="t"/>
            </v:shape>
            <v:shape id="_x0000_s7488" style="position:absolute;left:3727;top:2648;width:3776;height:3559" coordorigin="3727,2648" coordsize="3776,3559" path="m6092,6110r-3,2l6089,6179r-2,2l6086,6183r3,1l6093,6184r-1,-74xe" fillcolor="black" stroked="f">
              <v:path arrowok="t"/>
            </v:shape>
            <v:shape id="_x0000_s7487" style="position:absolute;left:3727;top:2648;width:3776;height:3559" coordorigin="3727,2648" coordsize="3776,3559" path="m6116,2804r-4,2l6111,2805r-1,-4l6108,2804r-1,1l6103,2805r3,69l6107,2876r1,1l6111,2878r2,-1l6116,2804xe" fillcolor="black" stroked="f">
              <v:path arrowok="t"/>
            </v:shape>
            <v:shape id="_x0000_s7486" style="position:absolute;left:3727;top:2648;width:3776;height:3559" coordorigin="3727,2648" coordsize="3776,3559" path="m6103,2805r-1,-2l6103,2874r3,l6103,2805xe" fillcolor="black" stroked="f">
              <v:path arrowok="t"/>
            </v:shape>
            <v:shape id="_x0000_s7485" style="position:absolute;left:3727;top:2648;width:3776;height:3559" coordorigin="3727,2648" coordsize="3776,3559" path="m6096,2799r-5,-2l6091,2870r1,2l6093,2875r2,1l6100,2875r2,-76l6096,2799xe" fillcolor="black" stroked="f">
              <v:path arrowok="t"/>
            </v:shape>
            <v:shape id="_x0000_s7484" style="position:absolute;left:3727;top:2648;width:3776;height:3559" coordorigin="3727,2648" coordsize="3776,3559" path="m6079,2793r4,77l6088,2869r1,l6091,2870r,-73l6085,2795r-6,-2xe" fillcolor="black" stroked="f">
              <v:path arrowok="t"/>
            </v:shape>
            <v:shape id="_x0000_s7483" style="position:absolute;left:3727;top:2648;width:3776;height:3559" coordorigin="3727,2648" coordsize="3776,3559" path="m6083,2870r-4,-77l6078,2794r-4,l6074,2866r9,4xe" fillcolor="black" stroked="f">
              <v:path arrowok="t"/>
            </v:shape>
            <v:shape id="_x0000_s7482" style="position:absolute;left:3727;top:2648;width:3776;height:3559" coordorigin="3727,2648" coordsize="3776,3559" path="m6045,3648r1,11l6048,3670r2,10l6048,3537r-2,7l6044,3551r,6l6046,3564r2,6l6048,3591r,1l6046,3601r-1,47xe" fillcolor="black" stroked="f">
              <v:path arrowok="t"/>
            </v:shape>
            <v:shape id="_x0000_s7481" style="position:absolute;left:3727;top:2648;width:3776;height:3559" coordorigin="3727,2648" coordsize="3776,3559" path="m6047,4218r,4l6048,4225r6,64l6050,3854r-1,208l6048,4086r,4l6049,4097r1,9l6050,4212r-1,6l6047,4218xe" fillcolor="black" stroked="f">
              <v:path arrowok="t"/>
            </v:shape>
            <v:shape id="_x0000_s7480" style="position:absolute;left:3727;top:2648;width:3776;height:3559" coordorigin="3727,2648" coordsize="3776,3559" path="m6050,3697r,-1l6049,3696r,58l6050,3753r-1,-51l6050,3699r,-2xe" fillcolor="black" stroked="f">
              <v:path arrowok="t"/>
            </v:shape>
            <v:shape id="_x0000_s7479" style="position:absolute;left:3727;top:2648;width:3776;height:3559" coordorigin="3727,2648" coordsize="3776,3559" path="m6049,3696r-2,l6049,3757r,-61xe" fillcolor="black" stroked="f">
              <v:path arrowok="t"/>
            </v:shape>
            <v:shape id="_x0000_s7478" style="position:absolute;left:3727;top:2648;width:3776;height:3559" coordorigin="3727,2648" coordsize="3776,3559" path="m6049,3757r-2,-61l6046,3697r,4l6045,3703r-1,55l6049,3757xe" fillcolor="black" stroked="f">
              <v:path arrowok="t"/>
            </v:shape>
            <v:shape id="_x0000_s7477" style="position:absolute;left:3727;top:2648;width:3776;height:3559" coordorigin="3727,2648" coordsize="3776,3559" path="m6044,3758r1,-55l6042,3703r-1,2l6041,3709r-2,49l6044,3758xe" fillcolor="black" stroked="f">
              <v:path arrowok="t"/>
            </v:shape>
            <v:shape id="_x0000_s7476" style="position:absolute;left:3727;top:2648;width:3776;height:3559" coordorigin="3727,2648" coordsize="3776,3559" path="m6039,3758r2,-49l6038,3712r-3,1l6032,3714r-3,2l6028,3718r,1l6027,3758r12,xe" fillcolor="black" stroked="f">
              <v:path arrowok="t"/>
            </v:shape>
            <v:shape id="_x0000_s7475" style="position:absolute;left:3727;top:2648;width:3776;height:3559" coordorigin="3727,2648" coordsize="3776,3559" path="m6024,3721r-3,l6022,3771r1,-11l6027,3758r1,-39l6024,3721xe" fillcolor="black" stroked="f">
              <v:path arrowok="t"/>
            </v:shape>
            <v:shape id="_x0000_s7474" style="position:absolute;left:3727;top:2648;width:3776;height:3559" coordorigin="3727,2648" coordsize="3776,3559" path="m6023,3760r-1,11l6023,3769r,-9xe" fillcolor="black" stroked="f">
              <v:path arrowok="t"/>
            </v:shape>
            <v:shape id="_x0000_s7473" style="position:absolute;left:3727;top:2648;width:3776;height:3559" coordorigin="3727,2648" coordsize="3776,3559" path="m5999,3778r5,-1l6007,3775r3,-2l6015,3771r7,l6021,3721r-4,1l6012,3724r-4,2l6005,3728r-6,50xe" fillcolor="black" stroked="f">
              <v:path arrowok="t"/>
            </v:shape>
            <v:shape id="_x0000_s7472" style="position:absolute;left:3727;top:2648;width:3776;height:3559" coordorigin="3727,2648" coordsize="3776,3559" path="m5999,3731r-5,l5995,3777r2,1l5999,3778r6,-50l5999,3731xe" fillcolor="black" stroked="f">
              <v:path arrowok="t"/>
            </v:shape>
            <v:shape id="_x0000_s7471" style="position:absolute;left:3727;top:2648;width:3776;height:3559" coordorigin="3727,2648" coordsize="3776,3559" path="m5984,3734r,49l5989,3781r1,-2l5992,3778r3,-1l5994,3731r-4,1l5985,3733r-1,1xe" fillcolor="black" stroked="f">
              <v:path arrowok="t"/>
            </v:shape>
            <v:shape id="_x0000_s7470" style="position:absolute;left:3727;top:2648;width:3776;height:3559" coordorigin="3727,2648" coordsize="3776,3559" path="m5981,3698r-5,l5980,3784r4,-1l5984,3734r-4,2l5979,3731r2,-33xe" fillcolor="black" stroked="f">
              <v:path arrowok="t"/>
            </v:shape>
            <v:shape id="_x0000_s7469" style="position:absolute;left:3727;top:2648;width:3776;height:3559" coordorigin="3727,2648" coordsize="3776,3559" path="m5965,3742r4,49l5972,3791r1,-1l5973,3787r3,-2l5980,3784r-4,-86l5973,3711r-1,9l5971,3733r-1,4l5965,3742xe" fillcolor="black" stroked="f">
              <v:path arrowok="t"/>
            </v:shape>
            <v:shape id="_x0000_s7468" style="position:absolute;left:3727;top:2648;width:3776;height:3559" coordorigin="3727,2648" coordsize="3776,3559" path="m5972,3698r4,-2l5973,3685r-1,2l5972,3703r1,8l5976,3698r-4,xe" fillcolor="black" stroked="f">
              <v:path arrowok="t"/>
            </v:shape>
            <v:shape id="_x0000_s7467" style="position:absolute;left:3727;top:2648;width:3776;height:3559" coordorigin="3727,2648" coordsize="3776,3559" path="m6047,3855r-2,1l6045,4035r1,8l6047,4045r2,17l6050,3854r-3,1xe" fillcolor="black" stroked="f">
              <v:path arrowok="t"/>
            </v:shape>
            <v:shape id="_x0000_s7466" style="position:absolute;left:3727;top:2648;width:3776;height:3559" coordorigin="3727,2648" coordsize="3776,3559" path="m6037,3859r3,136l6044,4020r1,7l6045,4035r,-179l6040,3858r-3,1xe" fillcolor="black" stroked="f">
              <v:path arrowok="t"/>
            </v:shape>
            <v:shape id="_x0000_s7465" style="position:absolute;left:3727;top:2648;width:3776;height:3559" coordorigin="3727,2648" coordsize="3776,3559" path="m6009,3989r4,-10l6025,3982r7,3l6040,3995r-3,-136l6035,3860r-10,1l6017,3861r-8,128xe" fillcolor="black" stroked="f">
              <v:path arrowok="t"/>
            </v:shape>
            <v:shape id="_x0000_s7464" style="position:absolute;left:3727;top:2648;width:3776;height:3559" coordorigin="3727,2648" coordsize="3776,3559" path="m6013,3979r-4,10l6013,3986r2,-3l6014,3982r-1,-3xe" fillcolor="black" stroked="f">
              <v:path arrowok="t"/>
            </v:shape>
            <v:shape id="_x0000_s7463" style="position:absolute;left:3727;top:2648;width:3776;height:3559" coordorigin="3727,2648" coordsize="3776,3559" path="m6009,3861r-8,2l6002,4022r1,-26l6004,3994r5,-5l6017,3861r-8,xe" fillcolor="black" stroked="f">
              <v:path arrowok="t"/>
            </v:shape>
            <v:shape id="_x0000_s7462" style="position:absolute;left:3727;top:2648;width:3776;height:3559" coordorigin="3727,2648" coordsize="3776,3559" path="m5992,4026r1,-4l6002,4022r-1,-159l5999,3864r-3,1l5992,4026xe" fillcolor="black" stroked="f">
              <v:path arrowok="t"/>
            </v:shape>
            <v:shape id="_x0000_s7461" style="position:absolute;left:3727;top:2648;width:3776;height:3559" coordorigin="3727,2648" coordsize="3776,3559" path="m5990,3866r-5,l5986,4175r,-9l5987,4162r2,-3l5994,4155r-2,-129l5996,3865r-6,1xe" fillcolor="black" stroked="f">
              <v:path arrowok="t"/>
            </v:shape>
            <v:shape id="_x0000_s7460" style="position:absolute;left:3727;top:2648;width:3776;height:3559" coordorigin="3727,2648" coordsize="3776,3559" path="m6060,2856r-2,l6057,2854r,-67l6052,2782r2,75l6057,2860r4,-1l6060,2856xe" fillcolor="black" stroked="f">
              <v:path arrowok="t"/>
            </v:shape>
            <v:shape id="_x0000_s7459" style="position:absolute;left:3727;top:2648;width:3776;height:3559" coordorigin="3727,2648" coordsize="3776,3559" path="m6046,2849r2,1l6050,2852r2,2l6054,2857r-2,-75l6049,2779r-3,70xe" fillcolor="black" stroked="f">
              <v:path arrowok="t"/>
            </v:shape>
            <v:shape id="_x0000_s7458" style="position:absolute;left:3727;top:2648;width:3776;height:3559" coordorigin="3727,2648" coordsize="3776,3559" path="m6046,2850r,-1l6040,2777r-8,1l6030,2778r4,75l6046,2854r,-4xe" fillcolor="black" stroked="f">
              <v:path arrowok="t"/>
            </v:shape>
            <v:shape id="_x0000_s7457" style="position:absolute;left:3727;top:2648;width:3776;height:3559" coordorigin="3727,2648" coordsize="3776,3559" path="m6027,2849r7,4l6027,2773r-4,l6023,2847r4,2xe" fillcolor="black" stroked="f">
              <v:path arrowok="t"/>
            </v:shape>
            <v:shape id="_x0000_s7456" style="position:absolute;left:3727;top:2648;width:3776;height:3559" coordorigin="3727,2648" coordsize="3776,3559" path="m6018,2851r1,-2l6021,2847r2,l6023,2773r-2,-1l6021,2770r-3,81xe" fillcolor="black" stroked="f">
              <v:path arrowok="t"/>
            </v:shape>
            <v:shape id="_x0000_s7455" style="position:absolute;left:3727;top:2648;width:3776;height:3559" coordorigin="3727,2648" coordsize="3776,3559" path="m6048,3537r2,143l6051,3681r3,3l6057,3664r-2,-8l6054,3651r4,-272l6048,3537xe" fillcolor="black" stroked="f">
              <v:path arrowok="t"/>
            </v:shape>
            <v:shape id="_x0000_s7454" style="position:absolute;left:3727;top:2648;width:3776;height:3559" coordorigin="3727,2648" coordsize="3776,3559" path="m6049,4127r,28l6049,4194r,10l6050,4212r,-106l6049,4127xe" fillcolor="black" stroked="f">
              <v:path arrowok="t"/>
            </v:shape>
            <v:shape id="_x0000_s7453" style="position:absolute;left:3727;top:2648;width:3776;height:3559" coordorigin="3727,2648" coordsize="3776,3559" path="m6044,4100r,l6046,4099r3,-2l6048,4090r,2l6046,4095r-1,2l6044,4100xe" fillcolor="black" stroked="f">
              <v:path arrowok="t"/>
            </v:shape>
            <v:shape id="_x0000_s7452" style="position:absolute;left:3727;top:2648;width:3776;height:3559" coordorigin="3727,2648" coordsize="3776,3559" path="m6046,3601r2,-9l6041,3592r,1l6043,3595r3,1l6046,3601xe" fillcolor="black" stroked="f">
              <v:path arrowok="t"/>
            </v:shape>
            <v:shape id="_x0000_s7451" style="position:absolute;left:3727;top:2648;width:3776;height:3559" coordorigin="3727,2648" coordsize="3776,3559" path="m6048,3570r,4l6046,3575r-1,1l6045,3579r1,5l6048,3591r,-21xe" fillcolor="black" stroked="f">
              <v:path arrowok="t"/>
            </v:shape>
            <v:shape id="_x0000_s7450" style="position:absolute;left:3727;top:2648;width:3776;height:3559" coordorigin="3727,2648" coordsize="3776,3559" path="m6043,3635r,2l6045,3648r1,-47l6045,3614r-1,10l6043,3635xe" fillcolor="black" stroked="f">
              <v:path arrowok="t"/>
            </v:shape>
            <v:shape id="_x0000_s7449" style="position:absolute;left:3727;top:2648;width:3776;height:3559" coordorigin="3727,2648" coordsize="3776,3559" path="m6042,3516r2,6l6045,3527r-1,l6044,3529r2,2l6046,3384r-4,132xe" fillcolor="black" stroked="f">
              <v:path arrowok="t"/>
            </v:shape>
            <v:shape id="_x0000_s7448" style="position:absolute;left:3727;top:2648;width:3776;height:3559" coordorigin="3727,2648" coordsize="3776,3559" path="m6040,3504r,6l6042,3516r4,-132l6040,3495r-1,2l6041,3501r1,1l6041,3503r-1,1xe" fillcolor="black" stroked="f">
              <v:path arrowok="t"/>
            </v:shape>
            <v:shape id="_x0000_s7447" style="position:absolute;left:3727;top:2648;width:3776;height:3559" coordorigin="3727,2648" coordsize="3776,3559" path="m6044,3337r,-176l6038,3342r4,1l6046,3344r,-1l6044,3342r-3,-2l6041,3339r3,-2xe" fillcolor="black" stroked="f">
              <v:path arrowok="t"/>
            </v:shape>
            <v:shape id="_x0000_s7446" style="position:absolute;left:3727;top:2648;width:3776;height:3559" coordorigin="3727,2648" coordsize="3776,3559" path="m6036,3497r,1l6039,3499r2,2l6039,3497r-3,xe" fillcolor="black" stroked="f">
              <v:path arrowok="t"/>
            </v:shape>
            <v:shape id="_x0000_s7445" style="position:absolute;left:3727;top:2648;width:3776;height:3559" coordorigin="3727,2648" coordsize="3776,3559" path="m5995,6144r4,1l5997,6141r-1,-1l5996,6073r-7,l5986,6140r9,4xe" fillcolor="black" stroked="f">
              <v:path arrowok="t"/>
            </v:shape>
            <v:shape id="_x0000_s7444" style="position:absolute;left:3727;top:2648;width:3776;height:3559" coordorigin="3727,2648" coordsize="3776,3559" path="m5982,6139r4,1l5989,6073r-7,l5981,6134r-1,1l5979,6136r3,3xe" fillcolor="black" stroked="f">
              <v:path arrowok="t"/>
            </v:shape>
            <v:shape id="_x0000_s7443" style="position:absolute;left:3727;top:2648;width:3776;height:3559" coordorigin="3727,2648" coordsize="3776,3559" path="m5966,6067r,-5l5965,6129r5,1l5968,6067r-2,xe" fillcolor="black" stroked="f">
              <v:path arrowok="t"/>
            </v:shape>
            <v:shape id="_x0000_s7442" style="position:absolute;left:3727;top:2648;width:3776;height:3559" coordorigin="3727,2648" coordsize="3776,3559" path="m5965,6129r1,-67l5965,6061r-2,1l5962,6063r-1,-1l5961,6128r4,1xe" fillcolor="black" stroked="f">
              <v:path arrowok="t"/>
            </v:shape>
            <v:shape id="_x0000_s7441" style="position:absolute;left:3727;top:2648;width:3776;height:3559" coordorigin="3727,2648" coordsize="3776,3559" path="m5966,5817r-2,l5965,5882r1,l5966,5821r1,-2l5968,5818r-2,-1xe" fillcolor="black" stroked="f">
              <v:path arrowok="t"/>
            </v:shape>
            <v:shape id="_x0000_s7440" style="position:absolute;left:3727;top:2648;width:3776;height:3559" coordorigin="3727,2648" coordsize="3776,3559" path="m5964,5817r-3,l5961,5871r1,5l5963,5879r2,3l5964,5817xe" fillcolor="black" stroked="f">
              <v:path arrowok="t"/>
            </v:shape>
            <v:shape id="_x0000_s7439" style="position:absolute;left:3727;top:2648;width:3776;height:3559" coordorigin="3727,2648" coordsize="3776,3559" path="m5961,5871r,-54l5958,5816r,-3l5955,5811r1,61l5960,5870r1,1xe" fillcolor="black" stroked="f">
              <v:path arrowok="t"/>
            </v:shape>
            <v:shape id="_x0000_s7438" style="position:absolute;left:3727;top:2648;width:3776;height:3559" coordorigin="3727,2648" coordsize="3776,3559" path="m5978,6072r-1,-3l5976,6067r-3,-1l5971,6067r-3,l5970,6130r3,2l5975,6135r3,-1l5978,6072xe" fillcolor="black" stroked="f">
              <v:path arrowok="t"/>
            </v:shape>
            <v:shape id="_x0000_s7437" style="position:absolute;left:3727;top:2648;width:3776;height:3559" coordorigin="3727,2648" coordsize="3776,3559" path="m5980,6134r1,l5982,6073r-4,-1l5978,6134r2,xe" fillcolor="black" stroked="f">
              <v:path arrowok="t"/>
            </v:shape>
            <v:shape id="_x0000_s7436" style="position:absolute;left:3727;top:2648;width:3776;height:3559" coordorigin="3727,2648" coordsize="3776,3559" path="m5973,6134r,1l5975,6135r-2,-3l5973,6134xe" fillcolor="black" stroked="f">
              <v:path arrowok="t"/>
            </v:shape>
            <v:shape id="_x0000_s7435" style="position:absolute;left:3727;top:2648;width:3776;height:3559" coordorigin="3727,2648" coordsize="3776,3559" path="m5995,4469r2,-1l6012,4389r-19,77l5993,4469r2,xe" fillcolor="black" stroked="f">
              <v:path arrowok="t"/>
            </v:shape>
            <v:shape id="_x0000_s7434" style="position:absolute;left:3727;top:2648;width:3776;height:3559" coordorigin="3727,2648" coordsize="3776,3559" path="m5984,5891r,1l5986,5892r3,-61l5984,5829r1,60l5984,5890r,1xe" fillcolor="black" stroked="f">
              <v:path arrowok="t"/>
            </v:shape>
            <v:shape id="_x0000_s7433" style="position:absolute;left:3727;top:2648;width:3776;height:3559" coordorigin="3727,2648" coordsize="3776,3559" path="m5978,5883r1,-59l5975,5822r-2,61l5973,5887r1,4l5976,5887r2,-4xe" fillcolor="black" stroked="f">
              <v:path arrowok="t"/>
            </v:shape>
            <v:shape id="_x0000_s7432" style="position:absolute;left:3727;top:2648;width:3776;height:3559" coordorigin="3727,2648" coordsize="3776,3559" path="m5945,4238r4,65l5946,4230r-2,2l5944,4234r1,2l5945,4237r,1xe" fillcolor="black" stroked="f">
              <v:path arrowok="t"/>
            </v:shape>
            <v:shape id="_x0000_s7431" style="position:absolute;left:3727;top:2648;width:3776;height:3559" coordorigin="3727,2648" coordsize="3776,3559" path="m5950,4164r-2,3l5948,4191r-1,10l5946,4206r-2,7l5944,4217r2,4l5948,4225r1,78l5950,4164xe" fillcolor="black" stroked="f">
              <v:path arrowok="t"/>
            </v:shape>
            <v:shape id="_x0000_s7430" style="position:absolute;left:3727;top:2648;width:3776;height:3559" coordorigin="3727,2648" coordsize="3776,3559" path="m5948,4167r-1,7l5947,4183r1,8l5948,4167xe" fillcolor="black" stroked="f">
              <v:path arrowok="t"/>
            </v:shape>
            <v:shape id="_x0000_s7429" style="position:absolute;left:3727;top:2648;width:3776;height:3559" coordorigin="3727,2648" coordsize="3776,3559" path="m5953,4100r,9l5952,4113r-1,2l5950,4117r,5l5951,4126r1,4l5953,4157r4,80l5953,4100xe" fillcolor="black" stroked="f">
              <v:path arrowok="t"/>
            </v:shape>
            <v:shape id="_x0000_s7428" style="position:absolute;left:3727;top:2648;width:3776;height:3559" coordorigin="3727,2648" coordsize="3776,3559" path="m5952,4136r-1,5l5951,4153r2,4l5952,4130r,6xe" fillcolor="black" stroked="f">
              <v:path arrowok="t"/>
            </v:shape>
            <v:shape id="_x0000_s7427" style="position:absolute;left:3727;top:2648;width:3776;height:3559" coordorigin="3727,2648" coordsize="3776,3559" path="m5949,4146r,4l5951,4153r,-12l5949,4146xe" fillcolor="black" stroked="f">
              <v:path arrowok="t"/>
            </v:shape>
            <v:shape id="_x0000_s7426" style="position:absolute;left:3727;top:2648;width:3776;height:3559" coordorigin="3727,2648" coordsize="3776,3559" path="m5947,4070r,3l5950,4076r2,4l5953,4084r,16l5953,4100r,-231l5952,3870r-1,200l5947,4070xe" fillcolor="black" stroked="f">
              <v:path arrowok="t"/>
            </v:shape>
            <v:shape id="_x0000_s7425" style="position:absolute;left:3727;top:2648;width:3776;height:3559" coordorigin="3727,2648" coordsize="3776,3559" path="m5952,3870r-7,2l5945,4011r1,4l5947,4015r1,2l5949,4050r1,10l5951,4070r1,-200xe" fillcolor="black" stroked="f">
              <v:path arrowok="t"/>
            </v:shape>
            <v:shape id="_x0000_s7424" style="position:absolute;left:3727;top:2648;width:3776;height:3559" coordorigin="3727,2648" coordsize="3776,3559" path="m5945,3872r-9,1l5936,4001r2,-2l5940,4001r2,3l5944,4007r1,4l5945,3872xe" fillcolor="black" stroked="f">
              <v:path arrowok="t"/>
            </v:shape>
            <v:shape id="_x0000_s7423" style="position:absolute;left:3727;top:2648;width:3776;height:3559" coordorigin="3727,2648" coordsize="3776,3559" path="m5938,3999r-2,2l5938,4002r,-3xe" fillcolor="black" stroked="f">
              <v:path arrowok="t"/>
            </v:shape>
            <v:shape id="_x0000_s7422" style="position:absolute;left:3727;top:2648;width:3776;height:3559" coordorigin="3727,2648" coordsize="3776,3559" path="m5936,3873r-8,1l5929,3995r5,4l5936,4001r,-128xe" fillcolor="black" stroked="f">
              <v:path arrowok="t"/>
            </v:shape>
            <v:shape id="_x0000_s7421" style="position:absolute;left:3727;top:2648;width:3776;height:3559" coordorigin="3727,2648" coordsize="3776,3559" path="m5929,3995r-1,-121l5921,3875r,2l5916,3878r,120l5929,3995xe" fillcolor="black" stroked="f">
              <v:path arrowok="t"/>
            </v:shape>
            <v:shape id="_x0000_s7420" style="position:absolute;left:3727;top:2648;width:3776;height:3559" coordorigin="3727,2648" coordsize="3776,3559" path="m5907,4020r4,-13l5915,4007r1,-1l5916,3998r,-120l5911,3878r-4,142xe" fillcolor="black" stroked="f">
              <v:path arrowok="t"/>
            </v:shape>
            <v:shape id="_x0000_s7419" style="position:absolute;left:3727;top:2648;width:3776;height:3559" coordorigin="3727,2648" coordsize="3776,3559" path="m5907,4020r4,-142l5902,4165r1,-15l5904,4148r4,-16l5908,4024r-1,-4xe" fillcolor="black" stroked="f">
              <v:path arrowok="t"/>
            </v:shape>
            <v:shape id="_x0000_s7418" style="position:absolute;left:3727;top:2648;width:3776;height:3559" coordorigin="3727,2648" coordsize="3776,3559" path="m5911,3878r-16,2l5895,4183r3,-3l5901,4177r,-7l5902,4165r9,-287xe" fillcolor="black" stroked="f">
              <v:path arrowok="t"/>
            </v:shape>
            <v:shape id="_x0000_s7417" style="position:absolute;left:3727;top:2648;width:3776;height:3559" coordorigin="3727,2648" coordsize="3776,3559" path="m5895,3880r-19,3l5878,4226r3,-13l5884,4208r3,-5l5890,4198r3,-11l5895,4183r,-303xe" fillcolor="black" stroked="f">
              <v:path arrowok="t"/>
            </v:shape>
            <v:shape id="_x0000_s7416" style="position:absolute;left:3727;top:2648;width:3776;height:3559" coordorigin="3727,2648" coordsize="3776,3559" path="m5893,4187r-3,11l5893,4191r,-4xe" fillcolor="black" stroked="f">
              <v:path arrowok="t"/>
            </v:shape>
            <v:shape id="_x0000_s7415" style="position:absolute;left:3727;top:2648;width:3776;height:3559" coordorigin="3727,2648" coordsize="3776,3559" path="m5881,4213r-3,13l5881,4220r2,-5l5882,4214r-1,-1xe" fillcolor="black" stroked="f">
              <v:path arrowok="t"/>
            </v:shape>
            <v:shape id="_x0000_s7414" style="position:absolute;left:3727;top:2648;width:3776;height:3559" coordorigin="3727,2648" coordsize="3776,3559" path="m5876,3883r-21,5l5862,4015r5,16l5869,4045r,42l5871,4215r2,26l5874,4238r2,-6l5878,4226r-2,-343xe" fillcolor="black" stroked="f">
              <v:path arrowok="t"/>
            </v:shape>
            <v:shape id="_x0000_s7413" style="position:absolute;left:3727;top:2648;width:3776;height:3559" coordorigin="3727,2648" coordsize="3776,3559" path="m5855,3888r-19,6l5838,4018r7,-6l5846,4011r9,3l5862,4015r-7,-127xe" fillcolor="black" stroked="f">
              <v:path arrowok="t"/>
            </v:shape>
            <v:shape id="_x0000_s7412" style="position:absolute;left:3727;top:2648;width:3776;height:3559" coordorigin="3727,2648" coordsize="3776,3559" path="m5830,4036r1,-10l5832,4023r6,-5l5836,3894r-4,1l5830,4036xe" fillcolor="black" stroked="f">
              <v:path arrowok="t"/>
            </v:shape>
            <v:shape id="_x0000_s7411" style="position:absolute;left:3727;top:2648;width:3776;height:3559" coordorigin="3727,2648" coordsize="3776,3559" path="m5832,3895r-13,2l5820,4177r,-8l5821,4162r1,-2l5823,4159r1,-11l5825,4136r,-12l5826,4113r1,-20l5829,4073r1,-30l5830,4036r2,-141xe" fillcolor="black" stroked="f">
              <v:path arrowok="t"/>
            </v:shape>
            <v:shape id="_x0000_s7410" style="position:absolute;left:3727;top:2648;width:3776;height:3559" coordorigin="3727,2648" coordsize="3776,3559" path="m5819,3897r-11,1l5809,4214r1,-9l5812,4200r2,-3l5817,4193r2,-9l5820,4177r-1,-280xe" fillcolor="black" stroked="f">
              <v:path arrowok="t"/>
            </v:shape>
            <v:shape id="_x0000_s7409" style="position:absolute;left:3727;top:2648;width:3776;height:3559" coordorigin="3727,2648" coordsize="3776,3559" path="m5810,4205r-1,9l5810,4210r,-5xe" fillcolor="black" stroked="f">
              <v:path arrowok="t"/>
            </v:shape>
            <v:shape id="_x0000_s7408" style="position:absolute;left:3727;top:2648;width:3776;height:3559" coordorigin="3727,2648" coordsize="3776,3559" path="m5808,3898r-10,1l5799,4243r1,-3l5801,4235r2,-13l5804,4218r3,-3l5809,4214r-1,-316xe" fillcolor="black" stroked="f">
              <v:path arrowok="t"/>
            </v:shape>
            <v:shape id="_x0000_s7407" style="position:absolute;left:3727;top:2648;width:3776;height:3559" coordorigin="3727,2648" coordsize="3776,3559" path="m5798,3899r-11,1l5788,4145r1,3l5790,4149r4,105l5795,4251r,-2l5796,4244r,-1l5799,4243r-1,-344xe" fillcolor="black" stroked="f">
              <v:path arrowok="t"/>
            </v:shape>
            <v:shape id="_x0000_s7406" style="position:absolute;left:3727;top:2648;width:3776;height:3559" coordorigin="3727,2648" coordsize="3776,3559" path="m5783,4094r1,1l5785,4098r1,24l5788,4145r-1,-245l5785,3901r-2,193xe" fillcolor="black" stroked="f">
              <v:path arrowok="t"/>
            </v:shape>
            <v:shape id="_x0000_s7405" style="position:absolute;left:3727;top:2648;width:3776;height:3559" coordorigin="3727,2648" coordsize="3776,3559" path="m5782,3901r-2,l5781,4049r,44l5783,4094r2,-193l5782,3901xe" fillcolor="black" stroked="f">
              <v:path arrowok="t"/>
            </v:shape>
            <v:shape id="_x0000_s7404" style="position:absolute;left:3727;top:2648;width:3776;height:3559" coordorigin="3727,2648" coordsize="3776,3559" path="m5775,4040r1,4l5778,4046r3,3l5780,3901r,-3l5775,4040xe" fillcolor="black" stroked="f">
              <v:path arrowok="t"/>
            </v:shape>
            <v:shape id="_x0000_s7403" style="position:absolute;left:3727;top:2648;width:3776;height:3559" coordorigin="3727,2648" coordsize="3776,3559" path="m5953,2820r,5l5974,2832r-20,-82l5952,2750r-3,l5947,2749r-4,-1l5953,2820xe" fillcolor="black" stroked="f">
              <v:path arrowok="t"/>
            </v:shape>
            <v:shape id="_x0000_s7402" style="position:absolute;left:3727;top:2648;width:3776;height:3559" coordorigin="3727,2648" coordsize="3776,3559" path="m5924,2815r2,2l5930,2818r3,-1l5940,2815r13,5l5941,2748r-10,-2l5926,2741r-2,74xe" fillcolor="black" stroked="f">
              <v:path arrowok="t"/>
            </v:shape>
            <v:shape id="_x0000_s7401" style="position:absolute;left:3727;top:2648;width:3776;height:3559" coordorigin="3727,2648" coordsize="3776,3559" path="m5922,2738r-8,-2l5917,2817r3,1l5920,2813r,-1l5924,2815r2,-74l5922,2738xe" fillcolor="black" stroked="f">
              <v:path arrowok="t"/>
            </v:shape>
            <v:shape id="_x0000_s7400" style="position:absolute;left:3727;top:2648;width:3776;height:3559" coordorigin="3727,2648" coordsize="3776,3559" path="m5914,2736r-9,l5906,2816r7,l5917,2817r-3,-81xe" fillcolor="black" stroked="f">
              <v:path arrowok="t"/>
            </v:shape>
            <v:shape id="_x0000_s7399" style="position:absolute;left:3727;top:2648;width:3776;height:3559" coordorigin="3727,2648" coordsize="3776,3559" path="m5901,2734r1,74l5902,2811r1,3l5906,2816r-1,-80l5902,2735r-1,-1xe" fillcolor="black" stroked="f">
              <v:path arrowok="t"/>
            </v:shape>
            <v:shape id="_x0000_s7398" style="position:absolute;left:3727;top:2648;width:3776;height:3559" coordorigin="3727,2648" coordsize="3776,3559" path="m5899,2729r-20,l5881,2801r,l5883,2803r2,-3l5886,2800r3,3l5890,2804r4,2l5899,2806r,-77xe" fillcolor="black" stroked="f">
              <v:path arrowok="t"/>
            </v:shape>
            <v:shape id="_x0000_s7397" style="position:absolute;left:3727;top:2648;width:3776;height:3559" coordorigin="3727,2648" coordsize="3776,3559" path="m5879,2729r-20,-6l5862,2793r1,3l5865,2798r1,l5869,2796r4,-3l5873,2793r3,8l5881,2801r-2,-72xe" fillcolor="black" stroked="f">
              <v:path arrowok="t"/>
            </v:shape>
            <v:shape id="_x0000_s7396" style="position:absolute;left:3727;top:2648;width:3776;height:3559" coordorigin="3727,2648" coordsize="3776,3559" path="m5857,2722r-6,-6l5852,2732r,l5855,2792r7,1l5859,2723r-2,-1xe" fillcolor="black" stroked="f">
              <v:path arrowok="t"/>
            </v:shape>
            <v:shape id="_x0000_s7395" style="position:absolute;left:3727;top:2648;width:3776;height:3559" coordorigin="3727,2648" coordsize="3776,3559" path="m5851,2740r-3,l5847,2737r3,-2l5852,2732r-1,-16l5843,2714r12,78l5851,2740xe" fillcolor="black" stroked="f">
              <v:path arrowok="t"/>
            </v:shape>
            <v:shape id="_x0000_s7394" style="position:absolute;left:3727;top:2648;width:3776;height:3559" coordorigin="3727,2648" coordsize="3776,3559" path="m5948,4101r1,5l5951,4103r2,-3l5953,4084r-2,6l5949,4095r-1,6xe" fillcolor="black" stroked="f">
              <v:path arrowok="t"/>
            </v:shape>
            <v:shape id="_x0000_s7393" style="position:absolute;left:3727;top:2648;width:3776;height:3559" coordorigin="3727,2648" coordsize="3776,3559" path="m5948,4103r,3l5949,4106r-1,-5l5948,4103xe" fillcolor="black" stroked="f">
              <v:path arrowok="t"/>
            </v:shape>
            <v:shape id="_x0000_s7392" style="position:absolute;left:3727;top:2648;width:3776;height:3559" coordorigin="3727,2648" coordsize="3776,3559" path="m5949,4050r-1,l5946,4049r-2,-2l5944,4048r2,5l5950,4060r-1,-10xe" fillcolor="black" stroked="f">
              <v:path arrowok="t"/>
            </v:shape>
            <v:shape id="_x0000_s7391" style="position:absolute;left:3727;top:2648;width:3776;height:3559" coordorigin="3727,2648" coordsize="3776,3559" path="m5947,4020r-2,11l5947,4047r2,3l5948,4017r-1,3xe" fillcolor="black" stroked="f">
              <v:path arrowok="t"/>
            </v:shape>
            <v:shape id="_x0000_s7390" style="position:absolute;left:3727;top:2648;width:3776;height:3559" coordorigin="3727,2648" coordsize="3776,3559" path="m5945,4012r-1,2l5944,4015r2,l5945,4011r,1xe" fillcolor="black" stroked="f">
              <v:path arrowok="t"/>
            </v:shape>
            <v:shape id="_x0000_s7389" style="position:absolute;left:3727;top:2648;width:3776;height:3559" coordorigin="3727,2648" coordsize="3776,3559" path="m5941,5865r4,4l5950,5874r2,1l5956,5872r-1,-61l5950,5809r-4,-1l5941,5865xe" fillcolor="black" stroked="f">
              <v:path arrowok="t"/>
            </v:shape>
            <v:shape id="_x0000_s7388" style="position:absolute;left:3727;top:2648;width:3776;height:3559" coordorigin="3727,2648" coordsize="3776,3559" path="m5936,5865r2,2l5938,5864r3,1l5946,5808r-6,-3l5938,5804r-2,61xe" fillcolor="black" stroked="f">
              <v:path arrowok="t"/>
            </v:shape>
            <v:shape id="_x0000_s7387" style="position:absolute;left:3727;top:2648;width:3776;height:3559" coordorigin="3727,2648" coordsize="3776,3559" path="m5938,5804r-3,-1l5932,5802r-1,1l5930,5804r2,57l5936,5865r2,-61xe" fillcolor="black" stroked="f">
              <v:path arrowok="t"/>
            </v:shape>
            <v:shape id="_x0000_s7386" style="position:absolute;left:3727;top:2648;width:3776;height:3559" coordorigin="3727,2648" coordsize="3776,3559" path="m5923,5855r2,l5929,5858r3,3l5930,5804r-4,-2l5923,5855xe" fillcolor="black" stroked="f">
              <v:path arrowok="t"/>
            </v:shape>
            <v:shape id="_x0000_s7385" style="position:absolute;left:3727;top:2648;width:3776;height:3559" coordorigin="3727,2648" coordsize="3776,3559" path="m5922,5798r-4,-3l5919,5855r4,l5926,5802r-4,-4xe" fillcolor="black" stroked="f">
              <v:path arrowok="t"/>
            </v:shape>
            <v:shape id="_x0000_s7384" style="position:absolute;left:3727;top:2648;width:3776;height:3559" coordorigin="3727,2648" coordsize="3776,3559" path="m5901,5841r1,2l5905,5847r14,8l5918,5795r-8,-4l5903,5789r-2,52xe" fillcolor="black" stroked="f">
              <v:path arrowok="t"/>
            </v:shape>
            <v:shape id="_x0000_s7383" style="position:absolute;left:3727;top:2648;width:3776;height:3559" coordorigin="3727,2648" coordsize="3776,3559" path="m5895,5840r4,l5901,5841r2,-52l5897,5787r-2,53xe" fillcolor="black" stroked="f">
              <v:path arrowok="t"/>
            </v:shape>
            <v:shape id="_x0000_s7382" style="position:absolute;left:3727;top:2648;width:3776;height:3559" coordorigin="3727,2648" coordsize="3776,3559" path="m5890,5783r,53l5892,5835r1,1l5893,5838r2,2l5897,5787r-6,-2l5890,5783xe" fillcolor="black" stroked="f">
              <v:path arrowok="t"/>
            </v:shape>
            <v:shape id="_x0000_s7381" style="position:absolute;left:3727;top:2648;width:3776;height:3559" coordorigin="3727,2648" coordsize="3776,3559" path="m5889,5781r-4,-2l5885,5828r1,4l5887,5835r2,2l5890,5836r,-53l5889,5781xe" fillcolor="black" stroked="f">
              <v:path arrowok="t"/>
            </v:shape>
            <v:shape id="_x0000_s7380" style="position:absolute;left:3727;top:2648;width:3776;height:3559" coordorigin="3727,2648" coordsize="3776,3559" path="m5885,5779r-4,l5881,5833r2,-3l5884,5827r1,1l5885,5779xe" fillcolor="black" stroked="f">
              <v:path arrowok="t"/>
            </v:shape>
            <v:shape id="_x0000_s7379" style="position:absolute;left:3727;top:2648;width:3776;height:3559" coordorigin="3727,2648" coordsize="3776,3559" path="m5881,5779r-5,l5878,5829r1,1l5880,5833r1,l5881,5779xe" fillcolor="black" stroked="f">
              <v:path arrowok="t"/>
            </v:shape>
            <v:shape id="_x0000_s7378" style="position:absolute;left:3727;top:2648;width:3776;height:3559" coordorigin="3727,2648" coordsize="3776,3559" path="m5867,5821r2,4l5872,5827r4,l5878,5829r-2,-50l5873,5778r,-5l5867,5821xe" fillcolor="black" stroked="f">
              <v:path arrowok="t"/>
            </v:shape>
            <v:shape id="_x0000_s7377" style="position:absolute;left:3727;top:2648;width:3776;height:3559" coordorigin="3727,2648" coordsize="3776,3559" path="m5961,6055r-4,-1l5958,6123r3,5l5961,6055xe" fillcolor="black" stroked="f">
              <v:path arrowok="t"/>
            </v:shape>
            <v:shape id="_x0000_s7376" style="position:absolute;left:3727;top:2648;width:3776;height:3559" coordorigin="3727,2648" coordsize="3776,3559" path="m5956,6122r2,1l5957,6054r-2,4l5955,6060r-1,62l5956,6122xe" fillcolor="black" stroked="f">
              <v:path arrowok="t"/>
            </v:shape>
            <v:shape id="_x0000_s7375" style="position:absolute;left:3727;top:2648;width:3776;height:3559" coordorigin="3727,2648" coordsize="3776,3559" path="m5947,6117r2,3l5952,6122r2,l5955,6060r-3,-1l5949,6056r-2,61xe" fillcolor="black" stroked="f">
              <v:path arrowok="t"/>
            </v:shape>
            <v:shape id="_x0000_s7374" style="position:absolute;left:3727;top:2648;width:3776;height:3559" coordorigin="3727,2648" coordsize="3776,3559" path="m5946,6053r-5,-2l5943,6113r2,1l5947,6117r2,-61l5946,6053xe" fillcolor="black" stroked="f">
              <v:path arrowok="t"/>
            </v:shape>
            <v:shape id="_x0000_s7373" style="position:absolute;left:3727;top:2648;width:3776;height:3559" coordorigin="3727,2648" coordsize="3776,3559" path="m5938,6113r5,l5941,6051r-5,l5932,6051r-3,63l5938,6113xe" fillcolor="black" stroked="f">
              <v:path arrowok="t"/>
            </v:shape>
            <v:shape id="_x0000_s7372" style="position:absolute;left:3727;top:2648;width:3776;height:3559" coordorigin="3727,2648" coordsize="3776,3559" path="m5929,6114r3,-63l5926,6049r-2,-2l5921,6045r-4,-2l5916,6044r,63l5929,6114xe" fillcolor="black" stroked="f">
              <v:path arrowok="t"/>
            </v:shape>
            <v:shape id="_x0000_s7371" style="position:absolute;left:3727;top:2648;width:3776;height:3559" coordorigin="3727,2648" coordsize="3776,3559" path="m5915,6101r1,6l5916,6044r-2,1l5914,6044r1,54l5915,6099r,2xe" fillcolor="black" stroked="f">
              <v:path arrowok="t"/>
            </v:shape>
            <v:shape id="_x0000_s7370" style="position:absolute;left:3727;top:2648;width:3776;height:3559" coordorigin="3727,2648" coordsize="3776,3559" path="m5914,6044r1,-3l5915,6039r-2,1l5914,6100r1,-2l5914,6044xe" fillcolor="black" stroked="f">
              <v:path arrowok="t"/>
            </v:shape>
            <v:shape id="_x0000_s7369" style="position:absolute;left:3727;top:2648;width:3776;height:3559" coordorigin="3727,2648" coordsize="3776,3559" path="m5958,6124r-1,2l5961,6128r-3,-5l5958,6124xe" fillcolor="black" stroked="f">
              <v:path arrowok="t"/>
            </v:shape>
            <v:shape id="_x0000_s7368" style="position:absolute;left:3727;top:2648;width:3776;height:3559" coordorigin="3727,2648" coordsize="3776,3559" path="m5942,4776r1,-1l5943,4773r-1,-1l5942,4709r-1,2l5941,4776r1,xe" fillcolor="black" stroked="f">
              <v:path arrowok="t"/>
            </v:shape>
            <v:shape id="_x0000_s7367" style="position:absolute;left:3727;top:2648;width:3776;height:3559" coordorigin="3727,2648" coordsize="3776,3559" path="m5916,6038r-1,1l5915,6041r1,-2l5916,6038xe" fillcolor="black" stroked="f">
              <v:path arrowok="t"/>
            </v:shape>
            <v:shape id="_x0000_s7366" style="position:absolute;left:3727;top:2648;width:3776;height:3559" coordorigin="3727,2648" coordsize="3776,3559" path="m5913,6040r-5,-2l5909,6101r3,2l5913,6103r1,-3l5913,6040xe" fillcolor="black" stroked="f">
              <v:path arrowok="t"/>
            </v:shape>
            <v:shape id="_x0000_s7365" style="position:absolute;left:3727;top:2648;width:3776;height:3559" coordorigin="3727,2648" coordsize="3776,3559" path="m5908,6038r-5,-3l5904,6103r2,-4l5907,6099r2,2l5908,6038xe" fillcolor="black" stroked="f">
              <v:path arrowok="t"/>
            </v:shape>
            <v:shape id="_x0000_s7364" style="position:absolute;left:3727;top:2648;width:3776;height:3559" coordorigin="3727,2648" coordsize="3776,3559" path="m5906,6099r-2,4l5906,6103r,-4xe" fillcolor="black" stroked="f">
              <v:path arrowok="t"/>
            </v:shape>
            <v:shape id="_x0000_s7363" style="position:absolute;left:3727;top:2648;width:3776;height:3559" coordorigin="3727,2648" coordsize="3776,3559" path="m5883,6089r1,5l5889,6096r4,1l5899,6100r2,1l5904,6103r-1,-68l5898,6033r-7,-3l5887,6030r-4,59xe" fillcolor="black" stroked="f">
              <v:path arrowok="t"/>
            </v:shape>
            <v:shape id="_x0000_s7362" style="position:absolute;left:3727;top:2648;width:3776;height:3559" coordorigin="3727,2648" coordsize="3776,3559" path="m5883,6030r-5,-1l5879,6088r4,1l5887,6030r-4,xe" fillcolor="black" stroked="f">
              <v:path arrowok="t"/>
            </v:shape>
            <v:shape id="_x0000_s7361" style="position:absolute;left:3727;top:2648;width:3776;height:3559" coordorigin="3727,2648" coordsize="3776,3559" path="m5878,6029r-1,-1l5876,6027r-3,-1l5871,6026r3,62l5879,6088r-1,-59xe" fillcolor="black" stroked="f">
              <v:path arrowok="t"/>
            </v:shape>
            <v:shape id="_x0000_s7360" style="position:absolute;left:3727;top:2648;width:3776;height:3559" coordorigin="3727,2648" coordsize="3776,3559" path="m5874,6088r-3,-62l5869,6026r-12,-4l5846,6016r-8,48l5838,6068r1,8l5851,6082r8,4l5869,6088r5,xe" fillcolor="black" stroked="f">
              <v:path arrowok="t"/>
            </v:shape>
            <v:shape id="_x0000_s7359" style="position:absolute;left:3727;top:2648;width:3776;height:3559" coordorigin="3727,2648" coordsize="3776,3559" path="m5834,6010r-10,-4l5830,6074r2,-4l5833,6066r5,-2l5846,6016r-12,-6xe" fillcolor="black" stroked="f">
              <v:path arrowok="t"/>
            </v:shape>
            <v:shape id="_x0000_s7358" style="position:absolute;left:3727;top:2648;width:3776;height:3559" coordorigin="3727,2648" coordsize="3776,3559" path="m5830,6074r-6,-68l5822,6007r-1,1l5821,6007r,61l5823,6069r7,5xe" fillcolor="black" stroked="f">
              <v:path arrowok="t"/>
            </v:shape>
            <v:shape id="_x0000_s7357" style="position:absolute;left:3727;top:2648;width:3776;height:3559" coordorigin="3727,2648" coordsize="3776,3559" path="m5823,6071r,4l5830,6074r-7,-5l5823,6071xe" fillcolor="black" stroked="f">
              <v:path arrowok="t"/>
            </v:shape>
            <v:shape id="_x0000_s7356" style="position:absolute;left:3727;top:2648;width:3776;height:3559" coordorigin="3727,2648" coordsize="3776,3559" path="m5911,3734r-1,-2l5909,3731r7,-291l5905,3645r-1,3l5903,3687r,2l5904,3707r1,14l5906,3724r2,12l5909,3736r2,-2xe" fillcolor="black" stroked="f">
              <v:path arrowok="t"/>
            </v:shape>
            <v:shape id="_x0000_s7355" style="position:absolute;left:3727;top:2648;width:3776;height:3559" coordorigin="3727,2648" coordsize="3776,3559" path="m5903,3687r1,-39l5901,3651r,8l5900,3659r1,7l5903,3669r,18xe" fillcolor="black" stroked="f">
              <v:path arrowok="t"/>
            </v:shape>
            <v:shape id="_x0000_s7354" style="position:absolute;left:3727;top:2648;width:3776;height:3559" coordorigin="3727,2648" coordsize="3776,3559" path="m5901,3651r-4,4l5898,3658r2,l5901,3659r,-8xe" fillcolor="black" stroked="f">
              <v:path arrowok="t"/>
            </v:shape>
            <v:shape id="_x0000_s7353" style="position:absolute;left:3727;top:2648;width:3776;height:3559" coordorigin="3727,2648" coordsize="3776,3559" path="m5923,2819r1,-1l5922,2816r-2,-3l5920,2818r3,1xe" fillcolor="black" stroked="f">
              <v:path arrowok="t"/>
            </v:shape>
            <v:shape id="_x0000_s7352" style="position:absolute;left:3727;top:2648;width:3776;height:3559" coordorigin="3727,2648" coordsize="3776,3559" path="m5911,4084r,-23l5911,4052r-2,-25l5911,4109r,-1l5911,4084xe" fillcolor="black" stroked="f">
              <v:path arrowok="t"/>
            </v:shape>
            <v:shape id="_x0000_s7351" style="position:absolute;left:3727;top:2648;width:3776;height:3559" coordorigin="3727,2648" coordsize="3776,3559" path="m5909,4027r-1,-3l5908,4132r3,-23l5909,4027xe" fillcolor="black" stroked="f">
              <v:path arrowok="t"/>
            </v:shape>
            <v:shape id="_x0000_s7350" style="position:absolute;left:3727;top:2648;width:3776;height:3559" coordorigin="3727,2648" coordsize="3776,3559" path="m5905,3728r-1,5l5905,3736r3,l5906,3724r-1,4xe" fillcolor="black" stroked="f">
              <v:path arrowok="t"/>
            </v:shape>
            <v:shape id="_x0000_s7349" style="position:absolute;left:3727;top:2648;width:3776;height:3559" coordorigin="3727,2648" coordsize="3776,3559" path="m5904,3711r-3,-2l5901,3713r1,l5903,3715r,6l5905,3721r-1,-14l5904,3711xe" fillcolor="black" stroked="f">
              <v:path arrowok="t"/>
            </v:shape>
            <v:shape id="_x0000_s7348" style="position:absolute;left:3727;top:2648;width:3776;height:3559" coordorigin="3727,2648" coordsize="3776,3559" path="m5899,3709r-1,l5899,3713r2,l5901,3709r-2,xe" fillcolor="black" stroked="f">
              <v:path arrowok="t"/>
            </v:shape>
            <v:shape id="_x0000_s7347" style="position:absolute;left:3727;top:2648;width:3776;height:3559" coordorigin="3727,2648" coordsize="3776,3559" path="m5898,3710r,2l5899,3713r-1,-4l5898,3710xe" fillcolor="black" stroked="f">
              <v:path arrowok="t"/>
            </v:shape>
            <v:shape id="_x0000_s7346" style="position:absolute;left:3727;top:2648;width:3776;height:3559" coordorigin="3727,2648" coordsize="3776,3559" path="m5901,3695r-2,4l5901,3704r3,3l5903,3689r-2,6xe" fillcolor="black" stroked="f">
              <v:path arrowok="t"/>
            </v:shape>
            <v:shape id="_x0000_s7345" style="position:absolute;left:3727;top:2648;width:3776;height:3559" coordorigin="3727,2648" coordsize="3776,3559" path="m5902,3717r-1,2l5902,3721r1,l5903,3715r-1,2xe" fillcolor="black" stroked="f">
              <v:path arrowok="t"/>
            </v:shape>
            <v:shape id="_x0000_s7344" style="position:absolute;left:3727;top:2648;width:3776;height:3559" coordorigin="3727,2648" coordsize="3776,3559" path="m5905,4149r-2,1l5904,4160r5,-11l5909,4147r-4,2xe" fillcolor="black" stroked="f">
              <v:path arrowok="t"/>
            </v:shape>
            <v:shape id="_x0000_s7343" style="position:absolute;left:3727;top:2648;width:3776;height:3559" coordorigin="3727,2648" coordsize="3776,3559" path="m5903,4150r-1,15l5904,4160r-1,-10l5903,4150xe" fillcolor="black" stroked="f">
              <v:path arrowok="t"/>
            </v:shape>
            <v:shape id="_x0000_s7342" style="position:absolute;left:3727;top:2648;width:3776;height:3559" coordorigin="3727,2648" coordsize="3776,3559" path="m5903,3669r,1l5901,3669r-4,-2l5896,3680r4,4l5903,3687r,-18xe" fillcolor="black" stroked="f">
              <v:path arrowok="t"/>
            </v:shape>
            <v:shape id="_x0000_s7341" style="position:absolute;left:3727;top:2648;width:3776;height:3559" coordorigin="3727,2648" coordsize="3776,3559" path="m5901,4170r,7l5902,4174r,-2l5901,4170xe" fillcolor="black" stroked="f">
              <v:path arrowok="t"/>
            </v:shape>
            <v:shape id="_x0000_s7340" style="position:absolute;left:3727;top:2648;width:3776;height:3559" coordorigin="3727,2648" coordsize="3776,3559" path="m5685,5946r,-6l5685,6014r4,l5686,5947r-1,-1xe" fillcolor="black" stroked="f">
              <v:path arrowok="t"/>
            </v:shape>
            <v:shape id="_x0000_s7339" style="position:absolute;left:3727;top:2648;width:3776;height:3559" coordorigin="3727,2648" coordsize="3776,3559" path="m5675,6011r1,2l5681,6014r4,l5685,5940r,l5683,5942r-3,5l5675,6011xe" fillcolor="black" stroked="f">
              <v:path arrowok="t"/>
            </v:shape>
            <v:shape id="_x0000_s7338" style="position:absolute;left:3727;top:2648;width:3776;height:3559" coordorigin="3727,2648" coordsize="3776,3559" path="m5665,6008r5,l5673,6010r2,1l5680,5947r-13,l5665,6008xe" fillcolor="black" stroked="f">
              <v:path arrowok="t"/>
            </v:shape>
            <v:shape id="_x0000_s7337" style="position:absolute;left:3727;top:2648;width:3776;height:3559" coordorigin="3727,2648" coordsize="3776,3559" path="m5662,5942r-2,-2l5660,6004r1,1l5662,6007r3,1l5667,5947r-5,-5xe" fillcolor="black" stroked="f">
              <v:path arrowok="t"/>
            </v:shape>
            <v:shape id="_x0000_s7336" style="position:absolute;left:3727;top:2648;width:3776;height:3559" coordorigin="3727,2648" coordsize="3776,3559" path="m5652,5999r1,5l5656,6003r2,l5660,6004r,-64l5655,5938r-3,61xe" fillcolor="black" stroked="f">
              <v:path arrowok="t"/>
            </v:shape>
            <v:shape id="_x0000_s7335" style="position:absolute;left:3727;top:2648;width:3776;height:3559" coordorigin="3727,2648" coordsize="3776,3559" path="m5651,5938r-4,l5647,6000r2,-1l5651,5999r1,l5655,5938r-4,xe" fillcolor="black" stroked="f">
              <v:path arrowok="t"/>
            </v:shape>
            <v:shape id="_x0000_s7334" style="position:absolute;left:3727;top:2648;width:3776;height:3559" coordorigin="3727,2648" coordsize="3776,3559" path="m5643,5995r1,2l5645,5999r2,1l5647,5938r-2,-2l5645,5927r-2,68xe" fillcolor="black" stroked="f">
              <v:path arrowok="t"/>
            </v:shape>
            <v:shape id="_x0000_s7333" style="position:absolute;left:3727;top:2648;width:3776;height:3559" coordorigin="3727,2648" coordsize="3776,3559" path="m5684,2730r1,1l5685,2669r-1,-1l5683,2668r,3l5681,2672r,59l5684,2730xe" fillcolor="black" stroked="f">
              <v:path arrowok="t"/>
            </v:shape>
            <v:shape id="_x0000_s7332" style="position:absolute;left:3727;top:2648;width:3776;height:3559" coordorigin="3727,2648" coordsize="3776,3559" path="m5680,2672r-2,l5679,2732r2,-1l5681,2672r-1,xe" fillcolor="black" stroked="f">
              <v:path arrowok="t"/>
            </v:shape>
            <v:shape id="_x0000_s7331" style="position:absolute;left:3727;top:2648;width:3776;height:3559" coordorigin="3727,2648" coordsize="3776,3559" path="m5679,2732r-2,-72l5674,2665r-2,4l5665,2668r-2,-13l5660,2728r4,1l5665,2731r2,2l5666,2723r-4,l5662,2722r3,-2l5670,2717r3,l5675,2732r4,xe" fillcolor="black" stroked="f">
              <v:path arrowok="t"/>
            </v:shape>
            <v:shape id="_x0000_s7330" style="position:absolute;left:3727;top:2648;width:3776;height:3559" coordorigin="3727,2648" coordsize="3776,3559" path="m5672,2730r3,2l5673,2717r-2,3l5671,2722r-2,6l5672,2730xe" fillcolor="black" stroked="f">
              <v:path arrowok="t"/>
            </v:shape>
            <v:shape id="_x0000_s7329" style="position:absolute;left:3727;top:2648;width:3776;height:3559" coordorigin="3727,2648" coordsize="3776,3559" path="m5668,2723r-2,l5667,2733r1,-4l5669,2728r2,-6l5668,2723xe" fillcolor="black" stroked="f">
              <v:path arrowok="t"/>
            </v:shape>
            <v:shape id="_x0000_s7328" style="position:absolute;left:3727;top:2648;width:3776;height:3559" coordorigin="3727,2648" coordsize="3776,3559" path="m5668,2729r-1,4l5668,2733r,-4xe" fillcolor="black" stroked="f">
              <v:path arrowok="t"/>
            </v:shape>
            <v:shape id="_x0000_s7327" style="position:absolute;left:3727;top:2648;width:3776;height:3559" coordorigin="3727,2648" coordsize="3776,3559" path="m5687,4204r,6l5688,4215r1,34l5691,3862r-4,293l5687,4157r1,8l5688,4169r,13l5687,4192r,12xe" fillcolor="black" stroked="f">
              <v:path arrowok="t"/>
            </v:shape>
            <v:shape id="_x0000_s7326" style="position:absolute;left:3727;top:2648;width:3776;height:3559" coordorigin="3727,2648" coordsize="3776,3559" path="m5689,4249r-1,-34l5688,4242r1,7xe" fillcolor="black" stroked="f">
              <v:path arrowok="t"/>
            </v:shape>
            <v:shape id="_x0000_s7325" style="position:absolute;left:3727;top:2648;width:3776;height:3559" coordorigin="3727,2648" coordsize="3776,3559" path="m5684,3821r2,-4l5687,3813r1,-4l5688,3808r,-1l5691,3543r-7,278xe" fillcolor="black" stroked="f">
              <v:path arrowok="t"/>
            </v:shape>
            <v:shape id="_x0000_s7324" style="position:absolute;left:3727;top:2648;width:3776;height:3559" coordorigin="3727,2648" coordsize="3776,3559" path="m5685,4163r3,2l5687,4157r-2,1l5682,4160r,1l5685,4163xe" fillcolor="black" stroked="f">
              <v:path arrowok="t"/>
            </v:shape>
            <v:shape id="_x0000_s7323" style="position:absolute;left:3727;top:2648;width:3776;height:3559" coordorigin="3727,2648" coordsize="3776,3559" path="m5684,4154r2,1l5691,3862r-8,244l5683,4141r1,13xe" fillcolor="black" stroked="f">
              <v:path arrowok="t"/>
            </v:shape>
            <v:shape id="_x0000_s7322" style="position:absolute;left:3727;top:2648;width:3776;height:3559" coordorigin="3727,2648" coordsize="3776,3559" path="m5685,3828r-1,-2l5683,3825r8,-282l5680,3819r,3l5681,3829r3,l5685,3828xe" fillcolor="black" stroked="f">
              <v:path arrowok="t"/>
            </v:shape>
            <v:shape id="_x0000_s7321" style="position:absolute;left:3727;top:2648;width:3776;height:3559" coordorigin="3727,2648" coordsize="3776,3559" path="m5678,3510r4,-2l5681,3507r-1,-1l5691,3316r-14,7l5672,3512r6,-2xe" fillcolor="black" stroked="f">
              <v:path arrowok="t"/>
            </v:shape>
            <v:shape id="_x0000_s7320" style="position:absolute;left:3727;top:2648;width:3776;height:3559" coordorigin="3727,2648" coordsize="3776,3559" path="m5671,4074r1,2l5678,4090r4,9l5683,4106r8,-244l5683,3863r-5,208l5676,4072r-5,2xe" fillcolor="black" stroked="f">
              <v:path arrowok="t"/>
            </v:shape>
            <v:shape id="_x0000_s7319" style="position:absolute;left:3727;top:2648;width:3776;height:3559" coordorigin="3727,2648" coordsize="3776,3559" path="m5581,5668r-2,l5576,5666r-2,-1l5570,5663r-3,-1l5564,5662r4,29l5572,5693r4,2l5580,5694r1,-26xe" fillcolor="black" stroked="f">
              <v:path arrowok="t"/>
            </v:shape>
            <v:shape id="_x0000_s7318" style="position:absolute;left:3727;top:2648;width:3776;height:3559" coordorigin="3727,2648" coordsize="3776,3559" path="m5562,5689r6,2l5564,5662r-5,-3l5557,5656r,31l5562,5689xe" fillcolor="black" stroked="f">
              <v:path arrowok="t"/>
            </v:shape>
            <v:shape id="_x0000_s7317" style="position:absolute;left:3727;top:2648;width:3776;height:3559" coordorigin="3727,2648" coordsize="3776,3559" path="m5557,5687r,-31l5555,5653r-3,-1l5552,5684r5,3xe" fillcolor="black" stroked="f">
              <v:path arrowok="t"/>
            </v:shape>
            <v:shape id="_x0000_s7316" style="position:absolute;left:3727;top:2648;width:3776;height:3559" coordorigin="3727,2648" coordsize="3776,3559" path="m5572,3705r,2l5574,3711r-1,-111l5569,3600r,101l5572,3705xe" fillcolor="black" stroked="f">
              <v:path arrowok="t"/>
            </v:shape>
            <v:shape id="_x0000_s7315" style="position:absolute;left:3727;top:2648;width:3776;height:3559" coordorigin="3727,2648" coordsize="3776,3559" path="m5569,3701r,-101l5567,3601r,2l5565,3697r4,4xe" fillcolor="black" stroked="f">
              <v:path arrowok="t"/>
            </v:shape>
            <v:shape id="_x0000_s7314" style="position:absolute;left:3727;top:2648;width:3776;height:3559" coordorigin="3727,2648" coordsize="3776,3559" path="m5558,3691r,l5565,3697r2,-94l5564,3604r-4,-1l5558,3691xe" fillcolor="black" stroked="f">
              <v:path arrowok="t"/>
            </v:shape>
            <v:shape id="_x0000_s7313" style="position:absolute;left:3727;top:2648;width:3776;height:3559" coordorigin="3727,2648" coordsize="3776,3559" path="m5555,3602r-4,2l5551,3698r3,-2l5558,3691r2,-88l5555,3602xe" fillcolor="black" stroked="f">
              <v:path arrowok="t"/>
            </v:shape>
            <v:shape id="_x0000_s7312" style="position:absolute;left:3727;top:2648;width:3776;height:3559" coordorigin="3727,2648" coordsize="3776,3559" path="m5544,3609r1,89l5547,3699r1,1l5551,3698r,-94l5547,3607r-3,2xe" fillcolor="black" stroked="f">
              <v:path arrowok="t"/>
            </v:shape>
            <v:shape id="_x0000_s7311" style="position:absolute;left:3727;top:2648;width:3776;height:3559" coordorigin="3727,2648" coordsize="3776,3559" path="m5545,3698r-1,-89l5540,3611r-2,1l5536,3612r-1,105l5545,3698xe" fillcolor="black" stroked="f">
              <v:path arrowok="t"/>
            </v:shape>
            <v:shape id="_x0000_s7310" style="position:absolute;left:3727;top:2648;width:3776;height:3559" coordorigin="3727,2648" coordsize="3776,3559" path="m5535,3822r-1,1l5532,3822r,-4l5534,3816r1,-33l5537,3783r-2,-66l5536,3612r-4,212l5535,3829r,-7xe" fillcolor="black" stroked="f">
              <v:path arrowok="t"/>
            </v:shape>
            <v:shape id="_x0000_s7309" style="position:absolute;left:3727;top:2648;width:3776;height:3559" coordorigin="3727,2648" coordsize="3776,3559" path="m5536,3612r-12,5l5525,3882r2,-17l5528,3859r2,-1l5532,3826r,-2l5536,3612xe" fillcolor="black" stroked="f">
              <v:path arrowok="t"/>
            </v:shape>
            <v:shape id="_x0000_s7308" style="position:absolute;left:3727;top:2648;width:3776;height:3559" coordorigin="3727,2648" coordsize="3776,3559" path="m5531,3856r2,-7l5532,3842r,-16l5530,3858r1,-2xe" fillcolor="black" stroked="f">
              <v:path arrowok="t"/>
            </v:shape>
            <v:shape id="_x0000_s7307" style="position:absolute;left:3727;top:2648;width:3776;height:3559" coordorigin="3727,2648" coordsize="3776,3559" path="m5527,3865r-2,17l5527,3874r,-5l5527,3865xe" fillcolor="black" stroked="f">
              <v:path arrowok="t"/>
            </v:shape>
            <v:shape id="_x0000_s7306" style="position:absolute;left:3727;top:2648;width:3776;height:3559" coordorigin="3727,2648" coordsize="3776,3559" path="m5524,3617r-12,7l5513,3897r3,3l5517,3897r2,-6l5522,3887r3,-5l5524,3617xe" fillcolor="black" stroked="f">
              <v:path arrowok="t"/>
            </v:shape>
            <v:shape id="_x0000_s7305" style="position:absolute;left:3727;top:2648;width:3776;height:3559" coordorigin="3727,2648" coordsize="3776,3559" path="m5517,3897r-1,3l5517,3901r,-4xe" fillcolor="black" stroked="f">
              <v:path arrowok="t"/>
            </v:shape>
            <v:shape id="_x0000_s7304" style="position:absolute;left:3727;top:2648;width:3776;height:3559" coordorigin="3727,2648" coordsize="3776,3559" path="m5512,3624r-13,6l5501,3784r1,10l5504,3837r1,2l5507,3840r,37l5509,3882r1,5l5511,3893r2,4l5512,3624xe" fillcolor="black" stroked="f">
              <v:path arrowok="t"/>
            </v:shape>
            <v:shape id="_x0000_s7303" style="position:absolute;left:3727;top:2648;width:3776;height:3559" coordorigin="3727,2648" coordsize="3776,3559" path="m5499,3630r-12,5l5488,3742r2,6l5492,3771r3,-1l5496,3769r1,3l5497,3784r1,l5501,3784r-2,-154xe" fillcolor="black" stroked="f">
              <v:path arrowok="t"/>
            </v:shape>
            <v:shape id="_x0000_s7302" style="position:absolute;left:3727;top:2648;width:3776;height:3559" coordorigin="3727,2648" coordsize="3776,3559" path="m5485,3739r3,3l5487,3635r-5,l5481,3734r4,5xe" fillcolor="black" stroked="f">
              <v:path arrowok="t"/>
            </v:shape>
            <v:shape id="_x0000_s7301" style="position:absolute;left:3727;top:2648;width:3776;height:3559" coordorigin="3727,2648" coordsize="3776,3559" path="m5481,3734r1,-99l5480,3636r-1,1l5478,3638r-2,1l5475,3639r-5,93l5481,3734xe" fillcolor="black" stroked="f">
              <v:path arrowok="t"/>
            </v:shape>
            <v:shape id="_x0000_s7300" style="position:absolute;left:3727;top:2648;width:3776;height:3559" coordorigin="3727,2648" coordsize="3776,3559" path="m5470,3732r5,-93l5469,3738r1,-1l5470,3732xe" fillcolor="black" stroked="f">
              <v:path arrowok="t"/>
            </v:shape>
            <v:shape id="_x0000_s7299" style="position:absolute;left:3727;top:2648;width:3776;height:3559" coordorigin="3727,2648" coordsize="3776,3559" path="m5468,3641r-6,3l5463,3740r,-2l5464,3737r2,-1l5467,3737r2,1l5475,3639r-7,2xe" fillcolor="black" stroked="f">
              <v:path arrowok="t"/>
            </v:shape>
            <v:shape id="_x0000_s7298" style="position:absolute;left:3727;top:2648;width:3776;height:3559" coordorigin="3727,2648" coordsize="3776,3559" path="m5580,2658r-5,3l5575,2731r1,2l5577,2734r8,5l5582,2686r,-4l5591,2656r-11,2xe" fillcolor="black" stroked="f">
              <v:path arrowok="t"/>
            </v:shape>
            <v:shape id="_x0000_s7297" style="position:absolute;left:3727;top:2648;width:3776;height:3559" coordorigin="3727,2648" coordsize="3776,3559" path="m5573,2730r1,l5575,2731r,-70l5575,2669r-2,61xe" fillcolor="black" stroked="f">
              <v:path arrowok="t"/>
            </v:shape>
            <v:shape id="_x0000_s7296" style="position:absolute;left:3727;top:2648;width:3776;height:3559" coordorigin="3727,2648" coordsize="3776,3559" path="m5575,2735r-1,l5572,2734r,-3l5573,2730r,l5575,2669r-6,69l5576,2738r-1,-3xe" fillcolor="black" stroked="f">
              <v:path arrowok="t"/>
            </v:shape>
            <v:shape id="_x0000_s7295" style="position:absolute;left:3727;top:2648;width:3776;height:3559" coordorigin="3727,2648" coordsize="3776,3559" path="m5567,2674r-6,-1l5564,2753r1,l5565,2751r1,-10l5569,2738r6,-69l5567,2674xe" fillcolor="black" stroked="f">
              <v:path arrowok="t"/>
            </v:shape>
            <v:shape id="_x0000_s7294" style="position:absolute;left:3727;top:2648;width:3776;height:3559" coordorigin="3727,2648" coordsize="3776,3559" path="m5556,2749r2,-1l5561,2750r3,3l5561,2673r-3,-1l5556,2749xe" fillcolor="black" stroked="f">
              <v:path arrowok="t"/>
            </v:shape>
            <v:shape id="_x0000_s7293" style="position:absolute;left:3727;top:2648;width:3776;height:3559" coordorigin="3727,2648" coordsize="3776,3559" path="m5555,2755r2,l5556,2749r2,-77l5555,2671r,84xe" fillcolor="black" stroked="f">
              <v:path arrowok="t"/>
            </v:shape>
            <v:shape id="_x0000_s7292" style="position:absolute;left:3727;top:2648;width:3776;height:3559" coordorigin="3727,2648" coordsize="3776,3559" path="m5552,2749r,3l5551,2752r-1,l5552,2755r3,l5552,2749xe" fillcolor="black" stroked="f">
              <v:path arrowok="t"/>
            </v:shape>
            <v:shape id="_x0000_s7291" style="position:absolute;left:3727;top:2648;width:3776;height:3559" coordorigin="3727,2648" coordsize="3776,3559" path="m5550,2755r2,l5550,2752r-1,-1l5547,2751r,3l5550,2755xe" fillcolor="black" stroked="f">
              <v:path arrowok="t"/>
            </v:shape>
            <v:shape id="_x0000_s7290" style="position:absolute;left:3727;top:2648;width:3776;height:3559" coordorigin="3727,2648" coordsize="3776,3559" path="m5566,3560r,l5570,3559r4,-2l5580,3555r,-1l5577,3552r-3,-2l5574,3549r2,-180l5566,3560xe" fillcolor="black" stroked="f">
              <v:path arrowok="t"/>
            </v:shape>
            <v:shape id="_x0000_s7289" style="position:absolute;left:3727;top:2648;width:3776;height:3559" coordorigin="3727,2648" coordsize="3776,3559" path="m5554,4051r2,l5557,4052r-2,2l5551,4058r4,2l5559,4057r15,-141l5554,4051xe" fillcolor="black" stroked="f">
              <v:path arrowok="t"/>
            </v:shape>
            <v:shape id="_x0000_s7288" style="position:absolute;left:3727;top:2648;width:3776;height:3559" coordorigin="3727,2648" coordsize="3776,3559" path="m5314,5805r2,l5318,5806r1,l5318,5804r-1,-1l5314,5805xe" fillcolor="black" stroked="f">
              <v:path arrowok="t"/>
            </v:shape>
            <v:shape id="_x0000_s7287" style="position:absolute;left:3727;top:2648;width:3776;height:3559" coordorigin="3727,2648" coordsize="3776,3559" path="m5308,5866r4,3l5312,5805r2,l5317,5803r-4,-1l5309,5802r-1,64xe" fillcolor="black" stroked="f">
              <v:path arrowok="t"/>
            </v:shape>
            <v:shape id="_x0000_s7286" style="position:absolute;left:3727;top:2648;width:3776;height:3559" coordorigin="3727,2648" coordsize="3776,3559" path="m5312,5808r,-3l5312,5869r6,4l5314,5809r-2,-1xe" fillcolor="black" stroked="f">
              <v:path arrowok="t"/>
            </v:shape>
            <v:shape id="_x0000_s7285" style="position:absolute;left:3727;top:2648;width:3776;height:3559" coordorigin="3727,2648" coordsize="3776,3559" path="m5306,5803r-6,-1l5300,5860r5,2l5308,5866r1,-64l5306,5803xe" fillcolor="black" stroked="f">
              <v:path arrowok="t"/>
            </v:shape>
            <v:shape id="_x0000_s7284" style="position:absolute;left:3727;top:2648;width:3776;height:3559" coordorigin="3727,2648" coordsize="3776,3559" path="m5288,5855r3,2l5295,5860r5,l5300,5802r-4,-2l5293,5799r-5,56xe" fillcolor="black" stroked="f">
              <v:path arrowok="t"/>
            </v:shape>
            <v:shape id="_x0000_s7283" style="position:absolute;left:3727;top:2648;width:3776;height:3559" coordorigin="3727,2648" coordsize="3776,3559" path="m5287,5796r-5,-2l5284,5849r4,6l5293,5799r-6,-3xe" fillcolor="black" stroked="f">
              <v:path arrowok="t"/>
            </v:shape>
            <v:shape id="_x0000_s7282" style="position:absolute;left:3727;top:2648;width:3776;height:3559" coordorigin="3727,2648" coordsize="3776,3559" path="m5274,5855r,-7l5284,5849r-2,-55l5278,5792r-4,-2l5274,5788r,67xe" fillcolor="black" stroked="f">
              <v:path arrowok="t"/>
            </v:shape>
            <v:shape id="_x0000_s7281" style="position:absolute;left:3727;top:2648;width:3776;height:3559" coordorigin="3727,2648" coordsize="3776,3559" path="m5327,4281r-3,2l5322,4285r-3,3l5314,4355r,2l5317,4358r4,-1l5324,4357r3,-76xe" fillcolor="black" stroked="f">
              <v:path arrowok="t"/>
            </v:shape>
            <v:shape id="_x0000_s7280" style="position:absolute;left:3727;top:2648;width:3776;height:3559" coordorigin="3727,2648" coordsize="3776,3559" path="m4998,2904r,1l4998,2907r-1,2l4995,2910r-2,1l4991,2910r3,74l4997,2987r1,-10l5001,2902r-3,2xe" fillcolor="black" stroked="f">
              <v:path arrowok="t"/>
            </v:shape>
            <v:shape id="_x0000_s7279" style="position:absolute;left:3727;top:2648;width:3776;height:3559" coordorigin="3727,2648" coordsize="3776,3559" path="m4994,2984r-12,-68l4982,2917r,-1l4980,2913r-1,73l4994,2984xe" fillcolor="black" stroked="f">
              <v:path arrowok="t"/>
            </v:shape>
            <v:shape id="_x0000_s7278" style="position:absolute;left:3727;top:2648;width:3776;height:3559" coordorigin="3727,2648" coordsize="3776,3559" path="m4979,2986r1,-73l4972,2989r-1,1l4971,2992r1,-1l4974,2990r5,-4xe" fillcolor="black" stroked="f">
              <v:path arrowok="t"/>
            </v:shape>
            <v:shape id="_x0000_s7277" style="position:absolute;left:3727;top:2648;width:3776;height:3559" coordorigin="3727,2648" coordsize="3776,3559" path="m4961,2983r1,l4967,2985r3,2l4972,2989r8,-76l4967,2914r-5,4l4961,2983xe" fillcolor="black" stroked="f">
              <v:path arrowok="t"/>
            </v:shape>
            <v:shape id="_x0000_s7276" style="position:absolute;left:3727;top:2648;width:3776;height:3559" coordorigin="3727,2648" coordsize="3776,3559" path="m4961,2983r1,-65l4960,2920r-1,83l4960,3005r4,4l4964,3006r-3,-7l4959,2996r,-4l4960,2988r1,-5xe" fillcolor="black" stroked="f">
              <v:path arrowok="t"/>
            </v:shape>
            <v:shape id="_x0000_s7275" style="position:absolute;left:3727;top:2648;width:3776;height:3559" coordorigin="3727,2648" coordsize="3776,3559" path="m4955,2921r-2,l4954,2977r1,l4955,2978r4,25l4960,2920r-5,1xe" fillcolor="black" stroked="f">
              <v:path arrowok="t"/>
            </v:shape>
            <v:shape id="_x0000_s7274" style="position:absolute;left:3727;top:2648;width:3776;height:3559" coordorigin="3727,2648" coordsize="3776,3559" path="m4955,3002r4,1l4955,2978r,1l4954,2980r-2,22l4955,3002xe" fillcolor="black" stroked="f">
              <v:path arrowok="t"/>
            </v:shape>
            <v:shape id="_x0000_s7273" style="position:absolute;left:3727;top:2648;width:3776;height:3559" coordorigin="3727,2648" coordsize="3776,3559" path="m4952,3002r2,-22l4952,2982r-3,l4949,2980r-1,22l4952,3002xe" fillcolor="black" stroked="f">
              <v:path arrowok="t"/>
            </v:shape>
            <v:shape id="_x0000_s7272" style="position:absolute;left:3727;top:2648;width:3776;height:3559" coordorigin="3727,2648" coordsize="3776,3559" path="m5000,4205r,39l5002,4251r2,103l5007,4354r-1,-280l5003,4072r-2,-3l5000,4205xe" fillcolor="black" stroked="f">
              <v:path arrowok="t"/>
            </v:shape>
            <v:shape id="_x0000_s7271" style="position:absolute;left:3727;top:2648;width:3776;height:3559" coordorigin="3727,2648" coordsize="3776,3559" path="m5000,4171r-1,2l5000,4200r,5l5001,4069r-3,-3l4997,4169r3,2xe" fillcolor="black" stroked="f">
              <v:path arrowok="t"/>
            </v:shape>
            <v:shape id="_x0000_s7270" style="position:absolute;left:3727;top:2648;width:3776;height:3559" coordorigin="3727,2648" coordsize="3776,3559" path="m4997,4169r1,-103l4996,4065r,1l4996,4067r-3,-1l4993,4168r4,1xe" fillcolor="black" stroked="f">
              <v:path arrowok="t"/>
            </v:shape>
            <v:shape id="_x0000_s7269" style="position:absolute;left:3727;top:2648;width:3776;height:3559" coordorigin="3727,2648" coordsize="3776,3559" path="m4982,4163r2,2l4989,4167r4,1l4993,4066r-3,-2l4986,4062r-4,101xe" fillcolor="black" stroked="f">
              <v:path arrowok="t"/>
            </v:shape>
            <v:shape id="_x0000_s7268" style="position:absolute;left:3727;top:2648;width:3776;height:3559" coordorigin="3727,2648" coordsize="3776,3559" path="m4979,4059r-5,l4977,4167r2,-6l4979,4160r3,3l4986,4062r-7,-3xe" fillcolor="black" stroked="f">
              <v:path arrowok="t"/>
            </v:shape>
            <v:shape id="_x0000_s7267" style="position:absolute;left:3727;top:2648;width:3776;height:3559" coordorigin="3727,2648" coordsize="3776,3559" path="m4957,4185r4,-6l4966,4169r5,-4l4977,4167r-3,-108l4962,4058r-5,127xe" fillcolor="black" stroked="f">
              <v:path arrowok="t"/>
            </v:shape>
            <v:shape id="_x0000_s7266" style="position:absolute;left:3727;top:2648;width:3776;height:3559" coordorigin="3727,2648" coordsize="3776,3559" path="m4956,4206r1,-21l4962,4058r-10,214l4954,4271r1,-4l4955,4264r1,-4l4956,4254r1,-31l4957,4216r2,-10l4956,4206xe" fillcolor="black" stroked="f">
              <v:path arrowok="t"/>
            </v:shape>
            <v:shape id="_x0000_s7265" style="position:absolute;left:3727;top:2648;width:3776;height:3559" coordorigin="3727,2648" coordsize="3776,3559" path="m4950,4273r2,-1l4962,4058r-14,-5l4950,4396r6,-4l4951,4274r-1,-1xe" fillcolor="black" stroked="f">
              <v:path arrowok="t"/>
            </v:shape>
            <v:shape id="_x0000_s7264" style="position:absolute;left:3727;top:2648;width:3776;height:3559" coordorigin="3727,2648" coordsize="3776,3559" path="m4946,4401r,-1l4950,4396r-2,-343l4948,4048r-1,l4946,4049r,352xe" fillcolor="black" stroked="f">
              <v:path arrowok="t"/>
            </v:shape>
            <v:shape id="_x0000_s7263" style="position:absolute;left:3727;top:2648;width:3776;height:3559" coordorigin="3727,2648" coordsize="3776,3559" path="m4946,4401r,-352l4944,4050r-2,-1l4940,4048r3,356l4946,4403r,-2xe" fillcolor="black" stroked="f">
              <v:path arrowok="t"/>
            </v:shape>
            <v:shape id="_x0000_s7262" style="position:absolute;left:3727;top:2648;width:3776;height:3559" coordorigin="3727,2648" coordsize="3776,3559" path="m4926,4414r3,-2l4931,4409r1,-3l4936,4404r7,l4940,4048r-2,-1l4934,4045r-3,263l4930,4318r-4,96xe" fillcolor="black" stroked="f">
              <v:path arrowok="t"/>
            </v:shape>
            <v:shape id="_x0000_s7261" style="position:absolute;left:3727;top:2648;width:3776;height:3559" coordorigin="3727,2648" coordsize="3776,3559" path="m4930,4044r-4,-1l4927,4187r,9l4928,4214r1,20l4931,4308r3,-263l4930,4044xe" fillcolor="black" stroked="f">
              <v:path arrowok="t"/>
            </v:shape>
            <v:shape id="_x0000_s7260" style="position:absolute;left:3727;top:2648;width:3776;height:3559" coordorigin="3727,2648" coordsize="3776,3559" path="m4928,4255r,21l4928,4305r3,3l4929,4234r-1,21xe" fillcolor="black" stroked="f">
              <v:path arrowok="t"/>
            </v:shape>
            <v:shape id="_x0000_s7259" style="position:absolute;left:3727;top:2648;width:3776;height:3559" coordorigin="3727,2648" coordsize="3776,3559" path="m4928,4305r,-29l4927,4279r,13l4927,4304r1,1xe" fillcolor="black" stroked="f">
              <v:path arrowok="t"/>
            </v:shape>
            <v:shape id="_x0000_s7258" style="position:absolute;left:3727;top:2648;width:3776;height:3559" coordorigin="3727,2648" coordsize="3776,3559" path="m5006,5585r2,4l5007,5527r-2,-2l5003,5524r-3,-1l4999,5524r2,47l5004,5572r1,1l5006,5575r,10xe" fillcolor="black" stroked="f">
              <v:path arrowok="t"/>
            </v:shape>
            <v:shape id="_x0000_s7257" style="position:absolute;left:3727;top:2648;width:3776;height:3559" coordorigin="3727,2648" coordsize="3776,3559" path="m5001,5571r-2,-47l4997,5525r-2,43l4994,5570r1,3l4998,5572r3,-1xe" fillcolor="black" stroked="f">
              <v:path arrowok="t"/>
            </v:shape>
            <v:shape id="_x0000_s7256" style="position:absolute;left:3727;top:2648;width:3776;height:3559" coordorigin="3727,2648" coordsize="3776,3559" path="m4987,5517r2,49l4992,5567r3,1l4997,5525r-3,-2l4990,5520r-3,-3xe" fillcolor="black" stroked="f">
              <v:path arrowok="t"/>
            </v:shape>
            <v:shape id="_x0000_s7255" style="position:absolute;left:3727;top:2648;width:3776;height:3559" coordorigin="3727,2648" coordsize="3776,3559" path="m4978,5454r1,101l4983,5557r2,2l4989,5566r-2,-49l4986,5515r,-66l4980,5454r-2,xe" fillcolor="black" stroked="f">
              <v:path arrowok="t"/>
            </v:shape>
            <v:shape id="_x0000_s7254" style="position:absolute;left:3727;top:2648;width:3776;height:3559" coordorigin="3727,2648" coordsize="3776,3559" path="m4985,5566r4,l4985,5559r-1,3l4983,5564r2,2xe" fillcolor="black" stroked="f">
              <v:path arrowok="t"/>
            </v:shape>
            <v:shape id="_x0000_s7253" style="position:absolute;left:3727;top:2648;width:3776;height:3559" coordorigin="3727,2648" coordsize="3776,3559" path="m5017,2976r3,-1l5018,2922r-2,16l5016,2942r,2l5015,2944r-1,-2l5013,2978r4,-2xe" fillcolor="black" stroked="f">
              <v:path arrowok="t"/>
            </v:shape>
            <v:shape id="_x0000_s7252" style="position:absolute;left:3727;top:2648;width:3776;height:3559" coordorigin="3727,2648" coordsize="3776,3559" path="m5014,2942r-1,-2l5012,2938r-1,-36l5009,2971r,3l5009,2979r2,-1l5013,2978r1,-36xe" fillcolor="black" stroked="f">
              <v:path arrowok="t"/>
            </v:shape>
            <v:shape id="_x0000_s7251" style="position:absolute;left:3727;top:2648;width:3776;height:3559" coordorigin="3727,2648" coordsize="3776,3559" path="m5013,2901r-2,1l5012,2938r,-2l5014,2936r,-19l5017,2898r-4,-2l5012,2899r1,2xe" fillcolor="black" stroked="f">
              <v:path arrowok="t"/>
            </v:shape>
            <v:shape id="_x0000_s7250" style="position:absolute;left:3727;top:2648;width:3776;height:3559" coordorigin="3727,2648" coordsize="3776,3559" path="m4998,2977r1,-2l5001,2974r5,-3l5009,2971r2,-69l5001,2902r-3,75xe" fillcolor="black" stroked="f">
              <v:path arrowok="t"/>
            </v:shape>
            <v:shape id="_x0000_s7249" style="position:absolute;left:3727;top:2648;width:3776;height:3559" coordorigin="3727,2648" coordsize="3776,3559" path="m4999,2978r2,6l5005,2981r4,-2l5009,2974r,3l5002,2980r-3,-2xe" fillcolor="black" stroked="f">
              <v:path arrowok="t"/>
            </v:shape>
            <v:shape id="_x0000_s7248" style="position:absolute;left:3727;top:2648;width:3776;height:3559" coordorigin="3727,2648" coordsize="3776,3559" path="m4998,2977r-1,10l5001,2984r-2,-6l4998,2977xe" fillcolor="black" stroked="f">
              <v:path arrowok="t"/>
            </v:shape>
            <v:shape id="_x0000_s7247" style="position:absolute;left:3727;top:2648;width:3776;height:3559" coordorigin="3727,2648" coordsize="3776,3559" path="m4994,2987r,1l4997,2987r-3,-3l4994,2987xe" fillcolor="black" stroked="f">
              <v:path arrowok="t"/>
            </v:shape>
            <v:shape id="_x0000_s7246" style="position:absolute;left:3727;top:2648;width:3776;height:3559" coordorigin="3727,2648" coordsize="3776,3559" path="m5000,4205r-1,5l4999,4215r-1,6l4998,4223r,7l5000,4244r,-39xe" fillcolor="black" stroked="f">
              <v:path arrowok="t"/>
            </v:shape>
            <v:shape id="_x0000_s7245" style="position:absolute;left:3727;top:2648;width:3776;height:3559" coordorigin="3727,2648" coordsize="3776,3559" path="m4998,4199r2,1l4999,4173r-2,9l4996,4198r2,1xe" fillcolor="black" stroked="f">
              <v:path arrowok="t"/>
            </v:shape>
            <v:shape id="_x0000_s7244" style="position:absolute;left:3727;top:2648;width:3776;height:3559" coordorigin="3727,2648" coordsize="3776,3559" path="m4851,4009r-4,-3l4847,4177r2,3l4850,4180r1,-169l4851,4009xe" fillcolor="black" stroked="f">
              <v:path arrowok="t"/>
            </v:shape>
            <v:shape id="_x0000_s7243" style="position:absolute;left:3727;top:2648;width:3776;height:3559" coordorigin="3727,2648" coordsize="3776,3559" path="m4847,4177r,-171l4843,4005r-6,-3l4835,4002r8,163l4846,4173r1,4xe" fillcolor="black" stroked="f">
              <v:path arrowok="t"/>
            </v:shape>
            <v:shape id="_x0000_s7242" style="position:absolute;left:3727;top:2648;width:3776;height:3559" coordorigin="3727,2648" coordsize="3776,3559" path="m4830,4173r1,-1l4832,4170r3,-7l4843,4165r-8,-163l4831,4005r-1,168xe" fillcolor="black" stroked="f">
              <v:path arrowok="t"/>
            </v:shape>
            <v:shape id="_x0000_s7241" style="position:absolute;left:3727;top:2648;width:3776;height:3559" coordorigin="3727,2648" coordsize="3776,3559" path="m4829,4005r-2,-4l4828,4172r2,1l4831,4005r-2,2l4828,4007r1,-2xe" fillcolor="black" stroked="f">
              <v:path arrowok="t"/>
            </v:shape>
            <v:shape id="_x0000_s7240" style="position:absolute;left:3727;top:2648;width:3776;height:3559" coordorigin="3727,2648" coordsize="3776,3559" path="m4827,4001r-6,-1l4821,4218r,-7l4822,4186r4,-14l4828,4172r-1,-171xe" fillcolor="black" stroked="f">
              <v:path arrowok="t"/>
            </v:shape>
            <v:shape id="_x0000_s7239" style="position:absolute;left:3727;top:2648;width:3776;height:3559" coordorigin="3727,2648" coordsize="3776,3559" path="m4822,4243r,-12l4821,4218r,-218l4819,4286r4,l4824,4282r-3,-2l4820,4279r,-6l4821,4266r1,-8l4822,4243xe" fillcolor="black" stroked="f">
              <v:path arrowok="t"/>
            </v:shape>
            <v:shape id="_x0000_s7238" style="position:absolute;left:3727;top:2648;width:3776;height:3559" coordorigin="3727,2648" coordsize="3776,3559" path="m4816,4286r3,l4821,4000r-6,-2l4816,4317r,-30l4816,4286xe" fillcolor="black" stroked="f">
              <v:path arrowok="t"/>
            </v:shape>
            <v:shape id="_x0000_s7237" style="position:absolute;left:3727;top:2648;width:3776;height:3559" coordorigin="3727,2648" coordsize="3776,3559" path="m4815,3998r-7,-4l4809,4342r1,-7l4811,4328r2,-7l4814,4319r2,-2l4815,3998xe" fillcolor="black" stroked="f">
              <v:path arrowok="t"/>
            </v:shape>
            <v:shape id="_x0000_s7236" style="position:absolute;left:3727;top:2648;width:3776;height:3559" coordorigin="3727,2648" coordsize="3776,3559" path="m4802,4355r2,-5l4805,4349r2,-1l4809,4342r-1,-348l4804,3991r-2,364xe" fillcolor="black" stroked="f">
              <v:path arrowok="t"/>
            </v:shape>
            <v:shape id="_x0000_s7235" style="position:absolute;left:3727;top:2648;width:3776;height:3559" coordorigin="3727,2648" coordsize="3776,3559" path="m4798,4388r3,-15l4802,4360r,-5l4804,3991r-3,-4l4798,4388xe" fillcolor="black" stroked="f">
              <v:path arrowok="t"/>
            </v:shape>
            <v:shape id="_x0000_s7234" style="position:absolute;left:3727;top:2648;width:3776;height:3559" coordorigin="3727,2648" coordsize="3776,3559" path="m4801,3987r-4,-2l4796,3986r-1,l4792,3985r,424l4794,4406r-1,-11l4793,4394r2,-3l4798,4388r3,-401xe" fillcolor="black" stroked="f">
              <v:path arrowok="t"/>
            </v:shape>
            <v:shape id="_x0000_s7233" style="position:absolute;left:3727;top:2648;width:3776;height:3559" coordorigin="3727,2648" coordsize="3776,3559" path="m4856,4255r,-244l4854,4010r-1,1l4852,4184r,7l4852,4206r2,2l4855,4210r1,45xe" fillcolor="black" stroked="f">
              <v:path arrowok="t"/>
            </v:shape>
            <v:shape id="_x0000_s7232" style="position:absolute;left:3727;top:2648;width:3776;height:3559" coordorigin="3727,2648" coordsize="3776,3559" path="m4581,4194r,2l4583,4197r1,1l4585,4202r,49l4584,4275r,24l4583,4321r-1,13l4583,4347r1,2l4590,4521r-3,-443l4585,4076r-2,112l4582,4191r-1,3xe" fillcolor="black" stroked="f">
              <v:path arrowok="t"/>
            </v:shape>
            <v:shape id="_x0000_s7231" style="position:absolute;left:3727;top:2648;width:3776;height:3559" coordorigin="3727,2648" coordsize="3776,3559" path="m4582,4334r-1,5l4582,4345r1,2l4582,4334r,xe" fillcolor="black" stroked="f">
              <v:path arrowok="t"/>
            </v:shape>
            <v:shape id="_x0000_s7230" style="position:absolute;left:3727;top:2648;width:3776;height:3559" coordorigin="3727,2648" coordsize="3776,3559" path="m4583,4075r,2l4582,4185r-3,3l4577,4191r3,-2l4583,4188r,l4583,4075xe" fillcolor="black" stroked="f">
              <v:path arrowok="t"/>
            </v:shape>
            <v:shape id="_x0000_s7229" style="position:absolute;left:3727;top:2648;width:3776;height:3559" coordorigin="3727,2648" coordsize="3776,3559" path="m4580,4524r,2l4581,4527r,-171l4579,4359r-1,8l4578,4397r-1,127l4580,4524xe" fillcolor="black" stroked="f">
              <v:path arrowok="t"/>
            </v:shape>
            <v:shape id="_x0000_s7228" style="position:absolute;left:3727;top:2648;width:3776;height:3559" coordorigin="3727,2648" coordsize="3776,3559" path="m4581,4163r1,22l4581,4077r-1,70l4579,4150r-2,3l4577,4160r4,3xe" fillcolor="black" stroked="f">
              <v:path arrowok="t"/>
            </v:shape>
            <v:shape id="_x0000_s7227" style="position:absolute;left:3727;top:2648;width:3776;height:3559" coordorigin="3727,2648" coordsize="3776,3559" path="m4575,4157r,2l4577,4160r,-7l4575,4157xe" fillcolor="black" stroked="f">
              <v:path arrowok="t"/>
            </v:shape>
            <v:shape id="_x0000_s7226" style="position:absolute;left:3727;top:2648;width:3776;height:3559" coordorigin="3727,2648" coordsize="3776,3559" path="m4571,3153r-2,11l4574,3164r3,l4575,3163r-3,-1l4571,3153xe" fillcolor="black" stroked="f">
              <v:path arrowok="t"/>
            </v:shape>
            <v:shape id="_x0000_s7225" style="position:absolute;left:3727;top:2648;width:3776;height:3559" coordorigin="3727,2648" coordsize="3776,3559" path="m4560,3083r3,2l4565,3088r3,4l4569,3082r-5,-1l4560,3083xe" fillcolor="black" stroked="f">
              <v:path arrowok="t"/>
            </v:shape>
            <v:shape id="_x0000_s7224" style="position:absolute;left:3727;top:2648;width:3776;height:3559" coordorigin="3727,2648" coordsize="3776,3559" path="m4560,3080r-3,l4559,3082r1,1l4564,3081r-4,-1xe" fillcolor="black" stroked="f">
              <v:path arrowok="t"/>
            </v:shape>
            <v:shape id="_x0000_s7223" style="position:absolute;left:3727;top:2648;width:3776;height:3559" coordorigin="3727,2648" coordsize="3776,3559" path="m4553,3884r-5,-1l4549,3962r4,-72l4554,3888r1,-3l4553,3884xe" fillcolor="black" stroked="f">
              <v:path arrowok="t"/>
            </v:shape>
            <v:shape id="_x0000_s7222" style="position:absolute;left:3727;top:2648;width:3776;height:3559" coordorigin="3727,2648" coordsize="3776,3559" path="m4545,3959r4,3l4548,3883r-4,-1l4540,3880r-1,76l4545,3959xe" fillcolor="black" stroked="f">
              <v:path arrowok="t"/>
            </v:shape>
            <v:shape id="_x0000_s7221" style="position:absolute;left:3727;top:2648;width:3776;height:3559" coordorigin="3727,2648" coordsize="3776,3559" path="m4531,3955r4,l4539,3956r1,-76l4538,3879r-2,-2l4531,3955xe" fillcolor="black" stroked="f">
              <v:path arrowok="t"/>
            </v:shape>
            <v:shape id="_x0000_s7220" style="position:absolute;left:3727;top:2648;width:3776;height:3559" coordorigin="3727,2648" coordsize="3776,3559" path="m4536,3877r-6,-2l4524,3875r-6,-1l4513,3872r,-1l4518,3949r6,3l4531,3955r5,-78xe" fillcolor="black" stroked="f">
              <v:path arrowok="t"/>
            </v:shape>
            <v:shape id="_x0000_s7219" style="position:absolute;left:3727;top:2648;width:3776;height:3559" coordorigin="3727,2648" coordsize="3776,3559" path="m4518,3949r-5,-78l4512,3870r-2,-1l4506,3869r,74l4518,3949xe" fillcolor="black" stroked="f">
              <v:path arrowok="t"/>
            </v:shape>
            <v:shape id="_x0000_s7218" style="position:absolute;left:3727;top:2648;width:3776;height:3559" coordorigin="3727,2648" coordsize="3776,3559" path="m4505,3868r,-3l4504,3864r2,79l4506,3869r-1,-1xe" fillcolor="black" stroked="f">
              <v:path arrowok="t"/>
            </v:shape>
            <v:shape id="_x0000_s7217" style="position:absolute;left:3727;top:2648;width:3776;height:3559" coordorigin="3727,2648" coordsize="3776,3559" path="m4482,4009r1,5l4484,3965r2,-7l4492,3952r8,-9l4506,3943r-2,-79l4502,3865r-2,2l4491,3863r-6,-6l4484,3855r-2,154xe" fillcolor="black" stroked="f">
              <v:path arrowok="t"/>
            </v:shape>
            <v:shape id="_x0000_s7216" style="position:absolute;left:3727;top:2648;width:3776;height:3559" coordorigin="3727,2648" coordsize="3776,3559" path="m4556,3890r-1,l4555,3967r1,l4557,3963r,-73l4556,3890xe" fillcolor="black" stroked="f">
              <v:path arrowok="t"/>
            </v:shape>
            <v:shape id="_x0000_s7215" style="position:absolute;left:3727;top:2648;width:3776;height:3559" coordorigin="3727,2648" coordsize="3776,3559" path="m4555,3967r,-77l4554,3891r-1,-1l4549,3962r6,5xe" fillcolor="black" stroked="f">
              <v:path arrowok="t"/>
            </v:shape>
            <v:shape id="_x0000_s7214" style="position:absolute;left:3727;top:2648;width:3776;height:3559" coordorigin="3727,2648" coordsize="3776,3559" path="m4565,4064r-2,-4l4564,4112r2,2l4566,4068r,l4567,4067r-2,-3xe" fillcolor="black" stroked="f">
              <v:path arrowok="t"/>
            </v:shape>
            <v:shape id="_x0000_s7213" style="position:absolute;left:3727;top:2648;width:3776;height:3559" coordorigin="3727,2648" coordsize="3776,3559" path="m4563,4060r-3,-3l4561,4100r1,8l4562,4109r2,3l4563,4060xe" fillcolor="black" stroked="f">
              <v:path arrowok="t"/>
            </v:shape>
            <v:shape id="_x0000_s7212" style="position:absolute;left:3727;top:2648;width:3776;height:3559" coordorigin="3727,2648" coordsize="3776,3559" path="m4561,4100r-1,-43l4557,4052r,-2l4556,4047r-1,1l4555,4051r,5l4554,4055r-6,28l4561,4100xe" fillcolor="black" stroked="f">
              <v:path arrowok="t"/>
            </v:shape>
            <v:shape id="_x0000_s7211" style="position:absolute;left:3727;top:2648;width:3776;height:3559" coordorigin="3727,2648" coordsize="3776,3559" path="m4554,4055r-7,-7l4543,4044r-1,35l4541,4080r2,3l4548,4083r6,-28xe" fillcolor="black" stroked="f">
              <v:path arrowok="t"/>
            </v:shape>
            <v:shape id="_x0000_s7210" style="position:absolute;left:3727;top:2648;width:3776;height:3559" coordorigin="3727,2648" coordsize="3776,3559" path="m4541,4077r1,2l4543,4044r-3,-5l4539,4035r,41l4541,4077xe" fillcolor="black" stroked="f">
              <v:path arrowok="t"/>
            </v:shape>
            <v:shape id="_x0000_s7209" style="position:absolute;left:3727;top:2648;width:3776;height:3559" coordorigin="3727,2648" coordsize="3776,3559" path="m4539,4035r-1,1l4537,4072r-1,1l4535,4074r2,1l4539,4076r,-41xe" fillcolor="black" stroked="f">
              <v:path arrowok="t"/>
            </v:shape>
            <v:shape id="_x0000_s7208" style="position:absolute;left:3727;top:2648;width:3776;height:3559" coordorigin="3727,2648" coordsize="3776,3559" path="m4577,4585r-3,6l4573,4592r-3,-2l4568,4591r2,4l4573,4683r2,l4577,4585xe" fillcolor="black" stroked="f">
              <v:path arrowok="t"/>
            </v:shape>
            <v:shape id="_x0000_s7207" style="position:absolute;left:3727;top:2648;width:3776;height:3559" coordorigin="3727,2648" coordsize="3776,3559" path="m4567,4587r,l4568,4591r2,-1l4567,4587xe" fillcolor="black" stroked="f">
              <v:path arrowok="t"/>
            </v:shape>
            <v:shape id="_x0000_s7206" style="position:absolute;left:3727;top:2648;width:3776;height:3559" coordorigin="3727,2648" coordsize="3776,3559" path="m4568,4117r2,3l4571,4128r2,l4574,4129r-1,-53l4570,4073r-2,44xe" fillcolor="black" stroked="f">
              <v:path arrowok="t"/>
            </v:shape>
            <v:shape id="_x0000_s7205" style="position:absolute;left:3727;top:2648;width:3776;height:3559" coordorigin="3727,2648" coordsize="3776,3559" path="m4568,4117r2,-44l4568,4071r-2,-3l4566,4114r2,3xe" fillcolor="black" stroked="f">
              <v:path arrowok="t"/>
            </v:shape>
            <v:shape id="_x0000_s7204" style="position:absolute;left:3727;top:2648;width:3776;height:3559" coordorigin="3727,2648" coordsize="3776,3559" path="m4570,4689r-1,-2l4568,4685r1,-89l4565,4595r1,96l4569,4691r1,-2xe" fillcolor="black" stroked="f">
              <v:path arrowok="t"/>
            </v:shape>
            <v:shape id="_x0000_s7203" style="position:absolute;left:3727;top:2648;width:3776;height:3559" coordorigin="3727,2648" coordsize="3776,3559" path="m4547,3175r3,-2l4554,3170r4,-4l4563,3164r6,l4568,3092r-1,l4560,3088r-5,-3l4551,3085r-4,90xe" fillcolor="black" stroked="f">
              <v:path arrowok="t"/>
            </v:shape>
            <v:shape id="_x0000_s7202" style="position:absolute;left:3727;top:2648;width:3776;height:3559" coordorigin="3727,2648" coordsize="3776,3559" path="m4545,3088r-5,1l4540,3135r1,l4542,3136r2,38l4547,3175r4,-90l4545,3088xe" fillcolor="black" stroked="f">
              <v:path arrowok="t"/>
            </v:shape>
            <v:shape id="_x0000_s7201" style="position:absolute;left:3727;top:2648;width:3776;height:3559" coordorigin="3727,2648" coordsize="3776,3559" path="m4540,3089r-5,3l4536,3138r1,-2l4539,3135r1,l4540,3089xe" fillcolor="black" stroked="f">
              <v:path arrowok="t"/>
            </v:shape>
            <v:shape id="_x0000_s7200" style="position:absolute;left:3727;top:2648;width:3776;height:3559" coordorigin="3727,2648" coordsize="3776,3559" path="m4535,3092r-1,1l4535,3173r,-2l4535,3168r,-29l4536,3138r-1,-46xe" fillcolor="black" stroked="f">
              <v:path arrowok="t"/>
            </v:shape>
            <v:shape id="_x0000_s7199" style="position:absolute;left:3727;top:2648;width:3776;height:3559" coordorigin="3727,2648" coordsize="3776,3559" path="m4534,3093r-1,2l4532,3095r,-2l4531,3093r,83l4535,3173r-1,-80xe" fillcolor="black" stroked="f">
              <v:path arrowok="t"/>
            </v:shape>
            <v:shape id="_x0000_s7198" style="position:absolute;left:3727;top:2648;width:3776;height:3559" coordorigin="3727,2648" coordsize="3776,3559" path="m4562,4599r-1,1l4562,4695r,-3l4564,4691r1,-96l4562,4594r,3l4562,4599xe" fillcolor="black" stroked="f">
              <v:path arrowok="t"/>
            </v:shape>
            <v:shape id="_x0000_s7197" style="position:absolute;left:3727;top:2648;width:3776;height:3559" coordorigin="3727,2648" coordsize="3776,3559" path="m4545,4702r1,l4550,4702r12,-7l4561,4600r-3,-1l4555,4598r-5,3l4545,4702xe" fillcolor="black" stroked="f">
              <v:path arrowok="t"/>
            </v:shape>
            <v:shape id="_x0000_s7196" style="position:absolute;left:3727;top:2648;width:3776;height:3559" coordorigin="3727,2648" coordsize="3776,3559" path="m4544,4606r-6,5l4539,4706r2,-2l4545,4702r5,-101l4544,4606xe" fillcolor="black" stroked="f">
              <v:path arrowok="t"/>
            </v:shape>
            <v:shape id="_x0000_s7195" style="position:absolute;left:3727;top:2648;width:3776;height:3559" coordorigin="3727,2648" coordsize="3776,3559" path="m4536,4709r3,-3l4538,4611r-5,4l4532,4615r,96l4536,4709xe" fillcolor="black" stroked="f">
              <v:path arrowok="t"/>
            </v:shape>
            <v:shape id="_x0000_s7194" style="position:absolute;left:3727;top:2648;width:3776;height:3559" coordorigin="3727,2648" coordsize="3776,3559" path="m4522,4713r4,-2l4532,4711r,-96l4530,4615r-4,4l4522,4713xe" fillcolor="black" stroked="f">
              <v:path arrowok="t"/>
            </v:shape>
            <v:shape id="_x0000_s7193" style="position:absolute;left:3727;top:2648;width:3776;height:3559" coordorigin="3727,2648" coordsize="3776,3559" path="m4526,4619r-16,15l4512,4721r3,l4519,4719r1,-3l4522,4713r4,-94xe" fillcolor="black" stroked="f">
              <v:path arrowok="t"/>
            </v:shape>
            <v:shape id="_x0000_s7192" style="position:absolute;left:3727;top:2648;width:3776;height:3559" coordorigin="3727,2648" coordsize="3776,3559" path="m4503,4638r,89l4507,4726r1,-4l4509,4721r3,l4510,4634r-3,2l4504,4638r-1,xe" fillcolor="black" stroked="f">
              <v:path arrowok="t"/>
            </v:shape>
            <v:shape id="_x0000_s7191" style="position:absolute;left:3727;top:2648;width:3776;height:3559" coordorigin="3727,2648" coordsize="3776,3559" path="m4543,5271r-3,l4540,5310r1,2l4542,5313r3,1l4545,5270r-2,1xe" fillcolor="black" stroked="f">
              <v:path arrowok="t"/>
            </v:shape>
            <v:shape id="_x0000_s7190" style="position:absolute;left:3727;top:2648;width:3776;height:3559" coordorigin="3727,2648" coordsize="3776,3559" path="m4530,5309r7,l4540,5310r,-39l4534,5270r-4,39xe" fillcolor="black" stroked="f">
              <v:path arrowok="t"/>
            </v:shape>
            <v:shape id="_x0000_s7189" style="position:absolute;left:3727;top:2648;width:3776;height:3559" coordorigin="3727,2648" coordsize="3776,3559" path="m4529,5268r-8,-3l4522,5269r1,3l4527,5305r,2l4527,5308r3,1l4534,5270r-5,-2xe" fillcolor="black" stroked="f">
              <v:path arrowok="t"/>
            </v:shape>
            <v:shape id="_x0000_s7188" style="position:absolute;left:3727;top:2648;width:3776;height:3559" coordorigin="3727,2648" coordsize="3776,3559" path="m4550,5530r-8,-3l4543,5592r5,2l4550,5534r,-4xe" fillcolor="black" stroked="f">
              <v:path arrowok="t"/>
            </v:shape>
            <v:shape id="_x0000_s7187" style="position:absolute;left:3727;top:2648;width:3776;height:3559" coordorigin="3727,2648" coordsize="3776,3559" path="m4530,5588r1,5l4537,5593r6,-1l4542,5527r-3,3l4536,5533r-6,55xe" fillcolor="black" stroked="f">
              <v:path arrowok="t"/>
            </v:shape>
            <v:shape id="_x0000_s7186" style="position:absolute;left:3727;top:2648;width:3776;height:3559" coordorigin="3727,2648" coordsize="3776,3559" path="m4530,5588r6,-55l4527,5531r,-5l4525,5526r2,63l4529,5588r1,xe" fillcolor="black" stroked="f">
              <v:path arrowok="t"/>
            </v:shape>
            <v:shape id="_x0000_s7185" style="position:absolute;left:3727;top:2648;width:3776;height:3559" coordorigin="3727,2648" coordsize="3776,3559" path="m4540,3175r,-2l4541,3173r3,1l4542,3136r,3l4541,3140r-1,35xe" fillcolor="black" stroked="f">
              <v:path arrowok="t"/>
            </v:shape>
            <v:shape id="_x0000_s7184" style="position:absolute;left:3727;top:2648;width:3776;height:3559" coordorigin="3727,2648" coordsize="3776,3559" path="m4537,3173r1,3l4539,3177r1,-2l4541,3140r-3,l4537,3173xe" fillcolor="black" stroked="f">
              <v:path arrowok="t"/>
            </v:shape>
            <v:shape id="_x0000_s7183" style="position:absolute;left:3727;top:2648;width:3776;height:3559" coordorigin="3727,2648" coordsize="3776,3559" path="m4536,3140r-1,-1l4536,3169r1,4l4538,3140r-2,xe" fillcolor="black" stroked="f">
              <v:path arrowok="t"/>
            </v:shape>
            <v:shape id="_x0000_s7182" style="position:absolute;left:3727;top:2648;width:3776;height:3559" coordorigin="3727,2648" coordsize="3776,3559" path="m4541,4080r-1,1l4541,4083r2,l4541,4080xe" fillcolor="black" stroked="f">
              <v:path arrowok="t"/>
            </v:shape>
            <v:shape id="_x0000_s7181" style="position:absolute;left:3727;top:2648;width:3776;height:3559" coordorigin="3727,2648" coordsize="3776,3559" path="m4467,3208r1,-4l4477,3195r3,l4479,3198r-3,2l4470,3206r3,4l4479,3204r5,-5l4481,3117r-2,1l4472,3116r-5,92xe" fillcolor="black" stroked="f">
              <v:path arrowok="t"/>
            </v:shape>
            <v:shape id="_x0000_s7180" style="position:absolute;left:3727;top:2648;width:3776;height:3559" coordorigin="3727,2648" coordsize="3776,3559" path="m4466,3211r1,-3l4472,3116r-7,-1l4465,3115r-3,8l4461,3127r-1,2l4460,3214r6,-3xe" fillcolor="black" stroked="f">
              <v:path arrowok="t"/>
            </v:shape>
            <v:shape id="_x0000_s7179" style="position:absolute;left:3727;top:2648;width:3776;height:3559" coordorigin="3727,2648" coordsize="3776,3559" path="m4460,3122r-9,l4452,3216r8,-2l4460,3129r,-2l4460,3122xe" fillcolor="black" stroked="f">
              <v:path arrowok="t"/>
            </v:shape>
            <v:shape id="_x0000_s7178" style="position:absolute;left:3727;top:2648;width:3776;height:3559" coordorigin="3727,2648" coordsize="3776,3559" path="m4445,3126r-1,1l4445,3217r7,-1l4451,3122r-6,4xe" fillcolor="black" stroked="f">
              <v:path arrowok="t"/>
            </v:shape>
            <v:shape id="_x0000_s7177" style="position:absolute;left:3727;top:2648;width:3776;height:3559" coordorigin="3727,2648" coordsize="3776,3559" path="m4437,3222r3,l4440,3220r5,-3l4444,3127r-3,l4440,3127r-1,-1l4437,3222xe" fillcolor="black" stroked="f">
              <v:path arrowok="t"/>
            </v:shape>
            <v:shape id="_x0000_s7176" style="position:absolute;left:3727;top:2648;width:3776;height:3559" coordorigin="3727,2648" coordsize="3776,3559" path="m4436,3126r-2,1l4435,3135r1,3l4437,3222r2,-96l4436,3126xe" fillcolor="black" stroked="f">
              <v:path arrowok="t"/>
            </v:shape>
            <v:shape id="_x0000_s7175" style="position:absolute;left:3727;top:2648;width:3776;height:3559" coordorigin="3727,2648" coordsize="3776,3559" path="m4427,3221r3,-1l4434,3221r3,1l4436,3138r-1,1l4433,3141r-6,80xe" fillcolor="black" stroked="f">
              <v:path arrowok="t"/>
            </v:shape>
            <v:shape id="_x0000_s7174" style="position:absolute;left:3727;top:2648;width:3776;height:3559" coordorigin="3727,2648" coordsize="3776,3559" path="m4423,3228r2,-4l4427,3221r6,-80l4427,3140r-1,-4l4423,3228xe" fillcolor="black" stroked="f">
              <v:path arrowok="t"/>
            </v:shape>
            <v:shape id="_x0000_s7173" style="position:absolute;left:3727;top:2648;width:3776;height:3559" coordorigin="3727,2648" coordsize="3776,3559" path="m4423,3228r3,-92l4422,3136r-5,9l4416,3145r-2,-2l4411,3140r-1,87l4410,3232r13,-4xe" fillcolor="black" stroked="f">
              <v:path arrowok="t"/>
            </v:shape>
            <v:shape id="_x0000_s7172" style="position:absolute;left:3727;top:2648;width:3776;height:3559" coordorigin="3727,2648" coordsize="3776,3559" path="m4493,4327r-6,-14l4485,4309r-3,-2l4482,4311r,1l4484,4452r6,5l4493,4327xe" fillcolor="black" stroked="f">
              <v:path arrowok="t"/>
            </v:shape>
            <v:shape id="_x0000_s7171" style="position:absolute;left:3727;top:2648;width:3776;height:3559" coordorigin="3727,2648" coordsize="3776,3559" path="m4479,4312r2,-1l4482,4311r,-4l4481,4307r-2,5xe" fillcolor="black" stroked="f">
              <v:path arrowok="t"/>
            </v:shape>
            <v:shape id="_x0000_s7170" style="position:absolute;left:3727;top:2648;width:3776;height:3559" coordorigin="3727,2648" coordsize="3776,3559" path="m4478,4438r1,2l4478,4315r1,-1l4479,4312r2,-5l4478,4309r,129xe" fillcolor="black" stroked="f">
              <v:path arrowok="t"/>
            </v:shape>
            <v:shape id="_x0000_s7169" style="position:absolute;left:3727;top:2648;width:3776;height:3559" coordorigin="3727,2648" coordsize="3776,3559" path="m4481,4010r-1,1l4483,4014r-1,-5l4481,4010xe" fillcolor="black" stroked="f">
              <v:path arrowok="t"/>
            </v:shape>
            <v:shape id="_x0000_s7168" style="position:absolute;left:3727;top:2648;width:3776;height:3559" coordorigin="3727,2648" coordsize="3776,3559" path="m4408,3243r-5,-3l4401,3239r-2,1l4399,3241r-1,2l4394,3248r14,-5xe" fillcolor="black" stroked="f">
              <v:path arrowok="t"/>
            </v:shape>
            <v:shape id="_x0000_s7167" style="position:absolute;left:3727;top:2648;width:3776;height:3559" coordorigin="3727,2648" coordsize="3776,3559" path="m4382,3159r-5,1l4378,3249r3,1l4384,3243r4,-92l4381,3152r,6l4382,3159xe" fillcolor="black" stroked="f">
              <v:path arrowok="t"/>
            </v:shape>
            <v:shape id="_x0000_s7166" style="position:absolute;left:3727;top:2648;width:3776;height:3559" coordorigin="3727,2648" coordsize="3776,3559" path="m4385,4154r-2,-2l4385,4306r5,4l4390,4172r1,-1l4392,4169r-2,-2l4388,4165r-2,-2l4385,4159r,-5xe" fillcolor="black" stroked="f">
              <v:path arrowok="t"/>
            </v:shape>
            <v:shape id="_x0000_s7165" style="position:absolute;left:3727;top:2648;width:3776;height:3559" coordorigin="3727,2648" coordsize="3776,3559" path="m4380,4151r-3,-1l4377,4293r3,6l4385,4306r-2,-154l4380,4151xe" fillcolor="black" stroked="f">
              <v:path arrowok="t"/>
            </v:shape>
            <v:shape id="_x0000_s7164" style="position:absolute;left:3727;top:2648;width:3776;height:3559" coordorigin="3727,2648" coordsize="3776,3559" path="m4377,4150r-1,-2l4375,4141r-2,1l4372,4142r2,146l4377,4293r,-143xe" fillcolor="black" stroked="f">
              <v:path arrowok="t"/>
            </v:shape>
            <v:shape id="_x0000_s7163" style="position:absolute;left:3727;top:2648;width:3776;height:3559" coordorigin="3727,2648" coordsize="3776,3559" path="m4370,4282r4,6l4372,4142r,-5l4368,4131r-1,150l4370,4282xe" fillcolor="black" stroked="f">
              <v:path arrowok="t"/>
            </v:shape>
            <v:shape id="_x0000_s7162" style="position:absolute;left:3727;top:2648;width:3776;height:3559" coordorigin="3727,2648" coordsize="3776,3559" path="m4382,3522r,1l4384,3525r-2,-5l4382,3522xe" fillcolor="black" stroked="f">
              <v:path arrowok="t"/>
            </v:shape>
            <v:shape id="_x0000_s7161" style="position:absolute;left:3727;top:2648;width:3776;height:3559" coordorigin="3727,2648" coordsize="3776,3559" path="m4385,3250r1,-1l4385,3246r-1,-3l4381,3250r4,xe" fillcolor="black" stroked="f">
              <v:path arrowok="t"/>
            </v:shape>
            <v:shape id="_x0000_s7160" style="position:absolute;left:3727;top:2648;width:3776;height:3559" coordorigin="3727,2648" coordsize="3776,3559" path="m4376,3251r2,-2l4377,3160r-8,l4368,3255r8,-3l4376,3251xe" fillcolor="black" stroked="f">
              <v:path arrowok="t"/>
            </v:shape>
            <v:shape id="_x0000_s7159" style="position:absolute;left:3727;top:2648;width:3776;height:3559" coordorigin="3727,2648" coordsize="3776,3559" path="m4368,3255r1,-95l4362,3163r-2,3l4358,3168r4,81l4365,3252r3,3xe" fillcolor="black" stroked="f">
              <v:path arrowok="t"/>
            </v:shape>
            <v:shape id="_x0000_s7158" style="position:absolute;left:3727;top:2648;width:3776;height:3559" coordorigin="3727,2648" coordsize="3776,3559" path="m4356,3163r6,l4362,3163r7,-3l4361,3159r-5,4xe" fillcolor="black" stroked="f">
              <v:path arrowok="t"/>
            </v:shape>
            <v:shape id="_x0000_s7157" style="position:absolute;left:3727;top:2648;width:3776;height:3559" coordorigin="3727,2648" coordsize="3776,3559" path="m4356,3163r5,-4l4354,3160r,2l4356,3163xe" fillcolor="black" stroked="f">
              <v:path arrowok="t"/>
            </v:shape>
            <v:shape id="_x0000_s7156" style="position:absolute;left:3727;top:2648;width:3776;height:3559" coordorigin="3727,2648" coordsize="3776,3559" path="m4344,3267r-1,-1l4342,3265r,-94l4342,3167r-3,1l4340,3175r,93l4343,3268r1,-1xe" fillcolor="black" stroked="f">
              <v:path arrowok="t"/>
            </v:shape>
            <v:shape id="_x0000_s7155" style="position:absolute;left:3727;top:2648;width:3776;height:3559" coordorigin="3727,2648" coordsize="3776,3559" path="m4284,3284r1,-1l4286,3191r-3,1l4280,3194r,102l4292,3289r-5,-3l4284,3284xe" fillcolor="black" stroked="f">
              <v:path arrowok="t"/>
            </v:shape>
            <v:shape id="_x0000_s7154" style="position:absolute;left:3727;top:2648;width:3776;height:3559" coordorigin="3727,2648" coordsize="3776,3559" path="m4280,3296r,-102l4277,3194r-1,4l4276,3200r-1,1l4274,3293r6,3xe" fillcolor="black" stroked="f">
              <v:path arrowok="t"/>
            </v:shape>
            <v:shape id="_x0000_s7153" style="position:absolute;left:3727;top:2648;width:3776;height:3559" coordorigin="3727,2648" coordsize="3776,3559" path="m4268,3295r1,-3l4271,3292r3,1l4275,3201r-1,l4270,3201r-2,94xe" fillcolor="black" stroked="f">
              <v:path arrowok="t"/>
            </v:shape>
            <v:shape id="_x0000_s7152" style="position:absolute;left:3727;top:2648;width:3776;height:3559" coordorigin="3727,2648" coordsize="3776,3559" path="m4263,3298r2,l4267,3297r1,-2l4270,3201r-5,1l4263,3298xe" fillcolor="black" stroked="f">
              <v:path arrowok="t"/>
            </v:shape>
            <v:shape id="_x0000_s7151" style="position:absolute;left:3727;top:2648;width:3776;height:3559" coordorigin="3727,2648" coordsize="3776,3559" path="m4265,3202r-8,101l4258,3300r3,-2l4263,3298r2,-96xe" fillcolor="black" stroked="f">
              <v:path arrowok="t"/>
            </v:shape>
            <v:shape id="_x0000_s7150" style="position:absolute;left:3727;top:2648;width:3776;height:3559" coordorigin="3727,2648" coordsize="3776,3559" path="m4244,3462r,1l4245,3464r-1,-3l4244,3462xe" fillcolor="black" stroked="f">
              <v:path arrowok="t"/>
            </v:shape>
            <v:shape id="_x0000_s7149" style="position:absolute;left:3727;top:2648;width:3776;height:3559" coordorigin="3727,2648" coordsize="3776,3559" path="m4244,4937r3,-4l4245,4840r-1,91l4244,4933r-1,2l4241,4935r,5l4244,4937xe" fillcolor="black" stroked="f">
              <v:path arrowok="t"/>
            </v:shape>
            <v:shape id="_x0000_s7148" style="position:absolute;left:3727;top:2648;width:3776;height:3559" coordorigin="3727,2648" coordsize="3776,3559" path="m4239,4944r-1,-1l4238,4942r1,-1l4240,4940r1,l4241,4935r-1,l4240,4933r1,-90l4237,4945r2,-1xe" fillcolor="black" stroked="f">
              <v:path arrowok="t"/>
            </v:shape>
            <v:shape id="_x0000_s7147" style="position:absolute;left:3727;top:2648;width:3776;height:3559" coordorigin="3727,2648" coordsize="3776,3559" path="m4310,3179r,1l4313,3184r11,85l4319,3185r,-3l4317,3180r-3,-1l4312,3179r-2,xe" fillcolor="black" stroked="f">
              <v:path arrowok="t"/>
            </v:shape>
            <v:shape id="_x0000_s7146" style="position:absolute;left:3727;top:2648;width:3776;height:3559" coordorigin="3727,2648" coordsize="3776,3559" path="m4428,3138r1,-1l4426,3136r1,4l4428,3138xe" fillcolor="black" stroked="f">
              <v:path arrowok="t"/>
            </v:shape>
            <v:shape id="_x0000_s7145" style="position:absolute;left:3727;top:2648;width:3776;height:3559" coordorigin="3727,2648" coordsize="3776,3559" path="m4467,3560r1,2l4467,3507r-7,2l4453,3509r-1,l4457,3557r5,l4467,3559r,1xe" fillcolor="black" stroked="f">
              <v:path arrowok="t"/>
            </v:shape>
            <v:shape id="_x0000_s7144" style="position:absolute;left:3727;top:2648;width:3776;height:3559" coordorigin="3727,2648" coordsize="3776,3559" path="m4452,3509r4,-2l4452,3504r-4,-1l4451,3556r6,1l4452,3509xe" fillcolor="black" stroked="f">
              <v:path arrowok="t"/>
            </v:shape>
            <v:shape id="_x0000_s7143" style="position:absolute;left:3727;top:2648;width:3776;height:3559" coordorigin="3727,2648" coordsize="3776,3559" path="m4469,3848r1,140l4471,3992r1,-1l4474,3990r1,1l4475,3850r-1,-1l4472,3850r-1,1l4470,3850r-1,-2xe" fillcolor="black" stroked="f">
              <v:path arrowok="t"/>
            </v:shape>
            <v:shape id="_x0000_s7142" style="position:absolute;left:3727;top:2648;width:3776;height:3559" coordorigin="3727,2648" coordsize="3776,3559" path="m4456,3970r2,5l4462,3979r4,4l4470,3988r-1,-140l4468,3847r-4,-1l4459,3846r-3,124xe" fillcolor="black" stroked="f">
              <v:path arrowok="t"/>
            </v:shape>
            <v:shape id="_x0000_s7141" style="position:absolute;left:3727;top:2648;width:3776;height:3559" coordorigin="3727,2648" coordsize="3776,3559" path="m4435,3944r2,1l4440,3952r6,6l4452,3964r4,6l4459,3846r-6,l4447,3845r-4,-3l4439,3839r-4,105xe" fillcolor="black" stroked="f">
              <v:path arrowok="t"/>
            </v:shape>
            <v:shape id="_x0000_s7140" style="position:absolute;left:3727;top:2648;width:3776;height:3559" coordorigin="3727,2648" coordsize="3776,3559" path="m4436,3946r-1,1l4440,3952r-3,-7l4436,3946xe" fillcolor="black" stroked="f">
              <v:path arrowok="t"/>
            </v:shape>
            <v:shape id="_x0000_s7139" style="position:absolute;left:3727;top:2648;width:3776;height:3559" coordorigin="3727,2648" coordsize="3776,3559" path="m4477,4750r,-4l4475,4661r-4,l4470,4662r1,1l4471,4664r3,91l4477,4752r,-2xe" fillcolor="black" stroked="f">
              <v:path arrowok="t"/>
            </v:shape>
            <v:shape id="_x0000_s7138" style="position:absolute;left:3727;top:2648;width:3776;height:3559" coordorigin="3727,2648" coordsize="3776,3559" path="m4477,4301r,-1l4474,4296r-3,-3l4468,4289r-4,-6l4469,4441r7,-2l4476,4306r1,-5xe" fillcolor="black" stroked="f">
              <v:path arrowok="t"/>
            </v:shape>
            <v:shape id="_x0000_s7137" style="position:absolute;left:3727;top:2648;width:3776;height:3559" coordorigin="3727,2648" coordsize="3776,3559" path="m4469,4441r-5,-158l4463,4279r-2,-11l4459,4410r,4l4458,4424r11,17xe" fillcolor="black" stroked="f">
              <v:path arrowok="t"/>
            </v:shape>
            <v:shape id="_x0000_s7136" style="position:absolute;left:3727;top:2648;width:3776;height:3559" coordorigin="3727,2648" coordsize="3776,3559" path="m4470,3990r,1l4471,3992r-1,-4l4470,3990xe" fillcolor="black" stroked="f">
              <v:path arrowok="t"/>
            </v:shape>
            <v:shape id="_x0000_s7135" style="position:absolute;left:3727;top:2648;width:3776;height:3559" coordorigin="3727,2648" coordsize="3776,3559" path="m4436,4238r3,l4439,4237r-1,-1l4438,4234r-2,4xe" fillcolor="black" stroked="f">
              <v:path arrowok="t"/>
            </v:shape>
            <v:shape id="_x0000_s7134" style="position:absolute;left:3727;top:2648;width:3776;height:3559" coordorigin="3727,2648" coordsize="3776,3559" path="m4435,4233r-3,l4435,4386r1,-145l4436,4238r2,-4l4435,4233xe" fillcolor="black" stroked="f">
              <v:path arrowok="t"/>
            </v:shape>
            <v:shape id="_x0000_s7133" style="position:absolute;left:3727;top:2648;width:3776;height:3559" coordorigin="3727,2648" coordsize="3776,3559" path="m4435,4386r-3,-153l4427,4233r,l4426,4220r-1,141l4425,4369r10,17xe" fillcolor="black" stroked="f">
              <v:path arrowok="t"/>
            </v:shape>
            <v:shape id="_x0000_s7132" style="position:absolute;left:3727;top:2648;width:3776;height:3559" coordorigin="3727,2648" coordsize="3776,3559" path="m4433,3133r2,2l4434,3127r-5,2l4429,3129r4,4xe" fillcolor="black" stroked="f">
              <v:path arrowok="t"/>
            </v:shape>
            <v:shape id="_x0000_s7131" style="position:absolute;left:3727;top:2648;width:3776;height:3559" coordorigin="3727,2648" coordsize="3776,3559" path="m4432,3836r-4,-2l4429,3942r3,1l4435,3944r4,-105l4432,3836xe" fillcolor="black" stroked="f">
              <v:path arrowok="t"/>
            </v:shape>
            <v:shape id="_x0000_s7130" style="position:absolute;left:3727;top:2648;width:3776;height:3559" coordorigin="3727,2648" coordsize="3776,3559" path="m4424,3930r2,1l4427,3934r,5l4429,3942r-1,-108l4424,3930xe" fillcolor="black" stroked="f">
              <v:path arrowok="t"/>
            </v:shape>
            <v:shape id="_x0000_s7129" style="position:absolute;left:3727;top:2648;width:3776;height:3559" coordorigin="3727,2648" coordsize="3776,3559" path="m4432,3497r,-2l4432,3540r2,4l4432,3499r,-2xe" fillcolor="black" stroked="f">
              <v:path arrowok="t"/>
            </v:shape>
            <v:shape id="_x0000_s7128" style="position:absolute;left:3727;top:2648;width:3776;height:3559" coordorigin="3727,2648" coordsize="3776,3559" path="m4423,3539r2,l4425,3536r1,-1l4430,3535r2,1l4432,3495r-1,-1l4430,3495r,1l4428,3494r-2,-3l4424,3488r-1,51xe" fillcolor="black" stroked="f">
              <v:path arrowok="t"/>
            </v:shape>
            <v:shape id="_x0000_s7127" style="position:absolute;left:3727;top:2648;width:3776;height:3559" coordorigin="3727,2648" coordsize="3776,3559" path="m4424,3488r-2,-2l4420,3486r-2,1l4417,3486r3,51l4423,3539r1,-51xe" fillcolor="black" stroked="f">
              <v:path arrowok="t"/>
            </v:shape>
            <v:shape id="_x0000_s7126" style="position:absolute;left:3727;top:2648;width:3776;height:3559" coordorigin="3727,2648" coordsize="3776,3559" path="m4414,3537r,-1l4417,3536r3,1l4417,3486r,-3l4414,3537xe" fillcolor="black" stroked="f">
              <v:path arrowok="t"/>
            </v:shape>
            <v:shape id="_x0000_s7125" style="position:absolute;left:3727;top:2648;width:3776;height:3559" coordorigin="3727,2648" coordsize="3776,3559" path="m4427,5495r-3,1l4425,5557r1,4l4427,5506r,-3l4428,5498r-1,-3xe" fillcolor="black" stroked="f">
              <v:path arrowok="t"/>
            </v:shape>
            <v:shape id="_x0000_s7124" style="position:absolute;left:3727;top:2648;width:3776;height:3559" coordorigin="3727,2648" coordsize="3776,3559" path="m4422,5496r-7,-2l4417,5556r5,l4425,5557r-1,-61l4422,5496xe" fillcolor="black" stroked="f">
              <v:path arrowok="t"/>
            </v:shape>
            <v:shape id="_x0000_s7123" style="position:absolute;left:3727;top:2648;width:3776;height:3559" coordorigin="3727,2648" coordsize="3776,3559" path="m4415,5494r-6,-3l4410,5556r7,l4415,5494xe" fillcolor="black" stroked="f">
              <v:path arrowok="t"/>
            </v:shape>
            <v:shape id="_x0000_s7122" style="position:absolute;left:3727;top:2648;width:3776;height:3559" coordorigin="3727,2648" coordsize="3776,3559" path="m4400,5543r,5l4410,5556r-10,-15l4400,5543xe" fillcolor="black" stroked="f">
              <v:path arrowok="t"/>
            </v:shape>
            <v:shape id="_x0000_s7121" style="position:absolute;left:3727;top:2648;width:3776;height:3559" coordorigin="3727,2648" coordsize="3776,3559" path="m4340,3454r4,55l4348,3506r2,-1l4353,3457r-8,l4340,3454xe" fillcolor="black" stroked="f">
              <v:path arrowok="t"/>
            </v:shape>
            <v:shape id="_x0000_s7120" style="position:absolute;left:3727;top:2648;width:3776;height:3559" coordorigin="3727,2648" coordsize="3776,3559" path="m4344,3509r-4,-55l4335,3449r-1,52l4334,3509r10,xe" fillcolor="black" stroked="f">
              <v:path arrowok="t"/>
            </v:shape>
            <v:shape id="_x0000_s7119" style="position:absolute;left:3727;top:2648;width:3776;height:3559" coordorigin="3727,2648" coordsize="3776,3559" path="m4351,4258r2,1l4353,4106r1,-3l4354,4101r,-1l4353,4101r-2,2l4351,4258xe" fillcolor="black" stroked="f">
              <v:path arrowok="t"/>
            </v:shape>
            <v:shape id="_x0000_s7118" style="position:absolute;left:3727;top:2648;width:3776;height:3559" coordorigin="3727,2648" coordsize="3776,3559" path="m4346,4098r-3,-7l4342,4088r-1,-3l4340,4086r2,153l4345,4243r1,-145xe" fillcolor="black" stroked="f">
              <v:path arrowok="t"/>
            </v:shape>
            <v:shape id="_x0000_s7117" style="position:absolute;left:3727;top:2648;width:3776;height:3559" coordorigin="3727,2648" coordsize="3776,3559" path="m4338,4234r4,5l4340,4086r-3,1l4336,4227r,3l4338,4234xe" fillcolor="black" stroked="f">
              <v:path arrowok="t"/>
            </v:shape>
            <v:shape id="_x0000_s7116" style="position:absolute;left:3727;top:2648;width:3776;height:3559" coordorigin="3727,2648" coordsize="3776,3559" path="m4354,5533r,-60l4351,5473r-3,l4343,5472r-4,-1l4336,5469r-3,58l4354,5533xe" fillcolor="black" stroked="f">
              <v:path arrowok="t"/>
            </v:shape>
            <v:shape id="_x0000_s7115" style="position:absolute;left:3727;top:2648;width:3776;height:3559" coordorigin="3727,2648" coordsize="3776,3559" path="m4333,5527r3,-58l4332,5469r,l4331,5470r-2,-2l4328,5466r-1,-2l4327,5529r6,-2xe" fillcolor="black" stroked="f">
              <v:path arrowok="t"/>
            </v:shape>
            <v:shape id="_x0000_s7114" style="position:absolute;left:3727;top:2648;width:3776;height:3559" coordorigin="3727,2648" coordsize="3776,3559" path="m4321,5527r1,2l4324,5529r3,l4327,5464r-4,-1l4321,5527xe" fillcolor="black" stroked="f">
              <v:path arrowok="t"/>
            </v:shape>
            <v:shape id="_x0000_s7113" style="position:absolute;left:3727;top:2648;width:3776;height:3559" coordorigin="3727,2648" coordsize="3776,3559" path="m4309,5525r4,l4317,5524r4,1l4321,5527r2,-64l4316,5463r-7,62xe" fillcolor="black" stroked="f">
              <v:path arrowok="t"/>
            </v:shape>
            <v:shape id="_x0000_s7112" style="position:absolute;left:3727;top:2648;width:3776;height:3559" coordorigin="3727,2648" coordsize="3776,3559" path="m4304,5458r-1,l4307,5520r2,1l4309,5525r7,-62l4308,5463r-4,-1l4304,5458xe" fillcolor="black" stroked="f">
              <v:path arrowok="t"/>
            </v:shape>
            <v:shape id="_x0000_s7111" style="position:absolute;left:3727;top:2648;width:3776;height:3559" coordorigin="3727,2648" coordsize="3776,3559" path="m4307,5520r-4,-62l4301,5461r-4,5l4295,5464r4,56l4307,5520xe" fillcolor="black" stroked="f">
              <v:path arrowok="t"/>
            </v:shape>
            <v:shape id="_x0000_s7110" style="position:absolute;left:3727;top:2648;width:3776;height:3559" coordorigin="3727,2648" coordsize="3776,3559" path="m4289,5515r,l4292,5517r2,2l4299,5520r-4,-56l4294,5455r-5,l4289,5515xe" fillcolor="black" stroked="f">
              <v:path arrowok="t"/>
            </v:shape>
            <v:shape id="_x0000_s7109" style="position:absolute;left:3727;top:2648;width:3776;height:3559" coordorigin="3727,2648" coordsize="3776,3559" path="m4356,3258r,-90l4353,3165r-1,4l4350,3261r2,-2l4352,3256r1,l4354,3257r2,1xe" fillcolor="black" stroked="f">
              <v:path arrowok="t"/>
            </v:shape>
            <v:shape id="_x0000_s7108" style="position:absolute;left:3727;top:2648;width:3776;height:3559" coordorigin="3727,2648" coordsize="3776,3559" path="m4342,3171r,94l4344,3263r3,-1l4350,3261r2,-92l4345,3174r-3,-3l4342,3171xe" fillcolor="black" stroked="f">
              <v:path arrowok="t"/>
            </v:shape>
            <v:shape id="_x0000_s7107" style="position:absolute;left:3727;top:2648;width:3776;height:3559" coordorigin="3727,2648" coordsize="3776,3559" path="m4321,4206r3,l4324,4207r-1,1l4323,4209r2,5l4325,4069r-2,l4321,4206xe" fillcolor="black" stroked="f">
              <v:path arrowok="t"/>
            </v:shape>
            <v:shape id="_x0000_s7106" style="position:absolute;left:3727;top:2648;width:3776;height:3559" coordorigin="3727,2648" coordsize="3776,3559" path="m4323,4069r-3,-3l4317,4061r-3,-5l4310,4052r5,147l4321,4206r2,-137xe" fillcolor="black" stroked="f">
              <v:path arrowok="t"/>
            </v:shape>
            <v:shape id="_x0000_s7105" style="position:absolute;left:3727;top:2648;width:3776;height:3559" coordorigin="3727,2648" coordsize="3776,3559" path="m4310,4192r5,7l4310,4052r-4,l4305,4184r5,8xe" fillcolor="black" stroked="f">
              <v:path arrowok="t"/>
            </v:shape>
            <v:shape id="_x0000_s7104" style="position:absolute;left:3727;top:2648;width:3776;height:3559" coordorigin="3727,2648" coordsize="3776,3559" path="m4305,4184r1,-132l4304,4050r-1,-13l4301,4037r-2,-2l4299,4178r6,6xe" fillcolor="black" stroked="f">
              <v:path arrowok="t"/>
            </v:shape>
            <v:shape id="_x0000_s7103" style="position:absolute;left:3727;top:2648;width:3776;height:3559" coordorigin="3727,2648" coordsize="3776,3559" path="m4319,3791r-2,-2l4318,3862r,l4321,3866r,-74l4319,3791xe" fillcolor="black" stroked="f">
              <v:path arrowok="t"/>
            </v:shape>
            <v:shape id="_x0000_s7102" style="position:absolute;left:3727;top:2648;width:3776;height:3559" coordorigin="3727,2648" coordsize="3776,3559" path="m4304,3872r1,1l4309,3871r3,-3l4318,3862r-1,-73l4316,3787r-1,-2l4311,3783r-5,-1l4304,3872xe" fillcolor="black" stroked="f">
              <v:path arrowok="t"/>
            </v:shape>
            <v:shape id="_x0000_s7101" style="position:absolute;left:3727;top:2648;width:3776;height:3559" coordorigin="3727,2648" coordsize="3776,3559" path="m4304,3872r2,-90l4301,3781r-4,-2l4297,3777r-3,-1l4292,3896r4,-5l4294,3879r,l4297,3875r2,-2l4302,3872r2,xe" fillcolor="black" stroked="f">
              <v:path arrowok="t"/>
            </v:shape>
            <v:shape id="_x0000_s7100" style="position:absolute;left:3727;top:2648;width:3776;height:3559" coordorigin="3727,2648" coordsize="3776,3559" path="m4324,3269r16,-1l4328,3176r-5,5l4323,3183r-1,1l4320,3185r-1,l4324,3269xe" fillcolor="black" stroked="f">
              <v:path arrowok="t"/>
            </v:shape>
            <v:shape id="_x0000_s7099" style="position:absolute;left:3727;top:2648;width:3776;height:3559" coordorigin="3727,2648" coordsize="3776,3559" path="m4309,3275r15,-6l4313,3184r-6,4l4309,3282r,-7xe" fillcolor="black" stroked="f">
              <v:path arrowok="t"/>
            </v:shape>
            <v:shape id="_x0000_s7098" style="position:absolute;left:3727;top:2648;width:3776;height:3559" coordorigin="3727,2648" coordsize="3776,3559" path="m4307,3188r-9,1l4299,3286r,-1l4302,3283r5,l4309,3282r-2,-94xe" fillcolor="black" stroked="f">
              <v:path arrowok="t"/>
            </v:shape>
            <v:shape id="_x0000_s7097" style="position:absolute;left:3727;top:2648;width:3776;height:3559" coordorigin="3727,2648" coordsize="3776,3559" path="m4298,3189r-6,l4294,3283r3,2l4297,3286r1,3l4299,3286r-1,-97xe" fillcolor="black" stroked="f">
              <v:path arrowok="t"/>
            </v:shape>
            <v:shape id="_x0000_s7096" style="position:absolute;left:3727;top:2648;width:3776;height:3559" coordorigin="3727,2648" coordsize="3776,3559" path="m4292,3189r-6,2l4287,3217r1,-2l4288,3216r1,1l4289,3219r1,64l4294,3283r-2,-94xe" fillcolor="black" stroked="f">
              <v:path arrowok="t"/>
            </v:shape>
            <v:shape id="_x0000_s7095" style="position:absolute;left:3727;top:2648;width:3776;height:3559" coordorigin="3727,2648" coordsize="3776,3559" path="m4236,4090r-1,-3l4236,4093r1,l4236,4090xe" fillcolor="black" stroked="f">
              <v:path arrowok="t"/>
            </v:shape>
            <v:shape id="_x0000_s7094" style="position:absolute;left:3727;top:2648;width:3776;height:3559" coordorigin="3727,2648" coordsize="3776,3559" path="m4233,4089r1,-5l4233,4085r-1,-1l4232,4083r-1,3l4233,4089xe" fillcolor="black" stroked="f">
              <v:path arrowok="t"/>
            </v:shape>
            <v:shape id="_x0000_s7093" style="position:absolute;left:3727;top:2648;width:3776;height:3559" coordorigin="3727,2648" coordsize="3776,3559" path="m4229,4080r,2l4231,4086r-2,-8l4229,4080xe" fillcolor="black" stroked="f">
              <v:path arrowok="t"/>
            </v:shape>
            <v:shape id="_x0000_s7092" style="position:absolute;left:3727;top:2648;width:3776;height:3559" coordorigin="3727,2648" coordsize="3776,3559" path="m4050,3388r-1,-3l4049,3390r2,1l4050,3388xe" fillcolor="black" stroked="f">
              <v:path arrowok="t"/>
            </v:shape>
            <v:shape id="_x0000_s7091" style="position:absolute;left:3727;top:2648;width:3776;height:3559" coordorigin="3727,2648" coordsize="3776,3559" path="m4037,3381r-2,3l4038,3384r,-1l4037,3381xe" fillcolor="black" stroked="f">
              <v:path arrowok="t"/>
            </v:shape>
            <v:shape id="_x0000_s7090" style="position:absolute;left:3727;top:2648;width:3776;height:3559" coordorigin="3727,2648" coordsize="3776,3559" path="m4034,3373r,2l4033,3376r-3,l4028,3375r,-1l4030,3379r3,l4034,3380r1,4l4034,3373xe" fillcolor="black" stroked="f">
              <v:path arrowok="t"/>
            </v:shape>
            <v:shape id="_x0000_s7089" style="position:absolute;left:3727;top:2648;width:3776;height:3559" coordorigin="3727,2648" coordsize="3776,3559" path="m4034,3381r,2l4035,3384r-1,-4l4034,3381xe" fillcolor="black" stroked="f">
              <v:path arrowok="t"/>
            </v:shape>
            <v:shape id="_x0000_s7088" style="position:absolute;left:3727;top:2648;width:3776;height:3559" coordorigin="3727,2648" coordsize="3776,3559" path="m3731,5319r1,3l3733,5337r6,12l3740,5295r-3,l3738,5303r-1,1l3733,5308r-2,11xe" fillcolor="black" stroked="f">
              <v:path arrowok="t"/>
            </v:shape>
            <v:shape id="_x0000_s7087" style="position:absolute;left:3727;top:2648;width:3776;height:3559" coordorigin="3727,2648" coordsize="3776,3559" path="m3730,5317r1,2l3733,5308r-5,3l3727,5312r3,5xe" fillcolor="black" stroked="f">
              <v:path arrowok="t"/>
            </v:shape>
            <v:shape id="_x0000_s7086" style="position:absolute;left:3727;top:2648;width:3776;height:3559" coordorigin="3727,2648" coordsize="3776,3559" path="m3767,5274r-3,3l3765,5282r1,4l3770,5364r-1,-85l3767,5274xe" fillcolor="black" stroked="f">
              <v:path arrowok="t"/>
            </v:shape>
            <v:shape id="_x0000_s7085" style="position:absolute;left:3727;top:2648;width:3776;height:3559" coordorigin="3727,2648" coordsize="3776,3559" path="m3832,5241r-1,-1l3830,5239r-4,3l3824,5245r-3,4l3818,5251r3,121l3824,5371r3,9l3836,5380r-4,-139xe" fillcolor="black" stroked="f">
              <v:path arrowok="t"/>
            </v:shape>
            <v:shape id="_x0000_s7084" style="position:absolute;left:3727;top:2648;width:3776;height:3559" coordorigin="3727,2648" coordsize="3776,3559" path="m3821,5372r-3,-121l3815,5251r-2,1l3813,5376r8,-4xe" fillcolor="black" stroked="f">
              <v:path arrowok="t"/>
            </v:shape>
            <v:shape id="_x0000_s7083" style="position:absolute;left:3727;top:2648;width:3776;height:3559" coordorigin="3727,2648" coordsize="3776,3559" path="m3806,5379r,l3813,5376r,-124l3813,5253r-2,4l3806,5379xe" fillcolor="black" stroked="f">
              <v:path arrowok="t"/>
            </v:shape>
            <v:shape id="_x0000_s7082" style="position:absolute;left:3727;top:2648;width:3776;height:3559" coordorigin="3727,2648" coordsize="3776,3559" path="m3811,5257r-15,9l3798,5370r1,l3802,5374r4,5l3811,5257xe" fillcolor="black" stroked="f">
              <v:path arrowok="t"/>
            </v:shape>
            <v:shape id="_x0000_s7081" style="position:absolute;left:3727;top:2648;width:3776;height:3559" coordorigin="3727,2648" coordsize="3776,3559" path="m3793,5369r2,3l3798,5375r,l3798,5370r-2,-104l3793,5369xe" fillcolor="black" stroked="f">
              <v:path arrowok="t"/>
            </v:shape>
            <v:shape id="_x0000_s7080" style="position:absolute;left:3727;top:2648;width:3776;height:3559" coordorigin="3727,2648" coordsize="3776,3559" path="m3793,5266r-2,l3791,5371r1,-2l3793,5369r3,-103l3793,5266xe" fillcolor="black" stroked="f">
              <v:path arrowok="t"/>
            </v:shape>
            <v:shape id="_x0000_s7079" style="position:absolute;left:3727;top:2648;width:3776;height:3559" coordorigin="3727,2648" coordsize="3776,3559" path="m3782,5369r3,6l3789,5376r2,-5l3791,5266r-6,4l3782,5369xe" fillcolor="black" stroked="f">
              <v:path arrowok="t"/>
            </v:shape>
            <v:shape id="_x0000_s7078" style="position:absolute;left:3727;top:2648;width:3776;height:3559" coordorigin="3727,2648" coordsize="3776,3559" path="m3770,5364r3,l3777,5363r3,2l3782,5369r3,-99l3779,5274r-5,4l3770,5364xe" fillcolor="black" stroked="f">
              <v:path arrowok="t"/>
            </v:shape>
            <v:shape id="_x0000_s7077" style="position:absolute;left:3727;top:2648;width:3776;height:3559" coordorigin="3727,2648" coordsize="3776,3559" path="m3769,5281r,-2l3770,5364r4,-86l3769,5281xe" fillcolor="black" stroked="f">
              <v:path arrowok="t"/>
            </v:shape>
            <v:shape id="_x0000_s7076" style="position:absolute;left:3727;top:2648;width:3776;height:3559" coordorigin="3727,2648" coordsize="3776,3559" path="m3764,5358r1,2l3766,5362r4,2l3766,5286r-1,1l3764,5358xe" fillcolor="black" stroked="f">
              <v:path arrowok="t"/>
            </v:shape>
            <v:shape id="_x0000_s7075" style="position:absolute;left:3727;top:2648;width:3776;height:3559" coordorigin="3727,2648" coordsize="3776,3559" path="m3765,5287r-8,l3758,5355r1,4l3760,5358r2,-1l3764,5358r1,-71xe" fillcolor="black" stroked="f">
              <v:path arrowok="t"/>
            </v:shape>
            <v:shape id="_x0000_s7074" style="position:absolute;left:3727;top:2648;width:3776;height:3559" coordorigin="3727,2648" coordsize="3776,3559" path="m3757,5287r-7,l3751,5351r,2l3752,5356r2,l3756,5356r1,-1l3758,5355r-1,-68xe" fillcolor="black" stroked="f">
              <v:path arrowok="t"/>
            </v:shape>
            <v:shape id="_x0000_s7073" style="position:absolute;left:3727;top:2648;width:3776;height:3559" coordorigin="3727,2648" coordsize="3776,3559" path="m3751,5351r-1,-64l3747,5288r-1,3l3745,5294r2,57l3749,5350r2,1xe" fillcolor="black" stroked="f">
              <v:path arrowok="t"/>
            </v:shape>
            <v:shape id="_x0000_s7072" style="position:absolute;left:3727;top:2648;width:3776;height:3559" coordorigin="3727,2648" coordsize="3776,3559" path="m3744,5296r-2,-1l3743,5352r4,-1l3745,5294r-1,2xe" fillcolor="black" stroked="f">
              <v:path arrowok="t"/>
            </v:shape>
            <v:shape id="_x0000_s7071" style="position:absolute;left:3727;top:2648;width:3776;height:3559" coordorigin="3727,2648" coordsize="3776,3559" path="m3740,5295r-1,54l3743,5352r-1,-57l3740,5295xe" fillcolor="black" stroked="f">
              <v:path arrowok="t"/>
            </v:shape>
            <v:shape id="_x0000_s7070" style="position:absolute;left:3727;top:2648;width:3776;height:3559" coordorigin="3727,2648" coordsize="3776,3559" path="m3735,5297r-3,2l3735,5301r3,2l3737,5295r-2,2xe" fillcolor="black" stroked="f">
              <v:path arrowok="t"/>
            </v:shape>
            <v:shape id="_x0000_s7069" style="position:absolute;left:3727;top:2648;width:3776;height:3559" coordorigin="3727,2648" coordsize="3776,3559" path="m3847,5224r-1,3l3844,5229r-2,l3841,5231r1,149l3843,5380r3,5l3847,5224xe" fillcolor="black" stroked="f">
              <v:path arrowok="t"/>
            </v:shape>
            <v:shape id="_x0000_s7068" style="position:absolute;left:3727;top:2648;width:3776;height:3559" coordorigin="3727,2648" coordsize="3776,3559" path="m3842,5380r-1,-149l3841,5235r-2,1l3837,5235r-1,145l3842,5380xe" fillcolor="black" stroked="f">
              <v:path arrowok="t"/>
            </v:shape>
            <v:shape id="_x0000_s7067" style="position:absolute;left:3727;top:2648;width:3776;height:3559" coordorigin="3727,2648" coordsize="3776,3559" path="m3836,5380r1,-145l3835,5235r-2,l3833,5240r-1,1l3836,5380xe" fillcolor="black" stroked="f">
              <v:path arrowok="t"/>
            </v:shape>
            <v:shape id="_x0000_s7066" style="position:absolute;left:3727;top:2648;width:3776;height:3559" coordorigin="3727,2648" coordsize="3776,3559" path="m3822,5374r-2,3l3827,5380r-3,-9l3822,5374xe" fillcolor="black" stroked="f">
              <v:path arrowok="t"/>
            </v:shape>
            <v:shape id="_x0000_s7065" style="position:absolute;left:3727;top:2648;width:3776;height:3559" coordorigin="3727,2648" coordsize="3776,3559" path="m3758,5357r,1l3759,5359r-1,-4l3758,5357xe" fillcolor="black" stroked="f">
              <v:path arrowok="t"/>
            </v:shape>
            <v:shape id="_x0000_s7064" style="position:absolute;left:3727;top:2648;width:3776;height:3559" coordorigin="3727,2648" coordsize="3776,3559" path="m3730,5324r-1,1l3730,5330r3,7l3732,5322r-2,2xe" fillcolor="black" stroked="f">
              <v:path arrowok="t"/>
            </v:shape>
            <v:shape id="_x0000_s7063" style="position:absolute;left:3727;top:2648;width:3776;height:3559" coordorigin="3727,2648" coordsize="3776,3559" path="m5586,3768r,2l5588,3772r3,2l5590,3589r-2,2l5585,3592r-1,146l5585,3742r2,21l5589,3766r,1l5589,3768r-3,xe" fillcolor="black" stroked="f">
              <v:path arrowok="t"/>
            </v:shape>
            <v:shape id="_x0000_s7062" style="position:absolute;left:3727;top:2648;width:3776;height:3559" coordorigin="3727,2648" coordsize="3776,3559" path="m5583,3737r1,1l5585,3592r-5,l5580,3734r3,3xe" fillcolor="black" stroked="f">
              <v:path arrowok="t"/>
            </v:shape>
            <v:shape id="_x0000_s7061" style="position:absolute;left:3727;top:2648;width:3776;height:3559" coordorigin="3727,2648" coordsize="3776,3559" path="m5574,3711r2,l5577,3712r3,22l5580,3592r-3,2l5576,3596r,2l5574,3711xe" fillcolor="black" stroked="f">
              <v:path arrowok="t"/>
            </v:shape>
            <v:shape id="_x0000_s7060" style="position:absolute;left:3727;top:2648;width:3776;height:3559" coordorigin="3727,2648" coordsize="3776,3559" path="m5577,3714r-1,4l5580,3734r-3,-22l5577,3714xe" fillcolor="black" stroked="f">
              <v:path arrowok="t"/>
            </v:shape>
            <v:shape id="_x0000_s7059" style="position:absolute;left:3727;top:2648;width:3776;height:3559" coordorigin="3727,2648" coordsize="3776,3559" path="m5587,2745r-1,-2l5585,2742r,-54l5584,2688r-2,-2l5585,2739r,5l5587,2745r,xe" fillcolor="black" stroked="f">
              <v:path arrowok="t"/>
            </v:shape>
            <v:shape id="_x0000_s7058" style="position:absolute;left:3727;top:2648;width:3776;height:3559" coordorigin="3727,2648" coordsize="3776,3559" path="m5576,2735r-1,l5576,2738r9,1l5577,2734r-1,1xe" fillcolor="black" stroked="f">
              <v:path arrowok="t"/>
            </v:shape>
            <v:shape id="_x0000_s7057" style="position:absolute;left:3727;top:2648;width:3776;height:3559" coordorigin="3727,2648" coordsize="3776,3559" path="m5581,4056r3,3l5585,4069r,22l5586,4095r3,-188l5581,4056xe" fillcolor="black" stroked="f">
              <v:path arrowok="t"/>
            </v:shape>
            <v:shape id="_x0000_s7056" style="position:absolute;left:3727;top:2648;width:3776;height:3559" coordorigin="3727,2648" coordsize="3776,3559" path="m4187,3233r-3,l4184,3319r-1,l4180,3235r-2,2l4178,3331r5,-11l4189,3325r-2,-92xe" fillcolor="black" stroked="f">
              <v:path arrowok="t"/>
            </v:shape>
            <v:shape id="_x0000_s7055" style="position:absolute;left:3727;top:2648;width:3776;height:3559" coordorigin="3727,2648" coordsize="3776,3559" path="m4175,3239r-5,2l4172,3336r1,2l4175,3337r3,-6l4178,3237r-3,2xe" fillcolor="black" stroked="f">
              <v:path arrowok="t"/>
            </v:shape>
            <v:shape id="_x0000_s7054" style="position:absolute;left:3727;top:2648;width:3776;height:3559" coordorigin="3727,2648" coordsize="3776,3559" path="m4159,3343r2,-3l4164,3337r4,-4l4170,3333r2,3l4170,3241r-8,l4159,3343xe" fillcolor="black" stroked="f">
              <v:path arrowok="t"/>
            </v:shape>
            <v:shape id="_x0000_s7053" style="position:absolute;left:3727;top:2648;width:3776;height:3559" coordorigin="3727,2648" coordsize="3776,3559" path="m4159,3349r,-6l4159,3242r-1,1l4157,3244r-2,1l4153,3244r-1,108l4159,3349xe" fillcolor="black" stroked="f">
              <v:path arrowok="t"/>
            </v:shape>
            <v:shape id="_x0000_s7052" style="position:absolute;left:3727;top:2648;width:3776;height:3559" coordorigin="3727,2648" coordsize="3776,3559" path="m4152,3352r1,-108l4151,3243r-2,1l4149,3247r,103l4152,3352xe" fillcolor="black" stroked="f">
              <v:path arrowok="t"/>
            </v:shape>
            <v:shape id="_x0000_s7051" style="position:absolute;left:3727;top:2648;width:3776;height:3559" coordorigin="3727,2648" coordsize="3776,3559" path="m4149,3247r-4,2l4145,3360r1,-3l4146,3352r,-2l4147,3349r2,1l4149,3247xe" fillcolor="black" stroked="f">
              <v:path arrowok="t"/>
            </v:shape>
            <v:shape id="_x0000_s7050" style="position:absolute;left:3727;top:2648;width:3776;height:3559" coordorigin="3727,2648" coordsize="3776,3559" path="m4147,3434r-2,l4144,3433r,-3l4145,3364r,-4l4145,3249r-3,192l4146,3437r1,-3xe" fillcolor="black" stroked="f">
              <v:path arrowok="t"/>
            </v:shape>
            <v:shape id="_x0000_s7049" style="position:absolute;left:3727;top:2648;width:3776;height:3559" coordorigin="3727,2648" coordsize="3776,3559" path="m4132,3252r2,1l4137,3255r5,186l4145,3249r-5,1l4135,3251r-3,1xe" fillcolor="black" stroked="f">
              <v:path arrowok="t"/>
            </v:shape>
            <v:shape id="_x0000_s7048" style="position:absolute;left:3727;top:2648;width:3776;height:3559" coordorigin="3727,2648" coordsize="3776,3559" path="m4137,3445r5,-4l4137,3255r-1,4l4136,3262r,1l4135,3263r-1,186l4137,3445xe" fillcolor="black" stroked="f">
              <v:path arrowok="t"/>
            </v:shape>
            <v:shape id="_x0000_s7047" style="position:absolute;left:3727;top:2648;width:3776;height:3559" coordorigin="3727,2648" coordsize="3776,3559" path="m4137,3255r-6,3l4135,3258r1,1l4137,3255xe" fillcolor="black" stroked="f">
              <v:path arrowok="t"/>
            </v:shape>
            <v:shape id="_x0000_s7046" style="position:absolute;left:3727;top:2648;width:3776;height:3559" coordorigin="3727,2648" coordsize="3776,3559" path="m4131,3258r-7,l4125,3271r3,l4129,3272r1,185l4132,3457r,-198l4132,3258r-1,xe" fillcolor="black" stroked="f">
              <v:path arrowok="t"/>
            </v:shape>
            <v:shape id="_x0000_s7045" style="position:absolute;left:3727;top:2648;width:3776;height:3559" coordorigin="3727,2648" coordsize="3776,3559" path="m4184,3233r-4,2l4183,3319r1,l4184,3233xe" fillcolor="black" stroked="f">
              <v:path arrowok="t"/>
            </v:shape>
            <v:shape id="_x0000_s7044" style="position:absolute;left:3727;top:2648;width:3776;height:3559" coordorigin="3727,2648" coordsize="3776,3559" path="m4190,3382r-6,-1l4187,3388r2,l4193,3387r7,-2l4190,3382xe" fillcolor="black" stroked="f">
              <v:path arrowok="t"/>
            </v:shape>
            <v:shape id="_x0000_s7043" style="position:absolute;left:3727;top:2648;width:3776;height:3559" coordorigin="3727,2648" coordsize="3776,3559" path="m4182,3435r2,1l4186,3397r3,-4l4192,3390r,-1l4189,3389r-2,-1l4184,3381r-2,54xe" fillcolor="black" stroked="f">
              <v:path arrowok="t"/>
            </v:shape>
            <v:shape id="_x0000_s7042" style="position:absolute;left:3727;top:2648;width:3776;height:3559" coordorigin="3727,2648" coordsize="3776,3559" path="m4182,3435r2,-54l4181,3383r,1l4178,3384r-1,-1l4177,3435r5,xe" fillcolor="black" stroked="f">
              <v:path arrowok="t"/>
            </v:shape>
            <v:shape id="_x0000_s7041" style="position:absolute;left:3727;top:2648;width:3776;height:3559" coordorigin="3727,2648" coordsize="3776,3559" path="m4184,3381r-4,l4181,3382r,1l4184,3381xe" fillcolor="black" stroked="f">
              <v:path arrowok="t"/>
            </v:shape>
            <v:shape id="_x0000_s7040" style="position:absolute;left:3727;top:2648;width:3776;height:3559" coordorigin="3727,2648" coordsize="3776,3559" path="m4177,3727r-4,-2l4177,3806r7,3l4186,3740r2,-3l4189,3734r-2,-1l4179,3733r-2,-1l4177,3727xe" fillcolor="black" stroked="f">
              <v:path arrowok="t"/>
            </v:shape>
            <v:shape id="_x0000_s7039" style="position:absolute;left:3727;top:2648;width:3776;height:3559" coordorigin="3727,2648" coordsize="3776,3559" path="m4173,3725r-5,-1l4168,3801r5,2l4177,3806r-4,-81xe" fillcolor="black" stroked="f">
              <v:path arrowok="t"/>
            </v:shape>
            <v:shape id="_x0000_s7038" style="position:absolute;left:3727;top:2648;width:3776;height:3559" coordorigin="3727,2648" coordsize="3776,3559" path="m4163,3723r-4,-2l4161,3800r2,-1l4168,3801r,-77l4163,3723xe" fillcolor="black" stroked="f">
              <v:path arrowok="t"/>
            </v:shape>
            <v:shape id="_x0000_s7037" style="position:absolute;left:3727;top:2648;width:3776;height:3559" coordorigin="3727,2648" coordsize="3776,3559" path="m4158,3801r3,-1l4159,3721r,-2l4157,3719r-1,81l4158,3801xe" fillcolor="black" stroked="f">
              <v:path arrowok="t"/>
            </v:shape>
            <v:shape id="_x0000_s7036" style="position:absolute;left:3727;top:2648;width:3776;height:3559" coordorigin="3727,2648" coordsize="3776,3559" path="m4184,5183r1,44l4191,5227r7,1l4201,5228r3,-40l4199,5186r-5,l4189,5185r-5,-2xe" fillcolor="black" stroked="f">
              <v:path arrowok="t"/>
            </v:shape>
            <v:shape id="_x0000_s7035" style="position:absolute;left:3727;top:2648;width:3776;height:3559" coordorigin="3727,2648" coordsize="3776,3559" path="m4185,5227r-1,-44l4182,5181r-2,-3l4179,5178r,3l4179,5184r-1,-1l4177,5226r8,1xe" fillcolor="black" stroked="f">
              <v:path arrowok="t"/>
            </v:shape>
            <v:shape id="_x0000_s7034" style="position:absolute;left:3727;top:2648;width:3776;height:3559" coordorigin="3727,2648" coordsize="3776,3559" path="m4178,5183r-3,-3l4173,5177r-1,-1l4172,5178r1,47l4177,5226r1,-43xe" fillcolor="black" stroked="f">
              <v:path arrowok="t"/>
            </v:shape>
            <v:shape id="_x0000_s7033" style="position:absolute;left:3727;top:2648;width:3776;height:3559" coordorigin="3727,2648" coordsize="3776,3559" path="m4172,5182r-7,l4165,5229r2,-4l4169,5224r4,1l4172,5178r,4xe" fillcolor="black" stroked="f">
              <v:path arrowok="t"/>
            </v:shape>
            <v:shape id="_x0000_s7032" style="position:absolute;left:3727;top:2648;width:3776;height:3559" coordorigin="3727,2648" coordsize="3776,3559" path="m4169,5228r-1,-2l4167,5225r-2,4l4168,5229r1,-1xe" fillcolor="black" stroked="f">
              <v:path arrowok="t"/>
            </v:shape>
            <v:shape id="_x0000_s7031" style="position:absolute;left:3727;top:2648;width:3776;height:3559" coordorigin="3727,2648" coordsize="3776,3559" path="m4164,5222r,4l4165,5229r,-47l4163,5178r-1,-2l4161,5221r3,1xe" fillcolor="black" stroked="f">
              <v:path arrowok="t"/>
            </v:shape>
            <v:shape id="_x0000_s7030" style="position:absolute;left:3727;top:2648;width:3776;height:3559" coordorigin="3727,2648" coordsize="3776,3559" path="m4202,4873r1,1l4203,4875r2,91l4207,4967r2,-1l4207,4870r-2,l4203,4871r-1,2xe" fillcolor="black" stroked="f">
              <v:path arrowok="t"/>
            </v:shape>
            <v:shape id="_x0000_s7029" style="position:absolute;left:3727;top:2648;width:3776;height:3559" coordorigin="3727,2648" coordsize="3776,3559" path="m4204,5488r,-56l4203,5432r-3,-2l4198,5428r-2,l4194,5428r-1,1l4192,5428r-1,-2l4190,5424r-2,-1l4185,5424r,58l4204,5488xe" fillcolor="black" stroked="f">
              <v:path arrowok="t"/>
            </v:shape>
            <v:shape id="_x0000_s7028" style="position:absolute;left:3727;top:2648;width:3776;height:3559" coordorigin="3727,2648" coordsize="3776,3559" path="m4177,5483r2,1l4181,5484r1,l4185,5482r,-58l4183,5425r-1,-1l4182,5421r-5,62xe" fillcolor="black" stroked="f">
              <v:path arrowok="t"/>
            </v:shape>
            <v:shape id="_x0000_s7027" style="position:absolute;left:3727;top:2648;width:3776;height:3559" coordorigin="3727,2648" coordsize="3776,3559" path="m4204,3881r2,165l4207,4051r5,-1l4213,4050r1,3l4217,3879r-7,1l4207,3880r-3,1xe" fillcolor="black" stroked="f">
              <v:path arrowok="t"/>
            </v:shape>
            <v:shape id="_x0000_s7026" style="position:absolute;left:3727;top:2648;width:3776;height:3559" coordorigin="3727,2648" coordsize="3776,3559" path="m4200,4034r4,6l4206,4046r-2,-165l4204,3884r-4,150xe" fillcolor="black" stroked="f">
              <v:path arrowok="t"/>
            </v:shape>
            <v:shape id="_x0000_s7025" style="position:absolute;left:3727;top:2648;width:3776;height:3559" coordorigin="3727,2648" coordsize="3776,3559" path="m4200,3884r-5,-1l4196,4017r1,1l4197,4027r3,7l4204,3884r-4,xe" fillcolor="black" stroked="f">
              <v:path arrowok="t"/>
            </v:shape>
            <v:shape id="_x0000_s7024" style="position:absolute;left:3727;top:2648;width:3776;height:3559" coordorigin="3727,2648" coordsize="3776,3559" path="m4185,4016r4,2l4193,4019r2,-1l4196,4017r-1,-134l4190,3882r-5,134xe" fillcolor="black" stroked="f">
              <v:path arrowok="t"/>
            </v:shape>
            <v:shape id="_x0000_s7023" style="position:absolute;left:3727;top:2648;width:3776;height:3559" coordorigin="3727,2648" coordsize="3776,3559" path="m4180,4008r,4l4181,4014r4,2l4190,3882r-7,-1l4180,3881r,127xe" fillcolor="black" stroked="f">
              <v:path arrowok="t"/>
            </v:shape>
            <v:shape id="_x0000_s7022" style="position:absolute;left:3727;top:2648;width:3776;height:3559" coordorigin="3727,2648" coordsize="3776,3559" path="m4179,4012r,l4181,4014r-1,-2l4179,4012xe" fillcolor="black" stroked="f">
              <v:path arrowok="t"/>
            </v:shape>
            <v:shape id="_x0000_s7021" style="position:absolute;left:3727;top:2648;width:3776;height:3559" coordorigin="3727,2648" coordsize="3776,3559" path="m4201,3813r2,-2l4205,3809r2,l4207,3810r,l4208,3742r-5,-2l4201,3813xe" fillcolor="black" stroked="f">
              <v:path arrowok="t"/>
            </v:shape>
            <v:shape id="_x0000_s7020" style="position:absolute;left:3727;top:2648;width:3776;height:3559" coordorigin="3727,2648" coordsize="3776,3559" path="m4206,3311r1,l4209,3218r-5,3l4206,3320r2,-1l4207,3315r-1,-4xe" fillcolor="black" stroked="f">
              <v:path arrowok="t"/>
            </v:shape>
            <v:shape id="_x0000_s7019" style="position:absolute;left:3727;top:2648;width:3776;height:3559" coordorigin="3727,2648" coordsize="3776,3559" path="m4196,4019r-1,2l4197,4027r,-9l4196,4019xe" fillcolor="black" stroked="f">
              <v:path arrowok="t"/>
            </v:shape>
            <v:shape id="_x0000_s7018" style="position:absolute;left:3727;top:2648;width:3776;height:3559" coordorigin="3727,2648" coordsize="3776,3559" path="m4218,3397r-2,1l4217,3400r1,-1l4219,3398r-1,-1xe" fillcolor="black" stroked="f">
              <v:path arrowok="t"/>
            </v:shape>
            <v:shape id="_x0000_s7017" style="position:absolute;left:3727;top:2648;width:3776;height:3559" coordorigin="3727,2648" coordsize="3776,3559" path="m4227,3408r6,-3l4229,3400r-3,-2l4224,3397r,1l4227,3408xe" fillcolor="black" stroked="f">
              <v:path arrowok="t"/>
            </v:shape>
            <v:shape id="_x0000_s7016" style="position:absolute;left:3727;top:2648;width:3776;height:3559" coordorigin="3727,2648" coordsize="3776,3559" path="m4227,3831r,-84l4224,3746r-3,76l4221,3823r-1,1l4221,3826r2,2l4225,3830r2,1xe" fillcolor="black" stroked="f">
              <v:path arrowok="t"/>
            </v:shape>
            <v:shape id="_x0000_s7015" style="position:absolute;left:3727;top:2648;width:3776;height:3559" coordorigin="3727,2648" coordsize="3776,3559" path="m4212,3821r8,l4221,3822r3,-76l4218,3746r-6,75xe" fillcolor="black" stroked="f">
              <v:path arrowok="t"/>
            </v:shape>
            <v:shape id="_x0000_s7014" style="position:absolute;left:3727;top:2648;width:3776;height:3559" coordorigin="3727,2648" coordsize="3776,3559" path="m4207,3812r1,1l4208,3818r4,3l4218,3746r-6,-2l4208,3742r-1,70xe" fillcolor="black" stroked="f">
              <v:path arrowok="t"/>
            </v:shape>
            <v:shape id="_x0000_s7013" style="position:absolute;left:3727;top:2648;width:3776;height:3559" coordorigin="3727,2648" coordsize="3776,3559" path="m4195,3812r2,l4198,3813r3,l4203,3740r-6,-2l4195,3812xe" fillcolor="black" stroked="f">
              <v:path arrowok="t"/>
            </v:shape>
            <v:shape id="_x0000_s7012" style="position:absolute;left:3727;top:2648;width:3776;height:3559" coordorigin="3727,2648" coordsize="3776,3559" path="m4186,3740r1,70l4191,3810r4,2l4197,3738r-4,1l4188,3741r-2,-1xe" fillcolor="black" stroked="f">
              <v:path arrowok="t"/>
            </v:shape>
            <v:shape id="_x0000_s7011" style="position:absolute;left:3727;top:2648;width:3776;height:3559" coordorigin="3727,2648" coordsize="3776,3559" path="m4224,3306r1,l4227,3307r1,1l4229,3310r,-97l4226,3213r-2,93xe" fillcolor="black" stroked="f">
              <v:path arrowok="t"/>
            </v:shape>
            <v:shape id="_x0000_s7010" style="position:absolute;left:3727;top:2648;width:3776;height:3559" coordorigin="3727,2648" coordsize="3776,3559" path="m4222,3213r-3,1l4220,3306r4,l4226,3213r-4,xe" fillcolor="black" stroked="f">
              <v:path arrowok="t"/>
            </v:shape>
            <v:shape id="_x0000_s7009" style="position:absolute;left:3727;top:2648;width:3776;height:3559" coordorigin="3727,2648" coordsize="3776,3559" path="m4227,3872r-10,7l4218,4062r3,-1l4224,4059r1,1l4225,4068r2,l4227,4075r2,3l4227,3872xe" fillcolor="black" stroked="f">
              <v:path arrowok="t"/>
            </v:shape>
            <v:shape id="_x0000_s7008" style="position:absolute;left:3727;top:2648;width:3776;height:3559" coordorigin="3727,2648" coordsize="3776,3559" path="m4217,3879r-3,174l4215,4056r1,5l4218,4062r-1,-183xe" fillcolor="black" stroked="f">
              <v:path arrowok="t"/>
            </v:shape>
            <v:shape id="_x0000_s7007" style="position:absolute;left:3727;top:2648;width:3776;height:3559" coordorigin="3727,2648" coordsize="3776,3559" path="m4205,4048r-1,2l4207,4051r-1,-5l4205,4048xe" fillcolor="black" stroked="f">
              <v:path arrowok="t"/>
            </v:shape>
            <v:shape id="_x0000_s7006" style="position:absolute;left:3727;top:2648;width:3776;height:3559" coordorigin="3727,2648" coordsize="3776,3559" path="m4230,3314r-1,-101l4229,3310r-1,l4226,3309r-5,-1l4221,3315r9,-1xe" fillcolor="black" stroked="f">
              <v:path arrowok="t"/>
            </v:shape>
            <v:shape id="_x0000_s7005" style="position:absolute;left:3727;top:2648;width:3776;height:3559" coordorigin="3727,2648" coordsize="3776,3559" path="m4220,3306r-1,-92l4218,3215r-1,2l4214,3218r7,97l4221,3308r-1,-2xe" fillcolor="black" stroked="f">
              <v:path arrowok="t"/>
            </v:shape>
            <v:shape id="_x0000_s7004" style="position:absolute;left:3727;top:2648;width:3776;height:3559" coordorigin="3727,2648" coordsize="3776,3559" path="m4212,3312r9,3l4214,3218r-5,l4207,3311r5,1xe" fillcolor="black" stroked="f">
              <v:path arrowok="t"/>
            </v:shape>
            <v:shape id="_x0000_s7003" style="position:absolute;left:3727;top:2648;width:3776;height:3559" coordorigin="3727,2648" coordsize="3776,3559" path="m4200,3320r6,l4204,3221r-5,4l4195,3229r-2,92l4200,3320xe" fillcolor="black" stroked="f">
              <v:path arrowok="t"/>
            </v:shape>
            <v:shape id="_x0000_s7002" style="position:absolute;left:3727;top:2648;width:3776;height:3559" coordorigin="3727,2648" coordsize="3776,3559" path="m4192,3322r1,-1l4195,3229r-6,4l4189,3325r4,4l4193,3326r-1,-4xe" fillcolor="black" stroked="f">
              <v:path arrowok="t"/>
            </v:shape>
            <v:shape id="_x0000_s7001" style="position:absolute;left:3727;top:2648;width:3776;height:3559" coordorigin="3727,2648" coordsize="3776,3559" path="m4231,4951r-1,-2l4229,4946r7,-99l4226,4857r-4,100l4224,4957r,-3l4226,4952r4,l4231,4951xe" fillcolor="black" stroked="f">
              <v:path arrowok="t"/>
            </v:shape>
            <v:shape id="_x0000_s7000" style="position:absolute;left:3727;top:2648;width:3776;height:3559" coordorigin="3727,2648" coordsize="3776,3559" path="m4227,4069r-3,1l4225,4074r2,1l4227,4068r,1xe" fillcolor="black" stroked="f">
              <v:path arrowok="t"/>
            </v:shape>
            <v:shape id="_x0000_s6999" style="position:absolute;left:3727;top:2648;width:3776;height:3559" coordorigin="3727,2648" coordsize="3776,3559" path="m4221,4072r,1l4225,4074r-1,-4l4221,4072xe" fillcolor="black" stroked="f">
              <v:path arrowok="t"/>
            </v:shape>
            <v:shape id="_x0000_s6998" style="position:absolute;left:3727;top:2648;width:3776;height:3559" coordorigin="3727,2648" coordsize="3776,3559" path="m4227,5499r,2l4228,5503r-1,-6l4227,5499xe" fillcolor="black" stroked="f">
              <v:path arrowok="t"/>
            </v:shape>
            <v:shape id="_x0000_s6997" style="position:absolute;left:3727;top:2648;width:3776;height:3559" coordorigin="3727,2648" coordsize="3776,3559" path="m4223,4063r-1,3l4223,4068r2,l4225,4060r-2,3xe" fillcolor="black" stroked="f">
              <v:path arrowok="t"/>
            </v:shape>
            <v:shape id="_x0000_s6996" style="position:absolute;left:3727;top:2648;width:3776;height:3559" coordorigin="3727,2648" coordsize="3776,3559" path="m4219,5495r,2l4221,5498r-2,-5l4219,5495xe" fillcolor="black" stroked="f">
              <v:path arrowok="t"/>
            </v:shape>
            <v:shape id="_x0000_s6995" style="position:absolute;left:3727;top:2648;width:3776;height:3559" coordorigin="3727,2648" coordsize="3776,3559" path="m4219,4956r3,1l4226,4857r-7,71l4218,4930r-3,l4215,4955r4,1xe" fillcolor="black" stroked="f">
              <v:path arrowok="t"/>
            </v:shape>
            <v:shape id="_x0000_s6994" style="position:absolute;left:3727;top:2648;width:3776;height:3559" coordorigin="3727,2648" coordsize="3776,3559" path="m4218,4862r-5,l4213,4962r2,-7l4215,4955r,-25l4214,4928r,-2l4218,4862xe" fillcolor="black" stroked="f">
              <v:path arrowok="t"/>
            </v:shape>
            <v:shape id="_x0000_s6993" style="position:absolute;left:3727;top:2648;width:3776;height:3559" coordorigin="3727,2648" coordsize="3776,3559" path="m5859,3244r-3,2l5852,3248r-4,l5846,3249r2,182l5851,3429r6,1l5859,3244xe" fillcolor="black" stroked="f">
              <v:path arrowok="t"/>
            </v:shape>
            <v:shape id="_x0000_s6992" style="position:absolute;left:3727;top:2648;width:3776;height:3559" coordorigin="3727,2648" coordsize="3776,3559" path="m5840,3437r4,-3l5848,3431r-2,-182l5845,3251r,1l5840,3437xe" fillcolor="black" stroked="f">
              <v:path arrowok="t"/>
            </v:shape>
            <v:shape id="_x0000_s6991" style="position:absolute;left:3727;top:2648;width:3776;height:3559" coordorigin="3727,2648" coordsize="3776,3559" path="m5838,3255r-9,3l5831,3439r3,l5840,3437r5,-185l5838,3255xe" fillcolor="black" stroked="f">
              <v:path arrowok="t"/>
            </v:shape>
            <v:shape id="_x0000_s6990" style="position:absolute;left:3727;top:2648;width:3776;height:3559" coordorigin="3727,2648" coordsize="3776,3559" path="m5829,3258r-24,10l5811,3449r3,l5814,3444r2,-1l5821,3443r3,-1l5825,3441r1,-1l5829,3439r2,l5829,3258xe" fillcolor="black" stroked="f">
              <v:path arrowok="t"/>
            </v:shape>
            <v:shape id="_x0000_s6989" style="position:absolute;left:3727;top:2648;width:3776;height:3559" coordorigin="3727,2648" coordsize="3776,3559" path="m5805,3268r-14,8l5797,3455r3,-6l5802,3448r9,1l5805,3268xe" fillcolor="black" stroked="f">
              <v:path arrowok="t"/>
            </v:shape>
            <v:shape id="_x0000_s6988" style="position:absolute;left:3727;top:2648;width:3776;height:3559" coordorigin="3727,2648" coordsize="3776,3559" path="m5791,3276r,l5790,3278r-2,l5784,3278r5,175l5797,3455r-6,-179xe" fillcolor="black" stroked="f">
              <v:path arrowok="t"/>
            </v:shape>
            <v:shape id="_x0000_s6987" style="position:absolute;left:3727;top:2648;width:3776;height:3559" coordorigin="3727,2648" coordsize="3776,3559" path="m5783,3456r6,-3l5784,3278r-3,l5781,3463r3,l5788,3459r-5,-3xe" fillcolor="black" stroked="f">
              <v:path arrowok="t"/>
            </v:shape>
            <v:shape id="_x0000_s6986" style="position:absolute;left:3727;top:2648;width:3776;height:3559" coordorigin="3727,2648" coordsize="3776,3559" path="m5855,2792r-3,-60l5852,2739r-1,1l5855,2792xe" fillcolor="black" stroked="f">
              <v:path arrowok="t"/>
            </v:shape>
            <v:shape id="_x0000_s6985" style="position:absolute;left:3727;top:2648;width:3776;height:3559" coordorigin="3727,2648" coordsize="3776,3559" path="m5855,2792r-12,-78l5843,2719r,1l5841,2719r-3,-3l5836,2791r19,1xe" fillcolor="black" stroked="f">
              <v:path arrowok="t"/>
            </v:shape>
            <v:shape id="_x0000_s6984" style="position:absolute;left:3727;top:2648;width:3776;height:3559" coordorigin="3727,2648" coordsize="3776,3559" path="m5822,2782r3,3l5828,2788r5,3l5836,2791r2,-75l5835,2712r-4,-3l5828,2709r-6,73xe" fillcolor="black" stroked="f">
              <v:path arrowok="t"/>
            </v:shape>
            <v:shape id="_x0000_s6983" style="position:absolute;left:3727;top:2648;width:3776;height:3559" coordorigin="3727,2648" coordsize="3776,3559" path="m5828,2709r-11,-1l5818,2785r1,-3l5819,2781r3,1l5828,2709xe" fillcolor="black" stroked="f">
              <v:path arrowok="t"/>
            </v:shape>
            <v:shape id="_x0000_s6982" style="position:absolute;left:3727;top:2648;width:3776;height:3559" coordorigin="3727,2648" coordsize="3776,3559" path="m5817,2708r-17,-6l5801,2771r2,l5804,2780r5,4l5818,2785r-1,-77xe" fillcolor="black" stroked="f">
              <v:path arrowok="t"/>
            </v:shape>
            <v:shape id="_x0000_s6981" style="position:absolute;left:3727;top:2648;width:3776;height:3559" coordorigin="3727,2648" coordsize="3776,3559" path="m5793,2698r-3,-2l5793,2771r8,l5800,2702r-7,-4xe" fillcolor="black" stroked="f">
              <v:path arrowok="t"/>
            </v:shape>
            <v:shape id="_x0000_s6980" style="position:absolute;left:3727;top:2648;width:3776;height:3559" coordorigin="3727,2648" coordsize="3776,3559" path="m5785,2765r1,1l5786,2771r7,l5790,2696r-3,-2l5786,2694r,1l5785,2765xe" fillcolor="black" stroked="f">
              <v:path arrowok="t"/>
            </v:shape>
            <v:shape id="_x0000_s6979" style="position:absolute;left:3727;top:2648;width:3776;height:3559" coordorigin="3727,2648" coordsize="3776,3559" path="m5784,2768r-1,2l5786,2771r,-5l5784,2768xe" fillcolor="black" stroked="f">
              <v:path arrowok="t"/>
            </v:shape>
            <v:shape id="_x0000_s6978" style="position:absolute;left:3727;top:2648;width:3776;height:3559" coordorigin="3727,2648" coordsize="3776,3559" path="m5854,3630r-1,-3l5853,3638r1,-5l5855,3633r,-1l5854,3630xe" fillcolor="black" stroked="f">
              <v:path arrowok="t"/>
            </v:shape>
            <v:shape id="_x0000_s6977" style="position:absolute;left:3727;top:2648;width:3776;height:3559" coordorigin="3727,2648" coordsize="3776,3559" path="m5855,3610r,-3l5854,3468r-1,1l5852,3470r-2,184l5852,3648r,-5l5853,3638r,-11l5851,3624r,-3l5853,3619r1,-1l5855,3614r,-4xe" fillcolor="black" stroked="f">
              <v:path arrowok="t"/>
            </v:shape>
            <v:shape id="_x0000_s6976" style="position:absolute;left:3727;top:2648;width:3776;height:3559" coordorigin="3727,2648" coordsize="3776,3559" path="m5753,2751r1,l5756,2751r,-62l5752,2690r-2,-1l5750,2684r-2,-1l5750,2699r2,2l5753,2702r2,2l5754,2705r-1,46xe" fillcolor="black" stroked="f">
              <v:path arrowok="t"/>
            </v:shape>
            <v:shape id="_x0000_s6975" style="position:absolute;left:3727;top:2648;width:3776;height:3559" coordorigin="3727,2648" coordsize="3776,3559" path="m5753,2706r-7,-4l5748,2756r2,1l5752,2760r1,-9l5754,2705r-1,1xe" fillcolor="black" stroked="f">
              <v:path arrowok="t"/>
            </v:shape>
            <v:shape id="_x0000_s6974" style="position:absolute;left:3727;top:2648;width:3776;height:3559" coordorigin="3727,2648" coordsize="3776,3559" path="m5757,2759r2,-1l5760,2758r,1l5760,2762r3,1l5761,2751r-1,1l5759,2753r-2,6xe" fillcolor="black" stroked="f">
              <v:path arrowok="t"/>
            </v:shape>
            <v:shape id="_x0000_s6973" style="position:absolute;left:3727;top:2648;width:3776;height:3559" coordorigin="3727,2648" coordsize="3776,3559" path="m5757,2753r-2,-1l5756,2762r1,-2l5757,2759r2,-6l5757,2753xe" fillcolor="black" stroked="f">
              <v:path arrowok="t"/>
            </v:shape>
            <v:shape id="_x0000_s6972" style="position:absolute;left:3727;top:2648;width:3776;height:3559" coordorigin="3727,2648" coordsize="3776,3559" path="m5741,5724r3,44l5747,5769r6,1l5757,5772r8,3l5769,5740r,-1l5771,5737r-2,-1l5762,5736r-1,l5756,5733r-5,-3l5747,5726r-6,-2xe" fillcolor="black" stroked="f">
              <v:path arrowok="t"/>
            </v:shape>
            <v:shape id="_x0000_s6971" style="position:absolute;left:3727;top:2648;width:3776;height:3559" coordorigin="3727,2648" coordsize="3776,3559" path="m5765,5775r2,1l5771,5776r2,1l5775,5782r3,1l5778,5743r-5,-1l5769,5740r-4,35xe" fillcolor="black" stroked="f">
              <v:path arrowok="t"/>
            </v:shape>
            <v:shape id="_x0000_s6970" style="position:absolute;left:3727;top:2648;width:3776;height:3559" coordorigin="3727,2648" coordsize="3776,3559" path="m5732,5721r1,33l5738,5768r6,l5741,5724r-4,l5732,5721xe" fillcolor="black" stroked="f">
              <v:path arrowok="t"/>
            </v:shape>
            <v:shape id="_x0000_s6969" style="position:absolute;left:3727;top:2648;width:3776;height:3559" coordorigin="3727,2648" coordsize="3776,3559" path="m5733,5758r,5l5738,5768r-5,-14l5733,5758xe" fillcolor="black" stroked="f">
              <v:path arrowok="t"/>
            </v:shape>
            <v:shape id="_x0000_s6968" style="position:absolute;left:3727;top:2648;width:3776;height:3559" coordorigin="3727,2648" coordsize="3776,3559" path="m5770,2694r,-3l5770,2765r4,3l5773,2695r-3,-1xe" fillcolor="black" stroked="f">
              <v:path arrowok="t"/>
            </v:shape>
            <v:shape id="_x0000_s6967" style="position:absolute;left:3727;top:2648;width:3776;height:3559" coordorigin="3727,2648" coordsize="3776,3559" path="m5770,2691r-1,-1l5768,2691r-1,1l5765,2691r2,73l5770,2765r,-74xe" fillcolor="black" stroked="f">
              <v:path arrowok="t"/>
            </v:shape>
            <v:shape id="_x0000_s6966" style="position:absolute;left:3727;top:2648;width:3776;height:3559" coordorigin="3727,2648" coordsize="3776,3559" path="m5761,2751r2,12l5767,2764r-2,-73l5764,2690r-1,-2l5761,2751xe" fillcolor="black" stroked="f">
              <v:path arrowok="t"/>
            </v:shape>
            <v:shape id="_x0000_s6965" style="position:absolute;left:3727;top:2648;width:3776;height:3559" coordorigin="3727,2648" coordsize="3776,3559" path="m5760,2688r-4,1l5759,2750r2,1l5763,2688r-3,xe" fillcolor="black" stroked="f">
              <v:path arrowok="t"/>
            </v:shape>
            <v:shape id="_x0000_s6964" style="position:absolute;left:3727;top:2648;width:3776;height:3559" coordorigin="3727,2648" coordsize="3776,3559" path="m5780,4228r-2,6l5776,4240r-3,7l5772,4256r1,2l5775,4408r6,l5780,4228xe" fillcolor="black" stroked="f">
              <v:path arrowok="t"/>
            </v:shape>
            <v:shape id="_x0000_s6963" style="position:absolute;left:3727;top:2648;width:3776;height:3559" coordorigin="3727,2648" coordsize="3776,3559" path="m5782,4208r,10l5781,4224r-2,1l5778,4227r,1l5780,4228r1,180l5787,4408r-5,-200xe" fillcolor="black" stroked="f">
              <v:path arrowok="t"/>
            </v:shape>
            <v:shape id="_x0000_s6962" style="position:absolute;left:3727;top:2648;width:3776;height:3559" coordorigin="3727,2648" coordsize="3776,3559" path="m5780,4086r1,7l5781,4070r-5,l5776,4072r2,3l5779,4078r1,5l5780,4086xe" fillcolor="black" stroked="f">
              <v:path arrowok="t"/>
            </v:shape>
            <v:shape id="_x0000_s6961" style="position:absolute;left:3727;top:2648;width:3776;height:3559" coordorigin="3727,2648" coordsize="3776,3559" path="m5780,3898r-24,3l5756,4019r10,-1l5767,4017r2,3l5770,4024r2,3l5773,4033r1,4l5775,4040r5,-142xe" fillcolor="black" stroked="f">
              <v:path arrowok="t"/>
            </v:shape>
            <v:shape id="_x0000_s6960" style="position:absolute;left:3727;top:2648;width:3776;height:3559" coordorigin="3727,2648" coordsize="3776,3559" path="m5756,3901r-14,5l5743,4030r1,-3l5745,4024r11,-5l5756,3901xe" fillcolor="black" stroked="f">
              <v:path arrowok="t"/>
            </v:shape>
            <v:shape id="_x0000_s6959" style="position:absolute;left:3727;top:2648;width:3776;height:3559" coordorigin="3727,2648" coordsize="3776,3559" path="m5742,3906r-3,1l5739,4131r2,-23l5742,4076r,-27l5743,4030r-1,-124xe" fillcolor="black" stroked="f">
              <v:path arrowok="t"/>
            </v:shape>
            <v:shape id="_x0000_s6958" style="position:absolute;left:3727;top:2648;width:3776;height:3559" coordorigin="3727,2648" coordsize="3776,3559" path="m5743,3840r-6,1l5737,4146r2,-15l5739,3907r-1,-1l5738,3897r5,-57xe" fillcolor="black" stroked="f">
              <v:path arrowok="t"/>
            </v:shape>
            <v:shape id="_x0000_s6957" style="position:absolute;left:3727;top:2648;width:3776;height:3559" coordorigin="3727,2648" coordsize="3776,3559" path="m5777,3622r1,-1l5779,3621r,-4l5778,3614r,-4l5777,3622xe" fillcolor="black" stroked="f">
              <v:path arrowok="t"/>
            </v:shape>
            <v:shape id="_x0000_s6956" style="position:absolute;left:3727;top:2648;width:3776;height:3559" coordorigin="3727,2648" coordsize="3776,3559" path="m5778,3610r4,-111l5774,3651r3,-7l5779,3641r,-5l5778,3631r-1,-5l5777,3622r1,-12xe" fillcolor="black" stroked="f">
              <v:path arrowok="t"/>
            </v:shape>
            <v:shape id="_x0000_s6955" style="position:absolute;left:3727;top:2648;width:3776;height:3559" coordorigin="3727,2648" coordsize="3776,3559" path="m5772,3462r1,-1l5775,3459r,l5775,3462r3,1l5781,3278r-6,3l5772,3462xe" fillcolor="black" stroked="f">
              <v:path arrowok="t"/>
            </v:shape>
            <v:shape id="_x0000_s6954" style="position:absolute;left:3727;top:2648;width:3776;height:3559" coordorigin="3727,2648" coordsize="3776,3559" path="m5767,5781r1,1l5775,5782r-2,-5l5773,5778r-3,1l5767,5781xe" fillcolor="black" stroked="f">
              <v:path arrowok="t"/>
            </v:shape>
            <v:shape id="_x0000_s6953" style="position:absolute;left:3727;top:2648;width:3776;height:3559" coordorigin="3727,2648" coordsize="3776,3559" path="m5774,3691r-1,-2l5772,3679r,-2l5775,3672r1,-4l5777,3665r-2,-1l5773,3662r-1,36l5774,3696r,-5xe" fillcolor="black" stroked="f">
              <v:path arrowok="t"/>
            </v:shape>
            <v:shape id="_x0000_s6952" style="position:absolute;left:3727;top:2648;width:3776;height:3559" coordorigin="3727,2648" coordsize="3776,3559" path="m5770,3704r,7l5772,3714r1,l5773,3708r-1,-3l5770,3704xe" fillcolor="black" stroked="f">
              <v:path arrowok="t"/>
            </v:shape>
            <v:shape id="_x0000_s6951" style="position:absolute;left:3727;top:2648;width:3776;height:3559" coordorigin="3727,2648" coordsize="3776,3559" path="m5768,3703r1,-2l5771,3506r-3,202l5768,3708r2,3l5770,3704r-2,-1xe" fillcolor="black" stroked="f">
              <v:path arrowok="t"/>
            </v:shape>
            <v:shape id="_x0000_s6950" style="position:absolute;left:3727;top:2648;width:3776;height:3559" coordorigin="3727,2648" coordsize="3776,3559" path="m5773,4258r-1,3l5771,4263r-3,146l5768,4410r2,1l5772,4410r1,-152xe" fillcolor="black" stroked="f">
              <v:path arrowok="t"/>
            </v:shape>
            <v:shape id="_x0000_s6949" style="position:absolute;left:3727;top:2648;width:3776;height:3559" coordorigin="3727,2648" coordsize="3776,3559" path="m5773,4855r-2,2l5770,4856r-2,l5768,4861r-1,1l5766,4861r-2,-1l5762,4861r-1,1l5763,4915r3,l5768,4913r,-2l5770,4910r2,l5773,4855xe" fillcolor="black" stroked="f">
              <v:path arrowok="t"/>
            </v:shape>
            <v:shape id="_x0000_s6948" style="position:absolute;left:3727;top:2648;width:3776;height:3559" coordorigin="3727,2648" coordsize="3776,3559" path="m5750,4875r,2l5754,4923r2,-3l5759,4917r4,-2l5761,4862r-1,2l5757,4867r-3,2l5751,4870r-1,5xe" fillcolor="black" stroked="f">
              <v:path arrowok="t"/>
            </v:shape>
            <v:shape id="_x0000_s6947" style="position:absolute;left:3727;top:2648;width:3776;height:3559" coordorigin="3727,2648" coordsize="3776,3559" path="m5754,4923r-4,-46l5750,4877r-1,-1l5748,4875r,52l5754,4923xe" fillcolor="black" stroked="f">
              <v:path arrowok="t"/>
            </v:shape>
            <v:shape id="_x0000_s6946" style="position:absolute;left:3727;top:2648;width:3776;height:3559" coordorigin="3727,2648" coordsize="3776,3559" path="m5745,4877r-3,2l5743,4930r5,-3l5748,4875r-3,2xe" fillcolor="black" stroked="f">
              <v:path arrowok="t"/>
            </v:shape>
            <v:shape id="_x0000_s6945" style="position:absolute;left:3727;top:2648;width:3776;height:3559" coordorigin="3727,2648" coordsize="3776,3559" path="m5740,4882r-7,4l5738,4932r5,-2l5742,4879r-2,3xe" fillcolor="black" stroked="f">
              <v:path arrowok="t"/>
            </v:shape>
            <v:shape id="_x0000_s6944" style="position:absolute;left:3727;top:2648;width:3776;height:3559" coordorigin="3727,2648" coordsize="3776,3559" path="m5711,4901r3,53l5721,4947r7,-7l5738,4932r-5,-46l5728,4888r-5,3l5716,4896r-5,5xe" fillcolor="black" stroked="f">
              <v:path arrowok="t"/>
            </v:shape>
            <v:shape id="_x0000_s6943" style="position:absolute;left:3727;top:2648;width:3776;height:3559" coordorigin="3727,2648" coordsize="3776,3559" path="m5707,4905r-4,3l5705,4960r1,l5714,4954r-3,-53l5707,4905xe" fillcolor="black" stroked="f">
              <v:path arrowok="t"/>
            </v:shape>
            <v:shape id="_x0000_s6942" style="position:absolute;left:3727;top:2648;width:3776;height:3559" coordorigin="3727,2648" coordsize="3776,3559" path="m5703,4960r2,l5703,4908r-1,l5700,4907r-2,56l5703,4960xe" fillcolor="black" stroked="f">
              <v:path arrowok="t"/>
            </v:shape>
            <v:shape id="_x0000_s6941" style="position:absolute;left:3727;top:2648;width:3776;height:3559" coordorigin="3727,2648" coordsize="3776,3559" path="m5685,4972r2,l5691,4970r4,-4l5698,4963r2,-56l5687,4918r-2,54xe" fillcolor="black" stroked="f">
              <v:path arrowok="t"/>
            </v:shape>
            <v:shape id="_x0000_s6940" style="position:absolute;left:3727;top:2648;width:3776;height:3559" coordorigin="3727,2648" coordsize="3776,3559" path="m5687,4918r-10,11l5679,4980r1,-3l5682,4975r2,-3l5685,4972r2,-54xe" fillcolor="black" stroked="f">
              <v:path arrowok="t"/>
            </v:shape>
            <v:shape id="_x0000_s6939" style="position:absolute;left:3727;top:2648;width:3776;height:3559" coordorigin="3727,2648" coordsize="3776,3559" path="m5670,4935r2,44l5675,4981r1,1l5679,4980r-2,-51l5674,4932r-4,3xe" fillcolor="black" stroked="f">
              <v:path arrowok="t"/>
            </v:shape>
            <v:shape id="_x0000_s6938" style="position:absolute;left:3727;top:2648;width:3776;height:3559" coordorigin="3727,2648" coordsize="3776,3559" path="m5672,4979r-2,-44l5665,4935r-2,1l5663,4938r-5,4l5655,4991r17,-12xe" fillcolor="black" stroked="f">
              <v:path arrowok="t"/>
            </v:shape>
            <v:shape id="_x0000_s6937" style="position:absolute;left:3727;top:2648;width:3776;height:3559" coordorigin="3727,2648" coordsize="3776,3559" path="m5649,5005r6,-6l5655,4995r,-4l5658,4942r-5,3l5649,5005xe" fillcolor="black" stroked="f">
              <v:path arrowok="t"/>
            </v:shape>
            <v:shape id="_x0000_s6936" style="position:absolute;left:3727;top:2648;width:3776;height:3559" coordorigin="3727,2648" coordsize="3776,3559" path="m5648,4948r-5,5l5644,5005r5,l5653,4945r-5,3xe" fillcolor="black" stroked="f">
              <v:path arrowok="t"/>
            </v:shape>
            <v:shape id="_x0000_s6935" style="position:absolute;left:3727;top:2648;width:3776;height:3559" coordorigin="3727,2648" coordsize="3776,3559" path="m5628,5020r2,-6l5632,5013r5,l5640,5011r1,-2l5642,5007r2,-2l5643,4953r-2,2l5639,4958r-3,2l5632,4960r-4,60xe" fillcolor="black" stroked="f">
              <v:path arrowok="t"/>
            </v:shape>
            <v:shape id="_x0000_s6934" style="position:absolute;left:3727;top:2648;width:3776;height:3559" coordorigin="3727,2648" coordsize="3776,3559" path="m5630,5014r-2,6l5630,5018r,-4xe" fillcolor="black" stroked="f">
              <v:path arrowok="t"/>
            </v:shape>
            <v:shape id="_x0000_s6933" style="position:absolute;left:3727;top:2648;width:3776;height:3559" coordorigin="3727,2648" coordsize="3776,3559" path="m5623,5021r1,-1l5628,5020r4,-60l5626,4964r-3,57xe" fillcolor="black" stroked="f">
              <v:path arrowok="t"/>
            </v:shape>
            <v:shape id="_x0000_s6932" style="position:absolute;left:3727;top:2648;width:3776;height:3559" coordorigin="3727,2648" coordsize="3776,3559" path="m5609,5033r8,-5l5623,5023r,-2l5621,4968r-12,65xe" fillcolor="black" stroked="f">
              <v:path arrowok="t"/>
            </v:shape>
            <v:shape id="_x0000_s6931" style="position:absolute;left:3727;top:2648;width:3776;height:3559" coordorigin="3727,2648" coordsize="3776,3559" path="m5621,4968r-15,14l5602,4985r-3,l5602,5038r7,-5l5621,4968xe" fillcolor="black" stroked="f">
              <v:path arrowok="t"/>
            </v:shape>
            <v:shape id="_x0000_s6930" style="position:absolute;left:3727;top:2648;width:3776;height:3559" coordorigin="3727,2648" coordsize="3776,3559" path="m5602,5038r-3,-53l5597,4986r,3l5596,4990r-2,53l5602,5038xe" fillcolor="black" stroked="f">
              <v:path arrowok="t"/>
            </v:shape>
            <v:shape id="_x0000_s6929" style="position:absolute;left:3727;top:2648;width:3776;height:3559" coordorigin="3727,2648" coordsize="3776,3559" path="m5593,4990r-4,l5591,5046r3,-3l5596,4990r-3,xe" fillcolor="black" stroked="f">
              <v:path arrowok="t"/>
            </v:shape>
            <v:shape id="_x0000_s6928" style="position:absolute;left:3727;top:2648;width:3776;height:3559" coordorigin="3727,2648" coordsize="3776,3559" path="m5591,5046r-2,-56l5584,4994r-2,7l5581,5003r,52l5591,5046xe" fillcolor="black" stroked="f">
              <v:path arrowok="t"/>
            </v:shape>
            <v:shape id="_x0000_s6927" style="position:absolute;left:3727;top:2648;width:3776;height:3559" coordorigin="3727,2648" coordsize="3776,3559" path="m5581,5055r,-52l5578,5005r-6,l5567,5008r,57l5581,5055xe" fillcolor="black" stroked="f">
              <v:path arrowok="t"/>
            </v:shape>
            <v:shape id="_x0000_s6926" style="position:absolute;left:3727;top:2648;width:3776;height:3559" coordorigin="3727,2648" coordsize="3776,3559" path="m5564,5011r-3,4l5562,5065r5,l5567,5008r-3,3xe" fillcolor="black" stroked="f">
              <v:path arrowok="t"/>
            </v:shape>
            <v:shape id="_x0000_s6925" style="position:absolute;left:3727;top:2648;width:3776;height:3559" coordorigin="3727,2648" coordsize="3776,3559" path="m5561,5015r-3,2l5558,5071r1,-2l5560,5067r2,-2l5561,5015xe" fillcolor="black" stroked="f">
              <v:path arrowok="t"/>
            </v:shape>
            <v:shape id="_x0000_s6924" style="position:absolute;left:3727;top:2648;width:3776;height:3559" coordorigin="3727,2648" coordsize="3776,3559" path="m5552,5073r4,l5558,5071r,-54l5556,5017r-2,-1l5552,5073xe" fillcolor="black" stroked="f">
              <v:path arrowok="t"/>
            </v:shape>
            <v:shape id="_x0000_s6923" style="position:absolute;left:3727;top:2648;width:3776;height:3559" coordorigin="3727,2648" coordsize="3776,3559" path="m5543,5028r2,53l5548,5076r1,-2l5552,5073r2,-57l5551,5018r-2,4l5546,5025r-3,3xe" fillcolor="black" stroked="f">
              <v:path arrowok="t"/>
            </v:shape>
            <v:shape id="_x0000_s6922" style="position:absolute;left:3727;top:2648;width:3776;height:3559" coordorigin="3727,2648" coordsize="3776,3559" path="m5545,5081r-2,-53l5540,5028r-3,2l5536,5033r-1,4l5532,5039r-1,52l5545,5081xe" fillcolor="black" stroked="f">
              <v:path arrowok="t"/>
            </v:shape>
            <v:shape id="_x0000_s6921" style="position:absolute;left:3727;top:2648;width:3776;height:3559" coordorigin="3727,2648" coordsize="3776,3559" path="m5528,5088r1,1l5531,5091r1,-52l5531,5039r-2,-1l5528,5088xe" fillcolor="black" stroked="f">
              <v:path arrowok="t"/>
            </v:shape>
            <v:shape id="_x0000_s6920" style="position:absolute;left:3727;top:2648;width:3776;height:3559" coordorigin="3727,2648" coordsize="3776,3559" path="m5529,5038r-5,5l5525,5096r1,-3l5527,5090r1,-2l5529,5038xe" fillcolor="black" stroked="f">
              <v:path arrowok="t"/>
            </v:shape>
            <v:shape id="_x0000_s6919" style="position:absolute;left:3727;top:2648;width:3776;height:3559" coordorigin="3727,2648" coordsize="3776,3559" path="m5524,5043r-6,6l5519,5098r4,l5525,5096r-1,-53xe" fillcolor="black" stroked="f">
              <v:path arrowok="t"/>
            </v:shape>
            <v:shape id="_x0000_s6918" style="position:absolute;left:3727;top:2648;width:3776;height:3559" coordorigin="3727,2648" coordsize="3776,3559" path="m5518,5049r-5,5l5513,5106r2,-3l5516,5100r3,-2l5518,5049xe" fillcolor="black" stroked="f">
              <v:path arrowok="t"/>
            </v:shape>
            <v:shape id="_x0000_s6917" style="position:absolute;left:3727;top:2648;width:3776;height:3559" coordorigin="3727,2648" coordsize="3776,3559" path="m5510,5108r3,-2l5513,5054r-5,5l5508,5058r-1,50l5510,5108xe" fillcolor="black" stroked="f">
              <v:path arrowok="t"/>
            </v:shape>
            <v:shape id="_x0000_s6916" style="position:absolute;left:3727;top:2648;width:3776;height:3559" coordorigin="3727,2648" coordsize="3776,3559" path="m5506,5056r-4,2l5504,5061r,3l5507,5108r1,-50l5506,5056xe" fillcolor="black" stroked="f">
              <v:path arrowok="t"/>
            </v:shape>
            <v:shape id="_x0000_s6915" style="position:absolute;left:3727;top:2648;width:3776;height:3559" coordorigin="3727,2648" coordsize="3776,3559" path="m5487,5126r5,-5l5497,5117r5,-4l5503,5109r1,-1l5507,5108r-3,-44l5502,5065r-4,1l5494,5067r-7,59xe" fillcolor="black" stroked="f">
              <v:path arrowok="t"/>
            </v:shape>
            <v:shape id="_x0000_s6914" style="position:absolute;left:3727;top:2648;width:3776;height:3559" coordorigin="3727,2648" coordsize="3776,3559" path="m5763,3757r2,-10l5767,3747r1,-14l5768,3724r-1,-2l5767,3717r4,-211l5763,3757xe" fillcolor="black" stroked="f">
              <v:path arrowok="t"/>
            </v:shape>
            <v:shape id="_x0000_s6913" style="position:absolute;left:3727;top:2648;width:3776;height:3559" coordorigin="3727,2648" coordsize="3776,3559" path="m5760,2764r3,-1l5760,2762r-1,1l5758,2763r-1,2l5760,2764xe" fillcolor="black" stroked="f">
              <v:path arrowok="t"/>
            </v:shape>
            <v:shape id="_x0000_s6912" style="position:absolute;left:3727;top:2648;width:3776;height:3559" coordorigin="3727,2648" coordsize="3776,3559" path="m5756,2763r,-1l5755,2764r2,1l5758,2763r-2,xe" fillcolor="black" stroked="f">
              <v:path arrowok="t"/>
            </v:shape>
            <v:shape id="_x0000_s6911" style="position:absolute;left:3727;top:2648;width:3776;height:3559" coordorigin="3727,2648" coordsize="3776,3559" path="m5755,2764r1,-2l5755,2752r-2,-1l5752,2760r3,4xe" fillcolor="black" stroked="f">
              <v:path arrowok="t"/>
            </v:shape>
            <v:shape id="_x0000_s6910" style="position:absolute;left:3727;top:2648;width:3776;height:3559" coordorigin="3727,2648" coordsize="3776,3559" path="m5748,2757r,-1l5746,2702r,-19l5743,2683r3,77l5748,2759r,-2xe" fillcolor="black" stroked="f">
              <v:path arrowok="t"/>
            </v:shape>
            <v:shape id="_x0000_s6909" style="position:absolute;left:3727;top:2648;width:3776;height:3559" coordorigin="3727,2648" coordsize="3776,3559" path="m5760,3783r-1,l5760,3790r2,-5l5762,3783r-2,xe" fillcolor="black" stroked="f">
              <v:path arrowok="t"/>
            </v:shape>
            <v:shape id="_x0000_s6908" style="position:absolute;left:3727;top:2648;width:3776;height:3559" coordorigin="3727,2648" coordsize="3776,3559" path="m5752,3783r1,3l5757,3797r3,-7l5759,3783r-1,-1l5771,3506r-19,277xe" fillcolor="black" stroked="f">
              <v:path arrowok="t"/>
            </v:shape>
            <v:shape id="_x0000_s6907" style="position:absolute;left:3727;top:2648;width:3776;height:3559" coordorigin="3727,2648" coordsize="3776,3559" path="m5758,6040r,4l5759,6046r1,-63l5756,5982r-3,-10l5744,5972r-3,63l5758,6040xe" fillcolor="black" stroked="f">
              <v:path arrowok="t"/>
            </v:shape>
            <v:shape id="_x0000_s6906" style="position:absolute;left:3727;top:2648;width:3776;height:3559" coordorigin="3727,2648" coordsize="3776,3559" path="m6064,3602r1,-2l6069,3600r,-1l6066,3597r-2,5xe" fillcolor="black" stroked="f">
              <v:path arrowok="t"/>
            </v:shape>
            <v:shape id="_x0000_s6905" style="position:absolute;left:3727;top:2648;width:3776;height:3559" coordorigin="3727,2648" coordsize="3776,3559" path="m6063,3596r,-1l6063,3623r1,-9l6064,3602r2,-5l6063,3596xe" fillcolor="black" stroked="f">
              <v:path arrowok="t"/>
            </v:shape>
            <v:shape id="_x0000_s6904" style="position:absolute;left:3727;top:2648;width:3776;height:3559" coordorigin="3727,2648" coordsize="3776,3559" path="m6064,3602r,12l6064,3605r,-2l6064,3602xe" fillcolor="black" stroked="f">
              <v:path arrowok="t"/>
            </v:shape>
            <v:shape id="_x0000_s6903" style="position:absolute;left:3727;top:2648;width:3776;height:3559" coordorigin="3727,2648" coordsize="3776,3559" path="m6066,2858r3,1l6074,2794r-13,58l6061,2859r5,-1xe" fillcolor="black" stroked="f">
              <v:path arrowok="t"/>
            </v:shape>
            <v:shape id="_x0000_s6902" style="position:absolute;left:3727;top:2648;width:3776;height:3559" coordorigin="3727,2648" coordsize="3776,3559" path="m6054,2858r,1l6057,2860r-3,-3l6054,2858xe" fillcolor="black" stroked="f">
              <v:path arrowok="t"/>
            </v:shape>
            <v:shape id="_x0000_s6901" style="position:absolute;left:3727;top:2648;width:3776;height:3559" coordorigin="3727,2648" coordsize="3776,3559" path="m6355,3414r1,1l6358,3483r1,1l6360,3484r1,4l6364,3236r-5,3l6356,3242r-1,172xe" fillcolor="black" stroked="f">
              <v:path arrowok="t"/>
            </v:shape>
            <v:shape id="_x0000_s6900" style="position:absolute;left:3727;top:2648;width:3776;height:3559" coordorigin="3727,2648" coordsize="3776,3559" path="m6355,3414r1,-172l6354,3245r-1,150l6353,3401r,7l6354,3413r1,1xe" fillcolor="black" stroked="f">
              <v:path arrowok="t"/>
            </v:shape>
            <v:shape id="_x0000_s6899" style="position:absolute;left:3727;top:2648;width:3776;height:3559" coordorigin="3727,2648" coordsize="3776,3559" path="m6349,3349r2,7l6352,3376r,8l6353,3395r1,-150l6352,3246r,-1l6352,3244r-3,105xe" fillcolor="black" stroked="f">
              <v:path arrowok="t"/>
            </v:shape>
            <v:shape id="_x0000_s6898" style="position:absolute;left:3727;top:2648;width:3776;height:3559" coordorigin="3727,2648" coordsize="3776,3559" path="m6357,3555r,65l6372,3610r-13,-76l6358,3539r,6l6358,3548r1,4l6358,3555r-1,xe" fillcolor="black" stroked="f">
              <v:path arrowok="t"/>
            </v:shape>
            <v:shape id="_x0000_s6897" style="position:absolute;left:3727;top:2648;width:3776;height:3559" coordorigin="3727,2648" coordsize="3776,3559" path="m6377,3480r-2,-2l6374,3476r3,-241l6368,3236r-4,l6361,3526r,3l6371,3544r,-59l6371,3481r5,2l6377,3480xe" fillcolor="black" stroked="f">
              <v:path arrowok="t"/>
            </v:shape>
            <v:shape id="_x0000_s6896" style="position:absolute;left:3727;top:2648;width:3776;height:3559" coordorigin="3727,2648" coordsize="3776,3559" path="m6364,3236r-3,252l6359,3493r-4,17l6355,3520r3,3l6361,3526r3,-290xe" fillcolor="black" stroked="f">
              <v:path arrowok="t"/>
            </v:shape>
            <v:shape id="_x0000_s6895" style="position:absolute;left:3727;top:2648;width:3776;height:3559" coordorigin="3727,2648" coordsize="3776,3559" path="m6356,3445r,13l6356,3472r2,11l6356,3415r,5l6356,3445xe" fillcolor="black" stroked="f">
              <v:path arrowok="t"/>
            </v:shape>
            <v:shape id="_x0000_s6894" style="position:absolute;left:3727;top:2648;width:3776;height:3559" coordorigin="3727,2648" coordsize="3776,3559" path="m6355,3425r-2,5l6354,3434r1,l6356,3445r,-25l6355,3425xe" fillcolor="black" stroked="f">
              <v:path arrowok="t"/>
            </v:shape>
            <v:shape id="_x0000_s6893" style="position:absolute;left:3727;top:2648;width:3776;height:3559" coordorigin="3727,2648" coordsize="3776,3559" path="m6373,2890r-5,l6364,2891r-1,1l6363,2894r-2,-1l6359,2890r3,8l6363,2951r1,3l6371,2955r2,-65xe" fillcolor="black" stroked="f">
              <v:path arrowok="t"/>
            </v:shape>
            <v:shape id="_x0000_s6892" style="position:absolute;left:3727;top:2648;width:3776;height:3559" coordorigin="3727,2648" coordsize="3776,3559" path="m6356,2891r2,2l6359,2895r3,3l6359,2890r-1,-2l6356,2891xe" fillcolor="black" stroked="f">
              <v:path arrowok="t"/>
            </v:shape>
            <v:shape id="_x0000_s6891" style="position:absolute;left:3727;top:2648;width:3776;height:3559" coordorigin="3727,2648" coordsize="3776,3559" path="m6356,2887r-2,l6355,2893r,-2l6356,2891r2,-3l6356,2887xe" fillcolor="black" stroked="f">
              <v:path arrowok="t"/>
            </v:shape>
            <v:shape id="_x0000_s6890" style="position:absolute;left:3727;top:2648;width:3776;height:3559" coordorigin="3727,2648" coordsize="3776,3559" path="m6355,2895r,-2l6354,2887r-2,2l6351,2886r7,64l6355,2897r,-2xe" fillcolor="black" stroked="f">
              <v:path arrowok="t"/>
            </v:shape>
            <v:shape id="_x0000_s6889" style="position:absolute;left:3727;top:2648;width:3776;height:3559" coordorigin="3727,2648" coordsize="3776,3559" path="m6362,2898r,1l6357,2899r-2,-2l6358,2950r5,1l6362,2898xe" fillcolor="black" stroked="f">
              <v:path arrowok="t"/>
            </v:shape>
            <v:shape id="_x0000_s6888" style="position:absolute;left:3727;top:2648;width:3776;height:3559" coordorigin="3727,2648" coordsize="3776,3559" path="m6350,2950r8,l6351,2886r-2,-7l6346,2879r-7,70l6350,2950xe" fillcolor="black" stroked="f">
              <v:path arrowok="t"/>
            </v:shape>
            <v:shape id="_x0000_s6887" style="position:absolute;left:3727;top:2648;width:3776;height:3559" coordorigin="3727,2648" coordsize="3776,3559" path="m6347,4185r1,56l6355,4242r6,l6360,4240r-1,-1l6374,4182r-27,3xe" fillcolor="black" stroked="f">
              <v:path arrowok="t"/>
            </v:shape>
            <v:shape id="_x0000_s6886" style="position:absolute;left:3727;top:2648;width:3776;height:3559" coordorigin="3727,2648" coordsize="3776,3559" path="m4840,3671r-17,-8l4828,3718r5,2l4834,3719r1,-1l4836,3719r15,12l4845,3677r-5,-6xe" fillcolor="black" stroked="f">
              <v:path arrowok="t"/>
            </v:shape>
            <v:shape id="_x0000_s6885" style="position:absolute;left:3727;top:2648;width:3776;height:3559" coordorigin="3727,2648" coordsize="3776,3559" path="m4828,3718r-5,-55l4819,3664r-2,1l4816,3665r2,49l4823,3716r5,2xe" fillcolor="black" stroked="f">
              <v:path arrowok="t"/>
            </v:shape>
            <v:shape id="_x0000_s6884" style="position:absolute;left:3727;top:2648;width:3776;height:3559" coordorigin="3727,2648" coordsize="3776,3559" path="m4816,3663r,-3l4815,3660r-2,2l4812,3665r-1,l4808,3662r-2,-2l4810,3713r2,l4813,3713r5,1l4816,3665r,-2xe" fillcolor="black" stroked="f">
              <v:path arrowok="t"/>
            </v:shape>
            <v:shape id="_x0000_s6883" style="position:absolute;left:3727;top:2648;width:3776;height:3559" coordorigin="3727,2648" coordsize="3776,3559" path="m4810,3713r-4,-53l4803,3658r-5,l4796,3657r3,47l4803,3707r3,4l4810,3713xe" fillcolor="black" stroked="f">
              <v:path arrowok="t"/>
            </v:shape>
            <v:shape id="_x0000_s6882" style="position:absolute;left:3727;top:2648;width:3776;height:3559" coordorigin="3727,2648" coordsize="3776,3559" path="m4796,3652r-4,-1l4794,3702r5,2l4796,3657r1,-2l4798,3654r-2,-2xe" fillcolor="black" stroked="f">
              <v:path arrowok="t"/>
            </v:shape>
            <v:shape id="_x0000_s6881" style="position:absolute;left:3727;top:2648;width:3776;height:3559" coordorigin="3727,2648" coordsize="3776,3559" path="m4789,3702r5,l4792,3651r-3,l4785,3648r-1,-2l4784,3644r-3,-1l4780,3702r9,xe" fillcolor="black" stroked="f">
              <v:path arrowok="t"/>
            </v:shape>
            <v:shape id="_x0000_s6880" style="position:absolute;left:3727;top:2648;width:3776;height:3559" coordorigin="3727,2648" coordsize="3776,3559" path="m4775,3696r2,l4778,3697r2,5l4781,3643r-2,1l4777,3645r-2,51xe" fillcolor="black" stroked="f">
              <v:path arrowok="t"/>
            </v:shape>
            <v:shape id="_x0000_s6879" style="position:absolute;left:3727;top:2648;width:3776;height:3559" coordorigin="3727,2648" coordsize="3776,3559" path="m4777,3698r-2,3l4780,3702r-2,-5l4777,3698xe" fillcolor="black" stroked="f">
              <v:path arrowok="t"/>
            </v:shape>
            <v:shape id="_x0000_s6878" style="position:absolute;left:3727;top:2648;width:3776;height:3559" coordorigin="3727,2648" coordsize="3776,3559" path="m4830,2976r1,75l4831,3045r2,-3l4837,3042r,2l4837,2974r-2,-4l4833,2967r-3,3l4830,2976xe" fillcolor="black" stroked="f">
              <v:path arrowok="t"/>
            </v:shape>
            <v:shape id="_x0000_s6877" style="position:absolute;left:3727;top:2648;width:3776;height:3559" coordorigin="3727,2648" coordsize="3776,3559" path="m4843,4476r-1,-3l4841,4471r2,-1l4847,4470r-1,-84l4835,4481r8,-5xe" fillcolor="black" stroked="f">
              <v:path arrowok="t"/>
            </v:shape>
            <v:shape id="_x0000_s6876" style="position:absolute;left:3727;top:2648;width:3776;height:3559" coordorigin="3727,2648" coordsize="3776,3559" path="m4834,5498r1,-1l4836,5498r-1,2l4835,5502r2,2l4845,5487r-11,11xe" fillcolor="black" stroked="f">
              <v:path arrowok="t"/>
            </v:shape>
            <v:shape id="_x0000_s6875" style="position:absolute;left:3727;top:2648;width:3776;height:3559" coordorigin="3727,2648" coordsize="3776,3559" path="m4835,3056r-1,-1l4834,3053r-3,-2l4830,2981r-1,l4830,3057r4,l4835,3056xe" fillcolor="black" stroked="f">
              <v:path arrowok="t"/>
            </v:shape>
            <v:shape id="_x0000_s6874" style="position:absolute;left:3727;top:2648;width:3776;height:3559" coordorigin="3727,2648" coordsize="3776,3559" path="m5327,4281r,76l5329,4361r3,-1l5335,4359r-2,-78l5327,4281xe" fillcolor="black" stroked="f">
              <v:path arrowok="t"/>
            </v:shape>
            <v:shape id="_x0000_s6873" style="position:absolute;left:3727;top:2648;width:3776;height:3559" coordorigin="3727,2648" coordsize="3776,3559" path="m5303,4353r11,2l5319,4288r-16,l5298,4284r-1,-2l5294,4282r-1,1l5289,4353r14,xe" fillcolor="black" stroked="f">
              <v:path arrowok="t"/>
            </v:shape>
            <v:shape id="_x0000_s6872" style="position:absolute;left:3727;top:2648;width:3776;height:3559" coordorigin="3727,2648" coordsize="3776,3559" path="m5293,4283r-5,2l5284,4274r1,-238l5277,4043r5,310l5289,4353r4,-70xe" fillcolor="black" stroked="f">
              <v:path arrowok="t"/>
            </v:shape>
            <v:shape id="_x0000_s6871" style="position:absolute;left:3727;top:2648;width:3776;height:3559" coordorigin="3727,2648" coordsize="3776,3559" path="m5324,4136r1,16l5326,4153r1,8l5328,4188r2,3l5331,4194r,-172l5327,4022r-1,91l5326,4116r-2,20xe" fillcolor="black" stroked="f">
              <v:path arrowok="t"/>
            </v:shape>
            <v:shape id="_x0000_s6870" style="position:absolute;left:3727;top:2648;width:3776;height:3559" coordorigin="3727,2648" coordsize="3776,3559" path="m5325,4114r1,-1l5327,4022r-3,1l5324,4026r-1,89l5325,4114xe" fillcolor="black" stroked="f">
              <v:path arrowok="t"/>
            </v:shape>
            <v:shape id="_x0000_s6869" style="position:absolute;left:3727;top:2648;width:3776;height:3559" coordorigin="3727,2648" coordsize="3776,3559" path="m5322,4112r,1l5323,4115r1,-89l5322,4027r-4,l5318,4109r4,3xe" fillcolor="black" stroked="f">
              <v:path arrowok="t"/>
            </v:shape>
            <v:shape id="_x0000_s6868" style="position:absolute;left:3727;top:2648;width:3776;height:3559" coordorigin="3727,2648" coordsize="3776,3559" path="m5315,4027r-3,2l5314,4108r4,1l5318,4027r-3,xe" fillcolor="black" stroked="f">
              <v:path arrowok="t"/>
            </v:shape>
            <v:shape id="_x0000_s6867" style="position:absolute;left:3727;top:2648;width:3776;height:3559" coordorigin="3727,2648" coordsize="3776,3559" path="m5306,4105r4,1l5314,4108r-2,-79l5311,4030r,1l5306,4105xe" fillcolor="black" stroked="f">
              <v:path arrowok="t"/>
            </v:shape>
            <v:shape id="_x0000_s6866" style="position:absolute;left:3727;top:2648;width:3776;height:3559" coordorigin="3727,2648" coordsize="3776,3559" path="m5305,4033r-6,l5301,4110r4,-5l5306,4105r5,-74l5305,4033xe" fillcolor="black" stroked="f">
              <v:path arrowok="t"/>
            </v:shape>
            <v:shape id="_x0000_s6865" style="position:absolute;left:3727;top:2648;width:3776;height:3559" coordorigin="3727,2648" coordsize="3776,3559" path="m5289,4127r1,l5293,4122r4,-6l5301,4110r-2,-77l5290,4034r-1,93xe" fillcolor="black" stroked="f">
              <v:path arrowok="t"/>
            </v:shape>
            <v:shape id="_x0000_s6864" style="position:absolute;left:3727;top:2648;width:3776;height:3559" coordorigin="3727,2648" coordsize="3776,3559" path="m5286,4129r3,-2l5290,4034r-5,2l5284,4274r2,-11l5286,4139r,-10xe" fillcolor="black" stroked="f">
              <v:path arrowok="t"/>
            </v:shape>
            <v:shape id="_x0000_s6863" style="position:absolute;left:3727;top:2648;width:3776;height:3559" coordorigin="3727,2648" coordsize="3776,3559" path="m5338,5812r-2,l5335,5813r-1,1l5331,5813r-3,-2l5325,5809r-5,-1l5317,5808r-3,1l5318,5873r4,l5326,5873r3,1l5332,5877r3,l5346,5877r-8,-65xe" fillcolor="black" stroked="f">
              <v:path arrowok="t"/>
            </v:shape>
            <v:shape id="_x0000_s6862" style="position:absolute;left:3727;top:2648;width:3776;height:3559" coordorigin="3727,2648" coordsize="3776,3559" path="m5312,5603r5,l5324,5605r4,2l5329,5593r,-3l5324,5589r-6,-1l5312,5603xe" fillcolor="black" stroked="f">
              <v:path arrowok="t"/>
            </v:shape>
            <v:shape id="_x0000_s6861" style="position:absolute;left:3727;top:2648;width:3776;height:3559" coordorigin="3727,2648" coordsize="3776,3559" path="m5311,5588r-7,-1l5307,5602r5,1l5318,5588r-7,xe" fillcolor="black" stroked="f">
              <v:path arrowok="t"/>
            </v:shape>
            <v:shape id="_x0000_s6860" style="position:absolute;left:3727;top:2648;width:3776;height:3559" coordorigin="3727,2648" coordsize="3776,3559" path="m5298,5599r2,1l5301,5601r6,1l5304,5587r-1,-2l5301,5584r-3,15xe" fillcolor="black" stroked="f">
              <v:path arrowok="t"/>
            </v:shape>
            <v:shape id="_x0000_s6859" style="position:absolute;left:3727;top:2648;width:3776;height:3559" coordorigin="3727,2648" coordsize="3776,3559" path="m5296,5583r-4,1l5292,5601r3,-2l5298,5599r3,-15l5296,5583xe" fillcolor="black" stroked="f">
              <v:path arrowok="t"/>
            </v:shape>
            <v:shape id="_x0000_s6858" style="position:absolute;left:3727;top:2648;width:3776;height:3559" coordorigin="3727,2648" coordsize="3776,3559" path="m5286,5602r1,1l5289,5602r3,-1l5292,5584r-4,l5286,5602xe" fillcolor="black" stroked="f">
              <v:path arrowok="t"/>
            </v:shape>
            <v:shape id="_x0000_s6857" style="position:absolute;left:3727;top:2648;width:3776;height:3559" coordorigin="3727,2648" coordsize="3776,3559" path="m5285,5601r1,1l5288,5584r-4,l5283,5581r-1,19l5285,5601xe" fillcolor="black" stroked="f">
              <v:path arrowok="t"/>
            </v:shape>
            <v:shape id="_x0000_s6856" style="position:absolute;left:3727;top:2648;width:3776;height:3559" coordorigin="3727,2648" coordsize="3776,3559" path="m5283,5581r-4,l5276,5579r-2,-2l5273,5575r2,24l5279,5599r3,1l5283,5581xe" fillcolor="black" stroked="f">
              <v:path arrowok="t"/>
            </v:shape>
            <v:shape id="_x0000_s6855" style="position:absolute;left:3727;top:2648;width:3776;height:3559" coordorigin="3727,2648" coordsize="3776,3559" path="m5269,5598r6,1l5273,5575r-4,-1l5265,5575r,21l5269,5598xe" fillcolor="black" stroked="f">
              <v:path arrowok="t"/>
            </v:shape>
            <v:shape id="_x0000_s6854" style="position:absolute;left:3727;top:2648;width:3776;height:3559" coordorigin="3727,2648" coordsize="3776,3559" path="m5262,5575r-3,l5261,5595r4,1l5265,5575r-3,xe" fillcolor="black" stroked="f">
              <v:path arrowok="t"/>
            </v:shape>
            <v:shape id="_x0000_s6853" style="position:absolute;left:3727;top:2648;width:3776;height:3559" coordorigin="3727,2648" coordsize="3776,3559" path="m5256,5595r,-1l5261,5595r-2,-20l5258,5573r-1,-1l5256,5595xe" fillcolor="black" stroked="f">
              <v:path arrowok="t"/>
            </v:shape>
            <v:shape id="_x0000_s6852" style="position:absolute;left:3727;top:2648;width:3776;height:3559" coordorigin="3727,2648" coordsize="3776,3559" path="m5253,5571r-5,l5253,5598r3,-3l5257,5572r-4,-1xe" fillcolor="black" stroked="f">
              <v:path arrowok="t"/>
            </v:shape>
            <v:shape id="_x0000_s6851" style="position:absolute;left:3727;top:2648;width:3776;height:3559" coordorigin="3727,2648" coordsize="3776,3559" path="m5253,5598r-5,-27l5243,5571r-4,-1l5238,5568r-1,-1l5235,5596r18,2xe" fillcolor="black" stroked="f">
              <v:path arrowok="t"/>
            </v:shape>
            <v:shape id="_x0000_s6850" style="position:absolute;left:3727;top:2648;width:3776;height:3559" coordorigin="3727,2648" coordsize="3776,3559" path="m5234,5567r-3,1l5231,5589r1,3l5235,5596r2,-29l5234,5567xe" fillcolor="black" stroked="f">
              <v:path arrowok="t"/>
            </v:shape>
            <v:shape id="_x0000_s6849" style="position:absolute;left:3727;top:2648;width:3776;height:3559" coordorigin="3727,2648" coordsize="3776,3559" path="m5225,5590r2,-1l5228,5588r3,1l5231,5568r-4,1l5225,5590xe" fillcolor="black" stroked="f">
              <v:path arrowok="t"/>
            </v:shape>
            <v:shape id="_x0000_s6848" style="position:absolute;left:3727;top:2648;width:3776;height:3559" coordorigin="3727,2648" coordsize="3776,3559" path="m5227,5569r-3,l5222,5568r-2,-2l5218,5566r2,23l5225,5590r2,-21xe" fillcolor="black" stroked="f">
              <v:path arrowok="t"/>
            </v:shape>
            <v:shape id="_x0000_s6847" style="position:absolute;left:3727;top:2648;width:3776;height:3559" coordorigin="3727,2648" coordsize="3776,3559" path="m5216,5587r4,2l5218,5566r-3,2l5211,5571r,l5211,5585r5,2xe" fillcolor="black" stroked="f">
              <v:path arrowok="t"/>
            </v:shape>
            <v:shape id="_x0000_s6846" style="position:absolute;left:3727;top:2648;width:3776;height:3559" coordorigin="3727,2648" coordsize="3776,3559" path="m5331,4252r1,14l5335,4267r4,1l5337,4021r-3,1l5336,4238r,11l5334,4250r-3,2xe" fillcolor="black" stroked="f">
              <v:path arrowok="t"/>
            </v:shape>
            <v:shape id="_x0000_s6845" style="position:absolute;left:3727;top:2648;width:3776;height:3559" coordorigin="3727,2648" coordsize="3776,3559" path="m5334,4022r-3,l5331,4194r1,10l5333,4233r1,1l5336,4238r-2,-216xe" fillcolor="black" stroked="f">
              <v:path arrowok="t"/>
            </v:shape>
            <v:shape id="_x0000_s6844" style="position:absolute;left:3727;top:2648;width:3776;height:3559" coordorigin="3727,2648" coordsize="3776,3559" path="m5327,4170r,9l5328,4188r-1,-27l5327,4170xe" fillcolor="black" stroked="f">
              <v:path arrowok="t"/>
            </v:shape>
            <v:shape id="_x0000_s6843" style="position:absolute;left:3727;top:2648;width:3776;height:3559" coordorigin="3727,2648" coordsize="3776,3559" path="m5338,3851r,3l5340,3857r3,4l5343,3865r-1,8l5341,3881r,4l5344,3888r8,-190l5342,3851r-4,xe" fillcolor="black" stroked="f">
              <v:path arrowok="t"/>
            </v:shape>
            <v:shape id="_x0000_s6842" style="position:absolute;left:3727;top:2648;width:3776;height:3559" coordorigin="3727,2648" coordsize="3776,3559" path="m5339,4268r-6,13l5335,4359r3,1l5340,4362r1,-347l5337,4019r,2l5339,4268xe" fillcolor="black" stroked="f">
              <v:path arrowok="t"/>
            </v:shape>
            <v:shape id="_x0000_s6841" style="position:absolute;left:3727;top:2648;width:3776;height:3559" coordorigin="3727,2648" coordsize="3776,3559" path="m5327,4359r,1l5329,4361r-2,-4l5327,4359xe" fillcolor="black" stroked="f">
              <v:path arrowok="t"/>
            </v:shape>
            <v:shape id="_x0000_s6840" style="position:absolute;left:3727;top:2648;width:3776;height:3559" coordorigin="3727,2648" coordsize="3776,3559" path="m5332,4214r,10l5333,4233r-1,-29l5332,4214xe" fillcolor="black" stroked="f">
              <v:path arrowok="t"/>
            </v:shape>
            <v:shape id="_x0000_s6839" style="position:absolute;left:3727;top:2648;width:3776;height:3559" coordorigin="3727,2648" coordsize="3776,3559" path="m5324,4136r2,-20l5323,4120r-4,9l5318,4136r4,-2l5324,4133r,3xe" fillcolor="black" stroked="f">
              <v:path arrowok="t"/>
            </v:shape>
            <v:shape id="_x0000_s6838" style="position:absolute;left:3727;top:2648;width:3776;height:3559" coordorigin="3727,2648" coordsize="3776,3559" path="m5324,4141r-1,5l5324,4151r1,1l5324,4136r,5xe" fillcolor="black" stroked="f">
              <v:path arrowok="t"/>
            </v:shape>
            <v:shape id="_x0000_s6837" style="position:absolute;left:3727;top:2648;width:3776;height:3559" coordorigin="3727,2648" coordsize="3776,3559" path="m5319,2854r3,-1l5328,2853r4,l5333,2852r1,-1l5339,2766r-7,5l5326,2770r-3,6l5319,2854xe" fillcolor="black" stroked="f">
              <v:path arrowok="t"/>
            </v:shape>
            <v:shape id="_x0000_s6836" style="position:absolute;left:3727;top:2648;width:3776;height:3559" coordorigin="3727,2648" coordsize="3776,3559" path="m5315,2857r,1l5318,2858r1,-1l5319,2854r-1,-77l5317,2854r-1,2l5315,2857xe" fillcolor="black" stroked="f">
              <v:path arrowok="t"/>
            </v:shape>
            <v:shape id="_x0000_s6835" style="position:absolute;left:3727;top:2648;width:3776;height:3559" coordorigin="3727,2648" coordsize="3776,3559" path="m5316,2854r1,l5318,2777r-2,-4l5314,2771r-1,84l5316,2854xe" fillcolor="black" stroked="f">
              <v:path arrowok="t"/>
            </v:shape>
            <v:shape id="_x0000_s6834" style="position:absolute;left:3727;top:2648;width:3776;height:3559" coordorigin="3727,2648" coordsize="3776,3559" path="m5304,2780r2,77l5310,2856r3,-1l5314,2771r-2,1l5308,2776r-4,4xe" fillcolor="black" stroked="f">
              <v:path arrowok="t"/>
            </v:shape>
            <v:shape id="_x0000_s6833" style="position:absolute;left:3727;top:2648;width:3776;height:3559" coordorigin="3727,2648" coordsize="3776,3559" path="m5299,2857r4,l5301,2775r-2,3l5297,2779r,79l5299,2857xe" fillcolor="black" stroked="f">
              <v:path arrowok="t"/>
            </v:shape>
            <v:shape id="_x0000_s6832" style="position:absolute;left:3727;top:2648;width:3776;height:3559" coordorigin="3727,2648" coordsize="3776,3559" path="m5297,2858r,-79l5295,2861r2,-1l5297,2858xe" fillcolor="black" stroked="f">
              <v:path arrowok="t"/>
            </v:shape>
            <v:shape id="_x0000_s6831" style="position:absolute;left:3727;top:2648;width:3776;height:3559" coordorigin="3727,2648" coordsize="3776,3559" path="m5289,2863r2,-2l5295,2861r2,-82l5294,2781r-3,l5289,2863xe" fillcolor="black" stroked="f">
              <v:path arrowok="t"/>
            </v:shape>
            <v:shape id="_x0000_s6830" style="position:absolute;left:3727;top:2648;width:3776;height:3559" coordorigin="3727,2648" coordsize="3776,3559" path="m5289,2781r-2,1l5287,2869r1,-3l5289,2863r2,-82l5289,2781xe" fillcolor="black" stroked="f">
              <v:path arrowok="t"/>
            </v:shape>
            <v:shape id="_x0000_s6829" style="position:absolute;left:3727;top:2648;width:3776;height:3559" coordorigin="3727,2648" coordsize="3776,3559" path="m5287,2869r,-87l5287,2784r-2,1l5285,2871r2,-2xe" fillcolor="black" stroked="f">
              <v:path arrowok="t"/>
            </v:shape>
            <v:shape id="_x0000_s6828" style="position:absolute;left:3727;top:2648;width:3776;height:3559" coordorigin="3727,2648" coordsize="3776,3559" path="m5284,2785r-8,l5277,2866r,l5279,2867r1,1l5281,2870r2,2l5285,2871r,-86l5284,2785xe" fillcolor="black" stroked="f">
              <v:path arrowok="t"/>
            </v:shape>
            <v:shape id="_x0000_s6827" style="position:absolute;left:3727;top:2648;width:3776;height:3559" coordorigin="3727,2648" coordsize="3776,3559" path="m5790,4149r-1,2l5787,4153r-3,2l5784,4179r,13l5787,4408r7,-154l5790,4149xe" fillcolor="black" stroked="f">
              <v:path arrowok="t"/>
            </v:shape>
            <v:shape id="_x0000_s6826" style="position:absolute;left:3727;top:2648;width:3776;height:3559" coordorigin="3727,2648" coordsize="3776,3559" path="m5778,2765r1,2l5781,2768r2,-1l5785,2765r1,-70l5785,2695r-1,l5782,2695r-3,l5778,2765xe" fillcolor="black" stroked="f">
              <v:path arrowok="t"/>
            </v:shape>
            <v:shape id="_x0000_s6825" style="position:absolute;left:3727;top:2648;width:3776;height:3559" coordorigin="3727,2648" coordsize="3776,3559" path="m5776,2695r-3,l5774,2768r1,-6l5776,2762r2,3l5779,2695r-3,xe" fillcolor="black" stroked="f">
              <v:path arrowok="t"/>
            </v:shape>
            <v:shape id="_x0000_s6824" style="position:absolute;left:3727;top:2648;width:3776;height:3559" coordorigin="3727,2648" coordsize="3776,3559" path="m5775,2762r-1,6l5775,2768r,-6xe" fillcolor="black" stroked="f">
              <v:path arrowok="t"/>
            </v:shape>
            <v:shape id="_x0000_s6823" style="position:absolute;left:3727;top:2648;width:3776;height:3559" coordorigin="3727,2648" coordsize="3776,3559" path="m5790,5992r-2,-2l5792,6055r2,-1l5795,6053r1,l5797,5997r-5,1l5790,5997r,-5xe" fillcolor="black" stroked="f">
              <v:path arrowok="t"/>
            </v:shape>
            <v:shape id="_x0000_s6822" style="position:absolute;left:3727;top:2648;width:3776;height:3559" coordorigin="3727,2648" coordsize="3776,3559" path="m5786,6053r6,2l5788,5990r-7,l5779,6051r7,2xe" fillcolor="black" stroked="f">
              <v:path arrowok="t"/>
            </v:shape>
            <v:shape id="_x0000_s6821" style="position:absolute;left:3727;top:2648;width:3776;height:3559" coordorigin="3727,2648" coordsize="3776,3559" path="m5779,6051r2,-61l5778,5989r-1,-2l5776,5984r-3,64l5779,6051xe" fillcolor="black" stroked="f">
              <v:path arrowok="t"/>
            </v:shape>
            <v:shape id="_x0000_s6820" style="position:absolute;left:3727;top:2648;width:3776;height:3559" coordorigin="3727,2648" coordsize="3776,3559" path="m5772,5983r-7,l5766,6047r2,-1l5773,6048r3,-64l5772,5983xe" fillcolor="black" stroked="f">
              <v:path arrowok="t"/>
            </v:shape>
            <v:shape id="_x0000_s6819" style="position:absolute;left:3727;top:2648;width:3776;height:3559" coordorigin="3727,2648" coordsize="3776,3559" path="m5768,6046r-2,1l5768,6048r,-2xe" fillcolor="black" stroked="f">
              <v:path arrowok="t"/>
            </v:shape>
            <v:shape id="_x0000_s6818" style="position:absolute;left:3727;top:2648;width:3776;height:3559" coordorigin="3727,2648" coordsize="3776,3559" path="m5765,5983r-5,l5760,6044r3,l5765,6046r1,1l5765,5983xe" fillcolor="black" stroked="f">
              <v:path arrowok="t"/>
            </v:shape>
            <v:shape id="_x0000_s6817" style="position:absolute;left:3727;top:2648;width:3776;height:3559" coordorigin="3727,2648" coordsize="3776,3559" path="m5760,5983r-1,63l5760,6045r,-1l5760,5983xe" fillcolor="black" stroked="f">
              <v:path arrowok="t"/>
            </v:shape>
            <v:shape id="_x0000_s6816" style="position:absolute;left:3727;top:2648;width:3776;height:3559" coordorigin="3727,2648" coordsize="3776,3559" path="m5734,5970r1,67l5737,6037r4,-2l5744,5972r-4,1l5735,5972r-1,-2xe" fillcolor="black" stroked="f">
              <v:path arrowok="t"/>
            </v:shape>
            <v:shape id="_x0000_s6815" style="position:absolute;left:3727;top:2648;width:3776;height:3559" coordorigin="3727,2648" coordsize="3776,3559" path="m5733,5969r1,l5737,5967r-5,l5733,6033r2,4l5734,5970r-1,-1xe" fillcolor="black" stroked="f">
              <v:path arrowok="t"/>
            </v:shape>
            <v:shape id="_x0000_s6814" style="position:absolute;left:3727;top:2648;width:3776;height:3559" coordorigin="3727,2648" coordsize="3776,3559" path="m5733,6036r,1l5735,6037r-2,-4l5733,6036xe" fillcolor="black" stroked="f">
              <v:path arrowok="t"/>
            </v:shape>
            <v:shape id="_x0000_s6813" style="position:absolute;left:3727;top:2648;width:3776;height:3559" coordorigin="3727,2648" coordsize="3776,3559" path="m5815,3488r-1,1l5809,3489r-2,106l5808,3599r2,17l5815,3630r,-142xe" fillcolor="black" stroked="f">
              <v:path arrowok="t"/>
            </v:shape>
            <v:shape id="_x0000_s6812" style="position:absolute;left:3727;top:2648;width:3776;height:3559" coordorigin="3727,2648" coordsize="3776,3559" path="m5807,3595r2,-106l5805,3492r-2,2l5800,3497r3,93l5806,3594r1,1xe" fillcolor="black" stroked="f">
              <v:path arrowok="t"/>
            </v:shape>
            <v:shape id="_x0000_s6811" style="position:absolute;left:3727;top:2648;width:3776;height:3559" coordorigin="3727,2648" coordsize="3776,3559" path="m5785,3597r1,-2l5787,3591r16,-1l5800,3497r-6,2l5790,3498r-4,l5785,3597xe" fillcolor="black" stroked="f">
              <v:path arrowok="t"/>
            </v:shape>
            <v:shape id="_x0000_s6810" style="position:absolute;left:3727;top:2648;width:3776;height:3559" coordorigin="3727,2648" coordsize="3776,3559" path="m5783,3601r2,-4l5786,3498r-3,l5782,3499r-1,104l5783,3601xe" fillcolor="black" stroked="f">
              <v:path arrowok="t"/>
            </v:shape>
            <v:shape id="_x0000_s6809" style="position:absolute;left:3727;top:2648;width:3776;height:3559" coordorigin="3727,2648" coordsize="3776,3559" path="m5782,3499r-4,111l5779,3606r2,-3l5782,3499xe" fillcolor="black" stroked="f">
              <v:path arrowok="t"/>
            </v:shape>
            <v:shape id="_x0000_s6808" style="position:absolute;left:3727;top:2648;width:3776;height:3559" coordorigin="3727,2648" coordsize="3776,3559" path="m5769,3701r3,-3l5773,3662r1,-11l5782,3499r-11,7l5769,3701xe" fillcolor="black" stroked="f">
              <v:path arrowok="t"/>
            </v:shape>
            <v:shape id="_x0000_s6807" style="position:absolute;left:3727;top:2648;width:3776;height:3559" coordorigin="3727,2648" coordsize="3776,3559" path="m5771,3506r-4,211l5768,3713r,-5l5771,3506xe" fillcolor="black" stroked="f">
              <v:path arrowok="t"/>
            </v:shape>
            <v:shape id="_x0000_s6806" style="position:absolute;left:3727;top:2648;width:3776;height:3559" coordorigin="3727,2648" coordsize="3776,3559" path="m5771,3506r-13,276l5759,3781r1,-1l5761,3774r,-6l5763,3757r8,-251xe" fillcolor="black" stroked="f">
              <v:path arrowok="t"/>
            </v:shape>
            <v:shape id="_x0000_s6805" style="position:absolute;left:3727;top:2648;width:3776;height:3559" coordorigin="3727,2648" coordsize="3776,3559" path="m5771,3506r-22,11l5749,3747r1,36l5752,3783r19,-277xe" fillcolor="black" stroked="f">
              <v:path arrowok="t"/>
            </v:shape>
            <v:shape id="_x0000_s6804" style="position:absolute;left:3727;top:2648;width:3776;height:3559" coordorigin="3727,2648" coordsize="3776,3559" path="m5749,3517r-19,8l5731,3643r1,7l5732,3667r2,7l5735,3675r2,l5738,3678r1,8l5741,3687r1,1l5743,3692r,15l5745,3708r3,2l5749,3718r,29l5749,3517xe" fillcolor="black" stroked="f">
              <v:path arrowok="t"/>
            </v:shape>
            <v:shape id="_x0000_s6803" style="position:absolute;left:3727;top:2648;width:3776;height:3559" coordorigin="3727,2648" coordsize="3776,3559" path="m5730,3525r-9,3l5723,3629r2,5l5727,3639r3,4l5731,3643r-1,-118xe" fillcolor="black" stroked="f">
              <v:path arrowok="t"/>
            </v:shape>
            <v:shape id="_x0000_s6802" style="position:absolute;left:3727;top:2648;width:3776;height:3559" coordorigin="3727,2648" coordsize="3776,3559" path="m5721,3528r-9,4l5712,3625r8,l5723,3629r-2,-101xe" fillcolor="black" stroked="f">
              <v:path arrowok="t"/>
            </v:shape>
            <v:shape id="_x0000_s6801" style="position:absolute;left:3727;top:2648;width:3776;height:3559" coordorigin="3727,2648" coordsize="3776,3559" path="m5704,3638r1,-2l5705,3630r7,-5l5712,3532r-2,2l5708,3536r-4,1l5704,3638xe" fillcolor="black" stroked="f">
              <v:path arrowok="t"/>
            </v:shape>
            <v:shape id="_x0000_s6800" style="position:absolute;left:3727;top:2648;width:3776;height:3559" coordorigin="3727,2648" coordsize="3776,3559" path="m5702,3537r-2,l5702,3638r2,l5704,3537r-2,xe" fillcolor="black" stroked="f">
              <v:path arrowok="t"/>
            </v:shape>
            <v:shape id="_x0000_s6799" style="position:absolute;left:3727;top:2648;width:3776;height:3559" coordorigin="3727,2648" coordsize="3776,3559" path="m5702,3638r-2,-101l5698,3538r,100l5702,3638xe" fillcolor="black" stroked="f">
              <v:path arrowok="t"/>
            </v:shape>
            <v:shape id="_x0000_s6798" style="position:absolute;left:3727;top:2648;width:3776;height:3559" coordorigin="3727,2648" coordsize="3776,3559" path="m5695,3542r-4,1l5692,3738r1,-74l5694,3661r1,-14l5698,3638r,-97l5695,3542xe" fillcolor="black" stroked="f">
              <v:path arrowok="t"/>
            </v:shape>
            <v:shape id="_x0000_s6797" style="position:absolute;left:3727;top:2648;width:3776;height:3559" coordorigin="3727,2648" coordsize="3776,3559" path="m5698,3710r,-25l5695,3671r-2,-7l5692,3738r1,l5693,3728r1,-3l5696,3724r2,-14xe" fillcolor="black" stroked="f">
              <v:path arrowok="t"/>
            </v:shape>
            <v:shape id="_x0000_s6796" style="position:absolute;left:3727;top:2648;width:3776;height:3559" coordorigin="3727,2648" coordsize="3776,3559" path="m5691,3543r-3,264l5689,3806r1,l5691,3751r1,-13l5691,3543xe" fillcolor="black" stroked="f">
              <v:path arrowok="t"/>
            </v:shape>
            <v:shape id="_x0000_s6795" style="position:absolute;left:3727;top:2648;width:3776;height:3559" coordorigin="3727,2648" coordsize="3776,3559" path="m5691,3543r-16,6l5675,3790r1,1l5677,3804r1,1l5678,3817r1,-1l5680,3819r11,-276xe" fillcolor="black" stroked="f">
              <v:path arrowok="t"/>
            </v:shape>
            <v:shape id="_x0000_s6794" style="position:absolute;left:3727;top:2648;width:3776;height:3559" coordorigin="3727,2648" coordsize="3776,3559" path="m5675,3549r-21,10l5655,3684r1,9l5658,3695r1,11l5661,3709r2,3l5665,3717r2,11l5669,3730r,2l5672,3742r1,1l5674,3780r1,10l5675,3549xe" fillcolor="black" stroked="f">
              <v:path arrowok="t"/>
            </v:shape>
            <v:shape id="_x0000_s6793" style="position:absolute;left:3727;top:2648;width:3776;height:3559" coordorigin="3727,2648" coordsize="3776,3559" path="m5670,3791r,1l5673,3791r2,-1l5674,3780r-1,4l5672,3787r-2,4xe" fillcolor="black" stroked="f">
              <v:path arrowok="t"/>
            </v:shape>
            <v:shape id="_x0000_s6792" style="position:absolute;left:3727;top:2648;width:3776;height:3559" coordorigin="3727,2648" coordsize="3776,3559" path="m5802,2774r-1,2l5802,2779r2,1l5803,2771r-1,3xe" fillcolor="black" stroked="f">
              <v:path arrowok="t"/>
            </v:shape>
            <v:shape id="_x0000_s6791" style="position:absolute;left:3727;top:2648;width:3776;height:3559" coordorigin="3727,2648" coordsize="3776,3559" path="m5801,3456r1,l5801,3453r-1,-4l5797,3455r4,1xe" fillcolor="black" stroked="f">
              <v:path arrowok="t"/>
            </v:shape>
            <v:shape id="_x0000_s6790" style="position:absolute;left:3727;top:2648;width:3776;height:3559" coordorigin="3727,2648" coordsize="3776,3559" path="m5796,4244r-1,5l5796,4246r,-1l5796,4244xe" fillcolor="black" stroked="f">
              <v:path arrowok="t"/>
            </v:shape>
            <v:shape id="_x0000_s6789" style="position:absolute;left:3727;top:2648;width:3776;height:3559" coordorigin="3727,2648" coordsize="3776,3559" path="m5869,4234r1,-1l5871,4234r-1,2l5868,4237r-2,1l5864,4237r-2,-1l5861,4237r2,5l5865,4247r5,71l5870,4241r3,l5871,4216r-2,18xe" fillcolor="black" stroked="f">
              <v:path arrowok="t"/>
            </v:shape>
            <v:shape id="_x0000_s6788" style="position:absolute;left:3727;top:2648;width:3776;height:3559" coordorigin="3727,2648" coordsize="3776,3559" path="m5869,4087r-1,22l5868,4139r-1,6l5864,4145r-1,2l5863,4148r1,2l5866,4149r1,-1l5868,4150r1,24l5869,4087xe" fillcolor="black" stroked="f">
              <v:path arrowok="t"/>
            </v:shape>
            <v:shape id="_x0000_s6787" style="position:absolute;left:3727;top:2648;width:3776;height:3559" coordorigin="3727,2648" coordsize="3776,3559" path="m5868,4109r-3,3l5866,4115r1,7l5868,4130r,9l5868,4109xe" fillcolor="black" stroked="f">
              <v:path arrowok="t"/>
            </v:shape>
            <v:shape id="_x0000_s6786" style="position:absolute;left:3727;top:2648;width:3776;height:3559" coordorigin="3727,2648" coordsize="3776,3559" path="m5865,4115r1,l5865,4112r-2,2l5863,4115r2,xe" fillcolor="black" stroked="f">
              <v:path arrowok="t"/>
            </v:shape>
            <v:shape id="_x0000_s6785" style="position:absolute;left:3727;top:2648;width:3776;height:3559" coordorigin="3727,2648" coordsize="3776,3559" path="m5863,4062r1,2l5866,4065r2,2l5869,4045r-3,2l5867,4058r,2l5865,4061r-2,1xe" fillcolor="black" stroked="f">
              <v:path arrowok="t"/>
            </v:shape>
            <v:shape id="_x0000_s6784" style="position:absolute;left:3727;top:2648;width:3776;height:3559" coordorigin="3727,2648" coordsize="3776,3559" path="m5865,4055r2,3l5866,4047r-3,2l5862,4051r3,4xe" fillcolor="black" stroked="f">
              <v:path arrowok="t"/>
            </v:shape>
            <v:shape id="_x0000_s6783" style="position:absolute;left:3727;top:2648;width:3776;height:3559" coordorigin="3727,2648" coordsize="3776,3559" path="m5868,4150r-1,3l5866,4157r,2l5866,4159r,13l5869,4174r-1,-24xe" fillcolor="black" stroked="f">
              <v:path arrowok="t"/>
            </v:shape>
            <v:shape id="_x0000_s6782" style="position:absolute;left:3727;top:2648;width:3776;height:3559" coordorigin="3727,2648" coordsize="3776,3559" path="m5866,4159r-2,l5864,4171r2,1l5866,4159xe" fillcolor="black" stroked="f">
              <v:path arrowok="t"/>
            </v:shape>
            <v:shape id="_x0000_s6781" style="position:absolute;left:3727;top:2648;width:3776;height:3559" coordorigin="3727,2648" coordsize="3776,3559" path="m5862,4194r1,9l5867,4210r4,5l5869,4087r,87l5869,4190r-3,2l5862,4194xe" fillcolor="black" stroked="f">
              <v:path arrowok="t"/>
            </v:shape>
            <v:shape id="_x0000_s6780" style="position:absolute;left:3727;top:2648;width:3776;height:3559" coordorigin="3727,2648" coordsize="3776,3559" path="m5869,4087r,-42l5869,4045r-1,22l5868,4070r-2,9l5866,4089r3,-2xe" fillcolor="black" stroked="f">
              <v:path arrowok="t"/>
            </v:shape>
            <v:shape id="_x0000_s6779" style="position:absolute;left:3727;top:2648;width:3776;height:3559" coordorigin="3727,2648" coordsize="3776,3559" path="m5865,4085r,4l5866,4089r,-10l5865,4085xe" fillcolor="black" stroked="f">
              <v:path arrowok="t"/>
            </v:shape>
            <v:shape id="_x0000_s6778" style="position:absolute;left:3727;top:2648;width:3776;height:3559" coordorigin="3727,2648" coordsize="3776,3559" path="m5861,4041r1,1l5865,4044r4,1l5867,4031r-4,6l5861,4041xe" fillcolor="black" stroked="f">
              <v:path arrowok="t"/>
            </v:shape>
            <v:shape id="_x0000_s6777" style="position:absolute;left:3727;top:2648;width:3776;height:3559" coordorigin="3727,2648" coordsize="3776,3559" path="m5864,4218r1,6l5865,4228r,5l5865,4234r1,1l5867,4216r-2,l5864,4218xe" fillcolor="black" stroked="f">
              <v:path arrowok="t"/>
            </v:shape>
            <v:shape id="_x0000_s6776" style="position:absolute;left:3727;top:2648;width:3776;height:3559" coordorigin="3727,2648" coordsize="3776,3559" path="m5973,3415r-21,7l5955,3516r6,6l5963,3524r2,6l5965,3535r1,13l5966,3554r1,6l5967,3586r2,2l5970,3590r1,82l5972,3676r1,4l5976,3696r1,-280l5973,3415xe" fillcolor="black" stroked="f">
              <v:path arrowok="t"/>
            </v:shape>
            <v:shape id="_x0000_s6775" style="position:absolute;left:3727;top:2648;width:3776;height:3559" coordorigin="3727,2648" coordsize="3776,3559" path="m5933,3523r1,1l5937,3522r2,-2l5944,3515r11,1l5952,3422r-5,4l5944,3428r-4,1l5936,3429r-3,94xe" fillcolor="black" stroked="f">
              <v:path arrowok="t"/>
            </v:shape>
            <v:shape id="_x0000_s6774" style="position:absolute;left:3727;top:2648;width:3776;height:3559" coordorigin="3727,2648" coordsize="3776,3559" path="m5933,3523r3,-94l5929,3432r-2,114l5929,3543r-1,-12l5931,3522r2,1xe" fillcolor="black" stroked="f">
              <v:path arrowok="t"/>
            </v:shape>
            <v:shape id="_x0000_s6773" style="position:absolute;left:3727;top:2648;width:3776;height:3559" coordorigin="3727,2648" coordsize="3776,3559" path="m5926,3565r2,-8l5927,3550r,-4l5929,3432r-4,172l5926,3597r,-13l5926,3565xe" fillcolor="black" stroked="f">
              <v:path arrowok="t"/>
            </v:shape>
            <v:shape id="_x0000_s6772" style="position:absolute;left:3727;top:2648;width:3776;height:3559" coordorigin="3727,2648" coordsize="3776,3559" path="m5925,3604r4,-172l5923,3436r-2,227l5924,3663r-1,-16l5924,3623r1,-19xe" fillcolor="black" stroked="f">
              <v:path arrowok="t"/>
            </v:shape>
            <v:shape id="_x0000_s6771" style="position:absolute;left:3727;top:2648;width:3776;height:3559" coordorigin="3727,2648" coordsize="3776,3559" path="m5961,3746r-4,2l5959,3796r10,-5l5965,3742r-4,4xe" fillcolor="black" stroked="f">
              <v:path arrowok="t"/>
            </v:shape>
            <v:shape id="_x0000_s6770" style="position:absolute;left:3727;top:2648;width:3776;height:3559" coordorigin="3727,2648" coordsize="3776,3559" path="m5959,3796r-2,-48l5955,3748r-3,3l5949,3754r-2,48l5959,3796xe" fillcolor="black" stroked="f">
              <v:path arrowok="t"/>
            </v:shape>
            <v:shape id="_x0000_s6769" style="position:absolute;left:3727;top:2648;width:3776;height:3559" coordorigin="3727,2648" coordsize="3776,3559" path="m5949,3754r-3,2l5938,3760r-7,1l5924,3762r11,45l5947,3802r2,-48xe" fillcolor="black" stroked="f">
              <v:path arrowok="t"/>
            </v:shape>
            <v:shape id="_x0000_s6768" style="position:absolute;left:3727;top:2648;width:3776;height:3559" coordorigin="3727,2648" coordsize="3776,3559" path="m5921,3812r14,-5l5924,3762r-7,1l5916,3764r,48l5921,3812xe" fillcolor="black" stroked="f">
              <v:path arrowok="t"/>
            </v:shape>
            <v:shape id="_x0000_s6767" style="position:absolute;left:3727;top:2648;width:3776;height:3559" coordorigin="3727,2648" coordsize="3776,3559" path="m5916,3764r,1l5913,3765r-2,-2l5909,3761r3,52l5916,3812r,-48xe" fillcolor="black" stroked="f">
              <v:path arrowok="t"/>
            </v:shape>
            <v:shape id="_x0000_s6766" style="position:absolute;left:3727;top:2648;width:3776;height:3559" coordorigin="3727,2648" coordsize="3776,3559" path="m5912,3813r-3,-52l5908,3761r,4l5906,3815r6,-2xe" fillcolor="black" stroked="f">
              <v:path arrowok="t"/>
            </v:shape>
            <v:shape id="_x0000_s6765" style="position:absolute;left:3727;top:2648;width:3776;height:3559" coordorigin="3727,2648" coordsize="3776,3559" path="m5900,3766r1,53l5904,3817r2,-2l5908,3765r-2,1l5900,3766xe" fillcolor="black" stroked="f">
              <v:path arrowok="t"/>
            </v:shape>
            <v:shape id="_x0000_s6764" style="position:absolute;left:3727;top:2648;width:3776;height:3559" coordorigin="3727,2648" coordsize="3776,3559" path="m5901,3819r-1,-53l5898,3768r,4l5897,3821r4,-2xe" fillcolor="black" stroked="f">
              <v:path arrowok="t"/>
            </v:shape>
            <v:shape id="_x0000_s6763" style="position:absolute;left:3727;top:2648;width:3776;height:3559" coordorigin="3727,2648" coordsize="3776,3559" path="m5889,3826r2,-4l5893,3821r4,l5898,3772r-2,1l5892,3773r-3,53xe" fillcolor="black" stroked="f">
              <v:path arrowok="t"/>
            </v:shape>
            <v:shape id="_x0000_s6762" style="position:absolute;left:3727;top:2648;width:3776;height:3559" coordorigin="3727,2648" coordsize="3776,3559" path="m5891,3822r-2,4l5891,3825r,-3xe" fillcolor="black" stroked="f">
              <v:path arrowok="t"/>
            </v:shape>
            <v:shape id="_x0000_s6761" style="position:absolute;left:3727;top:2648;width:3776;height:3559" coordorigin="3727,2648" coordsize="3776,3559" path="m5884,3827r1,-1l5889,3826r3,-53l5886,3776r-2,51xe" fillcolor="black" stroked="f">
              <v:path arrowok="t"/>
            </v:shape>
            <v:shape id="_x0000_s6760" style="position:absolute;left:3727;top:2648;width:3776;height:3559" coordorigin="3727,2648" coordsize="3776,3559" path="m5882,3780r-5,3l5881,3831r3,l5884,3827r2,-51l5882,3780xe" fillcolor="black" stroked="f">
              <v:path arrowok="t"/>
            </v:shape>
            <v:shape id="_x0000_s6759" style="position:absolute;left:3727;top:2648;width:3776;height:3559" coordorigin="3727,2648" coordsize="3776,3559" path="m5881,3831r-4,-48l5872,3786r-1,l5870,3785r2,46l5873,3831r8,xe" fillcolor="black" stroked="f">
              <v:path arrowok="t"/>
            </v:shape>
            <v:shape id="_x0000_s6758" style="position:absolute;left:3727;top:2648;width:3776;height:3559" coordorigin="3727,2648" coordsize="3776,3559" path="m5849,3843r5,-1l5860,3840r6,-3l5868,3835r4,-4l5870,3785r-6,3l5858,3791r-9,52xe" fillcolor="black" stroked="f">
              <v:path arrowok="t"/>
            </v:shape>
            <v:shape id="_x0000_s6757" style="position:absolute;left:3727;top:2648;width:3776;height:3559" coordorigin="3727,2648" coordsize="3776,3559" path="m5837,3852r4,-4l5849,3843r9,-52l5849,3795r-8,2l5837,3852xe" fillcolor="black" stroked="f">
              <v:path arrowok="t"/>
            </v:shape>
            <v:shape id="_x0000_s6756" style="position:absolute;left:3727;top:2648;width:3776;height:3559" coordorigin="3727,2648" coordsize="3776,3559" path="m5833,3855r4,-3l5841,3797r-11,1l5829,3799r-1,59l5833,3855xe" fillcolor="black" stroked="f">
              <v:path arrowok="t"/>
            </v:shape>
            <v:shape id="_x0000_s6755" style="position:absolute;left:3727;top:2648;width:3776;height:3559" coordorigin="3727,2648" coordsize="3776,3559" path="m5823,3857r2,-1l5826,3857r2,1l5829,3799r-2,1l5825,3802r-2,55xe" fillcolor="black" stroked="f">
              <v:path arrowok="t"/>
            </v:shape>
            <v:shape id="_x0000_s6754" style="position:absolute;left:3727;top:2648;width:3776;height:3559" coordorigin="3727,2648" coordsize="3776,3559" path="m5823,3857r2,-55l5818,3860r5,-1l5823,3857xe" fillcolor="black" stroked="f">
              <v:path arrowok="t"/>
            </v:shape>
            <v:shape id="_x0000_s6753" style="position:absolute;left:3727;top:2648;width:3776;height:3559" coordorigin="3727,2648" coordsize="3776,3559" path="m5803,3815r,46l5811,3861r7,-1l5825,3802r-8,7l5805,3816r-2,-1xe" fillcolor="black" stroked="f">
              <v:path arrowok="t"/>
            </v:shape>
            <v:shape id="_x0000_s6752" style="position:absolute;left:3727;top:2648;width:3776;height:3559" coordorigin="3727,2648" coordsize="3776,3559" path="m5803,3815r-1,-1l5799,3814r-2,1l5796,3816r2,47l5803,3861r,-46xe" fillcolor="black" stroked="f">
              <v:path arrowok="t"/>
            </v:shape>
            <v:shape id="_x0000_s6751" style="position:absolute;left:3727;top:2648;width:3776;height:3559" coordorigin="3727,2648" coordsize="3776,3559" path="m5796,3816r-4,1l5793,3869r2,-3l5798,3863r-2,-47xe" fillcolor="black" stroked="f">
              <v:path arrowok="t"/>
            </v:shape>
            <v:shape id="_x0000_s6750" style="position:absolute;left:3727;top:2648;width:3776;height:3559" coordorigin="3727,2648" coordsize="3776,3559" path="m5790,3818r-4,1l5787,3871r2,l5793,3869r-1,-52l5790,3818xe" fillcolor="black" stroked="f">
              <v:path arrowok="t"/>
            </v:shape>
            <v:shape id="_x0000_s6749" style="position:absolute;left:3727;top:2648;width:3776;height:3559" coordorigin="3727,2648" coordsize="3776,3559" path="m5786,3819r-11,5l5775,3876r6,l5783,3872r2,-1l5787,3871r-1,-52xe" fillcolor="black" stroked="f">
              <v:path arrowok="t"/>
            </v:shape>
            <v:shape id="_x0000_s6748" style="position:absolute;left:3727;top:2648;width:3776;height:3559" coordorigin="3727,2648" coordsize="3776,3559" path="m5783,3872r-2,4l5783,3875r,-3xe" fillcolor="black" stroked="f">
              <v:path arrowok="t"/>
            </v:shape>
            <v:shape id="_x0000_s6747" style="position:absolute;left:3727;top:2648;width:3776;height:3559" coordorigin="3727,2648" coordsize="3776,3559" path="m5765,3880r5,1l5771,3882r2,-4l5775,3876r,-52l5771,3828r-6,52xe" fillcolor="black" stroked="f">
              <v:path arrowok="t"/>
            </v:shape>
            <v:shape id="_x0000_s6746" style="position:absolute;left:3727;top:2648;width:3776;height:3559" coordorigin="3727,2648" coordsize="3776,3559" path="m5773,3878r-2,4l5773,3881r,-3xe" fillcolor="black" stroked="f">
              <v:path arrowok="t"/>
            </v:shape>
            <v:shape id="_x0000_s6745" style="position:absolute;left:3727;top:2648;width:3776;height:3559" coordorigin="3727,2648" coordsize="3776,3559" path="m5771,3828r-6,6l5754,3839r-10,55l5745,3893r,-4l5765,3880r6,-52xe" fillcolor="black" stroked="f">
              <v:path arrowok="t"/>
            </v:shape>
            <v:shape id="_x0000_s6744" style="position:absolute;left:3727;top:2648;width:3776;height:3559" coordorigin="3727,2648" coordsize="3776,3559" path="m5743,3840r-5,57l5739,3894r5,l5754,3839r-11,1xe" fillcolor="black" stroked="f">
              <v:path arrowok="t"/>
            </v:shape>
            <v:shape id="_x0000_s6743" style="position:absolute;left:3727;top:2648;width:3776;height:3559" coordorigin="3727,2648" coordsize="3776,3559" path="m5737,3841r-8,4l5730,4180r1,-7l5731,4163r1,-2l5734,4156r3,-10l5737,3841xe" fillcolor="black" stroked="f">
              <v:path arrowok="t"/>
            </v:shape>
            <v:shape id="_x0000_s6742" style="position:absolute;left:3727;top:2648;width:3776;height:3559" coordorigin="3727,2648" coordsize="3776,3559" path="m5731,4173r,-2l5733,4168r2,-3l5735,4163r-4,l5731,4173xe" fillcolor="black" stroked="f">
              <v:path arrowok="t"/>
            </v:shape>
            <v:shape id="_x0000_s6741" style="position:absolute;left:3727;top:2648;width:3776;height:3559" coordorigin="3727,2648" coordsize="3776,3559" path="m5729,3845r-5,3l5725,4208r,-10l5727,4175r3,5l5729,3845xe" fillcolor="black" stroked="f">
              <v:path arrowok="t"/>
            </v:shape>
            <v:shape id="_x0000_s6740" style="position:absolute;left:3727;top:2648;width:3776;height:3559" coordorigin="3727,2648" coordsize="3776,3559" path="m5725,4198r,10l5725,4206r,-8xe" fillcolor="black" stroked="f">
              <v:path arrowok="t"/>
            </v:shape>
            <v:shape id="_x0000_s6739" style="position:absolute;left:3727;top:2648;width:3776;height:3559" coordorigin="3727,2648" coordsize="3776,3559" path="m5724,3848r-5,3l5719,4228r2,-11l5722,4212r,-4l5725,4208r-1,-360xe" fillcolor="black" stroked="f">
              <v:path arrowok="t"/>
            </v:shape>
            <v:shape id="_x0000_s6738" style="position:absolute;left:3727;top:2648;width:3776;height:3559" coordorigin="3727,2648" coordsize="3776,3559" path="m5711,4245r2,-4l5713,4237r2,-4l5717,4230r2,-2l5719,3851r-6,3l5712,3854r-1,391xe" fillcolor="black" stroked="f">
              <v:path arrowok="t"/>
            </v:shape>
            <v:shape id="_x0000_s6737" style="position:absolute;left:3727;top:2648;width:3776;height:3559" coordorigin="3727,2648" coordsize="3776,3559" path="m5710,3854r-3,1l5708,4249r3,-4l5712,3854r-2,xe" fillcolor="black" stroked="f">
              <v:path arrowok="t"/>
            </v:shape>
            <v:shape id="_x0000_s6736" style="position:absolute;left:3727;top:2648;width:3776;height:3559" coordorigin="3727,2648" coordsize="3776,3559" path="m5702,4263r,-4l5705,4252r3,-3l5707,3855r-1,2l5704,3858r-2,405xe" fillcolor="black" stroked="f">
              <v:path arrowok="t"/>
            </v:shape>
            <v:shape id="_x0000_s6735" style="position:absolute;left:3727;top:2648;width:3776;height:3559" coordorigin="3727,2648" coordsize="3776,3559" path="m5704,3858r-7,2l5698,4267r1,5l5701,4267r1,-4l5704,3858xe" fillcolor="black" stroked="f">
              <v:path arrowok="t"/>
            </v:shape>
            <v:shape id="_x0000_s6734" style="position:absolute;left:3727;top:2648;width:3776;height:3559" coordorigin="3727,2648" coordsize="3776,3559" path="m5697,3860r-6,2l5691,4251r2,4l5694,4268r1,-1l5697,4267r1,l5697,3860xe" fillcolor="black" stroked="f">
              <v:path arrowok="t"/>
            </v:shape>
            <v:shape id="_x0000_s6733" style="position:absolute;left:3727;top:2648;width:3776;height:3559" coordorigin="3727,2648" coordsize="3776,3559" path="m5691,3862r-2,387l5690,4250r1,1l5691,3862xe" fillcolor="black" stroked="f">
              <v:path arrowok="t"/>
            </v:shape>
            <v:shape id="_x0000_s6732" style="position:absolute;left:3727;top:2648;width:3776;height:3559" coordorigin="3727,2648" coordsize="3776,3559" path="m5683,3863r-9,4l5674,4063r1,5l5678,4070r,1l5683,3863xe" fillcolor="black" stroked="f">
              <v:path arrowok="t"/>
            </v:shape>
            <v:shape id="_x0000_s6731" style="position:absolute;left:3727;top:2648;width:3776;height:3559" coordorigin="3727,2648" coordsize="3776,3559" path="m5674,3867r-7,4l5668,4047r2,4l5671,4058r2,2l5674,4063r,-196xe" fillcolor="black" stroked="f">
              <v:path arrowok="t"/>
            </v:shape>
            <v:shape id="_x0000_s6730" style="position:absolute;left:3727;top:2648;width:3776;height:3559" coordorigin="3727,2648" coordsize="3776,3559" path="m5650,4043r9,-4l5665,4045r3,2l5667,3871r-5,4l5659,4039r-9,4xe" fillcolor="black" stroked="f">
              <v:path arrowok="t"/>
            </v:shape>
            <v:shape id="_x0000_s6729" style="position:absolute;left:3727;top:2648;width:3776;height:3559" coordorigin="3727,2648" coordsize="3776,3559" path="m5981,3698r-2,33l5981,3721r2,-14l5981,3698xe" fillcolor="black" stroked="f">
              <v:path arrowok="t"/>
            </v:shape>
            <v:shape id="_x0000_s6728" style="position:absolute;left:3727;top:2648;width:3776;height:3559" coordorigin="3727,2648" coordsize="3776,3559" path="m6015,2847r1,2l6017,2851r1,l6021,2770r-5,-2l6015,2847xe" fillcolor="black" stroked="f">
              <v:path arrowok="t"/>
            </v:shape>
            <v:shape id="_x0000_s6727" style="position:absolute;left:3727;top:2648;width:3776;height:3559" coordorigin="3727,2648" coordsize="3776,3559" path="m6000,2843r4,2l6007,2845r4,l6015,2847r1,-79l6010,2767r-6,-1l6000,2843xe" fillcolor="black" stroked="f">
              <v:path arrowok="t"/>
            </v:shape>
            <v:shape id="_x0000_s6726" style="position:absolute;left:3727;top:2648;width:3776;height:3559" coordorigin="3727,2648" coordsize="3776,3559" path="m5998,2841r2,2l6004,2766r-6,-2l5997,2762r,77l5998,2841xe" fillcolor="black" stroked="f">
              <v:path arrowok="t"/>
            </v:shape>
            <v:shape id="_x0000_s6725" style="position:absolute;left:3727;top:2648;width:3776;height:3559" coordorigin="3727,2648" coordsize="3776,3559" path="m5997,2760r-4,-2l5994,2840r1,-1l5995,2838r2,1l5997,2762r,-2xe" fillcolor="black" stroked="f">
              <v:path arrowok="t"/>
            </v:shape>
            <v:shape id="_x0000_s6724" style="position:absolute;left:3727;top:2648;width:3776;height:3559" coordorigin="3727,2648" coordsize="3776,3559" path="m5990,2758r-12,l5980,2827r6,6l5990,2837r4,3l5993,2758r-3,xe" fillcolor="black" stroked="f">
              <v:path arrowok="t"/>
            </v:shape>
            <v:shape id="_x0000_s6723" style="position:absolute;left:3727;top:2648;width:3776;height:3559" coordorigin="3727,2648" coordsize="3776,3559" path="m5978,2758r-18,-3l5974,2832r2,-4l5978,2826r2,1l5978,2758xe" fillcolor="black" stroked="f">
              <v:path arrowok="t"/>
            </v:shape>
            <v:shape id="_x0000_s6722" style="position:absolute;left:3727;top:2648;width:3776;height:3559" coordorigin="3727,2648" coordsize="3776,3559" path="m5974,2832r-14,-77l5959,2751r,-1l5956,2749r-2,1l5974,2832xe" fillcolor="black" stroked="f">
              <v:path arrowok="t"/>
            </v:shape>
            <v:shape id="_x0000_s6721" style="position:absolute;left:3727;top:2648;width:3776;height:3559" coordorigin="3727,2648" coordsize="3776,3559" path="m6003,3996r-1,26l6006,4009r-1,-8l6003,3996xe" fillcolor="black" stroked="f">
              <v:path arrowok="t"/>
            </v:shape>
            <v:shape id="_x0000_s6720" style="position:absolute;left:3727;top:2648;width:3776;height:3559" coordorigin="3727,2648" coordsize="3776,3559" path="m6003,3496r1,-2l6009,3399r-9,125l6002,3523r1,-2l6004,3514r,-7l6003,3496xe" fillcolor="black" stroked="f">
              <v:path arrowok="t"/>
            </v:shape>
            <v:shape id="_x0000_s6719" style="position:absolute;left:3727;top:2648;width:3776;height:3559" coordorigin="3727,2648" coordsize="3776,3559" path="m6001,3579r,-24l6001,3537r-1,-4l6000,3529r,53l6001,3579xe" fillcolor="black" stroked="f">
              <v:path arrowok="t"/>
            </v:shape>
            <v:shape id="_x0000_s6718" style="position:absolute;left:3727;top:2648;width:3776;height:3559" coordorigin="3727,2648" coordsize="3776,3559" path="m5995,3594r1,l5997,3593r1,-3l5997,3587r-1,-3l5995,3594xe" fillcolor="black" stroked="f">
              <v:path arrowok="t"/>
            </v:shape>
            <v:shape id="_x0000_s6717" style="position:absolute;left:3727;top:2648;width:3776;height:3559" coordorigin="3727,2648" coordsize="3776,3559" path="m6067,3589r,-2l6071,3587r,-8l6067,3577r,12xe" fillcolor="black" stroked="f">
              <v:path arrowok="t"/>
            </v:shape>
            <v:shape id="_x0000_s6716" style="position:absolute;left:3727;top:2648;width:3776;height:3559" coordorigin="3727,2648" coordsize="3776,3559" path="m6059,3653r2,-13l6063,3595r3,l6067,3589r,-12l6066,3576r-1,-9l6069,3374r-10,279xe" fillcolor="black" stroked="f">
              <v:path arrowok="t"/>
            </v:shape>
            <v:shape id="_x0000_s6715" style="position:absolute;left:3727;top:2648;width:3776;height:3559" coordorigin="3727,2648" coordsize="3776,3559" path="m6074,2794r-5,65l6070,2863r1,-1l6073,2862r1,l6074,2794xe" fillcolor="black" stroked="f">
              <v:path arrowok="t"/>
            </v:shape>
            <v:shape id="_x0000_s6714" style="position:absolute;left:3727;top:2648;width:3776;height:3559" coordorigin="3727,2648" coordsize="3776,3559" path="m6074,2794r-17,-7l6057,2850r1,-1l6059,2850r1,1l6061,2852r13,-58xe" fillcolor="black" stroked="f">
              <v:path arrowok="t"/>
            </v:shape>
            <v:shape id="_x0000_s6713" style="position:absolute;left:3727;top:2648;width:3776;height:3559" coordorigin="3727,2648" coordsize="3776,3559" path="m6057,2850r,-63l6057,2854r,-4xe" fillcolor="black" stroked="f">
              <v:path arrowok="t"/>
            </v:shape>
            <v:shape id="_x0000_s6712" style="position:absolute;left:3727;top:2648;width:3776;height:3559" coordorigin="3727,2648" coordsize="3776,3559" path="m6069,3374r-1,184l6073,3552r3,-4l6076,3546r-2,-6l6071,3534r-2,-160xe" fillcolor="black" stroked="f">
              <v:path arrowok="t"/>
            </v:shape>
            <v:shape id="_x0000_s6711" style="position:absolute;left:3727;top:2648;width:3776;height:3559" coordorigin="3727,2648" coordsize="3776,3559" path="m6071,3534r1,-3l6072,3374r-3,l6071,3534xe" fillcolor="black" stroked="f">
              <v:path arrowok="t"/>
            </v:shape>
            <v:shape id="_x0000_s6710" style="position:absolute;left:3727;top:2648;width:3776;height:3559" coordorigin="3727,2648" coordsize="3776,3559" path="m6056,3653r1,2l6059,3656r,-1l6059,3653r10,-279l6058,3379r-2,274xe" fillcolor="black" stroked="f">
              <v:path arrowok="t"/>
            </v:shape>
            <v:shape id="_x0000_s6709" style="position:absolute;left:3727;top:2648;width:3776;height:3559" coordorigin="3727,2648" coordsize="3776,3559" path="m6058,3379r-4,272l6054,3650r2,3l6058,3379xe" fillcolor="black" stroked="f">
              <v:path arrowok="t"/>
            </v:shape>
            <v:shape id="_x0000_s6708" style="position:absolute;left:3727;top:2648;width:3776;height:3559" coordorigin="3727,2648" coordsize="3776,3559" path="m6048,3533r,4l6058,3379r-12,5l6046,3531r2,2xe" fillcolor="black" stroked="f">
              <v:path arrowok="t"/>
            </v:shape>
            <v:shape id="_x0000_s6707" style="position:absolute;left:3727;top:2648;width:3776;height:3559" coordorigin="3727,2648" coordsize="3776,3559" path="m6046,3384r-12,6l6036,3487r2,1l6039,3492r1,3l6046,3384xe" fillcolor="black" stroked="f">
              <v:path arrowok="t"/>
            </v:shape>
            <v:shape id="_x0000_s6706" style="position:absolute;left:3727;top:2648;width:3776;height:3559" coordorigin="3727,2648" coordsize="3776,3559" path="m6017,3486r1,1l6024,3488r5,l6036,3487r-2,-97l6024,3395r-1,l6017,3486xe" fillcolor="black" stroked="f">
              <v:path arrowok="t"/>
            </v:shape>
            <v:shape id="_x0000_s6705" style="position:absolute;left:3727;top:2648;width:3776;height:3559" coordorigin="3727,2648" coordsize="3776,3559" path="m6023,3395r-14,4l6011,3492r2,-7l6015,3485r2,1l6023,3395xe" fillcolor="black" stroked="f">
              <v:path arrowok="t"/>
            </v:shape>
            <v:shape id="_x0000_s6704" style="position:absolute;left:3727;top:2648;width:3776;height:3559" coordorigin="3727,2648" coordsize="3776,3559" path="m6013,3485r-2,7l6013,3490r,-5xe" fillcolor="black" stroked="f">
              <v:path arrowok="t"/>
            </v:shape>
            <v:shape id="_x0000_s6703" style="position:absolute;left:3727;top:2648;width:3776;height:3559" coordorigin="3727,2648" coordsize="3776,3559" path="m6009,3399r-5,95l6008,3493r3,-1l6009,3399xe" fillcolor="black" stroked="f">
              <v:path arrowok="t"/>
            </v:shape>
            <v:shape id="_x0000_s6702" style="position:absolute;left:3727;top:2648;width:3776;height:3559" coordorigin="3727,2648" coordsize="3776,3559" path="m5998,3582r2,l6000,3529r,-5l6009,3399r-11,4l5998,3582xe" fillcolor="black" stroked="f">
              <v:path arrowok="t"/>
            </v:shape>
            <v:shape id="_x0000_s6701" style="position:absolute;left:3727;top:2648;width:3776;height:3559" coordorigin="3727,2648" coordsize="3776,3559" path="m5998,3403r-5,4l5994,3600r1,-6l5996,3584r1,-2l5998,3582r,-179xe" fillcolor="black" stroked="f">
              <v:path arrowok="t"/>
            </v:shape>
            <v:shape id="_x0000_s6700" style="position:absolute;left:3727;top:2648;width:3776;height:3559" coordorigin="3727,2648" coordsize="3776,3559" path="m6068,3595r1,-2l6068,3591r-1,-2l6066,3595r2,xe" fillcolor="black" stroked="f">
              <v:path arrowok="t"/>
            </v:shape>
            <v:shape id="_x0000_s6699" style="position:absolute;left:3727;top:2648;width:3776;height:3559" coordorigin="3727,2648" coordsize="3776,3559" path="m5990,3622r1,-1l5993,3619r1,-6l5994,3606r,-6l5993,3407r-3,215xe" fillcolor="black" stroked="f">
              <v:path arrowok="t"/>
            </v:shape>
            <v:shape id="_x0000_s6698" style="position:absolute;left:3727;top:2648;width:3776;height:3559" coordorigin="3727,2648" coordsize="3776,3559" path="m5989,3409r-4,2l5985,3660r1,-3l5987,3647r1,-8l5988,3631r2,-9l5993,3407r-4,2xe" fillcolor="black" stroked="f">
              <v:path arrowok="t"/>
            </v:shape>
            <v:shape id="_x0000_s6697" style="position:absolute;left:3727;top:2648;width:3776;height:3559" coordorigin="3727,2648" coordsize="3776,3559" path="m5981,3688r1,-8l5983,3673r2,-9l5985,3660r,-249l5982,3411r-1,277xe" fillcolor="black" stroked="f">
              <v:path arrowok="t"/>
            </v:shape>
            <v:shape id="_x0000_s6696" style="position:absolute;left:3727;top:2648;width:3776;height:3559" coordorigin="3727,2648" coordsize="3776,3559" path="m5980,3411r-2,2l5979,3694r2,-6l5982,3411r-2,xe" fillcolor="black" stroked="f">
              <v:path arrowok="t"/>
            </v:shape>
            <v:shape id="_x0000_s6695" style="position:absolute;left:3727;top:2648;width:3776;height:3559" coordorigin="3727,2648" coordsize="3776,3559" path="m5979,3694r-1,-281l5978,3416r,l5977,3416r-1,280l5979,3694xe" fillcolor="black" stroked="f">
              <v:path arrowok="t"/>
            </v:shape>
            <v:shape id="_x0000_s6694" style="position:absolute;left:3727;top:2648;width:3776;height:3559" coordorigin="3727,2648" coordsize="3776,3559" path="m5971,3702r1,1l5972,3687r-3,7l5969,3701r2,1xe" fillcolor="black" stroked="f">
              <v:path arrowok="t"/>
            </v:shape>
            <v:shape id="_x0000_s6693" style="position:absolute;left:3727;top:2648;width:3776;height:3559" coordorigin="3727,2648" coordsize="3776,3559" path="m5983,3188r-2,1l5981,3372r2,-1l5983,3190r,-2xe" fillcolor="black" stroked="f">
              <v:path arrowok="t"/>
            </v:shape>
            <v:shape id="_x0000_s6692" style="position:absolute;left:3727;top:2648;width:3776;height:3559" coordorigin="3727,2648" coordsize="3776,3559" path="m5978,3191r-3,3l5975,3373r3,l5981,3372r,-183l5978,3191xe" fillcolor="black" stroked="f">
              <v:path arrowok="t"/>
            </v:shape>
            <v:shape id="_x0000_s6691" style="position:absolute;left:3727;top:2648;width:3776;height:3559" coordorigin="3727,2648" coordsize="3776,3559" path="m5975,3194r-5,1l5971,3377r,-4l5973,3372r2,1l5975,3194xe" fillcolor="black" stroked="f">
              <v:path arrowok="t"/>
            </v:shape>
            <v:shape id="_x0000_s6690" style="position:absolute;left:3727;top:2648;width:3776;height:3559" coordorigin="3727,2648" coordsize="3776,3559" path="m5968,3195r-3,l5967,3377r4,l5970,3195r-2,xe" fillcolor="black" stroked="f">
              <v:path arrowok="t"/>
            </v:shape>
            <v:shape id="_x0000_s6689" style="position:absolute;left:3727;top:2648;width:3776;height:3559" coordorigin="3727,2648" coordsize="3776,3559" path="m5967,3377r-2,-182l5963,3196r,3l5962,3377r5,xe" fillcolor="black" stroked="f">
              <v:path arrowok="t"/>
            </v:shape>
            <v:shape id="_x0000_s6688" style="position:absolute;left:3727;top:2648;width:3776;height:3559" coordorigin="3727,2648" coordsize="3776,3559" path="m5961,3377r1,l5963,3199r-2,1l5958,3383r11,l5964,3378r-3,-1xe" fillcolor="black" stroked="f">
              <v:path arrowok="t"/>
            </v:shape>
            <v:shape id="_x0000_s6687" style="position:absolute;left:3727;top:2648;width:3776;height:3559" coordorigin="3727,2648" coordsize="3776,3559" path="m5990,3367r-1,-2l5988,3364r,-176l5986,3369r,3l5986,3374r2,-3l5990,3369r,-2xe" fillcolor="black" stroked="f">
              <v:path arrowok="t"/>
            </v:shape>
            <v:shape id="_x0000_s6686" style="position:absolute;left:3727;top:2648;width:3776;height:3559" coordorigin="3727,2648" coordsize="3776,3559" path="m5987,4174r,-3l5987,4168r-1,-2l5986,4175r1,-1xe" fillcolor="black" stroked="f">
              <v:path arrowok="t"/>
            </v:shape>
            <v:shape id="_x0000_s6685" style="position:absolute;left:3727;top:2648;width:3776;height:3559" coordorigin="3727,2648" coordsize="3776,3559" path="m5983,4184r1,1l5985,4186r1,-2l5985,4181r-1,-3l5983,4184xe" fillcolor="black" stroked="f">
              <v:path arrowok="t"/>
            </v:shape>
            <v:shape id="_x0000_s6684" style="position:absolute;left:3727;top:2648;width:3776;height:3559" coordorigin="3727,2648" coordsize="3776,3559" path="m5971,3373r,4l5973,3375r-1,-1l5971,3373xe" fillcolor="black" stroked="f">
              <v:path arrowok="t"/>
            </v:shape>
            <v:shape id="_x0000_s6683" style="position:absolute;left:3727;top:2648;width:3776;height:3559" coordorigin="3727,2648" coordsize="3776,3559" path="m5970,3590r-1,l5969,3628r,14l5970,3657r1,15l5970,3590xe" fillcolor="black" stroked="f">
              <v:path arrowok="t"/>
            </v:shape>
            <v:shape id="_x0000_s6682" style="position:absolute;left:3727;top:2648;width:3776;height:3559" coordorigin="3727,2648" coordsize="3776,3559" path="m5969,3590r-2,l5967,3603r1,7l5969,3628r,-38xe" fillcolor="black" stroked="f">
              <v:path arrowok="t"/>
            </v:shape>
            <v:shape id="_x0000_s6681" style="position:absolute;left:3727;top:2648;width:3776;height:3559" coordorigin="3727,2648" coordsize="3776,3559" path="m5963,3569r1,13l5967,3586r,-26l5967,3565r-1,1l5963,3569xe" fillcolor="black" stroked="f">
              <v:path arrowok="t"/>
            </v:shape>
            <v:shape id="_x0000_s6680" style="position:absolute;left:3727;top:2648;width:3776;height:3559" coordorigin="3727,2648" coordsize="3776,3559" path="m6112,2801r-2,l6111,2805r1,-2l6113,2802r-1,-1xe" fillcolor="black" stroked="f">
              <v:path arrowok="t"/>
            </v:shape>
            <v:shape id="_x0000_s6679" style="position:absolute;left:3727;top:2648;width:3776;height:3559" coordorigin="3727,2648" coordsize="3776,3559" path="m6108,2801r-2,1l6107,2803r1,1l6110,2801r-2,xe" fillcolor="black" stroked="f">
              <v:path arrowok="t"/>
            </v:shape>
            <v:shape id="_x0000_s6678" style="position:absolute;left:3727;top:2648;width:3776;height:3559" coordorigin="3727,2648" coordsize="3776,3559" path="m6120,3724r6,-3l6121,3672r-1,2l6119,3676r1,2l6121,3679r-1,45xe" fillcolor="black" stroked="f">
              <v:path arrowok="t"/>
            </v:shape>
            <v:shape id="_x0000_s6677" style="position:absolute;left:3727;top:2648;width:3776;height:3559" coordorigin="3727,2648" coordsize="3776,3559" path="m6114,2881r,l6116,2880r1,-1l6120,2880r1,-74l6121,2804r-2,l6116,2876r-1,3l6114,2881xe" fillcolor="black" stroked="f">
              <v:path arrowok="t"/>
            </v:shape>
            <v:shape id="_x0000_s6676" style="position:absolute;left:3727;top:2648;width:3776;height:3559" coordorigin="3727,2648" coordsize="3776,3559" path="m6116,2804r-3,73l6116,2876r,l6119,2804r-3,xe" fillcolor="black" stroked="f">
              <v:path arrowok="t"/>
            </v:shape>
            <v:shape id="_x0000_s6675" style="position:absolute;left:3727;top:2648;width:3776;height:3559" coordorigin="3727,2648" coordsize="3776,3559" path="m6126,3720r,-1l6125,3663r-2,l6122,3664r,1l6123,3667r3,54l6126,3720xe" fillcolor="black" stroked="f">
              <v:path arrowok="t"/>
            </v:shape>
            <v:shape id="_x0000_s6674" style="position:absolute;left:3727;top:2648;width:3776;height:3559" coordorigin="3727,2648" coordsize="3776,3559" path="m6128,3577r-2,l6125,3580r,2l6123,3584r-2,3l6121,3588r1,1l6124,3590r1,7l6126,3627r2,-50xe" fillcolor="black" stroked="f">
              <v:path arrowok="t"/>
            </v:shape>
            <v:shape id="_x0000_s6673" style="position:absolute;left:3727;top:2648;width:3776;height:3559" coordorigin="3727,2648" coordsize="3776,3559" path="m6124,3579r1,1l6126,3577r-2,l6124,3578r,1xe" fillcolor="black" stroked="f">
              <v:path arrowok="t"/>
            </v:shape>
            <v:shape id="_x0000_s6672" style="position:absolute;left:3727;top:2648;width:3776;height:3559" coordorigin="3727,2648" coordsize="3776,3559" path="m6124,3553r1,5l6125,3565r2,9l6133,3343r-7,1l6126,3540r,l6125,3541r-1,12xe" fillcolor="black" stroked="f">
              <v:path arrowok="t"/>
            </v:shape>
            <v:shape id="_x0000_s6671" style="position:absolute;left:3727;top:2648;width:3776;height:3559" coordorigin="3727,2648" coordsize="3776,3559" path="m6123,3542r-1,4l6124,3553r1,-12l6123,3542xe" fillcolor="black" stroked="f">
              <v:path arrowok="t"/>
            </v:shape>
            <v:shape id="_x0000_s6670" style="position:absolute;left:3727;top:2648;width:3776;height:3559" coordorigin="3727,2648" coordsize="3776,3559" path="m6126,3627r2,1l6128,3630r-1,1l6124,3633r-1,16l6126,3656r2,6l6128,3577r-2,50xe" fillcolor="black" stroked="f">
              <v:path arrowok="t"/>
            </v:shape>
            <v:shape id="_x0000_s6669" style="position:absolute;left:3727;top:2648;width:3776;height:3559" coordorigin="3727,2648" coordsize="3776,3559" path="m6125,3625r1,2l6125,3597r-1,10l6124,3616r1,9xe" fillcolor="black" stroked="f">
              <v:path arrowok="t"/>
            </v:shape>
            <v:shape id="_x0000_s6668" style="position:absolute;left:3727;top:2648;width:3776;height:3559" coordorigin="3727,2648" coordsize="3776,3559" path="m6131,3843r-10,-1l6121,3973r2,2l6125,3980r1,5l6126,3989r1,5l6129,3994r1,1l6130,3997r1,24l6139,3843r-8,xe" fillcolor="black" stroked="f">
              <v:path arrowok="t"/>
            </v:shape>
            <v:shape id="_x0000_s6667" style="position:absolute;left:3727;top:2648;width:3776;height:3559" coordorigin="3727,2648" coordsize="3776,3559" path="m6121,3973r,-131l6111,3841r-7,1l6104,3843r5,126l6116,3968r5,5xe" fillcolor="black" stroked="f">
              <v:path arrowok="t"/>
            </v:shape>
            <v:shape id="_x0000_s6666" style="position:absolute;left:3727;top:2648;width:3776;height:3559" coordorigin="3727,2648" coordsize="3776,3559" path="m6087,4062r2,-11l6089,3981r9,-6l6109,3969r-5,-126l6104,3844r-5,1l6094,3845r-5,l6087,4062xe" fillcolor="black" stroked="f">
              <v:path arrowok="t"/>
            </v:shape>
            <v:shape id="_x0000_s6665" style="position:absolute;left:3727;top:2648;width:3776;height:3559" coordorigin="3727,2648" coordsize="3776,3559" path="m6084,3846r-2,1l6084,4068r,-1l6087,4062r2,-217l6084,3846xe" fillcolor="black" stroked="f">
              <v:path arrowok="t"/>
            </v:shape>
            <v:shape id="_x0000_s6664" style="position:absolute;left:3727;top:2648;width:3776;height:3559" coordorigin="3727,2648" coordsize="3776,3559" path="m6131,2808r-5,l6126,2880r1,-1l6130,2879r1,1l6133,2886r2,-77l6131,2808xe" fillcolor="black" stroked="f">
              <v:path arrowok="t"/>
            </v:shape>
            <v:shape id="_x0000_s6663" style="position:absolute;left:3727;top:2648;width:3776;height:3559" coordorigin="3727,2648" coordsize="3776,3559" path="m6126,2881r,-1l6126,2808r-2,-1l6123,2807r2,76l6126,2883r,-2xe" fillcolor="black" stroked="f">
              <v:path arrowok="t"/>
            </v:shape>
            <v:shape id="_x0000_s6662" style="position:absolute;left:3727;top:2648;width:3776;height:3559" coordorigin="3727,2648" coordsize="3776,3559" path="m6122,2881r3,2l6123,2807r-2,-1l6120,2880r2,1xe" fillcolor="black" stroked="f">
              <v:path arrowok="t"/>
            </v:shape>
            <v:shape id="_x0000_s6661" style="position:absolute;left:3727;top:2648;width:3776;height:3559" coordorigin="3727,2648" coordsize="3776,3559" path="m6140,4133r5,143l6140,3842r-1,1l6138,4076r,2l6134,4078r,l6135,4080r2,1l6138,4086r1,18l6139,4107r1,13l6140,4133xe" fillcolor="black" stroked="f">
              <v:path arrowok="t"/>
            </v:shape>
            <v:shape id="_x0000_s6660" style="position:absolute;left:3727;top:2648;width:3776;height:3559" coordorigin="3727,2648" coordsize="3776,3559" path="m6139,3843r-8,178l6131,4023r1,6l6133,4037r1,28l6134,4070r3,4l6138,4076r1,-233xe" fillcolor="black" stroked="f">
              <v:path arrowok="t"/>
            </v:shape>
            <v:shape id="_x0000_s6659" style="position:absolute;left:3727;top:2648;width:3776;height:3559" coordorigin="3727,2648" coordsize="3776,3559" path="m6127,4007r,8l6130,4019r1,2l6130,3997r-1,3l6127,4007xe" fillcolor="black" stroked="f">
              <v:path arrowok="t"/>
            </v:shape>
            <v:shape id="_x0000_s6658" style="position:absolute;left:3727;top:2648;width:3776;height:3559" coordorigin="3727,2648" coordsize="3776,3559" path="m6154,4273r1,l6164,4212r-13,l6150,4212r1,60l6154,4272r,1xe" fillcolor="black" stroked="f">
              <v:path arrowok="t"/>
            </v:shape>
            <v:shape id="_x0000_s6657" style="position:absolute;left:3727;top:2648;width:3776;height:3559" coordorigin="3727,2648" coordsize="3776,3559" path="m6143,3601r-1,-1l6142,3598r1,-260l6139,3340r-2,317l6139,3653r-1,-14l6140,3615r1,-6l6143,3605r,-4xe" fillcolor="black" stroked="f">
              <v:path arrowok="t"/>
            </v:shape>
            <v:shape id="_x0000_s6656" style="position:absolute;left:3727;top:2648;width:3776;height:3559" coordorigin="3727,2648" coordsize="3776,3559" path="m6140,3651r-2,-12l6139,3653r2,-2l6141,3650r-1,1xe" fillcolor="black" stroked="f">
              <v:path arrowok="t"/>
            </v:shape>
            <v:shape id="_x0000_s6655" style="position:absolute;left:3727;top:2648;width:3776;height:3559" coordorigin="3727,2648" coordsize="3776,3559" path="m6147,3115r-6,3l6136,3119r-3,185l6135,3306r1,l6137,3304r1,-2l6138,3301r-3,l6134,3300r,-5l6156,3289r-9,-174xe" fillcolor="black" stroked="f">
              <v:path arrowok="t"/>
            </v:shape>
            <v:shape id="_x0000_s6654" style="position:absolute;left:3727;top:2648;width:3776;height:3559" coordorigin="3727,2648" coordsize="3776,3559" path="m6129,4026r1,2l6131,4028r1,1l6131,4023r-1,2l6129,4026xe" fillcolor="black" stroked="f">
              <v:path arrowok="t"/>
            </v:shape>
            <v:shape id="_x0000_s6653" style="position:absolute;left:3727;top:2648;width:3776;height:3559" coordorigin="3727,2648" coordsize="3776,3559" path="m6129,3718r3,l6133,3343r-5,233l6128,3577r,85l6128,3663r-2,56l6129,3718xe" fillcolor="black" stroked="f">
              <v:path arrowok="t"/>
            </v:shape>
            <v:shape id="_x0000_s6652" style="position:absolute;left:3727;top:2648;width:3776;height:3559" coordorigin="3727,2648" coordsize="3776,3559" path="m6123,3670r-2,2l6126,3721r-3,-54l6123,3670xe" fillcolor="black" stroked="f">
              <v:path arrowok="t"/>
            </v:shape>
            <v:shape id="_x0000_s6651" style="position:absolute;left:3727;top:2648;width:3776;height:3559" coordorigin="3727,2648" coordsize="3776,3559" path="m6120,3724r1,-45l6120,3680r-4,l6113,3682r,44l6120,3724xe" fillcolor="black" stroked="f">
              <v:path arrowok="t"/>
            </v:shape>
            <v:shape id="_x0000_s6650" style="position:absolute;left:3727;top:2648;width:3776;height:3559" coordorigin="3727,2648" coordsize="3776,3559" path="m6113,3726r,-44l6112,3683r-2,2l6107,3687r,41l6113,3726xe" fillcolor="black" stroked="f">
              <v:path arrowok="t"/>
            </v:shape>
            <v:shape id="_x0000_s6649" style="position:absolute;left:3727;top:2648;width:3776;height:3559" coordorigin="3727,2648" coordsize="3776,3559" path="m6106,3687r-9,1l6099,3732r1,-1l6100,3730r7,-2l6107,3687r-1,xe" fillcolor="black" stroked="f">
              <v:path arrowok="t"/>
            </v:shape>
            <v:shape id="_x0000_s6648" style="position:absolute;left:3727;top:2648;width:3776;height:3559" coordorigin="3727,2648" coordsize="3776,3559" path="m6097,3688r-22,9l6077,3743r7,-3l6092,3736r7,-4l6097,3688xe" fillcolor="black" stroked="f">
              <v:path arrowok="t"/>
            </v:shape>
            <v:shape id="_x0000_s6647" style="position:absolute;left:3727;top:2648;width:3776;height:3559" coordorigin="3727,2648" coordsize="3776,3559" path="m6067,3750r2,-2l6077,3743r-2,-46l6073,3699r-1,1l6067,3750xe" fillcolor="black" stroked="f">
              <v:path arrowok="t"/>
            </v:shape>
            <v:shape id="_x0000_s6646" style="position:absolute;left:3727;top:2648;width:3776;height:3559" coordorigin="3727,2648" coordsize="3776,3559" path="m6052,3754r7,l6063,3753r4,-3l6072,3700r-6,2l6060,3702r-8,52xe" fillcolor="black" stroked="f">
              <v:path arrowok="t"/>
            </v:shape>
            <v:shape id="_x0000_s6645" style="position:absolute;left:3727;top:2648;width:3776;height:3559" coordorigin="3727,2648" coordsize="3776,3559" path="m6051,3703r-2,-1l6050,3753r2,1l6060,3702r-9,1xe" fillcolor="black" stroked="f">
              <v:path arrowok="t"/>
            </v:shape>
            <v:shape id="_x0000_s6644" style="position:absolute;left:3727;top:2648;width:3776;height:3559" coordorigin="3727,2648" coordsize="3776,3559" path="m6125,3573r2,1l6125,3565r,2l6125,3569r,4xe" fillcolor="black" stroked="f">
              <v:path arrowok="t"/>
            </v:shape>
            <v:shape id="_x0000_s6643" style="position:absolute;left:3727;top:2648;width:3776;height:3559" coordorigin="3727,2648" coordsize="3776,3559" path="m6118,3306r1,l6121,3306r2,2l6126,3307r2,-2l6127,3303r-2,-3l6132,3120r-13,5l6118,3306xe" fillcolor="black" stroked="f">
              <v:path arrowok="t"/>
            </v:shape>
            <v:shape id="_x0000_s6642" style="position:absolute;left:3727;top:2648;width:3776;height:3559" coordorigin="3727,2648" coordsize="3776,3559" path="m6121,3506r1,1l6123,3515r,9l6122,3533r1,7l6126,3344r-5,162xe" fillcolor="black" stroked="f">
              <v:path arrowok="t"/>
            </v:shape>
            <v:shape id="_x0000_s6641" style="position:absolute;left:3727;top:2648;width:3776;height:3559" coordorigin="3727,2648" coordsize="3776,3559" path="m6119,3311r1,-1l6123,3308r-2,-2l6121,3307r-1,2l6119,3311xe" fillcolor="black" stroked="f">
              <v:path arrowok="t"/>
            </v:shape>
            <v:shape id="_x0000_s6640" style="position:absolute;left:3727;top:2648;width:3776;height:3559" coordorigin="3727,2648" coordsize="3776,3559" path="m6113,3454r4,7l6120,3475r-1,16l6119,3497r1,7l6126,3344r-13,110xe" fillcolor="black" stroked="f">
              <v:path arrowok="t"/>
            </v:shape>
            <v:shape id="_x0000_s6639" style="position:absolute;left:3727;top:2648;width:3776;height:3559" coordorigin="3727,2648" coordsize="3776,3559" path="m6179,4065r1,-2l6182,4060r2,-22l6185,4032r1,-1l6190,4029r,-11l6186,4016r-1,-1l6184,4010r,-175l6181,3836r-2,229xe" fillcolor="black" stroked="f">
              <v:path arrowok="t"/>
            </v:shape>
            <v:shape id="_x0000_s6638" style="position:absolute;left:3727;top:2648;width:3776;height:3559" coordorigin="3727,2648" coordsize="3776,3559" path="m6185,4057r1,-4l6185,4044r-1,-6l6182,4060r3,-3xe" fillcolor="black" stroked="f">
              <v:path arrowok="t"/>
            </v:shape>
            <v:shape id="_x0000_s6637" style="position:absolute;left:3727;top:2648;width:3776;height:3559" coordorigin="3727,2648" coordsize="3776,3559" path="m6181,4096r,-5l6181,4085r1,-8l6183,4073r1,-6l6183,4065r-2,l6180,4100r1,-4xe" fillcolor="black" stroked="f">
              <v:path arrowok="t"/>
            </v:shape>
            <v:shape id="_x0000_s6636" style="position:absolute;left:3727;top:2648;width:3776;height:3559" coordorigin="3727,2648" coordsize="3776,3559" path="m6179,4065r2,-229l6178,4100r2,l6181,4065r-2,xe" fillcolor="black" stroked="f">
              <v:path arrowok="t"/>
            </v:shape>
            <v:shape id="_x0000_s6635" style="position:absolute;left:3727;top:2648;width:3776;height:3559" coordorigin="3727,2648" coordsize="3776,3559" path="m6183,3427r8,8l6183,3321r-5,6l6177,3328r-3,l6172,3430r11,-3xe" fillcolor="black" stroked="f">
              <v:path arrowok="t"/>
            </v:shape>
            <v:shape id="_x0000_s6634" style="position:absolute;left:3727;top:2648;width:3776;height:3559" coordorigin="3727,2648" coordsize="3776,3559" path="m6172,3430r2,-102l6163,3329r-2,128l6163,3457r-1,-16l6166,3432r6,-2xe" fillcolor="black" stroked="f">
              <v:path arrowok="t"/>
            </v:shape>
            <v:shape id="_x0000_s6633" style="position:absolute;left:3727;top:2648;width:3776;height:3559" coordorigin="3727,2648" coordsize="3776,3559" path="m6160,3457r1,l6163,3329r-4,1l6159,3333r,136l6160,3457xe" fillcolor="black" stroked="f">
              <v:path arrowok="t"/>
            </v:shape>
            <v:shape id="_x0000_s6632" style="position:absolute;left:3727;top:2648;width:3776;height:3559" coordorigin="3727,2648" coordsize="3776,3559" path="m6159,3469r,-136l6158,3497r1,-3l6159,3469xe" fillcolor="black" stroked="f">
              <v:path arrowok="t"/>
            </v:shape>
            <v:shape id="_x0000_s6631" style="position:absolute;left:3727;top:2648;width:3776;height:3559" coordorigin="3727,2648" coordsize="3776,3559" path="m6157,3334r-2,l6156,3497r2,l6159,3333r-2,1xe" fillcolor="black" stroked="f">
              <v:path arrowok="t"/>
            </v:shape>
            <v:shape id="_x0000_s6630" style="position:absolute;left:3727;top:2648;width:3776;height:3559" coordorigin="3727,2648" coordsize="3776,3559" path="m6155,3334r-2,l6153,3534r1,-16l6155,3503r1,-6l6155,3334xe" fillcolor="black" stroked="f">
              <v:path arrowok="t"/>
            </v:shape>
            <v:shape id="_x0000_s6629" style="position:absolute;left:3727;top:2648;width:3776;height:3559" coordorigin="3727,2648" coordsize="3776,3559" path="m6146,3582r1,-11l6149,3561r4,-27l6153,3334r-5,2l6146,3582xe" fillcolor="black" stroked="f">
              <v:path arrowok="t"/>
            </v:shape>
            <v:shape id="_x0000_s6628" style="position:absolute;left:3727;top:2648;width:3776;height:3559" coordorigin="3727,2648" coordsize="3776,3559" path="m6148,3336r-5,2l6144,3593r1,-4l6145,3585r1,-3l6148,3336xe" fillcolor="black" stroked="f">
              <v:path arrowok="t"/>
            </v:shape>
            <v:shape id="_x0000_s6627" style="position:absolute;left:3727;top:2648;width:3776;height:3559" coordorigin="3727,2648" coordsize="3776,3559" path="m6143,3338r-1,260l6142,3596r1,-2l6144,3593r-1,-255xe" fillcolor="black" stroked="f">
              <v:path arrowok="t"/>
            </v:shape>
            <v:shape id="_x0000_s6626" style="position:absolute;left:3727;top:2648;width:3776;height:3559" coordorigin="3727,2648" coordsize="3776,3559" path="m6135,3718r9,-3l6137,3657r2,-317l6134,3342r-1,1l6132,3718r3,xe" fillcolor="black" stroked="f">
              <v:path arrowok="t"/>
            </v:shape>
            <v:shape id="_x0000_s6625" style="position:absolute;left:3727;top:2648;width:3776;height:3559" coordorigin="3727,2648" coordsize="3776,3559" path="m6126,3344r-3,196l6125,3540r1,l6126,3344xe" fillcolor="black" stroked="f">
              <v:path arrowok="t"/>
            </v:shape>
            <v:shape id="_x0000_s6624" style="position:absolute;left:3727;top:2648;width:3776;height:3559" coordorigin="3727,2648" coordsize="3776,3559" path="m6126,3344r-19,9l6107,3448r5,4l6113,3454r13,-110xe" fillcolor="black" stroked="f">
              <v:path arrowok="t"/>
            </v:shape>
            <v:shape id="_x0000_s6623" style="position:absolute;left:3727;top:2648;width:3776;height:3559" coordorigin="3727,2648" coordsize="3776,3559" path="m6104,3357r-2,2l6103,3446r4,2l6107,3353r-3,4xe" fillcolor="black" stroked="f">
              <v:path arrowok="t"/>
            </v:shape>
            <v:shape id="_x0000_s6622" style="position:absolute;left:3727;top:2648;width:3776;height:3559" coordorigin="3727,2648" coordsize="3776,3559" path="m6096,3442r1,l6103,3446r-1,-87l6099,3360r-2,-1l6096,3442xe" fillcolor="black" stroked="f">
              <v:path arrowok="t"/>
            </v:shape>
            <v:shape id="_x0000_s6621" style="position:absolute;left:3727;top:2648;width:3776;height:3559" coordorigin="3727,2648" coordsize="3776,3559" path="m6095,3359r-1,l6094,3449r1,-2l6096,3442r1,-83l6095,3359xe" fillcolor="black" stroked="f">
              <v:path arrowok="t"/>
            </v:shape>
            <v:shape id="_x0000_s6620" style="position:absolute;left:3727;top:2648;width:3776;height:3559" coordorigin="3727,2648" coordsize="3776,3559" path="m6089,3452r3,l6094,3449r,-90l6094,3362r-5,90xe" fillcolor="black" stroked="f">
              <v:path arrowok="t"/>
            </v:shape>
            <v:shape id="_x0000_s6619" style="position:absolute;left:3727;top:2648;width:3776;height:3559" coordorigin="3727,2648" coordsize="3776,3559" path="m6089,3364r-5,2l6084,3462r2,-9l6087,3452r2,l6094,3362r-5,2xe" fillcolor="black" stroked="f">
              <v:path arrowok="t"/>
            </v:shape>
            <v:shape id="_x0000_s6618" style="position:absolute;left:3727;top:2648;width:3776;height:3559" coordorigin="3727,2648" coordsize="3776,3559" path="m6086,3459r1,-3l6087,3455r-1,-2l6084,3462r2,-3xe" fillcolor="black" stroked="f">
              <v:path arrowok="t"/>
            </v:shape>
            <v:shape id="_x0000_s6617" style="position:absolute;left:3727;top:2648;width:3776;height:3559" coordorigin="3727,2648" coordsize="3776,3559" path="m6084,3366r-6,2l6079,3479r1,-2l6081,3467r1,-3l6084,3462r,-96xe" fillcolor="black" stroked="f">
              <v:path arrowok="t"/>
            </v:shape>
            <v:shape id="_x0000_s6616" style="position:absolute;left:3727;top:2648;width:3776;height:3559" coordorigin="3727,2648" coordsize="3776,3559" path="m6083,3474r-1,-3l6081,3467r-1,10l6083,3477r,-3xe" fillcolor="black" stroked="f">
              <v:path arrowok="t"/>
            </v:shape>
            <v:shape id="_x0000_s6615" style="position:absolute;left:3727;top:2648;width:3776;height:3559" coordorigin="3727,2648" coordsize="3776,3559" path="m6081,3483r-1,-2l6079,3479r-1,-111l6076,3523r3,-5l6080,3513r,-2l6077,3504r,-14l6079,3488r2,-2l6081,3483xe" fillcolor="black" stroked="f">
              <v:path arrowok="t"/>
            </v:shape>
            <v:shape id="_x0000_s6614" style="position:absolute;left:3727;top:2648;width:3776;height:3559" coordorigin="3727,2648" coordsize="3776,3559" path="m6076,3523r2,-155l6074,3371r,2l6072,3374r,157l6076,3523xe" fillcolor="black" stroked="f">
              <v:path arrowok="t"/>
            </v:shape>
            <v:shape id="_x0000_s6613" style="position:absolute;left:3727;top:2648;width:3776;height:3559" coordorigin="3727,2648" coordsize="3776,3559" path="m6484,4158r-7,5l6482,4223r1,1l6483,4226r4,-2l6484,4155r-1,2l6484,4158xe" fillcolor="black" stroked="f">
              <v:path arrowok="t"/>
            </v:shape>
            <v:shape id="_x0000_s6612" style="position:absolute;left:3727;top:2648;width:3776;height:3559" coordorigin="3727,2648" coordsize="3776,3559" path="m6487,3787r-10,1l6479,3924r,11l6480,3939r1,7l6482,3949r1,l6485,3952r,2l6486,3957r2,22l6493,3786r-6,1xe" fillcolor="black" stroked="f">
              <v:path arrowok="t"/>
            </v:shape>
            <v:shape id="_x0000_s6611" style="position:absolute;left:3727;top:2648;width:3776;height:3559" coordorigin="3727,2648" coordsize="3776,3559" path="m6467,3788r-6,2l6467,3922r12,2l6477,3788r-10,xe" fillcolor="black" stroked="f">
              <v:path arrowok="t"/>
            </v:shape>
            <v:shape id="_x0000_s6610" style="position:absolute;left:3727;top:2648;width:3776;height:3559" coordorigin="3727,2648" coordsize="3776,3559" path="m6461,3790r-2,2l6458,3794r-2,l6452,3792r5,134l6467,3922r-6,-132xe" fillcolor="black" stroked="f">
              <v:path arrowok="t"/>
            </v:shape>
            <v:shape id="_x0000_s6609" style="position:absolute;left:3727;top:2648;width:3776;height:3559" coordorigin="3727,2648" coordsize="3776,3559" path="m6450,3794r-10,1l6443,3932r14,-6l6452,3792r-3,-2l6448,3791r2,3xe" fillcolor="black" stroked="f">
              <v:path arrowok="t"/>
            </v:shape>
            <v:shape id="_x0000_s6608" style="position:absolute;left:3727;top:2648;width:3776;height:3559" coordorigin="3727,2648" coordsize="3776,3559" path="m6440,3795r-19,-1l6423,4118r,-3l6425,4115r1,-6l6428,4081r,-1l6431,4080r1,-7l6433,4070r1,-1l6435,4063r,-2l6436,4059r1,-1l6438,4048r,-9l6439,4029r,-8l6440,4015r,-79l6443,3932r-3,-137xe" fillcolor="black" stroked="f">
              <v:path arrowok="t"/>
            </v:shape>
            <v:shape id="_x0000_s6607" style="position:absolute;left:3727;top:2648;width:3776;height:3559" coordorigin="3727,2648" coordsize="3776,3559" path="m6440,4018r,-2l6440,4015r-1,6l6440,4020r,-1l6440,4018xe" fillcolor="black" stroked="f">
              <v:path arrowok="t"/>
            </v:shape>
            <v:shape id="_x0000_s6606" style="position:absolute;left:3727;top:2648;width:3776;height:3559" coordorigin="3727,2648" coordsize="3776,3559" path="m6432,4073r-1,7l6432,4078r,-5xe" fillcolor="black" stroked="f">
              <v:path arrowok="t"/>
            </v:shape>
            <v:shape id="_x0000_s6605" style="position:absolute;left:3727;top:2648;width:3776;height:3559" coordorigin="3727,2648" coordsize="3776,3559" path="m6421,3794r-6,l6416,4136r3,-3l6423,4129r,-11l6421,3794xe" fillcolor="black" stroked="f">
              <v:path arrowok="t"/>
            </v:shape>
            <v:shape id="_x0000_s6604" style="position:absolute;left:3727;top:2648;width:3776;height:3559" coordorigin="3727,2648" coordsize="3776,3559" path="m6415,3794r-7,1l6411,4140r2,2l6413,4140r3,-4l6415,3794xe" fillcolor="black" stroked="f">
              <v:path arrowok="t"/>
            </v:shape>
            <v:shape id="_x0000_s6603" style="position:absolute;left:3727;top:2648;width:3776;height:3559" coordorigin="3727,2648" coordsize="3776,3559" path="m6408,4139r3,1l6408,3795r-2,294l6405,4091r-2,7l6403,4119r3,6l6408,4128r,4l6408,4139xe" fillcolor="black" stroked="f">
              <v:path arrowok="t"/>
            </v:shape>
            <v:shape id="_x0000_s6602" style="position:absolute;left:3727;top:2648;width:3776;height:3559" coordorigin="3727,2648" coordsize="3776,3559" path="m6408,4134r-1,2l6408,4139r,-7l6408,4134xe" fillcolor="black" stroked="f">
              <v:path arrowok="t"/>
            </v:shape>
            <v:shape id="_x0000_s6601" style="position:absolute;left:3727;top:2648;width:3776;height:3559" coordorigin="3727,2648" coordsize="3776,3559" path="m6512,4159r-19,-2l6492,4156r,-1l6490,4154r2,68l6503,4216r9,-57xe" fillcolor="black" stroked="f">
              <v:path arrowok="t"/>
            </v:shape>
            <v:shape id="_x0000_s6600" style="position:absolute;left:3727;top:2648;width:3776;height:3559" coordorigin="3727,2648" coordsize="3776,3559" path="m6487,4224r5,-2l6490,4154r-3,1l6484,4155r3,69xe" fillcolor="black" stroked="f">
              <v:path arrowok="t"/>
            </v:shape>
            <v:shape id="_x0000_s6599" style="position:absolute;left:3727;top:2648;width:3776;height:3559" coordorigin="3727,2648" coordsize="3776,3559" path="m6438,4224r2,-1l6463,4223r10,-1l6482,4223r-5,-60l6457,4169r-19,55xe" fillcolor="black" stroked="f">
              <v:path arrowok="t"/>
            </v:shape>
            <v:shape id="_x0000_s6598" style="position:absolute;left:3727;top:2648;width:3776;height:3559" coordorigin="3727,2648" coordsize="3776,3559" path="m6432,4173r-21,2l6411,4231r1,l6415,4231r3,-1l6420,4229r3,-1l6424,4229r,1l6427,4229r3,-1l6438,4224r19,-55l6432,4173xe" fillcolor="black" stroked="f">
              <v:path arrowok="t"/>
            </v:shape>
            <v:shape id="_x0000_s6597" style="position:absolute;left:3727;top:2648;width:3776;height:3559" coordorigin="3727,2648" coordsize="3776,3559" path="m6411,4231r,-56l6403,4173r-4,-2l6397,4172r6,60l6410,4231r1,xe" fillcolor="black" stroked="f">
              <v:path arrowok="t"/>
            </v:shape>
            <v:shape id="_x0000_s6596" style="position:absolute;left:3727;top:2648;width:3776;height:3559" coordorigin="3727,2648" coordsize="3776,3559" path="m6395,4234r8,-2l6397,4172r-3,4l6391,4178r-3,3l6387,4236r8,-2xe" fillcolor="black" stroked="f">
              <v:path arrowok="t"/>
            </v:shape>
            <v:shape id="_x0000_s6595" style="position:absolute;left:3727;top:2648;width:3776;height:3559" coordorigin="3727,2648" coordsize="3776,3559" path="m6387,4236r1,-55l6386,4181r-1,l6379,4182r,56l6387,4236xe" fillcolor="black" stroked="f">
              <v:path arrowok="t"/>
            </v:shape>
            <v:shape id="_x0000_s6594" style="position:absolute;left:3727;top:2648;width:3776;height:3559" coordorigin="3727,2648" coordsize="3776,3559" path="m6359,4239r9,-2l6377,4238r2,l6379,4182r-5,l6359,4239xe" fillcolor="black" stroked="f">
              <v:path arrowok="t"/>
            </v:shape>
            <v:shape id="_x0000_s6593" style="position:absolute;left:3727;top:2648;width:3776;height:3559" coordorigin="3727,2648" coordsize="3776,3559" path="m6329,4084r,12l6334,4244r,-3l6340,4241r8,l6347,4185r-6,l6337,4184r-3,-1l6332,4182r-3,-98xe" fillcolor="black" stroked="f">
              <v:path arrowok="t"/>
            </v:shape>
            <v:shape id="_x0000_s6592" style="position:absolute;left:3727;top:2648;width:3776;height:3559" coordorigin="3727,2648" coordsize="3776,3559" path="m6329,4096r-1,7l6327,4109r-1,9l6326,4122r1,124l6334,4244r-5,-148xe" fillcolor="black" stroked="f">
              <v:path arrowok="t"/>
            </v:shape>
            <v:shape id="_x0000_s6591" style="position:absolute;left:3727;top:2648;width:3776;height:3559" coordorigin="3727,2648" coordsize="3776,3559" path="m6327,4246r-1,-124l6325,4126r-1,5l6324,4132r-2,2l6319,4158r,89l6327,4246xe" fillcolor="black" stroked="f">
              <v:path arrowok="t"/>
            </v:shape>
            <v:shape id="_x0000_s6590" style="position:absolute;left:3727;top:2648;width:3776;height:3559" coordorigin="3727,2648" coordsize="3776,3559" path="m6301,4252r1,-2l6310,4248r9,-1l6319,4158r-1,10l6317,4178r-10,13l6301,4252xe" fillcolor="black" stroked="f">
              <v:path arrowok="t"/>
            </v:shape>
            <v:shape id="_x0000_s6589" style="position:absolute;left:3727;top:2648;width:3776;height:3559" coordorigin="3727,2648" coordsize="3776,3559" path="m6296,4249r1,3l6298,4254r1,l6301,4252r6,-61l6298,4193r-2,56xe" fillcolor="black" stroked="f">
              <v:path arrowok="t"/>
            </v:shape>
            <v:shape id="_x0000_s6588" style="position:absolute;left:3727;top:2648;width:3776;height:3559" coordorigin="3727,2648" coordsize="3776,3559" path="m6291,4253r2,-2l6295,4249r1,l6298,4193r-3,l6291,4253xe" fillcolor="black" stroked="f">
              <v:path arrowok="t"/>
            </v:shape>
            <v:shape id="_x0000_s6587" style="position:absolute;left:3727;top:2648;width:3776;height:3559" coordorigin="3727,2648" coordsize="3776,3559" path="m6273,4195r2,1l6277,4198r6,57l6291,4253r4,-60l6288,4194r-6,l6276,4194r-3,1xe" fillcolor="black" stroked="f">
              <v:path arrowok="t"/>
            </v:shape>
            <v:shape id="_x0000_s6586" style="position:absolute;left:3727;top:2648;width:3776;height:3559" coordorigin="3727,2648" coordsize="3776,3559" path="m6276,4255r7,l6277,4198r-2,l6271,4197r-2,59l6276,4255xe" fillcolor="black" stroked="f">
              <v:path arrowok="t"/>
            </v:shape>
            <v:shape id="_x0000_s6585" style="position:absolute;left:3727;top:2648;width:3776;height:3559" coordorigin="3727,2648" coordsize="3776,3559" path="m6269,4256r2,-59l6267,4196r-3,1l6263,4198r-1,2l6260,4200r-2,l6256,4199r-2,58l6269,4256xe" fillcolor="black" stroked="f">
              <v:path arrowok="t"/>
            </v:shape>
            <v:shape id="_x0000_s6584" style="position:absolute;left:3727;top:2648;width:3776;height:3559" coordorigin="3727,2648" coordsize="3776,3559" path="m6254,4257r2,-58l6253,4200r-1,1l6250,4204r-2,l6246,4201r-2,58l6254,4257xe" fillcolor="black" stroked="f">
              <v:path arrowok="t"/>
            </v:shape>
            <v:shape id="_x0000_s6583" style="position:absolute;left:3727;top:2648;width:3776;height:3559" coordorigin="3727,2648" coordsize="3776,3559" path="m6244,4259r2,-58l6242,4197r-8,l6234,4202r-1,1l6232,4202r-2,-1l6228,4202r-2,3l6221,4209r-5,1l6213,4263r31,-4xe" fillcolor="black" stroked="f">
              <v:path arrowok="t"/>
            </v:shape>
            <v:shape id="_x0000_s6582" style="position:absolute;left:3727;top:2648;width:3776;height:3559" coordorigin="3727,2648" coordsize="3776,3559" path="m6214,4205r-14,3l6202,4265r1,-2l6204,4260r1,-1l6207,4261r3,2l6213,4263r3,-53l6215,4204r-1,1xe" fillcolor="black" stroked="f">
              <v:path arrowok="t"/>
            </v:shape>
            <v:shape id="_x0000_s6581" style="position:absolute;left:3727;top:2648;width:3776;height:3559" coordorigin="3727,2648" coordsize="3776,3559" path="m6200,4208r-24,3l6176,4267r2,l6181,4269r4,1l6187,4270r3,-3l6192,4265r3,-1l6197,4265r3,1l6202,4265r-2,-57xe" fillcolor="black" stroked="f">
              <v:path arrowok="t"/>
            </v:shape>
            <v:shape id="_x0000_s6580" style="position:absolute;left:3727;top:2648;width:3776;height:3559" coordorigin="3727,2648" coordsize="3776,3559" path="m6174,4270r1,1l6176,4270r,-3l6176,4211r-2,59xe" fillcolor="black" stroked="f">
              <v:path arrowok="t"/>
            </v:shape>
            <v:shape id="_x0000_s6579" style="position:absolute;left:3727;top:2648;width:3776;height:3559" coordorigin="3727,2648" coordsize="3776,3559" path="m6176,4211r-12,1l6164,4271r3,2l6169,4273r1,-2l6171,4270r2,-1l6174,4270r2,-59xe" fillcolor="black" stroked="f">
              <v:path arrowok="t"/>
            </v:shape>
            <v:shape id="_x0000_s6578" style="position:absolute;left:3727;top:2648;width:3776;height:3559" coordorigin="3727,2648" coordsize="3776,3559" path="m6164,4212r-9,61l6157,4272r2,-2l6161,4270r3,1l6164,4212xe" fillcolor="black" stroked="f">
              <v:path arrowok="t"/>
            </v:shape>
            <v:shape id="_x0000_s6577" style="position:absolute;left:3727;top:2648;width:3776;height:3559" coordorigin="3727,2648" coordsize="3776,3559" path="m6150,4212r,-6l6149,4198r5,-358l6147,3840r1,434l6151,4272r-1,-60xe" fillcolor="black" stroked="f">
              <v:path arrowok="t"/>
            </v:shape>
            <v:shape id="_x0000_s6576" style="position:absolute;left:3727;top:2648;width:3776;height:3559" coordorigin="3727,2648" coordsize="3776,3559" path="m6493,4147r3,-3l6494,4112r-2,5l6490,4123r,4l6492,4128r1,2l6494,4133r-1,14xe" fillcolor="black" stroked="f">
              <v:path arrowok="t"/>
            </v:shape>
            <v:shape id="_x0000_s6575" style="position:absolute;left:3727;top:2648;width:3776;height:3559" coordorigin="3727,2648" coordsize="3776,3559" path="m6493,4102r1,2l6494,4106r2,38l6498,4135r2,-67l6497,4071r,28l6497,4100r-3,l6493,4102xe" fillcolor="black" stroked="f">
              <v:path arrowok="t"/>
            </v:shape>
            <v:shape id="_x0000_s6574" style="position:absolute;left:3727;top:2648;width:3776;height:3559" coordorigin="3727,2648" coordsize="3776,3559" path="m6494,3784r1,246l6495,4054r2,10l6500,4067r-3,-285l6496,3781r-1,1l6494,3784xe" fillcolor="black" stroked="f">
              <v:path arrowok="t"/>
            </v:shape>
            <v:shape id="_x0000_s6573" style="position:absolute;left:3727;top:2648;width:3776;height:3559" coordorigin="3727,2648" coordsize="3776,3559" path="m6493,3786r-5,193l6490,3995r,12l6490,4020r2,10l6495,4030r-1,-246l6493,3786xe" fillcolor="black" stroked="f">
              <v:path arrowok="t"/>
            </v:shape>
            <v:shape id="_x0000_s6572" style="position:absolute;left:3727;top:2648;width:3776;height:3559" coordorigin="3727,2648" coordsize="3776,3559" path="m6486,3972r2,7l6486,3957r,2l6485,3959r-1,6l6486,3972xe" fillcolor="black" stroked="f">
              <v:path arrowok="t"/>
            </v:shape>
            <v:shape id="_x0000_s6571" style="position:absolute;left:3727;top:2648;width:3776;height:3559" coordorigin="3727,2648" coordsize="3776,3559" path="m6493,4095r,2l6495,4098r2,1l6497,4071r-2,3l6495,4079r,5l6496,4089r,4l6494,4094r-1,1xe" fillcolor="black" stroked="f">
              <v:path arrowok="t"/>
            </v:shape>
            <v:shape id="_x0000_s6570" style="position:absolute;left:3727;top:2648;width:3776;height:3559" coordorigin="3727,2648" coordsize="3776,3559" path="m6500,3513r2,84l6504,3600r4,l6510,3601r,3l6515,3607r-4,-96l6507,3512r-5,l6500,3513xe" fillcolor="black" stroked="f">
              <v:path arrowok="t"/>
            </v:shape>
            <v:shape id="_x0000_s6569" style="position:absolute;left:3727;top:2648;width:3776;height:3559" coordorigin="3727,2648" coordsize="3776,3559" path="m6474,3585r3,1l6483,3591r7,1l6497,3594r5,3l6500,3513r-1,1l6499,3515r-5,3l6489,3521r-11,5l6474,3585xe" fillcolor="black" stroked="f">
              <v:path arrowok="t"/>
            </v:shape>
            <v:shape id="_x0000_s6568" style="position:absolute;left:3727;top:2648;width:3776;height:3559" coordorigin="3727,2648" coordsize="3776,3559" path="m6477,3587r,1l6483,3591r-6,-5l6477,3587xe" fillcolor="black" stroked="f">
              <v:path arrowok="t"/>
            </v:shape>
            <v:shape id="_x0000_s6567" style="position:absolute;left:3727;top:2648;width:3776;height:3559" coordorigin="3727,2648" coordsize="3776,3559" path="m6518,4094r,-1l6522,3777r-10,2l6507,3780r-4,2l6500,4067r,1l6502,4127r2,-12l6511,4100r5,-3l6517,4096r1,-2xe" fillcolor="black" stroked="f">
              <v:path arrowok="t"/>
            </v:shape>
            <v:shape id="_x0000_s6566" style="position:absolute;left:3727;top:2648;width:3776;height:3559" coordorigin="3727,2648" coordsize="3776,3559" path="m6500,4068r-2,67l6499,4131r3,-4l6500,4068xe" fillcolor="black" stroked="f">
              <v:path arrowok="t"/>
            </v:shape>
            <v:shape id="_x0000_s6565" style="position:absolute;left:3727;top:2648;width:3776;height:3559" coordorigin="3727,2648" coordsize="3776,3559" path="m6506,3292r4,4l6511,3172r-6,99l6505,3288r1,4xe" fillcolor="black" stroked="f">
              <v:path arrowok="t"/>
            </v:shape>
            <v:shape id="_x0000_s6564" style="position:absolute;left:3727;top:2648;width:3776;height:3559" coordorigin="3727,2648" coordsize="3776,3559" path="m6504,4124r2,-4l6505,4119r-1,-4l6502,4127r2,-3xe" fillcolor="black" stroked="f">
              <v:path arrowok="t"/>
            </v:shape>
            <v:shape id="_x0000_s6563" style="position:absolute;left:3727;top:2648;width:3776;height:3559" coordorigin="3727,2648" coordsize="3776,3559" path="m6498,3783r-1,-1l6500,4067r3,-285l6498,3783xe" fillcolor="black" stroked="f">
              <v:path arrowok="t"/>
            </v:shape>
            <v:shape id="_x0000_s6562" style="position:absolute;left:3727;top:2648;width:3776;height:3559" coordorigin="3727,2648" coordsize="3776,3559" path="m6491,4035r,4l6493,4048r2,6l6495,4030r-1,1l6493,4033r-2,2xe" fillcolor="black" stroked="f">
              <v:path arrowok="t"/>
            </v:shape>
            <v:shape id="_x0000_s6561" style="position:absolute;left:3727;top:2648;width:3776;height:3559" coordorigin="3727,2648" coordsize="3776,3559" path="m6498,4142r2,-3l6499,4137r-1,-2l6496,4144r2,-2xe" fillcolor="black" stroked="f">
              <v:path arrowok="t"/>
            </v:shape>
            <v:shape id="_x0000_s6560" style="position:absolute;left:3727;top:2648;width:3776;height:3559" coordorigin="3727,2648" coordsize="3776,3559" path="m6493,4147r1,-14l6492,4136r-1,2l6490,4142r1,2l6492,4147r1,xe" fillcolor="black" stroked="f">
              <v:path arrowok="t"/>
            </v:shape>
            <v:shape id="_x0000_s6559" style="position:absolute;left:3727;top:2648;width:3776;height:3559" coordorigin="3727,2648" coordsize="3776,3559" path="m6495,4060r,l6495,4062r2,2l6496,4060r-1,xe" fillcolor="black" stroked="f">
              <v:path arrowok="t"/>
            </v:shape>
            <v:shape id="_x0000_s6558" style="position:absolute;left:3727;top:2648;width:3776;height:3559" coordorigin="3727,2648" coordsize="3776,3559" path="m6502,3598r,1l6504,3600r-2,-3l6502,3598xe" fillcolor="black" stroked="f">
              <v:path arrowok="t"/>
            </v:shape>
            <v:shape id="_x0000_s6557" style="position:absolute;left:3727;top:2648;width:3776;height:3559" coordorigin="3727,2648" coordsize="3776,3559" path="m6498,3139r1,-3l6502,3135r4,1l6509,3134r1,-198l6510,2932r-3,-1l6500,2931r-2,208xe" fillcolor="black" stroked="f">
              <v:path arrowok="t"/>
            </v:shape>
            <v:shape id="_x0000_s6556" style="position:absolute;left:3727;top:2648;width:3776;height:3559" coordorigin="3727,2648" coordsize="3776,3559" path="m6515,3301r,2l6517,3336r2,6l6520,3346r,-180l6516,3169r-1,132xe" fillcolor="black" stroked="f">
              <v:path arrowok="t"/>
            </v:shape>
            <v:shape id="_x0000_s6555" style="position:absolute;left:3727;top:2648;width:3776;height:3559" coordorigin="3727,2648" coordsize="3776,3559" path="m6511,3172r-1,124l6515,3301r1,-132l6511,3172xe" fillcolor="black" stroked="f">
              <v:path arrowok="t"/>
            </v:shape>
            <v:shape id="_x0000_s6554" style="position:absolute;left:3727;top:2648;width:3776;height:3559" coordorigin="3727,2648" coordsize="3776,3559" path="m6504,3175r-4,l6502,3265r1,l6504,3266r1,5l6511,3172r-7,3xe" fillcolor="black" stroked="f">
              <v:path arrowok="t"/>
            </v:shape>
            <v:shape id="_x0000_s6553" style="position:absolute;left:3727;top:2648;width:3776;height:3559" coordorigin="3727,2648" coordsize="3776,3559" path="m6500,3175r-4,l6497,3264r2,1l6502,3265r-2,-90xe" fillcolor="black" stroked="f">
              <v:path arrowok="t"/>
            </v:shape>
            <v:shape id="_x0000_s6552" style="position:absolute;left:3727;top:2648;width:3776;height:3559" coordorigin="3727,2648" coordsize="3776,3559" path="m6497,3264r-1,-89l6492,3176r-1,2l6490,3179r,84l6497,3264xe" fillcolor="black" stroked="f">
              <v:path arrowok="t"/>
            </v:shape>
            <v:shape id="_x0000_s6551" style="position:absolute;left:3727;top:2648;width:3776;height:3559" coordorigin="3727,2648" coordsize="3776,3559" path="m6490,3263r,-84l6487,3180r-5,l6480,3181r,94l6490,3263xe" fillcolor="black" stroked="f">
              <v:path arrowok="t"/>
            </v:shape>
            <v:shape id="_x0000_s6550" style="position:absolute;left:3727;top:2648;width:3776;height:3559" coordorigin="3727,2648" coordsize="3776,3559" path="m6480,3181r-1,1l6480,3289r,-108xe" fillcolor="black" stroked="f">
              <v:path arrowok="t"/>
            </v:shape>
            <v:shape id="_x0000_s6549" style="position:absolute;left:3727;top:2648;width:3776;height:3559" coordorigin="3727,2648" coordsize="3776,3559" path="m6473,3186r2,112l6477,3295r3,-6l6479,3182r,2l6476,3185r-3,1xe" fillcolor="black" stroked="f">
              <v:path arrowok="t"/>
            </v:shape>
            <v:shape id="_x0000_s6548" style="position:absolute;left:3727;top:2648;width:3776;height:3559" coordorigin="3727,2648" coordsize="3776,3559" path="m6471,3186r-4,2l6468,3315r1,-9l6475,3298r-2,-112l6471,3186xe" fillcolor="black" stroked="f">
              <v:path arrowok="t"/>
            </v:shape>
            <v:shape id="_x0000_s6547" style="position:absolute;left:3727;top:2648;width:3776;height:3559" coordorigin="3727,2648" coordsize="3776,3559" path="m6511,3319r,4l6515,3330r2,6l6515,3303r-2,8l6511,3319xe" fillcolor="black" stroked="f">
              <v:path arrowok="t"/>
            </v:shape>
            <v:shape id="_x0000_s6546" style="position:absolute;left:3727;top:2648;width:3776;height:3559" coordorigin="3727,2648" coordsize="3776,3559" path="m6525,3382r-1,5l6524,3389r,2l6525,3396r1,13l6525,3378r,4xe" fillcolor="black" stroked="f">
              <v:path arrowok="t"/>
            </v:shape>
            <v:shape id="_x0000_s6545" style="position:absolute;left:3727;top:2648;width:3776;height:3559" coordorigin="3727,2648" coordsize="3776,3559" path="m6526,3409r1,1l6526,3360r-1,4l6523,3367r,2l6525,3370r1,1l6526,3375r,34xe" fillcolor="black" stroked="f">
              <v:path arrowok="t"/>
            </v:shape>
            <v:shape id="_x0000_s6544" style="position:absolute;left:3727;top:2648;width:3776;height:3559" coordorigin="3727,2648" coordsize="3776,3559" path="m6536,3485r3,2l6544,3618r1,-142l6549,3467r2,-19l6550,3426r,-1l6549,3420r-2,-266l6541,3157r-5,328xe" fillcolor="black" stroked="f">
              <v:path arrowok="t"/>
            </v:shape>
            <v:shape id="_x0000_s6543" style="position:absolute;left:3727;top:2648;width:3776;height:3559" coordorigin="3727,2648" coordsize="3776,3559" path="m6535,3159r-6,2l6529,3413r,12l6531,3429r1,10l6533,3466r,12l6536,3485r5,-328l6535,3159xe" fillcolor="black" stroked="f">
              <v:path arrowok="t"/>
            </v:shape>
            <v:shape id="_x0000_s6542" style="position:absolute;left:3727;top:2648;width:3776;height:3559" coordorigin="3727,2648" coordsize="3776,3559" path="m6529,3161r-9,5l6521,3353r2,2l6526,3358r,2l6527,3410r1,1l6529,3413r,-252xe" fillcolor="black" stroked="f">
              <v:path arrowok="t"/>
            </v:shape>
            <v:shape id="_x0000_s6541" style="position:absolute;left:3727;top:2648;width:3776;height:3559" coordorigin="3727,2648" coordsize="3776,3559" path="m6520,3346r,3l6521,3353r-1,-187l6520,3346xe" fillcolor="black" stroked="f">
              <v:path arrowok="t"/>
            </v:shape>
            <v:shape id="_x0000_s6540" style="position:absolute;left:3727;top:2648;width:3776;height:3559" coordorigin="3727,2648" coordsize="3776,3559" path="m6564,3905r,-134l6552,3771r-5,136l6547,3910r3,l6553,3906r6,-7l6564,3905xe" fillcolor="black" stroked="f">
              <v:path arrowok="t"/>
            </v:shape>
            <v:shape id="_x0000_s6539" style="position:absolute;left:3727;top:2648;width:3776;height:3559" coordorigin="3727,2648" coordsize="3776,3559" path="m6535,4213r2,-1l6539,4211r,1l6538,4215r-2,4l6537,4219r4,-3l6544,4154r-7,2l6535,4213xe" fillcolor="black" stroked="f">
              <v:path arrowok="t"/>
            </v:shape>
            <v:shape id="_x0000_s6538" style="position:absolute;left:3727;top:2648;width:3776;height:3559" coordorigin="3727,2648" coordsize="3776,3559" path="m6539,3113r1,-2l6542,2940r-4,177l6539,3116r,-2l6539,3113xe" fillcolor="black" stroked="f">
              <v:path arrowok="t"/>
            </v:shape>
            <v:shape id="_x0000_s6537" style="position:absolute;left:3727;top:2648;width:3776;height:3559" coordorigin="3727,2648" coordsize="3776,3559" path="m6537,3932r-1,-3l6537,3937r2,l6539,3936r-2,-4xe" fillcolor="black" stroked="f">
              <v:path arrowok="t"/>
            </v:shape>
            <v:shape id="_x0000_s6536" style="position:absolute;left:3727;top:2648;width:3776;height:3559" coordorigin="3727,2648" coordsize="3776,3559" path="m6533,4034r1,-96l6535,3937r2,l6536,3929r-1,-4l6535,3777r-2,257xe" fillcolor="black" stroked="f">
              <v:path arrowok="t"/>
            </v:shape>
            <v:shape id="_x0000_s6535" style="position:absolute;left:3727;top:2648;width:3776;height:3559" coordorigin="3727,2648" coordsize="3776,3559" path="m6540,3957r,-5l6539,3977r2,-7l6540,3959r,-2xe" fillcolor="black" stroked="f">
              <v:path arrowok="t"/>
            </v:shape>
            <v:shape id="_x0000_s6534" style="position:absolute;left:3727;top:2648;width:3776;height:3559" coordorigin="3727,2648" coordsize="3776,3559" path="m6539,3977r1,-25l6539,3948r,-4l6537,3940r,36l6539,3977xe" fillcolor="black" stroked="f">
              <v:path arrowok="t"/>
            </v:shape>
            <v:shape id="_x0000_s6533" style="position:absolute;left:3727;top:2648;width:3776;height:3559" coordorigin="3727,2648" coordsize="3776,3559" path="m6536,3939r-2,-1l6535,3975r,l6537,3976r,-36l6536,3939xe" fillcolor="black" stroked="f">
              <v:path arrowok="t"/>
            </v:shape>
            <v:shape id="_x0000_s6532" style="position:absolute;left:3727;top:2648;width:3776;height:3559" coordorigin="3727,2648" coordsize="3776,3559" path="m6534,3938r1,91l6535,4027r1,-2l6537,4010r,-10l6537,3979r-1,-2l6535,3975r-1,-37xe" fillcolor="black" stroked="f">
              <v:path arrowok="t"/>
            </v:shape>
            <v:shape id="_x0000_s6531" style="position:absolute;left:3727;top:2648;width:3776;height:3559" coordorigin="3727,2648" coordsize="3776,3559" path="m6537,3979r,21l6537,3993r,-7l6537,3979xe" fillcolor="black" stroked="f">
              <v:path arrowok="t"/>
            </v:shape>
            <v:shape id="_x0000_s6530" style="position:absolute;left:3727;top:2648;width:3776;height:3559" coordorigin="3727,2648" coordsize="3776,3559" path="m6537,4010r-1,15l6537,4020r,-5l6537,4010xe" fillcolor="black" stroked="f">
              <v:path arrowok="t"/>
            </v:shape>
            <v:shape id="_x0000_s6529" style="position:absolute;left:3727;top:2648;width:3776;height:3559" coordorigin="3727,2648" coordsize="3776,3559" path="m6529,3442r1,9l6531,3456r2,10l6532,3439r,1l6531,3441r-2,1xe" fillcolor="black" stroked="f">
              <v:path arrowok="t"/>
            </v:shape>
            <v:shape id="_x0000_s6528" style="position:absolute;left:3727;top:2648;width:3776;height:3559" coordorigin="3727,2648" coordsize="3776,3559" path="m6533,3620r2,-2l6539,3487r-7,129l6532,3620r1,xe" fillcolor="black" stroked="f">
              <v:path arrowok="t"/>
            </v:shape>
            <v:shape id="_x0000_s6527" style="position:absolute;left:3727;top:2648;width:3776;height:3559" coordorigin="3727,2648" coordsize="3776,3559" path="m6526,3432r1,7l6530,3439r2,l6531,3429r,3l6526,3432xe" fillcolor="black" stroked="f">
              <v:path arrowok="t"/>
            </v:shape>
            <v:shape id="_x0000_s6526" style="position:absolute;left:3727;top:2648;width:3776;height:3559" coordorigin="3727,2648" coordsize="3776,3559" path="m6528,3415r-1,2l6528,3421r1,4l6529,3413r-1,2xe" fillcolor="black" stroked="f">
              <v:path arrowok="t"/>
            </v:shape>
            <v:shape id="_x0000_s6525" style="position:absolute;left:3727;top:2648;width:3776;height:3559" coordorigin="3727,2648" coordsize="3776,3559" path="m6525,3401r,4l6526,3409r-1,-13l6525,3401xe" fillcolor="black" stroked="f">
              <v:path arrowok="t"/>
            </v:shape>
            <v:shape id="_x0000_s6524" style="position:absolute;left:3727;top:2648;width:3776;height:3559" coordorigin="3727,2648" coordsize="3776,3559" path="m6595,3127r1,4l6597,3133r1,176l6601,3313r1,5l6602,3128r-5,1l6596,3128r-1,-1xe" fillcolor="black" stroked="f">
              <v:path arrowok="t"/>
            </v:shape>
            <v:shape id="_x0000_s6523" style="position:absolute;left:3727;top:2648;width:3776;height:3559" coordorigin="3727,2648" coordsize="3776,3559" path="m6582,3101r3,-1l6588,3101r2,-2l6599,3090r2,-130l6601,2959r1,-2l6599,2957r-5,l6589,2958r-4,-1l6582,3101xe" fillcolor="black" stroked="f">
              <v:path arrowok="t"/>
            </v:shape>
            <v:shape id="_x0000_s6522" style="position:absolute;left:3727;top:2648;width:3776;height:3559" coordorigin="3727,2648" coordsize="3776,3559" path="m6604,3088r-2,-2l6600,3083r,-1l6603,3082r3,-122l6603,2960r-2,l6599,3090r4,l6604,3088xe" fillcolor="black" stroked="f">
              <v:path arrowok="t"/>
            </v:shape>
            <v:shape id="_x0000_s6521" style="position:absolute;left:3727;top:2648;width:3776;height:3559" coordorigin="3727,2648" coordsize="3776,3559" path="m6601,3328r,6l6603,3336r4,-210l6602,3128r,190l6601,3324r,4xe" fillcolor="black" stroked="f">
              <v:path arrowok="t"/>
            </v:shape>
            <v:shape id="_x0000_s6520" style="position:absolute;left:3727;top:2648;width:3776;height:3559" coordorigin="3727,2648" coordsize="3776,3559" path="m6591,3102r2,l6592,3101r-2,-2l6588,3101r3,1xe" fillcolor="black" stroked="f">
              <v:path arrowok="t"/>
            </v:shape>
            <v:shape id="_x0000_s6519" style="position:absolute;left:3727;top:2648;width:3776;height:3559" coordorigin="3727,2648" coordsize="3776,3559" path="m6510,3138r3,-1l6512,3136r-3,-2l6506,3136r4,2xe" fillcolor="black" stroked="f">
              <v:path arrowok="t"/>
            </v:shape>
            <v:shape id="_x0000_s6518" style="position:absolute;left:3727;top:2648;width:3776;height:3559" coordorigin="3727,2648" coordsize="3776,3559" path="m6497,3141r1,-2l6500,2931r-4,-1l6495,2928r-1,214l6497,3141xe" fillcolor="black" stroked="f">
              <v:path arrowok="t"/>
            </v:shape>
            <v:shape id="_x0000_s6517" style="position:absolute;left:3727;top:2648;width:3776;height:3559" coordorigin="3727,2648" coordsize="3776,3559" path="m6495,2928r-2,-2l6490,2925r-2,l6487,2926r2,215l6494,3142r1,-214xe" fillcolor="black" stroked="f">
              <v:path arrowok="t"/>
            </v:shape>
            <v:shape id="_x0000_s6516" style="position:absolute;left:3727;top:2648;width:3776;height:3559" coordorigin="3727,2648" coordsize="3776,3559" path="m6485,3141r4,l6487,2926r-3,-1l6483,2922r,219l6485,3141xe" fillcolor="black" stroked="f">
              <v:path arrowok="t"/>
            </v:shape>
            <v:shape id="_x0000_s6515" style="position:absolute;left:3727;top:2648;width:3776;height:3559" coordorigin="3727,2648" coordsize="3776,3559" path="m6483,3141r,-219l6482,2916r-4,l6471,3149r13,-5l6483,3142r,-1xe" fillcolor="black" stroked="f">
              <v:path arrowok="t"/>
            </v:shape>
            <v:shape id="_x0000_s6514" style="position:absolute;left:3727;top:2648;width:3776;height:3559" coordorigin="3727,2648" coordsize="3776,3559" path="m6478,2916r-20,-1l6465,3149r,-1l6467,3148r4,1l6478,2916xe" fillcolor="black" stroked="f">
              <v:path arrowok="t"/>
            </v:shape>
            <v:shape id="_x0000_s6513" style="position:absolute;left:3727;top:2648;width:3776;height:3559" coordorigin="3727,2648" coordsize="3776,3559" path="m6465,3153r,-4l6458,2915r-3,l6452,2914r13,239xe" fillcolor="black" stroked="f">
              <v:path arrowok="t"/>
            </v:shape>
            <v:shape id="_x0000_s6512" style="position:absolute;left:3727;top:2648;width:3776;height:3559" coordorigin="3727,2648" coordsize="3776,3559" path="m6436,3170r1,-5l6439,3164r3,-1l6448,3163r-4,-251l6439,2910r-3,260xe" fillcolor="black" stroked="f">
              <v:path arrowok="t"/>
            </v:shape>
            <v:shape id="_x0000_s6511" style="position:absolute;left:3727;top:2648;width:3776;height:3559" coordorigin="3727,2648" coordsize="3776,3559" path="m6437,3165r-1,5l6437,3170r,-5xe" fillcolor="black" stroked="f">
              <v:path arrowok="t"/>
            </v:shape>
            <v:shape id="_x0000_s6510" style="position:absolute;left:3727;top:2648;width:3776;height:3559" coordorigin="3727,2648" coordsize="3776,3559" path="m6423,3173r4,-9l6430,3164r4,4l6436,3170r3,-260l6435,2908r-5,77l6427,2994r-4,179xe" fillcolor="black" stroked="f">
              <v:path arrowok="t"/>
            </v:shape>
            <v:shape id="_x0000_s6509" style="position:absolute;left:3727;top:2648;width:3776;height:3559" coordorigin="3727,2648" coordsize="3776,3559" path="m6435,2908r-5,-2l6426,2906r-1,-1l6426,2979r4,6l6435,2908xe" fillcolor="black" stroked="f">
              <v:path arrowok="t"/>
            </v:shape>
            <v:shape id="_x0000_s6508" style="position:absolute;left:3727;top:2648;width:3776;height:3559" coordorigin="3727,2648" coordsize="3776,3559" path="m6412,2976r1,l6417,2975r4,l6424,2976r2,3l6425,2905r-2,-4l6418,2973r-4,2l6412,2976xe" fillcolor="black" stroked="f">
              <v:path arrowok="t"/>
            </v:shape>
            <v:shape id="_x0000_s6507" style="position:absolute;left:3727;top:2648;width:3776;height:3559" coordorigin="3727,2648" coordsize="3776,3559" path="m6177,3283r2,-1l6181,3103r-5,l6176,3289r4,l6178,3285r-1,-2xe" fillcolor="black" stroked="f">
              <v:path arrowok="t"/>
            </v:shape>
            <v:shape id="_x0000_s6506" style="position:absolute;left:3727;top:2648;width:3776;height:3559" coordorigin="3727,2648" coordsize="3776,3559" path="m6176,3103r-15,4l6164,3290r4,-7l6169,3283r3,2l6176,3289r,-186xe" fillcolor="black" stroked="f">
              <v:path arrowok="t"/>
            </v:shape>
            <v:shape id="_x0000_s6505" style="position:absolute;left:3727;top:2648;width:3776;height:3559" coordorigin="3727,2648" coordsize="3776,3559" path="m6164,3290r-3,-183l6159,3108r,5l6158,3115r-2,l6156,3289r8,1xe" fillcolor="black" stroked="f">
              <v:path arrowok="t"/>
            </v:shape>
            <v:shape id="_x0000_s6504" style="position:absolute;left:3727;top:2648;width:3776;height:3559" coordorigin="3727,2648" coordsize="3776,3559" path="m6156,3289r,-174l6155,3115r-1,-1l6152,3111r-3,2l6147,3115r9,174xe" fillcolor="black" stroked="f">
              <v:path arrowok="t"/>
            </v:shape>
            <v:shape id="_x0000_s6503" style="position:absolute;left:3727;top:2648;width:3776;height:3559" coordorigin="3727,2648" coordsize="3776,3559" path="m6132,3120r-7,180l6130,3300r3,4l6136,3119r-4,1xe" fillcolor="black" stroked="f">
              <v:path arrowok="t"/>
            </v:shape>
            <v:shape id="_x0000_s6502" style="position:absolute;left:3727;top:2648;width:3776;height:3559" coordorigin="3727,2648" coordsize="3776,3559" path="m6119,3125r-10,5l6110,3306r,-2l6113,3305r3,l6118,3306r1,-181xe" fillcolor="black" stroked="f">
              <v:path arrowok="t"/>
            </v:shape>
            <v:shape id="_x0000_s6501" style="position:absolute;left:3727;top:2648;width:3776;height:3559" coordorigin="3727,2648" coordsize="3776,3559" path="m6099,3316r6,-3l6109,3315r1,l6110,3313r,-3l6110,3306r-1,-176l6099,3316xe" fillcolor="black" stroked="f">
              <v:path arrowok="t"/>
            </v:shape>
            <v:shape id="_x0000_s6500" style="position:absolute;left:3727;top:2648;width:3776;height:3559" coordorigin="3727,2648" coordsize="3776,3559" path="m6096,3322r2,1l6099,3322r,-6l6098,3136r-2,186xe" fillcolor="black" stroked="f">
              <v:path arrowok="t"/>
            </v:shape>
            <v:shape id="_x0000_s6499" style="position:absolute;left:3727;top:2648;width:3776;height:3559" coordorigin="3727,2648" coordsize="3776,3559" path="m6098,3136r-10,4l6091,3327r1,-2l6093,3323r2,-2l6096,3322r2,-186xe" fillcolor="black" stroked="f">
              <v:path arrowok="t"/>
            </v:shape>
            <v:shape id="_x0000_s6498" style="position:absolute;left:3727;top:2648;width:3776;height:3559" coordorigin="3727,2648" coordsize="3776,3559" path="m6087,3329r4,-2l6088,3140r-3,l6084,3329r3,xe" fillcolor="black" stroked="f">
              <v:path arrowok="t"/>
            </v:shape>
            <v:shape id="_x0000_s6497" style="position:absolute;left:3727;top:2648;width:3776;height:3559" coordorigin="3727,2648" coordsize="3776,3559" path="m6082,3142r-1,3l6081,3330r3,-1l6085,3140r-3,2xe" fillcolor="black" stroked="f">
              <v:path arrowok="t"/>
            </v:shape>
            <v:shape id="_x0000_s6496" style="position:absolute;left:3727;top:2648;width:3776;height:3559" coordorigin="3727,2648" coordsize="3776,3559" path="m6079,3148r-3,2l6076,3333r3,-3l6081,3330r,-185l6079,3148xe" fillcolor="black" stroked="f">
              <v:path arrowok="t"/>
            </v:shape>
            <v:shape id="_x0000_s6495" style="position:absolute;left:3727;top:2648;width:3776;height:3559" coordorigin="3727,2648" coordsize="3776,3559" path="m6079,3330r-3,3l6079,3332r,-2xe" fillcolor="black" stroked="f">
              <v:path arrowok="t"/>
            </v:shape>
            <v:shape id="_x0000_s6494" style="position:absolute;left:3727;top:2648;width:3776;height:3559" coordorigin="3727,2648" coordsize="3776,3559" path="m6074,3150r-3,l6073,3333r3,l6076,3150r-2,xe" fillcolor="black" stroked="f">
              <v:path arrowok="t"/>
            </v:shape>
            <v:shape id="_x0000_s6493" style="position:absolute;left:3727;top:2648;width:3776;height:3559" coordorigin="3727,2648" coordsize="3776,3559" path="m6073,3333r-2,-183l6068,3151r-1,2l6066,3154r-2,179l6073,3333xe" fillcolor="black" stroked="f">
              <v:path arrowok="t"/>
            </v:shape>
            <v:shape id="_x0000_s6492" style="position:absolute;left:3727;top:2648;width:3776;height:3559" coordorigin="3727,2648" coordsize="3776,3559" path="m6061,3156r-5,l6057,3338r1,-3l6064,3333r2,-179l6061,3156xe" fillcolor="black" stroked="f">
              <v:path arrowok="t"/>
            </v:shape>
            <v:shape id="_x0000_s6491" style="position:absolute;left:3727;top:2648;width:3776;height:3559" coordorigin="3727,2648" coordsize="3776,3559" path="m6048,3338r1,4l6055,3342r2,-4l6056,3156r-4,1l6048,3338xe" fillcolor="black" stroked="f">
              <v:path arrowok="t"/>
            </v:shape>
            <v:shape id="_x0000_s6490" style="position:absolute;left:3727;top:2648;width:3776;height:3559" coordorigin="3727,2648" coordsize="3776,3559" path="m6048,3338r4,-181l6046,3159r-2,2l6044,3337r2,-1l6047,3336r1,2xe" fillcolor="black" stroked="f">
              <v:path arrowok="t"/>
            </v:shape>
            <v:shape id="_x0000_s6489" style="position:absolute;left:3727;top:2648;width:3776;height:3559" coordorigin="3727,2648" coordsize="3776,3559" path="m6036,3343r2,-1l6044,3161r-19,10l6036,3348r,-5xe" fillcolor="black" stroked="f">
              <v:path arrowok="t"/>
            </v:shape>
            <v:shape id="_x0000_s6488" style="position:absolute;left:3727;top:2648;width:3776;height:3559" coordorigin="3727,2648" coordsize="3776,3559" path="m6025,3171r-17,7l6009,3357r3,-2l6015,3354r1,1l6019,3357r17,-9l6025,3171xe" fillcolor="black" stroked="f">
              <v:path arrowok="t"/>
            </v:shape>
            <v:shape id="_x0000_s6487" style="position:absolute;left:3727;top:2648;width:3776;height:3559" coordorigin="3727,2648" coordsize="3776,3559" path="m5996,3361r6,l6007,3359r2,-2l6008,3178r-2,l6000,3180r-4,181xe" fillcolor="black" stroked="f">
              <v:path arrowok="t"/>
            </v:shape>
            <v:shape id="_x0000_s6486" style="position:absolute;left:3727;top:2648;width:3776;height:3559" coordorigin="3727,2648" coordsize="3776,3559" path="m5994,3184r-6,4l5989,3364r1,1l5992,3366r1,-4l5996,3361r4,-181l5994,3184xe" fillcolor="black" stroked="f">
              <v:path arrowok="t"/>
            </v:shape>
            <v:shape id="_x0000_s6485" style="position:absolute;left:3727;top:2648;width:3776;height:3559" coordorigin="3727,2648" coordsize="3776,3559" path="m5993,3362r-1,4l5993,3365r,-3xe" fillcolor="black" stroked="f">
              <v:path arrowok="t"/>
            </v:shape>
            <v:shape id="_x0000_s6484" style="position:absolute;left:3727;top:2648;width:3776;height:3559" coordorigin="3727,2648" coordsize="3776,3559" path="m5985,3369r1,l5988,3188r-5,2l5983,3371r2,-2xe" fillcolor="black" stroked="f">
              <v:path arrowok="t"/>
            </v:shape>
            <v:shape id="_x0000_s6483" style="position:absolute;left:3727;top:2648;width:3776;height:3559" coordorigin="3727,2648" coordsize="3776,3559" path="m5961,3200r-7,l5951,3202r-1,2l5953,3383r5,l5961,3200xe" fillcolor="black" stroked="f">
              <v:path arrowok="t"/>
            </v:shape>
            <v:shape id="_x0000_s6482" style="position:absolute;left:3727;top:2648;width:3776;height:3559" coordorigin="3727,2648" coordsize="3776,3559" path="m5945,3386r2,-1l5953,3383r-3,-179l5949,3206r-2,1l5945,3386xe" fillcolor="black" stroked="f">
              <v:path arrowok="t"/>
            </v:shape>
            <v:shape id="_x0000_s6481" style="position:absolute;left:3727;top:2648;width:3776;height:3559" coordorigin="3727,2648" coordsize="3776,3559" path="m5945,3206r-3,-1l5943,3388r2,-2l5947,3207r-2,-1xe" fillcolor="black" stroked="f">
              <v:path arrowok="t"/>
            </v:shape>
            <v:shape id="_x0000_s6480" style="position:absolute;left:3727;top:2648;width:3776;height:3559" coordorigin="3727,2648" coordsize="3776,3559" path="m5943,3388r-1,-183l5941,3206r,4l5939,3390r4,-2xe" fillcolor="black" stroked="f">
              <v:path arrowok="t"/>
            </v:shape>
            <v:shape id="_x0000_s6479" style="position:absolute;left:3727;top:2648;width:3776;height:3559" coordorigin="3727,2648" coordsize="3776,3559" path="m5926,3396r2,-3l5932,3391r4,-1l5939,3390r2,-180l5938,3212r-4,l5928,3212r-2,184xe" fillcolor="black" stroked="f">
              <v:path arrowok="t"/>
            </v:shape>
            <v:shape id="_x0000_s6478" style="position:absolute;left:3727;top:2648;width:3776;height:3559" coordorigin="3727,2648" coordsize="3776,3559" path="m5918,3401r2,l5924,3398r2,-2l5928,3212r-5,2l5918,3401xe" fillcolor="black" stroked="f">
              <v:path arrowok="t"/>
            </v:shape>
            <v:shape id="_x0000_s6477" style="position:absolute;left:3727;top:2648;width:3776;height:3559" coordorigin="3727,2648" coordsize="3776,3559" path="m5912,3401r6,l5923,3214r-16,8l5903,3224r-4,1l5895,3225r-2,1l5893,3228r-1,1l5890,3410r22,-9xe" fillcolor="black" stroked="f">
              <v:path arrowok="t"/>
            </v:shape>
            <v:shape id="_x0000_s6476" style="position:absolute;left:3727;top:2648;width:3776;height:3559" coordorigin="3727,2648" coordsize="3776,3559" path="m5886,3233r-7,2l5880,3417r3,-2l5885,3413r5,-3l5892,3229r-6,4xe" fillcolor="black" stroked="f">
              <v:path arrowok="t"/>
            </v:shape>
            <v:shape id="_x0000_s6475" style="position:absolute;left:3727;top:2648;width:3776;height:3559" coordorigin="3727,2648" coordsize="3776,3559" path="m5879,3235r-8,3l5872,3419r5,-2l5880,3417r-1,-182xe" fillcolor="black" stroked="f">
              <v:path arrowok="t"/>
            </v:shape>
            <v:shape id="_x0000_s6474" style="position:absolute;left:3727;top:2648;width:3776;height:3559" coordorigin="3727,2648" coordsize="3776,3559" path="m5859,3244r2,183l5863,3424r5,-2l5872,3419r-1,-181l5862,3242r-3,2xe" fillcolor="black" stroked="f">
              <v:path arrowok="t"/>
            </v:shape>
            <v:shape id="_x0000_s6473" style="position:absolute;left:3727;top:2648;width:3776;height:3559" coordorigin="3727,2648" coordsize="3776,3559" path="m5859,3244r-2,186l5861,3428r2,-1l5861,3427r-2,-183xe" fillcolor="black" stroked="f">
              <v:path arrowok="t"/>
            </v:shape>
            <v:shape id="_x0000_s6472" style="position:absolute;left:3727;top:2648;width:3776;height:3559" coordorigin="3727,2648" coordsize="3776,3559" path="m5850,3431r-3,4l5849,3435r8,-5l5851,3429r-1,2xe" fillcolor="black" stroked="f">
              <v:path arrowok="t"/>
            </v:shape>
            <v:shape id="_x0000_s6471" style="position:absolute;left:3727;top:2648;width:3776;height:3559" coordorigin="3727,2648" coordsize="3776,3559" path="m5784,3463r4,-1l5789,3462r2,l5790,3461r-2,-2l5784,3463xe" fillcolor="black" stroked="f">
              <v:path arrowok="t"/>
            </v:shape>
            <v:shape id="_x0000_s6470" style="position:absolute;left:3727;top:2648;width:3776;height:3559" coordorigin="3727,2648" coordsize="3776,3559" path="m5758,3292r1,177l5766,3466r6,-4l5775,3281r-6,4l5764,3288r-6,4xe" fillcolor="black" stroked="f">
              <v:path arrowok="t"/>
            </v:shape>
            <v:shape id="_x0000_s6469" style="position:absolute;left:3727;top:2648;width:3776;height:3559" coordorigin="3727,2648" coordsize="3776,3559" path="m5758,3292r-2,l5753,3293r-2,l5750,3293r1,180l5759,3469r-1,-177xe" fillcolor="black" stroked="f">
              <v:path arrowok="t"/>
            </v:shape>
            <v:shape id="_x0000_s6468" style="position:absolute;left:3727;top:2648;width:3776;height:3559" coordorigin="3727,2648" coordsize="3776,3559" path="m5751,3473r-1,-180l5750,3294r-2,l5747,3294r-2,183l5751,3473xe" fillcolor="black" stroked="f">
              <v:path arrowok="t"/>
            </v:shape>
            <v:shape id="_x0000_s6467" style="position:absolute;left:3727;top:2648;width:3776;height:3559" coordorigin="3727,2648" coordsize="3776,3559" path="m5735,3477r3,5l5743,3482r2,-2l5745,3477r2,-183l5740,3296r-5,181xe" fillcolor="black" stroked="f">
              <v:path arrowok="t"/>
            </v:shape>
            <v:shape id="_x0000_s6466" style="position:absolute;left:3727;top:2648;width:3776;height:3559" coordorigin="3727,2648" coordsize="3776,3559" path="m5740,3296r-16,8l5725,3488r1,1l5727,3490r1,-6l5730,3481r2,-2l5734,3477r1,l5740,3296xe" fillcolor="black" stroked="f">
              <v:path arrowok="t"/>
            </v:shape>
            <v:shape id="_x0000_s6465" style="position:absolute;left:3727;top:2648;width:3776;height:3559" coordorigin="3727,2648" coordsize="3776,3559" path="m5728,3484r-1,6l5728,3488r,-4xe" fillcolor="black" stroked="f">
              <v:path arrowok="t"/>
            </v:shape>
            <v:shape id="_x0000_s6464" style="position:absolute;left:3727;top:2648;width:3776;height:3559" coordorigin="3727,2648" coordsize="3776,3559" path="m5725,3488r-1,-184l5722,3307r-1,2l5719,3310r,179l5725,3488xe" fillcolor="black" stroked="f">
              <v:path arrowok="t"/>
            </v:shape>
            <v:shape id="_x0000_s6463" style="position:absolute;left:3727;top:2648;width:3776;height:3559" coordorigin="3727,2648" coordsize="3776,3559" path="m5719,3310r-1,l5717,3309r-6,2l5705,3313r7,179l5719,3489r,-179xe" fillcolor="black" stroked="f">
              <v:path arrowok="t"/>
            </v:shape>
            <v:shape id="_x0000_s6462" style="position:absolute;left:3727;top:2648;width:3776;height:3559" coordorigin="3727,2648" coordsize="3776,3559" path="m5695,3498r2,l5705,3495r7,-3l5705,3313r-5,3l5695,3498xe" fillcolor="black" stroked="f">
              <v:path arrowok="t"/>
            </v:shape>
            <v:shape id="_x0000_s6461" style="position:absolute;left:3727;top:2648;width:3776;height:3559" coordorigin="3727,2648" coordsize="3776,3559" path="m5695,3498r5,-182l5694,3318r-1,-1l5691,3316r-2,183l5695,3498xe" fillcolor="black" stroked="f">
              <v:path arrowok="t"/>
            </v:shape>
            <v:shape id="_x0000_s6460" style="position:absolute;left:3727;top:2648;width:3776;height:3559" coordorigin="3727,2648" coordsize="3776,3559" path="m5666,3514r6,-2l5677,3323r-11,8l5662,3334r-2,182l5666,3514xe" fillcolor="black" stroked="f">
              <v:path arrowok="t"/>
            </v:shape>
            <v:shape id="_x0000_s6459" style="position:absolute;left:3727;top:2648;width:3776;height:3559" coordorigin="3727,2648" coordsize="3776,3559" path="m5647,3337r1,183l5654,3520r4,-1l5659,3518r1,-2l5662,3334r-6,2l5650,3336r-3,1xe" fillcolor="black" stroked="f">
              <v:path arrowok="t"/>
            </v:shape>
            <v:shape id="_x0000_s6458" style="position:absolute;left:3727;top:2648;width:3776;height:3559" coordorigin="3727,2648" coordsize="3776,3559" path="m5645,3522r,-1l5648,3520r-1,-183l5646,3339r,1l5645,3522xe" fillcolor="black" stroked="f">
              <v:path arrowok="t"/>
            </v:shape>
            <v:shape id="_x0000_s6457" style="position:absolute;left:3727;top:2648;width:3776;height:3559" coordorigin="3727,2648" coordsize="3776,3559" path="m5645,3522r1,-182l5643,3341r-6,l5641,3525r3,-1l5645,3522xe" fillcolor="black" stroked="f">
              <v:path arrowok="t"/>
            </v:shape>
            <v:shape id="_x0000_s6456" style="position:absolute;left:3727;top:2648;width:3776;height:3559" coordorigin="3727,2648" coordsize="3776,3559" path="m5637,3525r4,l5637,3341r-2,1l5635,3345r-1,1l5634,3526r3,-1xe" fillcolor="black" stroked="f">
              <v:path arrowok="t"/>
            </v:shape>
            <v:shape id="_x0000_s6455" style="position:absolute;left:3727;top:2648;width:3776;height:3559" coordorigin="3727,2648" coordsize="3776,3559" path="m5634,3346r-1,-1l5631,3344r-2,187l5633,3529r-2,-2l5634,3526r,-180xe" fillcolor="black" stroked="f">
              <v:path arrowok="t"/>
            </v:shape>
            <v:shape id="_x0000_s6454" style="position:absolute;left:3727;top:2648;width:3776;height:3559" coordorigin="3727,2648" coordsize="3776,3559" path="m5624,3530r1,l5629,3531r2,-187l5628,3345r-3,2l5624,3530xe" fillcolor="black" stroked="f">
              <v:path arrowok="t"/>
            </v:shape>
            <v:shape id="_x0000_s6453" style="position:absolute;left:3727;top:2648;width:3776;height:3559" coordorigin="3727,2648" coordsize="3776,3559" path="m5620,3538r1,-3l5622,3532r2,-2l5625,3347r-3,2l5620,3538xe" fillcolor="black" stroked="f">
              <v:path arrowok="t"/>
            </v:shape>
            <v:shape id="_x0000_s6452" style="position:absolute;left:3727;top:2648;width:3776;height:3559" coordorigin="3727,2648" coordsize="3776,3559" path="m5620,3538r2,-189l5617,3351r-4,l5608,3541r5,1l5612,3537r1,l5616,3538r2,1l5620,3538xe" fillcolor="black" stroked="f">
              <v:path arrowok="t"/>
            </v:shape>
            <v:shape id="_x0000_s6451" style="position:absolute;left:3727;top:2648;width:3776;height:3559" coordorigin="3727,2648" coordsize="3776,3559" path="m5591,3364r9,180l5600,3541r3,l5608,3541r5,-190l5606,3354r-5,3l5596,3361r-5,3xe" fillcolor="black" stroked="f">
              <v:path arrowok="t"/>
            </v:shape>
            <v:shape id="_x0000_s6450" style="position:absolute;left:3727;top:2648;width:3776;height:3559" coordorigin="3727,2648" coordsize="3776,3559" path="m5600,3544r-9,-180l5587,3364r-2,1l5585,3367r-2,2l5582,3551r18,-7xe" fillcolor="black" stroked="f">
              <v:path arrowok="t"/>
            </v:shape>
            <v:shape id="_x0000_s6449" style="position:absolute;left:3727;top:2648;width:3776;height:3559" coordorigin="3727,2648" coordsize="3776,3559" path="m5581,3369r-5,l5577,3550r5,1l5583,3369r-2,xe" fillcolor="black" stroked="f">
              <v:path arrowok="t"/>
            </v:shape>
            <v:shape id="_x0000_s6448" style="position:absolute;left:3727;top:2648;width:3776;height:3559" coordorigin="3727,2648" coordsize="3776,3559" path="m5564,3560r2,l5576,3369r-23,7l5546,3380r-2,188l5564,3560xe" fillcolor="black" stroked="f">
              <v:path arrowok="t"/>
            </v:shape>
            <v:shape id="_x0000_s6447" style="position:absolute;left:3727;top:2648;width:3776;height:3559" coordorigin="3727,2648" coordsize="3776,3559" path="m5544,3568r2,-188l5542,3381r-2,3l5540,3391r-1,l5537,3573r7,-5xe" fillcolor="black" stroked="f">
              <v:path arrowok="t"/>
            </v:shape>
            <v:shape id="_x0000_s6446" style="position:absolute;left:3727;top:2648;width:3776;height:3559" coordorigin="3727,2648" coordsize="3776,3559" path="m5535,3390r-5,-1l5530,3575r4,-1l5537,3573r2,-182l5535,3390xe" fillcolor="black" stroked="f">
              <v:path arrowok="t"/>
            </v:shape>
            <v:shape id="_x0000_s6445" style="position:absolute;left:3727;top:2648;width:3776;height:3559" coordorigin="3727,2648" coordsize="3776,3559" path="m5530,3389r-14,8l5519,3399r,1l5521,3580r1,-4l5525,3575r5,l5530,3389xe" fillcolor="black" stroked="f">
              <v:path arrowok="t"/>
            </v:shape>
            <v:shape id="_x0000_s6444" style="position:absolute;left:3727;top:2648;width:3776;height:3559" coordorigin="3727,2648" coordsize="3776,3559" path="m5522,3576r-1,4l5522,3579r,-3xe" fillcolor="black" stroked="f">
              <v:path arrowok="t"/>
            </v:shape>
            <v:shape id="_x0000_s6443" style="position:absolute;left:3727;top:2648;width:3776;height:3559" coordorigin="3727,2648" coordsize="3776,3559" path="m5319,3676r,-2l5318,3673r-2,1l5315,3675r-3,3l5319,3676xe" fillcolor="black" stroked="f">
              <v:path arrowok="t"/>
            </v:shape>
            <v:shape id="_x0000_s6442" style="position:absolute;left:3727;top:2648;width:3776;height:3559" coordorigin="3727,2648" coordsize="3776,3559" path="m5314,3675r1,-2l5315,3482r-3,l5312,3678r3,-3l5314,3675xe" fillcolor="black" stroked="f">
              <v:path arrowok="t"/>
            </v:shape>
            <v:shape id="_x0000_s6441" style="position:absolute;left:3727;top:2648;width:3776;height:3559" coordorigin="3727,2648" coordsize="3776,3559" path="m5312,3678r,-196l5309,3483r-2,2l5305,3488r-2,191l5312,3678xe" fillcolor="black" stroked="f">
              <v:path arrowok="t"/>
            </v:shape>
            <v:shape id="_x0000_s6440" style="position:absolute;left:3727;top:2648;width:3776;height:3559" coordorigin="3727,2648" coordsize="3776,3559" path="m5299,3490r-25,9l5282,3685r2,-2l5293,3680r10,-1l5305,3488r-6,2xe" fillcolor="black" stroked="f">
              <v:path arrowok="t"/>
            </v:shape>
            <v:shape id="_x0000_s6439" style="position:absolute;left:3727;top:2648;width:3776;height:3559" coordorigin="3727,2648" coordsize="3776,3559" path="m5261,3698r4,l5272,3694r10,-9l5274,3499r-7,3l5261,3698xe" fillcolor="black" stroked="f">
              <v:path arrowok="t"/>
            </v:shape>
            <v:shape id="_x0000_s6438" style="position:absolute;left:3727;top:2648;width:3776;height:3559" coordorigin="3727,2648" coordsize="3776,3559" path="m5256,3700r3,-2l5261,3698r6,-196l5260,3505r-1,1l5256,3700xe" fillcolor="black" stroked="f">
              <v:path arrowok="t"/>
            </v:shape>
            <v:shape id="_x0000_s6437" style="position:absolute;left:3727;top:2648;width:3776;height:3559" coordorigin="3727,2648" coordsize="3776,3559" path="m5233,3711r8,l5254,3706r1,-4l5256,3700r3,-194l5243,3515r-10,196xe" fillcolor="black" stroked="f">
              <v:path arrowok="t"/>
            </v:shape>
            <v:shape id="_x0000_s6436" style="position:absolute;left:3727;top:2648;width:3776;height:3559" coordorigin="3727,2648" coordsize="3776,3559" path="m5243,3515r-22,8l5224,3717r1,1l5226,3718r1,-6l5229,3711r4,l5243,3515xe" fillcolor="black" stroked="f">
              <v:path arrowok="t"/>
            </v:shape>
            <v:shape id="_x0000_s6435" style="position:absolute;left:3727;top:2648;width:3776;height:3559" coordorigin="3727,2648" coordsize="3776,3559" path="m5227,3712r-1,6l5227,3716r,-4xe" fillcolor="black" stroked="f">
              <v:path arrowok="t"/>
            </v:shape>
            <v:shape id="_x0000_s6434" style="position:absolute;left:3727;top:2648;width:3776;height:3559" coordorigin="3727,2648" coordsize="3776,3559" path="m5210,3723r4,-1l5217,3720r3,-2l5224,3717r-3,-194l5214,3525r-4,198xe" fillcolor="black" stroked="f">
              <v:path arrowok="t"/>
            </v:shape>
            <v:shape id="_x0000_s6433" style="position:absolute;left:3727;top:2648;width:3776;height:3559" coordorigin="3727,2648" coordsize="3776,3559" path="m5214,3525r-22,8l5192,3726r2,2l5195,3731r1,-4l5199,3726r5,l5207,3722r1,-1l5209,3722r1,1l5214,3525xe" fillcolor="black" stroked="f">
              <v:path arrowok="t"/>
            </v:shape>
            <v:shape id="_x0000_s6432" style="position:absolute;left:3727;top:2648;width:3776;height:3559" coordorigin="3727,2648" coordsize="3776,3559" path="m5207,3722r-3,4l5207,3724r,-2xe" fillcolor="black" stroked="f">
              <v:path arrowok="t"/>
            </v:shape>
            <v:shape id="_x0000_s6431" style="position:absolute;left:3727;top:2648;width:3776;height:3559" coordorigin="3727,2648" coordsize="3776,3559" path="m5196,3727r-1,4l5196,3731r,-4xe" fillcolor="black" stroked="f">
              <v:path arrowok="t"/>
            </v:shape>
            <v:shape id="_x0000_s6430" style="position:absolute;left:3727;top:2648;width:3776;height:3559" coordorigin="3727,2648" coordsize="3776,3559" path="m5192,3533r-15,9l5179,3736r3,-3l5186,3731r4,l5191,3725r1,1l5192,3533xe" fillcolor="black" stroked="f">
              <v:path arrowok="t"/>
            </v:shape>
            <v:shape id="_x0000_s6429" style="position:absolute;left:3727;top:2648;width:3776;height:3559" coordorigin="3727,2648" coordsize="3776,3559" path="m5191,3725r-1,6l5191,3729r,-4xe" fillcolor="black" stroked="f">
              <v:path arrowok="t"/>
            </v:shape>
            <v:shape id="_x0000_s6428" style="position:absolute;left:3727;top:2648;width:3776;height:3559" coordorigin="3727,2648" coordsize="3776,3559" path="m5172,3739r2,-1l5176,3739r3,-3l5177,3542r-1,l5176,3543r-2,1l5172,3739xe" fillcolor="black" stroked="f">
              <v:path arrowok="t"/>
            </v:shape>
            <v:shape id="_x0000_s6427" style="position:absolute;left:3727;top:2648;width:3776;height:3559" coordorigin="3727,2648" coordsize="3776,3559" path="m5174,3739r,1l5176,3739r-2,-1l5174,3739xe" fillcolor="black" stroked="f">
              <v:path arrowok="t"/>
            </v:shape>
            <v:shape id="_x0000_s6426" style="position:absolute;left:3727;top:2648;width:3776;height:3559" coordorigin="3727,2648" coordsize="3776,3559" path="m4727,3012r-6,7l4721,3072r1,-1l4724,3074r1,2l4728,3093r10,-86l4727,3012xe" fillcolor="black" stroked="f">
              <v:path arrowok="t"/>
            </v:shape>
            <v:shape id="_x0000_s6425" style="position:absolute;left:3727;top:2648;width:3776;height:3559" coordorigin="3727,2648" coordsize="3776,3559" path="m4721,3078r,-6l4721,3019r-1,76l4728,3093r-6,-14l4721,3078xe" fillcolor="black" stroked="f">
              <v:path arrowok="t"/>
            </v:shape>
            <v:shape id="_x0000_s6424" style="position:absolute;left:3727;top:2648;width:3776;height:3559" coordorigin="3727,2648" coordsize="3776,3559" path="m4725,5656r1,8l4727,5682r,3l4725,5691r2,-2l4730,5692r-1,-95l4725,5656xe" fillcolor="black" stroked="f">
              <v:path arrowok="t"/>
            </v:shape>
            <v:shape id="_x0000_s6423" style="position:absolute;left:3727;top:2648;width:3776;height:3559" coordorigin="3727,2648" coordsize="3776,3559" path="m4725,5656r4,-59l4721,5593r-4,-3l4717,5592r,1l4714,5595r-1,27l4712,5622r,22l4725,5656xe" fillcolor="black" stroked="f">
              <v:path arrowok="t"/>
            </v:shape>
            <v:shape id="_x0000_s6422" style="position:absolute;left:3727;top:2648;width:3776;height:3559" coordorigin="3727,2648" coordsize="3776,3559" path="m4712,5644r,-22l4711,5623r-2,l4707,5623r-1,22l4712,5644xe" fillcolor="black" stroked="f">
              <v:path arrowok="t"/>
            </v:shape>
            <v:shape id="_x0000_s6421" style="position:absolute;left:3727;top:2648;width:3776;height:3559" coordorigin="3727,2648" coordsize="3776,3559" path="m4705,5622r1,-1l4706,5586r-3,60l4706,5645r1,-22l4705,5622xe" fillcolor="black" stroked="f">
              <v:path arrowok="t"/>
            </v:shape>
            <v:shape id="_x0000_s6420" style="position:absolute;left:3727;top:2648;width:3776;height:3559" coordorigin="3727,2648" coordsize="3776,3559" path="m4728,5433r,-2l4727,5445r7,3l4730,5435r-2,-2xe" fillcolor="black" stroked="f">
              <v:path arrowok="t"/>
            </v:shape>
            <v:shape id="_x0000_s6419" style="position:absolute;left:3727;top:2648;width:3776;height:3559" coordorigin="3727,2648" coordsize="3776,3559" path="m4717,5435r,1l4721,5442r6,3l4728,5431r-2,-1l4718,5430r-1,5xe" fillcolor="black" stroked="f">
              <v:path arrowok="t"/>
            </v:shape>
            <v:shape id="_x0000_s6418" style="position:absolute;left:3727;top:2648;width:3776;height:3559" coordorigin="3727,2648" coordsize="3776,3559" path="m4717,5437r-1,1l4721,5442r-4,-6l4717,5437xe" fillcolor="black" stroked="f">
              <v:path arrowok="t"/>
            </v:shape>
            <v:shape id="_x0000_s6417" style="position:absolute;left:3727;top:2648;width:3776;height:3559" coordorigin="3727,2648" coordsize="3776,3559" path="m4741,4072r-26,1l4721,4186r3,-3l4726,4181r2,-6l4730,4172r2,-1l4737,4168r8,l4745,4072r-4,xe" fillcolor="black" stroked="f">
              <v:path arrowok="t"/>
            </v:shape>
            <v:shape id="_x0000_s6416" style="position:absolute;left:3727;top:2648;width:3776;height:3559" coordorigin="3727,2648" coordsize="3776,3559" path="m4728,4175r-2,6l4728,4179r,-4xe" fillcolor="black" stroked="f">
              <v:path arrowok="t"/>
            </v:shape>
            <v:shape id="_x0000_s6415" style="position:absolute;left:3727;top:2648;width:3776;height:3559" coordorigin="3727,2648" coordsize="3776,3559" path="m4721,4187r,-1l4715,4073r3,161l4720,4200r2,-4l4723,4190r-2,-3xe" fillcolor="black" stroked="f">
              <v:path arrowok="t"/>
            </v:shape>
            <v:shape id="_x0000_s6414" style="position:absolute;left:3727;top:2648;width:3776;height:3559" coordorigin="3727,2648" coordsize="3776,3559" path="m4720,4278r-1,-16l4716,4257r-2,-3l4714,4251r1,-1l4718,4234r-3,-161l4713,4294r2,-14l4718,4279r2,-1xe" fillcolor="black" stroked="f">
              <v:path arrowok="t"/>
            </v:shape>
            <v:shape id="_x0000_s6413" style="position:absolute;left:3727;top:2648;width:3776;height:3559" coordorigin="3727,2648" coordsize="3776,3559" path="m4708,4325r1,-1l4710,4313r1,-7l4713,4302r3,-4l4717,4294r-4,l4715,4073r-6,l4708,4325xe" fillcolor="black" stroked="f">
              <v:path arrowok="t"/>
            </v:shape>
            <v:shape id="_x0000_s6412" style="position:absolute;left:3727;top:2648;width:3776;height:3559" coordorigin="3727,2648" coordsize="3776,3559" path="m4712,4328r-4,2l4706,4331r-1,l4705,4328r2,-2l4708,4325r1,-252l4704,4347r2,-8l4708,4338r4,-10xe" fillcolor="black" stroked="f">
              <v:path arrowok="t"/>
            </v:shape>
            <v:shape id="_x0000_s6411" style="position:absolute;left:3727;top:2648;width:3776;height:3559" coordorigin="3727,2648" coordsize="3776,3559" path="m4700,4373r4,-16l4704,4347r5,-274l4703,4074r-1,1l4700,4373xe" fillcolor="black" stroked="f">
              <v:path arrowok="t"/>
            </v:shape>
            <v:shape id="_x0000_s6410" style="position:absolute;left:3727;top:2648;width:3776;height:3559" coordorigin="3727,2648" coordsize="3776,3559" path="m4700,4373r2,-298l4699,4077r-3,508l4698,4585r,-212l4699,4372r1,1xe" fillcolor="black" stroked="f">
              <v:path arrowok="t"/>
            </v:shape>
            <v:shape id="_x0000_s6409" style="position:absolute;left:3727;top:2648;width:3776;height:3559" coordorigin="3727,2648" coordsize="3776,3559" path="m4698,4377r,-4l4698,4585r1,l4698,4392r1,-13l4698,4377xe" fillcolor="black" stroked="f">
              <v:path arrowok="t"/>
            </v:shape>
            <v:shape id="_x0000_s6408" style="position:absolute;left:3727;top:2648;width:3776;height:3559" coordorigin="3727,2648" coordsize="3776,3559" path="m4696,4585r3,-508l4695,4077r-2,261l4691,4340r-2,2l4692,4590r2,l4696,4586r,-1xe" fillcolor="black" stroked="f">
              <v:path arrowok="t"/>
            </v:shape>
            <v:shape id="_x0000_s6407" style="position:absolute;left:3727;top:2648;width:3776;height:3559" coordorigin="3727,2648" coordsize="3776,3559" path="m4733,5436r1,12l4741,5451r4,-12l4737,5432r,4l4736,5436r-3,xe" fillcolor="black" stroked="f">
              <v:path arrowok="t"/>
            </v:shape>
            <v:shape id="_x0000_s6406" style="position:absolute;left:3727;top:2648;width:3776;height:3559" coordorigin="3727,2648" coordsize="3776,3559" path="m4710,3089r,4l4709,3095r-2,l4709,3102r1,-1l4711,3109r-1,-20xe" fillcolor="black" stroked="f">
              <v:path arrowok="t"/>
            </v:shape>
            <v:shape id="_x0000_s6405" style="position:absolute;left:3727;top:2648;width:3776;height:3559" coordorigin="3727,2648" coordsize="3776,3559" path="m4706,3107r3,-5l4707,3095r-1,-2l4702,3019r,97l4706,3107xe" fillcolor="black" stroked="f">
              <v:path arrowok="t"/>
            </v:shape>
            <v:shape id="_x0000_s6404" style="position:absolute;left:3727;top:2648;width:3776;height:3559" coordorigin="3727,2648" coordsize="3776,3559" path="m4699,3117r3,-1l4702,3019r-4,1l4693,3027r-2,4l4688,3032r-4,86l4699,3117xe" fillcolor="black" stroked="f">
              <v:path arrowok="t"/>
            </v:shape>
            <v:shape id="_x0000_s6403" style="position:absolute;left:3727;top:2648;width:3776;height:3559" coordorigin="3727,2648" coordsize="3776,3559" path="m4675,3030r1,2l4678,3034r6,84l4688,3032r-6,-1l4676,3029r-1,1xe" fillcolor="black" stroked="f">
              <v:path arrowok="t"/>
            </v:shape>
            <v:shape id="_x0000_s6402" style="position:absolute;left:3727;top:2648;width:3776;height:3559" coordorigin="3727,2648" coordsize="3776,3559" path="m4670,3033r3,90l4673,3120r4,-2l4684,3118r-6,-84l4677,3035r-3,-1l4672,3033r-2,xe" fillcolor="black" stroked="f">
              <v:path arrowok="t"/>
            </v:shape>
            <v:shape id="_x0000_s6401" style="position:absolute;left:3727;top:2648;width:3776;height:3559" coordorigin="3727,2648" coordsize="3776,3559" path="m4670,3033r,3l4668,3036r-2,-1l4669,3040r4,83l4670,3033xe" fillcolor="black" stroked="f">
              <v:path arrowok="t"/>
            </v:shape>
            <v:shape id="_x0000_s6400" style="position:absolute;left:3727;top:2648;width:3776;height:3559" coordorigin="3727,2648" coordsize="3776,3559" path="m4673,3123r-4,-83l4668,3042r-8,1l4659,3054r,2l4660,3127r5,-1l4669,3125r4,-2xe" fillcolor="black" stroked="f">
              <v:path arrowok="t"/>
            </v:shape>
            <v:shape id="_x0000_s6399" style="position:absolute;left:3727;top:2648;width:3776;height:3559" coordorigin="3727,2648" coordsize="3776,3559" path="m4656,3052r3,l4659,3054r1,-11l4658,3043r-2,9xe" fillcolor="black" stroked="f">
              <v:path arrowok="t"/>
            </v:shape>
            <v:shape id="_x0000_s6398" style="position:absolute;left:3727;top:2648;width:3776;height:3559" coordorigin="3727,2648" coordsize="3776,3559" path="m4656,3052r2,-9l4655,3045r,9l4656,3052xe" fillcolor="black" stroked="f">
              <v:path arrowok="t"/>
            </v:shape>
            <v:shape id="_x0000_s6397" style="position:absolute;left:3727;top:2648;width:3776;height:3559" coordorigin="3727,2648" coordsize="3776,3559" path="m4655,3049r-3,1l4654,3129r1,-71l4655,3049xe" fillcolor="black" stroked="f">
              <v:path arrowok="t"/>
            </v:shape>
            <v:shape id="_x0000_s6396" style="position:absolute;left:3727;top:2648;width:3776;height:3559" coordorigin="3727,2648" coordsize="3776,3559" path="m4641,3134r3,l4649,3133r2,-2l4654,3129r-2,-79l4645,3049r-4,85xe" fillcolor="black" stroked="f">
              <v:path arrowok="t"/>
            </v:shape>
            <v:shape id="_x0000_s6395" style="position:absolute;left:3727;top:2648;width:3776;height:3559" coordorigin="3727,2648" coordsize="3776,3559" path="m4638,3048r-3,1l4636,3051r1,2l4638,3133r3,1l4645,3049r-7,-1xe" fillcolor="black" stroked="f">
              <v:path arrowok="t"/>
            </v:shape>
            <v:shape id="_x0000_s6394" style="position:absolute;left:3727;top:2648;width:3776;height:3559" coordorigin="3727,2648" coordsize="3776,3559" path="m4706,5586r,35l4709,5621r3,l4713,5622r1,-27l4708,5596r-2,-10xe" fillcolor="black" stroked="f">
              <v:path arrowok="t"/>
            </v:shape>
            <v:shape id="_x0000_s6393" style="position:absolute;left:3727;top:2648;width:3776;height:3559" coordorigin="3727,2648" coordsize="3776,3559" path="m4710,5593r2,-2l4716,5591r1,1l4717,5590r-4,-3l4710,5593xe" fillcolor="black" stroked="f">
              <v:path arrowok="t"/>
            </v:shape>
            <v:shape id="_x0000_s6392" style="position:absolute;left:3727;top:2648;width:3776;height:3559" coordorigin="3727,2648" coordsize="3776,3559" path="m4709,5586r-3,l4708,5596r1,-2l4710,5593r3,-6l4709,5586xe" fillcolor="black" stroked="f">
              <v:path arrowok="t"/>
            </v:shape>
            <v:shape id="_x0000_s6391" style="position:absolute;left:3727;top:2648;width:3776;height:3559" coordorigin="3727,2648" coordsize="3776,3559" path="m4706,5586r-3,1l4701,5587r,-4l4698,5583r1,61l4703,5646r3,-60xe" fillcolor="black" stroked="f">
              <v:path arrowok="t"/>
            </v:shape>
            <v:shape id="_x0000_s6390" style="position:absolute;left:3727;top:2648;width:3776;height:3559" coordorigin="3727,2648" coordsize="3776,3559" path="m4718,5430r-13,-6l4708,5431r5,3l4714,5433r1,1l4717,5435r1,-5xe" fillcolor="black" stroked="f">
              <v:path arrowok="t"/>
            </v:shape>
            <v:shape id="_x0000_s6389" style="position:absolute;left:3727;top:2648;width:3776;height:3559" coordorigin="3727,2648" coordsize="3776,3559" path="m4713,5434r-5,-3l4710,5439r1,1l4713,5438r,-4xe" fillcolor="black" stroked="f">
              <v:path arrowok="t"/>
            </v:shape>
            <v:shape id="_x0000_s6388" style="position:absolute;left:3727;top:2648;width:3776;height:3559" coordorigin="3727,2648" coordsize="3776,3559" path="m4705,5422r,-1l4704,5421r-2,l4700,5422r8,9l4705,5424r,-2xe" fillcolor="black" stroked="f">
              <v:path arrowok="t"/>
            </v:shape>
            <v:shape id="_x0000_s6387" style="position:absolute;left:3727;top:2648;width:3776;height:3559" coordorigin="3727,2648" coordsize="3776,3559" path="m4699,5425r9,6l4700,5422r-3,-1l4696,5419r-3,-4l4691,5415r-1,9l4699,5425xe" fillcolor="black" stroked="f">
              <v:path arrowok="t"/>
            </v:shape>
            <v:shape id="_x0000_s6386" style="position:absolute;left:3727;top:2648;width:3776;height:3559" coordorigin="3727,2648" coordsize="3776,3559" path="m4676,5420r4,1l4685,5424r5,l4691,5415r-2,l4682,5412r-6,8xe" fillcolor="black" stroked="f">
              <v:path arrowok="t"/>
            </v:shape>
            <v:shape id="_x0000_s6385" style="position:absolute;left:3727;top:2648;width:3776;height:3559" coordorigin="3727,2648" coordsize="3776,3559" path="m4680,5422r,1l4685,5424r-5,-3l4680,5422xe" fillcolor="black" stroked="f">
              <v:path arrowok="t"/>
            </v:shape>
            <v:shape id="_x0000_s6384" style="position:absolute;left:3727;top:2648;width:3776;height:3559" coordorigin="3727,2648" coordsize="3776,3559" path="m4740,3965r-1,-2l4738,3961r-4,-2l4727,3959r-6,-2l4719,4032r1,1l4724,4037r8,l4738,4040r3,2l4740,3965xe" fillcolor="black" stroked="f">
              <v:path arrowok="t"/>
            </v:shape>
            <v:shape id="_x0000_s6383" style="position:absolute;left:3727;top:2648;width:3776;height:3559" coordorigin="3727,2648" coordsize="3776,3559" path="m4717,3954r-4,-2l4713,4028r2,4l4719,4032r2,-75l4717,3954xe" fillcolor="black" stroked="f">
              <v:path arrowok="t"/>
            </v:shape>
            <v:shape id="_x0000_s6382" style="position:absolute;left:3727;top:2648;width:3776;height:3559" coordorigin="3727,2648" coordsize="3776,3559" path="m4700,4023r2,-1l4703,4023r3,4l4710,4027r3,1l4713,3952r-7,-3l4702,3949r-2,74xe" fillcolor="black" stroked="f">
              <v:path arrowok="t"/>
            </v:shape>
            <v:shape id="_x0000_s6381" style="position:absolute;left:3727;top:2648;width:3776;height:3559" coordorigin="3727,2648" coordsize="3776,3559" path="m4702,4027r4,l4703,4023r-1,2l4701,4026r1,1xe" fillcolor="black" stroked="f">
              <v:path arrowok="t"/>
            </v:shape>
            <v:shape id="_x0000_s6380" style="position:absolute;left:3727;top:2648;width:3776;height:3559" coordorigin="3727,2648" coordsize="3776,3559" path="m4723,4190r-1,6l4723,4195r3,-1l4726,4193r-3,-3xe" fillcolor="black" stroked="f">
              <v:path arrowok="t"/>
            </v:shape>
            <v:shape id="_x0000_s6379" style="position:absolute;left:3727;top:2648;width:3776;height:3559" coordorigin="3727,2648" coordsize="3776,3559" path="m4720,4200r-2,34l4721,4210r,-6l4720,4200xe" fillcolor="black" stroked="f">
              <v:path arrowok="t"/>
            </v:shape>
            <v:shape id="_x0000_s6378" style="position:absolute;left:3727;top:2648;width:3776;height:3559" coordorigin="3727,2648" coordsize="3776,3559" path="m4748,3633r,-2l4747,3630r-1,1l4742,3634r8,52l4748,3634r,-1xe" fillcolor="black" stroked="f">
              <v:path arrowok="t"/>
            </v:shape>
            <v:shape id="_x0000_s6377" style="position:absolute;left:3727;top:2648;width:3776;height:3559" coordorigin="3727,2648" coordsize="3776,3559" path="m4830,3057r-1,-76l4824,2977r-5,2l4816,2984r-2,2l4814,2986r-2,-3l4814,3063r2,-1l4818,3063r4,-2l4825,3059r5,-2xe" fillcolor="black" stroked="f">
              <v:path arrowok="t"/>
            </v:shape>
            <v:shape id="_x0000_s6376" style="position:absolute;left:3727;top:2648;width:3776;height:3559" coordorigin="3727,2648" coordsize="3776,3559" path="m4807,3067r1,l4810,3066r2,-2l4814,3063r-2,-80l4812,2982r-4,-2l4807,3067xe" fillcolor="black" stroked="f">
              <v:path arrowok="t"/>
            </v:shape>
            <v:shape id="_x0000_s6375" style="position:absolute;left:3727;top:2648;width:3776;height:3559" coordorigin="3727,2648" coordsize="3776,3559" path="m4803,2980r-6,l4803,3066r4,1l4808,2980r-5,xe" fillcolor="black" stroked="f">
              <v:path arrowok="t"/>
            </v:shape>
            <v:shape id="_x0000_s6374" style="position:absolute;left:3727;top:2648;width:3776;height:3559" coordorigin="3727,2648" coordsize="3776,3559" path="m4803,3066r-6,-86l4796,2981r,10l4791,3072r12,-6xe" fillcolor="black" stroked="f">
              <v:path arrowok="t"/>
            </v:shape>
            <v:shape id="_x0000_s6373" style="position:absolute;left:3727;top:2648;width:3776;height:3559" coordorigin="3727,2648" coordsize="3776,3559" path="m4782,3080r5,-2l4791,3075r,-3l4789,2994r-7,86xe" fillcolor="black" stroked="f">
              <v:path arrowok="t"/>
            </v:shape>
            <v:shape id="_x0000_s6372" style="position:absolute;left:3727;top:2648;width:3776;height:3559" coordorigin="3727,2648" coordsize="3776,3559" path="m4789,2994r-18,2l4772,3087r1,-2l4777,3081r5,-1l4789,2994xe" fillcolor="black" stroked="f">
              <v:path arrowok="t"/>
            </v:shape>
            <v:shape id="_x0000_s6371" style="position:absolute;left:3727;top:2648;width:3776;height:3559" coordorigin="3727,2648" coordsize="3776,3559" path="m4771,2996r-14,1l4758,3075r4,2l4763,3093r4,-8l4770,3076r,7l4771,3087r,2l4772,3087r-1,-91xe" fillcolor="black" stroked="f">
              <v:path arrowok="t"/>
            </v:shape>
            <v:shape id="_x0000_s6370" style="position:absolute;left:3727;top:2648;width:3776;height:3559" coordorigin="3727,2648" coordsize="3776,3559" path="m4757,3085r,-2l4757,3081r1,-1l4758,3075r-1,-78l4757,3085xe" fillcolor="black" stroked="f">
              <v:path arrowok="t"/>
            </v:shape>
            <v:shape id="_x0000_s6369" style="position:absolute;left:3727;top:2648;width:3776;height:3559" coordorigin="3727,2648" coordsize="3776,3559" path="m4755,3088r2,-2l4757,3085r,-88l4753,3083r,7l4755,3088xe" fillcolor="black" stroked="f">
              <v:path arrowok="t"/>
            </v:shape>
            <v:shape id="_x0000_s6368" style="position:absolute;left:3727;top:2648;width:3776;height:3559" coordorigin="3727,2648" coordsize="3776,3559" path="m4746,3081r7,2l4757,2997r-14,6l4743,3009r-1,l4741,3087r5,-6xe" fillcolor="black" stroked="f">
              <v:path arrowok="t"/>
            </v:shape>
            <v:shape id="_x0000_s6367" style="position:absolute;left:3727;top:2648;width:3776;height:3559" coordorigin="3727,2648" coordsize="3776,3559" path="m4732,3092r6,-3l4741,3087r1,-78l4740,3008r-2,-1l4732,3092xe" fillcolor="black" stroked="f">
              <v:path arrowok="t"/>
            </v:shape>
            <v:shape id="_x0000_s6366" style="position:absolute;left:3727;top:2648;width:3776;height:3559" coordorigin="3727,2648" coordsize="3776,3559" path="m4728,3093r-3,-17l4725,3077r-2,1l4722,3079r6,14xe" fillcolor="black" stroked="f">
              <v:path arrowok="t"/>
            </v:shape>
            <v:shape id="_x0000_s6365" style="position:absolute;left:3727;top:2648;width:3776;height:3559" coordorigin="3727,2648" coordsize="3776,3559" path="m4720,3095r1,-76l4718,3021r-1,l4713,3019r,82l4720,3095xe" fillcolor="black" stroked="f">
              <v:path arrowok="t"/>
            </v:shape>
            <v:shape id="_x0000_s6364" style="position:absolute;left:3727;top:2648;width:3776;height:3559" coordorigin="3727,2648" coordsize="3776,3559" path="m4710,3089r1,20l4713,3107r,-1l4713,3101r,-82l4713,3024r-1,l4710,3089xe" fillcolor="black" stroked="f">
              <v:path arrowok="t"/>
            </v:shape>
            <v:shape id="_x0000_s6363" style="position:absolute;left:3727;top:2648;width:3776;height:3559" coordorigin="3727,2648" coordsize="3776,3559" path="m4711,3020r2,4l4713,3019r-3,-3l4710,3016r1,4xe" fillcolor="black" stroked="f">
              <v:path arrowok="t"/>
            </v:shape>
            <v:shape id="_x0000_s6362" style="position:absolute;left:3727;top:2648;width:3776;height:3559" coordorigin="3727,2648" coordsize="3776,3559" path="m4816,3063r,1l4818,3063r-2,-1l4816,3063xe" fillcolor="black" stroked="f">
              <v:path arrowok="t"/>
            </v:shape>
            <v:shape id="_x0000_s6361" style="position:absolute;left:3727;top:2648;width:3776;height:3559" coordorigin="3727,2648" coordsize="3776,3559" path="m4818,5404r1,1l4824,5404r,-34l4817,5366r-1,29l4814,5397r3,2l4820,5397r1,1l4820,5401r-2,3xe" fillcolor="black" stroked="f">
              <v:path arrowok="t"/>
            </v:shape>
            <v:shape id="_x0000_s6360" style="position:absolute;left:3727;top:2648;width:3776;height:3559" coordorigin="3727,2648" coordsize="3776,3559" path="m4814,5397r-1,3l4813,5400r4,-1l4814,5397xe" fillcolor="black" stroked="f">
              <v:path arrowok="t"/>
            </v:shape>
            <v:shape id="_x0000_s6359" style="position:absolute;left:3727;top:2648;width:3776;height:3559" coordorigin="3727,2648" coordsize="3776,3559" path="m5059,2882r,-3l5058,2885r2,4l5060,2883r-1,-1xe" fillcolor="black" stroked="f">
              <v:path arrowok="t"/>
            </v:shape>
            <v:shape id="_x0000_s6358" style="position:absolute;left:3727;top:2648;width:3776;height:3559" coordorigin="3727,2648" coordsize="3776,3559" path="m5056,2880r1,3l5058,2885r1,-6l5058,2878r-1,1l5056,2880xe" fillcolor="black" stroked="f">
              <v:path arrowok="t"/>
            </v:shape>
            <v:shape id="_x0000_s6357" style="position:absolute;left:3727;top:2648;width:3776;height:3559" coordorigin="3727,2648" coordsize="3776,3559" path="m5054,4235r2,2l5057,4238r-2,l5052,4236r-4,-2l5046,4323r2,-3l5051,4320r2,-1l5058,4315r9,-92l5054,4235xe" fillcolor="black" stroked="f">
              <v:path arrowok="t"/>
            </v:shape>
            <v:shape id="_x0000_s6356" style="position:absolute;left:3727;top:2648;width:3776;height:3559" coordorigin="3727,2648" coordsize="3776,3559" path="m5046,4327r,-4l5046,4234r-1,2l5045,4328r1,-1xe" fillcolor="black" stroked="f">
              <v:path arrowok="t"/>
            </v:shape>
            <v:shape id="_x0000_s6355" style="position:absolute;left:3727;top:2648;width:3776;height:3559" coordorigin="3727,2648" coordsize="3776,3559" path="m5039,4327r1,-1l5042,4327r3,1l5045,4236r-4,6l5039,4327xe" fillcolor="black" stroked="f">
              <v:path arrowok="t"/>
            </v:shape>
            <v:shape id="_x0000_s6354" style="position:absolute;left:3727;top:2648;width:3776;height:3559" coordorigin="3727,2648" coordsize="3776,3559" path="m5039,4330r,-3l5038,4238r-3,-21l5034,4334r5,-4xe" fillcolor="black" stroked="f">
              <v:path arrowok="t"/>
            </v:shape>
            <v:shape id="_x0000_s6353" style="position:absolute;left:3727;top:2648;width:3776;height:3559" coordorigin="3727,2648" coordsize="3776,3559" path="m5056,3811r2,5l5058,3592r-20,12l5036,3606r-1,1l5037,3805r9,-2l5056,3806r,5xe" fillcolor="black" stroked="f">
              <v:path arrowok="t"/>
            </v:shape>
            <v:shape id="_x0000_s6352" style="position:absolute;left:3727;top:2648;width:3776;height:3559" coordorigin="3727,2648" coordsize="3776,3559" path="m5076,3585r-18,7l5061,3816r3,l5064,3817r2,5l5068,3827r4,1l5073,3830r1,5l5076,3836r2,13l5081,3585r-5,xe" fillcolor="black" stroked="f">
              <v:path arrowok="t"/>
            </v:shape>
            <v:shape id="_x0000_s6351" style="position:absolute;left:3727;top:2648;width:3776;height:3559" coordorigin="3727,2648" coordsize="3776,3559" path="m5037,3805r-2,-198l5032,3608r-2,-1l5028,3606r-2,l5026,3609r-1,195l5037,3805xe" fillcolor="black" stroked="f">
              <v:path arrowok="t"/>
            </v:shape>
            <v:shape id="_x0000_s6350" style="position:absolute;left:3727;top:2648;width:3776;height:3559" coordorigin="3727,2648" coordsize="3776,3559" path="m5025,3804r1,-195l5024,3610r-4,l5012,3613r-7,3l5002,3797r23,7xe" fillcolor="black" stroked="f">
              <v:path arrowok="t"/>
            </v:shape>
            <v:shape id="_x0000_s6349" style="position:absolute;left:3727;top:2648;width:3776;height:3559" coordorigin="3727,2648" coordsize="3776,3559" path="m5002,3797r3,-181l4998,3619r-8,4l4988,3624r-2,6l4986,3789r16,8xe" fillcolor="black" stroked="f">
              <v:path arrowok="t"/>
            </v:shape>
            <v:shape id="_x0000_s6348" style="position:absolute;left:3727;top:2648;width:3776;height:3559" coordorigin="3727,2648" coordsize="3776,3559" path="m4985,3630r-2,-1l4984,3786r2,3l4986,3630r-1,xe" fillcolor="black" stroked="f">
              <v:path arrowok="t"/>
            </v:shape>
            <v:shape id="_x0000_s6347" style="position:absolute;left:3727;top:2648;width:3776;height:3559" coordorigin="3727,2648" coordsize="3776,3559" path="m4983,3629r-3,-1l4977,3629r-1,3l4974,3635r2,148l4984,3786r-1,-157xe" fillcolor="black" stroked="f">
              <v:path arrowok="t"/>
            </v:shape>
            <v:shape id="_x0000_s6346" style="position:absolute;left:3727;top:2648;width:3776;height:3559" coordorigin="3727,2648" coordsize="3776,3559" path="m4971,3636r-4,l4970,3782r6,1l4974,3635r-3,1xe" fillcolor="black" stroked="f">
              <v:path arrowok="t"/>
            </v:shape>
            <v:shape id="_x0000_s6345" style="position:absolute;left:3727;top:2648;width:3776;height:3559" coordorigin="3727,2648" coordsize="3776,3559" path="m4964,3635r-3,1l4962,3780r8,2l4967,3636r-3,-1xe" fillcolor="black" stroked="f">
              <v:path arrowok="t"/>
            </v:shape>
            <v:shape id="_x0000_s6344" style="position:absolute;left:3727;top:2648;width:3776;height:3559" coordorigin="3727,2648" coordsize="3776,3559" path="m4962,3780r-1,-144l4961,3639r-2,l4957,3639r-2,-1l4951,3640r-1,135l4962,3780xe" fillcolor="black" stroked="f">
              <v:path arrowok="t"/>
            </v:shape>
            <v:shape id="_x0000_s6343" style="position:absolute;left:3727;top:2648;width:3776;height:3559" coordorigin="3727,2648" coordsize="3776,3559" path="m4940,3769r2,l4944,3770r3,1l4948,3772r2,3l4951,3640r-4,2l4943,3645r-3,124xe" fillcolor="black" stroked="f">
              <v:path arrowok="t"/>
            </v:shape>
            <v:shape id="_x0000_s6342" style="position:absolute;left:3727;top:2648;width:3776;height:3559" coordorigin="3727,2648" coordsize="3776,3559" path="m4936,3765r1,2l4940,3769r3,-124l4939,3648r-2,l4936,3765xe" fillcolor="black" stroked="f">
              <v:path arrowok="t"/>
            </v:shape>
            <v:shape id="_x0000_s6341" style="position:absolute;left:3727;top:2648;width:3776;height:3559" coordorigin="3727,2648" coordsize="3776,3559" path="m4935,3648r-2,2l4933,3763r1,1l4936,3765r1,-117l4935,3648xe" fillcolor="black" stroked="f">
              <v:path arrowok="t"/>
            </v:shape>
            <v:shape id="_x0000_s6340" style="position:absolute;left:3727;top:2648;width:3776;height:3559" coordorigin="3727,2648" coordsize="3776,3559" path="m4933,3765r,-2l4933,3650r-2,2l4931,3764r2,1xe" fillcolor="black" stroked="f">
              <v:path arrowok="t"/>
            </v:shape>
            <v:shape id="_x0000_s6339" style="position:absolute;left:3727;top:2648;width:3776;height:3559" coordorigin="3727,2648" coordsize="3776,3559" path="m4920,3757r2,l4925,3758r3,3l4931,3764r,-112l4929,3654r-4,1l4922,3655r-2,102xe" fillcolor="black" stroked="f">
              <v:path arrowok="t"/>
            </v:shape>
            <v:shape id="_x0000_s6338" style="position:absolute;left:3727;top:2648;width:3776;height:3559" coordorigin="3727,2648" coordsize="3776,3559" path="m4920,3655r-6,2l4915,3755r3,l4919,3758r1,-1l4922,3655r-2,xe" fillcolor="black" stroked="f">
              <v:path arrowok="t"/>
            </v:shape>
            <v:shape id="_x0000_s6337" style="position:absolute;left:3727;top:2648;width:3776;height:3559" coordorigin="3727,2648" coordsize="3776,3559" path="m4903,3752r3,4l4911,3755r4,l4914,3657r-3,2l4907,3661r-4,91xe" fillcolor="black" stroked="f">
              <v:path arrowok="t"/>
            </v:shape>
            <v:shape id="_x0000_s6336" style="position:absolute;left:3727;top:2648;width:3776;height:3559" coordorigin="3727,2648" coordsize="3776,3559" path="m4891,3747r3,5l4900,3751r2,l4903,3752r4,-91l4903,3664r-2,1l4896,3667r-5,80xe" fillcolor="black" stroked="f">
              <v:path arrowok="t"/>
            </v:shape>
            <v:shape id="_x0000_s6335" style="position:absolute;left:3727;top:2648;width:3776;height:3559" coordorigin="3727,2648" coordsize="3776,3559" path="m4891,3747r5,-80l4891,3672r,5l4889,3678r-4,l4884,3741r7,6xe" fillcolor="black" stroked="f">
              <v:path arrowok="t"/>
            </v:shape>
            <v:shape id="_x0000_s6334" style="position:absolute;left:3727;top:2648;width:3776;height:3559" coordorigin="3727,2648" coordsize="3776,3559" path="m4884,3741r1,-63l4883,3679r-2,2l4879,3684r-1,56l4884,3741xe" fillcolor="black" stroked="f">
              <v:path arrowok="t"/>
            </v:shape>
            <v:shape id="_x0000_s6333" style="position:absolute;left:3727;top:2648;width:3776;height:3559" coordorigin="3727,2648" coordsize="3776,3559" path="m4879,3684r-15,1l4866,3733r1,3l4869,3735r2,-1l4873,3735r1,4l4878,3740r1,-56xe" fillcolor="black" stroked="f">
              <v:path arrowok="t"/>
            </v:shape>
            <v:shape id="_x0000_s6332" style="position:absolute;left:3727;top:2648;width:3776;height:3559" coordorigin="3727,2648" coordsize="3776,3559" path="m4863,3731r3,2l4864,3685r,-2l4860,3682r-1,49l4863,3731xe" fillcolor="black" stroked="f">
              <v:path arrowok="t"/>
            </v:shape>
            <v:shape id="_x0000_s6331" style="position:absolute;left:3727;top:2648;width:3776;height:3559" coordorigin="3727,2648" coordsize="3776,3559" path="m5078,4111r-7,6l5072,4175r1,4l5075,4184r1,8l5081,4302r-1,-197l5078,4111xe" fillcolor="black" stroked="f">
              <v:path arrowok="t"/>
            </v:shape>
            <v:shape id="_x0000_s6330" style="position:absolute;left:3727;top:2648;width:3776;height:3559" coordorigin="3727,2648" coordsize="3776,3559" path="m5056,4167r6,1l5067,4168r4,1l5071,4170r-1,1l5072,4175r-1,-58l5063,4126r-7,41xe" fillcolor="black" stroked="f">
              <v:path arrowok="t"/>
            </v:shape>
            <v:shape id="_x0000_s6329" style="position:absolute;left:3727;top:2648;width:3776;height:3559" coordorigin="3727,2648" coordsize="3776,3559" path="m5074,5668r,l5070,5671r4,115l5079,5682r1,-1l5081,5680r,-1l5079,5679r-6,1l5071,5678r1,-5l5074,5668xe" fillcolor="black" stroked="f">
              <v:path arrowok="t"/>
            </v:shape>
            <v:shape id="_x0000_s6328" style="position:absolute;left:3727;top:2648;width:3776;height:3559" coordorigin="3727,2648" coordsize="3776,3559" path="m5074,5786r-4,-115l5068,5674r-2,5l5066,5683r2,111l5070,5791r4,-5xe" fillcolor="black" stroked="f">
              <v:path arrowok="t"/>
            </v:shape>
            <v:shape id="_x0000_s6327" style="position:absolute;left:3727;top:2648;width:3776;height:3559" coordorigin="3727,2648" coordsize="3776,3559" path="m5066,5683r-1,5l5064,5692r-1,1l5062,5693r,3l5063,5698r1,3l5068,5794r-2,-111xe" fillcolor="black" stroked="f">
              <v:path arrowok="t"/>
            </v:shape>
            <v:shape id="_x0000_s6326" style="position:absolute;left:3727;top:2648;width:3776;height:3559" coordorigin="3727,2648" coordsize="3776,3559" path="m5044,5797r4,-1l5063,5796r5,-2l5064,5701r-5,10l5052,5719r-8,78xe" fillcolor="black" stroked="f">
              <v:path arrowok="t"/>
            </v:shape>
            <v:shape id="_x0000_s6325" style="position:absolute;left:3727;top:2648;width:3776;height:3559" coordorigin="3727,2648" coordsize="3776,3559" path="m5044,5799r,l5044,5797r-4,-64l5035,5737r-4,l5027,5802r17,-3xe" fillcolor="black" stroked="f">
              <v:path arrowok="t"/>
            </v:shape>
            <v:shape id="_x0000_s6324" style="position:absolute;left:3727;top:2648;width:3776;height:3559" coordorigin="3727,2648" coordsize="3776,3559" path="m5027,5802r4,-65l5025,5737r-17,7l5006,5747r-1,2l5000,5750r-1,52l5027,5802xe" fillcolor="black" stroked="f">
              <v:path arrowok="t"/>
            </v:shape>
            <v:shape id="_x0000_s6323" style="position:absolute;left:3727;top:2648;width:3776;height:3559" coordorigin="3727,2648" coordsize="3776,3559" path="m4999,5802r1,-52l4995,5750r-5,-1l4984,5750r-1,49l4999,5802xe" fillcolor="black" stroked="f">
              <v:path arrowok="t"/>
            </v:shape>
            <v:shape id="_x0000_s6322" style="position:absolute;left:3727;top:2648;width:3776;height:3559" coordorigin="3727,2648" coordsize="3776,3559" path="m4978,5799r2,-2l4981,5796r2,3l4984,5750r-3,2l4978,5799xe" fillcolor="black" stroked="f">
              <v:path arrowok="t"/>
            </v:shape>
            <v:shape id="_x0000_s6321" style="position:absolute;left:3727;top:2648;width:3776;height:3559" coordorigin="3727,2648" coordsize="3776,3559" path="m4978,5753r-4,1l4976,5803r,-1l4978,5799r3,-47l4978,5753xe" fillcolor="black" stroked="f">
              <v:path arrowok="t"/>
            </v:shape>
            <v:shape id="_x0000_s6320" style="position:absolute;left:3727;top:2648;width:3776;height:3559" coordorigin="3727,2648" coordsize="3776,3559" path="m4971,5797r1,l4974,5800r2,3l4974,5754r-1,-2l4971,5797xe" fillcolor="black" stroked="f">
              <v:path arrowok="t"/>
            </v:shape>
            <v:shape id="_x0000_s6319" style="position:absolute;left:3727;top:2648;width:3776;height:3559" coordorigin="3727,2648" coordsize="3776,3559" path="m4971,5751r-5,-1l4967,5801r2,l4970,5799r1,-2l4973,5752r-2,-1xe" fillcolor="black" stroked="f">
              <v:path arrowok="t"/>
            </v:shape>
            <v:shape id="_x0000_s6318" style="position:absolute;left:3727;top:2648;width:3776;height:3559" coordorigin="3727,2648" coordsize="3776,3559" path="m4966,5750r-4,l4964,5796r2,4l4967,5801r-1,-51xe" fillcolor="black" stroked="f">
              <v:path arrowok="t"/>
            </v:shape>
            <v:shape id="_x0000_s6317" style="position:absolute;left:3727;top:2648;width:3776;height:3559" coordorigin="3727,2648" coordsize="3776,3559" path="m4948,5797r2,-3l4951,5792r13,4l4962,5750r-5,-1l4950,5748r-2,49xe" fillcolor="black" stroked="f">
              <v:path arrowok="t"/>
            </v:shape>
            <v:shape id="_x0000_s6316" style="position:absolute;left:3727;top:2648;width:3776;height:3559" coordorigin="3727,2648" coordsize="3776,3559" path="m4931,5790r2,l4934,5792r5,3l4948,5797r2,-49l4947,5746r-4,-1l4937,5745r-4,l4931,5790xe" fillcolor="black" stroked="f">
              <v:path arrowok="t"/>
            </v:shape>
            <v:shape id="_x0000_s6315" style="position:absolute;left:3727;top:2648;width:3776;height:3559" coordorigin="3727,2648" coordsize="3776,3559" path="m4925,5746r1,45l4930,5791r,l4931,5790r2,-45l4929,5746r-4,xe" fillcolor="black" stroked="f">
              <v:path arrowok="t"/>
            </v:shape>
            <v:shape id="_x0000_s6314" style="position:absolute;left:3727;top:2648;width:3776;height:3559" coordorigin="3727,2648" coordsize="3776,3559" path="m4917,5740r1,48l4922,5789r4,2l4925,5746r-2,-2l4921,5742r-4,-2xe" fillcolor="black" stroked="f">
              <v:path arrowok="t"/>
            </v:shape>
            <v:shape id="_x0000_s6313" style="position:absolute;left:3727;top:2648;width:3776;height:3559" coordorigin="3727,2648" coordsize="3776,3559" path="m4895,5781r2,2l4901,5785r5,l4911,5786r7,2l4917,5740r-5,l4908,5739r-2,-2l4898,5731r-3,50xe" fillcolor="black" stroked="f">
              <v:path arrowok="t"/>
            </v:shape>
            <v:shape id="_x0000_s6312" style="position:absolute;left:3727;top:2648;width:3776;height:3559" coordorigin="3727,2648" coordsize="3776,3559" path="m4898,5731r-10,-2l4890,5778r1,2l4892,5782r1,-3l4894,5780r1,1l4898,5731xe" fillcolor="black" stroked="f">
              <v:path arrowok="t"/>
            </v:shape>
            <v:shape id="_x0000_s6311" style="position:absolute;left:3727;top:2648;width:3776;height:3559" coordorigin="3727,2648" coordsize="3776,3559" path="m4893,5779r-1,3l4893,5782r,-3xe" fillcolor="black" stroked="f">
              <v:path arrowok="t"/>
            </v:shape>
            <v:shape id="_x0000_s6310" style="position:absolute;left:3727;top:2648;width:3776;height:3559" coordorigin="3727,2648" coordsize="3776,3559" path="m4888,5729r-2,4l4885,5736r-1,l4881,5733r3,43l4890,5778r-2,-49xe" fillcolor="black" stroked="f">
              <v:path arrowok="t"/>
            </v:shape>
            <v:shape id="_x0000_s6309" style="position:absolute;left:3727;top:2648;width:3776;height:3559" coordorigin="3727,2648" coordsize="3776,3559" path="m4879,5724r-1,1l4879,5775r5,1l4881,5733r-2,-3l4879,5729r,-5xe" fillcolor="black" stroked="f">
              <v:path arrowok="t"/>
            </v:shape>
            <v:shape id="_x0000_s6308" style="position:absolute;left:3727;top:2648;width:3776;height:3559" coordorigin="3727,2648" coordsize="3776,3559" path="m4879,5775r-1,-50l4875,5727r-7,-3l4866,5719r-2,l4861,5718r-2,-2l4858,5715r,58l4879,5775xe" fillcolor="black" stroked="f">
              <v:path arrowok="t"/>
            </v:shape>
            <v:shape id="_x0000_s6307" style="position:absolute;left:3727;top:2648;width:3776;height:3559" coordorigin="3727,2648" coordsize="3776,3559" path="m4858,5715r-4,-1l4851,5713r-3,l4845,5711r6,61l4858,5773r,-58xe" fillcolor="black" stroked="f">
              <v:path arrowok="t"/>
            </v:shape>
            <v:shape id="_x0000_s6306" style="position:absolute;left:3727;top:2648;width:3776;height:3559" coordorigin="3727,2648" coordsize="3776,3559" path="m4845,5768r6,4l4845,5711r-1,-1l4843,5709r-1,-2l4841,5766r4,2xe" fillcolor="black" stroked="f">
              <v:path arrowok="t"/>
            </v:shape>
            <v:shape id="_x0000_s6305" style="position:absolute;left:3727;top:2648;width:3776;height:3559" coordorigin="3727,2648" coordsize="3776,3559" path="m4839,5709r-7,3l4834,5763r3,l4841,5766r1,-59l4839,5709xe" fillcolor="black" stroked="f">
              <v:path arrowok="t"/>
            </v:shape>
            <v:shape id="_x0000_s6304" style="position:absolute;left:3727;top:2648;width:3776;height:3559" coordorigin="3727,2648" coordsize="3776,3559" path="m4828,5759r1,2l4832,5763r2,l4832,5712r-2,l4828,5759xe" fillcolor="black" stroked="f">
              <v:path arrowok="t"/>
            </v:shape>
            <v:shape id="_x0000_s6303" style="position:absolute;left:3727;top:2648;width:3776;height:3559" coordorigin="3727,2648" coordsize="3776,3559" path="m5084,4092r-1,3l5080,4095r,6l5080,4105r1,197l5088,4302r-4,-210xe" fillcolor="black" stroked="f">
              <v:path arrowok="t"/>
            </v:shape>
            <v:shape id="_x0000_s6302" style="position:absolute;left:3727;top:2648;width:3776;height:3559" coordorigin="3727,2648" coordsize="3776,3559" path="m5071,3836r,1l5073,3836r1,-1l5073,3830r-1,3l5071,3836xe" fillcolor="black" stroked="f">
              <v:path arrowok="t"/>
            </v:shape>
            <v:shape id="_x0000_s6301" style="position:absolute;left:3727;top:2648;width:3776;height:3559" coordorigin="3727,2648" coordsize="3776,3559" path="m5090,2868r2,15l5094,2883r2,7l5096,2895r1,-1l5097,2866r-4,l5090,2868xe" fillcolor="black" stroked="f">
              <v:path arrowok="t"/>
            </v:shape>
            <v:shape id="_x0000_s6300" style="position:absolute;left:3727;top:2648;width:3776;height:3559" coordorigin="3727,2648" coordsize="3776,3559" path="m5080,2947r2,l5082,2887r5,-2l5092,2883r-2,-15l5089,2871r-2,3l5084,2876r-2,l5080,2947xe" fillcolor="black" stroked="f">
              <v:path arrowok="t"/>
            </v:shape>
            <v:shape id="_x0000_s6299" style="position:absolute;left:3727;top:2648;width:3776;height:3559" coordorigin="3727,2648" coordsize="3776,3559" path="m5089,4074r1,2l5091,4078r3,225l5099,4305r,-247l5097,4061r,6l5096,4069r-3,1l5091,4072r-2,2xe" fillcolor="black" stroked="f">
              <v:path arrowok="t"/>
            </v:shape>
            <v:shape id="_x0000_s6298" style="position:absolute;left:3727;top:2648;width:3776;height:3559" coordorigin="3727,2648" coordsize="3776,3559" path="m5085,4082r3,220l5089,4301r5,2l5091,4078r-1,2l5088,4081r-3,1xe" fillcolor="black" stroked="f">
              <v:path arrowok="t"/>
            </v:shape>
            <v:shape id="_x0000_s6297" style="position:absolute;left:3727;top:2648;width:3776;height:3559" coordorigin="3727,2648" coordsize="3776,3559" path="m5088,4302r-3,-220l5084,4085r,7l5088,4302xe" fillcolor="black" stroked="f">
              <v:path arrowok="t"/>
            </v:shape>
            <v:shape id="_x0000_s6296" style="position:absolute;left:3727;top:2648;width:3776;height:3559" coordorigin="3727,2648" coordsize="3776,3559" path="m5081,4302r-5,-110l5075,4201r-1,7l5074,4217r,2l5073,4221r-1,2l5071,4223r-1,84l5081,4302xe" fillcolor="black" stroked="f">
              <v:path arrowok="t"/>
            </v:shape>
            <v:shape id="_x0000_s6295" style="position:absolute;left:3727;top:2648;width:3776;height:3559" coordorigin="3727,2648" coordsize="3776,3559" path="m5067,4223r-9,92l5063,4312r7,-5l5071,4223r-4,xe" fillcolor="black" stroked="f">
              <v:path arrowok="t"/>
            </v:shape>
            <v:shape id="_x0000_s6294" style="position:absolute;left:3727;top:2648;width:3776;height:3559" coordorigin="3727,2648" coordsize="3776,3559" path="m5104,2944r,l5101,2945r-3,1l5096,2945r-1,-1l5096,2948r3,l5102,2946r2,-2xe" fillcolor="black" stroked="f">
              <v:path arrowok="t"/>
            </v:shape>
            <v:shape id="_x0000_s6293" style="position:absolute;left:3727;top:2648;width:3776;height:3559" coordorigin="3727,2648" coordsize="3776,3559" path="m5087,2946r1,-1l5091,2945r2,1l5096,2948r-1,-4l5093,2941r-1,-50l5087,2946xe" fillcolor="black" stroked="f">
              <v:path arrowok="t"/>
            </v:shape>
            <v:shape id="_x0000_s6292" style="position:absolute;left:3727;top:2648;width:3776;height:3559" coordorigin="3727,2648" coordsize="3776,3559" path="m5082,2947r2,1l5087,2948r,-2l5092,2891r-6,l5082,2947xe" fillcolor="black" stroked="f">
              <v:path arrowok="t"/>
            </v:shape>
            <v:shape id="_x0000_s6291" style="position:absolute;left:3727;top:2648;width:3776;height:3559" coordorigin="3727,2648" coordsize="3776,3559" path="m5072,2954r1,-2l5075,2950r2,-2l5080,2947r2,-71l5079,2876r-3,2l5074,2879r-2,75xe" fillcolor="black" stroked="f">
              <v:path arrowok="t"/>
            </v:shape>
            <v:shape id="_x0000_s6290" style="position:absolute;left:3727;top:2648;width:3776;height:3559" coordorigin="3727,2648" coordsize="3776,3559" path="m5072,2954r2,-75l5071,2882r,-1l5072,2954xe" fillcolor="black" stroked="f">
              <v:path arrowok="t"/>
            </v:shape>
            <v:shape id="_x0000_s6289" style="position:absolute;left:3727;top:2648;width:3776;height:3559" coordorigin="3727,2648" coordsize="3776,3559" path="m5072,2955r2,l5073,2954r-1,l5069,2956r3,-1xe" fillcolor="black" stroked="f">
              <v:path arrowok="t"/>
            </v:shape>
            <v:shape id="_x0000_s6288" style="position:absolute;left:3727;top:2648;width:3776;height:3559" coordorigin="3727,2648" coordsize="3776,3559" path="m5067,2875r-2,1l5065,2878r1,1l5066,2952r1,l5069,2956r1,-82l5067,2875xe" fillcolor="black" stroked="f">
              <v:path arrowok="t"/>
            </v:shape>
            <v:shape id="_x0000_s6287" style="position:absolute;left:3727;top:2648;width:3776;height:3559" coordorigin="3727,2648" coordsize="3776,3559" path="m5063,2954r-7,3l5061,2959r8,-3l5067,2952r-4,2xe" fillcolor="black" stroked="f">
              <v:path arrowok="t"/>
            </v:shape>
            <v:shape id="_x0000_s6286" style="position:absolute;left:3727;top:2648;width:3776;height:3559" coordorigin="3727,2648" coordsize="3776,3559" path="m5036,2891r2,-1l5040,2893r1,2l5040,2896r-1,1l5057,2963r-14,-76l5038,2888r-2,3xe" fillcolor="black" stroked="f">
              <v:path arrowok="t"/>
            </v:shape>
            <v:shape id="_x0000_s6285" style="position:absolute;left:3727;top:2648;width:3776;height:3559" coordorigin="3727,2648" coordsize="3776,3559" path="m5034,2890r,29l5036,2920r,55l5057,2963r-18,-66l5037,2898r-1,-1l5036,2891r-2,-1xe" fillcolor="black" stroked="f">
              <v:path arrowok="t"/>
            </v:shape>
            <v:shape id="_x0000_s6284" style="position:absolute;left:3727;top:2648;width:3776;height:3559" coordorigin="3727,2648" coordsize="3776,3559" path="m5029,2969r3,2l5036,2975r,-55l5036,2923r-7,46xe" fillcolor="black" stroked="f">
              <v:path arrowok="t"/>
            </v:shape>
            <v:shape id="_x0000_s6283" style="position:absolute;left:3727;top:2648;width:3776;height:3559" coordorigin="3727,2648" coordsize="3776,3559" path="m5028,2974r1,l5029,2969r,l5036,2923r-7,l5028,2920r,54xe" fillcolor="black" stroked="f">
              <v:path arrowok="t"/>
            </v:shape>
            <v:shape id="_x0000_s6282" style="position:absolute;left:3727;top:2648;width:3776;height:3559" coordorigin="3727,2648" coordsize="3776,3559" path="m5028,2974r,-54l5027,2918r-2,-26l5025,2895r1,78l5027,2973r1,1xe" fillcolor="black" stroked="f">
              <v:path arrowok="t"/>
            </v:shape>
            <v:shape id="_x0000_s6281" style="position:absolute;left:3727;top:2648;width:3776;height:3559" coordorigin="3727,2648" coordsize="3776,3559" path="m4956,3007r,-1l4954,3004r-2,l4948,3003r-2,-77l4944,2930r2,77l4950,3008r3,1l4956,3009r,-2xe" fillcolor="black" stroked="f">
              <v:path arrowok="t"/>
            </v:shape>
            <v:shape id="_x0000_s6280" style="position:absolute;left:3727;top:2648;width:3776;height:3559" coordorigin="3727,2648" coordsize="3776,3559" path="m4948,3003r,-1l4951,2921r-4,3l4946,2926r2,77xe" fillcolor="black" stroked="f">
              <v:path arrowok="t"/>
            </v:shape>
            <v:shape id="_x0000_s6279" style="position:absolute;left:3727;top:2648;width:3776;height:3559" coordorigin="3727,2648" coordsize="3776,3559" path="m4933,2930r2,78l4937,3011r4,-3l4946,3007r-2,-77l4942,2931r-4,-1l4935,2929r-2,1xe" fillcolor="black" stroked="f">
              <v:path arrowok="t"/>
            </v:shape>
            <v:shape id="_x0000_s6278" style="position:absolute;left:3727;top:2648;width:3776;height:3559" coordorigin="3727,2648" coordsize="3776,3559" path="m4933,3014r4,-3l4935,3008r-3,4l4931,3014r2,xe" fillcolor="black" stroked="f">
              <v:path arrowok="t"/>
            </v:shape>
            <v:shape id="_x0000_s6277" style="position:absolute;left:3727;top:2648;width:3776;height:3559" coordorigin="3727,2648" coordsize="3776,3559" path="m4797,5532r1,2l4802,5571r4,-3l4810,5564r6,-4l4810,5540r-8,-5l4798,5532r-1,xe" fillcolor="black" stroked="f">
              <v:path arrowok="t"/>
            </v:shape>
            <v:shape id="_x0000_s6276" style="position:absolute;left:3727;top:2648;width:3776;height:3559" coordorigin="3727,2648" coordsize="3776,3559" path="m4791,5469r1,3l4800,5479r3,3l4803,5464r-4,l4795,5463r-4,l4791,5463r3,4l4798,5469r1,2l4801,5472r-1,l4798,5471r-7,-2xe" fillcolor="black" stroked="f">
              <v:path arrowok="t"/>
            </v:shape>
            <v:shape id="_x0000_s6275" style="position:absolute;left:3727;top:2648;width:3776;height:3559" coordorigin="3727,2648" coordsize="3776,3559" path="m4791,5466r3,1l4791,5463r-1,-1l4789,5462r-1,l4787,5462r-1,3l4791,5466xe" fillcolor="black" stroked="f">
              <v:path arrowok="t"/>
            </v:shape>
            <v:shape id="_x0000_s6274" style="position:absolute;left:3727;top:2648;width:3776;height:3559" coordorigin="3727,2648" coordsize="3776,3559" path="m4786,5465r1,-3l4785,5460r-1,-2l4783,5453r-3,-2l4783,5468r2,2l4785,5465r1,xe" fillcolor="black" stroked="f">
              <v:path arrowok="t"/>
            </v:shape>
            <v:shape id="_x0000_s6273" style="position:absolute;left:3727;top:2648;width:3776;height:3559" coordorigin="3727,2648" coordsize="3776,3559" path="m4743,5709r3,1l4748,5711r2,2l4752,5719r4,l4761,5722r-5,-124l4753,5600r-2,2l4748,5605r-2,l4743,5709xe" fillcolor="black" stroked="f">
              <v:path arrowok="t"/>
            </v:shape>
            <v:shape id="_x0000_s6272" style="position:absolute;left:3727;top:2648;width:3776;height:3559" coordorigin="3727,2648" coordsize="3776,3559" path="m4730,5692r4,7l4738,5704r5,5l4746,5605r-10,-5l4730,5692xe" fillcolor="black" stroked="f">
              <v:path arrowok="t"/>
            </v:shape>
            <v:shape id="_x0000_s6271" style="position:absolute;left:3727;top:2648;width:3776;height:3559" coordorigin="3727,2648" coordsize="3776,3559" path="m4725,5691r2,-6l4724,5689r-2,2l4722,5692r3,-1xe" fillcolor="black" stroked="f">
              <v:path arrowok="t"/>
            </v:shape>
            <v:shape id="_x0000_s6270" style="position:absolute;left:3727;top:2648;width:3776;height:3559" coordorigin="3727,2648" coordsize="3776,3559" path="m4751,4180r1,1l4755,4187r2,3l4757,4197r,14l4758,4211r,-147l4755,4066r-3,1l4751,4180xe" fillcolor="black" stroked="f">
              <v:path arrowok="t"/>
            </v:shape>
            <v:shape id="_x0000_s6269" style="position:absolute;left:3727;top:2648;width:3776;height:3559" coordorigin="3727,2648" coordsize="3776,3559" path="m4751,4174r,6l4752,4067r-4,l4747,4173r1,-1l4749,4171r2,1l4751,4174xe" fillcolor="black" stroked="f">
              <v:path arrowok="t"/>
            </v:shape>
            <v:shape id="_x0000_s6268" style="position:absolute;left:3727;top:2648;width:3776;height:3559" coordorigin="3727,2648" coordsize="3776,3559" path="m4747,4173r1,-106l4745,4069r,103l4747,4173xe" fillcolor="black" stroked="f">
              <v:path arrowok="t"/>
            </v:shape>
            <v:shape id="_x0000_s6267" style="position:absolute;left:3727;top:2648;width:3776;height:3559" coordorigin="3727,2648" coordsize="3776,3559" path="m4770,5616r-1,-2l4769,5612r,-26l4764,5593r2,133l4770,5730r-4,-100l4766,5626r2,-3l4769,5620r1,-4xe" fillcolor="black" stroked="f">
              <v:path arrowok="t"/>
            </v:shape>
            <v:shape id="_x0000_s6266" style="position:absolute;left:3727;top:2648;width:3776;height:3559" coordorigin="3727,2648" coordsize="3776,3559" path="m4764,4271r1,3l4767,4277r3,3l4771,4286r,10l4771,4306r,2l4772,3978r-4,287l4765,4269r-1,2xe" fillcolor="black" stroked="f">
              <v:path arrowok="t"/>
            </v:shape>
            <v:shape id="_x0000_s6265" style="position:absolute;left:3727;top:2648;width:3776;height:3559" coordorigin="3727,2648" coordsize="3776,3559" path="m4754,4047r4,2l4760,4050r3,4l4764,4063r-1,175l4766,4240r,-264l4762,3976r-4,-1l4754,4047xe" fillcolor="black" stroked="f">
              <v:path arrowok="t"/>
            </v:shape>
            <v:shape id="_x0000_s6264" style="position:absolute;left:3727;top:2648;width:3776;height:3559" coordorigin="3727,2648" coordsize="3776,3559" path="m4760,4224r,7l4761,4237r2,1l4764,4063r-4,-2l4760,4224xe" fillcolor="black" stroked="f">
              <v:path arrowok="t"/>
            </v:shape>
            <v:shape id="_x0000_s6263" style="position:absolute;left:3727;top:2648;width:3776;height:3559" coordorigin="3727,2648" coordsize="3776,3559" path="m4760,4224r,-163l4759,4060r-1,1l4758,4062r,149l4759,4217r1,7xe" fillcolor="black" stroked="f">
              <v:path arrowok="t"/>
            </v:shape>
            <v:shape id="_x0000_s6262" style="position:absolute;left:3727;top:2648;width:3776;height:3559" coordorigin="3727,2648" coordsize="3776,3559" path="m4757,4202r-1,5l4756,4211r1,l4757,4197r,5xe" fillcolor="black" stroked="f">
              <v:path arrowok="t"/>
            </v:shape>
            <v:shape id="_x0000_s6261" style="position:absolute;left:3727;top:2648;width:3776;height:3559" coordorigin="3727,2648" coordsize="3776,3559" path="m4762,3081r,11l4763,3093r-1,-16l4762,3081xe" fillcolor="black" stroked="f">
              <v:path arrowok="t"/>
            </v:shape>
            <v:shape id="_x0000_s6260" style="position:absolute;left:3727;top:2648;width:3776;height:3559" coordorigin="3727,2648" coordsize="3776,3559" path="m4751,3089r-1,4l4750,3093r3,-3l4753,3083r-2,6xe" fillcolor="black" stroked="f">
              <v:path arrowok="t"/>
            </v:shape>
            <v:shape id="_x0000_s6259" style="position:absolute;left:3727;top:2648;width:3776;height:3559" coordorigin="3727,2648" coordsize="3776,3559" path="m4718,3105r,-3l4717,3102r-2,3l4714,3107r2,4l4718,3110r,-5xe" fillcolor="black" stroked="f">
              <v:path arrowok="t"/>
            </v:shape>
            <v:shape id="_x0000_s6258" style="position:absolute;left:3727;top:2648;width:3776;height:3559" coordorigin="3727,2648" coordsize="3776,3559" path="m4713,3107r-2,2l4716,3111r-2,-4l4713,3107xe" fillcolor="black" stroked="f">
              <v:path arrowok="t"/>
            </v:shape>
            <v:shape id="_x0000_s6257" style="position:absolute;left:3727;top:2648;width:3776;height:3559" coordorigin="3727,2648" coordsize="3776,3559" path="m4712,3024r-4,-2l4709,3087r1,l4710,3089r2,-65xe" fillcolor="black" stroked="f">
              <v:path arrowok="t"/>
            </v:shape>
            <v:shape id="_x0000_s6256" style="position:absolute;left:3727;top:2648;width:3776;height:3559" coordorigin="3727,2648" coordsize="3776,3559" path="m4708,3022r-6,-3l4706,3093r1,-2l4708,3089r1,-2l4708,3022xe" fillcolor="black" stroked="f">
              <v:path arrowok="t"/>
            </v:shape>
            <v:shape id="_x0000_s6255" style="position:absolute;left:3727;top:2648;width:3776;height:3559" coordorigin="3727,2648" coordsize="3776,3559" path="m4713,4030r,1l4715,4032r-2,-4l4713,4030xe" fillcolor="black" stroked="f">
              <v:path arrowok="t"/>
            </v:shape>
            <v:shape id="_x0000_s6254" style="position:absolute;left:3727;top:2648;width:3776;height:3559" coordorigin="3727,2648" coordsize="3776,3559" path="m4709,5353r3,-1l4713,5353r,5l4714,5359r13,-29l4709,5353xe" fillcolor="black" stroked="f">
              <v:path arrowok="t"/>
            </v:shape>
            <v:shape id="_x0000_s6253" style="position:absolute;left:3727;top:2648;width:3776;height:3559" coordorigin="3727,2648" coordsize="3776,3559" path="m4710,3109r1,l4710,3101r,3l4710,3106r,3xe" fillcolor="black" stroked="f">
              <v:path arrowok="t"/>
            </v:shape>
            <v:shape id="_x0000_s6252" style="position:absolute;left:3727;top:2648;width:3776;height:3559" coordorigin="3727,2648" coordsize="3776,3559" path="m4725,3620r-6,-2l4715,3616r-5,49l4710,3668r5,3l4720,3673r5,-53xe" fillcolor="black" stroked="f">
              <v:path arrowok="t"/>
            </v:shape>
            <v:shape id="_x0000_s6251" style="position:absolute;left:3727;top:2648;width:3776;height:3559" coordorigin="3727,2648" coordsize="3776,3559" path="m4710,4313r-1,11l4710,4321r,-4l4710,4313xe" fillcolor="black" stroked="f">
              <v:path arrowok="t"/>
            </v:shape>
            <v:shape id="_x0000_s6250" style="position:absolute;left:3727;top:2648;width:3776;height:3559" coordorigin="3727,2648" coordsize="3776,3559" path="m4708,5439r2,l4708,5431r-1,4l4707,5437r1,2xe" fillcolor="black" stroked="f">
              <v:path arrowok="t"/>
            </v:shape>
            <v:shape id="_x0000_s6249" style="position:absolute;left:3727;top:2648;width:3776;height:3559" coordorigin="3727,2648" coordsize="3776,3559" path="m6685,3288r3,l6687,3112r1,-18l6688,3090r-3,1l6685,3288xe" fillcolor="black" stroked="f">
              <v:path arrowok="t"/>
            </v:shape>
            <v:shape id="_x0000_s6248" style="position:absolute;left:3727;top:2648;width:3776;height:3559" coordorigin="3727,2648" coordsize="3776,3559" path="m6690,3288r-1,2l6689,3340r1,6l6693,3346r-3,-233l6688,3288r2,xe" fillcolor="black" stroked="f">
              <v:path arrowok="t"/>
            </v:shape>
            <v:shape id="_x0000_s6247" style="position:absolute;left:3727;top:2648;width:3776;height:3559" coordorigin="3727,2648" coordsize="3776,3559" path="m6683,3094r-4,3l6681,3245r,17l6682,3276r3,12l6685,3091r-2,3xe" fillcolor="black" stroked="f">
              <v:path arrowok="t"/>
            </v:shape>
            <v:shape id="_x0000_s6246" style="position:absolute;left:3727;top:2648;width:3776;height:3559" coordorigin="3727,2648" coordsize="3776,3559" path="m6678,3097r,-5l6677,3228r4,17l6679,3097r-1,xe" fillcolor="black" stroked="f">
              <v:path arrowok="t"/>
            </v:shape>
            <v:shape id="_x0000_s6245" style="position:absolute;left:3727;top:2648;width:3776;height:3559" coordorigin="3727,2648" coordsize="3776,3559" path="m6691,3114r2,232l6695,3356r6,19l6701,3398r1,9l6702,3104r-4,5l6695,3112r-4,2xe" fillcolor="black" stroked="f">
              <v:path arrowok="t"/>
            </v:shape>
            <v:shape id="_x0000_s6244" style="position:absolute;left:3727;top:2648;width:3776;height:3559" coordorigin="3727,2648" coordsize="3776,3559" path="m6687,3324r,15l6689,3339r,1l6689,3290r-2,25l6687,3324xe" fillcolor="black" stroked="f">
              <v:path arrowok="t"/>
            </v:shape>
            <v:shape id="_x0000_s6243" style="position:absolute;left:3727;top:2648;width:3776;height:3559" coordorigin="3727,2648" coordsize="3776,3559" path="m6687,3293r-4,4l6686,3308r1,l6687,3315r2,-25l6687,3293xe" fillcolor="black" stroked="f">
              <v:path arrowok="t"/>
            </v:shape>
            <v:shape id="_x0000_s6242" style="position:absolute;left:3727;top:2648;width:3776;height:3559" coordorigin="3727,2648" coordsize="3776,3559" path="m6701,3398r,-23l6698,3373r-2,-1l6695,3376r1,8l6697,3396r2,1l6701,3398xe" fillcolor="black" stroked="f">
              <v:path arrowok="t"/>
            </v:shape>
            <v:shape id="_x0000_s6241" style="position:absolute;left:3727;top:2648;width:3776;height:3559" coordorigin="3727,2648" coordsize="3776,3559" path="m6702,3104r,303l6703,3480r2,-1l6707,3479r3,l6710,3479r-2,-1l6706,3477r-1,-484l6702,3102r,2xe" fillcolor="black" stroked="f">
              <v:path arrowok="t"/>
            </v:shape>
            <v:shape id="_x0000_s6240" style="position:absolute;left:3727;top:2648;width:3776;height:3559" coordorigin="3727,2648" coordsize="3776,3559" path="m6701,3375r-6,-19l6692,3358r-1,1l6691,3360r1,1l6695,3363r6,12xe" fillcolor="black" stroked="f">
              <v:path arrowok="t"/>
            </v:shape>
            <v:shape id="_x0000_s6239" style="position:absolute;left:3727;top:2648;width:3776;height:3559" coordorigin="3727,2648" coordsize="3776,3559" path="m6692,3075r4,1l6705,2993r3,-3l6710,2987r-2,l6694,2988r-2,87xe" fillcolor="black" stroked="f">
              <v:path arrowok="t"/>
            </v:shape>
            <v:shape id="_x0000_s6238" style="position:absolute;left:3727;top:2648;width:3776;height:3559" coordorigin="3727,2648" coordsize="3776,3559" path="m6700,3103r2,-1l6705,2993r-8,85l6696,3081r-1,22l6700,3103xe" fillcolor="black" stroked="f">
              <v:path arrowok="t"/>
            </v:shape>
            <v:shape id="_x0000_s6237" style="position:absolute;left:3727;top:2648;width:3776;height:3559" coordorigin="3727,2648" coordsize="3776,3559" path="m6694,2988r-11,1l6683,3067r1,2l6685,3071r3,2l6692,3075r2,-87xe" fillcolor="black" stroked="f">
              <v:path arrowok="t"/>
            </v:shape>
            <v:shape id="_x0000_s6236" style="position:absolute;left:3727;top:2648;width:3776;height:3559" coordorigin="3727,2648" coordsize="3776,3559" path="m6683,2989r-5,-1l6682,3072r1,l6683,3069r,-2l6683,3067r,-78xe" fillcolor="black" stroked="f">
              <v:path arrowok="t"/>
            </v:shape>
            <v:shape id="_x0000_s6235" style="position:absolute;left:3727;top:2648;width:3776;height:3559" coordorigin="3727,2648" coordsize="3776,3559" path="m6678,3068r4,4l6678,2988r,-3l6677,2984r-1,1l6675,2986r-1,79l6678,3068xe" fillcolor="black" stroked="f">
              <v:path arrowok="t"/>
            </v:shape>
            <v:shape id="_x0000_s6234" style="position:absolute;left:3727;top:2648;width:3776;height:3559" coordorigin="3727,2648" coordsize="3776,3559" path="m6702,3407r-2,14l6702,3483r,-1l6703,3480r-1,-73xe" fillcolor="black" stroked="f">
              <v:path arrowok="t"/>
            </v:shape>
            <v:shape id="_x0000_s6233" style="position:absolute;left:3727;top:2648;width:3776;height:3559" coordorigin="3727,2648" coordsize="3776,3559" path="m6700,3427r-13,12l6689,3485r4,l6698,3484r4,-1l6700,3421r,6xe" fillcolor="black" stroked="f">
              <v:path arrowok="t"/>
            </v:shape>
            <v:shape id="_x0000_s6232" style="position:absolute;left:3727;top:2648;width:3776;height:3559" coordorigin="3727,2648" coordsize="3776,3559" path="m6689,3485r-2,-46l6680,3440r-4,1l6671,3444r14,47l6685,3486r4,-1xe" fillcolor="black" stroked="f">
              <v:path arrowok="t"/>
            </v:shape>
            <v:shape id="_x0000_s6231" style="position:absolute;left:3727;top:2648;width:3776;height:3559" coordorigin="3727,2648" coordsize="3776,3559" path="m6654,3498r4,l6668,3497r17,-6l6671,3444r-3,2l6665,3450r-11,48xe" fillcolor="black" stroked="f">
              <v:path arrowok="t"/>
            </v:shape>
            <v:shape id="_x0000_s6230" style="position:absolute;left:3727;top:2648;width:3776;height:3559" coordorigin="3727,2648" coordsize="3776,3559" path="m6650,3454r-18,3l6636,3508r7,-4l6645,3502r3,-2l6654,3498r11,-48l6650,3454xe" fillcolor="black" stroked="f">
              <v:path arrowok="t"/>
            </v:shape>
            <v:shape id="_x0000_s6229" style="position:absolute;left:3727;top:2648;width:3776;height:3559" coordorigin="3727,2648" coordsize="3776,3559" path="m6617,3514r6,-3l6629,3510r7,-2l6632,3457r-2,1l6623,3461r-6,53xe" fillcolor="black" stroked="f">
              <v:path arrowok="t"/>
            </v:shape>
            <v:shape id="_x0000_s6228" style="position:absolute;left:3727;top:2648;width:3776;height:3559" coordorigin="3727,2648" coordsize="3776,3559" path="m6611,3515r3,1l6617,3516r,-2l6617,3465r-6,50xe" fillcolor="black" stroked="f">
              <v:path arrowok="t"/>
            </v:shape>
            <v:shape id="_x0000_s6227" style="position:absolute;left:3727;top:2648;width:3776;height:3559" coordorigin="3727,2648" coordsize="3776,3559" path="m6610,3469r-7,3l6605,3515r1,-1l6611,3515r6,-50l6610,3469xe" fillcolor="black" stroked="f">
              <v:path arrowok="t"/>
            </v:shape>
            <v:shape id="_x0000_s6226" style="position:absolute;left:3727;top:2648;width:3776;height:3559" coordorigin="3727,2648" coordsize="3776,3559" path="m6695,3103r1,-22l6694,3086r-6,8l6687,3112r8,-9xe" fillcolor="black" stroked="f">
              <v:path arrowok="t"/>
            </v:shape>
            <v:shape id="_x0000_s6225" style="position:absolute;left:3727;top:2648;width:3776;height:3559" coordorigin="3727,2648" coordsize="3776,3559" path="m6689,3342r-1,2l6688,3346r2,l6689,3340r,2xe" fillcolor="black" stroked="f">
              <v:path arrowok="t"/>
            </v:shape>
            <v:shape id="_x0000_s6224" style="position:absolute;left:3727;top:2648;width:3776;height:3559" coordorigin="3727,2648" coordsize="3776,3559" path="m6713,3252r1,-1l6716,3251r2,-1l6718,3250r-3,-3l6713,3252xe" fillcolor="black" stroked="f">
              <v:path arrowok="t"/>
            </v:shape>
            <v:shape id="_x0000_s6223" style="position:absolute;left:3727;top:2648;width:3776;height:3559" coordorigin="3727,2648" coordsize="3776,3559" path="m6711,3244r,-2l6710,3271r3,-13l6713,3252r2,-5l6711,3244xe" fillcolor="black" stroked="f">
              <v:path arrowok="t"/>
            </v:shape>
            <v:shape id="_x0000_s6222" style="position:absolute;left:3727;top:2648;width:3776;height:3559" coordorigin="3727,2648" coordsize="3776,3559" path="m6714,3257r1,-2l6714,3253r-1,-1l6713,3258r1,-1xe" fillcolor="black" stroked="f">
              <v:path arrowok="t"/>
            </v:shape>
            <v:shape id="_x0000_s6221" style="position:absolute;left:3727;top:2648;width:3776;height:3559" coordorigin="3727,2648" coordsize="3776,3559" path="m6718,3217r-2,-4l6715,3209r-1,-3l6713,3206r-2,36l6715,3232r-2,-16l6713,3215r2,2l6717,3218r1,-1xe" fillcolor="black" stroked="f">
              <v:path arrowok="t"/>
            </v:shape>
            <v:shape id="_x0000_s6220" style="position:absolute;left:3727;top:2648;width:3776;height:3559" coordorigin="3727,2648" coordsize="3776,3559" path="m6715,3324r-3,-7l6710,3297r,-92l6714,3193r5,-10l6719,3160r2,-1l6721,3153r1,-118l6722,3018r-1,-6l6719,3011r-2,-1l6716,3002r-5,-9l6707,3319r4,2l6715,3324xe" fillcolor="black" stroked="f">
              <v:path arrowok="t"/>
            </v:shape>
            <v:shape id="_x0000_s6219" style="position:absolute;left:3727;top:2648;width:3776;height:3559" coordorigin="3727,2648" coordsize="3776,3559" path="m6726,3457r4,1l6732,3460r4,3l6745,3460r-5,-41l6737,3419r1,5l6737,3424r-3,-1l6732,3422r-6,35xe" fillcolor="black" stroked="f">
              <v:path arrowok="t"/>
            </v:shape>
            <v:shape id="_x0000_s6218" style="position:absolute;left:3727;top:2648;width:3776;height:3559" coordorigin="3727,2648" coordsize="3776,3559" path="m6737,3419r-2,1l6737,3422r1,2l6737,3419xe" fillcolor="black" stroked="f">
              <v:path arrowok="t"/>
            </v:shape>
            <v:shape id="_x0000_s6217" style="position:absolute;left:3727;top:2648;width:3776;height:3559" coordorigin="3727,2648" coordsize="3776,3559" path="m6724,3148r2,-2l6728,3146r,2l6730,3147r6,-109l6724,3148xe" fillcolor="black" stroked="f">
              <v:path arrowok="t"/>
            </v:shape>
            <v:shape id="_x0000_s6216" style="position:absolute;left:3727;top:2648;width:3776;height:3559" coordorigin="3727,2648" coordsize="3776,3559" path="m6722,3158r,-2l6722,3154r-1,-1l6721,3159r1,-1xe" fillcolor="black" stroked="f">
              <v:path arrowok="t"/>
            </v:shape>
            <v:shape id="_x0000_s6215" style="position:absolute;left:3727;top:2648;width:3776;height:3559" coordorigin="3727,2648" coordsize="3776,3559" path="m6719,3160r,23l6723,3176r,-2l6721,3168r-2,-5l6719,3160xe" fillcolor="black" stroked="f">
              <v:path arrowok="t"/>
            </v:shape>
            <v:shape id="_x0000_s6214" style="position:absolute;left:3727;top:2648;width:3776;height:3559" coordorigin="3727,2648" coordsize="3776,3559" path="m6715,3219r-2,-3l6715,3232r2,-6l6717,3223r-2,-4xe" fillcolor="black" stroked="f">
              <v:path arrowok="t"/>
            </v:shape>
            <v:shape id="_x0000_s6213" style="position:absolute;left:3727;top:2648;width:3776;height:3559" coordorigin="3727,2648" coordsize="3776,3559" path="m6710,3205r,92l6710,3271r1,-29l6713,3206r-3,-1xe" fillcolor="black" stroked="f">
              <v:path arrowok="t"/>
            </v:shape>
            <v:shape id="_x0000_s6212" style="position:absolute;left:3727;top:2648;width:3776;height:3559" coordorigin="3727,2648" coordsize="3776,3559" path="m6550,3628r2,3l6551,3493r1,-3l6553,3487r-1,l6550,3488r,140xe" fillcolor="black" stroked="f">
              <v:path arrowok="t"/>
            </v:shape>
            <v:shape id="_x0000_s6211" style="position:absolute;left:3727;top:2648;width:3776;height:3559" coordorigin="3727,2648" coordsize="3776,3559" path="m6553,3347r,-1l6555,3347r4,1l6560,3328r-4,-2l6554,3324r-1,23xe" fillcolor="black" stroked="f">
              <v:path arrowok="t"/>
            </v:shape>
            <v:shape id="_x0000_s6210" style="position:absolute;left:3727;top:2648;width:3776;height:3559" coordorigin="3727,2648" coordsize="3776,3559" path="m6551,3413r1,-27l6552,3360r1,-13l6554,3324r-2,-11l6552,3151r-1,262xe" fillcolor="black" stroked="f">
              <v:path arrowok="t"/>
            </v:shape>
            <v:shape id="_x0000_s6209" style="position:absolute;left:3727;top:2648;width:3776;height:3559" coordorigin="3727,2648" coordsize="3776,3559" path="m6556,3293r1,-9l6558,3279r1,-4l6559,3268r-1,-3l6556,3293xe" fillcolor="black" stroked="f">
              <v:path arrowok="t"/>
            </v:shape>
            <v:shape id="_x0000_s6208" style="position:absolute;left:3727;top:2648;width:3776;height:3559" coordorigin="3727,2648" coordsize="3776,3559" path="m6556,3260r,-3l6557,3154r-2,1l6555,3313r1,-20l6558,3265r-2,-5xe" fillcolor="black" stroked="f">
              <v:path arrowok="t"/>
            </v:shape>
            <v:shape id="_x0000_s6207" style="position:absolute;left:3727;top:2648;width:3776;height:3559" coordorigin="3727,2648" coordsize="3776,3559" path="m6623,3412r1,-3l6625,3407r2,-2l6627,3403r-2,-3l6623,3412xe" fillcolor="black" stroked="f">
              <v:path arrowok="t"/>
            </v:shape>
            <v:shape id="_x0000_s6206" style="position:absolute;left:3727;top:2648;width:3776;height:3559" coordorigin="3727,2648" coordsize="3776,3559" path="m6623,3120r-1,297l6622,3418r1,-6l6625,3400r-3,-3l6622,3396r1,-276xe" fillcolor="black" stroked="f">
              <v:path arrowok="t"/>
            </v:shape>
            <v:shape id="_x0000_s6205" style="position:absolute;left:3727;top:2648;width:3776;height:3559" coordorigin="3727,2648" coordsize="3776,3559" path="m6631,3286r-4,l6627,3293r3,-3l6632,3288r,-2l6631,3286xe" fillcolor="black" stroked="f">
              <v:path arrowok="t"/>
            </v:shape>
            <v:shape id="_x0000_s6204" style="position:absolute;left:3727;top:2648;width:3776;height:3559" coordorigin="3727,2648" coordsize="3776,3559" path="m6651,3184r6,2l6656,3181r-3,-77l6647,3114r-1,l6644,3113r-2,l6640,3198r11,-14xe" fillcolor="black" stroked="f">
              <v:path arrowok="t"/>
            </v:shape>
            <v:shape id="_x0000_s6203" style="position:absolute;left:3727;top:2648;width:3776;height:3559" coordorigin="3727,2648" coordsize="3776,3559" path="m6636,3206r1,-4l6638,3202r2,-4l6642,3113r-3,1l6637,3116r-1,90xe" fillcolor="black" stroked="f">
              <v:path arrowok="t"/>
            </v:shape>
            <v:shape id="_x0000_s6202" style="position:absolute;left:3727;top:2648;width:3776;height:3559" coordorigin="3727,2648" coordsize="3776,3559" path="m6674,3065r1,-79l6672,2984r-3,-3l6665,2978r-4,-1l6659,2978r-3,1l6659,3064r6,-1l6666,3069r3,-2l6672,3065r2,xe" fillcolor="black" stroked="f">
              <v:path arrowok="t"/>
            </v:shape>
            <v:shape id="_x0000_s6201" style="position:absolute;left:3727;top:2648;width:3776;height:3559" coordorigin="3727,2648" coordsize="3776,3559" path="m6656,2979r-1,-1l6653,2973r-2,1l6650,2974r2,97l6659,3064r-3,-85xe" fillcolor="black" stroked="f">
              <v:path arrowok="t"/>
            </v:shape>
            <v:shape id="_x0000_s6200" style="position:absolute;left:3727;top:2648;width:3776;height:3559" coordorigin="3727,2648" coordsize="3776,3559" path="m6649,2969r-9,l6643,3076r3,-1l6652,3071r-2,-97l6652,2970r-3,-1xe" fillcolor="black" stroked="f">
              <v:path arrowok="t"/>
            </v:shape>
            <v:shape id="_x0000_s6199" style="position:absolute;left:3727;top:2648;width:3776;height:3559" coordorigin="3727,2648" coordsize="3776,3559" path="m6640,2969r-9,l6634,3078r1,-5l6636,3072r3,2l6643,3076r-3,-107xe" fillcolor="black" stroked="f">
              <v:path arrowok="t"/>
            </v:shape>
            <v:shape id="_x0000_s6198" style="position:absolute;left:3727;top:2648;width:3776;height:3559" coordorigin="3727,2648" coordsize="3776,3559" path="m6628,2968r1,-2l6628,2964r-5,1l6627,3079r7,-1l6631,2969r-3,-1xe" fillcolor="black" stroked="f">
              <v:path arrowok="t"/>
            </v:shape>
            <v:shape id="_x0000_s6197" style="position:absolute;left:3727;top:2648;width:3776;height:3559" coordorigin="3727,2648" coordsize="3776,3559" path="m6677,3228r1,-136l6677,3092r-1,2l6675,3095r-1,133l6677,3228xe" fillcolor="black" stroked="f">
              <v:path arrowok="t"/>
            </v:shape>
            <v:shape id="_x0000_s6196" style="position:absolute;left:3727;top:2648;width:3776;height:3559" coordorigin="3727,2648" coordsize="3776,3559" path="m6672,3228r2,l6675,3095r-6,3l6668,3191r-1,1l6669,3197r2,2l6672,3205r,23xe" fillcolor="black" stroked="f">
              <v:path arrowok="t"/>
            </v:shape>
            <v:shape id="_x0000_s6195" style="position:absolute;left:3727;top:2648;width:3776;height:3559" coordorigin="3727,2648" coordsize="3776,3559" path="m6656,3181r6,1l6665,3187r2,2l6668,3191r1,-93l6664,3100r-8,81xe" fillcolor="black" stroked="f">
              <v:path arrowok="t"/>
            </v:shape>
            <v:shape id="_x0000_s6194" style="position:absolute;left:3727;top:2648;width:3776;height:3559" coordorigin="3727,2648" coordsize="3776,3559" path="m6665,3067r,2l6666,3069r-1,-6l6665,3067xe" fillcolor="black" stroked="f">
              <v:path arrowok="t"/>
            </v:shape>
            <v:shape id="_x0000_s6193" style="position:absolute;left:3727;top:2648;width:3776;height:3559" coordorigin="3727,2648" coordsize="3776,3559" path="m6672,3214r-1,10l6672,3228r,-23l6672,3214xe" fillcolor="black" stroked="f">
              <v:path arrowok="t"/>
            </v:shape>
            <v:shape id="_x0000_s6192" style="position:absolute;left:3727;top:2648;width:3776;height:3559" coordorigin="3727,2648" coordsize="3776,3559" path="m6667,3192r-1,1l6667,3195r2,2l6667,3192xe" fillcolor="black" stroked="f">
              <v:path arrowok="t"/>
            </v:shape>
            <v:shape id="_x0000_s6191" style="position:absolute;left:3727;top:2648;width:3776;height:3559" coordorigin="3727,2648" coordsize="3776,3559" path="m6659,3185r-3,-4l6657,3186r2,1l6660,3187r-1,-2xe" fillcolor="black" stroked="f">
              <v:path arrowok="t"/>
            </v:shape>
            <v:shape id="_x0000_s6190" style="position:absolute;left:3727;top:2648;width:3776;height:3559" coordorigin="3727,2648" coordsize="3776,3559" path="m6653,3104r-8,6l6647,3113r,1l6653,3104xe" fillcolor="black" stroked="f">
              <v:path arrowok="t"/>
            </v:shape>
            <v:shape id="_x0000_s6189" style="position:absolute;left:3727;top:2648;width:3776;height:3559" coordorigin="3727,2648" coordsize="3776,3559" path="m6641,3204r-1,-6l6640,3205r2,3l6642,3208r-1,-4xe" fillcolor="black" stroked="f">
              <v:path arrowok="t"/>
            </v:shape>
            <v:shape id="_x0000_s6188" style="position:absolute;left:3727;top:2648;width:3776;height:3559" coordorigin="3727,2648" coordsize="3776,3559" path="m6637,3215r-1,-2l6635,3211r,-3l6636,3206r1,-90l6636,3118r-2,97l6637,3215xe" fillcolor="black" stroked="f">
              <v:path arrowok="t"/>
            </v:shape>
            <v:shape id="_x0000_s6187" style="position:absolute;left:3727;top:2648;width:3776;height:3559" coordorigin="3727,2648" coordsize="3776,3559" path="m6626,3333r1,-47l6628,3256r3,-1l6634,3224r,-9l6636,3118r-5,2l6627,3120r-1,213xe" fillcolor="black" stroked="f">
              <v:path arrowok="t"/>
            </v:shape>
            <v:shape id="_x0000_s6186" style="position:absolute;left:3727;top:2648;width:3776;height:3559" coordorigin="3727,2648" coordsize="3776,3559" path="m6634,3254r,-6l6634,3235r,-11l6631,3255r3,-1xe" fillcolor="black" stroked="f">
              <v:path arrowok="t"/>
            </v:shape>
            <v:shape id="_x0000_s6185" style="position:absolute;left:3727;top:2648;width:3776;height:3559" coordorigin="3727,2648" coordsize="3776,3559" path="m6627,3351r,-9l6626,3333r1,-213l6623,3120r2,275l6628,3394r-1,-43xe" fillcolor="black" stroked="f">
              <v:path arrowok="t"/>
            </v:shape>
            <v:shape id="_x0000_s6184" style="position:absolute;left:3727;top:2648;width:3776;height:3559" coordorigin="3727,2648" coordsize="3776,3559" path="m6622,3417r1,-297l6620,3121r,3l6619,3417r3,xe" fillcolor="black" stroked="f">
              <v:path arrowok="t"/>
            </v:shape>
            <v:shape id="_x0000_s6183" style="position:absolute;left:3727;top:2648;width:3776;height:3559" coordorigin="3727,2648" coordsize="3776,3559" path="m6619,3417r1,-293l6619,3125r-1,-1l6618,3123r-2,294l6619,3417xe" fillcolor="black" stroked="f">
              <v:path arrowok="t"/>
            </v:shape>
            <v:shape id="_x0000_s6182" style="position:absolute;left:3727;top:2648;width:3776;height:3559" coordorigin="3727,2648" coordsize="3776,3559" path="m6609,3379r3,10l6614,3394r1,8l6615,3414r1,3l6618,3123r-5,1l6609,3379xe" fillcolor="black" stroked="f">
              <v:path arrowok="t"/>
            </v:shape>
            <v:shape id="_x0000_s6181" style="position:absolute;left:3727;top:2648;width:3776;height:3559" coordorigin="3727,2648" coordsize="3776,3559" path="m6606,3347r,7l6608,3372r1,7l6613,3124r-6,2l6606,3347xe" fillcolor="black" stroked="f">
              <v:path arrowok="t"/>
            </v:shape>
            <v:shape id="_x0000_s6180" style="position:absolute;left:3727;top:2648;width:3776;height:3559" coordorigin="3727,2648" coordsize="3776,3559" path="m6607,3126r-4,210l6604,3339r2,8l6607,3126xe" fillcolor="black" stroked="f">
              <v:path arrowok="t"/>
            </v:shape>
            <v:shape id="_x0000_s6179" style="position:absolute;left:3727;top:2648;width:3776;height:3559" coordorigin="3727,2648" coordsize="3776,3559" path="m6593,3293r1,5l6596,3305r2,4l6597,3133r-1,2l6595,3134r-2,159xe" fillcolor="black" stroked="f">
              <v:path arrowok="t"/>
            </v:shape>
            <v:shape id="_x0000_s6178" style="position:absolute;left:3727;top:2648;width:3776;height:3559" coordorigin="3727,2648" coordsize="3776,3559" path="m6595,3134r-15,6l6583,3243r1,8l6585,3256r,2l6586,3260r1,9l6589,3271r1,4l6591,3279r1,3l6592,3285r1,l6593,3289r,4l6595,3134xe" fillcolor="black" stroked="f">
              <v:path arrowok="t"/>
            </v:shape>
            <v:shape id="_x0000_s6177" style="position:absolute;left:3727;top:2648;width:3776;height:3559" coordorigin="3727,2648" coordsize="3776,3559" path="m6580,3140r-20,11l6563,3250r3,-5l6567,3243r3,-5l6583,3243r-3,-103xe" fillcolor="black" stroked="f">
              <v:path arrowok="t"/>
            </v:shape>
            <v:shape id="_x0000_s6176" style="position:absolute;left:3727;top:2648;width:3776;height:3559" coordorigin="3727,2648" coordsize="3776,3559" path="m6560,3253r3,-3l6560,3151r-1,1l6557,3154r-1,103l6560,3253xe" fillcolor="black" stroked="f">
              <v:path arrowok="t"/>
            </v:shape>
            <v:shape id="_x0000_s6175" style="position:absolute;left:3727;top:2648;width:3776;height:3559" coordorigin="3727,2648" coordsize="3776,3559" path="m6555,3313r,l6555,3155r-1,-2l6552,3151r,162l6555,3313xe" fillcolor="black" stroked="f">
              <v:path arrowok="t"/>
            </v:shape>
            <v:shape id="_x0000_s6174" style="position:absolute;left:3727;top:2648;width:3776;height:3559" coordorigin="3727,2648" coordsize="3776,3559" path="m6547,3154r2,266l6549,3416r2,-3l6552,3151r-1,l6549,3152r-2,2xe" fillcolor="black" stroked="f">
              <v:path arrowok="t"/>
            </v:shape>
            <v:shape id="_x0000_s6173" style="position:absolute;left:3727;top:2648;width:3776;height:3559" coordorigin="3727,2648" coordsize="3776,3559" path="m6627,3293r1,30l6630,3316r4,-10l6634,3304r-3,-5l6628,3294r-1,-1xe" fillcolor="black" stroked="f">
              <v:path arrowok="t"/>
            </v:shape>
            <v:shape id="_x0000_s6172" style="position:absolute;left:3727;top:2648;width:3776;height:3559" coordorigin="3727,2648" coordsize="3776,3559" path="m6627,3286r-1,47l6628,3323r-1,-30l6627,3286xe" fillcolor="black" stroked="f">
              <v:path arrowok="t"/>
            </v:shape>
            <v:shape id="_x0000_s6171" style="position:absolute;left:3727;top:2648;width:3776;height:3559" coordorigin="3727,2648" coordsize="3776,3559" path="m6623,3420r1,-3l6624,3414r-1,-2l6622,3418r-1,4l6623,3420xe" fillcolor="black" stroked="f">
              <v:path arrowok="t"/>
            </v:shape>
            <v:shape id="_x0000_s6170" style="position:absolute;left:3727;top:2648;width:3776;height:3559" coordorigin="3727,2648" coordsize="3776,3559" path="m6622,3418r-1,l6619,3419r-2,2l6617,3422r2,1l6621,3422r1,-4xe" fillcolor="black" stroked="f">
              <v:path arrowok="t"/>
            </v:shape>
            <v:shape id="_x0000_s6169" style="position:absolute;left:3727;top:2648;width:3776;height:3559" coordorigin="3727,2648" coordsize="3776,3559" path="m6556,3293r-1,20l6556,3307r,-7l6556,3293xe" fillcolor="black" stroked="f">
              <v:path arrowok="t"/>
            </v:shape>
            <v:shape id="_x0000_s6168" style="position:absolute;left:3727;top:2648;width:3776;height:3559" coordorigin="3727,2648" coordsize="3776,3559" path="m6554,3350r-1,-3l6553,3354r1,l6555,3352r-1,-2xe" fillcolor="black" stroked="f">
              <v:path arrowok="t"/>
            </v:shape>
            <v:shape id="_x0000_s6167" style="position:absolute;left:3727;top:2648;width:3776;height:3559" coordorigin="3727,2648" coordsize="3776,3559" path="m6542,2940r,172l6544,3112r3,-1l6549,3110r2,-2l6552,3108r,-166l6551,2942r-1,1l6548,2944r-2,-1l6544,2941r-2,-1xe" fillcolor="black" stroked="f">
              <v:path arrowok="t"/>
            </v:shape>
            <v:shape id="_x0000_s6166" style="position:absolute;left:3727;top:2648;width:3776;height:3559" coordorigin="3727,2648" coordsize="3776,3559" path="m6531,3120r3,-3l6538,3117r4,-177l6537,2939r-3,l6531,3120xe" fillcolor="black" stroked="f">
              <v:path arrowok="t"/>
            </v:shape>
            <v:shape id="_x0000_s6165" style="position:absolute;left:3727;top:2648;width:3776;height:3559" coordorigin="3727,2648" coordsize="3776,3559" path="m6523,3126r6,-3l6534,2939r-8,1l6523,3126xe" fillcolor="black" stroked="f">
              <v:path arrowok="t"/>
            </v:shape>
            <v:shape id="_x0000_s6164" style="position:absolute;left:3727;top:2648;width:3776;height:3559" coordorigin="3727,2648" coordsize="3776,3559" path="m6520,3125r3,1l6526,2940r-16,-4l6509,3134r11,-9xe" fillcolor="black" stroked="f">
              <v:path arrowok="t"/>
            </v:shape>
            <v:shape id="_x0000_s6163" style="position:absolute;left:3727;top:2648;width:3776;height:3559" coordorigin="3727,2648" coordsize="3776,3559" path="m6554,3110r1,2l6557,3112r3,-2l6562,3109r3,-159l6565,2948r-3,-2l6555,2946r-1,164xe" fillcolor="black" stroked="f">
              <v:path arrowok="t"/>
            </v:shape>
            <v:shape id="_x0000_s6162" style="position:absolute;left:3727;top:2648;width:3776;height:3559" coordorigin="3727,2648" coordsize="3776,3559" path="m6552,2945r,163l6554,3110r1,-164l6552,2945xe" fillcolor="black" stroked="f">
              <v:path arrowok="t"/>
            </v:shape>
            <v:shape id="_x0000_s6161" style="position:absolute;left:3727;top:2648;width:3776;height:3559" coordorigin="3727,2648" coordsize="3776,3559" path="m6585,2957r1,-1l6570,2948r1,159l6574,3107r4,-1l6580,3104r2,-3l6585,2957xe" fillcolor="black" stroked="f">
              <v:path arrowok="t"/>
            </v:shape>
            <v:shape id="_x0000_s6160" style="position:absolute;left:3727;top:2648;width:3776;height:3559" coordorigin="3727,2648" coordsize="3776,3559" path="m6567,3107r4,l6570,2948r-3,2l6566,2951r-1,-1l6562,3109r5,-2xe" fillcolor="black" stroked="f">
              <v:path arrowok="t"/>
            </v:shape>
            <v:shape id="_x0000_s6159" style="position:absolute;left:3727;top:2648;width:3776;height:3559" coordorigin="3727,2648" coordsize="3776,3559" path="m6586,3262r-1,2l6586,3267r1,2l6586,3260r,2xe" fillcolor="black" stroked="f">
              <v:path arrowok="t"/>
            </v:shape>
            <v:shape id="_x0000_s6158" style="position:absolute;left:3727;top:2648;width:3776;height:3559" coordorigin="3727,2648" coordsize="3776,3559" path="m6581,3250r,6l6583,3257r2,1l6585,3256r,l6583,3253r-2,-3xe" fillcolor="black" stroked="f">
              <v:path arrowok="t"/>
            </v:shape>
            <v:shape id="_x0000_s6157" style="position:absolute;left:3727;top:2648;width:3776;height:3559" coordorigin="3727,2648" coordsize="3776,3559" path="m6581,3256r,-6l6580,3250r,4l6581,3256xe" fillcolor="black" stroked="f">
              <v:path arrowok="t"/>
            </v:shape>
            <v:shape id="_x0000_s6156" style="position:absolute;left:3727;top:2648;width:3776;height:3559" coordorigin="3727,2648" coordsize="3776,3559" path="m6565,3533r2,-1l6572,3532r5,-3l6582,3525r6,-6l6582,3482r-6,l6572,3488r-5,2l6565,3533xe" fillcolor="black" stroked="f">
              <v:path arrowok="t"/>
            </v:shape>
            <v:shape id="_x0000_s6155" style="position:absolute;left:3727;top:2648;width:3776;height:3559" coordorigin="3727,2648" coordsize="3776,3559" path="m6565,3533r2,-43l6562,3539r3,-3l6565,3533xe" fillcolor="black" stroked="f">
              <v:path arrowok="t"/>
            </v:shape>
            <v:shape id="_x0000_s6154" style="position:absolute;left:3727;top:2648;width:3776;height:3559" coordorigin="3727,2648" coordsize="3776,3559" path="m6561,3491r-9,2l6554,3547r5,-5l6562,3539r5,-49l6561,3491xe" fillcolor="black" stroked="f">
              <v:path arrowok="t"/>
            </v:shape>
            <v:shape id="_x0000_s6153" style="position:absolute;left:3727;top:2648;width:3776;height:3559" coordorigin="3727,2648" coordsize="3776,3559" path="m6552,3493r,138l6557,3634r3,l6563,3635r4,2l6569,3639r-2,-82l6561,3553r-2,-2l6554,3547r-2,-54xe" fillcolor="black" stroked="f">
              <v:path arrowok="t"/>
            </v:shape>
            <v:shape id="_x0000_s6152" style="position:absolute;left:3727;top:2648;width:3776;height:3559" coordorigin="3727,2648" coordsize="3776,3559" path="m6550,3628r,-140l6546,3490r-1,-14l6544,3618r6,10xe" fillcolor="black" stroked="f">
              <v:path arrowok="t"/>
            </v:shape>
            <v:shape id="_x0000_s6151" style="position:absolute;left:3727;top:2648;width:3776;height:3559" coordorigin="3727,2648" coordsize="3776,3559" path="m6557,4562r1,-2l6558,4558r-1,-2l6559,4635r,-73l6557,4562xe" fillcolor="black" stroked="f">
              <v:path arrowok="t"/>
            </v:shape>
            <v:shape id="_x0000_s6150" style="position:absolute;left:3727;top:2648;width:3776;height:3559" coordorigin="3727,2648" coordsize="3776,3559" path="m6621,3082r6,-3l6623,2965r-5,l6615,2965r-1,-3l6613,3086r8,-4xe" fillcolor="black" stroked="f">
              <v:path arrowok="t"/>
            </v:shape>
            <v:shape id="_x0000_s6149" style="position:absolute;left:3727;top:2648;width:3776;height:3559" coordorigin="3727,2648" coordsize="3776,3559" path="m6608,3085r,1l6613,3086r1,-124l6613,2960r-3,-1l6608,3085xe" fillcolor="black" stroked="f">
              <v:path arrowok="t"/>
            </v:shape>
            <v:shape id="_x0000_s6148" style="position:absolute;left:3727;top:2648;width:3776;height:3559" coordorigin="3727,2648" coordsize="3776,3559" path="m6603,3082r2,l6607,3083r1,2l6610,2959r-4,1l6603,3082xe" fillcolor="black" stroked="f">
              <v:path arrowok="t"/>
            </v:shape>
            <v:shape id="_x0000_s6147" style="position:absolute;left:3727;top:2648;width:3776;height:3559" coordorigin="3727,2648" coordsize="3776,3559" path="m6637,3076r-2,-3l6636,3079r1,1l6638,3079r-1,-3xe" fillcolor="black" stroked="f">
              <v:path arrowok="t"/>
            </v:shape>
            <v:shape id="_x0000_s6146" style="position:absolute;left:3727;top:2648;width:3776;height:3559" coordorigin="3727,2648" coordsize="3776,3559" path="m6628,3394r,-5l6628,3376r-1,-10l6627,3351r1,43xe" fillcolor="black" stroked="f">
              <v:path arrowok="t"/>
            </v:shape>
            <v:shape id="_x0000_s6145" style="position:absolute;left:3727;top:2648;width:3776;height:3559" coordorigin="3727,2648" coordsize="3776,3559" path="m6612,3593r,-7l6609,3585r4,79l6632,3607r-20,-14xe" fillcolor="black" stroked="f">
              <v:path arrowok="t"/>
            </v:shape>
            <v:shape id="_x0000_s6144" style="position:absolute;left:3727;top:2648;width:3776;height:3559" coordorigin="3727,2648" coordsize="3776,3559" path="m6645,4595r,-5l6642,4587r4,77l6647,4596r-2,-1xe" fillcolor="black" stroked="f">
              <v:path arrowok="t"/>
            </v:shape>
            <v:shape id="_x0000_s6143" style="position:absolute;left:3727;top:2648;width:3776;height:3559" coordorigin="3727,2648" coordsize="3776,3559" path="m6656,2972r-3,1l6655,2978r1,-2l6657,2973r-1,-1xe" fillcolor="black" stroked="f">
              <v:path arrowok="t"/>
            </v:shape>
            <v:shape id="_x0000_s6142" style="position:absolute;left:3727;top:2648;width:3776;height:3559" coordorigin="3727,2648" coordsize="3776,3559" path="m6694,5364r-3,2l6692,5367r,2l6703,5406r-5,-44l6694,5364xe" fillcolor="black" stroked="f">
              <v:path arrowok="t"/>
            </v:shape>
            <v:shape id="_x0000_s6141" style="position:absolute;left:3727;top:2648;width:3776;height:3559" coordorigin="3727,2648" coordsize="3776,3559" path="m6708,5348r1,2l6710,5351r-1,2l6707,5353r-3,1l6703,5356r1,1l6705,5358r2,44l6712,5399r-1,-52l6708,5348xe" fillcolor="black" stroked="f">
              <v:path arrowok="t"/>
            </v:shape>
            <v:shape id="_x0000_s6140" style="position:absolute;left:3727;top:2648;width:3776;height:3559" coordorigin="3727,2648" coordsize="3776,3559" path="m6713,4615r-10,-2l6705,4685r1,1l6707,4686r1,1l6722,4696r-4,-79l6713,4615xe" fillcolor="black" stroked="f">
              <v:path arrowok="t"/>
            </v:shape>
            <v:shape id="_x0000_s6139" style="position:absolute;left:3727;top:2648;width:3776;height:3559" coordorigin="3727,2648" coordsize="3776,3559" path="m6686,4606r,76l6693,4684r4,l6701,4685r4,l6703,4613r-8,-2l6687,4608r-1,-2xe" fillcolor="black" stroked="f">
              <v:path arrowok="t"/>
            </v:shape>
            <v:shape id="_x0000_s6138" style="position:absolute;left:3727;top:2648;width:3776;height:3559" coordorigin="3727,2648" coordsize="3776,3559" path="m6669,4676r4,l6678,4678r4,2l6686,4682r,-76l6684,4604r-4,l6676,4604r-5,2l6669,4676xe" fillcolor="black" stroked="f">
              <v:path arrowok="t"/>
            </v:shape>
            <v:shape id="_x0000_s6137" style="position:absolute;left:3727;top:2648;width:3776;height:3559" coordorigin="3727,2648" coordsize="3776,3559" path="m6669,4676r2,-70l6668,4604r,65l6668,4675r1,1xe" fillcolor="black" stroked="f">
              <v:path arrowok="t"/>
            </v:shape>
            <v:shape id="_x0000_s6136" style="position:absolute;left:3727;top:2648;width:3776;height:3559" coordorigin="3727,2648" coordsize="3776,3559" path="m6740,5644r-15,9l6726,5752r10,-2l6745,5747r-5,-110l6737,5641r,3l6740,5644xe" fillcolor="black" stroked="f">
              <v:path arrowok="t"/>
            </v:shape>
            <v:shape id="_x0000_s6135" style="position:absolute;left:3727;top:2648;width:3776;height:3559" coordorigin="3727,2648" coordsize="3776,3559" path="m6750,4706r2,l6753,4707r-1,1l6751,4709r2,1l6756,4636r-6,70xe" fillcolor="black" stroked="f">
              <v:path arrowok="t"/>
            </v:shape>
            <v:shape id="_x0000_s6134" style="position:absolute;left:3727;top:2648;width:3776;height:3559" coordorigin="3727,2648" coordsize="3776,3559" path="m6744,4702r1,-73l6742,4630r-1,l6737,4691r,1l6739,4700r2,-1l6743,4700r1,2xe" fillcolor="black" stroked="f">
              <v:path arrowok="t"/>
            </v:shape>
            <v:shape id="_x0000_s6133" style="position:absolute;left:3727;top:2648;width:3776;height:3559" coordorigin="3727,2648" coordsize="3776,3559" path="m6736,4696r-1,4l6735,4701r4,-1l6737,4692r-1,4xe" fillcolor="black" stroked="f">
              <v:path arrowok="t"/>
            </v:shape>
            <v:shape id="_x0000_s6132" style="position:absolute;left:3727;top:2648;width:3776;height:3559" coordorigin="3727,2648" coordsize="3776,3559" path="m6738,5383r8,-6l6738,5328r-4,4l6734,5333r-2,3l6730,5338r,48l6738,5383xe" fillcolor="black" stroked="f">
              <v:path arrowok="t"/>
            </v:shape>
            <v:shape id="_x0000_s6131" style="position:absolute;left:3727;top:2648;width:3776;height:3559" coordorigin="3727,2648" coordsize="3776,3559" path="m6727,5387r3,-1l6730,5338r-3,1l6725,5339r,50l6727,5387xe" fillcolor="black" stroked="f">
              <v:path arrowok="t"/>
            </v:shape>
            <v:shape id="_x0000_s6130" style="position:absolute;left:3727;top:2648;width:3776;height:3559" coordorigin="3727,2648" coordsize="3776,3559" path="m6725,5394r,-5l6724,5339r-1,1l6723,5343r-3,54l6725,5394xe" fillcolor="black" stroked="f">
              <v:path arrowok="t"/>
            </v:shape>
            <v:shape id="_x0000_s6129" style="position:absolute;left:3727;top:2648;width:3776;height:3559" coordorigin="3727,2648" coordsize="3776,3559" path="m6712,5399r1,l6720,5397r3,-54l6719,5345r-4,1l6712,5399xe" fillcolor="black" stroked="f">
              <v:path arrowok="t"/>
            </v:shape>
            <v:shape id="_x0000_s6128" style="position:absolute;left:3727;top:2648;width:3776;height:3559" coordorigin="3727,2648" coordsize="3776,3559" path="m6703,5406r4,-4l6705,5358r-3,2l6698,5362r5,44xe" fillcolor="black" stroked="f">
              <v:path arrowok="t"/>
            </v:shape>
            <v:shape id="_x0000_s6127" style="position:absolute;left:3727;top:2648;width:3776;height:3559" coordorigin="3727,2648" coordsize="3776,3559" path="m6703,5406r-11,-37l6691,5370r-6,l6683,5371r,1l6683,5420r5,l6692,5417r11,-11xe" fillcolor="black" stroked="f">
              <v:path arrowok="t"/>
            </v:shape>
            <v:shape id="_x0000_s6126" style="position:absolute;left:3727;top:2648;width:3776;height:3559" coordorigin="3727,2648" coordsize="3776,3559" path="m6683,5420r,-48l6683,5373r-2,2l6677,5375r-2,1l6675,5426r8,-6xe" fillcolor="black" stroked="f">
              <v:path arrowok="t"/>
            </v:shape>
            <v:shape id="_x0000_s6125" style="position:absolute;left:3727;top:2648;width:3776;height:3559" coordorigin="3727,2648" coordsize="3776,3559" path="m6675,5426r,-45l6674,5382r-1,-1l6671,5380r-2,2l6667,5385r-2,2l6663,5390r-1,48l6675,5426xe" fillcolor="black" stroked="f">
              <v:path arrowok="t"/>
            </v:shape>
            <v:shape id="_x0000_s6124" style="position:absolute;left:3727;top:2648;width:3776;height:3559" coordorigin="3727,2648" coordsize="3776,3559" path="m6647,5449r3,-2l6653,5446r5,-4l6662,5438r1,-48l6660,5390r-4,2l6651,5396r-4,53xe" fillcolor="black" stroked="f">
              <v:path arrowok="t"/>
            </v:shape>
            <v:shape id="_x0000_s6123" style="position:absolute;left:3727;top:2648;width:3776;height:3559" coordorigin="3727,2648" coordsize="3776,3559" path="m6647,5399r-5,3l6644,5455r1,-4l6647,5449r4,-53l6647,5399xe" fillcolor="black" stroked="f">
              <v:path arrowok="t"/>
            </v:shape>
            <v:shape id="_x0000_s6122" style="position:absolute;left:3727;top:2648;width:3776;height:3559" coordorigin="3727,2648" coordsize="3776,3559" path="m6644,5455r-2,-53l6640,5402r-3,2l6635,5407r5,53l6640,5456r2,-1l6644,5455xe" fillcolor="black" stroked="f">
              <v:path arrowok="t"/>
            </v:shape>
            <v:shape id="_x0000_s6121" style="position:absolute;left:3727;top:2648;width:3776;height:3559" coordorigin="3727,2648" coordsize="3776,3559" path="m6640,5460r-5,-53l6634,5410r-3,2l6629,5412r-2,53l6640,5460xe" fillcolor="black" stroked="f">
              <v:path arrowok="t"/>
            </v:shape>
            <v:shape id="_x0000_s6120" style="position:absolute;left:3727;top:2648;width:3776;height:3559" coordorigin="3727,2648" coordsize="3776,3559" path="m6627,5465r2,-53l6627,5412r-2,3l6625,5421r-1,42l6627,5465xe" fillcolor="black" stroked="f">
              <v:path arrowok="t"/>
            </v:shape>
            <v:shape id="_x0000_s6119" style="position:absolute;left:3727;top:2648;width:3776;height:3559" coordorigin="3727,2648" coordsize="3776,3559" path="m6624,5422r-3,-1l6622,5468r,-5l6623,5463r1,l6625,5421r-1,1xe" fillcolor="black" stroked="f">
              <v:path arrowok="t"/>
            </v:shape>
            <v:shape id="_x0000_s6118" style="position:absolute;left:3727;top:2648;width:3776;height:3559" coordorigin="3727,2648" coordsize="3776,3559" path="m6610,5480r,-1l6609,5473r1,-3l6617,5469r5,-1l6621,5421r-2,-1l6615,5423r-5,4l6608,5480r2,xe" fillcolor="black" stroked="f">
              <v:path arrowok="t"/>
            </v:shape>
            <v:shape id="_x0000_s6117" style="position:absolute;left:3727;top:2648;width:3776;height:3559" coordorigin="3727,2648" coordsize="3776,3559" path="m6606,5432r-4,3l6602,5479r2,-1l6606,5479r2,1l6610,5427r-4,5xe" fillcolor="black" stroked="f">
              <v:path arrowok="t"/>
            </v:shape>
            <v:shape id="_x0000_s6116" style="position:absolute;left:3727;top:2648;width:3776;height:3559" coordorigin="3727,2648" coordsize="3776,3559" path="m6602,5480r,-1l6602,5435r-2,-1l6599,5433r-2,1l6599,5483r2,l6602,5482r,-2xe" fillcolor="black" stroked="f">
              <v:path arrowok="t"/>
            </v:shape>
            <v:shape id="_x0000_s6115" style="position:absolute;left:3727;top:2648;width:3776;height:3559" coordorigin="3727,2648" coordsize="3776,3559" path="m6597,5434r,4l6596,5439r-2,-1l6592,5437r-2,1l6590,5439r1,4l6593,5443r2,1l6597,5483r2,l6597,5434xe" fillcolor="black" stroked="f">
              <v:path arrowok="t"/>
            </v:shape>
            <v:shape id="_x0000_s6114" style="position:absolute;left:3727;top:2648;width:3776;height:3559" coordorigin="3727,2648" coordsize="3776,3559" path="m6591,5493r2,-3l6594,5488r,-3l6597,5483r-2,-39l6593,5445r-2,48xe" fillcolor="black" stroked="f">
              <v:path arrowok="t"/>
            </v:shape>
            <v:shape id="_x0000_s6113" style="position:absolute;left:3727;top:2648;width:3776;height:3559" coordorigin="3727,2648" coordsize="3776,3559" path="m6587,5495r2,-2l6591,5493r2,-48l6589,5445r-2,50xe" fillcolor="black" stroked="f">
              <v:path arrowok="t"/>
            </v:shape>
            <v:shape id="_x0000_s6112" style="position:absolute;left:3727;top:2648;width:3776;height:3559" coordorigin="3727,2648" coordsize="3776,3559" path="m6589,5445r-4,l6586,5500r1,-3l6587,5495r2,-50xe" fillcolor="black" stroked="f">
              <v:path arrowok="t"/>
            </v:shape>
            <v:shape id="_x0000_s6111" style="position:absolute;left:3727;top:2648;width:3776;height:3559" coordorigin="3727,2648" coordsize="3776,3559" path="m6585,5445r-3,2l6581,5449r-1,2l6577,5453r4,51l6586,5500r-1,-55xe" fillcolor="black" stroked="f">
              <v:path arrowok="t"/>
            </v:shape>
            <v:shape id="_x0000_s6110" style="position:absolute;left:3727;top:2648;width:3776;height:3559" coordorigin="3727,2648" coordsize="3776,3559" path="m6571,5458r1,1l6575,5507r6,-3l6577,5453r-2,1l6572,5455r-1,3xe" fillcolor="black" stroked="f">
              <v:path arrowok="t"/>
            </v:shape>
            <v:shape id="_x0000_s6109" style="position:absolute;left:3727;top:2648;width:3776;height:3559" coordorigin="3727,2648" coordsize="3776,3559" path="m6554,5523r3,-4l6561,5516r7,-6l6575,5507r-3,-48l6569,5461r-5,1l6560,5464r-6,59xe" fillcolor="black" stroked="f">
              <v:path arrowok="t"/>
            </v:shape>
            <v:shape id="_x0000_s6108" style="position:absolute;left:3727;top:2648;width:3776;height:3559" coordorigin="3727,2648" coordsize="3776,3559" path="m6552,5469r-5,5l6548,5525r2,l6554,5523r6,-59l6552,5469xe" fillcolor="black" stroked="f">
              <v:path arrowok="t"/>
            </v:shape>
            <v:shape id="_x0000_s6107" style="position:absolute;left:3727;top:2648;width:3776;height:3559" coordorigin="3727,2648" coordsize="3776,3559" path="m6548,5525r-1,-51l6542,5478r-5,4l6536,5481r,-1l6536,5536r4,-4l6544,5529r4,-4xe" fillcolor="black" stroked="f">
              <v:path arrowok="t"/>
            </v:shape>
            <v:shape id="_x0000_s6106" style="position:absolute;left:3727;top:2648;width:3776;height:3559" coordorigin="3727,2648" coordsize="3776,3559" path="m6529,5538r2,1l6532,5539r4,-3l6536,5480r-4,3l6529,5538xe" fillcolor="black" stroked="f">
              <v:path arrowok="t"/>
            </v:shape>
            <v:shape id="_x0000_s6105" style="position:absolute;left:3727;top:2648;width:3776;height:3559" coordorigin="3727,2648" coordsize="3776,3559" path="m6528,5487r-4,4l6525,5542r1,-3l6529,5538r3,-55l6528,5487xe" fillcolor="black" stroked="f">
              <v:path arrowok="t"/>
            </v:shape>
            <v:shape id="_x0000_s6104" style="position:absolute;left:3727;top:2648;width:3776;height:3559" coordorigin="3727,2648" coordsize="3776,3559" path="m6524,5491r-6,4l6518,5545r2,l6523,5544r2,-2l6524,5491xe" fillcolor="black" stroked="f">
              <v:path arrowok="t"/>
            </v:shape>
            <v:shape id="_x0000_s6103" style="position:absolute;left:3727;top:2648;width:3776;height:3559" coordorigin="3727,2648" coordsize="3776,3559" path="m6518,5545r,-50l6515,5497r-3,3l6509,5503r,3l6510,5554r3,-5l6516,5545r2,xe" fillcolor="black" stroked="f">
              <v:path arrowok="t"/>
            </v:shape>
            <v:shape id="_x0000_s6102" style="position:absolute;left:3727;top:2648;width:3776;height:3559" coordorigin="3727,2648" coordsize="3776,3559" path="m6508,5509r-2,1l6507,5558r3,-4l6509,5506r-1,3xe" fillcolor="black" stroked="f">
              <v:path arrowok="t"/>
            </v:shape>
            <v:shape id="_x0000_s6101" style="position:absolute;left:3727;top:2648;width:3776;height:3559" coordorigin="3727,2648" coordsize="3776,3559" path="m6483,5576r1,-3l6489,5569r6,-3l6500,5564r7,-6l6506,5510r-2,-1l6501,5508r-5,3l6490,5518r-6,5l6483,5576xe" fillcolor="black" stroked="f">
              <v:path arrowok="t"/>
            </v:shape>
            <v:shape id="_x0000_s6100" style="position:absolute;left:3727;top:2648;width:3776;height:3559" coordorigin="3727,2648" coordsize="3776,3559" path="m6484,5523r-5,5l6479,5581r2,l6482,5578r1,-2l6484,5523xe" fillcolor="black" stroked="f">
              <v:path arrowok="t"/>
            </v:shape>
            <v:shape id="_x0000_s6099" style="position:absolute;left:3727;top:2648;width:3776;height:3559" coordorigin="3727,2648" coordsize="3776,3559" path="m6479,5528r-2,l6473,5531r-5,4l6463,5540r7,47l6475,5584r4,-3l6479,5528xe" fillcolor="black" stroked="f">
              <v:path arrowok="t"/>
            </v:shape>
            <v:shape id="_x0000_s6098" style="position:absolute;left:3727;top:2648;width:3776;height:3559" coordorigin="3727,2648" coordsize="3776,3559" path="m6458,5599r12,-12l6463,5540r-5,3l6454,5543r-2,1l6452,5603r6,-4xe" fillcolor="black" stroked="f">
              <v:path arrowok="t"/>
            </v:shape>
            <v:shape id="_x0000_s6097" style="position:absolute;left:3727;top:2648;width:3776;height:3559" coordorigin="3727,2648" coordsize="3776,3559" path="m6452,5603r,-56l6450,5548r-2,-1l6446,5546r3,57l6452,5603xe" fillcolor="black" stroked="f">
              <v:path arrowok="t"/>
            </v:shape>
            <v:shape id="_x0000_s6096" style="position:absolute;left:3727;top:2648;width:3776;height:3559" coordorigin="3727,2648" coordsize="3776,3559" path="m6449,5603r-3,-57l6444,5548r-1,4l6442,5556r7,47xe" fillcolor="black" stroked="f">
              <v:path arrowok="t"/>
            </v:shape>
            <v:shape id="_x0000_s6095" style="position:absolute;left:3727;top:2648;width:3776;height:3559" coordorigin="3727,2648" coordsize="3776,3559" path="m6449,5603r-13,-41l6428,5571r-4,l6423,5624r26,-21xe" fillcolor="black" stroked="f">
              <v:path arrowok="t"/>
            </v:shape>
            <v:shape id="_x0000_s6094" style="position:absolute;left:3727;top:2648;width:3776;height:3559" coordorigin="3727,2648" coordsize="3776,3559" path="m6424,5571r-6,4l6420,5628r2,l6422,5626r1,-2l6424,5571xe" fillcolor="black" stroked="f">
              <v:path arrowok="t"/>
            </v:shape>
            <v:shape id="_x0000_s6093" style="position:absolute;left:3727;top:2648;width:3776;height:3559" coordorigin="3727,2648" coordsize="3776,3559" path="m6418,5575r-5,5l6413,5632r2,-2l6416,5628r4,l6418,5575xe" fillcolor="black" stroked="f">
              <v:path arrowok="t"/>
            </v:shape>
            <v:shape id="_x0000_s6092" style="position:absolute;left:3727;top:2648;width:3776;height:3559" coordorigin="3727,2648" coordsize="3776,3559" path="m6402,5641r3,-4l6409,5634r4,-2l6413,5580r-5,5l6402,5641xe" fillcolor="black" stroked="f">
              <v:path arrowok="t"/>
            </v:shape>
            <v:shape id="_x0000_s6091" style="position:absolute;left:3727;top:2648;width:3776;height:3559" coordorigin="3727,2648" coordsize="3776,3559" path="m6402,5641r6,-56l6401,5589r-4,1l6397,5644r5,-3xe" fillcolor="black" stroked="f">
              <v:path arrowok="t"/>
            </v:shape>
            <v:shape id="_x0000_s6090" style="position:absolute;left:3727;top:2648;width:3776;height:3559" coordorigin="3727,2648" coordsize="3776,3559" path="m6383,5606r-1,50l6391,5644r-7,-39l6383,5606xe" fillcolor="black" stroked="f">
              <v:path arrowok="t"/>
            </v:shape>
            <v:shape id="_x0000_s6089" style="position:absolute;left:3727;top:2648;width:3776;height:3559" coordorigin="3727,2648" coordsize="3776,3559" path="m6364,5669r3,-3l6371,5664r4,-3l6380,5659r1,1l6380,5606r-2,l6372,5610r-4,5l6364,5669xe" fillcolor="black" stroked="f">
              <v:path arrowok="t"/>
            </v:shape>
            <v:shape id="_x0000_s6088" style="position:absolute;left:3727;top:2648;width:3776;height:3559" coordorigin="3727,2648" coordsize="3776,3559" path="m6361,5623r-12,7l6350,5681r3,-2l6356,5676r3,l6361,5674r2,-2l6361,5623xe" fillcolor="black" stroked="f">
              <v:path arrowok="t"/>
            </v:shape>
            <v:shape id="_x0000_s6087" style="position:absolute;left:3727;top:2648;width:3776;height:3559" coordorigin="3727,2648" coordsize="3776,3559" path="m6340,5690r10,-9l6349,5630r-9,2l6334,5634r6,56xe" fillcolor="black" stroked="f">
              <v:path arrowok="t"/>
            </v:shape>
            <v:shape id="_x0000_s6086" style="position:absolute;left:3727;top:2648;width:3776;height:3559" coordorigin="3727,2648" coordsize="3776,3559" path="m6340,5690r-10,-45l6328,5644r-2,2l6324,5649r-1,5l6320,5655r,49l6340,5690xe" fillcolor="black" stroked="f">
              <v:path arrowok="t"/>
            </v:shape>
            <v:shape id="_x0000_s6085" style="position:absolute;left:3727;top:2648;width:3776;height:3559" coordorigin="3727,2648" coordsize="3776,3559" path="m6320,5704r,-49l6316,5655r-4,-1l6309,5655r,4l6304,5713r16,-9xe" fillcolor="black" stroked="f">
              <v:path arrowok="t"/>
            </v:shape>
            <v:shape id="_x0000_s6084" style="position:absolute;left:3727;top:2648;width:3776;height:3559" coordorigin="3727,2648" coordsize="3776,3559" path="m6296,5720r2,-3l6301,5714r3,-1l6309,5659r-5,3l6298,5665r-2,55xe" fillcolor="black" stroked="f">
              <v:path arrowok="t"/>
            </v:shape>
            <v:shape id="_x0000_s6083" style="position:absolute;left:3727;top:2648;width:3776;height:3559" coordorigin="3727,2648" coordsize="3776,3559" path="m6292,5667r-5,3l6288,5671r1,2l6292,5667xe" fillcolor="black" stroked="f">
              <v:path arrowok="t"/>
            </v:shape>
            <v:shape id="_x0000_s6082" style="position:absolute;left:3727;top:2648;width:3776;height:3559" coordorigin="3727,2648" coordsize="3776,3559" path="m6709,5770r1,-2l6714,5767r4,-1l6722,5765r3,-2l6725,5762r-1,-7l6725,5653r-9,4l6711,5659r-2,111xe" fillcolor="black" stroked="f">
              <v:path arrowok="t"/>
            </v:shape>
            <v:shape id="_x0000_s6081" style="position:absolute;left:3727;top:2648;width:3776;height:3559" coordorigin="3727,2648" coordsize="3776,3559" path="m6688,5783r1,-1l6693,5783r2,l6697,5783r,-2l6697,5780r7,-110l6690,5684r-2,99xe" fillcolor="black" stroked="f">
              <v:path arrowok="t"/>
            </v:shape>
            <v:shape id="_x0000_s6080" style="position:absolute;left:3727;top:2648;width:3776;height:3559" coordorigin="3727,2648" coordsize="3776,3559" path="m6683,3708r4,4l6685,3642r3,-2l6690,3638r,l6683,3638r,70xe" fillcolor="black" stroked="f">
              <v:path arrowok="t"/>
            </v:shape>
            <v:shape id="_x0000_s6079" style="position:absolute;left:3727;top:2648;width:3776;height:3559" coordorigin="3727,2648" coordsize="3776,3559" path="m6716,2992r-5,1l6716,3002r,-4l6717,2992r-1,xe" fillcolor="black" stroked="f">
              <v:path arrowok="t"/>
            </v:shape>
            <v:shape id="_x0000_s6078" style="position:absolute;left:3727;top:2648;width:3776;height:3559" coordorigin="3727,2648" coordsize="3776,3559" path="m6706,2994r-1,-1l6706,3477r,-157l6707,3319r4,-326l6706,2994xe" fillcolor="black" stroked="f">
              <v:path arrowok="t"/>
            </v:shape>
            <v:shape id="_x0000_s6077" style="position:absolute;left:3727;top:2648;width:3776;height:3559" coordorigin="3727,2648" coordsize="3776,3559" path="m6706,3324r1,11l6709,3333r5,-5l6714,3326r-7,l6706,3324xe" fillcolor="black" stroked="f">
              <v:path arrowok="t"/>
            </v:shape>
            <v:shape id="_x0000_s6076" style="position:absolute;left:3727;top:2648;width:3776;height:3559" coordorigin="3727,2648" coordsize="3776,3559" path="m6720,3009r1,l6723,3008r,-3l6721,3004r-1,5xe" fillcolor="black" stroked="f">
              <v:path arrowok="t"/>
            </v:shape>
            <v:shape id="_x0000_s6075" style="position:absolute;left:3727;top:2648;width:3776;height:3559" coordorigin="3727,2648" coordsize="3776,3559" path="m6716,3002r1,8l6717,3009r3,l6721,3004r-4,l6716,3002xe" fillcolor="black" stroked="f">
              <v:path arrowok="t"/>
            </v:shape>
            <v:shape id="_x0000_s6074" style="position:absolute;left:3727;top:2648;width:3776;height:3559" coordorigin="3727,2648" coordsize="3776,3559" path="m6723,3462r-3,-2l6721,3464r5,l6726,3464r-3,-2xe" fillcolor="black" stroked="f">
              <v:path arrowok="t"/>
            </v:shape>
            <v:shape id="_x0000_s6073" style="position:absolute;left:3727;top:2648;width:3776;height:3559" coordorigin="3727,2648" coordsize="3776,3559" path="m6715,3422r2,46l6719,3469r2,-3l6721,3464r-1,-4l6722,3422r-7,xe" fillcolor="black" stroked="f">
              <v:path arrowok="t"/>
            </v:shape>
            <v:shape id="_x0000_s6072" style="position:absolute;left:3727;top:2648;width:3776;height:3559" coordorigin="3727,2648" coordsize="3776,3559" path="m6735,3676r,-2l6732,3672r3,216l6740,3678r-5,-2xe" fillcolor="black" stroked="f">
              <v:path arrowok="t"/>
            </v:shape>
            <v:shape id="_x0000_s6071" style="position:absolute;left:3727;top:2648;width:3776;height:3559" coordorigin="3727,2648" coordsize="3776,3559" path="m6747,3033r2,5l6750,3041r-2,l6740,3137r8,-1l6753,3141r-2,-108l6747,3033xe" fillcolor="black" stroked="f">
              <v:path arrowok="t"/>
            </v:shape>
            <v:shape id="_x0000_s6070" style="position:absolute;left:3727;top:2648;width:3776;height:3559" coordorigin="3727,2648" coordsize="3776,3559" path="m6753,3141r2,2l6758,3144r2,-1l6763,3142r,1l6764,3041r-5,-1l6757,3038r-4,103xe" fillcolor="black" stroked="f">
              <v:path arrowok="t"/>
            </v:shape>
            <v:shape id="_x0000_s6069" style="position:absolute;left:3727;top:2648;width:3776;height:3559" coordorigin="3727,2648" coordsize="3776,3559" path="m6736,3038r-6,109l6732,3145r8,-8l6748,3041r-12,-3xe" fillcolor="black" stroked="f">
              <v:path arrowok="t"/>
            </v:shape>
            <v:shape id="_x0000_s6068" style="position:absolute;left:3727;top:2648;width:3776;height:3559" coordorigin="3727,2648" coordsize="3776,3559" path="m6722,3150r2,-2l6736,3038r-14,-3l6721,3153r1,-3xe" fillcolor="black" stroked="f">
              <v:path arrowok="t"/>
            </v:shape>
            <v:shape id="_x0000_s6067" style="position:absolute;left:3727;top:2648;width:3776;height:3559" coordorigin="3727,2648" coordsize="3776,3559" path="m6770,3040r-1,l6766,3040r-2,1l6763,3143r-1,3l6765,3150r-1,-107l6769,3041r1,-1xe" fillcolor="black" stroked="f">
              <v:path arrowok="t"/>
            </v:shape>
            <v:shape id="_x0000_s6066" style="position:absolute;left:3727;top:2648;width:3776;height:3559" coordorigin="3727,2648" coordsize="3776,3559" path="m6785,4648r-5,-2l6781,4719r4,l6785,4655r,-7xe" fillcolor="black" stroked="f">
              <v:path arrowok="t"/>
            </v:shape>
            <v:shape id="_x0000_s6065" style="position:absolute;left:3727;top:2648;width:3776;height:3559" coordorigin="3727,2648" coordsize="3776,3559" path="m6780,4646r-7,l6775,4715r2,5l6779,4720r2,-1l6780,4646xe" fillcolor="black" stroked="f">
              <v:path arrowok="t"/>
            </v:shape>
            <v:shape id="_x0000_s6064" style="position:absolute;left:3727;top:2648;width:3776;height:3559" coordorigin="3727,2648" coordsize="3776,3559" path="m6775,4715r-2,-69l6770,4646r-4,-3l6764,4640r,70l6775,4715xe" fillcolor="black" stroked="f">
              <v:path arrowok="t"/>
            </v:shape>
            <v:shape id="_x0000_s6063" style="position:absolute;left:3727;top:2648;width:3776;height:3559" coordorigin="3727,2648" coordsize="3776,3559" path="m6764,4710r,-70l6762,4636r-2,l6760,4641r,l6758,4639r-2,-3l6756,4710r8,xe" fillcolor="black" stroked="f">
              <v:path arrowok="t"/>
            </v:shape>
            <v:shape id="_x0000_s6062" style="position:absolute;left:3727;top:2648;width:3776;height:3559" coordorigin="3727,2648" coordsize="3776,3559" path="m6756,4636r-11,-7l6745,4704r2,2l6750,4706r6,-70xe" fillcolor="black" stroked="f">
              <v:path arrowok="t"/>
            </v:shape>
            <v:shape id="_x0000_s6061" style="position:absolute;left:3727;top:2648;width:3776;height:3559" coordorigin="3727,2648" coordsize="3776,3559" path="m6737,4629r-5,-2l6735,4694r1,-1l6737,4691r4,-61l6737,4629xe" fillcolor="black" stroked="f">
              <v:path arrowok="t"/>
            </v:shape>
            <v:shape id="_x0000_s6060" style="position:absolute;left:3727;top:2648;width:3776;height:3559" coordorigin="3727,2648" coordsize="3776,3559" path="m6732,4627r-4,-2l6729,4696r3,l6735,4694r-3,-67xe" fillcolor="black" stroked="f">
              <v:path arrowok="t"/>
            </v:shape>
            <v:shape id="_x0000_s6059" style="position:absolute;left:3727;top:2648;width:3776;height:3559" coordorigin="3727,2648" coordsize="3776,3559" path="m6728,4625r-4,-1l6722,4625r-1,l6719,4624r3,72l6729,4696r-1,-71xe" fillcolor="black" stroked="f">
              <v:path arrowok="t"/>
            </v:shape>
            <v:shape id="_x0000_s6058" style="position:absolute;left:3727;top:2648;width:3776;height:3559" coordorigin="3727,2648" coordsize="3776,3559" path="m6719,4621r-1,-4l6722,4696r-3,-72l6719,4621xe" fillcolor="black" stroked="f">
              <v:path arrowok="t"/>
            </v:shape>
            <v:shape id="_x0000_s6057" style="position:absolute;left:3727;top:2648;width:3776;height:3559" coordorigin="3727,2648" coordsize="3776,3559" path="m6707,4688r-2,2l6722,4696r-14,-9l6707,4688xe" fillcolor="black" stroked="f">
              <v:path arrowok="t"/>
            </v:shape>
            <v:shape id="_x0000_s6056" style="position:absolute;left:3727;top:2648;width:3776;height:3559" coordorigin="3727,2648" coordsize="3776,3559" path="m6803,5588r1,1l6805,5592r-1,1l6803,5694r1,-2l6805,5693r,-108l6803,5588xe" fillcolor="black" stroked="f">
              <v:path arrowok="t"/>
            </v:shape>
            <v:shape id="_x0000_s6055" style="position:absolute;left:3727;top:2648;width:3776;height:3559" coordorigin="3727,2648" coordsize="3776,3559" path="m6822,5267r-3,2l6818,5268r-1,-1l6814,5268r-1,3l6810,5274r3,6l6816,5285r1,33l6822,5319r,-52xe" fillcolor="black" stroked="f">
              <v:path arrowok="t"/>
            </v:shape>
            <v:shape id="_x0000_s6054" style="position:absolute;left:3727;top:2648;width:3776;height:3559" coordorigin="3727,2648" coordsize="3776,3559" path="m6834,5565r-6,3l6827,5564r-4,2l6822,5570r,2l6826,5677r3,-1l6834,5565xe" fillcolor="black" stroked="f">
              <v:path arrowok="t"/>
            </v:shape>
            <v:shape id="_x0000_s6053" style="position:absolute;left:3727;top:2648;width:3776;height:3559" coordorigin="3727,2648" coordsize="3776,3559" path="m6787,5292r9,44l6802,5330r6,-4l6810,5328r3,-2l6817,5324r,-1l6815,5320r-3,-3l6812,5282r-4,-4l6798,5282r-11,10xe" fillcolor="black" stroked="f">
              <v:path arrowok="t"/>
            </v:shape>
            <v:shape id="_x0000_s6052" style="position:absolute;left:3727;top:2648;width:3776;height:3559" coordorigin="3727,2648" coordsize="3776,3559" path="m6808,5327r,1l6810,5328r-2,-2l6808,5327xe" fillcolor="black" stroked="f">
              <v:path arrowok="t"/>
            </v:shape>
            <v:shape id="_x0000_s6051" style="position:absolute;left:3727;top:2648;width:3776;height:3559" coordorigin="3727,2648" coordsize="3776,3559" path="m6798,5593r-1,3l6795,5601r-1,105l6795,5705r-1,-3l6794,5697r6,-2l6798,5593xe" fillcolor="black" stroked="f">
              <v:path arrowok="t"/>
            </v:shape>
            <v:shape id="_x0000_s6050" style="position:absolute;left:3727;top:2648;width:3776;height:3559" coordorigin="3727,2648" coordsize="3776,3559" path="m6775,4718r,2l6777,4720r-2,-5l6775,4718xe" fillcolor="black" stroked="f">
              <v:path arrowok="t"/>
            </v:shape>
            <v:shape id="_x0000_s6049" style="position:absolute;left:3727;top:2648;width:3776;height:3559" coordorigin="3727,2648" coordsize="3776,3559" path="m6780,3440r1,1l6786,3440r3,-2l6788,3118r,-4l6789,3110r,-3l6788,3106r-2,-1l6786,3102r-3,-10l6780,3440xe" fillcolor="black" stroked="f">
              <v:path arrowok="t"/>
            </v:shape>
            <v:shape id="_x0000_s6048" style="position:absolute;left:3727;top:2648;width:3776;height:3559" coordorigin="3727,2648" coordsize="3776,3559" path="m6790,3967r1,2l6792,3989r,4l6793,4007r3,2l6793,3732r-1,-10l6791,3717r-1,250xe" fillcolor="black" stroked="f">
              <v:path arrowok="t"/>
            </v:shape>
            <v:shape id="_x0000_s6047" style="position:absolute;left:3727;top:2648;width:3776;height:3559" coordorigin="3727,2648" coordsize="3776,3559" path="m6790,3967r1,-250l6790,3710r,-1l6790,3707r-1,261l6790,3967xe" fillcolor="black" stroked="f">
              <v:path arrowok="t"/>
            </v:shape>
            <v:shape id="_x0000_s6046" style="position:absolute;left:3727;top:2648;width:3776;height:3559" coordorigin="3727,2648" coordsize="3776,3559" path="m6787,3952r,2l6789,3968r1,-261l6786,3704r,248l6787,3952xe" fillcolor="black" stroked="f">
              <v:path arrowok="t"/>
            </v:shape>
            <v:shape id="_x0000_s6045" style="position:absolute;left:3727;top:2648;width:3776;height:3559" coordorigin="3727,2648" coordsize="3776,3559" path="m6777,3918r1,17l6781,3937r3,5l6785,3952r1,l6786,3704r-4,-1l6779,3701r-2,217xe" fillcolor="black" stroked="f">
              <v:path arrowok="t"/>
            </v:shape>
            <v:shape id="_x0000_s6044" style="position:absolute;left:3727;top:2648;width:3776;height:3559" coordorigin="3727,2648" coordsize="3776,3559" path="m6777,3918r2,-217l6775,3698r,-3l6774,3693r,222l6777,3916r,2xe" fillcolor="black" stroked="f">
              <v:path arrowok="t"/>
            </v:shape>
            <v:shape id="_x0000_s6043" style="position:absolute;left:3727;top:2648;width:3776;height:3559" coordorigin="3727,2648" coordsize="3776,3559" path="m6793,4081r1,5l6796,4010r-4,l6791,4011r1,1l6792,4013r1,22l6794,4060r-1,21xe" fillcolor="black" stroked="f">
              <v:path arrowok="t"/>
            </v:shape>
            <v:shape id="_x0000_s6042" style="position:absolute;left:3727;top:2648;width:3776;height:3559" coordorigin="3727,2648" coordsize="3776,3559" path="m6796,4010r-2,76l6794,4090r-2,4l6791,4096r-2,4l6789,4101r,67l6794,4168r1,1l6796,4010xe" fillcolor="black" stroked="f">
              <v:path arrowok="t"/>
            </v:shape>
            <v:shape id="_x0000_s6041" style="position:absolute;left:3727;top:2648;width:3776;height:3559" coordorigin="3727,2648" coordsize="3776,3559" path="m6792,4015r-2,l6790,4019r3,16l6792,4013r,2xe" fillcolor="black" stroked="f">
              <v:path arrowok="t"/>
            </v:shape>
            <v:shape id="_x0000_s6040" style="position:absolute;left:3727;top:2648;width:3776;height:3559" coordorigin="3727,2648" coordsize="3776,3559" path="m6788,4015r,1l6790,4019r,-4l6788,4015xe" fillcolor="black" stroked="f">
              <v:path arrowok="t"/>
            </v:shape>
            <v:shape id="_x0000_s6039" style="position:absolute;left:3727;top:2648;width:3776;height:3559" coordorigin="3727,2648" coordsize="3776,3559" path="m6802,4168r4,l6808,4169r,2l6812,4172r-1,-437l6805,3734r-3,434xe" fillcolor="black" stroked="f">
              <v:path arrowok="t"/>
            </v:shape>
            <v:shape id="_x0000_s6038" style="position:absolute;left:3727;top:2648;width:3776;height:3559" coordorigin="3727,2648" coordsize="3776,3559" path="m6805,3734r-11,-1l6796,4009r,164l6799,4173r1,-4l6802,4168r3,-434xe" fillcolor="black" stroked="f">
              <v:path arrowok="t"/>
            </v:shape>
            <v:shape id="_x0000_s6037" style="position:absolute;left:3727;top:2648;width:3776;height:3559" coordorigin="3727,2648" coordsize="3776,3559" path="m6800,4169r-1,4l6800,4172r,-3xe" fillcolor="black" stroked="f">
              <v:path arrowok="t"/>
            </v:shape>
            <v:shape id="_x0000_s6036" style="position:absolute;left:3727;top:2648;width:3776;height:3559" coordorigin="3727,2648" coordsize="3776,3559" path="m6789,3982r,5l6790,3988r2,1l6791,3969r-1,8l6789,3982xe" fillcolor="black" stroked="f">
              <v:path arrowok="t"/>
            </v:shape>
            <v:shape id="_x0000_s6035" style="position:absolute;left:3727;top:2648;width:3776;height:3559" coordorigin="3727,2648" coordsize="3776,3559" path="m6817,4172r8,l6818,3734r-1,429l6817,4169r-1,2l6812,4171r,1l6817,4172xe" fillcolor="black" stroked="f">
              <v:path arrowok="t"/>
            </v:shape>
            <v:shape id="_x0000_s6034" style="position:absolute;left:3727;top:2648;width:3776;height:3559" coordorigin="3727,2648" coordsize="3776,3559" path="m6812,4167r3,-2l6818,3734r-7,1l6812,4172r,-1l6812,4167xe" fillcolor="black" stroked="f">
              <v:path arrowok="t"/>
            </v:shape>
            <v:shape id="_x0000_s6033" style="position:absolute;left:3727;top:2648;width:3776;height:3559" coordorigin="3727,2648" coordsize="3776,3559" path="m6796,4009r,1l6795,4169r-1,2l6793,4172r1,1l6796,4173r,-164xe" fillcolor="black" stroked="f">
              <v:path arrowok="t"/>
            </v:shape>
            <v:shape id="_x0000_s6032" style="position:absolute;left:3727;top:2648;width:3776;height:3559" coordorigin="3727,2648" coordsize="3776,3559" path="m6789,4102r-1,1l6788,4169r1,-1l6789,4101r,1xe" fillcolor="black" stroked="f">
              <v:path arrowok="t"/>
            </v:shape>
            <v:shape id="_x0000_s6031" style="position:absolute;left:3727;top:2648;width:3776;height:3559" coordorigin="3727,2648" coordsize="3776,3559" path="m6793,4069r-1,3l6792,4077r1,4l6794,4060r-1,9xe" fillcolor="black" stroked="f">
              <v:path arrowok="t"/>
            </v:shape>
            <v:shape id="_x0000_s6030" style="position:absolute;left:3727;top:2648;width:3776;height:3559" coordorigin="3727,2648" coordsize="3776,3559" path="m6791,3997r-1,6l6791,4006r2,1l6792,3993r-1,4xe" fillcolor="black" stroked="f">
              <v:path arrowok="t"/>
            </v:shape>
            <v:shape id="_x0000_s6029" style="position:absolute;left:3727;top:2648;width:3776;height:3559" coordorigin="3727,2648" coordsize="3776,3559" path="m6803,3431r,-1l6804,3430r1,l6806,3426r1,-3l6809,3422r4,-4l6812,3413r-4,2l6806,3416r-1,l6805,3210r-2,-47l6803,3431xe" fillcolor="black" stroked="f">
              <v:path arrowok="t"/>
            </v:shape>
            <v:shape id="_x0000_s6028" style="position:absolute;left:3727;top:2648;width:3776;height:3559" coordorigin="3727,2648" coordsize="3776,3559" path="m6820,3238r-8,-8l6815,3258r3,-3l6819,3254r3,-2l6823,3240r-3,-2xe" fillcolor="black" stroked="f">
              <v:path arrowok="t"/>
            </v:shape>
            <v:shape id="_x0000_s6027" style="position:absolute;left:3727;top:2648;width:3776;height:3559" coordorigin="3727,2648" coordsize="3776,3559" path="m6815,3258r-1,10l6816,3268r2,2l6818,3277r,7l6818,3261r-3,-2l6815,3258xe" fillcolor="black" stroked="f">
              <v:path arrowok="t"/>
            </v:shape>
            <v:shape id="_x0000_s6026" style="position:absolute;left:3727;top:2648;width:3776;height:3559" coordorigin="3727,2648" coordsize="3776,3559" path="m6812,3230r-2,-5l6810,3269r2,-1l6814,3268r1,-10l6812,3230xe" fillcolor="black" stroked="f">
              <v:path arrowok="t"/>
            </v:shape>
            <v:shape id="_x0000_s6025" style="position:absolute;left:3727;top:2648;width:3776;height:3559" coordorigin="3727,2648" coordsize="3776,3559" path="m6805,3414r,-2l6808,3410r2,l6811,3375r1,-1l6812,3372r2,-1l6815,3371r-1,-8l6813,3358r-1,-82l6811,3271r-1,-2l6810,3225r-5,-15l6805,3414xe" fillcolor="black" stroked="f">
              <v:path arrowok="t"/>
            </v:shape>
            <v:shape id="_x0000_s6024" style="position:absolute;left:3727;top:2648;width:3776;height:3559" coordorigin="3727,2648" coordsize="3776,3559" path="m6823,3258r,-1l6821,3256r-3,l6818,3255r1,5l6821,3260r2,l6823,3258xe" fillcolor="black" stroked="f">
              <v:path arrowok="t"/>
            </v:shape>
            <v:shape id="_x0000_s6023" style="position:absolute;left:3727;top:2648;width:3776;height:3559" coordorigin="3727,2648" coordsize="3776,3559" path="m6822,3265r-4,-4l6818,3284r5,-5l6822,3265xe" fillcolor="black" stroked="f">
              <v:path arrowok="t"/>
            </v:shape>
            <v:shape id="_x0000_s6022" style="position:absolute;left:3727;top:2648;width:3776;height:3559" coordorigin="3727,2648" coordsize="3776,3559" path="m6818,3277r-6,-1l6814,3291r2,l6816,3288r1,-2l6818,3284r,-7xe" fillcolor="black" stroked="f">
              <v:path arrowok="t"/>
            </v:shape>
            <v:shape id="_x0000_s6021" style="position:absolute;left:3727;top:2648;width:3776;height:3559" coordorigin="3727,2648" coordsize="3776,3559" path="m6814,3291r-2,-15l6813,3358r1,-1l6817,3358r-3,-65l6814,3291xe" fillcolor="black" stroked="f">
              <v:path arrowok="t"/>
            </v:shape>
            <v:shape id="_x0000_s6020" style="position:absolute;left:3727;top:2648;width:3776;height:3559" coordorigin="3727,2648" coordsize="3776,3559" path="m6817,3291r1,-1l6817,3289r-1,-1l6816,3291r1,xe" fillcolor="black" stroked="f">
              <v:path arrowok="t"/>
            </v:shape>
            <v:shape id="_x0000_s6019" style="position:absolute;left:3727;top:2648;width:3776;height:3559" coordorigin="3727,2648" coordsize="3776,3559" path="m6822,3334r,-11l6823,3307r-1,-4l6822,3350r1,-6l6822,3334xe" fillcolor="black" stroked="f">
              <v:path arrowok="t"/>
            </v:shape>
            <v:shape id="_x0000_s6018" style="position:absolute;left:3727;top:2648;width:3776;height:3559" coordorigin="3727,2648" coordsize="3776,3559" path="m6828,3732r3,-3l6830,3728r-4,2l6824,3731r,6l6828,3732xe" fillcolor="black" stroked="f">
              <v:path arrowok="t"/>
            </v:shape>
            <v:shape id="_x0000_s6017" style="position:absolute;left:3727;top:2648;width:3776;height:3559" coordorigin="3727,2648" coordsize="3776,3559" path="m6824,3731r-3,1l6825,4172r,-7l6826,4164r3,1l6837,3731r-12,6l6824,3737r,-6xe" fillcolor="black" stroked="f">
              <v:path arrowok="t"/>
            </v:shape>
            <v:shape id="_x0000_s6016" style="position:absolute;left:3727;top:2648;width:3776;height:3559" coordorigin="3727,2648" coordsize="3776,3559" path="m6850,4136r3,-4l6851,3732r-4,-6l6850,4148r,-12xe" fillcolor="black" stroked="f">
              <v:path arrowok="t"/>
            </v:shape>
            <v:shape id="_x0000_s6015" style="position:absolute;left:3727;top:2648;width:3776;height:3559" coordorigin="3727,2648" coordsize="3776,3559" path="m6847,3726r4,6l6852,3731r3,-5l6847,3726xe" fillcolor="black" stroked="f">
              <v:path arrowok="t"/>
            </v:shape>
            <v:shape id="_x0000_s6014" style="position:absolute;left:3727;top:2648;width:3776;height:3559" coordorigin="3727,2648" coordsize="3776,3559" path="m6837,3731r-8,434l6835,4167r15,-19l6847,3726r-10,5xe" fillcolor="black" stroked="f">
              <v:path arrowok="t"/>
            </v:shape>
            <v:shape id="_x0000_s6013" style="position:absolute;left:3727;top:2648;width:3776;height:3559" coordorigin="3727,2648" coordsize="3776,3559" path="m6842,4671r-3,l6840,4743r6,4l6842,4673r,l6843,4672r-1,-1xe" fillcolor="black" stroked="f">
              <v:path arrowok="t"/>
            </v:shape>
            <v:shape id="_x0000_s6012" style="position:absolute;left:3727;top:2648;width:3776;height:3559" coordorigin="3727,2648" coordsize="3776,3559" path="m6856,3744r,-4l6854,3735r-1,-1l6851,3733r,-1l6853,4132r3,-3l6856,3748r,-4xe" fillcolor="black" stroked="f">
              <v:path arrowok="t"/>
            </v:shape>
            <v:shape id="_x0000_s6011" style="position:absolute;left:3727;top:2648;width:3776;height:3559" coordorigin="3727,2648" coordsize="3776,3559" path="m6868,3764r-3,-6l6868,3803r,-35l6870,3768r-2,-4xe" fillcolor="black" stroked="f">
              <v:path arrowok="t"/>
            </v:shape>
            <v:shape id="_x0000_s6010" style="position:absolute;left:3727;top:2648;width:3776;height:3559" coordorigin="3727,2648" coordsize="3776,3559" path="m6863,4120r-1,-7l6862,4105r1,-4l6867,4099r2,-7l6870,4089r2,-1l6871,3803r-3,l6865,3758r-3,-5l6862,4122r1,-2xe" fillcolor="black" stroked="f">
              <v:path arrowok="t"/>
            </v:shape>
            <v:shape id="_x0000_s6009" style="position:absolute;left:3727;top:2648;width:3776;height:3559" coordorigin="3727,2648" coordsize="3776,3559" path="m6858,4121r,-1l6860,4121r2,1l6862,3753r-3,-4l6858,4121xe" fillcolor="black" stroked="f">
              <v:path arrowok="t"/>
            </v:shape>
            <v:shape id="_x0000_s6008" style="position:absolute;left:3727;top:2648;width:3776;height:3559" coordorigin="3727,2648" coordsize="3776,3559" path="m6858,4121r1,-372l6858,3750r-1,1l6856,4129r3,-2l6859,4123r-1,-2xe" fillcolor="black" stroked="f">
              <v:path arrowok="t"/>
            </v:shape>
            <v:shape id="_x0000_s6007" style="position:absolute;left:3727;top:2648;width:3776;height:3559" coordorigin="3727,2648" coordsize="3776,3559" path="m6874,3778r-2,-3l6873,3801r1,-16l6874,3783r1,-1l6874,3778xe" fillcolor="black" stroked="f">
              <v:path arrowok="t"/>
            </v:shape>
            <v:shape id="_x0000_s6006" style="position:absolute;left:3727;top:2648;width:3776;height:3559" coordorigin="3727,2648" coordsize="3776,3559" path="m6869,3771r-1,-3l6869,3803r4,-2l6872,3775r-3,-4xe" fillcolor="black" stroked="f">
              <v:path arrowok="t"/>
            </v:shape>
            <v:shape id="_x0000_s6005" style="position:absolute;left:3727;top:2648;width:3776;height:3559" coordorigin="3727,2648" coordsize="3776,3559" path="m6878,3799r3,-13l6874,3786r,-1l6873,3801r5,-2xe" fillcolor="black" stroked="f">
              <v:path arrowok="t"/>
            </v:shape>
            <v:shape id="_x0000_s6004" style="position:absolute;left:3727;top:2648;width:3776;height:3559" coordorigin="3727,2648" coordsize="3776,3559" path="m6875,4083r-1,-1l6873,4081r1,-277l6871,3803r1,285l6874,4086r1,-3xe" fillcolor="black" stroked="f">
              <v:path arrowok="t"/>
            </v:shape>
            <v:shape id="_x0000_s6003" style="position:absolute;left:3727;top:2648;width:3776;height:3559" coordorigin="3727,2648" coordsize="3776,3559" path="m6880,4052r-1,-3l6879,4047r,-222l6877,3820r1,235l6879,4054r1,-2xe" fillcolor="black" stroked="f">
              <v:path arrowok="t"/>
            </v:shape>
            <v:shape id="_x0000_s6002" style="position:absolute;left:3727;top:2648;width:3776;height:3559" coordorigin="3727,2648" coordsize="3776,3559" path="m6881,4045r,-4l6881,3832r1,-1l6883,3829r-1,-2l6881,3826r,219xe" fillcolor="black" stroked="f">
              <v:path arrowok="t"/>
            </v:shape>
            <v:shape id="_x0000_s6001" style="position:absolute;left:3727;top:2648;width:3776;height:3559" coordorigin="3727,2648" coordsize="3776,3559" path="m6889,4002r,-4l6888,3993r-1,-16l6887,3969r1,-112l6888,3844r-1,168l6888,4010r1,-2l6889,4002xe" fillcolor="black" stroked="f">
              <v:path arrowok="t"/>
            </v:shape>
            <v:shape id="_x0000_s6000" style="position:absolute;left:3727;top:2648;width:3776;height:3559" coordorigin="3727,2648" coordsize="3776,3559" path="m6882,4040r2,-3l6884,4035r3,-6l6887,4015r,-3l6887,3838r-3,-2l6882,3835r,205xe" fillcolor="black" stroked="f">
              <v:path arrowok="t"/>
            </v:shape>
            <v:shape id="_x0000_s5999" style="position:absolute;left:3727;top:2648;width:3776;height:3559" coordorigin="3727,2648" coordsize="3776,3559" path="m6894,3950r-2,-14l6891,3929r,-62l6889,3864r2,101l6894,3962r,-12xe" fillcolor="black" stroked="f">
              <v:path arrowok="t"/>
            </v:shape>
            <v:shape id="_x0000_s5998" style="position:absolute;left:3727;top:2648;width:3776;height:3559" coordorigin="3727,2648" coordsize="3776,3559" path="m6889,3990r3,l6893,3987r,-7l6892,3977r-1,l6889,3990xe" fillcolor="black" stroked="f">
              <v:path arrowok="t"/>
            </v:shape>
            <v:shape id="_x0000_s5997" style="position:absolute;left:3727;top:2648;width:3776;height:3559" coordorigin="3727,2648" coordsize="3776,3559" path="m6891,3977r-4,l6888,3993r1,-3l6891,3977xe" fillcolor="black" stroked="f">
              <v:path arrowok="t"/>
            </v:shape>
            <v:shape id="_x0000_s5996" style="position:absolute;left:3727;top:2648;width:3776;height:3559" coordorigin="3727,2648" coordsize="3776,3559" path="m6892,3909r1,l6895,3892r-3,-23l6891,3927r2,2l6893,3913r-1,-4xe" fillcolor="black" stroked="f">
              <v:path arrowok="t"/>
            </v:shape>
            <v:shape id="_x0000_s5995" style="position:absolute;left:3727;top:2648;width:3776;height:3559" coordorigin="3727,2648" coordsize="3776,3559" path="m6935,4711r-4,l6933,4784r3,-70l6937,4713r1,-1l6935,4711xe" fillcolor="black" stroked="f">
              <v:path arrowok="t"/>
            </v:shape>
            <v:shape id="_x0000_s5994" style="position:absolute;left:3727;top:2648;width:3776;height:3559" coordorigin="3727,2648" coordsize="3776,3559" path="m7015,5530r4,-7l7023,5523r3,-2l7026,5413r,-2l7024,5411r-2,1l7021,5420r-6,110xe" fillcolor="black" stroked="f">
              <v:path arrowok="t"/>
            </v:shape>
            <v:shape id="_x0000_s5993" style="position:absolute;left:3727;top:2648;width:3776;height:3559" coordorigin="3727,2648" coordsize="3776,3559" path="m7003,5540r5,l7015,5530r6,-110l7012,5426r-4,-2l7005,5422r-2,118xe" fillcolor="black" stroked="f">
              <v:path arrowok="t"/>
            </v:shape>
            <v:shape id="_x0000_s5992" style="position:absolute;left:3727;top:2648;width:3776;height:3559" coordorigin="3727,2648" coordsize="3776,3559" path="m7076,5483r1,-2l7079,5479r6,-3l7091,5473r3,-8l7096,5464r3,-106l7099,5355r-4,3l7092,5361r-5,5l7081,5371r-4,3l7076,5483xe" fillcolor="black" stroked="f">
              <v:path arrowok="t"/>
            </v:shape>
            <v:shape id="_x0000_s5991" style="position:absolute;left:3727;top:2648;width:3776;height:3559" coordorigin="3727,2648" coordsize="3776,3559" path="m7149,4816r,-7l7139,4801r10,82l7149,4817r,-1xe" fillcolor="black" stroked="f">
              <v:path arrowok="t"/>
            </v:shape>
            <v:shape id="_x0000_s5990" style="position:absolute;left:3727;top:2648;width:3776;height:3559" coordorigin="3727,2648" coordsize="3776,3559" path="m7219,4848r,-1l7218,4844r-2,-2l7214,4840r9,67l7219,4854r,-6xe" fillcolor="black" stroked="f">
              <v:path arrowok="t"/>
            </v:shape>
            <v:shape id="_x0000_s5989" style="position:absolute;left:3727;top:2648;width:3776;height:3559" coordorigin="3727,2648" coordsize="3776,3559" path="m7278,4958r3,l7282,4867r1,-4l7284,4861r-1,-2l7279,4859r-1,99xe" fillcolor="black" stroked="f">
              <v:path arrowok="t"/>
            </v:shape>
            <v:shape id="_x0000_s5988" style="position:absolute;left:3727;top:2648;width:3776;height:3559" coordorigin="3727,2648" coordsize="3776,3559" path="m7276,4859r-2,1l7275,4959r3,-1l7279,4859r-3,xe" fillcolor="black" stroked="f">
              <v:path arrowok="t"/>
            </v:shape>
            <v:shape id="_x0000_s5987" style="position:absolute;left:3727;top:2648;width:3776;height:3559" coordorigin="3727,2648" coordsize="3776,3559" path="m7271,4957r,1l7275,4959r-1,-99l7274,4864r-3,93xe" fillcolor="black" stroked="f">
              <v:path arrowok="t"/>
            </v:shape>
            <v:shape id="_x0000_s5986" style="position:absolute;left:3727;top:2648;width:3776;height:3559" coordorigin="3727,2648" coordsize="3776,3559" path="m7274,4864r-13,-2l7264,4962r2,-3l7268,4956r2,-1l7271,4957r3,-93xe" fillcolor="black" stroked="f">
              <v:path arrowok="t"/>
            </v:shape>
            <v:shape id="_x0000_s5985" style="position:absolute;left:3727;top:2648;width:3776;height:3559" coordorigin="3727,2648" coordsize="3776,3559" path="m7264,4962r-3,-100l7258,4858r-1,-2l7256,4857r2,108l7261,4965r3,-3xe" fillcolor="black" stroked="f">
              <v:path arrowok="t"/>
            </v:shape>
            <v:shape id="_x0000_s5984" style="position:absolute;left:3727;top:2648;width:3776;height:3559" coordorigin="3727,2648" coordsize="3776,3559" path="m7256,4857r,3l7255,4862r-3,l7252,4861r1,110l7255,4966r1,-1l7258,4965r-2,-108xe" fillcolor="black" stroked="f">
              <v:path arrowok="t"/>
            </v:shape>
            <v:shape id="_x0000_s5983" style="position:absolute;left:3727;top:2648;width:3776;height:3559" coordorigin="3727,2648" coordsize="3776,3559" path="m7304,4864r-12,-2l7297,4964r1,l7301,4960r3,-3l7304,4957r,-89l7304,4864xe" fillcolor="black" stroked="f">
              <v:path arrowok="t"/>
            </v:shape>
            <v:shape id="_x0000_s5982" style="position:absolute;left:3727;top:2648;width:3776;height:3559" coordorigin="3727,2648" coordsize="3776,3559" path="m7291,4961r6,3l7292,4862r-2,3l7288,4869r-1,90l7291,4961xe" fillcolor="black" stroked="f">
              <v:path arrowok="t"/>
            </v:shape>
            <v:shape id="_x0000_s5981" style="position:absolute;left:3727;top:2648;width:3776;height:3559" coordorigin="3727,2648" coordsize="3776,3559" path="m7282,4867r-1,91l7287,4959r1,-90l7282,4867xe" fillcolor="black" stroked="f">
              <v:path arrowok="t"/>
            </v:shape>
            <v:shape id="_x0000_s5980" style="position:absolute;left:3727;top:2648;width:3776;height:3559" coordorigin="3727,2648" coordsize="3776,3559" path="m7306,4869r1,105l7310,4977r3,4l7314,4987r1,l7317,4989r,-98l7313,4892r-2,l7308,4869r-2,xe" fillcolor="black" stroked="f">
              <v:path arrowok="t"/>
            </v:shape>
            <v:shape id="_x0000_s5979" style="position:absolute;left:3727;top:2648;width:3776;height:3559" coordorigin="3727,2648" coordsize="3776,3559" path="m7312,4987r2,l7313,4981r-1,2l7312,4985r,2xe" fillcolor="black" stroked="f">
              <v:path arrowok="t"/>
            </v:shape>
            <v:shape id="_x0000_s5978" style="position:absolute;left:3727;top:2648;width:3776;height:3559" coordorigin="3727,2648" coordsize="3776,3559" path="m7329,4906r-3,-6l7325,4896r-1,-6l7323,4890r-2,105l7323,4995r1,1l7324,5026r18,29l7329,4906xe" fillcolor="black" stroked="f">
              <v:path arrowok="t"/>
            </v:shape>
            <v:shape id="_x0000_s5977" style="position:absolute;left:3727;top:2648;width:3776;height:3559" coordorigin="3727,2648" coordsize="3776,3559" path="m7318,4995r3,l7323,4890r-6,1l7317,4989r,4l7318,4995xe" fillcolor="black" stroked="f">
              <v:path arrowok="t"/>
            </v:shape>
            <v:shape id="_x0000_s5976" style="position:absolute;left:3727;top:2648;width:3776;height:3559" coordorigin="3727,2648" coordsize="3776,3559" path="m7320,5000r,16l7322,5020r2,6l7324,4996r-1,2l7322,4999r-2,1xe" fillcolor="black" stroked="f">
              <v:path arrowok="t"/>
            </v:shape>
            <v:shape id="_x0000_s5975" style="position:absolute;left:3727;top:2648;width:3776;height:3559" coordorigin="3727,2648" coordsize="3776,3559" path="m7319,4999r-4,-2l7316,5008r4,8l7320,5000r-1,-1xe" fillcolor="black" stroked="f">
              <v:path arrowok="t"/>
            </v:shape>
            <v:shape id="_x0000_s5974" style="position:absolute;left:3727;top:2648;width:3776;height:3559" coordorigin="3727,2648" coordsize="3776,3559" path="m7342,4940r,-2l7341,4935r-1,-1l7339,4933r3,122l7342,4943r,-3xe" fillcolor="black" stroked="f">
              <v:path arrowok="t"/>
            </v:shape>
            <v:shape id="_x0000_s5973" style="position:absolute;left:3727;top:2648;width:3776;height:3559" coordorigin="3727,2648" coordsize="3776,3559" path="m7347,4948r,-2l7346,4945r-3,l7348,5055r-1,-105l7347,4948xe" fillcolor="black" stroked="f">
              <v:path arrowok="t"/>
            </v:shape>
            <v:shape id="_x0000_s5972" style="position:absolute;left:3727;top:2648;width:3776;height:3559" coordorigin="3727,2648" coordsize="3776,3559" path="m7372,4991r-1,-4l7369,4986r-1,-1l7367,4984r,-5l7365,4978r2,114l7371,5095r-2,-97l7371,4994r1,-3xe" fillcolor="black" stroked="f">
              <v:path arrowok="t"/>
            </v:shape>
            <v:shape id="_x0000_s5971" style="position:absolute;left:3727;top:2648;width:3776;height:3559" coordorigin="3727,2648" coordsize="3776,3559" path="m7401,5041r-4,-3l7399,5235r2,l7402,5229r,-170l7403,5056r1,-5l7401,5041xe" fillcolor="black" stroked="f">
              <v:path arrowok="t"/>
            </v:shape>
            <v:shape id="_x0000_s5970" style="position:absolute;left:3727;top:2648;width:3776;height:3559" coordorigin="3727,2648" coordsize="3776,3559" path="m7413,5231r1,l7414,5228r-1,-3l7417,5079r-9,-22l7408,5230r5,1xe" fillcolor="black" stroked="f">
              <v:path arrowok="t"/>
            </v:shape>
            <v:shape id="_x0000_s5969" style="position:absolute;left:3727;top:2648;width:3776;height:3559" coordorigin="3727,2648" coordsize="3776,3559" path="m7429,5082r-1,-1l7427,5082r-1,l7424,5082r-1,-2l7431,5206r-4,-119l7428,5084r1,-2xe" fillcolor="black" stroked="f">
              <v:path arrowok="t"/>
            </v:shape>
            <v:shape id="_x0000_s5968" style="position:absolute;left:3727;top:2648;width:3776;height:3559" coordorigin="3727,2648" coordsize="3776,3559" path="m7434,5201r7,-3l7440,5094r1,-1l7442,5091r-1,l7440,5091r-5,1l7434,5201xe" fillcolor="black" stroked="f">
              <v:path arrowok="t"/>
            </v:shape>
            <v:shape id="_x0000_s5967" style="position:absolute;left:3727;top:2648;width:3776;height:3559" coordorigin="3727,2648" coordsize="3776,3559" path="m7452,5105r,-3l7449,5099r8,87l7453,5105r-1,xe" fillcolor="black" stroked="f">
              <v:path arrowok="t"/>
            </v:shape>
            <v:shape id="_x0000_s5966" style="position:absolute;left:3727;top:2648;width:3776;height:3559" coordorigin="3727,2648" coordsize="3776,3559" path="m7495,5151r2,-2l7499,5147r4,-4l7499,5144r-2,1l7495,5151xe" fillcolor="black" stroked="f">
              <v:path arrowok="t"/>
            </v:shape>
            <v:shape id="_x0000_s5965" style="position:absolute;left:3727;top:2648;width:3776;height:3559" coordorigin="3727,2648" coordsize="3776,3559" path="m7489,5148r,15l7494,5163r1,-12l7497,5145r-4,2l7491,5147r-2,1xe" fillcolor="black" stroked="f">
              <v:path arrowok="t"/>
            </v:shape>
            <v:shape id="_x0000_s5964" style="position:absolute;left:3727;top:2648;width:3776;height:3559" coordorigin="3727,2648" coordsize="3776,3559" path="m7489,5112r-3,-1l7487,5163r2,l7489,5148r-2,l7487,5144r2,-32xe" fillcolor="black" stroked="f">
              <v:path arrowok="t"/>
            </v:shape>
            <v:shape id="_x0000_s5963" style="position:absolute;left:3727;top:2648;width:3776;height:3559" coordorigin="3727,2648" coordsize="3776,3559" path="m7495,5151r-1,12l7499,5155r-3,-3l7495,5151xe" fillcolor="black" stroked="f">
              <v:path arrowok="t"/>
            </v:shape>
            <v:shape id="_x0000_s5962" style="position:absolute;left:3727;top:2648;width:3776;height:3559" coordorigin="3727,2648" coordsize="3776,3559" path="m7487,5144r1,l7489,5144r3,2l7496,5134r1,-6l7499,5123r3,-7l7502,5115r-3,1l7497,5117r-4,-1l7491,5114r-2,-2l7487,5144xe" fillcolor="black" stroked="f">
              <v:path arrowok="t"/>
            </v:shape>
            <v:shape id="_x0000_s5961" style="position:absolute;left:3727;top:2648;width:3776;height:3559" coordorigin="3727,2648" coordsize="3776,3559" path="m7496,5134r-4,12l7498,5139r-1,-4l7496,5134xe" fillcolor="black" stroked="f">
              <v:path arrowok="t"/>
            </v:shape>
            <v:shape id="_x0000_s5960" style="position:absolute;left:3727;top:2648;width:3776;height:3559" coordorigin="3727,2648" coordsize="3776,3559" path="m7485,5165r2,-2l7486,5111r-4,l7479,5109r,-2l7478,5106r-1,-1l7477,5107r,2l7476,5175r11,-7l7486,5166r-1,-1xe" fillcolor="black" stroked="f">
              <v:path arrowok="t"/>
            </v:shape>
            <v:shape id="_x0000_s5959" style="position:absolute;left:3727;top:2648;width:3776;height:3559" coordorigin="3727,2648" coordsize="3776,3559" path="m7474,5109r-7,-2l7467,5180r2,-3l7471,5174r1,l7476,5175r1,-66l7474,5109xe" fillcolor="black" stroked="f">
              <v:path arrowok="t"/>
            </v:shape>
            <v:shape id="_x0000_s5958" style="position:absolute;left:3727;top:2648;width:3776;height:3559" coordorigin="3727,2648" coordsize="3776,3559" path="m7457,5186r4,l7462,5186r3,-3l7467,5180r,-73l7461,5105r-4,81xe" fillcolor="black" stroked="f">
              <v:path arrowok="t"/>
            </v:shape>
            <v:shape id="_x0000_s5957" style="position:absolute;left:3727;top:2648;width:3776;height:3559" coordorigin="3727,2648" coordsize="3776,3559" path="m7457,5186r4,-81l7455,5104r-1,l7453,5105r4,81xe" fillcolor="black" stroked="f">
              <v:path arrowok="t"/>
            </v:shape>
            <v:shape id="_x0000_s5956" style="position:absolute;left:3727;top:2648;width:3776;height:3559" coordorigin="3727,2648" coordsize="3776,3559" path="m7440,5094r1,104l7445,5200r1,1l7447,5195r10,-9l7449,5099r-3,-1l7442,5096r-2,-2xe" fillcolor="black" stroked="f">
              <v:path arrowok="t"/>
            </v:shape>
            <v:shape id="_x0000_s5955" style="position:absolute;left:3727;top:2648;width:3776;height:3559" coordorigin="3727,2648" coordsize="3776,3559" path="m7447,5195r-1,6l7447,5200r,-5xe" fillcolor="black" stroked="f">
              <v:path arrowok="t"/>
            </v:shape>
            <v:shape id="_x0000_s5954" style="position:absolute;left:3727;top:2648;width:3776;height:3559" coordorigin="3727,2648" coordsize="3776,3559" path="m7431,5206r2,2l7434,5209r,-1l7434,5201r1,-109l7431,5206xe" fillcolor="black" stroked="f">
              <v:path arrowok="t"/>
            </v:shape>
            <v:shape id="_x0000_s5953" style="position:absolute;left:3727;top:2648;width:3776;height:3559" coordorigin="3727,2648" coordsize="3776,3559" path="m7431,5206r-8,-126l7422,5079r-2,l7419,5079r-2,1l7417,5079r,118l7416,5199r-1,2l7413,5225r18,-19xe" fillcolor="black" stroked="f">
              <v:path arrowok="t"/>
            </v:shape>
            <v:shape id="_x0000_s5952" style="position:absolute;left:3727;top:2648;width:3776;height:3559" coordorigin="3727,2648" coordsize="3776,3559" path="m7415,5201r,-1l7414,5195r1,-2l7416,5194r1,-115l7413,5225r2,-24xe" fillcolor="black" stroked="f">
              <v:path arrowok="t"/>
            </v:shape>
            <v:shape id="_x0000_s5951" style="position:absolute;left:3727;top:2648;width:3776;height:3559" coordorigin="3727,2648" coordsize="3776,3559" path="m7403,5234r1,-2l7403,5231r-1,-2l7401,5235r2,-1xe" fillcolor="black" stroked="f">
              <v:path arrowok="t"/>
            </v:shape>
            <v:shape id="_x0000_s5950" style="position:absolute;left:3727;top:2648;width:3776;height:3559" coordorigin="3727,2648" coordsize="3776,3559" path="m7394,5234r2,-3l7396,5233r1,2l7399,5235r-2,-197l7396,5037r-2,197xe" fillcolor="black" stroked="f">
              <v:path arrowok="t"/>
            </v:shape>
            <v:shape id="_x0000_s5949" style="position:absolute;left:3727;top:2648;width:3776;height:3559" coordorigin="3727,2648" coordsize="3776,3559" path="m7394,5032r-2,-5l7392,5243r1,-5l7394,5234r2,-197l7394,5032xe" fillcolor="black" stroked="f">
              <v:path arrowok="t"/>
            </v:shape>
            <v:shape id="_x0000_s5948" style="position:absolute;left:3727;top:2648;width:3776;height:3559" coordorigin="3727,2648" coordsize="3776,3559" path="m7392,5243r,-216l7390,5021r-2,-3l7382,5018r-3,-2l7378,5015r3,106l7382,5251r6,-5l7390,5246r2,-3xe" fillcolor="black" stroked="f">
              <v:path arrowok="t"/>
            </v:shape>
            <v:shape id="_x0000_s5947" style="position:absolute;left:3727;top:2648;width:3776;height:3559" coordorigin="3727,2648" coordsize="3776,3559" path="m7381,5122r-6,5l7377,5256r5,-5l7381,5121r,1xe" fillcolor="black" stroked="f">
              <v:path arrowok="t"/>
            </v:shape>
            <v:shape id="_x0000_s5946" style="position:absolute;left:3727;top:2648;width:3776;height:3559" coordorigin="3727,2648" coordsize="3776,3559" path="m7377,5256r-2,-129l7372,5131r,7l7372,5138r-2,-1l7368,5136r-1,1l7367,5142r-1,1l7366,5267r11,-11xe" fillcolor="black" stroked="f">
              <v:path arrowok="t"/>
            </v:shape>
            <v:shape id="_x0000_s5945" style="position:absolute;left:3727;top:2648;width:3776;height:3559" coordorigin="3727,2648" coordsize="3776,3559" path="m7366,5267r,-124l7365,5143r-6,-1l7359,5148r,1l7356,5148r-3,-1l7353,5277r13,-10xe" fillcolor="black" stroked="f">
              <v:path arrowok="t"/>
            </v:shape>
            <v:shape id="_x0000_s5944" style="position:absolute;left:3727;top:2648;width:3776;height:3559" coordorigin="3727,2648" coordsize="3776,3559" path="m7353,5277r,-130l7352,5147r,4l7349,5277r4,xe" fillcolor="black" stroked="f">
              <v:path arrowok="t"/>
            </v:shape>
            <v:shape id="_x0000_s5943" style="position:absolute;left:3727;top:2648;width:3776;height:3559" coordorigin="3727,2648" coordsize="3776,3559" path="m7352,5151r-10,4l7343,5279r2,1l7347,5278r1,-1l7349,5277r3,-126xe" fillcolor="black" stroked="f">
              <v:path arrowok="t"/>
            </v:shape>
            <v:shape id="_x0000_s5942" style="position:absolute;left:3727;top:2648;width:3776;height:3559" coordorigin="3727,2648" coordsize="3776,3559" path="m7339,5154r-2,l7338,5282r5,-3l7342,5155r-3,-1xe" fillcolor="black" stroked="f">
              <v:path arrowok="t"/>
            </v:shape>
            <v:shape id="_x0000_s5941" style="position:absolute;left:3727;top:2648;width:3776;height:3559" coordorigin="3727,2648" coordsize="3776,3559" path="m7338,5282r-1,-128l7337,5156r,7l7335,5164r-3,124l7338,5282xe" fillcolor="black" stroked="f">
              <v:path arrowok="t"/>
            </v:shape>
            <v:shape id="_x0000_s5940" style="position:absolute;left:3727;top:2648;width:3776;height:3559" coordorigin="3727,2648" coordsize="3776,3559" path="m7332,5288r3,-124l7332,5163r-4,-1l7327,5163r,130l7332,5288xe" fillcolor="black" stroked="f">
              <v:path arrowok="t"/>
            </v:shape>
            <v:shape id="_x0000_s5939" style="position:absolute;left:3727;top:2648;width:3776;height:3559" coordorigin="3727,2648" coordsize="3776,3559" path="m7327,5169r-12,12l7316,5295r1,l7319,5295r3,1l7327,5293r,-124xe" fillcolor="black" stroked="f">
              <v:path arrowok="t"/>
            </v:shape>
            <v:shape id="_x0000_s5938" style="position:absolute;left:3727;top:2648;width:3776;height:3559" coordorigin="3727,2648" coordsize="3776,3559" path="m7372,5131r-2,4l7371,5136r1,2l7372,5131xe" fillcolor="black" stroked="f">
              <v:path arrowok="t"/>
            </v:shape>
            <v:shape id="_x0000_s5937" style="position:absolute;left:3727;top:2648;width:3776;height:3559" coordorigin="3727,2648" coordsize="3776,3559" path="m7377,5002r-2,-2l7377,5099r,-97xe" fillcolor="black" stroked="f">
              <v:path arrowok="t"/>
            </v:shape>
            <v:shape id="_x0000_s5936" style="position:absolute;left:3727;top:2648;width:3776;height:3559" coordorigin="3727,2648" coordsize="3776,3559" path="m7373,5000r-3,l7371,5095r6,4l7375,5000r-2,xe" fillcolor="black" stroked="f">
              <v:path arrowok="t"/>
            </v:shape>
            <v:shape id="_x0000_s5935" style="position:absolute;left:3727;top:2648;width:3776;height:3559" coordorigin="3727,2648" coordsize="3776,3559" path="m7379,5014r1,l7382,5014r1,-1l7384,5011r-1,-1l7381,5010r-2,4xe" fillcolor="black" stroked="f">
              <v:path arrowok="t"/>
            </v:shape>
            <v:shape id="_x0000_s5934" style="position:absolute;left:3727;top:2648;width:3776;height:3559" coordorigin="3727,2648" coordsize="3776,3559" path="m7379,5010r-2,-2l7377,5013r2,1l7381,5010r-2,xe" fillcolor="black" stroked="f">
              <v:path arrowok="t"/>
            </v:shape>
            <v:shape id="_x0000_s5933" style="position:absolute;left:3727;top:2648;width:3776;height:3559" coordorigin="3727,2648" coordsize="3776,3559" path="m7377,5101r-2,6l7377,5118r4,3l7378,5015r-1,-2l7377,5099r,2xe" fillcolor="black" stroked="f">
              <v:path arrowok="t"/>
            </v:shape>
            <v:shape id="_x0000_s5932" style="position:absolute;left:3727;top:2648;width:3776;height:3559" coordorigin="3727,2648" coordsize="3776,3559" path="m7375,5107r-2,7l7373,5115r4,3l7375,5107xe" fillcolor="black" stroked="f">
              <v:path arrowok="t"/>
            </v:shape>
            <v:shape id="_x0000_s5931" style="position:absolute;left:3727;top:2648;width:3776;height:3559" coordorigin="3727,2648" coordsize="3776,3559" path="m7357,4959r-3,-3l7355,5061r1,l7356,5061r1,-72l7357,4959xe" fillcolor="black" stroked="f">
              <v:path arrowok="t"/>
            </v:shape>
            <v:shape id="_x0000_s5930" style="position:absolute;left:3727;top:2648;width:3776;height:3559" coordorigin="3727,2648" coordsize="3776,3559" path="m7355,5061r-1,-105l7352,5056r-3,2l7346,5060r,l7349,5061r2,l7354,5061r1,xe" fillcolor="black" stroked="f">
              <v:path arrowok="t"/>
            </v:shape>
            <v:shape id="_x0000_s5929" style="position:absolute;left:3727;top:2648;width:3776;height:3559" coordorigin="3727,2648" coordsize="3776,3559" path="m7352,5055r,1l7354,4956r-2,-2l7349,4953r-1,102l7352,5055xe" fillcolor="black" stroked="f">
              <v:path arrowok="t"/>
            </v:shape>
            <v:shape id="_x0000_s5928" style="position:absolute;left:3727;top:2648;width:3776;height:3559" coordorigin="3727,2648" coordsize="3776,3559" path="m7343,4945r-1,-2l7342,5055r6,l7343,4945xe" fillcolor="black" stroked="f">
              <v:path arrowok="t"/>
            </v:shape>
            <v:shape id="_x0000_s5927" style="position:absolute;left:3727;top:2648;width:3776;height:3559" coordorigin="3727,2648" coordsize="3776,3559" path="m7342,5055r-3,-122l7338,4929r,-4l7337,4921r-2,-7l7332,4910r-3,-4l7342,5055xe" fillcolor="black" stroked="f">
              <v:path arrowok="t"/>
            </v:shape>
            <v:shape id="_x0000_s5926" style="position:absolute;left:3727;top:2648;width:3776;height:3559" coordorigin="3727,2648" coordsize="3776,3559" path="m7324,5029r,7l7342,5055r-18,-29l7324,5029xe" fillcolor="black" stroked="f">
              <v:path arrowok="t"/>
            </v:shape>
            <v:shape id="_x0000_s5925" style="position:absolute;left:3727;top:2648;width:3776;height:3559" coordorigin="3727,2648" coordsize="3776,3559" path="m7359,4991r-1,2l7358,4995r-1,-1l7357,4992r,-3l7357,5078r2,-1l7359,4991xe" fillcolor="black" stroked="f">
              <v:path arrowok="t"/>
            </v:shape>
            <v:shape id="_x0000_s5924" style="position:absolute;left:3727;top:2648;width:3776;height:3559" coordorigin="3727,2648" coordsize="3776,3559" path="m7359,5142r-2,2l7358,5146r1,2l7359,5142xe" fillcolor="black" stroked="f">
              <v:path arrowok="t"/>
            </v:shape>
            <v:shape id="_x0000_s5923" style="position:absolute;left:3727;top:2648;width:3776;height:3559" coordorigin="3727,2648" coordsize="3776,3559" path="m7363,5079r,4l7364,5087r,-113l7364,4964r-1,-1l7363,5079xe" fillcolor="black" stroked="f">
              <v:path arrowok="t"/>
            </v:shape>
            <v:shape id="_x0000_s5922" style="position:absolute;left:3727;top:2648;width:3776;height:3559" coordorigin="3727,2648" coordsize="3776,3559" path="m7359,4991r,86l7361,5077r2,2l7363,4963r-3,1l7359,4991xe" fillcolor="black" stroked="f">
              <v:path arrowok="t"/>
            </v:shape>
            <v:shape id="_x0000_s5921" style="position:absolute;left:3727;top:2648;width:3776;height:3559" coordorigin="3727,2648" coordsize="3776,3559" path="m7357,4987r1,1l7359,4989r,2l7360,4964r-2,1l7357,4987xe" fillcolor="black" stroked="f">
              <v:path arrowok="t"/>
            </v:shape>
            <v:shape id="_x0000_s5920" style="position:absolute;left:3727;top:2648;width:3776;height:3559" coordorigin="3727,2648" coordsize="3776,3559" path="m7357,4964r,25l7357,4987r1,-22l7357,4964xe" fillcolor="black" stroked="f">
              <v:path arrowok="t"/>
            </v:shape>
            <v:shape id="_x0000_s5919" style="position:absolute;left:3727;top:2648;width:3776;height:3559" coordorigin="3727,2648" coordsize="3776,3559" path="m7368,4980r-1,-1l7367,4984r1,-2l7369,4981r-1,-1xe" fillcolor="black" stroked="f">
              <v:path arrowok="t"/>
            </v:shape>
            <v:shape id="_x0000_s5918" style="position:absolute;left:3727;top:2648;width:3776;height:3559" coordorigin="3727,2648" coordsize="3776,3559" path="m7364,4974r,113l7367,5092r-2,-114l7364,4974xe" fillcolor="black" stroked="f">
              <v:path arrowok="t"/>
            </v:shape>
            <v:shape id="_x0000_s5917" style="position:absolute;left:3727;top:2648;width:3776;height:3559" coordorigin="3727,2648" coordsize="3776,3559" path="m7357,5078r,-89l7356,5061r,1l7355,5069r2,9xe" fillcolor="black" stroked="f">
              <v:path arrowok="t"/>
            </v:shape>
            <v:shape id="_x0000_s5916" style="position:absolute;left:3727;top:2648;width:3776;height:3559" coordorigin="3727,2648" coordsize="3776,3559" path="m7348,5281r1,l7348,5279r-1,-1l7345,5280r3,1xe" fillcolor="black" stroked="f">
              <v:path arrowok="t"/>
            </v:shape>
            <v:shape id="_x0000_s5915" style="position:absolute;left:3727;top:2648;width:3776;height:3559" coordorigin="3727,2648" coordsize="3776,3559" path="m7316,5295r-1,-114l7312,5307r8,-9l7317,5296r-1,-1xe" fillcolor="black" stroked="f">
              <v:path arrowok="t"/>
            </v:shape>
            <v:shape id="_x0000_s5914" style="position:absolute;left:3727;top:2648;width:3776;height:3559" coordorigin="3727,2648" coordsize="3776,3559" path="m7300,5311r1,-4l7312,5307r3,-126l7310,5181r-5,4l7300,5311xe" fillcolor="black" stroked="f">
              <v:path arrowok="t"/>
            </v:shape>
            <v:shape id="_x0000_s5913" style="position:absolute;left:3727;top:2648;width:3776;height:3559" coordorigin="3727,2648" coordsize="3776,3559" path="m7305,5185r-5,128l7303,5313r3,1l7306,5313r-1,l7300,5311r5,-126xe" fillcolor="black" stroked="f">
              <v:path arrowok="t"/>
            </v:shape>
            <v:shape id="_x0000_s5912" style="position:absolute;left:3727;top:2648;width:3776;height:3559" coordorigin="3727,2648" coordsize="3776,3559" path="m7300,5190r-17,16l7283,5331r1,-4l7285,5325r3,-2l7290,5321r3,-2l7297,5319r1,-5l7300,5313r5,-128l7300,5190xe" fillcolor="black" stroked="f">
              <v:path arrowok="t"/>
            </v:shape>
            <v:shape id="_x0000_s5911" style="position:absolute;left:3727;top:2648;width:3776;height:3559" coordorigin="3727,2648" coordsize="3776,3559" path="m7283,5331r,-125l7280,5209r-5,l7278,5334r3,-1l7283,5331xe" fillcolor="black" stroked="f">
              <v:path arrowok="t"/>
            </v:shape>
            <v:shape id="_x0000_s5910" style="position:absolute;left:3727;top:2648;width:3776;height:3559" coordorigin="3727,2648" coordsize="3776,3559" path="m7278,5334r-3,-125l7273,5211r-1,4l7270,5218r-1,122l7268,5341r2,2l7272,5336r1,-2l7278,5334xe" fillcolor="black" stroked="f">
              <v:path arrowok="t"/>
            </v:shape>
            <v:shape id="_x0000_s5909" style="position:absolute;left:3727;top:2648;width:3776;height:3559" coordorigin="3727,2648" coordsize="3776,3559" path="m7312,4869r-4,l7311,4892r2,-2l7316,4885r-4,-16xe" fillcolor="black" stroked="f">
              <v:path arrowok="t"/>
            </v:shape>
            <v:shape id="_x0000_s5908" style="position:absolute;left:3727;top:2648;width:3776;height:3559" coordorigin="3727,2648" coordsize="3776,3559" path="m7306,4869r-2,-1l7304,4957r-1,6l7302,4968r1,3l7307,4974r-1,-105xe" fillcolor="black" stroked="f">
              <v:path arrowok="t"/>
            </v:shape>
            <v:shape id="_x0000_s5907" style="position:absolute;left:3727;top:2648;width:3776;height:3559" coordorigin="3727,2648" coordsize="3776,3559" path="m7298,5314r-1,5l7299,5318r,-2l7298,5314xe" fillcolor="black" stroked="f">
              <v:path arrowok="t"/>
            </v:shape>
            <v:shape id="_x0000_s5906" style="position:absolute;left:3727;top:2648;width:3776;height:3559" coordorigin="3727,2648" coordsize="3776,3559" path="m7285,5329r1,-2l7284,5327r-1,4l7285,5329xe" fillcolor="black" stroked="f">
              <v:path arrowok="t"/>
            </v:shape>
            <v:shape id="_x0000_s5905" style="position:absolute;left:3727;top:2648;width:3776;height:3559" coordorigin="3727,2648" coordsize="3776,3559" path="m7272,5342r1,-2l7272,5338r,-2l7270,5343r2,-1xe" fillcolor="black" stroked="f">
              <v:path arrowok="t"/>
            </v:shape>
            <v:shape id="_x0000_s5904" style="position:absolute;left:3727;top:2648;width:3776;height:3559" coordorigin="3727,2648" coordsize="3776,3559" path="m7268,5221r-3,l7267,5341r2,-1l7270,5218r-2,3xe" fillcolor="black" stroked="f">
              <v:path arrowok="t"/>
            </v:shape>
            <v:shape id="_x0000_s5903" style="position:absolute;left:3727;top:2648;width:3776;height:3559" coordorigin="3727,2648" coordsize="3776,3559" path="m7263,5221r-5,2l7260,5349r3,-4l7267,5341r-2,-120l7263,5221xe" fillcolor="black" stroked="f">
              <v:path arrowok="t"/>
            </v:shape>
            <v:shape id="_x0000_s5902" style="position:absolute;left:3727;top:2648;width:3776;height:3559" coordorigin="3727,2648" coordsize="3776,3559" path="m7251,5351r2,-1l7254,5351r2,1l7260,5349r-2,-126l7254,5226r-3,125xe" fillcolor="black" stroked="f">
              <v:path arrowok="t"/>
            </v:shape>
            <v:shape id="_x0000_s5901" style="position:absolute;left:3727;top:2648;width:3776;height:3559" coordorigin="3727,2648" coordsize="3776,3559" path="m7251,5351r3,-125l7248,5229r,10l7247,5241r1,115l7249,5354r2,-3xe" fillcolor="black" stroked="f">
              <v:path arrowok="t"/>
            </v:shape>
            <v:shape id="_x0000_s5900" style="position:absolute;left:3727;top:2648;width:3776;height:3559" coordorigin="3727,2648" coordsize="3776,3559" path="m7248,5229r-2,3l7247,5236r1,3l7248,5229xe" fillcolor="black" stroked="f">
              <v:path arrowok="t"/>
            </v:shape>
            <v:shape id="_x0000_s5899" style="position:absolute;left:3727;top:2648;width:3776;height:3559" coordorigin="3727,2648" coordsize="3776,3559" path="m7223,4907r-3,3l7220,4912r5,l7223,4852r-4,2l7223,4907xe" fillcolor="black" stroked="f">
              <v:path arrowok="t"/>
            </v:shape>
            <v:shape id="_x0000_s5898" style="position:absolute;left:3727;top:2648;width:3776;height:3559" coordorigin="3727,2648" coordsize="3776,3559" path="m7223,4907r-9,-67l7212,4840r-4,4l7203,4848r,l7203,4897r20,10xe" fillcolor="black" stroked="f">
              <v:path arrowok="t"/>
            </v:shape>
            <v:shape id="_x0000_s5897" style="position:absolute;left:3727;top:2648;width:3776;height:3559" coordorigin="3727,2648" coordsize="3776,3559" path="m7224,4917r,l7226,4916r3,-2l7231,4916r9,8l7232,4847r-6,66l7225,4915r-1,2xe" fillcolor="black" stroked="f">
              <v:path arrowok="t"/>
            </v:shape>
            <v:shape id="_x0000_s5896" style="position:absolute;left:3727;top:2648;width:3776;height:3559" coordorigin="3727,2648" coordsize="3776,3559" path="m7095,5467r-1,-2l7091,5473r4,-4l7095,5467xe" fillcolor="black" stroked="f">
              <v:path arrowok="t"/>
            </v:shape>
            <v:shape id="_x0000_s5895" style="position:absolute;left:3727;top:2648;width:3776;height:3559" coordorigin="3727,2648" coordsize="3776,3559" path="m7072,5480r4,3l7077,5374r-5,2l7072,5385r-1,96l7072,5480xe" fillcolor="black" stroked="f">
              <v:path arrowok="t"/>
            </v:shape>
            <v:shape id="_x0000_s5894" style="position:absolute;left:3727;top:2648;width:3776;height:3559" coordorigin="3727,2648" coordsize="3776,3559" path="m7062,5384r4,109l7068,5488r3,-7l7072,5385r-1,l7066,5381r-4,3xe" fillcolor="black" stroked="f">
              <v:path arrowok="t"/>
            </v:shape>
            <v:shape id="_x0000_s5893" style="position:absolute;left:3727;top:2648;width:3776;height:3559" coordorigin="3727,2648" coordsize="3776,3559" path="m7066,5381r-5,-5l7061,5381r1,3l7066,5381xe" fillcolor="black" stroked="f">
              <v:path arrowok="t"/>
            </v:shape>
            <v:shape id="_x0000_s5892" style="position:absolute;left:3727;top:2648;width:3776;height:3559" coordorigin="3727,2648" coordsize="3776,3559" path="m7015,5530r-7,10l7016,5534r,-2l7015,5530xe" fillcolor="black" stroked="f">
              <v:path arrowok="t"/>
            </v:shape>
            <v:shape id="_x0000_s5891" style="position:absolute;left:3727;top:2648;width:3776;height:3559" coordorigin="3727,2648" coordsize="3776,3559" path="m6999,5543r4,-3l7005,5422r-9,6l6996,5433r,114l6999,5543xe" fillcolor="black" stroked="f">
              <v:path arrowok="t"/>
            </v:shape>
            <v:shape id="_x0000_s5890" style="position:absolute;left:3727;top:2648;width:3776;height:3559" coordorigin="3727,2648" coordsize="3776,3559" path="m6996,5547r,-114l6995,5435r-2,l6992,5551r4,-4xe" fillcolor="black" stroked="f">
              <v:path arrowok="t"/>
            </v:shape>
            <v:shape id="_x0000_s5889" style="position:absolute;left:3727;top:2648;width:3776;height:3559" coordorigin="3727,2648" coordsize="3776,3559" path="m6988,5439r-5,4l6985,5552r3,1l6992,5551r1,-116l6988,5439xe" fillcolor="black" stroked="f">
              <v:path arrowok="t"/>
            </v:shape>
            <v:shape id="_x0000_s5888" style="position:absolute;left:3727;top:2648;width:3776;height:3559" coordorigin="3727,2648" coordsize="3776,3559" path="m6983,5443r-5,4l6979,5563r2,-11l6983,5552r2,l6983,5443xe" fillcolor="black" stroked="f">
              <v:path arrowok="t"/>
            </v:shape>
            <v:shape id="_x0000_s5887" style="position:absolute;left:3727;top:2648;width:3776;height:3559" coordorigin="3727,2648" coordsize="3776,3559" path="m6981,5552r-2,11l6981,5563r1,-4l6981,5554r,-2xe" fillcolor="black" stroked="f">
              <v:path arrowok="t"/>
            </v:shape>
            <v:shape id="_x0000_s5886" style="position:absolute;left:3727;top:2648;width:3776;height:3559" coordorigin="3727,2648" coordsize="3776,3559" path="m6979,5563r-1,-116l6971,5453r-2,118l6971,5569r,-6l6974,5562r5,1xe" fillcolor="black" stroked="f">
              <v:path arrowok="t"/>
            </v:shape>
            <v:shape id="_x0000_s5885" style="position:absolute;left:3727;top:2648;width:3776;height:3559" coordorigin="3727,2648" coordsize="3776,3559" path="m6961,5462r2,109l6969,5571r2,-118l6968,5456r-4,2l6961,5462xe" fillcolor="black" stroked="f">
              <v:path arrowok="t"/>
            </v:shape>
            <v:shape id="_x0000_s5884" style="position:absolute;left:3727;top:2648;width:3776;height:3559" coordorigin="3727,2648" coordsize="3776,3559" path="m6961,5573r,-1l6963,5571r-2,-109l6961,5573xe" fillcolor="black" stroked="f">
              <v:path arrowok="t"/>
            </v:shape>
            <v:shape id="_x0000_s5883" style="position:absolute;left:3727;top:2648;width:3776;height:3559" coordorigin="3727,2648" coordsize="3776,3559" path="m6961,5573r,-107l6960,5467r-2,-1l6957,5466r2,110l6961,5574r,-1xe" fillcolor="black" stroked="f">
              <v:path arrowok="t"/>
            </v:shape>
            <v:shape id="_x0000_s5882" style="position:absolute;left:3727;top:2648;width:3776;height:3559" coordorigin="3727,2648" coordsize="3776,3559" path="m6957,5576r2,l6957,5466r-1,l6956,5470r-1,106l6957,5576xe" fillcolor="black" stroked="f">
              <v:path arrowok="t"/>
            </v:shape>
            <v:shape id="_x0000_s5881" style="position:absolute;left:3727;top:2648;width:3776;height:3559" coordorigin="3727,2648" coordsize="3776,3559" path="m6953,5470r-4,l6950,5579r2,1l6953,5579r,-2l6955,5576r1,-106l6953,5470xe" fillcolor="black" stroked="f">
              <v:path arrowok="t"/>
            </v:shape>
            <v:shape id="_x0000_s5880" style="position:absolute;left:3727;top:2648;width:3776;height:3559" coordorigin="3727,2648" coordsize="3776,3559" path="m6943,5469r1,117l6946,5581r2,-2l6950,5579r-1,-109l6945,5469r-2,xe" fillcolor="black" stroked="f">
              <v:path arrowok="t"/>
            </v:shape>
            <v:shape id="_x0000_s5879" style="position:absolute;left:3727;top:2648;width:3776;height:3559" coordorigin="3727,2648" coordsize="3776,3559" path="m6939,5594r3,-4l6944,5586r-1,-117l6943,5477r-4,117xe" fillcolor="black" stroked="f">
              <v:path arrowok="t"/>
            </v:shape>
            <v:shape id="_x0000_s5878" style="position:absolute;left:3727;top:2648;width:3776;height:3559" coordorigin="3727,2648" coordsize="3776,3559" path="m6927,5602r3,-3l6934,5596r2,-1l6939,5594r4,-117l6934,5483r-3,5l6927,5602xe" fillcolor="black" stroked="f">
              <v:path arrowok="t"/>
            </v:shape>
            <v:shape id="_x0000_s5877" style="position:absolute;left:3727;top:2648;width:3776;height:3559" coordorigin="3727,2648" coordsize="3776,3559" path="m6930,5481r-2,-1l6929,5483r2,5l6934,5483r-4,-2xe" fillcolor="black" stroked="f">
              <v:path arrowok="t"/>
            </v:shape>
            <v:shape id="_x0000_s5876" style="position:absolute;left:3727;top:2648;width:3776;height:3559" coordorigin="3727,2648" coordsize="3776,3559" path="m6988,4733r-1,-1l6987,4731r-1,1l6986,4733r,4l6988,4735r,-2xe" fillcolor="black" stroked="f">
              <v:path arrowok="t"/>
            </v:shape>
            <v:shape id="_x0000_s5875" style="position:absolute;left:3727;top:2648;width:3776;height:3559" coordorigin="3727,2648" coordsize="3776,3559" path="m6895,3917r-2,-4l6893,3929r4,7l6899,3925r-4,-8xe" fillcolor="black" stroked="f">
              <v:path arrowok="t"/>
            </v:shape>
            <v:shape id="_x0000_s5874" style="position:absolute;left:3727;top:2648;width:3776;height:3559" coordorigin="3727,2648" coordsize="3776,3559" path="m6891,3867r,62l6891,3927r1,-58l6891,3867xe" fillcolor="black" stroked="f">
              <v:path arrowok="t"/>
            </v:shape>
            <v:shape id="_x0000_s5873" style="position:absolute;left:3727;top:2648;width:3776;height:3559" coordorigin="3727,2648" coordsize="3776,3559" path="m6888,3857r-1,112l6891,3965r-2,-101l6888,3857xe" fillcolor="black" stroked="f">
              <v:path arrowok="t"/>
            </v:shape>
            <v:shape id="_x0000_s5872" style="position:absolute;left:3727;top:2648;width:3776;height:3559" coordorigin="3727,2648" coordsize="3776,3559" path="m6889,4024r,-5l6888,4017r-1,-2l6887,4029r2,-5xe" fillcolor="black" stroked="f">
              <v:path arrowok="t"/>
            </v:shape>
            <v:shape id="_x0000_s5871" style="position:absolute;left:3727;top:2648;width:3776;height:3559" coordorigin="3727,2648" coordsize="3776,3559" path="m6886,4038r-2,-1l6885,4040r2,l6888,4039r-2,-1xe" fillcolor="black" stroked="f">
              <v:path arrowok="t"/>
            </v:shape>
            <v:shape id="_x0000_s5870" style="position:absolute;left:3727;top:2648;width:3776;height:3559" coordorigin="3727,2648" coordsize="3776,3559" path="m6881,3832r,209l6882,4040r,-205l6881,3832xe" fillcolor="black" stroked="f">
              <v:path arrowok="t"/>
            </v:shape>
            <v:shape id="_x0000_s5869" style="position:absolute;left:3727;top:2648;width:3776;height:3559" coordorigin="3727,2648" coordsize="3776,3559" path="m6882,4045r1,-1l6882,4042r-1,-1l6881,4045r1,xe" fillcolor="black" stroked="f">
              <v:path arrowok="t"/>
            </v:shape>
            <v:shape id="_x0000_s5868" style="position:absolute;left:3727;top:2648;width:3776;height:3559" coordorigin="3727,2648" coordsize="3776,3559" path="m6880,4045r1,l6881,3826r-2,-1l6879,4047r1,-2xe" fillcolor="black" stroked="f">
              <v:path arrowok="t"/>
            </v:shape>
            <v:shape id="_x0000_s5867" style="position:absolute;left:3727;top:2648;width:3776;height:3559" coordorigin="3727,2648" coordsize="3776,3559" path="m6877,4056r1,-1l6877,3820r-1,-6l6875,3807r,271l6877,4076r,-16l6877,4056xe" fillcolor="black" stroked="f">
              <v:path arrowok="t"/>
            </v:shape>
            <v:shape id="_x0000_s5866" style="position:absolute;left:3727;top:2648;width:3776;height:3559" coordorigin="3727,2648" coordsize="3776,3559" path="m6881,4073r1,-1l6879,4065r-2,-5l6877,4076r4,-3xe" fillcolor="black" stroked="f">
              <v:path arrowok="t"/>
            </v:shape>
            <v:shape id="_x0000_s5865" style="position:absolute;left:3727;top:2648;width:3776;height:3559" coordorigin="3727,2648" coordsize="3776,3559" path="m6874,3804r-1,277l6875,4078r,-271l6874,3804xe" fillcolor="black" stroked="f">
              <v:path arrowok="t"/>
            </v:shape>
            <v:shape id="_x0000_s5864" style="position:absolute;left:3727;top:2648;width:3776;height:3559" coordorigin="3727,2648" coordsize="3776,3559" path="m6869,4097r1,-3l6870,4093r-1,-1l6867,4099r2,-2xe" fillcolor="black" stroked="f">
              <v:path arrowok="t"/>
            </v:shape>
            <v:shape id="_x0000_s5863" style="position:absolute;left:3727;top:2648;width:3776;height:3559" coordorigin="3727,2648" coordsize="3776,3559" path="m6867,4758r1,-1l6874,4760r6,4l6885,4768r1,-73l6886,4692r-4,-1l6878,4690r-10,61l6867,4758xe" fillcolor="black" stroked="f">
              <v:path arrowok="t"/>
            </v:shape>
            <v:shape id="_x0000_s5862" style="position:absolute;left:3727;top:2648;width:3776;height:3559" coordorigin="3727,2648" coordsize="3776,3559" path="m6856,4750r,4l6858,4752r4,-4l6868,4751r10,-61l6857,4682r-1,68xe" fillcolor="black" stroked="f">
              <v:path arrowok="t"/>
            </v:shape>
            <v:shape id="_x0000_s5861" style="position:absolute;left:3727;top:2648;width:3776;height:3559" coordorigin="3727,2648" coordsize="3776,3559" path="m6857,4682r-15,-9l6846,4747r6,3l6854,4750r1,-1l6856,4750r1,-68xe" fillcolor="black" stroked="f">
              <v:path arrowok="t"/>
            </v:shape>
            <v:shape id="_x0000_s5860" style="position:absolute;left:3727;top:2648;width:3776;height:3559" coordorigin="3727,2648" coordsize="3776,3559" path="m6839,4671r-9,-1l6831,4737r3,2l6840,4743r-1,-72xe" fillcolor="black" stroked="f">
              <v:path arrowok="t"/>
            </v:shape>
            <v:shape id="_x0000_s5859" style="position:absolute;left:3727;top:2648;width:3776;height:3559" coordorigin="3727,2648" coordsize="3776,3559" path="m6894,5201r,-1l6893,5197r-1,1l6891,5200r1,1l6893,5202r3,57l6894,5201xe" fillcolor="black" stroked="f">
              <v:path arrowok="t"/>
            </v:shape>
            <v:shape id="_x0000_s5858" style="position:absolute;left:3727;top:2648;width:3776;height:3559" coordorigin="3727,2648" coordsize="3776,3559" path="m6888,5627r1,-1l6891,5626r4,2l6904,5622r,-112l6897,5510r-4,12l6891,5523r-3,104xe" fillcolor="black" stroked="f">
              <v:path arrowok="t"/>
            </v:shape>
            <v:shape id="_x0000_s5857" style="position:absolute;left:3727;top:2648;width:3776;height:3559" coordorigin="3727,2648" coordsize="3776,3559" path="m6888,5635r1,-2l6888,5627r3,-104l6886,5523r-3,112l6888,5635xe" fillcolor="black" stroked="f">
              <v:path arrowok="t"/>
            </v:shape>
            <v:shape id="_x0000_s5856" style="position:absolute;left:3727;top:2648;width:3776;height:3559" coordorigin="3727,2648" coordsize="3776,3559" path="m6879,5636r4,-1l6886,5523r-7,l6875,5526r,112l6879,5636xe" fillcolor="black" stroked="f">
              <v:path arrowok="t"/>
            </v:shape>
            <v:shape id="_x0000_s5855" style="position:absolute;left:3727;top:2648;width:3776;height:3559" coordorigin="3727,2648" coordsize="3776,3559" path="m6875,5644r,-2l6871,5643r-1,l6873,5640r2,-2l6875,5526r-8,120l6873,5645r2,-1xe" fillcolor="black" stroked="f">
              <v:path arrowok="t"/>
            </v:shape>
            <v:shape id="_x0000_s5854" style="position:absolute;left:3727;top:2648;width:3776;height:3559" coordorigin="3727,2648" coordsize="3776,3559" path="m6867,5646r8,-120l6865,5539r-3,5l6858,5545r,106l6867,5646xe" fillcolor="black" stroked="f">
              <v:path arrowok="t"/>
            </v:shape>
            <v:shape id="_x0000_s5853" style="position:absolute;left:3727;top:2648;width:3776;height:3559" coordorigin="3727,2648" coordsize="3776,3559" path="m6858,5651r,-106l6855,5545r-3,4l6852,5551r2,106l6858,5656r,-5xe" fillcolor="black" stroked="f">
              <v:path arrowok="t"/>
            </v:shape>
            <v:shape id="_x0000_s5852" style="position:absolute;left:3727;top:2648;width:3776;height:3559" coordorigin="3727,2648" coordsize="3776,3559" path="m6851,5544r-1,l6851,5547r1,2l6855,5545r-4,-1xe" fillcolor="black" stroked="f">
              <v:path arrowok="t"/>
            </v:shape>
            <v:shape id="_x0000_s5851" style="position:absolute;left:3727;top:2648;width:3776;height:3559" coordorigin="3727,2648" coordsize="3776,3559" path="m6877,5641r-2,1l6877,5643r1,-1l6879,5641r-2,xe" fillcolor="black" stroked="f">
              <v:path arrowok="t"/>
            </v:shape>
            <v:shape id="_x0000_s5850" style="position:absolute;left:3727;top:2648;width:3776;height:3559" coordorigin="3727,2648" coordsize="3776,3559" path="m6866,4756r-1,2l6866,4759r1,-1l6868,4751r-2,5xe" fillcolor="black" stroked="f">
              <v:path arrowok="t"/>
            </v:shape>
            <v:shape id="_x0000_s5849" style="position:absolute;left:3727;top:2648;width:3776;height:3559" coordorigin="3727,2648" coordsize="3776,3559" path="m6858,5651r,5l6860,5655r-1,-2l6858,5651xe" fillcolor="black" stroked="f">
              <v:path arrowok="t"/>
            </v:shape>
            <v:shape id="_x0000_s5848" style="position:absolute;left:3727;top:2648;width:3776;height:3559" coordorigin="3727,2648" coordsize="3776,3559" path="m6856,4751r,3l6856,4754r,-4l6856,4751xe" fillcolor="black" stroked="f">
              <v:path arrowok="t"/>
            </v:shape>
            <v:shape id="_x0000_s5847" style="position:absolute;left:3727;top:2648;width:3776;height:3559" coordorigin="3727,2648" coordsize="3776,3559" path="m6851,5658r3,-1l6852,5551r-3,l6848,5660r3,-2xe" fillcolor="black" stroked="f">
              <v:path arrowok="t"/>
            </v:shape>
            <v:shape id="_x0000_s5846" style="position:absolute;left:3727;top:2648;width:3776;height:3559" coordorigin="3727,2648" coordsize="3776,3559" path="m6847,5664r3,-2l6849,5661r-1,-1l6849,5551r-5,3l6844,5666r3,-2xe" fillcolor="black" stroked="f">
              <v:path arrowok="t"/>
            </v:shape>
            <v:shape id="_x0000_s5845" style="position:absolute;left:3727;top:2648;width:3776;height:3559" coordorigin="3727,2648" coordsize="3776,3559" path="m6840,5672r-1,-1l6839,5670r2,-2l6844,5666r,-112l6840,5558r-3,116l6840,5672xe" fillcolor="black" stroked="f">
              <v:path arrowok="t"/>
            </v:shape>
            <v:shape id="_x0000_s5844" style="position:absolute;left:3727;top:2648;width:3776;height:3559" coordorigin="3727,2648" coordsize="3776,3559" path="m6834,5565r-5,111l6833,5675r4,-1l6840,5558r-6,7xe" fillcolor="black" stroked="f">
              <v:path arrowok="t"/>
            </v:shape>
            <v:shape id="_x0000_s5843" style="position:absolute;left:3727;top:2648;width:3776;height:3559" coordorigin="3727,2648" coordsize="3776,3559" path="m6826,5677r-4,-105l6821,5573r-6,l6813,5689r13,-11l6826,5677xe" fillcolor="black" stroked="f">
              <v:path arrowok="t"/>
            </v:shape>
            <v:shape id="_x0000_s5842" style="position:absolute;left:3727;top:2648;width:3776;height:3559" coordorigin="3727,2648" coordsize="3776,3559" path="m6813,5689r2,-116l6813,5575r,6l6811,5584r-1,104l6813,5689xe" fillcolor="black" stroked="f">
              <v:path arrowok="t"/>
            </v:shape>
            <v:shape id="_x0000_s5841" style="position:absolute;left:3727;top:2648;width:3776;height:3559" coordorigin="3727,2648" coordsize="3776,3559" path="m6807,5693r1,-1l6808,5688r1,-1l6810,5688r1,-104l6808,5584r-1,109xe" fillcolor="black" stroked="f">
              <v:path arrowok="t"/>
            </v:shape>
            <v:shape id="_x0000_s5840" style="position:absolute;left:3727;top:2648;width:3776;height:3559" coordorigin="3727,2648" coordsize="3776,3559" path="m6808,5584r-3,1l6805,5693r2,l6808,5584xe" fillcolor="black" stroked="f">
              <v:path arrowok="t"/>
            </v:shape>
            <v:shape id="_x0000_s5839" style="position:absolute;left:3727;top:2648;width:3776;height:3559" coordorigin="3727,2648" coordsize="3776,3559" path="m6798,5593r2,102l6801,5701r1,2l6802,5703r1,-5l6803,5694r1,-101l6802,5592r-2,-1l6798,5593xe" fillcolor="black" stroked="f">
              <v:path arrowok="t"/>
            </v:shape>
            <v:shape id="_x0000_s5838" style="position:absolute;left:3727;top:2648;width:3776;height:3559" coordorigin="3727,2648" coordsize="3776,3559" path="m6795,5601r-6,2l6791,5705r1,1l6794,5706r1,-105xe" fillcolor="black" stroked="f">
              <v:path arrowok="t"/>
            </v:shape>
            <v:shape id="_x0000_s5837" style="position:absolute;left:3727;top:2648;width:3776;height:3559" coordorigin="3727,2648" coordsize="3776,3559" path="m6791,5705r-2,-102l6787,5598r-1,-2l6786,5598r,4l6785,5607r,102l6791,5705xe" fillcolor="black" stroked="f">
              <v:path arrowok="t"/>
            </v:shape>
            <v:shape id="_x0000_s5836" style="position:absolute;left:3727;top:2648;width:3776;height:3559" coordorigin="3727,2648" coordsize="3776,3559" path="m6768,5722r1,1l6774,5720r6,-5l6785,5709r,-102l6784,5609r-3,-1l6778,5607r-6,5l6768,5722xe" fillcolor="black" stroked="f">
              <v:path arrowok="t"/>
            </v:shape>
            <v:shape id="_x0000_s5835" style="position:absolute;left:3727;top:2648;width:3776;height:3559" coordorigin="3727,2648" coordsize="3776,3559" path="m6756,5729r1,1l6760,5732r5,-10l6766,5721r2,1l6772,5612r-7,7l6758,5626r-2,103xe" fillcolor="black" stroked="f">
              <v:path arrowok="t"/>
            </v:shape>
            <v:shape id="_x0000_s5834" style="position:absolute;left:3727;top:2648;width:3776;height:3559" coordorigin="3727,2648" coordsize="3776,3559" path="m6825,4165r,7l6826,4171r,-3l6825,4165xe" fillcolor="black" stroked="f">
              <v:path arrowok="t"/>
            </v:shape>
            <v:shape id="_x0000_s5833" style="position:absolute;left:3727;top:2648;width:3776;height:3559" coordorigin="3727,2648" coordsize="3776,3559" path="m6819,3733r-1,1l6825,4172r-4,-440l6819,3733xe" fillcolor="black" stroked="f">
              <v:path arrowok="t"/>
            </v:shape>
            <v:shape id="_x0000_s5832" style="position:absolute;left:3727;top:2648;width:3776;height:3559" coordorigin="3727,2648" coordsize="3776,3559" path="m6818,3734r-3,431l6817,4162r,1l6818,3734xe" fillcolor="black" stroked="f">
              <v:path arrowok="t"/>
            </v:shape>
            <v:shape id="_x0000_s5831" style="position:absolute;left:3727;top:2648;width:3776;height:3559" coordorigin="3727,2648" coordsize="3776,3559" path="m6824,3349r1,-2l6824,3346r-1,-2l6822,3350r2,-1xe" fillcolor="black" stroked="f">
              <v:path arrowok="t"/>
            </v:shape>
            <v:shape id="_x0000_s5830" style="position:absolute;left:3727;top:2648;width:3776;height:3559" coordorigin="3727,2648" coordsize="3776,3559" path="m6814,3293r3,65l6818,3353r1,-2l6822,3350r,-47l6818,3297r-4,-4xe" fillcolor="black" stroked="f">
              <v:path arrowok="t"/>
            </v:shape>
            <v:shape id="_x0000_s5829" style="position:absolute;left:3727;top:2648;width:3776;height:3559" coordorigin="3727,2648" coordsize="3776,3559" path="m6819,3359r1,-1l6819,3355r-1,-2l6817,3358r2,1xe" fillcolor="black" stroked="f">
              <v:path arrowok="t"/>
            </v:shape>
            <v:shape id="_x0000_s5828" style="position:absolute;left:3727;top:2648;width:3776;height:3559" coordorigin="3727,2648" coordsize="3776,3559" path="m6814,3363r1,8l6815,3372r,3l6818,3380r-3,-13l6814,3363xe" fillcolor="black" stroked="f">
              <v:path arrowok="t"/>
            </v:shape>
            <v:shape id="_x0000_s5827" style="position:absolute;left:3727;top:2648;width:3776;height:3559" coordorigin="3727,2648" coordsize="3776,3559" path="m6818,3374r-1,-2l6818,3380r3,2l6821,3380r-3,-6xe" fillcolor="black" stroked="f">
              <v:path arrowok="t"/>
            </v:shape>
            <v:shape id="_x0000_s5826" style="position:absolute;left:3727;top:2648;width:3776;height:3559" coordorigin="3727,2648" coordsize="3776,3559" path="m6813,3400r1,-4l6814,3382r1,-3l6818,3380r-3,-5l6814,3376r-1,24xe" fillcolor="black" stroked="f">
              <v:path arrowok="t"/>
            </v:shape>
            <v:shape id="_x0000_s5825" style="position:absolute;left:3727;top:2648;width:3776;height:3559" coordorigin="3727,2648" coordsize="3776,3559" path="m6811,3406r,-2l6813,3400r1,-24l6811,3376r,30xe" fillcolor="black" stroked="f">
              <v:path arrowok="t"/>
            </v:shape>
            <v:shape id="_x0000_s5824" style="position:absolute;left:3727;top:2648;width:3776;height:3559" coordorigin="3727,2648" coordsize="3776,3559" path="m6811,3406r,-30l6811,3375r-1,35l6813,3409r,-4l6811,3406xe" fillcolor="black" stroked="f">
              <v:path arrowok="t"/>
            </v:shape>
            <v:shape id="_x0000_s5823" style="position:absolute;left:3727;top:2648;width:3776;height:3559" coordorigin="3727,2648" coordsize="3776,3559" path="m6815,3389r-1,-7l6814,3396r1,-5l6815,3389xe" fillcolor="black" stroked="f">
              <v:path arrowok="t"/>
            </v:shape>
            <v:shape id="_x0000_s5822" style="position:absolute;left:3727;top:2648;width:3776;height:3559" coordorigin="3727,2648" coordsize="3776,3559" path="m6813,3405r,4l6815,3407r,-2l6814,3404r-1,1xe" fillcolor="black" stroked="f">
              <v:path arrowok="t"/>
            </v:shape>
            <v:shape id="_x0000_s5821" style="position:absolute;left:3727;top:2648;width:3776;height:3559" coordorigin="3727,2648" coordsize="3776,3559" path="m6807,3431r,-1l6806,3428r,-2l6805,3430r2,1xe" fillcolor="black" stroked="f">
              <v:path arrowok="t"/>
            </v:shape>
            <v:shape id="_x0000_s5820" style="position:absolute;left:3727;top:2648;width:3776;height:3559" coordorigin="3727,2648" coordsize="3776,3559" path="m6790,4172r-1,-1l6788,4169r-1,-64l6786,4109r1,64l6789,4173r1,-1xe" fillcolor="black" stroked="f">
              <v:path arrowok="t"/>
            </v:shape>
            <v:shape id="_x0000_s5819" style="position:absolute;left:3727;top:2648;width:3776;height:3559" coordorigin="3727,2648" coordsize="3776,3559" path="m6788,4104r-1,1l6788,4169r,-66l6788,4104xe" fillcolor="black" stroked="f">
              <v:path arrowok="t"/>
            </v:shape>
            <v:shape id="_x0000_s5818" style="position:absolute;left:3727;top:2648;width:3776;height:3559" coordorigin="3727,2648" coordsize="3776,3559" path="m6779,4116r1,4l6782,4170r3,-1l6787,4173r-1,-64l6786,4113r,1l6783,4114r-2,l6779,4116xe" fillcolor="black" stroked="f">
              <v:path arrowok="t"/>
            </v:shape>
            <v:shape id="_x0000_s5817" style="position:absolute;left:3727;top:2648;width:3776;height:3559" coordorigin="3727,2648" coordsize="3776,3559" path="m6784,4173r3,l6785,4169r-1,2l6783,4172r1,1xe" fillcolor="black" stroked="f">
              <v:path arrowok="t"/>
            </v:shape>
            <v:shape id="_x0000_s5816" style="position:absolute;left:3727;top:2648;width:3776;height:3559" coordorigin="3727,2648" coordsize="3776,3559" path="m6788,3118r1,320l6790,3124r3,-2l6796,3120r,l6788,3120r,-2xe" fillcolor="black" stroked="f">
              <v:path arrowok="t"/>
            </v:shape>
            <v:shape id="_x0000_s5815" style="position:absolute;left:3727;top:2648;width:3776;height:3559" coordorigin="3727,2648" coordsize="3776,3559" path="m6790,3124r-1,314l6793,3436r1,-298l6795,3135r1,-3l6795,3128r-2,-1l6790,3125r,-1xe" fillcolor="black" stroked="f">
              <v:path arrowok="t"/>
            </v:shape>
            <v:shape id="_x0000_s5814" style="position:absolute;left:3727;top:2648;width:3776;height:3559" coordorigin="3727,2648" coordsize="3776,3559" path="m6795,3140r3,294l6798,3156r2,-1l6803,3151r-2,-11l6795,3140xe" fillcolor="black" stroked="f">
              <v:path arrowok="t"/>
            </v:shape>
            <v:shape id="_x0000_s5813" style="position:absolute;left:3727;top:2648;width:3776;height:3559" coordorigin="3727,2648" coordsize="3776,3559" path="m6794,3138r-1,298l6798,3434r-3,-294l6794,3138xe" fillcolor="black" stroked="f">
              <v:path arrowok="t"/>
            </v:shape>
            <v:shape id="_x0000_s5812" style="position:absolute;left:3727;top:2648;width:3776;height:3559" coordorigin="3727,2648" coordsize="3776,3559" path="m6808,3168r-5,-5l6806,3196r1,-12l6808,3170r,-2xe" fillcolor="black" stroked="f">
              <v:path arrowok="t"/>
            </v:shape>
            <v:shape id="_x0000_s5811" style="position:absolute;left:3727;top:2648;width:3776;height:3559" coordorigin="3727,2648" coordsize="3776,3559" path="m6812,3206r-2,-2l6806,3200r,-4l6803,3163r2,47l6806,3204r5,3l6812,3206xe" fillcolor="black" stroked="f">
              <v:path arrowok="t"/>
            </v:shape>
            <v:shape id="_x0000_s5810" style="position:absolute;left:3727;top:2648;width:3776;height:3559" coordorigin="3727,2648" coordsize="3776,3559" path="m6803,3163r-4,-4l6800,3434r1,l6803,3433r,-270xe" fillcolor="black" stroked="f">
              <v:path arrowok="t"/>
            </v:shape>
            <v:shape id="_x0000_s5809" style="position:absolute;left:3727;top:2648;width:3776;height:3559" coordorigin="3727,2648" coordsize="3776,3559" path="m6798,3156r,278l6800,3434r-1,-275l6798,3156xe" fillcolor="black" stroked="f">
              <v:path arrowok="t"/>
            </v:shape>
            <v:shape id="_x0000_s5808" style="position:absolute;left:3727;top:2648;width:3776;height:3559" coordorigin="3727,2648" coordsize="3776,3559" path="m6805,3210r5,15l6812,3223r3,-1l6814,3220r-4,-5l6805,3210xe" fillcolor="black" stroked="f">
              <v:path arrowok="t"/>
            </v:shape>
            <v:shape id="_x0000_s5807" style="position:absolute;left:3727;top:2648;width:3776;height:3559" coordorigin="3727,2648" coordsize="3776,3559" path="m6766,5723r-1,-1l6760,5732r8,-6l6766,5723xe" fillcolor="black" stroked="f">
              <v:path arrowok="t"/>
            </v:shape>
            <v:shape id="_x0000_s5806" style="position:absolute;left:3727;top:2648;width:3776;height:3559" coordorigin="3727,2648" coordsize="3776,3559" path="m6756,5729r2,-103l6751,5631r-4,l6743,5634r-3,3l6745,5747r3,-3l6751,5737r3,-4l6756,5729xe" fillcolor="black" stroked="f">
              <v:path arrowok="t"/>
            </v:shape>
            <v:shape id="_x0000_s5805" style="position:absolute;left:3727;top:2648;width:3776;height:3559" coordorigin="3727,2648" coordsize="3776,3559" path="m6707,5772r2,-2l6711,5659r-4,4l6706,5665r-2,5l6704,5774r3,-2xe" fillcolor="black" stroked="f">
              <v:path arrowok="t"/>
            </v:shape>
            <v:shape id="_x0000_s5804" style="position:absolute;left:3727;top:2648;width:3776;height:3559" coordorigin="3727,2648" coordsize="3776,3559" path="m6704,5670r-7,110l6699,5778r2,-2l6704,5774r,-104xe" fillcolor="black" stroked="f">
              <v:path arrowok="t"/>
            </v:shape>
            <v:shape id="_x0000_s5803" style="position:absolute;left:3727;top:2648;width:3776;height:3559" coordorigin="3727,2648" coordsize="3776,3559" path="m6688,5788r,-5l6687,5684r-1,l6686,5789r2,-1xe" fillcolor="black" stroked="f">
              <v:path arrowok="t"/>
            </v:shape>
            <v:shape id="_x0000_s5802" style="position:absolute;left:3727;top:2648;width:3776;height:3559" coordorigin="3727,2648" coordsize="3776,3559" path="m6679,5794r1,-3l6682,5789r4,l6686,5684r-5,4l6679,5794xe" fillcolor="black" stroked="f">
              <v:path arrowok="t"/>
            </v:shape>
            <v:shape id="_x0000_s5801" style="position:absolute;left:3727;top:2648;width:3776;height:3559" coordorigin="3727,2648" coordsize="3776,3559" path="m6680,5791r-1,3l6680,5793r,-2xe" fillcolor="black" stroked="f">
              <v:path arrowok="t"/>
            </v:shape>
            <v:shape id="_x0000_s5800" style="position:absolute;left:3727;top:2648;width:3776;height:3559" coordorigin="3727,2648" coordsize="3776,3559" path="m6681,5688r-5,5l6676,5793r,-1l6678,5793r1,1l6681,5688xe" fillcolor="black" stroked="f">
              <v:path arrowok="t"/>
            </v:shape>
            <v:shape id="_x0000_s5799" style="position:absolute;left:3727;top:2648;width:3776;height:3559" coordorigin="3727,2648" coordsize="3776,3559" path="m6770,3216r-1,4l6769,3224r-1,4l6767,3228r-1,3l6766,3234r1,7l6769,3241r1,6l6770,3216xe" fillcolor="black" stroked="f">
              <v:path arrowok="t"/>
            </v:shape>
            <v:shape id="_x0000_s5798" style="position:absolute;left:3727;top:2648;width:3776;height:3559" coordorigin="3727,2648" coordsize="3776,3559" path="m6767,3213r1,l6767,3162r-1,1l6764,3165r-1,l6763,3160r1,-8l6761,3153r,10l6762,3169r2,6l6765,3176r1,2l6767,3187r,26xe" fillcolor="black" stroked="f">
              <v:path arrowok="t"/>
            </v:shape>
            <v:shape id="_x0000_s5797" style="position:absolute;left:3727;top:2648;width:3776;height:3559" coordorigin="3727,2648" coordsize="3776,3559" path="m6768,3159r,1l6769,3213r,-167l6765,3048r-1,-5l6765,3150r4,1l6768,3151r,8xe" fillcolor="black" stroked="f">
              <v:path arrowok="t"/>
            </v:shape>
            <v:shape id="_x0000_s5796" style="position:absolute;left:3727;top:2648;width:3776;height:3559" coordorigin="3727,2648" coordsize="3776,3559" path="m6766,3157r2,2l6768,3151r-4,1l6763,3160r3,-3xe" fillcolor="black" stroked="f">
              <v:path arrowok="t"/>
            </v:shape>
            <v:shape id="_x0000_s5795" style="position:absolute;left:3727;top:2648;width:3776;height:3559" coordorigin="3727,2648" coordsize="3776,3559" path="m6769,3213r1,3l6772,3052r,-3l6773,3046r-1,-1l6769,3046r,167xe" fillcolor="black" stroked="f">
              <v:path arrowok="t"/>
            </v:shape>
            <v:shape id="_x0000_s5794" style="position:absolute;left:3727;top:2648;width:3776;height:3559" coordorigin="3727,2648" coordsize="3776,3559" path="m6772,3052r-2,164l6770,3247r1,25l6772,3275r1,4l6772,3056r,-4xe" fillcolor="black" stroked="f">
              <v:path arrowok="t"/>
            </v:shape>
            <v:shape id="_x0000_s5793" style="position:absolute;left:3727;top:2648;width:3776;height:3559" coordorigin="3727,2648" coordsize="3776,3559" path="m6762,3146r-1,3l6762,3150r3,l6762,3146xe" fillcolor="black" stroked="f">
              <v:path arrowok="t"/>
            </v:shape>
            <v:shape id="_x0000_s5792" style="position:absolute;left:3727;top:2648;width:3776;height:3559" coordorigin="3727,2648" coordsize="3776,3559" path="m6772,3056r1,223l6774,3306r1,33l6775,3346r,3l6776,3066r-1,-6l6773,3058r-1,-2xe" fillcolor="black" stroked="f">
              <v:path arrowok="t"/>
            </v:shape>
            <v:shape id="_x0000_s5791" style="position:absolute;left:3727;top:2648;width:3776;height:3559" coordorigin="3727,2648" coordsize="3776,3559" path="m6774,3376r,3l6776,3388r2,55l6778,3364r-2,3l6775,3368r-1,8xe" fillcolor="black" stroked="f">
              <v:path arrowok="t"/>
            </v:shape>
            <v:shape id="_x0000_s5790" style="position:absolute;left:3727;top:2648;width:3776;height:3559" coordorigin="3727,2648" coordsize="3776,3559" path="m6774,3379r-1,3l6772,3383r-1,1l6771,3385r1,1l6776,3388r-2,-9xe" fillcolor="black" stroked="f">
              <v:path arrowok="t"/>
            </v:shape>
            <v:shape id="_x0000_s5789" style="position:absolute;left:3727;top:2648;width:3776;height:3559" coordorigin="3727,2648" coordsize="3776,3559" path="m6769,3356r5,4l6777,3362r1,2l6778,3440r1,-1l6779,3358r-4,-1l6769,3356xe" fillcolor="black" stroked="f">
              <v:path arrowok="t"/>
            </v:shape>
            <v:shape id="_x0000_s5788" style="position:absolute;left:3727;top:2648;width:3776;height:3559" coordorigin="3727,2648" coordsize="3776,3559" path="m6783,3092r3,10l6787,3098r1,-3l6787,3092r-4,xe" fillcolor="black" stroked="f">
              <v:path arrowok="t"/>
            </v:shape>
            <v:shape id="_x0000_s5787" style="position:absolute;left:3727;top:2648;width:3776;height:3559" coordorigin="3727,2648" coordsize="3776,3559" path="m6783,3092r-5,-13l6778,3350r1,1l6780,3354r,3l6780,3440r3,-348xe" fillcolor="black" stroked="f">
              <v:path arrowok="t"/>
            </v:shape>
            <v:shape id="_x0000_s5786" style="position:absolute;left:3727;top:2648;width:3776;height:3559" coordorigin="3727,2648" coordsize="3776,3559" path="m6778,3350r,-271l6777,3070r-1,-4l6775,3349r1,2l6777,3350r1,xe" fillcolor="black" stroked="f">
              <v:path arrowok="t"/>
            </v:shape>
            <v:shape id="_x0000_s5785" style="position:absolute;left:3727;top:2648;width:3776;height:3559" coordorigin="3727,2648" coordsize="3776,3559" path="m6767,3281r3,2l6772,3289r2,17l6773,3279r-1,2l6767,3281xe" fillcolor="black" stroked="f">
              <v:path arrowok="t"/>
            </v:shape>
            <v:shape id="_x0000_s5784" style="position:absolute;left:3727;top:2648;width:3776;height:3559" coordorigin="3727,2648" coordsize="3776,3559" path="m6780,3357r-1,1l6779,3439r1,1l6780,3357xe" fillcolor="black" stroked="f">
              <v:path arrowok="t"/>
            </v:shape>
            <v:shape id="_x0000_s5783" style="position:absolute;left:3727;top:2648;width:3776;height:3559" coordorigin="3727,2648" coordsize="3776,3559" path="m6768,3445r,l6772,3444r3,l6778,3443r-2,-55l6769,3404r-1,41xe" fillcolor="black" stroked="f">
              <v:path arrowok="t"/>
            </v:shape>
            <v:shape id="_x0000_s5782" style="position:absolute;left:3727;top:2648;width:3776;height:3559" coordorigin="3727,2648" coordsize="3776,3559" path="m6775,3447r,l6771,3446r-3,-1l6769,3404r-5,l6765,3454r4,-1l6772,3451r3,-4xe" fillcolor="black" stroked="f">
              <v:path arrowok="t"/>
            </v:shape>
            <v:shape id="_x0000_s5781" style="position:absolute;left:3727;top:2648;width:3776;height:3559" coordorigin="3727,2648" coordsize="3776,3559" path="m6762,3404r-2,1l6762,3454r3,l6764,3404r-2,xe" fillcolor="black" stroked="f">
              <v:path arrowok="t"/>
            </v:shape>
            <v:shape id="_x0000_s5780" style="position:absolute;left:3727;top:2648;width:3776;height:3559" coordorigin="3727,2648" coordsize="3776,3559" path="m6752,3459r4,l6756,3453r2,l6762,3454r-2,-49l6760,3408r-3,2l6753,3412r-1,47xe" fillcolor="black" stroked="f">
              <v:path arrowok="t"/>
            </v:shape>
            <v:shape id="_x0000_s5779" style="position:absolute;left:3727;top:2648;width:3776;height:3559" coordorigin="3727,2648" coordsize="3776,3559" path="m6770,3255r,8l6771,3272r-1,-25l6770,3255xe" fillcolor="black" stroked="f">
              <v:path arrowok="t"/>
            </v:shape>
            <v:shape id="_x0000_s5778" style="position:absolute;left:3727;top:2648;width:3776;height:3559" coordorigin="3727,2648" coordsize="3776,3559" path="m6768,3160r-1,2l6768,3213r1,l6768,3160xe" fillcolor="black" stroked="f">
              <v:path arrowok="t"/>
            </v:shape>
            <v:shape id="_x0000_s5777" style="position:absolute;left:3727;top:2648;width:3776;height:3559" coordorigin="3727,2648" coordsize="3776,3559" path="m6766,3196r,9l6767,3213r,-26l6766,3196xe" fillcolor="black" stroked="f">
              <v:path arrowok="t"/>
            </v:shape>
            <v:shape id="_x0000_s5776" style="position:absolute;left:3727;top:2648;width:3776;height:3559" coordorigin="3727,2648" coordsize="3776,3559" path="m6757,3456r-1,-3l6756,3459r2,-1l6757,3456xe" fillcolor="black" stroked="f">
              <v:path arrowok="t"/>
            </v:shape>
            <v:shape id="_x0000_s5775" style="position:absolute;left:3727;top:2648;width:3776;height:3559" coordorigin="3727,2648" coordsize="3776,3559" path="m6749,3413r-4,3l6745,3460r3,-1l6752,3459r1,-47l6749,3413xe" fillcolor="black" stroked="f">
              <v:path arrowok="t"/>
            </v:shape>
            <v:shape id="_x0000_s5774" style="position:absolute;left:3727;top:2648;width:3776;height:3559" coordorigin="3727,2648" coordsize="3776,3559" path="m6745,3460r-9,3l6748,3465r-2,-3l6745,3460xe" fillcolor="black" stroked="f">
              <v:path arrowok="t"/>
            </v:shape>
            <v:shape id="_x0000_s5773" style="position:absolute;left:3727;top:2648;width:3776;height:3559" coordorigin="3727,2648" coordsize="3776,3559" path="m6745,3460r,-44l6745,3418r-2,1l6740,3419r5,41xe" fillcolor="black" stroked="f">
              <v:path arrowok="t"/>
            </v:shape>
            <v:shape id="_x0000_s5772" style="position:absolute;left:3727;top:2648;width:3776;height:3559" coordorigin="3727,2648" coordsize="3776,3559" path="m6720,3460r1,-1l6724,3458r2,-1l6732,3422r-6,l6722,3422r-2,38xe" fillcolor="black" stroked="f">
              <v:path arrowok="t"/>
            </v:shape>
            <v:shape id="_x0000_s5771" style="position:absolute;left:3727;top:2648;width:3776;height:3559" coordorigin="3727,2648" coordsize="3776,3559" path="m6714,3421r,-5l6713,3413r,56l6717,3468r-2,-46l6714,3421xe" fillcolor="black" stroked="f">
              <v:path arrowok="t"/>
            </v:shape>
            <v:shape id="_x0000_s5770" style="position:absolute;left:3727;top:2648;width:3776;height:3559" coordorigin="3727,2648" coordsize="3776,3559" path="m6713,3469r,-56l6713,3403r-1,-8l6711,3387r-1,85l6713,3469xe" fillcolor="black" stroked="f">
              <v:path arrowok="t"/>
            </v:shape>
            <v:shape id="_x0000_s5769" style="position:absolute;left:3727;top:2648;width:3776;height:3559" coordorigin="3727,2648" coordsize="3776,3559" path="m6710,3472r1,-85l6710,3372r-1,-11l6709,3351r-1,-10l6707,3339r-1,136l6710,3472xe" fillcolor="black" stroked="f">
              <v:path arrowok="t"/>
            </v:shape>
            <v:shape id="_x0000_s5768" style="position:absolute;left:3727;top:2648;width:3776;height:3559" coordorigin="3727,2648" coordsize="3776,3559" path="m6706,3338r,139l6706,3475r1,-136l6706,3338xe" fillcolor="black" stroked="f">
              <v:path arrowok="t"/>
            </v:shape>
            <v:shape id="_x0000_s5767" style="position:absolute;left:3727;top:2648;width:3776;height:3559" coordorigin="3727,2648" coordsize="3776,3559" path="m6768,3901r2,7l6773,3914r1,1l6774,3693r-3,l6768,3901xe" fillcolor="black" stroked="f">
              <v:path arrowok="t"/>
            </v:shape>
            <v:shape id="_x0000_s5766" style="position:absolute;left:3727;top:2648;width:3776;height:3559" coordorigin="3727,2648" coordsize="3776,3559" path="m6762,3887r1,1l6766,3895r2,6l6771,3693r-4,-2l6764,3688r-2,199xe" fillcolor="black" stroked="f">
              <v:path arrowok="t"/>
            </v:shape>
            <v:shape id="_x0000_s5765" style="position:absolute;left:3727;top:2648;width:3776;height:3559" coordorigin="3727,2648" coordsize="3776,3559" path="m6761,3686r-8,-4l6755,3882r7,5l6764,3688r-3,-2xe" fillcolor="black" stroked="f">
              <v:path arrowok="t"/>
            </v:shape>
            <v:shape id="_x0000_s5764" style="position:absolute;left:3727;top:2648;width:3776;height:3559" coordorigin="3727,2648" coordsize="3776,3559" path="m6746,3680r-6,-2l6744,3882r11,l6753,3682r-7,-2xe" fillcolor="black" stroked="f">
              <v:path arrowok="t"/>
            </v:shape>
            <v:shape id="_x0000_s5763" style="position:absolute;left:3727;top:2648;width:3776;height:3559" coordorigin="3727,2648" coordsize="3776,3559" path="m6728,3929r,-2l6731,3910r1,-20l6735,3888r-3,-216l6729,3670r-1,259xe" fillcolor="black" stroked="f">
              <v:path arrowok="t"/>
            </v:shape>
            <v:shape id="_x0000_s5762" style="position:absolute;left:3727;top:2648;width:3776;height:3559" coordorigin="3727,2648" coordsize="3776,3559" path="m6778,4112r-1,1l6779,4116r2,-2l6778,4112xe" fillcolor="black" stroked="f">
              <v:path arrowok="t"/>
            </v:shape>
            <v:shape id="_x0000_s5761" style="position:absolute;left:3727;top:2648;width:3776;height:3559" coordorigin="3727,2648" coordsize="3776,3559" path="m6779,4121r-2,-1l6779,4172r3,-2l6780,4120r-1,1xe" fillcolor="black" stroked="f">
              <v:path arrowok="t"/>
            </v:shape>
            <v:shape id="_x0000_s5760" style="position:absolute;left:3727;top:2648;width:3776;height:3559" coordorigin="3727,2648" coordsize="3776,3559" path="m6775,4119r-3,l6775,4174r4,-2l6777,4120r-2,-1xe" fillcolor="black" stroked="f">
              <v:path arrowok="t"/>
            </v:shape>
            <v:shape id="_x0000_s5759" style="position:absolute;left:3727;top:2648;width:3776;height:3559" coordorigin="3727,2648" coordsize="3776,3559" path="m6768,4173r3,2l6775,4174r-3,-55l6772,4120r-1,2l6768,4173xe" fillcolor="black" stroked="f">
              <v:path arrowok="t"/>
            </v:shape>
            <v:shape id="_x0000_s5758" style="position:absolute;left:3727;top:2648;width:3776;height:3559" coordorigin="3727,2648" coordsize="3776,3559" path="m6759,4175r3,-3l6766,4172r2,1l6771,4122r-6,1l6759,4175xe" fillcolor="black" stroked="f">
              <v:path arrowok="t"/>
            </v:shape>
            <v:shape id="_x0000_s5757" style="position:absolute;left:3727;top:2648;width:3776;height:3559" coordorigin="3727,2648" coordsize="3776,3559" path="m6748,4124r3,54l6757,4177r2,-2l6765,4123r-12,l6748,4124xe" fillcolor="black" stroked="f">
              <v:path arrowok="t"/>
            </v:shape>
            <v:shape id="_x0000_s5756" style="position:absolute;left:3727;top:2648;width:3776;height:3559" coordorigin="3727,2648" coordsize="3776,3559" path="m6738,4179r3,-1l6751,4178r-3,-54l6748,4126r-6,1l6738,4179xe" fillcolor="black" stroked="f">
              <v:path arrowok="t"/>
            </v:shape>
            <v:shape id="_x0000_s5755" style="position:absolute;left:3727;top:2648;width:3776;height:3559" coordorigin="3727,2648" coordsize="3776,3559" path="m6738,4179r4,-52l6737,4184r1,l6738,4179xe" fillcolor="black" stroked="f">
              <v:path arrowok="t"/>
            </v:shape>
            <v:shape id="_x0000_s5754" style="position:absolute;left:3727;top:2648;width:3776;height:3559" coordorigin="3727,2648" coordsize="3776,3559" path="m6736,4126r-9,l6728,4183r2,-2l6733,4178r1,l6735,4181r2,3l6742,4127r-6,-1xe" fillcolor="black" stroked="f">
              <v:path arrowok="t"/>
            </v:shape>
            <v:shape id="_x0000_s5753" style="position:absolute;left:3727;top:2648;width:3776;height:3559" coordorigin="3727,2648" coordsize="3776,3559" path="m6723,4184r5,-1l6727,4126r-5,1l6718,4131r,53l6723,4184xe" fillcolor="black" stroked="f">
              <v:path arrowok="t"/>
            </v:shape>
            <v:shape id="_x0000_s5752" style="position:absolute;left:3727;top:2648;width:3776;height:3559" coordorigin="3727,2648" coordsize="3776,3559" path="m6713,4135r-2,l6712,4183r6,1l6718,4131r-5,4xe" fillcolor="black" stroked="f">
              <v:path arrowok="t"/>
            </v:shape>
            <v:shape id="_x0000_s5751" style="position:absolute;left:3727;top:2648;width:3776;height:3559" coordorigin="3727,2648" coordsize="3776,3559" path="m6707,4185r,-1l6712,4183r-1,-48l6709,4132r-1,-2l6707,4185xe" fillcolor="black" stroked="f">
              <v:path arrowok="t"/>
            </v:shape>
            <v:shape id="_x0000_s5750" style="position:absolute;left:3727;top:2648;width:3776;height:3559" coordorigin="3727,2648" coordsize="3776,3559" path="m6704,4189r3,-4l6708,4130r-5,-2l6700,4127r-8,62l6704,4189xe" fillcolor="black" stroked="f">
              <v:path arrowok="t"/>
            </v:shape>
            <v:shape id="_x0000_s5749" style="position:absolute;left:3727;top:2648;width:3776;height:3559" coordorigin="3727,2648" coordsize="3776,3559" path="m6685,4033r1,4l6687,4037r,17l6690,4116r2,73l6700,4127r-9,-2l6691,4119r-1,-366l6687,3981r-1,5l6685,4033xe" fillcolor="black" stroked="f">
              <v:path arrowok="t"/>
            </v:shape>
            <v:shape id="_x0000_s5748" style="position:absolute;left:3727;top:2648;width:3776;height:3559" coordorigin="3727,2648" coordsize="3776,3559" path="m6688,4121r-9,5l6679,4188r3,-2l6684,4183r2,l6688,4185r4,4l6690,4116r-2,5xe" fillcolor="black" stroked="f">
              <v:path arrowok="t"/>
            </v:shape>
            <v:shape id="_x0000_s5747" style="position:absolute;left:3727;top:2648;width:3776;height:3559" coordorigin="3727,2648" coordsize="3776,3559" path="m6679,4188r,-62l6674,4129r-4,4l6670,4135r2,54l6675,4189r4,-1xe" fillcolor="black" stroked="f">
              <v:path arrowok="t"/>
            </v:shape>
            <v:shape id="_x0000_s5746" style="position:absolute;left:3727;top:2648;width:3776;height:3559" coordorigin="3727,2648" coordsize="3776,3559" path="m6672,4189r-2,-54l6670,4137r-1,1l6669,4137r-1,-1l6668,4188r4,1xe" fillcolor="black" stroked="f">
              <v:path arrowok="t"/>
            </v:shape>
            <v:shape id="_x0000_s5745" style="position:absolute;left:3727;top:2648;width:3776;height:3559" coordorigin="3727,2648" coordsize="3776,3559" path="m6668,4188r,-52l6664,4137r-3,1l6657,4140r8,54l6665,4189r3,-1xe" fillcolor="black" stroked="f">
              <v:path arrowok="t"/>
            </v:shape>
            <v:shape id="_x0000_s5744" style="position:absolute;left:3727;top:2648;width:3776;height:3559" coordorigin="3727,2648" coordsize="3776,3559" path="m6665,4194r-8,-54l6655,4140r-1,-5l6653,4137r,5l6651,4143r-3,56l6665,4194xe" fillcolor="black" stroked="f">
              <v:path arrowok="t"/>
            </v:shape>
            <v:shape id="_x0000_s5743" style="position:absolute;left:3727;top:2648;width:3776;height:3559" coordorigin="3727,2648" coordsize="3776,3559" path="m6648,4199r3,-56l6648,4142r-3,-1l6642,4141r,3l6642,4197r6,2xe" fillcolor="black" stroked="f">
              <v:path arrowok="t"/>
            </v:shape>
            <v:shape id="_x0000_s5742" style="position:absolute;left:3727;top:2648;width:3776;height:3559" coordorigin="3727,2648" coordsize="3776,3559" path="m6642,4144r-18,l6635,4196r1,3l6637,4201r,-2l6637,4197r3,l6642,4197r,-53xe" fillcolor="black" stroked="f">
              <v:path arrowok="t"/>
            </v:shape>
            <v:shape id="_x0000_s5741" style="position:absolute;left:3727;top:2648;width:3776;height:3559" coordorigin="3727,2648" coordsize="3776,3559" path="m6615,4145r,l6617,4144r2,-1l6620,4144r15,52l6624,4144r-4,-2l6619,4141r-2,1l6616,4143r-1,2xe" fillcolor="black" stroked="f">
              <v:path arrowok="t"/>
            </v:shape>
            <v:shape id="_x0000_s5740" style="position:absolute;left:3727;top:2648;width:3776;height:3559" coordorigin="3727,2648" coordsize="3776,3559" path="m6635,4196r-15,-52l6620,4146r-3,1l6613,4147r-4,-1l6605,4198r30,-2xe" fillcolor="black" stroked="f">
              <v:path arrowok="t"/>
            </v:shape>
            <v:shape id="_x0000_s5739" style="position:absolute;left:3727;top:2648;width:3776;height:3559" coordorigin="3727,2648" coordsize="3776,3559" path="m6600,4202r1,-1l6605,4198r4,-52l6604,4147r-2,2l6600,4202xe" fillcolor="black" stroked="f">
              <v:path arrowok="t"/>
            </v:shape>
            <v:shape id="_x0000_s5738" style="position:absolute;left:3727;top:2648;width:3776;height:3559" coordorigin="3727,2648" coordsize="3776,3559" path="m6590,4205r2,-2l6597,4203r3,-1l6602,4149r-3,2l6597,4150r-5,-5l6590,4205xe" fillcolor="black" stroked="f">
              <v:path arrowok="t"/>
            </v:shape>
            <v:shape id="_x0000_s5737" style="position:absolute;left:3727;top:2648;width:3776;height:3559" coordorigin="3727,2648" coordsize="3776,3559" path="m6588,4205r,1l6589,4209r1,-3l6590,4205r2,-60l6588,4142r,63xe" fillcolor="black" stroked="f">
              <v:path arrowok="t"/>
            </v:shape>
            <v:shape id="_x0000_s5736" style="position:absolute;left:3727;top:2648;width:3776;height:3559" coordorigin="3727,2648" coordsize="3776,3559" path="m6581,4107r2,99l6585,4205r1,-1l6588,4205r,-63l6587,4139r,-86l6584,4057r-3,50xe" fillcolor="black" stroked="f">
              <v:path arrowok="t"/>
            </v:shape>
            <v:shape id="_x0000_s5735" style="position:absolute;left:3727;top:2648;width:3776;height:3559" coordorigin="3727,2648" coordsize="3776,3559" path="m6592,4136r-1,-1l6590,4133r8,-369l6587,4053r,l6587,4139r2,l6591,4138r1,-2xe" fillcolor="black" stroked="f">
              <v:path arrowok="t"/>
            </v:shape>
            <v:shape id="_x0000_s5734" style="position:absolute;left:3727;top:2648;width:3776;height:3559" coordorigin="3727,2648" coordsize="3776,3559" path="m6580,4060r-2,13l6580,4087r,3l6581,4107r3,-50l6580,4060xe" fillcolor="black" stroked="f">
              <v:path arrowok="t"/>
            </v:shape>
            <v:shape id="_x0000_s5733" style="position:absolute;left:3727;top:2648;width:3776;height:3559" coordorigin="3727,2648" coordsize="3776,3559" path="m6575,4102r,2l6578,4105r3,2l6580,4090r-1,5l6577,4098r-2,4xe" fillcolor="black" stroked="f">
              <v:path arrowok="t"/>
            </v:shape>
            <v:shape id="_x0000_s5732" style="position:absolute;left:3727;top:2648;width:3776;height:3559" coordorigin="3727,2648" coordsize="3776,3559" path="m6785,3957r-3,5l6785,3970r4,-2l6787,3954r-2,3xe" fillcolor="black" stroked="f">
              <v:path arrowok="t"/>
            </v:shape>
            <v:shape id="_x0000_s5731" style="position:absolute;left:3727;top:2648;width:3776;height:3559" coordorigin="3727,2648" coordsize="3776,3559" path="m6784,3945r,4l6785,3952r-1,-10l6784,3945xe" fillcolor="black" stroked="f">
              <v:path arrowok="t"/>
            </v:shape>
            <v:shape id="_x0000_s5730" style="position:absolute;left:3727;top:2648;width:3776;height:3559" coordorigin="3727,2648" coordsize="3776,3559" path="m6775,3924r-1,7l6774,3932r4,3l6777,3918r-2,6xe" fillcolor="black" stroked="f">
              <v:path arrowok="t"/>
            </v:shape>
            <v:shape id="_x0000_s5729" style="position:absolute;left:3727;top:2648;width:3776;height:3559" coordorigin="3727,2648" coordsize="3776,3559" path="m6722,3470r1,-1l6722,3467r-1,-1l6719,3469r3,1xe" fillcolor="black" stroked="f">
              <v:path arrowok="t"/>
            </v:shape>
            <v:shape id="_x0000_s5728" style="position:absolute;left:3727;top:2648;width:3776;height:3559" coordorigin="3727,2648" coordsize="3776,3559" path="m6684,4078r2,11l6687,4091r3,25l6687,4054r,5l6686,4069r-2,9xe" fillcolor="black" stroked="f">
              <v:path arrowok="t"/>
            </v:shape>
            <v:shape id="_x0000_s5727" style="position:absolute;left:3727;top:2648;width:3776;height:3559" coordorigin="3727,2648" coordsize="3776,3559" path="m6690,3753r-9,l6682,3909r1,24l6683,3934r1,11l6684,3981r1,-2l6686,3978r1,3l6690,3753xe" fillcolor="black" stroked="f">
              <v:path arrowok="t"/>
            </v:shape>
            <v:shape id="_x0000_s5726" style="position:absolute;left:3727;top:2648;width:3776;height:3559" coordorigin="3727,2648" coordsize="3776,3559" path="m6637,3922r-1,-4l6636,3911r14,-13l6659,3897r4,l6669,3899r4,2l6681,3906r1,3l6681,3753r-3,l6672,3755r-4,1l6661,3760r-10,1l6637,3761r-1,163l6637,3922xe" fillcolor="black" stroked="f">
              <v:path arrowok="t"/>
            </v:shape>
            <v:shape id="_x0000_s5725" style="position:absolute;left:3727;top:2648;width:3776;height:3559" coordorigin="3727,2648" coordsize="3776,3559" path="m6632,3966r1,-40l6633,3924r3,l6637,3761r-4,l6632,3966xe" fillcolor="black" stroked="f">
              <v:path arrowok="t"/>
            </v:shape>
            <v:shape id="_x0000_s5724" style="position:absolute;left:3727;top:2648;width:3776;height:3559" coordorigin="3727,2648" coordsize="3776,3559" path="m6633,3761r-6,1l6628,4012r2,-27l6631,3975r1,-9l6633,3761xe" fillcolor="black" stroked="f">
              <v:path arrowok="t"/>
            </v:shape>
            <v:shape id="_x0000_s5723" style="position:absolute;left:3727;top:2648;width:3776;height:3559" coordorigin="3727,2648" coordsize="3776,3559" path="m6625,4030r3,-18l6627,3762r-2,l6623,3763r-1,278l6625,4030xe" fillcolor="black" stroked="f">
              <v:path arrowok="t"/>
            </v:shape>
            <v:shape id="_x0000_s5722" style="position:absolute;left:3727;top:2648;width:3776;height:3559" coordorigin="3727,2648" coordsize="3776,3559" path="m6623,3763r-12,1l6617,4064r2,-13l6619,4048r1,-5l6622,4041r1,-278xe" fillcolor="black" stroked="f">
              <v:path arrowok="t"/>
            </v:shape>
            <v:shape id="_x0000_s5721" style="position:absolute;left:3727;top:2648;width:3776;height:3559" coordorigin="3727,2648" coordsize="3776,3559" path="m6611,3764r-13,l6598,4120r2,-1l6601,4108r2,-5l6605,4100r6,-13l6617,4064r-6,-300xe" fillcolor="black" stroked="f">
              <v:path arrowok="t"/>
            </v:shape>
            <v:shape id="_x0000_s5720" style="position:absolute;left:3727;top:2648;width:3776;height:3559" coordorigin="3727,2648" coordsize="3776,3559" path="m6601,4108r-1,11l6601,4116r,-8xe" fillcolor="black" stroked="f">
              <v:path arrowok="t"/>
            </v:shape>
            <v:shape id="_x0000_s5719" style="position:absolute;left:3727;top:2648;width:3776;height:3559" coordorigin="3727,2648" coordsize="3776,3559" path="m6598,3764r-8,369l6595,4123r3,-3l6598,3764xe" fillcolor="black" stroked="f">
              <v:path arrowok="t"/>
            </v:shape>
            <v:shape id="_x0000_s5718" style="position:absolute;left:3727;top:2648;width:3776;height:3559" coordorigin="3727,2648" coordsize="3776,3559" path="m6585,3765r-12,1l6574,3912r1,2l6576,3924r2,l6579,3927r1,14l6581,3948r1,7l6582,4018r2,2l6587,4053r11,-289l6585,3765xe" fillcolor="black" stroked="f">
              <v:path arrowok="t"/>
            </v:shape>
            <v:shape id="_x0000_s5717" style="position:absolute;left:3727;top:2648;width:3776;height:3559" coordorigin="3727,2648" coordsize="3776,3559" path="m6580,4048r1,2l6583,4051r4,2l6584,4020r,13l6581,4044r-1,4xe" fillcolor="black" stroked="f">
              <v:path arrowok="t"/>
            </v:shape>
            <v:shape id="_x0000_s5716" style="position:absolute;left:3727;top:2648;width:3776;height:3559" coordorigin="3727,2648" coordsize="3776,3559" path="m6687,4091r,3l6684,4097r-4,3l6680,4101r4,6l6690,4116r-3,-25xe" fillcolor="black" stroked="f">
              <v:path arrowok="t"/>
            </v:shape>
            <v:shape id="_x0000_s5715" style="position:absolute;left:3727;top:2648;width:3776;height:3559" coordorigin="3727,2648" coordsize="3776,3559" path="m6686,4041r-1,4l6686,4053r1,1l6687,4037r-1,4xe" fillcolor="black" stroked="f">
              <v:path arrowok="t"/>
            </v:shape>
            <v:shape id="_x0000_s5714" style="position:absolute;left:3727;top:2648;width:3776;height:3559" coordorigin="3727,2648" coordsize="3776,3559" path="m6684,4049r,3l6686,4053r-1,-8l6684,4049xe" fillcolor="black" stroked="f">
              <v:path arrowok="t"/>
            </v:shape>
            <v:shape id="_x0000_s5713" style="position:absolute;left:3727;top:2648;width:3776;height:3559" coordorigin="3727,2648" coordsize="3776,3559" path="m6669,5801r3,-2l6677,5799r1,-1l6677,5795r-1,-2l6676,5693r-7,108xe" fillcolor="black" stroked="f">
              <v:path arrowok="t"/>
            </v:shape>
            <v:shape id="_x0000_s5712" style="position:absolute;left:3727;top:2648;width:3776;height:3559" coordorigin="3727,2648" coordsize="3776,3559" path="m6676,5693r-13,13l6664,5807r3,-1l6668,5804r1,-3l6676,5693xe" fillcolor="black" stroked="f">
              <v:path arrowok="t"/>
            </v:shape>
            <v:shape id="_x0000_s5711" style="position:absolute;left:3727;top:2648;width:3776;height:3559" coordorigin="3727,2648" coordsize="3776,3559" path="m6663,5706r-7,5l6657,5813r,-3l6658,5806r1,-1l6662,5806r2,1l6663,5706xe" fillcolor="black" stroked="f">
              <v:path arrowok="t"/>
            </v:shape>
            <v:shape id="_x0000_s5710" style="position:absolute;left:3727;top:2648;width:3776;height:3559" coordorigin="3727,2648" coordsize="3776,3559" path="m6656,5711r-10,5l6650,5817r4,-2l6655,5815r1,l6657,5813r-1,-102xe" fillcolor="black" stroked="f">
              <v:path arrowok="t"/>
            </v:shape>
            <v:shape id="_x0000_s5709" style="position:absolute;left:3727;top:2648;width:3776;height:3559" coordorigin="3727,2648" coordsize="3776,3559" path="m6646,5821r4,-4l6646,5716r-5,2l6637,5721r,2l6636,5724r-2,l6633,5833r13,-12xe" fillcolor="black" stroked="f">
              <v:path arrowok="t"/>
            </v:shape>
            <v:shape id="_x0000_s5708" style="position:absolute;left:3727;top:2648;width:3776;height:3559" coordorigin="3727,2648" coordsize="3776,3559" path="m6632,5724r-2,3l6631,5834r2,-1l6634,5724r-2,xe" fillcolor="black" stroked="f">
              <v:path arrowok="t"/>
            </v:shape>
            <v:shape id="_x0000_s5707" style="position:absolute;left:3727;top:2648;width:3776;height:3559" coordorigin="3727,2648" coordsize="3776,3559" path="m6622,5837r4,-1l6631,5834r-1,-107l6629,5730r-2,6l6622,5837xe" fillcolor="black" stroked="f">
              <v:path arrowok="t"/>
            </v:shape>
            <v:shape id="_x0000_s5706" style="position:absolute;left:3727;top:2648;width:3776;height:3559" coordorigin="3727,2648" coordsize="3776,3559" path="m6615,5842r3,l6620,5839r2,-2l6627,5736r-10,5l6615,5842xe" fillcolor="black" stroked="f">
              <v:path arrowok="t"/>
            </v:shape>
            <v:shape id="_x0000_s5705" style="position:absolute;left:3727;top:2648;width:3776;height:3559" coordorigin="3727,2648" coordsize="3776,3559" path="m6620,5839r-2,3l6620,5841r,-2xe" fillcolor="black" stroked="f">
              <v:path arrowok="t"/>
            </v:shape>
            <v:shape id="_x0000_s5704" style="position:absolute;left:3727;top:2648;width:3776;height:3559" coordorigin="3727,2648" coordsize="3776,3559" path="m6612,5738r-2,-1l6611,5741r1,103l6615,5842r2,-101l6612,5738xe" fillcolor="black" stroked="f">
              <v:path arrowok="t"/>
            </v:shape>
            <v:shape id="_x0000_s5703" style="position:absolute;left:3727;top:2648;width:3776;height:3559" coordorigin="3727,2648" coordsize="3776,3559" path="m6610,5737r,l6610,5739r1,2l6610,5737xe" fillcolor="black" stroked="f">
              <v:path arrowok="t"/>
            </v:shape>
            <v:shape id="_x0000_s5702" style="position:absolute;left:3727;top:2648;width:3776;height:3559" coordorigin="3727,2648" coordsize="3776,3559" path="m6639,4662r7,2l6642,4587r-5,-1l6633,4584r,79l6639,4662xe" fillcolor="black" stroked="f">
              <v:path arrowok="t"/>
            </v:shape>
            <v:shape id="_x0000_s5701" style="position:absolute;left:3727;top:2648;width:3776;height:3559" coordorigin="3727,2648" coordsize="3776,3559" path="m6632,4663r1,l6633,4584r-3,l6630,4585r,76l6632,4663xe" fillcolor="black" stroked="f">
              <v:path arrowok="t"/>
            </v:shape>
            <v:shape id="_x0000_s5700" style="position:absolute;left:3727;top:2648;width:3776;height:3559" coordorigin="3727,2648" coordsize="3776,3559" path="m6619,4656r3,-1l6626,4654r2,1l6629,4658r1,3l6630,4585r-3,-2l6622,4580r-3,76xe" fillcolor="black" stroked="f">
              <v:path arrowok="t"/>
            </v:shape>
            <v:shape id="_x0000_s5699" style="position:absolute;left:3727;top:2648;width:3776;height:3559" coordorigin="3727,2648" coordsize="3776,3559" path="m6615,4575r,78l6617,4650r,l6617,4655r2,1l6622,4580r-6,-4l6615,4575xe" fillcolor="black" stroked="f">
              <v:path arrowok="t"/>
            </v:shape>
            <v:shape id="_x0000_s5698" style="position:absolute;left:3727;top:2648;width:3776;height:3559" coordorigin="3727,2648" coordsize="3776,3559" path="m6615,4653r,-78l6615,4583r-1,l6613,4656r2,-3xe" fillcolor="black" stroked="f">
              <v:path arrowok="t"/>
            </v:shape>
            <v:shape id="_x0000_s5697" style="position:absolute;left:3727;top:2648;width:3776;height:3559" coordorigin="3727,2648" coordsize="3776,3559" path="m6606,4578r,74l6612,4655r1,1l6614,4583r-2,-2l6610,4579r-4,-1xe" fillcolor="black" stroked="f">
              <v:path arrowok="t"/>
            </v:shape>
            <v:shape id="_x0000_s5696" style="position:absolute;left:3727;top:2648;width:3776;height:3559" coordorigin="3727,2648" coordsize="3776,3559" path="m6595,4647r3,l6603,4649r3,3l6606,4578r-6,l6595,4647xe" fillcolor="black" stroked="f">
              <v:path arrowok="t"/>
            </v:shape>
            <v:shape id="_x0000_s5695" style="position:absolute;left:3727;top:2648;width:3776;height:3559" coordorigin="3727,2648" coordsize="3776,3559" path="m6600,4578r-5,-2l6592,4573r-5,-5l6581,4566r7,80l6595,4647r5,-69xe" fillcolor="black" stroked="f">
              <v:path arrowok="t"/>
            </v:shape>
            <v:shape id="_x0000_s5694" style="position:absolute;left:3727;top:2648;width:3776;height:3559" coordorigin="3727,2648" coordsize="3776,3559" path="m6588,4646r-7,-80l6573,4567r-1,69l6572,4640r16,6xe" fillcolor="black" stroked="f">
              <v:path arrowok="t"/>
            </v:shape>
            <v:shape id="_x0000_s5693" style="position:absolute;left:3727;top:2648;width:3776;height:3559" coordorigin="3727,2648" coordsize="3776,3559" path="m6668,4604r-4,-5l6659,4594r-3,-1l6651,4594r7,72l6668,4669r,-65xe" fillcolor="black" stroked="f">
              <v:path arrowok="t"/>
            </v:shape>
            <v:shape id="_x0000_s5692" style="position:absolute;left:3727;top:2648;width:3776;height:3559" coordorigin="3727,2648" coordsize="3776,3559" path="m6650,4668r8,-2l6651,4594r-4,2l6646,4664r-3,1l6643,4670r7,-2xe" fillcolor="black" stroked="f">
              <v:path arrowok="t"/>
            </v:shape>
            <v:shape id="_x0000_s5691" style="position:absolute;left:3727;top:2648;width:3776;height:3559" coordorigin="3727,2648" coordsize="3776,3559" path="m6646,5455r1,-1l6646,5453r-1,-2l6644,5455r2,xe" fillcolor="black" stroked="f">
              <v:path arrowok="t"/>
            </v:shape>
            <v:shape id="_x0000_s5690" style="position:absolute;left:3727;top:2648;width:3776;height:3559" coordorigin="3727,2648" coordsize="3776,3559" path="m6625,3674r3,1l6630,3677r,2l6632,3680r,-73l6625,3674xe" fillcolor="black" stroked="f">
              <v:path arrowok="t"/>
            </v:shape>
            <v:shape id="_x0000_s5689" style="position:absolute;left:3727;top:2648;width:3776;height:3559" coordorigin="3727,2648" coordsize="3776,3559" path="m6622,3673r3,1l6632,3607r-12,59l6620,3671r2,2xe" fillcolor="black" stroked="f">
              <v:path arrowok="t"/>
            </v:shape>
            <v:shape id="_x0000_s5688" style="position:absolute;left:3727;top:2648;width:3776;height:3559" coordorigin="3727,2648" coordsize="3776,3559" path="m6607,3519r-1,-2l6605,3515r-5,-43l6598,3472r1,47l6605,3520r2,-1xe" fillcolor="black" stroked="f">
              <v:path arrowok="t"/>
            </v:shape>
            <v:shape id="_x0000_s5687" style="position:absolute;left:3727;top:2648;width:3776;height:3559" coordorigin="3727,2648" coordsize="3776,3559" path="m6598,3472r-4,2l6591,3477r-2,3l6585,3482r-3,l6588,3519r3,-1l6599,3519r-1,-47xe" fillcolor="black" stroked="f">
              <v:path arrowok="t"/>
            </v:shape>
            <v:shape id="_x0000_s5686" style="position:absolute;left:3727;top:2648;width:3776;height:3559" coordorigin="3727,2648" coordsize="3776,3559" path="m6576,3482r-6,3l6571,3487r1,1l6576,3482xe" fillcolor="black" stroked="f">
              <v:path arrowok="t"/>
            </v:shape>
            <v:shape id="_x0000_s5685" style="position:absolute;left:3727;top:2648;width:3776;height:3559" coordorigin="3727,2648" coordsize="3776,3559" path="m6573,4567r-1,1l6570,4566r-1,-2l6568,4561r2,75l6572,4636r1,-69xe" fillcolor="black" stroked="f">
              <v:path arrowok="t"/>
            </v:shape>
            <v:shape id="_x0000_s5684" style="position:absolute;left:3727;top:2648;width:3776;height:3559" coordorigin="3727,2648" coordsize="3776,3559" path="m6570,4636r-2,-75l6566,4560r-4,1l6559,4562r4,74l6567,4636r3,xe" fillcolor="black" stroked="f">
              <v:path arrowok="t"/>
            </v:shape>
            <v:shape id="_x0000_s5683" style="position:absolute;left:3727;top:2648;width:3776;height:3559" coordorigin="3727,2648" coordsize="3776,3559" path="m6556,4633r3,2l6557,4556r-1,l6554,4555r,75l6556,4633xe" fillcolor="black" stroked="f">
              <v:path arrowok="t"/>
            </v:shape>
            <v:shape id="_x0000_s5682" style="position:absolute;left:3727;top:2648;width:3776;height:3559" coordorigin="3727,2648" coordsize="3776,3559" path="m6554,4630r,-75l6552,4556r,4l6551,4559r-2,69l6554,4630xe" fillcolor="black" stroked="f">
              <v:path arrowok="t"/>
            </v:shape>
            <v:shape id="_x0000_s5681" style="position:absolute;left:3727;top:2648;width:3776;height:3559" coordorigin="3727,2648" coordsize="3776,3559" path="m6549,4628r2,-69l6548,4556r-3,-5l6544,4550r-1,79l6549,4628xe" fillcolor="black" stroked="f">
              <v:path arrowok="t"/>
            </v:shape>
            <v:shape id="_x0000_s5680" style="position:absolute;left:3727;top:2648;width:3776;height:3559" coordorigin="3727,2648" coordsize="3776,3559" path="m6537,4555r1,74l6543,4629r1,-79l6541,4553r-3,2l6537,4555xe" fillcolor="black" stroked="f">
              <v:path arrowok="t"/>
            </v:shape>
            <v:shape id="_x0000_s5679" style="position:absolute;left:3727;top:2648;width:3776;height:3559" coordorigin="3727,2648" coordsize="3776,3559" path="m6534,4552r-6,-1l6530,4623r1,l6532,4625r1,3l6538,4629r-4,-77xe" fillcolor="black" stroked="f">
              <v:path arrowok="t"/>
            </v:shape>
            <v:shape id="_x0000_s5678" style="position:absolute;left:3727;top:2648;width:3776;height:3559" coordorigin="3727,2648" coordsize="3776,3559" path="m6530,4624r,-1l6528,4551r-6,-2l6516,4547r-8,-2l6502,4545r5,72l6515,4619r5,3l6525,4624r5,1l6530,4624xe" fillcolor="black" stroked="f">
              <v:path arrowok="t"/>
            </v:shape>
            <v:shape id="_x0000_s5677" style="position:absolute;left:3727;top:2648;width:3776;height:3559" coordorigin="3727,2648" coordsize="3776,3559" path="m6502,4618r5,-1l6502,4545r-3,-1l6498,4543r-1,-2l6497,4618r5,xe" fillcolor="black" stroked="f">
              <v:path arrowok="t"/>
            </v:shape>
            <v:shape id="_x0000_s5676" style="position:absolute;left:3727;top:2648;width:3776;height:3559" coordorigin="3727,2648" coordsize="3776,3559" path="m6491,4615r1,2l6497,4618r,-77l6495,4541r-3,l6491,4615xe" fillcolor="black" stroked="f">
              <v:path arrowok="t"/>
            </v:shape>
            <v:shape id="_x0000_s5675" style="position:absolute;left:3727;top:2648;width:3776;height:3559" coordorigin="3727,2648" coordsize="3776,3559" path="m6482,4613r5,l6490,4614r1,1l6492,4541r-2,1l6485,4542r-3,71xe" fillcolor="black" stroked="f">
              <v:path arrowok="t"/>
            </v:shape>
            <v:shape id="_x0000_s5674" style="position:absolute;left:3727;top:2648;width:3776;height:3559" coordorigin="3727,2648" coordsize="3776,3559" path="m6482,4613r3,-71l6481,4540r-1,69l6480,4612r2,1xe" fillcolor="black" stroked="f">
              <v:path arrowok="t"/>
            </v:shape>
            <v:shape id="_x0000_s5673" style="position:absolute;left:3727;top:2648;width:3776;height:3559" coordorigin="3727,2648" coordsize="3776,3559" path="m6594,5759r,1l6600,5850r5,l6608,5848r-2,-91l6596,5757r-2,2xe" fillcolor="black" stroked="f">
              <v:path arrowok="t"/>
            </v:shape>
            <v:shape id="_x0000_s5672" style="position:absolute;left:3727;top:2648;width:3776;height:3559" coordorigin="3727,2648" coordsize="3776,3559" path="m6622,5463r,5l6624,5466r-1,-1l6622,5463xe" fillcolor="black" stroked="f">
              <v:path arrowok="t"/>
            </v:shape>
            <v:shape id="_x0000_s5671" style="position:absolute;left:3727;top:2648;width:3776;height:3559" coordorigin="3727,2648" coordsize="3776,3559" path="m6608,5756r,92l6610,5846r2,-2l6611,5741r-1,3l6608,5746r,10xe" fillcolor="black" stroked="f">
              <v:path arrowok="t"/>
            </v:shape>
            <v:shape id="_x0000_s5670" style="position:absolute;left:3727;top:2648;width:3776;height:3559" coordorigin="3727,2648" coordsize="3776,3559" path="m6607,5748r-1,3l6606,5753r2,3l6608,5746r-1,2xe" fillcolor="black" stroked="f">
              <v:path arrowok="t"/>
            </v:shape>
            <v:shape id="_x0000_s5669" style="position:absolute;left:3727;top:2648;width:3776;height:3559" coordorigin="3727,2648" coordsize="3776,3559" path="m6600,5850r-6,-90l6592,5762r-3,1l6582,5767r-1,5l6580,5869r20,-19xe" fillcolor="black" stroked="f">
              <v:path arrowok="t"/>
            </v:shape>
            <v:shape id="_x0000_s5668" style="position:absolute;left:3727;top:2648;width:3776;height:3559" coordorigin="3727,2648" coordsize="3776,3559" path="m6579,5773r-4,-1l6576,5872r4,l6580,5869r1,-97l6579,5773xe" fillcolor="black" stroked="f">
              <v:path arrowok="t"/>
            </v:shape>
            <v:shape id="_x0000_s5667" style="position:absolute;left:3727;top:2648;width:3776;height:3559" coordorigin="3727,2648" coordsize="3776,3559" path="m6576,5872r-1,-100l6571,5771r-1,1l6570,5778r,101l6576,5872xe" fillcolor="black" stroked="f">
              <v:path arrowok="t"/>
            </v:shape>
            <v:shape id="_x0000_s5666" style="position:absolute;left:3727;top:2648;width:3776;height:3559" coordorigin="3727,2648" coordsize="3776,3559" path="m6568,5779r-3,l6568,5882r2,l6570,5879r,-101l6568,5779xe" fillcolor="black" stroked="f">
              <v:path arrowok="t"/>
            </v:shape>
            <v:shape id="_x0000_s5665" style="position:absolute;left:3727;top:2648;width:3776;height:3559" coordorigin="3727,2648" coordsize="3776,3559" path="m6568,5882r-3,-103l6563,5779r-4,3l6556,5784r6,103l6564,5884r4,-2xe" fillcolor="black" stroked="f">
              <v:path arrowok="t"/>
            </v:shape>
            <v:shape id="_x0000_s5664" style="position:absolute;left:3727;top:2648;width:3776;height:3559" coordorigin="3727,2648" coordsize="3776,3559" path="m6543,5795r-2,105l6542,5897r3,1l6543,5795xe" fillcolor="black" stroked="f">
              <v:path arrowok="t"/>
            </v:shape>
            <v:shape id="_x0000_s5663" style="position:absolute;left:3727;top:2648;width:3776;height:3559" coordorigin="3727,2648" coordsize="3776,3559" path="m6532,5905r,l6537,5906r2,-104l6533,5802r-1,103xe" fillcolor="black" stroked="f">
              <v:path arrowok="t"/>
            </v:shape>
            <v:shape id="_x0000_s5662" style="position:absolute;left:3727;top:2648;width:3776;height:3559" coordorigin="3727,2648" coordsize="3776,3559" path="m6530,5911r-2,7l6530,5915r,-4xe" fillcolor="black" stroked="f">
              <v:path arrowok="t"/>
            </v:shape>
            <v:shape id="_x0000_s5661" style="position:absolute;left:3727;top:2648;width:3776;height:3559" coordorigin="3727,2648" coordsize="3776,3559" path="m6533,5802r-9,10l6526,5815r1,1l6528,5918r5,-116xe" fillcolor="black" stroked="f">
              <v:path arrowok="t"/>
            </v:shape>
            <v:shape id="_x0000_s5660" style="position:absolute;left:3727;top:2648;width:3776;height:3559" coordorigin="3727,2648" coordsize="3776,3559" path="m6582,5872r1,l6582,5871r-2,-2l6580,5872r2,xe" fillcolor="black" stroked="f">
              <v:path arrowok="t"/>
            </v:shape>
            <v:shape id="_x0000_s5659" style="position:absolute;left:3727;top:2648;width:3776;height:3559" coordorigin="3727,2648" coordsize="3776,3559" path="m6572,5882r1,l6572,5881r-2,-2l6570,5882r2,xe" fillcolor="black" stroked="f">
              <v:path arrowok="t"/>
            </v:shape>
            <v:shape id="_x0000_s5658" style="position:absolute;left:3727;top:2648;width:3776;height:3559" coordorigin="3727,2648" coordsize="3776,3559" path="m6581,4107r,1l6578,4134r-9,16l6556,4150r-1,1l6556,4153r2,2l6566,4207r9,l6583,4206r-2,-99xe" fillcolor="black" stroked="f">
              <v:path arrowok="t"/>
            </v:shape>
            <v:shape id="_x0000_s5657" style="position:absolute;left:3727;top:2648;width:3776;height:3559" coordorigin="3727,2648" coordsize="3776,3559" path="m6578,4108r-3,l6576,4119r2,15l6581,4108r-3,xe" fillcolor="black" stroked="f">
              <v:path arrowok="t"/>
            </v:shape>
            <v:shape id="_x0000_s5656" style="position:absolute;left:3727;top:2648;width:3776;height:3559" coordorigin="3727,2648" coordsize="3776,3559" path="m6572,3912r2,l6573,3766r-1,2l6570,3770r,142l6572,3912xe" fillcolor="black" stroked="f">
              <v:path arrowok="t"/>
            </v:shape>
            <v:shape id="_x0000_s5655" style="position:absolute;left:3727;top:2648;width:3776;height:3559" coordorigin="3727,2648" coordsize="3776,3559" path="m6567,3909r3,3l6570,3770r-6,1l6564,3905r3,4xe" fillcolor="black" stroked="f">
              <v:path arrowok="t"/>
            </v:shape>
            <v:shape id="_x0000_s5654" style="position:absolute;left:3727;top:2648;width:3776;height:3559" coordorigin="3727,2648" coordsize="3776,3559" path="m6547,3907r5,-136l6546,3772r-2,2l6542,3776r-4,141l6547,3907xe" fillcolor="black" stroked="f">
              <v:path arrowok="t"/>
            </v:shape>
            <v:shape id="_x0000_s5653" style="position:absolute;left:3727;top:2648;width:3776;height:3559" coordorigin="3727,2648" coordsize="3776,3559" path="m6536,3922r2,-5l6542,3776r-7,1l6535,3925r1,-3xe" fillcolor="black" stroked="f">
              <v:path arrowok="t"/>
            </v:shape>
            <v:shape id="_x0000_s5652" style="position:absolute;left:3727;top:2648;width:3776;height:3559" coordorigin="3727,2648" coordsize="3776,3559" path="m6535,3777r-7,l6529,4046r1,-1l6531,4044r1,-3l6533,4037r,-3l6535,3777xe" fillcolor="black" stroked="f">
              <v:path arrowok="t"/>
            </v:shape>
            <v:shape id="_x0000_s5651" style="position:absolute;left:3727;top:2648;width:3776;height:3559" coordorigin="3727,2648" coordsize="3776,3559" path="m6528,3777r-6,l6523,4079r2,-7l6527,4062r1,-6l6528,4051r1,-5l6528,3777xe" fillcolor="black" stroked="f">
              <v:path arrowok="t"/>
            </v:shape>
            <v:shape id="_x0000_s5650" style="position:absolute;left:3727;top:2648;width:3776;height:3559" coordorigin="3727,2648" coordsize="3776,3559" path="m6522,3777r-4,316l6519,4092r1,-6l6523,4079r-1,-302xe" fillcolor="black" stroked="f">
              <v:path arrowok="t"/>
            </v:shape>
            <v:shape id="_x0000_s5649" style="position:absolute;left:3727;top:2648;width:3776;height:3559" coordorigin="3727,2648" coordsize="3776,3559" path="m6600,3584r1,-1l6602,3582r-5,-4l6599,3657r6,4l6602,3585r-2,-1xe" fillcolor="black" stroked="f">
              <v:path arrowok="t"/>
            </v:shape>
            <v:shape id="_x0000_s5648" style="position:absolute;left:3727;top:2648;width:3776;height:3559" coordorigin="3727,2648" coordsize="3776,3559" path="m6599,3657r-2,-79l6591,3575r-6,-4l6580,3566r5,84l6592,3653r7,4xe" fillcolor="black" stroked="f">
              <v:path arrowok="t"/>
            </v:shape>
            <v:shape id="_x0000_s5647" style="position:absolute;left:3727;top:2648;width:3776;height:3559" coordorigin="3727,2648" coordsize="3776,3559" path="m6574,3642r2,-1l6578,3640r2,1l6585,3650r-5,-84l6580,3564r-4,-3l6574,3642xe" fillcolor="black" stroked="f">
              <v:path arrowok="t"/>
            </v:shape>
            <v:shape id="_x0000_s5646" style="position:absolute;left:3727;top:2648;width:3776;height:3559" coordorigin="3727,2648" coordsize="3776,3559" path="m6580,3643r,3l6585,3650r-5,-9l6580,3643xe" fillcolor="black" stroked="f">
              <v:path arrowok="t"/>
            </v:shape>
            <v:shape id="_x0000_s5645" style="position:absolute;left:3727;top:2648;width:3776;height:3559" coordorigin="3727,2648" coordsize="3776,3559" path="m6613,3664r-4,-79l6606,3585r-1,76l6605,3662r1,3l6607,3665r6,-1xe" fillcolor="black" stroked="f">
              <v:path arrowok="t"/>
            </v:shape>
            <v:shape id="_x0000_s5644" style="position:absolute;left:3727;top:2648;width:3776;height:3559" coordorigin="3727,2648" coordsize="3776,3559" path="m6635,3931r-1,-2l6634,3956r1,-14l6635,3939r,-3l6635,3931xe" fillcolor="black" stroked="f">
              <v:path arrowok="t"/>
            </v:shape>
            <v:shape id="_x0000_s5643" style="position:absolute;left:3727;top:2648;width:3776;height:3559" coordorigin="3727,2648" coordsize="3776,3559" path="m6654,4135r1,5l6656,4138r1,-2l6657,4135r-3,xe" fillcolor="black" stroked="f">
              <v:path arrowok="t"/>
            </v:shape>
            <v:shape id="_x0000_s5642" style="position:absolute;left:3727;top:2648;width:3776;height:3559" coordorigin="3727,2648" coordsize="3776,3559" path="m6684,3958r-1,14l6684,3981r,-36l6684,3958xe" fillcolor="black" stroked="f">
              <v:path arrowok="t"/>
            </v:shape>
            <v:shape id="_x0000_s5641" style="position:absolute;left:3727;top:2648;width:3776;height:3559" coordorigin="3727,2648" coordsize="3776,3559" path="m6682,3909r-6,l6679,3913r2,4l6681,3926r1,3l6682,3932r1,1l6682,3909xe" fillcolor="black" stroked="f">
              <v:path arrowok="t"/>
            </v:shape>
            <v:shape id="_x0000_s5640" style="position:absolute;left:3727;top:2648;width:3776;height:3559" coordorigin="3727,2648" coordsize="3776,3559" path="m6675,3911r4,2l6676,3909r-4,l6672,3910r3,1xe" fillcolor="black" stroked="f">
              <v:path arrowok="t"/>
            </v:shape>
            <v:shape id="_x0000_s5639" style="position:absolute;left:3727;top:2648;width:3776;height:3559" coordorigin="3727,2648" coordsize="3776,3559" path="m6671,3703r2,-1l6674,3632r-4,67l6670,3702r1,1xe" fillcolor="black" stroked="f">
              <v:path arrowok="t"/>
            </v:shape>
            <v:shape id="_x0000_s5638" style="position:absolute;left:3727;top:2648;width:3776;height:3559" coordorigin="3727,2648" coordsize="3776,3559" path="m6641,3941r-4,2l6636,3944r-1,-2l6634,3956r2,-4l6641,3942r,-1xe" fillcolor="black" stroked="f">
              <v:path arrowok="t"/>
            </v:shape>
            <v:shape id="_x0000_s5637" style="position:absolute;left:3727;top:2648;width:3776;height:3559" coordorigin="3727,2648" coordsize="3776,3559" path="m6633,3926r-1,40l6634,3956r,-27l6633,3926xe" fillcolor="black" stroked="f">
              <v:path arrowok="t"/>
            </v:shape>
            <v:shape id="_x0000_s5636" style="position:absolute;left:3727;top:2648;width:3776;height:3559" coordorigin="3727,2648" coordsize="3776,3559" path="m6581,3967r-1,9l6580,3997r,5l6581,4018r1,l6582,3955r-1,12xe" fillcolor="black" stroked="f">
              <v:path arrowok="t"/>
            </v:shape>
            <v:shape id="_x0000_s5635" style="position:absolute;left:3727;top:2648;width:3776;height:3559" coordorigin="3727,2648" coordsize="3776,3559" path="m6579,3994r1,3l6580,3976r-2,8l6578,3992r1,2xe" fillcolor="black" stroked="f">
              <v:path arrowok="t"/>
            </v:shape>
            <v:shape id="_x0000_s5634" style="position:absolute;left:3727;top:2648;width:3776;height:3559" coordorigin="3727,2648" coordsize="3776,3559" path="m6557,4156r-3,-1l6557,4208r9,-1l6558,4155r-1,1xe" fillcolor="black" stroked="f">
              <v:path arrowok="t"/>
            </v:shape>
            <v:shape id="_x0000_s5633" style="position:absolute;left:3727;top:2648;width:3776;height:3559" coordorigin="3727,2648" coordsize="3776,3559" path="m6552,4154r-8,l6547,4211r1,-1l6548,4209r9,-1l6554,4155r-2,-1xe" fillcolor="black" stroked="f">
              <v:path arrowok="t"/>
            </v:shape>
            <v:shape id="_x0000_s5632" style="position:absolute;left:3727;top:2648;width:3776;height:3559" coordorigin="3727,2648" coordsize="3776,3559" path="m6544,4154r-3,62l6544,4214r3,-3l6544,4154xe" fillcolor="black" stroked="f">
              <v:path arrowok="t"/>
            </v:shape>
            <v:shape id="_x0000_s5631" style="position:absolute;left:3727;top:2648;width:3776;height:3559" coordorigin="3727,2648" coordsize="3776,3559" path="m6503,4216r2,l6521,4215r7,-1l6535,4213r2,-57l6512,4159r-9,57xe" fillcolor="black" stroked="f">
              <v:path arrowok="t"/>
            </v:shape>
            <v:shape id="_x0000_s5630" style="position:absolute;left:3727;top:2648;width:3776;height:3559" coordorigin="3727,2648" coordsize="3776,3559" path="m6580,4007r,6l6581,4018r-1,-16l6580,4007xe" fillcolor="black" stroked="f">
              <v:path arrowok="t"/>
            </v:shape>
            <v:shape id="_x0000_s5629" style="position:absolute;left:3727;top:2648;width:3776;height:3559" coordorigin="3727,2648" coordsize="3776,3559" path="m6572,3559r-5,-2l6569,3639r2,2l6574,3642r2,-81l6572,3559xe" fillcolor="black" stroked="f">
              <v:path arrowok="t"/>
            </v:shape>
            <v:shape id="_x0000_s5628" style="position:absolute;left:3727;top:2648;width:3776;height:3559" coordorigin="3727,2648" coordsize="3776,3559" path="m6579,3930r,3l6580,3941r-1,-14l6579,3930xe" fillcolor="black" stroked="f">
              <v:path arrowok="t"/>
            </v:shape>
            <v:shape id="_x0000_s5627" style="position:absolute;left:3727;top:2648;width:3776;height:3559" coordorigin="3727,2648" coordsize="3776,3559" path="m6575,3918r,3l6576,3924r-1,-10l6575,3918xe" fillcolor="black" stroked="f">
              <v:path arrowok="t"/>
            </v:shape>
            <v:shape id="_x0000_s5626" style="position:absolute;left:3727;top:2648;width:3776;height:3559" coordorigin="3727,2648" coordsize="3776,3559" path="m6553,3410r1,-3l6553,3406r-1,-20l6551,3413r2,-3xe" fillcolor="black" stroked="f">
              <v:path arrowok="t"/>
            </v:shape>
            <v:shape id="_x0000_s5625" style="position:absolute;left:3727;top:2648;width:3776;height:3559" coordorigin="3727,2648" coordsize="3776,3559" path="m6539,3487r-4,131l6539,3615r5,3l6539,3487xe" fillcolor="black" stroked="f">
              <v:path arrowok="t"/>
            </v:shape>
            <v:shape id="_x0000_s5624" style="position:absolute;left:3727;top:2648;width:3776;height:3559" coordorigin="3727,2648" coordsize="3776,3559" path="m6514,3507r1,100l6521,3610r6,3l6532,3616r7,-129l6529,3502r-7,2l6519,3505r-5,2xe" fillcolor="black" stroked="f">
              <v:path arrowok="t"/>
            </v:shape>
            <v:shape id="_x0000_s5623" style="position:absolute;left:3727;top:2648;width:3776;height:3559" coordorigin="3727,2648" coordsize="3776,3559" path="m6513,3509r-2,2l6515,3607r-1,-100l6513,3509xe" fillcolor="black" stroked="f">
              <v:path arrowok="t"/>
            </v:shape>
            <v:shape id="_x0000_s5622" style="position:absolute;left:3727;top:2648;width:3776;height:3559" coordorigin="3727,2648" coordsize="3776,3559" path="m4337,3202r1,-2l4339,3176r-3,-2l4334,3173r3,34l4337,3204r,-2xe" fillcolor="black" stroked="f">
              <v:path arrowok="t"/>
            </v:shape>
            <v:shape id="_x0000_s5621" style="position:absolute;left:3727;top:2648;width:3776;height:3559" coordorigin="3727,2648" coordsize="3776,3559" path="m4339,3176r-1,24l4338,3201r1,1l4339,3204r1,-29l4339,3176xe" fillcolor="black" stroked="f">
              <v:path arrowok="t"/>
            </v:shape>
            <v:shape id="_x0000_s5620" style="position:absolute;left:3727;top:2648;width:3776;height:3559" coordorigin="3727,2648" coordsize="3776,3559" path="m4342,3170r4,l4347,3169r,-2l4345,3166r-3,4xe" fillcolor="black" stroked="f">
              <v:path arrowok="t"/>
            </v:shape>
            <v:shape id="_x0000_s5619" style="position:absolute;left:3727;top:2648;width:3776;height:3559" coordorigin="3727,2648" coordsize="3776,3559" path="m4342,3167r,4l4342,3170r3,-4l4342,3167xe" fillcolor="black" stroked="f">
              <v:path arrowok="t"/>
            </v:shape>
            <v:shape id="_x0000_s5618" style="position:absolute;left:3727;top:2648;width:3776;height:3559" coordorigin="3727,2648" coordsize="3776,3559" path="m4339,3168r-1,1l4339,3172r1,3l4339,3168xe" fillcolor="black" stroked="f">
              <v:path arrowok="t"/>
            </v:shape>
            <v:shape id="_x0000_s5617" style="position:absolute;left:3727;top:2648;width:3776;height:3559" coordorigin="3727,2648" coordsize="3776,3559" path="m4340,3268r,-93l4339,3204r,2l4338,3208r-1,-1l4334,3173r,3l4331,3176r-3,l4340,3268xe" fillcolor="black" stroked="f">
              <v:path arrowok="t"/>
            </v:shape>
            <v:shape id="_x0000_s5616" style="position:absolute;left:3727;top:2648;width:3776;height:3559" coordorigin="3727,2648" coordsize="3776,3559" path="m4323,3178r,3l4328,3176r-6,-1l4321,3175r2,3xe" fillcolor="black" stroked="f">
              <v:path arrowok="t"/>
            </v:shape>
            <v:shape id="_x0000_s5615" style="position:absolute;left:3727;top:2648;width:3776;height:3559" coordorigin="3727,2648" coordsize="3776,3559" path="m4287,3222r,-3l4287,3217r-1,-26l4285,3283r5,l4288,3223r-1,-1xe" fillcolor="black" stroked="f">
              <v:path arrowok="t"/>
            </v:shape>
            <v:shape id="_x0000_s5614" style="position:absolute;left:3727;top:2648;width:3776;height:3559" coordorigin="3727,2648" coordsize="3776,3559" path="m4297,5456r-3,-1l4295,5464r2,-7l4297,5456xe" fillcolor="black" stroked="f">
              <v:path arrowok="t"/>
            </v:shape>
            <v:shape id="_x0000_s5613" style="position:absolute;left:3727;top:2648;width:3776;height:3559" coordorigin="3727,2648" coordsize="3776,3559" path="m4285,5455r2,58l4288,5520r3,l4291,5519r-1,-2l4289,5515r,-60l4285,5455xe" fillcolor="black" stroked="f">
              <v:path arrowok="t"/>
            </v:shape>
            <v:shape id="_x0000_s5612" style="position:absolute;left:3727;top:2648;width:3776;height:3559" coordorigin="3727,2648" coordsize="3776,3559" path="m4282,5454r,-2l4279,5451r8,62l4285,5455r-3,-1xe" fillcolor="black" stroked="f">
              <v:path arrowok="t"/>
            </v:shape>
            <v:shape id="_x0000_s5611" style="position:absolute;left:3727;top:2648;width:3776;height:3559" coordorigin="3727,2648" coordsize="3776,3559" path="m4269,5515r1,-1l4272,5510r15,3l4279,5451r-3,l4272,5452r-3,63xe" fillcolor="black" stroked="f">
              <v:path arrowok="t"/>
            </v:shape>
            <v:shape id="_x0000_s5610" style="position:absolute;left:3727;top:2648;width:3776;height:3559" coordorigin="3727,2648" coordsize="3776,3559" path="m4272,5452r-3,-1l4268,5450r-1,-1l4264,5448r-2,1l4259,5449r-3,l4260,5510r4,2l4266,5513r1,2l4269,5515r3,-63xe" fillcolor="black" stroked="f">
              <v:path arrowok="t"/>
            </v:shape>
            <v:shape id="_x0000_s5609" style="position:absolute;left:3727;top:2648;width:3776;height:3559" coordorigin="3727,2648" coordsize="3776,3559" path="m4256,5510r4,l4256,5449r-1,-2l4254,5446r-2,64l4256,5510xe" fillcolor="black" stroked="f">
              <v:path arrowok="t"/>
            </v:shape>
            <v:shape id="_x0000_s5608" style="position:absolute;left:3727;top:2648;width:3776;height:3559" coordorigin="3727,2648" coordsize="3776,3559" path="m4294,3776r-3,-1l4292,3917r2,-2l4294,3910r-2,-14l4292,3896r2,-120xe" fillcolor="black" stroked="f">
              <v:path arrowok="t"/>
            </v:shape>
            <v:shape id="_x0000_s5607" style="position:absolute;left:3727;top:2648;width:3776;height:3559" coordorigin="3727,2648" coordsize="3776,3559" path="m4292,3917r-1,-142l4287,3774r-3,-2l4284,3921r3,-2l4289,3918r3,-1xe" fillcolor="black" stroked="f">
              <v:path arrowok="t"/>
            </v:shape>
            <v:shape id="_x0000_s5606" style="position:absolute;left:3727;top:2648;width:3776;height:3559" coordorigin="3727,2648" coordsize="3776,3559" path="m4296,4025r,153l4299,4178r,-143l4299,4028r-1,-3l4296,4025xe" fillcolor="black" stroked="f">
              <v:path arrowok="t"/>
            </v:shape>
            <v:shape id="_x0000_s5605" style="position:absolute;left:3727;top:2648;width:3776;height:3559" coordorigin="3727,2648" coordsize="3776,3559" path="m4294,4023r,-7l4294,4173r2,5l4296,4025r-2,-2xe" fillcolor="black" stroked="f">
              <v:path arrowok="t"/>
            </v:shape>
            <v:shape id="_x0000_s5604" style="position:absolute;left:3727;top:2648;width:3776;height:3559" coordorigin="3727,2648" coordsize="3776,3559" path="m4294,4175r,2l4296,4178r-2,-5l4294,4175xe" fillcolor="black" stroked="f">
              <v:path arrowok="t"/>
            </v:shape>
            <v:shape id="_x0000_s5603" style="position:absolute;left:3727;top:2648;width:3776;height:3559" coordorigin="3727,2648" coordsize="3776,3559" path="m4304,3490r3,3l4304,3437r-1,l4302,3435r2,52l4304,3488r,2xe" fillcolor="black" stroked="f">
              <v:path arrowok="t"/>
            </v:shape>
            <v:shape id="_x0000_s5602" style="position:absolute;left:3727;top:2648;width:3776;height:3559" coordorigin="3727,2648" coordsize="3776,3559" path="m4304,3487r-2,-52l4301,3434r-3,-3l4294,3430r5,60l4302,3488r2,-1xe" fillcolor="black" stroked="f">
              <v:path arrowok="t"/>
            </v:shape>
            <v:shape id="_x0000_s5601" style="position:absolute;left:3727;top:2648;width:3776;height:3559" coordorigin="3727,2648" coordsize="3776,3559" path="m4299,3490r-5,-60l4289,3428r-2,l4286,3430r-1,2l4283,3431r-2,53l4299,3490xe" fillcolor="black" stroked="f">
              <v:path arrowok="t"/>
            </v:shape>
            <v:shape id="_x0000_s5600" style="position:absolute;left:3727;top:2648;width:3776;height:3559" coordorigin="3727,2648" coordsize="3776,3559" path="m4281,3484r2,-53l4280,3427r-3,-3l4274,3422r,1l4273,3478r8,6xe" fillcolor="black" stroked="f">
              <v:path arrowok="t"/>
            </v:shape>
            <v:shape id="_x0000_s5599" style="position:absolute;left:3727;top:2648;width:3776;height:3559" coordorigin="3727,2648" coordsize="3776,3559" path="m4274,3423r-1,1l4270,3423r-2,-2l4265,3418r4,56l4273,3478r1,-55xe" fillcolor="black" stroked="f">
              <v:path arrowok="t"/>
            </v:shape>
            <v:shape id="_x0000_s5598" style="position:absolute;left:3727;top:2648;width:3776;height:3559" coordorigin="3727,2648" coordsize="3776,3559" path="m4254,3418r1,51l4257,3472r4,1l4263,3473r2,-1l4269,3474r-4,-56l4262,3417r-3,1l4256,3419r-2,-1xe" fillcolor="black" stroked="f">
              <v:path arrowok="t"/>
            </v:shape>
            <v:shape id="_x0000_s5597" style="position:absolute;left:3727;top:2648;width:3776;height:3559" coordorigin="3727,2648" coordsize="3776,3559" path="m4287,4012r1,152l4291,4168r3,5l4294,4016r-2,-2l4289,4013r-2,-1xe" fillcolor="black" stroked="f">
              <v:path arrowok="t"/>
            </v:shape>
            <v:shape id="_x0000_s5596" style="position:absolute;left:3727;top:2648;width:3776;height:3559" coordorigin="3727,2648" coordsize="3776,3559" path="m4280,4144r,6l4284,4160r4,4l4287,4012r-2,-1l4285,4005r-3,-2l4280,4144xe" fillcolor="black" stroked="f">
              <v:path arrowok="t"/>
            </v:shape>
            <v:shape id="_x0000_s5595" style="position:absolute;left:3727;top:2648;width:3776;height:3559" coordorigin="3727,2648" coordsize="3776,3559" path="m4296,3878r-2,1l4296,3891r4,-7l4301,3875r-5,3xe" fillcolor="black" stroked="f">
              <v:path arrowok="t"/>
            </v:shape>
            <v:shape id="_x0000_s5594" style="position:absolute;left:3727;top:2648;width:3776;height:3559" coordorigin="3727,2648" coordsize="3776,3559" path="m4292,3896r2,14l4297,3901r2,-6l4299,3894r-4,1l4292,3896xe" fillcolor="black" stroked="f">
              <v:path arrowok="t"/>
            </v:shape>
            <v:shape id="_x0000_s5593" style="position:absolute;left:3727;top:2648;width:3776;height:3559" coordorigin="3727,2648" coordsize="3776,3559" path="m4289,3221r-1,2l4290,3283r-1,-64l4289,3221xe" fillcolor="black" stroked="f">
              <v:path arrowok="t"/>
            </v:shape>
            <v:shape id="_x0000_s5592" style="position:absolute;left:3727;top:2648;width:3776;height:3559" coordorigin="3727,2648" coordsize="3776,3559" path="m4139,5172r-1,l4136,5173r-2,-1l4133,5171r-1,-1l4130,5169r-1,1l4127,5171r2,46l4131,5218r1,-1l4133,5216r1,l4139,5220r,-48xe" fillcolor="black" stroked="f">
              <v:path arrowok="t"/>
            </v:shape>
            <v:shape id="_x0000_s5591" style="position:absolute;left:3727;top:2648;width:3776;height:3559" coordorigin="3727,2648" coordsize="3776,3559" path="m4127,5216r2,1l4127,5171r-1,-1l4125,5167r,47l4127,5216xe" fillcolor="black" stroked="f">
              <v:path arrowok="t"/>
            </v:shape>
            <v:shape id="_x0000_s5590" style="position:absolute;left:3727;top:2648;width:3776;height:3559" coordorigin="3727,2648" coordsize="3776,3559" path="m4124,5214r1,l4125,5167r-2,l4124,5219r,-5xe" fillcolor="black" stroked="f">
              <v:path arrowok="t"/>
            </v:shape>
            <v:shape id="_x0000_s5589" style="position:absolute;left:3727;top:2648;width:3776;height:3559" coordorigin="3727,2648" coordsize="3776,3559" path="m4117,5167r3,47l4122,5217r1,2l4124,5219r-1,-52l4121,5168r-4,-1xe" fillcolor="black" stroked="f">
              <v:path arrowok="t"/>
            </v:shape>
            <v:shape id="_x0000_s5588" style="position:absolute;left:3727;top:2648;width:3776;height:3559" coordorigin="3727,2648" coordsize="3776,3559" path="m4120,5214r-3,-47l4113,5166r-4,-2l4106,5165r-2,2l4102,5169r,40l4120,5214xe" fillcolor="black" stroked="f">
              <v:path arrowok="t"/>
            </v:shape>
            <v:shape id="_x0000_s5587" style="position:absolute;left:3727;top:2648;width:3776;height:3559" coordorigin="3727,2648" coordsize="3776,3559" path="m4102,5209r,-40l4100,5169r-3,-2l4095,5165r-6,-1l4089,5207r13,2xe" fillcolor="black" stroked="f">
              <v:path arrowok="t"/>
            </v:shape>
            <v:shape id="_x0000_s5586" style="position:absolute;left:3727;top:2648;width:3776;height:3559" coordorigin="3727,2648" coordsize="3776,3559" path="m4079,5164r1,41l4084,5206r5,1l4089,5164r-3,1l4082,5165r-3,-1xe" fillcolor="black" stroked="f">
              <v:path arrowok="t"/>
            </v:shape>
            <v:shape id="_x0000_s5585" style="position:absolute;left:3727;top:2648;width:3776;height:3559" coordorigin="3727,2648" coordsize="3776,3559" path="m4149,3717r-4,-2l4145,3791r2,l4149,3789r,-72xe" fillcolor="black" stroked="f">
              <v:path arrowok="t"/>
            </v:shape>
            <v:shape id="_x0000_s5584" style="position:absolute;left:3727;top:2648;width:3776;height:3559" coordorigin="3727,2648" coordsize="3776,3559" path="m4131,3710r-2,74l4135,3786r4,2l4145,3791r,-76l4140,3715r-5,-1l4131,3712r,-2xe" fillcolor="black" stroked="f">
              <v:path arrowok="t"/>
            </v:shape>
            <v:shape id="_x0000_s5583" style="position:absolute;left:3727;top:2648;width:3776;height:3559" coordorigin="3727,2648" coordsize="3776,3559" path="m4158,3888r,3l4156,3893r-3,l4151,3892r3,70l4156,3967r3,3l4158,3888xe" fillcolor="black" stroked="f">
              <v:path arrowok="t"/>
            </v:shape>
            <v:shape id="_x0000_s5582" style="position:absolute;left:3727;top:2648;width:3776;height:3559" coordorigin="3727,2648" coordsize="3776,3559" path="m4150,3957r4,5l4151,3892r-2,1l4149,3896r-1,1l4146,3897r-1,55l4150,3957xe" fillcolor="black" stroked="f">
              <v:path arrowok="t"/>
            </v:shape>
            <v:shape id="_x0000_s5581" style="position:absolute;left:3727;top:2648;width:3776;height:3559" coordorigin="3727,2648" coordsize="3776,3559" path="m4146,3897r-2,l4139,3901r-3,29l4135,3935r2,10l4145,3952r1,-55xe" fillcolor="black" stroked="f">
              <v:path arrowok="t"/>
            </v:shape>
            <v:shape id="_x0000_s5580" style="position:absolute;left:3727;top:2648;width:3776;height:3559" coordorigin="3727,2648" coordsize="3776,3559" path="m4135,3905r-4,5l4131,3917r1,10l4134,3927r2,3l4139,3901r-4,4xe" fillcolor="black" stroked="f">
              <v:path arrowok="t"/>
            </v:shape>
            <v:shape id="_x0000_s5579" style="position:absolute;left:3727;top:2648;width:3776;height:3559" coordorigin="3727,2648" coordsize="3776,3559" path="m4131,3910r-3,4l4130,3914r1,3l4131,3910xe" fillcolor="black" stroked="f">
              <v:path arrowok="t"/>
            </v:shape>
            <v:shape id="_x0000_s5578" style="position:absolute;left:3727;top:2648;width:3776;height:3559" coordorigin="3727,2648" coordsize="3776,3559" path="m4152,3788r1,2l4154,3791r-2,l4152,3793r2,3l4154,3719r-2,69xe" fillcolor="black" stroked="f">
              <v:path arrowok="t"/>
            </v:shape>
            <v:shape id="_x0000_s5577" style="position:absolute;left:3727;top:2648;width:3776;height:3559" coordorigin="3727,2648" coordsize="3776,3559" path="m4134,3458r1,-2l4134,3449r1,-186l4133,3262r,-1l4132,3457r2,1xe" fillcolor="black" stroked="f">
              <v:path arrowok="t"/>
            </v:shape>
            <v:shape id="_x0000_s5576" style="position:absolute;left:3727;top:2648;width:3776;height:3559" coordorigin="3727,2648" coordsize="3776,3559" path="m4125,3271r-1,-13l4124,3653r2,4l4128,3661r1,-1l4127,3654r-1,-6l4124,3272r1,-1xe" fillcolor="black" stroked="f">
              <v:path arrowok="t"/>
            </v:shape>
            <v:shape id="_x0000_s5575" style="position:absolute;left:3727;top:2648;width:3776;height:3559" coordorigin="3727,2648" coordsize="3776,3559" path="m4124,3653r,-395l4121,3258r-2,2l4119,3263r1,393l4123,3653r1,xe" fillcolor="black" stroked="f">
              <v:path arrowok="t"/>
            </v:shape>
            <v:shape id="_x0000_s5574" style="position:absolute;left:3727;top:2648;width:3776;height:3559" coordorigin="3727,2648" coordsize="3776,3559" path="m4113,3270r2,416l4117,3663r1,-5l4120,3656r-1,-393l4119,3265r-2,3l4115,3269r-2,1xe" fillcolor="black" stroked="f">
              <v:path arrowok="t"/>
            </v:shape>
            <v:shape id="_x0000_s5573" style="position:absolute;left:3727;top:2648;width:3776;height:3559" coordorigin="3727,2648" coordsize="3776,3559" path="m6478,3526r-11,-1l6467,3583r4,1l6474,3585r4,-59xe" fillcolor="black" stroked="f">
              <v:path arrowok="t"/>
            </v:shape>
            <v:shape id="_x0000_s5572" style="position:absolute;left:3727;top:2648;width:3776;height:3559" coordorigin="3727,2648" coordsize="3776,3559" path="m6465,3579r,2l6467,3583r-2,-7l6465,3579xe" fillcolor="black" stroked="f">
              <v:path arrowok="t"/>
            </v:shape>
            <v:shape id="_x0000_s5571" style="position:absolute;left:3727;top:2648;width:3776;height:3559" coordorigin="3727,2648" coordsize="3776,3559" path="m6476,3932r,2l6477,3935r2,l6479,3924r-3,6l6476,3932xe" fillcolor="black" stroked="f">
              <v:path arrowok="t"/>
            </v:shape>
            <v:shape id="_x0000_s5570" style="position:absolute;left:3727;top:2648;width:3776;height:3559" coordorigin="3727,2648" coordsize="3776,3559" path="m6474,3317r-6,-2l6469,3326r4,-4l6477,3319r,-1l6474,3317xe" fillcolor="black" stroked="f">
              <v:path arrowok="t"/>
            </v:shape>
            <v:shape id="_x0000_s5569" style="position:absolute;left:3727;top:2648;width:3776;height:3559" coordorigin="3727,2648" coordsize="3776,3559" path="m6469,3326r-1,-11l6467,3188r-2,2l6463,3192r,267l6465,3457r2,-1l6468,3444r1,-118xe" fillcolor="black" stroked="f">
              <v:path arrowok="t"/>
            </v:shape>
            <v:shape id="_x0000_s5568" style="position:absolute;left:3727;top:2648;width:3776;height:3559" coordorigin="3727,2648" coordsize="3776,3559" path="m6444,3203r-6,1l6439,3406r1,14l6441,3428r1,8l6443,3445r,2l6443,3462r1,3l6444,3482r2,1l6444,3203xe" fillcolor="black" stroked="f">
              <v:path arrowok="t"/>
            </v:shape>
            <v:shape id="_x0000_s5567" style="position:absolute;left:3727;top:2648;width:3776;height:3559" coordorigin="3727,2648" coordsize="3776,3559" path="m6433,3376r2,3l6438,3389r,8l6439,3406r-1,-202l6437,3204r-4,172xe" fillcolor="black" stroked="f">
              <v:path arrowok="t"/>
            </v:shape>
            <v:shape id="_x0000_s5566" style="position:absolute;left:3727;top:2648;width:3776;height:3559" coordorigin="3727,2648" coordsize="3776,3559" path="m6431,3372r2,4l6437,3204r-7,3l6429,3361r1,2l6431,3365r1,2l6431,3372xe" fillcolor="black" stroked="f">
              <v:path arrowok="t"/>
            </v:shape>
            <v:shape id="_x0000_s5565" style="position:absolute;left:3727;top:2648;width:3776;height:3559" coordorigin="3727,2648" coordsize="3776,3559" path="m6430,3207r-7,3l6425,3325r1,12l6427,3350r2,11l6430,3207xe" fillcolor="black" stroked="f">
              <v:path arrowok="t"/>
            </v:shape>
            <v:shape id="_x0000_s5564" style="position:absolute;left:3727;top:2648;width:3776;height:3559" coordorigin="3727,2648" coordsize="3776,3559" path="m6423,3210r-6,3l6417,3310r4,2l6422,3313r1,1l6425,3325r-2,-115xe" fillcolor="black" stroked="f">
              <v:path arrowok="t"/>
            </v:shape>
            <v:shape id="_x0000_s5563" style="position:absolute;left:3727;top:2648;width:3776;height:3559" coordorigin="3727,2648" coordsize="3776,3559" path="m6413,3309r4,1l6417,3213r-7,2l6408,3215r-1,1l6407,3307r6,2xe" fillcolor="black" stroked="f">
              <v:path arrowok="t"/>
            </v:shape>
            <v:shape id="_x0000_s5562" style="position:absolute;left:3727;top:2648;width:3776;height:3559" coordorigin="3727,2648" coordsize="3776,3559" path="m6404,3307r3,l6407,3219r-3,2l6399,3222r,88l6404,3307xe" fillcolor="black" stroked="f">
              <v:path arrowok="t"/>
            </v:shape>
            <v:shape id="_x0000_s5561" style="position:absolute;left:3727;top:2648;width:3776;height:3559" coordorigin="3727,2648" coordsize="3776,3559" path="m6395,3223r-3,1l6395,3313r4,-3l6399,3222r-4,1xe" fillcolor="black" stroked="f">
              <v:path arrowok="t"/>
            </v:shape>
            <v:shape id="_x0000_s5560" style="position:absolute;left:3727;top:2648;width:3776;height:3559" coordorigin="3727,2648" coordsize="3776,3559" path="m6392,3317r,-1l6395,3313r-3,-89l6392,3317xe" fillcolor="black" stroked="f">
              <v:path arrowok="t"/>
            </v:shape>
            <v:shape id="_x0000_s5559" style="position:absolute;left:3727;top:2648;width:3776;height:3559" coordorigin="3727,2648" coordsize="3776,3559" path="m6392,3228r-15,7l6380,3407r2,-6l6385,3362r2,-25l6389,3322r,-1l6391,3321r1,-2l6392,3228xe" fillcolor="black" stroked="f">
              <v:path arrowok="t"/>
            </v:shape>
            <v:shape id="_x0000_s5558" style="position:absolute;left:3727;top:2648;width:3776;height:3559" coordorigin="3727,2648" coordsize="3776,3559" path="m6383,3396r1,-7l6384,3385r1,-23l6382,3401r1,-5xe" fillcolor="black" stroked="f">
              <v:path arrowok="t"/>
            </v:shape>
            <v:shape id="_x0000_s5557" style="position:absolute;left:3727;top:2648;width:3776;height:3559" coordorigin="3727,2648" coordsize="3776,3559" path="m6386,3427r-1,-5l6383,3418r-2,-7l6380,3407r-3,-172l6380,3450r2,-20l6385,3427r1,xe" fillcolor="black" stroked="f">
              <v:path arrowok="t"/>
            </v:shape>
            <v:shape id="_x0000_s5556" style="position:absolute;left:3727;top:2648;width:3776;height:3559" coordorigin="3727,2648" coordsize="3776,3559" path="m6473,3383r1,-36l6475,3331r1,-2l6477,3327r-1,-1l6473,3326r,57xe" fillcolor="black" stroked="f">
              <v:path arrowok="t"/>
            </v:shape>
            <v:shape id="_x0000_s5555" style="position:absolute;left:3727;top:2648;width:3776;height:3559" coordorigin="3727,2648" coordsize="3776,3559" path="m6473,3326r-4,l6469,3415r1,-13l6471,3401r2,-2l6473,3383r,-57xe" fillcolor="black" stroked="f">
              <v:path arrowok="t"/>
            </v:shape>
            <v:shape id="_x0000_s5554" style="position:absolute;left:3727;top:2648;width:3776;height:3559" coordorigin="3727,2648" coordsize="3776,3559" path="m6469,3326r-1,118l6469,3429r,-14l6469,3326xe" fillcolor="black" stroked="f">
              <v:path arrowok="t"/>
            </v:shape>
            <v:shape id="_x0000_s5553" style="position:absolute;left:3727;top:2648;width:3776;height:3559" coordorigin="3727,2648" coordsize="3776,3559" path="m6374,3537r-1,-5l6372,3527r,-6l6372,3496r2,-4l6377,3492r,-1l6375,3489r-4,-4l6371,3544r1,-1l6374,3542r,-5xe" fillcolor="black" stroked="f">
              <v:path arrowok="t"/>
            </v:shape>
            <v:shape id="_x0000_s5552" style="position:absolute;left:3727;top:2648;width:3776;height:3559" coordorigin="3727,2648" coordsize="3776,3559" path="m6372,3496r,25l6372,3517r,-3l6373,3506r,-5l6372,3496xe" fillcolor="black" stroked="f">
              <v:path arrowok="t"/>
            </v:shape>
            <v:shape id="_x0000_s5551" style="position:absolute;left:3727;top:2648;width:3776;height:3559" coordorigin="3727,2648" coordsize="3776,3559" path="m6391,2965r-1,-2l6390,2961r-1,-69l6384,2962r,3l6386,2967r4,l6391,2965xe" fillcolor="black" stroked="f">
              <v:path arrowok="t"/>
            </v:shape>
            <v:shape id="_x0000_s5550" style="position:absolute;left:3727;top:2648;width:3776;height:3559" coordorigin="3727,2648" coordsize="3776,3559" path="m6437,3544r,-3l6435,3541r14,34l6438,3545r-1,-1xe" fillcolor="black" stroked="f">
              <v:path arrowok="t"/>
            </v:shape>
            <v:shape id="_x0000_s5549" style="position:absolute;left:3727;top:2648;width:3776;height:3559" coordorigin="3727,2648" coordsize="3776,3559" path="m6445,3530r,1l6445,3535r-4,10l6439,3545r10,30l6446,3530r-1,xe" fillcolor="black" stroked="f">
              <v:path arrowok="t"/>
            </v:shape>
            <v:shape id="_x0000_s5548" style="position:absolute;left:3727;top:2648;width:3776;height:3559" coordorigin="3727,2648" coordsize="3776,3559" path="m6447,3530r2,45l6457,3575r-8,-52l6448,3524r,2l6448,3527r1,2l6449,3530r-2,xe" fillcolor="black" stroked="f">
              <v:path arrowok="t"/>
            </v:shape>
            <v:shape id="_x0000_s5547" style="position:absolute;left:3727;top:2648;width:3776;height:3559" coordorigin="3727,2648" coordsize="3776,3559" path="m6451,3523r-2,l6457,3575r-6,-55l6451,3523xe" fillcolor="black" stroked="f">
              <v:path arrowok="t"/>
            </v:shape>
            <v:shape id="_x0000_s5546" style="position:absolute;left:3727;top:2648;width:3776;height:3559" coordorigin="3727,2648" coordsize="3776,3559" path="m6449,3575r-14,-34l6432,3541r-3,1l6427,3544r5,38l6435,3580r14,-5xe" fillcolor="black" stroked="f">
              <v:path arrowok="t"/>
            </v:shape>
            <v:shape id="_x0000_s5545" style="position:absolute;left:3727;top:2648;width:3776;height:3559" coordorigin="3727,2648" coordsize="3776,3559" path="m6427,3544r,4l6426,3549r-2,-1l6427,3588r5,-6l6427,3544xe" fillcolor="black" stroked="f">
              <v:path arrowok="t"/>
            </v:shape>
            <v:shape id="_x0000_s5544" style="position:absolute;left:3727;top:2648;width:3776;height:3559" coordorigin="3727,2648" coordsize="3776,3559" path="m6427,3588r-3,-40l6423,3547r-3,1l6419,3549r-4,4l6414,3594r13,-6xe" fillcolor="black" stroked="f">
              <v:path arrowok="t"/>
            </v:shape>
            <v:shape id="_x0000_s5543" style="position:absolute;left:3727;top:2648;width:3776;height:3559" coordorigin="3727,2648" coordsize="3776,3559" path="m6389,3595r2,l6406,3594r8,l6415,3553r-19,6l6389,3595xe" fillcolor="black" stroked="f">
              <v:path arrowok="t"/>
            </v:shape>
            <v:shape id="_x0000_s5542" style="position:absolute;left:3727;top:2648;width:3776;height:3559" coordorigin="3727,2648" coordsize="3776,3559" path="m6384,3561r-8,1l6376,3605r2,l6379,3601r1,-1l6381,3601r3,2l6389,3595r7,-36l6384,3561xe" fillcolor="black" stroked="f">
              <v:path arrowok="t"/>
            </v:shape>
            <v:shape id="_x0000_s5541" style="position:absolute;left:3727;top:2648;width:3776;height:3559" coordorigin="3727,2648" coordsize="3776,3559" path="m6443,3471r-1,6l6442,3481r2,1l6444,3465r-1,6xe" fillcolor="black" stroked="f">
              <v:path arrowok="t"/>
            </v:shape>
            <v:shape id="_x0000_s5540" style="position:absolute;left:3727;top:2648;width:3776;height:3559" coordorigin="3727,2648" coordsize="3776,3559" path="m6440,3462r,2l6442,3463r1,-1l6443,3447r,2l6442,3454r-1,3l6440,3462xe" fillcolor="black" stroked="f">
              <v:path arrowok="t"/>
            </v:shape>
            <v:shape id="_x0000_s5539" style="position:absolute;left:3727;top:2648;width:3776;height:3559" coordorigin="3727,2648" coordsize="3776,3559" path="m6441,3989r1,-27l6443,3953r1,-1l6443,3948r-1,-4l6441,3989xe" fillcolor="black" stroked="f">
              <v:path arrowok="t"/>
            </v:shape>
            <v:shape id="_x0000_s5538" style="position:absolute;left:3727;top:2648;width:3776;height:3559" coordorigin="3727,2648" coordsize="3776,3559" path="m6441,3989r1,-45l6440,3936r1,77l6442,4011r,-5l6441,3989xe" fillcolor="black" stroked="f">
              <v:path arrowok="t"/>
            </v:shape>
            <v:shape id="_x0000_s5537" style="position:absolute;left:3727;top:2648;width:3776;height:3559" coordorigin="3727,2648" coordsize="3776,3559" path="m6442,4006r,5l6444,4009r,-2l6442,4006xe" fillcolor="black" stroked="f">
              <v:path arrowok="t"/>
            </v:shape>
            <v:shape id="_x0000_s5536" style="position:absolute;left:3727;top:2648;width:3776;height:3559" coordorigin="3727,2648" coordsize="3776,3559" path="m6384,3460r-2,-5l6380,3450r-3,-215l6374,3476r2,-1l6380,3472r4,-12xe" fillcolor="black" stroked="f">
              <v:path arrowok="t"/>
            </v:shape>
            <v:shape id="_x0000_s5535" style="position:absolute;left:3727;top:2648;width:3776;height:3559" coordorigin="3727,2648" coordsize="3776,3559" path="m6381,3605r,-1l6380,3602r-1,-1l6378,3605r3,xe" fillcolor="black" stroked="f">
              <v:path arrowok="t"/>
            </v:shape>
            <v:shape id="_x0000_s5534" style="position:absolute;left:3727;top:2648;width:3776;height:3559" coordorigin="3727,2648" coordsize="3776,3559" path="m6377,3480r-1,3l6379,3484r1,l6377,3480xe" fillcolor="black" stroked="f">
              <v:path arrowok="t"/>
            </v:shape>
            <v:shape id="_x0000_s5533" style="position:absolute;left:3727;top:2648;width:3776;height:3559" coordorigin="3727,2648" coordsize="3776,3559" path="m4043,3649r1,1l4045,3752r8,7l4058,3762r2,1l4061,3636r-12,6l4045,3644r-2,5xe" fillcolor="black" stroked="f">
              <v:path arrowok="t"/>
            </v:shape>
            <v:shape id="_x0000_s5532" style="position:absolute;left:3727;top:2648;width:3776;height:3559" coordorigin="3727,2648" coordsize="3776,3559" path="m6318,2874r4,l6324,2875r1,66l6325,2942r1,-69l6323,2871r-3,l6318,2874xe" fillcolor="black" stroked="f">
              <v:path arrowok="t"/>
            </v:shape>
            <v:shape id="_x0000_s5531" style="position:absolute;left:3727;top:2648;width:3776;height:3559" coordorigin="3727,2648" coordsize="3776,3559" path="m6315,2938r1,-2l6317,2874r1,l6320,2871r-2,-1l6315,2869r,69xe" fillcolor="black" stroked="f">
              <v:path arrowok="t"/>
            </v:shape>
            <v:shape id="_x0000_s5530" style="position:absolute;left:3727;top:2648;width:3776;height:3559" coordorigin="3727,2648" coordsize="3776,3559" path="m6317,2875r,-1l6317,2940r2,1l6317,2875r,xe" fillcolor="black" stroked="f">
              <v:path arrowok="t"/>
            </v:shape>
            <v:shape id="_x0000_s5529" style="position:absolute;left:3727;top:2648;width:3776;height:3559" coordorigin="3727,2648" coordsize="3776,3559" path="m6315,2869r-1,-1l6313,2866r-3,1l6308,2869r4,72l6315,2938r,-69xe" fillcolor="black" stroked="f">
              <v:path arrowok="t"/>
            </v:shape>
            <v:shape id="_x0000_s5528" style="position:absolute;left:3727;top:2648;width:3776;height:3559" coordorigin="3727,2648" coordsize="3776,3559" path="m6312,2941r-4,-72l6304,2872r,l6302,2941r10,xe" fillcolor="black" stroked="f">
              <v:path arrowok="t"/>
            </v:shape>
            <v:shape id="_x0000_s5527" style="position:absolute;left:3727;top:2648;width:3776;height:3559" coordorigin="3727,2648" coordsize="3776,3559" path="m6303,2866r-14,l6290,2932r2,2l6295,2934r2,1l6299,2937r4,-71xe" fillcolor="black" stroked="f">
              <v:path arrowok="t"/>
            </v:shape>
            <v:shape id="_x0000_s5526" style="position:absolute;left:3727;top:2648;width:3776;height:3559" coordorigin="3727,2648" coordsize="3776,3559" path="m6287,2930r3,2l6289,2866r,-3l6285,2861r,67l6287,2930xe" fillcolor="black" stroked="f">
              <v:path arrowok="t"/>
            </v:shape>
            <v:shape id="_x0000_s5525" style="position:absolute;left:3727;top:2648;width:3776;height:3559" coordorigin="3727,2648" coordsize="3776,3559" path="m6334,3248r1,2l6337,3252r3,92l6341,3344r1,1l6342,3347r1,2l6345,3247r-4,2l6337,3250r-2,-1l6334,3248xe" fillcolor="black" stroked="f">
              <v:path arrowok="t"/>
            </v:shape>
            <v:shape id="_x0000_s5524" style="position:absolute;left:3727;top:2648;width:3776;height:3559" coordorigin="3727,2648" coordsize="3776,3559" path="m6349,2879r2,7l6351,2881r1,-1l6349,2879xe" fillcolor="black" stroked="f">
              <v:path arrowok="t"/>
            </v:shape>
            <v:shape id="_x0000_s5523" style="position:absolute;left:3727;top:2648;width:3776;height:3559" coordorigin="3727,2648" coordsize="3776,3559" path="m6346,2879r-10,l6329,2877r-2,-3l6326,2873r2,75l6339,2949r7,-70xe" fillcolor="black" stroked="f">
              <v:path arrowok="t"/>
            </v:shape>
            <v:shape id="_x0000_s5522" style="position:absolute;left:3727;top:2648;width:3776;height:3559" coordorigin="3727,2648" coordsize="3776,3559" path="m6326,2873r-1,69l6322,2944r-2,1l6319,2946r1,1l6328,2948r-2,-75xe" fillcolor="black" stroked="f">
              <v:path arrowok="t"/>
            </v:shape>
            <v:shape id="_x0000_s5521" style="position:absolute;left:3727;top:2648;width:3776;height:3559" coordorigin="3727,2648" coordsize="3776,3559" path="m6349,3245r-4,2l6345,3349r4,l6352,3244r-3,1xe" fillcolor="black" stroked="f">
              <v:path arrowok="t"/>
            </v:shape>
            <v:shape id="_x0000_s5520" style="position:absolute;left:3727;top:2648;width:3776;height:3559" coordorigin="3727,2648" coordsize="3776,3559" path="m6322,3363r,-3l6322,3351r6,-5l6340,3344r-3,-92l6325,3259r-5,107l6322,3363xe" fillcolor="black" stroked="f">
              <v:path arrowok="t"/>
            </v:shape>
            <v:shape id="_x0000_s5519" style="position:absolute;left:3727;top:2648;width:3776;height:3559" coordorigin="3727,2648" coordsize="3776,3559" path="m6316,3370r1,-3l6319,3367r1,-1l6325,3259r-7,l6316,3370xe" fillcolor="black" stroked="f">
              <v:path arrowok="t"/>
            </v:shape>
            <v:shape id="_x0000_s5518" style="position:absolute;left:3727;top:2648;width:3776;height:3559" coordorigin="3727,2648" coordsize="3776,3559" path="m6316,3393r,-23l6318,3259r-5,1l6313,3431r2,-20l6314,3403r,-4l6315,3394r1,-1xe" fillcolor="black" stroked="f">
              <v:path arrowok="t"/>
            </v:shape>
            <v:shape id="_x0000_s5517" style="position:absolute;left:3727;top:2648;width:3776;height:3559" coordorigin="3727,2648" coordsize="3776,3559" path="m6351,4091r2,-10l6354,4079r1,-1l6356,4072r-1,-4l6353,4055r-2,36xe" fillcolor="black" stroked="f">
              <v:path arrowok="t"/>
            </v:shape>
            <v:shape id="_x0000_s5516" style="position:absolute;left:3727;top:2648;width:3776;height:3559" coordorigin="3727,2648" coordsize="3776,3559" path="m6346,4136r,-1l6345,4134r,-327l6342,3808r1,339l6345,4142r1,-6xe" fillcolor="black" stroked="f">
              <v:path arrowok="t"/>
            </v:shape>
            <v:shape id="_x0000_s5515" style="position:absolute;left:3727;top:2648;width:3776;height:3559" coordorigin="3727,2648" coordsize="3776,3559" path="m6360,3952r-2,-2l6358,3984r2,-4l6363,3969r1,-13l6360,3952xe" fillcolor="black" stroked="f">
              <v:path arrowok="t"/>
            </v:shape>
            <v:shape id="_x0000_s5514" style="position:absolute;left:3727;top:2648;width:3776;height:3559" coordorigin="3727,2648" coordsize="3776,3559" path="m6358,4019r,-4l6358,3987r,-3l6358,3950r,85l6359,4029r-1,-5l6358,4019xe" fillcolor="black" stroked="f">
              <v:path arrowok="t"/>
            </v:shape>
            <v:shape id="_x0000_s5513" style="position:absolute;left:3727;top:2648;width:3776;height:3559" coordorigin="3727,2648" coordsize="3776,3559" path="m6358,4015r2,l6361,4008r,-7l6361,3993r-1,-6l6359,3987r-1,28xe" fillcolor="black" stroked="f">
              <v:path arrowok="t"/>
            </v:shape>
            <v:shape id="_x0000_s5512" style="position:absolute;left:3727;top:2648;width:3776;height:3559" coordorigin="3727,2648" coordsize="3776,3559" path="m6325,2941r-1,-66l6324,2877r-2,1l6321,2941r4,xe" fillcolor="black" stroked="f">
              <v:path arrowok="t"/>
            </v:shape>
            <v:shape id="_x0000_s5511" style="position:absolute;left:3727;top:2648;width:3776;height:3559" coordorigin="3727,2648" coordsize="3776,3559" path="m6320,2877r-2,-1l6319,2941r2,l6322,2878r-2,-1xe" fillcolor="black" stroked="f">
              <v:path arrowok="t"/>
            </v:shape>
            <v:shape id="_x0000_s5510" style="position:absolute;left:3727;top:2648;width:3776;height:3559" coordorigin="3727,2648" coordsize="3776,3559" path="m6314,3969r4,l6318,3972r,6l6318,3982r1,7l6332,3812r-18,157xe" fillcolor="black" stroked="f">
              <v:path arrowok="t"/>
            </v:shape>
            <v:shape id="_x0000_s5509" style="position:absolute;left:3727;top:2648;width:3776;height:3559" coordorigin="3727,2648" coordsize="3776,3559" path="m6320,3389r,-10l6318,3373r-2,-3l6316,3393r4,-4xe" fillcolor="black" stroked="f">
              <v:path arrowok="t"/>
            </v:shape>
            <v:shape id="_x0000_s5508" style="position:absolute;left:3727;top:2648;width:3776;height:3559" coordorigin="3727,2648" coordsize="3776,3559" path="m6313,3260r-19,9l6299,3504r2,-11l6303,3477r5,-25l6311,3437r2,-6l6313,3260xe" fillcolor="black" stroked="f">
              <v:path arrowok="t"/>
            </v:shape>
            <v:shape id="_x0000_s5507" style="position:absolute;left:3727;top:2648;width:3776;height:3559" coordorigin="3727,2648" coordsize="3776,3559" path="m6292,3519r2,-3l6299,3504r-5,-235l6294,3272r-2,247xe" fillcolor="black" stroked="f">
              <v:path arrowok="t"/>
            </v:shape>
            <v:shape id="_x0000_s5506" style="position:absolute;left:3727;top:2648;width:3776;height:3559" coordorigin="3727,2648" coordsize="3776,3559" path="m6292,3519r2,-247l6291,3273r,288l6293,3550r-1,-30l6292,3519xe" fillcolor="black" stroked="f">
              <v:path arrowok="t"/>
            </v:shape>
            <v:shape id="_x0000_s5505" style="position:absolute;left:3727;top:2648;width:3776;height:3559" coordorigin="3727,2648" coordsize="3776,3559" path="m6293,3535r1,-9l6295,3522r2,-4l6296,3517r-2,1l6293,3535xe" fillcolor="black" stroked="f">
              <v:path arrowok="t"/>
            </v:shape>
            <v:shape id="_x0000_s5504" style="position:absolute;left:3727;top:2648;width:3776;height:3559" coordorigin="3727,2648" coordsize="3776,3559" path="m6292,3520r1,30l6293,3542r,-7l6294,3518r-2,2xe" fillcolor="black" stroked="f">
              <v:path arrowok="t"/>
            </v:shape>
            <v:shape id="_x0000_s5503" style="position:absolute;left:3727;top:2648;width:3776;height:3559" coordorigin="3727,2648" coordsize="3776,3559" path="m6285,3585r2,-10l6290,3566r1,-5l6291,3273r-3,l6285,3585xe" fillcolor="black" stroked="f">
              <v:path arrowok="t"/>
            </v:shape>
            <v:shape id="_x0000_s5502" style="position:absolute;left:3727;top:2648;width:3776;height:3559" coordorigin="3727,2648" coordsize="3776,3559" path="m6284,3273r-2,1l6283,3594r1,l6284,3593r1,-8l6288,3273r-4,xe" fillcolor="black" stroked="f">
              <v:path arrowok="t"/>
            </v:shape>
            <v:shape id="_x0000_s5501" style="position:absolute;left:3727;top:2648;width:3776;height:3559" coordorigin="3727,2648" coordsize="3776,3559" path="m6282,3274r,3l6281,3590r-1,1l6281,3594r2,l6282,3274xe" fillcolor="black" stroked="f">
              <v:path arrowok="t"/>
            </v:shape>
            <v:shape id="_x0000_s5500" style="position:absolute;left:3727;top:2648;width:3776;height:3559" coordorigin="3727,2648" coordsize="3776,3559" path="m6280,3278r-2,l6279,3506r1,60l6281,3590r1,-313l6280,3278xe" fillcolor="black" stroked="f">
              <v:path arrowok="t"/>
            </v:shape>
            <v:shape id="_x0000_s5499" style="position:absolute;left:3727;top:2648;width:3776;height:3559" coordorigin="3727,2648" coordsize="3776,3559" path="m6280,3568r-3,4l6278,3583r2,4l6281,3590r-1,-24l6280,3568xe" fillcolor="black" stroked="f">
              <v:path arrowok="t"/>
            </v:shape>
            <v:shape id="_x0000_s5498" style="position:absolute;left:3727;top:2648;width:3776;height:3559" coordorigin="3727,2648" coordsize="3776,3559" path="m6277,3572r-2,4l6275,3578r3,5l6277,3572xe" fillcolor="black" stroked="f">
              <v:path arrowok="t"/>
            </v:shape>
            <v:shape id="_x0000_s5497" style="position:absolute;left:3727;top:2648;width:3776;height:3559" coordorigin="3727,2648" coordsize="3776,3559" path="m4131,5409r-11,-3l4121,5465r3,2l4128,5467r1,-1l4131,5465r,l4133,5470r6,-59l4131,5409xe" fillcolor="black" stroked="f">
              <v:path arrowok="t"/>
            </v:shape>
            <v:shape id="_x0000_s5496" style="position:absolute;left:3727;top:2648;width:3776;height:3559" coordorigin="3727,2648" coordsize="3776,3559" path="m4120,5406r-6,-3l4114,5466r2,-3l4116,5462r5,3l4120,5406xe" fillcolor="black" stroked="f">
              <v:path arrowok="t"/>
            </v:shape>
            <v:shape id="_x0000_s5495" style="position:absolute;left:3727;top:2648;width:3776;height:3559" coordorigin="3727,2648" coordsize="3776,3559" path="m4105,5460r3,l4111,5463r3,3l4114,5403r-6,-2l4105,5460xe" fillcolor="black" stroked="f">
              <v:path arrowok="t"/>
            </v:shape>
            <v:shape id="_x0000_s5494" style="position:absolute;left:3727;top:2648;width:3776;height:3559" coordorigin="3727,2648" coordsize="3776,3559" path="m4108,5401r-9,-1l4100,5456r1,l4103,5460r2,l4108,5401xe" fillcolor="black" stroked="f">
              <v:path arrowok="t"/>
            </v:shape>
            <v:shape id="_x0000_s5493" style="position:absolute;left:3727;top:2648;width:3776;height:3559" coordorigin="3727,2648" coordsize="3776,3559" path="m4100,5456r-1,-56l4095,5401r-4,55l4091,5458r3,1l4096,5458r4,-2xe" fillcolor="black" stroked="f">
              <v:path arrowok="t"/>
            </v:shape>
            <v:shape id="_x0000_s5492" style="position:absolute;left:3727;top:2648;width:3776;height:3559" coordorigin="3727,2648" coordsize="3776,3559" path="m4091,5456r4,-55l4088,5401r-2,l4085,5395r-4,1l4080,5450r11,6xe" fillcolor="black" stroked="f">
              <v:path arrowok="t"/>
            </v:shape>
            <v:shape id="_x0000_s5491" style="position:absolute;left:3727;top:2648;width:3776;height:3559" coordorigin="3727,2648" coordsize="3776,3559" path="m4074,5451r1,-1l4080,5450r1,-54l4078,5397r-3,-1l4074,5451xe" fillcolor="black" stroked="f">
              <v:path arrowok="t"/>
            </v:shape>
            <v:shape id="_x0000_s5490" style="position:absolute;left:3727;top:2648;width:3776;height:3559" coordorigin="3727,2648" coordsize="3776,3559" path="m4073,5393r,62l4074,5455r,-61l4073,5393xe" fillcolor="black" stroked="f">
              <v:path arrowok="t"/>
            </v:shape>
            <v:shape id="_x0000_s5489" style="position:absolute;left:3727;top:2648;width:3776;height:3559" coordorigin="3727,2648" coordsize="3776,3559" path="m4118,3783r4,2l4125,3784r4,l4131,3710r-4,-2l4122,3707r-4,76xe" fillcolor="black" stroked="f">
              <v:path arrowok="t"/>
            </v:shape>
            <v:shape id="_x0000_s5488" style="position:absolute;left:3727;top:2648;width:3776;height:3559" coordorigin="3727,2648" coordsize="3776,3559" path="m4112,3777r3,1l4116,3781r2,2l4122,3707r-6,-1l4112,3777xe" fillcolor="black" stroked="f">
              <v:path arrowok="t"/>
            </v:shape>
            <v:shape id="_x0000_s5487" style="position:absolute;left:3727;top:2648;width:3776;height:3559" coordorigin="3727,2648" coordsize="3776,3559" path="m4106,3696r2,82l4110,3778r2,-1l4116,3706r-5,-3l4108,3699r-2,-3xe" fillcolor="black" stroked="f">
              <v:path arrowok="t"/>
            </v:shape>
            <v:shape id="_x0000_s5486" style="position:absolute;left:3727;top:2648;width:3776;height:3559" coordorigin="3727,2648" coordsize="3776,3559" path="m4105,3693r1,l4106,3268r-2,509l4108,3778r-2,-82l4105,3693xe" fillcolor="black" stroked="f">
              <v:path arrowok="t"/>
            </v:shape>
            <v:shape id="_x0000_s5485" style="position:absolute;left:3727;top:2648;width:3776;height:3559" coordorigin="3727,2648" coordsize="3776,3559" path="m4130,3920r,4l4130,3927r2,l4131,3917r-1,3xe" fillcolor="black" stroked="f">
              <v:path arrowok="t"/>
            </v:shape>
            <v:shape id="_x0000_s5484" style="position:absolute;left:3727;top:2648;width:3776;height:3559" coordorigin="3727,2648" coordsize="3776,3559" path="m4129,3461r,-3l4130,3457r-1,-185l4129,3461xe" fillcolor="black" stroked="f">
              <v:path arrowok="t"/>
            </v:shape>
            <v:shape id="_x0000_s5483" style="position:absolute;left:3727;top:2648;width:3776;height:3559" coordorigin="3727,2648" coordsize="3776,3559" path="m4129,3464r,-190l4128,3276r,l4130,3649r,-184l4129,3464xe" fillcolor="black" stroked="f">
              <v:path arrowok="t"/>
            </v:shape>
            <v:shape id="_x0000_s5482" style="position:absolute;left:3727;top:2648;width:3776;height:3559" coordorigin="3727,2648" coordsize="3776,3559" path="m4138,3472r1,-1l4138,3467r,-3l4136,3463r-1,6l4138,3472xe" fillcolor="black" stroked="f">
              <v:path arrowok="t"/>
            </v:shape>
            <v:shape id="_x0000_s5481" style="position:absolute;left:3727;top:2648;width:3776;height:3559" coordorigin="3727,2648" coordsize="3776,3559" path="m4134,3620r1,-147l4132,3468r,-1l4135,3469r1,-6l4133,3464r-3,1l4134,3621r,-1xe" fillcolor="black" stroked="f">
              <v:path arrowok="t"/>
            </v:shape>
            <v:shape id="_x0000_s5480" style="position:absolute;left:3727;top:2648;width:3776;height:3559" coordorigin="3727,2648" coordsize="3776,3559" path="m4147,3493r,-1l4150,3492r,-3l4147,3486r,7xe" fillcolor="black" stroked="f">
              <v:path arrowok="t"/>
            </v:shape>
            <v:shape id="_x0000_s5479" style="position:absolute;left:3727;top:2648;width:3776;height:3559" coordorigin="3727,2648" coordsize="3776,3559" path="m4145,3482r-3,-3l4144,3551r2,-3l4146,3521r1,-28l4147,3486r-2,-4xe" fillcolor="black" stroked="f">
              <v:path arrowok="t"/>
            </v:shape>
            <v:shape id="_x0000_s5478" style="position:absolute;left:3727;top:2648;width:3776;height:3559" coordorigin="3727,2648" coordsize="3776,3559" path="m4142,3479r-2,l4141,3620r,l4142,3604r,-51l4144,3551r-2,-72xe" fillcolor="black" stroked="f">
              <v:path arrowok="t"/>
            </v:shape>
            <v:shape id="_x0000_s5477" style="position:absolute;left:3727;top:2648;width:3776;height:3559" coordorigin="3727,2648" coordsize="3776,3559" path="m4139,3479r-3,-3l4137,3620r4,l4140,3479r-1,xe" fillcolor="black" stroked="f">
              <v:path arrowok="t"/>
            </v:shape>
            <v:shape id="_x0000_s5476" style="position:absolute;left:3727;top:2648;width:3776;height:3559" coordorigin="3727,2648" coordsize="3776,3559" path="m4135,3473r-1,147l4137,3620r-1,-144l4135,3473xe" fillcolor="black" stroked="f">
              <v:path arrowok="t"/>
            </v:shape>
            <v:shape id="_x0000_s5475" style="position:absolute;left:3727;top:2648;width:3776;height:3559" coordorigin="3727,2648" coordsize="3776,3559" path="m4156,3507r2,l4165,3494r-2,-1l4163,3492r-4,1l4156,3507xe" fillcolor="black" stroked="f">
              <v:path arrowok="t"/>
            </v:shape>
            <v:shape id="_x0000_s5474" style="position:absolute;left:3727;top:2648;width:3776;height:3559" coordorigin="3727,2648" coordsize="3776,3559" path="m4156,3494r-5,2l4154,3508r1,-1l4156,3507r3,-14l4156,3494xe" fillcolor="black" stroked="f">
              <v:path arrowok="t"/>
            </v:shape>
            <v:shape id="_x0000_s5473" style="position:absolute;left:3727;top:2648;width:3776;height:3559" coordorigin="3727,2648" coordsize="3776,3559" path="m4148,3494r,23l4151,3515r3,-2l4156,3511r-1,-2l4154,3508r-3,-12l4149,3496r-1,-2xe" fillcolor="black" stroked="f">
              <v:path arrowok="t"/>
            </v:shape>
            <v:shape id="_x0000_s5472" style="position:absolute;left:3727;top:2648;width:3776;height:3559" coordorigin="3727,2648" coordsize="3776,3559" path="m4147,3493r-1,28l4148,3517r,-23l4147,3493xe" fillcolor="black" stroked="f">
              <v:path arrowok="t"/>
            </v:shape>
            <v:shape id="_x0000_s5471" style="position:absolute;left:3727;top:2648;width:3776;height:3559" coordorigin="3727,2648" coordsize="3776,3559" path="m4146,3521r,27l4147,3538r-1,-14l4146,3521xe" fillcolor="black" stroked="f">
              <v:path arrowok="t"/>
            </v:shape>
            <v:shape id="_x0000_s5470" style="position:absolute;left:3727;top:2648;width:3776;height:3559" coordorigin="3727,2648" coordsize="3776,3559" path="m4130,3465r,184l4135,3651r1,-18l4137,3629r1,-4l4138,3623r-2,-1l4134,3621r-4,-156xe" fillcolor="black" stroked="f">
              <v:path arrowok="t"/>
            </v:shape>
            <v:shape id="_x0000_s5469" style="position:absolute;left:3727;top:2648;width:3776;height:3559" coordorigin="3727,2648" coordsize="3776,3559" path="m4151,3559r-2,-3l4146,3556r-3,-1l4142,3553r,51l4143,3593r11,-12l4150,3564r1,-5xe" fillcolor="black" stroked="f">
              <v:path arrowok="t"/>
            </v:shape>
            <v:shape id="_x0000_s5468" style="position:absolute;left:3727;top:2648;width:3776;height:3559" coordorigin="3727,2648" coordsize="3776,3559" path="m4156,3573r,-6l4155,3565r-1,1l4154,3581r7,-1l4158,3574r-2,-1xe" fillcolor="black" stroked="f">
              <v:path arrowok="t"/>
            </v:shape>
            <v:shape id="_x0000_s5467" style="position:absolute;left:3727;top:2648;width:3776;height:3559" coordorigin="3727,2648" coordsize="3776,3559" path="m4163,3572r-3,1l4161,3580r1,-4l4163,3573r,-1xe" fillcolor="black" stroked="f">
              <v:path arrowok="t"/>
            </v:shape>
            <v:shape id="_x0000_s5466" style="position:absolute;left:3727;top:2648;width:3776;height:3559" coordorigin="3727,2648" coordsize="3776,3559" path="m4268,3959r3,-15l4269,3771r1,-2l4271,3767r-1,-1l4268,3766r,193xe" fillcolor="black" stroked="f">
              <v:path arrowok="t"/>
            </v:shape>
            <v:shape id="_x0000_s5465" style="position:absolute;left:3727;top:2648;width:3776;height:3559" coordorigin="3727,2648" coordsize="3776,3559" path="m4354,3802r-1,l4354,3805r,-3xe" fillcolor="black" stroked="f">
              <v:path arrowok="t"/>
            </v:shape>
            <v:shape id="_x0000_s5464" style="position:absolute;left:3727;top:2648;width:3776;height:3559" coordorigin="3727,2648" coordsize="3776,3559" path="m4586,3905r,-2l4586,3902r-1,-1l4588,3979r1,-73l4586,3905xe" fillcolor="black" stroked="f">
              <v:path arrowok="t"/>
            </v:shape>
            <v:shape id="_x0000_s5463" style="position:absolute;left:3727;top:2648;width:3776;height:3559" coordorigin="3727,2648" coordsize="3776,3559" path="m4656,3930r,-1l4657,3928r-2,-1l4656,4007r3,-75l4656,3930xe" fillcolor="black" stroked="f">
              <v:path arrowok="t"/>
            </v:shape>
            <v:shape id="_x0000_s5462" style="position:absolute;left:3727;top:2648;width:3776;height:3559" coordorigin="3727,2648" coordsize="3776,3559" path="m4695,3948r,-3l4693,3944r5,80l4698,3949r-3,-1xe" fillcolor="black" stroked="f">
              <v:path arrowok="t"/>
            </v:shape>
            <v:shape id="_x0000_s5461" style="position:absolute;left:3727;top:2648;width:3776;height:3559" coordorigin="3727,2648" coordsize="3776,3559" path="m4895,4030r1,2l4907,4162r-6,-131l4901,4028r-2,-1l4897,4027r-2,3xe" fillcolor="black" stroked="f">
              <v:path arrowok="t"/>
            </v:shape>
            <v:shape id="_x0000_s5460" style="position:absolute;left:3727;top:2648;width:3776;height:3559" coordorigin="3727,2648" coordsize="3776,3559" path="m4913,4035r,-2l4911,4032r-7,l4901,4031r6,131l4916,4163r-3,-127l4913,4035xe" fillcolor="black" stroked="f">
              <v:path arrowok="t"/>
            </v:shape>
            <v:shape id="_x0000_s5459" style="position:absolute;left:3727;top:2648;width:3776;height:3559" coordorigin="3727,2648" coordsize="3776,3559" path="m4923,4041r,-3l4921,4037r3,135l4926,4043r-3,-2xe" fillcolor="black" stroked="f">
              <v:path arrowok="t"/>
            </v:shape>
            <v:shape id="_x0000_s5458" style="position:absolute;left:3727;top:2648;width:3776;height:3559" coordorigin="3727,2648" coordsize="3776,3559" path="m5039,4110r-1,-1l5035,4107r-3,-2l5029,4104r,1l5034,4334r,-224l5039,4110xe" fillcolor="black" stroked="f">
              <v:path arrowok="t"/>
            </v:shape>
            <v:shape id="_x0000_s5457" style="position:absolute;left:3727;top:2648;width:3776;height:3559" coordorigin="3727,2648" coordsize="3776,3559" path="m5054,4130r,-6l5052,4123r2,50l5054,4167r9,-41l5054,4130xe" fillcolor="black" stroked="f">
              <v:path arrowok="t"/>
            </v:shape>
            <v:shape id="_x0000_s5456" style="position:absolute;left:3727;top:2648;width:3776;height:3559" coordorigin="3727,2648" coordsize="3776,3559" path="m5055,4170r-1,-3l5054,4173r2,-1l5055,4170xe" fillcolor="black" stroked="f">
              <v:path arrowok="t"/>
            </v:shape>
            <v:shape id="_x0000_s5455" style="position:absolute;left:3727;top:2648;width:3776;height:3559" coordorigin="3727,2648" coordsize="3776,3559" path="m5036,4187r1,-3l5038,4181r1,-2l5039,4178r-1,-2l5036,4187xe" fillcolor="black" stroked="f">
              <v:path arrowok="t"/>
            </v:shape>
            <v:shape id="_x0000_s5454" style="position:absolute;left:3727;top:2648;width:3776;height:3559" coordorigin="3727,2648" coordsize="3776,3559" path="m5039,4198r3,-4l5042,4193r-3,-2l5037,4189r-2,15l5039,4198xe" fillcolor="black" stroked="f">
              <v:path arrowok="t"/>
            </v:shape>
            <v:shape id="_x0000_s5453" style="position:absolute;left:3727;top:2648;width:3776;height:3559" coordorigin="3727,2648" coordsize="3776,3559" path="m5036,4187r2,-11l5045,4123r-11,-13l5035,4204r2,-15l5036,4187xe" fillcolor="black" stroked="f">
              <v:path arrowok="t"/>
            </v:shape>
            <v:shape id="_x0000_s5452" style="position:absolute;left:3727;top:2648;width:3776;height:3559" coordorigin="3727,2648" coordsize="3776,3559" path="m5034,5471r3,-2l5037,5413r-5,3l5034,5475r2,-2l5035,5472r-1,-1xe" fillcolor="black" stroked="f">
              <v:path arrowok="t"/>
            </v:shape>
            <v:shape id="_x0000_s5451" style="position:absolute;left:3727;top:2648;width:3776;height:3559" coordorigin="3727,2648" coordsize="3776,3559" path="m4924,4172r2,3l4926,4177r,1l4927,4187r-1,-144l4924,4172xe" fillcolor="black" stroked="f">
              <v:path arrowok="t"/>
            </v:shape>
            <v:shape id="_x0000_s5450" style="position:absolute;left:3727;top:2648;width:3776;height:3559" coordorigin="3727,2648" coordsize="3776,3559" path="m4924,4172r-3,-135l4916,4037r-3,-1l4916,4163r5,6l4924,4172xe" fillcolor="black" stroked="f">
              <v:path arrowok="t"/>
            </v:shape>
            <v:shape id="_x0000_s5449" style="position:absolute;left:3727;top:2648;width:3776;height:3559" coordorigin="3727,2648" coordsize="3776,3559" path="m4907,4162r-11,-130l4893,4030r-4,-3l4884,4024r6,142l4895,4165r12,-3xe" fillcolor="black" stroked="f">
              <v:path arrowok="t"/>
            </v:shape>
            <v:shape id="_x0000_s5448" style="position:absolute;left:3727;top:2648;width:3776;height:3559" coordorigin="3727,2648" coordsize="3776,3559" path="m4884,4024r-5,-3l4880,4264r2,-73l4883,4172r7,-6l4884,4024xe" fillcolor="black" stroked="f">
              <v:path arrowok="t"/>
            </v:shape>
            <v:shape id="_x0000_s5447" style="position:absolute;left:3727;top:2648;width:3776;height:3559" coordorigin="3727,2648" coordsize="3776,3559" path="m4880,4264r2,l4883,4262r,-4l4884,4256r1,l4884,4200r-2,-3l4882,4191r-2,73xe" fillcolor="black" stroked="f">
              <v:path arrowok="t"/>
            </v:shape>
            <v:shape id="_x0000_s5446" style="position:absolute;left:3727;top:2648;width:3776;height:3559" coordorigin="3727,2648" coordsize="3776,3559" path="m4880,4264r-1,-243l4876,4021r2,298l4878,4315r1,-3l4880,4266r-2,-2l4878,4264r2,xe" fillcolor="black" stroked="f">
              <v:path arrowok="t"/>
            </v:shape>
            <v:shape id="_x0000_s5445" style="position:absolute;left:3727;top:2648;width:3776;height:3559" coordorigin="3727,2648" coordsize="3776,3559" path="m4935,3008r-2,-78l4933,2934r-2,2l4929,3009r6,-1xe" fillcolor="black" stroked="f">
              <v:path arrowok="t"/>
            </v:shape>
            <v:shape id="_x0000_s5444" style="position:absolute;left:3727;top:2648;width:3776;height:3559" coordorigin="3727,2648" coordsize="3776,3559" path="m4929,3009r2,-73l4927,2937r-3,1l4923,3014r6,-5xe" fillcolor="black" stroked="f">
              <v:path arrowok="t"/>
            </v:shape>
            <v:shape id="_x0000_s5443" style="position:absolute;left:3727;top:2648;width:3776;height:3559" coordorigin="3727,2648" coordsize="3776,3559" path="m4918,3020r5,-6l4919,2935r-2,1l4914,2937r-1,78l4913,3021r5,-1xe" fillcolor="black" stroked="f">
              <v:path arrowok="t"/>
            </v:shape>
            <v:shape id="_x0000_s5442" style="position:absolute;left:3727;top:2648;width:3776;height:3559" coordorigin="3727,2648" coordsize="3776,3559" path="m4938,5445r2,l4934,5438r4,96l4944,5536r-6,-90l4938,5445xe" fillcolor="black" stroked="f">
              <v:path arrowok="t"/>
            </v:shape>
            <v:shape id="_x0000_s5441" style="position:absolute;left:3727;top:2648;width:3776;height:3559" coordorigin="3727,2648" coordsize="3776,3559" path="m4934,5438r-9,-9l4926,5536r2,l4931,5536r1,-1l4938,5534r-4,-96xe" fillcolor="black" stroked="f">
              <v:path arrowok="t"/>
            </v:shape>
            <v:shape id="_x0000_s5440" style="position:absolute;left:3727;top:2648;width:3776;height:3559" coordorigin="3727,2648" coordsize="3776,3559" path="m4924,5536r2,l4925,5429r-4,74l4917,5503r-1,2l4916,5511r-1,24l4924,5536xe" fillcolor="black" stroked="f">
              <v:path arrowok="t"/>
            </v:shape>
            <v:shape id="_x0000_s5439" style="position:absolute;left:3727;top:2648;width:3776;height:3559" coordorigin="3727,2648" coordsize="3776,3559" path="m4925,5429r-9,-9l4916,5482r1,3l4920,5495r1,8l4925,5429xe" fillcolor="black" stroked="f">
              <v:path arrowok="t"/>
            </v:shape>
            <v:shape id="_x0000_s5438" style="position:absolute;left:3727;top:2648;width:3776;height:3559" coordorigin="3727,2648" coordsize="3776,3559" path="m4916,5420r-8,-9l4910,5473r1,1l4912,5480r2,l4916,5482r,-62xe" fillcolor="black" stroked="f">
              <v:path arrowok="t"/>
            </v:shape>
            <v:shape id="_x0000_s5437" style="position:absolute;left:3727;top:2648;width:3776;height:3559" coordorigin="3727,2648" coordsize="3776,3559" path="m4908,5473r2,l4908,5411r,-2l4908,5469r-1,1l4907,5473r1,xe" fillcolor="black" stroked="f">
              <v:path arrowok="t"/>
            </v:shape>
            <v:shape id="_x0000_s5436" style="position:absolute;left:3727;top:2648;width:3776;height:3559" coordorigin="3727,2648" coordsize="3776,3559" path="m4968,5470r-15,-2l4946,5456r-2,-4l4941,5448r-1,-1l4944,5536r1,6l4956,5544r12,-74xe" fillcolor="black" stroked="f">
              <v:path arrowok="t"/>
            </v:shape>
            <v:shape id="_x0000_s5435" style="position:absolute;left:3727;top:2648;width:3776;height:3559" coordorigin="3727,2648" coordsize="3776,3559" path="m4922,4414r4,l4930,4318r-4,8l4924,4331r-2,83xe" fillcolor="black" stroked="f">
              <v:path arrowok="t"/>
            </v:shape>
            <v:shape id="_x0000_s5434" style="position:absolute;left:3727;top:2648;width:3776;height:3559" coordorigin="3727,2648" coordsize="3776,3559" path="m4912,4426r3,-4l4917,4418r5,-4l4924,4331r-7,7l4912,4426xe" fillcolor="black" stroked="f">
              <v:path arrowok="t"/>
            </v:shape>
            <v:shape id="_x0000_s5433" style="position:absolute;left:3727;top:2648;width:3776;height:3559" coordorigin="3727,2648" coordsize="3776,3559" path="m4910,4343r-7,5l4907,4429r2,l4912,4426r5,-88l4910,4343xe" fillcolor="black" stroked="f">
              <v:path arrowok="t"/>
            </v:shape>
            <v:shape id="_x0000_s5432" style="position:absolute;left:3727;top:2648;width:3776;height:3559" coordorigin="3727,2648" coordsize="3776,3559" path="m4890,4442r1,l4895,4439r4,-3l4903,4432r4,-3l4903,4348r-7,5l4893,4356r-3,86xe" fillcolor="black" stroked="f">
              <v:path arrowok="t"/>
            </v:shape>
            <v:shape id="_x0000_s5431" style="position:absolute;left:3727;top:2648;width:3776;height:3559" coordorigin="3727,2648" coordsize="3776,3559" path="m4890,4359r-6,2l4885,4444r4,-2l4890,4442r3,-86l4890,4359xe" fillcolor="black" stroked="f">
              <v:path arrowok="t"/>
            </v:shape>
            <v:shape id="_x0000_s5430" style="position:absolute;left:3727;top:2648;width:3776;height:3559" coordorigin="3727,2648" coordsize="3776,3559" path="m4885,4444r-1,-83l4881,4361r-6,-1l4874,4359r3,91l4881,4447r4,-3xe" fillcolor="black" stroked="f">
              <v:path arrowok="t"/>
            </v:shape>
            <v:shape id="_x0000_s5429" style="position:absolute;left:3727;top:2648;width:3776;height:3559" coordorigin="3727,2648" coordsize="3776,3559" path="m4871,4453r6,-3l4874,4359r2,-338l4870,4020r-3,434l4871,4453xe" fillcolor="black" stroked="f">
              <v:path arrowok="t"/>
            </v:shape>
            <v:shape id="_x0000_s5428" style="position:absolute;left:3727;top:2648;width:3776;height:3559" coordorigin="3727,2648" coordsize="3776,3559" path="m4913,3015r1,-78l4911,2938r-2,-1l4907,2936r-1,1l4906,2941r1,86l4907,3024r1,-3l4910,3018r2,-2l4913,3015xe" fillcolor="black" stroked="f">
              <v:path arrowok="t"/>
            </v:shape>
            <v:shape id="_x0000_s5427" style="position:absolute;left:3727;top:2648;width:3776;height:3559" coordorigin="3727,2648" coordsize="3776,3559" path="m4906,2941r-12,6l4896,2969r2,1l4899,2971r,61l4901,3028r2,-1l4907,3027r-1,-86xe" fillcolor="black" stroked="f">
              <v:path arrowok="t"/>
            </v:shape>
            <v:shape id="_x0000_s5426" style="position:absolute;left:3727;top:2648;width:3776;height:3559" coordorigin="3727,2648" coordsize="3776,3559" path="m4901,3028r-2,4l4901,3030r,-2xe" fillcolor="black" stroked="f">
              <v:path arrowok="t"/>
            </v:shape>
            <v:shape id="_x0000_s5425" style="position:absolute;left:3727;top:2648;width:3776;height:3559" coordorigin="3727,2648" coordsize="3776,3559" path="m4893,2972r3,-3l4894,2947r-5,86l4893,3031r,-54l4893,2972xe" fillcolor="black" stroked="f">
              <v:path arrowok="t"/>
            </v:shape>
            <v:shape id="_x0000_s5424" style="position:absolute;left:3727;top:2648;width:3776;height:3559" coordorigin="3727,2648" coordsize="3776,3559" path="m4887,2948r-13,1l4878,2951r3,3l4884,3035r5,-2l4894,2947r-7,1xe" fillcolor="black" stroked="f">
              <v:path arrowok="t"/>
            </v:shape>
            <v:shape id="_x0000_s5423" style="position:absolute;left:3727;top:2648;width:3776;height:3559" coordorigin="3727,2648" coordsize="3776,3559" path="m4915,5535r1,-24l4914,5513r-4,l4907,5516r-1,3l4905,5535r10,xe" fillcolor="black" stroked="f">
              <v:path arrowok="t"/>
            </v:shape>
            <v:shape id="_x0000_s5422" style="position:absolute;left:3727;top:2648;width:3776;height:3559" coordorigin="3727,2648" coordsize="3776,3559" path="m4906,5519r-3,5l4902,5525r-7,-3l4891,5520r5,14l4905,5535r1,-16xe" fillcolor="black" stroked="f">
              <v:path arrowok="t"/>
            </v:shape>
            <v:shape id="_x0000_s5421" style="position:absolute;left:3727;top:2648;width:3776;height:3559" coordorigin="3727,2648" coordsize="3776,3559" path="m4888,5534r8,l4891,5520r-6,-3l4888,5536r,-2xe" fillcolor="black" stroked="f">
              <v:path arrowok="t"/>
            </v:shape>
            <v:shape id="_x0000_s5420" style="position:absolute;left:3727;top:2648;width:3776;height:3559" coordorigin="3727,2648" coordsize="3776,3559" path="m4888,5536r-3,-19l4882,5515r-5,-4l4874,5509r5,27l4884,5537r4,-1xe" fillcolor="black" stroked="f">
              <v:path arrowok="t"/>
            </v:shape>
            <v:shape id="_x0000_s5419" style="position:absolute;left:3727;top:2648;width:3776;height:3559" coordorigin="3727,2648" coordsize="3776,3559" path="m4868,5507r-3,-3l4869,5535r10,1l4874,5509r-4,1l4869,5510r-1,-1l4868,5507xe" fillcolor="black" stroked="f">
              <v:path arrowok="t"/>
            </v:shape>
            <v:shape id="_x0000_s5418" style="position:absolute;left:3727;top:2648;width:3776;height:3559" coordorigin="3727,2648" coordsize="3776,3559" path="m4869,5535r-4,-31l4861,5502r-4,-3l4853,5496r-7,19l4843,5542r26,-7xe" fillcolor="black" stroked="f">
              <v:path arrowok="t"/>
            </v:shape>
            <v:shape id="_x0000_s5417" style="position:absolute;left:3727;top:2648;width:3776;height:3559" coordorigin="3727,2648" coordsize="3776,3559" path="m4831,5550r2,-2l4840,5548r3,-1l4843,5542r3,-27l4835,5529r-4,21xe" fillcolor="black" stroked="f">
              <v:path arrowok="t"/>
            </v:shape>
            <v:shape id="_x0000_s5416" style="position:absolute;left:3727;top:2648;width:3776;height:3559" coordorigin="3727,2648" coordsize="3776,3559" path="m4830,5531r-7,3l4826,5558r3,-2l4830,5553r1,-3l4835,5529r-5,2xe" fillcolor="black" stroked="f">
              <v:path arrowok="t"/>
            </v:shape>
            <v:shape id="_x0000_s5415" style="position:absolute;left:3727;top:2648;width:3776;height:3559" coordorigin="3727,2648" coordsize="3776,3559" path="m4821,5559r5,-1l4823,5534r-5,3l4818,5542r-2,18l4821,5559xe" fillcolor="black" stroked="f">
              <v:path arrowok="t"/>
            </v:shape>
            <v:shape id="_x0000_s5414" style="position:absolute;left:3727;top:2648;width:3776;height:3559" coordorigin="3727,2648" coordsize="3776,3559" path="m4794,5546r1,2l4795,5577r7,-6l4798,5534r-1,1l4795,5535r-1,11xe" fillcolor="black" stroked="f">
              <v:path arrowok="t"/>
            </v:shape>
            <v:shape id="_x0000_s5413" style="position:absolute;left:3727;top:2648;width:3776;height:3559" coordorigin="3727,2648" coordsize="3776,3559" path="m4795,5577r,-29l4794,5551r-2,l4791,5580r4,-3xe" fillcolor="black" stroked="f">
              <v:path arrowok="t"/>
            </v:shape>
            <v:shape id="_x0000_s5412" style="position:absolute;left:3727;top:2648;width:3776;height:3559" coordorigin="3727,2648" coordsize="3776,3559" path="m4791,5580r1,-29l4790,5555r,4l4789,5565r-3,3l4786,5584r5,-4xe" fillcolor="black" stroked="f">
              <v:path arrowok="t"/>
            </v:shape>
            <v:shape id="_x0000_s5411" style="position:absolute;left:3727;top:2648;width:3776;height:3559" coordorigin="3727,2648" coordsize="3776,3559" path="m4777,5605r1,-4l4780,5598r2,-1l4784,5596r,-8l4786,5584r,-16l4784,5568r-2,4l4782,5573r-2,l4777,5605xe" fillcolor="black" stroked="f">
              <v:path arrowok="t"/>
            </v:shape>
            <v:shape id="_x0000_s5410" style="position:absolute;left:3727;top:2648;width:3776;height:3559" coordorigin="3727,2648" coordsize="3776,3559" path="m4782,5568r-1,1l4782,5571r,1l4784,5568r-2,xe" fillcolor="black" stroked="f">
              <v:path arrowok="t"/>
            </v:shape>
            <v:shape id="_x0000_s5409" style="position:absolute;left:3727;top:2648;width:3776;height:3559" coordorigin="3727,2648" coordsize="3776,3559" path="m4918,3756r,2l4919,3758r-1,-3l4918,3756xe" fillcolor="black" stroked="f">
              <v:path arrowok="t"/>
            </v:shape>
            <v:shape id="_x0000_s5408" style="position:absolute;left:3727;top:2648;width:3776;height:3559" coordorigin="3727,2648" coordsize="3776,3559" path="m4903,5468r4,l4908,5469r,-60l4905,5407r-2,61xe" fillcolor="black" stroked="f">
              <v:path arrowok="t"/>
            </v:shape>
            <v:shape id="_x0000_s5407" style="position:absolute;left:3727;top:2648;width:3776;height:3559" coordorigin="3727,2648" coordsize="3776,3559" path="m4896,5460r2,3l4900,5465r3,3l4905,5407r-3,l4898,5406r-2,54xe" fillcolor="black" stroked="f">
              <v:path arrowok="t"/>
            </v:shape>
            <v:shape id="_x0000_s5406" style="position:absolute;left:3727;top:2648;width:3776;height:3559" coordorigin="3727,2648" coordsize="3776,3559" path="m4865,5385r2,46l4869,5432r2,2l4872,5440r10,l4893,5450r,8l4896,5460r2,-54l4895,5405r-2,-5l4889,5400r-9,-1l4871,5392r-1,-7l4868,5385r-3,xe" fillcolor="black" stroked="f">
              <v:path arrowok="t"/>
            </v:shape>
            <v:shape id="_x0000_s5405" style="position:absolute;left:3727;top:2648;width:3776;height:3559" coordorigin="3727,2648" coordsize="3776,3559" path="m4910,5476r-1,3l4910,5480r2,l4911,5474r-1,2xe" fillcolor="black" stroked="f">
              <v:path arrowok="t"/>
            </v:shape>
            <v:shape id="_x0000_s5404" style="position:absolute;left:3727;top:2648;width:3776;height:3559" coordorigin="3727,2648" coordsize="3776,3559" path="m4907,3025r,-1l4907,3027r1,-1l4907,3025xe" fillcolor="black" stroked="f">
              <v:path arrowok="t"/>
            </v:shape>
            <v:shape id="_x0000_s5403" style="position:absolute;left:3727;top:2648;width:3776;height:3559" coordorigin="3727,2648" coordsize="3776,3559" path="m4903,3754r,1l4906,3756r-3,-4l4903,3754xe" fillcolor="black" stroked="f">
              <v:path arrowok="t"/>
            </v:shape>
            <v:shape id="_x0000_s5402" style="position:absolute;left:3727;top:2648;width:3776;height:3559" coordorigin="3727,2648" coordsize="3776,3559" path="m4830,5712r2,-3l4834,5706r-8,-8l4827,5757r1,2l4830,5712xe" fillcolor="black" stroked="f">
              <v:path arrowok="t"/>
            </v:shape>
            <v:shape id="_x0000_s5401" style="position:absolute;left:3727;top:2648;width:3776;height:3559" coordorigin="3727,2648" coordsize="3776,3559" path="m4821,5701r1,57l4824,5758r1,-1l4827,5757r-1,-59l4823,5700r-2,1xe" fillcolor="black" stroked="f">
              <v:path arrowok="t"/>
            </v:shape>
            <v:shape id="_x0000_s5400" style="position:absolute;left:3727;top:2648;width:3776;height:3559" coordorigin="3727,2648" coordsize="3776,3559" path="m4821,5701r,-1l4822,5696r-2,l4822,5758r-1,-57l4821,5701xe" fillcolor="black" stroked="f">
              <v:path arrowok="t"/>
            </v:shape>
            <v:shape id="_x0000_s5399" style="position:absolute;left:3727;top:2648;width:3776;height:3559" coordorigin="3727,2648" coordsize="3776,3559" path="m4820,5696r-4,-2l4816,5754r2,2l4820,5758r2,l4820,5696xe" fillcolor="black" stroked="f">
              <v:path arrowok="t"/>
            </v:shape>
            <v:shape id="_x0000_s5398" style="position:absolute;left:3727;top:2648;width:3776;height:3559" coordorigin="3727,2648" coordsize="3776,3559" path="m4812,5695r1,2l4813,5698r-1,1l4811,5698r5,56l4816,5694r-4,1xe" fillcolor="black" stroked="f">
              <v:path arrowok="t"/>
            </v:shape>
            <v:shape id="_x0000_s5397" style="position:absolute;left:3727;top:2648;width:3776;height:3559" coordorigin="3727,2648" coordsize="3776,3559" path="m4810,5751r6,3l4811,5698r-2,-1l4808,5695r-3,53l4810,5751xe" fillcolor="black" stroked="f">
              <v:path arrowok="t"/>
            </v:shape>
            <v:shape id="_x0000_s5396" style="position:absolute;left:3727;top:2648;width:3776;height:3559" coordorigin="3727,2648" coordsize="3776,3559" path="m4662,3591r,-1l4658,3589r-3,-1l4652,3589r-1,1l4656,3642r2,-48l4660,3593r2,-2xe" fillcolor="black" stroked="f">
              <v:path arrowok="t"/>
            </v:shape>
            <v:shape id="_x0000_s5395" style="position:absolute;left:3727;top:2648;width:3776;height:3559" coordorigin="3727,2648" coordsize="3776,3559" path="m4638,3638r,l4642,3639r4,1l4651,3640r5,2l4651,3590r-2,3l4642,3590r-3,-4l4638,3638xe" fillcolor="black" stroked="f">
              <v:path arrowok="t"/>
            </v:shape>
            <v:shape id="_x0000_s5394" style="position:absolute;left:3727;top:2648;width:3776;height:3559" coordorigin="3727,2648" coordsize="3776,3559" path="m4660,3127r-1,-71l4658,3058r-1,2l4656,3060r-1,-2l4654,3129r6,-2xe" fillcolor="black" stroked="f">
              <v:path arrowok="t"/>
            </v:shape>
            <v:shape id="_x0000_s5393" style="position:absolute;left:3727;top:2648;width:3776;height:3559" coordorigin="3727,2648" coordsize="3776,3559" path="m4632,4631r2,3l4647,4626r9,-8l4660,4614r6,-4l4670,4609r1,-8l4671,4600r3,-3l4672,4427r-2,l4667,4429r-2,2l4659,4516r-8,9l4646,4531r-14,100xe" fillcolor="black" stroked="f">
              <v:path arrowok="t"/>
            </v:shape>
            <v:shape id="_x0000_s5392" style="position:absolute;left:3727;top:2648;width:3776;height:3559" coordorigin="3727,2648" coordsize="3776,3559" path="m4646,4531r-24,17l4623,4642r4,-2l4630,4632r1,-2l4632,4631r14,-100xe" fillcolor="black" stroked="f">
              <v:path arrowok="t"/>
            </v:shape>
            <v:shape id="_x0000_s5391" style="position:absolute;left:3727;top:2648;width:3776;height:3559" coordorigin="3727,2648" coordsize="3776,3559" path="m4630,4632r-3,8l4630,4636r,-4xe" fillcolor="black" stroked="f">
              <v:path arrowok="t"/>
            </v:shape>
            <v:shape id="_x0000_s5390" style="position:absolute;left:3727;top:2648;width:3776;height:3559" coordorigin="3727,2648" coordsize="3776,3559" path="m4620,4645r3,-3l4622,4548r-4,l4615,4649r5,-4xe" fillcolor="black" stroked="f">
              <v:path arrowok="t"/>
            </v:shape>
            <v:shape id="_x0000_s5389" style="position:absolute;left:3727;top:2648;width:3776;height:3559" coordorigin="3727,2648" coordsize="3776,3559" path="m4613,4552r-6,5l4610,4654r2,-3l4615,4649r3,-101l4613,4552xe" fillcolor="black" stroked="f">
              <v:path arrowok="t"/>
            </v:shape>
            <v:shape id="_x0000_s5388" style="position:absolute;left:3727;top:2648;width:3776;height:3559" coordorigin="3727,2648" coordsize="3776,3559" path="m4607,4557r-19,19l4590,4666r3,l4597,4663r2,-2l4602,4658r3,-2l4607,4656r3,-2l4607,4557xe" fillcolor="black" stroked="f">
              <v:path arrowok="t"/>
            </v:shape>
            <v:shape id="_x0000_s5387" style="position:absolute;left:3727;top:2648;width:3776;height:3559" coordorigin="3727,2648" coordsize="3776,3559" path="m4582,4579r,95l4585,4666r,l4590,4666r-2,-90l4583,4580r-1,-1xe" fillcolor="black" stroked="f">
              <v:path arrowok="t"/>
            </v:shape>
            <v:shape id="_x0000_s5386" style="position:absolute;left:3727;top:2648;width:3776;height:3559" coordorigin="3727,2648" coordsize="3776,3559" path="m4587,3074r1,87l4604,3150r-12,-82l4591,3067r-1,l4591,3069r1,1l4590,3073r-3,1xe" fillcolor="black" stroked="f">
              <v:path arrowok="t"/>
            </v:shape>
            <v:shape id="_x0000_s5385" style="position:absolute;left:3727;top:2648;width:3776;height:3559" coordorigin="3727,2648" coordsize="3776,3559" path="m4353,4108r2,152l4355,4116r1,-2l4357,4112r-1,-2l4355,4109r-2,-1xe" fillcolor="black" stroked="f">
              <v:path arrowok="t"/>
            </v:shape>
            <v:shape id="_x0000_s5384" style="position:absolute;left:3727;top:2648;width:3776;height:3559" coordorigin="3727,2648" coordsize="3776,3559" path="m4353,4106r,153l4355,4260r-2,-152l4353,4106xe" fillcolor="black" stroked="f">
              <v:path arrowok="t"/>
            </v:shape>
            <v:shape id="_x0000_s5383" style="position:absolute;left:3727;top:2648;width:3776;height:3559" coordorigin="3727,2648" coordsize="3776,3559" path="m4362,4275r2,4l4363,4126r-4,-5l4356,4262r,1l4355,4265r1,2l4358,4269r2,1l4362,4273r,2xe" fillcolor="black" stroked="f">
              <v:path arrowok="t"/>
            </v:shape>
            <v:shape id="_x0000_s5382" style="position:absolute;left:3727;top:2648;width:3776;height:3559" coordorigin="3727,2648" coordsize="3776,3559" path="m4355,4116r,144l4356,4262r3,-141l4355,4116xe" fillcolor="black" stroked="f">
              <v:path arrowok="t"/>
            </v:shape>
            <v:shape id="_x0000_s5381" style="position:absolute;left:3727;top:2648;width:3776;height:3559" coordorigin="3727,2648" coordsize="3776,3559" path="m4372,4834r,2l4376,4838r,-3l4377,4828r4,-3l4381,4727r-5,5l4373,4735r-1,99xe" fillcolor="black" stroked="f">
              <v:path arrowok="t"/>
            </v:shape>
            <v:shape id="_x0000_s5380" style="position:absolute;left:3727;top:2648;width:3776;height:3559" coordorigin="3727,2648" coordsize="3776,3559" path="m4372,4834r1,-99l4369,4737r-1,l4367,4736r2,102l4371,4835r1,-1xe" fillcolor="black" stroked="f">
              <v:path arrowok="t"/>
            </v:shape>
            <v:shape id="_x0000_s5379" style="position:absolute;left:3727;top:2648;width:3776;height:3559" coordorigin="3727,2648" coordsize="3776,3559" path="m4367,4736r-4,3l4365,4849r,-5l4366,4843r3,-5l4367,4736xe" fillcolor="black" stroked="f">
              <v:path arrowok="t"/>
            </v:shape>
            <v:shape id="_x0000_s5378" style="position:absolute;left:3727;top:2648;width:3776;height:3559" coordorigin="3727,2648" coordsize="3776,3559" path="m4358,4852r5,l4365,4850r,-1l4363,4739r-2,4l4358,4852xe" fillcolor="black" stroked="f">
              <v:path arrowok="t"/>
            </v:shape>
            <v:shape id="_x0000_s5377" style="position:absolute;left:3727;top:2648;width:3776;height:3559" coordorigin="3727,2648" coordsize="3776,3559" path="m4341,4867r4,-4l4349,4859r4,-4l4358,4852r3,-109l4358,4747r-6,5l4346,4755r-5,112xe" fillcolor="black" stroked="f">
              <v:path arrowok="t"/>
            </v:shape>
            <v:shape id="_x0000_s5376" style="position:absolute;left:3727;top:2648;width:3776;height:3559" coordorigin="3727,2648" coordsize="3776,3559" path="m4341,4757r-4,3l4339,4867r2,l4346,4755r-5,2xe" fillcolor="black" stroked="f">
              <v:path arrowok="t"/>
            </v:shape>
            <v:shape id="_x0000_s5375" style="position:absolute;left:3727;top:2648;width:3776;height:3559" coordorigin="3727,2648" coordsize="3776,3559" path="m4337,4760r,2l4331,4767r-7,6l4335,4870r4,-3l4337,4760xe" fillcolor="black" stroked="f">
              <v:path arrowok="t"/>
            </v:shape>
            <v:shape id="_x0000_s5374" style="position:absolute;left:3727;top:2648;width:3776;height:3559" coordorigin="3727,2648" coordsize="3776,3559" path="m4311,4887r2,1l4319,4885r4,-4l4335,4870r-11,-97l4317,4778r-6,109xe" fillcolor="black" stroked="f">
              <v:path arrowok="t"/>
            </v:shape>
            <v:shape id="_x0000_s5373" style="position:absolute;left:3727;top:2648;width:3776;height:3559" coordorigin="3727,2648" coordsize="3776,3559" path="m4311,4887r6,-109l4307,4786r-4,5l4298,4795r-5,4l4300,4902r7,-14l4308,4887r3,xe" fillcolor="black" stroked="f">
              <v:path arrowok="t"/>
            </v:shape>
            <v:shape id="_x0000_s5372" style="position:absolute;left:3727;top:2648;width:3776;height:3559" coordorigin="3727,2648" coordsize="3776,3559" path="m4368,4131r-5,-5l4364,4279r3,2l4368,4131xe" fillcolor="black" stroked="f">
              <v:path arrowok="t"/>
            </v:shape>
            <v:shape id="_x0000_s5371" style="position:absolute;left:3727;top:2648;width:3776;height:3559" coordorigin="3727,2648" coordsize="3776,3559" path="m4357,3251r5,-2l4358,3168r-2,l4357,3257r,-6xe" fillcolor="black" stroked="f">
              <v:path arrowok="t"/>
            </v:shape>
            <v:shape id="_x0000_s5370" style="position:absolute;left:3727;top:2648;width:3776;height:3559" coordorigin="3727,2648" coordsize="3776,3559" path="m4351,3166r1,3l4353,3165r-3,-3l4349,3163r2,3xe" fillcolor="black" stroked="f">
              <v:path arrowok="t"/>
            </v:shape>
            <v:shape id="_x0000_s5369" style="position:absolute;left:3727;top:2648;width:3776;height:3559" coordorigin="3727,2648" coordsize="3776,3559" path="m4169,3433r4,3l4177,3435r,-55l4173,3379r-4,54xe" fillcolor="black" stroked="f">
              <v:path arrowok="t"/>
            </v:shape>
            <v:shape id="_x0000_s5368" style="position:absolute;left:3727;top:2648;width:3776;height:3559" coordorigin="3727,2648" coordsize="3776,3559" path="m4169,3378r-5,-1l4165,3428r2,2l4169,3433r4,-54l4169,3378xe" fillcolor="black" stroked="f">
              <v:path arrowok="t"/>
            </v:shape>
            <v:shape id="_x0000_s5367" style="position:absolute;left:3727;top:2648;width:3776;height:3559" coordorigin="3727,2648" coordsize="3776,3559" path="m4164,3377r-5,-3l4159,3429r3,-5l4163,3425r2,3l4164,3377xe" fillcolor="black" stroked="f">
              <v:path arrowok="t"/>
            </v:shape>
            <v:shape id="_x0000_s5366" style="position:absolute;left:3727;top:2648;width:3776;height:3559" coordorigin="3727,2648" coordsize="3776,3559" path="m4156,3371r-2,-3l4154,3430r2,-1l4159,3429r,-55l4156,3371xe" fillcolor="black" stroked="f">
              <v:path arrowok="t"/>
            </v:shape>
            <v:shape id="_x0000_s5365" style="position:absolute;left:3727;top:2648;width:3776;height:3559" coordorigin="3727,2648" coordsize="3776,3559" path="m4154,3432r,-2l4154,3368r-4,-2l4146,3366r3,66l4152,3433r2,l4154,3432xe" fillcolor="black" stroked="f">
              <v:path arrowok="t"/>
            </v:shape>
            <v:shape id="_x0000_s5364" style="position:absolute;left:3727;top:2648;width:3776;height:3559" coordorigin="3727,2648" coordsize="3776,3559" path="m4145,3430r4,2l4146,3366r-1,-2l4144,3430r1,xe" fillcolor="black" stroked="f">
              <v:path arrowok="t"/>
            </v:shape>
            <v:shape id="_x0000_s5363" style="position:absolute;left:3727;top:2648;width:3776;height:3559" coordorigin="3727,2648" coordsize="3776,3559" path="m4178,3880r-6,2l4173,3994r3,4l4178,4003r2,5l4180,3881r-2,-1xe" fillcolor="black" stroked="f">
              <v:path arrowok="t"/>
            </v:shape>
            <v:shape id="_x0000_s5362" style="position:absolute;left:3727;top:2648;width:3776;height:3559" coordorigin="3727,2648" coordsize="3776,3559" path="m4172,3882r-3,1l4170,3994r2,l4173,3994r-1,-112xe" fillcolor="black" stroked="f">
              <v:path arrowok="t"/>
            </v:shape>
            <v:shape id="_x0000_s5361" style="position:absolute;left:3727;top:2648;width:3776;height:3559" coordorigin="3727,2648" coordsize="3776,3559" path="m4165,3885r-4,2l4162,3972r2,3l4170,3994r-1,-111l4165,3885xe" fillcolor="black" stroked="f">
              <v:path arrowok="t"/>
            </v:shape>
            <v:shape id="_x0000_s5360" style="position:absolute;left:3727;top:2648;width:3776;height:3559" coordorigin="3727,2648" coordsize="3776,3559" path="m4164,3976r,5l4170,3994r-6,-19l4164,3976xe" fillcolor="black" stroked="f">
              <v:path arrowok="t"/>
            </v:shape>
            <v:shape id="_x0000_s5359" style="position:absolute;left:3727;top:2648;width:3776;height:3559" coordorigin="3727,2648" coordsize="3776,3559" path="m4182,5421r-16,l4167,5475r,10l4170,5483r2,-2l4174,5481r3,2l4182,5421xe" fillcolor="black" stroked="f">
              <v:path arrowok="t"/>
            </v:shape>
            <v:shape id="_x0000_s5358" style="position:absolute;left:3727;top:2648;width:3776;height:3559" coordorigin="3727,2648" coordsize="3776,3559" path="m4166,5475r1,l4166,5421r-5,3l4159,5425r,l4158,5420r-2,l4154,5419r-1,-2l4148,5474r18,1xe" fillcolor="black" stroked="f">
              <v:path arrowok="t"/>
            </v:shape>
            <v:shape id="_x0000_s5357" style="position:absolute;left:3727;top:2648;width:3776;height:3559" coordorigin="3727,2648" coordsize="3776,3559" path="m4141,5473r4,1l4148,5474r5,-57l4153,5416r-7,-3l4141,5473xe" fillcolor="black" stroked="f">
              <v:path arrowok="t"/>
            </v:shape>
            <v:shape id="_x0000_s5356" style="position:absolute;left:3727;top:2648;width:3776;height:3559" coordorigin="3727,2648" coordsize="3776,3559" path="m4136,5470r3,1l4140,5472r1,1l4146,5413r-7,-2l4136,5470xe" fillcolor="black" stroked="f">
              <v:path arrowok="t"/>
            </v:shape>
            <v:shape id="_x0000_s5355" style="position:absolute;left:3727;top:2648;width:3776;height:3559" coordorigin="3727,2648" coordsize="3776,3559" path="m4130,5467r-1,2l4130,5470r3,l4131,5465r-1,2xe" fillcolor="black" stroked="f">
              <v:path arrowok="t"/>
            </v:shape>
            <v:shape id="_x0000_s5354" style="position:absolute;left:3727;top:2648;width:3776;height:3559" coordorigin="3727,2648" coordsize="3776,3559" path="m4173,3575r-3,1l4172,3580r4,-2l4174,3576r-1,-1xe" fillcolor="black" stroked="f">
              <v:path arrowok="t"/>
            </v:shape>
            <v:shape id="_x0000_s5353" style="position:absolute;left:3727;top:2648;width:3776;height:3559" coordorigin="3727,2648" coordsize="3776,3559" path="m4161,3580r-7,1l4165,3581r7,-1l4170,3576r-4,1l4161,3580r,xe" fillcolor="black" stroked="f">
              <v:path arrowok="t"/>
            </v:shape>
            <v:shape id="_x0000_s5352" style="position:absolute;left:3727;top:2648;width:3776;height:3559" coordorigin="3727,2648" coordsize="3776,3559" path="m4152,3568r-2,-4l4154,3581r,-15l4152,3568xe" fillcolor="black" stroked="f">
              <v:path arrowok="t"/>
            </v:shape>
            <v:shape id="_x0000_s5351" style="position:absolute;left:3727;top:2648;width:3776;height:3559" coordorigin="3727,2648" coordsize="3776,3559" path="m4137,3636r-1,-3l4135,3651r9,-10l4139,3638r-2,-2xe" fillcolor="black" stroked="f">
              <v:path arrowok="t"/>
            </v:shape>
            <v:shape id="_x0000_s5350" style="position:absolute;left:3727;top:2648;width:3776;height:3559" coordorigin="3727,2648" coordsize="3776,3559" path="m4125,3273r1,375l4126,3647r4,2l4128,3276r-1,l4126,3274r-1,-1xe" fillcolor="black" stroked="f">
              <v:path arrowok="t"/>
            </v:shape>
            <v:shape id="_x0000_s5349" style="position:absolute;left:3727;top:2648;width:3776;height:3559" coordorigin="3727,2648" coordsize="3776,3559" path="m4117,3663r-2,23l4119,3674r-1,-8l4117,3663xe" fillcolor="black" stroked="f">
              <v:path arrowok="t"/>
            </v:shape>
            <v:shape id="_x0000_s5348" style="position:absolute;left:3727;top:2648;width:3776;height:3559" coordorigin="3727,2648" coordsize="3776,3559" path="m4111,3269r,-6l4111,3684r4,2l4113,3270r-2,-1xe" fillcolor="black" stroked="f">
              <v:path arrowok="t"/>
            </v:shape>
            <v:shape id="_x0000_s5347" style="position:absolute;left:3727;top:2648;width:3776;height:3559" coordorigin="3727,2648" coordsize="3776,3559" path="m5140,3919r-1,-4l5139,3906r,-7l5138,3890r3,268l5140,3919xe" fillcolor="black" stroked="f">
              <v:path arrowok="t"/>
            </v:shape>
            <v:shape id="_x0000_s5346" style="position:absolute;left:3727;top:2648;width:3776;height:3559" coordorigin="3727,2648" coordsize="3776,3559" path="m5141,4079r3,-2l5143,3921r,-2l5144,3917r-1,l5142,3918r-1,161xe" fillcolor="black" stroked="f">
              <v:path arrowok="t"/>
            </v:shape>
            <v:shape id="_x0000_s5345" style="position:absolute;left:3727;top:2648;width:3776;height:3559" coordorigin="3727,2648" coordsize="3776,3559" path="m5159,4028r,-2l5158,4025r-1,-1l5156,4023r-1,-9l5155,4004r,-12l5154,3985r-1,42l5156,4029r2,l5159,4029r,-1xe" fillcolor="black" stroked="f">
              <v:path arrowok="t"/>
            </v:shape>
            <v:shape id="_x0000_s5344" style="position:absolute;left:3727;top:2648;width:3776;height:3559" coordorigin="3727,2648" coordsize="3776,3559" path="m5230,5834r3,-1l5234,5782r3,-2l5239,5778r,-1l5238,5776r-3,l5231,5775r-1,59xe" fillcolor="black" stroked="f">
              <v:path arrowok="t"/>
            </v:shape>
            <v:shape id="_x0000_s5343" style="position:absolute;left:3727;top:2648;width:3776;height:3559" coordorigin="3727,2648" coordsize="3776,3559" path="m5231,5775r-2,-1l5228,5774r-1,56l5227,5832r1,3l5230,5834r1,-59xe" fillcolor="black" stroked="f">
              <v:path arrowok="t"/>
            </v:shape>
            <v:shape id="_x0000_s5342" style="position:absolute;left:3727;top:2648;width:3776;height:3559" coordorigin="3727,2648" coordsize="3776,3559" path="m5218,5771r1,60l5222,5830r3,l5227,5830r1,-56l5226,5773r-3,l5220,5772r-2,-1xe" fillcolor="black" stroked="f">
              <v:path arrowok="t"/>
            </v:shape>
            <v:shape id="_x0000_s5341" style="position:absolute;left:3727;top:2648;width:3776;height:3559" coordorigin="3727,2648" coordsize="3776,3559" path="m5219,5831r-1,-60l5217,5769r,-1l5217,5830r2,1xe" fillcolor="black" stroked="f">
              <v:path arrowok="t"/>
            </v:shape>
            <v:shape id="_x0000_s5340" style="position:absolute;left:3727;top:2648;width:3776;height:3559" coordorigin="3727,2648" coordsize="3776,3559" path="m5244,4062r-23,4l5228,4135r5,-5l5236,4128r4,1l5243,4130r2,1l5246,4058r-2,4xe" fillcolor="black" stroked="f">
              <v:path arrowok="t"/>
            </v:shape>
            <v:shape id="_x0000_s5339" style="position:absolute;left:3727;top:2648;width:3776;height:3559" coordorigin="3727,2648" coordsize="3776,3559" path="m5221,4141r7,-6l5221,4066r-3,-4l5216,4061r-1,-3l5215,4154r6,-13xe" fillcolor="black" stroked="f">
              <v:path arrowok="t"/>
            </v:shape>
            <v:shape id="_x0000_s5338" style="position:absolute;left:3727;top:2648;width:3776;height:3559" coordorigin="3727,2648" coordsize="3776,3559" path="m5257,2793r-11,9l5247,2805r1,1l5272,2873r-11,-79l5257,2793xe" fillcolor="black" stroked="f">
              <v:path arrowok="t"/>
            </v:shape>
            <v:shape id="_x0000_s5337" style="position:absolute;left:3727;top:2648;width:3776;height:3559" coordorigin="3727,2648" coordsize="3776,3559" path="m5264,3835r,11l5266,3852r,-116l5257,3740r-8,3l5246,3743r,94l5264,3835xe" fillcolor="black" stroked="f">
              <v:path arrowok="t"/>
            </v:shape>
            <v:shape id="_x0000_s5336" style="position:absolute;left:3727;top:2648;width:3776;height:3559" coordorigin="3727,2648" coordsize="3776,3559" path="m5241,3863r1,-13l5243,3848r3,-11l5246,3743r-4,2l5241,3863xe" fillcolor="black" stroked="f">
              <v:path arrowok="t"/>
            </v:shape>
            <v:shape id="_x0000_s5335" style="position:absolute;left:3727;top:2648;width:3776;height:3559" coordorigin="3727,2648" coordsize="3776,3559" path="m5237,3908r1,l5240,3895r,-20l5241,3863r1,-118l5239,3748r-2,160xe" fillcolor="black" stroked="f">
              <v:path arrowok="t"/>
            </v:shape>
            <v:shape id="_x0000_s5334" style="position:absolute;left:3727;top:2648;width:3776;height:3559" coordorigin="3727,2648" coordsize="3776,3559" path="m5233,3949r2,-33l5237,3908r2,-160l5236,3750r-3,199xe" fillcolor="black" stroked="f">
              <v:path arrowok="t"/>
            </v:shape>
            <v:shape id="_x0000_s5333" style="position:absolute;left:3727;top:2648;width:3776;height:3559" coordorigin="3727,2648" coordsize="3776,3559" path="m5236,3750r-8,4l5230,3954r1,l5233,3952r,-3l5236,3750xe" fillcolor="black" stroked="f">
              <v:path arrowok="t"/>
            </v:shape>
            <v:shape id="_x0000_s5332" style="position:absolute;left:3727;top:2648;width:3776;height:3559" coordorigin="3727,2648" coordsize="3776,3559" path="m5228,3754r-6,3l5223,4006r,-7l5224,3993r1,-7l5226,3982r1,-25l5227,3954r3,l5228,3754xe" fillcolor="black" stroked="f">
              <v:path arrowok="t"/>
            </v:shape>
            <v:shape id="_x0000_s5331" style="position:absolute;left:3727;top:2648;width:3776;height:3559" coordorigin="3727,2648" coordsize="3776,3559" path="m5222,3757r-7,2l5217,4015r,-2l5219,4012r2,-1l5223,4006r-1,-249xe" fillcolor="black" stroked="f">
              <v:path arrowok="t"/>
            </v:shape>
            <v:shape id="_x0000_s5330" style="position:absolute;left:3727;top:2648;width:3776;height:3559" coordorigin="3727,2648" coordsize="3776,3559" path="m5269,5790r1,59l5272,5853r2,2l5274,5855r,-67l5272,5788r-3,2xe" fillcolor="black" stroked="f">
              <v:path arrowok="t"/>
            </v:shape>
            <v:shape id="_x0000_s5329" style="position:absolute;left:3727;top:2648;width:3776;height:3559" coordorigin="3727,2648" coordsize="3776,3559" path="m5270,5849r-1,-59l5264,5792r-1,l5260,5788r-1,-2l5255,5784r-3,l5250,5844r20,5xe" fillcolor="black" stroked="f">
              <v:path arrowok="t"/>
            </v:shape>
            <v:shape id="_x0000_s5328" style="position:absolute;left:3727;top:2648;width:3776;height:3559" coordorigin="3727,2648" coordsize="3776,3559" path="m5249,5784r-3,-1l5247,5843r1,1l5248,5847r2,-3l5252,5784r-3,xe" fillcolor="black" stroked="f">
              <v:path arrowok="t"/>
            </v:shape>
            <v:shape id="_x0000_s5327" style="position:absolute;left:3727;top:2648;width:3776;height:3559" coordorigin="3727,2648" coordsize="3776,3559" path="m5246,5843r1,l5246,5783r,-1l5245,5781r,61l5246,5843xe" fillcolor="black" stroked="f">
              <v:path arrowok="t"/>
            </v:shape>
            <v:shape id="_x0000_s5326" style="position:absolute;left:3727;top:2648;width:3776;height:3559" coordorigin="3727,2648" coordsize="3776,3559" path="m5245,5842r,-61l5242,5780r-4,1l5234,5782r,l5236,5834r3,3l5242,5840r3,2xe" fillcolor="black" stroked="f">
              <v:path arrowok="t"/>
            </v:shape>
            <v:shape id="_x0000_s5325" style="position:absolute;left:3727;top:2648;width:3776;height:3559" coordorigin="3727,2648" coordsize="3776,3559" path="m5272,2873r,4l5273,2878r3,-93l5264,2789r,5l5263,2795r-2,-1l5272,2873xe" fillcolor="black" stroked="f">
              <v:path arrowok="t"/>
            </v:shape>
            <v:shape id="_x0000_s5324" style="position:absolute;left:3727;top:2648;width:3776;height:3559" coordorigin="3727,2648" coordsize="3776,3559" path="m5268,3854r2,2l5272,3859r,5l5273,3866r1,-134l5268,3854xe" fillcolor="black" stroked="f">
              <v:path arrowok="t"/>
            </v:shape>
            <v:shape id="_x0000_s5323" style="position:absolute;left:3727;top:2648;width:3776;height:3559" coordorigin="3727,2648" coordsize="3776,3559" path="m5257,4344r1,2l5262,4347r4,l5270,4048r-9,5l5262,4232r,11l5260,4253r-3,91xe" fillcolor="black" stroked="f">
              <v:path arrowok="t"/>
            </v:shape>
            <v:shape id="_x0000_s5322" style="position:absolute;left:3727;top:2648;width:3776;height:3559" coordorigin="3727,2648" coordsize="3776,3559" path="m5259,4245r-1,1l5258,4248r2,5l5262,4243r-3,2xe" fillcolor="black" stroked="f">
              <v:path arrowok="t"/>
            </v:shape>
            <v:shape id="_x0000_s5321" style="position:absolute;left:3727;top:2648;width:3776;height:3559" coordorigin="3727,2648" coordsize="3776,3559" path="m5256,4258r-8,4l5248,4344r5,-2l5255,4342r2,2l5260,4253r-4,5xe" fillcolor="black" stroked="f">
              <v:path arrowok="t"/>
            </v:shape>
            <v:shape id="_x0000_s5320" style="position:absolute;left:3727;top:2648;width:3776;height:3559" coordorigin="3727,2648" coordsize="3776,3559" path="m5248,4262r-22,3l5228,4341r1,-1l5231,4339r3,1l5237,4343r4,4l5243,4347r5,-3l5248,4262xe" fillcolor="black" stroked="f">
              <v:path arrowok="t"/>
            </v:shape>
            <v:shape id="_x0000_s5319" style="position:absolute;left:3727;top:2648;width:3776;height:3559" coordorigin="3727,2648" coordsize="3776,3559" path="m5226,4265r-19,-6l5210,4335r5,l5221,4337r2,2l5225,4340r3,1l5226,4265xe" fillcolor="black" stroked="f">
              <v:path arrowok="t"/>
            </v:shape>
            <v:shape id="_x0000_s5318" style="position:absolute;left:3727;top:2648;width:3776;height:3559" coordorigin="3727,2648" coordsize="3776,3559" path="m5205,4334r5,1l5207,4259r-3,-5l5203,4244r-5,88l5205,4334xe" fillcolor="black" stroked="f">
              <v:path arrowok="t"/>
            </v:shape>
            <v:shape id="_x0000_s5317" style="position:absolute;left:3727;top:2648;width:3776;height:3559" coordorigin="3727,2648" coordsize="3776,3559" path="m5202,4075r-16,7l5187,4332r3,1l5191,4329r1,l5195,4331r3,1l5203,4244r10,-178l5202,4075xe" fillcolor="black" stroked="f">
              <v:path arrowok="t"/>
            </v:shape>
            <v:shape id="_x0000_s5316" style="position:absolute;left:3727;top:2648;width:3776;height:3559" coordorigin="3727,2648" coordsize="3776,3559" path="m5176,4087r3,243l5181,4330r2,1l5187,4332r-1,-250l5181,4084r-5,3xe" fillcolor="black" stroked="f">
              <v:path arrowok="t"/>
            </v:shape>
            <v:shape id="_x0000_s5315" style="position:absolute;left:3727;top:2648;width:3776;height:3559" coordorigin="3727,2648" coordsize="3776,3559" path="m5175,4328r1,1l5179,4330r-3,-243l5176,4090r-1,238xe" fillcolor="black" stroked="f">
              <v:path arrowok="t"/>
            </v:shape>
            <v:shape id="_x0000_s5314" style="position:absolute;left:3727;top:2648;width:3776;height:3559" coordorigin="3727,2648" coordsize="3776,3559" path="m5176,4090r-15,8l5162,4160r,2l5163,4164r2,1l5166,4165r4,-3l5171,4169r3,159l5175,4328r1,-238xe" fillcolor="black" stroked="f">
              <v:path arrowok="t"/>
            </v:shape>
            <v:shape id="_x0000_s5313" style="position:absolute;left:3727;top:2648;width:3776;height:3559" coordorigin="3727,2648" coordsize="3776,3559" path="m5154,4099r,59l5159,4158r3,2l5161,4098r-6,1l5154,4099xe" fillcolor="black" stroked="f">
              <v:path arrowok="t"/>
            </v:shape>
            <v:shape id="_x0000_s5312" style="position:absolute;left:3727;top:2648;width:3776;height:3559" coordorigin="3727,2648" coordsize="3776,3559" path="m5148,4102r1,53l5151,4157r3,1l5154,4099r-3,1l5150,4101r-2,1xe" fillcolor="black" stroked="f">
              <v:path arrowok="t"/>
            </v:shape>
            <v:shape id="_x0000_s5311" style="position:absolute;left:3727;top:2648;width:3776;height:3559" coordorigin="3727,2648" coordsize="3776,3559" path="m5144,4099r1,61l5146,4152r,l5149,4155r-1,-53l5146,4102r,-3l5145,4098r-1,1xe" fillcolor="black" stroked="f">
              <v:path arrowok="t"/>
            </v:shape>
            <v:shape id="_x0000_s5310" style="position:absolute;left:3727;top:2648;width:3776;height:3559" coordorigin="3727,2648" coordsize="3776,3559" path="m5257,4184r1,45l5261,4053r-4,1l5254,4152r-1,1l5255,4160r2,4l5258,4171r-1,13xe" fillcolor="black" stroked="f">
              <v:path arrowok="t"/>
            </v:shape>
            <v:shape id="_x0000_s5309" style="position:absolute;left:3727;top:2648;width:3776;height:3559" coordorigin="3727,2648" coordsize="3776,3559" path="m5253,4153r-1,1l5253,4158r2,2l5253,4153xe" fillcolor="black" stroked="f">
              <v:path arrowok="t"/>
            </v:shape>
            <v:shape id="_x0000_s5308" style="position:absolute;left:3727;top:2648;width:3776;height:3559" coordorigin="3727,2648" coordsize="3776,3559" path="m5247,5846r,1l5247,5848r1,-1l5248,5844r-1,2xe" fillcolor="black" stroked="f">
              <v:path arrowok="t"/>
            </v:shape>
            <v:shape id="_x0000_s5307" style="position:absolute;left:3727;top:2648;width:3776;height:3559" coordorigin="3727,2648" coordsize="3776,3559" path="m5232,2887r3,l5238,2887r2,-1l5240,2884r-1,-1l5242,2807r-10,80xe" fillcolor="black" stroked="f">
              <v:path arrowok="t"/>
            </v:shape>
            <v:shape id="_x0000_s5306" style="position:absolute;left:3727;top:2648;width:3776;height:3559" coordorigin="3727,2648" coordsize="3776,3559" path="m5223,2813r2,-1l5227,2811r2,1l5229,2815r3,72l5242,2807r-17,1l5223,2813xe" fillcolor="black" stroked="f">
              <v:path arrowok="t"/>
            </v:shape>
            <v:shape id="_x0000_s5305" style="position:absolute;left:3727;top:2648;width:3776;height:3559" coordorigin="3727,2648" coordsize="3776,3559" path="m5229,2815r-1,1l5229,2890r,-2l5232,2887r-3,-72xe" fillcolor="black" stroked="f">
              <v:path arrowok="t"/>
            </v:shape>
            <v:shape id="_x0000_s5304" style="position:absolute;left:3727;top:2648;width:3776;height:3559" coordorigin="3727,2648" coordsize="3776,3559" path="m5224,2890r2,-1l5227,2890r1,1l5229,2890r-1,-74l5227,2816r-1,l5224,2890xe" fillcolor="black" stroked="f">
              <v:path arrowok="t"/>
            </v:shape>
            <v:shape id="_x0000_s5303" style="position:absolute;left:3727;top:2648;width:3776;height:3559" coordorigin="3727,2648" coordsize="3776,3559" path="m5209,2895r5,1l5219,2896r3,-2l5223,2892r1,-2l5226,2816r-6,1l5214,2817r-5,78xe" fillcolor="black" stroked="f">
              <v:path arrowok="t"/>
            </v:shape>
            <v:shape id="_x0000_s5302" style="position:absolute;left:3727;top:2648;width:3776;height:3559" coordorigin="3727,2648" coordsize="3776,3559" path="m5214,2817r-16,2l5198,2904r3,-1l5203,2900r2,-3l5209,2895r5,-78xe" fillcolor="black" stroked="f">
              <v:path arrowok="t"/>
            </v:shape>
            <v:shape id="_x0000_s5301" style="position:absolute;left:3727;top:2648;width:3776;height:3559" coordorigin="3727,2648" coordsize="3776,3559" path="m5197,2903r1,1l5198,2819r-2,l5196,2902r1,1xe" fillcolor="black" stroked="f">
              <v:path arrowok="t"/>
            </v:shape>
            <v:shape id="_x0000_s5300" style="position:absolute;left:3727;top:2648;width:3776;height:3559" coordorigin="3727,2648" coordsize="3776,3559" path="m5191,2905r1,-1l5194,2902r2,l5196,2823r-1,l5192,2822r-1,83xe" fillcolor="black" stroked="f">
              <v:path arrowok="t"/>
            </v:shape>
            <v:shape id="_x0000_s5299" style="position:absolute;left:3727;top:2648;width:3776;height:3559" coordorigin="3727,2648" coordsize="3776,3559" path="m5187,2826r,80l5188,2906r3,-1l5192,2822r-2,-1l5188,2823r-1,3xe" fillcolor="black" stroked="f">
              <v:path arrowok="t"/>
            </v:shape>
            <v:shape id="_x0000_s5298" style="position:absolute;left:3727;top:2648;width:3776;height:3559" coordorigin="3727,2648" coordsize="3776,3559" path="m5183,2830r,76l5186,2906r1,l5187,2826r-1,3l5185,2831r-2,-1xe" fillcolor="black" stroked="f">
              <v:path arrowok="t"/>
            </v:shape>
            <v:shape id="_x0000_s5297" style="position:absolute;left:3727;top:2648;width:3776;height:3559" coordorigin="3727,2648" coordsize="3776,3559" path="m5181,2830r-7,2l5175,2908r2,1l5180,2908r3,-2l5183,2830r-2,xe" fillcolor="black" stroked="f">
              <v:path arrowok="t"/>
            </v:shape>
            <v:shape id="_x0000_s5296" style="position:absolute;left:3727;top:2648;width:3776;height:3559" coordorigin="3727,2648" coordsize="3776,3559" path="m5174,2832r-7,2l5169,2910r2,-6l5172,2903r2,3l5175,2908r-1,-76xe" fillcolor="black" stroked="f">
              <v:path arrowok="t"/>
            </v:shape>
            <v:shape id="_x0000_s5295" style="position:absolute;left:3727;top:2648;width:3776;height:3559" coordorigin="3727,2648" coordsize="3776,3559" path="m5167,2834r-7,3l5162,2916r2,l5167,2913r2,-3l5167,2834xe" fillcolor="black" stroked="f">
              <v:path arrowok="t"/>
            </v:shape>
            <v:shape id="_x0000_s5294" style="position:absolute;left:3727;top:2648;width:3776;height:3559" coordorigin="3727,2648" coordsize="3776,3559" path="m5160,2837r-8,2l5154,2922r3,-3l5160,2916r2,l5160,2837xe" fillcolor="black" stroked="f">
              <v:path arrowok="t"/>
            </v:shape>
            <v:shape id="_x0000_s5293" style="position:absolute;left:3727;top:2648;width:3776;height:3559" coordorigin="3727,2648" coordsize="3776,3559" path="m5144,2925r2,1l5147,2926r4,-2l5154,2922r-2,-83l5149,2840r-3,l5144,2925xe" fillcolor="black" stroked="f">
              <v:path arrowok="t"/>
            </v:shape>
            <v:shape id="_x0000_s5292" style="position:absolute;left:3727;top:2648;width:3776;height:3559" coordorigin="3727,2648" coordsize="3776,3559" path="m5144,2925r2,-85l5142,2842r,47l5141,2890r-1,1l5138,2926r6,-1xe" fillcolor="black" stroked="f">
              <v:path arrowok="t"/>
            </v:shape>
            <v:shape id="_x0000_s5291" style="position:absolute;left:3727;top:2648;width:3776;height:3559" coordorigin="3727,2648" coordsize="3776,3559" path="m5138,2926r2,-35l5138,2891r-2,-1l5134,2890r-1,38l5138,2926xe" fillcolor="black" stroked="f">
              <v:path arrowok="t"/>
            </v:shape>
            <v:shape id="_x0000_s5290" style="position:absolute;left:3727;top:2648;width:3776;height:3559" coordorigin="3727,2648" coordsize="3776,3559" path="m5227,3979r1,-8l5227,3965r,-8l5226,3982r1,-3xe" fillcolor="black" stroked="f">
              <v:path arrowok="t"/>
            </v:shape>
            <v:shape id="_x0000_s5289" style="position:absolute;left:3727;top:2648;width:3776;height:3559" coordorigin="3727,2648" coordsize="3776,3559" path="m5220,4015r-2,l5219,4046r,-1l5219,4044r1,-7l5220,4029r1,-9l5220,4015xe" fillcolor="black" stroked="f">
              <v:path arrowok="t"/>
            </v:shape>
            <v:shape id="_x0000_s5288" style="position:absolute;left:3727;top:2648;width:3776;height:3559" coordorigin="3727,2648" coordsize="3776,3559" path="m5208,3998r3,6l5215,4013r2,37l5219,4047r,-1l5218,4015r-1,l5215,3759r-7,239xe" fillcolor="black" stroked="f">
              <v:path arrowok="t"/>
            </v:shape>
            <v:shape id="_x0000_s5287" style="position:absolute;left:3727;top:2648;width:3776;height:3559" coordorigin="3727,2648" coordsize="3776,3559" path="m5299,3998r-1,-1l5297,3995r-1,-9l5300,3721r-6,3l5291,3989r-3,6l5292,4013r2,-11l5295,4000r3,l5299,3998xe" fillcolor="black" stroked="f">
              <v:path arrowok="t"/>
            </v:shape>
            <v:shape id="_x0000_s5286" style="position:absolute;left:3727;top:2648;width:3776;height:3559" coordorigin="3727,2648" coordsize="3776,3559" path="m5466,2793r1,1l5469,2796r2,l5472,2794r-1,-1l5469,2791r3,-88l5466,2793xe" fillcolor="black" stroked="f">
              <v:path arrowok="t"/>
            </v:shape>
            <v:shape id="_x0000_s5285" style="position:absolute;left:3727;top:2648;width:3776;height:3559" coordorigin="3727,2648" coordsize="3776,3559" path="m5465,5136r,l5471,5085r-7,6l5464,5142r3,-1l5466,5138r-1,-2xe" fillcolor="black" stroked="f">
              <v:path arrowok="t"/>
            </v:shape>
            <v:shape id="_x0000_s5284" style="position:absolute;left:3727;top:2648;width:3776;height:3559" coordorigin="3727,2648" coordsize="3776,3559" path="m5539,3733r,-5l5538,3722r-1,-2l5535,3717r2,66l5536,3752r1,-4l5539,3739r,-6xe" fillcolor="black" stroked="f">
              <v:path arrowok="t"/>
            </v:shape>
            <v:shape id="_x0000_s5283" style="position:absolute;left:3727;top:2648;width:3776;height:3559" coordorigin="3727,2648" coordsize="3776,3559" path="m5773,3689r1,-1l5779,3688r,-7l5775,3680r-2,9xe" fillcolor="black" stroked="f">
              <v:path arrowok="t"/>
            </v:shape>
            <v:shape id="_x0000_s5282" style="position:absolute;left:3727;top:2648;width:3776;height:3559" coordorigin="3727,2648" coordsize="3776,3559" path="m5929,3534r-1,-3l5929,3543r1,-4l5930,3536r-1,-2xe" fillcolor="black" stroked="f">
              <v:path arrowok="t"/>
            </v:shape>
            <v:shape id="_x0000_s5281" style="position:absolute;left:3727;top:2648;width:3776;height:3559" coordorigin="3727,2648" coordsize="3776,3559" path="m5927,3550r1,7l5930,3557r,-1l5929,3553r-2,-3xe" fillcolor="black" stroked="f">
              <v:path arrowok="t"/>
            </v:shape>
            <v:shape id="_x0000_s5280" style="position:absolute;left:3727;top:2648;width:3776;height:3559" coordorigin="3727,2648" coordsize="3776,3559" path="m5924,3660r-1,-13l5924,3663r1,l5925,3662r-1,-2xe" fillcolor="black" stroked="f">
              <v:path arrowok="t"/>
            </v:shape>
            <v:shape id="_x0000_s5279" style="position:absolute;left:3727;top:2648;width:3776;height:3559" coordorigin="3727,2648" coordsize="3776,3559" path="m5914,3712r2,-9l5917,3698r2,-21l5921,3663r2,-227l5916,3440r-2,272xe" fillcolor="black" stroked="f">
              <v:path arrowok="t"/>
            </v:shape>
            <v:shape id="_x0000_s5278" style="position:absolute;left:3727;top:2648;width:3776;height:3559" coordorigin="3727,2648" coordsize="3776,3559" path="m5916,3440r-7,291l5910,3724r2,-6l5914,3712r2,-272xe" fillcolor="black" stroked="f">
              <v:path arrowok="t"/>
            </v:shape>
            <v:shape id="_x0000_s5277" style="position:absolute;left:3727;top:2648;width:3776;height:3559" coordorigin="3727,2648" coordsize="3776,3559" path="m5904,3646r1,-1l5916,3440r-13,7l5900,3609r-1,40l5904,3646xe" fillcolor="black" stroked="f">
              <v:path arrowok="t"/>
            </v:shape>
            <v:shape id="_x0000_s5276" style="position:absolute;left:3727;top:2648;width:3776;height:3559" coordorigin="3727,2648" coordsize="3776,3559" path="m5899,3649r1,-40l5899,3615r-1,18l5898,3636r-2,2l5893,3642r6,7xe" fillcolor="black" stroked="f">
              <v:path arrowok="t"/>
            </v:shape>
            <v:shape id="_x0000_s5275" style="position:absolute;left:3727;top:2648;width:3776;height:3559" coordorigin="3727,2648" coordsize="3776,3559" path="m5543,3743r-3,l5539,3739r-2,9l5540,3747r2,-2l5543,3743xe" fillcolor="black" stroked="f">
              <v:path arrowok="t"/>
            </v:shape>
            <v:shape id="_x0000_s5274" style="position:absolute;left:3727;top:2648;width:3776;height:3559" coordorigin="3727,2648" coordsize="3776,3559" path="m5537,3755r-1,-3l5537,3783r2,l5539,3767r-2,-12xe" fillcolor="black" stroked="f">
              <v:path arrowok="t"/>
            </v:shape>
            <v:shape id="_x0000_s5273" style="position:absolute;left:3727;top:2648;width:3776;height:3559" coordorigin="3727,2648" coordsize="3776,3559" path="m5467,3741r-2,l5463,3741r,-1l5462,3644r,100l5465,3742r2,-1xe" fillcolor="black" stroked="f">
              <v:path arrowok="t"/>
            </v:shape>
            <v:shape id="_x0000_s5272" style="position:absolute;left:3727;top:2648;width:3776;height:3559" coordorigin="3727,2648" coordsize="3776,3559" path="m5462,3744r,-100l5461,3647r-1,2l5458,3650r-1,96l5462,3744xe" fillcolor="black" stroked="f">
              <v:path arrowok="t"/>
            </v:shape>
            <v:shape id="_x0000_s5271" style="position:absolute;left:3727;top:2648;width:3776;height:3559" coordorigin="3727,2648" coordsize="3776,3559" path="m5455,3650r-3,l5454,3766r1,-5l5455,3748r2,-2l5458,3650r-3,xe" fillcolor="black" stroked="f">
              <v:path arrowok="t"/>
            </v:shape>
            <v:shape id="_x0000_s5270" style="position:absolute;left:3727;top:2648;width:3776;height:3559" coordorigin="3727,2648" coordsize="3776,3559" path="m5452,3650r-3,1l5451,3808r1,l5452,3771r2,-5l5452,3650xe" fillcolor="black" stroked="f">
              <v:path arrowok="t"/>
            </v:shape>
            <v:shape id="_x0000_s5269" style="position:absolute;left:3727;top:2648;width:3776;height:3559" coordorigin="3727,2648" coordsize="3776,3559" path="m5449,3843r5,-23l5452,3815r-1,-3l5451,3808r-2,-157l5448,3653r,1l5447,3840r2,3xe" fillcolor="black" stroked="f">
              <v:path arrowok="t"/>
            </v:shape>
            <v:shape id="_x0000_s5268" style="position:absolute;left:3727;top:2648;width:3776;height:3559" coordorigin="3727,2648" coordsize="3776,3559" path="m5448,3654r-7,3l5443,3872r3,-30l5446,3839r1,1l5448,3654xe" fillcolor="black" stroked="f">
              <v:path arrowok="t"/>
            </v:shape>
            <v:shape id="_x0000_s5267" style="position:absolute;left:3727;top:2648;width:3776;height:3559" coordorigin="3727,2648" coordsize="3776,3559" path="m5446,3842r-3,30l5446,3863r1,-11l5446,3847r,-5xe" fillcolor="black" stroked="f">
              <v:path arrowok="t"/>
            </v:shape>
            <v:shape id="_x0000_s5266" style="position:absolute;left:3727;top:2648;width:3776;height:3559" coordorigin="3727,2648" coordsize="3776,3559" path="m5441,3657r-6,2l5435,3919r1,l5437,3916r1,-26l5443,3872r-2,-215xe" fillcolor="black" stroked="f">
              <v:path arrowok="t"/>
            </v:shape>
            <v:shape id="_x0000_s5265" style="position:absolute;left:3727;top:2648;width:3776;height:3559" coordorigin="3727,2648" coordsize="3776,3559" path="m5438,3902r,-12l5438,3913r1,-4l5441,3907r2,-2l5438,3902xe" fillcolor="black" stroked="f">
              <v:path arrowok="t"/>
            </v:shape>
            <v:shape id="_x0000_s5264" style="position:absolute;left:3727;top:2648;width:3776;height:3559" coordorigin="3727,2648" coordsize="3776,3559" path="m5427,3897r,16l5429,3919r6,l5435,3659r-7,2l5427,3897xe" fillcolor="black" stroked="f">
              <v:path arrowok="t"/>
            </v:shape>
            <v:shape id="_x0000_s5263" style="position:absolute;left:3727;top:2648;width:3776;height:3559" coordorigin="3727,2648" coordsize="3776,3559" path="m5428,3661r-6,3l5423,3878r2,1l5426,3886r1,11l5428,3661xe" fillcolor="black" stroked="f">
              <v:path arrowok="t"/>
            </v:shape>
            <v:shape id="_x0000_s5262" style="position:absolute;left:3727;top:2648;width:3776;height:3559" coordorigin="3727,2648" coordsize="3776,3559" path="m5422,3664r,3l5421,3668r,181l5421,3852r,15l5422,3871r1,7l5422,3664xe" fillcolor="black" stroked="f">
              <v:path arrowok="t"/>
            </v:shape>
            <v:shape id="_x0000_s5261" style="position:absolute;left:3727;top:2648;width:3776;height:3559" coordorigin="3727,2648" coordsize="3776,3559" path="m5421,3873r-1,2l5421,3877r2,1l5422,3871r-1,2xe" fillcolor="black" stroked="f">
              <v:path arrowok="t"/>
            </v:shape>
            <v:shape id="_x0000_s5260" style="position:absolute;left:3727;top:2648;width:3776;height:3559" coordorigin="3727,2648" coordsize="3776,3559" path="m5358,3952r3,l5361,3950r-1,-2l5359,3946r-1,6xe" fillcolor="black" stroked="f">
              <v:path arrowok="t"/>
            </v:shape>
            <v:shape id="_x0000_s5259" style="position:absolute;left:3727;top:2648;width:3776;height:3559" coordorigin="3727,2648" coordsize="3776,3559" path="m5356,3967r1,-4l5357,3955r1,-3l5359,3946r-1,-1l5356,3946r,21xe" fillcolor="black" stroked="f">
              <v:path arrowok="t"/>
            </v:shape>
            <v:shape id="_x0000_s5258" style="position:absolute;left:3727;top:2648;width:3776;height:3559" coordorigin="3727,2648" coordsize="3776,3559" path="m5356,3967r,-21l5354,3947r-2,-249l5347,3892r-1,38l5346,3933r1,4l5348,3942r2,29l5355,3968r1,-1xe" fillcolor="black" stroked="f">
              <v:path arrowok="t"/>
            </v:shape>
            <v:shape id="_x0000_s5257" style="position:absolute;left:3727;top:2648;width:3776;height:3559" coordorigin="3727,2648" coordsize="3776,3559" path="m5352,3698r-8,190l5347,3891r,1l5352,3698xe" fillcolor="black" stroked="f">
              <v:path arrowok="t"/>
            </v:shape>
            <v:shape id="_x0000_s5256" style="position:absolute;left:3727;top:2648;width:3776;height:3559" coordorigin="3727,2648" coordsize="3776,3559" path="m5334,3810r3,10l5341,3832r1,19l5352,3698r-14,6l5334,3810xe" fillcolor="black" stroked="f">
              <v:path arrowok="t"/>
            </v:shape>
            <v:shape id="_x0000_s5255" style="position:absolute;left:3727;top:2648;width:3776;height:3559" coordorigin="3727,2648" coordsize="3776,3559" path="m5338,3704r-13,6l5325,3810r9,-1l5334,3810r4,-106xe" fillcolor="black" stroked="f">
              <v:path arrowok="t"/>
            </v:shape>
            <v:shape id="_x0000_s5254" style="position:absolute;left:3727;top:2648;width:3776;height:3559" coordorigin="3727,2648" coordsize="3776,3559" path="m5312,3716r-2,l5310,3811r15,-1l5325,3710r-13,6xe" fillcolor="black" stroked="f">
              <v:path arrowok="t"/>
            </v:shape>
            <v:shape id="_x0000_s5253" style="position:absolute;left:3727;top:2648;width:3776;height:3559" coordorigin="3727,2648" coordsize="3776,3559" path="m5308,3716r-4,1l5305,3853r,-11l5306,3817r4,-6l5310,3716r-2,xe" fillcolor="black" stroked="f">
              <v:path arrowok="t"/>
            </v:shape>
            <v:shape id="_x0000_s5252" style="position:absolute;left:3727;top:2648;width:3776;height:3559" coordorigin="3727,2648" coordsize="3776,3559" path="m5301,3903r1,-17l5303,3878r1,-9l5305,3853r-1,-136l5302,3719r-1,184xe" fillcolor="black" stroked="f">
              <v:path arrowok="t"/>
            </v:shape>
            <v:shape id="_x0000_s5251" style="position:absolute;left:3727;top:2648;width:3776;height:3559" coordorigin="3727,2648" coordsize="3776,3559" path="m5298,3937r2,l5301,3915r,-12l5302,3719r-2,2l5298,3937xe" fillcolor="black" stroked="f">
              <v:path arrowok="t"/>
            </v:shape>
            <v:shape id="_x0000_s5250" style="position:absolute;left:3727;top:2648;width:3776;height:3559" coordorigin="3727,2648" coordsize="3776,3559" path="m5297,3942r1,-5l5300,3721r-3,255l5297,3966r,-13l5297,3942xe" fillcolor="black" stroked="f">
              <v:path arrowok="t"/>
            </v:shape>
            <v:shape id="_x0000_s5249" style="position:absolute;left:3727;top:2648;width:3776;height:3559" coordorigin="3727,2648" coordsize="3776,3559" path="m5295,4006r-1,-4l5292,4013r4,l5295,4006xe" fillcolor="black" stroked="f">
              <v:path arrowok="t"/>
            </v:shape>
            <v:shape id="_x0000_s5248" style="position:absolute;left:3727;top:2648;width:3776;height:3559" coordorigin="3727,2648" coordsize="3776,3559" path="m5290,3982r1,7l5294,3724r-5,2l5289,3928r-1,1l5286,3982r4,xe" fillcolor="black" stroked="f">
              <v:path arrowok="t"/>
            </v:shape>
            <v:shape id="_x0000_s5247" style="position:absolute;left:3727;top:2648;width:3776;height:3559" coordorigin="3727,2648" coordsize="3776,3559" path="m5286,3948r,27l5286,3982r2,-53l5286,3948xe" fillcolor="black" stroked="f">
              <v:path arrowok="t"/>
            </v:shape>
            <v:shape id="_x0000_s5246" style="position:absolute;left:3727;top:2648;width:3776;height:3559" coordorigin="3727,2648" coordsize="3776,3559" path="m5219,4047r-2,3l5219,4049r,-1l5219,4047xe" fillcolor="black" stroked="f">
              <v:path arrowok="t"/>
            </v:shape>
            <v:shape id="_x0000_s5245" style="position:absolute;left:3727;top:2648;width:3776;height:3559" coordorigin="3727,2648" coordsize="3776,3559" path="m5211,4026r2,2l5214,4030r1,20l5217,4050r-2,-37l5213,4022r-2,4xe" fillcolor="black" stroked="f">
              <v:path arrowok="t"/>
            </v:shape>
            <v:shape id="_x0000_s5244" style="position:absolute;left:3727;top:2648;width:3776;height:3559" coordorigin="3727,2648" coordsize="3776,3559" path="m5208,4022r-1,l5208,4024r3,2l5213,4022r-5,xe" fillcolor="black" stroked="f">
              <v:path arrowok="t"/>
            </v:shape>
            <v:shape id="_x0000_s5243" style="position:absolute;left:3727;top:2648;width:3776;height:3559" coordorigin="3727,2648" coordsize="3776,3559" path="m5152,4056r5,-9l5153,4027r,l5154,3985r-2,-3l5150,3981r-1,-3l5148,4065r4,-9xe" fillcolor="black" stroked="f">
              <v:path arrowok="t"/>
            </v:shape>
            <v:shape id="_x0000_s5242" style="position:absolute;left:3727;top:2648;width:3776;height:3559" coordorigin="3727,2648" coordsize="3776,3559" path="m5149,3978r1,l5151,3977r2,1l5154,3980r4,6l5156,3972r-4,-7l5150,3962r-1,16xe" fillcolor="black" stroked="f">
              <v:path arrowok="t"/>
            </v:shape>
            <v:shape id="_x0000_s5241" style="position:absolute;left:3727;top:2648;width:3776;height:3559" coordorigin="3727,2648" coordsize="3776,3559" path="m5148,3953r,-7l5148,4065r1,-87l5150,3962r-2,-9xe" fillcolor="black" stroked="f">
              <v:path arrowok="t"/>
            </v:shape>
            <v:shape id="_x0000_s5240" style="position:absolute;left:3727;top:2648;width:3776;height:3559" coordorigin="3727,2648" coordsize="3776,3559" path="m5147,3939r-1,-8l5147,4075r,-6l5148,4065r,-119l5147,3939xe" fillcolor="black" stroked="f">
              <v:path arrowok="t"/>
            </v:shape>
            <v:shape id="_x0000_s5239" style="position:absolute;left:3727;top:2648;width:3776;height:3559" coordorigin="3727,2648" coordsize="3776,3559" path="m5145,3928r-2,-3l5144,4077r3,-2l5146,3931r-1,-3xe" fillcolor="black" stroked="f">
              <v:path arrowok="t"/>
            </v:shape>
            <v:shape id="_x0000_s5238" style="position:absolute;left:3727;top:2648;width:3776;height:3559" coordorigin="3727,2648" coordsize="3776,3559" path="m5141,4079r1,-161l5141,4158r,-58l5141,4079xe" fillcolor="black" stroked="f">
              <v:path arrowok="t"/>
            </v:shape>
            <v:shape id="_x0000_s5237" style="position:absolute;left:3727;top:2648;width:3776;height:3559" coordorigin="3727,2648" coordsize="3776,3559" path="m5122,4316r2,2l5126,4175r15,-17l5138,3890r-1,-4l5136,3881r-12,-85l5122,4316xe" fillcolor="black" stroked="f">
              <v:path arrowok="t"/>
            </v:shape>
            <v:shape id="_x0000_s5236" style="position:absolute;left:3727;top:2648;width:3776;height:3559" coordorigin="3727,2648" coordsize="3776,3559" path="m5156,4036r-3,-9l5157,4047r1,-5l5156,4036xe" fillcolor="black" stroked="f">
              <v:path arrowok="t"/>
            </v:shape>
            <v:shape id="_x0000_s5235" style="position:absolute;left:3727;top:2648;width:3776;height:3559" coordorigin="3727,2648" coordsize="3776,3559" path="m5150,4073r1,-2l5149,4070r-2,-1l5147,4075r3,-2xe" fillcolor="black" stroked="f">
              <v:path arrowok="t"/>
            </v:shape>
            <v:shape id="_x0000_s5234" style="position:absolute;left:3727;top:2648;width:3776;height:3559" coordorigin="3727,2648" coordsize="3776,3559" path="m5145,4082r1,-2l5146,4080r-2,1l5143,4082r-1,5l5145,4082xe" fillcolor="black" stroked="f">
              <v:path arrowok="t"/>
            </v:shape>
            <v:shape id="_x0000_s5233" style="position:absolute;left:3727;top:2648;width:3776;height:3559" coordorigin="3727,2648" coordsize="3776,3559" path="m5141,4082r,18l5142,4087r1,-5l5141,4082xe" fillcolor="black" stroked="f">
              <v:path arrowok="t"/>
            </v:shape>
            <v:shape id="_x0000_s5232" style="position:absolute;left:3727;top:2648;width:3776;height:3559" coordorigin="3727,2648" coordsize="3776,3559" path="m5140,2889r2,l5142,2842r-2,1l5138,2845r-1,44l5140,2889xe" fillcolor="black" stroked="f">
              <v:path arrowok="t"/>
            </v:shape>
            <v:shape id="_x0000_s5231" style="position:absolute;left:3727;top:2648;width:3776;height:3559" coordorigin="3727,2648" coordsize="3776,3559" path="m5133,2928r1,-38l5135,2889r2,l5138,2845r-2,1l5134,2845r-1,83xe" fillcolor="black" stroked="f">
              <v:path arrowok="t"/>
            </v:shape>
            <v:shape id="_x0000_s5230" style="position:absolute;left:3727;top:2648;width:3776;height:3559" coordorigin="3727,2648" coordsize="3776,3559" path="m5133,2928r1,-83l5133,2844r-2,1l5130,2847r,2l5128,2930r5,-2xe" fillcolor="black" stroked="f">
              <v:path arrowok="t"/>
            </v:shape>
            <v:shape id="_x0000_s5229" style="position:absolute;left:3727;top:2648;width:3776;height:3559" coordorigin="3727,2648" coordsize="3776,3559" path="m5120,2930r2,1l5128,2930r2,-81l5126,2851r-3,l5120,2930xe" fillcolor="black" stroked="f">
              <v:path arrowok="t"/>
            </v:shape>
            <v:shape id="_x0000_s5228" style="position:absolute;left:3727;top:2648;width:3776;height:3559" coordorigin="3727,2648" coordsize="3776,3559" path="m5119,2851r-3,1l5118,2930r2,l5123,2851r-4,xe" fillcolor="black" stroked="f">
              <v:path arrowok="t"/>
            </v:shape>
            <v:shape id="_x0000_s5227" style="position:absolute;left:3727;top:2648;width:3776;height:3559" coordorigin="3727,2648" coordsize="3776,3559" path="m5118,2930r-2,-78l5116,2855r-1,1l5115,2931r3,-1xe" fillcolor="black" stroked="f">
              <v:path arrowok="t"/>
            </v:shape>
            <v:shape id="_x0000_s5226" style="position:absolute;left:3727;top:2648;width:3776;height:3559" coordorigin="3727,2648" coordsize="3776,3559" path="m5103,2894r1,l5107,2932r6,-6l5114,2925r1,6l5115,2856r-1,-1l5113,2854r-4,2l5105,2860r-2,34xe" fillcolor="black" stroked="f">
              <v:path arrowok="t"/>
            </v:shape>
            <v:shape id="_x0000_s5225" style="position:absolute;left:3727;top:2648;width:3776;height:3559" coordorigin="3727,2648" coordsize="3776,3559" path="m5112,2936r1,-2l5115,2931r-1,-6l5114,2930r-2,6xe" fillcolor="black" stroked="f">
              <v:path arrowok="t"/>
            </v:shape>
            <v:shape id="_x0000_s5224" style="position:absolute;left:3727;top:2648;width:3776;height:3559" coordorigin="3727,2648" coordsize="3776,3559" path="m5105,2937r3,1l5112,2936r2,-6l5111,2933r-3,1l5105,2937xe" fillcolor="black" stroked="f">
              <v:path arrowok="t"/>
            </v:shape>
            <v:shape id="_x0000_s5223" style="position:absolute;left:3727;top:2648;width:3776;height:3559" coordorigin="3727,2648" coordsize="3776,3559" path="m5130,5796r4,1l5139,5797r,l5136,5799r-2,2l5132,5801r3,2l5140,5803r4,-65l5134,5738r-4,58xe" fillcolor="black" stroked="f">
              <v:path arrowok="t"/>
            </v:shape>
            <v:shape id="_x0000_s5222" style="position:absolute;left:3727;top:2648;width:3776;height:3559" coordorigin="3727,2648" coordsize="3776,3559" path="m5135,5803r-3,-2l5130,5800r-1,-1l5129,5800r1,1l5131,5802r4,1xe" fillcolor="black" stroked="f">
              <v:path arrowok="t"/>
            </v:shape>
            <v:shape id="_x0000_s5221" style="position:absolute;left:3727;top:2648;width:3776;height:3559" coordorigin="3727,2648" coordsize="3776,3559" path="m6216,3829r,-1l6214,3827r-3,1l6209,3829r10,130l6216,3831r,-2xe" fillcolor="black" stroked="f">
              <v:path arrowok="t"/>
            </v:shape>
            <v:shape id="_x0000_s5220" style="position:absolute;left:3727;top:2648;width:3776;height:3559" coordorigin="3727,2648" coordsize="3776,3559" path="m6239,4150r,3l6239,4154r-2,-4l6234,4146r-1,2l6237,4157r1,4l6240,4195r-1,-45xe" fillcolor="black" stroked="f">
              <v:path arrowok="t"/>
            </v:shape>
            <v:shape id="_x0000_s5219" style="position:absolute;left:3727;top:2648;width:3776;height:3559" coordorigin="3727,2648" coordsize="3776,3559" path="m6240,3823r-6,1l6236,4085r1,60l6238,4145r1,2l6240,4195r2,-373l6240,3823xe" fillcolor="black" stroked="f">
              <v:path arrowok="t"/>
            </v:shape>
            <v:shape id="_x0000_s5218" style="position:absolute;left:3727;top:2648;width:3776;height:3559" coordorigin="3727,2648" coordsize="3776,3559" path="m6229,4059r1,3l6231,4063r3,4l6236,4085r-2,-261l6231,4055r-1,2l6229,4059xe" fillcolor="black" stroked="f">
              <v:path arrowok="t"/>
            </v:shape>
            <v:shape id="_x0000_s5217" style="position:absolute;left:3727;top:2648;width:3776;height:3559" coordorigin="3727,2648" coordsize="3776,3559" path="m6228,4020r,14l6229,4037r1,3l6231,4050r,5l6234,3824r-5,l6228,4014r,6xe" fillcolor="black" stroked="f">
              <v:path arrowok="t"/>
            </v:shape>
            <v:shape id="_x0000_s5216" style="position:absolute;left:3727;top:2648;width:3776;height:3559" coordorigin="3727,2648" coordsize="3776,3559" path="m6229,3824r-4,1l6225,4008r1,l6227,4009r1,5l6229,3824xe" fillcolor="black" stroked="f">
              <v:path arrowok="t"/>
            </v:shape>
            <v:shape id="_x0000_s5215" style="position:absolute;left:3727;top:2648;width:3776;height:3559" coordorigin="3727,2648" coordsize="3776,3559" path="m6225,3825r-5,2l6221,3970r2,l6224,3979r,10l6224,3999r1,9l6225,3825xe" fillcolor="black" stroked="f">
              <v:path arrowok="t"/>
            </v:shape>
            <v:shape id="_x0000_s5214" style="position:absolute;left:3727;top:2648;width:3776;height:3559" coordorigin="3727,2648" coordsize="3776,3559" path="m6220,3969r1,1l6220,3827r-1,132l6219,3967r1,2xe" fillcolor="black" stroked="f">
              <v:path arrowok="t"/>
            </v:shape>
            <v:shape id="_x0000_s5213" style="position:absolute;left:3727;top:2648;width:3776;height:3559" coordorigin="3727,2648" coordsize="3776,3559" path="m6219,3959r1,-132l6219,3829r-2,2l6216,3831r3,128xe" fillcolor="black" stroked="f">
              <v:path arrowok="t"/>
            </v:shape>
            <v:shape id="_x0000_s5212" style="position:absolute;left:3727;top:2648;width:3776;height:3559" coordorigin="3727,2648" coordsize="3776,3559" path="m6207,3956r12,3l6209,3829r-3,1l6206,3834r-1,l6203,3832r-3,128l6207,3956xe" fillcolor="black" stroked="f">
              <v:path arrowok="t"/>
            </v:shape>
            <v:shape id="_x0000_s5211" style="position:absolute;left:3727;top:2648;width:3776;height:3559" coordorigin="3727,2648" coordsize="3776,3559" path="m6200,3960r3,-128l6199,3827r-9,1l6186,3833r-1,137l6200,3960xe" fillcolor="black" stroked="f">
              <v:path arrowok="t"/>
            </v:shape>
            <v:shape id="_x0000_s5210" style="position:absolute;left:3727;top:2648;width:3776;height:3559" coordorigin="3727,2648" coordsize="3776,3559" path="m6185,3972r,-2l6186,3833r-2,2l6184,4010r1,-5l6186,3993r-1,-21xe" fillcolor="black" stroked="f">
              <v:path arrowok="t"/>
            </v:shape>
            <v:shape id="_x0000_s5209" style="position:absolute;left:3727;top:2648;width:3776;height:3559" coordorigin="3727,2648" coordsize="3776,3559" path="m6240,2842r-2,1l6239,2921r1,-1l6240,2848r1,-6l6242,2841r-2,1xe" fillcolor="black" stroked="f">
              <v:path arrowok="t"/>
            </v:shape>
            <v:shape id="_x0000_s5208" style="position:absolute;left:3727;top:2648;width:3776;height:3559" coordorigin="3727,2648" coordsize="3776,3559" path="m6238,2843r-3,3l6235,2915r1,3l6237,2920r2,1l6238,2843xe" fillcolor="black" stroked="f">
              <v:path arrowok="t"/>
            </v:shape>
            <v:shape id="_x0000_s5207" style="position:absolute;left:3727;top:2648;width:3776;height:3559" coordorigin="3727,2648" coordsize="3776,3559" path="m6228,2915r2,l6232,2914r3,1l6235,2846r-2,l6231,2843r-3,72xe" fillcolor="black" stroked="f">
              <v:path arrowok="t"/>
            </v:shape>
            <v:shape id="_x0000_s5206" style="position:absolute;left:3727;top:2648;width:3776;height:3559" coordorigin="3727,2648" coordsize="3776,3559" path="m6226,2838r-6,-2l6222,2911r3,3l6228,2915r3,-72l6226,2838xe" fillcolor="black" stroked="f">
              <v:path arrowok="t"/>
            </v:shape>
            <v:shape id="_x0000_s5205" style="position:absolute;left:3727;top:2648;width:3776;height:3559" coordorigin="3727,2648" coordsize="3776,3559" path="m6214,2835r,76l6215,2912r1,-3l6218,2907r1,l6222,2911r-2,-75l6217,2839r-2,2l6214,2841r,-6xe" fillcolor="black" stroked="f">
              <v:path arrowok="t"/>
            </v:shape>
            <v:shape id="_x0000_s5204" style="position:absolute;left:3727;top:2648;width:3776;height:3559" coordorigin="3727,2648" coordsize="3776,3559" path="m6243,3386r-1,-3l6242,3381r1,-2l6245,3378r-1,-87l6241,3392r2,-6xe" fillcolor="black" stroked="f">
              <v:path arrowok="t"/>
            </v:shape>
            <v:shape id="_x0000_s5203" style="position:absolute;left:3727;top:2648;width:3776;height:3559" coordorigin="3727,2648" coordsize="3776,3559" path="m6236,4085r-2,l6234,4130r,8l6236,4145r1,l6236,4085xe" fillcolor="black" stroked="f">
              <v:path arrowok="t"/>
            </v:shape>
            <v:shape id="_x0000_s5202" style="position:absolute;left:3727;top:2648;width:3776;height:3559" coordorigin="3727,2648" coordsize="3776,3559" path="m6234,4085r-3,l6232,4097r1,5l6233,4111r1,10l6234,4130r,-45xe" fillcolor="black" stroked="f">
              <v:path arrowok="t"/>
            </v:shape>
            <v:shape id="_x0000_s5201" style="position:absolute;left:3727;top:2648;width:3776;height:3559" coordorigin="3727,2648" coordsize="3776,3559" path="m6231,4085r-2,9l6231,4096r1,1l6231,4085xe" fillcolor="black" stroked="f">
              <v:path arrowok="t"/>
            </v:shape>
            <v:shape id="_x0000_s5200" style="position:absolute;left:3727;top:2648;width:3776;height:3559" coordorigin="3727,2648" coordsize="3776,3559" path="m6230,3426r1,-2l6234,3424r,-3l6233,3417r-2,-6l6230,3426xe" fillcolor="black" stroked="f">
              <v:path arrowok="t"/>
            </v:shape>
            <v:shape id="_x0000_s5199" style="position:absolute;left:3727;top:2648;width:3776;height:3559" coordorigin="3727,2648" coordsize="3776,3559" path="m6230,4042r-1,l6229,4048r2,2l6230,4040r,2xe" fillcolor="black" stroked="f">
              <v:path arrowok="t"/>
            </v:shape>
            <v:shape id="_x0000_s5198" style="position:absolute;left:3727;top:2648;width:3776;height:3559" coordorigin="3727,2648" coordsize="3776,3559" path="m6227,4042r,2l6229,4048r,-6l6227,4042xe" fillcolor="black" stroked="f">
              <v:path arrowok="t"/>
            </v:shape>
            <v:shape id="_x0000_s5197" style="position:absolute;left:3727;top:2648;width:3776;height:3559" coordorigin="3727,2648" coordsize="3776,3559" path="m6225,3681r5,-50l6218,3679r-1,2l6216,3682r2,1l6222,3682r3,-1xe" fillcolor="black" stroked="f">
              <v:path arrowok="t"/>
            </v:shape>
            <v:shape id="_x0000_s5196" style="position:absolute;left:3727;top:2648;width:3776;height:3559" coordorigin="3727,2648" coordsize="3776,3559" path="m6262,3286r-4,2l6261,3371r,l6262,3375r1,6l6267,3285r-5,1xe" fillcolor="black" stroked="f">
              <v:path arrowok="t"/>
            </v:shape>
            <v:shape id="_x0000_s5195" style="position:absolute;left:3727;top:2648;width:3776;height:3559" coordorigin="3727,2648" coordsize="3776,3559" path="m6252,3378r2,l6257,3376r1,-2l6261,3371r-3,-83l6254,3290r-2,88xe" fillcolor="black" stroked="f">
              <v:path arrowok="t"/>
            </v:shape>
            <v:shape id="_x0000_s5194" style="position:absolute;left:3727;top:2648;width:3776;height:3559" coordorigin="3727,2648" coordsize="3776,3559" path="m6251,3378r1,l6254,3290r-4,1l6249,3291r-2,87l6251,3378xe" fillcolor="black" stroked="f">
              <v:path arrowok="t"/>
            </v:shape>
            <v:shape id="_x0000_s5193" style="position:absolute;left:3727;top:2648;width:3776;height:3559" coordorigin="3727,2648" coordsize="3776,3559" path="m6249,3291r-5,l6245,3378r2,l6249,3291xe" fillcolor="black" stroked="f">
              <v:path arrowok="t"/>
            </v:shape>
            <v:shape id="_x0000_s5192" style="position:absolute;left:3727;top:2648;width:3776;height:3559" coordorigin="3727,2648" coordsize="3776,3559" path="m6244,3291r-18,10l6231,3411r2,-5l6237,3398r4,-6l6244,3291xe" fillcolor="black" stroked="f">
              <v:path arrowok="t"/>
            </v:shape>
            <v:shape id="_x0000_s5191" style="position:absolute;left:3727;top:2648;width:3776;height:3559" coordorigin="3727,2648" coordsize="3776,3559" path="m6222,3475r1,-2l6225,3468r,-4l6227,3452r3,-24l6230,3426r1,-15l6226,3301r-1,3l6224,3306r-2,169xe" fillcolor="black" stroked="f">
              <v:path arrowok="t"/>
            </v:shape>
            <v:shape id="_x0000_s5190" style="position:absolute;left:3727;top:2648;width:3776;height:3559" coordorigin="3727,2648" coordsize="3776,3559" path="m6220,3493r,-9l6222,3476r,-1l6224,3306r-3,3l6220,3493xe" fillcolor="black" stroked="f">
              <v:path arrowok="t"/>
            </v:shape>
            <v:shape id="_x0000_s5189" style="position:absolute;left:3727;top:2648;width:3776;height:3559" coordorigin="3727,2648" coordsize="3776,3559" path="m6217,3514r1,-2l6219,3510r1,-9l6220,3493r1,-184l6218,3310r-1,204xe" fillcolor="black" stroked="f">
              <v:path arrowok="t"/>
            </v:shape>
            <v:shape id="_x0000_s5188" style="position:absolute;left:3727;top:2648;width:3776;height:3559" coordorigin="3727,2648" coordsize="3776,3559" path="m6212,3312r2,229l6215,3529r1,-7l6217,3514r1,-204l6215,3311r-3,1xe" fillcolor="black" stroked="f">
              <v:path arrowok="t"/>
            </v:shape>
            <v:shape id="_x0000_s5187" style="position:absolute;left:3727;top:2648;width:3776;height:3559" coordorigin="3727,2648" coordsize="3776,3559" path="m6211,3312r,l6211,3547r3,-6l6212,3312r-1,xe" fillcolor="black" stroked="f">
              <v:path arrowok="t"/>
            </v:shape>
            <v:shape id="_x0000_s5186" style="position:absolute;left:3727;top:2648;width:3776;height:3559" coordorigin="3727,2648" coordsize="3776,3559" path="m6206,3314r-4,1l6202,3537r1,l6204,3539r1,8l6206,3547r5,l6211,3312r-5,2xe" fillcolor="black" stroked="f">
              <v:path arrowok="t"/>
            </v:shape>
            <v:shape id="_x0000_s5185" style="position:absolute;left:3727;top:2648;width:3776;height:3559" coordorigin="3727,2648" coordsize="3776,3559" path="m6202,3315r-5,1l6198,3468r,33l6200,3526r,2l6200,3533r1,4l6202,3537r,-222xe" fillcolor="black" stroked="f">
              <v:path arrowok="t"/>
            </v:shape>
            <v:shape id="_x0000_s5184" style="position:absolute;left:3727;top:2648;width:3776;height:3559" coordorigin="3727,2648" coordsize="3776,3559" path="m6197,3316r-4,2l6194,3463r3,3l6198,3468r-1,-152xe" fillcolor="black" stroked="f">
              <v:path arrowok="t"/>
            </v:shape>
            <v:shape id="_x0000_s5183" style="position:absolute;left:3727;top:2648;width:3776;height:3559" coordorigin="3727,2648" coordsize="3776,3559" path="m6188,3321r3,114l6192,3460r2,3l6193,3318r-1,1l6192,3320r-4,1xe" fillcolor="black" stroked="f">
              <v:path arrowok="t"/>
            </v:shape>
            <v:shape id="_x0000_s5182" style="position:absolute;left:3727;top:2648;width:3776;height:3559" coordorigin="3727,2648" coordsize="3776,3559" path="m6190,3450r,4l6192,3460r-1,-25l6190,3450xe" fillcolor="black" stroked="f">
              <v:path arrowok="t"/>
            </v:shape>
            <v:shape id="_x0000_s5181" style="position:absolute;left:3727;top:2648;width:3776;height:3559" coordorigin="3727,2648" coordsize="3776,3559" path="m6278,4047r1,-2l6279,4043r-1,-3l6278,4024r,-11l6277,4002r-1,46l6278,4047xe" fillcolor="black" stroked="f">
              <v:path arrowok="t"/>
            </v:shape>
            <v:shape id="_x0000_s5180" style="position:absolute;left:3727;top:2648;width:3776;height:3559" coordorigin="3727,2648" coordsize="3776,3559" path="m6272,4053r1,-4l6276,4048r1,-46l6276,3989r-2,-6l6272,4053xe" fillcolor="black" stroked="f">
              <v:path arrowok="t"/>
            </v:shape>
            <v:shape id="_x0000_s5179" style="position:absolute;left:3727;top:2648;width:3776;height:3559" coordorigin="3727,2648" coordsize="3776,3559" path="m6272,4053r2,-70l6271,3973r1,-155l6269,4095r1,-2l6269,4088r1,-2l6271,4084r1,-31xe" fillcolor="black" stroked="f">
              <v:path arrowok="t"/>
            </v:shape>
            <v:shape id="_x0000_s5178" style="position:absolute;left:3727;top:2648;width:3776;height:3559" coordorigin="3727,2648" coordsize="3776,3559" path="m6273,4082r1,-7l6273,4065r-1,-12l6271,4084r2,-2xe" fillcolor="black" stroked="f">
              <v:path arrowok="t"/>
            </v:shape>
            <v:shape id="_x0000_s5177" style="position:absolute;left:3727;top:2648;width:3776;height:3559" coordorigin="3727,2648" coordsize="3776,3559" path="m6270,4089r-1,-1l6270,4093r1,-3l6270,4089xe" fillcolor="black" stroked="f">
              <v:path arrowok="t"/>
            </v:shape>
            <v:shape id="_x0000_s5176" style="position:absolute;left:3727;top:2648;width:3776;height:3559" coordorigin="3727,2648" coordsize="3776,3559" path="m6264,3246r,-2l6263,3243r-3,l6262,3248r2,-1l6264,3246xe" fillcolor="black" stroked="f">
              <v:path arrowok="t"/>
            </v:shape>
            <v:shape id="_x0000_s5175" style="position:absolute;left:3727;top:2648;width:3776;height:3559" coordorigin="3727,2648" coordsize="3776,3559" path="m6262,3248r-2,-5l6259,3242r21,-185l6251,3073r-11,3l6239,3076r-2,-1l6240,3256r6,-3l6251,3250r6,-2l6262,3248xe" fillcolor="black" stroked="f">
              <v:path arrowok="t"/>
            </v:shape>
            <v:shape id="_x0000_s5174" style="position:absolute;left:3727;top:2648;width:3776;height:3559" coordorigin="3727,2648" coordsize="3776,3559" path="m6257,4147r1,-4l6257,3819r-3,338l6257,4154r1,-3l6258,4149r-1,-2xe" fillcolor="black" stroked="f">
              <v:path arrowok="t"/>
            </v:shape>
            <v:shape id="_x0000_s5173" style="position:absolute;left:3727;top:2648;width:3776;height:3559" coordorigin="3727,2648" coordsize="3776,3559" path="m6250,4163r2,-3l6253,3820r-3,352l6252,4167r-1,-2l6250,4163xe" fillcolor="black" stroked="f">
              <v:path arrowok="t"/>
            </v:shape>
            <v:shape id="_x0000_s5172" style="position:absolute;left:3727;top:2648;width:3776;height:3559" coordorigin="3727,2648" coordsize="3776,3559" path="m6391,3598r-2,-3l6384,3603r8,-3l6391,3598xe" fillcolor="black" stroked="f">
              <v:path arrowok="t"/>
            </v:shape>
            <v:shape id="_x0000_s5171" style="position:absolute;left:3727;top:2648;width:3776;height:3559" coordorigin="3727,2648" coordsize="3776,3559" path="m6375,3561r-2,-8l6374,3607r,-1l6376,3605r,-43l6375,3561xe" fillcolor="black" stroked="f">
              <v:path arrowok="t"/>
            </v:shape>
            <v:shape id="_x0000_s5170" style="position:absolute;left:3727;top:2648;width:3776;height:3559" coordorigin="3727,2648" coordsize="3776,3559" path="m6372,3610r2,-3l6373,3553r-2,-5l6371,3544r-10,-15l6359,3534r13,76xe" fillcolor="black" stroked="f">
              <v:path arrowok="t"/>
            </v:shape>
            <v:shape id="_x0000_s5169" style="position:absolute;left:3727;top:2648;width:3776;height:3559" coordorigin="3727,2648" coordsize="3776,3559" path="m6357,3620r,-65l6356,3555r-2,4l6354,3569r-1,51l6357,3620xe" fillcolor="black" stroked="f">
              <v:path arrowok="t"/>
            </v:shape>
            <v:shape id="_x0000_s5168" style="position:absolute;left:3727;top:2648;width:3776;height:3559" coordorigin="3727,2648" coordsize="3776,3559" path="m6354,3569r-1,3l6349,3572r-3,3l6350,3620r3,l6354,3569xe" fillcolor="black" stroked="f">
              <v:path arrowok="t"/>
            </v:shape>
            <v:shape id="_x0000_s5167" style="position:absolute;left:3727;top:2648;width:3776;height:3559" coordorigin="3727,2648" coordsize="3776,3559" path="m6350,3620r-4,-45l6344,3577r-2,3l6339,3582r-2,l6337,3625r13,-5xe" fillcolor="black" stroked="f">
              <v:path arrowok="t"/>
            </v:shape>
            <v:shape id="_x0000_s5166" style="position:absolute;left:3727;top:2648;width:3776;height:3559" coordorigin="3727,2648" coordsize="3776,3559" path="m6337,3625r,-43l6334,3582r-4,2l6328,3586r5,43l6334,3628r3,-3xe" fillcolor="black" stroked="f">
              <v:path arrowok="t"/>
            </v:shape>
            <v:shape id="_x0000_s5165" style="position:absolute;left:3727;top:2648;width:3776;height:3559" coordorigin="3727,2648" coordsize="3776,3559" path="m6326,3588r-6,4l6326,3632r7,-3l6328,3586r-2,2xe" fillcolor="black" stroked="f">
              <v:path arrowok="t"/>
            </v:shape>
            <v:shape id="_x0000_s5164" style="position:absolute;left:3727;top:2648;width:3776;height:3559" coordorigin="3727,2648" coordsize="3776,3559" path="m6320,3592r-4,2l6311,3596r-5,2l6306,3599r1,40l6326,3632r-6,-40xe" fillcolor="black" stroked="f">
              <v:path arrowok="t"/>
            </v:shape>
            <v:shape id="_x0000_s5163" style="position:absolute;left:3727;top:2648;width:3776;height:3559" coordorigin="3727,2648" coordsize="3776,3559" path="m6304,3602r-10,l6299,3643r4,-3l6307,3639r-1,-40l6304,3602xe" fillcolor="black" stroked="f">
              <v:path arrowok="t"/>
            </v:shape>
            <v:shape id="_x0000_s5162" style="position:absolute;left:3727;top:2648;width:3776;height:3559" coordorigin="3727,2648" coordsize="3776,3559" path="m6299,3646r,-2l6299,3643r-9,-44l6289,3599r-3,l6284,3603r,l6281,3606r-2,2l6277,3657r22,-11xe" fillcolor="black" stroked="f">
              <v:path arrowok="t"/>
            </v:shape>
            <v:shape id="_x0000_s5161" style="position:absolute;left:3727;top:2648;width:3776;height:3559" coordorigin="3727,2648" coordsize="3776,3559" path="m6277,3657r2,-49l6277,3609r-1,-1l6275,3608r-4,2l6268,3612r-1,47l6277,3657xe" fillcolor="black" stroked="f">
              <v:path arrowok="t"/>
            </v:shape>
            <v:shape id="_x0000_s5160" style="position:absolute;left:3727;top:2648;width:3776;height:3559" coordorigin="3727,2648" coordsize="3776,3559" path="m6264,3615r-6,3l6259,3662r4,-2l6267,3659r1,-47l6264,3615xe" fillcolor="black" stroked="f">
              <v:path arrowok="t"/>
            </v:shape>
            <v:shape id="_x0000_s5159" style="position:absolute;left:3727;top:2648;width:3776;height:3559" coordorigin="3727,2648" coordsize="3776,3559" path="m6251,3665r3,l6257,3664r1,-1l6259,3662r-1,-44l6254,3619r-3,46xe" fillcolor="black" stroked="f">
              <v:path arrowok="t"/>
            </v:shape>
            <v:shape id="_x0000_s5158" style="position:absolute;left:3727;top:2648;width:3776;height:3559" coordorigin="3727,2648" coordsize="3776,3559" path="m6250,3620r-4,1l6247,3666r2,-1l6251,3665r3,-46l6250,3620xe" fillcolor="black" stroked="f">
              <v:path arrowok="t"/>
            </v:shape>
            <v:shape id="_x0000_s5157" style="position:absolute;left:3727;top:2648;width:3776;height:3559" coordorigin="3727,2648" coordsize="3776,3559" path="m6234,3674r5,-1l6245,3671r4,-2l6248,3668r-1,-2l6245,3623r-11,51xe" fillcolor="black" stroked="f">
              <v:path arrowok="t"/>
            </v:shape>
            <v:shape id="_x0000_s5156" style="position:absolute;left:3727;top:2648;width:3776;height:3559" coordorigin="3727,2648" coordsize="3776,3559" path="m6230,3631r-5,50l6228,3679r,-1l6229,3676r5,-2l6245,3623r-15,8xe" fillcolor="black" stroked="f">
              <v:path arrowok="t"/>
            </v:shape>
            <v:shape id="_x0000_s5155" style="position:absolute;left:3727;top:2648;width:3776;height:3559" coordorigin="3727,2648" coordsize="3776,3559" path="m6230,3631r-22,8l6211,3680r3,l6217,3679r1,l6230,3631xe" fillcolor="black" stroked="f">
              <v:path arrowok="t"/>
            </v:shape>
            <v:shape id="_x0000_s5154" style="position:absolute;left:3727;top:2648;width:3776;height:3559" coordorigin="3727,2648" coordsize="3776,3559" path="m6204,3688r2,-2l6207,3683r4,-3l6208,3639r-2,l6204,3688xe" fillcolor="black" stroked="f">
              <v:path arrowok="t"/>
            </v:shape>
            <v:shape id="_x0000_s5153" style="position:absolute;left:3727;top:2648;width:3776;height:3559" coordorigin="3727,2648" coordsize="3776,3559" path="m6198,3690r3,l6204,3688r2,-49l6201,3640r-3,50xe" fillcolor="black" stroked="f">
              <v:path arrowok="t"/>
            </v:shape>
            <v:shape id="_x0000_s5152" style="position:absolute;left:3727;top:2648;width:3776;height:3559" coordorigin="3727,2648" coordsize="3776,3559" path="m6182,3699r6,-3l6193,3693r5,-3l6201,3640r-7,3l6190,3646r-8,53xe" fillcolor="black" stroked="f">
              <v:path arrowok="t"/>
            </v:shape>
            <v:shape id="_x0000_s5151" style="position:absolute;left:3727;top:2648;width:3776;height:3559" coordorigin="3727,2648" coordsize="3776,3559" path="m6176,3696r1,2l6179,3700r3,-1l6190,3646r-9,9l6178,3657r-2,39xe" fillcolor="black" stroked="f">
              <v:path arrowok="t"/>
            </v:shape>
            <v:shape id="_x0000_s5150" style="position:absolute;left:3727;top:2648;width:3776;height:3559" coordorigin="3727,2648" coordsize="3776,3559" path="m6168,3703r2,l6172,3701r1,-2l6175,3696r1,l6178,3657r-5,l6170,3658r-2,45xe" fillcolor="black" stroked="f">
              <v:path arrowok="t"/>
            </v:shape>
            <v:shape id="_x0000_s5149" style="position:absolute;left:3727;top:2648;width:3776;height:3559" coordorigin="3727,2648" coordsize="3776,3559" path="m6168,3703r2,-45l6163,3660r-5,2l6150,3666r-1,l6151,3711r8,-5l6166,3703r2,xe" fillcolor="black" stroked="f">
              <v:path arrowok="t"/>
            </v:shape>
            <v:shape id="_x0000_s5148" style="position:absolute;left:3727;top:2648;width:3776;height:3559" coordorigin="3727,2648" coordsize="3776,3559" path="m6144,3715r7,-4l6149,3666r-6,-4l6137,3658r,-1l6144,3715xe" fillcolor="black" stroked="f">
              <v:path arrowok="t"/>
            </v:shape>
            <v:shape id="_x0000_s5147" style="position:absolute;left:3727;top:2648;width:3776;height:3559" coordorigin="3727,2648" coordsize="3776,3559" path="m4260,4119r12,13l4264,3983r1,-2l4266,3979r-1,-2l4261,3977r-1,142xe" fillcolor="black" stroked="f">
              <v:path arrowok="t"/>
            </v:shape>
            <v:shape id="_x0000_s5146" style="position:absolute;left:3727;top:2648;width:3776;height:3559" coordorigin="3727,2648" coordsize="3776,3559" path="m4265,3985r7,147l4267,3990r2,-2l4269,3986r,-1l4265,3985xe" fillcolor="black" stroked="f">
              <v:path arrowok="t"/>
            </v:shape>
            <v:shape id="_x0000_s5145" style="position:absolute;left:3727;top:2648;width:3776;height:3559" coordorigin="3727,2648" coordsize="3776,3559" path="m4267,3990r5,142l4269,4007r1,-6l4271,3998r-1,-4l4269,3993r-1,l4267,3990xe" fillcolor="black" stroked="f">
              <v:path arrowok="t"/>
            </v:shape>
            <v:shape id="_x0000_s5144" style="position:absolute;left:3727;top:2648;width:3776;height:3559" coordorigin="3727,2648" coordsize="3776,3559" path="m4273,5208r-2,-2l4270,5204r-4,-2l4264,5203r-2,1l4266,5242r3,-2l4272,5240r1,-32xe" fillcolor="black" stroked="f">
              <v:path arrowok="t"/>
            </v:shape>
            <v:shape id="_x0000_s5143" style="position:absolute;left:3727;top:2648;width:3776;height:3559" coordorigin="3727,2648" coordsize="3776,3559" path="m4262,5203r-1,41l4266,5242r-4,-38l4262,5203xe" fillcolor="black" stroked="f">
              <v:path arrowok="t"/>
            </v:shape>
            <v:shape id="_x0000_s5142" style="position:absolute;left:3727;top:2648;width:3776;height:3559" coordorigin="3727,2648" coordsize="3776,3559" path="m4286,4009r,-1l4285,4005r,6l4286,4009xe" fillcolor="black" stroked="f">
              <v:path arrowok="t"/>
            </v:shape>
            <v:shape id="_x0000_s5141" style="position:absolute;left:3727;top:2648;width:3776;height:3559" coordorigin="3727,2648" coordsize="3776,3559" path="m4304,4041r-1,-4l4304,4050r,-9xe" fillcolor="black" stroked="f">
              <v:path arrowok="t"/>
            </v:shape>
            <v:shape id="_x0000_s5140" style="position:absolute;left:3727;top:2648;width:3776;height:3559" coordorigin="3727,2648" coordsize="3776,3559" path="m4327,4075r,-6l4326,4068r3,150l4337,4087r-10,-12xe" fillcolor="black" stroked="f">
              <v:path arrowok="t"/>
            </v:shape>
            <v:shape id="_x0000_s5139" style="position:absolute;left:3727;top:2648;width:3776;height:3559" coordorigin="3727,2648" coordsize="3776,3559" path="m4377,4140r-2,1l4376,4148r1,-3l4377,4141r,-1xe" fillcolor="black" stroked="f">
              <v:path arrowok="t"/>
            </v:shape>
            <v:shape id="_x0000_s5138" style="position:absolute;left:3727;top:2648;width:3776;height:3559" coordorigin="3727,2648" coordsize="3776,3559" path="m4422,3930r2,l4423,3832r-5,-3l4417,3827r-2,-2l4417,3915r3,4l4422,3923r,7xe" fillcolor="black" stroked="f">
              <v:path arrowok="t"/>
            </v:shape>
            <v:shape id="_x0000_s5137" style="position:absolute;left:3727;top:2648;width:3776;height:3559" coordorigin="3727,2648" coordsize="3776,3559" path="m4411,3910r1,2l4412,3909r2,2l4417,3915r-2,-90l4412,3824r-1,86xe" fillcolor="black" stroked="f">
              <v:path arrowok="t"/>
            </v:shape>
            <v:shape id="_x0000_s5136" style="position:absolute;left:3727;top:2648;width:3776;height:3559" coordorigin="3727,2648" coordsize="3776,3559" path="m4409,3907r2,3l4412,3824r-8,l4404,3824r3,2l4409,3828r1,1l4409,3907xe" fillcolor="black" stroked="f">
              <v:path arrowok="t"/>
            </v:shape>
            <v:shape id="_x0000_s5135" style="position:absolute;left:3727;top:2648;width:3776;height:3559" coordorigin="3727,2648" coordsize="3776,3559" path="m4423,4359r2,2l4426,4220r-3,-2l4422,4218r2,136l4424,4355r-1,4xe" fillcolor="black" stroked="f">
              <v:path arrowok="t"/>
            </v:shape>
            <v:shape id="_x0000_s5134" style="position:absolute;left:3727;top:2648;width:3776;height:3559" coordorigin="3727,2648" coordsize="3776,3559" path="m4417,4353r3,l4424,4354r-2,-136l4420,4218r,l4417,4353xe" fillcolor="black" stroked="f">
              <v:path arrowok="t"/>
            </v:shape>
            <v:shape id="_x0000_s5133" style="position:absolute;left:3727;top:2648;width:3776;height:3559" coordorigin="3727,2648" coordsize="3776,3559" path="m4422,4357r-3,2l4422,4359r1,l4424,4355r-2,2xe" fillcolor="black" stroked="f">
              <v:path arrowok="t"/>
            </v:shape>
            <v:shape id="_x0000_s5132" style="position:absolute;left:3727;top:2648;width:3776;height:3559" coordorigin="3727,2648" coordsize="3776,3559" path="m4426,4220r1,13l4430,4230r2,-4l4432,4225r-4,-3l4426,4220xe" fillcolor="black" stroked="f">
              <v:path arrowok="t"/>
            </v:shape>
            <v:shape id="_x0000_s5131" style="position:absolute;left:3727;top:2648;width:3776;height:3559" coordorigin="3727,2648" coordsize="3776,3559" path="m4520,4375r1,-1l4527,4374r,-1l4521,4368r-1,7xe" fillcolor="black" stroked="f">
              <v:path arrowok="t"/>
            </v:shape>
            <v:shape id="_x0000_s5130" style="position:absolute;left:3727;top:2648;width:3776;height:3559" coordorigin="3727,2648" coordsize="3776,3559" path="m4518,4364r-3,-3l4517,4489r4,5l4520,4375r1,-7l4518,4364xe" fillcolor="black" stroked="f">
              <v:path arrowok="t"/>
            </v:shape>
            <v:shape id="_x0000_s5129" style="position:absolute;left:3727;top:2648;width:3776;height:3559" coordorigin="3727,2648" coordsize="3776,3559" path="m4530,4384r,-6l4529,4377r3,123l4531,4387r-1,-3xe" fillcolor="black" stroked="f">
              <v:path arrowok="t"/>
            </v:shape>
            <v:shape id="_x0000_s5128" style="position:absolute;left:3727;top:2648;width:3776;height:3559" coordorigin="3727,2648" coordsize="3776,3559" path="m4532,4500r10,10l4533,4393r1,-1l4534,4391r,-2l4532,4388r,112xe" fillcolor="black" stroked="f">
              <v:path arrowok="t"/>
            </v:shape>
            <v:shape id="_x0000_s5127" style="position:absolute;left:3727;top:2648;width:3776;height:3559" coordorigin="3727,2648" coordsize="3776,3559" path="m4533,4032r1,-2l4536,4030r1,-1l4537,4025r,l4536,4026r-2,1l4533,4032xe" fillcolor="black" stroked="f">
              <v:path arrowok="t"/>
            </v:shape>
            <v:shape id="_x0000_s5126" style="position:absolute;left:3727;top:2648;width:3776;height:3559" coordorigin="3727,2648" coordsize="3776,3559" path="m4527,4021r,-5l4527,4068r4,1l4533,4032r1,-5l4527,4021xe" fillcolor="black" stroked="f">
              <v:path arrowok="t"/>
            </v:shape>
            <v:shape id="_x0000_s5125" style="position:absolute;left:3727;top:2648;width:3776;height:3559" coordorigin="3727,2648" coordsize="3776,3559" path="m4538,4036r-2,1l4535,4036r-1,-2l4533,4032r2,38l4537,4072r1,-36xe" fillcolor="black" stroked="f">
              <v:path arrowok="t"/>
            </v:shape>
            <v:shape id="_x0000_s5124" style="position:absolute;left:3727;top:2648;width:3776;height:3559" coordorigin="3727,2648" coordsize="3776,3559" path="m4528,3095r-3,3l4527,3178r4,-2l4531,3093r-3,2xe" fillcolor="black" stroked="f">
              <v:path arrowok="t"/>
            </v:shape>
            <v:shape id="_x0000_s5123" style="position:absolute;left:3727;top:2648;width:3776;height:3559" coordorigin="3727,2648" coordsize="3776,3559" path="m4524,3098r-2,-3l4523,3180r4,-2l4525,3098r-1,xe" fillcolor="black" stroked="f">
              <v:path arrowok="t"/>
            </v:shape>
            <v:shape id="_x0000_s5122" style="position:absolute;left:3727;top:2648;width:3776;height:3559" coordorigin="3727,2648" coordsize="3776,3559" path="m4520,3184r,-2l4523,3180r-1,-85l4521,3092r-1,l4520,3184xe" fillcolor="black" stroked="f">
              <v:path arrowok="t"/>
            </v:shape>
            <v:shape id="_x0000_s5121" style="position:absolute;left:3727;top:2648;width:3776;height:3559" coordorigin="3727,2648" coordsize="3776,3559" path="m4510,3192r2,l4514,3190r1,-1l4518,3188r2,l4520,3092r-2,4l4518,3098r-3,2l4512,3100r-2,92xe" fillcolor="black" stroked="f">
              <v:path arrowok="t"/>
            </v:shape>
            <v:shape id="_x0000_s5120" style="position:absolute;left:3727;top:2648;width:3776;height:3559" coordorigin="3727,2648" coordsize="3776,3559" path="m4510,3100r-3,1l4508,3197r,-7l4509,3191r1,1l4512,3100r-2,xe" fillcolor="black" stroked="f">
              <v:path arrowok="t"/>
            </v:shape>
            <v:shape id="_x0000_s5119" style="position:absolute;left:3727;top:2648;width:3776;height:3559" coordorigin="3727,2648" coordsize="3776,3559" path="m4510,3197r-1,-3l4508,3191r,-1l4508,3197r2,1l4510,3197xe" fillcolor="black" stroked="f">
              <v:path arrowok="t"/>
            </v:shape>
            <v:shape id="_x0000_s5118" style="position:absolute;left:3727;top:2648;width:3776;height:3559" coordorigin="3727,2648" coordsize="3776,3559" path="m4506,3102r-1,2l4506,3196r2,1l4507,3101r-1,1xe" fillcolor="black" stroked="f">
              <v:path arrowok="t"/>
            </v:shape>
            <v:shape id="_x0000_s5117" style="position:absolute;left:3727;top:2648;width:3776;height:3559" coordorigin="3727,2648" coordsize="3776,3559" path="m4499,3102r1,97l4502,3197r4,-1l4505,3104r-2,l4501,3103r-2,-1xe" fillcolor="black" stroked="f">
              <v:path arrowok="t"/>
            </v:shape>
            <v:shape id="_x0000_s5116" style="position:absolute;left:3727;top:2648;width:3776;height:3559" coordorigin="3727,2648" coordsize="3776,3559" path="m4500,3199r-1,-97l4497,3103r,6l4497,3202r3,-3xe" fillcolor="black" stroked="f">
              <v:path arrowok="t"/>
            </v:shape>
            <v:shape id="_x0000_s5115" style="position:absolute;left:3727;top:2648;width:3776;height:3559" coordorigin="3727,2648" coordsize="3776,3559" path="m4496,3110r-3,-1l4493,3202r1,1l4497,3202r,-93l4496,3110xe" fillcolor="black" stroked="f">
              <v:path arrowok="t"/>
            </v:shape>
            <v:shape id="_x0000_s5114" style="position:absolute;left:3727;top:2648;width:3776;height:3559" coordorigin="3727,2648" coordsize="3776,3559" path="m4487,3205r2,-3l4492,3201r1,1l4493,3109r-4,-1l4487,3205xe" fillcolor="black" stroked="f">
              <v:path arrowok="t"/>
            </v:shape>
            <v:shape id="_x0000_s5113" style="position:absolute;left:3727;top:2648;width:3776;height:3559" coordorigin="3727,2648" coordsize="3776,3559" path="m4481,3117r3,82l4486,3199r1,6l4489,3108r-2,1l4484,3113r-3,4xe" fillcolor="black" stroked="f">
              <v:path arrowok="t"/>
            </v:shape>
            <v:shape id="_x0000_s5112" style="position:absolute;left:3727;top:2648;width:3776;height:3559" coordorigin="3727,2648" coordsize="3776,3559" path="m4484,3205r-2,4l4487,3205r-1,-6l4484,3205xe" fillcolor="black" stroked="f">
              <v:path arrowok="t"/>
            </v:shape>
            <v:shape id="_x0000_s5111" style="position:absolute;left:3727;top:2648;width:3776;height:3559" coordorigin="3727,2648" coordsize="3776,3559" path="m4529,5590r-1,2l4531,5593r-1,-5l4529,5590xe" fillcolor="black" stroked="f">
              <v:path arrowok="t"/>
            </v:shape>
            <v:shape id="_x0000_s5110" style="position:absolute;left:3727;top:2648;width:3776;height:3559" coordorigin="3727,2648" coordsize="3776,3559" path="m4524,5590r3,-1l4525,5526r-3,61l4522,5589r2,1xe" fillcolor="black" stroked="f">
              <v:path arrowok="t"/>
            </v:shape>
            <v:shape id="_x0000_s5109" style="position:absolute;left:3727;top:2648;width:3776;height:3559" coordorigin="3727,2648" coordsize="3776,3559" path="m4421,3925r,2l4422,3930r,-7l4421,3925xe" fillcolor="black" stroked="f">
              <v:path arrowok="t"/>
            </v:shape>
            <v:shape id="_x0000_s5108" style="position:absolute;left:3727;top:2648;width:3776;height:3559" coordorigin="3727,2648" coordsize="3776,3559" path="m4330,5219r,2l4333,5226r1,36l4341,5263r6,1l4343,5222r-9,-1l4332,5220r-2,-1xe" fillcolor="black" stroked="f">
              <v:path arrowok="t"/>
            </v:shape>
            <v:shape id="_x0000_s5107" style="position:absolute;left:3727;top:2648;width:3776;height:3559" coordorigin="3727,2648" coordsize="3776,3559" path="m4334,3173r-2,1l4333,3175r1,1l4334,3173xe" fillcolor="black" stroked="f">
              <v:path arrowok="t"/>
            </v:shape>
            <v:shape id="_x0000_s5106" style="position:absolute;left:3727;top:2648;width:3776;height:3559" coordorigin="3727,2648" coordsize="3776,3559" path="m4335,3449r-3,-4l4327,3443r-2,l4324,3444r2,52l4334,3501r1,-52xe" fillcolor="black" stroked="f">
              <v:path arrowok="t"/>
            </v:shape>
            <v:shape id="_x0000_s5105" style="position:absolute;left:3727;top:2648;width:3776;height:3559" coordorigin="3727,2648" coordsize="3776,3559" path="m4318,3442r-5,-3l4315,3495r11,1l4324,3444r-6,-2xe" fillcolor="black" stroked="f">
              <v:path arrowok="t"/>
            </v:shape>
            <v:shape id="_x0000_s5104" style="position:absolute;left:3727;top:2648;width:3776;height:3559" coordorigin="3727,2648" coordsize="3776,3559" path="m4308,3436r-4,-1l4307,3493r8,2l4313,3439r-5,-3xe" fillcolor="black" stroked="f">
              <v:path arrowok="t"/>
            </v:shape>
            <v:shape id="_x0000_s5103" style="position:absolute;left:3727;top:2648;width:3776;height:3559" coordorigin="3727,2648" coordsize="3776,3559" path="m4304,3436r,1l4307,3493r-3,-58l4304,3436xe" fillcolor="black" stroked="f">
              <v:path arrowok="t"/>
            </v:shape>
            <v:shape id="_x0000_s5102" style="position:absolute;left:3727;top:2648;width:3776;height:3559" coordorigin="3727,2648" coordsize="3776,3559" path="m4337,4087r-8,131l4333,4223r3,4l4337,4087xe" fillcolor="black" stroked="f">
              <v:path arrowok="t"/>
            </v:shape>
            <v:shape id="_x0000_s5101" style="position:absolute;left:3727;top:2648;width:3776;height:3559" coordorigin="3727,2648" coordsize="3776,3559" path="m4326,4068r-1,1l4325,4214r4,4l4326,4068xe" fillcolor="black" stroked="f">
              <v:path arrowok="t"/>
            </v:shape>
            <v:shape id="_x0000_s5100" style="position:absolute;left:3727;top:2648;width:3776;height:3559" coordorigin="3727,2648" coordsize="3776,3559" path="m4287,5517r,2l4288,5520r-1,-7l4287,5517xe" fillcolor="black" stroked="f">
              <v:path arrowok="t"/>
            </v:shape>
            <v:shape id="_x0000_s5099" style="position:absolute;left:3727;top:2648;width:3776;height:3559" coordorigin="3727,2648" coordsize="3776,3559" path="m4277,3942r2,-3l4281,3938r2,-1l4284,3935r-1,-2l4282,3930r-1,-161l4277,3942xe" fillcolor="black" stroked="f">
              <v:path arrowok="t"/>
            </v:shape>
            <v:shape id="_x0000_s5098" style="position:absolute;left:3727;top:2648;width:3776;height:3559" coordorigin="3727,2648" coordsize="3776,3559" path="m4274,3945r2,1l4277,3946r,-4l4277,3770r-3,175xe" fillcolor="black" stroked="f">
              <v:path arrowok="t"/>
            </v:shape>
            <v:shape id="_x0000_s5097" style="position:absolute;left:3727;top:2648;width:3776;height:3559" coordorigin="3727,2648" coordsize="3776,3559" path="m4269,3771r2,173l4271,3944r3,1l4277,3770r-6,1l4269,3771xe" fillcolor="black" stroked="f">
              <v:path arrowok="t"/>
            </v:shape>
            <v:shape id="_x0000_s5096" style="position:absolute;left:3727;top:2648;width:3776;height:3559" coordorigin="3727,2648" coordsize="3776,3559" path="m4272,4004r,128l4280,4144r-5,-151l4272,3989r,l4273,3994r1,3l4273,4002r-1,2xe" fillcolor="black" stroked="f">
              <v:path arrowok="t"/>
            </v:shape>
            <v:shape id="_x0000_s5095" style="position:absolute;left:3727;top:2648;width:3776;height:3559" coordorigin="3727,2648" coordsize="3776,3559" path="m4276,3193r-2,-1l4275,3196r1,2l4277,3194r-1,-1xe" fillcolor="black" stroked="f">
              <v:path arrowok="t"/>
            </v:shape>
            <v:shape id="_x0000_s5094" style="position:absolute;left:3727;top:2648;width:3776;height:3559" coordorigin="3727,2648" coordsize="3776,3559" path="m4280,4144r2,-141l4280,4000r-4,-4l4275,3993r5,151xe" fillcolor="black" stroked="f">
              <v:path arrowok="t"/>
            </v:shape>
            <v:shape id="_x0000_s5093" style="position:absolute;left:3727;top:2648;width:3776;height:3559" coordorigin="3727,2648" coordsize="3776,3559" path="m4269,4008r,-1l4272,4132r,-128l4269,4008xe" fillcolor="black" stroked="f">
              <v:path arrowok="t"/>
            </v:shape>
            <v:shape id="_x0000_s5092" style="position:absolute;left:3727;top:2648;width:3776;height:3559" coordorigin="3727,2648" coordsize="3776,3559" path="m4282,5207r,-2l4280,5204r-3,l4274,5208r-1,l4274,5246r5,1l4280,5248r2,-41xe" fillcolor="black" stroked="f">
              <v:path arrowok="t"/>
            </v:shape>
            <v:shape id="_x0000_s5091" style="position:absolute;left:3727;top:2648;width:3776;height:3559" coordorigin="3727,2648" coordsize="3776,3559" path="m4274,5246r-1,-38l4272,5240r-1,1l4270,5243r4,3xe" fillcolor="black" stroked="f">
              <v:path arrowok="t"/>
            </v:shape>
            <v:shape id="_x0000_s5090" style="position:absolute;left:3727;top:2648;width:3776;height:3559" coordorigin="3727,2648" coordsize="3776,3559" path="m4274,3959r3,-8l4274,3947r-3,-3l4268,3959r6,xe" fillcolor="black" stroked="f">
              <v:path arrowok="t"/>
            </v:shape>
            <v:shape id="_x0000_s5089" style="position:absolute;left:3727;top:2648;width:3776;height:3559" coordorigin="3727,2648" coordsize="3776,3559" path="m4266,3959r2,l4268,3766r-2,l4264,3767r,3l4264,3961r2,-2xe" fillcolor="black" stroked="f">
              <v:path arrowok="t"/>
            </v:shape>
            <v:shape id="_x0000_s5088" style="position:absolute;left:3727;top:2648;width:3776;height:3559" coordorigin="3727,2648" coordsize="3776,3559" path="m4260,3767r1,202l4263,3963r1,-2l4264,3770r-2,-1l4260,3767xe" fillcolor="black" stroked="f">
              <v:path arrowok="t"/>
            </v:shape>
            <v:shape id="_x0000_s5087" style="position:absolute;left:3727;top:2648;width:3776;height:3559" coordorigin="3727,2648" coordsize="3776,3559" path="m4247,4104r4,4l4247,4100r-2,l4247,4104xe" fillcolor="black" stroked="f">
              <v:path arrowok="t"/>
            </v:shape>
            <v:shape id="_x0000_s5086" style="position:absolute;left:3727;top:2648;width:3776;height:3559" coordorigin="3727,2648" coordsize="3776,3559" path="m6696,3720r2,-1l6699,3719r,1l6699,3722r-2,3l6699,3726r4,l6701,3652r-2,-2l6696,3720xe" fillcolor="black" stroked="f">
              <v:path arrowok="t"/>
            </v:shape>
            <v:shape id="_x0000_s5085" style="position:absolute;left:3727;top:2648;width:3776;height:3559" coordorigin="3727,2648" coordsize="3776,3559" path="m6691,3716r3,l6695,3717r,3l6696,3720r3,-70l6694,3648r-3,68xe" fillcolor="black" stroked="f">
              <v:path arrowok="t"/>
            </v:shape>
            <v:shape id="_x0000_s5084" style="position:absolute;left:3727;top:2648;width:3776;height:3559" coordorigin="3727,2648" coordsize="3776,3559" path="m6690,3645r-4,-2l6687,3712r4,4l6694,3648r-4,-3xe" fillcolor="black" stroked="f">
              <v:path arrowok="t"/>
            </v:shape>
            <v:shape id="_x0000_s5083" style="position:absolute;left:3727;top:2648;width:3776;height:3559" coordorigin="3727,2648" coordsize="3776,3559" path="m6683,3638r-4,-2l6679,3634r-1,-2l6676,3631r2,73l6683,3708r,-70xe" fillcolor="black" stroked="f">
              <v:path arrowok="t"/>
            </v:shape>
            <v:shape id="_x0000_s5082" style="position:absolute;left:3727;top:2648;width:3776;height:3559" coordorigin="3727,2648" coordsize="3776,3559" path="m6673,3702r1,-1l6678,3704r-2,-73l6675,3631r-1,1l6673,3702xe" fillcolor="black" stroked="f">
              <v:path arrowok="t"/>
            </v:shape>
            <v:shape id="_x0000_s5081" style="position:absolute;left:3727;top:2648;width:3776;height:3559" coordorigin="3727,2648" coordsize="3776,3559" path="m6669,3629r-4,-4l6667,3698r2,l6670,3699r4,-67l6669,3629xe" fillcolor="black" stroked="f">
              <v:path arrowok="t"/>
            </v:shape>
            <v:shape id="_x0000_s5080" style="position:absolute;left:3727;top:2648;width:3776;height:3559" coordorigin="3727,2648" coordsize="3776,3559" path="m6657,3692r2,2l6661,3696r4,2l6667,3698r-2,-73l6660,3621r-3,71xe" fillcolor="black" stroked="f">
              <v:path arrowok="t"/>
            </v:shape>
            <v:shape id="_x0000_s5079" style="position:absolute;left:3727;top:2648;width:3776;height:3559" coordorigin="3727,2648" coordsize="3776,3559" path="m6646,3611r1,77l6651,3691r4,1l6655,3691r2,1l6660,3621r-5,-3l6653,3618r-4,-3l6646,3611xe" fillcolor="black" stroked="f">
              <v:path arrowok="t"/>
            </v:shape>
            <v:shape id="_x0000_s5078" style="position:absolute;left:3727;top:2648;width:3776;height:3559" coordorigin="3727,2648" coordsize="3776,3559" path="m6643,3608r-4,-3l6642,3685r5,3l6646,3611r-3,-3xe" fillcolor="black" stroked="f">
              <v:path arrowok="t"/>
            </v:shape>
            <v:shape id="_x0000_s5077" style="position:absolute;left:3727;top:2648;width:3776;height:3559" coordorigin="3727,2648" coordsize="3776,3559" path="m6638,3605r-6,2l6634,3681r3,1l6642,3685r-3,-80l6638,3605xe" fillcolor="black" stroked="f">
              <v:path arrowok="t"/>
            </v:shape>
            <v:shape id="_x0000_s5076" style="position:absolute;left:3727;top:2648;width:3776;height:3559" coordorigin="3727,2648" coordsize="3776,3559" path="m6723,3664r-4,-3l6721,4043r1,-4l6722,4034r1,-367l6723,3664xe" fillcolor="black" stroked="f">
              <v:path arrowok="t"/>
            </v:shape>
            <v:shape id="_x0000_s5075" style="position:absolute;left:3727;top:2648;width:3776;height:3559" coordorigin="3727,2648" coordsize="3776,3559" path="m6715,4051r,-4l6719,4047r2,-4l6719,3661r-3,70l6715,4051xe" fillcolor="black" stroked="f">
              <v:path arrowok="t"/>
            </v:shape>
            <v:shape id="_x0000_s5074" style="position:absolute;left:3727;top:2648;width:3776;height:3559" coordorigin="3727,2648" coordsize="3776,3559" path="m6715,3659r-5,-2l6712,3726r4,5l6719,3661r-4,-2xe" fillcolor="black" stroked="f">
              <v:path arrowok="t"/>
            </v:shape>
            <v:shape id="_x0000_s5073" style="position:absolute;left:3727;top:2648;width:3776;height:3559" coordorigin="3727,2648" coordsize="3776,3559" path="m6704,3654r-3,-2l6703,3726r9,l6710,3657r-6,-3xe" fillcolor="black" stroked="f">
              <v:path arrowok="t"/>
            </v:shape>
            <v:shape id="_x0000_s5072" style="position:absolute;left:3727;top:2648;width:3776;height:3559" coordorigin="3727,2648" coordsize="3776,3559" path="m6732,4002r1,-11l6733,3973r1,-9l6735,3961r1,-3l6736,3955r-2,-2l6732,3952r,50xe" fillcolor="black" stroked="f">
              <v:path arrowok="t"/>
            </v:shape>
            <v:shape id="_x0000_s5071" style="position:absolute;left:3727;top:2648;width:3776;height:3559" coordorigin="3727,2648" coordsize="3776,3559" path="m6726,4030r2,-4l6729,4022r,-5l6731,4010r,-4l6732,4002r,-50l6730,3945r-1,-6l6728,3929r-2,101xe" fillcolor="black" stroked="f">
              <v:path arrowok="t"/>
            </v:shape>
            <v:shape id="_x0000_s5070" style="position:absolute;left:3727;top:2648;width:3776;height:3559" coordorigin="3727,2648" coordsize="3776,3559" path="m6710,4085r3,-6l6713,4071r1,-1l6715,4069r1,-1l6715,4051r1,-320l6713,3738r-3,347xe" fillcolor="black" stroked="f">
              <v:path arrowok="t"/>
            </v:shape>
            <v:shape id="_x0000_s5069" style="position:absolute;left:3727;top:2648;width:3776;height:3559" coordorigin="3727,2648" coordsize="3776,3559" path="m6716,4057r-1,-6l6716,4068r1,-5l6716,4057xe" fillcolor="black" stroked="f">
              <v:path arrowok="t"/>
            </v:shape>
            <v:shape id="_x0000_s5068" style="position:absolute;left:3727;top:2648;width:3776;height:3559" coordorigin="3727,2648" coordsize="3776,3559" path="m6734,3915r-3,-5l6732,3924r4,-3l6737,3920r-3,-5xe" fillcolor="black" stroked="f">
              <v:path arrowok="t"/>
            </v:shape>
            <v:shape id="_x0000_s5067" style="position:absolute;left:3727;top:2648;width:3776;height:3559" coordorigin="3727,2648" coordsize="3776,3559" path="m6724,4030r2,l6728,3929r1,-259l6725,3669r-1,361xe" fillcolor="black" stroked="f">
              <v:path arrowok="t"/>
            </v:shape>
            <v:shape id="_x0000_s5066" style="position:absolute;left:3727;top:2648;width:3776;height:3559" coordorigin="3727,2648" coordsize="3776,3559" path="m6723,3667r-1,367l6724,4030r1,-361l6723,3667xe" fillcolor="black" stroked="f">
              <v:path arrowok="t"/>
            </v:shape>
            <v:shape id="_x0000_s5065" style="position:absolute;left:3727;top:2648;width:3776;height:3559" coordorigin="3727,2648" coordsize="3776,3559" path="m6713,4071r,8l6714,4074r,-2l6713,4071xe" fillcolor="black" stroked="f">
              <v:path arrowok="t"/>
            </v:shape>
            <v:shape id="_x0000_s5064" style="position:absolute;left:3727;top:2648;width:3776;height:3559" coordorigin="3727,2648" coordsize="3776,3559" path="m6709,3744r-19,9l6691,4119r7,-6l6701,4111r2,-5l6703,4103r1,-4l6707,4091r3,-6l6713,3738r-4,6xe" fillcolor="black" stroked="f">
              <v:path arrowok="t"/>
            </v:shape>
            <v:shape id="_x0000_s5063" style="position:absolute;left:3727;top:2648;width:3776;height:3559" coordorigin="3727,2648" coordsize="3776,3559" path="m4485,3571r,1l4488,3571r,-55l4483,3518r-2,1l4486,3565r1,1l4486,3569r-1,2xe" fillcolor="black" stroked="f">
              <v:path arrowok="t"/>
            </v:shape>
            <v:shape id="_x0000_s5062" style="position:absolute;left:3727;top:2648;width:3776;height:3559" coordorigin="3727,2648" coordsize="3776,3559" path="m4478,3565r3,l4478,3515r-4,l4474,3564r4,1xe" fillcolor="black" stroked="f">
              <v:path arrowok="t"/>
            </v:shape>
            <v:shape id="_x0000_s5061" style="position:absolute;left:3727;top:2648;width:3776;height:3559" coordorigin="3727,2648" coordsize="3776,3559" path="m4474,3515r-2,-2l4472,3561r1,1l4474,3564r,-49xe" fillcolor="black" stroked="f">
              <v:path arrowok="t"/>
            </v:shape>
            <v:shape id="_x0000_s5060" style="position:absolute;left:3727;top:2648;width:3776;height:3559" coordorigin="3727,2648" coordsize="3776,3559" path="m4468,3562r1,-1l4471,3560r1,1l4472,3513r-1,-2l4470,3508r-2,54xe" fillcolor="black" stroked="f">
              <v:path arrowok="t"/>
            </v:shape>
            <v:shape id="_x0000_s5059" style="position:absolute;left:3727;top:2648;width:3776;height:3559" coordorigin="3727,2648" coordsize="3776,3559" path="m4494,3972r2,53l4495,3979r2,-4l4497,3974r,-2l4494,3972xe" fillcolor="black" stroked="f">
              <v:path arrowok="t"/>
            </v:shape>
            <v:shape id="_x0000_s5058" style="position:absolute;left:3727;top:2648;width:3776;height:3559" coordorigin="3727,2648" coordsize="3776,3559" path="m4522,4011r,-2l4521,4007r-2,l4525,4057r-3,-44l4522,4011xe" fillcolor="black" stroked="f">
              <v:path arrowok="t"/>
            </v:shape>
            <v:shape id="_x0000_s5057" style="position:absolute;left:3727;top:2648;width:3776;height:3559" coordorigin="3727,2648" coordsize="3776,3559" path="m4540,4036r-1,-1l4540,4039r,-3xe" fillcolor="black" stroked="f">
              <v:path arrowok="t"/>
            </v:shape>
            <v:shape id="_x0000_s5056" style="position:absolute;left:3727;top:2648;width:3776;height:3559" coordorigin="3727,2648" coordsize="3776,3559" path="m4527,4016r-1,-1l4524,4015r-2,-2l4525,4057r2,11l4527,4016xe" fillcolor="black" stroked="f">
              <v:path arrowok="t"/>
            </v:shape>
            <v:shape id="_x0000_s5055" style="position:absolute;left:3727;top:2648;width:3776;height:3559" coordorigin="3727,2648" coordsize="3776,3559" path="m4517,4005r,-4l4516,4047r9,10l4519,4007r-2,-2xe" fillcolor="black" stroked="f">
              <v:path arrowok="t"/>
            </v:shape>
            <v:shape id="_x0000_s5054" style="position:absolute;left:3727;top:2648;width:3776;height:3559" coordorigin="3727,2648" coordsize="3776,3559" path="m4502,5582r4,3l4511,5587r6,1l4519,5587r2,-1l4522,5587r3,-61l4522,5527r-3,1l4517,5527r-2,-3l4510,5524r-8,58xe" fillcolor="black" stroked="f">
              <v:path arrowok="t"/>
            </v:shape>
            <v:shape id="_x0000_s5053" style="position:absolute;left:3727;top:2648;width:3776;height:3559" coordorigin="3727,2648" coordsize="3776,3559" path="m4525,4062r,4l4527,4068r-2,-11l4525,4062xe" fillcolor="black" stroked="f">
              <v:path arrowok="t"/>
            </v:shape>
            <v:shape id="_x0000_s5052" style="position:absolute;left:3727;top:2648;width:3776;height:3559" coordorigin="3727,2648" coordsize="3776,3559" path="m4511,3581r12,5l4529,3585r2,l4532,3587r1,2l4534,3538r-4,1l4528,3538r-17,43xe" fillcolor="black" stroked="f">
              <v:path arrowok="t"/>
            </v:shape>
            <v:shape id="_x0000_s5051" style="position:absolute;left:3727;top:2648;width:3776;height:3559" coordorigin="3727,2648" coordsize="3776,3559" path="m4511,3529r-4,2l4508,3577r3,4l4528,3538r,-1l4530,3535r-19,-6xe" fillcolor="black" stroked="f">
              <v:path arrowok="t"/>
            </v:shape>
            <v:shape id="_x0000_s5050" style="position:absolute;left:3727;top:2648;width:3776;height:3559" coordorigin="3727,2648" coordsize="3776,3559" path="m4506,3532r-1,-1l4506,3574r2,3l4507,3531r-1,1xe" fillcolor="black" stroked="f">
              <v:path arrowok="t"/>
            </v:shape>
            <v:shape id="_x0000_s5049" style="position:absolute;left:3727;top:2648;width:3776;height:3559" coordorigin="3727,2648" coordsize="3776,3559" path="m4505,3531r-1,-1l4503,3528r-2,l4499,3529r3,44l4506,3574r-1,-43xe" fillcolor="black" stroked="f">
              <v:path arrowok="t"/>
            </v:shape>
            <v:shape id="_x0000_s5048" style="position:absolute;left:3727;top:2648;width:3776;height:3559" coordorigin="3727,2648" coordsize="3776,3559" path="m4498,3573r4,l4499,3529r-1,1l4497,3529r-2,45l4498,3573xe" fillcolor="black" stroked="f">
              <v:path arrowok="t"/>
            </v:shape>
            <v:shape id="_x0000_s5047" style="position:absolute;left:3727;top:2648;width:3776;height:3559" coordorigin="3727,2648" coordsize="3776,3559" path="m4509,5302r5,1l4518,5303r4,1l4527,5305r-4,-33l4521,5271r-7,-4l4509,5302xe" fillcolor="black" stroked="f">
              <v:path arrowok="t"/>
            </v:shape>
            <v:shape id="_x0000_s5046" style="position:absolute;left:3727;top:2648;width:3776;height:3559" coordorigin="3727,2648" coordsize="3776,3559" path="m4508,5263r-3,-1l4505,5299r2,1l4508,5301r1,1l4514,5267r-6,-4xe" fillcolor="black" stroked="f">
              <v:path arrowok="t"/>
            </v:shape>
            <v:shape id="_x0000_s5045" style="position:absolute;left:3727;top:2648;width:3776;height:3559" coordorigin="3727,2648" coordsize="3776,3559" path="m4500,5264r2,35l4505,5299r,-37l4504,5264r-1,2l4500,5264xe" fillcolor="black" stroked="f">
              <v:path arrowok="t"/>
            </v:shape>
            <v:shape id="_x0000_s5044" style="position:absolute;left:3727;top:2648;width:3776;height:3559" coordorigin="3727,2648" coordsize="3776,3559" path="m4496,5260r-7,-7l4490,5295r1,l4496,5297r6,2l4500,5264r-4,-4xe" fillcolor="black" stroked="f">
              <v:path arrowok="t"/>
            </v:shape>
            <v:shape id="_x0000_s5043" style="position:absolute;left:3727;top:2648;width:3776;height:3559" coordorigin="3727,2648" coordsize="3776,3559" path="m4490,5295r-1,-42l4487,5252r,6l4487,5262r,l4485,5257r-2,-4l4480,5252r-4,38l4490,5295xe" fillcolor="black" stroked="f">
              <v:path arrowok="t"/>
            </v:shape>
            <v:shape id="_x0000_s5042" style="position:absolute;left:3727;top:2648;width:3776;height:3559" coordorigin="3727,2648" coordsize="3776,3559" path="m4460,5250r-16,-1l4451,5288r25,2l4480,5252r-20,-2xe" fillcolor="black" stroked="f">
              <v:path arrowok="t"/>
            </v:shape>
            <v:shape id="_x0000_s5041" style="position:absolute;left:3727;top:2648;width:3776;height:3559" coordorigin="3727,2648" coordsize="3776,3559" path="m4437,5247r-1,-2l4437,5287r14,1l4444,5249r-7,-2xe" fillcolor="black" stroked="f">
              <v:path arrowok="t"/>
            </v:shape>
            <v:shape id="_x0000_s5040" style="position:absolute;left:3727;top:2648;width:3776;height:3559" coordorigin="3727,2648" coordsize="3776,3559" path="m4437,5287r-1,-42l4435,5243r-2,-1l4431,5243r-2,42l4437,5287xe" fillcolor="black" stroked="f">
              <v:path arrowok="t"/>
            </v:shape>
            <v:shape id="_x0000_s5039" style="position:absolute;left:3727;top:2648;width:3776;height:3559" coordorigin="3727,2648" coordsize="3776,3559" path="m4429,5285r2,-42l4429,5244r-2,-1l4427,5239r-1,l4425,5282r4,3xe" fillcolor="black" stroked="f">
              <v:path arrowok="t"/>
            </v:shape>
            <v:shape id="_x0000_s5038" style="position:absolute;left:3727;top:2648;width:3776;height:3559" coordorigin="3727,2648" coordsize="3776,3559" path="m4424,5242r-3,4l4421,5280r4,2l4426,5239r-2,3xe" fillcolor="black" stroked="f">
              <v:path arrowok="t"/>
            </v:shape>
            <v:shape id="_x0000_s5037" style="position:absolute;left:3727;top:2648;width:3776;height:3559" coordorigin="3727,2648" coordsize="3776,3559" path="m4421,5280r,-34l4420,5246r-1,-3l4418,5241r-2,37l4421,5280xe" fillcolor="black" stroked="f">
              <v:path arrowok="t"/>
            </v:shape>
            <v:shape id="_x0000_s5036" style="position:absolute;left:3727;top:2648;width:3776;height:3559" coordorigin="3727,2648" coordsize="3776,3559" path="m4410,5275r2,3l4414,5278r2,l4418,5241r-3,-2l4412,5239r-2,36xe" fillcolor="black" stroked="f">
              <v:path arrowok="t"/>
            </v:shape>
            <v:shape id="_x0000_s5035" style="position:absolute;left:3727;top:2648;width:3776;height:3559" coordorigin="3727,2648" coordsize="3776,3559" path="m4408,5235r-5,1l4406,5274r4,1l4412,5239r-6,l4406,5238r2,-3xe" fillcolor="black" stroked="f">
              <v:path arrowok="t"/>
            </v:shape>
            <v:shape id="_x0000_s5034" style="position:absolute;left:3727;top:2648;width:3776;height:3559" coordorigin="3727,2648" coordsize="3776,3559" path="m4497,3529r1,-1l4488,3516r,55l4491,3570r1,1l4495,3574r2,-45xe" fillcolor="black" stroked="f">
              <v:path arrowok="t"/>
            </v:shape>
            <v:shape id="_x0000_s5033" style="position:absolute;left:3727;top:2648;width:3776;height:3559" coordorigin="3727,2648" coordsize="3776,3559" path="m4499,4467r1,3l4502,4472r3,4l4505,4338r-2,-2l4501,4336r-2,131xe" fillcolor="black" stroked="f">
              <v:path arrowok="t"/>
            </v:shape>
            <v:shape id="_x0000_s5032" style="position:absolute;left:3727;top:2648;width:3776;height:3559" coordorigin="3727,2648" coordsize="3776,3559" path="m4498,4334r-5,-7l4495,4463r4,4l4501,4336r-3,-2xe" fillcolor="black" stroked="f">
              <v:path arrowok="t"/>
            </v:shape>
            <v:shape id="_x0000_s5031" style="position:absolute;left:3727;top:2648;width:3776;height:3559" coordorigin="3727,2648" coordsize="3776,3559" path="m4484,4452r-2,-140l4482,4315r-1,1l4480,4316r-1,130l4484,4452xe" fillcolor="black" stroked="f">
              <v:path arrowok="t"/>
            </v:shape>
            <v:shape id="_x0000_s5030" style="position:absolute;left:3727;top:2648;width:3776;height:3559" coordorigin="3727,2648" coordsize="3776,3559" path="m4479,4440r,3l4479,4446r1,-130l4478,4316r,-1l4479,4440xe" fillcolor="black" stroked="f">
              <v:path arrowok="t"/>
            </v:shape>
            <v:shape id="_x0000_s5029" style="position:absolute;left:3727;top:2648;width:3776;height:3559" coordorigin="3727,2648" coordsize="3776,3559" path="m4476,4306r,133l4478,4438r,-129l4476,4306xe" fillcolor="black" stroked="f">
              <v:path arrowok="t"/>
            </v:shape>
            <v:shape id="_x0000_s5028" style="position:absolute;left:3727;top:2648;width:3776;height:3559" coordorigin="3727,2648" coordsize="3776,3559" path="m4498,4467r-1,l4498,4469r2,1l4499,4467r-1,xe" fillcolor="black" stroked="f">
              <v:path arrowok="t"/>
            </v:shape>
            <v:shape id="_x0000_s5027" style="position:absolute;left:3727;top:2648;width:3776;height:3559" coordorigin="3727,2648" coordsize="3776,3559" path="m4499,4734r-1,-2l4497,4730r1,-87l4497,4643r,93l4499,4736r,-2xe" fillcolor="black" stroked="f">
              <v:path arrowok="t"/>
            </v:shape>
            <v:shape id="_x0000_s5026" style="position:absolute;left:3727;top:2648;width:3776;height:3559" coordorigin="3727,2648" coordsize="3776,3559" path="m6178,3321r-2,1l6177,3325r1,2l6183,3321r-5,xe" fillcolor="black" stroked="f">
              <v:path arrowok="t"/>
            </v:shape>
            <v:shape id="_x0000_s5025" style="position:absolute;left:3727;top:2648;width:3776;height:3559" coordorigin="3727,2648" coordsize="3776,3559" path="m6199,2908r1,3l6199,2902r-1,2l6195,2904r2,4l6198,2906r1,l6199,2908xe" fillcolor="black" stroked="f">
              <v:path arrowok="t"/>
            </v:shape>
            <v:shape id="_x0000_s5024" style="position:absolute;left:3727;top:2648;width:3776;height:3559" coordorigin="3727,2648" coordsize="3776,3559" path="m6193,2908r1,3l6195,2911r2,-3l6195,2904r-1,-2l6193,2908xe" fillcolor="black" stroked="f">
              <v:path arrowok="t"/>
            </v:shape>
            <v:shape id="_x0000_s5023" style="position:absolute;left:3727;top:2648;width:3776;height:3559" coordorigin="3727,2648" coordsize="3776,3559" path="m6204,2910r-1,-2l6202,2905r1,-72l6199,2832r-1,67l6199,2900r1,11l6203,2911r1,-1xe" fillcolor="black" stroked="f">
              <v:path arrowok="t"/>
            </v:shape>
            <v:shape id="_x0000_s5022" style="position:absolute;left:3727;top:2648;width:3776;height:3559" coordorigin="3727,2648" coordsize="3776,3559" path="m6195,2901r1,-1l6197,2899r1,l6199,2832r-3,-1l6195,2901xe" fillcolor="black" stroked="f">
              <v:path arrowok="t"/>
            </v:shape>
            <v:shape id="_x0000_s5021" style="position:absolute;left:3727;top:2648;width:3776;height:3559" coordorigin="3727,2648" coordsize="3776,3559" path="m6196,2831r-3,-2l6193,2908r1,-6l6195,2901r1,-70xe" fillcolor="black" stroked="f">
              <v:path arrowok="t"/>
            </v:shape>
            <v:shape id="_x0000_s5020" style="position:absolute;left:3727;top:2648;width:3776;height:3559" coordorigin="3727,2648" coordsize="3776,3559" path="m6193,2908r,-79l6191,2829r,74l6193,2908xe" fillcolor="black" stroked="f">
              <v:path arrowok="t"/>
            </v:shape>
            <v:shape id="_x0000_s5019" style="position:absolute;left:3727;top:2648;width:3776;height:3559" coordorigin="3727,2648" coordsize="3776,3559" path="m6191,2833r-4,-3l6183,2826r-9,-8l6171,2817r5,79l6191,2903r,-70xe" fillcolor="black" stroked="f">
              <v:path arrowok="t"/>
            </v:shape>
            <v:shape id="_x0000_s5018" style="position:absolute;left:3727;top:2648;width:3776;height:3559" coordorigin="3727,2648" coordsize="3776,3559" path="m6156,2892r,-3l6158,2890r3,2l6163,2894r3,2l6176,2896r-5,-79l6163,2818r-2,l6159,2818r,-3l6156,2892xe" fillcolor="black" stroked="f">
              <v:path arrowok="t"/>
            </v:shape>
            <v:shape id="_x0000_s5017" style="position:absolute;left:3727;top:2648;width:3776;height:3559" coordorigin="3727,2648" coordsize="3776,3559" path="m6213,2834r-2,1l6210,2835r-1,l6209,2832r-2,-1l6205,2901r1,1l6207,2906r2,-1l6210,2904r2,2l6213,2834xe" fillcolor="black" stroked="f">
              <v:path arrowok="t"/>
            </v:shape>
            <v:shape id="_x0000_s5016" style="position:absolute;left:3727;top:2648;width:3776;height:3559" coordorigin="3727,2648" coordsize="3776,3559" path="m6202,2905r1,-2l6204,2902r1,-1l6207,2831r-2,1l6203,2833r-1,72xe" fillcolor="black" stroked="f">
              <v:path arrowok="t"/>
            </v:shape>
            <v:shape id="_x0000_s5015" style="position:absolute;left:3727;top:2648;width:3776;height:3559" coordorigin="3727,2648" coordsize="3776,3559" path="m6199,2901r,1l6200,2911r-1,-11l6199,2901xe" fillcolor="black" stroked="f">
              <v:path arrowok="t"/>
            </v:shape>
            <v:shape id="_x0000_s5014" style="position:absolute;left:3727;top:2648;width:3776;height:3559" coordorigin="3727,2648" coordsize="3776,3559" path="m6206,2904r,1l6207,2906r-1,-4l6206,2904xe" fillcolor="black" stroked="f">
              <v:path arrowok="t"/>
            </v:shape>
            <v:shape id="_x0000_s5013" style="position:absolute;left:3727;top:2648;width:3776;height:3559" coordorigin="3727,2648" coordsize="3776,3559" path="m6213,2834r-1,72l6212,2908r2,3l6214,2835r-1,-1xe" fillcolor="black" stroked="f">
              <v:path arrowok="t"/>
            </v:shape>
            <v:shape id="_x0000_s5012" style="position:absolute;left:3727;top:2648;width:3776;height:3559" coordorigin="3727,2648" coordsize="3776,3559" path="m6204,3542r,3l6205,3547r-1,-8l6204,3542xe" fillcolor="black" stroked="f">
              <v:path arrowok="t"/>
            </v:shape>
            <v:shape id="_x0000_s5011" style="position:absolute;left:3727;top:2648;width:3776;height:3559" coordorigin="3727,2648" coordsize="3776,3559" path="m6196,3469r-1,1l6196,3486r2,15l6198,3468r-2,1xe" fillcolor="black" stroked="f">
              <v:path arrowok="t"/>
            </v:shape>
            <v:shape id="_x0000_s5010" style="position:absolute;left:3727;top:2648;width:3776;height:3559" coordorigin="3727,2648" coordsize="3776,3559" path="m6216,4204r-1,l6216,4210r,-6xe" fillcolor="black" stroked="f">
              <v:path arrowok="t"/>
            </v:shape>
            <v:shape id="_x0000_s5009" style="position:absolute;left:3727;top:2648;width:3776;height:3559" coordorigin="3727,2648" coordsize="3776,3559" path="m6278,3447r,2l6277,3448r-1,-1l6275,3464r,9l6277,3504r2,2l6278,3447xe" fillcolor="black" stroked="f">
              <v:path arrowok="t"/>
            </v:shape>
            <v:shape id="_x0000_s5008" style="position:absolute;left:3727;top:2648;width:3776;height:3559" coordorigin="3727,2648" coordsize="3776,3559" path="m6274,3464r1,l6276,3447r-2,4l6274,3455r-1,9l6274,3464xe" fillcolor="black" stroked="f">
              <v:path arrowok="t"/>
            </v:shape>
            <v:shape id="_x0000_s5007" style="position:absolute;left:3727;top:2648;width:3776;height:3559" coordorigin="3727,2648" coordsize="3776,3559" path="m6274,3280r1,159l6277,3441r,3l6278,3447r,-169l6276,3278r-2,2xe" fillcolor="black" stroked="f">
              <v:path arrowok="t"/>
            </v:shape>
            <v:shape id="_x0000_s5006" style="position:absolute;left:3727;top:2648;width:3776;height:3559" coordorigin="3727,2648" coordsize="3776,3559" path="m6271,3284r-2,l6271,3397r1,4l6273,3282r-2,2xe" fillcolor="black" stroked="f">
              <v:path arrowok="t"/>
            </v:shape>
            <v:shape id="_x0000_s5005" style="position:absolute;left:3727;top:2648;width:3776;height:3559" coordorigin="3727,2648" coordsize="3776,3559" path="m6267,3285r-4,96l6264,3383r7,14l6269,3284r-2,1xe" fillcolor="black" stroked="f">
              <v:path arrowok="t"/>
            </v:shape>
            <v:shape id="_x0000_s5004" style="position:absolute;left:3727;top:2648;width:3776;height:3559" coordorigin="3727,2648" coordsize="3776,3559" path="m6275,3483r-1,14l6274,3503r3,1l6275,3473r,10xe" fillcolor="black" stroked="f">
              <v:path arrowok="t"/>
            </v:shape>
            <v:shape id="_x0000_s5003" style="position:absolute;left:3727;top:2648;width:3776;height:3559" coordorigin="3727,2648" coordsize="3776,3559" path="m6283,3600r-3,1l6281,3602r3,1l6286,3599r-3,1xe" fillcolor="black" stroked="f">
              <v:path arrowok="t"/>
            </v:shape>
            <v:shape id="_x0000_s5002" style="position:absolute;left:3727;top:2648;width:3776;height:3559" coordorigin="3727,2648" coordsize="3776,3559" path="m6280,2858r-4,-2l6277,2927r3,-1l6285,2928r,-67l6280,2858xe" fillcolor="black" stroked="f">
              <v:path arrowok="t"/>
            </v:shape>
            <v:shape id="_x0000_s5001" style="position:absolute;left:3727;top:2648;width:3776;height:3559" coordorigin="3727,2648" coordsize="3776,3559" path="m6276,2856r-4,-2l6273,2927r4,l6276,2856xe" fillcolor="black" stroked="f">
              <v:path arrowok="t"/>
            </v:shape>
            <v:shape id="_x0000_s5000" style="position:absolute;left:3727;top:2648;width:3776;height:3559" coordorigin="3727,2648" coordsize="3776,3559" path="m6254,2921r3,-1l6260,2920r4,3l6261,2850r-2,-1l6254,2921xe" fillcolor="black" stroked="f">
              <v:path arrowok="t"/>
            </v:shape>
            <v:shape id="_x0000_s4999" style="position:absolute;left:3727;top:2648;width:3776;height:3559" coordorigin="3727,2648" coordsize="3776,3559" path="m6247,2921r2,2l6252,2923r2,-2l6259,2849r-6,-1l6249,2849r-2,72xe" fillcolor="black" stroked="f">
              <v:path arrowok="t"/>
            </v:shape>
            <v:shape id="_x0000_s4998" style="position:absolute;left:3727;top:2648;width:3776;height:3559" coordorigin="3727,2648" coordsize="3776,3559" path="m6247,2921r2,-72l6242,2850r-2,-2l6240,2920r2,l6245,2920r2,1xe" fillcolor="black" stroked="f">
              <v:path arrowok="t"/>
            </v:shape>
            <v:shape id="_x0000_s4997" style="position:absolute;left:3727;top:2648;width:3776;height:3559" coordorigin="3727,2648" coordsize="3776,3559" path="m6280,3591r-1,l6280,3593r1,1l6280,3591xe" fillcolor="black" stroked="f">
              <v:path arrowok="t"/>
            </v:shape>
            <v:shape id="_x0000_s4996" style="position:absolute;left:3727;top:2648;width:3776;height:3559" coordorigin="3727,2648" coordsize="3776,3559" path="m6275,3530r,24l6277,3563r3,3l6279,3506r,2l6277,3511r-2,19xe" fillcolor="black" stroked="f">
              <v:path arrowok="t"/>
            </v:shape>
            <v:shape id="_x0000_s4995" style="position:absolute;left:3727;top:2648;width:3776;height:3559" coordorigin="3727,2648" coordsize="3776,3559" path="m6273,3427r-1,7l6272,3439r2,l6273,3420r,7xe" fillcolor="black" stroked="f">
              <v:path arrowok="t"/>
            </v:shape>
            <v:shape id="_x0000_s4994" style="position:absolute;left:3727;top:2648;width:3776;height:3559" coordorigin="3727,2648" coordsize="3776,3559" path="m6278,4040r1,-3l6280,4035r1,-1l6281,4032r-2,l6278,4040xe" fillcolor="black" stroked="f">
              <v:path arrowok="t"/>
            </v:shape>
            <v:shape id="_x0000_s4993" style="position:absolute;left:3727;top:2648;width:3776;height:3559" coordorigin="3727,2648" coordsize="3776,3559" path="m6272,3818r-1,154l6274,3969r3,-1l6277,3967r-4,l6272,3818xe" fillcolor="black" stroked="f">
              <v:path arrowok="t"/>
            </v:shape>
            <v:shape id="_x0000_s4992" style="position:absolute;left:3727;top:2648;width:3776;height:3559" coordorigin="3727,2648" coordsize="3776,3559" path="m6264,4129r,-13l6267,4100r2,-5l6272,3818r-6,l6264,4129xe" fillcolor="black" stroked="f">
              <v:path arrowok="t"/>
            </v:shape>
            <v:shape id="_x0000_s4991" style="position:absolute;left:3727;top:2648;width:3776;height:3559" coordorigin="3727,2648" coordsize="3776,3559" path="m6266,3818r-9,1l6258,4143r2,-3l6262,4137r2,-5l6264,4129r2,-311xe" fillcolor="black" stroked="f">
              <v:path arrowok="t"/>
            </v:shape>
            <v:shape id="_x0000_s4990" style="position:absolute;left:3727;top:2648;width:3776;height:3559" coordorigin="3727,2648" coordsize="3776,3559" path="m6253,3820r-1,340l6254,4157r3,-338l6253,3820xe" fillcolor="black" stroked="f">
              <v:path arrowok="t"/>
            </v:shape>
            <v:shape id="_x0000_s4989" style="position:absolute;left:3727;top:2648;width:3776;height:3559" coordorigin="3727,2648" coordsize="3776,3559" path="m6249,3820r-5,1l6244,4182r3,-5l6250,4172r3,-352l6249,3820xe" fillcolor="black" stroked="f">
              <v:path arrowok="t"/>
            </v:shape>
            <v:shape id="_x0000_s4988" style="position:absolute;left:3727;top:2648;width:3776;height:3559" coordorigin="3727,2648" coordsize="3776,3559" path="m6242,3822r-2,373l6241,4197r,-9l6244,4182r,-361l6242,3822xe" fillcolor="black" stroked="f">
              <v:path arrowok="t"/>
            </v:shape>
            <v:shape id="_x0000_s4987" style="position:absolute;left:3727;top:2648;width:3776;height:3559" coordorigin="3727,2648" coordsize="3776,3559" path="m6238,4161r,2l6237,4164r-2,1l6235,4169r1,4l6240,4195r-2,-34xe" fillcolor="black" stroked="f">
              <v:path arrowok="t"/>
            </v:shape>
            <v:shape id="_x0000_s4986" style="position:absolute;left:3727;top:2648;width:3776;height:3559" coordorigin="3727,2648" coordsize="3776,3559" path="m6186,3993r-1,12l6186,4000r1,-6l6186,3993xe" fillcolor="black" stroked="f">
              <v:path arrowok="t"/>
            </v:shape>
            <v:shape id="_x0000_s4985" style="position:absolute;left:3727;top:2648;width:3776;height:3559" coordorigin="3727,2648" coordsize="3776,3559" path="m6178,3835r-3,l6175,4110r1,-9l6177,4100r1,l6181,3836r-3,-1xe" fillcolor="black" stroked="f">
              <v:path arrowok="t"/>
            </v:shape>
            <v:shape id="_x0000_s4984" style="position:absolute;left:3727;top:2648;width:3776;height:3559" coordorigin="3727,2648" coordsize="3776,3559" path="m6172,4117r3,-7l6175,3835r-4,l6170,3837r-1,293l6172,4117xe" fillcolor="black" stroked="f">
              <v:path arrowok="t"/>
            </v:shape>
            <v:shape id="_x0000_s4983" style="position:absolute;left:3727;top:2648;width:3776;height:3559" coordorigin="3727,2648" coordsize="3776,3559" path="m6168,3838r-7,2l6162,4173r5,-16l6168,4147r1,-17l6170,3837r-2,1xe" fillcolor="black" stroked="f">
              <v:path arrowok="t"/>
            </v:shape>
            <v:shape id="_x0000_s4982" style="position:absolute;left:3727;top:2648;width:3776;height:3559" coordorigin="3727,2648" coordsize="3776,3559" path="m6149,4198r5,-15l6157,4178r5,-5l6161,3840r-7,l6149,4198xe" fillcolor="black" stroked="f">
              <v:path arrowok="t"/>
            </v:shape>
            <v:shape id="_x0000_s4981" style="position:absolute;left:3727;top:2648;width:3776;height:3559" coordorigin="3727,2648" coordsize="3776,3559" path="m6145,4276r3,-2l6147,3840r-6,1l6140,3842r5,434xe" fillcolor="black" stroked="f">
              <v:path arrowok="t"/>
            </v:shape>
            <v:shape id="_x0000_s4980" style="position:absolute;left:3727;top:2648;width:3776;height:3559" coordorigin="3727,2648" coordsize="3776,3559" path="m6145,4276r-5,-143l6140,4184r-1,10l6139,4197r-2,8l6131,4277r14,-1xe" fillcolor="black" stroked="f">
              <v:path arrowok="t"/>
            </v:shape>
            <v:shape id="_x0000_s4979" style="position:absolute;left:3727;top:2648;width:3776;height:3559" coordorigin="3727,2648" coordsize="3776,3559" path="m6117,4223r-6,l6115,4277r16,l6137,4205r-20,18xe" fillcolor="black" stroked="f">
              <v:path arrowok="t"/>
            </v:shape>
            <v:shape id="_x0000_s4978" style="position:absolute;left:3727;top:2648;width:3776;height:3559" coordorigin="3727,2648" coordsize="3776,3559" path="m6086,4281r1,-2l6097,4278r18,-1l6111,4223r-4,l6096,4223r-10,58xe" fillcolor="black" stroked="f">
              <v:path arrowok="t"/>
            </v:shape>
            <v:shape id="_x0000_s4977" style="position:absolute;left:3727;top:2648;width:3776;height:3559" coordorigin="3727,2648" coordsize="3776,3559" path="m6081,4283r2,l6085,4283r1,-2l6096,4223r-12,2l6081,4283xe" fillcolor="black" stroked="f">
              <v:path arrowok="t"/>
            </v:shape>
            <v:shape id="_x0000_s4976" style="position:absolute;left:3727;top:2648;width:3776;height:3559" coordorigin="3727,2648" coordsize="3776,3559" path="m6084,4225r-20,2l6069,4285r6,1l6079,4282r1,l6081,4283r3,-58xe" fillcolor="black" stroked="f">
              <v:path arrowok="t"/>
            </v:shape>
            <v:shape id="_x0000_s4975" style="position:absolute;left:3727;top:2648;width:3776;height:3559" coordorigin="3727,2648" coordsize="3776,3559" path="m6079,4282r-4,4l6079,4286r,-4xe" fillcolor="black" stroked="f">
              <v:path arrowok="t"/>
            </v:shape>
            <v:shape id="_x0000_s4974" style="position:absolute;left:3727;top:2648;width:3776;height:3559" coordorigin="3727,2648" coordsize="3776,3559" path="m6069,4285r-5,-58l6063,3851r-5,1l6056,3853r-2,l6059,4288r,-3l6063,4285r6,xe" fillcolor="black" stroked="f">
              <v:path arrowok="t"/>
            </v:shape>
            <v:shape id="_x0000_s4973" style="position:absolute;left:3727;top:2648;width:3776;height:3559" coordorigin="3727,2648" coordsize="3776,3559" path="m6054,3853r-4,1l6054,4289r5,-1l6054,3853xe" fillcolor="black" stroked="f">
              <v:path arrowok="t"/>
            </v:shape>
            <v:shape id="_x0000_s4972" style="position:absolute;left:3727;top:2648;width:3776;height:3559" coordorigin="3727,2648" coordsize="3776,3559" path="m6047,4288r7,1l6048,4225r-1,1l6041,4226r-1,62l6047,4288xe" fillcolor="black" stroked="f">
              <v:path arrowok="t"/>
            </v:shape>
            <v:shape id="_x0000_s4971" style="position:absolute;left:3727;top:2648;width:3776;height:3559" coordorigin="3727,2648" coordsize="3776,3559" path="m6035,4291r1,-3l6040,4288r1,-62l6038,4227r-1,2l6035,4291xe" fillcolor="black" stroked="f">
              <v:path arrowok="t"/>
            </v:shape>
            <v:shape id="_x0000_s4970" style="position:absolute;left:3727;top:2648;width:3776;height:3559" coordorigin="3727,2648" coordsize="3776,3559" path="m6011,4293r9,l6029,4294r5,-1l6035,4291r2,-62l6028,4233r-17,60xe" fillcolor="black" stroked="f">
              <v:path arrowok="t"/>
            </v:shape>
            <v:shape id="_x0000_s4969" style="position:absolute;left:3727;top:2648;width:3776;height:3559" coordorigin="3727,2648" coordsize="3776,3559" path="m6028,4233r-27,4l6004,4296r,l6005,4294r6,-1l6028,4233xe" fillcolor="black" stroked="f">
              <v:path arrowok="t"/>
            </v:shape>
            <v:shape id="_x0000_s4968" style="position:absolute;left:3727;top:2648;width:3776;height:3559" coordorigin="3727,2648" coordsize="3776,3559" path="m5995,4237r-7,1l5992,4301r12,-5l6001,4237r-6,xe" fillcolor="black" stroked="f">
              <v:path arrowok="t"/>
            </v:shape>
            <v:shape id="_x0000_s4967" style="position:absolute;left:3727;top:2648;width:3776;height:3559" coordorigin="3727,2648" coordsize="3776,3559" path="m5992,4301r-4,-63l5979,4239r-5,2l5969,4242r-4,l5963,4303r29,-2xe" fillcolor="black" stroked="f">
              <v:path arrowok="t"/>
            </v:shape>
            <v:shape id="_x0000_s4966" style="position:absolute;left:3727;top:2648;width:3776;height:3559" coordorigin="3727,2648" coordsize="3776,3559" path="m5950,4164r-1,139l5963,4303r2,-61l5961,4240r-4,-3l5950,4164xe" fillcolor="black" stroked="f">
              <v:path arrowok="t"/>
            </v:shape>
            <v:shape id="_x0000_s4965" style="position:absolute;left:3727;top:2648;width:3776;height:3559" coordorigin="3727,2648" coordsize="3776,3559" path="m5953,3869r4,368l5957,4237r3,-8l5962,4224r3,-4l5964,3868r-6,-1l5955,3867r-2,2xe" fillcolor="black" stroked="f">
              <v:path arrowok="t"/>
            </v:shape>
            <v:shape id="_x0000_s4964" style="position:absolute;left:3727;top:2648;width:3776;height:3559" coordorigin="3727,2648" coordsize="3776,3559" path="m5953,4160r-3,4l5957,4237r-4,-80l5953,4160xe" fillcolor="black" stroked="f">
              <v:path arrowok="t"/>
            </v:shape>
            <v:shape id="_x0000_s4963" style="position:absolute;left:3727;top:2648;width:3776;height:3559" coordorigin="3727,2648" coordsize="3776,3559" path="m5948,4227r-2,3l5949,4303r-1,-78l5948,4227xe" fillcolor="black" stroked="f">
              <v:path arrowok="t"/>
            </v:shape>
            <v:shape id="_x0000_s4962" style="position:absolute;left:3727;top:2648;width:3776;height:3559" coordorigin="3727,2648" coordsize="3776,3559" path="m5949,4303r-4,-65l5942,4238r-2,3l5940,4244r-2,4l5937,4248r,55l5949,4303xe" fillcolor="black" stroked="f">
              <v:path arrowok="t"/>
            </v:shape>
            <v:shape id="_x0000_s4961" style="position:absolute;left:3727;top:2648;width:3776;height:3559" coordorigin="3727,2648" coordsize="3776,3559" path="m5937,4248r-3,-2l5937,4305r,-57xe" fillcolor="black" stroked="f">
              <v:path arrowok="t"/>
            </v:shape>
            <v:shape id="_x0000_s4960" style="position:absolute;left:3727;top:2648;width:3776;height:3559" coordorigin="3727,2648" coordsize="3776,3559" path="m5937,4305r-3,-59l5932,4244r-1,l5931,4248r-6,59l5937,4305xe" fillcolor="black" stroked="f">
              <v:path arrowok="t"/>
            </v:shape>
            <v:shape id="_x0000_s4959" style="position:absolute;left:3727;top:2648;width:3776;height:3559" coordorigin="3727,2648" coordsize="3776,3559" path="m5918,4254r-9,l5911,4308r14,-1l5931,4248r-13,6xe" fillcolor="black" stroked="f">
              <v:path arrowok="t"/>
            </v:shape>
            <v:shape id="_x0000_s4958" style="position:absolute;left:3727;top:2648;width:3776;height:3559" coordorigin="3727,2648" coordsize="3776,3559" path="m5904,4254r-3,1l5904,4309r7,-1l5909,4254r-5,xe" fillcolor="black" stroked="f">
              <v:path arrowok="t"/>
            </v:shape>
            <v:shape id="_x0000_s4957" style="position:absolute;left:3727;top:2648;width:3776;height:3559" coordorigin="3727,2648" coordsize="3776,3559" path="m5901,4255r,3l5895,4314r3,-1l5898,4310r6,-1l5901,4255xe" fillcolor="black" stroked="f">
              <v:path arrowok="t"/>
            </v:shape>
            <v:shape id="_x0000_s4956" style="position:absolute;left:3727;top:2648;width:3776;height:3559" coordorigin="3727,2648" coordsize="3776,3559" path="m5901,4258r-23,l5878,4316r10,-2l5895,4314r6,-56xe" fillcolor="black" stroked="f">
              <v:path arrowok="t"/>
            </v:shape>
            <v:shape id="_x0000_s4955" style="position:absolute;left:3727;top:2648;width:3776;height:3559" coordorigin="3727,2648" coordsize="3776,3559" path="m5874,4255r-4,-2l5870,4318r8,-2l5878,4258r-4,-3xe" fillcolor="black" stroked="f">
              <v:path arrowok="t"/>
            </v:shape>
            <v:shape id="_x0000_s4954" style="position:absolute;left:3727;top:2648;width:3776;height:3559" coordorigin="3727,2648" coordsize="3776,3559" path="m5853,4320r1,1l5862,4320r8,-2l5865,4247r-6,7l5853,4320xe" fillcolor="black" stroked="f">
              <v:path arrowok="t"/>
            </v:shape>
            <v:shape id="_x0000_s4953" style="position:absolute;left:3727;top:2648;width:3776;height:3559" coordorigin="3727,2648" coordsize="3776,3559" path="m5850,4318r3,2l5859,4254r-10,3l5846,4258r-3,2l5843,4262r-4,1l5835,4263r-4,l5824,4330r26,-12xe" fillcolor="black" stroked="f">
              <v:path arrowok="t"/>
            </v:shape>
            <v:shape id="_x0000_s4952" style="position:absolute;left:3727;top:2648;width:3776;height:3559" coordorigin="3727,2648" coordsize="3776,3559" path="m5823,4345r-1,-5l5821,4338r,-3l5822,4333r2,-3l5831,4263r-9,2l5817,4412r17,3l5823,4345xe" fillcolor="black" stroked="f">
              <v:path arrowok="t"/>
            </v:shape>
            <v:shape id="_x0000_s4951" style="position:absolute;left:3727;top:2648;width:3776;height:3559" coordorigin="3727,2648" coordsize="3776,3559" path="m5817,4412r5,-147l5815,4267r-18,l5794,4254r-7,154l5817,4412xe" fillcolor="black" stroked="f">
              <v:path arrowok="t"/>
            </v:shape>
            <v:shape id="_x0000_s4950" style="position:absolute;left:3727;top:2648;width:3776;height:3559" coordorigin="3727,2648" coordsize="3776,3559" path="m5787,4408r-3,-216l5784,4203r-2,l5782,4208r5,200xe" fillcolor="black" stroked="f">
              <v:path arrowok="t"/>
            </v:shape>
            <v:shape id="_x0000_s4949" style="position:absolute;left:3727;top:2648;width:3776;height:3559" coordorigin="3727,2648" coordsize="3776,3559" path="m5768,4267r-17,9l5755,4409r5,-1l5764,4408r4,1l5771,4263r-3,4xe" fillcolor="black" stroked="f">
              <v:path arrowok="t"/>
            </v:shape>
            <v:shape id="_x0000_s4948" style="position:absolute;left:3727;top:2648;width:3776;height:3559" coordorigin="3727,2648" coordsize="3776,3559" path="m5755,4409r-4,-133l5743,4276r-3,1l5744,4406r4,2l5755,4409xe" fillcolor="black" stroked="f">
              <v:path arrowok="t"/>
            </v:shape>
            <v:shape id="_x0000_s4947" style="position:absolute;left:3727;top:2648;width:3776;height:3559" coordorigin="3727,2648" coordsize="3776,3559" path="m5740,4277r,3l5735,4282r-6,l5722,4283r-8,2l5724,4404r7,l5740,4404r4,2l5740,4277xe" fillcolor="black" stroked="f">
              <v:path arrowok="t"/>
            </v:shape>
            <v:shape id="_x0000_s4946" style="position:absolute;left:3727;top:2648;width:3776;height:3559" coordorigin="3727,2648" coordsize="3776,3559" path="m5713,4405r11,-1l5714,4285r-3,1l5708,4288r-3,l5709,4401r3,-2l5713,4399r,6xe" fillcolor="black" stroked="f">
              <v:path arrowok="t"/>
            </v:shape>
            <v:shape id="_x0000_s4945" style="position:absolute;left:3727;top:2648;width:3776;height:3559" coordorigin="3727,2648" coordsize="3776,3559" path="m5712,4402r-1,3l5713,4405r,-6l5712,4402xe" fillcolor="black" stroked="f">
              <v:path arrowok="t"/>
            </v:shape>
            <v:shape id="_x0000_s4944" style="position:absolute;left:3727;top:2648;width:3776;height:3559" coordorigin="3727,2648" coordsize="3776,3559" path="m6069,2861r,2l6070,2863r-1,-4l6069,2861xe" fillcolor="black" stroked="f">
              <v:path arrowok="t"/>
            </v:shape>
            <v:shape id="_x0000_s4943" style="position:absolute;left:3727;top:2648;width:3776;height:3559" coordorigin="3727,2648" coordsize="3776,3559" path="m6068,4196r,-2l6067,4192r3,-343l6066,3850r,349l6068,4198r,-2xe" fillcolor="black" stroked="f">
              <v:path arrowok="t"/>
            </v:shape>
            <v:shape id="_x0000_s4942" style="position:absolute;left:3727;top:2648;width:3776;height:3559" coordorigin="3727,2648" coordsize="3776,3559" path="m6069,3569r-4,-2l6066,3574r2,-1l6071,3571r,-1l6069,3569xe" fillcolor="black" stroked="f">
              <v:path arrowok="t"/>
            </v:shape>
            <v:shape id="_x0000_s4941" style="position:absolute;left:3727;top:2648;width:3776;height:3559" coordorigin="3727,2648" coordsize="3776,3559" path="m6089,3981r,70l6090,4025r,-7l6089,3981xe" fillcolor="black" stroked="f">
              <v:path arrowok="t"/>
            </v:shape>
            <v:shape id="_x0000_s4940" style="position:absolute;left:3727;top:2648;width:3776;height:3559" coordorigin="3727,2648" coordsize="3776,3559" path="m6087,4119r-3,-2l6085,4140r1,-1l6089,4137r,-15l6087,4119xe" fillcolor="black" stroked="f">
              <v:path arrowok="t"/>
            </v:shape>
            <v:shape id="_x0000_s4939" style="position:absolute;left:3727;top:2648;width:3776;height:3559" coordorigin="3727,2648" coordsize="3776,3559" path="m6084,4142r1,-2l6084,4117r,-8l6084,4068r-2,-221l6080,3848r-2,1l6077,4168r7,-17l6084,4145r,-3xe" fillcolor="black" stroked="f">
              <v:path arrowok="t"/>
            </v:shape>
            <v:shape id="_x0000_s4938" style="position:absolute;left:3727;top:2648;width:3776;height:3559" coordorigin="3727,2648" coordsize="3776,3559" path="m6087,4106r,-12l6087,4089r1,-2l6090,4084r-1,-5l6087,4075r,31xe" fillcolor="black" stroked="f">
              <v:path arrowok="t"/>
            </v:shape>
            <v:shape id="_x0000_s4937" style="position:absolute;left:3727;top:2648;width:3776;height:3559" coordorigin="3727,2648" coordsize="3776,3559" path="m6088,4104r1,-4l6088,4097r-1,-3l6087,4106r1,-2xe" fillcolor="black" stroked="f">
              <v:path arrowok="t"/>
            </v:shape>
            <v:shape id="_x0000_s4936" style="position:absolute;left:3727;top:2648;width:3776;height:3559" coordorigin="3727,2648" coordsize="3776,3559" path="m6087,4075r-3,-7l6084,4109r3,-3l6087,4075xe" fillcolor="black" stroked="f">
              <v:path arrowok="t"/>
            </v:shape>
            <v:shape id="_x0000_s4935" style="position:absolute;left:3727;top:2648;width:3776;height:3559" coordorigin="3727,2648" coordsize="3776,3559" path="m6076,3849r-2,-1l6074,4168r1,-2l6075,4167r2,1l6078,3849r-2,xe" fillcolor="black" stroked="f">
              <v:path arrowok="t"/>
            </v:shape>
            <v:shape id="_x0000_s4934" style="position:absolute;left:3727;top:2648;width:3776;height:3559" coordorigin="3727,2648" coordsize="3776,3559" path="m6067,4191r5,l6074,4172r,-4l6074,3848r-4,1l6067,4191xe" fillcolor="black" stroked="f">
              <v:path arrowok="t"/>
            </v:shape>
            <v:shape id="_x0000_s4933" style="position:absolute;left:3727;top:2648;width:3776;height:3559" coordorigin="3727,2648" coordsize="3776,3559" path="m6066,3850r-3,1l6064,4207r1,-7l6066,4199r,-349xe" fillcolor="black" stroked="f">
              <v:path arrowok="t"/>
            </v:shape>
            <v:shape id="_x0000_s4932" style="position:absolute;left:3727;top:2648;width:3776;height:3559" coordorigin="3727,2648" coordsize="3776,3559" path="m6064,4207r-1,-356l6064,4227r,-20xe" fillcolor="black" stroked="f">
              <v:path arrowok="t"/>
            </v:shape>
            <v:shape id="_x0000_s4931" style="position:absolute;left:3727;top:2648;width:3776;height:3559" coordorigin="3727,2648" coordsize="3776,3559" path="m5997,4028r-5,-2l5994,4032r2,-1l5999,4030r,l5997,4028xe" fillcolor="black" stroked="f">
              <v:path arrowok="t"/>
            </v:shape>
            <v:shape id="_x0000_s4930" style="position:absolute;left:3727;top:2648;width:3776;height:3559" coordorigin="3727,2648" coordsize="3776,3559" path="m5998,4039r-4,-5l5994,4032r-2,-6l5994,4155r,-1l5995,4142r3,-103xe" fillcolor="black" stroked="f">
              <v:path arrowok="t"/>
            </v:shape>
            <v:shape id="_x0000_s4929" style="position:absolute;left:3727;top:2648;width:3776;height:3559" coordorigin="3727,2648" coordsize="3776,3559" path="m5985,3866r-6,l5980,4192r1,-5l5983,4184r1,-6l5984,4175r2,l5985,3866xe" fillcolor="black" stroked="f">
              <v:path arrowok="t"/>
            </v:shape>
            <v:shape id="_x0000_s4928" style="position:absolute;left:3727;top:2648;width:3776;height:3559" coordorigin="3727,2648" coordsize="3776,3559" path="m5974,3869r,333l5976,4202r3,-5l5980,4192r-1,-326l5974,3868r,1xe" fillcolor="black" stroked="f">
              <v:path arrowok="t"/>
            </v:shape>
            <v:shape id="_x0000_s4927" style="position:absolute;left:3727;top:2648;width:3776;height:3559" coordorigin="3727,2648" coordsize="3776,3559" path="m5973,3870r-4,l5971,4207r2,-4l5974,4202r,-333l5973,3870xe" fillcolor="black" stroked="f">
              <v:path arrowok="t"/>
            </v:shape>
            <v:shape id="_x0000_s4926" style="position:absolute;left:3727;top:2648;width:3776;height:3559" coordorigin="3727,2648" coordsize="3776,3559" path="m5967,4219r2,-1l5971,4215r,-8l5969,3870r-2,349xe" fillcolor="black" stroked="f">
              <v:path arrowok="t"/>
            </v:shape>
            <v:shape id="_x0000_s4925" style="position:absolute;left:3727;top:2648;width:3776;height:3559" coordorigin="3727,2648" coordsize="3776,3559" path="m5969,3870r-5,-2l5965,4220r2,-1l5969,3870xe" fillcolor="black" stroked="f">
              <v:path arrowok="t"/>
            </v:shape>
            <v:shape id="_x0000_s4924" style="position:absolute;left:3727;top:2648;width:3776;height:3559" coordorigin="3727,2648" coordsize="3776,3559" path="m5999,4121r1,-10l6001,4104r2,-5l6004,4084r,-22l6003,4050r,-2l6001,4043r-2,78xe" fillcolor="black" stroked="f">
              <v:path arrowok="t"/>
            </v:shape>
            <v:shape id="_x0000_s4923" style="position:absolute;left:3727;top:2648;width:3776;height:3559" coordorigin="3727,2648" coordsize="3776,3559" path="m6000,4111r-1,10l6000,4115r,-4xe" fillcolor="black" stroked="f">
              <v:path arrowok="t"/>
            </v:shape>
            <v:shape id="_x0000_s4922" style="position:absolute;left:3727;top:2648;width:3776;height:3559" coordorigin="3727,2648" coordsize="3776,3559" path="m5998,4039r-3,103l5995,4137r1,-7l5998,4125r1,-4l6001,4043r-3,-4xe" fillcolor="black" stroked="f">
              <v:path arrowok="t"/>
            </v:shape>
            <v:shape id="_x0000_s4921" style="position:absolute;left:3727;top:2648;width:3776;height:3559" coordorigin="3727,2648" coordsize="3776,3559" path="m5867,4216r-1,19l5867,4235r2,-1l5871,4216r-4,xe" fillcolor="black" stroked="f">
              <v:path arrowok="t"/>
            </v:shape>
            <v:shape id="_x0000_s4920" style="position:absolute;left:3727;top:2648;width:3776;height:3559" coordorigin="3727,2648" coordsize="3776,3559" path="m5894,3619r,4l5896,3627r2,6l5899,3615r-4,3l5894,3619xe" fillcolor="black" stroked="f">
              <v:path arrowok="t"/>
            </v:shape>
            <v:shape id="_x0000_s4919" style="position:absolute;left:3727;top:2648;width:3776;height:3559" coordorigin="3727,2648" coordsize="3776,3559" path="m5903,3447r-11,3l5894,3561r1,19l5895,3581r2,25l5900,3609r3,-162xe" fillcolor="black" stroked="f">
              <v:path arrowok="t"/>
            </v:shape>
            <v:shape id="_x0000_s4918" style="position:absolute;left:3727;top:2648;width:3776;height:3559" coordorigin="3727,2648" coordsize="3776,3559" path="m5892,3450r-23,10l5873,3545r1,l5881,3548r9,3l5894,3561r-2,-111xe" fillcolor="black" stroked="f">
              <v:path arrowok="t"/>
            </v:shape>
            <v:shape id="_x0000_s4917" style="position:absolute;left:3727;top:2648;width:3776;height:3559" coordorigin="3727,2648" coordsize="3776,3559" path="m5869,3460r-15,8l5856,3597r1,-7l5858,3582r1,-9l5859,3566r4,-7l5867,3554r6,-9l5869,3460xe" fillcolor="black" stroked="f">
              <v:path arrowok="t"/>
            </v:shape>
            <v:shape id="_x0000_s4916" style="position:absolute;left:3727;top:2648;width:3776;height:3559" coordorigin="3727,2648" coordsize="3776,3559" path="m5847,3686r1,-12l5848,3661r1,-3l5850,3654r2,-184l5848,3472r-1,214xe" fillcolor="black" stroked="f">
              <v:path arrowok="t"/>
            </v:shape>
            <v:shape id="_x0000_s4915" style="position:absolute;left:3727;top:2648;width:3776;height:3559" coordorigin="3727,2648" coordsize="3776,3559" path="m5848,3472r-4,2l5845,3706r1,1l5847,3699r,-13l5848,3472xe" fillcolor="black" stroked="f">
              <v:path arrowok="t"/>
            </v:shape>
            <v:shape id="_x0000_s4914" style="position:absolute;left:3727;top:2648;width:3776;height:3559" coordorigin="3727,2648" coordsize="3776,3559" path="m5844,3474r-5,2l5840,3747r,-6l5841,3733r2,-7l5843,3706r,-1l5845,3706r-1,-232xe" fillcolor="black" stroked="f">
              <v:path arrowok="t"/>
            </v:shape>
            <v:shape id="_x0000_s4913" style="position:absolute;left:3727;top:2648;width:3776;height:3559" coordorigin="3727,2648" coordsize="3776,3559" path="m5837,3747r3,l5839,3476r-3,2l5836,3480r-3,1l5833,3736r-1,5l5837,3747xe" fillcolor="black" stroked="f">
              <v:path arrowok="t"/>
            </v:shape>
            <v:shape id="_x0000_s4912" style="position:absolute;left:3727;top:2648;width:3776;height:3559" coordorigin="3727,2648" coordsize="3776,3559" path="m5830,3736r-1,l5830,3738r2,3l5833,3736r-3,xe" fillcolor="black" stroked="f">
              <v:path arrowok="t"/>
            </v:shape>
            <v:shape id="_x0000_s4911" style="position:absolute;left:3727;top:2648;width:3776;height:3559" coordorigin="3727,2648" coordsize="3776,3559" path="m5900,3659r-1,1l5899,3663r2,3l5900,3659xe" fillcolor="black" stroked="f">
              <v:path arrowok="t"/>
            </v:shape>
            <v:shape id="_x0000_s4910" style="position:absolute;left:3727;top:2648;width:3776;height:3559" coordorigin="3727,2648" coordsize="3776,3559" path="m5894,3583r-3,5l5893,3604r4,2l5895,3581r-1,2xe" fillcolor="black" stroked="f">
              <v:path arrowok="t"/>
            </v:shape>
            <v:shape id="_x0000_s4909" style="position:absolute;left:3727;top:2648;width:3776;height:3559" coordorigin="3727,2648" coordsize="3776,3559" path="m5891,3577r,3l5895,3580r-1,-19l5891,3573r,4xe" fillcolor="black" stroked="f">
              <v:path arrowok="t"/>
            </v:shape>
            <v:shape id="_x0000_s4908" style="position:absolute;left:3727;top:2648;width:3776;height:3559" coordorigin="3727,2648" coordsize="3776,3559" path="m5884,3829r,-2l5884,3831r1,-1l5884,3829xe" fillcolor="black" stroked="f">
              <v:path arrowok="t"/>
            </v:shape>
            <v:shape id="_x0000_s4907" style="position:absolute;left:3727;top:2648;width:3776;height:3559" coordorigin="3727,2648" coordsize="3776,3559" path="m5876,2804r1,2l5878,2806r3,-2l5883,2803r-2,-2l5878,2803r-2,1xe" fillcolor="black" stroked="f">
              <v:path arrowok="t"/>
            </v:shape>
            <v:shape id="_x0000_s4906" style="position:absolute;left:3727;top:2648;width:3776;height:3559" coordorigin="3727,2648" coordsize="3776,3559" path="m5875,4241r,-1l5875,4239r-1,-1l5873,4241r2,xe" fillcolor="black" stroked="f">
              <v:path arrowok="t"/>
            </v:shape>
            <v:shape id="_x0000_s4905" style="position:absolute;left:3727;top:2648;width:3776;height:3559" coordorigin="3727,2648" coordsize="3776,3559" path="m5872,2797r-2,3l5872,2801r4,l5873,2793r-1,4xe" fillcolor="black" stroked="f">
              <v:path arrowok="t"/>
            </v:shape>
            <v:shape id="_x0000_s4904" style="position:absolute;left:3727;top:2648;width:3776;height:3559" coordorigin="3727,2648" coordsize="3776,3559" path="m5693,5702r1,1l5697,5708r1,39l5700,5748r1,2l5701,5709r-3,-2l5696,5704r-3,-2xe" fillcolor="black" stroked="f">
              <v:path arrowok="t"/>
            </v:shape>
            <v:shape id="_x0000_s4903" style="position:absolute;left:3727;top:2648;width:3776;height:3559" coordorigin="3727,2648" coordsize="3776,3559" path="m5708,5965r-2,-5l5704,5956r-3,-3l5696,5953r-1,1l5696,5956r1,1l5700,6021r7,l5708,5965xe" fillcolor="black" stroked="f">
              <v:path arrowok="t"/>
            </v:shape>
            <v:shape id="_x0000_s4902" style="position:absolute;left:3727;top:2648;width:3776;height:3559" coordorigin="3727,2648" coordsize="3776,3559" path="m5705,4285r-2,l5704,4403r1,-115l5705,4285xe" fillcolor="black" stroked="f">
              <v:path arrowok="t"/>
            </v:shape>
            <v:shape id="_x0000_s4901" style="position:absolute;left:3727;top:2648;width:3776;height:3559" coordorigin="3727,2648" coordsize="3776,3559" path="m5704,4403r-1,-118l5700,4285r-4,1l5695,4285r-4,-14l5691,4278r-7,3l5678,4401r26,2xe" fillcolor="black" stroked="f">
              <v:path arrowok="t"/>
            </v:shape>
            <v:shape id="_x0000_s4900" style="position:absolute;left:3727;top:2648;width:3776;height:3559" coordorigin="3727,2648" coordsize="3776,3559" path="m5695,4271r-4,l5695,4285r,-8l5696,4273r2,-3l5695,4271xe" fillcolor="black" stroked="f">
              <v:path arrowok="t"/>
            </v:shape>
            <v:shape id="_x0000_s4899" style="position:absolute;left:3727;top:2648;width:3776;height:3559" coordorigin="3727,2648" coordsize="3776,3559" path="m5667,4400r11,1l5684,4281r-20,6l5656,4290r-5,109l5667,4400xe" fillcolor="black" stroked="f">
              <v:path arrowok="t"/>
            </v:shape>
            <v:shape id="_x0000_s4898" style="position:absolute;left:3727;top:2648;width:3776;height:3559" coordorigin="3727,2648" coordsize="3776,3559" path="m5645,4293r-5,1l5641,4398r10,1l5656,4290r-11,3xe" fillcolor="black" stroked="f">
              <v:path arrowok="t"/>
            </v:shape>
            <v:shape id="_x0000_s4897" style="position:absolute;left:3727;top:2648;width:3776;height:3559" coordorigin="3727,2648" coordsize="3776,3559" path="m5641,4398r-1,-104l5634,4296r-4,2l5630,4301r-7,96l5641,4398xe" fillcolor="black" stroked="f">
              <v:path arrowok="t"/>
            </v:shape>
            <v:shape id="_x0000_s4896" style="position:absolute;left:3727;top:2648;width:3776;height:3559" coordorigin="3727,2648" coordsize="3776,3559" path="m5623,4397r7,-96l5611,4298r-1,93l5610,4395r13,2xe" fillcolor="black" stroked="f">
              <v:path arrowok="t"/>
            </v:shape>
            <v:shape id="_x0000_s4895" style="position:absolute;left:3727;top:2648;width:3776;height:3559" coordorigin="3727,2648" coordsize="3776,3559" path="m5715,5715r,-3l5715,5755r3,1l5717,5716r-2,-1xe" fillcolor="black" stroked="f">
              <v:path arrowok="t"/>
            </v:shape>
            <v:shape id="_x0000_s4894" style="position:absolute;left:3727;top:2648;width:3776;height:3559" coordorigin="3727,2648" coordsize="3776,3559" path="m5715,5712r-1,l5713,5713r-1,l5710,5713r2,41l5715,5755r,-43xe" fillcolor="black" stroked="f">
              <v:path arrowok="t"/>
            </v:shape>
            <v:shape id="_x0000_s4893" style="position:absolute;left:3727;top:2648;width:3776;height:3559" coordorigin="3727,2648" coordsize="3776,3559" path="m5710,5753r2,1l5710,5713r-1,-2l5708,5710r-2,42l5710,5753xe" fillcolor="black" stroked="f">
              <v:path arrowok="t"/>
            </v:shape>
            <v:shape id="_x0000_s4892" style="position:absolute;left:3727;top:2648;width:3776;height:3559" coordorigin="3727,2648" coordsize="3776,3559" path="m5702,5753r2,1l5705,5753r1,-1l5708,5710r-2,-1l5704,5709r-2,44xe" fillcolor="black" stroked="f">
              <v:path arrowok="t"/>
            </v:shape>
            <v:shape id="_x0000_s4891" style="position:absolute;left:3727;top:2648;width:3776;height:3559" coordorigin="3727,2648" coordsize="3776,3559" path="m5701,5709r,41l5702,5753r2,-44l5701,5709xe" fillcolor="black" stroked="f">
              <v:path arrowok="t"/>
            </v:shape>
            <v:shape id="_x0000_s4890" style="position:absolute;left:3727;top:2648;width:3776;height:3559" coordorigin="3727,2648" coordsize="3776,3559" path="m5686,5740r4,5l5695,5748r1,-1l5698,5747r-1,-39l5694,5709r-8,31xe" fillcolor="black" stroked="f">
              <v:path arrowok="t"/>
            </v:shape>
            <v:shape id="_x0000_s4889" style="position:absolute;left:3727;top:2648;width:3776;height:3559" coordorigin="3727,2648" coordsize="3776,3559" path="m5677,5733r2,-1l5683,5736r3,4l5694,5709r-8,-4l5682,5703r-5,30xe" fillcolor="black" stroked="f">
              <v:path arrowok="t"/>
            </v:shape>
            <v:shape id="_x0000_s4888" style="position:absolute;left:3727;top:2648;width:3776;height:3559" coordorigin="3727,2648" coordsize="3776,3559" path="m5669,5699r-1,-3l5668,5731r4,2l5676,5734r1,-1l5682,5703r-6,-2l5670,5701r-2,-1l5669,5699xe" fillcolor="black" stroked="f">
              <v:path arrowok="t"/>
            </v:shape>
            <v:shape id="_x0000_s4887" style="position:absolute;left:3727;top:2648;width:3776;height:3559" coordorigin="3727,2648" coordsize="3776,3559" path="m5665,5730r3,1l5668,5696r-8,l5659,5728r6,2xe" fillcolor="black" stroked="f">
              <v:path arrowok="t"/>
            </v:shape>
            <v:shape id="_x0000_s4886" style="position:absolute;left:3727;top:2648;width:3776;height:3559" coordorigin="3727,2648" coordsize="3776,3559" path="m5658,5695r,-3l5657,5688r-1,40l5659,5728r1,-32l5658,5695xe" fillcolor="black" stroked="f">
              <v:path arrowok="t"/>
            </v:shape>
            <v:shape id="_x0000_s4885" style="position:absolute;left:3727;top:2648;width:3776;height:3559" coordorigin="3727,2648" coordsize="3776,3559" path="m5655,5692r-2,4l5654,5727r2,1l5657,5688r-2,4xe" fillcolor="black" stroked="f">
              <v:path arrowok="t"/>
            </v:shape>
            <v:shape id="_x0000_s4884" style="position:absolute;left:3727;top:2648;width:3776;height:3559" coordorigin="3727,2648" coordsize="3776,3559" path="m5649,5724r,3l5650,5727r4,l5653,5696r-2,l5650,5722r-1,2xe" fillcolor="black" stroked="f">
              <v:path arrowok="t"/>
            </v:shape>
            <v:shape id="_x0000_s4883" style="position:absolute;left:3727;top:2648;width:3776;height:3559" coordorigin="3727,2648" coordsize="3776,3559" path="m5644,5691r,30l5648,5721r2,1l5651,5696r-2,-2l5647,5692r-3,-1xe" fillcolor="black" stroked="f">
              <v:path arrowok="t"/>
            </v:shape>
            <v:shape id="_x0000_s4882" style="position:absolute;left:3727;top:2648;width:3776;height:3559" coordorigin="3727,2648" coordsize="3776,3559" path="m5642,5692r-2,1l5641,5721r3,l5644,5691r-2,1xe" fillcolor="black" stroked="f">
              <v:path arrowok="t"/>
            </v:shape>
            <v:shape id="_x0000_s4881" style="position:absolute;left:3727;top:2648;width:3776;height:3559" coordorigin="3727,2648" coordsize="3776,3559" path="m5641,5721r-1,-28l5638,5692r-1,-3l5636,5686r-2,32l5641,5721xe" fillcolor="black" stroked="f">
              <v:path arrowok="t"/>
            </v:shape>
            <v:shape id="_x0000_s4880" style="position:absolute;left:3727;top:2648;width:3776;height:3559" coordorigin="3727,2648" coordsize="3776,3559" path="m5633,5683r-4,-1l5629,5715r5,3l5636,5686r-3,-3xe" fillcolor="black" stroked="f">
              <v:path arrowok="t"/>
            </v:shape>
            <v:shape id="_x0000_s4879" style="position:absolute;left:3727;top:2648;width:3776;height:3559" coordorigin="3727,2648" coordsize="3776,3559" path="m5611,5676r,36l5616,5710r2,-1l5624,5711r5,4l5629,5682r-4,l5619,5680r-2,-2l5615,5677r-4,-1xe" fillcolor="black" stroked="f">
              <v:path arrowok="t"/>
            </v:shape>
            <v:shape id="_x0000_s4878" style="position:absolute;left:3727;top:2648;width:3776;height:3559" coordorigin="3727,2648" coordsize="3776,3559" path="m5611,5712r,-36l5607,5676r-2,-1l5605,5701r-1,2l5603,5706r8,6xe" fillcolor="black" stroked="f">
              <v:path arrowok="t"/>
            </v:shape>
            <v:shape id="_x0000_s4877" style="position:absolute;left:3727;top:2648;width:3776;height:3559" coordorigin="3727,2648" coordsize="3776,3559" path="m5733,5754r-1,-33l5728,5719r-4,-3l5720,5714r,37l5733,5754xe" fillcolor="black" stroked="f">
              <v:path arrowok="t"/>
            </v:shape>
            <v:shape id="_x0000_s4876" style="position:absolute;left:3727;top:2648;width:3776;height:3559" coordorigin="3727,2648" coordsize="3776,3559" path="m5717,5716r1,40l5718,5754r2,-3l5720,5714r-2,1l5717,5716xe" fillcolor="black" stroked="f">
              <v:path arrowok="t"/>
            </v:shape>
            <v:shape id="_x0000_s4875" style="position:absolute;left:3727;top:2648;width:3776;height:3559" coordorigin="3727,2648" coordsize="3776,3559" path="m5738,5968r-1,-1l5737,5969r3,1l5741,5970r-3,-2xe" fillcolor="black" stroked="f">
              <v:path arrowok="t"/>
            </v:shape>
            <v:shape id="_x0000_s4874" style="position:absolute;left:3727;top:2648;width:3776;height:3559" coordorigin="3727,2648" coordsize="3776,3559" path="m5733,6033r-1,-66l5729,5967r-3,1l5721,5967r-3,-1l5716,6027r17,6xe" fillcolor="black" stroked="f">
              <v:path arrowok="t"/>
            </v:shape>
            <v:shape id="_x0000_s4873" style="position:absolute;left:3727;top:2648;width:3776;height:3559" coordorigin="3727,2648" coordsize="3776,3559" path="m5718,5966r-4,-2l5712,5964r-1,2l5710,5967r1,62l5716,6027r2,-61xe" fillcolor="black" stroked="f">
              <v:path arrowok="t"/>
            </v:shape>
            <v:shape id="_x0000_s4872" style="position:absolute;left:3727;top:2648;width:3776;height:3559" coordorigin="3727,2648" coordsize="3776,3559" path="m5709,6030r2,-1l5710,5967r-1,56l5708,6029r,1l5709,6030xe" fillcolor="black" stroked="f">
              <v:path arrowok="t"/>
            </v:shape>
            <v:shape id="_x0000_s4871" style="position:absolute;left:3727;top:2648;width:3776;height:3559" coordorigin="3727,2648" coordsize="3776,3559" path="m5708,5965r-1,56l5709,6023r1,-56l5708,5965xe" fillcolor="black" stroked="f">
              <v:path arrowok="t"/>
            </v:shape>
            <v:shape id="_x0000_s4870" style="position:absolute;left:3727;top:2648;width:3776;height:3559" coordorigin="3727,2648" coordsize="3776,3559" path="m5700,6021r-3,-64l5696,5957r-2,-3l5692,5951r-2,-3l5694,6015r1,2l5697,6019r3,2xe" fillcolor="black" stroked="f">
              <v:path arrowok="t"/>
            </v:shape>
            <v:shape id="_x0000_s4869" style="position:absolute;left:3727;top:2648;width:3776;height:3559" coordorigin="3727,2648" coordsize="3776,3559" path="m5689,5946r-1,l5689,6014r5,1l5690,5948r,-2l5689,5946xe" fillcolor="black" stroked="f">
              <v:path arrowok="t"/>
            </v:shape>
            <v:shape id="_x0000_s4868" style="position:absolute;left:3727;top:2648;width:3776;height:3559" coordorigin="3727,2648" coordsize="3776,3559" path="m5732,2751r5,-1l5738,2751r1,9l5746,2760r-3,-77l5739,2681r-2,-2l5732,2751xe" fillcolor="black" stroked="f">
              <v:path arrowok="t"/>
            </v:shape>
            <v:shape id="_x0000_s4867" style="position:absolute;left:3727;top:2648;width:3776;height:3559" coordorigin="3727,2648" coordsize="3776,3559" path="m5726,2746r1,l5728,2747r,5l5732,2751r5,-72l5727,2676r-1,70xe" fillcolor="black" stroked="f">
              <v:path arrowok="t"/>
            </v:shape>
            <v:shape id="_x0000_s4866" style="position:absolute;left:3727;top:2648;width:3776;height:3559" coordorigin="3727,2648" coordsize="3776,3559" path="m5727,2676r-26,-4l5702,2736r1,1l5703,2747r3,2l5712,2749r5,-2l5722,2746r4,l5727,2676xe" fillcolor="black" stroked="f">
              <v:path arrowok="t"/>
            </v:shape>
            <v:shape id="_x0000_s4865" style="position:absolute;left:3727;top:2648;width:3776;height:3559" coordorigin="3727,2648" coordsize="3776,3559" path="m5701,2672r-6,-1l5697,2740r3,-4l5701,2735r1,1l5701,2672xe" fillcolor="black" stroked="f">
              <v:path arrowok="t"/>
            </v:shape>
            <v:shape id="_x0000_s4864" style="position:absolute;left:3727;top:2648;width:3776;height:3559" coordorigin="3727,2648" coordsize="3776,3559" path="m5700,2736r-3,4l5700,2739r,-3xe" fillcolor="black" stroked="f">
              <v:path arrowok="t"/>
            </v:shape>
            <v:shape id="_x0000_s4863" style="position:absolute;left:3727;top:2648;width:3776;height:3559" coordorigin="3727,2648" coordsize="3776,3559" path="m5693,2740r4,l5695,2671r-4,l5687,2670r,70l5693,2740xe" fillcolor="black" stroked="f">
              <v:path arrowok="t"/>
            </v:shape>
            <v:shape id="_x0000_s4862" style="position:absolute;left:3727;top:2648;width:3776;height:3559" coordorigin="3727,2648" coordsize="3776,3559" path="m5687,2740r,-70l5685,2669r,62l5685,2739r2,1xe" fillcolor="black" stroked="f">
              <v:path arrowok="t"/>
            </v:shape>
            <v:shape id="_x0000_s4861" style="position:absolute;left:3727;top:2648;width:3776;height:3559" coordorigin="3727,2648" coordsize="3776,3559" path="m5748,2683r-2,l5747,2700r1,-1l5750,2699r-2,-16xe" fillcolor="black" stroked="f">
              <v:path arrowok="t"/>
            </v:shape>
            <v:shape id="_x0000_s4860" style="position:absolute;left:3727;top:2648;width:3776;height:3559" coordorigin="3727,2648" coordsize="3776,3559" path="m5738,2755r,4l5739,2760r-1,-9l5738,2755xe" fillcolor="black" stroked="f">
              <v:path arrowok="t"/>
            </v:shape>
            <v:shape id="_x0000_s4859" style="position:absolute;left:3727;top:2648;width:3776;height:3559" coordorigin="3727,2648" coordsize="3776,3559" path="m5753,3788r,8l5757,3797r-4,-11l5753,3788xe" fillcolor="black" stroked="f">
              <v:path arrowok="t"/>
            </v:shape>
            <v:shape id="_x0000_s4858" style="position:absolute;left:3727;top:2648;width:3776;height:3559" coordorigin="3727,2648" coordsize="3776,3559" path="m5742,3697r,6l5743,3707r,-15l5742,3697xe" fillcolor="black" stroked="f">
              <v:path arrowok="t"/>
            </v:shape>
            <v:shape id="_x0000_s4857" style="position:absolute;left:3727;top:2648;width:3776;height:3559" coordorigin="3727,2648" coordsize="3776,3559" path="m5738,3680r,3l5739,3686r-1,-8l5738,3680xe" fillcolor="black" stroked="f">
              <v:path arrowok="t"/>
            </v:shape>
            <v:shape id="_x0000_s4856" style="position:absolute;left:3727;top:2648;width:3776;height:3559" coordorigin="3727,2648" coordsize="3776,3559" path="m5735,3479r,2l5738,3482r-3,-5l5735,3479xe" fillcolor="black" stroked="f">
              <v:path arrowok="t"/>
            </v:shape>
            <v:shape id="_x0000_s4855" style="position:absolute;left:3727;top:2648;width:3776;height:3559" coordorigin="3727,2648" coordsize="3776,3559" path="m5732,4183r,l5734,4180r,-2l5734,4175r-1,-1l5732,4183xe" fillcolor="black" stroked="f">
              <v:path arrowok="t"/>
            </v:shape>
            <v:shape id="_x0000_s4854" style="position:absolute;left:3727;top:2648;width:3776;height:3559" coordorigin="3727,2648" coordsize="3776,3559" path="m5731,4173r-1,7l5732,4183r1,-9l5731,4173xe" fillcolor="black" stroked="f">
              <v:path arrowok="t"/>
            </v:shape>
            <v:shape id="_x0000_s4853" style="position:absolute;left:3727;top:2648;width:3776;height:3559" coordorigin="3727,2648" coordsize="3776,3559" path="m5720,2748r2,2l5724,2751r4,1l5728,2747r-1,1l5720,2748xe" fillcolor="black" stroked="f">
              <v:path arrowok="t"/>
            </v:shape>
            <v:shape id="_x0000_s4852" style="position:absolute;left:3727;top:2648;width:3776;height:3559" coordorigin="3727,2648" coordsize="3776,3559" path="m5727,4175r,20l5729,4194r3,-1l5732,4191r-2,-3l5727,4182r,-7xe" fillcolor="black" stroked="f">
              <v:path arrowok="t"/>
            </v:shape>
            <v:shape id="_x0000_s4851" style="position:absolute;left:3727;top:2648;width:3776;height:3559" coordorigin="3727,2648" coordsize="3776,3559" path="m5698,2745r,1l5703,2747r,-10l5702,2739r-2,3l5698,2745xe" fillcolor="black" stroked="f">
              <v:path arrowok="t"/>
            </v:shape>
            <v:shape id="_x0000_s4850" style="position:absolute;left:3727;top:2648;width:3776;height:3559" coordorigin="3727,2648" coordsize="3776,3559" path="m5696,4273r1,-1l5699,4272r-1,-5l5698,4270r-2,3xe" fillcolor="black" stroked="f">
              <v:path arrowok="t"/>
            </v:shape>
            <v:shape id="_x0000_s4849" style="position:absolute;left:3727;top:2648;width:3776;height:3559" coordorigin="3727,2648" coordsize="3776,3559" path="m5603,4258r,13l5605,4390r5,1l5611,4298r-2,-2l5607,4294r,-395l5603,4258xe" fillcolor="black" stroked="f">
              <v:path arrowok="t"/>
            </v:shape>
            <v:shape id="_x0000_s4848" style="position:absolute;left:3727;top:2648;width:3776;height:3559" coordorigin="3727,2648" coordsize="3776,3559" path="m5607,4294r7,-26l5631,3892r-24,7l5607,4294xe" fillcolor="black" stroked="f">
              <v:path arrowok="t"/>
            </v:shape>
            <v:shape id="_x0000_s4847" style="position:absolute;left:3727;top:2648;width:3776;height:3559" coordorigin="3727,2648" coordsize="3776,3559" path="m5600,3900r-8,4l5592,4127r2,1l5594,4129r2,9l5597,4154r,34l5598,4251r2,3l5603,4258r4,-359l5600,3900xe" fillcolor="black" stroked="f">
              <v:path arrowok="t"/>
            </v:shape>
            <v:shape id="_x0000_s4846" style="position:absolute;left:3727;top:2648;width:3776;height:3559" coordorigin="3727,2648" coordsize="3776,3559" path="m5587,4095r2,l5590,4102r1,24l5592,4127r,-223l5589,3907r-2,188xe" fillcolor="black" stroked="f">
              <v:path arrowok="t"/>
            </v:shape>
            <v:shape id="_x0000_s4845" style="position:absolute;left:3727;top:2648;width:3776;height:3559" coordorigin="3727,2648" coordsize="3776,3559" path="m5559,4057r5,-4l5578,4053r3,3l5589,3907r-15,9l5559,4057xe" fillcolor="black" stroked="f">
              <v:path arrowok="t"/>
            </v:shape>
            <v:shape id="_x0000_s4844" style="position:absolute;left:3727;top:2648;width:3776;height:3559" coordorigin="3727,2648" coordsize="3776,3559" path="m5554,4051r20,-135l5553,3924r-1,l5550,4055r4,-4xe" fillcolor="black" stroked="f">
              <v:path arrowok="t"/>
            </v:shape>
            <v:shape id="_x0000_s4843" style="position:absolute;left:3727;top:2648;width:3776;height:3559" coordorigin="3727,2648" coordsize="3776,3559" path="m5552,3924r-19,5l5542,4053r1,-1l5544,4052r1,1l5546,4055r1,1l5549,4073r1,-18l5552,3924xe" fillcolor="black" stroked="f">
              <v:path arrowok="t"/>
            </v:shape>
            <v:shape id="_x0000_s4842" style="position:absolute;left:3727;top:2648;width:3776;height:3559" coordorigin="3727,2648" coordsize="3776,3559" path="m5548,4118r,-7l5549,4073r-2,-17l5546,4057r1,98l5548,4145r,-27xe" fillcolor="black" stroked="f">
              <v:path arrowok="t"/>
            </v:shape>
            <v:shape id="_x0000_s4841" style="position:absolute;left:3727;top:2648;width:3776;height:3559" coordorigin="3727,2648" coordsize="3776,3559" path="m5542,4053r-9,-124l5533,4270r1,-1l5536,4267r2,-29l5539,4225r2,-14l5542,4206r,-153xe" fillcolor="black" stroked="f">
              <v:path arrowok="t"/>
            </v:shape>
            <v:shape id="_x0000_s4840" style="position:absolute;left:3727;top:2648;width:3776;height:3559" coordorigin="3727,2648" coordsize="3776,3559" path="m5533,3929r-9,4l5525,4294r,l5527,4297r2,-7l5531,4282r,-4l5532,4274r1,-4l5533,3929xe" fillcolor="black" stroked="f">
              <v:path arrowok="t"/>
            </v:shape>
            <v:shape id="_x0000_s4839" style="position:absolute;left:3727;top:2648;width:3776;height:3559" coordorigin="3727,2648" coordsize="3776,3559" path="m5524,3933r-3,4l5522,4296r1,-1l5525,4294r-1,-361xe" fillcolor="black" stroked="f">
              <v:path arrowok="t"/>
            </v:shape>
            <v:shape id="_x0000_s4838" style="position:absolute;left:3727;top:2648;width:3776;height:3559" coordorigin="3727,2648" coordsize="3776,3559" path="m5520,3938r-2,1l5519,4267r,28l5522,4296r-1,-359l5520,3938xe" fillcolor="black" stroked="f">
              <v:path arrowok="t"/>
            </v:shape>
            <v:shape id="_x0000_s4837" style="position:absolute;left:3727;top:2648;width:3776;height:3559" coordorigin="3727,2648" coordsize="3776,3559" path="m5517,4263r2,4l5518,3939r-1,-1l5517,4242r-1,5l5516,4259r1,4xe" fillcolor="black" stroked="f">
              <v:path arrowok="t"/>
            </v:shape>
            <v:shape id="_x0000_s4836" style="position:absolute;left:3727;top:2648;width:3776;height:3559" coordorigin="3727,2648" coordsize="3776,3559" path="m5632,4114r,-17l5637,4093r4,-4l5639,4078r-6,-4l5632,4114xe" fillcolor="black" stroked="f">
              <v:path arrowok="t"/>
            </v:shape>
            <v:shape id="_x0000_s4835" style="position:absolute;left:3727;top:2648;width:3776;height:3559" coordorigin="3727,2648" coordsize="3776,3559" path="m5633,4074r-3,-3l5632,4202r,-5l5634,4193r3,l5637,4192r-1,-2l5635,4189r1,-63l5632,4125r,-11l5633,4074xe" fillcolor="black" stroked="f">
              <v:path arrowok="t"/>
            </v:shape>
            <v:shape id="_x0000_s4834" style="position:absolute;left:3727;top:2648;width:3776;height:3559" coordorigin="3727,2648" coordsize="3776,3559" path="m5630,4070r2,l5632,4060r-1,-168l5625,4229r4,-15l5632,4202r-2,-131l5630,4070xe" fillcolor="black" stroked="f">
              <v:path arrowok="t"/>
            </v:shape>
            <v:shape id="_x0000_s4833" style="position:absolute;left:3727;top:2648;width:3776;height:3559" coordorigin="3727,2648" coordsize="3776,3559" path="m5636,4111r-4,3l5632,4117r4,-4l5638,4111r,-1l5636,4111xe" fillcolor="black" stroked="f">
              <v:path arrowok="t"/>
            </v:shape>
            <v:shape id="_x0000_s4832" style="position:absolute;left:3727;top:2648;width:3776;height:3559" coordorigin="3727,2648" coordsize="3776,3559" path="m5623,3684r2,-2l5626,3681r1,-5l5626,3673r-1,-6l5623,3684xe" fillcolor="black" stroked="f">
              <v:path arrowok="t"/>
            </v:shape>
            <v:shape id="_x0000_s4831" style="position:absolute;left:3727;top:2648;width:3776;height:3559" coordorigin="3727,2648" coordsize="3776,3559" path="m5627,3690r,-2l5625,3686r-2,-1l5623,3706r2,-2l5623,3702r1,-4l5625,3695r2,-5xe" fillcolor="black" stroked="f">
              <v:path arrowok="t"/>
            </v:shape>
            <v:shape id="_x0000_s4830" style="position:absolute;left:3727;top:2648;width:3776;height:3559" coordorigin="3727,2648" coordsize="3776,3559" path="m5618,3711r,-2l5621,3708r2,-2l5623,3685r,-1l5627,3573r-9,138xe" fillcolor="black" stroked="f">
              <v:path arrowok="t"/>
            </v:shape>
            <v:shape id="_x0000_s4829" style="position:absolute;left:3727;top:2648;width:3776;height:3559" coordorigin="3727,2648" coordsize="3776,3559" path="m5646,2652r-31,-4l5617,2725r6,l5625,2725r-1,-3l5622,2720r8,-30l5646,2652xe" fillcolor="black" stroked="f">
              <v:path arrowok="t"/>
            </v:shape>
            <v:shape id="_x0000_s4828" style="position:absolute;left:3727;top:2648;width:3776;height:3559" coordorigin="3727,2648" coordsize="3776,3559" path="m5621,4252r1,-3l5623,4245r1,-4l5625,4238r,-2l5623,4236r-2,16xe" fillcolor="black" stroked="f">
              <v:path arrowok="t"/>
            </v:shape>
            <v:shape id="_x0000_s4827" style="position:absolute;left:3727;top:2648;width:3776;height:3559" coordorigin="3727,2648" coordsize="3776,3559" path="m5621,4254r,-2l5623,4236r-2,l5620,4235r-1,23l5621,4254xe" fillcolor="black" stroked="f">
              <v:path arrowok="t"/>
            </v:shape>
            <v:shape id="_x0000_s4826" style="position:absolute;left:3727;top:2648;width:3776;height:3559" coordorigin="3727,2648" coordsize="3776,3559" path="m5616,3804r1,-8l5618,3785r2,-6l5621,3759r1,-27l5620,3713r-1,-2l5618,3711r-2,93xe" fillcolor="black" stroked="f">
              <v:path arrowok="t"/>
            </v:shape>
            <v:shape id="_x0000_s4825" style="position:absolute;left:3727;top:2648;width:3776;height:3559" coordorigin="3727,2648" coordsize="3776,3559" path="m5614,3539r-2,-2l5613,3542r2,-1l5614,3539xe" fillcolor="black" stroked="f">
              <v:path arrowok="t"/>
            </v:shape>
            <v:shape id="_x0000_s4824" style="position:absolute;left:3727;top:2648;width:3776;height:3559" coordorigin="3727,2648" coordsize="3776,3559" path="m5613,3842r-2,-2l5613,3844r3,l5616,3843r-3,-1xe" fillcolor="black" stroked="f">
              <v:path arrowok="t"/>
            </v:shape>
            <v:shape id="_x0000_s4823" style="position:absolute;left:3727;top:2648;width:3776;height:3559" coordorigin="3727,2648" coordsize="3776,3559" path="m5610,3838r1,-1l5618,3711r-10,-130l5609,3861r1,-2l5610,3844r3,l5611,3840r-1,-2xe" fillcolor="black" stroked="f">
              <v:path arrowok="t"/>
            </v:shape>
            <v:shape id="_x0000_s4822" style="position:absolute;left:3727;top:2648;width:3776;height:3559" coordorigin="3727,2648" coordsize="3776,3559" path="m5615,3851r,-1l5613,3848r-3,-3l5610,3854r1,-3l5615,3851xe" fillcolor="black" stroked="f">
              <v:path arrowok="t"/>
            </v:shape>
            <v:shape id="_x0000_s4821" style="position:absolute;left:3727;top:2648;width:3776;height:3559" coordorigin="3727,2648" coordsize="3776,3559" path="m5608,2656r-3,l5605,2737r,-8l5606,2728r1,-2l5612,2725r3,-77l5606,2651r2,5xe" fillcolor="black" stroked="f">
              <v:path arrowok="t"/>
            </v:shape>
            <v:shape id="_x0000_s4820" style="position:absolute;left:3727;top:2648;width:3776;height:3559" coordorigin="3727,2648" coordsize="3776,3559" path="m5599,2653r1,2l5601,2735r2,2l5605,2737r,-81l5600,2652r-1,1xe" fillcolor="black" stroked="f">
              <v:path arrowok="t"/>
            </v:shape>
            <v:shape id="_x0000_s4819" style="position:absolute;left:3727;top:2648;width:3776;height:3559" coordorigin="3727,2648" coordsize="3776,3559" path="m5596,2733r2,-1l5601,2735r-1,-80l5599,2658r-1,1l5596,2733xe" fillcolor="black" stroked="f">
              <v:path arrowok="t"/>
            </v:shape>
            <v:shape id="_x0000_s4818" style="position:absolute;left:3727;top:2648;width:3776;height:3559" coordorigin="3727,2648" coordsize="3776,3559" path="m5598,2659r-2,l5595,2659r,-3l5593,2655r-2,1l5593,2738r2,-2l5596,2733r2,-74xe" fillcolor="black" stroked="f">
              <v:path arrowok="t"/>
            </v:shape>
            <v:shape id="_x0000_s4817" style="position:absolute;left:3727;top:2648;width:3776;height:3559" coordorigin="3727,2648" coordsize="3776,3559" path="m5637,5993r4,l5643,5995r2,-68l5640,5931r-3,62xe" fillcolor="black" stroked="f">
              <v:path arrowok="t"/>
            </v:shape>
            <v:shape id="_x0000_s4816" style="position:absolute;left:3727;top:2648;width:3776;height:3559" coordorigin="3727,2648" coordsize="3776,3559" path="m5633,5985r1,l5635,5987r2,6l5640,5931r-4,4l5635,5935r,-7l5633,5985xe" fillcolor="black" stroked="f">
              <v:path arrowok="t"/>
            </v:shape>
            <v:shape id="_x0000_s4815" style="position:absolute;left:3727;top:2648;width:3776;height:3559" coordorigin="3727,2648" coordsize="3776,3559" path="m5635,5989r,2l5637,5993r-2,-6l5635,5989xe" fillcolor="black" stroked="f">
              <v:path arrowok="t"/>
            </v:shape>
            <v:shape id="_x0000_s4814" style="position:absolute;left:3727;top:2648;width:3776;height:3559" coordorigin="3727,2648" coordsize="3776,3559" path="m5653,3691r,2l5656,3693r-1,-9l5653,3689r,2xe" fillcolor="black" stroked="f">
              <v:path arrowok="t"/>
            </v:shape>
            <v:shape id="_x0000_s4813" style="position:absolute;left:3727;top:2648;width:3776;height:3559" coordorigin="3727,2648" coordsize="3776,3559" path="m5652,6001r,2l5653,6004r-1,-5l5652,6001xe" fillcolor="black" stroked="f">
              <v:path arrowok="t"/>
            </v:shape>
            <v:shape id="_x0000_s4812" style="position:absolute;left:3727;top:2648;width:3776;height:3559" coordorigin="3727,2648" coordsize="3776,3559" path="m5648,5725r,2l5649,5727r,-3l5648,5725xe" fillcolor="black" stroked="f">
              <v:path arrowok="t"/>
            </v:shape>
            <v:shape id="_x0000_s4811" style="position:absolute;left:3727;top:2648;width:3776;height:3559" coordorigin="3727,2648" coordsize="3776,3559" path="m5632,2690r7,3l5644,2695r,l5638,2695r-3,l5632,2694r4,31l5640,2725r4,1l5646,2652r-14,38xe" fillcolor="black" stroked="f">
              <v:path arrowok="t"/>
            </v:shape>
            <v:shape id="_x0000_s4810" style="position:absolute;left:3727;top:2648;width:3776;height:3559" coordorigin="3727,2648" coordsize="3776,3559" path="m5632,2725r4,l5632,2694r-1,-1l5630,2690r-3,33l5632,2725xe" fillcolor="black" stroked="f">
              <v:path arrowok="t"/>
            </v:shape>
            <v:shape id="_x0000_s4809" style="position:absolute;left:3727;top:2648;width:3776;height:3559" coordorigin="3727,2648" coordsize="3776,3559" path="m5636,5928r-1,l5635,5935r1,-3l5637,5930r-1,-2xe" fillcolor="black" stroked="f">
              <v:path arrowok="t"/>
            </v:shape>
            <v:shape id="_x0000_s4808" style="position:absolute;left:3727;top:2648;width:3776;height:3559" coordorigin="3727,2648" coordsize="3776,3559" path="m5627,5989r3,l5630,5987r1,-2l5633,5985r2,-57l5627,5928r,61xe" fillcolor="black" stroked="f">
              <v:path arrowok="t"/>
            </v:shape>
            <v:shape id="_x0000_s4807" style="position:absolute;left:3727;top:2648;width:3776;height:3559" coordorigin="3727,2648" coordsize="3776,3559" path="m5624,5986r3,3l5627,5928r-5,-2l5621,5924r-1,60l5624,5986xe" fillcolor="black" stroked="f">
              <v:path arrowok="t"/>
            </v:shape>
            <v:shape id="_x0000_s4806" style="position:absolute;left:3727;top:2648;width:3776;height:3559" coordorigin="3727,2648" coordsize="3776,3559" path="m5617,5919r-15,-7l5605,5984r5,-1l5615,5983r5,1l5621,5924r-4,-5xe" fillcolor="black" stroked="f">
              <v:path arrowok="t"/>
            </v:shape>
            <v:shape id="_x0000_s4805" style="position:absolute;left:3727;top:2648;width:3776;height:3559" coordorigin="3727,2648" coordsize="3776,3559" path="m5596,5979r2,l5599,5981r2,2l5605,5984r-3,-72l5600,5914r-2,1l5596,5979xe" fillcolor="black" stroked="f">
              <v:path arrowok="t"/>
            </v:shape>
            <v:shape id="_x0000_s4804" style="position:absolute;left:3727;top:2648;width:3776;height:3559" coordorigin="3727,2648" coordsize="3776,3559" path="m5590,5911r,69l5594,5982r1,-2l5596,5979r2,-64l5594,5913r-4,-2xe" fillcolor="black" stroked="f">
              <v:path arrowok="t"/>
            </v:shape>
            <v:shape id="_x0000_s4803" style="position:absolute;left:3727;top:2648;width:3776;height:3559" coordorigin="3727,2648" coordsize="3776,3559" path="m5585,5909r-4,-1l5584,5976r6,4l5590,5911r-5,-2xe" fillcolor="black" stroked="f">
              <v:path arrowok="t"/>
            </v:shape>
            <v:shape id="_x0000_s4802" style="position:absolute;left:3727;top:2648;width:3776;height:3559" coordorigin="3727,2648" coordsize="3776,3559" path="m5580,5909r-2,1l5579,5973r5,3l5581,5908r-1,1xe" fillcolor="black" stroked="f">
              <v:path arrowok="t"/>
            </v:shape>
            <v:shape id="_x0000_s4801" style="position:absolute;left:3727;top:2648;width:3776;height:3559" coordorigin="3727,2648" coordsize="3776,3559" path="m5572,5971r3,1l5575,5971r4,2l5578,5910r-1,-1l5575,5905r-3,l5572,5971xe" fillcolor="black" stroked="f">
              <v:path arrowok="t"/>
            </v:shape>
            <v:shape id="_x0000_s4800" style="position:absolute;left:3727;top:2648;width:3776;height:3559" coordorigin="3727,2648" coordsize="3776,3559" path="m5566,5901r,64l5569,5968r3,3l5572,5905r-2,l5567,5903r-1,-2xe" fillcolor="black" stroked="f">
              <v:path arrowok="t"/>
            </v:shape>
            <v:shape id="_x0000_s4799" style="position:absolute;left:3727;top:2648;width:3776;height:3559" coordorigin="3727,2648" coordsize="3776,3559" path="m5566,5901r-1,-2l5563,5898r-1,1l5561,5900r-4,-2l5555,5894r5,69l5563,5963r3,2l5566,5901xe" fillcolor="black" stroked="f">
              <v:path arrowok="t"/>
            </v:shape>
            <v:shape id="_x0000_s4798" style="position:absolute;left:3727;top:2648;width:3776;height:3559" coordorigin="3727,2648" coordsize="3776,3559" path="m5554,5960r6,3l5555,5894r-3,-3l5552,5896r-1,l5548,5957r6,3xe" fillcolor="black" stroked="f">
              <v:path arrowok="t"/>
            </v:shape>
            <v:shape id="_x0000_s4797" style="position:absolute;left:3727;top:2648;width:3776;height:3559" coordorigin="3727,2648" coordsize="3776,3559" path="m5540,5892r-6,-2l5535,5955r2,-3l5539,5952r9,5l5551,5896r-11,-4xe" fillcolor="black" stroked="f">
              <v:path arrowok="t"/>
            </v:shape>
            <v:shape id="_x0000_s4796" style="position:absolute;left:3727;top:2648;width:3776;height:3559" coordorigin="3727,2648" coordsize="3776,3559" path="m5534,5890r-7,-3l5527,5953r3,l5532,5954r1,4l5535,5955r-1,-65xe" fillcolor="black" stroked="f">
              <v:path arrowok="t"/>
            </v:shape>
            <v:shape id="_x0000_s4795" style="position:absolute;left:3727;top:2648;width:3776;height:3559" coordorigin="3727,2648" coordsize="3776,3559" path="m5527,5887r-2,-1l5524,5949r,1l5523,5951r1,2l5527,5953r,-66xe" fillcolor="black" stroked="f">
              <v:path arrowok="t"/>
            </v:shape>
            <v:shape id="_x0000_s4794" style="position:absolute;left:3727;top:2648;width:3776;height:3559" coordorigin="3727,2648" coordsize="3776,3559" path="m5641,4155r-1,l5639,4149r,-8l5639,4133r-2,-6l5636,4126r-1,63l5637,4184r1,-9l5638,4169r1,-4l5640,4160r1,-5xe" fillcolor="black" stroked="f">
              <v:path arrowok="t"/>
            </v:shape>
            <v:shape id="_x0000_s4793" style="position:absolute;left:3727;top:2648;width:3776;height:3559" coordorigin="3727,2648" coordsize="3776,3559" path="m5641,4159r1,-2l5642,4155r-1,l5640,4160r1,-1xe" fillcolor="black" stroked="f">
              <v:path arrowok="t"/>
            </v:shape>
            <v:shape id="_x0000_s4792" style="position:absolute;left:3727;top:2648;width:3776;height:3559" coordorigin="3727,2648" coordsize="3776,3559" path="m5656,3879r-3,l5649,3882r-5,3l5650,4043r9,-4l5656,3879xe" fillcolor="black" stroked="f">
              <v:path arrowok="t"/>
            </v:shape>
            <v:shape id="_x0000_s4791" style="position:absolute;left:3727;top:2648;width:3776;height:3559" coordorigin="3727,2648" coordsize="3776,3559" path="m5644,3885r-13,7l5632,4060r10,-14l5650,4043r-6,-158xe" fillcolor="black" stroked="f">
              <v:path arrowok="t"/>
            </v:shape>
            <v:shape id="_x0000_s4790" style="position:absolute;left:3727;top:2648;width:3776;height:3559" coordorigin="3727,2648" coordsize="3776,3559" path="m5663,2655r2,13l5666,2664r3,-6l5663,2655xe" fillcolor="black" stroked="f">
              <v:path arrowok="t"/>
            </v:shape>
            <v:shape id="_x0000_s4789" style="position:absolute;left:3727;top:2648;width:3776;height:3559" coordorigin="3727,2648" coordsize="3776,3559" path="m5645,2728r1,1l5650,2730r5,-1l5660,2728r3,-73l5646,2652r-1,76xe" fillcolor="black" stroked="f">
              <v:path arrowok="t"/>
            </v:shape>
            <v:shape id="_x0000_s4788" style="position:absolute;left:3727;top:2648;width:3776;height:3559" coordorigin="3727,2648" coordsize="3776,3559" path="m5630,2690r-8,30l5623,2720r2,2l5627,2723r3,-33xe" fillcolor="black" stroked="f">
              <v:path arrowok="t"/>
            </v:shape>
            <v:shape id="_x0000_s4787" style="position:absolute;left:3727;top:2648;width:3776;height:3559" coordorigin="3727,2648" coordsize="3776,3559" path="m5665,3727r2,1l5665,3717r-1,3l5663,3723r2,4xe" fillcolor="black" stroked="f">
              <v:path arrowok="t"/>
            </v:shape>
            <v:shape id="_x0000_s4786" style="position:absolute;left:3727;top:2648;width:3776;height:3559" coordorigin="3727,2648" coordsize="3776,3559" path="m5641,4175r-3,1l5640,4180r4,-5l5644,4174r-3,1xe" fillcolor="black" stroked="f">
              <v:path arrowok="t"/>
            </v:shape>
            <v:shape id="_x0000_s4785" style="position:absolute;left:3727;top:2648;width:3776;height:3559" coordorigin="3727,2648" coordsize="3776,3559" path="m5638,4175r-1,9l5640,4180r-2,-4l5638,4175xe" fillcolor="black" stroked="f">
              <v:path arrowok="t"/>
            </v:shape>
            <v:shape id="_x0000_s4784" style="position:absolute;left:3727;top:2648;width:3776;height:3559" coordorigin="3727,2648" coordsize="3776,3559" path="m5634,4066r-2,-6l5632,4070r2,l5635,4069r-1,-3xe" fillcolor="black" stroked="f">
              <v:path arrowok="t"/>
            </v:shape>
            <v:shape id="_x0000_s4783" style="position:absolute;left:3727;top:2648;width:3776;height:3559" coordorigin="3727,2648" coordsize="3776,3559" path="m5631,3892r-17,376l5617,4262r2,-4l5620,4235r2,-2l5625,4229r6,-337xe" fillcolor="black" stroked="f">
              <v:path arrowok="t"/>
            </v:shape>
            <v:shape id="_x0000_s4782" style="position:absolute;left:3727;top:2648;width:3776;height:3559" coordorigin="3727,2648" coordsize="3776,3559" path="m5461,4168r-1,-58l5460,4227r2,-2l5464,4223r,-2l5462,4220r-1,l5460,4217r1,-49xe" fillcolor="black" stroked="f">
              <v:path arrowok="t"/>
            </v:shape>
            <v:shape id="_x0000_s4781" style="position:absolute;left:3727;top:2648;width:3776;height:3559" coordorigin="3727,2648" coordsize="3776,3559" path="m5461,4267r1,-2l5463,4258r,-6l5464,4247r-1,-8l5462,4235r-1,32xe" fillcolor="black" stroked="f">
              <v:path arrowok="t"/>
            </v:shape>
            <v:shape id="_x0000_s4780" style="position:absolute;left:3727;top:2648;width:3776;height:3559" coordorigin="3727,2648" coordsize="3776,3559" path="m5460,4110r-1,165l5460,4273r1,-3l5461,4267r1,-32l5460,4230r,-120xe" fillcolor="black" stroked="f">
              <v:path arrowok="t"/>
            </v:shape>
            <v:shape id="_x0000_s4779" style="position:absolute;left:3727;top:2648;width:3776;height:3559" coordorigin="3727,2648" coordsize="3776,3559" path="m5462,4161r1,-11l5462,4125r-1,-9l5461,4113r,50l5462,4161xe" fillcolor="black" stroked="f">
              <v:path arrowok="t"/>
            </v:shape>
            <v:shape id="_x0000_s4778" style="position:absolute;left:3727;top:2648;width:3776;height:3559" coordorigin="3727,2648" coordsize="3776,3559" path="m5461,4163r,-50l5460,4110r1,58l5461,4163xe" fillcolor="black" stroked="f">
              <v:path arrowok="t"/>
            </v:shape>
            <v:shape id="_x0000_s4777" style="position:absolute;left:3727;top:2648;width:3776;height:3559" coordorigin="3727,2648" coordsize="3776,3559" path="m5463,4181r,-6l5462,4171r-1,-3l5460,4217r2,-5l5461,4198r,-6l5462,4187r1,-6xe" fillcolor="black" stroked="f">
              <v:path arrowok="t"/>
            </v:shape>
            <v:shape id="_x0000_s4776" style="position:absolute;left:3727;top:2648;width:3776;height:3559" coordorigin="3727,2648" coordsize="3776,3559" path="m5462,4200r-1,-2l5462,4212r1,-4l5463,4202r-1,-2xe" fillcolor="black" stroked="f">
              <v:path arrowok="t"/>
            </v:shape>
            <v:shape id="_x0000_s4775" style="position:absolute;left:3727;top:2648;width:3776;height:3559" coordorigin="3727,2648" coordsize="3776,3559" path="m5460,4110r,120l5460,4227r,-117l5460,4110xe" fillcolor="black" stroked="f">
              <v:path arrowok="t"/>
            </v:shape>
            <v:shape id="_x0000_s4774" style="position:absolute;left:3727;top:2648;width:3776;height:3559" coordorigin="3727,2648" coordsize="3776,3559" path="m5460,4110r-1,l5458,4086r-3,-121l5450,3967r-4,3l5459,4376r-1,-97l5459,4275r1,-165xe" fillcolor="black" stroked="f">
              <v:path arrowok="t"/>
            </v:shape>
            <v:shape id="_x0000_s4773" style="position:absolute;left:3727;top:2648;width:3776;height:3559" coordorigin="3727,2648" coordsize="3776,3559" path="m5373,3846r1,-8l5375,3835r1,-4l5376,3828r-2,-1l5373,3846xe" fillcolor="black" stroked="f">
              <v:path arrowok="t"/>
            </v:shape>
            <v:shape id="_x0000_s4772" style="position:absolute;left:3727;top:2648;width:3776;height:3559" coordorigin="3727,2648" coordsize="3776,3559" path="m5370,3883r3,-28l5373,3854r,-8l5374,3827r-1,l5373,3688r-3,195xe" fillcolor="black" stroked="f">
              <v:path arrowok="t"/>
            </v:shape>
            <v:shape id="_x0000_s4771" style="position:absolute;left:3727;top:2648;width:3776;height:3559" coordorigin="3727,2648" coordsize="3776,3559" path="m5379,4102r-1,-2l5378,4099r-1,-100l5376,4001r1,102l5379,4103r,-1xe" fillcolor="black" stroked="f">
              <v:path arrowok="t"/>
            </v:shape>
            <v:shape id="_x0000_s4770" style="position:absolute;left:3727;top:2648;width:3776;height:3559" coordorigin="3727,2648" coordsize="3776,3559" path="m5375,4002r-4,1l5371,4112r2,-9l5377,4103r-1,-102l5375,4002xe" fillcolor="black" stroked="f">
              <v:path arrowok="t"/>
            </v:shape>
            <v:shape id="_x0000_s4769" style="position:absolute;left:3727;top:2648;width:3776;height:3559" coordorigin="3727,2648" coordsize="3776,3559" path="m5372,4122r2,-1l5375,4122r1,1l5376,4121r-2,-3l5372,4122xe" fillcolor="black" stroked="f">
              <v:path arrowok="t"/>
            </v:shape>
            <v:shape id="_x0000_s4768" style="position:absolute;left:3727;top:2648;width:3776;height:3559" coordorigin="3727,2648" coordsize="3776,3559" path="m5369,4197r1,-71l5371,4124r1,-2l5374,4118r-3,-6l5371,4003r-2,194xe" fillcolor="black" stroked="f">
              <v:path arrowok="t"/>
            </v:shape>
            <v:shape id="_x0000_s4767" style="position:absolute;left:3727;top:2648;width:3776;height:3559" coordorigin="3727,2648" coordsize="3776,3559" path="m5366,4215r,-3l5368,4213r1,l5369,4209r,-12l5371,4003r-4,l5366,4215xe" fillcolor="black" stroked="f">
              <v:path arrowok="t"/>
            </v:shape>
            <v:shape id="_x0000_s4766" style="position:absolute;left:3727;top:2648;width:3776;height:3559" coordorigin="3727,2648" coordsize="3776,3559" path="m5367,4003r-5,-1l5363,4240r2,-14l5365,4219r1,-4l5367,4003xe" fillcolor="black" stroked="f">
              <v:path arrowok="t"/>
            </v:shape>
            <v:shape id="_x0000_s4765" style="position:absolute;left:3727;top:2648;width:3776;height:3559" coordorigin="3727,2648" coordsize="3776,3559" path="m5362,4002r-4,1l5359,4260r1,-9l5361,4247r,-4l5362,4240r1,l5362,4002xe" fillcolor="black" stroked="f">
              <v:path arrowok="t"/>
            </v:shape>
            <v:shape id="_x0000_s4764" style="position:absolute;left:3727;top:2648;width:3776;height:3559" coordorigin="3727,2648" coordsize="3776,3559" path="m5350,4363r3,1l5353,4279r4,-14l5359,4260r-1,-257l5357,4004r-1,1l5351,4009r-1,354xe" fillcolor="black" stroked="f">
              <v:path arrowok="t"/>
            </v:shape>
            <v:shape id="_x0000_s4763" style="position:absolute;left:3727;top:2648;width:3776;height:3559" coordorigin="3727,2648" coordsize="3776,3559" path="m5342,4360r1,l5347,4362r3,1l5351,4009r-5,3l5342,4360xe" fillcolor="black" stroked="f">
              <v:path arrowok="t"/>
            </v:shape>
            <v:shape id="_x0000_s4762" style="position:absolute;left:3727;top:2648;width:3776;height:3559" coordorigin="3727,2648" coordsize="3776,3559" path="m5342,4360r4,-348l5341,4365r1,l5342,4360xe" fillcolor="black" stroked="f">
              <v:path arrowok="t"/>
            </v:shape>
            <v:shape id="_x0000_s4761" style="position:absolute;left:3727;top:2648;width:3776;height:3559" coordorigin="3727,2648" coordsize="3776,3559" path="m5341,4015r-1,347l5341,4365r5,-353l5341,4015xe" fillcolor="black" stroked="f">
              <v:path arrowok="t"/>
            </v:shape>
            <v:shape id="_x0000_s4760" style="position:absolute;left:3727;top:2648;width:3776;height:3559" coordorigin="3727,2648" coordsize="3776,3559" path="m5289,3726r-5,2l5285,3926r2,l5288,3927r1,1l5289,3726xe" fillcolor="black" stroked="f">
              <v:path arrowok="t"/>
            </v:shape>
            <v:shape id="_x0000_s4759" style="position:absolute;left:3727;top:2648;width:3776;height:3559" coordorigin="3727,2648" coordsize="3776,3559" path="m5284,3728r-10,4l5274,3867r1,l5277,3875r1,9l5278,3892r2,9l5281,3902r,1l5282,3909r1,6l5283,3921r2,5l5284,3728xe" fillcolor="black" stroked="f">
              <v:path arrowok="t"/>
            </v:shape>
            <v:shape id="_x0000_s4758" style="position:absolute;left:3727;top:2648;width:3776;height:3559" coordorigin="3727,2648" coordsize="3776,3559" path="m5274,3732r-8,4l5266,3852r2,2l5274,3732xe" fillcolor="black" stroked="f">
              <v:path arrowok="t"/>
            </v:shape>
            <v:shape id="_x0000_s4757" style="position:absolute;left:3727;top:2648;width:3776;height:3559" coordorigin="3727,2648" coordsize="3776,3559" path="m5288,4006r4,7l5288,3995r-2,4l5286,4002r2,4xe" fillcolor="black" stroked="f">
              <v:path arrowok="t"/>
            </v:shape>
            <v:shape id="_x0000_s4756" style="position:absolute;left:3727;top:2648;width:3776;height:3559" coordorigin="3727,2648" coordsize="3776,3559" path="m5282,5282r,l5285,5284r4,3l5289,5287r-1,-3l5287,5281r,-59l5282,5282xe" fillcolor="black" stroked="f">
              <v:path arrowok="t"/>
            </v:shape>
            <v:shape id="_x0000_s4755" style="position:absolute;left:3727;top:2648;width:3776;height:3559" coordorigin="3727,2648" coordsize="3776,3559" path="m5288,4177r1,-19l5290,4155r2,-1l5291,4151r-1,-4l5288,4177xe" fillcolor="black" stroked="f">
              <v:path arrowok="t"/>
            </v:shape>
            <v:shape id="_x0000_s4754" style="position:absolute;left:3727;top:2648;width:3776;height:3559" coordorigin="3727,2648" coordsize="3776,3559" path="m5287,4252r1,-22l5288,4206r,-29l5286,4139r,124l5287,4252xe" fillcolor="black" stroked="f">
              <v:path arrowok="t"/>
            </v:shape>
            <v:shape id="_x0000_s4753" style="position:absolute;left:3727;top:2648;width:3776;height:3559" coordorigin="3727,2648" coordsize="3776,3559" path="m5277,4043r-7,5l5271,4347r4,2l5276,4350r,2l5282,4353r-5,-310xe" fillcolor="black" stroked="f">
              <v:path arrowok="t"/>
            </v:shape>
            <v:shape id="_x0000_s4752" style="position:absolute;left:3727;top:2648;width:3776;height:3559" coordorigin="3727,2648" coordsize="3776,3559" path="m5261,4053r-3,176l5259,4230r3,2l5261,4053xe" fillcolor="black" stroked="f">
              <v:path arrowok="t"/>
            </v:shape>
            <v:shape id="_x0000_s4751" style="position:absolute;left:3727;top:2648;width:3776;height:3559" coordorigin="3727,2648" coordsize="3776,3559" path="m5247,4136r3,5l5252,4146r2,6l5257,4054r-5,1l5247,4136xe" fillcolor="black" stroked="f">
              <v:path arrowok="t"/>
            </v:shape>
            <v:shape id="_x0000_s4750" style="position:absolute;left:3727;top:2648;width:3776;height:3559" coordorigin="3727,2648" coordsize="3776,3559" path="m5247,4136r5,-81l5247,4057r-1,1l5245,4131r,l5247,4136xe" fillcolor="black" stroked="f">
              <v:path arrowok="t"/>
            </v:shape>
            <v:shape id="_x0000_s4749" style="position:absolute;left:3727;top:2648;width:3776;height:3559" coordorigin="3727,2648" coordsize="3776,3559" path="m5206,3957r,1l5207,3959r1,8l5208,3978r-1,12l5208,3998r7,-239l5206,3763r,194xe" fillcolor="black" stroked="f">
              <v:path arrowok="t"/>
            </v:shape>
            <v:shape id="_x0000_s4748" style="position:absolute;left:3727;top:2648;width:3776;height:3559" coordorigin="3727,2648" coordsize="3776,3559" path="m5207,4207r6,-141l5205,4232r3,-5l5211,4223r,-2l5207,4221r,-4l5207,4207xe" fillcolor="black" stroked="f">
              <v:path arrowok="t"/>
            </v:shape>
            <v:shape id="_x0000_s4747" style="position:absolute;left:3727;top:2648;width:3776;height:3559" coordorigin="3727,2648" coordsize="3776,3559" path="m5132,4219r1,-2l5132,4212r,-14l5130,4181r-1,38l5132,4219xe" fillcolor="black" stroked="f">
              <v:path arrowok="t"/>
            </v:shape>
            <v:shape id="_x0000_s4746" style="position:absolute;left:3727;top:2648;width:3776;height:3559" coordorigin="3727,2648" coordsize="3776,3559" path="m5124,4318r2,-99l5126,4218r3,1l5130,4181r-2,-2l5126,4175r-2,143xe" fillcolor="black" stroked="f">
              <v:path arrowok="t"/>
            </v:shape>
            <v:shape id="_x0000_s4745" style="position:absolute;left:3727;top:2648;width:3776;height:3559" coordorigin="3727,2648" coordsize="3776,3559" path="m5161,4230r,4l5158,4237r-3,1l5142,4243r-8,-2l5146,4322r10,2l5160,4327r4,l5161,4230xe" fillcolor="black" stroked="f">
              <v:path arrowok="t"/>
            </v:shape>
            <v:shape id="_x0000_s4744" style="position:absolute;left:3727;top:2648;width:3776;height:3559" coordorigin="3727,2648" coordsize="3776,3559" path="m5133,4320r13,2l5134,4241r-1,-10l5132,4228r-2,-4l5129,4319r4,1xe" fillcolor="black" stroked="f">
              <v:path arrowok="t"/>
            </v:shape>
            <v:shape id="_x0000_s4743" style="position:absolute;left:3727;top:2648;width:3776;height:3559" coordorigin="3727,2648" coordsize="3776,3559" path="m5129,4319r1,-95l5129,4222r-3,-3l5124,4318r5,1xe" fillcolor="black" stroked="f">
              <v:path arrowok="t"/>
            </v:shape>
            <v:shape id="_x0000_s4742" style="position:absolute;left:3727;top:2648;width:3776;height:3559" coordorigin="3727,2648" coordsize="3776,3559" path="m5122,4316r2,-520l5121,3797r,6l5120,4315r2,1xe" fillcolor="black" stroked="f">
              <v:path arrowok="t"/>
            </v:shape>
            <v:shape id="_x0000_s4741" style="position:absolute;left:3727;top:2648;width:3776;height:3559" coordorigin="3727,2648" coordsize="3776,3559" path="m5121,3803r-10,-2l5113,4316r2,-1l5117,4314r3,1l5121,3803xe" fillcolor="black" stroked="f">
              <v:path arrowok="t"/>
            </v:shape>
            <v:shape id="_x0000_s4740" style="position:absolute;left:3727;top:2648;width:3776;height:3559" coordorigin="3727,2648" coordsize="3776,3559" path="m5106,3919r1,32l5107,4312r2,l5110,4314r1,1l5113,4316r-2,-515l5110,3797r-1,-2l5107,3794r-1,125xe" fillcolor="black" stroked="f">
              <v:path arrowok="t"/>
            </v:shape>
            <v:shape id="_x0000_s4739" style="position:absolute;left:3727;top:2648;width:3776;height:3559" coordorigin="3727,2648" coordsize="3776,3559" path="m5107,3951r,1l5106,3962r,348l5105,4312r1,1l5107,4312r,-361xe" fillcolor="black" stroked="f">
              <v:path arrowok="t"/>
            </v:shape>
            <v:shape id="_x0000_s4738" style="position:absolute;left:3727;top:2648;width:3776;height:3559" coordorigin="3727,2648" coordsize="3776,3559" path="m5106,4310r,-348l5105,3962r-2,24l5103,4011r,297l5106,4310xe" fillcolor="black" stroked="f">
              <v:path arrowok="t"/>
            </v:shape>
            <v:shape id="_x0000_s4737" style="position:absolute;left:3727;top:2648;width:3776;height:3559" coordorigin="3727,2648" coordsize="3776,3559" path="m5095,4050r,2l5097,4054r2,2l5103,4308r,-297l5100,4034r-3,14l5096,4048r-1,2xe" fillcolor="black" stroked="f">
              <v:path arrowok="t"/>
            </v:shape>
            <v:shape id="_x0000_s4736" style="position:absolute;left:3727;top:2648;width:3776;height:3559" coordorigin="3727,2648" coordsize="3776,3559" path="m5099,4058r,247l5103,4308r-4,-252l5099,4058xe" fillcolor="black" stroked="f">
              <v:path arrowok="t"/>
            </v:shape>
            <v:shape id="_x0000_s4735" style="position:absolute;left:3727;top:2648;width:3776;height:3559" coordorigin="3727,2648" coordsize="3776,3559" path="m5096,4066r1,1l5097,4061r-2,2l5094,4065r2,1xe" fillcolor="black" stroked="f">
              <v:path arrowok="t"/>
            </v:shape>
            <v:shape id="_x0000_s4734" style="position:absolute;left:3727;top:2648;width:3776;height:3559" coordorigin="3727,2648" coordsize="3776,3559" path="m5165,4201r,10l5165,4220r,8l5162,4228r2,99l5169,4327r-4,-134l5165,4201xe" fillcolor="black" stroked="f">
              <v:path arrowok="t"/>
            </v:shape>
            <v:shape id="_x0000_s4733" style="position:absolute;left:3727;top:2648;width:3776;height:3559" coordorigin="3727,2648" coordsize="3776,3559" path="m5166,5750r-4,-1l5164,5804r1,1l5166,5807r,-54l5166,5750xe" fillcolor="black" stroked="f">
              <v:path arrowok="t"/>
            </v:shape>
            <v:shape id="_x0000_s4732" style="position:absolute;left:3727;top:2648;width:3776;height:3559" coordorigin="3727,2648" coordsize="3776,3559" path="m5158,5808r3,l5164,5807r,-3l5162,5749r-4,59xe" fillcolor="black" stroked="f">
              <v:path arrowok="t"/>
            </v:shape>
            <v:shape id="_x0000_s4731" style="position:absolute;left:3727;top:2648;width:3776;height:3559" coordorigin="3727,2648" coordsize="3776,3559" path="m5158,5748r-5,-1l5154,5804r1,4l5158,5808r4,-59l5158,5748xe" fillcolor="black" stroked="f">
              <v:path arrowok="t"/>
            </v:shape>
            <v:shape id="_x0000_s4730" style="position:absolute;left:3727;top:2648;width:3776;height:3559" coordorigin="3727,2648" coordsize="3776,3559" path="m5152,5804r2,l5153,5747r-5,-3l5148,5742r-1,-4l5144,5738r-4,65l5152,5804xe" fillcolor="black" stroked="f">
              <v:path arrowok="t"/>
            </v:shape>
            <v:shape id="_x0000_s4729" style="position:absolute;left:3727;top:2648;width:3776;height:3559" coordorigin="3727,2648" coordsize="3776,3559" path="m5128,5738r-7,1l5123,5796r3,l5130,5796r4,-58l5128,5738xe" fillcolor="black" stroked="f">
              <v:path arrowok="t"/>
            </v:shape>
            <v:shape id="_x0000_s4728" style="position:absolute;left:3727;top:2648;width:3776;height:3559" coordorigin="3727,2648" coordsize="3776,3559" path="m5116,5794r2,-2l5119,5792r2,5l5123,5796r-2,-57l5119,5740r-3,54xe" fillcolor="black" stroked="f">
              <v:path arrowok="t"/>
            </v:shape>
            <v:shape id="_x0000_s4727" style="position:absolute;left:3727;top:2648;width:3776;height:3559" coordorigin="3727,2648" coordsize="3776,3559" path="m5110,5789r1,1l5112,5798r4,-4l5119,5740r-4,1l5114,5740r-3,-6l5110,5789xe" fillcolor="black" stroked="f">
              <v:path arrowok="t"/>
            </v:shape>
            <v:shape id="_x0000_s4726" style="position:absolute;left:3727;top:2648;width:3776;height:3559" coordorigin="3727,2648" coordsize="3776,3559" path="m5110,5793r-2,5l5112,5798r-1,-8l5110,5793xe" fillcolor="black" stroked="f">
              <v:path arrowok="t"/>
            </v:shape>
            <v:shape id="_x0000_s4725" style="position:absolute;left:3727;top:2648;width:3776;height:3559" coordorigin="3727,2648" coordsize="3776,3559" path="m5168,4193r1,134l5168,4178r-1,4l5167,4188r,2l5168,4192r,1xe" fillcolor="black" stroked="f">
              <v:path arrowok="t"/>
            </v:shape>
            <v:shape id="_x0000_s4724" style="position:absolute;left:3727;top:2648;width:3776;height:3559" coordorigin="3727,2648" coordsize="3776,3559" path="m5166,3543r2,199l5170,3741r2,-2l5174,3544r-3,-1l5169,3542r-3,1xe" fillcolor="black" stroked="f">
              <v:path arrowok="t"/>
            </v:shape>
            <v:shape id="_x0000_s4723" style="position:absolute;left:3727;top:2648;width:3776;height:3559" coordorigin="3727,2648" coordsize="3776,3559" path="m5164,3742r2,1l5168,3742r-2,-199l5166,3548r-2,194xe" fillcolor="black" stroked="f">
              <v:path arrowok="t"/>
            </v:shape>
            <v:shape id="_x0000_s4722" style="position:absolute;left:3727;top:2648;width:3776;height:3559" coordorigin="3727,2648" coordsize="3776,3559" path="m5166,3548r-24,11l5144,3746r7,l5156,3747r4,-2l5161,3744r,-2l5163,3742r1,l5166,3548xe" fillcolor="black" stroked="f">
              <v:path arrowok="t"/>
            </v:shape>
            <v:shape id="_x0000_s4721" style="position:absolute;left:3727;top:2648;width:3776;height:3559" coordorigin="3727,2648" coordsize="3776,3559" path="m5142,3559r-11,2l5131,3753r5,l5139,3752r1,-2l5141,3747r3,-1l5142,3559xe" fillcolor="black" stroked="f">
              <v:path arrowok="t"/>
            </v:shape>
            <v:shape id="_x0000_s4720" style="position:absolute;left:3727;top:2648;width:3776;height:3559" coordorigin="3727,2648" coordsize="3776,3559" path="m5124,3758r3,l5129,3754r2,-1l5131,3561r-5,1l5124,3758xe" fillcolor="black" stroked="f">
              <v:path arrowok="t"/>
            </v:shape>
            <v:shape id="_x0000_s4719" style="position:absolute;left:3727;top:2648;width:3776;height:3559" coordorigin="3727,2648" coordsize="3776,3559" path="m5129,3754r-2,4l5129,3757r,-3xe" fillcolor="black" stroked="f">
              <v:path arrowok="t"/>
            </v:shape>
            <v:shape id="_x0000_s4718" style="position:absolute;left:3727;top:2648;width:3776;height:3559" coordorigin="3727,2648" coordsize="3776,3559" path="m5124,3758r2,-196l5121,3564r,2l5121,3760r3,-2xe" fillcolor="black" stroked="f">
              <v:path arrowok="t"/>
            </v:shape>
            <v:shape id="_x0000_s4717" style="position:absolute;left:3727;top:2648;width:3776;height:3559" coordorigin="3727,2648" coordsize="3776,3559" path="m5115,3765r2,-1l5119,3762r2,-2l5121,3566r-3,2l5115,3765xe" fillcolor="black" stroked="f">
              <v:path arrowok="t"/>
            </v:shape>
            <v:shape id="_x0000_s4716" style="position:absolute;left:3727;top:2648;width:3776;height:3559" coordorigin="3727,2648" coordsize="3776,3559" path="m5104,3771r5,-4l5113,3764r1,1l5115,3765r3,-197l5113,3570r-4,2l5104,3771xe" fillcolor="black" stroked="f">
              <v:path arrowok="t"/>
            </v:shape>
            <v:shape id="_x0000_s4715" style="position:absolute;left:3727;top:2648;width:3776;height:3559" coordorigin="3727,2648" coordsize="3776,3559" path="m5109,3572r-5,2l5102,3576r-5,3l5096,3889r,2l5096,3780r2,-4l5104,3771r5,-199xe" fillcolor="black" stroked="f">
              <v:path arrowok="t"/>
            </v:shape>
            <v:shape id="_x0000_s4714" style="position:absolute;left:3727;top:2648;width:3776;height:3559" coordorigin="3727,2648" coordsize="3776,3559" path="m5096,3793r,-13l5096,3891r2,13l5097,3794r-1,-1xe" fillcolor="black" stroked="f">
              <v:path arrowok="t"/>
            </v:shape>
            <v:shape id="_x0000_s4713" style="position:absolute;left:3727;top:2648;width:3776;height:3559" coordorigin="3727,2648" coordsize="3776,3559" path="m5097,3579r-16,6l5087,3864r4,9l5092,3889r4,l5097,3579xe" fillcolor="black" stroked="f">
              <v:path arrowok="t"/>
            </v:shape>
            <v:shape id="_x0000_s4712" style="position:absolute;left:3727;top:2648;width:3776;height:3559" coordorigin="3727,2648" coordsize="3776,3559" path="m5081,3585r-3,264l5080,3853r7,11l5081,3585xe" fillcolor="black" stroked="f">
              <v:path arrowok="t"/>
            </v:shape>
            <v:shape id="_x0000_s4711" style="position:absolute;left:3727;top:2648;width:3776;height:3559" coordorigin="3727,2648" coordsize="3776,3559" path="m5076,3840r,3l5078,3849r-2,-13l5076,3840xe" fillcolor="black" stroked="f">
              <v:path arrowok="t"/>
            </v:shape>
            <v:shape id="_x0000_s4710" style="position:absolute;left:3727;top:2648;width:3776;height:3559" coordorigin="3727,2648" coordsize="3776,3559" path="m5181,3890r2,2l5183,3773r-4,110l5179,3888r2,2xe" fillcolor="black" stroked="f">
              <v:path arrowok="t"/>
            </v:shape>
            <v:shape id="_x0000_s4709" style="position:absolute;left:3727;top:2648;width:3776;height:3559" coordorigin="3727,2648" coordsize="3776,3559" path="m5171,4169r-3,9l5169,4327r5,1l5171,4169xe" fillcolor="black" stroked="f">
              <v:path arrowok="t"/>
            </v:shape>
            <v:shape id="_x0000_s4708" style="position:absolute;left:3727;top:2648;width:3776;height:3559" coordorigin="3727,2648" coordsize="3776,3559" path="m5167,4193r-2,l5169,4327r-1,-134l5167,4193xe" fillcolor="black" stroked="f">
              <v:path arrowok="t"/>
            </v:shape>
            <v:shape id="_x0000_s4707" style="position:absolute;left:3727;top:2648;width:3776;height:3559" coordorigin="3727,2648" coordsize="3776,3559" path="m5156,4326r,1l5160,4327r-4,-3l5156,4326xe" fillcolor="black" stroked="f">
              <v:path arrowok="t"/>
            </v:shape>
            <v:shape id="_x0000_s4706" style="position:absolute;left:3727;top:2648;width:3776;height:3559" coordorigin="3727,2648" coordsize="3776,3559" path="m5183,5762r-1,-1l5175,5754r-5,l5168,5811r-1,1l5168,5815r3,l5183,5816r,-54xe" fillcolor="black" stroked="f">
              <v:path arrowok="t"/>
            </v:shape>
            <v:shape id="_x0000_s4705" style="position:absolute;left:3727;top:2648;width:3776;height:3559" coordorigin="3727,2648" coordsize="3776,3559" path="m5153,5806r-1,1l5155,5808r-1,-4l5153,5806xe" fillcolor="black" stroked="f">
              <v:path arrowok="t"/>
            </v:shape>
            <v:shape id="_x0000_s4704" style="position:absolute;left:3727;top:2648;width:3776;height:3559" coordorigin="3727,2648" coordsize="3776,3559" path="m5148,4161r1,-1l5147,4157r-1,-5l5145,4160r3,1xe" fillcolor="black" stroked="f">
              <v:path arrowok="t"/>
            </v:shape>
            <v:shape id="_x0000_s4703" style="position:absolute;left:3727;top:2648;width:3776;height:3559" coordorigin="3727,2648" coordsize="3776,3559" path="m5141,4100r,58l5145,4160r-1,-61l5141,4100xe" fillcolor="black" stroked="f">
              <v:path arrowok="t"/>
            </v:shape>
            <v:shape id="_x0000_s4702" style="position:absolute;left:3727;top:2648;width:3776;height:3559" coordorigin="3727,2648" coordsize="3776,3559" path="m5124,5581r1,-1l5127,5578r3,-4l5131,5574r,-21l5131,5549r-1,-1l5128,5549r-2,1l5124,5581xe" fillcolor="black" stroked="f">
              <v:path arrowok="t"/>
            </v:shape>
            <v:shape id="_x0000_s4701" style="position:absolute;left:3727;top:2648;width:3776;height:3559" coordorigin="3727,2648" coordsize="3776,3559" path="m5116,5576r6,l5124,5577r,4l5126,5550r-2,l5124,5547r-4,-1l5116,5576xe" fillcolor="black" stroked="f">
              <v:path arrowok="t"/>
            </v:shape>
            <v:shape id="_x0000_s4700" style="position:absolute;left:3727;top:2648;width:3776;height:3559" coordorigin="3727,2648" coordsize="3776,3559" path="m4954,4276r-2,-1l4953,4302r1,-15l4955,4281r-1,-5xe" fillcolor="black" stroked="f">
              <v:path arrowok="t"/>
            </v:shape>
            <v:shape id="_x0000_s4699" style="position:absolute;left:3727;top:2648;width:3776;height:3559" coordorigin="3727,2648" coordsize="3776,3559" path="m4950,2979r,-1l4952,2977r2,l4953,2921r-2,l4950,2979xe" fillcolor="black" stroked="f">
              <v:path arrowok="t"/>
            </v:shape>
            <v:shape id="_x0000_s4698" style="position:absolute;left:3727;top:2648;width:3776;height:3559" coordorigin="3727,2648" coordsize="3776,3559" path="m4951,2921r-3,81l4949,2980r1,-1l4951,2921xe" fillcolor="black" stroked="f">
              <v:path arrowok="t"/>
            </v:shape>
            <v:shape id="_x0000_s4697" style="position:absolute;left:3727;top:2648;width:3776;height:3559" coordorigin="3727,2648" coordsize="3776,3559" path="m4976,5454r-2,2l4975,5553r4,2l4978,5454r-2,xe" fillcolor="black" stroked="f">
              <v:path arrowok="t"/>
            </v:shape>
            <v:shape id="_x0000_s4696" style="position:absolute;left:3727;top:2648;width:3776;height:3559" coordorigin="3727,2648" coordsize="3776,3559" path="m4972,5459r-4,11l4969,5549r2,1l4972,5551r3,2l4974,5456r-2,3xe" fillcolor="black" stroked="f">
              <v:path arrowok="t"/>
            </v:shape>
            <v:shape id="_x0000_s4695" style="position:absolute;left:3727;top:2648;width:3776;height:3559" coordorigin="3727,2648" coordsize="3776,3559" path="m4968,5470r-12,74l4961,5545r8,4l4968,5470xe" fillcolor="black" stroked="f">
              <v:path arrowok="t"/>
            </v:shape>
            <v:shape id="_x0000_s4694" style="position:absolute;left:3727;top:2648;width:3776;height:3559" coordorigin="3727,2648" coordsize="3776,3559" path="m4942,5538r-1,2l4945,5542r-1,-6l4942,5538xe" fillcolor="black" stroked="f">
              <v:path arrowok="t"/>
            </v:shape>
            <v:shape id="_x0000_s4693" style="position:absolute;left:3727;top:2648;width:3776;height:3559" coordorigin="3727,2648" coordsize="3776,3559" path="m4981,4168r,l4980,4164r-1,-3l4977,4167r4,1xe" fillcolor="black" stroked="f">
              <v:path arrowok="t"/>
            </v:shape>
            <v:shape id="_x0000_s4692" style="position:absolute;left:3727;top:2648;width:3776;height:3559" coordorigin="3727,2648" coordsize="3776,3559" path="m4957,4216r1,-3l4960,4213r1,-1l4961,4208r-1,-2l4959,4206r-2,10xe" fillcolor="black" stroked="f">
              <v:path arrowok="t"/>
            </v:shape>
            <v:shape id="_x0000_s4691" style="position:absolute;left:3727;top:2648;width:3776;height:3559" coordorigin="3727,2648" coordsize="3776,3559" path="m4960,4226r-3,l4957,4223r-1,31l4957,4250r3,-15l4960,4226xe" fillcolor="black" stroked="f">
              <v:path arrowok="t"/>
            </v:shape>
            <v:shape id="_x0000_s4690" style="position:absolute;left:3727;top:2648;width:3776;height:3559" coordorigin="3727,2648" coordsize="3776,3559" path="m4880,4266r-1,46l4880,4309r2,-21l4881,4267r-1,-1xe" fillcolor="black" stroked="f">
              <v:path arrowok="t"/>
            </v:shape>
            <v:shape id="_x0000_s4689" style="position:absolute;left:3727;top:2648;width:3776;height:3559" coordorigin="3727,2648" coordsize="3776,3559" path="m4876,4021r-2,338l4875,4350r,-10l4876,4320r,-1l4878,4319r-2,-298xe" fillcolor="black" stroked="f">
              <v:path arrowok="t"/>
            </v:shape>
            <v:shape id="_x0000_s4688" style="position:absolute;left:3727;top:2648;width:3776;height:3559" coordorigin="3727,2648" coordsize="3776,3559" path="m4867,4454r3,-434l4861,4311r-1,9l4856,4325r-3,3l4853,4329r5,l4861,4456r2,-2l4867,4454xe" fillcolor="black" stroked="f">
              <v:path arrowok="t"/>
            </v:shape>
            <v:shape id="_x0000_s4687" style="position:absolute;left:3727;top:2648;width:3776;height:3559" coordorigin="3727,2648" coordsize="3776,3559" path="m4856,4303r,4l4857,4311r4,l4870,4020r-11,-5l4859,4288r,6l4857,4294r-1,9xe" fillcolor="black" stroked="f">
              <v:path arrowok="t"/>
            </v:shape>
            <v:shape id="_x0000_s4686" style="position:absolute;left:3727;top:2648;width:3776;height:3559" coordorigin="3727,2648" coordsize="3776,3559" path="m4859,4015r-2,-3l4858,4259r,3l4858,4273r1,8l4859,4288r,-273xe" fillcolor="black" stroked="f">
              <v:path arrowok="t"/>
            </v:shape>
            <v:shape id="_x0000_s4685" style="position:absolute;left:3727;top:2648;width:3776;height:3559" coordorigin="3727,2648" coordsize="3776,3559" path="m4857,4256r1,3l4857,4012r-1,-1l4856,4255r1,1xe" fillcolor="black" stroked="f">
              <v:path arrowok="t"/>
            </v:shape>
            <v:shape id="_x0000_s4684" style="position:absolute;left:3727;top:2648;width:3776;height:3559" coordorigin="3727,2648" coordsize="3776,3559" path="m4852,4012r-1,-1l4851,4179r1,5l4853,4011r-1,1xe" fillcolor="black" stroked="f">
              <v:path arrowok="t"/>
            </v:shape>
            <v:shape id="_x0000_s4683" style="position:absolute;left:3727;top:2648;width:3776;height:3559" coordorigin="3727,2648" coordsize="3776,3559" path="m4880,4319r,-1l4879,4316r-1,-1l4878,4319r2,xe" fillcolor="black" stroked="f">
              <v:path arrowok="t"/>
            </v:shape>
            <v:shape id="_x0000_s4682" style="position:absolute;left:3727;top:2648;width:3776;height:3559" coordorigin="3727,2648" coordsize="3776,3559" path="m4793,5534r-1,-1l4793,5541r1,5l4795,5535r-2,-1xe" fillcolor="black" stroked="f">
              <v:path arrowok="t"/>
            </v:shape>
            <v:shape id="_x0000_s4681" style="position:absolute;left:3727;top:2648;width:3776;height:3559" coordorigin="3727,2648" coordsize="3776,3559" path="m4792,5533r-1,-1l4788,5531r-2,1l4782,5533r4,5l4793,5541r-1,-8xe" fillcolor="black" stroked="f">
              <v:path arrowok="t"/>
            </v:shape>
            <v:shape id="_x0000_s4680" style="position:absolute;left:3727;top:2648;width:3776;height:3559" coordorigin="3727,2648" coordsize="3776,3559" path="m4780,5532r,-8l4776,5537r10,1l4782,5533r-2,-1xe" fillcolor="black" stroked="f">
              <v:path arrowok="t"/>
            </v:shape>
            <v:shape id="_x0000_s4679" style="position:absolute;left:3727;top:2648;width:3776;height:3559" coordorigin="3727,2648" coordsize="3776,3559" path="m4781,5382r1,3l4784,5384r11,-25l4798,5357r4,-2l4798,5353r-14,-2l4783,5380r-2,2xe" fillcolor="black" stroked="f">
              <v:path arrowok="t"/>
            </v:shape>
            <v:shape id="_x0000_s4678" style="position:absolute;left:3727;top:2648;width:3776;height:3559" coordorigin="3727,2648" coordsize="3776,3559" path="m4795,5359r-11,25l4787,5384r4,2l4794,5388r2,3l4795,5359r,xe" fillcolor="black" stroked="f">
              <v:path arrowok="t"/>
            </v:shape>
            <v:shape id="_x0000_s4677" style="position:absolute;left:3727;top:2648;width:3776;height:3559" coordorigin="3727,2648" coordsize="3776,3559" path="m4817,4303r1,-4l4819,4298r2,-1l4821,4295r-2,-4l4817,4303xe" fillcolor="black" stroked="f">
              <v:path arrowok="t"/>
            </v:shape>
            <v:shape id="_x0000_s4676" style="position:absolute;left:3727;top:2648;width:3776;height:3559" coordorigin="3727,2648" coordsize="3776,3559" path="m4817,4312r,-4l4817,4303r2,-12l4816,4287r,30l4817,4312xe" fillcolor="black" stroked="f">
              <v:path arrowok="t"/>
            </v:shape>
            <v:shape id="_x0000_s4675" style="position:absolute;left:3727;top:2648;width:3776;height:3559" coordorigin="3727,2648" coordsize="3776,3559" path="m4795,4397r-2,-2l4794,4406r3,-4l4797,4399r-2,-2xe" fillcolor="black" stroked="f">
              <v:path arrowok="t"/>
            </v:shape>
            <v:shape id="_x0000_s4674" style="position:absolute;left:3727;top:2648;width:3776;height:3559" coordorigin="3727,2648" coordsize="3776,3559" path="m4787,3980r2,536l4790,4412r2,-3l4792,3985r-1,-2l4789,3981r-2,-1xe" fillcolor="black" stroked="f">
              <v:path arrowok="t"/>
            </v:shape>
            <v:shape id="_x0000_s4673" style="position:absolute;left:3727;top:2648;width:3776;height:3559" coordorigin="3727,2648" coordsize="3776,3559" path="m5035,4217r3,21l5040,4230r1,-5l5040,4221r-1,-1l5035,4217xe" fillcolor="black" stroked="f">
              <v:path arrowok="t"/>
            </v:shape>
            <v:shape id="_x0000_s4672" style="position:absolute;left:3727;top:2648;width:3776;height:3559" coordorigin="3727,2648" coordsize="3776,3559" path="m5034,2919r,-29l5034,2893r-2,l5031,2918r3,1xe" fillcolor="black" stroked="f">
              <v:path arrowok="t"/>
            </v:shape>
            <v:shape id="_x0000_s4671" style="position:absolute;left:3727;top:2648;width:3776;height:3559" coordorigin="3727,2648" coordsize="3776,3559" path="m5025,2892r2,26l5028,2917r3,1l5032,2893r-2,-1l5028,2891r-3,1xe" fillcolor="black" stroked="f">
              <v:path arrowok="t"/>
            </v:shape>
            <v:shape id="_x0000_s4670" style="position:absolute;left:3727;top:2648;width:3776;height:3559" coordorigin="3727,2648" coordsize="3776,3559" path="m5020,2915r1,l5023,2973r3,l5025,2895r-2,3l5021,2899r-1,16xe" fillcolor="black" stroked="f">
              <v:path arrowok="t"/>
            </v:shape>
            <v:shape id="_x0000_s4669" style="position:absolute;left:3727;top:2648;width:3776;height:3559" coordorigin="3727,2648" coordsize="3776,3559" path="m5021,2917r-1,2l5020,2975r3,-2l5021,2915r,2xe" fillcolor="black" stroked="f">
              <v:path arrowok="t"/>
            </v:shape>
            <v:shape id="_x0000_s4668" style="position:absolute;left:3727;top:2648;width:3776;height:3559" coordorigin="3727,2648" coordsize="3776,3559" path="m5014,2917r,19l5015,2936r1,2l5018,2922r-4,l5014,2917xe" fillcolor="black" stroked="f">
              <v:path arrowok="t"/>
            </v:shape>
            <v:shape id="_x0000_s4667" style="position:absolute;left:3727;top:2648;width:3776;height:3559" coordorigin="3727,2648" coordsize="3776,3559" path="m4625,4331r1,-5l4626,4321r-2,-6l4625,4344r1,-10l4625,4331xe" fillcolor="black" stroked="f">
              <v:path arrowok="t"/>
            </v:shape>
            <v:shape id="_x0000_s4666" style="position:absolute;left:3727;top:2648;width:3776;height:3559" coordorigin="3727,2648" coordsize="3776,3559" path="m4627,4333r-1,1l4627,4339r2,-4l4629,4332r-2,1xe" fillcolor="black" stroked="f">
              <v:path arrowok="t"/>
            </v:shape>
            <v:shape id="_x0000_s4665" style="position:absolute;left:3727;top:2648;width:3776;height:3559" coordorigin="3727,2648" coordsize="3776,3559" path="m4624,4315r-2,-3l4623,4390r1,-28l4624,4354r1,-10l4624,4315xe" fillcolor="black" stroked="f">
              <v:path arrowok="t"/>
            </v:shape>
            <v:shape id="_x0000_s4664" style="position:absolute;left:3727;top:2648;width:3776;height:3559" coordorigin="3727,2648" coordsize="3776,3559" path="m4623,4390r-1,-78l4619,4308r-1,-226l4618,4083r,317l4622,4396r1,-6xe" fillcolor="black" stroked="f">
              <v:path arrowok="t"/>
            </v:shape>
            <v:shape id="_x0000_s4663" style="position:absolute;left:3727;top:2648;width:3776;height:3559" coordorigin="3727,2648" coordsize="3776,3559" path="m4701,4379r-1,l4700,4392r1,l4702,4389r,-4l4702,4382r-1,-3xe" fillcolor="black" stroked="f">
              <v:path arrowok="t"/>
            </v:shape>
            <v:shape id="_x0000_s4662" style="position:absolute;left:3727;top:2648;width:3776;height:3559" coordorigin="3727,2648" coordsize="3776,3559" path="m4699,4379r-1,13l4700,4392r,-13l4699,4379xe" fillcolor="black" stroked="f">
              <v:path arrowok="t"/>
            </v:shape>
            <v:shape id="_x0000_s4661" style="position:absolute;left:3727;top:2648;width:3776;height:3559" coordorigin="3727,2648" coordsize="3776,3559" path="m4701,5583r,4l4702,5585r1,-1l4701,5583xe" fillcolor="black" stroked="f">
              <v:path arrowok="t"/>
            </v:shape>
            <v:shape id="_x0000_s4660" style="position:absolute;left:3727;top:2648;width:3776;height:3559" coordorigin="3727,2648" coordsize="3776,3559" path="m4696,5641r3,3l4698,5583r-3,l4693,5581r-1,-6l4692,5638r4,3xe" fillcolor="black" stroked="f">
              <v:path arrowok="t"/>
            </v:shape>
            <v:shape id="_x0000_s4659" style="position:absolute;left:3727;top:2648;width:3776;height:3559" coordorigin="3727,2648" coordsize="3776,3559" path="m4690,5578r-2,3l4689,5640r1,-1l4690,5637r2,1l4692,5575r-2,3xe" fillcolor="black" stroked="f">
              <v:path arrowok="t"/>
            </v:shape>
            <v:shape id="_x0000_s4658" style="position:absolute;left:3727;top:2648;width:3776;height:3559" coordorigin="3727,2648" coordsize="3776,3559" path="m4686,5634r1,l4688,5637r1,3l4688,5581r-1,l4686,5634xe" fillcolor="black" stroked="f">
              <v:path arrowok="t"/>
            </v:shape>
            <v:shape id="_x0000_s4657" style="position:absolute;left:3727;top:2648;width:3776;height:3559" coordorigin="3727,2648" coordsize="3776,3559" path="m4685,5639r1,-4l4686,5634r1,-53l4679,5577r-3,63l4685,5639xe" fillcolor="black" stroked="f">
              <v:path arrowok="t"/>
            </v:shape>
            <v:shape id="_x0000_s4656" style="position:absolute;left:3727;top:2648;width:3776;height:3559" coordorigin="3727,2648" coordsize="3776,3559" path="m4676,5640r3,-63l4674,5575r-6,-2l4665,5574r8,58l4675,5636r1,4xe" fillcolor="black" stroked="f">
              <v:path arrowok="t"/>
            </v:shape>
            <v:shape id="_x0000_s4655" style="position:absolute;left:3727;top:2648;width:3776;height:3559" coordorigin="3727,2648" coordsize="3776,3559" path="m4652,5623r1,1l4653,5629r5,-2l4673,5632r-8,-58l4661,5575r-1,-1l4659,5566r-6,1l4652,5623xe" fillcolor="black" stroked="f">
              <v:path arrowok="t"/>
            </v:shape>
            <v:shape id="_x0000_s4654" style="position:absolute;left:3727;top:2648;width:3776;height:3559" coordorigin="3727,2648" coordsize="3776,3559" path="m4653,5629r,-5l4653,5625r-1,1l4650,5627r,3l4653,5629xe" fillcolor="black" stroked="f">
              <v:path arrowok="t"/>
            </v:shape>
            <v:shape id="_x0000_s4653" style="position:absolute;left:3727;top:2648;width:3776;height:3559" coordorigin="3727,2648" coordsize="3776,3559" path="m4650,5627r-1,1l4648,5627r,-2l4649,5623r3,l4653,5567r-5,1l4647,5629r3,1l4650,5627xe" fillcolor="black" stroked="f">
              <v:path arrowok="t"/>
            </v:shape>
            <v:shape id="_x0000_s4652" style="position:absolute;left:3727;top:2648;width:3776;height:3559" coordorigin="3727,2648" coordsize="3776,3559" path="m4698,3949r,75l4700,4023r2,-74l4698,3949xe" fillcolor="black" stroked="f">
              <v:path arrowok="t"/>
            </v:shape>
            <v:shape id="_x0000_s4651" style="position:absolute;left:3727;top:2648;width:3776;height:3559" coordorigin="3727,2648" coordsize="3776,3559" path="m4692,4023r6,1l4693,3944r-7,l4686,4021r6,2xe" fillcolor="black" stroked="f">
              <v:path arrowok="t"/>
            </v:shape>
            <v:shape id="_x0000_s4650" style="position:absolute;left:3727;top:2648;width:3776;height:3559" coordorigin="3727,2648" coordsize="3776,3559" path="m4680,3942r-2,-2l4679,4019r7,2l4686,3944r-6,-2xe" fillcolor="black" stroked="f">
              <v:path arrowok="t"/>
            </v:shape>
            <v:shape id="_x0000_s4649" style="position:absolute;left:3727;top:2648;width:3776;height:3559" coordorigin="3727,2648" coordsize="3776,3559" path="m4660,4016r3,1l4671,4017r8,2l4678,3940r-3,-3l4669,3934r-5,-1l4660,4016xe" fillcolor="black" stroked="f">
              <v:path arrowok="t"/>
            </v:shape>
            <v:shape id="_x0000_s4648" style="position:absolute;left:3727;top:2648;width:3776;height:3559" coordorigin="3727,2648" coordsize="3776,3559" path="m4659,3932r-3,75l4658,4009r1,3l4660,4016r4,-83l4659,3932xe" fillcolor="black" stroked="f">
              <v:path arrowok="t"/>
            </v:shape>
            <v:shape id="_x0000_s4647" style="position:absolute;left:3727;top:2648;width:3776;height:3559" coordorigin="3727,2648" coordsize="3776,3559" path="m4654,4007r2,l4655,3927r-7,l4647,4007r7,xe" fillcolor="black" stroked="f">
              <v:path arrowok="t"/>
            </v:shape>
            <v:shape id="_x0000_s4646" style="position:absolute;left:3727;top:2648;width:3776;height:3559" coordorigin="3727,2648" coordsize="3776,3559" path="m4647,4007r1,-80l4643,3926r-2,-2l4638,3921r-5,-1l4632,3992r-1,3l4630,3999r17,8xe" fillcolor="black" stroked="f">
              <v:path arrowok="t"/>
            </v:shape>
            <v:shape id="_x0000_s4645" style="position:absolute;left:3727;top:2648;width:3776;height:3559" coordorigin="3727,2648" coordsize="3776,3559" path="m4700,3663r,4l4701,3671r8,-58l4699,3610r-12,-1l4685,3609r-2,-1l4679,3651r21,12xe" fillcolor="black" stroked="f">
              <v:path arrowok="t"/>
            </v:shape>
            <v:shape id="_x0000_s4644" style="position:absolute;left:3727;top:2648;width:3776;height:3559" coordorigin="3727,2648" coordsize="3776,3559" path="m4006,3318r-15,10l3994,3345r1,1l3997,3349r1,2l4009,3365r,-47l4006,3318xe" fillcolor="black" stroked="f">
              <v:path arrowok="t"/>
            </v:shape>
            <v:shape id="_x0000_s4643" style="position:absolute;left:3727;top:2648;width:3776;height:3559" coordorigin="3727,2648" coordsize="3776,3559" path="m4001,3726r14,19l4003,3661r-5,-1l3996,3675r-1,1l3996,3723r3,l4001,3724r,2xe" fillcolor="black" stroked="f">
              <v:path arrowok="t"/>
            </v:shape>
            <v:shape id="_x0000_s4642" style="position:absolute;left:3727;top:2648;width:3776;height:3559" coordorigin="3727,2648" coordsize="3776,3559" path="m3998,3660r-5,7l3995,3672r1,3l3998,3660xe" fillcolor="black" stroked="f">
              <v:path arrowok="t"/>
            </v:shape>
            <v:shape id="_x0000_s4641" style="position:absolute;left:3727;top:2648;width:3776;height:3559" coordorigin="3727,2648" coordsize="3776,3559" path="m3995,5134r1,-8l3998,5024r-3,4l3994,5179r4,1l3998,5139r-3,-5xe" fillcolor="black" stroked="f">
              <v:path arrowok="t"/>
            </v:shape>
            <v:shape id="_x0000_s4640" style="position:absolute;left:3727;top:2648;width:3776;height:3559" coordorigin="3727,2648" coordsize="3776,3559" path="m3991,5174r,2l3994,5179r1,-151l3991,5030r-3,l3987,5173r4,1xe" fillcolor="black" stroked="f">
              <v:path arrowok="t"/>
            </v:shape>
            <v:shape id="_x0000_s4639" style="position:absolute;left:3727;top:2648;width:3776;height:3559" coordorigin="3727,2648" coordsize="3776,3559" path="m3987,5173r1,-143l3986,5030r-2,1l3984,5037r-3,136l3987,5173xe" fillcolor="black" stroked="f">
              <v:path arrowok="t"/>
            </v:shape>
            <v:shape id="_x0000_s4638" style="position:absolute;left:3727;top:2648;width:3776;height:3559" coordorigin="3727,2648" coordsize="3776,3559" path="m3981,5173r3,-136l3973,5048r-4,l3969,5053r-1,l3969,5169r2,l3976,5173r5,xe" fillcolor="black" stroked="f">
              <v:path arrowok="t"/>
            </v:shape>
            <v:shape id="_x0000_s4637" style="position:absolute;left:3727;top:2648;width:3776;height:3559" coordorigin="3727,2648" coordsize="3776,3559" path="m3971,5171r,1l3976,5173r-5,-4l3971,5171xe" fillcolor="black" stroked="f">
              <v:path arrowok="t"/>
            </v:shape>
            <v:shape id="_x0000_s4636" style="position:absolute;left:3727;top:2648;width:3776;height:3559" coordorigin="3727,2648" coordsize="3776,3559" path="m3991,3726r,-1l3993,3723r3,l3995,3676r-2,-1l3991,3726xe" fillcolor="black" stroked="f">
              <v:path arrowok="t"/>
            </v:shape>
            <v:shape id="_x0000_s4635" style="position:absolute;left:3727;top:2648;width:3776;height:3559" coordorigin="3727,2648" coordsize="3776,3559" path="m3989,3725r,1l3990,3729r1,l3991,3726r2,-51l3989,3725xe" fillcolor="black" stroked="f">
              <v:path arrowok="t"/>
            </v:shape>
            <v:shape id="_x0000_s4634" style="position:absolute;left:3727;top:2648;width:3776;height:3559" coordorigin="3727,2648" coordsize="3776,3559" path="m3993,3675r-6,-3l3988,3720r,1l3988,3722r1,3l3993,3675xe" fillcolor="black" stroked="f">
              <v:path arrowok="t"/>
            </v:shape>
            <v:shape id="_x0000_s4633" style="position:absolute;left:3727;top:2648;width:3776;height:3559" coordorigin="3727,2648" coordsize="3776,3559" path="m3987,3672r-5,9l3984,3688r1,7l3986,3717r2,3l3987,3672xe" fillcolor="black" stroked="f">
              <v:path arrowok="t"/>
            </v:shape>
            <v:shape id="_x0000_s4632" style="position:absolute;left:3727;top:2648;width:3776;height:3559" coordorigin="3727,2648" coordsize="3776,3559" path="m4084,3764r5,1l4084,3582r-2,l4082,3586r1,4l4084,3595r,169xe" fillcolor="black" stroked="f">
              <v:path arrowok="t"/>
            </v:shape>
            <v:shape id="_x0000_s4631" style="position:absolute;left:3727;top:2648;width:3776;height:3559" coordorigin="3727,2648" coordsize="3776,3559" path="m4084,3575r1,3l4085,3580r,2l4084,3582r5,183l4085,3571r-1,4xe" fillcolor="black" stroked="f">
              <v:path arrowok="t"/>
            </v:shape>
            <v:shape id="_x0000_s4630" style="position:absolute;left:3727;top:2648;width:3776;height:3559" coordorigin="3727,2648" coordsize="3776,3559" path="m4085,3444r5,-3l4086,3420r-2,14l4084,3439r-2,3l4081,3446r4,-2xe" fillcolor="black" stroked="f">
              <v:path arrowok="t"/>
            </v:shape>
            <v:shape id="_x0000_s4629" style="position:absolute;left:3727;top:2648;width:3776;height:3559" coordorigin="3727,2648" coordsize="3776,3559" path="m4077,3443r1,1l4079,3446r2,l4082,3442r-4,l4077,3443xe" fillcolor="black" stroked="f">
              <v:path arrowok="t"/>
            </v:shape>
            <v:shape id="_x0000_s4628" style="position:absolute;left:3727;top:2648;width:3776;height:3559" coordorigin="3727,2648" coordsize="3776,3559" path="m4126,5167r-1,l4126,5170r,-3xe" fillcolor="black" stroked="f">
              <v:path arrowok="t"/>
            </v:shape>
            <v:shape id="_x0000_s4627" style="position:absolute;left:3727;top:2648;width:3776;height:3559" coordorigin="3727,2648" coordsize="3776,3559" path="m4161,5221r1,-45l4161,5176r-5,2l4151,5180r-2,l4145,5176r,44l4161,5221xe" fillcolor="black" stroked="f">
              <v:path arrowok="t"/>
            </v:shape>
            <v:shape id="_x0000_s4626" style="position:absolute;left:3727;top:2648;width:3776;height:3559" coordorigin="3727,2648" coordsize="3776,3559" path="m4145,5220r,-44l4143,5173r-4,-1l4139,5220r6,xe" fillcolor="black" stroked="f">
              <v:path arrowok="t"/>
            </v:shape>
            <v:shape id="_x0000_s4625" style="position:absolute;left:3727;top:2648;width:3776;height:3559" coordorigin="3727,2648" coordsize="3776,3559" path="m4134,5218r,1l4139,5220r-5,-4l4134,5218xe" fillcolor="black" stroked="f">
              <v:path arrowok="t"/>
            </v:shape>
            <v:shape id="_x0000_s4624" style="position:absolute;left:3727;top:2648;width:3776;height:3559" coordorigin="3727,2648" coordsize="3776,3559" path="m4160,3887r-2,l4159,3970r3,2l4161,3887r-1,xe" fillcolor="black" stroked="f">
              <v:path arrowok="t"/>
            </v:shape>
            <v:shape id="_x0000_s4623" style="position:absolute;left:3727;top:2648;width:3776;height:3559" coordorigin="3727,2648" coordsize="3776,3559" path="m4154,3963r,1l4156,3967r-2,-5l4154,3963xe" fillcolor="black" stroked="f">
              <v:path arrowok="t"/>
            </v:shape>
            <v:shape id="_x0000_s4622" style="position:absolute;left:3727;top:2648;width:3776;height:3559" coordorigin="3727,2648" coordsize="3776,3559" path="m4168,4898r-1,1l4167,4902r1,3l4174,4992r-2,-93l4168,4898xe" fillcolor="black" stroked="f">
              <v:path arrowok="t"/>
            </v:shape>
            <v:shape id="_x0000_s4621" style="position:absolute;left:3727;top:2648;width:3776;height:3559" coordorigin="3727,2648" coordsize="3776,3559" path="m4169,3434r,1l4173,3436r-4,-3l4169,3434xe" fillcolor="black" stroked="f">
              <v:path arrowok="t"/>
            </v:shape>
            <v:shape id="_x0000_s4620" style="position:absolute;left:3727;top:2648;width:3776;height:3559" coordorigin="3727,2648" coordsize="3776,3559" path="m4167,5480r,4l4167,5485r,-10l4167,5480xe" fillcolor="black" stroked="f">
              <v:path arrowok="t"/>
            </v:shape>
            <v:shape id="_x0000_s4619" style="position:absolute;left:3727;top:2648;width:3776;height:3559" coordorigin="3727,2648" coordsize="3776,3559" path="m4220,5189r,4l4220,5191r1,-1l4220,5189xe" fillcolor="black" stroked="f">
              <v:path arrowok="t"/>
            </v:shape>
            <v:shape id="_x0000_s4618" style="position:absolute;left:3727;top:2648;width:3776;height:3559" coordorigin="3727,2648" coordsize="3776,3559" path="m4305,5251r3,l4306,5209r2,-1l4310,5207r,-1l4307,5206r-2,l4305,5251xe" fillcolor="black" stroked="f">
              <v:path arrowok="t"/>
            </v:shape>
            <v:shape id="_x0000_s4617" style="position:absolute;left:3727;top:2648;width:3776;height:3559" coordorigin="3727,2648" coordsize="3776,3559" path="m4308,5523r-1,1l4309,5525r,-4l4308,5523xe" fillcolor="black" stroked="f">
              <v:path arrowok="t"/>
            </v:shape>
            <v:shape id="_x0000_s4616" style="position:absolute;left:3727;top:2648;width:3776;height:3559" coordorigin="3727,2648" coordsize="3776,3559" path="m4390,4172r4,142l4397,4320r1,6l4401,4326r2,-143l4398,4179r-4,-4l4390,4172xe" fillcolor="black" stroked="f">
              <v:path arrowok="t"/>
            </v:shape>
            <v:shape id="_x0000_s4615" style="position:absolute;left:3727;top:2648;width:3776;height:3559" coordorigin="3727,2648" coordsize="3776,3559" path="m4400,5235r,-3l4398,5232r4,42l4403,5236r-3,-1xe" fillcolor="black" stroked="f">
              <v:path arrowok="t"/>
            </v:shape>
            <v:shape id="_x0000_s4614" style="position:absolute;left:3727;top:2648;width:3776;height:3559" coordorigin="3727,2648" coordsize="3776,3559" path="m4411,4200r-2,-2l4408,4193r-1,-4l4403,4183r-2,143l4402,4328r3,6l4408,4337r4,4l4411,4200xe" fillcolor="black" stroked="f">
              <v:path arrowok="t"/>
            </v:shape>
            <v:shape id="_x0000_s4613" style="position:absolute;left:3727;top:2648;width:3776;height:3559" coordorigin="3727,2648" coordsize="3776,3559" path="m4397,4322r,2l4398,4326r-1,-6l4397,4322xe" fillcolor="black" stroked="f">
              <v:path arrowok="t"/>
            </v:shape>
            <v:shape id="_x0000_s4612" style="position:absolute;left:3727;top:2648;width:3776;height:3559" coordorigin="3727,2648" coordsize="3776,3559" path="m4411,5236r4,-2l4414,5234r-6,1l4406,5238r5,-2xe" fillcolor="black" stroked="f">
              <v:path arrowok="t"/>
            </v:shape>
            <v:shape id="_x0000_s4611" style="position:absolute;left:3727;top:2648;width:3776;height:3559" coordorigin="3727,2648" coordsize="3776,3559" path="m4397,5274r5,l4398,5232r-2,l4393,5233r-1,39l4397,5274xe" fillcolor="black" stroked="f">
              <v:path arrowok="t"/>
            </v:shape>
            <v:shape id="_x0000_s4610" style="position:absolute;left:3727;top:2648;width:3776;height:3559" coordorigin="3727,2648" coordsize="3776,3559" path="m4380,5265r3,-2l4384,5263r5,5l4392,5272r1,-39l4389,5233r-3,-2l4383,5229r-3,36xe" fillcolor="black" stroked="f">
              <v:path arrowok="t"/>
            </v:shape>
            <v:shape id="_x0000_s4609" style="position:absolute;left:3727;top:2648;width:3776;height:3559" coordorigin="3727,2648" coordsize="3776,3559" path="m4373,5228r3,41l4377,5269r3,-4l4383,5229r-4,-1l4376,5228r-3,xe" fillcolor="black" stroked="f">
              <v:path arrowok="t"/>
            </v:shape>
            <v:shape id="_x0000_s4608" style="position:absolute;left:3727;top:2648;width:3776;height:3559" coordorigin="3727,2648" coordsize="3776,3559" path="m4360,5262r4,1l4369,5265r7,4l4373,5228r-3,-1l4369,5225r-1,-1l4360,5262xe" fillcolor="black" stroked="f">
              <v:path arrowok="t"/>
            </v:shape>
            <v:shape id="_x0000_s4607" style="position:absolute;left:3727;top:2648;width:3776;height:3559" coordorigin="3727,2648" coordsize="3776,3559" path="m4360,5223r-9,l4355,5265r5,l4360,5263r,-1l4368,5224r-8,-1xe" fillcolor="black" stroked="f">
              <v:path arrowok="t"/>
            </v:shape>
            <v:shape id="_x0000_s4606" style="position:absolute;left:3727;top:2648;width:3776;height:3559" coordorigin="3727,2648" coordsize="3776,3559" path="m4351,5223r-8,-1l4347,5264r8,1l4351,5223xe" fillcolor="black" stroked="f">
              <v:path arrowok="t"/>
            </v:shape>
            <v:shape id="_x0000_s4605" style="position:absolute;left:3727;top:2648;width:3776;height:3559" coordorigin="3727,2648" coordsize="3776,3559" path="m4320,5215r1,41l4324,5259r4,3l4332,5264r1,-1l4334,5262r-1,-36l4328,5224r-4,-5l4322,5215r-2,xe" fillcolor="black" stroked="f">
              <v:path arrowok="t"/>
            </v:shape>
            <v:shape id="_x0000_s4604" style="position:absolute;left:3727;top:2648;width:3776;height:3559" coordorigin="3727,2648" coordsize="3776,3559" path="m4318,5216r-2,2l4316,5254r2,l4321,5256r-1,-41l4318,5216xe" fillcolor="black" stroked="f">
              <v:path arrowok="t"/>
            </v:shape>
            <v:shape id="_x0000_s4603" style="position:absolute;left:3727;top:2648;width:3776;height:3559" coordorigin="3727,2648" coordsize="3776,3559" path="m4309,5251r,1l4313,5253r3,1l4316,5218r-3,l4310,5214r-1,37xe" fillcolor="black" stroked="f">
              <v:path arrowok="t"/>
            </v:shape>
            <v:shape id="_x0000_s4602" style="position:absolute;left:3727;top:2648;width:3776;height:3559" coordorigin="3727,2648" coordsize="3776,3559" path="m4308,5251r1,l4310,5214r-4,-3l4306,5209r2,42xe" fillcolor="black" stroked="f">
              <v:path arrowok="t"/>
            </v:shape>
            <v:shape id="_x0000_s4601" style="position:absolute;left:3727;top:2648;width:3776;height:3559" coordorigin="3727,2648" coordsize="3776,3559" path="m4305,5206r-2,2l4303,5211r-2,5l4301,5216r1,34l4305,5251r,-45xe" fillcolor="black" stroked="f">
              <v:path arrowok="t"/>
            </v:shape>
            <v:shape id="_x0000_s4600" style="position:absolute;left:3727;top:2648;width:3776;height:3559" coordorigin="3727,2648" coordsize="3776,3559" path="m4298,5250r4,l4301,5216r-3,-4l4296,5209r-2,40l4298,5250xe" fillcolor="black" stroked="f">
              <v:path arrowok="t"/>
            </v:shape>
            <v:shape id="_x0000_s4599" style="position:absolute;left:3727;top:2648;width:3776;height:3559" coordorigin="3727,2648" coordsize="3776,3559" path="m4292,5207r-4,l4289,5247r2,1l4294,5249r2,-40l4292,5207xe" fillcolor="black" stroked="f">
              <v:path arrowok="t"/>
            </v:shape>
            <v:shape id="_x0000_s4598" style="position:absolute;left:3727;top:2648;width:3776;height:3559" coordorigin="3727,2648" coordsize="3776,3559" path="m4282,5249r2,1l4286,5251r1,-4l4289,5247r-1,-40l4285,5208r-3,41xe" fillcolor="black" stroked="f">
              <v:path arrowok="t"/>
            </v:shape>
            <v:shape id="_x0000_s4597" style="position:absolute;left:3727;top:2648;width:3776;height:3559" coordorigin="3727,2648" coordsize="3776,3559" path="m4287,5247r-1,4l4287,5250r,-3xe" fillcolor="black" stroked="f">
              <v:path arrowok="t"/>
            </v:shape>
            <v:shape id="_x0000_s4596" style="position:absolute;left:3727;top:2648;width:3776;height:3559" coordorigin="3727,2648" coordsize="3776,3559" path="m4282,5207r-2,41l4282,5249r3,-41l4282,5207xe" fillcolor="black" stroked="f">
              <v:path arrowok="t"/>
            </v:shape>
            <v:shape id="_x0000_s4595" style="position:absolute;left:3727;top:2648;width:3776;height:3559" coordorigin="3727,2648" coordsize="3776,3559" path="m4411,3140r-15,-1l4398,3142r2,3l4401,3235r2,-2l4405,3227r1,-2l4409,3225r1,2l4411,3140xe" fillcolor="black" stroked="f">
              <v:path arrowok="t"/>
            </v:shape>
            <v:shape id="_x0000_s4594" style="position:absolute;left:3727;top:2648;width:3776;height:3559" coordorigin="3727,2648" coordsize="3776,3559" path="m4405,3227r-2,6l4405,3230r,-3xe" fillcolor="black" stroked="f">
              <v:path arrowok="t"/>
            </v:shape>
            <v:shape id="_x0000_s4593" style="position:absolute;left:3727;top:2648;width:3776;height:3559" coordorigin="3727,2648" coordsize="3776,3559" path="m4416,3141r1,4l4422,3136r-7,l4414,3136r2,5xe" fillcolor="black" stroked="f">
              <v:path arrowok="t"/>
            </v:shape>
            <v:shape id="_x0000_s4592" style="position:absolute;left:3727;top:2648;width:3776;height:3559" coordorigin="3727,2648" coordsize="3776,3559" path="m4412,3483r-6,l4412,3540r2,-3l4417,3483r-5,xe" fillcolor="black" stroked="f">
              <v:path arrowok="t"/>
            </v:shape>
            <v:shape id="_x0000_s4591" style="position:absolute;left:3727;top:2648;width:3776;height:3559" coordorigin="3727,2648" coordsize="3776,3559" path="m4412,3540r-6,-57l4397,3484r-2,-1l4392,3526r,5l4412,3540xe" fillcolor="black" stroked="f">
              <v:path arrowok="t"/>
            </v:shape>
            <v:shape id="_x0000_s4590" style="position:absolute;left:3727;top:2648;width:3776;height:3559" coordorigin="3727,2648" coordsize="3776,3559" path="m4420,4218r,-2l4421,4213r-8,-15l4415,4345r2,8l4420,4218xe" fillcolor="black" stroked="f">
              <v:path arrowok="t"/>
            </v:shape>
            <v:shape id="_x0000_s4589" style="position:absolute;left:3727;top:2648;width:3776;height:3559" coordorigin="3727,2648" coordsize="3776,3559" path="m4412,4341r3,4l4413,4198r-1,2l4411,4200r1,141xe" fillcolor="black" stroked="f">
              <v:path arrowok="t"/>
            </v:shape>
            <v:shape id="_x0000_s4588" style="position:absolute;left:3727;top:2648;width:3776;height:3559" coordorigin="3727,2648" coordsize="3776,3559" path="m4402,4329r,1l4405,4334r-3,-6l4402,4329xe" fillcolor="black" stroked="f">
              <v:path arrowok="t"/>
            </v:shape>
            <v:shape id="_x0000_s4587" style="position:absolute;left:3727;top:2648;width:3776;height:3559" coordorigin="3727,2648" coordsize="3776,3559" path="m4417,4803r1,-2l4417,4796r,-1l4421,4698r-5,3l4414,4701r-2,101l4417,4803xe" fillcolor="black" stroked="f">
              <v:path arrowok="t"/>
            </v:shape>
            <v:shape id="_x0000_s4586" style="position:absolute;left:3727;top:2648;width:3776;height:3559" coordorigin="3727,2648" coordsize="3776,3559" path="m4415,4348r,2l4417,4353r-2,-8l4415,4348xe" fillcolor="black" stroked="f">
              <v:path arrowok="t"/>
            </v:shape>
            <v:shape id="_x0000_s4585" style="position:absolute;left:3727;top:2648;width:3776;height:3559" coordorigin="3727,2648" coordsize="3776,3559" path="m4408,3829r-2,l4407,3902r2,5l4410,3829r-2,xe" fillcolor="black" stroked="f">
              <v:path arrowok="t"/>
            </v:shape>
            <v:shape id="_x0000_s4584" style="position:absolute;left:3727;top:2648;width:3776;height:3559" coordorigin="3727,2648" coordsize="3776,3559" path="m4406,3829r-2,-2l4403,3825r-1,-1l4396,3821r6,78l4407,3902r-1,-73xe" fillcolor="black" stroked="f">
              <v:path arrowok="t"/>
            </v:shape>
            <v:shape id="_x0000_s4583" style="position:absolute;left:3727;top:2648;width:3776;height:3559" coordorigin="3727,2648" coordsize="3776,3559" path="m4402,3899r-6,-78l4390,3819r-6,-2l4380,3814r-1,76l4380,3892r6,3l4393,3897r9,2xe" fillcolor="black" stroked="f">
              <v:path arrowok="t"/>
            </v:shape>
            <v:shape id="_x0000_s4582" style="position:absolute;left:3727;top:2648;width:3776;height:3559" coordorigin="3727,2648" coordsize="3776,3559" path="m4410,5276r,2l4412,5278r-2,-3l4410,5276xe" fillcolor="black" stroked="f">
              <v:path arrowok="t"/>
            </v:shape>
            <v:shape id="_x0000_s4581" style="position:absolute;left:3727;top:2648;width:3776;height:3559" coordorigin="3727,2648" coordsize="3776,3559" path="m4400,3145r-5,4l4397,3240r2,-3l4401,3235r-1,-90xe" fillcolor="black" stroked="f">
              <v:path arrowok="t"/>
            </v:shape>
            <v:shape id="_x0000_s4580" style="position:absolute;left:3727;top:2648;width:3776;height:3559" coordorigin="3727,2648" coordsize="3776,3559" path="m4447,4248r-6,-6l4441,4388r3,4l4446,4397r1,5l4447,4248xe" fillcolor="black" stroked="f">
              <v:path arrowok="t"/>
            </v:shape>
            <v:shape id="_x0000_s4579" style="position:absolute;left:3727;top:2648;width:3776;height:3559" coordorigin="3727,2648" coordsize="3776,3559" path="m4439,4387r2,1l4441,4242r-2,4l4438,4248r-1,-1l4437,4244r-1,-3l4435,4386r4,1xe" fillcolor="black" stroked="f">
              <v:path arrowok="t"/>
            </v:shape>
            <v:shape id="_x0000_s4578" style="position:absolute;left:3727;top:2648;width:3776;height:3559" coordorigin="3727,2648" coordsize="3776,3559" path="m4456,3507r5,-2l4461,3505r-6,l4452,3504r4,3xe" fillcolor="black" stroked="f">
              <v:path arrowok="t"/>
            </v:shape>
            <v:shape id="_x0000_s4577" style="position:absolute;left:3727;top:2648;width:3776;height:3559" coordorigin="3727,2648" coordsize="3776,3559" path="m4446,3500r-2,-2l4445,3552r1,2l4451,3556r-3,-53l4446,3500xe" fillcolor="black" stroked="f">
              <v:path arrowok="t"/>
            </v:shape>
            <v:shape id="_x0000_s4576" style="position:absolute;left:3727;top:2648;width:3776;height:3559" coordorigin="3727,2648" coordsize="3776,3559" path="m4444,3498r-4,-1l4441,3549r1,l4444,3551r1,1l4444,3498xe" fillcolor="black" stroked="f">
              <v:path arrowok="t"/>
            </v:shape>
            <v:shape id="_x0000_s4575" style="position:absolute;left:3727;top:2648;width:3776;height:3559" coordorigin="3727,2648" coordsize="3776,3559" path="m4440,3497r-3,1l4437,3542r1,5l4439,3550r2,-1l4440,3497xe" fillcolor="black" stroked="f">
              <v:path arrowok="t"/>
            </v:shape>
            <v:shape id="_x0000_s4574" style="position:absolute;left:3727;top:2648;width:3776;height:3559" coordorigin="3727,2648" coordsize="3776,3559" path="m4432,3499r2,45l4437,3542r,l4437,3498r-3,1l4432,3499xe" fillcolor="black" stroked="f">
              <v:path arrowok="t"/>
            </v:shape>
            <v:shape id="_x0000_s4573" style="position:absolute;left:3727;top:2648;width:3776;height:3559" coordorigin="3727,2648" coordsize="3776,3559" path="m4434,3544r-2,-4l4431,3542r-3,l4428,3543r,2l4430,3547r1,-1l4434,3544xe" fillcolor="black" stroked="f">
              <v:path arrowok="t"/>
            </v:shape>
            <v:shape id="_x0000_s4572" style="position:absolute;left:3727;top:2648;width:3776;height:3559" coordorigin="3727,2648" coordsize="3776,3559" path="m4453,4406r3,l4457,4407r1,l4459,4410r2,-142l4456,4260r-3,146xe" fillcolor="black" stroked="f">
              <v:path arrowok="t"/>
            </v:shape>
            <v:shape id="_x0000_s4571" style="position:absolute;left:3727;top:2648;width:3776;height:3559" coordorigin="3727,2648" coordsize="3776,3559" path="m4452,4259r-3,l4450,4406r2,l4453,4406r3,-146l4452,4259xe" fillcolor="black" stroked="f">
              <v:path arrowok="t"/>
            </v:shape>
            <v:shape id="_x0000_s4570" style="position:absolute;left:3727;top:2648;width:3776;height:3559" coordorigin="3727,2648" coordsize="3776,3559" path="m4447,4256r,146l4450,4406r-1,-147l4447,4256xe" fillcolor="black" stroked="f">
              <v:path arrowok="t"/>
            </v:shape>
            <v:shape id="_x0000_s4569" style="position:absolute;left:3727;top:2648;width:3776;height:3559" coordorigin="3727,2648" coordsize="3776,3559" path="m4455,3970r,1l4458,3975r-2,-5l4455,3970xe" fillcolor="black" stroked="f">
              <v:path arrowok="t"/>
            </v:shape>
            <v:shape id="_x0000_s4568" style="position:absolute;left:3727;top:2648;width:3776;height:3559" coordorigin="3727,2648" coordsize="3776,3559" path="m4459,4762r6,-94l4456,4672r-1,97l4457,4770r3,1l4460,4771r-3,-3l4455,4765r,-1l4457,4763r2,-1xe" fillcolor="black" stroked="f">
              <v:path arrowok="t"/>
            </v:shape>
            <v:shape id="_x0000_s4567" style="position:absolute;left:3727;top:2648;width:3776;height:3559" coordorigin="3727,2648" coordsize="3776,3559" path="m4419,4795r1,l4422,4796r5,-3l4431,4789r4,-4l4439,4777r,-1l4445,4776r3,-1l4456,4672r-16,17l4438,4690r-1,l4435,4689r-5,3l4425,4695r-4,3l4419,4795xe" fillcolor="black" stroked="f">
              <v:path arrowok="t"/>
            </v:shape>
            <v:shape id="_x0000_s4566" style="position:absolute;left:3727;top:2648;width:3776;height:3559" coordorigin="3727,2648" coordsize="3776,3559" path="m4491,5520r1,2l4494,5582r2,-1l4502,5582r8,-58l4501,5525r-7,-4l4494,5515r-3,5xe" fillcolor="black" stroked="f">
              <v:path arrowok="t"/>
            </v:shape>
            <v:shape id="_x0000_s4565" style="position:absolute;left:3727;top:2648;width:3776;height:3559" coordorigin="3727,2648" coordsize="3776,3559" path="m4491,5515r-1,2l4491,5520r3,-5l4491,5515xe" fillcolor="black" stroked="f">
              <v:path arrowok="t"/>
            </v:shape>
            <v:shape id="_x0000_s4564" style="position:absolute;left:3727;top:2648;width:3776;height:3559" coordorigin="3727,2648" coordsize="3776,3559" path="m4492,3964r-1,-2l4492,4022r,-58xe" fillcolor="black" stroked="f">
              <v:path arrowok="t"/>
            </v:shape>
            <v:shape id="_x0000_s4563" style="position:absolute;left:3727;top:2648;width:3776;height:3559" coordorigin="3727,2648" coordsize="3776,3559" path="m4492,4022r-1,-60l4489,3963r-5,2l4483,4014r3,3l4490,4021r2,1xe" fillcolor="black" stroked="f">
              <v:path arrowok="t"/>
            </v:shape>
            <v:shape id="_x0000_s4562" style="position:absolute;left:3727;top:2648;width:3776;height:3559" coordorigin="3727,2648" coordsize="3776,3559" path="m4482,4009r2,-154l4480,3854r-4,l4475,3853r2,148l4479,4004r2,3l4482,4009xe" fillcolor="black" stroked="f">
              <v:path arrowok="t"/>
            </v:shape>
            <v:shape id="_x0000_s4561" style="position:absolute;left:3727;top:2648;width:3776;height:3559" coordorigin="3727,2648" coordsize="3776,3559" path="m4477,4001r-2,-148l4475,3996r2,5xe" fillcolor="black" stroked="f">
              <v:path arrowok="t"/>
            </v:shape>
            <v:shape id="_x0000_s4560" style="position:absolute;left:3727;top:2648;width:3776;height:3559" coordorigin="3727,2648" coordsize="3776,3559" path="m4496,5515r-2,l4494,5521r2,-3l4497,5516r-1,-1xe" fillcolor="black" stroked="f">
              <v:path arrowok="t"/>
            </v:shape>
            <v:shape id="_x0000_s4559" style="position:absolute;left:3727;top:2648;width:3776;height:3559" coordorigin="3727,2648" coordsize="3776,3559" path="m4488,5580r1,2l4491,5583r3,-1l4492,5522r-2,l4488,5580xe" fillcolor="black" stroked="f">
              <v:path arrowok="t"/>
            </v:shape>
            <v:shape id="_x0000_s4558" style="position:absolute;left:3727;top:2648;width:3776;height:3559" coordorigin="3727,2648" coordsize="3776,3559" path="m4483,5576r2,l4488,5577r,3l4490,5522r-2,-4l4485,5514r-2,62xe" fillcolor="black" stroked="f">
              <v:path arrowok="t"/>
            </v:shape>
            <v:shape id="_x0000_s4557" style="position:absolute;left:3727;top:2648;width:3776;height:3559" coordorigin="3727,2648" coordsize="3776,3559" path="m4480,5576r3,l4485,5514r-5,-3l4476,5511r-3,62l4480,5576xe" fillcolor="black" stroked="f">
              <v:path arrowok="t"/>
            </v:shape>
            <v:shape id="_x0000_s4556" style="position:absolute;left:3727;top:2648;width:3776;height:3559" coordorigin="3727,2648" coordsize="3776,3559" path="m4472,5511r-7,-2l4466,5570r7,3l4476,5511r-4,xe" fillcolor="black" stroked="f">
              <v:path arrowok="t"/>
            </v:shape>
            <v:shape id="_x0000_s4555" style="position:absolute;left:3727;top:2648;width:3776;height:3559" coordorigin="3727,2648" coordsize="3776,3559" path="m4444,5504r1,61l4451,5564r7,2l4466,5570r-1,-61l4459,5507r-5,-2l4447,5504r-3,xe" fillcolor="black" stroked="f">
              <v:path arrowok="t"/>
            </v:shape>
            <v:shape id="_x0000_s4554" style="position:absolute;left:3727;top:2648;width:3776;height:3559" coordorigin="3727,2648" coordsize="3776,3559" path="m4437,5500r-1,l4440,5565r5,l4444,5504r-4,1l4437,5504r,-4xe" fillcolor="black" stroked="f">
              <v:path arrowok="t"/>
            </v:shape>
            <v:shape id="_x0000_s4553" style="position:absolute;left:3727;top:2648;width:3776;height:3559" coordorigin="3727,2648" coordsize="3776,3559" path="m4433,5560r1,3l4435,5565r5,l4436,5500r-2,2l4433,5560xe" fillcolor="black" stroked="f">
              <v:path arrowok="t"/>
            </v:shape>
            <v:shape id="_x0000_s4552" style="position:absolute;left:3727;top:2648;width:3776;height:3559" coordorigin="3727,2648" coordsize="3776,3559" path="m4428,5566r2,-3l4432,5560r1,l4434,5502r-3,4l4428,5566xe" fillcolor="black" stroked="f">
              <v:path arrowok="t"/>
            </v:shape>
            <v:shape id="_x0000_s4551" style="position:absolute;left:3727;top:2648;width:3776;height:3559" coordorigin="3727,2648" coordsize="3776,3559" path="m4427,5565r1,1l4431,5506r-4,l4426,5561r1,4xe" fillcolor="black" stroked="f">
              <v:path arrowok="t"/>
            </v:shape>
            <v:shape id="_x0000_s4550" style="position:absolute;left:3727;top:2648;width:3776;height:3559" coordorigin="3727,2648" coordsize="3776,3559" path="m4495,4741r2,-1l4496,4739r-1,-2l4495,4643r-3,98l4495,4741xe" fillcolor="black" stroked="f">
              <v:path arrowok="t"/>
            </v:shape>
            <v:shape id="_x0000_s4549" style="position:absolute;left:3727;top:2648;width:3776;height:3559" coordorigin="3727,2648" coordsize="3776,3559" path="m4492,3572r,1l4495,3574r-3,-3l4492,3572xe" fillcolor="black" stroked="f">
              <v:path arrowok="t"/>
            </v:shape>
            <v:shape id="_x0000_s4548" style="position:absolute;left:3727;top:2648;width:3776;height:3559" coordorigin="3727,2648" coordsize="3776,3559" path="m4519,5525r-4,-1l4517,5527r1,-1l4519,5525xe" fillcolor="black" stroked="f">
              <v:path arrowok="t"/>
            </v:shape>
            <v:shape id="_x0000_s4547" style="position:absolute;left:3727;top:2648;width:3776;height:3559" coordorigin="3727,2648" coordsize="3776,3559" path="m4517,4001r-1,-2l4514,3998r-2,-1l4509,3993r,-4l4511,4047r5,l4517,4001xe" fillcolor="black" stroked="f">
              <v:path arrowok="t"/>
            </v:shape>
            <v:shape id="_x0000_s4546" style="position:absolute;left:3727;top:2648;width:3776;height:3559" coordorigin="3727,2648" coordsize="3776,3559" path="m4508,3985r-2,-3l4506,4041r5,6l4509,3989r-1,-4xe" fillcolor="black" stroked="f">
              <v:path arrowok="t"/>
            </v:shape>
            <v:shape id="_x0000_s4545" style="position:absolute;left:3727;top:2648;width:3776;height:3559" coordorigin="3727,2648" coordsize="3776,3559" path="m4495,3979r1,46l4501,4033r5,8l4506,3982r-2,1l4500,3984r-5,-5xe" fillcolor="black" stroked="f">
              <v:path arrowok="t"/>
            </v:shape>
            <v:shape id="_x0000_s4544" style="position:absolute;left:3727;top:2648;width:3776;height:3559" coordorigin="3727,2648" coordsize="3776,3559" path="m4492,3970r,50l4496,4025r-2,-53l4492,3970xe" fillcolor="black" stroked="f">
              <v:path arrowok="t"/>
            </v:shape>
            <v:shape id="_x0000_s4543" style="position:absolute;left:3727;top:2648;width:3776;height:3559" coordorigin="3727,2648" coordsize="3776,3559" path="m4521,3185r1,4l4524,3188r,-2l4525,3184r-1,-1l4523,3184r-2,1xe" fillcolor="black" stroked="f">
              <v:path arrowok="t"/>
            </v:shape>
            <v:shape id="_x0000_s4542" style="position:absolute;left:3727;top:2648;width:3776;height:3559" coordorigin="3727,2648" coordsize="3776,3559" path="m4520,3185r,3l4522,3189r-1,-4l4520,3185xe" fillcolor="black" stroked="f">
              <v:path arrowok="t"/>
            </v:shape>
            <v:shape id="_x0000_s4541" style="position:absolute;left:3727;top:2648;width:3776;height:3559" coordorigin="3727,2648" coordsize="3776,3559" path="m4512,4351r1,132l4515,4482r,-121l4516,4360r,-1l4516,4356r-1,-2l4513,4351r-1,xe" fillcolor="black" stroked="f">
              <v:path arrowok="t"/>
            </v:shape>
            <v:shape id="_x0000_s4540" style="position:absolute;left:3727;top:2648;width:3776;height:3559" coordorigin="3727,2648" coordsize="3776,3559" path="m4512,4351r,5l4511,4355r-2,-4l4511,4483r2,l4512,4351xe" fillcolor="black" stroked="f">
              <v:path arrowok="t"/>
            </v:shape>
            <v:shape id="_x0000_s4539" style="position:absolute;left:3727;top:2648;width:3776;height:3559" coordorigin="3727,2648" coordsize="3776,3559" path="m4511,4483r-2,-132l4507,4347r-2,-5l4505,4476r2,2l4508,4481r3,2xe" fillcolor="black" stroked="f">
              <v:path arrowok="t"/>
            </v:shape>
            <v:shape id="_x0000_s4538" style="position:absolute;left:3727;top:2648;width:3776;height:3559" coordorigin="3727,2648" coordsize="3776,3559" path="m4579,4075r-3,-2l4577,4140r1,4l4579,4145r1,2l4581,4077r-2,-2xe" fillcolor="black" stroked="f">
              <v:path arrowok="t"/>
            </v:shape>
            <v:shape id="_x0000_s4537" style="position:absolute;left:3727;top:2648;width:3776;height:3559" coordorigin="3727,2648" coordsize="3776,3559" path="m4576,4073r-1,l4576,4132r,4l4577,4140r-1,-67xe" fillcolor="black" stroked="f">
              <v:path arrowok="t"/>
            </v:shape>
            <v:shape id="_x0000_s4536" style="position:absolute;left:3727;top:2648;width:3776;height:3559" coordorigin="3727,2648" coordsize="3776,3559" path="m4573,4076r1,53l4576,4132r-1,-59l4575,4076r-2,xe" fillcolor="black" stroked="f">
              <v:path arrowok="t"/>
            </v:shape>
            <v:shape id="_x0000_s4535" style="position:absolute;left:3727;top:2648;width:3776;height:3559" coordorigin="3727,2648" coordsize="3776,3559" path="m4570,4123r,2l4571,4128r-1,-8l4570,4123xe" fillcolor="black" stroked="f">
              <v:path arrowok="t"/>
            </v:shape>
            <v:shape id="_x0000_s4534" style="position:absolute;left:3727;top:2648;width:3776;height:3559" coordorigin="3727,2648" coordsize="3776,3559" path="m4585,4207r,4l4585,4233r,18l4585,4202r,5xe" fillcolor="black" stroked="f">
              <v:path arrowok="t"/>
            </v:shape>
            <v:shape id="_x0000_s4533" style="position:absolute;left:3727;top:2648;width:3776;height:3559" coordorigin="3727,2648" coordsize="3776,3559" path="m4808,5689r-9,-6l4799,5745r6,3l4808,5695r,-6xe" fillcolor="black" stroked="f">
              <v:path arrowok="t"/>
            </v:shape>
            <v:shape id="_x0000_s4532" style="position:absolute;left:3727;top:2648;width:3776;height:3559" coordorigin="3727,2648" coordsize="3776,3559" path="m4795,5685r-2,1l4794,5740r1,1l4799,5745r,-62l4795,5685xe" fillcolor="black" stroked="f">
              <v:path arrowok="t"/>
            </v:shape>
            <v:shape id="_x0000_s4531" style="position:absolute;left:3727;top:2648;width:3776;height:3559" coordorigin="3727,2648" coordsize="3776,3559" path="m4793,5686r1,-2l4793,5671r-1,66l4793,5737r1,3l4793,5686r,xe" fillcolor="black" stroked="f">
              <v:path arrowok="t"/>
            </v:shape>
            <v:shape id="_x0000_s4530" style="position:absolute;left:3727;top:2648;width:3776;height:3559" coordorigin="3727,2648" coordsize="3776,3559" path="m4812,5483r1,1l4814,5492r2,-1l4817,5491r4,1l4820,5474r-5,-3l4813,5471r-1,12xe" fillcolor="black" stroked="f">
              <v:path arrowok="t"/>
            </v:shape>
            <v:shape id="_x0000_s4529" style="position:absolute;left:3727;top:2648;width:3776;height:3559" coordorigin="3727,2648" coordsize="3776,3559" path="m4811,5470r-2,-1l4810,5483r2,l4813,5471r-2,-1xe" fillcolor="black" stroked="f">
              <v:path arrowok="t"/>
            </v:shape>
            <v:shape id="_x0000_s4528" style="position:absolute;left:3727;top:2648;width:3776;height:3559" coordorigin="3727,2648" coordsize="3776,3559" path="m4803,5464r,18l4808,5484r2,-1l4809,5469r-1,-2l4807,5466r-4,-2xe" fillcolor="black" stroked="f">
              <v:path arrowok="t"/>
            </v:shape>
            <v:shape id="_x0000_s4527" style="position:absolute;left:3727;top:2648;width:3776;height:3559" coordorigin="3727,2648" coordsize="3776,3559" path="m4808,4495r1,2l4811,4496r1,-2l4813,4493r,-1l4811,4494r-3,1xe" fillcolor="black" stroked="f">
              <v:path arrowok="t"/>
            </v:shape>
            <v:shape id="_x0000_s4526" style="position:absolute;left:3727;top:2648;width:3776;height:3559" coordorigin="3727,2648" coordsize="3776,3559" path="m4804,4500r1,-3l4809,4497r-1,-2l4808,4495r1,-81l4804,4500xe" fillcolor="black" stroked="f">
              <v:path arrowok="t"/>
            </v:shape>
            <v:shape id="_x0000_s4525" style="position:absolute;left:3727;top:2648;width:3776;height:3559" coordorigin="3727,2648" coordsize="3776,3559" path="m4860,3682r-4,-1l4851,3681r-5,-3l4845,3677r6,54l4859,3731r1,-49xe" fillcolor="black" stroked="f">
              <v:path arrowok="t"/>
            </v:shape>
            <v:shape id="_x0000_s4524" style="position:absolute;left:3727;top:2648;width:3776;height:3559" coordorigin="3727,2648" coordsize="3776,3559" path="m4836,3720r,3l4851,3731r-15,-12l4836,3720xe" fillcolor="black" stroked="f">
              <v:path arrowok="t"/>
            </v:shape>
            <v:shape id="_x0000_s4523" style="position:absolute;left:3727;top:2648;width:3776;height:3559" coordorigin="3727,2648" coordsize="3776,3559" path="m4866,3734r,1l4867,3736r-1,-3l4866,3734xe" fillcolor="black" stroked="f">
              <v:path arrowok="t"/>
            </v:shape>
            <v:shape id="_x0000_s4522" style="position:absolute;left:3727;top:2648;width:3776;height:3559" coordorigin="3727,2648" coordsize="3776,3559" path="m4861,4456r-3,-127l4858,4330r-1,24l4857,4464r6,-6l4862,4456r-1,xe" fillcolor="black" stroked="f">
              <v:path arrowok="t"/>
            </v:shape>
            <v:shape id="_x0000_s4521" style="position:absolute;left:3727;top:2648;width:3776;height:3559" coordorigin="3727,2648" coordsize="3776,3559" path="m4853,4464r1,-2l4855,4463r2,1l4857,4354r-1,3l4854,4360r-1,104xe" fillcolor="black" stroked="f">
              <v:path arrowok="t"/>
            </v:shape>
            <v:shape id="_x0000_s4520" style="position:absolute;left:3727;top:2648;width:3776;height:3559" coordorigin="3727,2648" coordsize="3776,3559" path="m4853,4466r,-2l4852,4363r-1,6l4851,4374r,96l4853,4468r,-2xe" fillcolor="black" stroked="f">
              <v:path arrowok="t"/>
            </v:shape>
            <v:shape id="_x0000_s4519" style="position:absolute;left:3727;top:2648;width:3776;height:3559" coordorigin="3727,2648" coordsize="3776,3559" path="m4851,4374r-5,12l4847,4470r4,l4851,4374xe" fillcolor="black" stroked="f">
              <v:path arrowok="t"/>
            </v:shape>
            <v:shape id="_x0000_s4518" style="position:absolute;left:3727;top:2648;width:3776;height:3559" coordorigin="3727,2648" coordsize="3776,3559" path="m4846,4386r-21,17l4827,4487r1,-5l4829,4480r1,l4835,4481r11,-95xe" fillcolor="black" stroked="f">
              <v:path arrowok="t"/>
            </v:shape>
            <v:shape id="_x0000_s4517" style="position:absolute;left:3727;top:2648;width:3776;height:3559" coordorigin="3727,2648" coordsize="3776,3559" path="m4828,4482r-1,5l4828,4486r,-4xe" fillcolor="black" stroked="f">
              <v:path arrowok="t"/>
            </v:shape>
            <v:shape id="_x0000_s4516" style="position:absolute;left:3727;top:2648;width:3776;height:3559" coordorigin="3727,2648" coordsize="3776,3559" path="m4818,4489r2,-2l4823,4486r2,1l4827,4487r-2,-84l4822,4405r-4,84xe" fillcolor="black" stroked="f">
              <v:path arrowok="t"/>
            </v:shape>
            <v:shape id="_x0000_s4515" style="position:absolute;left:3727;top:2648;width:3776;height:3559" coordorigin="3727,2648" coordsize="3776,3559" path="m4822,4405r-13,9l4809,4493r1,-2l4812,4490r1,1l4814,4492r2,-1l4818,4489r4,-84xe" fillcolor="black" stroked="f">
              <v:path arrowok="t"/>
            </v:shape>
            <v:shape id="_x0000_s4514" style="position:absolute;left:3727;top:2648;width:3776;height:3559" coordorigin="3727,2648" coordsize="3776,3559" path="m4803,4415r-12,-3l4794,4511r6,-3l4802,4508r1,l4804,4503r,-3l4809,4414r-6,1xe" fillcolor="black" stroked="f">
              <v:path arrowok="t"/>
            </v:shape>
            <v:shape id="_x0000_s4513" style="position:absolute;left:3727;top:2648;width:3776;height:3559" coordorigin="3727,2648" coordsize="3776,3559" path="m4790,4412r-1,104l4794,4511r-3,-99l4790,4412xe" fillcolor="black" stroked="f">
              <v:path arrowok="t"/>
            </v:shape>
            <v:shape id="_x0000_s4512" style="position:absolute;left:3727;top:2648;width:3776;height:3559" coordorigin="3727,2648" coordsize="3776,3559" path="m4778,4381r,1l4783,4521r6,-5l4787,3980r-1,1l4784,3982r-4,-1l4778,4381xe" fillcolor="black" stroked="f">
              <v:path arrowok="t"/>
            </v:shape>
            <v:shape id="_x0000_s4511" style="position:absolute;left:3727;top:2648;width:3776;height:3559" coordorigin="3727,2648" coordsize="3776,3559" path="m4777,4525r6,-4l4778,4382r-3,l4775,4525r2,xe" fillcolor="black" stroked="f">
              <v:path arrowok="t"/>
            </v:shape>
            <v:shape id="_x0000_s4510" style="position:absolute;left:3727;top:2648;width:3776;height:3559" coordorigin="3727,2648" coordsize="3776,3559" path="m4770,4529r,-2l4773,4525r2,l4775,4382r-1,1l4773,4385r-1,25l4770,4529xe" fillcolor="black" stroked="f">
              <v:path arrowok="t"/>
            </v:shape>
            <v:shape id="_x0000_s4509" style="position:absolute;left:3727;top:2648;width:3776;height:3559" coordorigin="3727,2648" coordsize="3776,3559" path="m4772,4409r,1l4773,4385r-1,12l4771,4401r-2,6l4772,4409xe" fillcolor="black" stroked="f">
              <v:path arrowok="t"/>
            </v:shape>
            <v:shape id="_x0000_s4508" style="position:absolute;left:3727;top:2648;width:3776;height:3559" coordorigin="3727,2648" coordsize="3776,3559" path="m4768,4400r-4,-1l4765,4403r4,4l4771,4401r-3,-1xe" fillcolor="black" stroked="f">
              <v:path arrowok="t"/>
            </v:shape>
            <v:shape id="_x0000_s4507" style="position:absolute;left:3727;top:2648;width:3776;height:3559" coordorigin="3727,2648" coordsize="3776,3559" path="m4696,4590r1,-1l4697,4588r-1,-2l4694,4590r2,xe" fillcolor="black" stroked="f">
              <v:path arrowok="t"/>
            </v:shape>
            <v:shape id="_x0000_s4506" style="position:absolute;left:3727;top:2648;width:3776;height:3559" coordorigin="3727,2648" coordsize="3776,3559" path="m4695,4077r-27,3l4669,4170r1,1l4671,4181r3,l4675,4183r1,11l4678,4194r1,1l4680,4203r,17l4682,4233r2,8l4685,4248r1,12l4690,4297r2,1l4692,4301r1,37l4695,4077xe" fillcolor="black" stroked="f">
              <v:path arrowok="t"/>
            </v:shape>
            <v:shape id="_x0000_s4505" style="position:absolute;left:3727;top:2648;width:3776;height:3559" coordorigin="3727,2648" coordsize="3776,3559" path="m4668,4080r-11,1l4663,4168r1,4l4666,4175r,l4668,4173r1,-3l4668,4080xe" fillcolor="black" stroked="f">
              <v:path arrowok="t"/>
            </v:shape>
            <v:shape id="_x0000_s4504" style="position:absolute;left:3727;top:2648;width:3776;height:3559" coordorigin="3727,2648" coordsize="3776,3559" path="m4657,4081r-16,l4642,4178r2,-3l4647,4173r4,l4653,4167r10,1l4657,4081xe" fillcolor="black" stroked="f">
              <v:path arrowok="t"/>
            </v:shape>
            <v:shape id="_x0000_s4503" style="position:absolute;left:3727;top:2648;width:3776;height:3559" coordorigin="3727,2648" coordsize="3776,3559" path="m4653,4167r-2,6l4653,4172r,-5xe" fillcolor="black" stroked="f">
              <v:path arrowok="t"/>
            </v:shape>
            <v:shape id="_x0000_s4502" style="position:absolute;left:3727;top:2648;width:3776;height:3559" coordorigin="3727,2648" coordsize="3776,3559" path="m4641,4081r-9,l4633,4236r2,l4637,4223r1,-41l4642,4178r-1,-97xe" fillcolor="black" stroked="f">
              <v:path arrowok="t"/>
            </v:shape>
            <v:shape id="_x0000_s4501" style="position:absolute;left:3727;top:2648;width:3776;height:3559" coordorigin="3727,2648" coordsize="3776,3559" path="m4637,4223r1,-23l4638,4197r2,-2l4643,4194r,-2l4641,4188r-3,-5l4638,4182r-1,41xe" fillcolor="black" stroked="f">
              <v:path arrowok="t"/>
            </v:shape>
            <v:shape id="_x0000_s4500" style="position:absolute;left:3727;top:2648;width:3776;height:3559" coordorigin="3727,2648" coordsize="3776,3559" path="m4637,4223r,-3l4639,4220r2,1l4641,4217r-1,-8l4638,4200r-1,23xe" fillcolor="black" stroked="f">
              <v:path arrowok="t"/>
            </v:shape>
            <v:shape id="_x0000_s4499" style="position:absolute;left:3727;top:2648;width:3776;height:3559" coordorigin="3727,2648" coordsize="3776,3559" path="m4637,4223r-2,13l4636,4236r1,-4l4637,4228r,-5xe" fillcolor="black" stroked="f">
              <v:path arrowok="t"/>
            </v:shape>
            <v:shape id="_x0000_s4498" style="position:absolute;left:3727;top:2648;width:3776;height:3559" coordorigin="3727,2648" coordsize="3776,3559" path="m4633,4236r,15l4634,4250r2,-4l4636,4243r-1,-3l4633,4237r,-1xe" fillcolor="black" stroked="f">
              <v:path arrowok="t"/>
            </v:shape>
            <v:shape id="_x0000_s4497" style="position:absolute;left:3727;top:2648;width:3776;height:3559" coordorigin="3727,2648" coordsize="3776,3559" path="m4632,4081r-8,l4627,4314r,-1l4628,4308r1,-3l4630,4293r1,-20l4633,4251r,-15l4632,4081xe" fillcolor="black" stroked="f">
              <v:path arrowok="t"/>
            </v:shape>
            <v:shape id="_x0000_s4496" style="position:absolute;left:3727;top:2648;width:3776;height:3559" coordorigin="3727,2648" coordsize="3776,3559" path="m4630,4293r-1,12l4630,4303r2,l4635,4304r-3,-5l4630,4294r,-1xe" fillcolor="black" stroked="f">
              <v:path arrowok="t"/>
            </v:shape>
            <v:shape id="_x0000_s4495" style="position:absolute;left:3727;top:2648;width:3776;height:3559" coordorigin="3727,2648" coordsize="3776,3559" path="m4624,4081r-6,1l4619,4308r,l4623,4311r4,3l4624,4081xe" fillcolor="black" stroked="f">
              <v:path arrowok="t"/>
            </v:shape>
            <v:shape id="_x0000_s4494" style="position:absolute;left:3727;top:2648;width:3776;height:3559" coordorigin="3727,2648" coordsize="3776,3559" path="m4616,4433r,-29l4616,4403r2,-3l4618,4083r,1l4616,4085r,348xe" fillcolor="black" stroked="f">
              <v:path arrowok="t"/>
            </v:shape>
            <v:shape id="_x0000_s4493" style="position:absolute;left:3727;top:2648;width:3776;height:3559" coordorigin="3727,2648" coordsize="3776,3559" path="m4622,4436r-6,-1l4616,4433r,-348l4613,4084r1,433l4617,4516r5,-80xe" fillcolor="black" stroked="f">
              <v:path arrowok="t"/>
            </v:shape>
            <v:shape id="_x0000_s4492" style="position:absolute;left:3727;top:2648;width:3776;height:3559" coordorigin="3727,2648" coordsize="3776,3559" path="m4611,4517r3,l4613,4084r-2,-1l4605,4083r-2,436l4611,4517xe" fillcolor="black" stroked="f">
              <v:path arrowok="t"/>
            </v:shape>
            <v:shape id="_x0000_s4491" style="position:absolute;left:3727;top:2648;width:3776;height:3559" coordorigin="3727,2648" coordsize="3776,3559" path="m4589,4080r1,441l4597,4520r6,-1l4605,4083r-5,-1l4595,4082r-6,-2xe" fillcolor="black" stroked="f">
              <v:path arrowok="t"/>
            </v:shape>
            <v:shape id="_x0000_s4490" style="position:absolute;left:3727;top:2648;width:3776;height:3559" coordorigin="3727,2648" coordsize="3776,3559" path="m4584,4353r-3,3l4582,4525r2,-2l4590,4521r-6,-172l4584,4353xe" fillcolor="black" stroked="f">
              <v:path arrowok="t"/>
            </v:shape>
            <v:shape id="_x0000_s4489" style="position:absolute;left:3727;top:2648;width:3776;height:3559" coordorigin="3727,2648" coordsize="3776,3559" path="m4577,4524r1,-127l4573,4407r-11,5l4558,4414r9,112l4574,4524r3,xe" fillcolor="black" stroked="f">
              <v:path arrowok="t"/>
            </v:shape>
            <v:shape id="_x0000_s4488" style="position:absolute;left:3727;top:2648;width:3776;height:3559" coordorigin="3727,2648" coordsize="3776,3559" path="m4567,4526r-9,-112l4554,4415r,-1l4554,4414r-3,-4l4551,4519r16,7xe" fillcolor="black" stroked="f">
              <v:path arrowok="t"/>
            </v:shape>
            <v:shape id="_x0000_s4487" style="position:absolute;left:3727;top:2648;width:3776;height:3559" coordorigin="3727,2648" coordsize="3776,3559" path="m4551,4410r-3,-5l4545,4401r-5,-5l4537,4396r5,114l4551,4519r,-109xe" fillcolor="black" stroked="f">
              <v:path arrowok="t"/>
            </v:shape>
            <v:shape id="_x0000_s4486" style="position:absolute;left:3727;top:2648;width:3776;height:3559" coordorigin="3727,2648" coordsize="3776,3559" path="m4535,4395r-2,-2l4542,4510r-5,-114l4535,4395xe" fillcolor="black" stroked="f">
              <v:path arrowok="t"/>
            </v:shape>
            <v:shape id="_x0000_s4485" style="position:absolute;left:3727;top:2648;width:3776;height:3559" coordorigin="3727,2648" coordsize="3776,3559" path="m4527,4497r5,3l4529,4377r-3,1l4527,4500r,-3xe" fillcolor="black" stroked="f">
              <v:path arrowok="t"/>
            </v:shape>
            <v:shape id="_x0000_s4484" style="position:absolute;left:3727;top:2648;width:3776;height:3559" coordorigin="3727,2648" coordsize="3776,3559" path="m4525,4498r2,2l4526,4378r-2,1l4522,4378r-1,116l4525,4498xe" fillcolor="black" stroked="f">
              <v:path arrowok="t"/>
            </v:shape>
            <v:shape id="_x0000_s4483" style="position:absolute;left:3727;top:2648;width:3776;height:3559" coordorigin="3727,2648" coordsize="3776,3559" path="m4521,4377r-1,-2l4521,4494r1,-116l4521,4377xe" fillcolor="black" stroked="f">
              <v:path arrowok="t"/>
            </v:shape>
            <v:shape id="_x0000_s4482" style="position:absolute;left:3727;top:2648;width:3776;height:3559" coordorigin="3727,2648" coordsize="3776,3559" path="m4515,4361r,121l4515,4483r-3,3l4509,4490r,l4512,4489r2,-2l4517,4489r-2,-128xe" fillcolor="black" stroked="f">
              <v:path arrowok="t"/>
            </v:shape>
            <v:shape id="_x0000_s4481" style="position:absolute;left:3727;top:2648;width:3776;height:3559" coordorigin="3727,2648" coordsize="3776,3559" path="m4588,4668r-3,-2l4585,4671r6,l4591,4670r-3,-2xe" fillcolor="black" stroked="f">
              <v:path arrowok="t"/>
            </v:shape>
            <v:shape id="_x0000_s4480" style="position:absolute;left:3727;top:2648;width:3776;height:3559" coordorigin="3727,2648" coordsize="3776,3559" path="m4581,4578r-3,3l4579,4681r2,-4l4582,4674r,-95l4581,4578xe" fillcolor="black" stroked="f">
              <v:path arrowok="t"/>
            </v:shape>
            <v:shape id="_x0000_s4479" style="position:absolute;left:3727;top:2648;width:3776;height:3559" coordorigin="3727,2648" coordsize="3776,3559" path="m4577,4585r-2,98l4579,4681r-1,-100l4577,4585xe" fillcolor="black" stroked="f">
              <v:path arrowok="t"/>
            </v:shape>
            <v:shape id="_x0000_s4478" style="position:absolute;left:3727;top:2648;width:3776;height:3559" coordorigin="3727,2648" coordsize="3776,3559" path="m4569,4683r4,l4570,4595r-1,1l4568,4685r1,-2xe" fillcolor="black" stroked="f">
              <v:path arrowok="t"/>
            </v:shape>
            <v:shape id="_x0000_s4477" style="position:absolute;left:3727;top:2648;width:3776;height:3559" coordorigin="3727,2648" coordsize="3776,3559" path="m4508,4722r-1,4l4509,4725r-1,-2l4508,4722xe" fillcolor="black" stroked="f">
              <v:path arrowok="t"/>
            </v:shape>
            <v:shape id="_x0000_s4476" style="position:absolute;left:3727;top:2648;width:3776;height:3559" coordorigin="3727,2648" coordsize="3776,3559" path="m4503,4727r,-89l4501,4638r-1,1l4500,4642r-1,86l4503,4727xe" fillcolor="black" stroked="f">
              <v:path arrowok="t"/>
            </v:shape>
            <v:shape id="_x0000_s4475" style="position:absolute;left:3727;top:2648;width:3776;height:3559" coordorigin="3727,2648" coordsize="3776,3559" path="m4498,4643r-1,87l4499,4728r1,-86l4498,4643xe" fillcolor="black" stroked="f">
              <v:path arrowok="t"/>
            </v:shape>
            <v:shape id="_x0000_s4474" style="position:absolute;left:3727;top:2648;width:3776;height:3559" coordorigin="3727,2648" coordsize="3776,3559" path="m4497,4643r-2,l4495,4737r1,-1l4497,4736r,-93xe" fillcolor="black" stroked="f">
              <v:path arrowok="t"/>
            </v:shape>
            <v:shape id="_x0000_s4473" style="position:absolute;left:3727;top:2648;width:3776;height:3559" coordorigin="3727,2648" coordsize="3776,3559" path="m4490,4647r-5,5l4488,4742r1,-1l4492,4741r3,-98l4490,4647xe" fillcolor="black" stroked="f">
              <v:path arrowok="t"/>
            </v:shape>
            <v:shape id="_x0000_s4472" style="position:absolute;left:3727;top:2648;width:3776;height:3559" coordorigin="3727,2648" coordsize="3776,3559" path="m4485,4652r-1,91l4488,4745r2,1l4490,4746r-1,-2l4488,4742r-3,-90xe" fillcolor="black" stroked="f">
              <v:path arrowok="t"/>
            </v:shape>
            <v:shape id="_x0000_s4471" style="position:absolute;left:3727;top:2648;width:3776;height:3559" coordorigin="3727,2648" coordsize="3776,3559" path="m4481,4657r-6,4l4477,4746r7,-3l4485,4652r-4,5xe" fillcolor="black" stroked="f">
              <v:path arrowok="t"/>
            </v:shape>
            <v:shape id="_x0000_s4470" style="position:absolute;left:3727;top:2648;width:3776;height:3559" coordorigin="3727,2648" coordsize="3776,3559" path="m4465,4764r,-3l4467,4758r4,-1l4474,4755r-3,-91l4469,4667r-4,1l4465,4764xe" fillcolor="black" stroked="f">
              <v:path arrowok="t"/>
            </v:shape>
            <v:shape id="_x0000_s4469" style="position:absolute;left:3727;top:2648;width:3776;height:3559" coordorigin="3727,2648" coordsize="3776,3559" path="m4465,4668r-6,94l4461,4762r1,2l4464,4767r1,l4465,4668xe" fillcolor="black" stroked="f">
              <v:path arrowok="t"/>
            </v:shape>
            <v:shape id="_x0000_s4468" style="position:absolute;left:3727;top:2648;width:3776;height:3559" coordorigin="3727,2648" coordsize="3776,3559" path="m4456,4672r-8,103l4450,4773r1,-3l4455,4769r1,-97xe" fillcolor="black" stroked="f">
              <v:path arrowok="t"/>
            </v:shape>
            <v:shape id="_x0000_s4467" style="position:absolute;left:3727;top:2648;width:3776;height:3559" coordorigin="3727,2648" coordsize="3776,3559" path="m4439,4685r,3l4440,4689r16,-17l4439,4685xe" fillcolor="black" stroked="f">
              <v:path arrowok="t"/>
            </v:shape>
            <v:shape id="_x0000_s4466" style="position:absolute;left:3727;top:2648;width:3776;height:3559" coordorigin="3727,2648" coordsize="3776,3559" path="m4442,4779r-3,-2l4440,4781r5,l4445,4781r-3,-2xe" fillcolor="black" stroked="f">
              <v:path arrowok="t"/>
            </v:shape>
            <v:shape id="_x0000_s4465" style="position:absolute;left:3727;top:2648;width:3776;height:3559" coordorigin="3727,2648" coordsize="3776,3559" path="m4414,4701r-3,3l4410,4707r-2,4l4405,4807r2,-2l4407,4802r2,-1l4412,4802r2,-101xe" fillcolor="black" stroked="f">
              <v:path arrowok="t"/>
            </v:shape>
            <v:shape id="_x0000_s4464" style="position:absolute;left:3727;top:2648;width:3776;height:3559" coordorigin="3727,2648" coordsize="3776,3559" path="m4400,4807r1,l4405,4807r3,-96l4405,4714r-4,l4400,4807xe" fillcolor="black" stroked="f">
              <v:path arrowok="t"/>
            </v:shape>
            <v:shape id="_x0000_s4463" style="position:absolute;left:3727;top:2648;width:3776;height:3559" coordorigin="3727,2648" coordsize="3776,3559" path="m4395,4819r,-1l4398,4815r2,-8l4401,4714r-3,2l4396,4719r-1,100xe" fillcolor="black" stroked="f">
              <v:path arrowok="t"/>
            </v:shape>
            <v:shape id="_x0000_s4462" style="position:absolute;left:3727;top:2648;width:3776;height:3559" coordorigin="3727,2648" coordsize="3776,3559" path="m4400,4812r1,-3l4400,4808r,-1l4398,4815r2,-3xe" fillcolor="black" stroked="f">
              <v:path arrowok="t"/>
            </v:shape>
            <v:shape id="_x0000_s4461" style="position:absolute;left:3727;top:2648;width:3776;height:3559" coordorigin="3727,2648" coordsize="3776,3559" path="m4388,4827r2,-1l4390,4822r1,l4393,4822r2,-3l4396,4719r-2,3l4391,4725r,-1l4388,4723r,104xe" fillcolor="black" stroked="f">
              <v:path arrowok="t"/>
            </v:shape>
            <v:shape id="_x0000_s4460" style="position:absolute;left:3727;top:2648;width:3776;height:3559" coordorigin="3727,2648" coordsize="3776,3559" path="m4395,4819r,4l4398,4823r,-1l4399,4820r,-1l4395,4819xe" fillcolor="black" stroked="f">
              <v:path arrowok="t"/>
            </v:shape>
            <v:shape id="_x0000_s4459" style="position:absolute;left:3727;top:2648;width:3776;height:3559" coordorigin="3727,2648" coordsize="3776,3559" path="m4385,4826r3,1l4388,4723r-7,4l4381,4825r4,1xe" fillcolor="black" stroked="f">
              <v:path arrowok="t"/>
            </v:shape>
            <v:shape id="_x0000_s4458" style="position:absolute;left:3727;top:2648;width:3776;height:3559" coordorigin="3727,2648" coordsize="3776,3559" path="m4307,4888r-7,14l4309,4894r-2,-4l4307,4888xe" fillcolor="black" stroked="f">
              <v:path arrowok="t"/>
            </v:shape>
            <v:shape id="_x0000_s4457" style="position:absolute;left:3727;top:2648;width:3776;height:3559" coordorigin="3727,2648" coordsize="3776,3559" path="m4293,4902r7,l4293,4799r-2,l4289,4902r4,xe" fillcolor="black" stroked="f">
              <v:path arrowok="t"/>
            </v:shape>
            <v:shape id="_x0000_s4456" style="position:absolute;left:3727;top:2648;width:3776;height:3559" coordorigin="3727,2648" coordsize="3776,3559" path="m4291,4799r-9,8l4283,4912r2,-2l4286,4907r1,-3l4289,4902r2,-103xe" fillcolor="black" stroked="f">
              <v:path arrowok="t"/>
            </v:shape>
            <v:shape id="_x0000_s4455" style="position:absolute;left:3727;top:2648;width:3776;height:3559" coordorigin="3727,2648" coordsize="3776,3559" path="m4282,4807r-10,10l4277,4911r1,-1l4280,4911r3,1l4282,4807xe" fillcolor="black" stroked="f">
              <v:path arrowok="t"/>
            </v:shape>
            <v:shape id="_x0000_s4454" style="position:absolute;left:3727;top:2648;width:3776;height:3559" coordorigin="3727,2648" coordsize="3776,3559" path="m4262,4826r5,99l4277,4917r,-6l4272,4817r-10,9xe" fillcolor="black" stroked="f">
              <v:path arrowok="t"/>
            </v:shape>
            <v:shape id="_x0000_s4453" style="position:absolute;left:3727;top:2648;width:3776;height:3559" coordorigin="3727,2648" coordsize="3776,3559" path="m4248,4841r-1,-1l4247,4933r3,-3l4248,4840r,1xe" fillcolor="black" stroked="f">
              <v:path arrowok="t"/>
            </v:shape>
            <v:shape id="_x0000_s4452" style="position:absolute;left:3727;top:2648;width:3776;height:3559" coordorigin="3727,2648" coordsize="3776,3559" path="m4245,4840r-4,3l4241,4931r1,-1l4244,4930r,1l4245,4840xe" fillcolor="black" stroked="f">
              <v:path arrowok="t"/>
            </v:shape>
            <v:shape id="_x0000_s4451" style="position:absolute;left:3727;top:2648;width:3776;height:3559" coordorigin="3727,2648" coordsize="3776,3559" path="m4241,4843r-1,90l4240,4932r1,-1l4241,4843xe" fillcolor="black" stroked="f">
              <v:path arrowok="t"/>
            </v:shape>
            <v:shape id="_x0000_s4450" style="position:absolute;left:3727;top:2648;width:3776;height:3559" coordorigin="3727,2648" coordsize="3776,3559" path="m4236,4847r-7,99l4230,4945r7,l4241,4843r-5,4xe" fillcolor="black" stroked="f">
              <v:path arrowok="t"/>
            </v:shape>
            <v:shape id="_x0000_s4449" style="position:absolute;left:3727;top:2648;width:3776;height:3559" coordorigin="3727,2648" coordsize="3776,3559" path="m4218,4862r-4,64l4215,4925r1,l4217,4926r1,1l4219,4928r7,-71l4218,4862xe" fillcolor="black" stroked="f">
              <v:path arrowok="t"/>
            </v:shape>
            <v:shape id="_x0000_s4448" style="position:absolute;left:3727;top:2648;width:3776;height:3559" coordorigin="3727,2648" coordsize="3776,3559" path="m4211,4862r-2,1l4211,4962r2,l4213,4862r-2,xe" fillcolor="black" stroked="f">
              <v:path arrowok="t"/>
            </v:shape>
            <v:shape id="_x0000_s4447" style="position:absolute;left:3727;top:2648;width:3776;height:3559" coordorigin="3727,2648" coordsize="3776,3559" path="m4209,4965r,-2l4211,4962r-2,-99l4209,4965xe" fillcolor="black" stroked="f">
              <v:path arrowok="t"/>
            </v:shape>
            <v:shape id="_x0000_s4446" style="position:absolute;left:3727;top:2648;width:3776;height:3559" coordorigin="3727,2648" coordsize="3776,3559" path="m4209,4867r-2,3l4209,4966r,-99xe" fillcolor="black" stroked="f">
              <v:path arrowok="t"/>
            </v:shape>
            <v:shape id="_x0000_s4445" style="position:absolute;left:3727;top:2648;width:3776;height:3559" coordorigin="3727,2648" coordsize="3776,3559" path="m4199,4970r3,-2l4202,4965r1,l4205,4966r-2,-91l4202,4877r-2,1l4199,4970xe" fillcolor="black" stroked="f">
              <v:path arrowok="t"/>
            </v:shape>
            <v:shape id="_x0000_s4444" style="position:absolute;left:3727;top:2648;width:3776;height:3559" coordorigin="3727,2648" coordsize="3776,3559" path="m4199,4970r1,-92l4198,4879r-1,2l4197,4886r-1,85l4199,4970xe" fillcolor="black" stroked="f">
              <v:path arrowok="t"/>
            </v:shape>
            <v:shape id="_x0000_s4443" style="position:absolute;left:3727;top:2648;width:3776;height:3559" coordorigin="3727,2648" coordsize="3776,3559" path="m4191,4973r1,-1l4196,4971r1,-85l4196,4887r-3,-2l4191,4973xe" fillcolor="black" stroked="f">
              <v:path arrowok="t"/>
            </v:shape>
            <v:shape id="_x0000_s4442" style="position:absolute;left:3727;top:2648;width:3776;height:3559" coordorigin="3727,2648" coordsize="3776,3559" path="m4178,4990r1,-4l4181,4982r3,-3l4189,4978r2,-5l4193,4885r-2,-2l4188,4884r-5,4l4180,4892r-2,98xe" fillcolor="black" stroked="f">
              <v:path arrowok="t"/>
            </v:shape>
            <v:shape id="_x0000_s4441" style="position:absolute;left:3727;top:2648;width:3776;height:3559" coordorigin="3727,2648" coordsize="3776,3559" path="m4216,4962r1,-1l4216,4958r-1,-3l4213,4962r3,xe" fillcolor="black" stroked="f">
              <v:path arrowok="t"/>
            </v:shape>
            <v:shape id="_x0000_s4440" style="position:absolute;left:3727;top:2648;width:3776;height:3559" coordorigin="3727,2648" coordsize="3776,3559" path="m4195,4977r1,-1l4194,4975r-3,-2l4189,4978r6,-1xe" fillcolor="black" stroked="f">
              <v:path arrowok="t"/>
            </v:shape>
            <v:shape id="_x0000_s4439" style="position:absolute;left:3727;top:2648;width:3776;height:3559" coordorigin="3727,2648" coordsize="3776,3559" path="m4178,4990r2,-98l4177,4896r,3l4175,4993r3,-3xe" fillcolor="black" stroked="f">
              <v:path arrowok="t"/>
            </v:shape>
            <v:shape id="_x0000_s4438" style="position:absolute;left:3727;top:2648;width:3776;height:3559" coordorigin="3727,2648" coordsize="3776,3559" path="m4174,4900r-2,-1l4174,4992r1,1l4177,4899r-3,1xe" fillcolor="black" stroked="f">
              <v:path arrowok="t"/>
            </v:shape>
            <v:shape id="_x0000_s4437" style="position:absolute;left:3727;top:2648;width:3776;height:3559" coordorigin="3727,2648" coordsize="3776,3559" path="m4159,4997r3,-2l4164,4993r3,-1l4174,4992r-6,-87l4166,4906r-4,l4159,4997xe" fillcolor="black" stroked="f">
              <v:path arrowok="t"/>
            </v:shape>
            <v:shape id="_x0000_s4436" style="position:absolute;left:3727;top:2648;width:3776;height:3559" coordorigin="3727,2648" coordsize="3776,3559" path="m4166,4996r-2,-3l4164,4997r2,1l4167,4997r-1,-1xe" fillcolor="black" stroked="f">
              <v:path arrowok="t"/>
            </v:shape>
            <v:shape id="_x0000_s4435" style="position:absolute;left:3727;top:2648;width:3776;height:3559" coordorigin="3727,2648" coordsize="3776,3559" path="m4157,4906r-21,17l4137,5018r2,-6l4142,5010r3,-1l4149,5008r5,-4l4156,5001r3,-4l4162,4906r-5,xe" fillcolor="black" stroked="f">
              <v:path arrowok="t"/>
            </v:shape>
            <v:shape id="_x0000_s4434" style="position:absolute;left:3727;top:2648;width:3776;height:3559" coordorigin="3727,2648" coordsize="3776,3559" path="m4139,5012r-2,6l4139,5016r,-4xe" fillcolor="black" stroked="f">
              <v:path arrowok="t"/>
            </v:shape>
            <v:shape id="_x0000_s4433" style="position:absolute;left:3727;top:2648;width:3776;height:3559" coordorigin="3727,2648" coordsize="3776,3559" path="m4131,5023r2,-3l4135,5019r2,-1l4136,4923r,5l4134,4929r-3,94xe" fillcolor="black" stroked="f">
              <v:path arrowok="t"/>
            </v:shape>
            <v:shape id="_x0000_s4432" style="position:absolute;left:3727;top:2648;width:3776;height:3559" coordorigin="3727,2648" coordsize="3776,3559" path="m4130,4929r-6,l4124,5027r3,2l4128,5030r1,-2l4130,5025r1,-2l4134,4929r-4,xe" fillcolor="black" stroked="f">
              <v:path arrowok="t"/>
            </v:shape>
            <v:shape id="_x0000_s4431" style="position:absolute;left:3727;top:2648;width:3776;height:3559" coordorigin="3727,2648" coordsize="3776,3559" path="m4112,4937r-14,13l4099,5048r1,l4101,5046r,-2l4104,5043r3,l4109,5039r15,-12l4124,4929r-12,8xe" fillcolor="black" stroked="f">
              <v:path arrowok="t"/>
            </v:shape>
            <v:shape id="_x0000_s4430" style="position:absolute;left:3727;top:2648;width:3776;height:3559" coordorigin="3727,2648" coordsize="3776,3559" path="m4098,4950r-5,5l4094,5042r,l4097,5045r2,3l4098,4950xe" fillcolor="black" stroked="f">
              <v:path arrowok="t"/>
            </v:shape>
            <v:shape id="_x0000_s4429" style="position:absolute;left:3727;top:2648;width:3776;height:3559" coordorigin="3727,2648" coordsize="3776,3559" path="m4088,5052r3,-1l4094,5048r,-6l4093,4955r-5,97xe" fillcolor="black" stroked="f">
              <v:path arrowok="t"/>
            </v:shape>
            <v:shape id="_x0000_s4428" style="position:absolute;left:3727;top:2648;width:3776;height:3559" coordorigin="3727,2648" coordsize="3776,3559" path="m4081,4962r1,92l4084,5053r4,-1l4093,4955r-7,5l4084,4961r-3,1xe" fillcolor="black" stroked="f">
              <v:path arrowok="t"/>
            </v:shape>
            <v:shape id="_x0000_s4427" style="position:absolute;left:3727;top:2648;width:3776;height:3559" coordorigin="3727,2648" coordsize="3776,3559" path="m4082,5054r-1,-92l4079,4964r,1l4075,4968r-3,102l4084,5058r-1,-3l4082,5054xe" fillcolor="black" stroked="f">
              <v:path arrowok="t"/>
            </v:shape>
            <v:shape id="_x0000_s4426" style="position:absolute;left:3727;top:2648;width:3776;height:3559" coordorigin="3727,2648" coordsize="3776,3559" path="m4075,4968r-5,3l4064,4974r-5,3l4058,4979r5,95l4072,5070r3,-102xe" fillcolor="black" stroked="f">
              <v:path arrowok="t"/>
            </v:shape>
            <v:shape id="_x0000_s4425" style="position:absolute;left:3727;top:2648;width:3776;height:3559" coordorigin="3727,2648" coordsize="3776,3559" path="m4063,5074r-5,-95l4057,4981r-3,1l4052,4982r,98l4063,5074xe" fillcolor="black" stroked="f">
              <v:path arrowok="t"/>
            </v:shape>
            <v:shape id="_x0000_s4424" style="position:absolute;left:3727;top:2648;width:3776;height:3559" coordorigin="3727,2648" coordsize="3776,3559" path="m4052,5080r,-98l4050,4982r-5,4l4040,4991r-5,5l4034,5096r18,-16xe" fillcolor="black" stroked="f">
              <v:path arrowok="t"/>
            </v:shape>
            <v:shape id="_x0000_s4423" style="position:absolute;left:3727;top:2648;width:3776;height:3559" coordorigin="3727,2648" coordsize="3776,3559" path="m4033,5102r3,-2l4035,5099r-1,-3l4035,4996r-4,4l4030,5000r-2,101l4033,5102xe" fillcolor="black" stroked="f">
              <v:path arrowok="t"/>
            </v:shape>
            <v:shape id="_x0000_s4422" style="position:absolute;left:3727;top:2648;width:3776;height:3559" coordorigin="3727,2648" coordsize="3776,3559" path="m4027,5000r-11,12l4018,5014r1,1l4020,5098r2,-4l4024,5095r,8l4027,5101r1,l4030,5000r-3,xe" fillcolor="black" stroked="f">
              <v:path arrowok="t"/>
            </v:shape>
            <v:shape id="_x0000_s4421" style="position:absolute;left:3727;top:2648;width:3776;height:3559" coordorigin="3727,2648" coordsize="3776,3559" path="m4003,5126r11,-13l4012,5110r-1,-2l4007,5015r-9,111l4003,5126xe" fillcolor="black" stroked="f">
              <v:path arrowok="t"/>
            </v:shape>
            <v:shape id="_x0000_s4420" style="position:absolute;left:3727;top:2648;width:3776;height:3559" coordorigin="3727,2648" coordsize="3776,3559" path="m3998,5024r-2,102l3998,5126r9,-111l3998,5024xe" fillcolor="black" stroked="f">
              <v:path arrowok="t"/>
            </v:shape>
            <v:shape id="_x0000_s4419" style="position:absolute;left:3727;top:2648;width:3776;height:3559" coordorigin="3727,2648" coordsize="3776,3559" path="m4985,3624r-1,2l4985,3628r1,2l4988,3624r-3,xe" fillcolor="black" stroked="f">
              <v:path arrowok="t"/>
            </v:shape>
            <v:shape id="_x0000_s4418" style="position:absolute;left:3727;top:2648;width:3776;height:3559" coordorigin="3727,2648" coordsize="3776,3559" path="m5019,5527r,l5016,5526r,68l5031,5610r-4,-14l5019,5528r,-1xe" fillcolor="black" stroked="f">
              <v:path arrowok="t"/>
            </v:shape>
            <v:shape id="_x0000_s4417" style="position:absolute;left:3727;top:2648;width:3776;height:3559" coordorigin="3727,2648" coordsize="3776,3559" path="m5064,5534r,-3l5062,5531r3,39l5068,5535r-4,-1xe" fillcolor="black" stroked="f">
              <v:path arrowok="t"/>
            </v:shape>
            <v:shape id="_x0000_s4416" style="position:absolute;left:3727;top:2648;width:3776;height:3559" coordorigin="3727,2648" coordsize="3776,3559" path="m5081,5538r,-2l5077,5535r6,37l5084,5540r-3,-2xe" fillcolor="black" stroked="f">
              <v:path arrowok="t"/>
            </v:shape>
            <v:shape id="_x0000_s4415" style="position:absolute;left:3727;top:2648;width:3776;height:3559" coordorigin="3727,2648" coordsize="3776,3559" path="m5142,5555r1,-3l5145,5547r-6,l5144,5581r-1,-26l5142,5555xe" fillcolor="black" stroked="f">
              <v:path arrowok="t"/>
            </v:shape>
            <v:shape id="_x0000_s4414" style="position:absolute;left:3727;top:2648;width:3776;height:3559" coordorigin="3727,2648" coordsize="3776,3559" path="m5206,5585r5,l5208,5562r1,-3l5209,5557r-1,-2l5207,5557r-1,28xe" fillcolor="black" stroked="f">
              <v:path arrowok="t"/>
            </v:shape>
            <v:shape id="_x0000_s4413" style="position:absolute;left:3727;top:2648;width:3776;height:3559" coordorigin="3727,2648" coordsize="3776,3559" path="m5284,5582r-1,-1l5284,5584r,-2xe" fillcolor="black" stroked="f">
              <v:path arrowok="t"/>
            </v:shape>
            <v:shape id="_x0000_s4412" style="position:absolute;left:3727;top:2648;width:3776;height:3559" coordorigin="3727,2648" coordsize="3776,3559" path="m5365,5623r26,2l5379,5610r2,-1l5387,5605r-9,-5l5367,5601r-2,22xe" fillcolor="black" stroked="f">
              <v:path arrowok="t"/>
            </v:shape>
            <v:shape id="_x0000_s4411" style="position:absolute;left:3727;top:2648;width:3776;height:3559" coordorigin="3727,2648" coordsize="3776,3559" path="m5383,4093r1,l5386,4094r3,-1l5395,4089r2,1l5408,3984r-20,10l5384,3996r-1,97xe" fillcolor="black" stroked="f">
              <v:path arrowok="t"/>
            </v:shape>
            <v:shape id="_x0000_s4410" style="position:absolute;left:3727;top:2648;width:3776;height:3559" coordorigin="3727,2648" coordsize="3776,3559" path="m5381,3997r-4,2l5378,4099r1,-2l5381,4095r2,-2l5384,3996r-3,1xe" fillcolor="black" stroked="f">
              <v:path arrowok="t"/>
            </v:shape>
            <v:shape id="_x0000_s4409" style="position:absolute;left:3727;top:2648;width:3776;height:3559" coordorigin="3727,2648" coordsize="3776,3559" path="m5412,5838r-5,-1l5407,5904r2,1l5410,5906r2,-65l5412,5838xe" fillcolor="black" stroked="f">
              <v:path arrowok="t"/>
            </v:shape>
            <v:shape id="_x0000_s4408" style="position:absolute;left:3727;top:2648;width:3776;height:3559" coordorigin="3727,2648" coordsize="3776,3559" path="m5396,5902r3,l5403,5902r4,2l5407,5837r-7,l5396,5902xe" fillcolor="black" stroked="f">
              <v:path arrowok="t"/>
            </v:shape>
            <v:shape id="_x0000_s4407" style="position:absolute;left:3727;top:2648;width:3776;height:3559" coordorigin="3727,2648" coordsize="3776,3559" path="m5388,5893r2,3l5392,5899r4,3l5400,5837r-9,l5388,5893xe" fillcolor="black" stroked="f">
              <v:path arrowok="t"/>
            </v:shape>
            <v:shape id="_x0000_s4406" style="position:absolute;left:3727;top:2648;width:3776;height:3559" coordorigin="3727,2648" coordsize="3776,3559" path="m5387,5836r-3,-4l5385,5897r2,-2l5387,5892r1,1l5391,5837r-4,-1xe" fillcolor="black" stroked="f">
              <v:path arrowok="t"/>
            </v:shape>
            <v:shape id="_x0000_s4405" style="position:absolute;left:3727;top:2648;width:3776;height:3559" coordorigin="3727,2648" coordsize="3776,3559" path="m5377,5887r1,l5382,5892r3,5l5384,5832r-2,-3l5378,5827r-1,60xe" fillcolor="black" stroked="f">
              <v:path arrowok="t"/>
            </v:shape>
            <v:shape id="_x0000_s4404" style="position:absolute;left:3727;top:2648;width:3776;height:3559" coordorigin="3727,2648" coordsize="3776,3559" path="m5369,5887r1,5l5373,5890r4,-3l5378,5827r-6,l5369,5887xe" fillcolor="black" stroked="f">
              <v:path arrowok="t"/>
            </v:shape>
            <v:shape id="_x0000_s4403" style="position:absolute;left:3727;top:2648;width:3776;height:3559" coordorigin="3727,2648" coordsize="3776,3559" path="m5369,5887r3,-60l5369,5826r-1,-1l5367,5823r,62l5369,5887xe" fillcolor="black" stroked="f">
              <v:path arrowok="t"/>
            </v:shape>
            <v:shape id="_x0000_s4402" style="position:absolute;left:3727;top:2648;width:3776;height:3559" coordorigin="3727,2648" coordsize="3776,3559" path="m5355,5884r2,l5359,5884r4,l5365,5884r2,1l5367,5823r-3,-1l5358,5822r-3,62xe" fillcolor="black" stroked="f">
              <v:path arrowok="t"/>
            </v:shape>
            <v:shape id="_x0000_s4401" style="position:absolute;left:3727;top:2648;width:3776;height:3559" coordorigin="3727,2648" coordsize="3776,3559" path="m5355,5884r3,-62l5354,5820r,58l5354,5881r-1,1l5355,5884xe" fillcolor="black" stroked="f">
              <v:path arrowok="t"/>
            </v:shape>
            <v:shape id="_x0000_s4400" style="position:absolute;left:3727;top:2648;width:3776;height:3559" coordorigin="3727,2648" coordsize="3776,3559" path="m5428,3974r-3,2l5424,4163r-1,3l5422,4178r,24l5422,4212r2,31l5426,4251r2,-277xe" fillcolor="black" stroked="f">
              <v:path arrowok="t"/>
            </v:shape>
            <v:shape id="_x0000_s4399" style="position:absolute;left:3727;top:2648;width:3776;height:3559" coordorigin="3727,2648" coordsize="3776,3559" path="m5418,3811r1,39l5420,3850r1,-1l5421,3668r-1,-1l5419,3667r-1,144xe" fillcolor="black" stroked="f">
              <v:path arrowok="t"/>
            </v:shape>
            <v:shape id="_x0000_s4398" style="position:absolute;left:3727;top:2648;width:3776;height:3559" coordorigin="3727,2648" coordsize="3776,3559" path="m5419,3667r-8,4l5411,3783r1,3l5413,3797r2,3l5417,3803r1,8l5419,3667xe" fillcolor="black" stroked="f">
              <v:path arrowok="t"/>
            </v:shape>
            <v:shape id="_x0000_s4397" style="position:absolute;left:3727;top:2648;width:3776;height:3559" coordorigin="3727,2648" coordsize="3776,3559" path="m5411,3671r-10,4l5405,3774r2,1l5408,3783r3,l5411,3671xe" fillcolor="black" stroked="f">
              <v:path arrowok="t"/>
            </v:shape>
            <v:shape id="_x0000_s4396" style="position:absolute;left:3727;top:2648;width:3776;height:3559" coordorigin="3727,2648" coordsize="3776,3559" path="m5389,3776r2,-1l5398,3774r7,l5401,3675r-10,5l5389,3776xe" fillcolor="black" stroked="f">
              <v:path arrowok="t"/>
            </v:shape>
            <v:shape id="_x0000_s4395" style="position:absolute;left:3727;top:2648;width:3776;height:3559" coordorigin="3727,2648" coordsize="3776,3559" path="m5391,3680r-12,5l5379,3794r1,l5383,3789r2,-5l5389,3776r2,-96xe" fillcolor="black" stroked="f">
              <v:path arrowok="t"/>
            </v:shape>
            <v:shape id="_x0000_s4394" style="position:absolute;left:3727;top:2648;width:3776;height:3559" coordorigin="3727,2648" coordsize="3776,3559" path="m5379,3685r-6,3l5373,3822r2,-4l5376,3814r1,-17l5378,3794r1,l5379,3685xe" fillcolor="black" stroked="f">
              <v:path arrowok="t"/>
            </v:shape>
            <v:shape id="_x0000_s4393" style="position:absolute;left:3727;top:2648;width:3776;height:3559" coordorigin="3727,2648" coordsize="3776,3559" path="m5377,3797r-1,17l5377,3806r,-9xe" fillcolor="black" stroked="f">
              <v:path arrowok="t"/>
            </v:shape>
            <v:shape id="_x0000_s4392" style="position:absolute;left:3727;top:2648;width:3776;height:3559" coordorigin="3727,2648" coordsize="3776,3559" path="m5368,3690r-16,8l5354,3947r1,-1l5357,3943r2,-3l5361,3933r1,-7l5362,3919r1,-8l5365,3909r,-13l5366,3894r1,l5370,3883r3,-195l5368,3690xe" fillcolor="black" stroked="f">
              <v:path arrowok="t"/>
            </v:shape>
            <v:shape id="_x0000_s4391" style="position:absolute;left:3727;top:2648;width:3776;height:3559" coordorigin="3727,2648" coordsize="3776,3559" path="m5425,3976r-17,8l5409,4095r3,4l5413,4101r6,29l5420,4147r1,10l5423,4159r1,4l5425,3976xe" fillcolor="black" stroked="f">
              <v:path arrowok="t"/>
            </v:shape>
            <v:shape id="_x0000_s4390" style="position:absolute;left:3727;top:2648;width:3776;height:3559" coordorigin="3727,2648" coordsize="3776,3559" path="m5408,3984r-11,106l5405,4093r4,2l5408,3984xe" fillcolor="black" stroked="f">
              <v:path arrowok="t"/>
            </v:shape>
            <v:shape id="_x0000_s4389" style="position:absolute;left:3727;top:2648;width:3776;height:3559" coordorigin="3727,2648" coordsize="3776,3559" path="m5384,4094r,1l5386,4094r-2,-1l5384,4094xe" fillcolor="black" stroked="f">
              <v:path arrowok="t"/>
            </v:shape>
            <v:shape id="_x0000_s4388" style="position:absolute;left:3727;top:2648;width:3776;height:3559" coordorigin="3727,2648" coordsize="3776,3559" path="m5426,4271r10,103l5426,4255r-2,3l5423,4260r,1l5425,4261r1,5l5426,4271xe" fillcolor="black" stroked="f">
              <v:path arrowok="t"/>
            </v:shape>
            <v:shape id="_x0000_s4387" style="position:absolute;left:3727;top:2648;width:3776;height:3559" coordorigin="3727,2648" coordsize="3776,3559" path="m5436,3972r-3,l5428,3974r-2,277l5426,4255r10,119l5436,3972xe" fillcolor="black" stroked="f">
              <v:path arrowok="t"/>
            </v:shape>
            <v:shape id="_x0000_s4386" style="position:absolute;left:3727;top:2648;width:3776;height:3559" coordorigin="3727,2648" coordsize="3776,3559" path="m5422,4212r,9l5422,4229r-1,1l5421,4231r1,5l5424,4243r-2,-31xe" fillcolor="black" stroked="f">
              <v:path arrowok="t"/>
            </v:shape>
            <v:shape id="_x0000_s4385" style="position:absolute;left:3727;top:2648;width:3776;height:3559" coordorigin="3727,2648" coordsize="3776,3559" path="m5418,5905r1,1l5423,5907r3,l5427,5846r,-3l5424,5842r-4,l5418,5905xe" fillcolor="black" stroked="f">
              <v:path arrowok="t"/>
            </v:shape>
            <v:shape id="_x0000_s4384" style="position:absolute;left:3727;top:2648;width:3776;height:3559" coordorigin="3727,2648" coordsize="3776,3559" path="m5412,5906r2,-1l5416,5903r1,l5418,5905r2,-63l5416,5842r-4,64xe" fillcolor="black" stroked="f">
              <v:path arrowok="t"/>
            </v:shape>
            <v:shape id="_x0000_s4383" style="position:absolute;left:3727;top:2648;width:3776;height:3559" coordorigin="3727,2648" coordsize="3776,3559" path="m5412,5841r-2,65l5412,5906r4,-64l5412,5841xe" fillcolor="black" stroked="f">
              <v:path arrowok="t"/>
            </v:shape>
            <v:shape id="_x0000_s4382" style="position:absolute;left:3727;top:2648;width:3776;height:3559" coordorigin="3727,2648" coordsize="3776,3559" path="m5440,5618r-7,-2l5434,5637r2,2l5438,5640r2,1l5440,5618xe" fillcolor="black" stroked="f">
              <v:path arrowok="t"/>
            </v:shape>
            <v:shape id="_x0000_s4381" style="position:absolute;left:3727;top:2648;width:3776;height:3559" coordorigin="3727,2648" coordsize="3776,3559" path="m5414,5633r4,1l5423,5635r5,l5434,5637r-1,-21l5418,5614r-4,19xe" fillcolor="black" stroked="f">
              <v:path arrowok="t"/>
            </v:shape>
            <v:shape id="_x0000_s4380" style="position:absolute;left:3727;top:2648;width:3776;height:3559" coordorigin="3727,2648" coordsize="3776,3559" path="m5414,5633r4,-19l5412,5614r-7,-2l5404,5610r5,19l5413,5632r1,1xe" fillcolor="black" stroked="f">
              <v:path arrowok="t"/>
            </v:shape>
            <v:shape id="_x0000_s4379" style="position:absolute;left:3727;top:2648;width:3776;height:3559" coordorigin="3727,2648" coordsize="3776,3559" path="m5404,5610r-1,-1l5398,5609r-8,1l5383,5611r8,14l5409,5629r-5,-19xe" fillcolor="black" stroked="f">
              <v:path arrowok="t"/>
            </v:shape>
            <v:shape id="_x0000_s4378" style="position:absolute;left:3727;top:2648;width:3776;height:3559" coordorigin="3727,2648" coordsize="3776,3559" path="m5367,5601r-6,1l5361,5617r-1,2l5359,5622r2,1l5365,5623r2,-22xe" fillcolor="black" stroked="f">
              <v:path arrowok="t"/>
            </v:shape>
            <v:shape id="_x0000_s4377" style="position:absolute;left:3727;top:2648;width:3776;height:3559" coordorigin="3727,2648" coordsize="3776,3559" path="m5443,3905r-2,2l5445,3907r,-1l5443,3905xe" fillcolor="black" stroked="f">
              <v:path arrowok="t"/>
            </v:shape>
            <v:shape id="_x0000_s4376" style="position:absolute;left:3727;top:2648;width:3776;height:3559" coordorigin="3727,2648" coordsize="3776,3559" path="m5431,5909r6,9l5449,5855r-22,-9l5426,5907r4,l5432,5908r-1,1xe" fillcolor="black" stroked="f">
              <v:path arrowok="t"/>
            </v:shape>
            <v:shape id="_x0000_s4375" style="position:absolute;left:3727;top:2648;width:3776;height:3559" coordorigin="3727,2648" coordsize="3776,3559" path="m5427,2806r1,2l5433,2807r2,-1l5437,2804r,-1l5432,2805r-5,1xe" fillcolor="black" stroked="f">
              <v:path arrowok="t"/>
            </v:shape>
            <v:shape id="_x0000_s4374" style="position:absolute;left:3727;top:2648;width:3776;height:3559" coordorigin="3727,2648" coordsize="3776,3559" path="m5425,2801r1,-76l5424,2808r4,l5427,2806r-2,-1l5425,2802r,-1xe" fillcolor="black" stroked="f">
              <v:path arrowok="t"/>
            </v:shape>
            <v:shape id="_x0000_s4373" style="position:absolute;left:3727;top:2648;width:3776;height:3559" coordorigin="3727,2648" coordsize="3776,3559" path="m5420,3865r1,2l5421,3852r-1,3l5418,3860r,3l5420,3865xe" fillcolor="black" stroked="f">
              <v:path arrowok="t"/>
            </v:shape>
            <v:shape id="_x0000_s4372" style="position:absolute;left:3727;top:2648;width:3776;height:3559" coordorigin="3727,2648" coordsize="3776,3559" path="m5419,4152r-1,1l5419,4155r2,2l5420,4147r-1,5xe" fillcolor="black" stroked="f">
              <v:path arrowok="t"/>
            </v:shape>
            <v:shape id="_x0000_s4371" style="position:absolute;left:3727;top:2648;width:3776;height:3559" coordorigin="3727,2648" coordsize="3776,3559" path="m5418,3827r,14l5419,3850r-1,-39l5418,3827xe" fillcolor="black" stroked="f">
              <v:path arrowok="t"/>
            </v:shape>
            <v:shape id="_x0000_s4370" style="position:absolute;left:3727;top:2648;width:3776;height:3559" coordorigin="3727,2648" coordsize="3776,3559" path="m5414,2729r2,4l5418,2736r-1,l5417,2812r,-3l5420,2808r6,-83l5414,2729xe" fillcolor="black" stroked="f">
              <v:path arrowok="t"/>
            </v:shape>
            <v:shape id="_x0000_s4369" style="position:absolute;left:3727;top:2648;width:3776;height:3559" coordorigin="3727,2648" coordsize="3776,3559" path="m5417,2815r,-79l5414,2733r-3,-2l5410,2818r7,-3xe" fillcolor="black" stroked="f">
              <v:path arrowok="t"/>
            </v:shape>
            <v:shape id="_x0000_s4368" style="position:absolute;left:3727;top:2648;width:3776;height:3559" coordorigin="3727,2648" coordsize="3776,3559" path="m5410,2818r1,-87l5410,2731r-2,2l5408,2734r-2,1l5405,2734r-3,-1l5400,2818r10,xe" fillcolor="black" stroked="f">
              <v:path arrowok="t"/>
            </v:shape>
            <v:shape id="_x0000_s4367" style="position:absolute;left:3727;top:2648;width:3776;height:3559" coordorigin="3727,2648" coordsize="3776,3559" path="m5402,2733r-13,9l5391,2744r1,1l5392,2821r2,1l5395,2819r2,-1l5400,2818r2,-85xe" fillcolor="black" stroked="f">
              <v:path arrowok="t"/>
            </v:shape>
            <v:shape id="_x0000_s4366" style="position:absolute;left:3727;top:2648;width:3776;height:3559" coordorigin="3727,2648" coordsize="3776,3559" path="m5412,3790r-1,3l5413,3797r-1,-11l5412,3790xe" fillcolor="black" stroked="f">
              <v:path arrowok="t"/>
            </v:shape>
            <v:shape id="_x0000_s4365" style="position:absolute;left:3727;top:2648;width:3776;height:3559" coordorigin="3727,2648" coordsize="3776,3559" path="m5407,3779r,2l5408,3783r-1,-8l5407,3779xe" fillcolor="black" stroked="f">
              <v:path arrowok="t"/>
            </v:shape>
            <v:shape id="_x0000_s4364" style="position:absolute;left:3727;top:2648;width:3776;height:3559" coordorigin="3727,2648" coordsize="3776,3559" path="m5396,2824r,-2l5396,2821r-1,-2l5394,2822r,3l5396,2824xe" fillcolor="black" stroked="f">
              <v:path arrowok="t"/>
            </v:shape>
            <v:shape id="_x0000_s4363" style="position:absolute;left:3727;top:2648;width:3776;height:3559" coordorigin="3727,2648" coordsize="3776,3559" path="m5393,2824r-1,2l5392,2826r2,-1l5394,2822r-1,2xe" fillcolor="black" stroked="f">
              <v:path arrowok="t"/>
            </v:shape>
            <v:shape id="_x0000_s4362" style="position:absolute;left:3727;top:2648;width:3776;height:3559" coordorigin="3727,2648" coordsize="3776,3559" path="m5390,2745r-3,l5388,2821r4,l5392,2745r-2,xe" fillcolor="black" stroked="f">
              <v:path arrowok="t"/>
            </v:shape>
            <v:shape id="_x0000_s4361" style="position:absolute;left:3727;top:2648;width:3776;height:3559" coordorigin="3727,2648" coordsize="3776,3559" path="m5384,2745r-2,1l5384,2821r4,l5387,2745r-3,xe" fillcolor="black" stroked="f">
              <v:path arrowok="t"/>
            </v:shape>
            <v:shape id="_x0000_s4360" style="position:absolute;left:3727;top:2648;width:3776;height:3559" coordorigin="3727,2648" coordsize="3776,3559" path="m5388,2826r-5,-3l5382,2822r2,-1l5382,2746r,3l5381,2830r7,-4xe" fillcolor="black" stroked="f">
              <v:path arrowok="t"/>
            </v:shape>
            <v:shape id="_x0000_s4359" style="position:absolute;left:3727;top:2648;width:3776;height:3559" coordorigin="3727,2648" coordsize="3776,3559" path="m5382,2749r-3,l5376,2748r-4,l5369,2748r4,81l5381,2830r1,-81xe" fillcolor="black" stroked="f">
              <v:path arrowok="t"/>
            </v:shape>
            <v:shape id="_x0000_s4358" style="position:absolute;left:3727;top:2648;width:3776;height:3559" coordorigin="3727,2648" coordsize="3776,3559" path="m5369,2748r,4l5367,2753r-5,l5367,2829r2,l5373,2829r-4,-81xe" fillcolor="black" stroked="f">
              <v:path arrowok="t"/>
            </v:shape>
            <v:shape id="_x0000_s4357" style="position:absolute;left:3727;top:2648;width:3776;height:3559" coordorigin="3727,2648" coordsize="3776,3559" path="m5384,3644r,-1l5383,3642r1,-1l5386,3641r1,-1l5395,3449r-11,7l5383,3645r1,-1xe" fillcolor="black" stroked="f">
              <v:path arrowok="t"/>
            </v:shape>
            <v:shape id="_x0000_s4356" style="position:absolute;left:3727;top:2648;width:3776;height:3559" coordorigin="3727,2648" coordsize="3776,3559" path="m5144,5577r3,-1l5147,5553r-4,2l5144,5581r3,1l5145,5578r-1,-1xe" fillcolor="black" stroked="f">
              <v:path arrowok="t"/>
            </v:shape>
            <v:shape id="_x0000_s4355" style="position:absolute;left:3727;top:2648;width:3776;height:3559" coordorigin="3727,2648" coordsize="3776,3559" path="m5086,5377r-3,3l5080,5383r-6,4l5069,5390r-2,9l5066,5400r2,42l5073,5442r6,l5086,5428r,-51xe" fillcolor="black" stroked="f">
              <v:path arrowok="t"/>
            </v:shape>
            <v:shape id="_x0000_s4354" style="position:absolute;left:3727;top:2648;width:3776;height:3559" coordorigin="3727,2648" coordsize="3776,3559" path="m5087,5430r-1,-2l5079,5442r10,-9l5087,5430xe" fillcolor="black" stroked="f">
              <v:path arrowok="t"/>
            </v:shape>
            <v:shape id="_x0000_s4353" style="position:absolute;left:3727;top:2648;width:3776;height:3559" coordorigin="3727,2648" coordsize="3776,3559" path="m5064,5397r3,2l5069,5390r-7,4l5061,5396r3,1xe" fillcolor="black" stroked="f">
              <v:path arrowok="t"/>
            </v:shape>
            <v:shape id="_x0000_s4352" style="position:absolute;left:3727;top:2648;width:3776;height:3559" coordorigin="3727,2648" coordsize="3776,3559" path="m5051,5460r2,l5053,5455r15,-13l5066,5400r-4,-1l5053,5398r-2,62xe" fillcolor="black" stroked="f">
              <v:path arrowok="t"/>
            </v:shape>
            <v:shape id="_x0000_s4351" style="position:absolute;left:3727;top:2648;width:3776;height:3559" coordorigin="3727,2648" coordsize="3776,3559" path="m5066,3826r2,1l5066,3822r-1,1l5064,3825r2,1xe" fillcolor="black" stroked="f">
              <v:path arrowok="t"/>
            </v:shape>
            <v:shape id="_x0000_s4350" style="position:absolute;left:3727;top:2648;width:3776;height:3559" coordorigin="3727,2648" coordsize="3776,3559" path="m5066,2879r-2,2l5062,2882r-2,1l5060,2889r1,63l5066,2952r,-73xe" fillcolor="black" stroked="f">
              <v:path arrowok="t"/>
            </v:shape>
            <v:shape id="_x0000_s4349" style="position:absolute;left:3727;top:2648;width:3776;height:3559" coordorigin="3727,2648" coordsize="3776,3559" path="m5054,2889r1,65l5057,2953r4,-1l5060,2889r,1l5055,2890r-1,-1xe" fillcolor="black" stroked="f">
              <v:path arrowok="t"/>
            </v:shape>
            <v:shape id="_x0000_s4348" style="position:absolute;left:3727;top:2648;width:3776;height:3559" coordorigin="3727,2648" coordsize="3776,3559" path="m5058,3821r,l5064,3821r2,1l5064,3817r-3,2l5058,3821xe" fillcolor="black" stroked="f">
              <v:path arrowok="t"/>
            </v:shape>
            <v:shape id="_x0000_s4347" style="position:absolute;left:3727;top:2648;width:3776;height:3559" coordorigin="3727,2648" coordsize="3776,3559" path="m5055,5460r1,-1l5055,5458r-2,-3l5053,5460r2,xe" fillcolor="black" stroked="f">
              <v:path arrowok="t"/>
            </v:shape>
            <v:shape id="_x0000_s4346" style="position:absolute;left:3727;top:2648;width:3776;height:3559" coordorigin="3727,2648" coordsize="3776,3559" path="m5051,5460r2,-62l5049,5400r,5l5048,5459r3,1xe" fillcolor="black" stroked="f">
              <v:path arrowok="t"/>
            </v:shape>
            <v:shape id="_x0000_s4345" style="position:absolute;left:3727;top:2648;width:3776;height:3559" coordorigin="3727,2648" coordsize="3776,3559" path="m5047,5456r,-1l5048,5457r,2l5049,5405r-2,2l5047,5456xe" fillcolor="black" stroked="f">
              <v:path arrowok="t"/>
            </v:shape>
            <v:shape id="_x0000_s4344" style="position:absolute;left:3727;top:2648;width:3776;height:3559" coordorigin="3727,2648" coordsize="3776,3559" path="m5048,5463r-1,-4l5047,5456r,-49l5045,5407r2,58l5048,5463xe" fillcolor="black" stroked="f">
              <v:path arrowok="t"/>
            </v:shape>
            <v:shape id="_x0000_s4343" style="position:absolute;left:3727;top:2648;width:3776;height:3559" coordorigin="3727,2648" coordsize="3776,3559" path="m5047,5465r-2,-58l5043,5407r-2,1l5041,5468r6,-3xe" fillcolor="black" stroked="f">
              <v:path arrowok="t"/>
            </v:shape>
            <v:shape id="_x0000_s4342" style="position:absolute;left:3727;top:2648;width:3776;height:3559" coordorigin="3727,2648" coordsize="3776,3559" path="m5037,5413r,56l5041,5468r,-58l5037,5413xe" fillcolor="black" stroked="f">
              <v:path arrowok="t"/>
            </v:shape>
            <v:shape id="_x0000_s4341" style="position:absolute;left:3727;top:2648;width:3776;height:3559" coordorigin="3727,2648" coordsize="3776,3559" path="m5031,5476r3,-1l5032,5416r-4,3l5024,5422r,2l5022,5425r-4,l5016,5486r15,-10xe" fillcolor="black" stroked="f">
              <v:path arrowok="t"/>
            </v:shape>
            <v:shape id="_x0000_s4340" style="position:absolute;left:3727;top:2648;width:3776;height:3559" coordorigin="3727,2648" coordsize="3776,3559" path="m5016,5486r2,-61l5015,5427r-2,3l5011,5433r-3,2l5004,5435r-5,66l5016,5486xe" fillcolor="black" stroked="f">
              <v:path arrowok="t"/>
            </v:shape>
            <v:shape id="_x0000_s4339" style="position:absolute;left:3727;top:2648;width:3776;height:3559" coordorigin="3727,2648" coordsize="3776,3559" path="m4997,5439r-5,5l4992,5515r,-3l4999,5501r5,-66l4997,5439xe" fillcolor="black" stroked="f">
              <v:path arrowok="t"/>
            </v:shape>
            <v:shape id="_x0000_s4338" style="position:absolute;left:3727;top:2648;width:3776;height:3559" coordorigin="3727,2648" coordsize="3776,3559" path="m4992,5444r-6,5l4986,5515r2,1l4990,5516r2,-1l4992,5444xe" fillcolor="black" stroked="f">
              <v:path arrowok="t"/>
            </v:shape>
            <v:shape id="_x0000_s4337" style="position:absolute;left:3727;top:2648;width:3776;height:3559" coordorigin="3727,2648" coordsize="3776,3559" path="m5019,4083r-10,-12l5011,4352r2,-2l5016,4347r3,-256l5019,4083xe" fillcolor="black" stroked="f">
              <v:path arrowok="t"/>
            </v:shape>
            <v:shape id="_x0000_s4336" style="position:absolute;left:3727;top:2648;width:3776;height:3559" coordorigin="3727,2648" coordsize="3776,3559" path="m5007,4354r4,-2l5009,4071r-2,2l5006,4074r1,280xe" fillcolor="black" stroked="f">
              <v:path arrowok="t"/>
            </v:shape>
            <v:shape id="_x0000_s4335" style="position:absolute;left:3727;top:2648;width:3776;height:3559" coordorigin="3727,2648" coordsize="3776,3559" path="m4995,4364r3,-4l5001,4357r3,-3l5002,4251r-1,17l4995,4364xe" fillcolor="black" stroked="f">
              <v:path arrowok="t"/>
            </v:shape>
            <v:shape id="_x0000_s4334" style="position:absolute;left:3727;top:2648;width:3776;height:3559" coordorigin="3727,2648" coordsize="3776,3559" path="m4987,4367r4,l4995,4364r6,-96l4990,4284r-3,83xe" fillcolor="black" stroked="f">
              <v:path arrowok="t"/>
            </v:shape>
            <v:shape id="_x0000_s4333" style="position:absolute;left:3727;top:2648;width:3776;height:3559" coordorigin="3727,2648" coordsize="3776,3559" path="m4990,4284r-19,13l4972,4383r1,-5l4975,4377r1,1l4977,4379r1,-4l4980,4374r4,l4986,4368r1,-1l4990,4284xe" fillcolor="black" stroked="f">
              <v:path arrowok="t"/>
            </v:shape>
            <v:shape id="_x0000_s4332" style="position:absolute;left:3727;top:2648;width:3776;height:3559" coordorigin="3727,2648" coordsize="3776,3559" path="m4986,4368r-2,6l4986,4372r,-4xe" fillcolor="black" stroked="f">
              <v:path arrowok="t"/>
            </v:shape>
            <v:shape id="_x0000_s4331" style="position:absolute;left:3727;top:2648;width:3776;height:3559" coordorigin="3727,2648" coordsize="3776,3559" path="m4978,4375r-1,4l4978,4378r,-3xe" fillcolor="black" stroked="f">
              <v:path arrowok="t"/>
            </v:shape>
            <v:shape id="_x0000_s4330" style="position:absolute;left:3727;top:2648;width:3776;height:3559" coordorigin="3727,2648" coordsize="3776,3559" path="m4973,4378r-1,5l4973,4383r,-5xe" fillcolor="black" stroked="f">
              <v:path arrowok="t"/>
            </v:shape>
            <v:shape id="_x0000_s4329" style="position:absolute;left:3727;top:2648;width:3776;height:3559" coordorigin="3727,2648" coordsize="3776,3559" path="m4971,4297r-15,7l4961,4389r5,-7l4968,4382r2,1l4972,4383r-1,-86xe" fillcolor="black" stroked="f">
              <v:path arrowok="t"/>
            </v:shape>
            <v:shape id="_x0000_s4328" style="position:absolute;left:3727;top:2648;width:3776;height:3559" coordorigin="3727,2648" coordsize="3776,3559" path="m4966,4382r-5,7l4966,4385r,-3xe" fillcolor="black" stroked="f">
              <v:path arrowok="t"/>
            </v:shape>
            <v:shape id="_x0000_s4327" style="position:absolute;left:3727;top:2648;width:3776;height:3559" coordorigin="3727,2648" coordsize="3776,3559" path="m4952,4275r-1,-1l4956,4392r5,-3l4956,4304r-3,-2l4952,4275xe" fillcolor="black" stroked="f">
              <v:path arrowok="t"/>
            </v:shape>
            <v:shape id="_x0000_s4326" style="position:absolute;left:3727;top:2648;width:3776;height:3559" coordorigin="3727,2648" coordsize="3776,3559" path="m5021,2899r-4,-1l5018,2918r1,-4l5019,2914r1,1l5021,2899xe" fillcolor="black" stroked="f">
              <v:path arrowok="t"/>
            </v:shape>
            <v:shape id="_x0000_s4325" style="position:absolute;left:3727;top:2648;width:3776;height:3559" coordorigin="3727,2648" coordsize="3776,3559" path="m5019,2914r-1,4l5019,2918r,-4xe" fillcolor="black" stroked="f">
              <v:path arrowok="t"/>
            </v:shape>
            <v:shape id="_x0000_s4324" style="position:absolute;left:3727;top:2648;width:3776;height:3559" coordorigin="3727,2648" coordsize="3776,3559" path="m5017,2898r-3,19l5015,2917r1,1l5018,2918r-1,-20xe" fillcolor="black" stroked="f">
              <v:path arrowok="t"/>
            </v:shape>
            <v:shape id="_x0000_s4323" style="position:absolute;left:3727;top:2648;width:3776;height:3559" coordorigin="3727,2648" coordsize="3776,3559" path="m4676,5410r-7,-4l4673,5410r2,l4675,5411r1,9l4682,5412r-6,-2xe" fillcolor="black" stroked="f">
              <v:path arrowok="t"/>
            </v:shape>
            <v:shape id="_x0000_s4322" style="position:absolute;left:3727;top:2648;width:3776;height:3559" coordorigin="3727,2648" coordsize="3776,3559" path="m4671,5414r,-2l4672,5411r-3,-5l4671,5420r,-5l4671,5414xe" fillcolor="black" stroked="f">
              <v:path arrowok="t"/>
            </v:shape>
            <v:shape id="_x0000_s4321" style="position:absolute;left:3727;top:2648;width:3776;height:3559" coordorigin="3727,2648" coordsize="3776,3559" path="m4674,4597r1,l4677,4608r1,-15l4679,4594r5,-181l4677,4427r-3,170xe" fillcolor="black" stroked="f">
              <v:path arrowok="t"/>
            </v:shape>
            <v:shape id="_x0000_s4320" style="position:absolute;left:3727;top:2648;width:3776;height:3559" coordorigin="3727,2648" coordsize="3776,3559" path="m4676,5420r-1,-9l4675,5414r-1,1l4672,5415r-1,5l4676,5420xe" fillcolor="black" stroked="f">
              <v:path arrowok="t"/>
            </v:shape>
            <v:shape id="_x0000_s4319" style="position:absolute;left:3727;top:2648;width:3776;height:3559" coordorigin="3727,2648" coordsize="3776,3559" path="m4659,5411r2,1l4663,5414r3,6l4671,5420r-2,-14l4661,5404r-2,7xe" fillcolor="black" stroked="f">
              <v:path arrowok="t"/>
            </v:shape>
            <v:shape id="_x0000_s4318" style="position:absolute;left:3727;top:2648;width:3776;height:3559" coordorigin="3727,2648" coordsize="3776,3559" path="m4661,5404r-6,l4653,5403r,-3l4651,5400r-2,1l4647,5401r-2,l4648,5410r2,1l4651,5415r1,-6l4653,5409r6,2l4661,5404xe" fillcolor="black" stroked="f">
              <v:path arrowok="t"/>
            </v:shape>
            <v:shape id="_x0000_s4317" style="position:absolute;left:3727;top:2648;width:3776;height:3559" coordorigin="3727,2648" coordsize="3776,3559" path="m4673,3653r1,l4679,3651r4,-43l4683,3603r-5,-2l4673,3653xe" fillcolor="black" stroked="f">
              <v:path arrowok="t"/>
            </v:shape>
            <v:shape id="_x0000_s4316" style="position:absolute;left:3727;top:2648;width:3776;height:3559" coordorigin="3727,2648" coordsize="3776,3559" path="m4673,3653r5,-52l4672,3602r-1,l4670,3602r,49l4673,3653xe" fillcolor="black" stroked="f">
              <v:path arrowok="t"/>
            </v:shape>
            <v:shape id="_x0000_s4315" style="position:absolute;left:3727;top:2648;width:3776;height:3559" coordorigin="3727,2648" coordsize="3776,3559" path="m4683,5313r-8,-3l4679,5347r,-1l4680,5345r3,1l4684,5347r1,-25l4686,5320r2,-3l4683,5313xe" fillcolor="black" stroked="f">
              <v:path arrowok="t"/>
            </v:shape>
            <v:shape id="_x0000_s4314" style="position:absolute;left:3727;top:2648;width:3776;height:3559" coordorigin="3727,2648" coordsize="3776,3559" path="m4679,5347r-4,-37l4671,5309r-4,-2l4667,5305r2,37l4674,5345r5,2xe" fillcolor="black" stroked="f">
              <v:path arrowok="t"/>
            </v:shape>
            <v:shape id="_x0000_s4313" style="position:absolute;left:3727;top:2648;width:3776;height:3559" coordorigin="3727,2648" coordsize="3776,3559" path="m4658,5340r2,-2l4663,5339r6,3l4667,5305r-1,-3l4664,5302r-4,2l4658,5340xe" fillcolor="black" stroked="f">
              <v:path arrowok="t"/>
            </v:shape>
            <v:shape id="_x0000_s4312" style="position:absolute;left:3727;top:2648;width:3776;height:3559" coordorigin="3727,2648" coordsize="3776,3559" path="m4657,5306r-2,l4655,5337r1,5l4658,5340r2,-36l4657,5306xe" fillcolor="black" stroked="f">
              <v:path arrowok="t"/>
            </v:shape>
            <v:shape id="_x0000_s4311" style="position:absolute;left:3727;top:2648;width:3776;height:3559" coordorigin="3727,2648" coordsize="3776,3559" path="m4653,5337r2,l4655,5306r-3,-3l4649,5300r-1,37l4653,5337xe" fillcolor="black" stroked="f">
              <v:path arrowok="t"/>
            </v:shape>
            <v:shape id="_x0000_s4310" style="position:absolute;left:3727;top:2648;width:3776;height:3559" coordorigin="3727,2648" coordsize="3776,3559" path="m4644,5299r-18,l4627,5330r1,2l4630,5333r4,1l4640,5334r2,1l4644,5338r4,-1l4649,5300r-5,-1xe" fillcolor="black" stroked="f">
              <v:path arrowok="t"/>
            </v:shape>
            <v:shape id="_x0000_s4309" style="position:absolute;left:3727;top:2648;width:3776;height:3559" coordorigin="3727,2648" coordsize="3776,3559" path="m4592,5287r2,38l4603,5327r8,1l4619,5328r8,2l4626,5299r-6,l4616,5298r-8,-10l4598,5287r-6,xe" fillcolor="black" stroked="f">
              <v:path arrowok="t"/>
            </v:shape>
            <v:shape id="_x0000_s4308" style="position:absolute;left:3727;top:2648;width:3776;height:3559" coordorigin="3727,2648" coordsize="3776,3559" path="m4689,4321r1,5l4690,4308r-1,4l4688,4318r1,1l4690,4320r-1,1xe" fillcolor="black" stroked="f">
              <v:path arrowok="t"/>
            </v:shape>
            <v:shape id="_x0000_s4307" style="position:absolute;left:3727;top:2648;width:3776;height:3559" coordorigin="3727,2648" coordsize="3776,3559" path="m4692,4301r-2,7l4690,4326r3,12l4692,4301xe" fillcolor="black" stroked="f">
              <v:path arrowok="t"/>
            </v:shape>
            <v:shape id="_x0000_s4306" style="position:absolute;left:3727;top:2648;width:3776;height:3559" coordorigin="3727,2648" coordsize="3776,3559" path="m4687,4321r-2,l4687,4323r3,3l4689,4321r-2,xe" fillcolor="black" stroked="f">
              <v:path arrowok="t"/>
            </v:shape>
            <v:shape id="_x0000_s4305" style="position:absolute;left:3727;top:2648;width:3776;height:3559" coordorigin="3727,2648" coordsize="3776,3559" path="m4686,4267r-1,22l4685,4294r5,3l4686,4260r,7xe" fillcolor="black" stroked="f">
              <v:path arrowok="t"/>
            </v:shape>
            <v:shape id="_x0000_s4304" style="position:absolute;left:3727;top:2648;width:3776;height:3559" coordorigin="3727,2648" coordsize="3776,3559" path="m4678,4593r-1,15l4679,4604r-1,-10l4678,4593xe" fillcolor="black" stroked="f">
              <v:path arrowok="t"/>
            </v:shape>
            <v:shape id="_x0000_s4303" style="position:absolute;left:3727;top:2648;width:3776;height:3559" coordorigin="3727,2648" coordsize="3776,3559" path="m4675,4187r,3l4676,4194r-1,-11l4675,4187xe" fillcolor="black" stroked="f">
              <v:path arrowok="t"/>
            </v:shape>
            <v:shape id="_x0000_s4302" style="position:absolute;left:3727;top:2648;width:3776;height:3559" coordorigin="3727,2648" coordsize="3776,3559" path="m3891,5291r1,-1l3893,5290r2,1l3897,5290r-1,-187l3893,5100r,l3894,5105r1,3l3895,5110r-1,l3893,5110r-2,181xe" fillcolor="black" stroked="f">
              <v:path arrowok="t"/>
            </v:shape>
            <v:shape id="_x0000_s4301" style="position:absolute;left:3727;top:2648;width:3776;height:3559" coordorigin="3727,2648" coordsize="3776,3559" path="m3910,5342r-14,1l3899,5392r4,2l3904,5404r4,l3910,5402r3,-50l3915,5349r3,-5l3910,5342xe" fillcolor="black" stroked="f">
              <v:path arrowok="t"/>
            </v:shape>
            <v:shape id="_x0000_s4300" style="position:absolute;left:3727;top:2648;width:3776;height:3559" coordorigin="3727,2648" coordsize="3776,3559" path="m3884,5399r2,l3891,5396r8,-4l3896,5343r-9,1l3884,5399xe" fillcolor="black" stroked="f">
              <v:path arrowok="t"/>
            </v:shape>
            <v:shape id="_x0000_s4299" style="position:absolute;left:3727;top:2648;width:3776;height:3559" coordorigin="3727,2648" coordsize="3776,3559" path="m3876,5339r2,54l3881,5396r3,3l3887,5344r-5,l3879,5342r-3,-3xe" fillcolor="black" stroked="f">
              <v:path arrowok="t"/>
            </v:shape>
            <v:shape id="_x0000_s4298" style="position:absolute;left:3727;top:2648;width:3776;height:3559" coordorigin="3727,2648" coordsize="3776,3559" path="m3872,5394r2,-1l3875,5392r3,1l3876,5339r-1,l3874,5341r-2,53xe" fillcolor="black" stroked="f">
              <v:path arrowok="t"/>
            </v:shape>
            <v:shape id="_x0000_s4297" style="position:absolute;left:3727;top:2648;width:3776;height:3559" coordorigin="3727,2648" coordsize="3776,3559" path="m3871,5346r-15,-14l3859,5390r6,l3869,5391r1,1l3871,5394r1,l3874,5341r-3,5xe" fillcolor="black" stroked="f">
              <v:path arrowok="t"/>
            </v:shape>
            <v:shape id="_x0000_s4296" style="position:absolute;left:3727;top:2648;width:3776;height:3559" coordorigin="3727,2648" coordsize="3776,3559" path="m3856,5386r,1l3859,5390r-3,-58l3856,5322r-2,-3l3853,5319r-2,66l3856,5386xe" fillcolor="black" stroked="f">
              <v:path arrowok="t"/>
            </v:shape>
            <v:shape id="_x0000_s4295" style="position:absolute;left:3727;top:2648;width:3776;height:3559" coordorigin="3727,2648" coordsize="3776,3559" path="m3920,5212r,-2l3919,5209r-2,l3917,5206r3,-128l3913,5084r,4l3915,5234r1,-15l3917,5216r2,l3920,5214r,-2xe" fillcolor="black" stroked="f">
              <v:path arrowok="t"/>
            </v:shape>
            <v:shape id="_x0000_s4294" style="position:absolute;left:3727;top:2648;width:3776;height:3559" coordorigin="3727,2648" coordsize="3776,3559" path="m3911,5404r1,1l3914,5404r5,l3944,5414r-12,-56l3933,5355r1,-3l3933,5351r-3,2l3924,5355r-10,44l3912,5402r-1,2xe" fillcolor="black" stroked="f">
              <v:path arrowok="t"/>
            </v:shape>
            <v:shape id="_x0000_s4293" style="position:absolute;left:3727;top:2648;width:3776;height:3559" coordorigin="3727,2648" coordsize="3776,3559" path="m3940,5352r4,62l3942,5357r,-1l3943,5355r-1,-1l3941,5353r-1,-1xe" fillcolor="black" stroked="f">
              <v:path arrowok="t"/>
            </v:shape>
            <v:shape id="_x0000_s4292" style="position:absolute;left:3727;top:2648;width:3776;height:3559" coordorigin="3727,2648" coordsize="3776,3559" path="m4086,5395r-1,l4086,5401r,-6xe" fillcolor="black" stroked="f">
              <v:path arrowok="t"/>
            </v:shape>
            <v:shape id="_x0000_s4291" style="position:absolute;left:3727;top:2648;width:3776;height:3559" coordorigin="3727,2648" coordsize="3776,3559" path="m4160,5420r-2,l4159,5425r1,-2l4161,5421r-1,-1xe" fillcolor="black" stroked="f">
              <v:path arrowok="t"/>
            </v:shape>
            <v:shape id="_x0000_s4290" style="position:absolute;left:3727;top:2648;width:3776;height:3559" coordorigin="3727,2648" coordsize="3776,3559" path="m4211,5427r-1,3l4211,5429r,-1l4211,5427xe" fillcolor="black" stroked="f">
              <v:path arrowok="t"/>
            </v:shape>
            <v:shape id="_x0000_s4289" style="position:absolute;left:3727;top:2648;width:3776;height:3559" coordorigin="3727,2648" coordsize="3776,3559" path="m4595,5551r,-2l4594,5548r-4,l4595,5613r,-61l4595,5551xe" fillcolor="black" stroked="f">
              <v:path arrowok="t"/>
            </v:shape>
            <v:shape id="_x0000_s4288" style="position:absolute;left:3727;top:2648;width:3776;height:3559" coordorigin="3727,2648" coordsize="3776,3559" path="m4641,5564r-3,1l4635,5564r-2,-1l4630,5561r,l4644,5561r-4,-3l4629,5557r1,64l4634,5622r5,1l4641,5564xe" fillcolor="black" stroked="f">
              <v:path arrowok="t"/>
            </v:shape>
            <v:shape id="_x0000_s4287" style="position:absolute;left:3727;top:2648;width:3776;height:3559" coordorigin="3727,2648" coordsize="3776,3559" path="m4660,5567r-1,-1l4660,5574r,-7xe" fillcolor="black" stroked="f">
              <v:path arrowok="t"/>
            </v:shape>
            <v:shape id="_x0000_s4286" style="position:absolute;left:3727;top:2648;width:3776;height:3559" coordorigin="3727,2648" coordsize="3776,3559" path="m4693,5575r-1,l4693,5581r,-6xe" fillcolor="black" stroked="f">
              <v:path arrowok="t"/>
            </v:shape>
            <v:shape id="_x0000_s4285" style="position:absolute;left:3727;top:2648;width:3776;height:3559" coordorigin="3727,2648" coordsize="3776,3559" path="m4782,5738r3,3l4787,5741r1,-68l4788,5670r-3,-2l4782,5738xe" fillcolor="black" stroked="f">
              <v:path arrowok="t"/>
            </v:shape>
            <v:shape id="_x0000_s4284" style="position:absolute;left:3727;top:2648;width:3776;height:3559" coordorigin="3727,2648" coordsize="3776,3559" path="m4781,5667r-4,-1l4777,5734r2,2l4782,5738r3,-70l4781,5667xe" fillcolor="black" stroked="f">
              <v:path arrowok="t"/>
            </v:shape>
            <v:shape id="_x0000_s4283" style="position:absolute;left:3727;top:2648;width:3776;height:3559" coordorigin="3727,2648" coordsize="3776,3559" path="m4777,5734r,-68l4775,5664r-2,-13l4771,5648r4,86l4777,5734xe" fillcolor="black" stroked="f">
              <v:path arrowok="t"/>
            </v:shape>
            <v:shape id="_x0000_s4282" style="position:absolute;left:3727;top:2648;width:3776;height:3559" coordorigin="3727,2648" coordsize="3776,3559" path="m4793,5671r-3,1l4789,5673r-1,l4787,5741r2,-2l4792,5737r1,-66xe" fillcolor="black" stroked="f">
              <v:path arrowok="t"/>
            </v:shape>
            <v:shape id="_x0000_s4281" style="position:absolute;left:3727;top:2648;width:3776;height:3559" coordorigin="3727,2648" coordsize="3776,3559" path="m4785,5465r1,7l4789,5473r1,-1l4791,5471r-1,-2l4788,5467r-3,-2xe" fillcolor="black" stroked="f">
              <v:path arrowok="t"/>
            </v:shape>
            <v:shape id="_x0000_s4280" style="position:absolute;left:3727;top:2648;width:3776;height:3559" coordorigin="3727,2648" coordsize="3776,3559" path="m4780,5451r-6,1l4775,5466r4,l4783,5468r-3,-17xe" fillcolor="black" stroked="f">
              <v:path arrowok="t"/>
            </v:shape>
            <v:shape id="_x0000_s4279" style="position:absolute;left:3727;top:2648;width:3776;height:3559" coordorigin="3727,2648" coordsize="3776,3559" path="m4775,5466r-1,-14l4773,5452r-2,-1l4770,5450r,-1l4770,5465r5,1xe" fillcolor="black" stroked="f">
              <v:path arrowok="t"/>
            </v:shape>
            <v:shape id="_x0000_s4278" style="position:absolute;left:3727;top:2648;width:3776;height:3559" coordorigin="3727,2648" coordsize="3776,3559" path="m4765,5447r-4,l4763,5463r7,2l4770,5449r-5,-2xe" fillcolor="black" stroked="f">
              <v:path arrowok="t"/>
            </v:shape>
            <v:shape id="_x0000_s4277" style="position:absolute;left:3727;top:2648;width:3776;height:3559" coordorigin="3727,2648" coordsize="3776,3559" path="m4756,5446r-7,-3l4750,5456r2,1l4763,5463r-2,-16l4756,5446xe" fillcolor="black" stroked="f">
              <v:path arrowok="t"/>
            </v:shape>
            <v:shape id="_x0000_s4276" style="position:absolute;left:3727;top:2648;width:3776;height:3559" coordorigin="3727,2648" coordsize="3776,3559" path="m4741,5451r2,2l4746,5454r4,2l4749,5443r-4,-4l4741,5451xe" fillcolor="black" stroked="f">
              <v:path arrowok="t"/>
            </v:shape>
            <v:shape id="_x0000_s4275" style="position:absolute;left:3727;top:2648;width:3776;height:3559" coordorigin="3727,2648" coordsize="3776,3559" path="m4737,5432r-3,-1l4736,5435r1,1l4737,5432xe" fillcolor="black" stroked="f">
              <v:path arrowok="t"/>
            </v:shape>
            <v:shape id="_x0000_s4274" style="position:absolute;left:3727;top:2648;width:3776;height:3559" coordorigin="3727,2648" coordsize="3776,3559" path="m4692,4590r-3,-248l4688,4348r-1,22l4686,4380r1,215l4689,4593r3,-3xe" fillcolor="black" stroked="f">
              <v:path arrowok="t"/>
            </v:shape>
            <v:shape id="_x0000_s4273" style="position:absolute;left:3727;top:2648;width:3776;height:3559" coordorigin="3727,2648" coordsize="3776,3559" path="m4684,4600r1,l4687,4595r-1,-215l4685,4394r,7l4684,4600xe" fillcolor="black" stroked="f">
              <v:path arrowok="t"/>
            </v:shape>
            <v:shape id="_x0000_s4272" style="position:absolute;left:3727;top:2648;width:3776;height:3559" coordorigin="3727,2648" coordsize="3776,3559" path="m4684,4413r-5,181l4681,4596r3,4l4685,4401r-1,12xe" fillcolor="black" stroked="f">
              <v:path arrowok="t"/>
            </v:shape>
            <v:shape id="_x0000_s4271" style="position:absolute;left:3727;top:2648;width:3776;height:3559" coordorigin="3727,2648" coordsize="3776,3559" path="m4677,4608r-2,-11l4675,4604r-1,1l4673,4604r-2,-1l4670,4609r7,-1xe" fillcolor="black" stroked="f">
              <v:path arrowok="t"/>
            </v:shape>
            <v:shape id="_x0000_s4270" style="position:absolute;left:3727;top:2648;width:3776;height:3559" coordorigin="3727,2648" coordsize="3776,3559" path="m4628,4511r3,l4658,4515r1,1l4665,4431r-17,5l4628,4511xe" fillcolor="black" stroked="f">
              <v:path arrowok="t"/>
            </v:shape>
            <v:shape id="_x0000_s4269" style="position:absolute;left:3727;top:2648;width:3776;height:3559" coordorigin="3727,2648" coordsize="3776,3559" path="m4626,4512r2,-1l4648,4436r-23,1l4626,4515r1,-1l4627,4513r-1,-1xe" fillcolor="black" stroked="f">
              <v:path arrowok="t"/>
            </v:shape>
            <v:shape id="_x0000_s4268" style="position:absolute;left:3727;top:2648;width:3776;height:3559" coordorigin="3727,2648" coordsize="3776,3559" path="m4617,4516r4,-1l4623,4515r3,l4625,4437r-3,-1l4617,4516xe" fillcolor="black" stroked="f">
              <v:path arrowok="t"/>
            </v:shape>
            <v:shape id="_x0000_s4267" style="position:absolute;left:3727;top:2648;width:3776;height:3559" coordorigin="3727,2648" coordsize="3776,3559" path="m4665,3037r4,3l4666,3035r-4,-1l4662,3034r3,3xe" fillcolor="black" stroked="f">
              <v:path arrowok="t"/>
            </v:shape>
            <v:shape id="_x0000_s4266" style="position:absolute;left:3727;top:2648;width:3776;height:3559" coordorigin="3727,2648" coordsize="3776,3559" path="m4670,3599r-3,-2l4668,3649r2,2l4670,3599xe" fillcolor="black" stroked="f">
              <v:path arrowok="t"/>
            </v:shape>
            <v:shape id="_x0000_s4265" style="position:absolute;left:3727;top:2648;width:3776;height:3559" coordorigin="3727,2648" coordsize="3776,3559" path="m4663,3647r,-1l4664,3645r3,1l4668,3649r-1,-52l4663,3596r,51xe" fillcolor="black" stroked="f">
              <v:path arrowok="t"/>
            </v:shape>
            <v:shape id="_x0000_s4264" style="position:absolute;left:3727;top:2648;width:3776;height:3559" coordorigin="3727,2648" coordsize="3776,3559" path="m4663,3647r,-51l4659,3595r-1,-1l4656,3642r2,2l4660,3646r3,1xe" fillcolor="black" stroked="f">
              <v:path arrowok="t"/>
            </v:shape>
            <v:shape id="_x0000_s4263" style="position:absolute;left:3727;top:2648;width:3776;height:3559" coordorigin="3727,2648" coordsize="3776,3559" path="m4670,4175r,3l4671,4181r-1,-10l4670,4175xe" fillcolor="black" stroked="f">
              <v:path arrowok="t"/>
            </v:shape>
            <v:shape id="_x0000_s4262" style="position:absolute;left:3727;top:2648;width:3776;height:3559" coordorigin="3727,2648" coordsize="3776,3559" path="m4663,5416r,3l4666,5420r-3,-6l4663,5416xe" fillcolor="black" stroked="f">
              <v:path arrowok="t"/>
            </v:shape>
            <v:shape id="_x0000_s4261" style="position:absolute;left:3727;top:2648;width:3776;height:3559" coordorigin="3727,2648" coordsize="3776,3559" path="m4630,3920r-4,l4627,3991r5,1l4633,3920r-3,xe" fillcolor="black" stroked="f">
              <v:path arrowok="t"/>
            </v:shape>
            <v:shape id="_x0000_s4260" style="position:absolute;left:3727;top:2648;width:3776;height:3559" coordorigin="3727,2648" coordsize="3776,3559" path="m4627,3991r-1,-71l4622,3919r,-2l4621,3916r-3,76l4627,3991xe" fillcolor="black" stroked="f">
              <v:path arrowok="t"/>
            </v:shape>
            <v:shape id="_x0000_s4259" style="position:absolute;left:3727;top:2648;width:3776;height:3559" coordorigin="3727,2648" coordsize="3776,3559" path="m4617,3914r-3,l4616,3992r2,l4621,3916r-4,-2xe" fillcolor="black" stroked="f">
              <v:path arrowok="t"/>
            </v:shape>
            <v:shape id="_x0000_s4258" style="position:absolute;left:3727;top:2648;width:3776;height:3559" coordorigin="3727,2648" coordsize="3776,3559" path="m4610,3914r-3,-2l4610,3990r6,2l4614,3914r-4,xe" fillcolor="black" stroked="f">
              <v:path arrowok="t"/>
            </v:shape>
            <v:shape id="_x0000_s4257" style="position:absolute;left:3727;top:2648;width:3776;height:3559" coordorigin="3727,2648" coordsize="3776,3559" path="m4605,3909r-2,-4l4604,3988r6,2l4607,3912r-2,-3xe" fillcolor="black" stroked="f">
              <v:path arrowok="t"/>
            </v:shape>
            <v:shape id="_x0000_s4256" style="position:absolute;left:3727;top:2648;width:3776;height:3559" coordorigin="3727,2648" coordsize="3776,3559" path="m4593,3986r1,-1l4599,3986r5,2l4603,3905r-3,-1l4594,3905r-1,81xe" fillcolor="black" stroked="f">
              <v:path arrowok="t"/>
            </v:shape>
            <v:shape id="_x0000_s4255" style="position:absolute;left:3727;top:2648;width:3776;height:3559" coordorigin="3727,2648" coordsize="3776,3559" path="m4588,3979r1,3l4590,3985r1,2l4593,3986r1,-81l4589,3906r-1,73xe" fillcolor="black" stroked="f">
              <v:path arrowok="t"/>
            </v:shape>
            <v:shape id="_x0000_s4254" style="position:absolute;left:3727;top:2648;width:3776;height:3559" coordorigin="3727,2648" coordsize="3776,3559" path="m4572,3968r-2,4l4576,3977r-4,-11l4572,3968xe" fillcolor="black" stroked="f">
              <v:path arrowok="t"/>
            </v:shape>
            <v:shape id="_x0000_s4253" style="position:absolute;left:3727;top:2648;width:3776;height:3559" coordorigin="3727,2648" coordsize="3776,3559" path="m4629,5400r2,8l4636,5410r2,-14l4638,5394r-5,-1l4629,5400xe" fillcolor="black" stroked="f">
              <v:path arrowok="t"/>
            </v:shape>
            <v:shape id="_x0000_s4252" style="position:absolute;left:3727;top:2648;width:3776;height:3559" coordorigin="3727,2648" coordsize="3776,3559" path="m4618,5393r2,6l4627,5399r2,1l4633,5393r-5,l4621,5392r-3,1xe" fillcolor="black" stroked="f">
              <v:path arrowok="t"/>
            </v:shape>
            <v:shape id="_x0000_s4251" style="position:absolute;left:3727;top:2648;width:3776;height:3559" coordorigin="3727,2648" coordsize="3776,3559" path="m4617,5396r-1,3l4617,5400r3,-1l4618,5393r-1,3xe" fillcolor="black" stroked="f">
              <v:path arrowok="t"/>
            </v:shape>
            <v:shape id="_x0000_s4250" style="position:absolute;left:3727;top:2648;width:3776;height:3559" coordorigin="3727,2648" coordsize="3776,3559" path="m4644,3586r1,-1l4645,3584r-1,2l4643,3587r-1,3l4644,3586xe" fillcolor="black" stroked="f">
              <v:path arrowok="t"/>
            </v:shape>
            <v:shape id="_x0000_s4249" style="position:absolute;left:3727;top:2648;width:3776;height:3559" coordorigin="3727,2648" coordsize="3776,3559" path="m4636,3584r-3,-2l4635,3635r3,3l4639,3586r-3,-2xe" fillcolor="black" stroked="f">
              <v:path arrowok="t"/>
            </v:shape>
            <v:shape id="_x0000_s4248" style="position:absolute;left:3727;top:2648;width:3776;height:3559" coordorigin="3727,2648" coordsize="3776,3559" path="m4626,3579r-5,-1l4623,3630r2,l4635,3635r-2,-53l4626,3579xe" fillcolor="black" stroked="f">
              <v:path arrowok="t"/>
            </v:shape>
            <v:shape id="_x0000_s4247" style="position:absolute;left:3727;top:2648;width:3776;height:3559" coordorigin="3727,2648" coordsize="3776,3559" path="m4621,3578r-5,-1l4617,3628r3,2l4623,3630r-2,-52xe" fillcolor="black" stroked="f">
              <v:path arrowok="t"/>
            </v:shape>
            <v:shape id="_x0000_s4246" style="position:absolute;left:3727;top:2648;width:3776;height:3559" coordorigin="3727,2648" coordsize="3776,3559" path="m4592,3617r4,-3l4602,3615r5,4l4617,3628r-1,-51l4609,3574r-3,-4l4600,3565r-8,52xe" fillcolor="black" stroked="f">
              <v:path arrowok="t"/>
            </v:shape>
            <v:shape id="_x0000_s4245" style="position:absolute;left:3727;top:2648;width:3776;height:3559" coordorigin="3727,2648" coordsize="3776,3559" path="m4596,3614r-4,3l4596,3621r5,l4599,3618r-3,-4xe" fillcolor="black" stroked="f">
              <v:path arrowok="t"/>
            </v:shape>
            <v:shape id="_x0000_s4244" style="position:absolute;left:3727;top:2648;width:3776;height:3559" coordorigin="3727,2648" coordsize="3776,3559" path="m4566,3605r7,l4588,3613r4,4l4600,3565r-11,-4l4573,3559r-3,-1l4566,3605xe" fillcolor="black" stroked="f">
              <v:path arrowok="t"/>
            </v:shape>
            <v:shape id="_x0000_s4243" style="position:absolute;left:3727;top:2648;width:3776;height:3559" coordorigin="3727,2648" coordsize="3776,3559" path="m4563,3601r1,2l4566,3605r4,-47l4566,3557r-2,-1l4563,3601xe" fillcolor="black" stroked="f">
              <v:path arrowok="t"/>
            </v:shape>
            <v:shape id="_x0000_s4242" style="position:absolute;left:3727;top:2648;width:3776;height:3559" coordorigin="3727,2648" coordsize="3776,3559" path="m4559,3553r,44l4562,3599r1,2l4564,3556r-1,-1l4560,3553r-1,xe" fillcolor="black" stroked="f">
              <v:path arrowok="t"/>
            </v:shape>
            <v:shape id="_x0000_s4241" style="position:absolute;left:3727;top:2648;width:3776;height:3559" coordorigin="3727,2648" coordsize="3776,3559" path="m4557,3553r-2,l4556,3597r3,l4559,3553r-2,xe" fillcolor="black" stroked="f">
              <v:path arrowok="t"/>
            </v:shape>
            <v:shape id="_x0000_s4240" style="position:absolute;left:3727;top:2648;width:3776;height:3559" coordorigin="3727,2648" coordsize="3776,3559" path="m4553,3553r-2,-1l4556,3597r-1,-44l4553,3553xe" fillcolor="black" stroked="f">
              <v:path arrowok="t"/>
            </v:shape>
            <v:shape id="_x0000_s4239" style="position:absolute;left:3727;top:2648;width:3776;height:3559" coordorigin="3727,2648" coordsize="3776,3559" path="m4544,3597r12,l4547,3539r-4,2l4541,3541r3,56xe" fillcolor="black" stroked="f">
              <v:path arrowok="t"/>
            </v:shape>
            <v:shape id="_x0000_s4238" style="position:absolute;left:3727;top:2648;width:3776;height:3559" coordorigin="3727,2648" coordsize="3776,3559" path="m4534,3594r10,3l4537,3538r-3,l4533,3589r1,5xe" fillcolor="black" stroked="f">
              <v:path arrowok="t"/>
            </v:shape>
            <v:shape id="_x0000_s4237" style="position:absolute;left:3727;top:2648;width:3776;height:3559" coordorigin="3727,2648" coordsize="3776,3559" path="m4645,5564r-2,-1l4644,5625r1,2l4645,5564xe" fillcolor="black" stroked="f">
              <v:path arrowok="t"/>
            </v:shape>
            <v:shape id="_x0000_s4236" style="position:absolute;left:3727;top:2648;width:3776;height:3559" coordorigin="3727,2648" coordsize="3776,3559" path="m4641,5564r-2,59l4644,5625r-1,-62l4641,5564xe" fillcolor="black" stroked="f">
              <v:path arrowok="t"/>
            </v:shape>
            <v:shape id="_x0000_s4235" style="position:absolute;left:3727;top:2648;width:3776;height:3559" coordorigin="3727,2648" coordsize="3776,3559" path="m4619,5615r3,2l4625,5619r5,2l4629,5557r-6,-1l4619,5615xe" fillcolor="black" stroked="f">
              <v:path arrowok="t"/>
            </v:shape>
            <v:shape id="_x0000_s4234" style="position:absolute;left:3727;top:2648;width:3776;height:3559" coordorigin="3727,2648" coordsize="3776,3559" path="m4619,5615r4,-59l4615,5555r-4,60l4609,5619r-1,1l4609,5620r3,-2l4616,5615r3,xe" fillcolor="black" stroked="f">
              <v:path arrowok="t"/>
            </v:shape>
            <v:shape id="_x0000_s4233" style="position:absolute;left:3727;top:2648;width:3776;height:3559" coordorigin="3727,2648" coordsize="3776,3559" path="m4611,5553r-5,-1l4606,5613r5,2l4615,5555r-4,-2xe" fillcolor="black" stroked="f">
              <v:path arrowok="t"/>
            </v:shape>
            <v:shape id="_x0000_s4232" style="position:absolute;left:3727;top:2648;width:3776;height:3559" coordorigin="3727,2648" coordsize="3776,3559" path="m4606,5613r,-61l4601,5552r-2,l4597,5553r-2,60l4606,5613xe" fillcolor="black" stroked="f">
              <v:path arrowok="t"/>
            </v:shape>
            <v:shape id="_x0000_s4231" style="position:absolute;left:3727;top:2648;width:3776;height:3559" coordorigin="3727,2648" coordsize="3776,3559" path="m4590,5548r-6,-3l4584,5609r1,2l4589,5613r6,l4590,5548xe" fillcolor="black" stroked="f">
              <v:path arrowok="t"/>
            </v:shape>
            <v:shape id="_x0000_s4230" style="position:absolute;left:3727;top:2648;width:3776;height:3559" coordorigin="3727,2648" coordsize="3776,3559" path="m4573,5608r3,-1l4581,5606r2,1l4584,5609r,-64l4579,5542r-6,66xe" fillcolor="black" stroked="f">
              <v:path arrowok="t"/>
            </v:shape>
            <v:shape id="_x0000_s4229" style="position:absolute;left:3727;top:2648;width:3776;height:3559" coordorigin="3727,2648" coordsize="3776,3559" path="m4568,5605r1,1l4569,5607r4,1l4579,5542r-7,-3l4569,5538r-1,67xe" fillcolor="black" stroked="f">
              <v:path arrowok="t"/>
            </v:shape>
            <v:shape id="_x0000_s4228" style="position:absolute;left:3727;top:2648;width:3776;height:3559" coordorigin="3727,2648" coordsize="3776,3559" path="m4569,5538r-1,2l4566,5542r-2,-1l4561,5538r-2,-3l4555,5533r5,70l4565,5603r3,2l4569,5538xe" fillcolor="black" stroked="f">
              <v:path arrowok="t"/>
            </v:shape>
            <v:shape id="_x0000_s4227" style="position:absolute;left:3727;top:2648;width:3776;height:3559" coordorigin="3727,2648" coordsize="3776,3559" path="m4560,5603r-5,-70l4553,5534r-2,1l4550,5534r2,64l4555,5601r5,2xe" fillcolor="black" stroked="f">
              <v:path arrowok="t"/>
            </v:shape>
            <v:shape id="_x0000_s4226" style="position:absolute;left:3727;top:2648;width:3776;height:3559" coordorigin="3727,2648" coordsize="3776,3559" path="m4638,5396r2,15l4640,5409r2,-1l4645,5409r,-11l4643,5397r-4,l4638,5396xe" fillcolor="black" stroked="f">
              <v:path arrowok="t"/>
            </v:shape>
            <v:shape id="_x0000_s4225" style="position:absolute;left:3727;top:2648;width:3776;height:3559" coordorigin="3727,2648" coordsize="3776,3559" path="m4645,5567r,60l4647,5629r1,-61l4645,5567xe" fillcolor="black" stroked="f">
              <v:path arrowok="t"/>
            </v:shape>
            <v:shape id="_x0000_s4224" style="position:absolute;left:3727;top:2648;width:3776;height:3559" coordorigin="3727,2648" coordsize="3776,3559" path="m4650,5413r,1l4651,5415r-1,-4l4650,5413xe" fillcolor="black" stroked="f">
              <v:path arrowok="t"/>
            </v:shape>
            <v:shape id="_x0000_s4223" style="position:absolute;left:3727;top:2648;width:3776;height:3559" coordorigin="3727,2648" coordsize="3776,3559" path="m4655,5340r,2l4656,5342r-1,-5l4655,5340xe" fillcolor="black" stroked="f">
              <v:path arrowok="t"/>
            </v:shape>
            <v:shape id="_x0000_s4222" style="position:absolute;left:3727;top:2648;width:3776;height:3559" coordorigin="3727,2648" coordsize="3776,3559" path="m4654,5412r-2,-3l4653,5415r1,l4655,5414r-1,-2xe" fillcolor="black" stroked="f">
              <v:path arrowok="t"/>
            </v:shape>
            <v:shape id="_x0000_s4221" style="position:absolute;left:3727;top:2648;width:3776;height:3559" coordorigin="3727,2648" coordsize="3776,3559" path="m4642,5336r-1,2l4644,5338r-2,-3l4642,5336xe" fillcolor="black" stroked="f">
              <v:path arrowok="t"/>
            </v:shape>
            <v:shape id="_x0000_s4220" style="position:absolute;left:3727;top:2648;width:3776;height:3559" coordorigin="3727,2648" coordsize="3776,3559" path="m4637,3053r-1,2l4635,3056r-1,1l4632,3055r,-2l4630,3049r2,88l4635,3136r,-2l4638,3133r-1,-80xe" fillcolor="black" stroked="f">
              <v:path arrowok="t"/>
            </v:shape>
            <v:shape id="_x0000_s4219" style="position:absolute;left:3727;top:2648;width:3776;height:3559" coordorigin="3727,2648" coordsize="3776,3559" path="m4624,3059r1,2l4625,3062r4,75l4632,3137r-2,-88l4630,3049r-3,5l4625,3056r-1,3xe" fillcolor="black" stroked="f">
              <v:path arrowok="t"/>
            </v:shape>
            <v:shape id="_x0000_s4218" style="position:absolute;left:3727;top:2648;width:3776;height:3559" coordorigin="3727,2648" coordsize="3776,3559" path="m4616,3148r1,-2l4619,3140r4,-3l4629,3137r-4,-75l4624,3062r-2,-2l4618,3057r-2,91xe" fillcolor="black" stroked="f">
              <v:path arrowok="t"/>
            </v:shape>
            <v:shape id="_x0000_s4217" style="position:absolute;left:3727;top:2648;width:3776;height:3559" coordorigin="3727,2648" coordsize="3776,3559" path="m4610,3144r3,2l4615,3148r1,l4618,3057r-5,l4610,3144xe" fillcolor="black" stroked="f">
              <v:path arrowok="t"/>
            </v:shape>
            <v:shape id="_x0000_s4216" style="position:absolute;left:3727;top:2648;width:3776;height:3559" coordorigin="3727,2648" coordsize="3776,3559" path="m4608,3144r2,l4613,3057r-5,4l4606,3062r-1,87l4608,3144xe" fillcolor="black" stroked="f">
              <v:path arrowok="t"/>
            </v:shape>
            <v:shape id="_x0000_s4215" style="position:absolute;left:3727;top:2648;width:3776;height:3559" coordorigin="3727,2648" coordsize="3776,3559" path="m4604,3062r-1,-1l4604,3150r1,-1l4606,3062r-2,xe" fillcolor="black" stroked="f">
              <v:path arrowok="t"/>
            </v:shape>
            <v:shape id="_x0000_s4214" style="position:absolute;left:3727;top:2648;width:3776;height:3559" coordorigin="3727,2648" coordsize="3776,3559" path="m4604,3150r-1,-89l4602,3060r-2,2l4598,3065r-2,2l4594,3069r-2,-1l4604,3150xe" fillcolor="black" stroked="f">
              <v:path arrowok="t"/>
            </v:shape>
            <v:shape id="_x0000_s4213" style="position:absolute;left:3727;top:2648;width:3776;height:3559" coordorigin="3727,2648" coordsize="3776,3559" path="m4588,3161r-1,-87l4584,3076r-1,l4582,3159r-1,1l4588,3161xe" fillcolor="black" stroked="f">
              <v:path arrowok="t"/>
            </v:shape>
            <v:shape id="_x0000_s4212" style="position:absolute;left:3727;top:2648;width:3776;height:3559" coordorigin="3727,2648" coordsize="3776,3559" path="m4635,4288r,-1l4634,4286r-1,1l4631,4273r-1,20l4632,4292r2,-1l4635,4290r,-2xe" fillcolor="black" stroked="f">
              <v:path arrowok="t"/>
            </v:shape>
            <v:shape id="_x0000_s4211" style="position:absolute;left:3727;top:2648;width:3776;height:3559" coordorigin="3727,2648" coordsize="3776,3559" path="m4618,5293r-10,-5l4616,5298r,-1l4618,5293xe" fillcolor="black" stroked="f">
              <v:path arrowok="t"/>
            </v:shape>
            <v:shape id="_x0000_s4210" style="position:absolute;left:3727;top:2648;width:3776;height:3559" coordorigin="3727,2648" coordsize="3776,3559" path="m4577,5317r,1l4580,5319r-3,-4l4577,5317xe" fillcolor="black" stroked="f">
              <v:path arrowok="t"/>
            </v:shape>
            <v:shape id="_x0000_s4209" style="position:absolute;left:3727;top:2648;width:3776;height:3559" coordorigin="3727,2648" coordsize="3776,3559" path="m4626,5402r-2,1l4626,5405r5,3l4629,5400r-3,2xe" fillcolor="black" stroked="f">
              <v:path arrowok="t"/>
            </v:shape>
            <v:shape id="_x0000_s4208" style="position:absolute;left:3727;top:2648;width:3776;height:3559" coordorigin="3727,2648" coordsize="3776,3559" path="m4617,4417r1,-6l4619,4410r,-2l4619,4406r-1,l4617,4417xe" fillcolor="black" stroked="f">
              <v:path arrowok="t"/>
            </v:shape>
            <v:shape id="_x0000_s4207" style="position:absolute;left:3727;top:2648;width:3776;height:3559" coordorigin="3727,2648" coordsize="3776,3559" path="m4616,4404r,29l4616,4423r1,-6l4618,4406r-2,-2xe" fillcolor="black" stroked="f">
              <v:path arrowok="t"/>
            </v:shape>
            <v:shape id="_x0000_s4206" style="position:absolute;left:3727;top:2648;width:3776;height:3559" coordorigin="3727,2648" coordsize="3776,3559" path="m4273,5204r-1,1l4273,5207r1,1l4277,5204r-4,xe" fillcolor="black" stroked="f">
              <v:path arrowok="t"/>
            </v:shape>
            <v:shape id="_x0000_s4205" style="position:absolute;left:3727;top:2648;width:3776;height:3559" coordorigin="3727,2648" coordsize="3776,3559" path="m4199,3445r4,l4208,3445r3,1l4214,3399r-6,-2l4204,3395r-5,50xe" fillcolor="black" stroked="f">
              <v:path arrowok="t"/>
            </v:shape>
            <v:shape id="_x0000_s4204" style="position:absolute;left:3727;top:2648;width:3776;height:3559" coordorigin="3727,2648" coordsize="3776,3559" path="m4186,3444r4,l4193,3444r6,1l4204,3395r-7,-4l4196,3391r-5,3l4186,3444xe" fillcolor="black" stroked="f">
              <v:path arrowok="t"/>
            </v:shape>
            <v:shape id="_x0000_s4203" style="position:absolute;left:3727;top:2648;width:3776;height:3559" coordorigin="3727,2648" coordsize="3776,3559" path="m4186,3444r5,-50l4186,3397r,l4184,3436r,6l4186,3444xe" fillcolor="black" stroked="f">
              <v:path arrowok="t"/>
            </v:shape>
            <v:shape id="_x0000_s4202" style="position:absolute;left:3727;top:2648;width:3776;height:3559" coordorigin="3727,2648" coordsize="3776,3559" path="m4212,5491r,2l4213,5494r-1,-6l4212,5491xe" fillcolor="black" stroked="f">
              <v:path arrowok="t"/>
            </v:shape>
            <v:shape id="_x0000_s4201" style="position:absolute;left:3727;top:2648;width:3776;height:3559" coordorigin="3727,2648" coordsize="3776,3559" path="m4154,3719r,77l4156,3800r1,-81l4154,3719xe" fillcolor="black" stroked="f">
              <v:path arrowok="t"/>
            </v:shape>
            <v:shape id="_x0000_s4200" style="position:absolute;left:3727;top:2648;width:3776;height:3559" coordorigin="3727,2648" coordsize="3776,3559" path="m4151,3720r-2,l4150,3786r1,l4152,3788r2,-69l4151,3720xe" fillcolor="black" stroked="f">
              <v:path arrowok="t"/>
            </v:shape>
            <v:shape id="_x0000_s4199" style="position:absolute;left:3727;top:2648;width:3776;height:3559" coordorigin="3727,2648" coordsize="3776,3559" path="m4162,3429r2,-1l4163,3426r-1,-2l4159,3429r3,xe" fillcolor="black" stroked="f">
              <v:path arrowok="t"/>
            </v:shape>
            <v:shape id="_x0000_s4198" style="position:absolute;left:3727;top:2648;width:3776;height:3559" coordorigin="3727,2648" coordsize="3776,3559" path="m4088,3561r4,3l4088,3547r-1,l4086,3549r1,3l4088,3555r,6xe" fillcolor="black" stroked="f">
              <v:path arrowok="t"/>
            </v:shape>
            <v:shape id="_x0000_s4197" style="position:absolute;left:3727;top:2648;width:3776;height:3559" coordorigin="3727,2648" coordsize="3776,3559" path="m4085,3492r,11l4091,3510r3,4l4095,3274r-4,l4090,3441r,l4092,3465r1,23l4093,3489r-3,1l4085,3492xe" fillcolor="black" stroked="f">
              <v:path arrowok="t"/>
            </v:shape>
            <v:shape id="_x0000_s4196" style="position:absolute;left:3727;top:2648;width:3776;height:3559" coordorigin="3727,2648" coordsize="3776,3559" path="m4090,3441r1,-167l4089,3275r,2l4087,3277r-1,142l4086,3420r4,21xe" fillcolor="black" stroked="f">
              <v:path arrowok="t"/>
            </v:shape>
            <v:shape id="_x0000_s4195" style="position:absolute;left:3727;top:2648;width:3776;height:3559" coordorigin="3727,2648" coordsize="3776,3559" path="m4083,3423r-5,5l4081,3432r2,l4084,3434r2,-14l4083,3423xe" fillcolor="black" stroked="f">
              <v:path arrowok="t"/>
            </v:shape>
            <v:shape id="_x0000_s4194" style="position:absolute;left:3727;top:2648;width:3776;height:3559" coordorigin="3727,2648" coordsize="3776,3559" path="m4092,3564r,l4093,3768r-1,-248l4091,3526r,12l4090,3543r-1,4l4088,3547r4,17xe" fillcolor="black" stroked="f">
              <v:path arrowok="t"/>
            </v:shape>
            <v:shape id="_x0000_s4193" style="position:absolute;left:3727;top:2648;width:3776;height:3559" coordorigin="3727,2648" coordsize="3776,3559" path="m4084,3557r1,2l4088,3561r,-6l4087,3557r-3,xe" fillcolor="black" stroked="f">
              <v:path arrowok="t"/>
            </v:shape>
            <v:shape id="_x0000_s4192" style="position:absolute;left:3727;top:2648;width:3776;height:3559" coordorigin="3727,2648" coordsize="3776,3559" path="m4095,3274r,243l4098,3771r3,3l4104,3777r-2,-505l4098,3275r-3,-1xe" fillcolor="black" stroked="f">
              <v:path arrowok="t"/>
            </v:shape>
            <v:shape id="_x0000_s4191" style="position:absolute;left:3727;top:2648;width:3776;height:3559" coordorigin="3727,2648" coordsize="3776,3559" path="m4090,3441r-3,4l4088,3455r1,2l4089,3461r3,4l4090,3441xe" fillcolor="black" stroked="f">
              <v:path arrowok="t"/>
            </v:shape>
            <v:shape id="_x0000_s4190" style="position:absolute;left:3727;top:2648;width:3776;height:3559" coordorigin="3727,2648" coordsize="3776,3559" path="m4086,3453r2,2l4087,3445r-3,3l4084,3450r2,3xe" fillcolor="black" stroked="f">
              <v:path arrowok="t"/>
            </v:shape>
            <v:shape id="_x0000_s4189" style="position:absolute;left:3727;top:2648;width:3776;height:3559" coordorigin="3727,2648" coordsize="3776,3559" path="m4110,3263r-4,5l4106,3693r2,l4109,3685r1,-2l4111,3684r,-421l4110,3263xe" fillcolor="black" stroked="f">
              <v:path arrowok="t"/>
            </v:shape>
            <v:shape id="_x0000_s4188" style="position:absolute;left:3727;top:2648;width:3776;height:3559" coordorigin="3727,2648" coordsize="3776,3559" path="m4109,3685r-1,8l4109,3691r,-6xe" fillcolor="black" stroked="f">
              <v:path arrowok="t"/>
            </v:shape>
            <v:shape id="_x0000_s4187" style="position:absolute;left:3727;top:2648;width:3776;height:3559" coordorigin="3727,2648" coordsize="3776,3559" path="m4095,3518r-3,2l4093,3768r2,l4098,3771r-3,-254l4095,3518xe" fillcolor="black" stroked="f">
              <v:path arrowok="t"/>
            </v:shape>
            <v:shape id="_x0000_s4186" style="position:absolute;left:3727;top:2648;width:3776;height:3559" coordorigin="3727,2648" coordsize="3776,3559" path="m4091,3768r2,l4092,3564r-3,201l4089,3767r2,1xe" fillcolor="black" stroked="f">
              <v:path arrowok="t"/>
            </v:shape>
            <v:shape id="_x0000_s4185" style="position:absolute;left:3727;top:2648;width:3776;height:3559" coordorigin="3727,2648" coordsize="3776,3559" path="m4088,3569r-3,2l4089,3765r3,-201l4088,3569xe" fillcolor="black" stroked="f">
              <v:path arrowok="t"/>
            </v:shape>
            <v:shape id="_x0000_s4184" style="position:absolute;left:3727;top:2648;width:3776;height:3559" coordorigin="3727,2648" coordsize="3776,3559" path="m4084,3764r,-169l4083,3597r-5,l4077,3764r7,xe" fillcolor="black" stroked="f">
              <v:path arrowok="t"/>
            </v:shape>
            <v:shape id="_x0000_s4183" style="position:absolute;left:3727;top:2648;width:3776;height:3559" coordorigin="3727,2648" coordsize="3776,3559" path="m4077,3764r1,-167l4076,3599r,4l4077,3764xe" fillcolor="black" stroked="f">
              <v:path arrowok="t"/>
            </v:shape>
            <v:shape id="_x0000_s4182" style="position:absolute;left:3727;top:2648;width:3776;height:3559" coordorigin="3727,2648" coordsize="3776,3559" path="m4037,3755r2,1l4039,3750r6,2l4044,3650r-1,1l4040,3650r-2,-1l4037,3755xe" fillcolor="black" stroked="f">
              <v:path arrowok="t"/>
            </v:shape>
            <v:shape id="_x0000_s4181" style="position:absolute;left:3727;top:2648;width:3776;height:3559" coordorigin="3727,2648" coordsize="3776,3559" path="m4037,3755r1,-106l4036,3649r,104l4037,3755xe" fillcolor="black" stroked="f">
              <v:path arrowok="t"/>
            </v:shape>
            <v:shape id="_x0000_s4180" style="position:absolute;left:3727;top:2648;width:3776;height:3559" coordorigin="3727,2648" coordsize="3776,3559" path="m4035,3750r1,3l4036,3652r-2,1l4033,3652r-1,97l4035,3750xe" fillcolor="black" stroked="f">
              <v:path arrowok="t"/>
            </v:shape>
            <v:shape id="_x0000_s4179" style="position:absolute;left:3727;top:2648;width:3776;height:3559" coordorigin="3727,2648" coordsize="3776,3559" path="m4031,3651r-7,2l4025,3751r4,-1l4032,3749r1,-97l4031,3651xe" fillcolor="black" stroked="f">
              <v:path arrowok="t"/>
            </v:shape>
            <v:shape id="_x0000_s4178" style="position:absolute;left:3727;top:2648;width:3776;height:3559" coordorigin="3727,2648" coordsize="3776,3559" path="m4022,3744r1,l4024,3745r,5l4025,3751r-1,-98l4022,3744xe" fillcolor="black" stroked="f">
              <v:path arrowok="t"/>
            </v:shape>
            <v:shape id="_x0000_s4177" style="position:absolute;left:3727;top:2648;width:3776;height:3559" coordorigin="3727,2648" coordsize="3776,3559" path="m4118,5470r1,l4117,5467r-1,-4l4114,5466r4,4xe" fillcolor="black" stroked="f">
              <v:path arrowok="t"/>
            </v:shape>
            <v:shape id="_x0000_s4176" style="position:absolute;left:3727;top:2648;width:3776;height:3559" coordorigin="3727,2648" coordsize="3776,3559" path="m4110,5043r1,-1l4111,5041r-2,-2l4107,5043r3,xe" fillcolor="black" stroked="f">
              <v:path arrowok="t"/>
            </v:shape>
            <v:shape id="_x0000_s4175" style="position:absolute;left:3727;top:2648;width:3776;height:3559" coordorigin="3727,2648" coordsize="3776,3559" path="m4101,5458r,1l4103,5460r-2,-4l4101,5458xe" fillcolor="black" stroked="f">
              <v:path arrowok="t"/>
            </v:shape>
            <v:shape id="_x0000_s4174" style="position:absolute;left:3727;top:2648;width:3776;height:3559" coordorigin="3727,2648" coordsize="3776,3559" path="m4092,3465r-5,-2l4087,3472r2,2l4090,3484r3,4l4092,3465r,xe" fillcolor="black" stroked="f">
              <v:path arrowok="t"/>
            </v:shape>
            <v:shape id="_x0000_s4173" style="position:absolute;left:3727;top:2648;width:3776;height:3559" coordorigin="3727,2648" coordsize="3776,3559" path="m4087,3463r-4,-1l4083,3470r2,1l4087,3472r,-9xe" fillcolor="black" stroked="f">
              <v:path arrowok="t"/>
            </v:shape>
            <v:shape id="_x0000_s4172" style="position:absolute;left:3727;top:2648;width:3776;height:3559" coordorigin="3727,2648" coordsize="3776,3559" path="m4083,3470r,-8l4081,3463r,5l4083,3470xe" fillcolor="black" stroked="f">
              <v:path arrowok="t"/>
            </v:shape>
            <v:shape id="_x0000_s4171" style="position:absolute;left:3727;top:2648;width:3776;height:3559" coordorigin="3727,2648" coordsize="3776,3559" path="m4088,3457r-1,l4087,3458r2,3l4089,3457r-1,xe" fillcolor="black" stroked="f">
              <v:path arrowok="t"/>
            </v:shape>
            <v:shape id="_x0000_s4170" style="position:absolute;left:3727;top:2648;width:3776;height:3559" coordorigin="3727,2648" coordsize="3776,3559" path="m4088,3481r2,3l4089,3474r-1,2l4087,3477r1,4xe" fillcolor="black" stroked="f">
              <v:path arrowok="t"/>
            </v:shape>
            <v:shape id="_x0000_s4169" style="position:absolute;left:3727;top:2648;width:3776;height:3559" coordorigin="3727,2648" coordsize="3776,3559" path="m3968,5051r1,2l3969,5048r-2,l3967,5049r1,2xe" fillcolor="black" stroked="f">
              <v:path arrowok="t"/>
            </v:shape>
            <v:shape id="_x0000_s4168" style="position:absolute;left:3727;top:2648;width:3776;height:3559" coordorigin="3727,2648" coordsize="3776,3559" path="m3978,3703r2,7l3984,3715r2,2l3985,3695r-1,8l3978,3703xe" fillcolor="black" stroked="f">
              <v:path arrowok="t"/>
            </v:shape>
            <v:shape id="_x0000_s4167" style="position:absolute;left:3727;top:2648;width:3776;height:3559" coordorigin="3727,2648" coordsize="3776,3559" path="m3961,5166r2,5l3966,5170r3,-1l3968,5053r-1,-1l3963,5050r-2,116xe" fillcolor="black" stroked="f">
              <v:path arrowok="t"/>
            </v:shape>
            <v:shape id="_x0000_s4166" style="position:absolute;left:3727;top:2648;width:3776;height:3559" coordorigin="3727,2648" coordsize="3776,3559" path="m3944,5065r4,94l3957,5162r2,1l3961,5166r2,-116l3953,5056r-9,9xe" fillcolor="black" stroked="f">
              <v:path arrowok="t"/>
            </v:shape>
            <v:shape id="_x0000_s4165" style="position:absolute;left:3727;top:2648;width:3776;height:3559" coordorigin="3727,2648" coordsize="3776,3559" path="m3948,5159r-4,-94l3941,5068r-4,2l3934,5070r,91l3948,5159xe" fillcolor="black" stroked="f">
              <v:path arrowok="t"/>
            </v:shape>
            <v:shape id="_x0000_s4164" style="position:absolute;left:3727;top:2648;width:3776;height:3559" coordorigin="3727,2648" coordsize="3776,3559" path="m3923,5169r1,1l3927,5169r3,-3l3934,5161r,-91l3931,5073r-3,3l3925,5079r-2,90xe" fillcolor="black" stroked="f">
              <v:path arrowok="t"/>
            </v:shape>
            <v:shape id="_x0000_s4163" style="position:absolute;left:3727;top:2648;width:3776;height:3559" coordorigin="3727,2648" coordsize="3776,3559" path="m3921,5171r1,-2l3923,5169r2,-90l3923,5080r-1,l3921,5171xe" fillcolor="black" stroked="f">
              <v:path arrowok="t"/>
            </v:shape>
            <v:shape id="_x0000_s4162" style="position:absolute;left:3727;top:2648;width:3776;height:3559" coordorigin="3727,2648" coordsize="3776,3559" path="m3919,5194r1,-7l3920,5175r1,-4l3922,5080r-2,-2l3919,5194xe" fillcolor="black" stroked="f">
              <v:path arrowok="t"/>
            </v:shape>
            <v:shape id="_x0000_s4161" style="position:absolute;left:3727;top:2648;width:3776;height:3559" coordorigin="3727,2648" coordsize="3776,3559" path="m3920,5078r-3,128l3918,5202r1,-8l3920,5078xe" fillcolor="black" stroked="f">
              <v:path arrowok="t"/>
            </v:shape>
            <v:shape id="_x0000_s4160" style="position:absolute;left:3727;top:2648;width:3776;height:3559" coordorigin="3727,2648" coordsize="3776,3559" path="m3916,5219r-1,15l3916,5227r,-8xe" fillcolor="black" stroked="f">
              <v:path arrowok="t"/>
            </v:shape>
            <v:shape id="_x0000_s4159" style="position:absolute;left:3727;top:2648;width:3776;height:3559" coordorigin="3727,2648" coordsize="3776,3559" path="m3912,5248r,-5l3913,5239r2,-5l3913,5088r,2l3912,5090r,158xe" fillcolor="black" stroked="f">
              <v:path arrowok="t"/>
            </v:shape>
            <v:shape id="_x0000_s4158" style="position:absolute;left:3727;top:2648;width:3776;height:3559" coordorigin="3727,2648" coordsize="3776,3559" path="m3903,5259r8,l3912,5248r,-158l3911,5089r-3,-2l3903,5259xe" fillcolor="black" stroked="f">
              <v:path arrowok="t"/>
            </v:shape>
            <v:shape id="_x0000_s4157" style="position:absolute;left:3727;top:2648;width:3776;height:3559" coordorigin="3727,2648" coordsize="3776,3559" path="m3965,5417r,1l3965,5419r1,l3966,5416r-1,1xe" fillcolor="black" stroked="f">
              <v:path arrowok="t"/>
            </v:shape>
            <v:shape id="_x0000_s4156" style="position:absolute;left:3727;top:2648;width:3776;height:3559" coordorigin="3727,2648" coordsize="3776,3559" path="m3961,5168r,2l3963,5171r-2,-5l3961,5168xe" fillcolor="black" stroked="f">
              <v:path arrowok="t"/>
            </v:shape>
            <v:shape id="_x0000_s4155" style="position:absolute;left:3727;top:2648;width:3776;height:3559" coordorigin="3727,2648" coordsize="3776,3559" path="m3950,5418r-1,-1l3950,5420r1,-1l3950,5418xe" fillcolor="black" stroked="f">
              <v:path arrowok="t"/>
            </v:shape>
            <v:shape id="_x0000_s4154" style="position:absolute;left:3727;top:2648;width:3776;height:3559" coordorigin="3727,2648" coordsize="3776,3559" path="m3944,5414r-4,-62l3938,5353r,2l3937,5357r-2,1l3932,5359r,-1l3944,5414xe" fillcolor="black" stroked="f">
              <v:path arrowok="t"/>
            </v:shape>
            <v:shape id="_x0000_s4153" style="position:absolute;left:3727;top:2648;width:3776;height:3559" coordorigin="3727,2648" coordsize="3776,3559" path="m3914,5399r,l3924,5355r-11,-3l3910,5402r4,-3xe" fillcolor="black" stroked="f">
              <v:path arrowok="t"/>
            </v:shape>
            <v:shape id="_x0000_s4152" style="position:absolute;left:3727;top:2648;width:3776;height:3559" coordorigin="3727,2648" coordsize="3776,3559" path="m3915,5264r,-2l3915,5259r,-4l3914,5251r,11l3915,5264xe" fillcolor="black" stroked="f">
              <v:path arrowok="t"/>
            </v:shape>
            <v:shape id="_x0000_s4151" style="position:absolute;left:3727;top:2648;width:3776;height:3559" coordorigin="3727,2648" coordsize="3776,3559" path="m3913,5260r1,2l3914,5251r-1,-1l3912,5248r-1,11l3913,5260xe" fillcolor="black" stroked="f">
              <v:path arrowok="t"/>
            </v:shape>
            <v:shape id="_x0000_s4150" style="position:absolute;left:3727;top:2648;width:3776;height:3559" coordorigin="3727,2648" coordsize="3776,3559" path="m3908,5087r-9,11l3900,5284r1,l3901,5287r,3l3902,5271r1,l3903,5259r5,-172xe" fillcolor="black" stroked="f">
              <v:path arrowok="t"/>
            </v:shape>
            <v:shape id="_x0000_s4149" style="position:absolute;left:3727;top:2648;width:3776;height:3559" coordorigin="3727,2648" coordsize="3776,3559" path="m3900,5284r-1,-186l3898,5103r,3l3898,5106r,181l3900,5284xe" fillcolor="black" stroked="f">
              <v:path arrowok="t"/>
            </v:shape>
            <v:shape id="_x0000_s4148" style="position:absolute;left:3727;top:2648;width:3776;height:3559" coordorigin="3727,2648" coordsize="3776,3559" path="m3898,5106r-2,-3l3897,5290r1,-3l3898,5106xe" fillcolor="black" stroked="f">
              <v:path arrowok="t"/>
            </v:shape>
            <v:shape id="_x0000_s4147" style="position:absolute;left:3727;top:2648;width:3776;height:3559" coordorigin="3727,2648" coordsize="3776,3559" path="m3891,5291r2,-181l3889,5111r-1,16l3888,5128r1,169l3890,5294r1,-3xe" fillcolor="black" stroked="f">
              <v:path arrowok="t"/>
            </v:shape>
            <v:shape id="_x0000_s4146" style="position:absolute;left:3727;top:2648;width:3776;height:3559" coordorigin="3727,2648" coordsize="3776,3559" path="m3886,5114r-6,4l3884,5123r4,4l3889,5111r-3,3xe" fillcolor="black" stroked="f">
              <v:path arrowok="t"/>
            </v:shape>
            <v:shape id="_x0000_s4145" style="position:absolute;left:3727;top:2648;width:3776;height:3559" coordorigin="3727,2648" coordsize="3776,3559" path="m3908,5272r5,2l3908,5266r-5,-7l3903,5271r5,1xe" fillcolor="black" stroked="f">
              <v:path arrowok="t"/>
            </v:shape>
            <v:shape id="_x0000_s4144" style="position:absolute;left:3727;top:2648;width:3776;height:3559" coordorigin="3727,2648" coordsize="3776,3559" path="m3893,5401r,1l3899,5403r5,1l3903,5394r-6,4l3893,5401xe" fillcolor="black" stroked="f">
              <v:path arrowok="t"/>
            </v:shape>
            <v:shape id="_x0000_s4143" style="position:absolute;left:3727;top:2648;width:3776;height:3559" coordorigin="3727,2648" coordsize="3776,3559" path="m3904,5280r,-1l3908,5279r,-1l3906,5275r-2,5xe" fillcolor="black" stroked="f">
              <v:path arrowok="t"/>
            </v:shape>
            <v:shape id="_x0000_s4142" style="position:absolute;left:3727;top:2648;width:3776;height:3559" coordorigin="3727,2648" coordsize="3776,3559" path="m3904,5280r2,-5l3902,5271r1,16l3905,5285r-1,-4l3904,5280xe" fillcolor="black" stroked="f">
              <v:path arrowok="t"/>
            </v:shape>
            <v:shape id="_x0000_s4141" style="position:absolute;left:3727;top:2648;width:3776;height:3559" coordorigin="3727,2648" coordsize="3776,3559" path="m3889,5297r-1,-169l3885,5131r-2,33l3883,5175r1,122l3887,5298r2,-1xe" fillcolor="black" stroked="f">
              <v:path arrowok="t"/>
            </v:shape>
            <v:shape id="_x0000_s4140" style="position:absolute;left:3727;top:2648;width:3776;height:3559" coordorigin="3727,2648" coordsize="3776,3559" path="m3885,5131r-5,4l3880,5149r2,2l3883,5158r,6l3885,5131xe" fillcolor="black" stroked="f">
              <v:path arrowok="t"/>
            </v:shape>
            <v:shape id="_x0000_s4139" style="position:absolute;left:3727;top:2648;width:3776;height:3559" coordorigin="3727,2648" coordsize="3776,3559" path="m3884,5297r-1,-122l3882,5177r-3,126l3881,5302r,-4l3882,5297r2,xe" fillcolor="black" stroked="f">
              <v:path arrowok="t"/>
            </v:shape>
            <v:shape id="_x0000_s4138" style="position:absolute;left:3727;top:2648;width:3776;height:3559" coordorigin="3727,2648" coordsize="3776,3559" path="m3870,5188r1,117l3876,5302r2,1l3879,5303r3,-126l3875,5184r-5,4xe" fillcolor="black" stroked="f">
              <v:path arrowok="t"/>
            </v:shape>
            <v:shape id="_x0000_s4137" style="position:absolute;left:3727;top:2648;width:3776;height:3559" coordorigin="3727,2648" coordsize="3776,3559" path="m3866,5194r-1,6l3866,5309r5,-4l3870,5188r-4,6xe" fillcolor="black" stroked="f">
              <v:path arrowok="t"/>
            </v:shape>
            <v:shape id="_x0000_s4136" style="position:absolute;left:3727;top:2648;width:3776;height:3559" coordorigin="3727,2648" coordsize="3776,3559" path="m3865,5200r-1,5l3862,5208r-1,l3859,5206r2,107l3866,5309r-1,-109xe" fillcolor="black" stroked="f">
              <v:path arrowok="t"/>
            </v:shape>
            <v:shape id="_x0000_s4135" style="position:absolute;left:3727;top:2648;width:3776;height:3559" coordorigin="3727,2648" coordsize="3776,3559" path="m3859,5206r-10,10l3850,5318r1,-1l3853,5317r3,l3861,5313r-2,-107xe" fillcolor="black" stroked="f">
              <v:path arrowok="t"/>
            </v:shape>
            <v:shape id="_x0000_s4134" style="position:absolute;left:3727;top:2648;width:3776;height:3559" coordorigin="3727,2648" coordsize="3776,3559" path="m3850,5318r-1,-102l3847,5224r4,161l3853,5319r-3,-1xe" fillcolor="black" stroked="f">
              <v:path arrowok="t"/>
            </v:shape>
            <v:shape id="_x0000_s4133" style="position:absolute;left:3727;top:2648;width:3776;height:3559" coordorigin="3727,2648" coordsize="3776,3559" path="m3841,5382r-3,2l3839,5385r7,l3843,5380r-2,2xe" fillcolor="black" stroked="f">
              <v:path arrowok="t"/>
            </v:shape>
            <v:shape id="_x0000_s4132" style="position:absolute;left:3727;top:2648;width:3776;height:3559" coordorigin="3727,2648" coordsize="3776,3559" path="m7417,5079r-1,115l7417,5195r,2l7417,5079xe" fillcolor="black" stroked="f">
              <v:path arrowok="t"/>
            </v:shape>
            <v:shape id="_x0000_s4131" style="position:absolute;left:3727;top:2648;width:3776;height:3559" coordorigin="3727,2648" coordsize="3776,3559" path="m7408,5057r9,22l7418,5076r2,-6l7408,5057xe" fillcolor="black" stroked="f">
              <v:path arrowok="t"/>
            </v:shape>
            <v:shape id="_x0000_s4130" style="position:absolute;left:3727;top:2648;width:3776;height:3559" coordorigin="3727,2648" coordsize="3776,3559" path="m7404,5059r-2,1l7403,5229r5,1l7408,5057r-4,2xe" fillcolor="black" stroked="f">
              <v:path arrowok="t"/>
            </v:shape>
            <v:shape id="_x0000_s4129" style="position:absolute;left:3727;top:2648;width:3776;height:3559" coordorigin="3727,2648" coordsize="3776,3559" path="m7402,5059r,170l7403,5229r-1,-169l7402,5059xe" fillcolor="black" stroked="f">
              <v:path arrowok="t"/>
            </v:shape>
            <v:shape id="_x0000_s4128" style="position:absolute;left:3727;top:2648;width:3776;height:3559" coordorigin="3727,2648" coordsize="3776,3559" path="m4014,5375r-2,1l4013,5378r1,1l4014,5430r3,-55l4014,5375xe" fillcolor="black" stroked="f">
              <v:path arrowok="t"/>
            </v:shape>
            <v:shape id="_x0000_s4127" style="position:absolute;left:3727;top:2648;width:3776;height:3559" coordorigin="3727,2648" coordsize="3776,3559" path="m4021,5375r-4,l4021,5383r1,-4l4023,5376r-2,-1xe" fillcolor="black" stroked="f">
              <v:path arrowok="t"/>
            </v:shape>
            <v:shape id="_x0000_s4126" style="position:absolute;left:3727;top:2648;width:3776;height:3559" coordorigin="3727,2648" coordsize="3776,3559" path="m4018,3657r-7,3l4015,3745r7,-1l4024,3653r-6,4xe" fillcolor="black" stroked="f">
              <v:path arrowok="t"/>
            </v:shape>
            <v:shape id="_x0000_s4125" style="position:absolute;left:3727;top:2648;width:3776;height:3559" coordorigin="3727,2648" coordsize="3776,3559" path="m4005,3662r-2,-1l4015,3745r-4,-85l4005,3662xe" fillcolor="black" stroked="f">
              <v:path arrowok="t"/>
            </v:shape>
            <v:shape id="_x0000_s4124" style="position:absolute;left:3727;top:2648;width:3776;height:3559" coordorigin="3727,2648" coordsize="3776,3559" path="m4018,3301r,2l4023,3304r2,72l4030,3379r-2,-5l4027,3373r7,-73l4022,3301r-4,xe" fillcolor="black" stroked="f">
              <v:path arrowok="t"/>
            </v:shape>
            <v:shape id="_x0000_s4123" style="position:absolute;left:3727;top:2648;width:3776;height:3559" coordorigin="3727,2648" coordsize="3776,3559" path="m4034,3300r-7,73l4028,3372r4,l4034,3373r,-73xe" fillcolor="black" stroked="f">
              <v:path arrowok="t"/>
            </v:shape>
            <v:shape id="_x0000_s4122" style="position:absolute;left:3727;top:2648;width:3776;height:3559" coordorigin="3727,2648" coordsize="3776,3559" path="m4026,5438r,1l4027,5440r-1,-3l4026,5438xe" fillcolor="black" stroked="f">
              <v:path arrowok="t"/>
            </v:shape>
            <v:shape id="_x0000_s4121" style="position:absolute;left:3727;top:2648;width:3776;height:3559" coordorigin="3727,2648" coordsize="3776,3559" path="m4024,5095r-2,4l4021,5102r-1,1l4019,5102r2,4l4024,5103r,-8xe" fillcolor="black" stroked="f">
              <v:path arrowok="t"/>
            </v:shape>
            <v:shape id="_x0000_s4120" style="position:absolute;left:3727;top:2648;width:3776;height:3559" coordorigin="3727,2648" coordsize="3776,3559" path="m4019,5101r,-1l4019,5015r-1,94l4021,5106r-2,-4l4019,5101xe" fillcolor="black" stroked="f">
              <v:path arrowok="t"/>
            </v:shape>
            <v:shape id="_x0000_s4119" style="position:absolute;left:3727;top:2648;width:3776;height:3559" coordorigin="3727,2648" coordsize="3776,3559" path="m4022,3308r-6,1l4020,3373r5,3l4023,3304r-1,4xe" fillcolor="black" stroked="f">
              <v:path arrowok="t"/>
            </v:shape>
            <v:shape id="_x0000_s4118" style="position:absolute;left:3727;top:2648;width:3776;height:3559" coordorigin="3727,2648" coordsize="3776,3559" path="m4020,3373r-4,-64l4013,3310r-2,2l4011,3317r-2,48l4020,3373xe" fillcolor="black" stroked="f">
              <v:path arrowok="t"/>
            </v:shape>
            <v:shape id="_x0000_s4117" style="position:absolute;left:3727;top:2648;width:3776;height:3559" coordorigin="3727,2648" coordsize="3776,3559" path="m3997,3351r-3,l4009,3365r-11,-14l3997,3351xe" fillcolor="black" stroked="f">
              <v:path arrowok="t"/>
            </v:shape>
            <v:shape id="_x0000_s4116" style="position:absolute;left:3727;top:2648;width:3776;height:3559" coordorigin="3727,2648" coordsize="3776,3559" path="m4013,5109r2,1l4018,5109r1,-94l4018,5015r-2,-1l4013,5109xe" fillcolor="black" stroked="f">
              <v:path arrowok="t"/>
            </v:shape>
            <v:shape id="_x0000_s4115" style="position:absolute;left:3727;top:2648;width:3776;height:3559" coordorigin="3727,2648" coordsize="3776,3559" path="m4011,5012r-4,3l4011,5108r,l4013,5109r3,-95l4011,5012xe" fillcolor="black" stroked="f">
              <v:path arrowok="t"/>
            </v:shape>
            <v:shape id="_x0000_s4114" style="position:absolute;left:3727;top:2648;width:3776;height:3559" coordorigin="3727,2648" coordsize="3776,3559" path="m4775,5734r-4,-86l4769,5643r,-3l4769,5637r1,93l4775,5734xe" fillcolor="black" stroked="f">
              <v:path arrowok="t"/>
            </v:shape>
            <v:shape id="_x0000_s4113" style="position:absolute;left:3727;top:2648;width:3776;height:3559" coordorigin="3727,2648" coordsize="3776,3559" path="m4776,5654r-3,-3l4775,5664r1,-3l4777,5658r-1,-4xe" fillcolor="black" stroked="f">
              <v:path arrowok="t"/>
            </v:shape>
            <v:shape id="_x0000_s4112" style="position:absolute;left:3727;top:2648;width:3776;height:3559" coordorigin="3727,2648" coordsize="3776,3559" path="m4770,5730r-1,-93l4768,5633r-1,-1l4766,5630r4,100xe" fillcolor="black" stroked="f">
              <v:path arrowok="t"/>
            </v:shape>
            <v:shape id="_x0000_s4111" style="position:absolute;left:3727;top:2648;width:3776;height:3559" coordorigin="3727,2648" coordsize="3776,3559" path="m4773,3643r-4,-3l4770,3694r3,2l4775,3696r2,-51l4773,3643xe" fillcolor="black" stroked="f">
              <v:path arrowok="t"/>
            </v:shape>
            <v:shape id="_x0000_s4110" style="position:absolute;left:3727;top:2648;width:3776;height:3559" coordorigin="3727,2648" coordsize="3776,3559" path="m4769,3640r-3,-3l4767,3690r1,2l4770,3694r-1,-54xe" fillcolor="black" stroked="f">
              <v:path arrowok="t"/>
            </v:shape>
            <v:shape id="_x0000_s4109" style="position:absolute;left:3727;top:2648;width:3776;height:3559" coordorigin="3727,2648" coordsize="3776,3559" path="m4761,3635r-2,1l4761,3688r6,2l4766,3637r-5,-2xe" fillcolor="black" stroked="f">
              <v:path arrowok="t"/>
            </v:shape>
            <v:shape id="_x0000_s4108" style="position:absolute;left:3727;top:2648;width:3776;height:3559" coordorigin="3727,2648" coordsize="3776,3559" path="m4757,3637r-2,-1l4755,3687r6,1l4759,3636r-2,1xe" fillcolor="black" stroked="f">
              <v:path arrowok="t"/>
            </v:shape>
            <v:shape id="_x0000_s4107" style="position:absolute;left:3727;top:2648;width:3776;height:3559" coordorigin="3727,2648" coordsize="3776,3559" path="m4755,3687r,-51l4754,3635r-1,-1l4751,3633r-1,1l4750,3686r5,1xe" fillcolor="black" stroked="f">
              <v:path arrowok="t"/>
            </v:shape>
            <v:shape id="_x0000_s4106" style="position:absolute;left:3727;top:2648;width:3776;height:3559" coordorigin="3727,2648" coordsize="3776,3559" path="m4749,3635r-1,-1l4750,3686r,-52l4749,3635xe" fillcolor="black" stroked="f">
              <v:path arrowok="t"/>
            </v:shape>
            <v:shape id="_x0000_s4105" style="position:absolute;left:3727;top:2648;width:3776;height:3559" coordorigin="3727,2648" coordsize="3776,3559" path="m4742,3634r-6,-4l4737,3681r5,2l4750,3686r-8,-52xe" fillcolor="black" stroked="f">
              <v:path arrowok="t"/>
            </v:shape>
            <v:shape id="_x0000_s4104" style="position:absolute;left:3727;top:2648;width:3776;height:3559" coordorigin="3727,2648" coordsize="3776,3559" path="m4736,3630r-1,-5l4734,3622r-3,-2l4728,3620r5,58l4737,3681r-1,-51xe" fillcolor="black" stroked="f">
              <v:path arrowok="t"/>
            </v:shape>
            <v:shape id="_x0000_s4103" style="position:absolute;left:3727;top:2648;width:3776;height:3559" coordorigin="3727,2648" coordsize="3776,3559" path="m4725,3620r-5,53l4725,3675r8,3l4728,3620r-3,xe" fillcolor="black" stroked="f">
              <v:path arrowok="t"/>
            </v:shape>
            <v:shape id="_x0000_s4102" style="position:absolute;left:3727;top:2648;width:3776;height:3559" coordorigin="3727,2648" coordsize="3776,3559" path="m4709,3613r-8,58l4702,3669r3,-3l4710,3665r5,-49l4709,3613xe" fillcolor="black" stroked="f">
              <v:path arrowok="t"/>
            </v:shape>
            <v:shape id="_x0000_s4101" style="position:absolute;left:3727;top:2648;width:3776;height:3559" coordorigin="3727,2648" coordsize="3776,3559" path="m4780,3981r-3,328l4776,4315r-1,22l4775,4339r1,40l4778,4381r2,-400xe" fillcolor="black" stroked="f">
              <v:path arrowok="t"/>
            </v:shape>
            <v:shape id="_x0000_s4100" style="position:absolute;left:3727;top:2648;width:3776;height:3559" coordorigin="3727,2648" coordsize="3776,3559" path="m4776,3979r-4,-1l4773,4304r1,-6l4776,4305r1,4l4780,3981r-4,-2xe" fillcolor="black" stroked="f">
              <v:path arrowok="t"/>
            </v:shape>
            <v:shape id="_x0000_s4099" style="position:absolute;left:3727;top:2648;width:3776;height:3559" coordorigin="3727,2648" coordsize="3776,3559" path="m4766,3976r,264l4768,4265r4,-287l4766,3976xe" fillcolor="black" stroked="f">
              <v:path arrowok="t"/>
            </v:shape>
            <v:shape id="_x0000_s4098" style="position:absolute;left:3727;top:2648;width:3776;height:3559" coordorigin="3727,2648" coordsize="3776,3559" path="m4753,3973r-2,-4l4752,4047r2,l4758,3975r-5,-2xe" fillcolor="black" stroked="f">
              <v:path arrowok="t"/>
            </v:shape>
            <v:shape id="_x0000_s4097" style="position:absolute;left:3727;top:2648;width:3776;height:3559" coordorigin="3727,2648" coordsize="3776,3559" path="m4749,3966r-3,-1l4749,4047r3,l4751,3969r-2,-3xe" fillcolor="black" stroked="f">
              <v:path arrowok="t"/>
            </v:shape>
            <v:shape id="_x0000_s4096" style="position:absolute;left:3727;top:2648;width:3776;height:3559" coordorigin="3727,2648" coordsize="3776,3559" path="m4740,3965r1,77l4744,4045r5,2l4746,3965r-2,l4742,3966r-2,-1xe" fillcolor="black" stroked="f">
              <v:path arrowok="t"/>
            </v:shape>
            <v:shape id="_x0000_s4095" style="position:absolute;left:3727;top:2648;width:3776;height:3559" coordorigin="3727,2648" coordsize="3776,3559" path="m4720,4035r,1l4724,4037r-4,-4l4720,4035xe" fillcolor="black" stroked="f">
              <v:path arrowok="t"/>
            </v:shape>
            <v:shape id="_x0000_s4094" style="position:absolute;left:3727;top:2648;width:3776;height:3559" coordorigin="3727,2648" coordsize="3776,3559" path="m4771,5524r-2,5l4769,5536r7,1l4780,5524r-9,xe" fillcolor="black" stroked="f">
              <v:path arrowok="t"/>
            </v:shape>
            <v:shape id="_x0000_s4093" style="position:absolute;left:3727;top:2648;width:3776;height:3559" coordorigin="3727,2648" coordsize="3776,3559" path="m4843,5709r1,l4846,5710r3,2l4849,5711r-2,-2l4844,5707r-1,2xe" fillcolor="black" stroked="f">
              <v:path arrowok="t"/>
            </v:shape>
            <v:shape id="_x0000_s4092" style="position:absolute;left:3727;top:2648;width:3776;height:3559" coordorigin="3727,2648" coordsize="3776,3559" path="m4869,5719r-3,l4868,5724r2,-3l4870,5720r-1,-1xe" fillcolor="black" stroked="f">
              <v:path arrowok="t"/>
            </v:shape>
            <v:shape id="_x0000_s4091" style="position:absolute;left:3727;top:2648;width:3776;height:3559" coordorigin="3727,2648" coordsize="3776,3559" path="m4883,5728r-1,-2l4881,5725r-2,-1l4879,5729r3,l4883,5728xe" fillcolor="black" stroked="f">
              <v:path arrowok="t"/>
            </v:shape>
            <v:shape id="_x0000_s4090" style="position:absolute;left:3727;top:2648;width:3776;height:3559" coordorigin="3727,2648" coordsize="3776,3559" path="m5033,5616r2,l5034,5608r1,-1l5035,5605r,-2l5033,5602r,14xe" fillcolor="black" stroked="f">
              <v:path arrowok="t"/>
            </v:shape>
            <v:shape id="_x0000_s4089" style="position:absolute;left:3727;top:2648;width:3776;height:3559" coordorigin="3727,2648" coordsize="3776,3559" path="m5080,5687r2,14l5083,5699r2,l5084,5695r-2,-4l5080,5687xe" fillcolor="black" stroked="f">
              <v:path arrowok="t"/>
            </v:shape>
            <v:shape id="_x0000_s4088" style="position:absolute;left:3727;top:2648;width:3776;height:3559" coordorigin="3727,2648" coordsize="3776,3559" path="m5089,5707r,-4l5088,5703r-2,3l5085,5708r10,76l5089,5709r,-2xe" fillcolor="black" stroked="f">
              <v:path arrowok="t"/>
            </v:shape>
            <v:shape id="_x0000_s4087" style="position:absolute;left:3727;top:2648;width:3776;height:3559" coordorigin="3727,2648" coordsize="3776,3559" path="m5097,5719r-3,-3l5095,5784r6,4l5098,5728r1,-5l5099,5722r-2,-3xe" fillcolor="black" stroked="f">
              <v:path arrowok="t"/>
            </v:shape>
            <v:shape id="_x0000_s4086" style="position:absolute;left:3727;top:2648;width:3776;height:3559" coordorigin="3727,2648" coordsize="3776,3559" path="m5183,5754r-8,l5182,5761r1,-3l5184,5755r-1,-1xe" fillcolor="black" stroked="f">
              <v:path arrowok="t"/>
            </v:shape>
            <v:shape id="_x0000_s4085" style="position:absolute;left:3727;top:2648;width:3776;height:3559" coordorigin="3727,2648" coordsize="3776,3559" path="m5189,5560r,-4l5188,5582r1,l5205,5560r-16,xe" fillcolor="black" stroked="f">
              <v:path arrowok="t"/>
            </v:shape>
            <v:shape id="_x0000_s4084" style="position:absolute;left:3727;top:2648;width:3776;height:3559" coordorigin="3727,2648" coordsize="3776,3559" path="m5188,5582r1,-26l5188,5556r-2,2l5184,5561r,l5183,5582r5,xe" fillcolor="black" stroked="f">
              <v:path arrowok="t"/>
            </v:shape>
            <v:shape id="_x0000_s4083" style="position:absolute;left:3727;top:2648;width:3776;height:3559" coordorigin="3727,2648" coordsize="3776,3559" path="m5165,5581r2,-2l5171,5579r7,2l5183,5582r1,-21l5182,5558r-2,-1l5174,5555r-6,-1l5165,5581xe" fillcolor="black" stroked="f">
              <v:path arrowok="t"/>
            </v:shape>
            <v:shape id="_x0000_s4082" style="position:absolute;left:3727;top:2648;width:3776;height:3559" coordorigin="3727,2648" coordsize="3776,3559" path="m5161,5580r,1l5161,5582r2,l5165,5581r3,-27l5161,5554r,26xe" fillcolor="black" stroked="f">
              <v:path arrowok="t"/>
            </v:shape>
            <v:shape id="_x0000_s4081" style="position:absolute;left:3727;top:2648;width:3776;height:3559" coordorigin="3727,2648" coordsize="3776,3559" path="m5156,5578r5,2l5161,5554r-6,-1l5154,5552r,-1l5152,5577r4,1xe" fillcolor="black" stroked="f">
              <v:path arrowok="t"/>
            </v:shape>
            <v:shape id="_x0000_s4080" style="position:absolute;left:3727;top:2648;width:3776;height:3559" coordorigin="3727,2648" coordsize="3776,3559" path="m5152,5577r2,-26l5151,5552r-4,1l5147,5576r5,1xe" fillcolor="black" stroked="f">
              <v:path arrowok="t"/>
            </v:shape>
            <v:shape id="_x0000_s4079" style="position:absolute;left:3727;top:2648;width:3776;height:3559" coordorigin="3727,2648" coordsize="3776,3559" path="m5136,5577r8,4l5139,5547r-5,4l5132,5553r-1,l5131,5574r5,3xe" fillcolor="black" stroked="f">
              <v:path arrowok="t"/>
            </v:shape>
            <v:shape id="_x0000_s4078" style="position:absolute;left:3727;top:2648;width:3776;height:3559" coordorigin="3727,2648" coordsize="3776,3559" path="m5187,5816r2,3l5191,5820r,-55l5191,5760r-1,-1l5187,5816xe" fillcolor="black" stroked="f">
              <v:path arrowok="t"/>
            </v:shape>
            <v:shape id="_x0000_s4077" style="position:absolute;left:3727;top:2648;width:3776;height:3559" coordorigin="3727,2648" coordsize="3776,3559" path="m5187,5816r3,-57l5186,5760r-3,2l5183,5816r4,xe" fillcolor="black" stroked="f">
              <v:path arrowok="t"/>
            </v:shape>
            <v:shape id="_x0000_s4076" style="position:absolute;left:3727;top:2648;width:3776;height:3559" coordorigin="3727,2648" coordsize="3776,3559" path="m5168,5809r,2l5170,5754r-4,-1l5166,5807r2,2xe" fillcolor="black" stroked="f">
              <v:path arrowok="t"/>
            </v:shape>
            <v:shape id="_x0000_s4075" style="position:absolute;left:3727;top:2648;width:3776;height:3559" coordorigin="3727,2648" coordsize="3776,3559" path="m5186,3912r2,1l5190,3913r1,3l5191,3921r2,4l5197,3768r-9,4l5186,3912xe" fillcolor="black" stroked="f">
              <v:path arrowok="t"/>
            </v:shape>
            <v:shape id="_x0000_s4074" style="position:absolute;left:3727;top:2648;width:3776;height:3559" coordorigin="3727,2648" coordsize="3776,3559" path="m5189,5582r1,-1l5191,5581r,5l5202,5588r3,-28l5189,5582xe" fillcolor="black" stroked="f">
              <v:path arrowok="t"/>
            </v:shape>
            <v:shape id="_x0000_s4073" style="position:absolute;left:3727;top:2648;width:3776;height:3559" coordorigin="3727,2648" coordsize="3776,3559" path="m5196,5762r,-3l5196,5758r-2,4l5192,5764r6,58l5196,5767r,-5xe" fillcolor="black" stroked="f">
              <v:path arrowok="t"/>
            </v:shape>
            <v:shape id="_x0000_s4072" style="position:absolute;left:3727;top:2648;width:3776;height:3559" coordorigin="3727,2648" coordsize="3776,3559" path="m5196,5767r2,55l5205,5823r7,1l5209,5765r,-3l5208,5761r-1,2l5204,5767r-8,xe" fillcolor="black" stroked="f">
              <v:path arrowok="t"/>
            </v:shape>
            <v:shape id="_x0000_s4071" style="position:absolute;left:3727;top:2648;width:3776;height:3559" coordorigin="3727,2648" coordsize="3776,3559" path="m5475,5864r,-3l5473,5860r-2,1l5469,5862r6,66l5475,5868r,-4xe" fillcolor="black" stroked="f">
              <v:path arrowok="t"/>
            </v:shape>
            <v:shape id="_x0000_s4070" style="position:absolute;left:3727;top:2648;width:3776;height:3559" coordorigin="3727,2648" coordsize="3776,3559" path="m5577,5906r-2,-1l5577,5909r,-3xe" fillcolor="black" stroked="f">
              <v:path arrowok="t"/>
            </v:shape>
            <v:shape id="_x0000_s4069" style="position:absolute;left:3727;top:2648;width:3776;height:3559" coordorigin="3727,2648" coordsize="3776,3559" path="m5759,5976r-6,-4l5756,5982r,-1l5759,5976xe" fillcolor="black" stroked="f">
              <v:path arrowok="t"/>
            </v:shape>
            <v:shape id="_x0000_s4068" style="position:absolute;left:3727;top:2648;width:3776;height:3559" coordorigin="3727,2648" coordsize="3776,3559" path="m6017,6081r1,-1l6015,6079r-5,l6006,6079r25,80l6016,6082r1,-1xe" fillcolor="black" stroked="f">
              <v:path arrowok="t"/>
            </v:shape>
            <v:shape id="_x0000_s4067" style="position:absolute;left:3727;top:2648;width:3776;height:3559" coordorigin="3727,2648" coordsize="3776,3559" path="m6026,6086r,-2l6024,6083r-6,l6031,6159r-5,-72l6026,6086xe" fillcolor="black" stroked="f">
              <v:path arrowok="t"/>
            </v:shape>
            <v:shape id="_x0000_s4066" style="position:absolute;left:3727;top:2648;width:3776;height:3559" coordorigin="3727,2648" coordsize="3776,3559" path="m6034,6093r,-6l6032,6086r3,73l6035,6093r-1,xe" fillcolor="black" stroked="f">
              <v:path arrowok="t"/>
            </v:shape>
            <v:shape id="_x0000_s4065" style="position:absolute;left:3727;top:2648;width:3776;height:3559" coordorigin="3727,2648" coordsize="3776,3559" path="m6052,6086r-1,l6051,6088r2,-1l6054,6086r-2,xe" fillcolor="black" stroked="f">
              <v:path arrowok="t"/>
            </v:shape>
            <v:shape id="_x0000_s4064" style="position:absolute;left:3727;top:2648;width:3776;height:3559" coordorigin="3727,2648" coordsize="3776,3559" path="m6041,6163r1,1l6046,6163r3,-1l6049,6090r2,-2l6051,6086r-2,1l6047,6088r-1,1l6042,6091r-1,72xe" fillcolor="black" stroked="f">
              <v:path arrowok="t"/>
            </v:shape>
            <v:shape id="_x0000_s4063" style="position:absolute;left:3727;top:2648;width:3776;height:3559" coordorigin="3727,2648" coordsize="3776,3559" path="m6054,5979r1,3l6057,5985r-1,-41l6056,5937r,40l6055,5978r-1,1xe" fillcolor="black" stroked="f">
              <v:path arrowok="t"/>
            </v:shape>
            <v:shape id="_x0000_s4062" style="position:absolute;left:3727;top:2648;width:3776;height:3559" coordorigin="3727,2648" coordsize="3776,3559" path="m6055,5973r1,4l6056,5937r-2,-4l6052,5931r,38l6055,5973xe" fillcolor="black" stroked="f">
              <v:path arrowok="t"/>
            </v:shape>
            <v:shape id="_x0000_s4061" style="position:absolute;left:3727;top:2648;width:3776;height:3559" coordorigin="3727,2648" coordsize="3776,3559" path="m6052,5931r-5,-6l6048,5958r2,l6051,5959r1,10l6052,5931xe" fillcolor="black" stroked="f">
              <v:path arrowok="t"/>
            </v:shape>
            <v:shape id="_x0000_s4060" style="position:absolute;left:3727;top:2648;width:3776;height:3559" coordorigin="3727,2648" coordsize="3776,3559" path="m6047,5925r6,-15l6056,5834r-12,116l6045,5958r3,l6047,5925xe" fillcolor="black" stroked="f">
              <v:path arrowok="t"/>
            </v:shape>
            <v:shape id="_x0000_s4059" style="position:absolute;left:3727;top:2648;width:3776;height:3559" coordorigin="3727,2648" coordsize="3776,3559" path="m6089,4422r-8,l6086,4533r1,7l6097,4540r-8,-118xe" fillcolor="black" stroked="f">
              <v:path arrowok="t"/>
            </v:shape>
            <v:shape id="_x0000_s4058" style="position:absolute;left:3727;top:2648;width:3776;height:3559" coordorigin="3727,2648" coordsize="3776,3559" path="m6086,4533r-5,-111l6078,4422r-3,-2l6075,4418r-1,-2l6070,4414r-6,l6064,4512r22,21xe" fillcolor="black" stroked="f">
              <v:path arrowok="t"/>
            </v:shape>
            <v:shape id="_x0000_s4057" style="position:absolute;left:3727;top:2648;width:3776;height:3559" coordorigin="3727,2648" coordsize="3776,3559" path="m6061,4414r,-2l6061,4514r3,-2l6064,4414r-3,xe" fillcolor="black" stroked="f">
              <v:path arrowok="t"/>
            </v:shape>
            <v:shape id="_x0000_s4056" style="position:absolute;left:3727;top:2648;width:3776;height:3559" coordorigin="3727,2648" coordsize="3776,3559" path="m6060,4411r-7,-4l6054,4511r5,4l6061,4514r,-102l6060,4411xe" fillcolor="black" stroked="f">
              <v:path arrowok="t"/>
            </v:shape>
            <v:shape id="_x0000_s4055" style="position:absolute;left:3727;top:2648;width:3776;height:3559" coordorigin="3727,2648" coordsize="3776,3559" path="m6036,4495r2,l6043,4500r6,5l6054,4511r-1,-104l6046,4403r-8,-4l6036,4495xe" fillcolor="black" stroked="f">
              <v:path arrowok="t"/>
            </v:shape>
            <v:shape id="_x0000_s4054" style="position:absolute;left:3727;top:2648;width:3776;height:3559" coordorigin="3727,2648" coordsize="3776,3559" path="m6035,4495r1,l6038,4399r-7,-4l6030,4393r,98l6035,4495xe" fillcolor="black" stroked="f">
              <v:path arrowok="t"/>
            </v:shape>
            <v:shape id="_x0000_s4053" style="position:absolute;left:3727;top:2648;width:3776;height:3559" coordorigin="3727,2648" coordsize="3776,3559" path="m6012,4477r8,5l6024,4487r6,4l6030,4393r-1,-2l6025,4389r-5,l6012,4477xe" fillcolor="black" stroked="f">
              <v:path arrowok="t"/>
            </v:shape>
            <v:shape id="_x0000_s4052" style="position:absolute;left:3727;top:2648;width:3776;height:3559" coordorigin="3727,2648" coordsize="3776,3559" path="m6012,4389r-9,85l6008,4475r4,2l6020,4389r-8,xe" fillcolor="black" stroked="f">
              <v:path arrowok="t"/>
            </v:shape>
            <v:shape id="_x0000_s4051" style="position:absolute;left:3727;top:2648;width:3776;height:3559" coordorigin="3727,2648" coordsize="3776,3559" path="m5983,4378r1,83l5989,4463r4,3l6012,4389r-23,-6l5985,4379r-2,-1xe" fillcolor="black" stroked="f">
              <v:path arrowok="t"/>
            </v:shape>
            <v:shape id="_x0000_s4050" style="position:absolute;left:3727;top:2648;width:3776;height:3559" coordorigin="3727,2648" coordsize="3776,3559" path="m5978,4376r-5,-1l5977,4458r7,3l5983,4378r-5,-2xe" fillcolor="black" stroked="f">
              <v:path arrowok="t"/>
            </v:shape>
            <v:shape id="_x0000_s4049" style="position:absolute;left:3727;top:2648;width:3776;height:3559" coordorigin="3727,2648" coordsize="3776,3559" path="m5955,4447r22,11l5958,4368r-6,-1l5945,4367r-2,75l5955,4447xe" fillcolor="black" stroked="f">
              <v:path arrowok="t"/>
            </v:shape>
            <v:shape id="_x0000_s4048" style="position:absolute;left:3727;top:2648;width:3776;height:3559" coordorigin="3727,2648" coordsize="3776,3559" path="m5918,4360r1,70l5924,4435r2,3l5931,4440r5,l5940,4441r3,1l5945,4367r-7,-2l5936,4364r-3,-1l5928,4362r-7,l5918,4360xe" fillcolor="black" stroked="f">
              <v:path arrowok="t"/>
            </v:shape>
            <v:shape id="_x0000_s4047" style="position:absolute;left:3727;top:2648;width:3776;height:3559" coordorigin="3727,2648" coordsize="3776,3559" path="m5894,4355r-4,l5892,4430r8,-1l5898,4354r-4,1xe" fillcolor="black" stroked="f">
              <v:path arrowok="t"/>
            </v:shape>
            <v:shape id="_x0000_s4046" style="position:absolute;left:3727;top:2648;width:3776;height:3559" coordorigin="3727,2648" coordsize="3776,3559" path="m5892,4430r-2,-75l5889,4354r-1,-2l5886,4352r-2,1l5882,4353r-4,l5876,4425r16,5xe" fillcolor="black" stroked="f">
              <v:path arrowok="t"/>
            </v:shape>
            <v:shape id="_x0000_s4045" style="position:absolute;left:3727;top:2648;width:3776;height:3559" coordorigin="3727,2648" coordsize="3776,3559" path="m5862,4418r3,1l5876,4425r2,-72l5875,4351r-7,-3l5862,4418xe" fillcolor="black" stroked="f">
              <v:path arrowok="t"/>
            </v:shape>
            <v:shape id="_x0000_s4044" style="position:absolute;left:3727;top:2648;width:3776;height:3559" coordorigin="3727,2648" coordsize="3776,3559" path="m5862,4347r-22,-1l5841,4418r3,1l5848,4419r4,l5855,4420r3,2l5861,4418r1,l5868,4348r-6,-1xe" fillcolor="black" stroked="f">
              <v:path arrowok="t"/>
            </v:shape>
            <v:shape id="_x0000_s4043" style="position:absolute;left:3727;top:2648;width:3776;height:3559" coordorigin="3727,2648" coordsize="3776,3559" path="m5861,4418r-3,4l5861,4421r,-3xe" fillcolor="black" stroked="f">
              <v:path arrowok="t"/>
            </v:shape>
            <v:shape id="_x0000_s4042" style="position:absolute;left:3727;top:2648;width:3776;height:3559" coordorigin="3727,2648" coordsize="3776,3559" path="m5840,4346r-14,l5834,4415r5,2l5841,4418r-1,-72xe" fillcolor="black" stroked="f">
              <v:path arrowok="t"/>
            </v:shape>
            <v:shape id="_x0000_s4041" style="position:absolute;left:3727;top:2648;width:3776;height:3559" coordorigin="3727,2648" coordsize="3776,3559" path="m6096,5870r2,2l6099,5873r,-4l6098,5799r-2,71xe" fillcolor="black" stroked="f">
              <v:path arrowok="t"/>
            </v:shape>
            <v:shape id="_x0000_s4040" style="position:absolute;left:3727;top:2648;width:3776;height:3559" coordorigin="3727,2648" coordsize="3776,3559" path="m6095,5803r-4,3l6093,5868r1,-2l6096,5870r2,-71l6095,5803xe" fillcolor="black" stroked="f">
              <v:path arrowok="t"/>
            </v:shape>
            <v:shape id="_x0000_s4039" style="position:absolute;left:3727;top:2648;width:3776;height:3559" coordorigin="3727,2648" coordsize="3776,3559" path="m6114,5984r-12,11l6102,6061r2,7l6111,6065r1,-29l6114,6032r2,-6l6114,5981r-2,-1l6112,5981r2,3xe" fillcolor="black" stroked="f">
              <v:path arrowok="t"/>
            </v:shape>
            <v:shape id="_x0000_s4038" style="position:absolute;left:3727;top:2648;width:3776;height:3559" coordorigin="3727,2648" coordsize="3776,3559" path="m6126,5978r,1l6130,6011r2,-2l6134,6005r-1,-35l6128,5973r-2,5xe" fillcolor="black" stroked="f">
              <v:path arrowok="t"/>
            </v:shape>
            <v:shape id="_x0000_s4037" style="position:absolute;left:3727;top:2648;width:3776;height:3559" coordorigin="3727,2648" coordsize="3776,3559" path="m6139,5959r1,4l6140,5965r4,33l6146,5996r-1,-3l6144,5991r1,-32l6139,5959xe" fillcolor="black" stroked="f">
              <v:path arrowok="t"/>
            </v:shape>
            <v:shape id="_x0000_s4036" style="position:absolute;left:3727;top:2648;width:3776;height:3559" coordorigin="3727,2648" coordsize="3776,3559" path="m6134,6002r3,-2l6140,5999r4,-1l6140,5965r-3,3l6134,6002xe" fillcolor="black" stroked="f">
              <v:path arrowok="t"/>
            </v:shape>
            <v:shape id="_x0000_s4035" style="position:absolute;left:3727;top:2648;width:3776;height:3559" coordorigin="3727,2648" coordsize="3776,3559" path="m6134,6002r3,-34l6133,5970r1,35l6134,6002xe" fillcolor="black" stroked="f">
              <v:path arrowok="t"/>
            </v:shape>
            <v:shape id="_x0000_s4034" style="position:absolute;left:3727;top:2648;width:3776;height:3559" coordorigin="3727,2648" coordsize="3776,3559" path="m6130,6011r-4,-32l6125,5980r-1,-1l6123,5978r-1,39l6130,6011xe" fillcolor="black" stroked="f">
              <v:path arrowok="t"/>
            </v:shape>
            <v:shape id="_x0000_s4033" style="position:absolute;left:3727;top:2648;width:3776;height:3559" coordorigin="3727,2648" coordsize="3776,3559" path="m6122,6017r1,-39l6121,5979r-1,1l6119,5982r-2,l6116,6026r6,-9xe" fillcolor="black" stroked="f">
              <v:path arrowok="t"/>
            </v:shape>
            <v:shape id="_x0000_s4032" style="position:absolute;left:3727;top:2648;width:3776;height:3559" coordorigin="3727,2648" coordsize="3776,3559" path="m6116,6036r-3,1l6112,6038r,-2l6111,6065r3,5l6116,6036xe" fillcolor="black" stroked="f">
              <v:path arrowok="t"/>
            </v:shape>
            <v:shape id="_x0000_s4031" style="position:absolute;left:3727;top:2648;width:3776;height:3559" coordorigin="3727,2648" coordsize="3776,3559" path="m6087,6000r4,52l6097,6054r4,2l6102,6061r,-66l6094,5998r-7,2xe" fillcolor="black" stroked="f">
              <v:path arrowok="t"/>
            </v:shape>
            <v:shape id="_x0000_s4030" style="position:absolute;left:3727;top:2648;width:3776;height:3559" coordorigin="3727,2648" coordsize="3776,3559" path="m6086,5999r-4,-11l6083,6033r2,2l6086,6038r5,14l6087,6000r-1,-1xe" fillcolor="black" stroked="f">
              <v:path arrowok="t"/>
            </v:shape>
            <v:shape id="_x0000_s4029" style="position:absolute;left:3727;top:2648;width:3776;height:3559" coordorigin="3727,2648" coordsize="3776,3559" path="m6085,6039r-1,4l6091,6052r-5,-14l6085,6039xe" fillcolor="black" stroked="f">
              <v:path arrowok="t"/>
            </v:shape>
            <v:shape id="_x0000_s4028" style="position:absolute;left:3727;top:2648;width:3776;height:3559" coordorigin="3727,2648" coordsize="3776,3559" path="m6114,6070r1,21l6118,6091r1,2l6123,6042r-7,-6l6114,6070xe" fillcolor="black" stroked="f">
              <v:path arrowok="t"/>
            </v:shape>
            <v:shape id="_x0000_s4027" style="position:absolute;left:3727;top:2648;width:3776;height:3559" coordorigin="3727,2648" coordsize="3776,3559" path="m6114,6081r,5l6115,6091r-1,-21l6114,6081xe" fillcolor="black" stroked="f">
              <v:path arrowok="t"/>
            </v:shape>
            <v:shape id="_x0000_s4026" style="position:absolute;left:3727;top:2648;width:3776;height:3559" coordorigin="3727,2648" coordsize="3776,3559" path="m6101,4577r-12,13l6091,4661r3,-3l6095,4655r1,-2l6097,4651r1,1l6099,4652r4,-2l6102,4571r-1,6xe" fillcolor="black" stroked="f">
              <v:path arrowok="t"/>
            </v:shape>
            <v:shape id="_x0000_s4025" style="position:absolute;left:3727;top:2648;width:3776;height:3559" coordorigin="3727,2648" coordsize="3776,3559" path="m6089,4590r-6,2l6086,4663r3,-1l6091,4661r-2,-71xe" fillcolor="black" stroked="f">
              <v:path arrowok="t"/>
            </v:shape>
            <v:shape id="_x0000_s4024" style="position:absolute;left:3727;top:2648;width:3776;height:3559" coordorigin="3727,2648" coordsize="3776,3559" path="m6081,4593r-2,2l6080,4667r6,-4l6083,4592r-2,1xe" fillcolor="black" stroked="f">
              <v:path arrowok="t"/>
            </v:shape>
            <v:shape id="_x0000_s4023" style="position:absolute;left:3727;top:2648;width:3776;height:3559" coordorigin="3727,2648" coordsize="3776,3559" path="m6080,4667r-1,-72l6079,4599r-1,1l6075,4600r,72l6080,4667xe" fillcolor="black" stroked="f">
              <v:path arrowok="t"/>
            </v:shape>
            <v:shape id="_x0000_s4022" style="position:absolute;left:3727;top:2648;width:3776;height:3559" coordorigin="3727,2648" coordsize="3776,3559" path="m6070,4605r-6,5l6069,4677r6,-5l6075,4600r-5,5xe" fillcolor="black" stroked="f">
              <v:path arrowok="t"/>
            </v:shape>
            <v:shape id="_x0000_s4021" style="position:absolute;left:3727;top:2648;width:3776;height:3559" coordorigin="3727,2648" coordsize="3776,3559" path="m6064,4610r-5,6l6053,4621r-3,l6053,4690r16,-13l6064,4610xe" fillcolor="black" stroked="f">
              <v:path arrowok="t"/>
            </v:shape>
            <v:shape id="_x0000_s4020" style="position:absolute;left:3727;top:2648;width:3776;height:3559" coordorigin="3727,2648" coordsize="3776,3559" path="m6053,4690r-3,-69l6047,4623r-1,3l6044,4628r-3,3l6038,4631r-1,69l6053,4690xe" fillcolor="black" stroked="f">
              <v:path arrowok="t"/>
            </v:shape>
            <v:shape id="_x0000_s4019" style="position:absolute;left:3727;top:2648;width:3776;height:3559" coordorigin="3727,2648" coordsize="3776,3559" path="m6037,4700r1,-69l6035,4638r,2l6033,4639r-1,-1l6031,4639r,3l6030,4643r-3,l6024,4708r13,-8xe" fillcolor="black" stroked="f">
              <v:path arrowok="t"/>
            </v:shape>
            <v:shape id="_x0000_s4018" style="position:absolute;left:3727;top:2648;width:3776;height:3559" coordorigin="3727,2648" coordsize="3776,3559" path="m6035,4631r-1,1l6035,4636r,2l6038,4631r-3,xe" fillcolor="black" stroked="f">
              <v:path arrowok="t"/>
            </v:shape>
            <v:shape id="_x0000_s4017" style="position:absolute;left:3727;top:2648;width:3776;height:3559" coordorigin="3727,2648" coordsize="3776,3559" path="m6102,6068r2,l6102,6061r-1,6l6101,6068r1,xe" fillcolor="black" stroked="f">
              <v:path arrowok="t"/>
            </v:shape>
            <v:shape id="_x0000_s4016" style="position:absolute;left:3727;top:2648;width:3776;height:3559" coordorigin="3727,2648" coordsize="3776,3559" path="m6194,5921r-13,14l6182,5950r7,-9l6190,5940r3,l6194,5941r5,3l6194,5918r,3xe" fillcolor="black" stroked="f">
              <v:path arrowok="t"/>
            </v:shape>
            <v:shape id="_x0000_s4015" style="position:absolute;left:3727;top:2648;width:3776;height:3559" coordorigin="3727,2648" coordsize="3776,3559" path="m6189,5944r,-3l6182,5950r8,-3l6190,5945r-1,-1xe" fillcolor="black" stroked="f">
              <v:path arrowok="t"/>
            </v:shape>
            <v:shape id="_x0000_s4014" style="position:absolute;left:3727;top:2648;width:3776;height:3559" coordorigin="3727,2648" coordsize="3776,3559" path="m6180,5954r2,-4l6181,5935r-3,28l6180,5963r1,-1l6181,5961r-1,-7xe" fillcolor="black" stroked="f">
              <v:path arrowok="t"/>
            </v:shape>
            <v:shape id="_x0000_s4013" style="position:absolute;left:3727;top:2648;width:3776;height:3559" coordorigin="3727,2648" coordsize="3776,3559" path="m6177,5935r-1,l6176,5963r2,l6181,5935r-4,xe" fillcolor="black" stroked="f">
              <v:path arrowok="t"/>
            </v:shape>
            <v:shape id="_x0000_s4012" style="position:absolute;left:3727;top:2648;width:3776;height:3559" coordorigin="3727,2648" coordsize="3776,3559" path="m6149,5989r2,-1l6152,5981r,-1l6157,5979r3,-1l6165,5974r4,-4l6172,5966r4,-3l6176,5935r-4,3l6169,5941r-4,4l6161,5948r-6,l6152,5966r-1,l6149,5989xe" fillcolor="black" stroked="f">
              <v:path arrowok="t"/>
            </v:shape>
            <v:shape id="_x0000_s4011" style="position:absolute;left:3727;top:2648;width:3776;height:3559" coordorigin="3727,2648" coordsize="3776,3559" path="m6155,5948r-6,10l6151,5962r1,4l6155,5948xe" fillcolor="black" stroked="f">
              <v:path arrowok="t"/>
            </v:shape>
            <v:shape id="_x0000_s4010" style="position:absolute;left:3727;top:2648;width:3776;height:3559" coordorigin="3727,2648" coordsize="3776,3559" path="m6227,5900r1,1l6230,5914r3,-1l6234,5911r-1,-2l6232,5907r,-17l6227,5900xe" fillcolor="black" stroked="f">
              <v:path arrowok="t"/>
            </v:shape>
            <v:shape id="_x0000_s4009" style="position:absolute;left:3727;top:2648;width:3776;height:3559" coordorigin="3727,2648" coordsize="3776,3559" path="m6230,5914r-2,-13l6227,5902r-2,20l6226,5921r,-4l6228,5915r2,-1xe" fillcolor="black" stroked="f">
              <v:path arrowok="t"/>
            </v:shape>
            <v:shape id="_x0000_s4008" style="position:absolute;left:3727;top:2648;width:3776;height:3559" coordorigin="3727,2648" coordsize="3776,3559" path="m6225,5901r-3,l6223,5921r1,l6225,5922r2,-20l6225,5901xe" fillcolor="black" stroked="f">
              <v:path arrowok="t"/>
            </v:shape>
            <v:shape id="_x0000_s4007" style="position:absolute;left:3727;top:2648;width:3776;height:3559" coordorigin="3727,2648" coordsize="3776,3559" path="m6209,5912r2,20l6214,5931r4,-4l6219,5925r2,-3l6223,5921r-1,-20l6218,5903r-3,4l6213,5910r-4,2xe" fillcolor="black" stroked="f">
              <v:path arrowok="t"/>
            </v:shape>
            <v:shape id="_x0000_s4006" style="position:absolute;left:3727;top:2648;width:3776;height:3559" coordorigin="3727,2648" coordsize="3776,3559" path="m6207,5911r-2,l6207,5934r4,-2l6209,5912r-2,-1xe" fillcolor="black" stroked="f">
              <v:path arrowok="t"/>
            </v:shape>
            <v:shape id="_x0000_s4005" style="position:absolute;left:3727;top:2648;width:3776;height:3559" coordorigin="3727,2648" coordsize="3776,3559" path="m6207,5934r-2,-23l6204,5911r,3l6204,5938r3,-4xe" fillcolor="black" stroked="f">
              <v:path arrowok="t"/>
            </v:shape>
            <v:shape id="_x0000_s4004" style="position:absolute;left:3727;top:2648;width:3776;height:3559" coordorigin="3727,2648" coordsize="3776,3559" path="m6200,5945r1,l6202,5943r1,-2l6204,5938r,-24l6202,5915r-2,30xe" fillcolor="black" stroked="f">
              <v:path arrowok="t"/>
            </v:shape>
            <v:shape id="_x0000_s4003" style="position:absolute;left:3727;top:2648;width:3776;height:3559" coordorigin="3727,2648" coordsize="3776,3559" path="m6199,5915r-3,l6199,5944r1,1l6202,5915r-3,xe" fillcolor="black" stroked="f">
              <v:path arrowok="t"/>
            </v:shape>
            <v:shape id="_x0000_s4002" style="position:absolute;left:3727;top:2648;width:3776;height:3559" coordorigin="3727,2648" coordsize="3776,3559" path="m6194,5916r,2l6199,5944r-3,-29l6194,5916xe" fillcolor="black" stroked="f">
              <v:path arrowok="t"/>
            </v:shape>
            <v:shape id="_x0000_s4001" style="position:absolute;left:3727;top:2648;width:3776;height:3559" coordorigin="3727,2648" coordsize="3776,3559" path="m6194,5941r,1l6193,5943r-2,1l6194,5945r5,-1l6194,5941xe" fillcolor="black" stroked="f">
              <v:path arrowok="t"/>
            </v:shape>
            <v:shape id="_x0000_s4000" style="position:absolute;left:3727;top:2648;width:3776;height:3559" coordorigin="3727,2648" coordsize="3776,3559" path="m6190,5945r,2l6194,5945r-3,-1l6190,5945xe" fillcolor="black" stroked="f">
              <v:path arrowok="t"/>
            </v:shape>
            <v:shape id="_x0000_s3999" style="position:absolute;left:3727;top:2648;width:3776;height:3559" coordorigin="3727,2648" coordsize="3776,3559" path="m6243,5887r7,10l6246,5877r-3,3l6238,5884r,5l6242,5886r2,-1l6244,5885r-1,2xe" fillcolor="black" stroked="f">
              <v:path arrowok="t"/>
            </v:shape>
            <v:shape id="_x0000_s3998" style="position:absolute;left:3727;top:2648;width:3776;height:3559" coordorigin="3727,2648" coordsize="3776,3559" path="m6247,5882r,-2l6247,5877r-1,l6250,5897r-2,-16l6247,5882xe" fillcolor="black" stroked="f">
              <v:path arrowok="t"/>
            </v:shape>
            <v:shape id="_x0000_s3997" style="position:absolute;left:3727;top:2648;width:3776;height:3559" coordorigin="3727,2648" coordsize="3776,3559" path="m6362,5798r-4,1l6360,5810r,-2l6361,5806r1,-4l6362,5800r,-2xe" fillcolor="black" stroked="f">
              <v:path arrowok="t"/>
            </v:shape>
            <v:shape id="_x0000_s3996" style="position:absolute;left:3727;top:2648;width:3776;height:3559" coordorigin="3727,2648" coordsize="3776,3559" path="m6377,5785r,-1l6375,5785r-2,1l6372,5789r2,l6376,5787r1,-2xe" fillcolor="black" stroked="f">
              <v:path arrowok="t"/>
            </v:shape>
            <v:shape id="_x0000_s3995" style="position:absolute;left:3727;top:2648;width:3776;height:3559" coordorigin="3727,2648" coordsize="3776,3559" path="m6425,5675r1,2l6428,5692r5,-3l6435,5687r2,-3l6437,5668r-6,5l6427,5672r-2,3xe" fillcolor="black" stroked="f">
              <v:path arrowok="t"/>
            </v:shape>
            <v:shape id="_x0000_s3994" style="position:absolute;left:3727;top:2648;width:3776;height:3559" coordorigin="3727,2648" coordsize="3776,3559" path="m6425,5671r-1,l6425,5675r2,-3l6425,5671xe" fillcolor="black" stroked="f">
              <v:path arrowok="t"/>
            </v:shape>
            <v:shape id="_x0000_s3993" style="position:absolute;left:3727;top:2648;width:3776;height:3559" coordorigin="3727,2648" coordsize="3776,3559" path="m6434,5664r1,1l6437,5668r3,13l6443,5680r3,-1l6443,5666r-4,-1l6436,5664r-2,xe" fillcolor="black" stroked="f">
              <v:path arrowok="t"/>
            </v:shape>
            <v:shape id="_x0000_s3992" style="position:absolute;left:3727;top:2648;width:3776;height:3559" coordorigin="3727,2648" coordsize="3776,3559" path="m6482,5631r1,16l6485,5644r,-16l6484,5628r-2,3xe" fillcolor="black" stroked="f">
              <v:path arrowok="t"/>
            </v:shape>
            <v:shape id="_x0000_s3991" style="position:absolute;left:3727;top:2648;width:3776;height:3559" coordorigin="3727,2648" coordsize="3776,3559" path="m6481,5633r-3,2l6480,5647r,1l6481,5648r2,-1l6482,5631r-1,2xe" fillcolor="black" stroked="f">
              <v:path arrowok="t"/>
            </v:shape>
            <v:shape id="_x0000_s3990" style="position:absolute;left:3727;top:2648;width:3776;height:3559" coordorigin="3727,2648" coordsize="3776,3559" path="m6461,5661r3,l6468,5658r4,-4l6476,5650r4,-3l6478,5635r-2,l6470,5636r-6,15l6463,5651r-2,10xe" fillcolor="black" stroked="f">
              <v:path arrowok="t"/>
            </v:shape>
            <v:shape id="_x0000_s3989" style="position:absolute;left:3727;top:2648;width:3776;height:3559" coordorigin="3727,2648" coordsize="3776,3559" path="m6470,5636r-8,8l6463,5648r1,3l6470,5636xe" fillcolor="black" stroked="f">
              <v:path arrowok="t"/>
            </v:shape>
            <v:shape id="_x0000_s3988" style="position:absolute;left:3727;top:2648;width:3776;height:3559" coordorigin="3727,2648" coordsize="3776,3559" path="m6495,5617r1,1l6497,5620r-2,1l6492,5622r-3,1l6488,5627r1,2l6491,5639r2,l6499,5633r-2,-16l6495,5617xe" fillcolor="black" stroked="f">
              <v:path arrowok="t"/>
            </v:shape>
            <v:shape id="_x0000_s3987" style="position:absolute;left:3727;top:2648;width:3776;height:3559" coordorigin="3727,2648" coordsize="3776,3559" path="m6534,5592r1,1l6537,5606r3,-3l6544,5601r1,l6546,5583r-5,l6540,5584r,2l6541,5588r2,-1l6545,5586r,l6544,5588r-1,1l6539,5590r-4,-1l6534,5592xe" fillcolor="black" stroked="f">
              <v:path arrowok="t"/>
            </v:shape>
            <v:shape id="_x0000_s3986" style="position:absolute;left:3727;top:2648;width:3776;height:3559" coordorigin="3727,2648" coordsize="3776,3559" path="m6532,5590r2,2l6535,5589r-5,-1l6529,5588r3,2xe" fillcolor="black" stroked="f">
              <v:path arrowok="t"/>
            </v:shape>
            <v:shape id="_x0000_s3985" style="position:absolute;left:3727;top:2648;width:3776;height:3559" coordorigin="3727,2648" coordsize="3776,3559" path="m6534,5609r3,-3l6535,5593r-3,l6530,5611r4,-2xe" fillcolor="black" stroked="f">
              <v:path arrowok="t"/>
            </v:shape>
            <v:shape id="_x0000_s3984" style="position:absolute;left:3727;top:2648;width:3776;height:3559" coordorigin="3727,2648" coordsize="3776,3559" path="m6523,5614r1,-3l6526,5609r2,1l6530,5611r2,-18l6528,5596r-3,3l6523,5614xe" fillcolor="black" stroked="f">
              <v:path arrowok="t"/>
            </v:shape>
            <v:shape id="_x0000_s3983" style="position:absolute;left:3727;top:2648;width:3776;height:3559" coordorigin="3727,2648" coordsize="3776,3559" path="m6523,5614r2,-15l6522,5601r-4,2l6517,5602r-1,2l6515,5606r2,11l6518,5617r2,1l6522,5616r1,-2xe" fillcolor="black" stroked="f">
              <v:path arrowok="t"/>
            </v:shape>
            <v:shape id="_x0000_s3982" style="position:absolute;left:3727;top:2648;width:3776;height:3559" coordorigin="3727,2648" coordsize="3776,3559" path="m6516,5603r,1l6517,5602r-2,-1l6515,5601r1,2xe" fillcolor="black" stroked="f">
              <v:path arrowok="t"/>
            </v:shape>
            <v:shape id="_x0000_s3981" style="position:absolute;left:3727;top:2648;width:3776;height:3559" coordorigin="3727,2648" coordsize="3776,3559" path="m6512,5607r-2,1l6511,5621r6,-4l6515,5606r-3,1xe" fillcolor="black" stroked="f">
              <v:path arrowok="t"/>
            </v:shape>
            <v:shape id="_x0000_s3980" style="position:absolute;left:3727;top:2648;width:3776;height:3559" coordorigin="3727,2648" coordsize="3776,3559" path="m6510,5608r-3,3l6506,5614r-1,3l6503,5618r2,9l6511,5621r-1,-13xe" fillcolor="black" stroked="f">
              <v:path arrowok="t"/>
            </v:shape>
            <v:shape id="_x0000_s3979" style="position:absolute;left:3727;top:2648;width:3776;height:3559" coordorigin="3727,2648" coordsize="3776,3559" path="m6499,5618r-2,-1l6499,5633r6,-6l6503,5618r-4,xe" fillcolor="black" stroked="f">
              <v:path arrowok="t"/>
            </v:shape>
            <v:shape id="_x0000_s3978" style="position:absolute;left:3727;top:2648;width:3776;height:3559" coordorigin="3727,2648" coordsize="3776,3559" path="m6489,5639r2,l6489,5629r-1,2l6487,5632r-1,9l6489,5639xe" fillcolor="black" stroked="f">
              <v:path arrowok="t"/>
            </v:shape>
            <v:shape id="_x0000_s3977" style="position:absolute;left:3727;top:2648;width:3776;height:3559" coordorigin="3727,2648" coordsize="3776,3559" path="m6486,5641r1,-9l6486,5633r-1,-1l6485,5644r1,-3xe" fillcolor="black" stroked="f">
              <v:path arrowok="t"/>
            </v:shape>
            <v:shape id="_x0000_s3976" style="position:absolute;left:3727;top:2648;width:3776;height:3559" coordorigin="3727,2648" coordsize="3776,3559" path="m6460,5651r-6,-2l6456,5669r2,-2l6459,5665r1,-2l6461,5661r2,-10l6460,5651xe" fillcolor="black" stroked="f">
              <v:path arrowok="t"/>
            </v:shape>
            <v:shape id="_x0000_s3975" style="position:absolute;left:3727;top:2648;width:3776;height:3559" coordorigin="3727,2648" coordsize="3776,3559" path="m6454,5649r-6,4l6449,5674r1,-3l6452,5669r4,l6454,5649xe" fillcolor="black" stroked="f">
              <v:path arrowok="t"/>
            </v:shape>
            <v:shape id="_x0000_s3974" style="position:absolute;left:3727;top:2648;width:3776;height:3559" coordorigin="3727,2648" coordsize="3776,3559" path="m6449,5674r-1,-21l6446,5661r-1,4l6443,5666r3,13l6448,5676r1,-2xe" fillcolor="black" stroked="f">
              <v:path arrowok="t"/>
            </v:shape>
            <v:shape id="_x0000_s3973" style="position:absolute;left:3727;top:2648;width:3776;height:3559" coordorigin="3727,2648" coordsize="3776,3559" path="m6426,5677r,1l6425,5678r-1,-1l6420,5678r4,15l6428,5692r-2,-15xe" fillcolor="black" stroked="f">
              <v:path arrowok="t"/>
            </v:shape>
            <v:shape id="_x0000_s3972" style="position:absolute;left:3727;top:2648;width:3776;height:3559" coordorigin="3727,2648" coordsize="3776,3559" path="m6414,5702r3,-3l6417,5696r3,-2l6424,5693r-4,-15l6418,5680r-3,2l6414,5702xe" fillcolor="black" stroked="f">
              <v:path arrowok="t"/>
            </v:shape>
            <v:shape id="_x0000_s3971" style="position:absolute;left:3727;top:2648;width:3776;height:3559" coordorigin="3727,2648" coordsize="3776,3559" path="m6411,5684r-2,l6409,5704r5,-2l6415,5682r-4,2xe" fillcolor="black" stroked="f">
              <v:path arrowok="t"/>
            </v:shape>
            <v:shape id="_x0000_s3970" style="position:absolute;left:3727;top:2648;width:3776;height:3559" coordorigin="3727,2648" coordsize="3776,3559" path="m6406,5684r-2,1l6405,5706r4,-2l6409,5684r-3,xe" fillcolor="black" stroked="f">
              <v:path arrowok="t"/>
            </v:shape>
            <v:shape id="_x0000_s3969" style="position:absolute;left:3727;top:2648;width:3776;height:3559" coordorigin="3727,2648" coordsize="3776,3559" path="m6405,5706r-1,-21l6404,5688r-1,l6402,5688r,20l6405,5706xe" fillcolor="black" stroked="f">
              <v:path arrowok="t"/>
            </v:shape>
            <v:shape id="_x0000_s3968" style="position:absolute;left:3727;top:2648;width:3776;height:3559" coordorigin="3727,2648" coordsize="3776,3559" path="m6402,5688r-4,-3l6400,5711r2,l6402,5688xe" fillcolor="black" stroked="f">
              <v:path arrowok="t"/>
            </v:shape>
            <v:shape id="_x0000_s3967" style="position:absolute;left:3727;top:2648;width:3776;height:3559" coordorigin="3727,2648" coordsize="3776,3559" path="m6394,5714r1,-1l6396,5711r4,l6398,5685r-3,23l6394,5714xe" fillcolor="black" stroked="f">
              <v:path arrowok="t"/>
            </v:shape>
            <v:shape id="_x0000_s3966" style="position:absolute;left:3727;top:2648;width:3776;height:3559" coordorigin="3727,2648" coordsize="3776,3559" path="m6395,5708r3,-23l6392,5693r,9l6390,5704r-1,2l6395,5708xe" fillcolor="black" stroked="f">
              <v:path arrowok="t"/>
            </v:shape>
            <v:shape id="_x0000_s3965" style="position:absolute;left:3727;top:2648;width:3776;height:3559" coordorigin="3727,2648" coordsize="3776,3559" path="m6388,5704r-3,l6385,5705r4,1l6390,5704r-2,xe" fillcolor="black" stroked="f">
              <v:path arrowok="t"/>
            </v:shape>
            <v:shape id="_x0000_s3964" style="position:absolute;left:3727;top:2648;width:3776;height:3559" coordorigin="3727,2648" coordsize="3776,3559" path="m6387,5721r2,-2l6389,5711r1,l6394,5714r1,-6l6388,5709r-1,12xe" fillcolor="black" stroked="f">
              <v:path arrowok="t"/>
            </v:shape>
            <v:shape id="_x0000_s3963" style="position:absolute;left:3727;top:2648;width:3776;height:3559" coordorigin="3727,2648" coordsize="3776,3559" path="m6378,5725r1,-2l6383,5722r4,-1l6388,5709r-4,l6379,5708r-1,17xe" fillcolor="black" stroked="f">
              <v:path arrowok="t"/>
            </v:shape>
            <v:shape id="_x0000_s3962" style="position:absolute;left:3727;top:2648;width:3776;height:3559" coordorigin="3727,2648" coordsize="3776,3559" path="m6378,5725r1,-17l6377,5706r-1,24l6379,5731r-1,-3l6378,5725xe" fillcolor="black" stroked="f">
              <v:path arrowok="t"/>
            </v:shape>
            <v:shape id="_x0000_s3961" style="position:absolute;left:3727;top:2648;width:3776;height:3559" coordorigin="3727,2648" coordsize="3776,3559" path="m6396,5717r1,l6396,5714r-1,-1l6394,5714r2,3xe" fillcolor="black" stroked="f">
              <v:path arrowok="t"/>
            </v:shape>
            <v:shape id="_x0000_s3960" style="position:absolute;left:3727;top:2648;width:3776;height:3559" coordorigin="3727,2648" coordsize="3776,3559" path="m6666,5487r1,6l6668,5495r-3,l6662,5495r13,3l6668,5485r-2,2xe" fillcolor="black" stroked="f">
              <v:path arrowok="t"/>
            </v:shape>
            <v:shape id="_x0000_s3959" style="position:absolute;left:3727;top:2648;width:3776;height:3559" coordorigin="3727,2648" coordsize="3776,3559" path="m6697,5476r3,-11l6693,5463r-3,-1l6689,5463r3,2l6695,5467r2,9xe" fillcolor="black" stroked="f">
              <v:path arrowok="t"/>
            </v:shape>
            <v:shape id="_x0000_s3958" style="position:absolute;left:3727;top:2648;width:3776;height:3559" coordorigin="3727,2648" coordsize="3776,3559" path="m6675,5494r,-2l6680,5488r6,-4l6697,5476r-2,-9l6694,5468r-5,3l6680,5475r-4,12l6675,5494xe" fillcolor="black" stroked="f">
              <v:path arrowok="t"/>
            </v:shape>
            <v:shape id="_x0000_s3957" style="position:absolute;left:3727;top:2648;width:3776;height:3559" coordorigin="3727,2648" coordsize="3776,3559" path="m6680,5475r-8,9l6675,5486r1,1l6680,5475xe" fillcolor="black" stroked="f">
              <v:path arrowok="t"/>
            </v:shape>
            <v:shape id="_x0000_s3956" style="position:absolute;left:3727;top:2648;width:3776;height:3559" coordorigin="3727,2648" coordsize="3776,3559" path="m6674,5487r-2,-1l6675,5498r,-4l6676,5487r-2,xe" fillcolor="black" stroked="f">
              <v:path arrowok="t"/>
            </v:shape>
            <v:shape id="_x0000_s3955" style="position:absolute;left:3727;top:2648;width:3776;height:3559" coordorigin="3727,2648" coordsize="3776,3559" path="m6649,5509r4,2l6675,5498r-13,-3l6658,5494r-5,4l6649,5509xe" fillcolor="black" stroked="f">
              <v:path arrowok="t"/>
            </v:shape>
            <v:shape id="_x0000_s3954" style="position:absolute;left:3727;top:2648;width:3776;height:3559" coordorigin="3727,2648" coordsize="3776,3559" path="m6648,5508r1,1l6653,5498r-8,7l6647,5515r1,-6l6648,5508xe" fillcolor="black" stroked="f">
              <v:path arrowok="t"/>
            </v:shape>
            <v:shape id="_x0000_s3953" style="position:absolute;left:3727;top:2648;width:3776;height:3559" coordorigin="3727,2648" coordsize="3776,3559" path="m6633,5526r7,l6639,5518r2,-3l6647,5515r-2,-10l6639,5510r-6,5l6633,5526xe" fillcolor="black" stroked="f">
              <v:path arrowok="t"/>
            </v:shape>
            <v:shape id="_x0000_s3952" style="position:absolute;left:3727;top:2648;width:3776;height:3559" coordorigin="3727,2648" coordsize="3776,3559" path="m6653,5515r,l6650,5511r-2,-2l6647,5515r6,xe" fillcolor="black" stroked="f">
              <v:path arrowok="t"/>
            </v:shape>
            <v:shape id="_x0000_s3951" style="position:absolute;left:3727;top:2648;width:3776;height:3559" coordorigin="3727,2648" coordsize="3776,3559" path="m6830,5562r-3,2l6828,5568r3,-5l6832,5562r-2,xe" fillcolor="black" stroked="f">
              <v:path arrowok="t"/>
            </v:shape>
            <v:shape id="_x0000_s3950" style="position:absolute;left:3727;top:2648;width:3776;height:3559" coordorigin="3727,2648" coordsize="3776,3559" path="m7016,5112r-2,1l7010,5113r-1,1l7009,5115r1,2l7017,5161r-1,-49xe" fillcolor="black" stroked="f">
              <v:path arrowok="t"/>
            </v:shape>
            <v:shape id="_x0000_s3949" style="position:absolute;left:3727;top:2648;width:3776;height:3559" coordorigin="3727,2648" coordsize="3776,3559" path="m6993,4815r2,l6996,4815r,3l6997,4819r1,-79l6993,4815xe" fillcolor="black" stroked="f">
              <v:path arrowok="t"/>
            </v:shape>
            <v:shape id="_x0000_s3948" style="position:absolute;left:3727;top:2648;width:3776;height:3559" coordorigin="3727,2648" coordsize="3776,3559" path="m7072,5376r-2,3l7071,5382r1,3l7072,5376xe" fillcolor="black" stroked="f">
              <v:path arrowok="t"/>
            </v:shape>
            <v:shape id="_x0000_s3947" style="position:absolute;left:3727;top:2648;width:3776;height:3559" coordorigin="3727,2648" coordsize="3776,3559" path="m7096,5044r,2l7092,5049r-5,1l7079,5053r-1,2l7078,5062r4,50l7088,5106r6,-5l7097,5101r-1,-57xe" fillcolor="black" stroked="f">
              <v:path arrowok="t"/>
            </v:shape>
            <v:shape id="_x0000_s3946" style="position:absolute;left:3727;top:2648;width:3776;height:3559" coordorigin="3727,2648" coordsize="3776,3559" path="m7078,5063r-3,3l7075,5118r7,-6l7078,5062r,1xe" fillcolor="black" stroked="f">
              <v:path arrowok="t"/>
            </v:shape>
            <v:shape id="_x0000_s3945" style="position:absolute;left:3727;top:2648;width:3776;height:3559" coordorigin="3727,2648" coordsize="3776,3559" path="m7070,5068r-5,1l7067,5122r1,1l7075,5118r,-52l7070,5068xe" fillcolor="black" stroked="f">
              <v:path arrowok="t"/>
            </v:shape>
            <v:shape id="_x0000_s3944" style="position:absolute;left:3727;top:2648;width:3776;height:3559" coordorigin="3727,2648" coordsize="3776,3559" path="m7065,5069r-5,4l7061,5123r1,2l7063,5126r1,-4l7065,5121r2,1l7065,5069xe" fillcolor="black" stroked="f">
              <v:path arrowok="t"/>
            </v:shape>
            <v:shape id="_x0000_s3943" style="position:absolute;left:3727;top:2648;width:3776;height:3559" coordorigin="3727,2648" coordsize="3776,3559" path="m7064,5122r-1,4l7064,5125r,-3xe" fillcolor="black" stroked="f">
              <v:path arrowok="t"/>
            </v:shape>
            <v:shape id="_x0000_s3942" style="position:absolute;left:3727;top:2648;width:3776;height:3559" coordorigin="3727,2648" coordsize="3776,3559" path="m7059,5124r2,-1l7060,5073r-2,3l7054,5084r-6,4l7048,5134r11,-10xe" fillcolor="black" stroked="f">
              <v:path arrowok="t"/>
            </v:shape>
            <v:shape id="_x0000_s3941" style="position:absolute;left:3727;top:2648;width:3776;height:3559" coordorigin="3727,2648" coordsize="3776,3559" path="m7044,5087r-4,-2l7042,5141r1,-2l7048,5134r,-46l7044,5087xe" fillcolor="black" stroked="f">
              <v:path arrowok="t"/>
            </v:shape>
            <v:shape id="_x0000_s3940" style="position:absolute;left:3727;top:2648;width:3776;height:3559" coordorigin="3727,2648" coordsize="3776,3559" path="m7078,5485r1,1l7078,5483r-1,-2l7076,5483r2,2xe" fillcolor="black" stroked="f">
              <v:path arrowok="t"/>
            </v:shape>
            <v:shape id="_x0000_s3939" style="position:absolute;left:3727;top:2648;width:3776;height:3559" coordorigin="3727,2648" coordsize="3776,3559" path="m7061,5386r-1,l7061,5498r5,-5l7062,5384r-1,2xe" fillcolor="black" stroked="f">
              <v:path arrowok="t"/>
            </v:shape>
            <v:shape id="_x0000_s3938" style="position:absolute;left:3727;top:2648;width:3776;height:3559" coordorigin="3727,2648" coordsize="3776,3559" path="m7055,5387r-7,3l7053,5502r8,-4l7060,5386r-5,1xe" fillcolor="black" stroked="f">
              <v:path arrowok="t"/>
            </v:shape>
            <v:shape id="_x0000_s3937" style="position:absolute;left:3727;top:2648;width:3776;height:3559" coordorigin="3727,2648" coordsize="3776,3559" path="m7040,5511r6,-5l7053,5502r-5,-112l7048,5396r-8,115xe" fillcolor="black" stroked="f">
              <v:path arrowok="t"/>
            </v:shape>
            <v:shape id="_x0000_s3936" style="position:absolute;left:3727;top:2648;width:3776;height:3559" coordorigin="3727,2648" coordsize="3776,3559" path="m7048,5396r-9,10l7039,5515r1,-2l7040,5511r8,-115xe" fillcolor="black" stroked="f">
              <v:path arrowok="t"/>
            </v:shape>
            <v:shape id="_x0000_s3935" style="position:absolute;left:3727;top:2648;width:3776;height:3559" coordorigin="3727,2648" coordsize="3776,3559" path="m7033,5516r1,3l7036,5518r3,-3l7039,5406r-2,-2l7036,5403r-3,113xe" fillcolor="black" stroked="f">
              <v:path arrowok="t"/>
            </v:shape>
            <v:shape id="_x0000_s3934" style="position:absolute;left:3727;top:2648;width:3776;height:3559" coordorigin="3727,2648" coordsize="3776,3559" path="m7026,5413r,108l7029,5518r3,-2l7033,5516r3,-113l7033,5405r-2,3l7028,5411r-2,2xe" fillcolor="black" stroked="f">
              <v:path arrowok="t"/>
            </v:shape>
            <v:shape id="_x0000_s3933" style="position:absolute;left:3727;top:2648;width:3776;height:3559" coordorigin="3727,2648" coordsize="3776,3559" path="m7020,5414r-1,2l7020,5418r1,2l7022,5412r-2,2xe" fillcolor="black" stroked="f">
              <v:path arrowok="t"/>
            </v:shape>
            <v:shape id="_x0000_s3932" style="position:absolute;left:3727;top:2648;width:3776;height:3559" coordorigin="3727,2648" coordsize="3776,3559" path="m7071,4777r-1,-2l7070,4773r-7,-3l7056,4768r-2,74l7054,4842r1,5l7060,4848r7,4l7073,4856r-2,-79xe" fillcolor="black" stroked="f">
              <v:path arrowok="t"/>
            </v:shape>
            <v:shape id="_x0000_s3931" style="position:absolute;left:3727;top:2648;width:3776;height:3559" coordorigin="3727,2648" coordsize="3776,3559" path="m7051,4844r-2,1l7050,4846r5,1l7054,4842r-3,2xe" fillcolor="black" stroked="f">
              <v:path arrowok="t"/>
            </v:shape>
            <v:shape id="_x0000_s3930" style="position:absolute;left:3727;top:2648;width:3776;height:3559" coordorigin="3727,2648" coordsize="3776,3559" path="m7099,5354r,1l7100,5354r-1,xe" fillcolor="black" stroked="f">
              <v:path arrowok="t"/>
            </v:shape>
            <v:shape id="_x0000_s3929" style="position:absolute;left:3727;top:2648;width:3776;height:3559" coordorigin="3727,2648" coordsize="3776,3559" path="m7109,4795r,-3l7108,4870r8,1l7112,4796r-3,-1xe" fillcolor="black" stroked="f">
              <v:path arrowok="t"/>
            </v:shape>
            <v:shape id="_x0000_s3928" style="position:absolute;left:3727;top:2648;width:3776;height:3559" coordorigin="3727,2648" coordsize="3776,3559" path="m7108,4870r1,-78l7107,4791r-4,l7101,4867r7,3xe" fillcolor="black" stroked="f">
              <v:path arrowok="t"/>
            </v:shape>
            <v:shape id="_x0000_s3927" style="position:absolute;left:3727;top:2648;width:3776;height:3559" coordorigin="3727,2648" coordsize="3776,3559" path="m7103,4791r-3,-1l7098,4787r-1,-2l7093,4784r-2,1l7088,4785r3,76l7095,4861r2,2l7101,4867r2,-76xe" fillcolor="black" stroked="f">
              <v:path arrowok="t"/>
            </v:shape>
            <v:shape id="_x0000_s3926" style="position:absolute;left:3727;top:2648;width:3776;height:3559" coordorigin="3727,2648" coordsize="3776,3559" path="m7091,4861r-3,-76l7085,4784r-2,-2l7082,4780r3,82l7088,4861r3,xe" fillcolor="black" stroked="f">
              <v:path arrowok="t"/>
            </v:shape>
            <v:shape id="_x0000_s3925" style="position:absolute;left:3727;top:2648;width:3776;height:3559" coordorigin="3727,2648" coordsize="3776,3559" path="m7079,4779r-3,l7079,4860r6,2l7082,4780r-3,-1xe" fillcolor="black" stroked="f">
              <v:path arrowok="t"/>
            </v:shape>
            <v:shape id="_x0000_s3924" style="position:absolute;left:3727;top:2648;width:3776;height:3559" coordorigin="3727,2648" coordsize="3776,3559" path="m7074,4779r-3,-2l7073,4856r6,4l7076,4779r-2,xe" fillcolor="black" stroked="f">
              <v:path arrowok="t"/>
            </v:shape>
            <v:shape id="_x0000_s3923" style="position:absolute;left:3727;top:2648;width:3776;height:3559" coordorigin="3727,2648" coordsize="3776,3559" path="m7045,4841r1,1l7054,4842r2,-74l7049,4766r-4,75xe" fillcolor="black" stroked="f">
              <v:path arrowok="t"/>
            </v:shape>
            <v:shape id="_x0000_s3922" style="position:absolute;left:3727;top:2648;width:3776;height:3559" coordorigin="3727,2648" coordsize="3776,3559" path="m7035,4759r1,77l7039,4837r2,1l7045,4841r4,-75l7041,4763r-2,-2l7036,4759r-1,xe" fillcolor="black" stroked="f">
              <v:path arrowok="t"/>
            </v:shape>
            <v:shape id="_x0000_s3921" style="position:absolute;left:3727;top:2648;width:3776;height:3559" coordorigin="3727,2648" coordsize="3776,3559" path="m7030,4762r1,75l7033,4836r3,l7035,4759r-1,2l7032,4763r-2,-1xe" fillcolor="black" stroked="f">
              <v:path arrowok="t"/>
            </v:shape>
            <v:shape id="_x0000_s3920" style="position:absolute;left:3727;top:2648;width:3776;height:3559" coordorigin="3727,2648" coordsize="3776,3559" path="m7026,4756r-3,-4l7023,4832r3,3l7031,4837r-1,-75l7026,4756xe" fillcolor="black" stroked="f">
              <v:path arrowok="t"/>
            </v:shape>
            <v:shape id="_x0000_s3919" style="position:absolute;left:3727;top:2648;width:3776;height:3559" coordorigin="3727,2648" coordsize="3776,3559" path="m7020,4829r3,3l7023,4752r-4,-3l7017,4749r-1,78l7020,4829xe" fillcolor="black" stroked="f">
              <v:path arrowok="t"/>
            </v:shape>
            <v:shape id="_x0000_s3918" style="position:absolute;left:3727;top:2648;width:3776;height:3559" coordorigin="3727,2648" coordsize="3776,3559" path="m7002,4819r3,3l7007,4824r4,3l7016,4827r1,-78l7015,4749r-4,-2l7008,4744r-3,-2l7002,4819xe" fillcolor="black" stroked="f">
              <v:path arrowok="t"/>
            </v:shape>
            <v:shape id="_x0000_s3917" style="position:absolute;left:3727;top:2648;width:3776;height:3559" coordorigin="3727,2648" coordsize="3776,3559" path="m7005,4742r-7,-2l6998,4818r1,-1l7002,4819r3,-77xe" fillcolor="black" stroked="f">
              <v:path arrowok="t"/>
            </v:shape>
            <v:shape id="_x0000_s3916" style="position:absolute;left:3727;top:2648;width:3776;height:3559" coordorigin="3727,2648" coordsize="3776,3559" path="m6993,4740r-8,l6986,4812r3,l6991,4812r1,4l6993,4815r5,-75l6993,4740xe" fillcolor="black" stroked="f">
              <v:path arrowok="t"/>
            </v:shape>
            <v:shape id="_x0000_s3915" style="position:absolute;left:3727;top:2648;width:3776;height:3559" coordorigin="3727,2648" coordsize="3776,3559" path="m6975,4809r3,3l6983,4813r3,-1l6985,4740r-1,-1l6980,4737r-5,72xe" fillcolor="black" stroked="f">
              <v:path arrowok="t"/>
            </v:shape>
            <v:shape id="_x0000_s3914" style="position:absolute;left:3727;top:2648;width:3776;height:3559" coordorigin="3727,2648" coordsize="3776,3559" path="m7114,5349r1,-2l7111,5346r,110l7112,5457r2,-2l7114,5452r,-102l7114,5349xe" fillcolor="black" stroked="f">
              <v:path arrowok="t"/>
            </v:shape>
            <v:shape id="_x0000_s3913" style="position:absolute;left:3727;top:2648;width:3776;height:3559" coordorigin="3727,2648" coordsize="3776,3559" path="m7111,5346r-11,8l7100,5354r2,1l7102,5357r1,1l7104,5465r2,-1l7107,5460r1,-3l7110,5456r1,l7111,5346xe" fillcolor="black" stroked="f">
              <v:path arrowok="t"/>
            </v:shape>
            <v:shape id="_x0000_s3912" style="position:absolute;left:3727;top:2648;width:3776;height:3559" coordorigin="3727,2648" coordsize="3776,3559" path="m7139,5013r-19,17l7121,5080r5,-4l7131,5066r1,l7135,5067r3,1l7140,5067r-1,-57l7137,5010r,2l7139,5013xe" fillcolor="black" stroked="f">
              <v:path arrowok="t"/>
            </v:shape>
            <v:shape id="_x0000_s3911" style="position:absolute;left:3727;top:2648;width:3776;height:3559" coordorigin="3727,2648" coordsize="3776,3559" path="m7142,5065r1,-3l7146,5060r,-53l7147,5004r1,-1l7147,5003r-2,3l7143,5008r-1,57xe" fillcolor="black" stroked="f">
              <v:path arrowok="t"/>
            </v:shape>
            <v:shape id="_x0000_s3910" style="position:absolute;left:3727;top:2648;width:3776;height:3559" coordorigin="3727,2648" coordsize="3776,3559" path="m7140,5010r-1,l7140,5067r2,-2l7143,5008r-3,2xe" fillcolor="black" stroked="f">
              <v:path arrowok="t"/>
            </v:shape>
            <v:shape id="_x0000_s3909" style="position:absolute;left:3727;top:2648;width:3776;height:3559" coordorigin="3727,2648" coordsize="3776,3559" path="m7126,5076r5,-2l7132,5075r1,l7133,5074r-1,-3l7131,5066r-5,10xe" fillcolor="black" stroked="f">
              <v:path arrowok="t"/>
            </v:shape>
            <v:shape id="_x0000_s3908" style="position:absolute;left:3727;top:2648;width:3776;height:3559" coordorigin="3727,2648" coordsize="3776,3559" path="m7117,5085r4,-5l7120,5030r-5,l7113,5032r-1,2l7112,5088r5,-3xe" fillcolor="black" stroked="f">
              <v:path arrowok="t"/>
            </v:shape>
            <v:shape id="_x0000_s3907" style="position:absolute;left:3727;top:2648;width:3776;height:3559" coordorigin="3727,2648" coordsize="3776,3559" path="m7106,5090r1,-2l7112,5088r,-54l7111,5036r-2,2l7106,5090xe" fillcolor="black" stroked="f">
              <v:path arrowok="t"/>
            </v:shape>
            <v:shape id="_x0000_s3906" style="position:absolute;left:3727;top:2648;width:3776;height:3559" coordorigin="3727,2648" coordsize="3776,3559" path="m7106,5090r3,-52l7106,5039r-1,58l7108,5093r-1,-2l7106,5090xe" fillcolor="black" stroked="f">
              <v:path arrowok="t"/>
            </v:shape>
            <v:shape id="_x0000_s3905" style="position:absolute;left:3727;top:2648;width:3776;height:3559" coordorigin="3727,2648" coordsize="3776,3559" path="m7148,5430r-2,1l7147,5434r1,-2l7149,5430r-1,xe" fillcolor="black" stroked="f">
              <v:path arrowok="t"/>
            </v:shape>
            <v:shape id="_x0000_s3904" style="position:absolute;left:3727;top:2648;width:3776;height:3559" coordorigin="3727,2648" coordsize="3776,3559" path="m7139,5436r1,-1l7144,5435r3,-1l7146,5431r-2,1l7143,5432r1,-108l7139,5436xe" fillcolor="black" stroked="f">
              <v:path arrowok="t"/>
            </v:shape>
            <v:shape id="_x0000_s3903" style="position:absolute;left:3727;top:2648;width:3776;height:3559" coordorigin="3727,2648" coordsize="3776,3559" path="m7133,5444r-1,-2l7132,5441r,-112l7128,5333r1,112l7132,5445r1,-1xe" fillcolor="black" stroked="f">
              <v:path arrowok="t"/>
            </v:shape>
            <v:shape id="_x0000_s3902" style="position:absolute;left:3727;top:2648;width:3776;height:3559" coordorigin="3727,2648" coordsize="3776,3559" path="m7250,4940r-16,12l7235,4987r3,-3l7242,4983r4,-2l7249,4971r1,-1l7250,4855r-4,-1l7245,4940r5,xe" fillcolor="black" stroked="f">
              <v:path arrowok="t"/>
            </v:shape>
            <v:shape id="_x0000_s3901" style="position:absolute;left:3727;top:2648;width:3776;height:3559" coordorigin="3727,2648" coordsize="3776,3559" path="m7243,4937r,3l7245,4940r1,-86l7242,4853r-6,-3l7232,4847r8,77l7243,4926r1,4l7243,4934r,3xe" fillcolor="black" stroked="f">
              <v:path arrowok="t"/>
            </v:shape>
            <v:shape id="_x0000_s3900" style="position:absolute;left:3727;top:2648;width:3776;height:3559" coordorigin="3727,2648" coordsize="3776,3559" path="m7225,4841r-1,5l7225,4912r1,1l7232,4847r-7,-6xe" fillcolor="black" stroked="f">
              <v:path arrowok="t"/>
            </v:shape>
            <v:shape id="_x0000_s3899" style="position:absolute;left:3727;top:2648;width:3776;height:3559" coordorigin="3727,2648" coordsize="3776,3559" path="m7250,4855r,115l7252,4861r,-2l7252,4857r-2,-2xe" fillcolor="black" stroked="f">
              <v:path arrowok="t"/>
            </v:shape>
            <v:shape id="_x0000_s3898" style="position:absolute;left:3727;top:2648;width:3776;height:3559" coordorigin="3727,2648" coordsize="3776,3559" path="m7249,4971r-3,10l7249,4978r,-7xe" fillcolor="black" stroked="f">
              <v:path arrowok="t"/>
            </v:shape>
            <v:shape id="_x0000_s3897" style="position:absolute;left:3727;top:2648;width:3776;height:3559" coordorigin="3727,2648" coordsize="3776,3559" path="m7234,4952r-13,6l7227,4994r,-1l7231,4992r3,-1l7235,4987r-1,-35xe" fillcolor="black" stroked="f">
              <v:path arrowok="t"/>
            </v:shape>
            <v:shape id="_x0000_s3896" style="position:absolute;left:3727;top:2648;width:3776;height:3559" coordorigin="3727,2648" coordsize="3776,3559" path="m7244,5356r1,1l7246,5357r2,-1l7247,5241r,l7246,5241r-2,115xe" fillcolor="black" stroked="f">
              <v:path arrowok="t"/>
            </v:shape>
            <v:shape id="_x0000_s3895" style="position:absolute;left:3727;top:2648;width:3776;height:3559" coordorigin="3727,2648" coordsize="3776,3559" path="m7234,5245r1,119l7240,5359r4,-3l7246,5241r-4,1l7238,5243r-4,2xe" fillcolor="black" stroked="f">
              <v:path arrowok="t"/>
            </v:shape>
            <v:shape id="_x0000_s3894" style="position:absolute;left:3727;top:2648;width:3776;height:3559" coordorigin="3727,2648" coordsize="3776,3559" path="m7230,5246r-1,l7230,5368r5,-4l7234,5245r-4,1xe" fillcolor="black" stroked="f">
              <v:path arrowok="t"/>
            </v:shape>
            <v:shape id="_x0000_s3893" style="position:absolute;left:3727;top:2648;width:3776;height:3559" coordorigin="3727,2648" coordsize="3776,3559" path="m7230,5368r-1,-122l7228,5246r-2,3l7224,5252r,120l7230,5368xe" fillcolor="black" stroked="f">
              <v:path arrowok="t"/>
            </v:shape>
            <v:shape id="_x0000_s3892" style="position:absolute;left:3727;top:2648;width:3776;height:3559" coordorigin="3727,2648" coordsize="3776,3559" path="m7223,5255r-3,1l7221,5372r3,l7224,5252r-1,3xe" fillcolor="black" stroked="f">
              <v:path arrowok="t"/>
            </v:shape>
            <v:shape id="_x0000_s3891" style="position:absolute;left:3727;top:2648;width:3776;height:3559" coordorigin="3727,2648" coordsize="3776,3559" path="m7209,5261r7,115l7218,5374r3,-2l7220,5256r,-1l7217,5253r-8,8xe" fillcolor="black" stroked="f">
              <v:path arrowok="t"/>
            </v:shape>
            <v:shape id="_x0000_s3890" style="position:absolute;left:3727;top:2648;width:3776;height:3559" coordorigin="3727,2648" coordsize="3776,3559" path="m7209,5261r,6l7207,5269r-2,l7209,5385r7,-9l7209,5261xe" fillcolor="black" stroked="f">
              <v:path arrowok="t"/>
            </v:shape>
            <v:shape id="_x0000_s3889" style="position:absolute;left:3727;top:2648;width:3776;height:3559" coordorigin="3727,2648" coordsize="3776,3559" path="m7209,5385r-4,-116l7203,5269r-1,5l7201,5275r-2,l7198,5392r11,-7xe" fillcolor="black" stroked="f">
              <v:path arrowok="t"/>
            </v:shape>
            <v:shape id="_x0000_s3888" style="position:absolute;left:3727;top:2648;width:3776;height:3559" coordorigin="3727,2648" coordsize="3776,3559" path="m7196,5274r-4,3l7193,5390r2,l7198,5392r1,-117l7196,5274xe" fillcolor="black" stroked="f">
              <v:path arrowok="t"/>
            </v:shape>
            <v:shape id="_x0000_s3887" style="position:absolute;left:3727;top:2648;width:3776;height:3559" coordorigin="3727,2648" coordsize="3776,3559" path="m7192,5277r-15,15l7180,5405r1,l7184,5401r3,-4l7190,5393r3,-3l7192,5277xe" fillcolor="black" stroked="f">
              <v:path arrowok="t"/>
            </v:shape>
            <v:shape id="_x0000_s3886" style="position:absolute;left:3727;top:2648;width:3776;height:3559" coordorigin="3727,2648" coordsize="3776,3559" path="m7180,5405r-3,-113l7171,5298r-4,115l7168,5413r,-4l7175,5405r5,xe" fillcolor="black" stroked="f">
              <v:path arrowok="t"/>
            </v:shape>
            <v:shape id="_x0000_s3885" style="position:absolute;left:3727;top:2648;width:3776;height:3559" coordorigin="3727,2648" coordsize="3776,3559" path="m7161,5413r,-1l7164,5413r3,l7171,5298r-6,5l7163,5303r-2,110xe" fillcolor="black" stroked="f">
              <v:path arrowok="t"/>
            </v:shape>
            <v:shape id="_x0000_s3884" style="position:absolute;left:3727;top:2648;width:3776;height:3559" coordorigin="3727,2648" coordsize="3776,3559" path="m7167,5420r-3,-4l7161,5413r2,-110l7156,5303r-1,121l7155,5421r2,-1l7159,5421r4,3l7167,5420xe" fillcolor="black" stroked="f">
              <v:path arrowok="t"/>
            </v:shape>
            <v:shape id="_x0000_s3883" style="position:absolute;left:3727;top:2648;width:3776;height:3559" coordorigin="3727,2648" coordsize="3776,3559" path="m7144,5430r1,-2l7147,5426r2,1l7151,5427r3,-1l7155,5424r1,-121l7151,5308r-2,7l7147,5321r-3,109xe" fillcolor="black" stroked="f">
              <v:path arrowok="t"/>
            </v:shape>
            <v:shape id="_x0000_s3882" style="position:absolute;left:3727;top:2648;width:3776;height:3559" coordorigin="3727,2648" coordsize="3776,3559" path="m7144,5324r-1,108l7144,5430r3,-109l7144,5324xe" fillcolor="black" stroked="f">
              <v:path arrowok="t"/>
            </v:shape>
            <v:shape id="_x0000_s3881" style="position:absolute;left:3727;top:2648;width:3776;height:3559" coordorigin="3727,2648" coordsize="3776,3559" path="m7135,5440r2,l7139,5439r,-3l7137,5327r-2,113xe" fillcolor="black" stroked="f">
              <v:path arrowok="t"/>
            </v:shape>
            <v:shape id="_x0000_s3880" style="position:absolute;left:3727;top:2648;width:3776;height:3559" coordorigin="3727,2648" coordsize="3776,3559" path="m7133,5440r2,l7137,5327r-5,2l7132,5441r1,-1xe" fillcolor="black" stroked="f">
              <v:path arrowok="t"/>
            </v:shape>
            <v:shape id="_x0000_s3879" style="position:absolute;left:3727;top:2648;width:3776;height:3559" coordorigin="3727,2648" coordsize="3776,3559" path="m7122,5447r1,-1l7126,5445r3,l7128,5333r-1,3l7126,5340r-2,2l7122,5447xe" fillcolor="black" stroked="f">
              <v:path arrowok="t"/>
            </v:shape>
            <v:shape id="_x0000_s3878" style="position:absolute;left:3727;top:2648;width:3776;height:3559" coordorigin="3727,2648" coordsize="3776,3559" path="m7122,5341r-3,l7120,5449r1,l7122,5447r2,-105l7122,5341xe" fillcolor="black" stroked="f">
              <v:path arrowok="t"/>
            </v:shape>
            <v:shape id="_x0000_s3877" style="position:absolute;left:3727;top:2648;width:3776;height:3559" coordorigin="3727,2648" coordsize="3776,3559" path="m7118,5448r2,1l7119,5341r-2,1l7117,5345r,103l7118,5448xe" fillcolor="black" stroked="f">
              <v:path arrowok="t"/>
            </v:shape>
            <v:shape id="_x0000_s3876" style="position:absolute;left:3727;top:2648;width:3776;height:3559" coordorigin="3727,2648" coordsize="3776,3559" path="m7114,5452r1,-3l7117,5448r,-103l7116,5347r-1,2l7114,5452xe" fillcolor="black" stroked="f">
              <v:path arrowok="t"/>
            </v:shape>
            <v:shape id="_x0000_s3875" style="position:absolute;left:3727;top:2648;width:3776;height:3559" coordorigin="3727,2648" coordsize="3776,3559" path="m7236,4988r-1,-1l7234,4991r2,-2l7236,4988xe" fillcolor="black" stroked="f">
              <v:path arrowok="t"/>
            </v:shape>
            <v:shape id="_x0000_s3874" style="position:absolute;left:3727;top:2648;width:3776;height:3559" coordorigin="3727,2648" coordsize="3776,3559" path="m7268,5341r-1,2l7268,5344r2,-1l7268,5341xe" fillcolor="black" stroked="f">
              <v:path arrowok="t"/>
            </v:shape>
            <v:shape id="_x0000_s3873" style="position:absolute;left:3727;top:2648;width:3776;height:3559" coordorigin="3727,2648" coordsize="3776,3559" path="m7256,4972r1,-1l7255,4969r,-3l7253,4971r3,1xe" fillcolor="black" stroked="f">
              <v:path arrowok="t"/>
            </v:shape>
            <v:shape id="_x0000_s3872" style="position:absolute;left:3727;top:2648;width:3776;height:3559" coordorigin="3727,2648" coordsize="3776,3559" path="m7229,4995r-2,-1l7227,4998r4,l7232,4997r-3,-2xe" fillcolor="black" stroked="f">
              <v:path arrowok="t"/>
            </v:shape>
            <v:shape id="_x0000_s3871" style="position:absolute;left:3727;top:2648;width:3776;height:3559" coordorigin="3727,2648" coordsize="3776,3559" path="m7215,4963r1,1l7220,4998r7,l7227,4994r-6,-36l7217,4960r-2,3xe" fillcolor="black" stroked="f">
              <v:path arrowok="t"/>
            </v:shape>
            <v:shape id="_x0000_s3870" style="position:absolute;left:3727;top:2648;width:3776;height:3559" coordorigin="3727,2648" coordsize="3776,3559" path="m7220,4998r-4,-34l7213,4964r-7,l7204,5008r16,-10xe" fillcolor="black" stroked="f">
              <v:path arrowok="t"/>
            </v:shape>
            <v:shape id="_x0000_s3869" style="position:absolute;left:3727;top:2648;width:3776;height:3559" coordorigin="3727,2648" coordsize="3776,3559" path="m7204,5008r2,-44l7202,4966r,1l7201,4969r3,48l7204,5012r,-4xe" fillcolor="black" stroked="f">
              <v:path arrowok="t"/>
            </v:shape>
            <v:shape id="_x0000_s3868" style="position:absolute;left:3727;top:2648;width:3776;height:3559" coordorigin="3727,2648" coordsize="3776,3559" path="m7191,5023r7,l7204,5017r-3,-48l7200,4970r-7,l7191,5023xe" fillcolor="black" stroked="f">
              <v:path arrowok="t"/>
            </v:shape>
            <v:shape id="_x0000_s3867" style="position:absolute;left:3727;top:2648;width:3776;height:3559" coordorigin="3727,2648" coordsize="3776,3559" path="m7181,5035r2,l7185,5032r1,-3l7188,5025r3,-2l7193,4970r-6,17l7186,4988r-3,-1l7181,5035xe" fillcolor="black" stroked="f">
              <v:path arrowok="t"/>
            </v:shape>
            <v:shape id="_x0000_s3866" style="position:absolute;left:3727;top:2648;width:3776;height:3559" coordorigin="3727,2648" coordsize="3776,3559" path="m7193,4970r-10,12l7185,4985r2,2l7193,4970xe" fillcolor="black" stroked="f">
              <v:path arrowok="t"/>
            </v:shape>
            <v:shape id="_x0000_s3865" style="position:absolute;left:3727;top:2648;width:3776;height:3559" coordorigin="3727,2648" coordsize="3776,3559" path="m7106,5039r-2,6l7103,5046r-3,-1l7098,5044r3,55l7105,5097r1,-58xe" fillcolor="black" stroked="f">
              <v:path arrowok="t"/>
            </v:shape>
            <v:shape id="_x0000_s3864" style="position:absolute;left:3727;top:2648;width:3776;height:3559" coordorigin="3727,2648" coordsize="3776,3559" path="m7103,5040r-1,2l7103,5043r1,2l7106,5039r-3,1xe" fillcolor="black" stroked="f">
              <v:path arrowok="t"/>
            </v:shape>
            <v:shape id="_x0000_s3863" style="position:absolute;left:3727;top:2648;width:3776;height:3559" coordorigin="3727,2648" coordsize="3776,3559" path="m7098,5044r-2,l7097,5101r4,-2l7098,5044xe" fillcolor="black" stroked="f">
              <v:path arrowok="t"/>
            </v:shape>
            <v:shape id="_x0000_s3862" style="position:absolute;left:3727;top:2648;width:3776;height:3559" coordorigin="3727,2648" coordsize="3776,3559" path="m7094,5102r,1l7097,5101r-3,l7094,5102xe" fillcolor="black" stroked="f">
              <v:path arrowok="t"/>
            </v:shape>
            <v:shape id="_x0000_s3861" style="position:absolute;left:3727;top:2648;width:3776;height:3559" coordorigin="3727,2648" coordsize="3776,3559" path="m7104,5465r-1,-107l7103,5359r-3,l7100,5465r4,xe" fillcolor="black" stroked="f">
              <v:path arrowok="t"/>
            </v:shape>
            <v:shape id="_x0000_s3860" style="position:absolute;left:3727;top:2648;width:3776;height:3559" coordorigin="3727,2648" coordsize="3776,3559" path="m7099,5358r-3,106l7100,5465r,-106l7099,5358xe" fillcolor="black" stroked="f">
              <v:path arrowok="t"/>
            </v:shape>
            <v:shape id="_x0000_s3859" style="position:absolute;left:3727;top:2648;width:3776;height:3559" coordorigin="3727,2648" coordsize="3776,3559" path="m7046,5142r-2,l7042,5141r-2,-56l7033,5091r5,51l7043,5143r3,-1xe" fillcolor="black" stroked="f">
              <v:path arrowok="t"/>
            </v:shape>
            <v:shape id="_x0000_s3858" style="position:absolute;left:3727;top:2648;width:3776;height:3559" coordorigin="3727,2648" coordsize="3776,3559" path="m7033,5091r,8l7032,5101r-2,l7033,5142r5,l7033,5091xe" fillcolor="black" stroked="f">
              <v:path arrowok="t"/>
            </v:shape>
            <v:shape id="_x0000_s3857" style="position:absolute;left:3727;top:2648;width:3776;height:3559" coordorigin="3727,2648" coordsize="3776,3559" path="m7033,5142r-3,-41l7028,5101r-2,1l7026,5104r,41l7028,5143r5,-1xe" fillcolor="black" stroked="f">
              <v:path arrowok="t"/>
            </v:shape>
            <v:shape id="_x0000_s3856" style="position:absolute;left:3727;top:2648;width:3776;height:3559" coordorigin="3727,2648" coordsize="3776,3559" path="m7026,5106r-2,2l7024,5148r1,-1l7026,5145r,-41l7026,5106xe" fillcolor="black" stroked="f">
              <v:path arrowok="t"/>
            </v:shape>
            <v:shape id="_x0000_s3855" style="position:absolute;left:3727;top:2648;width:3776;height:3559" coordorigin="3727,2648" coordsize="3776,3559" path="m7032,5517r-1,2l7032,5520r2,-1l7033,5516r-1,1xe" fillcolor="black" stroked="f">
              <v:path arrowok="t"/>
            </v:shape>
            <v:shape id="_x0000_s3854" style="position:absolute;left:3727;top:2648;width:3776;height:3559" coordorigin="3727,2648" coordsize="3776,3559" path="m7028,5151r,-1l7027,5148r-3,l7024,5108r-3,l7022,5152r3,l7027,5153r1,l7028,5151xe" fillcolor="black" stroked="f">
              <v:path arrowok="t"/>
            </v:shape>
            <v:shape id="_x0000_s3853" style="position:absolute;left:3727;top:2648;width:3776;height:3559" coordorigin="3727,2648" coordsize="3776,3559" path="m7016,5109r1,52l7019,5155r1,-2l7022,5152r-1,-44l7018,5108r-2,1xe" fillcolor="black" stroked="f">
              <v:path arrowok="t"/>
            </v:shape>
            <v:shape id="_x0000_s3852" style="position:absolute;left:3727;top:2648;width:3776;height:3559" coordorigin="3727,2648" coordsize="3776,3559" path="m7016,5111r,1l7017,5161r-1,-52l7016,5111xe" fillcolor="black" stroked="f">
              <v:path arrowok="t"/>
            </v:shape>
            <v:shape id="_x0000_s3851" style="position:absolute;left:3727;top:2648;width:3776;height:3559" coordorigin="3727,2648" coordsize="3776,3559" path="m7008,5118r-3,1l7006,5171r11,-10l7010,5117r-2,1xe" fillcolor="black" stroked="f">
              <v:path arrowok="t"/>
            </v:shape>
            <v:shape id="_x0000_s3850" style="position:absolute;left:3727;top:2648;width:3776;height:3559" coordorigin="3727,2648" coordsize="3776,3559" path="m6994,5175r2,-2l6999,5172r7,-1l7005,5119r-3,1l6996,5123r-2,52xe" fillcolor="black" stroked="f">
              <v:path arrowok="t"/>
            </v:shape>
            <v:shape id="_x0000_s3849" style="position:absolute;left:3727;top:2648;width:3776;height:3559" coordorigin="3727,2648" coordsize="3776,3559" path="m6994,5175r2,-52l6992,5127r,51l6995,5179r,-2l6994,5175xe" fillcolor="black" stroked="f">
              <v:path arrowok="t"/>
            </v:shape>
            <v:shape id="_x0000_s3848" style="position:absolute;left:3727;top:2648;width:3776;height:3559" coordorigin="3727,2648" coordsize="3776,3559" path="m6992,5178r,-51l6989,5131r-2,53l6989,5184r-1,-7l6989,5177r3,1xe" fillcolor="black" stroked="f">
              <v:path arrowok="t"/>
            </v:shape>
            <v:shape id="_x0000_s3847" style="position:absolute;left:3727;top:2648;width:3776;height:3559" coordorigin="3727,2648" coordsize="3776,3559" path="m6985,5133r,l6985,5184r2,l6989,5131r-4,2xe" fillcolor="black" stroked="f">
              <v:path arrowok="t"/>
            </v:shape>
            <v:shape id="_x0000_s3846" style="position:absolute;left:3727;top:2648;width:3776;height:3559" coordorigin="3727,2648" coordsize="3776,3559" path="m6983,5133r-12,13l6973,5194r3,l6979,5191r2,-2l6982,5186r3,-2l6985,5133r-2,xe" fillcolor="black" stroked="f">
              <v:path arrowok="t"/>
            </v:shape>
            <v:shape id="_x0000_s3845" style="position:absolute;left:3727;top:2648;width:3776;height:3559" coordorigin="3727,2648" coordsize="3776,3559" path="m6968,5195r3,-1l6973,5194r-2,-48l6971,5150r-3,45xe" fillcolor="black" stroked="f">
              <v:path arrowok="t"/>
            </v:shape>
            <v:shape id="_x0000_s3844" style="position:absolute;left:3727;top:2648;width:3776;height:3559" coordorigin="3727,2648" coordsize="3776,3559" path="m6968,5201r,-6l6967,5151r-5,l6962,5204r6,-3xe" fillcolor="black" stroked="f">
              <v:path arrowok="t"/>
            </v:shape>
            <v:shape id="_x0000_s3843" style="position:absolute;left:3727;top:2648;width:3776;height:3559" coordorigin="3727,2648" coordsize="3776,3559" path="m6962,5204r,-53l6956,5151r-1,60l6956,5210r,-9l6958,5202r4,2xe" fillcolor="black" stroked="f">
              <v:path arrowok="t"/>
            </v:shape>
            <v:shape id="_x0000_s3842" style="position:absolute;left:3727;top:2648;width:3776;height:3559" coordorigin="3727,2648" coordsize="3776,3559" path="m6956,5201r,9l6956,5207r1,l6956,5202r,-1xe" fillcolor="black" stroked="f">
              <v:path arrowok="t"/>
            </v:shape>
            <v:shape id="_x0000_s3841" style="position:absolute;left:3727;top:2648;width:3776;height:3559" coordorigin="3727,2648" coordsize="3776,3559" path="m6955,5211r1,-60l6953,5152r-1,4l6951,5158r1,51l6953,5210r2,1xe" fillcolor="black" stroked="f">
              <v:path arrowok="t"/>
            </v:shape>
            <v:shape id="_x0000_s3840" style="position:absolute;left:3727;top:2648;width:3776;height:3559" coordorigin="3727,2648" coordsize="3776,3559" path="m6951,5158r-3,4l6949,5214r1,-2l6951,5210r1,-1l6951,5158xe" fillcolor="black" stroked="f">
              <v:path arrowok="t"/>
            </v:shape>
            <v:shape id="_x0000_s3839" style="position:absolute;left:3727;top:2648;width:3776;height:3559" coordorigin="3727,2648" coordsize="3776,3559" path="m6945,5165r-3,3l6943,5218r6,-4l6948,5162r-3,3xe" fillcolor="black" stroked="f">
              <v:path arrowok="t"/>
            </v:shape>
            <v:shape id="_x0000_s3838" style="position:absolute;left:3727;top:2648;width:3776;height:3559" coordorigin="3727,2648" coordsize="3776,3559" path="m6941,5168r1,-2l6943,5163r-3,2l6943,5218r-1,-50l6941,5168xe" fillcolor="black" stroked="f">
              <v:path arrowok="t"/>
            </v:shape>
            <v:shape id="_x0000_s3837" style="position:absolute;left:3727;top:2648;width:3776;height:3559" coordorigin="3727,2648" coordsize="3776,3559" path="m6938,5167r-4,1l6937,5221r6,-3l6940,5165r-2,2xe" fillcolor="black" stroked="f">
              <v:path arrowok="t"/>
            </v:shape>
            <v:shape id="_x0000_s3836" style="position:absolute;left:3727;top:2648;width:3776;height:3559" coordorigin="3727,2648" coordsize="3776,3559" path="m6933,5167r-2,-1l6932,5168r1,2l6937,5221r-3,-53l6933,5167xe" fillcolor="black" stroked="f">
              <v:path arrowok="t"/>
            </v:shape>
            <v:shape id="_x0000_s3835" style="position:absolute;left:3727;top:2648;width:3776;height:3559" coordorigin="3727,2648" coordsize="3776,3559" path="m6926,5232r,-4l6931,5224r6,-3l6933,5170r-2,2l6927,5174r-1,58xe" fillcolor="black" stroked="f">
              <v:path arrowok="t"/>
            </v:shape>
            <v:shape id="_x0000_s3834" style="position:absolute;left:3727;top:2648;width:3776;height:3559" coordorigin="3727,2648" coordsize="3776,3559" path="m6924,5176r-3,2l6923,5234r3,-2l6927,5174r-3,2xe" fillcolor="black" stroked="f">
              <v:path arrowok="t"/>
            </v:shape>
            <v:shape id="_x0000_s3833" style="position:absolute;left:3727;top:2648;width:3776;height:3559" coordorigin="3727,2648" coordsize="3776,3559" path="m6921,5178r,4l6918,5184r-2,l6919,5235r4,-1l6921,5178xe" fillcolor="black" stroked="f">
              <v:path arrowok="t"/>
            </v:shape>
            <v:shape id="_x0000_s3832" style="position:absolute;left:3727;top:2648;width:3776;height:3559" coordorigin="3727,2648" coordsize="3776,3559" path="m6914,5240r5,-5l6916,5184r-3,l6911,5185r,5l6910,5245r4,-5xe" fillcolor="black" stroked="f">
              <v:path arrowok="t"/>
            </v:shape>
            <v:shape id="_x0000_s3831" style="position:absolute;left:3727;top:2648;width:3776;height:3559" coordorigin="3727,2648" coordsize="3776,3559" path="m6911,5190r-2,2l6906,5193r-2,1l6901,5196r-1,2l6901,5254r5,-4l6910,5245r1,-55xe" fillcolor="black" stroked="f">
              <v:path arrowok="t"/>
            </v:shape>
            <v:shape id="_x0000_s3830" style="position:absolute;left:3727;top:2648;width:3776;height:3559" coordorigin="3727,2648" coordsize="3776,3559" path="m6901,5254r-1,-56l6899,5200r-2,1l6896,5259r1,l6896,5255r1,-1l6901,5254xe" fillcolor="black" stroked="f">
              <v:path arrowok="t"/>
            </v:shape>
            <v:shape id="_x0000_s3829" style="position:absolute;left:3727;top:2648;width:3776;height:3559" coordorigin="3727,2648" coordsize="3776,3559" path="m6895,5201r-1,l6896,5259r1,-58l6895,5201xe" fillcolor="black" stroked="f">
              <v:path arrowok="t"/>
            </v:shape>
            <v:shape id="_x0000_s3828" style="position:absolute;left:3727;top:2648;width:3776;height:3559" coordorigin="3727,2648" coordsize="3776,3559" path="m6884,5272r1,-2l6887,5264r5,-5l6896,5259r-3,-57l6890,5206r-5,3l6884,5272xe" fillcolor="black" stroked="f">
              <v:path arrowok="t"/>
            </v:shape>
            <v:shape id="_x0000_s3827" style="position:absolute;left:3727;top:2648;width:3776;height:3559" coordorigin="3727,2648" coordsize="3776,3559" path="m6885,5209r-10,7l6878,5273r2,l6882,5274r2,-2l6885,5209xe" fillcolor="black" stroked="f">
              <v:path arrowok="t"/>
            </v:shape>
            <v:shape id="_x0000_s3826" style="position:absolute;left:3727;top:2648;width:3776;height:3559" coordorigin="3727,2648" coordsize="3776,3559" path="m6875,5216r-9,10l6869,5279r4,-4l6878,5273r-3,-57xe" fillcolor="black" stroked="f">
              <v:path arrowok="t"/>
            </v:shape>
            <v:shape id="_x0000_s3825" style="position:absolute;left:3727;top:2648;width:3776;height:3559" coordorigin="3727,2648" coordsize="3776,3559" path="m6869,5279r-3,-53l6865,5230r-1,5l6860,5239r-2,-3l6857,5234r-3,57l6869,5279xe" fillcolor="black" stroked="f">
              <v:path arrowok="t"/>
            </v:shape>
            <v:shape id="_x0000_s3824" style="position:absolute;left:3727;top:2648;width:3776;height:3559" coordorigin="3727,2648" coordsize="3776,3559" path="m6850,5239r-7,7l6847,5294r3,l6854,5291r3,-57l6850,5239xe" fillcolor="black" stroked="f">
              <v:path arrowok="t"/>
            </v:shape>
            <v:shape id="_x0000_s3823" style="position:absolute;left:3727;top:2648;width:3776;height:3559" coordorigin="3727,2648" coordsize="3776,3559" path="m6838,5304r9,-10l6843,5246r-7,7l6838,5308r,-4xe" fillcolor="black" stroked="f">
              <v:path arrowok="t"/>
            </v:shape>
            <v:shape id="_x0000_s3822" style="position:absolute;left:3727;top:2648;width:3776;height:3559" coordorigin="3727,2648" coordsize="3776,3559" path="m6836,5253r-6,6l6831,5310r1,-1l6836,5309r2,-1l6836,5253xe" fillcolor="black" stroked="f">
              <v:path arrowok="t"/>
            </v:shape>
            <v:shape id="_x0000_s3821" style="position:absolute;left:3727;top:2648;width:3776;height:3559" coordorigin="3727,2648" coordsize="3776,3559" path="m6833,5314r-1,-2l6831,5310r-2,-51l6827,5259r1,54l6832,5314r1,xe" fillcolor="black" stroked="f">
              <v:path arrowok="t"/>
            </v:shape>
            <v:shape id="_x0000_s3820" style="position:absolute;left:3727;top:2648;width:3776;height:3559" coordorigin="3727,2648" coordsize="3776,3559" path="m6822,5319r1,l6823,5312r1,l6828,5313r-1,-54l6825,5261r-2,3l6822,5267r,52xe" fillcolor="black" stroked="f">
              <v:path arrowok="t"/>
            </v:shape>
            <v:shape id="_x0000_s3819" style="position:absolute;left:3727;top:2648;width:3776;height:3559" coordorigin="3727,2648" coordsize="3776,3559" path="m6816,5285r-4,-3l6813,5316r4,2l6816,5285r,xe" fillcolor="black" stroked="f">
              <v:path arrowok="t"/>
            </v:shape>
            <v:shape id="_x0000_s3818" style="position:absolute;left:3727;top:2648;width:3776;height:3559" coordorigin="3727,2648" coordsize="3776,3559" path="m6787,5292r-5,5l6779,5298r-1,-2l6776,5294r2,60l6796,5336r-9,-44xe" fillcolor="black" stroked="f">
              <v:path arrowok="t"/>
            </v:shape>
            <v:shape id="_x0000_s3817" style="position:absolute;left:3727;top:2648;width:3776;height:3559" coordorigin="3727,2648" coordsize="3776,3559" path="m6778,5354r-2,-60l6775,5295r-2,5l6771,5304r-1,56l6778,5354xe" fillcolor="black" stroked="f">
              <v:path arrowok="t"/>
            </v:shape>
            <v:shape id="_x0000_s3816" style="position:absolute;left:3727;top:2648;width:3776;height:3559" coordorigin="3727,2648" coordsize="3776,3559" path="m6765,5358r1,-1l6768,5358r2,2l6771,5304r-3,3l6765,5358xe" fillcolor="black" stroked="f">
              <v:path arrowok="t"/>
            </v:shape>
            <v:shape id="_x0000_s3815" style="position:absolute;left:3727;top:2648;width:3776;height:3559" coordorigin="3727,2648" coordsize="3776,3559" path="m6763,5365r1,l6765,5363r,-5l6765,5308r-2,57xe" fillcolor="black" stroked="f">
              <v:path arrowok="t"/>
            </v:shape>
            <v:shape id="_x0000_s3814" style="position:absolute;left:3727;top:2648;width:3776;height:3559" coordorigin="3727,2648" coordsize="3776,3559" path="m6762,5309r-5,4l6758,5366r1,-1l6762,5365r1,l6765,5308r-3,1xe" fillcolor="black" stroked="f">
              <v:path arrowok="t"/>
            </v:shape>
            <v:shape id="_x0000_s3813" style="position:absolute;left:3727;top:2648;width:3776;height:3559" coordorigin="3727,2648" coordsize="3776,3559" path="m6751,5372r3,-4l6757,5366r1,l6757,5313r-3,5l6751,5372xe" fillcolor="black" stroked="f">
              <v:path arrowok="t"/>
            </v:shape>
            <v:shape id="_x0000_s3812" style="position:absolute;left:3727;top:2648;width:3776;height:3559" coordorigin="3727,2648" coordsize="3776,3559" path="m6749,5324r-5,3l6746,5377r5,-5l6754,5318r-5,6xe" fillcolor="black" stroked="f">
              <v:path arrowok="t"/>
            </v:shape>
            <v:shape id="_x0000_s3811" style="position:absolute;left:3727;top:2648;width:3776;height:3559" coordorigin="3727,2648" coordsize="3776,3559" path="m6733,5329r-3,2l6732,5331r2,1l6738,5328r-5,1xe" fillcolor="black" stroked="f">
              <v:path arrowok="t"/>
            </v:shape>
            <v:shape id="_x0000_s3810" style="position:absolute;left:3727;top:2648;width:3776;height:3559" coordorigin="3727,2648" coordsize="3776,3559" path="m6633,5515r-4,-1l6631,5521r1,2l6633,5526r,-11l6633,5515xe" fillcolor="black" stroked="f">
              <v:path arrowok="t"/>
            </v:shape>
            <v:shape id="_x0000_s3809" style="position:absolute;left:3727;top:2648;width:3776;height:3559" coordorigin="3727,2648" coordsize="3776,3559" path="m6629,5514r-17,10l6615,5545r7,-6l6626,5530r3,-6l6631,5521r-2,-7xe" fillcolor="black" stroked="f">
              <v:path arrowok="t"/>
            </v:shape>
            <v:shape id="_x0000_s3808" style="position:absolute;left:3727;top:2648;width:3776;height:3559" coordorigin="3727,2648" coordsize="3776,3559" path="m6612,5524r-1,4l6610,5531r-2,1l6607,5532r2,11l6615,5545r-3,-21xe" fillcolor="black" stroked="f">
              <v:path arrowok="t"/>
            </v:shape>
            <v:shape id="_x0000_s3807" style="position:absolute;left:3727;top:2648;width:3776;height:3559" coordorigin="3727,2648" coordsize="3776,3559" path="m6606,5531r-2,2l6606,5542r3,1l6607,5532r-1,-1xe" fillcolor="black" stroked="f">
              <v:path arrowok="t"/>
            </v:shape>
            <v:shape id="_x0000_s3806" style="position:absolute;left:3727;top:2648;width:3776;height:3559" coordorigin="3727,2648" coordsize="3776,3559" path="m6580,5564r4,2l6597,5556r,-8l6606,5542r-2,-9l6603,5536r-2,4l6595,5545r-9,4l6580,5564xe" fillcolor="black" stroked="f">
              <v:path arrowok="t"/>
            </v:shape>
            <v:shape id="_x0000_s3805" style="position:absolute;left:3727;top:2648;width:3776;height:3559" coordorigin="3727,2648" coordsize="3776,3559" path="m6579,5553r-6,4l6574,5558r,1l6577,5564r1,-1l6580,5564r6,-15l6579,5553xe" fillcolor="black" stroked="f">
              <v:path arrowok="t"/>
            </v:shape>
            <v:shape id="_x0000_s3804" style="position:absolute;left:3727;top:2648;width:3776;height:3559" coordorigin="3727,2648" coordsize="3776,3559" path="m6578,5564r-1,l6572,5561r-4,2l6564,5565r6,13l6580,5566r-2,-2xe" fillcolor="black" stroked="f">
              <v:path arrowok="t"/>
            </v:shape>
            <v:shape id="_x0000_s3803" style="position:absolute;left:3727;top:2648;width:3776;height:3559" coordorigin="3727,2648" coordsize="3776,3559" path="m6552,5578r1,l6555,5580r3,2l6561,5583r3,-2l6570,5578r-6,-13l6559,5569r-2,2l6555,5574r-3,4xe" fillcolor="black" stroked="f">
              <v:path arrowok="t"/>
            </v:shape>
            <v:shape id="_x0000_s3802" style="position:absolute;left:3727;top:2648;width:3776;height:3559" coordorigin="3727,2648" coordsize="3776,3559" path="m6556,5584r-3,-4l6552,5578r3,-4l6552,5576r1,15l6556,5584xe" fillcolor="black" stroked="f">
              <v:path arrowok="t"/>
            </v:shape>
            <v:shape id="_x0000_s3801" style="position:absolute;left:3727;top:2648;width:3776;height:3559" coordorigin="3727,2648" coordsize="3776,3559" path="m6552,5576r-3,l6547,5577r,2l6549,5591r4,l6552,5576xe" fillcolor="black" stroked="f">
              <v:path arrowok="t"/>
            </v:shape>
            <v:shape id="_x0000_s3800" style="position:absolute;left:3727;top:2648;width:3776;height:3559" coordorigin="3727,2648" coordsize="3776,3559" path="m6547,5581r-1,2l6546,5593r1,-2l6549,5591r-2,-12l6547,5581xe" fillcolor="black" stroked="f">
              <v:path arrowok="t"/>
            </v:shape>
            <v:shape id="_x0000_s3799" style="position:absolute;left:3727;top:2648;width:3776;height:3559" coordorigin="3727,2648" coordsize="3776,3559" path="m6546,5583r-1,18l6547,5601r,-2l6547,5596r-1,-3l6546,5583xe" fillcolor="black" stroked="f">
              <v:path arrowok="t"/>
            </v:shape>
            <v:shape id="_x0000_s3798" style="position:absolute;left:3727;top:2648;width:3776;height:3559" coordorigin="3727,2648" coordsize="3776,3559" path="m6376,5730r1,-24l6375,5704r-1,l6374,5713r-1,1l6373,5729r3,1xe" fillcolor="black" stroked="f">
              <v:path arrowok="t"/>
            </v:shape>
            <v:shape id="_x0000_s3797" style="position:absolute;left:3727;top:2648;width:3776;height:3559" coordorigin="3727,2648" coordsize="3776,3559" path="m6372,5730r1,-1l6373,5714r-2,-1l6372,5734r,-4xe" fillcolor="black" stroked="f">
              <v:path arrowok="t"/>
            </v:shape>
            <v:shape id="_x0000_s3796" style="position:absolute;left:3727;top:2648;width:3776;height:3559" coordorigin="3727,2648" coordsize="3776,3559" path="m6372,5734r-1,-21l6369,5712r-2,2l6366,5717r-1,2l6366,5736r2,l6370,5736r2,-2xe" fillcolor="black" stroked="f">
              <v:path arrowok="t"/>
            </v:shape>
            <v:shape id="_x0000_s3795" style="position:absolute;left:3727;top:2648;width:3776;height:3559" coordorigin="3727,2648" coordsize="3776,3559" path="m6366,5736r-1,-17l6362,5721r-4,l6356,5744r10,-8xe" fillcolor="black" stroked="f">
              <v:path arrowok="t"/>
            </v:shape>
            <v:shape id="_x0000_s3794" style="position:absolute;left:3727;top:2648;width:3776;height:3559" coordorigin="3727,2648" coordsize="3776,3559" path="m6358,5721r-6,5l6347,5731r-5,6l6334,5743r-5,2l6335,5764r11,-10l6356,5744r2,-23xe" fillcolor="black" stroked="f">
              <v:path arrowok="t"/>
            </v:shape>
            <v:shape id="_x0000_s3793" style="position:absolute;left:3727;top:2648;width:3776;height:3559" coordorigin="3727,2648" coordsize="3776,3559" path="m6335,5764r-6,-19l6323,5748r-1,6l6321,5754r2,16l6327,5767r8,-3xe" fillcolor="black" stroked="f">
              <v:path arrowok="t"/>
            </v:shape>
            <v:shape id="_x0000_s3792" style="position:absolute;left:3727;top:2648;width:3776;height:3559" coordorigin="3727,2648" coordsize="3776,3559" path="m6327,5769r,2l6335,5764r-8,3l6327,5769xe" fillcolor="black" stroked="f">
              <v:path arrowok="t"/>
            </v:shape>
            <v:shape id="_x0000_s3791" style="position:absolute;left:3727;top:2648;width:3776;height:3559" coordorigin="3727,2648" coordsize="3776,3559" path="m6388,5787r6,l6400,5775r-3,-2l6394,5771r-6,16xe" fillcolor="black" stroked="f">
              <v:path arrowok="t"/>
            </v:shape>
            <v:shape id="_x0000_s3790" style="position:absolute;left:3727;top:2648;width:3776;height:3559" coordorigin="3727,2648" coordsize="3776,3559" path="m6388,5787r6,-16l6384,5775r,6l6383,5781r,9l6388,5787xe" fillcolor="black" stroked="f">
              <v:path arrowok="t"/>
            </v:shape>
            <v:shape id="_x0000_s3789" style="position:absolute;left:3727;top:2648;width:3776;height:3559" coordorigin="3727,2648" coordsize="3776,3559" path="m6383,5790r,-9l6382,5781r-1,-1l6379,5781r,13l6383,5790xe" fillcolor="black" stroked="f">
              <v:path arrowok="t"/>
            </v:shape>
            <v:shape id="_x0000_s3788" style="position:absolute;left:3727;top:2648;width:3776;height:3559" coordorigin="3727,2648" coordsize="3776,3559" path="m6379,5794r,-9l6378,5787r-2,1l6375,5790r-3,-1l6372,5791r,4l6368,5805r11,-11xe" fillcolor="black" stroked="f">
              <v:path arrowok="t"/>
            </v:shape>
            <v:shape id="_x0000_s3787" style="position:absolute;left:3727;top:2648;width:3776;height:3559" coordorigin="3727,2648" coordsize="3776,3559" path="m6369,5790r-1,1l6368,5805r3,-10l6370,5792r-1,-2xe" fillcolor="black" stroked="f">
              <v:path arrowok="t"/>
            </v:shape>
            <v:shape id="_x0000_s3786" style="position:absolute;left:3727;top:2648;width:3776;height:3559" coordorigin="3727,2648" coordsize="3776,3559" path="m6363,5804r,1l6365,5807r3,-2l6368,5791r-3,5l6364,5800r-1,4xe" fillcolor="black" stroked="f">
              <v:path arrowok="t"/>
            </v:shape>
            <v:shape id="_x0000_s3785" style="position:absolute;left:3727;top:2648;width:3776;height:3559" coordorigin="3727,2648" coordsize="3776,3559" path="m6362,5802r-1,4l6363,5804r1,-4l6362,5802xe" fillcolor="black" stroked="f">
              <v:path arrowok="t"/>
            </v:shape>
            <v:shape id="_x0000_s3784" style="position:absolute;left:3727;top:2648;width:3776;height:3559" coordorigin="3727,2648" coordsize="3776,3559" path="m6358,5799r-6,5l6353,5812r4,l6360,5810r-2,-11xe" fillcolor="black" stroked="f">
              <v:path arrowok="t"/>
            </v:shape>
            <v:shape id="_x0000_s3783" style="position:absolute;left:3727;top:2648;width:3776;height:3559" coordorigin="3727,2648" coordsize="3776,3559" path="m6347,5808r-7,5l6341,5820r12,-8l6352,5804r-5,4xe" fillcolor="black" stroked="f">
              <v:path arrowok="t"/>
            </v:shape>
            <v:shape id="_x0000_s3782" style="position:absolute;left:3727;top:2648;width:3776;height:3559" coordorigin="3727,2648" coordsize="3776,3559" path="m6341,5820r-1,-7l6336,5815r-4,1l6329,5819r,2l6328,5821r,12l6341,5820xe" fillcolor="black" stroked="f">
              <v:path arrowok="t"/>
            </v:shape>
            <v:shape id="_x0000_s3781" style="position:absolute;left:3727;top:2648;width:3776;height:3559" coordorigin="3727,2648" coordsize="3776,3559" path="m6328,5833r,-12l6327,5821r-2,-1l6324,5821r,16l6328,5833xe" fillcolor="black" stroked="f">
              <v:path arrowok="t"/>
            </v:shape>
            <v:shape id="_x0000_s3780" style="position:absolute;left:3727;top:2648;width:3776;height:3559" coordorigin="3727,2648" coordsize="3776,3559" path="m6324,5837r,-11l6323,5827r-1,-1l6320,5825r-1,15l6324,5837xe" fillcolor="black" stroked="f">
              <v:path arrowok="t"/>
            </v:shape>
            <v:shape id="_x0000_s3779" style="position:absolute;left:3727;top:2648;width:3776;height:3559" coordorigin="3727,2648" coordsize="3776,3559" path="m6320,5825r-2,1l6318,5828r-1,2l6314,5832r3,8l6319,5840r1,-15xe" fillcolor="black" stroked="f">
              <v:path arrowok="t"/>
            </v:shape>
            <v:shape id="_x0000_s3778" style="position:absolute;left:3727;top:2648;width:3776;height:3559" coordorigin="3727,2648" coordsize="3776,3559" path="m6313,5840r4,l6314,5832r-5,l6307,5834r,12l6313,5840xe" fillcolor="black" stroked="f">
              <v:path arrowok="t"/>
            </v:shape>
            <v:shape id="_x0000_s3777" style="position:absolute;left:3727;top:2648;width:3776;height:3559" coordorigin="3727,2648" coordsize="3776,3559" path="m6307,5838r-3,2l6304,5852r,l6305,5852r2,-1l6307,5838xe" fillcolor="black" stroked="f">
              <v:path arrowok="t"/>
            </v:shape>
            <v:shape id="_x0000_s3776" style="position:absolute;left:3727;top:2648;width:3776;height:3559" coordorigin="3727,2648" coordsize="3776,3559" path="m6300,5841r-8,2l6293,5860r11,-8l6304,5840r-4,1xe" fillcolor="black" stroked="f">
              <v:path arrowok="t"/>
            </v:shape>
            <v:shape id="_x0000_s3775" style="position:absolute;left:3727;top:2648;width:3776;height:3559" coordorigin="3727,2648" coordsize="3776,3559" path="m6293,5860r-1,-17l6282,5852r,8l6273,5879r20,-19xe" fillcolor="black" stroked="f">
              <v:path arrowok="t"/>
            </v:shape>
            <v:shape id="_x0000_s3774" style="position:absolute;left:3727;top:2648;width:3776;height:3559" coordorigin="3727,2648" coordsize="3776,3559" path="m6279,5857r-2,-3l6276,5854r-3,4l6271,5860r2,19l6281,5860r-2,-3xe" fillcolor="black" stroked="f">
              <v:path arrowok="t"/>
            </v:shape>
            <v:shape id="_x0000_s3773" style="position:absolute;left:3727;top:2648;width:3776;height:3559" coordorigin="3727,2648" coordsize="3776,3559" path="m6257,5892r2,l6266,5886r7,-7l6271,5860r-3,2l6267,5866r-5,6l6257,5892xe" fillcolor="black" stroked="f">
              <v:path arrowok="t"/>
            </v:shape>
            <v:shape id="_x0000_s3772" style="position:absolute;left:3727;top:2648;width:3776;height:3559" coordorigin="3727,2648" coordsize="3776,3559" path="m6252,5897r2,-3l6256,5892r1,l6262,5872r-8,l6252,5897xe" fillcolor="black" stroked="f">
              <v:path arrowok="t"/>
            </v:shape>
            <v:shape id="_x0000_s3771" style="position:absolute;left:3727;top:2648;width:3776;height:3559" coordorigin="3727,2648" coordsize="3776,3559" path="m6254,5894r-2,3l6254,5896r,-2xe" fillcolor="black" stroked="f">
              <v:path arrowok="t"/>
            </v:shape>
            <v:shape id="_x0000_s3770" style="position:absolute;left:3727;top:2648;width:3776;height:3559" coordorigin="3727,2648" coordsize="3776,3559" path="m6251,5875r-1,3l6250,5897r2,l6254,5872r-3,3xe" fillcolor="black" stroked="f">
              <v:path arrowok="t"/>
            </v:shape>
            <v:shape id="_x0000_s3769" style="position:absolute;left:3727;top:2648;width:3776;height:3559" coordorigin="3727,2648" coordsize="3776,3559" path="m6237,5904r3,-1l6239,5897r3,-1l6250,5897r-7,-10l6242,5889r-2,1l6238,5890r-1,14xe" fillcolor="black" stroked="f">
              <v:path arrowok="t"/>
            </v:shape>
            <v:shape id="_x0000_s3768" style="position:absolute;left:3727;top:2648;width:3776;height:3559" coordorigin="3727,2648" coordsize="3776,3559" path="m6266,5862r-1,l6265,5864r2,2l6268,5862r-2,xe" fillcolor="black" stroked="f">
              <v:path arrowok="t"/>
            </v:shape>
            <v:shape id="_x0000_s3767" style="position:absolute;left:3727;top:2648;width:3776;height:3559" coordorigin="3727,2648" coordsize="3776,3559" path="m6240,5900r-1,-3l6240,5903r1,-1l6240,5900xe" fillcolor="black" stroked="f">
              <v:path arrowok="t"/>
            </v:shape>
            <v:shape id="_x0000_s3766" style="position:absolute;left:3727;top:2648;width:3776;height:3559" coordorigin="3727,2648" coordsize="3776,3559" path="m6234,5905r3,-1l6238,5890r-6,l6232,5907r2,-2xe" fillcolor="black" stroked="f">
              <v:path arrowok="t"/>
            </v:shape>
            <v:shape id="_x0000_s3765" style="position:absolute;left:3727;top:2648;width:3776;height:3559" coordorigin="3727,2648" coordsize="3776,3559" path="m6154,5984r-2,-3l6153,5988r3,l6156,5987r-2,-3xe" fillcolor="black" stroked="f">
              <v:path arrowok="t"/>
            </v:shape>
            <v:shape id="_x0000_s3764" style="position:absolute;left:3727;top:2648;width:3776;height:3559" coordorigin="3727,2648" coordsize="3776,3559" path="m6146,5991r2,1l6149,5992r,-3l6149,5963r-3,28xe" fillcolor="black" stroked="f">
              <v:path arrowok="t"/>
            </v:shape>
            <v:shape id="_x0000_s3763" style="position:absolute;left:3727;top:2648;width:3776;height:3559" coordorigin="3727,2648" coordsize="3776,3559" path="m6145,5959r-1,32l6144,5990r2,1l6149,5963r-4,-4xe" fillcolor="black" stroked="f">
              <v:path arrowok="t"/>
            </v:shape>
            <v:shape id="_x0000_s3762" style="position:absolute;left:3727;top:2648;width:3776;height:3559" coordorigin="3727,2648" coordsize="3776,3559" path="m6091,5878r3,-4l6093,5873r,-5l6091,5806r-2,76l6091,5878xe" fillcolor="black" stroked="f">
              <v:path arrowok="t"/>
            </v:shape>
            <v:shape id="_x0000_s3761" style="position:absolute;left:3727;top:2648;width:3776;height:3559" coordorigin="3727,2648" coordsize="3776,3559" path="m6091,5806r-4,3l6086,5809r-2,76l6084,5886r2,-1l6089,5882r2,-76xe" fillcolor="black" stroked="f">
              <v:path arrowok="t"/>
            </v:shape>
            <v:shape id="_x0000_s3760" style="position:absolute;left:3727;top:2648;width:3776;height:3559" coordorigin="3727,2648" coordsize="3776,3559" path="m6083,5809r-27,21l6061,5910r1,l6064,5906r4,-6l6074,5895r5,-6l6084,5885r2,-76l6083,5809xe" fillcolor="black" stroked="f">
              <v:path arrowok="t"/>
            </v:shape>
            <v:shape id="_x0000_s3759" style="position:absolute;left:3727;top:2648;width:3776;height:3559" coordorigin="3727,2648" coordsize="3776,3559" path="m6064,5906r-2,4l6064,5909r,-3xe" fillcolor="black" stroked="f">
              <v:path arrowok="t"/>
            </v:shape>
            <v:shape id="_x0000_s3758" style="position:absolute;left:3727;top:2648;width:3776;height:3559" coordorigin="3727,2648" coordsize="3776,3559" path="m6061,5910r-5,-80l6056,5834r-3,76l6061,5910xe" fillcolor="black" stroked="f">
              <v:path arrowok="t"/>
            </v:shape>
            <v:shape id="_x0000_s3757" style="position:absolute;left:3727;top:2648;width:3776;height:3559" coordorigin="3727,2648" coordsize="3776,3559" path="m6043,5837r-11,1l6033,5934r3,2l6039,5939r1,3l6041,5946r1,1l6044,5950r12,-116l6043,5837xe" fillcolor="black" stroked="f">
              <v:path arrowok="t"/>
            </v:shape>
            <v:shape id="_x0000_s3756" style="position:absolute;left:3727;top:2648;width:3776;height:3559" coordorigin="3727,2648" coordsize="3776,3559" path="m6031,5922r,5l6033,5934r-1,-96l6031,5841r-2,1l6026,5843r-3,1l6021,5912r10,10xe" fillcolor="black" stroked="f">
              <v:path arrowok="t"/>
            </v:shape>
            <v:shape id="_x0000_s3755" style="position:absolute;left:3727;top:2648;width:3776;height:3559" coordorigin="3727,2648" coordsize="3776,3559" path="m6082,5928r-2,-1l6079,5927r-6,3l6069,5935r-6,60l6066,5999r10,22l6077,5977r9,-11l6082,5928xe" fillcolor="black" stroked="f">
              <v:path arrowok="t"/>
            </v:shape>
            <v:shape id="_x0000_s3754" style="position:absolute;left:3727;top:2648;width:3776;height:3559" coordorigin="3727,2648" coordsize="3776,3559" path="m6054,5986r1,2l6059,5991r4,4l6069,5935r-10,9l6059,5988r,1l6056,5987r-2,-1xe" fillcolor="black" stroked="f">
              <v:path arrowok="t"/>
            </v:shape>
            <v:shape id="_x0000_s3753" style="position:absolute;left:3727;top:2648;width:3776;height:3559" coordorigin="3727,2648" coordsize="3776,3559" path="m6059,5944r-3,l6057,5985r2,3l6059,5944xe" fillcolor="black" stroked="f">
              <v:path arrowok="t"/>
            </v:shape>
            <v:shape id="_x0000_s3752" style="position:absolute;left:3727;top:2648;width:3776;height:3559" coordorigin="3727,2648" coordsize="3776,3559" path="m6146,5881r-1,1l6139,5882r,9l6139,5892r1,24l6147,5910r-1,-29xe" fillcolor="black" stroked="f">
              <v:path arrowok="t"/>
            </v:shape>
            <v:shape id="_x0000_s3751" style="position:absolute;left:3727;top:2648;width:3776;height:3559" coordorigin="3727,2648" coordsize="3776,3559" path="m6157,5873r1,3l6162,5898r2,-3l6166,5863r-3,2l6164,5871r-1,1l6160,5871r-3,2xe" fillcolor="black" stroked="f">
              <v:path arrowok="t"/>
            </v:shape>
            <v:shape id="_x0000_s3750" style="position:absolute;left:3727;top:2648;width:3776;height:3559" coordorigin="3727,2648" coordsize="3776,3559" path="m6156,5869r,1l6157,5873r3,-2l6156,5869xe" fillcolor="black" stroked="f">
              <v:path arrowok="t"/>
            </v:shape>
            <v:shape id="_x0000_s3749" style="position:absolute;left:3727;top:2648;width:3776;height:3559" coordorigin="3727,2648" coordsize="3776,3559" path="m6180,5854r-3,l6174,5854r-3,l6170,5857r1,1l6172,5890r6,-4l6180,5854xe" fillcolor="black" stroked="f">
              <v:path arrowok="t"/>
            </v:shape>
            <v:shape id="_x0000_s3748" style="position:absolute;left:3727;top:2648;width:3776;height:3559" coordorigin="3727,2648" coordsize="3776,3559" path="m6244,5805r,7l6235,5815r-6,l6226,5814r,1l6229,5818r6,4l6247,5827r-3,-22xe" fillcolor="black" stroked="f">
              <v:path arrowok="t"/>
            </v:shape>
            <v:shape id="_x0000_s3747" style="position:absolute;left:3727;top:2648;width:3776;height:3559" coordorigin="3727,2648" coordsize="3776,3559" path="m6281,5777r,3l6282,5783r-1,1l6279,5783r-1,-1l6281,5807r1,-4l6282,5775r-1,2xe" fillcolor="black" stroked="f">
              <v:path arrowok="t"/>
            </v:shape>
            <v:shape id="_x0000_s3746" style="position:absolute;left:3727;top:2648;width:3776;height:3559" coordorigin="3727,2648" coordsize="3776,3559" path="m6294,5772r-4,3l6290,5797r2,-4l6294,5791r3,-1l6295,5767r-2,l6293,5769r1,3xe" fillcolor="black" stroked="f">
              <v:path arrowok="t"/>
            </v:shape>
            <v:shape id="_x0000_s3745" style="position:absolute;left:3727;top:2648;width:3776;height:3559" coordorigin="3727,2648" coordsize="3776,3559" path="m6312,5760r-11,7l6304,5787r2,-2l6308,5782r1,l6313,5781r,-25l6312,5760xe" fillcolor="black" stroked="f">
              <v:path arrowok="t"/>
            </v:shape>
            <v:shape id="_x0000_s3744" style="position:absolute;left:3727;top:2648;width:3776;height:3559" coordorigin="3727,2648" coordsize="3776,3559" path="m6301,5767r-6,l6297,5790r3,-1l6304,5787r-3,-20xe" fillcolor="black" stroked="f">
              <v:path arrowok="t"/>
            </v:shape>
            <v:shape id="_x0000_s3743" style="position:absolute;left:3727;top:2648;width:3776;height:3559" coordorigin="3727,2648" coordsize="3776,3559" path="m6292,5793r-2,4l6292,5796r,-3xe" fillcolor="black" stroked="f">
              <v:path arrowok="t"/>
            </v:shape>
            <v:shape id="_x0000_s3742" style="position:absolute;left:3727;top:2648;width:3776;height:3559" coordorigin="3727,2648" coordsize="3776,3559" path="m6282,5803r2,-3l6286,5797r4,l6290,5775r-6,l6282,5803xe" fillcolor="black" stroked="f">
              <v:path arrowok="t"/>
            </v:shape>
            <v:shape id="_x0000_s3741" style="position:absolute;left:3727;top:2648;width:3776;height:3559" coordorigin="3727,2648" coordsize="3776,3559" path="m6278,5809r3,-2l6278,5782r-1,1l6277,5788r-1,21l6278,5809xe" fillcolor="black" stroked="f">
              <v:path arrowok="t"/>
            </v:shape>
            <v:shape id="_x0000_s3740" style="position:absolute;left:3727;top:2648;width:3776;height:3559" coordorigin="3727,2648" coordsize="3776,3559" path="m6276,5809r1,-21l6276,5789r-2,-1l6273,5787r-1,22l6276,5809xe" fillcolor="black" stroked="f">
              <v:path arrowok="t"/>
            </v:shape>
            <v:shape id="_x0000_s3739" style="position:absolute;left:3727;top:2648;width:3776;height:3559" coordorigin="3727,2648" coordsize="3776,3559" path="m6272,5809r1,-22l6271,5788r-1,1l6270,5791r-3,1l6260,5792r-4,31l6272,5809xe" fillcolor="black" stroked="f">
              <v:path arrowok="t"/>
            </v:shape>
            <v:shape id="_x0000_s3738" style="position:absolute;left:3727;top:2648;width:3776;height:3559" coordorigin="3727,2648" coordsize="3776,3559" path="m6259,5826r-1,l6256,5823r4,-31l6244,5805r3,22l6258,5827r1,-1xe" fillcolor="black" stroked="f">
              <v:path arrowok="t"/>
            </v:shape>
            <v:shape id="_x0000_s3737" style="position:absolute;left:3727;top:2648;width:3776;height:3559" coordorigin="3727,2648" coordsize="3776,3559" path="m6233,5825r-10,l6225,5853r3,-8l6232,5837r15,-10l6235,5822r-2,3xe" fillcolor="black" stroked="f">
              <v:path arrowok="t"/>
            </v:shape>
            <v:shape id="_x0000_s3736" style="position:absolute;left:3727;top:2648;width:3776;height:3559" coordorigin="3727,2648" coordsize="3776,3559" path="m6223,5825r-5,l6219,5848r1,-1l6221,5849r1,5l6225,5853r-2,-28xe" fillcolor="black" stroked="f">
              <v:path arrowok="t"/>
            </v:shape>
            <v:shape id="_x0000_s3735" style="position:absolute;left:3727;top:2648;width:3776;height:3559" coordorigin="3727,2648" coordsize="3776,3559" path="m6216,5857r1,l6219,5855r,-4l6219,5848r-1,-23l6216,5857xe" fillcolor="black" stroked="f">
              <v:path arrowok="t"/>
            </v:shape>
            <v:shape id="_x0000_s3734" style="position:absolute;left:3727;top:2648;width:3776;height:3559" coordorigin="3727,2648" coordsize="3776,3559" path="m6213,5827r-5,5l6209,5859r4,-2l6216,5857r2,-32l6213,5827xe" fillcolor="black" stroked="f">
              <v:path arrowok="t"/>
            </v:shape>
            <v:shape id="_x0000_s3733" style="position:absolute;left:3727;top:2648;width:3776;height:3559" coordorigin="3727,2648" coordsize="3776,3559" path="m6209,5859r-1,-27l6204,5836r-5,4l6197,5840r,30l6209,5859xe" fillcolor="black" stroked="f">
              <v:path arrowok="t"/>
            </v:shape>
            <v:shape id="_x0000_s3732" style="position:absolute;left:3727;top:2648;width:3776;height:3559" coordorigin="3727,2648" coordsize="3776,3559" path="m6195,5840r-1,1l6195,5871r2,-1l6197,5840r-2,xe" fillcolor="black" stroked="f">
              <v:path arrowok="t"/>
            </v:shape>
            <v:shape id="_x0000_s3731" style="position:absolute;left:3727;top:2648;width:3776;height:3559" coordorigin="3727,2648" coordsize="3776,3559" path="m6193,5872r,l6195,5871r-1,-30l6194,5847r-1,25xe" fillcolor="black" stroked="f">
              <v:path arrowok="t"/>
            </v:shape>
            <v:shape id="_x0000_s3730" style="position:absolute;left:3727;top:2648;width:3776;height:3559" coordorigin="3727,2648" coordsize="3776,3559" path="m6182,5854r,27l6187,5876r5,-4l6193,5872r1,-25l6187,5853r-5,1xe" fillcolor="black" stroked="f">
              <v:path arrowok="t"/>
            </v:shape>
            <v:shape id="_x0000_s3729" style="position:absolute;left:3727;top:2648;width:3776;height:3559" coordorigin="3727,2648" coordsize="3776,3559" path="m6180,5854r-2,32l6182,5881r,-27l6180,5854xe" fillcolor="black" stroked="f">
              <v:path arrowok="t"/>
            </v:shape>
            <v:shape id="_x0000_s3728" style="position:absolute;left:3727;top:2648;width:3776;height:3559" coordorigin="3727,2648" coordsize="3776,3559" path="m6164,5895r1,-3l6168,5890r4,l6171,5858r-2,3l6166,5863r-2,32xe" fillcolor="black" stroked="f">
              <v:path arrowok="t"/>
            </v:shape>
            <v:shape id="_x0000_s3727" style="position:absolute;left:3727;top:2648;width:3776;height:3559" coordorigin="3727,2648" coordsize="3776,3559" path="m6163,5865r-1,3l6162,5869r2,2l6163,5865xe" fillcolor="black" stroked="f">
              <v:path arrowok="t"/>
            </v:shape>
            <v:shape id="_x0000_s3726" style="position:absolute;left:3727;top:2648;width:3776;height:3559" coordorigin="3727,2648" coordsize="3776,3559" path="m6323,5748r-3,3l6321,5752r1,2l6323,5748xe" fillcolor="black" stroked="f">
              <v:path arrowok="t"/>
            </v:shape>
            <v:shape id="_x0000_s3725" style="position:absolute;left:3727;top:2648;width:3776;height:3559" coordorigin="3727,2648" coordsize="3776,3559" path="m6318,5753r-2,-1l6318,5776r5,-6l6321,5754r-3,-1xe" fillcolor="black" stroked="f">
              <v:path arrowok="t"/>
            </v:shape>
            <v:shape id="_x0000_s3724" style="position:absolute;left:3727;top:2648;width:3776;height:3559" coordorigin="3727,2648" coordsize="3776,3559" path="m6318,5776r-2,-24l6314,5753r-1,3l6313,5781r5,-5xe" fillcolor="black" stroked="f">
              <v:path arrowok="t"/>
            </v:shape>
            <v:shape id="_x0000_s3723" style="position:absolute;left:3727;top:2648;width:3776;height:3559" coordorigin="3727,2648" coordsize="3776,3559" path="m6309,5783r,1l6313,5781r-4,1l6309,5783xe" fillcolor="black" stroked="f">
              <v:path arrowok="t"/>
            </v:shape>
            <v:shape id="_x0000_s3722" style="position:absolute;left:3727;top:2648;width:3776;height:3559" coordorigin="3727,2648" coordsize="3776,3559" path="m6146,5881r1,29l6155,5904r7,-6l6158,5876r,1l6156,5876r-3,-2l6146,5881xe" fillcolor="black" stroked="f">
              <v:path arrowok="t"/>
            </v:shape>
            <v:shape id="_x0000_s3721" style="position:absolute;left:3727;top:2648;width:3776;height:3559" coordorigin="3727,2648" coordsize="3776,3559" path="m6153,5874r-9,3l6145,5880r1,1l6153,5874xe" fillcolor="black" stroked="f">
              <v:path arrowok="t"/>
            </v:shape>
            <v:shape id="_x0000_s3720" style="position:absolute;left:3727;top:2648;width:3776;height:3559" coordorigin="3727,2648" coordsize="3776,3559" path="m6129,5930r2,-3l6132,5923r8,-7l6139,5892r-3,-1l6133,5890r-2,l6129,5930xe" fillcolor="black" stroked="f">
              <v:path arrowok="t"/>
            </v:shape>
            <v:shape id="_x0000_s3719" style="position:absolute;left:3727;top:2648;width:3776;height:3559" coordorigin="3727,2648" coordsize="3776,3559" path="m6130,5888r-2,l6129,5889r2,1l6133,5890r-3,-2xe" fillcolor="black" stroked="f">
              <v:path arrowok="t"/>
            </v:shape>
            <v:shape id="_x0000_s3718" style="position:absolute;left:3727;top:2648;width:3776;height:3559" coordorigin="3727,2648" coordsize="3776,3559" path="m6129,5930r2,-40l6124,5899r-4,l6123,5933r3,l6129,5930xe" fillcolor="black" stroked="f">
              <v:path arrowok="t"/>
            </v:shape>
            <v:shape id="_x0000_s3717" style="position:absolute;left:3727;top:2648;width:3776;height:3559" coordorigin="3727,2648" coordsize="3776,3559" path="m6120,5933r3,l6120,5899r-2,1l6116,5902r-1,34l6120,5933xe" fillcolor="black" stroked="f">
              <v:path arrowok="t"/>
            </v:shape>
            <v:shape id="_x0000_s3716" style="position:absolute;left:3727;top:2648;width:3776;height:3559" coordorigin="3727,2648" coordsize="3776,3559" path="m6102,5948r1,l6107,5944r4,-4l6115,5936r1,-34l6106,5911r-4,37xe" fillcolor="black" stroked="f">
              <v:path arrowok="t"/>
            </v:shape>
            <v:shape id="_x0000_s3715" style="position:absolute;left:3727;top:2648;width:3776;height:3559" coordorigin="3727,2648" coordsize="3776,3559" path="m6100,5948r2,l6106,5911r-6,4l6098,5915r-1,37l6100,5948xe" fillcolor="black" stroked="f">
              <v:path arrowok="t"/>
            </v:shape>
            <v:shape id="_x0000_s3714" style="position:absolute;left:3727;top:2648;width:3776;height:3559" coordorigin="3727,2648" coordsize="3776,3559" path="m6097,5952r1,-37l6094,5918r-4,3l6087,5925r-1,41l6097,5952xe" fillcolor="black" stroked="f">
              <v:path arrowok="t"/>
            </v:shape>
            <v:shape id="_x0000_s3713" style="position:absolute;left:3727;top:2648;width:3776;height:3559" coordorigin="3727,2648" coordsize="3776,3559" path="m6066,6001r,3l6076,6021r-10,-22l6066,6001xe" fillcolor="black" stroked="f">
              <v:path arrowok="t"/>
            </v:shape>
            <v:shape id="_x0000_s3712" style="position:absolute;left:3727;top:2648;width:3776;height:3559" coordorigin="3727,2648" coordsize="3776,3559" path="m6082,5988r-5,-11l6079,6023r2,1l6081,6026r2,7l6082,5988xe" fillcolor="black" stroked="f">
              <v:path arrowok="t"/>
            </v:shape>
            <v:shape id="_x0000_s3711" style="position:absolute;left:3727;top:2648;width:3776;height:3559" coordorigin="3727,2648" coordsize="3776,3559" path="m6079,6179r1,l6084,6111r1,-3l6086,6106r-2,l6079,6107r,72xe" fillcolor="black" stroked="f">
              <v:path arrowok="t"/>
            </v:shape>
            <v:shape id="_x0000_s3710" style="position:absolute;left:3727;top:2648;width:3776;height:3559" coordorigin="3727,2648" coordsize="3776,3559" path="m6079,6107r-5,1l6076,6173r1,2l6078,6177r1,2l6079,6107xe" fillcolor="black" stroked="f">
              <v:path arrowok="t"/>
            </v:shape>
            <v:shape id="_x0000_s3709" style="position:absolute;left:3727;top:2648;width:3776;height:3559" coordorigin="3727,2648" coordsize="3776,3559" path="m6069,6167r1,7l6072,6173r2,-1l6076,6173r-2,-65l6071,6107r-2,60xe" fillcolor="black" stroked="f">
              <v:path arrowok="t"/>
            </v:shape>
            <v:shape id="_x0000_s3708" style="position:absolute;left:3727;top:2648;width:3776;height:3559" coordorigin="3727,2648" coordsize="3776,3559" path="m6059,6098r2,71l6067,6167r2,l6071,6107r-4,-3l6065,6102r-6,-4xe" fillcolor="black" stroked="f">
              <v:path arrowok="t"/>
            </v:shape>
            <v:shape id="_x0000_s3707" style="position:absolute;left:3727;top:2648;width:3776;height:3559" coordorigin="3727,2648" coordsize="3776,3559" path="m6055,6095r-5,-4l6051,6163r1,4l6053,6170r1,1l6061,6169r-2,-71l6055,6095xe" fillcolor="black" stroked="f">
              <v:path arrowok="t"/>
            </v:shape>
            <v:shape id="_x0000_s3706" style="position:absolute;left:3727;top:2648;width:3776;height:3559" coordorigin="3727,2648" coordsize="3776,3559" path="m6050,6091r-1,-1l6049,6162r2,1l6050,6091xe" fillcolor="black" stroked="f">
              <v:path arrowok="t"/>
            </v:shape>
            <v:shape id="_x0000_s3705" style="position:absolute;left:3727;top:2648;width:3776;height:3559" coordorigin="3727,2648" coordsize="3776,3559" path="m6041,6159r,4l6042,6091r-3,1l6039,6157r,-1l6040,6154r1,1l6041,6159xe" fillcolor="black" stroked="f">
              <v:path arrowok="t"/>
            </v:shape>
            <v:shape id="_x0000_s3704" style="position:absolute;left:3727;top:2648;width:3776;height:3559" coordorigin="3727,2648" coordsize="3776,3559" path="m6039,6092r-4,1l6035,6159r2,l6039,6157r,-65xe" fillcolor="black" stroked="f">
              <v:path arrowok="t"/>
            </v:shape>
            <v:shape id="_x0000_s3703" style="position:absolute;left:3727;top:2648;width:3776;height:3559" coordorigin="3727,2648" coordsize="3776,3559" path="m6031,6159r4,l6032,6086r-2,1l6028,6088r-2,-1l6031,6159xe" fillcolor="black" stroked="f">
              <v:path arrowok="t"/>
            </v:shape>
            <v:shape id="_x0000_s3702" style="position:absolute;left:3727;top:2648;width:3776;height:3559" coordorigin="3727,2648" coordsize="3776,3559" path="m6031,6159r-25,-80l6002,6078r-1,62l6001,6143r30,16xe" fillcolor="black" stroked="f">
              <v:path arrowok="t"/>
            </v:shape>
            <v:shape id="_x0000_s3701" style="position:absolute;left:3727;top:2648;width:3776;height:3559" coordorigin="3727,2648" coordsize="3776,3559" path="m6080,6031r3,2l6081,6026r-1,2l6079,6029r1,2xe" fillcolor="black" stroked="f">
              <v:path arrowok="t"/>
            </v:shape>
            <v:shape id="_x0000_s3700" style="position:absolute;left:3727;top:2648;width:3776;height:3559" coordorigin="3727,2648" coordsize="3776,3559" path="m6085,6178r4,1l6089,6112r-5,-1l6080,6179r5,-1xe" fillcolor="black" stroked="f">
              <v:path arrowok="t"/>
            </v:shape>
            <v:shape id="_x0000_s3699" style="position:absolute;left:3727;top:2648;width:3776;height:3559" coordorigin="3727,2648" coordsize="3776,3559" path="m6086,4538r,1l6087,4540r-1,-7l6086,4538xe" fillcolor="black" stroked="f">
              <v:path arrowok="t"/>
            </v:shape>
            <v:shape id="_x0000_s3698" style="position:absolute;left:3727;top:2648;width:3776;height:3559" coordorigin="3727,2648" coordsize="3776,3559" path="m6069,6171r,2l6070,6174r-1,-7l6069,6171xe" fillcolor="black" stroked="f">
              <v:path arrowok="t"/>
            </v:shape>
            <v:shape id="_x0000_s3697" style="position:absolute;left:3727;top:2648;width:3776;height:3559" coordorigin="3727,2648" coordsize="3776,3559" path="m6050,5966r2,3l6051,5959r-1,1l6049,5962r1,4xe" fillcolor="black" stroked="f">
              <v:path arrowok="t"/>
            </v:shape>
            <v:shape id="_x0000_s3696" style="position:absolute;left:3727;top:2648;width:3776;height:3559" coordorigin="3727,2648" coordsize="3776,3559" path="m6044,5953r,3l6045,5958r-1,-8l6044,5953xe" fillcolor="black" stroked="f">
              <v:path arrowok="t"/>
            </v:shape>
            <v:shape id="_x0000_s3695" style="position:absolute;left:3727;top:2648;width:3776;height:3559" coordorigin="3727,2648" coordsize="3776,3559" path="m6040,5943r-1,1l6040,5945r1,1l6040,5942r,1xe" fillcolor="black" stroked="f">
              <v:path arrowok="t"/>
            </v:shape>
            <v:shape id="_x0000_s3694" style="position:absolute;left:3727;top:2648;width:3776;height:3559" coordorigin="3727,2648" coordsize="3776,3559" path="m5979,4741r1,l5986,4737r5,-4l6007,4720r17,-12l6027,4643r-3,2l6021,4647r-14,13l5990,4672r-6,4l5979,4741xe" fillcolor="black" stroked="f">
              <v:path arrowok="t"/>
            </v:shape>
            <v:shape id="_x0000_s3693" style="position:absolute;left:3727;top:2648;width:3776;height:3559" coordorigin="3727,2648" coordsize="3776,3559" path="m5972,4746r3,-3l5978,4741r1,l5984,4676r-9,6l5972,4746xe" fillcolor="black" stroked="f">
              <v:path arrowok="t"/>
            </v:shape>
            <v:shape id="_x0000_s3692" style="position:absolute;left:3727;top:2648;width:3776;height:3559" coordorigin="3727,2648" coordsize="3776,3559" path="m5970,4749r2,-3l5975,4682r-8,6l5967,4690r,61l5970,4749xe" fillcolor="black" stroked="f">
              <v:path arrowok="t"/>
            </v:shape>
            <v:shape id="_x0000_s3691" style="position:absolute;left:3727;top:2648;width:3776;height:3559" coordorigin="3727,2648" coordsize="3776,3559" path="m5962,4693r1,58l5967,4751r,-61l5966,4692r-2,1l5962,4693xe" fillcolor="black" stroked="f">
              <v:path arrowok="t"/>
            </v:shape>
            <v:shape id="_x0000_s3690" style="position:absolute;left:3727;top:2648;width:3776;height:3559" coordorigin="3727,2648" coordsize="3776,3559" path="m5963,4751r-1,-58l5960,4693r-2,1l5958,4697r-3,2l5953,4761r10,-10xe" fillcolor="black" stroked="f">
              <v:path arrowok="t"/>
            </v:shape>
            <v:shape id="_x0000_s3689" style="position:absolute;left:3727;top:2648;width:3776;height:3559" coordorigin="3727,2648" coordsize="3776,3559" path="m5948,4768r3,-2l5953,4764r,-3l5951,4701r-3,67xe" fillcolor="black" stroked="f">
              <v:path arrowok="t"/>
            </v:shape>
            <v:shape id="_x0000_s3688" style="position:absolute;left:3727;top:2648;width:3776;height:3559" coordorigin="3727,2648" coordsize="3776,3559" path="m5942,4709r,63l5945,4769r3,-1l5951,4701r-4,2l5943,4706r-1,3xe" fillcolor="black" stroked="f">
              <v:path arrowok="t"/>
            </v:shape>
            <v:shape id="_x0000_s3687" style="position:absolute;left:3727;top:2648;width:3776;height:3559" coordorigin="3727,2648" coordsize="3776,3559" path="m5941,4711r-1,3l5938,4714r-5,3l5939,4776r2,l5941,4711xe" fillcolor="black" stroked="f">
              <v:path arrowok="t"/>
            </v:shape>
            <v:shape id="_x0000_s3686" style="position:absolute;left:3727;top:2648;width:3776;height:3559" coordorigin="3727,2648" coordsize="3776,3559" path="m5920,4791r3,-1l5925,4788r7,-7l5939,4776r-6,-59l5928,4721r-4,4l5920,4791xe" fillcolor="black" stroked="f">
              <v:path arrowok="t"/>
            </v:shape>
            <v:shape id="_x0000_s3685" style="position:absolute;left:3727;top:2648;width:3776;height:3559" coordorigin="3727,2648" coordsize="3776,3559" path="m5920,4791r4,-66l5918,4729r-3,l5917,4791r3,xe" fillcolor="black" stroked="f">
              <v:path arrowok="t"/>
            </v:shape>
            <v:shape id="_x0000_s3684" style="position:absolute;left:3727;top:2648;width:3776;height:3559" coordorigin="3727,2648" coordsize="3776,3559" path="m5915,4729r-6,4l5911,4797r2,-2l5915,4793r2,-2l5915,4729xe" fillcolor="black" stroked="f">
              <v:path arrowok="t"/>
            </v:shape>
            <v:shape id="_x0000_s3683" style="position:absolute;left:3727;top:2648;width:3776;height:3559" coordorigin="3727,2648" coordsize="3776,3559" path="m5898,4804r1,-3l5903,4799r5,l5911,4797r-2,-64l5905,4737r-5,5l5898,4804xe" fillcolor="black" stroked="f">
              <v:path arrowok="t"/>
            </v:shape>
            <v:shape id="_x0000_s3682" style="position:absolute;left:3727;top:2648;width:3776;height:3559" coordorigin="3727,2648" coordsize="3776,3559" path="m5896,4808r2,-4l5900,4742r-5,4l5892,4746r-2,69l5896,4808xe" fillcolor="black" stroked="f">
              <v:path arrowok="t"/>
            </v:shape>
            <v:shape id="_x0000_s3681" style="position:absolute;left:3727;top:2648;width:3776;height:3559" coordorigin="3727,2648" coordsize="3776,3559" path="m5884,4753r-9,10l5877,4826r6,-6l5890,4815r2,-69l5884,4753xe" fillcolor="black" stroked="f">
              <v:path arrowok="t"/>
            </v:shape>
            <v:shape id="_x0000_s3680" style="position:absolute;left:3727;top:2648;width:3776;height:3559" coordorigin="3727,2648" coordsize="3776,3559" path="m5858,4844r4,-3l5866,4837r3,-4l5877,4826r-2,-63l5866,4772r-8,72xe" fillcolor="black" stroked="f">
              <v:path arrowok="t"/>
            </v:shape>
            <v:shape id="_x0000_s3679" style="position:absolute;left:3727;top:2648;width:3776;height:3559" coordorigin="3727,2648" coordsize="3776,3559" path="m5857,4779r-1,l5856,4844r2,l5866,4772r-9,7xe" fillcolor="black" stroked="f">
              <v:path arrowok="t"/>
            </v:shape>
            <v:shape id="_x0000_s3678" style="position:absolute;left:3727;top:2648;width:3776;height:3559" coordorigin="3727,2648" coordsize="3776,3559" path="m5846,4788r1,70l5851,4854r1,-4l5853,4847r2,-3l5856,4844r,-65l5855,4779r-2,2l5852,4784r-1,2l5849,4788r-3,xe" fillcolor="black" stroked="f">
              <v:path arrowok="t"/>
            </v:shape>
            <v:shape id="_x0000_s3677" style="position:absolute;left:3727;top:2648;width:3776;height:3559" coordorigin="3727,2648" coordsize="3776,3559" path="m5844,4788r-3,2l5843,4859r4,-1l5846,4788r-2,xe" fillcolor="black" stroked="f">
              <v:path arrowok="t"/>
            </v:shape>
            <v:shape id="_x0000_s3676" style="position:absolute;left:3727;top:2648;width:3776;height:3559" coordorigin="3727,2648" coordsize="3776,3559" path="m5839,4793r-1,3l5839,4860r4,-1l5841,4790r-2,3xe" fillcolor="black" stroked="f">
              <v:path arrowok="t"/>
            </v:shape>
            <v:shape id="_x0000_s3675" style="position:absolute;left:3727;top:2648;width:3776;height:3559" coordorigin="3727,2648" coordsize="3776,3559" path="m5839,4860r-1,-64l5836,4799r-4,l5831,4866r8,-6xe" fillcolor="black" stroked="f">
              <v:path arrowok="t"/>
            </v:shape>
            <v:shape id="_x0000_s3674" style="position:absolute;left:3727;top:2648;width:3776;height:3559" coordorigin="3727,2648" coordsize="3776,3559" path="m5831,4866r1,-67l5831,4801r,4l5830,4807r-3,l5826,4872r5,-6xe" fillcolor="black" stroked="f">
              <v:path arrowok="t"/>
            </v:shape>
            <v:shape id="_x0000_s3673" style="position:absolute;left:3727;top:2648;width:3776;height:3559" coordorigin="3727,2648" coordsize="3776,3559" path="m5820,4812r-7,7l5815,4880r5,-3l5826,4872r1,-65l5820,4812xe" fillcolor="black" stroked="f">
              <v:path arrowok="t"/>
            </v:shape>
            <v:shape id="_x0000_s3672" style="position:absolute;left:3727;top:2648;width:3776;height:3559" coordorigin="3727,2648" coordsize="3776,3559" path="m5813,4819r-7,7l5806,4884r5,-2l5815,4880r-2,-61xe" fillcolor="black" stroked="f">
              <v:path arrowok="t"/>
            </v:shape>
            <v:shape id="_x0000_s3671" style="position:absolute;left:3727;top:2648;width:3776;height:3559" coordorigin="3727,2648" coordsize="3776,3559" path="m5798,4832r-2,l5798,4889r8,-5l5806,4826r-8,6xe" fillcolor="black" stroked="f">
              <v:path arrowok="t"/>
            </v:shape>
            <v:shape id="_x0000_s3670" style="position:absolute;left:3727;top:2648;width:3776;height:3559" coordorigin="3727,2648" coordsize="3776,3559" path="m5798,4889r-2,-57l5794,4832r-1,1l5793,4837r-1,56l5798,4889xe" fillcolor="black" stroked="f">
              <v:path arrowok="t"/>
            </v:shape>
            <v:shape id="_x0000_s3669" style="position:absolute;left:3727;top:2648;width:3776;height:3559" coordorigin="3727,2648" coordsize="3776,3559" path="m5779,4908r2,-3l5792,4893r1,-56l5788,4841r-5,3l5779,4908xe" fillcolor="black" stroked="f">
              <v:path arrowok="t"/>
            </v:shape>
            <v:shape id="_x0000_s3668" style="position:absolute;left:3727;top:2648;width:3776;height:3559" coordorigin="3727,2648" coordsize="3776,3559" path="m5777,4848r-4,4l5775,4910r4,-2l5783,4844r-6,4xe" fillcolor="black" stroked="f">
              <v:path arrowok="t"/>
            </v:shape>
            <v:shape id="_x0000_s3667" style="position:absolute;left:3727;top:2648;width:3776;height:3559" coordorigin="3727,2648" coordsize="3776,3559" path="m5775,4910r-2,-58l5773,4855r-1,55l5775,4910xe" fillcolor="black" stroked="f">
              <v:path arrowok="t"/>
            </v:shape>
            <v:shape id="_x0000_s3666" style="position:absolute;left:3727;top:2648;width:3776;height:3559" coordorigin="3727,2648" coordsize="3776,3559" path="m5768,4856r-1,1l5767,4859r1,2l5768,4856xe" fillcolor="black" stroked="f">
              <v:path arrowok="t"/>
            </v:shape>
            <v:shape id="_x0000_s3665" style="position:absolute;left:3727;top:2648;width:3776;height:3559" coordorigin="3727,2648" coordsize="3776,3559" path="m6030,5838r-1,1l6030,5840r1,1l6032,5838r-2,xe" fillcolor="black" stroked="f">
              <v:path arrowok="t"/>
            </v:shape>
            <v:shape id="_x0000_s3664" style="position:absolute;left:3727;top:2648;width:3776;height:3559" coordorigin="3727,2648" coordsize="3776,3559" path="m6021,5912r2,-68l6020,5843r,-1l6019,5841r-3,l6015,5912r6,xe" fillcolor="black" stroked="f">
              <v:path arrowok="t"/>
            </v:shape>
            <v:shape id="_x0000_s3663" style="position:absolute;left:3727;top:2648;width:3776;height:3559" coordorigin="3727,2648" coordsize="3776,3559" path="m6014,5841r-3,1l6012,5912r3,l6016,5841r-2,xe" fillcolor="black" stroked="f">
              <v:path arrowok="t"/>
            </v:shape>
            <v:shape id="_x0000_s3662" style="position:absolute;left:3727;top:2648;width:3776;height:3559" coordorigin="3727,2648" coordsize="3776,3559" path="m6008,5841r-3,-4l6005,5908r7,4l6011,5842r-3,-1xe" fillcolor="black" stroked="f">
              <v:path arrowok="t"/>
            </v:shape>
            <v:shape id="_x0000_s3661" style="position:absolute;left:3727;top:2648;width:3776;height:3559" coordorigin="3727,2648" coordsize="3776,3559" path="m6003,5834r-4,-2l5999,5902r6,6l6005,5837r-2,-3xe" fillcolor="black" stroked="f">
              <v:path arrowok="t"/>
            </v:shape>
            <v:shape id="_x0000_s3660" style="position:absolute;left:3727;top:2648;width:3776;height:3559" coordorigin="3727,2648" coordsize="3776,3559" path="m5986,5892r1,l5993,5897r6,5l5999,5832r-5,l5989,5831r-3,61xe" fillcolor="black" stroked="f">
              <v:path arrowok="t"/>
            </v:shape>
            <v:shape id="_x0000_s3659" style="position:absolute;left:3727;top:2648;width:3776;height:3559" coordorigin="3727,2648" coordsize="3776,3559" path="m5979,5824r1,59l5982,5885r2,2l5985,5889r-1,-60l5982,5827r-3,-3xe" fillcolor="black" stroked="f">
              <v:path arrowok="t"/>
            </v:shape>
            <v:shape id="_x0000_s3658" style="position:absolute;left:3727;top:2648;width:3776;height:3559" coordorigin="3727,2648" coordsize="3776,3559" path="m5972,5822r-4,l5971,5881r2,2l5975,5822r-3,xe" fillcolor="black" stroked="f">
              <v:path arrowok="t"/>
            </v:shape>
            <v:shape id="_x0000_s3657" style="position:absolute;left:3727;top:2648;width:3776;height:3559" coordorigin="3727,2648" coordsize="3776,3559" path="m5966,5821r,61l5971,5881r-3,-59l5966,5821xe" fillcolor="black" stroked="f">
              <v:path arrowok="t"/>
            </v:shape>
            <v:shape id="_x0000_s3656" style="position:absolute;left:3727;top:2648;width:3776;height:3559" coordorigin="3727,2648" coordsize="3776,3559" path="m5790,5745r-12,-2l5780,5787r4,-1l5788,5785r3,1l5793,5754r1,-1l5796,5748r-6,-3xe" fillcolor="black" stroked="f">
              <v:path arrowok="t"/>
            </v:shape>
            <v:shape id="_x0000_s3655" style="position:absolute;left:3727;top:2648;width:3776;height:3559" coordorigin="3727,2648" coordsize="3776,3559" path="m5780,5787r-2,-44l5778,5783r,3l5780,5787xe" fillcolor="black" stroked="f">
              <v:path arrowok="t"/>
            </v:shape>
            <v:shape id="_x0000_s3654" style="position:absolute;left:3727;top:2648;width:3776;height:3559" coordorigin="3727,2648" coordsize="3776,3559" path="m5687,4274r4,4l5691,4271r-5,l5685,4272r2,2xe" fillcolor="black" stroked="f">
              <v:path arrowok="t"/>
            </v:shape>
            <v:shape id="_x0000_s3653" style="position:absolute;left:3727;top:2648;width:3776;height:3559" coordorigin="3727,2648" coordsize="3776,3559" path="m5698,3649r-3,-2l5697,3657r2,-4l5699,3650r-1,-1xe" fillcolor="black" stroked="f">
              <v:path arrowok="t"/>
            </v:shape>
            <v:shape id="_x0000_s3652" style="position:absolute;left:3727;top:2648;width:3776;height:3559" coordorigin="3727,2648" coordsize="3776,3559" path="m5695,3738r,-3l5694,3732r-1,-4l5693,3738r2,xe" fillcolor="black" stroked="f">
              <v:path arrowok="t"/>
            </v:shape>
            <v:shape id="_x0000_s3651" style="position:absolute;left:3727;top:2648;width:3776;height:3559" coordorigin="3727,2648" coordsize="3776,3559" path="m5693,4260r,5l5694,4268r-1,-13l5693,4260xe" fillcolor="black" stroked="f">
              <v:path arrowok="t"/>
            </v:shape>
            <v:shape id="_x0000_s3650" style="position:absolute;left:3727;top:2648;width:3776;height:3559" coordorigin="3727,2648" coordsize="3776,3559" path="m5691,3806r1,-14l5691,3772r,-21l5690,3806r1,xe" fillcolor="black" stroked="f">
              <v:path arrowok="t"/>
            </v:shape>
            <v:shape id="_x0000_s3649" style="position:absolute;left:3727;top:2648;width:3776;height:3559" coordorigin="3727,2648" coordsize="3776,3559" path="m5487,5654r5,4l5490,5637r1,-1l5492,5634r-2,-1l5487,5653r,1xe" fillcolor="black" stroked="f">
              <v:path arrowok="t"/>
            </v:shape>
            <v:shape id="_x0000_s3648" style="position:absolute;left:3727;top:2648;width:3776;height:3559" coordorigin="3727,2648" coordsize="3776,3559" path="m5479,5652r5,l5487,5653r3,-20l5487,5634r-3,l5479,5652xe" fillcolor="black" stroked="f">
              <v:path arrowok="t"/>
            </v:shape>
            <v:shape id="_x0000_s3647" style="position:absolute;left:3727;top:2648;width:3776;height:3559" coordorigin="3727,2648" coordsize="3776,3559" path="m5484,5634r-5,-1l5477,5632r-3,-1l5470,5631r5,20l5479,5652r5,-18xe" fillcolor="black" stroked="f">
              <v:path arrowok="t"/>
            </v:shape>
            <v:shape id="_x0000_s3646" style="position:absolute;left:3727;top:2648;width:3776;height:3559" coordorigin="3727,2648" coordsize="3776,3559" path="m5475,5651r-5,-20l5468,5632r-2,1l5464,5632r-1,-1l5465,5647r2,2l5470,5650r5,1xe" fillcolor="black" stroked="f">
              <v:path arrowok="t"/>
            </v:shape>
            <v:shape id="_x0000_s3645" style="position:absolute;left:3727;top:2648;width:3776;height:3559" coordorigin="3727,2648" coordsize="3776,3559" path="m5462,5629r-2,-1l5461,5648r,l5462,5647r3,l5463,5631r-1,-2xe" fillcolor="black" stroked="f">
              <v:path arrowok="t"/>
            </v:shape>
            <v:shape id="_x0000_s3644" style="position:absolute;left:3727;top:2648;width:3776;height:3559" coordorigin="3727,2648" coordsize="3776,3559" path="m5457,5629r-3,1l5456,5647r5,1l5460,5628r-3,1xe" fillcolor="black" stroked="f">
              <v:path arrowok="t"/>
            </v:shape>
            <v:shape id="_x0000_s3643" style="position:absolute;left:3727;top:2648;width:3776;height:3559" coordorigin="3727,2648" coordsize="3776,3559" path="m5456,5647r-2,-17l5452,5629r-1,-3l5451,5623r-1,21l5456,5647xe" fillcolor="black" stroked="f">
              <v:path arrowok="t"/>
            </v:shape>
            <v:shape id="_x0000_s3642" style="position:absolute;left:3727;top:2648;width:3776;height:3559" coordorigin="3727,2648" coordsize="3776,3559" path="m5451,5623r-2,-1l5445,5623r-3,l5440,5623r4,18l5450,5644r1,-21xe" fillcolor="black" stroked="f">
              <v:path arrowok="t"/>
            </v:shape>
            <v:shape id="_x0000_s3641" style="position:absolute;left:3727;top:2648;width:3776;height:3559" coordorigin="3727,2648" coordsize="3776,3559" path="m5497,5641r,-1l5495,5639r-4,l5490,5637r2,21l5498,5661r-1,-19l5497,5641xe" fillcolor="black" stroked="f">
              <v:path arrowok="t"/>
            </v:shape>
            <v:shape id="_x0000_s3640" style="position:absolute;left:3727;top:2648;width:3776;height:3559" coordorigin="3727,2648" coordsize="3776,3559" path="m5512,3939r-5,3l5507,4128r-1,2l5505,4144r1,1l5507,4148r2,7l5512,3939xe" fillcolor="black" stroked="f">
              <v:path arrowok="t"/>
            </v:shape>
            <v:shape id="_x0000_s3639" style="position:absolute;left:3727;top:2648;width:3776;height:3559" coordorigin="3727,2648" coordsize="3776,3559" path="m5503,4135r-1,8l5505,4144r1,-14l5503,4135xe" fillcolor="black" stroked="f">
              <v:path arrowok="t"/>
            </v:shape>
            <v:shape id="_x0000_s3638" style="position:absolute;left:3727;top:2648;width:3776;height:3559" coordorigin="3727,2648" coordsize="3776,3559" path="m5507,3942r-3,2l5505,4115r1,l5506,4117r1,11l5507,4128r,-186xe" fillcolor="black" stroked="f">
              <v:path arrowok="t"/>
            </v:shape>
            <v:shape id="_x0000_s3637" style="position:absolute;left:3727;top:2648;width:3776;height:3559" coordorigin="3727,2648" coordsize="3776,3559" path="m5504,3944r-7,3l5497,4073r1,10l5502,4109r1,5l5505,4115r-1,-171xe" fillcolor="black" stroked="f">
              <v:path arrowok="t"/>
            </v:shape>
            <v:shape id="_x0000_s3636" style="position:absolute;left:3727;top:2648;width:3776;height:3559" coordorigin="3727,2648" coordsize="3776,3559" path="m5490,4067r1,2l5493,4072r3,-1l5497,4073r,-126l5492,3948r-2,119xe" fillcolor="black" stroked="f">
              <v:path arrowok="t"/>
            </v:shape>
            <v:shape id="_x0000_s3635" style="position:absolute;left:3727;top:2648;width:3776;height:3559" coordorigin="3727,2648" coordsize="3776,3559" path="m5491,4071r-2,1l5490,4073r3,-1l5491,4069r,2xe" fillcolor="black" stroked="f">
              <v:path arrowok="t"/>
            </v:shape>
            <v:shape id="_x0000_s3634" style="position:absolute;left:3727;top:2648;width:3776;height:3559" coordorigin="3727,2648" coordsize="3776,3559" path="m5507,4160r1,18l5512,4189r3,8l5516,4199r-1,39l5516,4238r,-301l5513,4156r-3,2l5507,4160xe" fillcolor="black" stroked="f">
              <v:path arrowok="t"/>
            </v:shape>
            <v:shape id="_x0000_s3633" style="position:absolute;left:3727;top:2648;width:3776;height:3559" coordorigin="3727,2648" coordsize="3776,3559" path="m5512,4155r1,1l5516,3937r-4,2l5509,4155r3,xe" fillcolor="black" stroked="f">
              <v:path arrowok="t"/>
            </v:shape>
            <v:shape id="_x0000_s3632" style="position:absolute;left:3727;top:2648;width:3776;height:3559" coordorigin="3727,2648" coordsize="3776,3559" path="m5506,4151r-1,3l5505,4155r4,l5507,4148r-1,3xe" fillcolor="black" stroked="f">
              <v:path arrowok="t"/>
            </v:shape>
            <v:shape id="_x0000_s3631" style="position:absolute;left:3727;top:2648;width:3776;height:3559" coordorigin="3727,2648" coordsize="3776,3559" path="m5517,3938r-1,-1l5516,4238r1,4l5517,3938xe" fillcolor="black" stroked="f">
              <v:path arrowok="t"/>
            </v:shape>
            <v:shape id="_x0000_s3630" style="position:absolute;left:3727;top:2648;width:3776;height:3559" coordorigin="3727,2648" coordsize="3776,3559" path="m5514,4238r1,l5516,4199r-3,-2l5511,4196r,3l5512,4204r1,4l5514,4218r,20xe" fillcolor="black" stroked="f">
              <v:path arrowok="t"/>
            </v:shape>
            <v:shape id="_x0000_s3629" style="position:absolute;left:3727;top:2648;width:3776;height:3559" coordorigin="3727,2648" coordsize="3776,3559" path="m5524,5949r1,-63l5523,5885r-4,-2l5516,5883r6,65l5524,5948r,1xe" fillcolor="black" stroked="f">
              <v:path arrowok="t"/>
            </v:shape>
            <v:shape id="_x0000_s3628" style="position:absolute;left:3727;top:2648;width:3776;height:3559" coordorigin="3727,2648" coordsize="3776,3559" path="m5516,5948r6,l5516,5883r-3,l5511,5881r-1,-1l5508,5874r-3,-2l5502,5934r,6l5516,5948xe" fillcolor="black" stroked="f">
              <v:path arrowok="t"/>
            </v:shape>
            <v:shape id="_x0000_s3627" style="position:absolute;left:3727;top:2648;width:3776;height:3559" coordorigin="3727,2648" coordsize="3776,3559" path="m5510,5668r4,3l5518,5671r8,-1l5542,5676r3,4l5547,5679r4,-1l5551,5656r-9,-2l5527,5648r-8,-4l5515,5644r-5,24xe" fillcolor="black" stroked="f">
              <v:path arrowok="t"/>
            </v:shape>
            <v:shape id="_x0000_s3626" style="position:absolute;left:3727;top:2648;width:3776;height:3559" coordorigin="3727,2648" coordsize="3776,3559" path="m5497,5642r1,19l5505,5664r5,4l5515,5644r-10,-1l5501,5643r-4,-1xe" fillcolor="black" stroked="f">
              <v:path arrowok="t"/>
            </v:shape>
            <v:shape id="_x0000_s3625" style="position:absolute;left:3727;top:2648;width:3776;height:3559" coordorigin="3727,2648" coordsize="3776,3559" path="m5552,5891r-2,-1l5551,5893r1,3l5552,5891xe" fillcolor="black" stroked="f">
              <v:path arrowok="t"/>
            </v:shape>
            <v:shape id="_x0000_s3624" style="position:absolute;left:3727;top:2648;width:3776;height:3559" coordorigin="3727,2648" coordsize="3776,3559" path="m5552,5679r,-27l5552,5654r-1,2l5551,5678r1,1xe" fillcolor="black" stroked="f">
              <v:path arrowok="t"/>
            </v:shape>
            <v:shape id="_x0000_s3623" style="position:absolute;left:3727;top:2648;width:3776;height:3559" coordorigin="3727,2648" coordsize="3776,3559" path="m5542,5679r,1l5545,5680r-3,-4l5542,5679xe" fillcolor="black" stroked="f">
              <v:path arrowok="t"/>
            </v:shape>
            <v:shape id="_x0000_s3622" style="position:absolute;left:3727;top:2648;width:3776;height:3559" coordorigin="3727,2648" coordsize="3776,3559" path="m5537,2677r-5,1l5533,2759r2,-2l5547,2748r-6,-73l5537,2677xe" fillcolor="black" stroked="f">
              <v:path arrowok="t"/>
            </v:shape>
            <v:shape id="_x0000_s3621" style="position:absolute;left:3727;top:2648;width:3776;height:3559" coordorigin="3727,2648" coordsize="3776,3559" path="m5529,2679r-3,1l5528,2758r5,1l5532,2678r-3,1xe" fillcolor="black" stroked="f">
              <v:path arrowok="t"/>
            </v:shape>
            <v:shape id="_x0000_s3620" style="position:absolute;left:3727;top:2648;width:3776;height:3559" coordorigin="3727,2648" coordsize="3776,3559" path="m5528,2758r-2,-78l5523,2682r-2,2l5519,2687r-3,1l5516,2766r12,-8xe" fillcolor="black" stroked="f">
              <v:path arrowok="t"/>
            </v:shape>
            <v:shape id="_x0000_s3619" style="position:absolute;left:3727;top:2648;width:3776;height:3559" coordorigin="3727,2648" coordsize="3776,3559" path="m5516,2688r-1,83l5519,2771r1,-1l5519,2769r-3,-3l5516,2688xe" fillcolor="black" stroked="f">
              <v:path arrowok="t"/>
            </v:shape>
            <v:shape id="_x0000_s3618" style="position:absolute;left:3727;top:2648;width:3776;height:3559" coordorigin="3727,2648" coordsize="3776,3559" path="m5514,2687r-4,-2l5510,2772r1,4l5512,2774r,-2l5515,2771r1,-83l5514,2687xe" fillcolor="black" stroked="f">
              <v:path arrowok="t"/>
            </v:shape>
            <v:shape id="_x0000_s3617" style="position:absolute;left:3727;top:2648;width:3776;height:3559" coordorigin="3727,2648" coordsize="3776,3559" path="m5510,2685r-6,6l5507,2694r1,1l5508,2768r2,1l5510,2772r,-87xe" fillcolor="black" stroked="f">
              <v:path arrowok="t"/>
            </v:shape>
            <v:shape id="_x0000_s3616" style="position:absolute;left:3727;top:2648;width:3776;height:3559" coordorigin="3727,2648" coordsize="3776,3559" path="m5552,2667r-1,l5552,2672r1,2l5554,2667r-2,xe" fillcolor="black" stroked="f">
              <v:path arrowok="t"/>
            </v:shape>
            <v:shape id="_x0000_s3615" style="position:absolute;left:3727;top:2648;width:3776;height:3559" coordorigin="3727,2648" coordsize="3776,3559" path="m5545,4184r1,-8l5546,4162r,-7l5547,4155r-1,-98l5545,4057r,127xe" fillcolor="black" stroked="f">
              <v:path arrowok="t"/>
            </v:shape>
            <v:shape id="_x0000_s3614" style="position:absolute;left:3727;top:2648;width:3776;height:3559" coordorigin="3727,2648" coordsize="3776,3559" path="m5543,4190r,-4l5544,4185r1,-1l5545,4057r-1,l5543,4190xe" fillcolor="black" stroked="f">
              <v:path arrowok="t"/>
            </v:shape>
            <v:shape id="_x0000_s3613" style="position:absolute;left:3727;top:2648;width:3776;height:3559" coordorigin="3727,2648" coordsize="3776,3559" path="m5543,4190r1,-133l5542,4056r,150l5544,4202r,-9l5543,4190xe" fillcolor="black" stroked="f">
              <v:path arrowok="t"/>
            </v:shape>
            <v:shape id="_x0000_s3612" style="position:absolute;left:3727;top:2648;width:3776;height:3559" coordorigin="3727,2648" coordsize="3776,3559" path="m5536,2759r1,l5536,2759r-1,-2l5533,2759r3,xe" fillcolor="black" stroked="f">
              <v:path arrowok="t"/>
            </v:shape>
            <v:shape id="_x0000_s3611" style="position:absolute;left:3727;top:2648;width:3776;height:3559" coordorigin="3727,2648" coordsize="3776,3559" path="m5537,3786r-2,-2l5535,3800r2,-3l5541,3790r,-2l5537,3786xe" fillcolor="black" stroked="f">
              <v:path arrowok="t"/>
            </v:shape>
            <v:shape id="_x0000_s3610" style="position:absolute;left:3727;top:2648;width:3776;height:3559" coordorigin="3727,2648" coordsize="3776,3559" path="m5535,3784r,32l5535,3813r1,-2l5537,3810r2,-1l5537,3805r-2,-2l5535,3800r,-16xe" fillcolor="black" stroked="f">
              <v:path arrowok="t"/>
            </v:shape>
            <v:shape id="_x0000_s3609" style="position:absolute;left:3727;top:2648;width:3776;height:3559" coordorigin="3727,2648" coordsize="3776,3559" path="m5535,3783r-1,33l5535,3816r,-32l5535,3783xe" fillcolor="black" stroked="f">
              <v:path arrowok="t"/>
            </v:shape>
            <v:shape id="_x0000_s3608" style="position:absolute;left:3727;top:2648;width:3776;height:3559" coordorigin="3727,2648" coordsize="3776,3559" path="m5536,3816r1,-1l5536,3814r-1,-1l5535,3816r1,xe" fillcolor="black" stroked="f">
              <v:path arrowok="t"/>
            </v:shape>
            <v:shape id="_x0000_s3607" style="position:absolute;left:3727;top:2648;width:3776;height:3559" coordorigin="3727,2648" coordsize="3776,3559" path="m5537,3823r-1,-1l5537,3832r,-1l5537,3823xe" fillcolor="black" stroked="f">
              <v:path arrowok="t"/>
            </v:shape>
            <v:shape id="_x0000_s3606" style="position:absolute;left:3727;top:2648;width:3776;height:3559" coordorigin="3727,2648" coordsize="3776,3559" path="m5535,3822r,7l5537,3832r-1,-10l5535,3822xe" fillcolor="black" stroked="f">
              <v:path arrowok="t"/>
            </v:shape>
            <v:shape id="_x0000_s3605" style="position:absolute;left:3727;top:2648;width:3776;height:3559" coordorigin="3727,2648" coordsize="3776,3559" path="m5532,5956r,2l5533,5958r-1,-4l5532,5956xe" fillcolor="black" stroked="f">
              <v:path arrowok="t"/>
            </v:shape>
            <v:shape id="_x0000_s3604" style="position:absolute;left:3727;top:2648;width:3776;height:3559" coordorigin="3727,2648" coordsize="3776,3559" path="m5525,4294r-1,1l5523,4297r-1,87l5532,4385r-9,-76l5527,4297r-2,-3xe" fillcolor="black" stroked="f">
              <v:path arrowok="t"/>
            </v:shape>
            <v:shape id="_x0000_s3603" style="position:absolute;left:3727;top:2648;width:3776;height:3559" coordorigin="3727,2648" coordsize="3776,3559" path="m5515,4298r3,86l5520,4384r2,l5523,4297r-3,1l5515,4298xe" fillcolor="black" stroked="f">
              <v:path arrowok="t"/>
            </v:shape>
            <v:shape id="_x0000_s3602" style="position:absolute;left:3727;top:2648;width:3776;height:3559" coordorigin="3727,2648" coordsize="3776,3559" path="m5509,4381r4,2l5518,4384r-3,-86l5513,4300r,3l5509,4381xe" fillcolor="black" stroked="f">
              <v:path arrowok="t"/>
            </v:shape>
            <v:shape id="_x0000_s3601" style="position:absolute;left:3727;top:2648;width:3776;height:3559" coordorigin="3727,2648" coordsize="3776,3559" path="m5492,4382r7,-3l5504,4379r5,2l5513,4303r-11,10l5492,4382xe" fillcolor="black" stroked="f">
              <v:path arrowok="t"/>
            </v:shape>
            <v:shape id="_x0000_s3600" style="position:absolute;left:3727;top:2648;width:3776;height:3559" coordorigin="3727,2648" coordsize="3776,3559" path="m5476,4381r1,l5482,4384r2,l5492,4382r10,-69l5479,4315r-3,66xe" fillcolor="black" stroked="f">
              <v:path arrowok="t"/>
            </v:shape>
            <v:shape id="_x0000_s3599" style="position:absolute;left:3727;top:2648;width:3776;height:3559" coordorigin="3727,2648" coordsize="3776,3559" path="m5458,4279r1,97l5476,4381r3,-66l5472,4314r-11,-15l5458,4279xe" fillcolor="black" stroked="f">
              <v:path arrowok="t"/>
            </v:shape>
            <v:shape id="_x0000_s3598" style="position:absolute;left:3727;top:2648;width:3776;height:3559" coordorigin="3727,2648" coordsize="3776,3559" path="m5459,4376r-13,-406l5439,3972r-3,l5436,4374r23,2xe" fillcolor="black" stroked="f">
              <v:path arrowok="t"/>
            </v:shape>
            <v:shape id="_x0000_s3597" style="position:absolute;left:3727;top:2648;width:3776;height:3559" coordorigin="3727,2648" coordsize="3776,3559" path="m5425,4281r-7,12l5424,4373r12,1l5426,4271r-1,10xe" fillcolor="black" stroked="f">
              <v:path arrowok="t"/>
            </v:shape>
            <v:shape id="_x0000_s3596" style="position:absolute;left:3727;top:2648;width:3776;height:3559" coordorigin="3727,2648" coordsize="3776,3559" path="m5424,4373r-6,-80l5413,4294r-2,l5407,4296r-2,3l5401,4303r-2,1l5398,4369r26,4xe" fillcolor="black" stroked="f">
              <v:path arrowok="t"/>
            </v:shape>
            <v:shape id="_x0000_s3595" style="position:absolute;left:3727;top:2648;width:3776;height:3559" coordorigin="3727,2648" coordsize="3776,3559" path="m5382,4366r1,l5398,4369r1,-65l5392,4302r-5,-2l5382,4366xe" fillcolor="black" stroked="f">
              <v:path arrowok="t"/>
            </v:shape>
            <v:shape id="_x0000_s3594" style="position:absolute;left:3727;top:2648;width:3776;height:3559" coordorigin="3727,2648" coordsize="3776,3559" path="m5361,4296r3,69l5370,4365r6,l5382,4366r5,-66l5379,4299r-6,-1l5368,4297r-7,-1xe" fillcolor="black" stroked="f">
              <v:path arrowok="t"/>
            </v:shape>
            <v:shape id="_x0000_s3593" style="position:absolute;left:3727;top:2648;width:3776;height:3559" coordorigin="3727,2648" coordsize="3776,3559" path="m5359,4295r-4,-2l5356,4362r1,l5358,4364r,1l5364,4365r-3,-69l5359,4295xe" fillcolor="black" stroked="f">
              <v:path arrowok="t"/>
            </v:shape>
            <v:shape id="_x0000_s3592" style="position:absolute;left:3727;top:2648;width:3776;height:3559" coordorigin="3727,2648" coordsize="3776,3559" path="m5354,4363r2,-1l5355,4293r-2,-14l5353,4364r1,-1xe" fillcolor="black" stroked="f">
              <v:path arrowok="t"/>
            </v:shape>
            <v:shape id="_x0000_s3591" style="position:absolute;left:3727;top:2648;width:3776;height:3559" coordorigin="3727,2648" coordsize="3776,3559" path="m5515,3579r2,-1l5519,3579r2,1l5519,3400r-2,l5515,3579xe" fillcolor="black" stroked="f">
              <v:path arrowok="t"/>
            </v:shape>
            <v:shape id="_x0000_s3590" style="position:absolute;left:3727;top:2648;width:3776;height:3559" coordorigin="3727,2648" coordsize="3776,3559" path="m5514,3400r-3,-1l5511,3583r3,-2l5514,3580r1,-1l5517,3400r-3,xe" fillcolor="black" stroked="f">
              <v:path arrowok="t"/>
            </v:shape>
            <v:shape id="_x0000_s3589" style="position:absolute;left:3727;top:2648;width:3776;height:3559" coordorigin="3727,2648" coordsize="3776,3559" path="m5500,3590r2,-5l5504,3583r4,l5511,3583r,-184l5502,3402r-2,188xe" fillcolor="black" stroked="f">
              <v:path arrowok="t"/>
            </v:shape>
            <v:shape id="_x0000_s3588" style="position:absolute;left:3727;top:2648;width:3776;height:3559" coordorigin="3727,2648" coordsize="3776,3559" path="m5486,3595r5,-3l5498,3590r2,l5502,3402r-8,4l5486,3595xe" fillcolor="black" stroked="f">
              <v:path arrowok="t"/>
            </v:shape>
            <v:shape id="_x0000_s3587" style="position:absolute;left:3727;top:2648;width:3776;height:3559" coordorigin="3727,2648" coordsize="3776,3559" path="m5486,3410r-8,4l5480,3598r6,-3l5494,3406r-8,4xe" fillcolor="black" stroked="f">
              <v:path arrowok="t"/>
            </v:shape>
            <v:shape id="_x0000_s3586" style="position:absolute;left:3727;top:2648;width:3776;height:3559" coordorigin="3727,2648" coordsize="3776,3559" path="m5472,3600r2,l5480,3598r-2,-184l5476,3414r-1,l5472,3600xe" fillcolor="black" stroked="f">
              <v:path arrowok="t"/>
            </v:shape>
            <v:shape id="_x0000_s3585" style="position:absolute;left:3727;top:2648;width:3776;height:3559" coordorigin="3727,2648" coordsize="3776,3559" path="m5472,3600r3,-186l5469,3416r-4,189l5467,3604r,-3l5469,3600r3,xe" fillcolor="black" stroked="f">
              <v:path arrowok="t"/>
            </v:shape>
            <v:shape id="_x0000_s3584" style="position:absolute;left:3727;top:2648;width:3776;height:3559" coordorigin="3727,2648" coordsize="3776,3559" path="m5463,3419r-5,3l5460,3605r5,l5469,3416r-6,3xe" fillcolor="black" stroked="f">
              <v:path arrowok="t"/>
            </v:shape>
            <v:shape id="_x0000_s3583" style="position:absolute;left:3727;top:2648;width:3776;height:3559" coordorigin="3727,2648" coordsize="3776,3559" path="m5458,3422r-6,2l5452,3610r4,-3l5460,3605r-2,-183xe" fillcolor="black" stroked="f">
              <v:path arrowok="t"/>
            </v:shape>
            <v:shape id="_x0000_s3582" style="position:absolute;left:3727;top:2648;width:3776;height:3559" coordorigin="3727,2648" coordsize="3776,3559" path="m5449,3424r-2,l5449,3613r3,-3l5452,3424r-3,xe" fillcolor="black" stroked="f">
              <v:path arrowok="t"/>
            </v:shape>
            <v:shape id="_x0000_s3581" style="position:absolute;left:3727;top:2648;width:3776;height:3559" coordorigin="3727,2648" coordsize="3776,3559" path="m5444,3426r-2,2l5443,3615r6,-2l5447,3424r-3,2xe" fillcolor="black" stroked="f">
              <v:path arrowok="t"/>
            </v:shape>
            <v:shape id="_x0000_s3580" style="position:absolute;left:3727;top:2648;width:3776;height:3559" coordorigin="3727,2648" coordsize="3776,3559" path="m5440,3430r-2,1l5440,3615r3,l5442,3428r-2,2xe" fillcolor="black" stroked="f">
              <v:path arrowok="t"/>
            </v:shape>
            <v:shape id="_x0000_s3579" style="position:absolute;left:3727;top:2648;width:3776;height:3559" coordorigin="3727,2648" coordsize="3776,3559" path="m5416,3626r2,1l5423,3625r4,-4l5431,3618r6,-3l5440,3615r-2,-184l5437,3430r-1,l5431,3431r-6,3l5420,3437r-4,189xe" fillcolor="black" stroked="f">
              <v:path arrowok="t"/>
            </v:shape>
            <v:shape id="_x0000_s3578" style="position:absolute;left:3727;top:2648;width:3776;height:3559" coordorigin="3727,2648" coordsize="3776,3559" path="m5420,3437r-5,2l5412,3439r-9,4l5412,3625r4,1l5420,3437xe" fillcolor="black" stroked="f">
              <v:path arrowok="t"/>
            </v:shape>
            <v:shape id="_x0000_s3577" style="position:absolute;left:3727;top:2648;width:3776;height:3559" coordorigin="3727,2648" coordsize="3776,3559" path="m5390,3638r2,-2l5399,3631r13,-6l5403,3443r-8,6l5390,3638xe" fillcolor="black" stroked="f">
              <v:path arrowok="t"/>
            </v:shape>
            <v:shape id="_x0000_s3576" style="position:absolute;left:3727;top:2648;width:3776;height:3559" coordorigin="3727,2648" coordsize="3776,3559" path="m5377,3646r2,-1l5383,3645r1,-189l5379,3458r-2,188xe" fillcolor="black" stroked="f">
              <v:path arrowok="t"/>
            </v:shape>
            <v:shape id="_x0000_s3575" style="position:absolute;left:3727;top:2648;width:3776;height:3559" coordorigin="3727,2648" coordsize="3776,3559" path="m5377,3648r,-2l5376,3456r-3,-1l5372,3455r2,195l5377,3649r,-1xe" fillcolor="black" stroked="f">
              <v:path arrowok="t"/>
            </v:shape>
            <v:shape id="_x0000_s3574" style="position:absolute;left:3727;top:2648;width:3776;height:3559" coordorigin="3727,2648" coordsize="3776,3559" path="m5374,3650r-2,-195l5372,3458r-2,1l5370,3650r4,xe" fillcolor="black" stroked="f">
              <v:path arrowok="t"/>
            </v:shape>
            <v:shape id="_x0000_s3573" style="position:absolute;left:3727;top:2648;width:3776;height:3559" coordorigin="3727,2648" coordsize="3776,3559" path="m5370,3459r-1,l5365,3458r-13,6l5352,3467r6,183l5370,3650r,-191xe" fillcolor="black" stroked="f">
              <v:path arrowok="t"/>
            </v:shape>
            <v:shape id="_x0000_s3572" style="position:absolute;left:3727;top:2648;width:3776;height:3559" coordorigin="3727,2648" coordsize="3776,3559" path="m5352,3468r-2,1l5352,3654r,-3l5358,3650r-6,-183l5352,3468xe" fillcolor="black" stroked="f">
              <v:path arrowok="t"/>
            </v:shape>
            <v:shape id="_x0000_s3571" style="position:absolute;left:3727;top:2648;width:3776;height:3559" coordorigin="3727,2648" coordsize="3776,3559" path="m5344,3656r2,-1l5350,3655r2,-1l5350,3469r-3,l5344,3656xe" fillcolor="black" stroked="f">
              <v:path arrowok="t"/>
            </v:shape>
            <v:shape id="_x0000_s3570" style="position:absolute;left:3727;top:2648;width:3776;height:3559" coordorigin="3727,2648" coordsize="3776,3559" path="m5335,3663r4,-3l5343,3660r1,-1l5344,3656r3,-187l5339,3472r-4,191xe" fillcolor="black" stroked="f">
              <v:path arrowok="t"/>
            </v:shape>
            <v:shape id="_x0000_s3569" style="position:absolute;left:3727;top:2648;width:3776;height:3559" coordorigin="3727,2648" coordsize="3776,3559" path="m5324,3673r4,-2l5332,3667r3,-4l5339,3472r-8,3l5324,3673xe" fillcolor="black" stroked="f">
              <v:path arrowok="t"/>
            </v:shape>
            <v:shape id="_x0000_s3568" style="position:absolute;left:3727;top:2648;width:3776;height:3559" coordorigin="3727,2648" coordsize="3776,3559" path="m5323,3479r-8,3l5316,3672r3,-1l5321,3672r3,1l5331,3475r-8,4xe" fillcolor="black" stroked="f">
              <v:path arrowok="t"/>
            </v:shape>
            <v:shape id="_x0000_s3567" style="position:absolute;left:3727;top:2648;width:3776;height:3559" coordorigin="3727,2648" coordsize="3776,3559" path="m5515,4273r1,16l5518,4293r1,2l5519,4267r,3l5518,4271r-3,2xe" fillcolor="black" stroked="f">
              <v:path arrowok="t"/>
            </v:shape>
            <v:shape id="_x0000_s3566" style="position:absolute;left:3727;top:2648;width:3776;height:3559" coordorigin="3727,2648" coordsize="3776,3559" path="m5513,4225r,7l5514,4238r,-20l5513,4225xe" fillcolor="black" stroked="f">
              <v:path arrowok="t"/>
            </v:shape>
            <v:shape id="_x0000_s3565" style="position:absolute;left:3727;top:2648;width:3776;height:3559" coordorigin="3727,2648" coordsize="3776,3559" path="m5510,5669r,1l5514,5671r-4,-3l5510,5669xe" fillcolor="black" stroked="f">
              <v:path arrowok="t"/>
            </v:shape>
            <v:shape id="_x0000_s3564" style="position:absolute;left:3727;top:2648;width:3776;height:3559" coordorigin="3727,2648" coordsize="3776,3559" path="m5509,3888r,1l5511,3893r-1,-6l5509,3888xe" fillcolor="black" stroked="f">
              <v:path arrowok="t"/>
            </v:shape>
            <v:shape id="_x0000_s3563" style="position:absolute;left:3727;top:2648;width:3776;height:3559" coordorigin="3727,2648" coordsize="3776,3559" path="m5499,2771r2,l5503,2770r3,-1l5508,2768r,-73l5507,2695r-2,-1l5503,2693r-3,1l5499,2771xe" fillcolor="black" stroked="f">
              <v:path arrowok="t"/>
            </v:shape>
            <v:shape id="_x0000_s3562" style="position:absolute;left:3727;top:2648;width:3776;height:3559" coordorigin="3727,2648" coordsize="3776,3559" path="m5497,2697r-2,4l5496,2779r,-3l5497,2773r2,-2l5500,2694r-3,3xe" fillcolor="black" stroked="f">
              <v:path arrowok="t"/>
            </v:shape>
            <v:shape id="_x0000_s3561" style="position:absolute;left:3727;top:2648;width:3776;height:3559" coordorigin="3727,2648" coordsize="3776,3559" path="m5496,2779r-1,-78l5491,2702r-5,-1l5479,2701r-5,90l5478,2792r,-6l5483,2781r10,l5496,2779xe" fillcolor="black" stroked="f">
              <v:path arrowok="t"/>
            </v:shape>
            <v:shape id="_x0000_s3560" style="position:absolute;left:3727;top:2648;width:3776;height:3559" coordorigin="3727,2648" coordsize="3776,3559" path="m5472,2703r-3,88l5471,2790r3,1l5479,2701r-7,2xe" fillcolor="black" stroked="f">
              <v:path arrowok="t"/>
            </v:shape>
            <v:shape id="_x0000_s3559" style="position:absolute;left:3727;top:2648;width:3776;height:3559" coordorigin="3727,2648" coordsize="3776,3559" path="m5465,2792r1,1l5472,2703r-8,7l5462,2712r-1,79l5465,2792xe" fillcolor="black" stroked="f">
              <v:path arrowok="t"/>
            </v:shape>
            <v:shape id="_x0000_s3558" style="position:absolute;left:3727;top:2648;width:3776;height:3559" coordorigin="3727,2648" coordsize="3776,3559" path="m5458,2713r-2,-1l5458,2791r3,l5462,2712r-4,1xe" fillcolor="black" stroked="f">
              <v:path arrowok="t"/>
            </v:shape>
            <v:shape id="_x0000_s3557" style="position:absolute;left:3727;top:2648;width:3776;height:3559" coordorigin="3727,2648" coordsize="3776,3559" path="m5454,2711r-3,1l5452,2791r,l5458,2791r-2,-79l5454,2711xe" fillcolor="black" stroked="f">
              <v:path arrowok="t"/>
            </v:shape>
            <v:shape id="_x0000_s3556" style="position:absolute;left:3727;top:2648;width:3776;height:3559" coordorigin="3727,2648" coordsize="3776,3559" path="m5502,3844r2,19l5507,3877r,-37l5507,3841r-2,1l5502,3844xe" fillcolor="black" stroked="f">
              <v:path arrowok="t"/>
            </v:shape>
            <v:shape id="_x0000_s3555" style="position:absolute;left:3727;top:2648;width:3776;height:3559" coordorigin="3727,2648" coordsize="3776,3559" path="m5505,4119r-3,5l5505,4129r2,-1l5506,4117r-1,2xe" fillcolor="black" stroked="f">
              <v:path arrowok="t"/>
            </v:shape>
            <v:shape id="_x0000_s3554" style="position:absolute;left:3727;top:2648;width:3776;height:3559" coordorigin="3727,2648" coordsize="3776,3559" path="m5584,5694r3,l5587,5668r2,-2l5590,5664r-1,l5585,5666r-1,28xe" fillcolor="black" stroked="f">
              <v:path arrowok="t"/>
            </v:shape>
            <v:shape id="_x0000_s3553" style="position:absolute;left:3727;top:2648;width:3776;height:3559" coordorigin="3727,2648" coordsize="3776,3559" path="m5585,3745r,7l5587,3763r-2,-21l5585,3745xe" fillcolor="black" stroked="f">
              <v:path arrowok="t"/>
            </v:shape>
            <v:shape id="_x0000_s3552" style="position:absolute;left:3727;top:2648;width:3776;height:3559" coordorigin="3727,2648" coordsize="3776,3559" path="m5591,2656r-9,26l5584,2681r1,l5586,2682r1,2l5588,2740r2,l5593,2738r-2,-82xe" fillcolor="black" stroked="f">
              <v:path arrowok="t"/>
            </v:shape>
            <v:shape id="_x0000_s3551" style="position:absolute;left:3727;top:2648;width:3776;height:3559" coordorigin="3727,2648" coordsize="3776,3559" path="m5599,4275r,3l5599,4286r,104l5605,4390r-5,-119l5599,4271r,4xe" fillcolor="black" stroked="f">
              <v:path arrowok="t"/>
            </v:shape>
            <v:shape id="_x0000_s3550" style="position:absolute;left:3727;top:2648;width:3776;height:3559" coordorigin="3727,2648" coordsize="3776,3559" path="m5598,2649r-1,l5599,2653r1,-1l5598,2649xe" fillcolor="black" stroked="f">
              <v:path arrowok="t"/>
            </v:shape>
            <v:shape id="_x0000_s3549" style="position:absolute;left:3727;top:2648;width:3776;height:3559" coordorigin="3727,2648" coordsize="3776,3559" path="m5587,5694r2,4l5600,5699r3,1l5605,5701r,-26l5605,5671r-2,-2l5602,5669r-10,1l5587,5694xe" fillcolor="black" stroked="f">
              <v:path arrowok="t"/>
            </v:shape>
            <v:shape id="_x0000_s3548" style="position:absolute;left:3727;top:2648;width:3776;height:3559" coordorigin="3727,2648" coordsize="3776,3559" path="m5581,5668r-1,26l5584,5694r1,-28l5581,5668xe" fillcolor="black" stroked="f">
              <v:path arrowok="t"/>
            </v:shape>
            <v:shape id="_x0000_s3547" style="position:absolute;left:3727;top:2648;width:3776;height:3559" coordorigin="3727,2648" coordsize="3776,3559" path="m5572,5694r,1l5576,5695r-4,-2l5572,5694xe" fillcolor="black" stroked="f">
              <v:path arrowok="t"/>
            </v:shape>
            <v:shape id="_x0000_s3546" style="position:absolute;left:3727;top:2648;width:3776;height:3559" coordorigin="3727,2648" coordsize="3776,3559" path="m6895,5196r-2,1l6894,5200r1,-2l6896,5196r-1,xe" fillcolor="black" stroked="f">
              <v:path arrowok="t"/>
            </v:shape>
            <v:shape id="_x0000_s3545" style="position:absolute;left:3727;top:2648;width:3776;height:3559" coordorigin="3727,2648" coordsize="3776,3559" path="m6931,5488r-7,3l6922,5487r-1,-2l6921,5485r1,123l6927,5602r4,-114xe" fillcolor="black" stroked="f">
              <v:path arrowok="t"/>
            </v:shape>
            <v:shape id="_x0000_s3544" style="position:absolute;left:3727;top:2648;width:3776;height:3559" coordorigin="3727,2648" coordsize="3776,3559" path="m6922,5608r-1,-123l6921,5488r,2l6917,5494r-3,118l6922,5608xe" fillcolor="black" stroked="f">
              <v:path arrowok="t"/>
            </v:shape>
            <v:shape id="_x0000_s3543" style="position:absolute;left:3727;top:2648;width:3776;height:3559" coordorigin="3727,2648" coordsize="3776,3559" path="m6912,5497r-5,4l6907,5613r2,-2l6910,5611r4,1l6917,5494r-5,3xe" fillcolor="black" stroked="f">
              <v:path arrowok="t"/>
            </v:shape>
            <v:shape id="_x0000_s3542" style="position:absolute;left:3727;top:2648;width:3776;height:3559" coordorigin="3727,2648" coordsize="3776,3559" path="m6907,5501r-4,4l6904,5507r1,2l6906,5615r1,-2l6907,5501xe" fillcolor="black" stroked="f">
              <v:path arrowok="t"/>
            </v:shape>
            <v:shape id="_x0000_s3541" style="position:absolute;left:3727;top:2648;width:3776;height:3559" coordorigin="3727,2648" coordsize="3776,3559" path="m6926,5228r,4l6928,5230r-1,-1l6926,5228xe" fillcolor="black" stroked="f">
              <v:path arrowok="t"/>
            </v:shape>
            <v:shape id="_x0000_s3540" style="position:absolute;left:3727;top:2648;width:3776;height:3559" coordorigin="3727,2648" coordsize="3776,3559" path="m6904,5510r,112l6906,5615r-1,-106l6904,5510xe" fillcolor="black" stroked="f">
              <v:path arrowok="t"/>
            </v:shape>
            <v:shape id="_x0000_s3539" style="position:absolute;left:3727;top:2648;width:3776;height:3559" coordorigin="3727,2648" coordsize="3776,3559" path="m6897,5510r-6,6l6893,5520r,2l6897,5510xe" fillcolor="black" stroked="f">
              <v:path arrowok="t"/>
            </v:shape>
            <v:shape id="_x0000_s3538" style="position:absolute;left:3727;top:2648;width:3776;height:3559" coordorigin="3727,2648" coordsize="3776,3559" path="m6897,5256r-1,-1l6897,5259r1,-1l6897,5256xe" fillcolor="black" stroked="f">
              <v:path arrowok="t"/>
            </v:shape>
            <v:shape id="_x0000_s3537" style="position:absolute;left:3727;top:2648;width:3776;height:3559" coordorigin="3727,2648" coordsize="3776,3559" path="m6902,4703r-3,-5l6899,4697r-3,75l6896,4774r2,2l6900,4776r2,-73xe" fillcolor="black" stroked="f">
              <v:path arrowok="t"/>
            </v:shape>
            <v:shape id="_x0000_s3536" style="position:absolute;left:3727;top:2648;width:3776;height:3559" coordorigin="3727,2648" coordsize="3776,3559" path="m7171,4987r,7l7167,4997r-5,2l7157,5001r-2,4l7156,5007r3,45l7163,5050r6,-5l7172,5042r-1,-55xe" fillcolor="black" stroked="f">
              <v:path arrowok="t"/>
            </v:shape>
            <v:shape id="_x0000_s3535" style="position:absolute;left:3727;top:2648;width:3776;height:3559" coordorigin="3727,2648" coordsize="3776,3559" path="m7203,5269r-1,2l7202,5272r,2l7203,5269xe" fillcolor="black" stroked="f">
              <v:path arrowok="t"/>
            </v:shape>
            <v:shape id="_x0000_s3534" style="position:absolute;left:3727;top:2648;width:3776;height:3559" coordorigin="3727,2648" coordsize="3776,3559" path="m7206,4842r3,-4l7208,4837r-5,l7203,4848r3,-6xe" fillcolor="black" stroked="f">
              <v:path arrowok="t"/>
            </v:shape>
            <v:shape id="_x0000_s3533" style="position:absolute;left:3727;top:2648;width:3776;height:3559" coordorigin="3727,2648" coordsize="3776,3559" path="m7203,4897r,-49l7203,4837r-5,-3l7193,4832r-2,65l7203,4897xe" fillcolor="black" stroked="f">
              <v:path arrowok="t"/>
            </v:shape>
            <v:shape id="_x0000_s3532" style="position:absolute;left:3727;top:2648;width:3776;height:3559" coordorigin="3727,2648" coordsize="3776,3559" path="m7172,4888r4,4l7178,4896r5,1l7191,4897r2,-65l7189,4829r-6,-2l7177,4827r-5,61xe" fillcolor="black" stroked="f">
              <v:path arrowok="t"/>
            </v:shape>
            <v:shape id="_x0000_s3531" style="position:absolute;left:3727;top:2648;width:3776;height:3559" coordorigin="3727,2648" coordsize="3776,3559" path="m7172,4888r5,-61l7169,4824r-6,-4l7157,4817r-5,61l7172,4888xe" fillcolor="black" stroked="f">
              <v:path arrowok="t"/>
            </v:shape>
            <v:shape id="_x0000_s3530" style="position:absolute;left:3727;top:2648;width:3776;height:3559" coordorigin="3727,2648" coordsize="3776,3559" path="m7152,4878r5,-61l7151,4815r-1,1l7149,4817r,66l7155,4882r-3,-4xe" fillcolor="black" stroked="f">
              <v:path arrowok="t"/>
            </v:shape>
            <v:shape id="_x0000_s3529" style="position:absolute;left:3727;top:2648;width:3776;height:3559" coordorigin="3727,2648" coordsize="3776,3559" path="m7172,5042r4,-4l7180,5035r1,l7183,4987r-5,-2l7172,5042xe" fillcolor="black" stroked="f">
              <v:path arrowok="t"/>
            </v:shape>
            <v:shape id="_x0000_s3528" style="position:absolute;left:3727;top:2648;width:3776;height:3559" coordorigin="3727,2648" coordsize="3776,3559" path="m7154,5054r5,-2l7156,5007r-2,1l7151,5008r,49l7154,5054xe" fillcolor="black" stroked="f">
              <v:path arrowok="t"/>
            </v:shape>
            <v:shape id="_x0000_s3527" style="position:absolute;left:3727;top:2648;width:3776;height:3559" coordorigin="3727,2648" coordsize="3776,3559" path="m7151,5008r-3,l7149,5060r2,-1l7151,5008xe" fillcolor="black" stroked="f">
              <v:path arrowok="t"/>
            </v:shape>
            <v:shape id="_x0000_s3526" style="position:absolute;left:3727;top:2648;width:3776;height:3559" coordorigin="3727,2648" coordsize="3776,3559" path="m7147,5060r2,l7148,5008r-2,-1l7146,5060r1,xe" fillcolor="black" stroked="f">
              <v:path arrowok="t"/>
            </v:shape>
            <v:shape id="_x0000_s3525" style="position:absolute;left:3727;top:2648;width:3776;height:3559" coordorigin="3727,2648" coordsize="3776,3559" path="m7123,4873r,1l7124,4875r1,1l7127,4875r2,l7134,4876r4,2l7149,4883r-10,-82l7129,4801r-4,-1l7124,4797r-1,-3l7123,4873xe" fillcolor="black" stroked="f">
              <v:path arrowok="t"/>
            </v:shape>
            <v:shape id="_x0000_s3524" style="position:absolute;left:3727;top:2648;width:3776;height:3559" coordorigin="3727,2648" coordsize="3776,3559" path="m7121,4794r-5,1l7116,4871r4,l7123,4873r,-79l7121,4794xe" fillcolor="black" stroked="f">
              <v:path arrowok="t"/>
            </v:shape>
            <v:shape id="_x0000_s3523" style="position:absolute;left:3727;top:2648;width:3776;height:3559" coordorigin="3727,2648" coordsize="3776,3559" path="m6973,4731r-3,-3l6972,4807r3,2l6980,4737r-7,-6xe" fillcolor="black" stroked="f">
              <v:path arrowok="t"/>
            </v:shape>
            <v:shape id="_x0000_s3522" style="position:absolute;left:3727;top:2648;width:3776;height:3559" coordorigin="3727,2648" coordsize="3776,3559" path="m6948,4797r6,3l6960,4802r5,1l6972,4807r-2,-79l6965,4726r-7,l6948,4797xe" fillcolor="black" stroked="f">
              <v:path arrowok="t"/>
            </v:shape>
            <v:shape id="_x0000_s3521" style="position:absolute;left:3727;top:2648;width:3776;height:3559" coordorigin="3727,2648" coordsize="3776,3559" path="m6958,4726r-22,-12l6942,4788r4,6l6948,4797r10,-71xe" fillcolor="black" stroked="f">
              <v:path arrowok="t"/>
            </v:shape>
            <v:shape id="_x0000_s3520" style="position:absolute;left:3727;top:2648;width:3776;height:3559" coordorigin="3727,2648" coordsize="3776,3559" path="m6923,4711r-21,-8l6903,4776r3,2l6907,4779r2,1l6914,4782r6,1l6933,4784r-2,-73l6923,4711xe" fillcolor="black" stroked="f">
              <v:path arrowok="t"/>
            </v:shape>
            <v:shape id="_x0000_s3519" style="position:absolute;left:3727;top:2648;width:3776;height:3559" coordorigin="3727,2648" coordsize="3776,3559" path="m6895,4696r-3,l6893,4771r1,l6896,4772r3,-75l6895,4696xe" fillcolor="black" stroked="f">
              <v:path arrowok="t"/>
            </v:shape>
            <v:shape id="_x0000_s3518" style="position:absolute;left:3727;top:2648;width:3776;height:3559" coordorigin="3727,2648" coordsize="3776,3559" path="m6891,4771r2,l6892,4696r-4,l6886,4695r-1,73l6891,4771xe" fillcolor="black" stroked="f">
              <v:path arrowok="t"/>
            </v:shape>
            <v:shape id="_x0000_s3517" style="position:absolute;left:3727;top:2648;width:3776;height:3559" coordorigin="3727,2648" coordsize="3776,3559" path="m6991,4814r,2l6992,4816r-1,-4l6991,4814xe" fillcolor="black" stroked="f">
              <v:path arrowok="t"/>
            </v:shape>
            <v:shape id="_x0000_s3516" style="position:absolute;left:3727;top:2648;width:3776;height:3559" coordorigin="3727,2648" coordsize="3776,3559" path="m6989,5180r-1,-3l6989,5184r1,-2l6989,5180xe" fillcolor="black" stroked="f">
              <v:path arrowok="t"/>
            </v:shape>
            <v:shape id="_x0000_s3515" style="position:absolute;left:3727;top:2648;width:3776;height:3559" coordorigin="3727,2648" coordsize="3776,3559" path="m6956,5202r1,5l6959,5208r2,1l6961,5208r-3,-3l6956,5202xe" fillcolor="black" stroked="f">
              <v:path arrowok="t"/>
            </v:shape>
            <v:shape id="_x0000_s3514" style="position:absolute;left:3727;top:2648;width:3776;height:3559" coordorigin="3727,2648" coordsize="3776,3559" path="m6836,4744r-2,-2l6833,4739r-2,-2l6817,4664r-3,-1l6816,4734r17,10l6836,4744xe" fillcolor="black" stroked="f">
              <v:path arrowok="t"/>
            </v:shape>
            <v:shape id="_x0000_s3513" style="position:absolute;left:3727;top:2648;width:3776;height:3559" coordorigin="3727,2648" coordsize="3776,3559" path="m6831,4737r-1,-67l6822,4668r-3,-3l6817,4664r14,73xe" fillcolor="black" stroked="f">
              <v:path arrowok="t"/>
            </v:shape>
            <v:shape id="_x0000_s3512" style="position:absolute;left:3727;top:2648;width:3776;height:3559" coordorigin="3727,2648" coordsize="3776,3559" path="m6811,4662r-13,-3l6803,4725r5,4l6816,4734r-2,-71l6811,4662xe" fillcolor="black" stroked="f">
              <v:path arrowok="t"/>
            </v:shape>
            <v:shape id="_x0000_s3511" style="position:absolute;left:3727;top:2648;width:3776;height:3559" coordorigin="3727,2648" coordsize="3776,3559" path="m6798,4659r-13,-4l6787,4721r1,2l6792,4724r3,-1l6797,4723r6,2l6798,4659xe" fillcolor="black" stroked="f">
              <v:path arrowok="t"/>
            </v:shape>
            <v:shape id="_x0000_s3510" style="position:absolute;left:3727;top:2648;width:3776;height:3559" coordorigin="3727,2648" coordsize="3776,3559" path="m5650,3561r-23,12l5629,3665r2,l5633,3660r9,-2l5646,3661r4,4l5655,3684r-1,-125l5650,3561xe" fillcolor="black" stroked="f">
              <v:path arrowok="t"/>
            </v:shape>
            <v:shape id="_x0000_s3509" style="position:absolute;left:3727;top:2648;width:3776;height:3559" coordorigin="3727,2648" coordsize="3776,3559" path="m5633,3660r-2,5l5633,3664r,-4xe" fillcolor="black" stroked="f">
              <v:path arrowok="t"/>
            </v:shape>
            <v:shape id="_x0000_s3508" style="position:absolute;left:3727;top:2648;width:3776;height:3559" coordorigin="3727,2648" coordsize="3776,3559" path="m5627,3573r-4,111l5625,3667r,-2l5629,3665r-2,-92xe" fillcolor="black" stroked="f">
              <v:path arrowok="t"/>
            </v:shape>
            <v:shape id="_x0000_s3507" style="position:absolute;left:3727;top:2648;width:3776;height:3559" coordorigin="3727,2648" coordsize="3776,3559" path="m5618,3711r-7,126l5613,3834r2,-12l5616,3804r2,-93xe" fillcolor="black" stroked="f">
              <v:path arrowok="t"/>
            </v:shape>
            <v:shape id="_x0000_s3506" style="position:absolute;left:3727;top:2648;width:3776;height:3559" coordorigin="3727,2648" coordsize="3776,3559" path="m5608,3581r-6,2l5603,3817r,6l5604,3849r1,4l5606,3861r3,l5608,3581xe" fillcolor="black" stroked="f">
              <v:path arrowok="t"/>
            </v:shape>
            <v:shape id="_x0000_s3505" style="position:absolute;left:3727;top:2648;width:3776;height:3559" coordorigin="3727,2648" coordsize="3776,3559" path="m5603,3817r-1,-234l5601,3583r-1,l5600,3585r,227l5602,3815r1,2xe" fillcolor="black" stroked="f">
              <v:path arrowok="t"/>
            </v:shape>
            <v:shape id="_x0000_s3504" style="position:absolute;left:3727;top:2648;width:3776;height:3559" coordorigin="3727,2648" coordsize="3776,3559" path="m5598,3796r,5l5599,3806r1,6l5600,3585r,1l5598,3587r,209xe" fillcolor="black" stroked="f">
              <v:path arrowok="t"/>
            </v:shape>
            <v:shape id="_x0000_s3503" style="position:absolute;left:3727;top:2648;width:3776;height:3559" coordorigin="3727,2648" coordsize="3776,3559" path="m5593,3789r2,1l5596,3791r2,5l5598,3587r-1,-1l5595,3585r-2,204xe" fillcolor="black" stroked="f">
              <v:path arrowok="t"/>
            </v:shape>
            <v:shape id="_x0000_s3502" style="position:absolute;left:3727;top:2648;width:3776;height:3559" coordorigin="3727,2648" coordsize="3776,3559" path="m5592,3779r,3l5593,3789r2,-204l5592,3586r-1,188l5592,3779xe" fillcolor="black" stroked="f">
              <v:path arrowok="t"/>
            </v:shape>
            <v:shape id="_x0000_s3501" style="position:absolute;left:3727;top:2648;width:3776;height:3559" coordorigin="3727,2648" coordsize="3776,3559" path="m5678,3817r,-12l5678,3810r-1,1l5677,3818r1,-1xe" fillcolor="black" stroked="f">
              <v:path arrowok="t"/>
            </v:shape>
            <v:shape id="_x0000_s3500" style="position:absolute;left:3727;top:2648;width:3776;height:3559" coordorigin="3727,2648" coordsize="3776,3559" path="m5675,3810r-1,-1l5674,3814r1,2l5677,3818r,-7l5675,3810xe" fillcolor="black" stroked="f">
              <v:path arrowok="t"/>
            </v:shape>
            <v:shape id="_x0000_s3499" style="position:absolute;left:3727;top:2648;width:3776;height:3559" coordorigin="3727,2648" coordsize="3776,3559" path="m5677,3804r-1,-13l5676,3798r,2l5675,3804r2,xe" fillcolor="black" stroked="f">
              <v:path arrowok="t"/>
            </v:shape>
            <v:shape id="_x0000_s3498" style="position:absolute;left:3727;top:2648;width:3776;height:3559" coordorigin="3727,2648" coordsize="3776,3559" path="m5675,3799r-2,l5674,3804r1,l5676,3800r-1,-1xe" fillcolor="black" stroked="f">
              <v:path arrowok="t"/>
            </v:shape>
            <v:shape id="_x0000_s3497" style="position:absolute;left:3727;top:2648;width:3776;height:3559" coordorigin="3727,2648" coordsize="3776,3559" path="m5674,3804r-1,-5l5673,3800r,2l5674,3804xe" fillcolor="black" stroked="f">
              <v:path arrowok="t"/>
            </v:shape>
            <v:shape id="_x0000_s3496" style="position:absolute;left:3727;top:2648;width:3776;height:3559" coordorigin="3727,2648" coordsize="3776,3559" path="m5673,4063r-1,2l5673,4067r2,1l5674,4063r-1,xe" fillcolor="black" stroked="f">
              <v:path arrowok="t"/>
            </v:shape>
            <v:shape id="_x0000_s3495" style="position:absolute;left:3727;top:2648;width:3776;height:3559" coordorigin="3727,2648" coordsize="3776,3559" path="m5668,3743r1,21l5673,3776r1,4l5673,3743r-5,xe" fillcolor="black" stroked="f">
              <v:path arrowok="t"/>
            </v:shape>
            <v:shape id="_x0000_s3494" style="position:absolute;left:3727;top:2648;width:3776;height:3559" coordorigin="3727,2648" coordsize="3776,3559" path="m5669,4052r-1,1l5669,4056r2,2l5670,4051r-1,1xe" fillcolor="black" stroked="f">
              <v:path arrowok="t"/>
            </v:shape>
            <v:shape id="_x0000_s3493" style="position:absolute;left:3727;top:2648;width:3776;height:3559" coordorigin="3727,2648" coordsize="3776,3559" path="m5666,3737r,1l5669,3741r3,1l5669,3732r-1,3l5666,3737xe" fillcolor="black" stroked="f">
              <v:path arrowok="t"/>
            </v:shape>
            <v:shape id="_x0000_s3492" style="position:absolute;left:3727;top:2648;width:3776;height:3559" coordorigin="3727,2648" coordsize="3776,3559" path="m5658,3698r,3l5659,3706r-1,-11l5658,3698xe" fillcolor="black" stroked="f">
              <v:path arrowok="t"/>
            </v:shape>
            <v:shape id="_x0000_s3491" style="position:absolute;left:3727;top:2648;width:3776;height:3559" coordorigin="3727,2648" coordsize="3776,3559" path="m5608,2730r-2,l5607,2734r3,-3l5610,2730r-2,xe" fillcolor="black" stroked="f">
              <v:path arrowok="t"/>
            </v:shape>
            <v:shape id="_x0000_s3490" style="position:absolute;left:3727;top:2648;width:3776;height:3559" coordorigin="3727,2648" coordsize="3776,3559" path="m5605,2729r,8l5607,2734r-1,-4l5605,2729xe" fillcolor="black" stroked="f">
              <v:path arrowok="t"/>
            </v:shape>
            <v:shape id="_x0000_s3489" style="position:absolute;left:3727;top:2648;width:3776;height:3559" coordorigin="3727,2648" coordsize="3776,3559" path="m5605,3856r,3l5606,3861r-1,-8l5605,3856xe" fillcolor="black" stroked="f">
              <v:path arrowok="t"/>
            </v:shape>
            <v:shape id="_x0000_s3488" style="position:absolute;left:3727;top:2648;width:3776;height:3559" coordorigin="3727,2648" coordsize="3776,3559" path="m5602,3846r2,3l5603,3823r-1,7l5601,3837r,7l5602,3846xe" fillcolor="black" stroked="f">
              <v:path arrowok="t"/>
            </v:shape>
            <v:shape id="_x0000_s3487" style="position:absolute;left:3727;top:2648;width:3776;height:3559" coordorigin="3727,2648" coordsize="3776,3559" path="m5599,4278r-1,3l5597,4283r-2,2l5595,4286r4,l5599,4278xe" fillcolor="black" stroked="f">
              <v:path arrowok="t"/>
            </v:shape>
            <v:shape id="_x0000_s3486" style="position:absolute;left:3727;top:2648;width:3776;height:3559" coordorigin="3727,2648" coordsize="3776,3559" path="m5593,4390r6,l5599,4286r-9,15l5586,4303r-4,86l5593,4390xe" fillcolor="black" stroked="f">
              <v:path arrowok="t"/>
            </v:shape>
            <v:shape id="_x0000_s3485" style="position:absolute;left:3727;top:2648;width:3776;height:3559" coordorigin="3727,2648" coordsize="3776,3559" path="m5565,4307r2,81l5575,4388r7,1l5586,4303r-5,2l5571,4307r-6,xe" fillcolor="black" stroked="f">
              <v:path arrowok="t"/>
            </v:shape>
            <v:shape id="_x0000_s3484" style="position:absolute;left:3727;top:2648;width:3776;height:3559" coordorigin="3727,2648" coordsize="3776,3559" path="m5565,4307r-2,l5556,4308r-7,2l5541,4313r-6,l5542,4385r11,1l5567,4388r-2,-81xe" fillcolor="black" stroked="f">
              <v:path arrowok="t"/>
            </v:shape>
            <v:shape id="_x0000_s3483" style="position:absolute;left:3727;top:2648;width:3776;height:3559" coordorigin="3727,2648" coordsize="3776,3559" path="m5532,4385r10,l5535,4313r-5,-2l5523,4309r9,76xe" fillcolor="black" stroked="f">
              <v:path arrowok="t"/>
            </v:shape>
            <v:shape id="_x0000_s3482" style="position:absolute;left:3727;top:2648;width:3776;height:3559" coordorigin="3727,2648" coordsize="3776,3559" path="m5597,4197r,39l5598,4251r-1,-63l5597,4197xe" fillcolor="black" stroked="f">
              <v:path arrowok="t"/>
            </v:shape>
            <v:shape id="_x0000_s3481" style="position:absolute;left:3727;top:2648;width:3776;height:3559" coordorigin="3727,2648" coordsize="3776,3559" path="m5593,4132r,1l5594,4133r2,5l5594,4129r,2l5593,4132xe" fillcolor="black" stroked="f">
              <v:path arrowok="t"/>
            </v:shape>
            <v:shape id="_x0000_s3480" style="position:absolute;left:3727;top:2648;width:3776;height:3559" coordorigin="3727,2648" coordsize="3776,3559" path="m5590,4110r,8l5591,4126r-1,-24l5590,4110xe" fillcolor="black" stroked="f">
              <v:path arrowok="t"/>
            </v:shape>
            <v:shape id="_x0000_s3479" style="position:absolute;left:3727;top:2648;width:3776;height:3559" coordorigin="3727,2648" coordsize="3776,3559" path="m5588,2740r-1,-56l5587,2687r-1,1l5586,2740r2,xe" fillcolor="black" stroked="f">
              <v:path arrowok="t"/>
            </v:shape>
            <v:shape id="_x0000_s3478" style="position:absolute;left:3727;top:2648;width:3776;height:3559" coordorigin="3727,2648" coordsize="3776,3559" path="m5586,2688r-1,l5585,2742r1,-2l5586,2688xe" fillcolor="black" stroked="f">
              <v:path arrowok="t"/>
            </v:shape>
            <v:shape id="_x0000_s3477" style="position:absolute;left:3727;top:2648;width:3776;height:3559" coordorigin="3727,2648" coordsize="3776,3559" path="m5584,2743r-8,l5582,2744r2,l5585,2744r,-5l5584,2743xe" fillcolor="black" stroked="f">
              <v:path arrowok="t"/>
            </v:shape>
            <v:shape id="_x0000_s3476" style="position:absolute;left:3727;top:2648;width:3776;height:3559" coordorigin="3727,2648" coordsize="3776,3559" path="m5569,2743r5,4l5578,2750r1,l5581,2747r1,-3l5576,2743r-7,xe" fillcolor="black" stroked="f">
              <v:path arrowok="t"/>
            </v:shape>
            <v:shape id="_x0000_s3475" style="position:absolute;left:3727;top:2648;width:3776;height:3559" coordorigin="3727,2648" coordsize="3776,3559" path="m5587,5696r,2l5589,5698r-2,-4l5587,5696xe" fillcolor="black" stroked="f">
              <v:path arrowok="t"/>
            </v:shape>
            <v:shape id="_x0000_s3474" style="position:absolute;left:3727;top:2648;width:3776;height:3559" coordorigin="3727,2648" coordsize="3776,3559" path="m5503,5111r,-2l5503,5113r1,l5504,5112r-1,-1xe" fillcolor="black" stroked="f">
              <v:path arrowok="t"/>
            </v:shape>
            <v:shape id="_x0000_s3473" style="position:absolute;left:3727;top:2648;width:3776;height:3559" coordorigin="3727,2648" coordsize="3776,3559" path="m5485,5073r-7,6l5481,5130r2,l5487,5126r7,-59l5485,5073xe" fillcolor="black" stroked="f">
              <v:path arrowok="t"/>
            </v:shape>
            <v:shape id="_x0000_s3472" style="position:absolute;left:3727;top:2648;width:3776;height:3559" coordorigin="3727,2648" coordsize="3776,3559" path="m5478,5079r-7,6l5472,5137r3,-3l5477,5132r4,-2l5478,5079xe" fillcolor="black" stroked="f">
              <v:path arrowok="t"/>
            </v:shape>
            <v:shape id="_x0000_s3471" style="position:absolute;left:3727;top:2648;width:3776;height:3559" coordorigin="3727,2648" coordsize="3776,3559" path="m5471,5085r-6,51l5467,5137r1,1l5472,5137r-1,-52xe" fillcolor="black" stroked="f">
              <v:path arrowok="t"/>
            </v:shape>
            <v:shape id="_x0000_s3470" style="position:absolute;left:3727;top:2648;width:3776;height:3559" coordorigin="3727,2648" coordsize="3776,3559" path="m5457,5142r1,-1l5459,5141r5,1l5464,5091r-3,1l5458,5092r-1,50xe" fillcolor="black" stroked="f">
              <v:path arrowok="t"/>
            </v:shape>
            <v:shape id="_x0000_s3469" style="position:absolute;left:3727;top:2648;width:3776;height:3559" coordorigin="3727,2648" coordsize="3776,3559" path="m5457,5149r,-7l5454,5096r-2,3l5450,5103r-4,3l5444,5159r13,-10xe" fillcolor="black" stroked="f">
              <v:path arrowok="t"/>
            </v:shape>
            <v:shape id="_x0000_s3468" style="position:absolute;left:3727;top:2648;width:3776;height:3559" coordorigin="3727,2648" coordsize="3776,3559" path="m5444,5107r-3,1l5441,5154r1,2l5444,5159r2,-53l5444,5107xe" fillcolor="black" stroked="f">
              <v:path arrowok="t"/>
            </v:shape>
            <v:shape id="_x0000_s3467" style="position:absolute;left:3727;top:2648;width:3776;height:3559" coordorigin="3727,2648" coordsize="3776,3559" path="m5441,5108r-7,5l5435,5161r1,l5438,5159r1,-2l5440,5154r1,l5441,5108xe" fillcolor="black" stroked="f">
              <v:path arrowok="t"/>
            </v:shape>
            <v:shape id="_x0000_s3466" style="position:absolute;left:3727;top:2648;width:3776;height:3559" coordorigin="3727,2648" coordsize="3776,3559" path="m5431,5161r4,l5434,5113r-5,4l5423,5122r-3,50l5431,5161xe" fillcolor="black" stroked="f">
              <v:path arrowok="t"/>
            </v:shape>
            <v:shape id="_x0000_s3465" style="position:absolute;left:3727;top:2648;width:3776;height:3559" coordorigin="3727,2648" coordsize="3776,3559" path="m5420,5178r,-6l5418,5126r-1,l5410,5183r10,-5xe" fillcolor="black" stroked="f">
              <v:path arrowok="t"/>
            </v:shape>
            <v:shape id="_x0000_s3464" style="position:absolute;left:3727;top:2648;width:3776;height:3559" coordorigin="3727,2648" coordsize="3776,3559" path="m5404,5189r,-6l5405,5181r2,1l5410,5183r7,-57l5405,5133r-1,56xe" fillcolor="black" stroked="f">
              <v:path arrowok="t"/>
            </v:shape>
            <v:shape id="_x0000_s3463" style="position:absolute;left:3727;top:2648;width:3776;height:3559" coordorigin="3727,2648" coordsize="3776,3559" path="m5404,5183r,6l5404,5187r,-4xe" fillcolor="black" stroked="f">
              <v:path arrowok="t"/>
            </v:shape>
            <v:shape id="_x0000_s3462" style="position:absolute;left:3727;top:2648;width:3776;height:3559" coordorigin="3727,2648" coordsize="3776,3559" path="m5405,5133r-19,16l5388,5200r7,-6l5401,5189r3,l5405,5133xe" fillcolor="black" stroked="f">
              <v:path arrowok="t"/>
            </v:shape>
            <v:shape id="_x0000_s3461" style="position:absolute;left:3727;top:2648;width:3776;height:3559" coordorigin="3727,2648" coordsize="3776,3559" path="m5369,5162r,55l5374,5213r14,-13l5386,5149r-8,6l5374,5159r-5,3xe" fillcolor="black" stroked="f">
              <v:path arrowok="t"/>
            </v:shape>
            <v:shape id="_x0000_s3460" style="position:absolute;left:3727;top:2648;width:3776;height:3559" coordorigin="3727,2648" coordsize="3776,3559" path="m5369,5217r,-55l5367,5161r-1,l5364,5161r,3l5360,5167r-1,55l5369,5217xe" fillcolor="black" stroked="f">
              <v:path arrowok="t"/>
            </v:shape>
            <v:shape id="_x0000_s3459" style="position:absolute;left:3727;top:2648;width:3776;height:3559" coordorigin="3727,2648" coordsize="3776,3559" path="m5356,5224r3,-2l5360,5167r-4,2l5351,5172r-2,6l5348,5230r8,-6xe" fillcolor="black" stroked="f">
              <v:path arrowok="t"/>
            </v:shape>
            <v:shape id="_x0000_s3458" style="position:absolute;left:3727;top:2648;width:3776;height:3559" coordorigin="3727,2648" coordsize="3776,3559" path="m5348,5230r1,-52l5348,5179r-4,l5342,5180r,56l5348,5230xe" fillcolor="black" stroked="f">
              <v:path arrowok="t"/>
            </v:shape>
            <v:shape id="_x0000_s3457" style="position:absolute;left:3727;top:2648;width:3776;height:3559" coordorigin="3727,2648" coordsize="3776,3559" path="m5342,5236r,-54l5339,5184r-4,2l5331,5187r-3,61l5342,5236xe" fillcolor="black" stroked="f">
              <v:path arrowok="t"/>
            </v:shape>
            <v:shape id="_x0000_s3456" style="position:absolute;left:3727;top:2648;width:3776;height:3559" coordorigin="3727,2648" coordsize="3776,3559" path="m5328,5248r3,-61l5323,5193r-5,5l5312,5204r-1,59l5328,5248xe" fillcolor="black" stroked="f">
              <v:path arrowok="t"/>
            </v:shape>
            <v:shape id="_x0000_s3455" style="position:absolute;left:3727;top:2648;width:3776;height:3559" coordorigin="3727,2648" coordsize="3776,3559" path="m5312,5204r-6,5l5303,5209r-1,l5304,5266r7,-3l5312,5204xe" fillcolor="black" stroked="f">
              <v:path arrowok="t"/>
            </v:shape>
            <v:shape id="_x0000_s3454" style="position:absolute;left:3727;top:2648;width:3776;height:3559" coordorigin="3727,2648" coordsize="3776,3559" path="m5299,5268r2,-2l5304,5266r-2,-57l5302,5212r-3,56xe" fillcolor="black" stroked="f">
              <v:path arrowok="t"/>
            </v:shape>
            <v:shape id="_x0000_s3453" style="position:absolute;left:3727;top:2648;width:3776;height:3559" coordorigin="3727,2648" coordsize="3776,3559" path="m5293,5277r3,-2l5299,5272r,-4l5297,5215r-4,62xe" fillcolor="black" stroked="f">
              <v:path arrowok="t"/>
            </v:shape>
            <v:shape id="_x0000_s3452" style="position:absolute;left:3727;top:2648;width:3776;height:3559" coordorigin="3727,2648" coordsize="3776,3559" path="m5292,5219r-5,3l5289,5279r4,-2l5297,5215r-5,4xe" fillcolor="black" stroked="f">
              <v:path arrowok="t"/>
            </v:shape>
            <v:shape id="_x0000_s3451" style="position:absolute;left:3727;top:2648;width:3776;height:3559" coordorigin="3727,2648" coordsize="3776,3559" path="m5278,5289r2,l5282,5287r,-5l5287,5222r-9,67xe" fillcolor="black" stroked="f">
              <v:path arrowok="t"/>
            </v:shape>
            <v:shape id="_x0000_s3450" style="position:absolute;left:3727;top:2648;width:3776;height:3559" coordorigin="3727,2648" coordsize="3776,3559" path="m5277,5231r-8,8l5270,5295r4,-3l5278,5289r9,-67l5277,5231xe" fillcolor="black" stroked="f">
              <v:path arrowok="t"/>
            </v:shape>
            <v:shape id="_x0000_s3449" style="position:absolute;left:3727;top:2648;width:3776;height:3559" coordorigin="3727,2648" coordsize="3776,3559" path="m5257,5306r4,-3l5267,5299r3,-4l5269,5239r-7,7l5257,5306xe" fillcolor="black" stroked="f">
              <v:path arrowok="t"/>
            </v:shape>
            <v:shape id="_x0000_s3448" style="position:absolute;left:3727;top:2648;width:3776;height:3559" coordorigin="3727,2648" coordsize="3776,3559" path="m5248,5314r1,-1l5249,5311r4,-3l5257,5306r5,-60l5255,5252r-1,l5252,5252r-4,3l5248,5314xe" fillcolor="black" stroked="f">
              <v:path arrowok="t"/>
            </v:shape>
            <v:shape id="_x0000_s3447" style="position:absolute;left:3727;top:2648;width:3776;height:3559" coordorigin="3727,2648" coordsize="3776,3559" path="m5240,5319r1,-2l5244,5314r4,l5248,5255r-5,5l5240,5319xe" fillcolor="black" stroked="f">
              <v:path arrowok="t"/>
            </v:shape>
            <v:shape id="_x0000_s3446" style="position:absolute;left:3727;top:2648;width:3776;height:3559" coordorigin="3727,2648" coordsize="3776,3559" path="m5240,5319r3,-59l5239,5265r-6,5l5231,5270r4,55l5240,5322r,-3xe" fillcolor="black" stroked="f">
              <v:path arrowok="t"/>
            </v:shape>
            <v:shape id="_x0000_s3445" style="position:absolute;left:3727;top:2648;width:3776;height:3559" coordorigin="3727,2648" coordsize="3776,3559" path="m5235,5325r-4,-55l5229,5270r-5,3l5222,5276r3,53l5230,5327r5,-2xe" fillcolor="black" stroked="f">
              <v:path arrowok="t"/>
            </v:shape>
            <v:shape id="_x0000_s3444" style="position:absolute;left:3727;top:2648;width:3776;height:3559" coordorigin="3727,2648" coordsize="3776,3559" path="m5217,5337r1,-2l5220,5332r5,-3l5222,5276r-3,3l5217,5337xe" fillcolor="black" stroked="f">
              <v:path arrowok="t"/>
            </v:shape>
            <v:shape id="_x0000_s3443" style="position:absolute;left:3727;top:2648;width:3776;height:3559" coordorigin="3727,2648" coordsize="3776,3559" path="m5219,5279r-4,3l5213,5282r-1,1l5212,5285r,54l5214,5339r3,-2l5219,5279xe" fillcolor="black" stroked="f">
              <v:path arrowok="t"/>
            </v:shape>
            <v:shape id="_x0000_s3442" style="position:absolute;left:3727;top:2648;width:3776;height:3559" coordorigin="3727,2648" coordsize="3776,3559" path="m5212,5286r-3,3l5209,5340r2,-1l5212,5339r,-54l5212,5286xe" fillcolor="black" stroked="f">
              <v:path arrowok="t"/>
            </v:shape>
            <v:shape id="_x0000_s3441" style="position:absolute;left:3727;top:2648;width:3776;height:3559" coordorigin="3727,2648" coordsize="3776,3559" path="m5188,5355r2,-3l5196,5349r5,-2l5205,5345r4,-2l5209,5340r,-51l5205,5291r-4,2l5193,5299r-5,56xe" fillcolor="black" stroked="f">
              <v:path arrowok="t"/>
            </v:shape>
            <v:shape id="_x0000_s3440" style="position:absolute;left:3727;top:2648;width:3776;height:3559" coordorigin="3727,2648" coordsize="3776,3559" path="m5188,5355r5,-56l5187,5304r-6,6l5173,5316r-2,54l5188,5355xe" fillcolor="black" stroked="f">
              <v:path arrowok="t"/>
            </v:shape>
            <v:shape id="_x0000_s3439" style="position:absolute;left:3727;top:2648;width:3776;height:3559" coordorigin="3727,2648" coordsize="3776,3559" path="m5161,5324r1,51l5165,5375r6,-5l5173,5316r-4,3l5165,5321r-4,3xe" fillcolor="black" stroked="f">
              <v:path arrowok="t"/>
            </v:shape>
            <v:shape id="_x0000_s3438" style="position:absolute;left:3727;top:2648;width:3776;height:3559" coordorigin="3727,2648" coordsize="3776,3559" path="m5157,5381r2,-2l5159,5376r1,-1l5162,5375r-1,-51l5161,5326r-1,1l5158,5327r-1,54xe" fillcolor="black" stroked="f">
              <v:path arrowok="t"/>
            </v:shape>
            <v:shape id="_x0000_s3437" style="position:absolute;left:3727;top:2648;width:3776;height:3559" coordorigin="3727,2648" coordsize="3776,3559" path="m5155,5327r-4,2l5152,5382r3,-1l5157,5381r1,-54l5155,5327xe" fillcolor="black" stroked="f">
              <v:path arrowok="t"/>
            </v:shape>
            <v:shape id="_x0000_s3436" style="position:absolute;left:3727;top:2648;width:3776;height:3559" coordorigin="3727,2648" coordsize="3776,3559" path="m5148,5333r-6,6l5144,5389r4,-3l5152,5382r-1,-53l5148,5333xe" fillcolor="black" stroked="f">
              <v:path arrowok="t"/>
            </v:shape>
            <v:shape id="_x0000_s3435" style="position:absolute;left:3727;top:2648;width:3776;height:3559" coordorigin="3727,2648" coordsize="3776,3559" path="m5142,5339r-20,13l5125,5403r4,-4l5135,5395r2,l5141,5392r3,-3l5142,5339xe" fillcolor="black" stroked="f">
              <v:path arrowok="t"/>
            </v:shape>
            <v:shape id="_x0000_s3434" style="position:absolute;left:3727;top:2648;width:3776;height:3559" coordorigin="3727,2648" coordsize="3776,3559" path="m5116,5412r9,-9l5122,5352r-6,3l5113,5356r-2,2l5111,5361r-1,1l5110,5416r6,-4xe" fillcolor="black" stroked="f">
              <v:path arrowok="t"/>
            </v:shape>
            <v:shape id="_x0000_s3433" style="position:absolute;left:3727;top:2648;width:3776;height:3559" coordorigin="3727,2648" coordsize="3776,3559" path="m5110,5416r,-54l5106,5362r-3,3l5100,5368r-2,4l5097,5422r13,-6xe" fillcolor="black" stroked="f">
              <v:path arrowok="t"/>
            </v:shape>
            <v:shape id="_x0000_s3432" style="position:absolute;left:3727;top:2648;width:3776;height:3559" coordorigin="3727,2648" coordsize="3776,3559" path="m5090,5429r1,l5091,5426r3,-2l5097,5422r1,-50l5094,5375r-3,l5090,5429xe" fillcolor="black" stroked="f">
              <v:path arrowok="t"/>
            </v:shape>
            <v:shape id="_x0000_s3431" style="position:absolute;left:3727;top:2648;width:3776;height:3559" coordorigin="3727,2648" coordsize="3776,3559" path="m5086,5428r,-1l5088,5428r2,1l5091,5375r-5,2l5086,5428xe" fillcolor="black" stroked="f">
              <v:path arrowok="t"/>
            </v:shape>
            <v:shape id="_x0000_s3430" style="position:absolute;left:3727;top:2648;width:3776;height:3559" coordorigin="3727,2648" coordsize="3776,3559" path="m5505,5872r-3,2l5499,5876r-2,l5495,5874r4,59l5502,5934r3,-62xe" fillcolor="black" stroked="f">
              <v:path arrowok="t"/>
            </v:shape>
            <v:shape id="_x0000_s3429" style="position:absolute;left:3727;top:2648;width:3776;height:3559" coordorigin="3727,2648" coordsize="3776,3559" path="m5495,5868r-6,l5489,5934r5,l5499,5933r-4,-59l5492,5872r,l5495,5868xe" fillcolor="black" stroked="f">
              <v:path arrowok="t"/>
            </v:shape>
            <v:shape id="_x0000_s3428" style="position:absolute;left:3727;top:2648;width:3776;height:3559" coordorigin="3727,2648" coordsize="3776,3559" path="m5503,3590r1,-2l5503,3587r-1,-2l5500,3590r3,xe" fillcolor="black" stroked="f">
              <v:path arrowok="t"/>
            </v:shape>
            <v:shape id="_x0000_s3427" style="position:absolute;left:3727;top:2648;width:3776;height:3559" coordorigin="3727,2648" coordsize="3776,3559" path="m5502,3794r-3,2l5500,3815r4,22l5502,3794xe" fillcolor="black" stroked="f">
              <v:path arrowok="t"/>
            </v:shape>
            <v:shape id="_x0000_s3426" style="position:absolute;left:3727;top:2648;width:3776;height:3559" coordorigin="3727,2648" coordsize="3776,3559" path="m5479,4063r2,-1l5485,4064r2,1l5490,4067r2,-119l5487,3949r-6,3l5479,4063xe" fillcolor="black" stroked="f">
              <v:path arrowok="t"/>
            </v:shape>
            <v:shape id="_x0000_s3425" style="position:absolute;left:3727;top:2648;width:3776;height:3559" coordorigin="3727,2648" coordsize="3776,3559" path="m5465,4078r2,-2l5467,4071r8,-8l5479,4063r2,-111l5478,3954r-2,3l5470,3960r-4,1l5465,4078xe" fillcolor="black" stroked="f">
              <v:path arrowok="t"/>
            </v:shape>
            <v:shape id="_x0000_s3424" style="position:absolute;left:3727;top:2648;width:3776;height:3559" coordorigin="3727,2648" coordsize="3776,3559" path="m5459,4078r2,l5465,4078r1,-117l5462,3962r-3,116xe" fillcolor="black" stroked="f">
              <v:path arrowok="t"/>
            </v:shape>
            <v:shape id="_x0000_s3423" style="position:absolute;left:3727;top:2648;width:3776;height:3559" coordorigin="3727,2648" coordsize="3776,3559" path="m5458,4086r1,-7l5459,4078r3,-116l5455,3965r3,121xe" fillcolor="black" stroked="f">
              <v:path arrowok="t"/>
            </v:shape>
            <v:shape id="_x0000_s3422" style="position:absolute;left:3727;top:2648;width:3776;height:3559" coordorigin="3727,2648" coordsize="3776,3559" path="m5496,5869r-1,-1l5495,5873r5,2l5501,5871r-5,-2xe" fillcolor="black" stroked="f">
              <v:path arrowok="t"/>
            </v:shape>
            <v:shape id="_x0000_s3421" style="position:absolute;left:3727;top:2648;width:3776;height:3559" coordorigin="3727,2648" coordsize="3776,3559" path="m5475,5868r,60l5481,5931r8,3l5489,5868r-5,l5476,5869r-1,-1xe" fillcolor="black" stroked="f">
              <v:path arrowok="t"/>
            </v:shape>
            <v:shape id="_x0000_s3420" style="position:absolute;left:3727;top:2648;width:3776;height:3559" coordorigin="3727,2648" coordsize="3776,3559" path="m5469,5924r6,4l5469,5862r-4,-1l5463,5859r-1,64l5469,5924xe" fillcolor="black" stroked="f">
              <v:path arrowok="t"/>
            </v:shape>
            <v:shape id="_x0000_s3419" style="position:absolute;left:3727;top:2648;width:3776;height:3559" coordorigin="3727,2648" coordsize="3776,3559" path="m5461,5856r-4,-1l5458,5923r4,l5463,5859r-2,-3xe" fillcolor="black" stroked="f">
              <v:path arrowok="t"/>
            </v:shape>
            <v:shape id="_x0000_s3418" style="position:absolute;left:3727;top:2648;width:3776;height:3559" coordorigin="3727,2648" coordsize="3776,3559" path="m5455,5855r-6,l5453,5917r1,1l5454,5919r1,5l5458,5923r-1,-68l5455,5855xe" fillcolor="black" stroked="f">
              <v:path arrowok="t"/>
            </v:shape>
            <v:shape id="_x0000_s3417" style="position:absolute;left:3727;top:2648;width:3776;height:3559" coordorigin="3727,2648" coordsize="3776,3559" path="m5449,5855r-12,63l5445,5917r4,-1l5453,5917r-4,-62xe" fillcolor="black" stroked="f">
              <v:path arrowok="t"/>
            </v:shape>
            <v:shape id="_x0000_s3416" style="position:absolute;left:3727;top:2648;width:3776;height:3559" coordorigin="3727,2648" coordsize="3776,3559" path="m5496,3776r,5l5497,3784r,-12l5496,3776xe" fillcolor="black" stroked="f">
              <v:path arrowok="t"/>
            </v:shape>
            <v:shape id="_x0000_s3415" style="position:absolute;left:3727;top:2648;width:3776;height:3559" coordorigin="3727,2648" coordsize="3776,3559" path="m5490,3752r,10l5492,3771r-2,-23l5490,3752xe" fillcolor="black" stroked="f">
              <v:path arrowok="t"/>
            </v:shape>
            <v:shape id="_x0000_s3414" style="position:absolute;left:3727;top:2648;width:3776;height:3559" coordorigin="3727,2648" coordsize="3776,3559" path="m5479,2790r-1,-4l5478,2792r2,l5479,2790xe" fillcolor="black" stroked="f">
              <v:path arrowok="t"/>
            </v:shape>
            <v:shape id="_x0000_s3413" style="position:absolute;left:3727;top:2648;width:3776;height:3559" coordorigin="3727,2648" coordsize="3776,3559" path="m5211,5585r,-14l5212,5568r1,-3l5213,5563r-2,1l5211,5585xe" fillcolor="black" stroked="f">
              <v:path arrowok="t"/>
            </v:shape>
            <v:shape id="_x0000_s3412" style="position:absolute;left:3727;top:2648;width:3776;height:3559" coordorigin="3727,2648" coordsize="3776,3559" path="m5209,5564r-1,-2l5211,5585r,-21l5209,5564xe" fillcolor="black" stroked="f">
              <v:path arrowok="t"/>
            </v:shape>
            <v:shape id="_x0000_s3411" style="position:absolute;left:3727;top:2648;width:3776;height:3559" coordorigin="3727,2648" coordsize="3776,3559" path="m5205,5560r-3,28l5205,5586r1,-1l5207,5557r-2,3xe" fillcolor="black" stroked="f">
              <v:path arrowok="t"/>
            </v:shape>
            <v:shape id="_x0000_s3410" style="position:absolute;left:3727;top:2648;width:3776;height:3559" coordorigin="3727,2648" coordsize="3776,3559" path="m5206,3763r-4,3l5203,3946r,4l5204,3954r2,3l5206,3763xe" fillcolor="black" stroked="f">
              <v:path arrowok="t"/>
            </v:shape>
            <v:shape id="_x0000_s3409" style="position:absolute;left:3727;top:2648;width:3776;height:3559" coordorigin="3727,2648" coordsize="3776,3559" path="m5196,3940r3,2l5203,3946r-1,-180l5197,3768r3,166l5200,3937r-4,3xe" fillcolor="black" stroked="f">
              <v:path arrowok="t"/>
            </v:shape>
            <v:shape id="_x0000_s3408" style="position:absolute;left:3727;top:2648;width:3776;height:3559" coordorigin="3727,2648" coordsize="3776,3559" path="m5195,3937r-4,l5191,3938r5,2l5200,3937r-5,xe" fillcolor="black" stroked="f">
              <v:path arrowok="t"/>
            </v:shape>
            <v:shape id="_x0000_s3407" style="position:absolute;left:3727;top:2648;width:3776;height:3559" coordorigin="3727,2648" coordsize="3776,3559" path="m5213,4166r2,-2l5215,4058r1,-2l5217,4055r-1,l5215,4056r-1,1l5213,4166xe" fillcolor="black" stroked="f">
              <v:path arrowok="t"/>
            </v:shape>
            <v:shape id="_x0000_s3406" style="position:absolute;left:3727;top:2648;width:3776;height:3559" coordorigin="3727,2648" coordsize="3776,3559" path="m5217,4160r-1,-1l5215,4154r,-96l5215,4164r1,-2l5217,4160xe" fillcolor="black" stroked="f">
              <v:path arrowok="t"/>
            </v:shape>
            <v:shape id="_x0000_s3405" style="position:absolute;left:3727;top:2648;width:3776;height:3559" coordorigin="3727,2648" coordsize="3776,3559" path="m5213,4166r1,-109l5213,4059r,7l5212,4172r1,-6xe" fillcolor="black" stroked="f">
              <v:path arrowok="t"/>
            </v:shape>
            <v:shape id="_x0000_s3404" style="position:absolute;left:3727;top:2648;width:3776;height:3559" coordorigin="3727,2648" coordsize="3776,3559" path="m5213,4066r-6,141l5208,4200r1,-8l5210,4191r1,-1l5211,4184r1,-6l5212,4172r1,-106xe" fillcolor="black" stroked="f">
              <v:path arrowok="t"/>
            </v:shape>
            <v:shape id="_x0000_s3403" style="position:absolute;left:3727;top:2648;width:3776;height:3559" coordorigin="3727,2648" coordsize="3776,3559" path="m5217,5768r-2,-1l5211,5767r-2,-2l5212,5824r5,2l5217,5768xe" fillcolor="black" stroked="f">
              <v:path arrowok="t"/>
            </v:shape>
            <v:shape id="_x0000_s3402" style="position:absolute;left:3727;top:2648;width:3776;height:3559" coordorigin="3727,2648" coordsize="3776,3559" path="m5191,5765r,55l5198,5822r-6,-58l5191,5765xe" fillcolor="black" stroked="f">
              <v:path arrowok="t"/>
            </v:shape>
            <v:shape id="_x0000_s3401" style="position:absolute;left:3727;top:2648;width:3776;height:3559" coordorigin="3727,2648" coordsize="3776,3559" path="m5210,4040r,7l5211,4050r4,l5214,4030r-4,l5210,4040xe" fillcolor="black" stroked="f">
              <v:path arrowok="t"/>
            </v:shape>
            <v:shape id="_x0000_s3400" style="position:absolute;left:3727;top:2648;width:3776;height:3559" coordorigin="3727,2648" coordsize="3776,3559" path="m5197,3768r-4,157l5195,3928r5,6l5197,3768xe" fillcolor="black" stroked="f">
              <v:path arrowok="t"/>
            </v:shape>
            <v:shape id="_x0000_s3399" style="position:absolute;left:3727;top:2648;width:3776;height:3559" coordorigin="3727,2648" coordsize="3776,3559" path="m5183,3773r2,120l5186,3898r-1,5l5185,3908r1,4l5188,3772r-5,1xe" fillcolor="black" stroked="f">
              <v:path arrowok="t"/>
            </v:shape>
            <v:shape id="_x0000_s3398" style="position:absolute;left:3727;top:2648;width:3776;height:3559" coordorigin="3727,2648" coordsize="3776,3559" path="m5177,3775r-9,5l5171,3876r8,7l5183,3773r-6,2xe" fillcolor="black" stroked="f">
              <v:path arrowok="t"/>
            </v:shape>
            <v:shape id="_x0000_s3397" style="position:absolute;left:3727;top:2648;width:3776;height:3559" coordorigin="3727,2648" coordsize="3776,3559" path="m5154,3867r1,l5162,3871r9,5l5168,3780r-5,3l5157,3787r-3,80xe" fillcolor="black" stroked="f">
              <v:path arrowok="t"/>
            </v:shape>
            <v:shape id="_x0000_s3396" style="position:absolute;left:3727;top:2648;width:3776;height:3559" coordorigin="3727,2648" coordsize="3776,3559" path="m5136,3881r2,-3l5145,3873r9,-6l5157,3787r-8,4l5144,3792r-8,89xe" fillcolor="black" stroked="f">
              <v:path arrowok="t"/>
            </v:shape>
            <v:shape id="_x0000_s3395" style="position:absolute;left:3727;top:2648;width:3776;height:3559" coordorigin="3727,2648" coordsize="3776,3559" path="m5193,4334r1,l5193,4332r-2,-3l5190,4333r3,1xe" fillcolor="black" stroked="f">
              <v:path arrowok="t"/>
            </v:shape>
            <v:shape id="_x0000_s3394" style="position:absolute;left:3727;top:2648;width:3776;height:3559" coordorigin="3727,2648" coordsize="3776,3559" path="m5109,5730r-3,-4l5103,5726r-1,1l5103,5729r,1l5106,5791r3,-61xe" fillcolor="black" stroked="f">
              <v:path arrowok="t"/>
            </v:shape>
            <v:shape id="_x0000_s3393" style="position:absolute;left:3727;top:2648;width:3776;height:3559" coordorigin="3727,2648" coordsize="3776,3559" path="m5103,3962r,8l5103,3986r2,-24l5103,3962xe" fillcolor="black" stroked="f">
              <v:path arrowok="t"/>
            </v:shape>
            <v:shape id="_x0000_s3392" style="position:absolute;left:3727;top:2648;width:3776;height:3559" coordorigin="3727,2648" coordsize="3776,3559" path="m5102,2863r-5,3l5100,2894r3,l5105,2860r-3,3xe" fillcolor="black" stroked="f">
              <v:path arrowok="t"/>
            </v:shape>
            <v:shape id="_x0000_s3391" style="position:absolute;left:3727;top:2648;width:3776;height:3559" coordorigin="3727,2648" coordsize="3776,3559" path="m5092,2887r1,2l5094,2889r2,1l5094,2883r-1,3l5092,2887xe" fillcolor="black" stroked="f">
              <v:path arrowok="t"/>
            </v:shape>
            <v:shape id="_x0000_s3390" style="position:absolute;left:3727;top:2648;width:3776;height:3559" coordorigin="3727,2648" coordsize="3776,3559" path="m5106,3962r1,-10l5104,3954r-3,3l5101,3957r3,2l5106,3961r,1xe" fillcolor="black" stroked="f">
              <v:path arrowok="t"/>
            </v:shape>
            <v:shape id="_x0000_s3389" style="position:absolute;left:3727;top:2648;width:3776;height:3559" coordorigin="3727,2648" coordsize="3776,3559" path="m5101,3788r,126l5102,3921r2,-1l5106,3919r1,-125l5103,3794r-2,-2l5101,3788xe" fillcolor="black" stroked="f">
              <v:path arrowok="t"/>
            </v:shape>
            <v:shape id="_x0000_s3388" style="position:absolute;left:3727;top:2648;width:3776;height:3559" coordorigin="3727,2648" coordsize="3776,3559" path="m5101,3917r,3l5102,3921r-1,-7l5101,3917xe" fillcolor="black" stroked="f">
              <v:path arrowok="t"/>
            </v:shape>
            <v:shape id="_x0000_s3387" style="position:absolute;left:3727;top:2648;width:3776;height:3559" coordorigin="3727,2648" coordsize="3776,3559" path="m5109,5730r-3,61l5108,5790r2,-1l5111,5734r-2,-4xe" fillcolor="black" stroked="f">
              <v:path arrowok="t"/>
            </v:shape>
            <v:shape id="_x0000_s3386" style="position:absolute;left:3727;top:2648;width:3776;height:3559" coordorigin="3727,2648" coordsize="3776,3559" path="m5103,5790r3,1l5103,5730r,2l5102,5732r-1,56l5103,5790xe" fillcolor="black" stroked="f">
              <v:path arrowok="t"/>
            </v:shape>
            <v:shape id="_x0000_s3385" style="position:absolute;left:3727;top:2648;width:3776;height:3559" coordorigin="3727,2648" coordsize="3776,3559" path="m5099,5732r-1,-4l5101,5788r1,-56l5099,5732xe" fillcolor="black" stroked="f">
              <v:path arrowok="t"/>
            </v:shape>
            <v:shape id="_x0000_s3384" style="position:absolute;left:3727;top:2648;width:3776;height:3559" coordorigin="3727,2648" coordsize="3776,3559" path="m5091,5713r-2,-4l5095,5784r-1,-68l5091,5713xe" fillcolor="black" stroked="f">
              <v:path arrowok="t"/>
            </v:shape>
            <v:shape id="_x0000_s3383" style="position:absolute;left:3727;top:2648;width:3776;height:3559" coordorigin="3727,2648" coordsize="3776,3559" path="m5095,5784r-10,-76l5084,5708r-1,-4l5082,5701r-3,-19l5074,5786r21,-2xe" fillcolor="black" stroked="f">
              <v:path arrowok="t"/>
            </v:shape>
            <v:shape id="_x0000_s3382" style="position:absolute;left:3727;top:2648;width:3776;height:3559" coordorigin="3727,2648" coordsize="3776,3559" path="m5103,2895r-1,1l5103,2937r4,-5l5104,2894r-1,1xe" fillcolor="black" stroked="f">
              <v:path arrowok="t"/>
            </v:shape>
            <v:shape id="_x0000_s3381" style="position:absolute;left:3727;top:2648;width:3776;height:3559" coordorigin="3727,2648" coordsize="3776,3559" path="m5100,2896r-2,-1l5100,2937r3,l5102,2896r-2,xe" fillcolor="black" stroked="f">
              <v:path arrowok="t"/>
            </v:shape>
            <v:shape id="_x0000_s3380" style="position:absolute;left:3727;top:2648;width:3776;height:3559" coordorigin="3727,2648" coordsize="3776,3559" path="m5092,2891r1,50l5100,2937r-2,-42l5096,2895r-1,-4l5092,2891xe" fillcolor="black" stroked="f">
              <v:path arrowok="t"/>
            </v:shape>
            <v:shape id="_x0000_s3379" style="position:absolute;left:3727;top:2648;width:3776;height:3559" coordorigin="3727,2648" coordsize="3776,3559" path="m5109,5567r3,4l5113,5574r3,2l5120,5546r-4,l5112,5546r-3,21xe" fillcolor="black" stroked="f">
              <v:path arrowok="t"/>
            </v:shape>
            <v:shape id="_x0000_s3378" style="position:absolute;left:3727;top:2648;width:3776;height:3559" coordorigin="3727,2648" coordsize="3776,3559" path="m5108,5576r1,-2l5109,5571r,-4l5112,5546r-5,-2l5106,5576r2,xe" fillcolor="black" stroked="f">
              <v:path arrowok="t"/>
            </v:shape>
            <v:shape id="_x0000_s3377" style="position:absolute;left:3727;top:2648;width:3776;height:3559" coordorigin="3727,2648" coordsize="3776,3559" path="m5106,5543r-4,-3l5104,5571r1,5l5106,5576r1,-32l5106,5543xe" fillcolor="black" stroked="f">
              <v:path arrowok="t"/>
            </v:shape>
            <v:shape id="_x0000_s3376" style="position:absolute;left:3727;top:2648;width:3776;height:3559" coordorigin="3727,2648" coordsize="3776,3559" path="m5102,5540r-8,l5097,5571r4,-1l5104,5571r-2,-31xe" fillcolor="black" stroked="f">
              <v:path arrowok="t"/>
            </v:shape>
            <v:shape id="_x0000_s3375" style="position:absolute;left:3727;top:2648;width:3776;height:3559" coordorigin="3727,2648" coordsize="3776,3559" path="m5094,5540r,4l5091,5544r-4,-2l5093,5572r4,-1l5094,5540xe" fillcolor="black" stroked="f">
              <v:path arrowok="t"/>
            </v:shape>
            <v:shape id="_x0000_s3374" style="position:absolute;left:3727;top:2648;width:3776;height:3559" coordorigin="3727,2648" coordsize="3776,3559" path="m5084,5540r-1,32l5093,5572r-6,-30l5084,5540xe" fillcolor="black" stroked="f">
              <v:path arrowok="t"/>
            </v:shape>
            <v:shape id="_x0000_s3373" style="position:absolute;left:3727;top:2648;width:3776;height:3559" coordorigin="3727,2648" coordsize="3776,3559" path="m5075,5571r8,1l5077,5535r-9,l5065,5570r10,1xe" fillcolor="black" stroked="f">
              <v:path arrowok="t"/>
            </v:shape>
            <v:shape id="_x0000_s3372" style="position:absolute;left:3727;top:2648;width:3776;height:3559" coordorigin="3727,2648" coordsize="3776,3559" path="m5065,5570r-3,-39l5058,5533r-3,2l5052,5535r-2,-2l5049,5532r2,44l5054,5574r3,-2l5060,5570r5,xe" fillcolor="black" stroked="f">
              <v:path arrowok="t"/>
            </v:shape>
            <v:shape id="_x0000_s3371" style="position:absolute;left:3727;top:2648;width:3776;height:3559" coordorigin="3727,2648" coordsize="3776,3559" path="m5049,5532r-8,-2l5041,5576r10,l5049,5532xe" fillcolor="black" stroked="f">
              <v:path arrowok="t"/>
            </v:shape>
            <v:shape id="_x0000_s3370" style="position:absolute;left:3727;top:2648;width:3776;height:3559" coordorigin="3727,2648" coordsize="3776,3559" path="m5033,5530r-8,-1l5027,5596r14,-20l5041,5530r-8,xe" fillcolor="black" stroked="f">
              <v:path arrowok="t"/>
            </v:shape>
            <v:shape id="_x0000_s3369" style="position:absolute;left:3727;top:2648;width:3776;height:3559" coordorigin="3727,2648" coordsize="3776,3559" path="m5119,5794r,1l5121,5797r-2,-5l5119,5794xe" fillcolor="black" stroked="f">
              <v:path arrowok="t"/>
            </v:shape>
            <v:shape id="_x0000_s3368" style="position:absolute;left:3727;top:2648;width:3776;height:3559" coordorigin="3727,2648" coordsize="3776,3559" path="m5106,3919r,1l5105,3923r-4,8l5101,3947r3,3l5107,3951r-1,-32xe" fillcolor="black" stroked="f">
              <v:path arrowok="t"/>
            </v:shape>
            <v:shape id="_x0000_s3367" style="position:absolute;left:3727;top:2648;width:3776;height:3559" coordorigin="3727,2648" coordsize="3776,3559" path="m5105,4312r-1,1l5104,4314r2,-1l5105,4312xe" fillcolor="black" stroked="f">
              <v:path arrowok="t"/>
            </v:shape>
            <v:shape id="_x0000_s3366" style="position:absolute;left:3727;top:2648;width:3776;height:3559" coordorigin="3727,2648" coordsize="3776,3559" path="m5104,5573r,1l5105,5576r-1,-5l5104,5573xe" fillcolor="black" stroked="f">
              <v:path arrowok="t"/>
            </v:shape>
            <v:shape id="_x0000_s3365" style="position:absolute;left:3727;top:2648;width:3776;height:3559" coordorigin="3727,2648" coordsize="3776,3559" path="m5281,2873r2,-1l5281,2870r-1,1l5280,2873r1,xe" fillcolor="black" stroked="f">
              <v:path arrowok="t"/>
            </v:shape>
            <v:shape id="_x0000_s3364" style="position:absolute;left:3727;top:2648;width:3776;height:3559" coordorigin="3727,2648" coordsize="3776,3559" path="m5351,5172r-3,3l5348,5176r1,2l5351,5172xe" fillcolor="black" stroked="f">
              <v:path arrowok="t"/>
            </v:shape>
            <v:shape id="_x0000_s3363" style="position:absolute;left:3727;top:2648;width:3776;height:3559" coordorigin="3727,2648" coordsize="3776,3559" path="m5354,5878r,-58l5353,5818r-1,-3l5350,5814r-2,1l5346,5877r8,1xe" fillcolor="black" stroked="f">
              <v:path arrowok="t"/>
            </v:shape>
            <v:shape id="_x0000_s3362" style="position:absolute;left:3727;top:2648;width:3776;height:3559" coordorigin="3727,2648" coordsize="3776,3559" path="m5346,5877r2,-62l5346,5816r-4,l5340,5814r-2,-2l5346,5877xe" fillcolor="black" stroked="f">
              <v:path arrowok="t"/>
            </v:shape>
            <v:shape id="_x0000_s3361" style="position:absolute;left:3727;top:2648;width:3776;height:3559" coordorigin="3727,2648" coordsize="3776,3559" path="m5329,5875r,1l5332,5877r-3,-3l5329,5875xe" fillcolor="black" stroked="f">
              <v:path arrowok="t"/>
            </v:shape>
            <v:shape id="_x0000_s3360" style="position:absolute;left:3727;top:2648;width:3776;height:3559" coordorigin="3727,2648" coordsize="3776,3559" path="m5347,3948r-1,11l5350,3971r-2,-29l5347,3948xe" fillcolor="black" stroked="f">
              <v:path arrowok="t"/>
            </v:shape>
            <v:shape id="_x0000_s3359" style="position:absolute;left:3727;top:2648;width:3776;height:3559" coordorigin="3727,2648" coordsize="3776,3559" path="m5343,3918r1,9l5345,3929r1,1l5347,3892r-2,l5343,3918xe" fillcolor="black" stroked="f">
              <v:path arrowok="t"/>
            </v:shape>
            <v:shape id="_x0000_s3358" style="position:absolute;left:3727;top:2648;width:3776;height:3559" coordorigin="3727,2648" coordsize="3776,3559" path="m5342,3892r,4l5342,3909r1,9l5345,3892r-3,xe" fillcolor="black" stroked="f">
              <v:path arrowok="t"/>
            </v:shape>
            <v:shape id="_x0000_s3357" style="position:absolute;left:3727;top:2648;width:3776;height:3559" coordorigin="3727,2648" coordsize="3776,3559" path="m5346,3937r1,l5346,3933r,1l5345,3936r,1l5346,3937xe" fillcolor="black" stroked="f">
              <v:path arrowok="t"/>
            </v:shape>
            <v:shape id="_x0000_s3356" style="position:absolute;left:3727;top:2648;width:3776;height:3559" coordorigin="3727,2648" coordsize="3776,3559" path="m5338,5611r7,l5346,5612r,1l5345,5615r3,1l5357,5597r-16,-7l5338,5611xe" fillcolor="black" stroked="f">
              <v:path arrowok="t"/>
            </v:shape>
            <v:shape id="_x0000_s3355" style="position:absolute;left:3727;top:2648;width:3776;height:3559" coordorigin="3727,2648" coordsize="3776,3559" path="m5349,2758r-4,87l5347,2844r3,1l5356,2846r-5,-3l5346,2839r3,-81xe" fillcolor="black" stroked="f">
              <v:path arrowok="t"/>
            </v:shape>
            <v:shape id="_x0000_s3354" style="position:absolute;left:3727;top:2648;width:3776;height:3559" coordorigin="3727,2648" coordsize="3776,3559" path="m5357,5601r,-4l5353,5616r6,l5361,5602r-4,-1xe" fillcolor="black" stroked="f">
              <v:path arrowok="t"/>
            </v:shape>
            <v:shape id="_x0000_s3353" style="position:absolute;left:3727;top:2648;width:3776;height:3559" coordorigin="3727,2648" coordsize="3776,3559" path="m5341,5590r-6,2l5332,5593r-3,l5328,5607r4,2l5338,5611r3,-21xe" fillcolor="black" stroked="f">
              <v:path arrowok="t"/>
            </v:shape>
            <v:shape id="_x0000_s3352" style="position:absolute;left:3727;top:2648;width:3776;height:3559" coordorigin="3727,2648" coordsize="3776,3559" path="m5366,3906r1,-5l5366,3899r-1,-3l5365,3909r1,-3xe" fillcolor="black" stroked="f">
              <v:path arrowok="t"/>
            </v:shape>
            <v:shape id="_x0000_s3351" style="position:absolute;left:3727;top:2648;width:3776;height:3559" coordorigin="3727,2648" coordsize="3776,3559" path="m5372,4178r,-17l5372,4158r1,-3l5374,4131r,-2l5373,4128r-1,l5372,4178xe" fillcolor="black" stroked="f">
              <v:path arrowok="t"/>
            </v:shape>
            <v:shape id="_x0000_s3350" style="position:absolute;left:3727;top:2648;width:3776;height:3559" coordorigin="3727,2648" coordsize="3776,3559" path="m5374,4185r-2,-1l5372,4178r,-50l5370,4128r2,66l5373,4195r1,-10xe" fillcolor="black" stroked="f">
              <v:path arrowok="t"/>
            </v:shape>
            <v:shape id="_x0000_s3349" style="position:absolute;left:3727;top:2648;width:3776;height:3559" coordorigin="3727,2648" coordsize="3776,3559" path="m5370,4193r2,1l5370,4128r,-2l5369,4197r1,-4xe" fillcolor="black" stroked="f">
              <v:path arrowok="t"/>
            </v:shape>
            <v:shape id="_x0000_s3348" style="position:absolute;left:3727;top:2648;width:3776;height:3559" coordorigin="3727,2648" coordsize="3776,3559" path="m5377,4152r-1,-7l5375,4139r-1,-6l5374,4131r1,24l5377,4155r,-3xe" fillcolor="black" stroked="f">
              <v:path arrowok="t"/>
            </v:shape>
            <v:shape id="_x0000_s3347" style="position:absolute;left:3727;top:2648;width:3776;height:3559" coordorigin="3727,2648" coordsize="3776,3559" path="m5375,4186r-1,-1l5374,4193r1,-2l5376,4188r-1,-2xe" fillcolor="black" stroked="f">
              <v:path arrowok="t"/>
            </v:shape>
            <v:shape id="_x0000_s3346" style="position:absolute;left:3727;top:2648;width:3776;height:3559" coordorigin="3727,2648" coordsize="3776,3559" path="m5369,5889r,3l5370,5892r-1,-5l5369,5889xe" fillcolor="black" stroked="f">
              <v:path arrowok="t"/>
            </v:shape>
            <v:shape id="_x0000_s3345" style="position:absolute;left:3727;top:2648;width:3776;height:3559" coordorigin="3727,2648" coordsize="3776,3559" path="m5452,2791r-1,-79l5449,2716r-2,2l5445,2727r-3,l5446,2748r2,l5449,2749r3,42xe" fillcolor="black" stroked="f">
              <v:path arrowok="t"/>
            </v:shape>
            <v:shape id="_x0000_s3344" style="position:absolute;left:3727;top:2648;width:3776;height:3559" coordorigin="3727,2648" coordsize="3776,3559" path="m5439,2717r1,6l5443,2726r2,1l5447,2718r-3,2l5442,2719r-3,-2xe" fillcolor="black" stroked="f">
              <v:path arrowok="t"/>
            </v:shape>
            <v:shape id="_x0000_s3343" style="position:absolute;left:3727;top:2648;width:3776;height:3559" coordorigin="3727,2648" coordsize="3776,3559" path="m5433,2802r7,-5l5441,2752r1,-4l5446,2748r-4,-21l5437,2726r-4,76xe" fillcolor="black" stroked="f">
              <v:path arrowok="t"/>
            </v:shape>
            <v:shape id="_x0000_s3342" style="position:absolute;left:3727;top:2648;width:3776;height:3559" coordorigin="3727,2648" coordsize="3776,3559" path="m5455,3752r,-4l5455,3761r,-6l5455,3752xe" fillcolor="black" stroked="f">
              <v:path arrowok="t"/>
            </v:shape>
            <v:shape id="_x0000_s3341" style="position:absolute;left:3727;top:2648;width:3776;height:3559" coordorigin="3727,2648" coordsize="3776,3559" path="m5450,5921r1,1l5451,5923r4,1l5454,5919r,1l5451,5920r-1,1xe" fillcolor="black" stroked="f">
              <v:path arrowok="t"/>
            </v:shape>
            <v:shape id="_x0000_s3340" style="position:absolute;left:3727;top:2648;width:3776;height:3559" coordorigin="3727,2648" coordsize="3776,3559" path="m5454,3794r,-6l5455,3780r1,-4l5456,3773r,-2l5454,3772r,22xe" fillcolor="black" stroked="f">
              <v:path arrowok="t"/>
            </v:shape>
            <v:shape id="_x0000_s3339" style="position:absolute;left:3727;top:2648;width:3776;height:3559" coordorigin="3727,2648" coordsize="3776,3559" path="m5454,3794r,-22l5452,3773r,-2l5452,3808r,-1l5453,3801r1,-7xe" fillcolor="black" stroked="f">
              <v:path arrowok="t"/>
            </v:shape>
            <v:shape id="_x0000_s3338" style="position:absolute;left:3727;top:2648;width:3776;height:3559" coordorigin="3727,2648" coordsize="3776,3559" path="m6154,3110r-2,1l6154,3114r,-4xe" fillcolor="black" stroked="f">
              <v:path arrowok="t"/>
            </v:shape>
            <v:shape id="_x0000_s3337" style="position:absolute;left:3727;top:2648;width:3776;height:3559" coordorigin="3727,2648" coordsize="3776,3559" path="m6391,3969r,4l6391,3978r1,4l6392,3985r1,2l6393,3959r-2,2l6391,3969xe" fillcolor="black" stroked="f">
              <v:path arrowok="t"/>
            </v:shape>
            <v:shape id="_x0000_s3336" style="position:absolute;left:3727;top:2648;width:3776;height:3559" coordorigin="3727,2648" coordsize="3776,3559" path="m6386,3933r4,2l6396,3954r,34l6396,4002r1,1l6406,3796r-15,3l6386,3933xe" fillcolor="black" stroked="f">
              <v:path arrowok="t"/>
            </v:shape>
            <v:shape id="_x0000_s3335" style="position:absolute;left:3727;top:2648;width:3776;height:3559" coordorigin="3727,2648" coordsize="3776,3559" path="m6396,3993r,4l6396,4002r,-14l6396,3993xe" fillcolor="black" stroked="f">
              <v:path arrowok="t"/>
            </v:shape>
            <v:shape id="_x0000_s3334" style="position:absolute;left:3727;top:2648;width:3776;height:3559" coordorigin="3727,2648" coordsize="3776,3559" path="m6396,3954r-3,5l6393,3987r1,-1l6395,3985r1,3l6396,3954xe" fillcolor="black" stroked="f">
              <v:path arrowok="t"/>
            </v:shape>
            <v:shape id="_x0000_s3333" style="position:absolute;left:3727;top:2648;width:3776;height:3559" coordorigin="3727,2648" coordsize="3776,3559" path="m6394,2963r8,9l6400,2969r,-1l6401,2966r1,-3l6401,2962r-5,l6394,2963xe" fillcolor="black" stroked="f">
              <v:path arrowok="t"/>
            </v:shape>
            <v:shape id="_x0000_s3332" style="position:absolute;left:3727;top:2648;width:3776;height:3559" coordorigin="3727,2648" coordsize="3776,3559" path="m6404,4088r2,l6406,4089r2,-294l6406,3796r-2,292xe" fillcolor="black" stroked="f">
              <v:path arrowok="t"/>
            </v:shape>
            <v:shape id="_x0000_s3331" style="position:absolute;left:3727;top:2648;width:3776;height:3559" coordorigin="3727,2648" coordsize="3776,3559" path="m6406,3796r-9,207l6398,4005r1,8l6400,4022r,8l6401,4037r2,l6403,4049r1,39l6406,3796xe" fillcolor="black" stroked="f">
              <v:path arrowok="t"/>
            </v:shape>
            <v:shape id="_x0000_s3330" style="position:absolute;left:3727;top:2648;width:3776;height:3559" coordorigin="3727,2648" coordsize="3776,3559" path="m6358,3948r6,-5l6371,3936r10,-5l6386,3933r5,-134l6365,3804r-7,144xe" fillcolor="black" stroked="f">
              <v:path arrowok="t"/>
            </v:shape>
            <v:shape id="_x0000_s3329" style="position:absolute;left:3727;top:2648;width:3776;height:3559" coordorigin="3727,2648" coordsize="3776,3559" path="m6358,3950r,-2l6365,3804r-17,320l6350,4102r1,-11l6353,4055r1,-16l6357,4036r1,-1l6358,3950xe" fillcolor="black" stroked="f">
              <v:path arrowok="t"/>
            </v:shape>
            <v:shape id="_x0000_s3328" style="position:absolute;left:3727;top:2648;width:3776;height:3559" coordorigin="3727,2648" coordsize="3776,3559" path="m6347,3807r-2,l6345,4131r2,-4l6348,4124r17,-320l6347,3807xe" fillcolor="black" stroked="f">
              <v:path arrowok="t"/>
            </v:shape>
            <v:shape id="_x0000_s3327" style="position:absolute;left:3727;top:2648;width:3776;height:3559" coordorigin="3727,2648" coordsize="3776,3559" path="m6335,4173r3,-14l6339,4156r4,-9l6342,3808r-1,1l6338,3811r-3,362xe" fillcolor="black" stroked="f">
              <v:path arrowok="t"/>
            </v:shape>
            <v:shape id="_x0000_s3326" style="position:absolute;left:3727;top:2648;width:3776;height:3559" coordorigin="3727,2648" coordsize="3776,3559" path="m6338,3811r-6,1l6333,4181r,-1l6334,4176r1,-3l6338,3811xe" fillcolor="black" stroked="f">
              <v:path arrowok="t"/>
            </v:shape>
            <v:shape id="_x0000_s3325" style="position:absolute;left:3727;top:2648;width:3776;height:3559" coordorigin="3727,2648" coordsize="3776,3559" path="m6332,3812r-13,177l6321,3993r2,4l6325,4005r1,7l6328,4045r1,23l6329,4084r3,98l6333,4181r-1,-369xe" fillcolor="black" stroked="f">
              <v:path arrowok="t"/>
            </v:shape>
            <v:shape id="_x0000_s3324" style="position:absolute;left:3727;top:2648;width:3776;height:3559" coordorigin="3727,2648" coordsize="3776,3559" path="m6304,3815r-6,1l6299,3948r2,1l6302,3948r2,-2l6310,3961r22,-149l6304,3815xe" fillcolor="black" stroked="f">
              <v:path arrowok="t"/>
            </v:shape>
            <v:shape id="_x0000_s3323" style="position:absolute;left:3727;top:2648;width:3776;height:3559" coordorigin="3727,2648" coordsize="3776,3559" path="m6290,3819r1,129l6296,3945r2,2l6299,3948r-1,-132l6292,3818r-2,1xe" fillcolor="black" stroked="f">
              <v:path arrowok="t"/>
            </v:shape>
            <v:shape id="_x0000_s3322" style="position:absolute;left:3727;top:2648;width:3776;height:3559" coordorigin="3727,2648" coordsize="3776,3559" path="m6291,3948r-1,-129l6288,3820r-2,l6286,3819r-1,-1l6283,3956r8,-8xe" fillcolor="black" stroked="f">
              <v:path arrowok="t"/>
            </v:shape>
            <v:shape id="_x0000_s3321" style="position:absolute;left:3727;top:2648;width:3776;height:3559" coordorigin="3727,2648" coordsize="3776,3559" path="m6279,3817r-7,1l6273,3967r4,-5l6283,3956r2,-138l6279,3817xe" fillcolor="black" stroked="f">
              <v:path arrowok="t"/>
            </v:shape>
            <v:shape id="_x0000_s3320" style="position:absolute;left:3727;top:2648;width:3776;height:3559" coordorigin="3727,2648" coordsize="3776,3559" path="m6426,2902r-3,-1l6425,2905r1,-1l6426,2902xe" fillcolor="black" stroked="f">
              <v:path arrowok="t"/>
            </v:shape>
            <v:shape id="_x0000_s3319" style="position:absolute;left:3727;top:2648;width:3776;height:3559" coordorigin="3727,2648" coordsize="3776,3559" path="m6418,2900r-6,-1l6413,2970r5,-2l6418,2973r5,-72l6418,2900xe" fillcolor="black" stroked="f">
              <v:path arrowok="t"/>
            </v:shape>
            <v:shape id="_x0000_s3318" style="position:absolute;left:3727;top:2648;width:3776;height:3559" coordorigin="3727,2648" coordsize="3776,3559" path="m6412,2899r-6,-2l6408,2964r,3l6409,2967r2,4l6413,2970r-1,-71xe" fillcolor="black" stroked="f">
              <v:path arrowok="t"/>
            </v:shape>
            <v:shape id="_x0000_s3317" style="position:absolute;left:3727;top:2648;width:3776;height:3559" coordorigin="3727,2648" coordsize="3776,3559" path="m6404,2959r4,5l6406,2897r-2,-1l6399,2893r-2,67l6404,2959xe" fillcolor="black" stroked="f">
              <v:path arrowok="t"/>
            </v:shape>
            <v:shape id="_x0000_s3316" style="position:absolute;left:3727;top:2648;width:3776;height:3559" coordorigin="3727,2648" coordsize="3776,3559" path="m6399,2893r-10,-1l6390,2961r2,-1l6397,2960r2,-67xe" fillcolor="black" stroked="f">
              <v:path arrowok="t"/>
            </v:shape>
            <v:shape id="_x0000_s3315" style="position:absolute;left:3727;top:2648;width:3776;height:3559" coordorigin="3727,2648" coordsize="3776,3559" path="m6436,4068r,-2l6436,4065r-1,-2l6434,4069r2,-1xe" fillcolor="black" stroked="f">
              <v:path arrowok="t"/>
            </v:shape>
            <v:shape id="_x0000_s3314" style="position:absolute;left:3727;top:2648;width:3776;height:3559" coordorigin="3727,2648" coordsize="3776,3559" path="m6431,3368r-1,1l6431,3372r1,-5l6431,3368xe" fillcolor="black" stroked="f">
              <v:path arrowok="t"/>
            </v:shape>
            <v:shape id="_x0000_s3313" style="position:absolute;left:3727;top:2648;width:3776;height:3559" coordorigin="3727,2648" coordsize="3776,3559" path="m6410,3177r3,-3l6419,3173r4,l6427,2994r-12,l6410,3177xe" fillcolor="black" stroked="f">
              <v:path arrowok="t"/>
            </v:shape>
            <v:shape id="_x0000_s3312" style="position:absolute;left:3727;top:2648;width:3776;height:3559" coordorigin="3727,2648" coordsize="3776,3559" path="m6396,3010r,175l6399,3182r3,-3l6404,3178r3,1l6410,3177r5,-183l6403,3001r-3,5l6399,3008r-3,2xe" fillcolor="black" stroked="f">
              <v:path arrowok="t"/>
            </v:shape>
            <v:shape id="_x0000_s3311" style="position:absolute;left:3727;top:2648;width:3776;height:3559" coordorigin="3727,2648" coordsize="3776,3559" path="m6378,3194r3,-2l6383,3190r5,-2l6392,3188r4,-3l6396,3010r-2,l6392,3011r-4,1l6386,3013r-3,1l6378,3194xe" fillcolor="black" stroked="f">
              <v:path arrowok="t"/>
            </v:shape>
            <v:shape id="_x0000_s3310" style="position:absolute;left:3727;top:2648;width:3776;height:3559" coordorigin="3727,2648" coordsize="3776,3559" path="m6377,3017r-5,2l6372,3195r2,l6378,3194r5,-180l6377,3017xe" fillcolor="black" stroked="f">
              <v:path arrowok="t"/>
            </v:shape>
            <v:shape id="_x0000_s3309" style="position:absolute;left:3727;top:2648;width:3776;height:3559" coordorigin="3727,2648" coordsize="3776,3559" path="m6372,3195r,-176l6367,3020r-4,1l6362,3021r4,177l6370,3195r2,xe" fillcolor="black" stroked="f">
              <v:path arrowok="t"/>
            </v:shape>
            <v:shape id="_x0000_s3308" style="position:absolute;left:3727;top:2648;width:3776;height:3559" coordorigin="3727,2648" coordsize="3776,3559" path="m6353,3206r5,-3l6362,3201r4,-3l6362,3021r-1,-1l6353,3206xe" fillcolor="black" stroked="f">
              <v:path arrowok="t"/>
            </v:shape>
            <v:shape id="_x0000_s3307" style="position:absolute;left:3727;top:2648;width:3776;height:3559" coordorigin="3727,2648" coordsize="3776,3559" path="m6340,3213r3,-2l6345,3209r4,-2l6351,3206r2,l6361,3020r-14,6l6344,3029r-4,184xe" fillcolor="black" stroked="f">
              <v:path arrowok="t"/>
            </v:shape>
            <v:shape id="_x0000_s3306" style="position:absolute;left:3727;top:2648;width:3776;height:3559" coordorigin="3727,2648" coordsize="3776,3559" path="m6322,3216r6,l6333,3215r7,-2l6344,3029r-15,9l6322,3216xe" fillcolor="black" stroked="f">
              <v:path arrowok="t"/>
            </v:shape>
            <v:shape id="_x0000_s3305" style="position:absolute;left:3727;top:2648;width:3776;height:3559" coordorigin="3727,2648" coordsize="3776,3559" path="m6299,3225r5,-2l6309,3221r5,-3l6322,3216r7,-178l6305,3048r-6,177xe" fillcolor="black" stroked="f">
              <v:path arrowok="t"/>
            </v:shape>
            <v:shape id="_x0000_s3304" style="position:absolute;left:3727;top:2648;width:3776;height:3559" coordorigin="3727,2648" coordsize="3776,3559" path="m6288,3233r1,-2l6291,3228r3,-3l6299,3225r6,-177l6291,3053r-1,-1l6288,3233xe" fillcolor="black" stroked="f">
              <v:path arrowok="t"/>
            </v:shape>
            <v:shape id="_x0000_s3303" style="position:absolute;left:3727;top:2648;width:3776;height:3559" coordorigin="3727,2648" coordsize="3776,3559" path="m6283,3234r1,l6285,3235r3,-2l6290,3052r-5,2l6283,3234xe" fillcolor="black" stroked="f">
              <v:path arrowok="t"/>
            </v:shape>
            <v:shape id="_x0000_s3302" style="position:absolute;left:3727;top:2648;width:3776;height:3559" coordorigin="3727,2648" coordsize="3776,3559" path="m6276,3239r2,-2l6280,3235r3,-1l6285,3054r-5,3l6276,3239xe" fillcolor="black" stroked="f">
              <v:path arrowok="t"/>
            </v:shape>
            <v:shape id="_x0000_s3301" style="position:absolute;left:3727;top:2648;width:3776;height:3559" coordorigin="3727,2648" coordsize="3776,3559" path="m6280,3057r-21,185l6260,3242r1,-1l6263,3241r2,2l6268,3245r1,-3l6270,3241r3,l6276,3239r4,-182xe" fillcolor="black" stroked="f">
              <v:path arrowok="t"/>
            </v:shape>
            <v:shape id="_x0000_s3300" style="position:absolute;left:3727;top:2648;width:3776;height:3559" coordorigin="3727,2648" coordsize="3776,3559" path="m6269,3242r-1,3l6269,3245r,-3xe" fillcolor="black" stroked="f">
              <v:path arrowok="t"/>
            </v:shape>
            <v:shape id="_x0000_s3299" style="position:absolute;left:3727;top:2648;width:3776;height:3559" coordorigin="3727,2648" coordsize="3776,3559" path="m6231,3258r1,-3l6234,3253r1,2l6236,3257r4,-1l6237,3075r-2,l6234,3076r,2l6231,3258xe" fillcolor="black" stroked="f">
              <v:path arrowok="t"/>
            </v:shape>
            <v:shape id="_x0000_s3298" style="position:absolute;left:3727;top:2648;width:3776;height:3559" coordorigin="3727,2648" coordsize="3776,3559" path="m6234,3078r-10,5l6225,3263r2,l6230,3261r1,-3l6234,3078xe" fillcolor="black" stroked="f">
              <v:path arrowok="t"/>
            </v:shape>
            <v:shape id="_x0000_s3297" style="position:absolute;left:3727;top:2648;width:3776;height:3559" coordorigin="3727,2648" coordsize="3776,3559" path="m6224,3083r-11,5l6215,3268r4,l6221,3264r2,-1l6225,3263r-1,-180xe" fillcolor="black" stroked="f">
              <v:path arrowok="t"/>
            </v:shape>
            <v:shape id="_x0000_s3296" style="position:absolute;left:3727;top:2648;width:3776;height:3559" coordorigin="3727,2648" coordsize="3776,3559" path="m6221,3264r-2,4l6221,3267r,-3xe" fillcolor="black" stroked="f">
              <v:path arrowok="t"/>
            </v:shape>
            <v:shape id="_x0000_s3295" style="position:absolute;left:3727;top:2648;width:3776;height:3559" coordorigin="3727,2648" coordsize="3776,3559" path="m6213,3088r-11,6l6202,3275r3,-1l6206,3272r2,-2l6212,3268r3,l6213,3088xe" fillcolor="black" stroked="f">
              <v:path arrowok="t"/>
            </v:shape>
            <v:shape id="_x0000_s3294" style="position:absolute;left:3727;top:2648;width:3776;height:3559" coordorigin="3727,2648" coordsize="3776,3559" path="m6202,3094r-11,5l6192,3277r2,-3l6198,3273r2,1l6202,3275r,-181xe" fillcolor="black" stroked="f">
              <v:path arrowok="t"/>
            </v:shape>
            <v:shape id="_x0000_s3293" style="position:absolute;left:3727;top:2648;width:3776;height:3559" coordorigin="3727,2648" coordsize="3776,3559" path="m6189,3279r3,-2l6191,3099r-2,1l6187,3101r-2,180l6189,3279xe" fillcolor="black" stroked="f">
              <v:path arrowok="t"/>
            </v:shape>
            <v:shape id="_x0000_s3292" style="position:absolute;left:3727;top:2648;width:3776;height:3559" coordorigin="3727,2648" coordsize="3776,3559" path="m6182,3282r3,-1l6187,3101r-6,2l6179,3282r3,xe" fillcolor="black" stroked="f">
              <v:path arrowok="t"/>
            </v:shape>
            <v:shape id="_x0000_s3291" style="position:absolute;left:3727;top:2648;width:3776;height:3559" coordorigin="3727,2648" coordsize="3776,3559" path="m6428,3173r2,-1l6428,3169r-1,-5l6423,3173r5,xe" fillcolor="black" stroked="f">
              <v:path arrowok="t"/>
            </v:shape>
            <v:shape id="_x0000_s3290" style="position:absolute;left:3727;top:2648;width:3776;height:3559" coordorigin="3727,2648" coordsize="3776,3559" path="m6424,4121r-1,-3l6423,4129r1,-4l6424,4121xe" fillcolor="black" stroked="f">
              <v:path arrowok="t"/>
            </v:shape>
            <v:shape id="_x0000_s3289" style="position:absolute;left:3727;top:2648;width:3776;height:3559" coordorigin="3727,2648" coordsize="3776,3559" path="m6413,4140r,2l6414,4143r,-2l6413,4140xe" fillcolor="black" stroked="f">
              <v:path arrowok="t"/>
            </v:shape>
            <v:shape id="_x0000_s3288" style="position:absolute;left:3727;top:2648;width:3776;height:3559" coordorigin="3727,2648" coordsize="3776,3559" path="m6409,2969r,1l6411,2971r-2,-4l6409,2969xe" fillcolor="black" stroked="f">
              <v:path arrowok="t"/>
            </v:shape>
            <v:shape id="_x0000_s3287" style="position:absolute;left:3727;top:2648;width:3776;height:3559" coordorigin="3727,2648" coordsize="3776,3559" path="m6400,2969r2,3l6406,2969r2,-2l6408,2964r-6,4l6400,2969xe" fillcolor="black" stroked="f">
              <v:path arrowok="t"/>
            </v:shape>
            <v:shape id="_x0000_s3286" style="position:absolute;left:3727;top:2648;width:3776;height:3559" coordorigin="3727,2648" coordsize="3776,3559" path="m6394,2965r,5l6402,2972r-8,-9l6394,2965xe" fillcolor="black" stroked="f">
              <v:path arrowok="t"/>
            </v:shape>
            <v:shape id="_x0000_s3285" style="position:absolute;left:3727;top:2648;width:3776;height:3559" coordorigin="3727,2648" coordsize="3776,3559" path="m6404,3179r,1l6407,3179r-3,-1l6404,3179xe" fillcolor="black" stroked="f">
              <v:path arrowok="t"/>
            </v:shape>
            <v:shape id="_x0000_s3284" style="position:absolute;left:3727;top:2648;width:3776;height:3559" coordorigin="3727,2648" coordsize="3776,3559" path="m6403,4062r,14l6404,4088r-1,-39l6403,4062xe" fillcolor="black" stroked="f">
              <v:path arrowok="t"/>
            </v:shape>
            <v:shape id="_x0000_s3283" style="position:absolute;left:3727;top:2648;width:3776;height:3559" coordorigin="3727,2648" coordsize="3776,3559" path="m6373,2890r-2,65l6384,2962r5,-70l6373,2890xe" fillcolor="black" stroked="f">
              <v:path arrowok="t"/>
            </v:shape>
            <v:shape id="_x0000_s3282" style="position:absolute;left:3727;top:2648;width:3776;height:3559" coordorigin="3727,2648" coordsize="3776,3559" path="m6363,2954r1,l6363,2951r,1l6362,2953r1,1xe" fillcolor="black" stroked="f">
              <v:path arrowok="t"/>
            </v:shape>
            <v:shape id="_x0000_s3281" style="position:absolute;left:3727;top:2648;width:3776;height:3559" coordorigin="3727,2648" coordsize="3776,3559" path="m6155,2813r-4,-1l6152,2890r2,l6154,2892r1,2l6156,2892r3,-77l6155,2813xe" fillcolor="black" stroked="f">
              <v:path arrowok="t"/>
            </v:shape>
            <v:shape id="_x0000_s3280" style="position:absolute;left:3727;top:2648;width:3776;height:3559" coordorigin="3727,2648" coordsize="3776,3559" path="m6142,2890r4,1l6149,2890r3,l6151,2812r-5,-1l6142,2890xe" fillcolor="black" stroked="f">
              <v:path arrowok="t"/>
            </v:shape>
            <v:shape id="_x0000_s3279" style="position:absolute;left:3727;top:2648;width:3776;height:3559" coordorigin="3727,2648" coordsize="3776,3559" path="m6136,2886r2,1l6140,2889r2,1l6146,2811r-7,-1l6136,2886xe" fillcolor="black" stroked="f">
              <v:path arrowok="t"/>
            </v:shape>
            <v:shape id="_x0000_s3278" style="position:absolute;left:3727;top:2648;width:3776;height:3559" coordorigin="3727,2648" coordsize="3776,3559" path="m6133,2886r2,2l6136,2888r,-2l6135,2809r-2,77xe" fillcolor="black" stroked="f">
              <v:path arrowok="t"/>
            </v:shape>
            <v:shape id="_x0000_s3277" style="position:absolute;left:3727;top:2648;width:3776;height:3559" coordorigin="3727,2648" coordsize="3776,3559" path="m6131,2884r2,2l6131,2880r-1,1l6130,2882r1,2xe" fillcolor="black" stroked="f">
              <v:path arrowok="t"/>
            </v:shape>
            <v:shape id="_x0000_s3276" style="position:absolute;left:3727;top:2648;width:3776;height:3559" coordorigin="3727,2648" coordsize="3776,3559" path="m6177,4106r1,-3l6177,4102r-1,-1l6175,4110r2,-4xe" fillcolor="black" stroked="f">
              <v:path arrowok="t"/>
            </v:shape>
            <v:shape id="_x0000_s3275" style="position:absolute;left:3727;top:2648;width:3776;height:3559" coordorigin="3727,2648" coordsize="3776,3559" path="m6170,3290r1,l6170,3286r-2,-3l6164,3290r6,xe" fillcolor="black" stroked="f">
              <v:path arrowok="t"/>
            </v:shape>
            <v:shape id="_x0000_s3274" style="position:absolute;left:3727;top:2648;width:3776;height:3559" coordorigin="3727,2648" coordsize="3776,3559" path="m6163,3450r-1,-9l6163,3457r,-3l6163,3450xe" fillcolor="black" stroked="f">
              <v:path arrowok="t"/>
            </v:shape>
            <v:shape id="_x0000_s3273" style="position:absolute;left:3727;top:2648;width:3776;height:3559" coordorigin="3727,2648" coordsize="3776,3559" path="m5457,2795r-2,-2l5452,2791r-3,-42l5448,2752r1,44l5456,2796r1,-1xe" fillcolor="black" stroked="f">
              <v:path arrowok="t"/>
            </v:shape>
            <v:shape id="_x0000_s3272" style="position:absolute;left:3727;top:2648;width:3776;height:3559" coordorigin="3727,2648" coordsize="3776,3559" path="m5449,2796r-1,-44l5447,2754r-1,1l5444,2754r-1,42l5449,2796xe" fillcolor="black" stroked="f">
              <v:path arrowok="t"/>
            </v:shape>
            <v:shape id="_x0000_s3271" style="position:absolute;left:3727;top:2648;width:3776;height:3559" coordorigin="3727,2648" coordsize="3776,3559" path="m5441,2752r-1,45l5443,2796r1,-42l5441,2752xe" fillcolor="black" stroked="f">
              <v:path arrowok="t"/>
            </v:shape>
            <v:shape id="_x0000_s3270" style="position:absolute;left:3727;top:2648;width:3776;height:3559" coordorigin="3727,2648" coordsize="3776,3559" path="m5440,2797r-7,5l5442,2800r-1,-2l5440,2797xe" fillcolor="black" stroked="f">
              <v:path arrowok="t"/>
            </v:shape>
            <v:shape id="_x0000_s3269" style="position:absolute;left:3727;top:2648;width:3776;height:3559" coordorigin="3727,2648" coordsize="3776,3559" path="m5427,2801r6,1l5437,2726r-11,-1l5425,2801r2,xe" fillcolor="black" stroked="f">
              <v:path arrowok="t"/>
            </v:shape>
            <v:shape id="_x0000_s3268" style="position:absolute;left:3727;top:2648;width:3776;height:3559" coordorigin="3727,2648" coordsize="3776,3559" path="m5367,2829r-5,-76l5360,2839r10,-6l5368,2830r-1,-1xe" fillcolor="black" stroked="f">
              <v:path arrowok="t"/>
            </v:shape>
            <v:shape id="_x0000_s3267" style="position:absolute;left:3727;top:2648;width:3776;height:3559" coordorigin="3727,2648" coordsize="3776,3559" path="m5360,2839r2,-86l5359,2754r,2l5358,2757r-2,80l5360,2839xe" fillcolor="black" stroked="f">
              <v:path arrowok="t"/>
            </v:shape>
            <v:shape id="_x0000_s3266" style="position:absolute;left:3727;top:2648;width:3776;height:3559" coordorigin="3727,2648" coordsize="3776,3559" path="m5346,2839r,l5352,2840r2,-4l5355,2836r1,1l5358,2757r-4,1l5349,2758r-3,81xe" fillcolor="black" stroked="f">
              <v:path arrowok="t"/>
            </v:shape>
            <v:shape id="_x0000_s3265" style="position:absolute;left:3727;top:2648;width:3776;height:3559" coordorigin="3727,2648" coordsize="3776,3559" path="m5356,2841r1,l5356,2838r-2,-2l5352,2840r4,1xe" fillcolor="black" stroked="f">
              <v:path arrowok="t"/>
            </v:shape>
            <v:shape id="_x0000_s3264" style="position:absolute;left:3727;top:2648;width:3776;height:3559" coordorigin="3727,2648" coordsize="3776,3559" path="m5344,2758r-5,1l5340,2850r3,l5345,2845r4,-87l5344,2758xe" fillcolor="black" stroked="f">
              <v:path arrowok="t"/>
            </v:shape>
            <v:shape id="_x0000_s3263" style="position:absolute;left:3727;top:2648;width:3776;height:3559" coordorigin="3727,2648" coordsize="3776,3559" path="m5345,2847r,-2l5343,2850r2,-2l5345,2847xe" fillcolor="black" stroked="f">
              <v:path arrowok="t"/>
            </v:shape>
            <v:shape id="_x0000_s3262" style="position:absolute;left:3727;top:2648;width:3776;height:3559" coordorigin="3727,2648" coordsize="3776,3559" path="m5334,2851r3,-1l5340,2850r-1,-91l5339,2766r-5,85xe" fillcolor="black" stroked="f">
              <v:path arrowok="t"/>
            </v:shape>
            <v:shape id="_x0000_s3261" style="position:absolute;left:3727;top:2648;width:3776;height:3559" coordorigin="3727,2648" coordsize="3776,3559" path="m5321,2768r-1,1l5321,2772r2,4l5326,2770r-5,-2xe" fillcolor="black" stroked="f">
              <v:path arrowok="t"/>
            </v:shape>
            <v:shape id="_x0000_s3260" style="position:absolute;left:3727;top:2648;width:3776;height:3559" coordorigin="3727,2648" coordsize="3776,3559" path="m5278,2869r-1,-1l5277,2866r-1,-81l5273,2878r2,-3l5277,2873r1,-4xe" fillcolor="black" stroked="f">
              <v:path arrowok="t"/>
            </v:shape>
            <v:shape id="_x0000_s3259" style="position:absolute;left:3727;top:2648;width:3776;height:3559" coordorigin="3727,2648" coordsize="3776,3559" path="m5247,2874r25,-1l5248,2806r-2,1l5247,2880r,-6xe" fillcolor="black" stroked="f">
              <v:path arrowok="t"/>
            </v:shape>
            <v:shape id="_x0000_s3258" style="position:absolute;left:3727;top:2648;width:3776;height:3559" coordorigin="3727,2648" coordsize="3776,3559" path="m5239,2883r2,-2l5245,2881r2,-1l5246,2807r-4,l5239,2883xe" fillcolor="black" stroked="f">
              <v:path arrowok="t"/>
            </v:shape>
            <v:shape id="_x0000_s3257" style="position:absolute;left:3727;top:2648;width:3776;height:3559" coordorigin="3727,2648" coordsize="3776,3559" path="m5223,2813r2,-5l5222,2808r,4l5223,2813xe" fillcolor="black" stroked="f">
              <v:path arrowok="t"/>
            </v:shape>
            <v:shape id="_x0000_s3256" style="position:absolute;left:3727;top:2648;width:3776;height:3559" coordorigin="3727,2648" coordsize="3776,3559" path="m5097,3794r1,110l5100,3908r1,6l5101,3788r-1,1l5099,3791r-2,3xe" fillcolor="black" stroked="f">
              <v:path arrowok="t"/>
            </v:shape>
            <v:shape id="_x0000_s3255" style="position:absolute;left:3727;top:2648;width:3776;height:3559" coordorigin="3727,2648" coordsize="3776,3559" path="m5096,3899r2,5l5096,3891r,1l5095,3894r1,5xe" fillcolor="black" stroked="f">
              <v:path arrowok="t"/>
            </v:shape>
            <v:shape id="_x0000_s3254" style="position:absolute;left:3727;top:2648;width:3776;height:3559" coordorigin="3727,2648" coordsize="3776,3559" path="m5091,3882r,4l5092,3889r-1,-16l5091,3882xe" fillcolor="black" stroked="f">
              <v:path arrowok="t"/>
            </v:shape>
            <v:shape id="_x0000_s3253" style="position:absolute;left:3727;top:2648;width:3776;height:3559" coordorigin="3727,2648" coordsize="3776,3559" path="m5054,4173r-2,-50l5045,4123r-7,53l5045,4173r9,xe" fillcolor="black" stroked="f">
              <v:path arrowok="t"/>
            </v:shape>
            <v:shape id="_x0000_s3252" style="position:absolute;left:3727;top:2648;width:3776;height:3559" coordorigin="3727,2648" coordsize="3776,3559" path="m5034,4110r,224l5035,4217r,-13l5034,4110xe" fillcolor="black" stroked="f">
              <v:path arrowok="t"/>
            </v:shape>
            <v:shape id="_x0000_s3251" style="position:absolute;left:3727;top:2648;width:3776;height:3559" coordorigin="3727,2648" coordsize="3776,3559" path="m5034,4334r-5,-229l5027,4106r-8,-15l5016,4347r6,-5l5028,4338r6,-4xe" fillcolor="black" stroked="f">
              <v:path arrowok="t"/>
            </v:shape>
            <v:shape id="_x0000_s3250" style="position:absolute;left:3727;top:2648;width:3776;height:3559" coordorigin="3727,2648" coordsize="3776,3559" path="m5034,5608r1,8l5037,5616r1,1l5038,5619r,2l5039,5622r,-9l5036,5611r-2,-3xe" fillcolor="black" stroked="f">
              <v:path arrowok="t"/>
            </v:shape>
            <v:shape id="_x0000_s3249" style="position:absolute;left:3727;top:2648;width:3776;height:3559" coordorigin="3727,2648" coordsize="3776,3559" path="m5031,5601r1,-1l5027,5596r4,14l5033,5616r,-14l5031,5601xe" fillcolor="black" stroked="f">
              <v:path arrowok="t"/>
            </v:shape>
            <v:shape id="_x0000_s3248" style="position:absolute;left:3727;top:2648;width:3776;height:3559" coordorigin="3727,2648" coordsize="3776,3559" path="m5031,5613r,2l5033,5616r-2,-6l5031,5613xe" fillcolor="black" stroked="f">
              <v:path arrowok="t"/>
            </v:shape>
            <v:shape id="_x0000_s3247" style="position:absolute;left:3727;top:2648;width:3776;height:3559" coordorigin="3727,2648" coordsize="3776,3559" path="m5052,5633r1,2l5055,5643r4,4l5060,5647r1,-3l5061,5613r-3,2l5055,5614r-3,19xe" fillcolor="black" stroked="f">
              <v:path arrowok="t"/>
            </v:shape>
            <v:shape id="_x0000_s3246" style="position:absolute;left:3727;top:2648;width:3776;height:3559" coordorigin="3727,2648" coordsize="3776,3559" path="m5050,5612r-5,-3l5045,5625r1,3l5046,5631r2,2l5052,5633r3,-19l5050,5612xe" fillcolor="black" stroked="f">
              <v:path arrowok="t"/>
            </v:shape>
            <v:shape id="_x0000_s3245" style="position:absolute;left:3727;top:2648;width:3776;height:3559" coordorigin="3727,2648" coordsize="3776,3559" path="m5045,5625r,-16l5044,5609r,6l5043,5622r2,3xe" fillcolor="black" stroked="f">
              <v:path arrowok="t"/>
            </v:shape>
            <v:shape id="_x0000_s3244" style="position:absolute;left:3727;top:2648;width:3776;height:3559" coordorigin="3727,2648" coordsize="3776,3559" path="m5043,5615r-4,-2l5039,5622r2,l5043,5622r1,-7l5043,5615xe" fillcolor="black" stroked="f">
              <v:path arrowok="t"/>
            </v:shape>
            <v:shape id="_x0000_s3243" style="position:absolute;left:3727;top:2648;width:3776;height:3559" coordorigin="3727,2648" coordsize="3776,3559" path="m5104,5622r,1l5117,5625r-12,-4l5103,5620r-1,-3l5102,5621r2,1xe" fillcolor="black" stroked="f">
              <v:path arrowok="t"/>
            </v:shape>
            <v:shape id="_x0000_s3242" style="position:absolute;left:3727;top:2648;width:3776;height:3559" coordorigin="3727,2648" coordsize="3776,3559" path="m5094,5622r2,-1l5102,5621r,-4l5101,5614r-1,l5096,5616r-2,6xe" fillcolor="black" stroked="f">
              <v:path arrowok="t"/>
            </v:shape>
            <v:shape id="_x0000_s3241" style="position:absolute;left:3727;top:2648;width:3776;height:3559" coordorigin="3727,2648" coordsize="3776,3559" path="m5094,5624r,-2l5093,5617r-2,l5091,5616r-2,10l5094,5624xe" fillcolor="black" stroked="f">
              <v:path arrowok="t"/>
            </v:shape>
            <v:shape id="_x0000_s3240" style="position:absolute;left:3727;top:2648;width:3776;height:3559" coordorigin="3727,2648" coordsize="3776,3559" path="m5090,5613r-24,-2l5074,5629r10,-2l5089,5626r2,-10l5090,5613xe" fillcolor="black" stroked="f">
              <v:path arrowok="t"/>
            </v:shape>
            <v:shape id="_x0000_s3239" style="position:absolute;left:3727;top:2648;width:3776;height:3559" coordorigin="3727,2648" coordsize="3776,3559" path="m5063,5637r11,-8l5066,5611r-5,2l5061,5644r2,-7xe" fillcolor="black" stroked="f">
              <v:path arrowok="t"/>
            </v:shape>
            <v:shape id="_x0000_s3238" style="position:absolute;left:3727;top:2648;width:3776;height:3559" coordorigin="3727,2648" coordsize="3776,3559" path="m5053,5641r2,2l5053,5635r-1,1l5052,5637r1,4xe" fillcolor="black" stroked="f">
              <v:path arrowok="t"/>
            </v:shape>
            <v:shape id="_x0000_s3237" style="position:absolute;left:3727;top:2648;width:3776;height:3559" coordorigin="3727,2648" coordsize="3776,3559" path="m5146,5616r-2,l5145,5624r1,2l5146,5616xe" fillcolor="black" stroked="f">
              <v:path arrowok="t"/>
            </v:shape>
            <v:shape id="_x0000_s3236" style="position:absolute;left:3727;top:2648;width:3776;height:3559" coordorigin="3727,2648" coordsize="3776,3559" path="m5145,5624r-1,-8l5139,5616r-4,1l5131,5619r,3l5133,5626r5,-2l5142,5623r3,1xe" fillcolor="black" stroked="f">
              <v:path arrowok="t"/>
            </v:shape>
            <v:shape id="_x0000_s3235" style="position:absolute;left:3727;top:2648;width:3776;height:3559" coordorigin="3727,2648" coordsize="3776,3559" path="m5135,5617r-4,l5130,5615r-1,-1l5127,5614r3,4l5131,5619r4,-2xe" fillcolor="black" stroked="f">
              <v:path arrowok="t"/>
            </v:shape>
            <v:shape id="_x0000_s3234" style="position:absolute;left:3727;top:2648;width:3776;height:3559" coordorigin="3727,2648" coordsize="3776,3559" path="m5126,5620r4,-2l5127,5614r-1,1l5124,5616r-1,5l5126,5620xe" fillcolor="black" stroked="f">
              <v:path arrowok="t"/>
            </v:shape>
            <v:shape id="_x0000_s3233" style="position:absolute;left:3727;top:2648;width:3776;height:3559" coordorigin="3727,2648" coordsize="3776,3559" path="m5117,5625r2,-2l5120,5622r3,-1l5124,5616r-3,1l5119,5617r-2,8xe" fillcolor="black" stroked="f">
              <v:path arrowok="t"/>
            </v:shape>
            <v:shape id="_x0000_s3232" style="position:absolute;left:3727;top:2648;width:3776;height:3559" coordorigin="3727,2648" coordsize="3776,3559" path="m5117,5625r2,-8l5117,5617r-4,1l5109,5619r-4,2l5117,5625xe" fillcolor="black" stroked="f">
              <v:path arrowok="t"/>
            </v:shape>
            <v:shape id="_x0000_s3231" style="position:absolute;left:3727;top:2648;width:3776;height:3559" coordorigin="3727,2648" coordsize="3776,3559" path="m5148,5628r1,-1l5150,5624r,-3l5150,5619r-1,1l5148,5628xe" fillcolor="black" stroked="f">
              <v:path arrowok="t"/>
            </v:shape>
            <v:shape id="_x0000_s3230" style="position:absolute;left:3727;top:2648;width:3776;height:3559" coordorigin="3727,2648" coordsize="3776,3559" path="m5148,5628r1,-8l5147,5621r-1,-1l5146,5626r2,2xe" fillcolor="black" stroked="f">
              <v:path arrowok="t"/>
            </v:shape>
            <v:shape id="_x0000_s3229" style="position:absolute;left:3727;top:2648;width:3776;height:3559" coordorigin="3727,2648" coordsize="3776,3559" path="m5034,5596r-7,l5032,5600r2,-2l5036,5597r,-1l5034,5596xe" fillcolor="black" stroked="f">
              <v:path arrowok="t"/>
            </v:shape>
            <v:shape id="_x0000_s3228" style="position:absolute;left:3727;top:2648;width:3776;height:3559" coordorigin="3727,2648" coordsize="3776,3559" path="m5014,5527r-3,1l5012,5596r1,-1l5016,5594r,-68l5014,5527xe" fillcolor="black" stroked="f">
              <v:path arrowok="t"/>
            </v:shape>
            <v:shape id="_x0000_s3227" style="position:absolute;left:3727;top:2648;width:3776;height:3559" coordorigin="3727,2648" coordsize="3776,3559" path="m5011,5528r-4,-1l5008,5589r1,2l5010,5594r2,2l5011,5528xe" fillcolor="black" stroked="f">
              <v:path arrowok="t"/>
            </v:shape>
            <v:shape id="_x0000_s3226" style="position:absolute;left:3727;top:2648;width:3776;height:3559" coordorigin="3727,2648" coordsize="3776,3559" path="m5000,5572r,7l5004,5584r2,1l5006,5575r,1l5004,5575r-4,-3xe" fillcolor="black" stroked="f">
              <v:path arrowok="t"/>
            </v:shape>
            <v:shape id="_x0000_s3225" style="position:absolute;left:3727;top:2648;width:3776;height:3559" coordorigin="3727,2648" coordsize="3776,3559" path="m4870,5436r-1,2l4870,5440r2,l4871,5434r-1,2xe" fillcolor="black" stroked="f">
              <v:path arrowok="t"/>
            </v:shape>
            <v:shape id="_x0000_s3224" style="position:absolute;left:3727;top:2648;width:3776;height:3559" coordorigin="3727,2648" coordsize="3776,3559" path="m4895,5402r-2,-2l4895,5405r,-2l4895,5402xe" fillcolor="black" stroked="f">
              <v:path arrowok="t"/>
            </v:shape>
            <v:shape id="_x0000_s3223" style="position:absolute;left:3727;top:2648;width:3776;height:3559" coordorigin="3727,2648" coordsize="3776,3559" path="m4893,5450r-2,9l4891,5461r1,-1l4893,5458r,-8xe" fillcolor="black" stroked="f">
              <v:path arrowok="t"/>
            </v:shape>
            <v:shape id="_x0000_s3222" style="position:absolute;left:3727;top:2648;width:3776;height:3559" coordorigin="3727,2648" coordsize="3776,3559" path="m4896,3030r-1,2l4897,3033r-1,-58l4895,2976r-2,1l4893,3031r3,-1xe" fillcolor="black" stroked="f">
              <v:path arrowok="t"/>
            </v:shape>
            <v:shape id="_x0000_s3221" style="position:absolute;left:3727;top:2648;width:3776;height:3559" coordorigin="3727,2648" coordsize="3776,3559" path="m4895,4027r-1,2l4895,4030r2,-3l4895,4027xe" fillcolor="black" stroked="f">
              <v:path arrowok="t"/>
            </v:shape>
            <v:shape id="_x0000_s3220" style="position:absolute;left:3727;top:2648;width:3776;height:3559" coordorigin="3727,2648" coordsize="3776,3559" path="m4898,2973r-2,2l4897,3033r2,-1l4899,2971r-1,2xe" fillcolor="black" stroked="f">
              <v:path arrowok="t"/>
            </v:shape>
            <v:shape id="_x0000_s3219" style="position:absolute;left:3727;top:2648;width:3776;height:3559" coordorigin="3727,2648" coordsize="3776,3559" path="m4895,3032r-1,1l4895,3034r2,-1l4895,3032xe" fillcolor="black" stroked="f">
              <v:path arrowok="t"/>
            </v:shape>
            <v:shape id="_x0000_s3218" style="position:absolute;left:3727;top:2648;width:3776;height:3559" coordorigin="3727,2648" coordsize="3776,3559" path="m4889,3749r-2,2l4894,3752r-3,-5l4889,3749xe" fillcolor="black" stroked="f">
              <v:path arrowok="t"/>
            </v:shape>
            <v:shape id="_x0000_s3217" style="position:absolute;left:3727;top:2648;width:3776;height:3559" coordorigin="3727,2648" coordsize="3776,3559" path="m4884,4173r-1,-1l4883,4185r1,-6l4885,4174r-1,-1xe" fillcolor="black" stroked="f">
              <v:path arrowok="t"/>
            </v:shape>
            <v:shape id="_x0000_s3216" style="position:absolute;left:3727;top:2648;width:3776;height:3559" coordorigin="3727,2648" coordsize="3776,3559" path="m4888,4217r-4,-17l4885,4256r4,-13l4888,4217xe" fillcolor="black" stroked="f">
              <v:path arrowok="t"/>
            </v:shape>
            <v:shape id="_x0000_s3215" style="position:absolute;left:3727;top:2648;width:3776;height:3559" coordorigin="3727,2648" coordsize="3776,3559" path="m4873,3038r2,-1l4879,3037r5,-2l4881,2954r,l4878,2955r-3,1l4873,3038xe" fillcolor="black" stroked="f">
              <v:path arrowok="t"/>
            </v:shape>
            <v:shape id="_x0000_s3214" style="position:absolute;left:3727;top:2648;width:3776;height:3559" coordorigin="3727,2648" coordsize="3776,3559" path="m4873,3041r,-3l4872,2957r-1,-1l4871,3041r2,xe" fillcolor="black" stroked="f">
              <v:path arrowok="t"/>
            </v:shape>
            <v:shape id="_x0000_s3213" style="position:absolute;left:3727;top:2648;width:3776;height:3559" coordorigin="3727,2648" coordsize="3776,3559" path="m4870,2955r-5,1l4867,3039r2,1l4871,3041r,-85l4870,2955xe" fillcolor="black" stroked="f">
              <v:path arrowok="t"/>
            </v:shape>
            <v:shape id="_x0000_s3212" style="position:absolute;left:3727;top:2648;width:3776;height:3559" coordorigin="3727,2648" coordsize="3776,3559" path="m4859,2962r1,81l4862,3042r2,-2l4867,3039r-2,-83l4861,2958r-2,4xe" fillcolor="black" stroked="f">
              <v:path arrowok="t"/>
            </v:shape>
            <v:shape id="_x0000_s3211" style="position:absolute;left:3727;top:2648;width:3776;height:3559" coordorigin="3727,2648" coordsize="3776,3559" path="m4856,2960r-3,1l4855,2961r4,1l4861,2958r-5,2xe" fillcolor="black" stroked="f">
              <v:path arrowok="t"/>
            </v:shape>
            <v:shape id="_x0000_s3210" style="position:absolute;left:3727;top:2648;width:3776;height:3559" coordorigin="3727,2648" coordsize="3776,3559" path="m4843,2972r3,74l4843,2968r-2,-2l4838,2964r-1,l4840,2967r2,2l4843,2971r,1xe" fillcolor="black" stroked="f">
              <v:path arrowok="t"/>
            </v:shape>
            <v:shape id="_x0000_s3209" style="position:absolute;left:3727;top:2648;width:3776;height:3559" coordorigin="3727,2648" coordsize="3776,3559" path="m4835,5409r2,3l4846,5378r1,-1l4848,5375r-1,-1l4836,5373r-1,36xe" fillcolor="black" stroked="f">
              <v:path arrowok="t"/>
            </v:shape>
            <v:shape id="_x0000_s3208" style="position:absolute;left:3727;top:2648;width:3776;height:3559" coordorigin="3727,2648" coordsize="3776,3559" path="m4844,5415r1,1l4847,5422r2,l4852,5422r1,-2l4852,5381r-3,-1l4846,5378r-2,37xe" fillcolor="black" stroked="f">
              <v:path arrowok="t"/>
            </v:shape>
            <v:shape id="_x0000_s3207" style="position:absolute;left:3727;top:2648;width:3776;height:3559" coordorigin="3727,2648" coordsize="3776,3559" path="m4846,5378r-9,34l4841,5415r2,l4844,5415r2,-37xe" fillcolor="black" stroked="f">
              <v:path arrowok="t"/>
            </v:shape>
            <v:shape id="_x0000_s3206" style="position:absolute;left:3727;top:2648;width:3776;height:3559" coordorigin="3727,2648" coordsize="3776,3559" path="m4832,5373r-8,-3l4824,5404r4,-1l4831,5405r4,4l4836,5373r-4,xe" fillcolor="black" stroked="f">
              <v:path arrowok="t"/>
            </v:shape>
            <v:shape id="_x0000_s3205" style="position:absolute;left:3727;top:2648;width:3776;height:3559" coordorigin="3727,2648" coordsize="3776,3559" path="m4837,5504r2,1l4846,5515r7,-19l4853,5491r-8,-4l4837,5504xe" fillcolor="black" stroked="f">
              <v:path arrowok="t"/>
            </v:shape>
            <v:shape id="_x0000_s3204" style="position:absolute;left:3727;top:2648;width:3776;height:3559" coordorigin="3727,2648" coordsize="3776,3559" path="m4820,5474r1,18l4825,5495r4,3l4833,5499r1,-1l4845,5487r-11,-1l4832,5485r-4,-3l4824,5478r-4,-4xe" fillcolor="black" stroked="f">
              <v:path arrowok="t"/>
            </v:shape>
            <v:shape id="_x0000_s3203" style="position:absolute;left:3727;top:2648;width:3776;height:3559" coordorigin="3727,2648" coordsize="3776,3559" path="m4813,5488r,3l4814,5492r-1,-8l4813,5488xe" fillcolor="black" stroked="f">
              <v:path arrowok="t"/>
            </v:shape>
            <v:shape id="_x0000_s3202" style="position:absolute;left:3727;top:2648;width:3776;height:3559" coordorigin="3727,2648" coordsize="3776,3559" path="m4872,5384r-2,1l4871,5392r1,-4l4873,5386r-1,-2xe" fillcolor="black" stroked="f">
              <v:path arrowok="t"/>
            </v:shape>
            <v:shape id="_x0000_s3201" style="position:absolute;left:3727;top:2648;width:3776;height:3559" coordorigin="3727,2648" coordsize="3776,3559" path="m4855,5417r1,l4860,5428r7,3l4865,5385r-2,-1l4861,5383r-5,-1l4855,5417xe" fillcolor="black" stroked="f">
              <v:path arrowok="t"/>
            </v:shape>
            <v:shape id="_x0000_s3200" style="position:absolute;left:3727;top:2648;width:3776;height:3559" coordorigin="3727,2648" coordsize="3776,3559" path="m4856,5419r,4l4860,5428r-4,-11l4856,5419xe" fillcolor="black" stroked="f">
              <v:path arrowok="t"/>
            </v:shape>
            <v:shape id="_x0000_s3199" style="position:absolute;left:3727;top:2648;width:3776;height:3559" coordorigin="3727,2648" coordsize="3776,3559" path="m4880,4326r-1,-2l4878,4322r-2,-2l4875,4340r2,-11l4879,4327r1,-1xe" fillcolor="black" stroked="f">
              <v:path arrowok="t"/>
            </v:shape>
            <v:shape id="_x0000_s3198" style="position:absolute;left:3727;top:2648;width:3776;height:3559" coordorigin="3727,2648" coordsize="3776,3559" path="m4872,3736r,1l4874,3739r-1,-4l4872,3736xe" fillcolor="black" stroked="f">
              <v:path arrowok="t"/>
            </v:shape>
            <v:shape id="_x0000_s3197" style="position:absolute;left:3727;top:2648;width:3776;height:3559" coordorigin="3727,2648" coordsize="3776,3559" path="m4855,4255r1,l4855,4211r-4,l4851,4212r2,2l4854,4216r1,9l4855,4255xe" fillcolor="black" stroked="f">
              <v:path arrowok="t"/>
            </v:shape>
            <v:shape id="_x0000_s3196" style="position:absolute;left:3727;top:2648;width:3776;height:3559" coordorigin="3727,2648" coordsize="3776,3559" path="m4856,5382r-4,-1l4853,5420r2,-3l4856,5382xe" fillcolor="black" stroked="f">
              <v:path arrowok="t"/>
            </v:shape>
            <v:shape id="_x0000_s3195" style="position:absolute;left:3727;top:2648;width:3776;height:3559" coordorigin="3727,2648" coordsize="3776,3559" path="m4845,5421r2,1l4845,5416r-1,1l4844,5419r1,2xe" fillcolor="black" stroked="f">
              <v:path arrowok="t"/>
            </v:shape>
            <v:shape id="_x0000_s3194" style="position:absolute;left:3727;top:2648;width:3776;height:3559" coordorigin="3727,2648" coordsize="3776,3559" path="m4857,4353r,1l4858,4330r-2,2l4854,4335r,16l4857,4353xe" fillcolor="black" stroked="f">
              <v:path arrowok="t"/>
            </v:shape>
            <v:shape id="_x0000_s3193" style="position:absolute;left:3727;top:2648;width:3776;height:3559" coordorigin="3727,2648" coordsize="3776,3559" path="m4850,2972r1,74l4855,3045r5,-2l4859,2962r-3,10l4850,2972xe" fillcolor="black" stroked="f">
              <v:path arrowok="t"/>
            </v:shape>
            <v:shape id="_x0000_s3192" style="position:absolute;left:3727;top:2648;width:3776;height:3559" coordorigin="3727,2648" coordsize="3776,3559" path="m4843,2975r-6,-1l4839,3052r2,-1l4841,3049r1,-1l4846,3046r-3,-74l4843,2975xe" fillcolor="black" stroked="f">
              <v:path arrowok="t"/>
            </v:shape>
            <v:shape id="_x0000_s3191" style="position:absolute;left:3727;top:2648;width:3776;height:3559" coordorigin="3727,2648" coordsize="3776,3559" path="m4834,3053r,-1l4839,3052r-2,-78l4837,3044r,2l4835,3050r-1,3xe" fillcolor="black" stroked="f">
              <v:path arrowok="t"/>
            </v:shape>
            <v:shape id="_x0000_s3190" style="position:absolute;left:3727;top:2648;width:3776;height:3559" coordorigin="3727,2648" coordsize="3776,3559" path="m4815,2977r,1l4819,2976r,3l4824,2977r-5,-3l4817,2974r-2,3xe" fillcolor="black" stroked="f">
              <v:path arrowok="t"/>
            </v:shape>
            <v:shape id="_x0000_s3189" style="position:absolute;left:3727;top:2648;width:3776;height:3559" coordorigin="3727,2648" coordsize="3776,3559" path="m4813,2979r,l4815,2978r,-1l4813,2979xe" fillcolor="black" stroked="f">
              <v:path arrowok="t"/>
            </v:shape>
            <v:shape id="_x0000_s3188" style="position:absolute;left:3727;top:2648;width:3776;height:3559" coordorigin="3727,2648" coordsize="3776,3559" path="m4855,4235r,11l4855,4255r,-30l4855,4235xe" fillcolor="black" stroked="f">
              <v:path arrowok="t"/>
            </v:shape>
            <v:shape id="_x0000_s3187" style="position:absolute;left:3727;top:2648;width:3776;height:3559" coordorigin="3727,2648" coordsize="3776,3559" path="m4806,5395r4,1l4812,5395r3,-1l4816,5395r1,-29l4810,5363r-4,32xe" fillcolor="black" stroked="f">
              <v:path arrowok="t"/>
            </v:shape>
            <v:shape id="_x0000_s3186" style="position:absolute;left:3727;top:2648;width:3776;height:3559" coordorigin="3727,2648" coordsize="3776,3559" path="m4806,5395r4,-32l4802,5359r-3,l4798,5392r,-2l4798,5388r2,1l4803,5392r3,3xe" fillcolor="black" stroked="f">
              <v:path arrowok="t"/>
            </v:shape>
            <v:shape id="_x0000_s3185" style="position:absolute;left:3727;top:2648;width:3776;height:3559" coordorigin="3727,2648" coordsize="3776,3559" path="m4799,5359r-4,l4796,5391r2,1l4799,5359xe" fillcolor="black" stroked="f">
              <v:path arrowok="t"/>
            </v:shape>
            <v:shape id="_x0000_s3184" style="position:absolute;left:3727;top:2648;width:3776;height:3559" coordorigin="3727,2648" coordsize="3776,3559" path="m4824,4208r-2,-22l4823,4211r1,l4825,4209r-1,-1xe" fillcolor="black" stroked="f">
              <v:path arrowok="t"/>
            </v:shape>
            <v:shape id="_x0000_s3183" style="position:absolute;left:3727;top:2648;width:3776;height:3559" coordorigin="3727,2648" coordsize="3776,3559" path="m4785,5591r-1,-3l4784,5596r2,-2l4785,5591xe" fillcolor="black" stroked="f">
              <v:path arrowok="t"/>
            </v:shape>
            <v:shape id="_x0000_s3182" style="position:absolute;left:3727;top:2648;width:3776;height:3559" coordorigin="3727,2648" coordsize="3776,3559" path="m4772,5611r2,l4776,5608r1,-3l4780,5573r-5,6l4772,5611xe" fillcolor="black" stroked="f">
              <v:path arrowok="t"/>
            </v:shape>
            <v:shape id="_x0000_s3181" style="position:absolute;left:3727;top:2648;width:3776;height:3559" coordorigin="3727,2648" coordsize="3776,3559" path="m4770,5611r2,l4775,5579r-6,7l4769,5612r1,-1xe" fillcolor="black" stroked="f">
              <v:path arrowok="t"/>
            </v:shape>
            <v:shape id="_x0000_s3180" style="position:absolute;left:3727;top:2648;width:3776;height:3559" coordorigin="3727,2648" coordsize="3776,3559" path="m4761,5722r5,4l4764,5593r-5,5l4756,5598r5,124xe" fillcolor="black" stroked="f">
              <v:path arrowok="t"/>
            </v:shape>
            <v:shape id="_x0000_s3179" style="position:absolute;left:3727;top:2648;width:3776;height:3559" coordorigin="3727,2648" coordsize="3776,3559" path="m4750,5715r,2l4752,5719r-2,-6l4750,5715xe" fillcolor="black" stroked="f">
              <v:path arrowok="t"/>
            </v:shape>
            <v:shape id="_x0000_s3178" style="position:absolute;left:3727;top:2648;width:3776;height:3559" coordorigin="3727,2648" coordsize="3776,3559" path="m4783,5380r1,-29l4781,5351r-3,-2l4777,5348r-2,-2l4772,5373r11,7xe" fillcolor="black" stroked="f">
              <v:path arrowok="t"/>
            </v:shape>
            <v:shape id="_x0000_s3177" style="position:absolute;left:3727;top:2648;width:3776;height:3559" coordorigin="3727,2648" coordsize="3776,3559" path="m4764,5373r2,2l4767,5374r5,-1l4775,5346r-4,-2l4767,5344r-3,29xe" fillcolor="black" stroked="f">
              <v:path arrowok="t"/>
            </v:shape>
            <v:shape id="_x0000_s3176" style="position:absolute;left:3727;top:2648;width:3776;height:3559" coordorigin="3727,2648" coordsize="3776,3559" path="m4763,5343r-5,-2l4760,5369r2,2l4764,5373r3,-29l4763,5343xe" fillcolor="black" stroked="f">
              <v:path arrowok="t"/>
            </v:shape>
            <v:shape id="_x0000_s3175" style="position:absolute;left:3727;top:2648;width:3776;height:3559" coordorigin="3727,2648" coordsize="3776,3559" path="m4758,5341r-2,-2l4754,5336r-4,-2l4747,5335r-3,1l4748,5368r6,l4760,5369r-2,-28xe" fillcolor="black" stroked="f">
              <v:path arrowok="t"/>
            </v:shape>
            <v:shape id="_x0000_s3174" style="position:absolute;left:3727;top:2648;width:3776;height:3559" coordorigin="3727,2648" coordsize="3776,3559" path="m4741,5367r7,1l4744,5336r-4,-1l4738,5332r-2,34l4741,5367xe" fillcolor="black" stroked="f">
              <v:path arrowok="t"/>
            </v:shape>
            <v:shape id="_x0000_s3173" style="position:absolute;left:3727;top:2648;width:3776;height:3559" coordorigin="3727,2648" coordsize="3776,3559" path="m4735,5328r-2,l4734,5362r1,2l4736,5366r2,-34l4735,5328xe" fillcolor="black" stroked="f">
              <v:path arrowok="t"/>
            </v:shape>
            <v:shape id="_x0000_s3172" style="position:absolute;left:3727;top:2648;width:3776;height:3559" coordorigin="3727,2648" coordsize="3776,3559" path="m4732,5329r-1,2l4731,5361r3,1l4733,5328r-1,1xe" fillcolor="black" stroked="f">
              <v:path arrowok="t"/>
            </v:shape>
            <v:shape id="_x0000_s3171" style="position:absolute;left:3727;top:2648;width:3776;height:3559" coordorigin="3727,2648" coordsize="3776,3559" path="m4723,5361r3,1l4728,5361r3,l4731,5331r-2,l4727,5330r-4,31xe" fillcolor="black" stroked="f">
              <v:path arrowok="t"/>
            </v:shape>
            <v:shape id="_x0000_s3170" style="position:absolute;left:3727;top:2648;width:3776;height:3559" coordorigin="3727,2648" coordsize="3776,3559" path="m4727,5330r-13,29l4717,5359r2,-1l4721,5358r1,2l4723,5361r4,-31xe" fillcolor="black" stroked="f">
              <v:path arrowok="t"/>
            </v:shape>
            <v:shape id="_x0000_s3169" style="position:absolute;left:3727;top:2648;width:3776;height:3559" coordorigin="3727,2648" coordsize="3776,3559" path="m4708,5323r-20,-2l4689,5349r2,l4693,5348r4,1l4700,5351r3,2l4707,5354r2,-1l4727,5330r-19,-7xe" fillcolor="black" stroked="f">
              <v:path arrowok="t"/>
            </v:shape>
            <v:shape id="_x0000_s3168" style="position:absolute;left:3727;top:2648;width:3776;height:3559" coordorigin="3727,2648" coordsize="3776,3559" path="m4688,5321r-2,1l4686,5349r3,l4688,5321r,xe" fillcolor="black" stroked="f">
              <v:path arrowok="t"/>
            </v:shape>
            <v:shape id="_x0000_s3167" style="position:absolute;left:3727;top:2648;width:3776;height:3559" coordorigin="3727,2648" coordsize="3776,3559" path="m4685,5322r-1,25l4686,5349r,-27l4685,5322xe" fillcolor="black" stroked="f">
              <v:path arrowok="t"/>
            </v:shape>
            <v:shape id="_x0000_s3166" style="position:absolute;left:3727;top:2648;width:3776;height:3559" coordorigin="3727,2648" coordsize="3776,3559" path="m4775,4319r-2,4l4774,4333r1,4l4776,4315r-1,4xe" fillcolor="black" stroked="f">
              <v:path arrowok="t"/>
            </v:shape>
            <v:shape id="_x0000_s3165" style="position:absolute;left:3727;top:2648;width:3776;height:3559" coordorigin="3727,2648" coordsize="3776,3559" path="m4771,4343r,14l4772,4371r1,7l4776,4379r-1,-40l4773,4338r-2,-1l4771,4343xe" fillcolor="black" stroked="f">
              <v:path arrowok="t"/>
            </v:shape>
            <v:shape id="_x0000_s3164" style="position:absolute;left:3727;top:2648;width:3776;height:3559" coordorigin="3727,2648" coordsize="3776,3559" path="m4769,4413r-5,6l4764,4534r5,-3l4770,4529r2,-119l4769,4413xe" fillcolor="black" stroked="f">
              <v:path arrowok="t"/>
            </v:shape>
            <v:shape id="_x0000_s3163" style="position:absolute;left:3727;top:2648;width:3776;height:3559" coordorigin="3727,2648" coordsize="3776,3559" path="m4764,4419r-17,5l4749,4543r6,-4l4760,4537r4,-3l4764,4419xe" fillcolor="black" stroked="f">
              <v:path arrowok="t"/>
            </v:shape>
            <v:shape id="_x0000_s3162" style="position:absolute;left:3727;top:2648;width:3776;height:3559" coordorigin="3727,2648" coordsize="3776,3559" path="m4747,4424r-13,l4738,4553r2,l4743,4550r3,-3l4749,4543r-2,-119xe" fillcolor="black" stroked="f">
              <v:path arrowok="t"/>
            </v:shape>
            <v:shape id="_x0000_s3161" style="position:absolute;left:3727;top:2648;width:3776;height:3559" coordorigin="3727,2648" coordsize="3776,3559" path="m4706,4577r3,-1l4717,4570r7,-6l4731,4558r7,-5l4734,4424r-6,l4719,4425r-5,2l4706,4577xe" fillcolor="black" stroked="f">
              <v:path arrowok="t"/>
            </v:shape>
            <v:shape id="_x0000_s3160" style="position:absolute;left:3727;top:2648;width:3776;height:3559" coordorigin="3727,2648" coordsize="3776,3559" path="m4699,4585r1,-1l4700,4580r3,-2l4706,4577r8,-150l4706,4430r-2,-1l4702,4425r-3,-4l4699,4585xe" fillcolor="black" stroked="f">
              <v:path arrowok="t"/>
            </v:shape>
            <v:shape id="_x0000_s3159" style="position:absolute;left:3727;top:2648;width:3776;height:3559" coordorigin="3727,2648" coordsize="3776,3559" path="m5822,3483r-1,1l5821,3486r-2,l5818,3485r-2,l5816,3632r,2l5817,3636r1,3l5820,3641r1,3l5822,3483xe" fillcolor="black" stroked="f">
              <v:path arrowok="t"/>
            </v:shape>
            <v:shape id="_x0000_s3158" style="position:absolute;left:3727;top:2648;width:3776;height:3559" coordorigin="3727,2648" coordsize="3776,3559" path="m5816,3632r,-147l5815,3485r,3l5815,3630r1,2xe" fillcolor="black" stroked="f">
              <v:path arrowok="t"/>
            </v:shape>
            <v:shape id="_x0000_s3157" style="position:absolute;left:3727;top:2648;width:3776;height:3559" coordorigin="3727,2648" coordsize="3776,3559" path="m5808,3602r,6l5810,3616r-2,-17l5808,3602xe" fillcolor="black" stroked="f">
              <v:path arrowok="t"/>
            </v:shape>
            <v:shape id="_x0000_s3156" style="position:absolute;left:3727;top:2648;width:3776;height:3559" coordorigin="3727,2648" coordsize="3776,3559" path="m5809,5797r1,2l5813,5799r3,l5818,5755r,-2l5815,5752r-4,l5809,5797xe" fillcolor="black" stroked="f">
              <v:path arrowok="t"/>
            </v:shape>
            <v:shape id="_x0000_s3155" style="position:absolute;left:3727;top:2648;width:3776;height:3559" coordorigin="3727,2648" coordsize="3776,3559" path="m5803,5794r2,l5808,5796r1,1l5811,5752r-5,l5803,5794xe" fillcolor="black" stroked="f">
              <v:path arrowok="t"/>
            </v:shape>
            <v:shape id="_x0000_s3154" style="position:absolute;left:3727;top:2648;width:3776;height:3559" coordorigin="3727,2648" coordsize="3776,3559" path="m5803,5794r3,-42l5802,5750r,-1l5800,5747r,47l5803,5794xe" fillcolor="black" stroked="f">
              <v:path arrowok="t"/>
            </v:shape>
            <v:shape id="_x0000_s3153" style="position:absolute;left:3727;top:2648;width:3776;height:3559" coordorigin="3727,2648" coordsize="3776,3559" path="m5800,5747r-1,1l5796,5751r-2,2l5793,5754r-2,32l5794,5789r2,3l5800,5794r,-47xe" fillcolor="black" stroked="f">
              <v:path arrowok="t"/>
            </v:shape>
            <v:shape id="_x0000_s3152" style="position:absolute;left:3727;top:2648;width:3776;height:3559" coordorigin="3727,2648" coordsize="3776,3559" path="m5814,6064r6,l5821,6007r1,-2l5823,6003r-1,-1l5815,6004r-1,60xe" fillcolor="black" stroked="f">
              <v:path arrowok="t"/>
            </v:shape>
            <v:shape id="_x0000_s3151" style="position:absolute;left:3727;top:2648;width:3776;height:3559" coordorigin="3727,2648" coordsize="3776,3559" path="m5821,6064r-3,2l5819,6068r2,l5821,6007r-1,57l5821,6064xe" fillcolor="black" stroked="f">
              <v:path arrowok="t"/>
            </v:shape>
            <v:shape id="_x0000_s3150" style="position:absolute;left:3727;top:2648;width:3776;height:3559" coordorigin="3727,2648" coordsize="3776,3559" path="m5814,6064r1,-60l5813,6059r,3l5812,6063r-1,l5805,6064r9,xe" fillcolor="black" stroked="f">
              <v:path arrowok="t"/>
            </v:shape>
            <v:shape id="_x0000_s3149" style="position:absolute;left:3727;top:2648;width:3776;height:3559" coordorigin="3727,2648" coordsize="3776,3559" path="m5815,6004r-7,1l5808,6059r1,-1l5812,6058r1,1l5815,6004xe" fillcolor="black" stroked="f">
              <v:path arrowok="t"/>
            </v:shape>
            <v:shape id="_x0000_s3148" style="position:absolute;left:3727;top:2648;width:3776;height:3559" coordorigin="3727,2648" coordsize="3776,3559" path="m5818,5798r3,l5822,5801r1,-1l5825,5800r-1,-42l5821,5757r-3,41xe" fillcolor="black" stroked="f">
              <v:path arrowok="t"/>
            </v:shape>
            <v:shape id="_x0000_s3147" style="position:absolute;left:3727;top:2648;width:3776;height:3559" coordorigin="3727,2648" coordsize="3776,3559" path="m5818,5755r-2,44l5818,5798r3,-41l5818,5755xe" fillcolor="black" stroked="f">
              <v:path arrowok="t"/>
            </v:shape>
            <v:shape id="_x0000_s3146" style="position:absolute;left:3727;top:2648;width:3776;height:3559" coordorigin="3727,2648" coordsize="3776,3559" path="m5829,3702r,8l5830,3711r2,4l5833,3736r,-255l5830,3682r-1,12l5829,3702xe" fillcolor="black" stroked="f">
              <v:path arrowok="t"/>
            </v:shape>
            <v:shape id="_x0000_s3145" style="position:absolute;left:3727;top:2648;width:3776;height:3559" coordorigin="3727,2648" coordsize="3776,3559" path="m5824,3676r,2l5830,3678r,4l5833,3481r-8,l5824,3676xe" fillcolor="black" stroked="f">
              <v:path arrowok="t"/>
            </v:shape>
            <v:shape id="_x0000_s3144" style="position:absolute;left:3727;top:2648;width:3776;height:3559" coordorigin="3727,2648" coordsize="3776,3559" path="m5825,3481r-3,2l5823,3651r,6l5824,3676r1,-195xe" fillcolor="black" stroked="f">
              <v:path arrowok="t"/>
            </v:shape>
            <v:shape id="_x0000_s3143" style="position:absolute;left:3727;top:2648;width:3776;height:3559" coordorigin="3727,2648" coordsize="3776,3559" path="m5844,3718r,-8l5844,3708r-1,-2l5843,3726r1,-8xe" fillcolor="black" stroked="f">
              <v:path arrowok="t"/>
            </v:shape>
            <v:shape id="_x0000_s3142" style="position:absolute;left:3727;top:2648;width:3776;height:3559" coordorigin="3727,2648" coordsize="3776,3559" path="m5832,4053r-1,-2l5831,4066r1,-5l5833,4055r-1,-2xe" fillcolor="black" stroked="f">
              <v:path arrowok="t"/>
            </v:shape>
            <v:shape id="_x0000_s3141" style="position:absolute;left:3727;top:2648;width:3776;height:3559" coordorigin="3727,2648" coordsize="3776,3559" path="m5830,4043r-1,30l5831,4066r,-15l5830,4043xe" fillcolor="black" stroked="f">
              <v:path arrowok="t"/>
            </v:shape>
            <v:shape id="_x0000_s3140" style="position:absolute;left:3727;top:2648;width:3776;height:3559" coordorigin="3727,2648" coordsize="3776,3559" path="m5828,4099r-1,-6l5828,4112r1,-3l5830,4105r-2,-6xe" fillcolor="black" stroked="f">
              <v:path arrowok="t"/>
            </v:shape>
            <v:shape id="_x0000_s3139" style="position:absolute;left:3727;top:2648;width:3776;height:3559" coordorigin="3727,2648" coordsize="3776,3559" path="m5818,6066r-3,2l5815,6068r4,l5818,6066xe" fillcolor="black" stroked="f">
              <v:path arrowok="t"/>
            </v:shape>
            <v:shape id="_x0000_s3138" style="position:absolute;left:3727;top:2648;width:3776;height:3559" coordorigin="3727,2648" coordsize="3776,3559" path="m5842,5768r3,44l5863,5819r,-2l5865,5818r2,3l5873,5773r-14,-6l5849,5768r-7,xe" fillcolor="black" stroked="f">
              <v:path arrowok="t"/>
            </v:shape>
            <v:shape id="_x0000_s3137" style="position:absolute;left:3727;top:2648;width:3776;height:3559" coordorigin="3727,2648" coordsize="3776,3559" path="m5845,5812r-3,-44l5837,5767r-3,-3l5831,5762r-3,39l5845,5812xe" fillcolor="black" stroked="f">
              <v:path arrowok="t"/>
            </v:shape>
            <v:shape id="_x0000_s3136" style="position:absolute;left:3727;top:2648;width:3776;height:3559" coordorigin="3727,2648" coordsize="3776,3559" path="m5824,5758r1,42l5827,5800r1,1l5831,5762r-4,-3l5824,5758xe" fillcolor="black" stroked="f">
              <v:path arrowok="t"/>
            </v:shape>
            <v:shape id="_x0000_s3135" style="position:absolute;left:3727;top:2648;width:3776;height:3559" coordorigin="3727,2648" coordsize="3776,3559" path="m5821,5800r,1l5822,5801r-1,-3l5821,5800xe" fillcolor="black" stroked="f">
              <v:path arrowok="t"/>
            </v:shape>
            <v:shape id="_x0000_s3134" style="position:absolute;left:3727;top:2648;width:3776;height:3559" coordorigin="3727,2648" coordsize="3776,3559" path="m5882,6091r-1,1l5884,6094r-1,-5l5882,6091xe" fillcolor="black" stroked="f">
              <v:path arrowok="t"/>
            </v:shape>
            <v:shape id="_x0000_s3133" style="position:absolute;left:3727;top:2648;width:3776;height:3559" coordorigin="3727,2648" coordsize="3776,3559" path="m5815,4881r,l5820,4877r-5,3l5815,4881xe" fillcolor="black" stroked="f">
              <v:path arrowok="t"/>
            </v:shape>
            <v:shape id="_x0000_s3132" style="position:absolute;left:3727;top:2648;width:3776;height:3559" coordorigin="3727,2648" coordsize="3776,3559" path="m5814,3444r,5l5815,3448r,-2l5814,3444xe" fillcolor="black" stroked="f">
              <v:path arrowok="t"/>
            </v:shape>
            <v:shape id="_x0000_s3131" style="position:absolute;left:3727;top:2648;width:3776;height:3559" coordorigin="3727,2648" coordsize="3776,3559" path="m5810,6062r-1,-1l5808,6059r,-54l5806,6004r-1,60l5810,6062xe" fillcolor="black" stroked="f">
              <v:path arrowok="t"/>
            </v:shape>
            <v:shape id="_x0000_s3130" style="position:absolute;left:3727;top:2648;width:3776;height:3559" coordorigin="3727,2648" coordsize="3776,3559" path="m5805,6064r1,-60l5805,6000r-1,-3l5802,5996r-5,1l5796,6053r-1,1l5792,6058r13,6xe" fillcolor="black" stroked="f">
              <v:path arrowok="t"/>
            </v:shape>
            <v:shape id="_x0000_s3129" style="position:absolute;left:3727;top:2648;width:3776;height:3559" coordorigin="3727,2648" coordsize="3776,3559" path="m5810,6062r-5,2l5811,6063r-1,-1xe" fillcolor="black" stroked="f">
              <v:path arrowok="t"/>
            </v:shape>
            <v:shape id="_x0000_s3128" style="position:absolute;left:3727;top:2648;width:3776;height:3559" coordorigin="3727,2648" coordsize="3776,3559" path="m5839,6076r-1,-8l5837,6074r2,2xe" fillcolor="black" stroked="f">
              <v:path arrowok="t"/>
            </v:shape>
            <v:shape id="_x0000_s3127" style="position:absolute;left:3727;top:2648;width:3776;height:3559" coordorigin="3727,2648" coordsize="3776,3559" path="m5863,5817r,2l5863,5819r,-2xe" fillcolor="black" stroked="f">
              <v:path arrowok="t"/>
            </v:shape>
            <v:shape id="_x0000_s3126" style="position:absolute;left:3727;top:2648;width:3776;height:3559" coordorigin="3727,2648" coordsize="3776,3559" path="m5873,5773r,5l5873,5773xe" fillcolor="black" stroked="f">
              <v:path arrowok="t"/>
            </v:shape>
            <v:shape id="_x0000_s3125" style="position:absolute;left:3727;top:2648;width:3776;height:3559" coordorigin="3727,2648" coordsize="3776,3559" path="m5828,4112r-1,-19l5826,4113r2,-1xe" fillcolor="black" stroked="f">
              <v:path arrowok="t"/>
            </v:shape>
            <v:shape id="_x0000_s3124" style="position:absolute;left:3727;top:2648;width:3776;height:3559" coordorigin="3727,2648" coordsize="3776,3559" path="m5817,3636r-1,-2l5816,3635r1,1xe" fillcolor="black" stroked="f">
              <v:path arrowok="t"/>
            </v:shape>
            <v:shape id="_x0000_s3123" style="position:absolute;left:3727;top:2648;width:3776;height:3559" coordorigin="3727,2648" coordsize="3776,3559" path="m5822,3483r-1,161l5823,3651r-1,-168xe" fillcolor="black" stroked="f">
              <v:path arrowok="t"/>
            </v:shape>
            <v:shape id="_x0000_s3122" style="position:absolute;left:3727;top:2648;width:3776;height:3559" coordorigin="3727,2648" coordsize="3776,3559" path="m4698,4392r1,193l4699,4421r-1,-29xe" fillcolor="black" stroked="f">
              <v:path arrowok="t"/>
            </v:shape>
            <v:shape id="_x0000_s3121" style="position:absolute;left:3727;top:2648;width:3776;height:3559" coordorigin="3727,2648" coordsize="3776,3559" path="m4700,4580r,4l4700,4580xe" fillcolor="black" stroked="f">
              <v:path arrowok="t"/>
            </v:shape>
            <v:shape id="_x0000_s3120" style="position:absolute;left:3727;top:2648;width:3776;height:3559" coordorigin="3727,2648" coordsize="3776,3559" path="m4774,4333r-1,-10l4773,4329r1,4xe" fillcolor="black" stroked="f">
              <v:path arrowok="t"/>
            </v:shape>
            <v:shape id="_x0000_s3119" style="position:absolute;left:3727;top:2648;width:3776;height:3559" coordorigin="3727,2648" coordsize="3776,3559" path="m4823,4211r-1,-25l4821,4211r2,xe" fillcolor="black" stroked="f">
              <v:path arrowok="t"/>
            </v:shape>
            <v:shape id="_x0000_s3118" style="position:absolute;left:3727;top:2648;width:3776;height:3559" coordorigin="3727,2648" coordsize="3776,3559" path="m4855,4211r1,44l4855,4210r,1xe" fillcolor="black" stroked="f">
              <v:path arrowok="t"/>
            </v:shape>
            <v:shape id="_x0000_s3117" style="position:absolute;left:3727;top:2648;width:3776;height:3559" coordorigin="3727,2648" coordsize="3776,3559" path="m4858,4273r,-11l4858,4265r,8xe" fillcolor="black" stroked="f">
              <v:path arrowok="t"/>
            </v:shape>
            <v:shape id="_x0000_s3116" style="position:absolute;left:3727;top:2648;width:3776;height:3559" coordorigin="3727,2648" coordsize="3776,3559" path="m4830,2981r1,70l4830,2976r,5xe" fillcolor="black" stroked="f">
              <v:path arrowok="t"/>
            </v:shape>
            <v:shape id="_x0000_s3115" style="position:absolute;left:3727;top:2648;width:3776;height:3559" coordorigin="3727,2648" coordsize="3776,3559" path="m4831,3051r3,2l4835,3050r-4,1xe" fillcolor="black" stroked="f">
              <v:path arrowok="t"/>
            </v:shape>
            <v:shape id="_x0000_s3114" style="position:absolute;left:3727;top:2648;width:3776;height:3559" coordorigin="3727,2648" coordsize="3776,3559" path="m4848,2970r3,76l4850,2972r-2,-2xe" fillcolor="black" stroked="f">
              <v:path arrowok="t"/>
            </v:shape>
            <v:shape id="_x0000_s3113" style="position:absolute;left:3727;top:2648;width:3776;height:3559" coordorigin="3727,2648" coordsize="3776,3559" path="m4856,4303r1,-9l4856,4298r,5xe" fillcolor="black" stroked="f">
              <v:path arrowok="t"/>
            </v:shape>
            <v:shape id="_x0000_s3112" style="position:absolute;left:3727;top:2648;width:3776;height:3559" coordorigin="3727,2648" coordsize="3776,3559" path="m4868,5507r,2l4868,5507xe" fillcolor="black" stroked="f">
              <v:path arrowok="t"/>
            </v:shape>
            <v:shape id="_x0000_s3111" style="position:absolute;left:3727;top:2648;width:3776;height:3559" coordorigin="3727,2648" coordsize="3776,3559" path="m4872,2957r1,81l4875,2956r-3,1xe" fillcolor="black" stroked="f">
              <v:path arrowok="t"/>
            </v:shape>
            <v:shape id="_x0000_s3110" style="position:absolute;left:3727;top:2648;width:3776;height:3559" coordorigin="3727,2648" coordsize="3776,3559" path="m4883,4258r,4l4883,4258xe" fillcolor="black" stroked="f">
              <v:path arrowok="t"/>
            </v:shape>
            <v:shape id="_x0000_s3109" style="position:absolute;left:3727;top:2648;width:3776;height:3559" coordorigin="3727,2648" coordsize="3776,3559" path="m4883,4185r,-13l4882,4191r1,-6xe" fillcolor="black" stroked="f">
              <v:path arrowok="t"/>
            </v:shape>
            <v:shape id="_x0000_s3108" style="position:absolute;left:3727;top:2648;width:3776;height:3559" coordorigin="3727,2648" coordsize="3776,3559" path="m4891,5461r,-2l4891,5460r,1xe" fillcolor="black" stroked="f">
              <v:path arrowok="t"/>
            </v:shape>
            <v:shape id="_x0000_s3107" style="position:absolute;left:3727;top:2648;width:3776;height:3559" coordorigin="3727,2648" coordsize="3776,3559" path="m5019,5528r8,68l5025,5529r-6,-1xe" fillcolor="black" stroked="f">
              <v:path arrowok="t"/>
            </v:shape>
            <v:shape id="_x0000_s3106" style="position:absolute;left:3727;top:2648;width:3776;height:3559" coordorigin="3727,2648" coordsize="3776,3559" path="m5133,5626r-2,-4l5131,5625r2,1xe" fillcolor="black" stroked="f">
              <v:path arrowok="t"/>
            </v:shape>
            <v:shape id="_x0000_s3105" style="position:absolute;left:3727;top:2648;width:3776;height:3559" coordorigin="3727,2648" coordsize="3776,3559" path="m5117,5625r-13,-2l5104,5625r13,xe" fillcolor="black" stroked="f">
              <v:path arrowok="t"/>
            </v:shape>
            <v:shape id="_x0000_s3104" style="position:absolute;left:3727;top:2648;width:3776;height:3559" coordorigin="3727,2648" coordsize="3776,3559" path="m5093,5617r1,5l5096,5616r-3,1xe" fillcolor="black" stroked="f">
              <v:path arrowok="t"/>
            </v:shape>
            <v:shape id="_x0000_s3103" style="position:absolute;left:3727;top:2648;width:3776;height:3559" coordorigin="3727,2648" coordsize="3776,3559" path="m5063,4126r-9,41l5056,4167r7,-41xe" fillcolor="black" stroked="f">
              <v:path arrowok="t"/>
            </v:shape>
            <v:shape id="_x0000_s3102" style="position:absolute;left:3727;top:2648;width:3776;height:3559" coordorigin="3727,2648" coordsize="3776,3559" path="m5101,3788r,4l5101,3788xe" fillcolor="black" stroked="f">
              <v:path arrowok="t"/>
            </v:shape>
            <v:shape id="_x0000_s3101" style="position:absolute;left:3727;top:2648;width:3776;height:3559" coordorigin="3727,2648" coordsize="3776,3559" path="m5426,2725r-6,83l5424,2808r2,-83xe" fillcolor="black" stroked="f">
              <v:path arrowok="t"/>
            </v:shape>
            <v:shape id="_x0000_s3100" style="position:absolute;left:3727;top:2648;width:3776;height:3559" coordorigin="3727,2648" coordsize="3776,3559" path="m5425,2802r,3l5425,2802xe" fillcolor="black" stroked="f">
              <v:path arrowok="t"/>
            </v:shape>
            <v:shape id="_x0000_s3099" style="position:absolute;left:3727;top:2648;width:3776;height:3559" coordorigin="3727,2648" coordsize="3776,3559" path="m6155,2894r-1,-2l6154,2894r1,xe" fillcolor="black" stroked="f">
              <v:path arrowok="t"/>
            </v:shape>
            <v:shape id="_x0000_s3098" style="position:absolute;left:3727;top:2648;width:3776;height:3559" coordorigin="3727,2648" coordsize="3776,3559" path="m6135,2809r1,77l6139,2810r-4,-1xe" fillcolor="black" stroked="f">
              <v:path arrowok="t"/>
            </v:shape>
            <v:shape id="_x0000_s3097" style="position:absolute;left:3727;top:2648;width:3776;height:3559" coordorigin="3727,2648" coordsize="3776,3559" path="m6159,2815r,3l6159,2815xe" fillcolor="black" stroked="f">
              <v:path arrowok="t"/>
            </v:shape>
            <v:shape id="_x0000_s3096" style="position:absolute;left:3727;top:2648;width:3776;height:3559" coordorigin="3727,2648" coordsize="3776,3559" path="m6345,3807r,327l6345,4131r,-324xe" fillcolor="black" stroked="f">
              <v:path arrowok="t"/>
            </v:shape>
            <v:shape id="_x0000_s3095" style="position:absolute;left:3727;top:2648;width:3776;height:3559" coordorigin="3727,2648" coordsize="3776,3559" path="m6350,4102r-2,22l6350,4112r,-10xe" fillcolor="black" stroked="f">
              <v:path arrowok="t"/>
            </v:shape>
            <v:shape id="_x0000_s3094" style="position:absolute;left:3727;top:2648;width:3776;height:3559" coordorigin="3727,2648" coordsize="3776,3559" path="m6391,3969r,-8l6390,3966r1,3xe" fillcolor="black" stroked="f">
              <v:path arrowok="t"/>
            </v:shape>
            <v:shape id="_x0000_s3093" style="position:absolute;left:3727;top:2648;width:3776;height:3559" coordorigin="3727,2648" coordsize="3776,3559" path="m5374,4185r-1,10l5374,4193r,-8xe" fillcolor="black" stroked="f">
              <v:path arrowok="t"/>
            </v:shape>
            <v:shape id="_x0000_s3092" style="position:absolute;left:3727;top:2648;width:3776;height:3559" coordorigin="3727,2648" coordsize="3776,3559" path="m5375,4155r-1,-24l5373,4155r2,xe" fillcolor="black" stroked="f">
              <v:path arrowok="t"/>
            </v:shape>
            <v:shape id="_x0000_s3091" style="position:absolute;left:3727;top:2648;width:3776;height:3559" coordorigin="3727,2648" coordsize="3776,3559" path="m5361,5602r-2,14l5361,5617r,-15xe" fillcolor="black" stroked="f">
              <v:path arrowok="t"/>
            </v:shape>
            <v:shape id="_x0000_s3090" style="position:absolute;left:3727;top:2648;width:3776;height:3559" coordorigin="3727,2648" coordsize="3776,3559" path="m5357,5597r-9,19l5353,5616r4,-19xe" fillcolor="black" stroked="f">
              <v:path arrowok="t"/>
            </v:shape>
            <v:shape id="_x0000_s3089" style="position:absolute;left:3727;top:2648;width:3776;height:3559" coordorigin="3727,2648" coordsize="3776,3559" path="m5124,5547r,3l5124,5547xe" fillcolor="black" stroked="f">
              <v:path arrowok="t"/>
            </v:shape>
            <v:shape id="_x0000_s3088" style="position:absolute;left:3727;top:2648;width:3776;height:3559" coordorigin="3727,2648" coordsize="3776,3559" path="m5095,2891r1,4l5096,2890r-1,1xe" fillcolor="black" stroked="f">
              <v:path arrowok="t"/>
            </v:shape>
            <v:shape id="_x0000_s3087" style="position:absolute;left:3727;top:2648;width:3776;height:3559" coordorigin="3727,2648" coordsize="3776,3559" path="m5079,5682r3,19l5080,5687r-1,-5xe" fillcolor="black" stroked="f">
              <v:path arrowok="t"/>
            </v:shape>
            <v:shape id="_x0000_s3086" style="position:absolute;left:3727;top:2648;width:3776;height:3559" coordorigin="3727,2648" coordsize="3776,3559" path="m5097,2866r,28l5100,2894r-3,-28xe" fillcolor="black" stroked="f">
              <v:path arrowok="t"/>
            </v:shape>
            <v:shape id="_x0000_s3085" style="position:absolute;left:3727;top:2648;width:3776;height:3559" coordorigin="3727,2648" coordsize="3776,3559" path="m5103,2937r,xe" fillcolor="black" stroked="f">
              <v:path arrowok="t"/>
            </v:shape>
            <v:shape id="_x0000_s3084" style="position:absolute;left:3727;top:2648;width:3776;height:3559" coordorigin="3727,2648" coordsize="3776,3559" path="m5124,3796r12,85l5144,3792r-20,4xe" fillcolor="black" stroked="f">
              <v:path arrowok="t"/>
            </v:shape>
            <v:shape id="_x0000_s3083" style="position:absolute;left:3727;top:2648;width:3776;height:3559" coordorigin="3727,2648" coordsize="3776,3559" path="m5183,3773r,119l5185,3893r-2,-120xe" fillcolor="black" stroked="f">
              <v:path arrowok="t"/>
            </v:shape>
            <v:shape id="_x0000_s3082" style="position:absolute;left:3727;top:2648;width:3776;height:3559" coordorigin="3727,2648" coordsize="3776,3559" path="m5210,4040r,-10l5209,4033r1,7xe" fillcolor="black" stroked="f">
              <v:path arrowok="t"/>
            </v:shape>
            <v:shape id="_x0000_s3081" style="position:absolute;left:3727;top:2648;width:3776;height:3559" coordorigin="3727,2648" coordsize="3776,3559" path="m5213,4066r-10,178l5205,4232r8,-166xe" fillcolor="black" stroked="f">
              <v:path arrowok="t"/>
            </v:shape>
            <v:shape id="_x0000_s3080" style="position:absolute;left:3727;top:2648;width:3776;height:3559" coordorigin="3727,2648" coordsize="3776,3559" path="m5495,5868r-3,4l5495,5873r,-5xe" fillcolor="black" stroked="f">
              <v:path arrowok="t"/>
            </v:shape>
            <v:shape id="_x0000_s3079" style="position:absolute;left:3727;top:2648;width:3776;height:3559" coordorigin="3727,2648" coordsize="3776,3559" path="m5467,4071r,5l5467,4071xe" fillcolor="black" stroked="f">
              <v:path arrowok="t"/>
            </v:shape>
            <v:shape id="_x0000_s3078" style="position:absolute;left:3727;top:2648;width:3776;height:3559" coordorigin="3727,2648" coordsize="3776,3559" path="m5091,5426r,3l5091,5426xe" fillcolor="black" stroked="f">
              <v:path arrowok="t"/>
            </v:shape>
            <v:shape id="_x0000_s3077" style="position:absolute;left:3727;top:2648;width:3776;height:3559" coordorigin="3727,2648" coordsize="3776,3559" path="m5159,5376r,3l5159,5376xe" fillcolor="black" stroked="f">
              <v:path arrowok="t"/>
            </v:shape>
            <v:shape id="_x0000_s3076" style="position:absolute;left:3727;top:2648;width:3776;height:3559" coordorigin="3727,2648" coordsize="3776,3559" path="m5249,5311r,2l5249,5311xe" fillcolor="black" stroked="f">
              <v:path arrowok="t"/>
            </v:shape>
            <v:shape id="_x0000_s3075" style="position:absolute;left:3727;top:2648;width:3776;height:3559" coordorigin="3727,2648" coordsize="3776,3559" path="m5287,5222r,59l5289,5279r-2,-57xe" fillcolor="black" stroked="f">
              <v:path arrowok="t"/>
            </v:shape>
            <v:shape id="_x0000_s3074" style="position:absolute;left:3727;top:2648;width:3776;height:3559" coordorigin="3727,2648" coordsize="3776,3559" path="m5297,5215r2,53l5302,5212r-5,3xe" fillcolor="black" stroked="f">
              <v:path arrowok="t"/>
            </v:shape>
            <v:shape id="_x0000_s3073" style="position:absolute;left:3727;top:2648;width:3776;height:3559" coordorigin="3727,2648" coordsize="3776,3559" path="m5418,5126r2,46l5423,5122r-5,4xe" fillcolor="black" stroked="f">
              <v:path arrowok="t"/>
            </v:shape>
            <v:shape id="_x0000_s3072" style="position:absolute;left:3727;top:2648;width:3776;height:3559" coordorigin="3727,2648" coordsize="3776,3559" path="m5454,5096r3,46l5458,5092r-4,4xe" fillcolor="black" stroked="f">
              <v:path arrowok="t"/>
            </v:shape>
            <v:shape id="_x0000_s2047" style="position:absolute;left:3727;top:2648;width:3776;height:3559" coordorigin="3727,2648" coordsize="3776,3559" path="m5503,5109r-1,4l5503,5113r,-4xe" fillcolor="black" stroked="f">
              <v:path arrowok="t"/>
            </v:shape>
            <v:shape id="_x0000_s2046" style="position:absolute;left:3727;top:2648;width:3776;height:3559" coordorigin="3727,2648" coordsize="3776,3559" path="m5593,3789r-1,-7l5592,3785r1,4xe" fillcolor="black" stroked="f">
              <v:path arrowok="t"/>
            </v:shape>
            <v:shape id="_x0000_s2045" style="position:absolute;left:3727;top:2648;width:3776;height:3559" coordorigin="3727,2648" coordsize="3776,3559" path="m5600,4271r5,119l5603,4271r-3,xe" fillcolor="black" stroked="f">
              <v:path arrowok="t"/>
            </v:shape>
            <v:shape id="_x0000_s2044" style="position:absolute;left:3727;top:2648;width:3776;height:3559" coordorigin="3727,2648" coordsize="3776,3559" path="m5674,3814r,-5l5674,3811r,3xe" fillcolor="black" stroked="f">
              <v:path arrowok="t"/>
            </v:shape>
            <v:shape id="_x0000_s2043" style="position:absolute;left:3727;top:2648;width:3776;height:3559" coordorigin="3727,2648" coordsize="3776,3559" path="m5590,3589r1,185l5592,3586r-2,3xe" fillcolor="black" stroked="f">
              <v:path arrowok="t"/>
            </v:shape>
            <v:shape id="_x0000_s2042" style="position:absolute;left:3727;top:2648;width:3776;height:3559" coordorigin="3727,2648" coordsize="3776,3559" path="m5608,3581r10,130l5627,3573r-19,8xe" fillcolor="black" stroked="f">
              <v:path arrowok="t"/>
            </v:shape>
            <v:shape id="_x0000_s2041" style="position:absolute;left:3727;top:2648;width:3776;height:3559" coordorigin="3727,2648" coordsize="3776,3559" path="m6787,4721r-2,-66l6785,4719r2,2xe" fillcolor="black" stroked="f">
              <v:path arrowok="t"/>
            </v:shape>
            <v:shape id="_x0000_s2040" style="position:absolute;left:3727;top:2648;width:3776;height:3559" coordorigin="3727,2648" coordsize="3776,3559" path="m6902,4703r-2,73l6903,4776r-1,-73xe" fillcolor="black" stroked="f">
              <v:path arrowok="t"/>
            </v:shape>
            <v:shape id="_x0000_s2039" style="position:absolute;left:3727;top:2648;width:3776;height:3559" coordorigin="3727,2648" coordsize="3776,3559" path="m6936,4714r-3,70l6942,4788r-6,-74xe" fillcolor="black" stroked="f">
              <v:path arrowok="t"/>
            </v:shape>
            <v:shape id="_x0000_s2038" style="position:absolute;left:3727;top:2648;width:3776;height:3559" coordorigin="3727,2648" coordsize="3776,3559" path="m6980,4737r4,2l6986,4738r-6,-1xe" fillcolor="black" stroked="f">
              <v:path arrowok="t"/>
            </v:shape>
            <v:shape id="_x0000_s2037" style="position:absolute;left:3727;top:2648;width:3776;height:3559" coordorigin="3727,2648" coordsize="3776,3559" path="m7112,4796r4,75l7116,4795r-4,1xe" fillcolor="black" stroked="f">
              <v:path arrowok="t"/>
            </v:shape>
            <v:shape id="_x0000_s2036" style="position:absolute;left:3727;top:2648;width:3776;height:3559" coordorigin="3727,2648" coordsize="3776,3559" path="m7155,4882r-6,1l7157,4885r-2,-3xe" fillcolor="black" stroked="f">
              <v:path arrowok="t"/>
            </v:shape>
            <v:shape id="_x0000_s2035" style="position:absolute;left:3727;top:2648;width:3776;height:3559" coordorigin="3727,2648" coordsize="3776,3559" path="m7168,5409r,4l7168,5411r,-2xe" fillcolor="black" stroked="f">
              <v:path arrowok="t"/>
            </v:shape>
            <v:shape id="_x0000_s2034" style="position:absolute;left:3727;top:2648;width:3776;height:3559" coordorigin="3727,2648" coordsize="3776,3559" path="m7171,4987r1,55l7178,4985r-7,2xe" fillcolor="black" stroked="f">
              <v:path arrowok="t"/>
            </v:shape>
            <v:shape id="_x0000_s2033" style="position:absolute;left:3727;top:2648;width:3776;height:3559" coordorigin="3727,2648" coordsize="3776,3559" path="m7215,4963r2,-3l7214,4962r1,1xe" fillcolor="black" stroked="f">
              <v:path arrowok="t"/>
            </v:shape>
            <v:shape id="_x0000_s2032" style="position:absolute;left:3727;top:2648;width:3776;height:3559" coordorigin="3727,2648" coordsize="3776,3559" path="m7155,5005r2,-4l7154,5004r1,1xe" fillcolor="black" stroked="f">
              <v:path arrowok="t"/>
            </v:shape>
            <v:shape id="_x0000_s2031" style="position:absolute;left:3727;top:2648;width:3776;height:3559" coordorigin="3727,2648" coordsize="3776,3559" path="m6943,5163r-1,3l6944,5163r-1,xe" fillcolor="black" stroked="f">
              <v:path arrowok="t"/>
            </v:shape>
            <v:shape id="_x0000_s2030" style="position:absolute;left:3727;top:2648;width:3776;height:3559" coordorigin="3727,2648" coordsize="3776,3559" path="m6898,4776r-2,-2l6896,4775r2,1xe" fillcolor="black" stroked="f">
              <v:path arrowok="t"/>
            </v:shape>
            <v:shape id="_x0000_s2029" style="position:absolute;left:3727;top:2648;width:3776;height:3559" coordorigin="3727,2648" coordsize="3776,3559" path="m6932,5168r-1,-2l6931,5166r1,2xe" fillcolor="black" stroked="f">
              <v:path arrowok="t"/>
            </v:shape>
            <v:shape id="_x0000_s2028" style="position:absolute;left:3727;top:2648;width:3776;height:3559" coordorigin="3727,2648" coordsize="3776,3559" path="m5668,5696r1,3l5670,5697r-2,-1xe" fillcolor="black" stroked="f">
              <v:path arrowok="t"/>
            </v:shape>
            <v:shape id="_x0000_s2027" style="position:absolute;left:3727;top:2648;width:3776;height:3559" coordorigin="3727,2648" coordsize="3776,3559" path="m5587,5668r,26l5592,5670r-5,-2xe" fillcolor="black" stroked="f">
              <v:path arrowok="t"/>
            </v:shape>
            <v:shape id="_x0000_s2026" style="position:absolute;left:3727;top:2648;width:3776;height:3559" coordorigin="3727,2648" coordsize="3776,3559" path="m5599,4275r,-4l5598,4273r1,2xe" fillcolor="black" stroked="f">
              <v:path arrowok="t"/>
            </v:shape>
            <v:shape id="_x0000_s2025" style="position:absolute;left:3727;top:2648;width:3776;height:3559" coordorigin="3727,2648" coordsize="3776,3559" path="m5582,2682r,4l5582,2682xe" fillcolor="black" stroked="f">
              <v:path arrowok="t"/>
            </v:shape>
            <v:shape id="_x0000_s2024" style="position:absolute;left:3727;top:2648;width:3776;height:3559" coordorigin="3727,2648" coordsize="3776,3559" path="m5595,2656r,3l5595,2656xe" fillcolor="black" stroked="f">
              <v:path arrowok="t"/>
            </v:shape>
            <v:shape id="_x0000_s2023" style="position:absolute;left:3727;top:2648;width:3776;height:3559" coordorigin="3727,2648" coordsize="3776,3559" path="m5505,4129r-3,-5l5502,4131r3,-2xe" fillcolor="black" stroked="f">
              <v:path arrowok="t"/>
            </v:shape>
            <v:shape id="_x0000_s2022" style="position:absolute;left:3727;top:2648;width:3776;height:3559" coordorigin="3727,2648" coordsize="3776,3559" path="m5511,2776r-1,-4l5510,2775r1,1xe" fillcolor="black" stroked="f">
              <v:path arrowok="t"/>
            </v:shape>
            <v:shape id="_x0000_s2021" style="position:absolute;left:3727;top:2648;width:3776;height:3559" coordorigin="3727,2648" coordsize="3776,3559" path="m5315,3482r,191l5316,3672r-1,-190xe" fillcolor="black" stroked="f">
              <v:path arrowok="t"/>
            </v:shape>
            <v:shape id="_x0000_s2020" style="position:absolute;left:3727;top:2648;width:3776;height:3559" coordorigin="3727,2648" coordsize="3776,3559" path="m5376,3456r1,190l5379,3458r-3,-2xe" fillcolor="black" stroked="f">
              <v:path arrowok="t"/>
            </v:shape>
            <v:shape id="_x0000_s2019" style="position:absolute;left:3727;top:2648;width:3776;height:3559" coordorigin="3727,2648" coordsize="3776,3559" path="m5395,3449r-8,191l5390,3638r5,-189xe" fillcolor="black" stroked="f">
              <v:path arrowok="t"/>
            </v:shape>
            <v:shape id="_x0000_s2018" style="position:absolute;left:3727;top:2648;width:3776;height:3559" coordorigin="3727,2648" coordsize="3776,3559" path="m5467,3601r,3l5467,3601xe" fillcolor="black" stroked="f">
              <v:path arrowok="t"/>
            </v:shape>
            <v:shape id="_x0000_s2017" style="position:absolute;left:3727;top:2648;width:3776;height:3559" coordorigin="3727,2648" coordsize="3776,3559" path="m5537,3805r2,4l5539,3807r-2,-2xe" fillcolor="black" stroked="f">
              <v:path arrowok="t"/>
            </v:shape>
            <v:shape id="_x0000_s2016" style="position:absolute;left:3727;top:2648;width:3776;height:3559" coordorigin="3727,2648" coordsize="3776,3559" path="m5537,4267r-1,l5536,4268r1,-1xe" fillcolor="black" stroked="f">
              <v:path arrowok="t"/>
            </v:shape>
            <v:shape id="_x0000_s2015" style="position:absolute;left:3727;top:2648;width:3776;height:3559" coordorigin="3727,2648" coordsize="3776,3559" path="m5544,4193r,9l5544,4196r,-3xe" fillcolor="black" stroked="f">
              <v:path arrowok="t"/>
            </v:shape>
            <v:shape id="_x0000_s2014" style="position:absolute;left:3727;top:2648;width:3776;height:3559" coordorigin="3727,2648" coordsize="3776,3559" path="m5546,4162r,14l5546,4162xe" fillcolor="black" stroked="f">
              <v:path arrowok="t"/>
            </v:shape>
            <v:shape id="_x0000_s2013" style="position:absolute;left:3727;top:2648;width:3776;height:3559" coordorigin="3727,2648" coordsize="3776,3559" path="m5552,2672r-1,-5l5551,2669r1,3xe" fillcolor="black" stroked="f">
              <v:path arrowok="t"/>
            </v:shape>
            <v:shape id="_x0000_s2012" style="position:absolute;left:3727;top:2648;width:3776;height:3559" coordorigin="3727,2648" coordsize="3776,3559" path="m5492,5658r-5,-4l5487,5655r5,3xe" fillcolor="black" stroked="f">
              <v:path arrowok="t"/>
            </v:shape>
            <v:shape id="_x0000_s2011" style="position:absolute;left:3727;top:2648;width:3776;height:3559" coordorigin="3727,2648" coordsize="3776,3559" path="m5444,5641r-4,-18l5440,5639r4,2xe" fillcolor="black" stroked="f">
              <v:path arrowok="t"/>
            </v:shape>
            <v:shape id="_x0000_s2010" style="position:absolute;left:3727;top:2648;width:3776;height:3559" coordorigin="3727,2648" coordsize="3776,3559" path="m5574,3711r-2,-4l5572,3709r2,2xe" fillcolor="black" stroked="f">
              <v:path arrowok="t"/>
            </v:shape>
            <v:shape id="_x0000_s2009" style="position:absolute;left:3727;top:2648;width:3776;height:3559" coordorigin="3727,2648" coordsize="3776,3559" path="m5573,3600r1,111l5576,3598r-3,2xe" fillcolor="black" stroked="f">
              <v:path arrowok="t"/>
            </v:shape>
            <v:shape id="_x0000_s2008" style="position:absolute;left:3727;top:2648;width:3776;height:3559" coordorigin="3727,2648" coordsize="3776,3559" path="m5697,3657r-2,-10l5694,3661r3,-4xe" fillcolor="black" stroked="f">
              <v:path arrowok="t"/>
            </v:shape>
            <v:shape id="_x0000_s2007" style="position:absolute;left:3727;top:2648;width:3776;height:3559" coordorigin="3727,2648" coordsize="3776,3559" path="m5979,5824r-1,59l5980,5883r-1,-59xe" fillcolor="black" stroked="f">
              <v:path arrowok="t"/>
            </v:shape>
            <v:shape id="_x0000_s2006" style="position:absolute;left:3727;top:2648;width:3776;height:3559" coordorigin="3727,2648" coordsize="3776,3559" path="m5768,4911r,2l5768,4911xe" fillcolor="black" stroked="f">
              <v:path arrowok="t"/>
            </v:shape>
            <v:shape id="_x0000_s2005" style="position:absolute;left:3727;top:2648;width:3776;height:3559" coordorigin="3727,2648" coordsize="3776,3559" path="m5951,4701r2,60l5955,4699r-4,2xe" fillcolor="black" stroked="f">
              <v:path arrowok="t"/>
            </v:shape>
            <v:shape id="_x0000_s2004" style="position:absolute;left:3727;top:2648;width:3776;height:3559" coordorigin="3727,2648" coordsize="3776,3559" path="m6086,5885r-2,1l6084,5887r2,-2xe" fillcolor="black" stroked="f">
              <v:path arrowok="t"/>
            </v:shape>
            <v:shape id="_x0000_s2003" style="position:absolute;left:3727;top:2648;width:3776;height:3559" coordorigin="3727,2648" coordsize="3776,3559" path="m6001,6140r1,-62l6001,6076r,64xe" fillcolor="black" stroked="f">
              <v:path arrowok="t"/>
            </v:shape>
            <v:shape id="_x0000_s2002" style="position:absolute;left:3727;top:2648;width:3776;height:3559" coordorigin="3727,2648" coordsize="3776,3559" path="m6016,6082r15,77l6018,6083r-2,-1xe" fillcolor="black" stroked="f">
              <v:path arrowok="t"/>
            </v:shape>
            <v:shape id="_x0000_s2001" style="position:absolute;left:3727;top:2648;width:3776;height:3559" coordorigin="3727,2648" coordsize="3776,3559" path="m6079,6023r-2,-46l6076,6021r3,2xe" fillcolor="black" stroked="f">
              <v:path arrowok="t"/>
            </v:shape>
            <v:shape id="_x0000_s2000" style="position:absolute;left:3727;top:2648;width:3776;height:3559" coordorigin="3727,2648" coordsize="3776,3559" path="m6082,5928r4,38l6087,5925r-5,3xe" fillcolor="black" stroked="f">
              <v:path arrowok="t"/>
            </v:shape>
            <v:shape id="_x0000_s1999" style="position:absolute;left:3727;top:2648;width:3776;height:3559" coordorigin="3727,2648" coordsize="3776,3559" path="m6282,5775r,28l6284,5775r-2,xe" fillcolor="black" stroked="f">
              <v:path arrowok="t"/>
            </v:shape>
            <v:shape id="_x0000_s1998" style="position:absolute;left:3727;top:2648;width:3776;height:3559" coordorigin="3727,2648" coordsize="3776,3559" path="m6293,5769r,-2l6292,5768r1,1xe" fillcolor="black" stroked="f">
              <v:path arrowok="t"/>
            </v:shape>
            <v:shape id="_x0000_s1997" style="position:absolute;left:3727;top:2648;width:3776;height:3559" coordorigin="3727,2648" coordsize="3776,3559" path="m6170,5857r1,-3l6169,5856r1,1xe" fillcolor="black" stroked="f">
              <v:path arrowok="t"/>
            </v:shape>
            <v:shape id="_x0000_s1996" style="position:absolute;left:3727;top:2648;width:3776;height:3559" coordorigin="3727,2648" coordsize="3776,3559" path="m6139,5891r,-9l6138,5885r1,6xe" fillcolor="black" stroked="f">
              <v:path arrowok="t"/>
            </v:shape>
            <v:shape id="_x0000_s1995" style="position:absolute;left:3727;top:2648;width:3776;height:3559" coordorigin="3727,2648" coordsize="3776,3559" path="m6033,5934r-2,-7l6031,5930r2,4xe" fillcolor="black" stroked="f">
              <v:path arrowok="t"/>
            </v:shape>
            <v:shape id="_x0000_s1994" style="position:absolute;left:3727;top:2648;width:3776;height:3559" coordorigin="3727,2648" coordsize="3776,3559" path="m6149,5963r,26l6151,5966r-2,-3xe" fillcolor="black" stroked="f">
              <v:path arrowok="t"/>
            </v:shape>
            <v:shape id="_x0000_s1993" style="position:absolute;left:3727;top:2648;width:3776;height:3559" coordorigin="3727,2648" coordsize="3776,3559" path="m6152,5981r-1,7l6153,5988r-1,-7xe" fillcolor="black" stroked="f">
              <v:path arrowok="t"/>
            </v:shape>
            <v:shape id="_x0000_s1992" style="position:absolute;left:3727;top:2648;width:3776;height:3559" coordorigin="3727,2648" coordsize="3776,3559" path="m6227,5900r5,-10l6226,5897r1,3xe" fillcolor="black" stroked="f">
              <v:path arrowok="t"/>
            </v:shape>
            <v:shape id="_x0000_s1991" style="position:absolute;left:3727;top:2648;width:3776;height:3559" coordorigin="3727,2648" coordsize="3776,3559" path="m6265,5864r,-2l6264,5863r1,1xe" fillcolor="black" stroked="f">
              <v:path arrowok="t"/>
            </v:shape>
            <v:shape id="_x0000_s1990" style="position:absolute;left:3727;top:2648;width:3776;height:3559" coordorigin="3727,2648" coordsize="3776,3559" path="m6248,5881r2,16l6250,5878r-2,3xe" fillcolor="black" stroked="f">
              <v:path arrowok="t"/>
            </v:shape>
            <v:shape id="_x0000_s1989" style="position:absolute;left:3727;top:2648;width:3776;height:3559" coordorigin="3727,2648" coordsize="3776,3559" path="m6281,5860r-8,19l6282,5860r-1,xe" fillcolor="black" stroked="f">
              <v:path arrowok="t"/>
            </v:shape>
            <v:shape id="_x0000_s1988" style="position:absolute;left:3727;top:2648;width:3776;height:3559" coordorigin="3727,2648" coordsize="3776,3559" path="m6371,5795r-3,10l6372,5795r-1,xe" fillcolor="black" stroked="f">
              <v:path arrowok="t"/>
            </v:shape>
            <v:shape id="_x0000_s1987" style="position:absolute;left:3727;top:2648;width:3776;height:3559" coordorigin="3727,2648" coordsize="3776,3559" path="m6372,5789r3,1l6374,5789r-2,xe" fillcolor="black" stroked="f">
              <v:path arrowok="t"/>
            </v:shape>
            <v:shape id="_x0000_s1986" style="position:absolute;left:3727;top:2648;width:3776;height:3559" coordorigin="3727,2648" coordsize="3776,3559" path="m6378,5728r1,3l6380,5730r-2,-2xe" fillcolor="black" stroked="f">
              <v:path arrowok="t"/>
            </v:shape>
            <v:shape id="_x0000_s1985" style="position:absolute;left:3727;top:2648;width:3776;height:3559" coordorigin="3727,2648" coordsize="3776,3559" path="m6541,5588r-1,-2l6540,5587r1,1xe" fillcolor="black" stroked="f">
              <v:path arrowok="t"/>
            </v:shape>
            <v:shape id="_x0000_s1984" style="position:absolute;left:3727;top:2648;width:3776;height:3559" coordorigin="3727,2648" coordsize="3776,3559" path="m6572,5561r5,3l6574,5559r-2,2xe" fillcolor="black" stroked="f">
              <v:path arrowok="t"/>
            </v:shape>
            <v:shape id="_x0000_s1983" style="position:absolute;left:3727;top:2648;width:3776;height:3559" coordorigin="3727,2648" coordsize="3776,3559" path="m6597,5548r,8l6597,5548xe" fillcolor="black" stroked="f">
              <v:path arrowok="t"/>
            </v:shape>
            <v:shape id="_x0000_s1982" style="position:absolute;left:3727;top:2648;width:3776;height:3559" coordorigin="3727,2648" coordsize="3776,3559" path="m6639,5518r1,8l6640,5523r-1,-5xe" fillcolor="black" stroked="f">
              <v:path arrowok="t"/>
            </v:shape>
            <v:shape id="_x0000_s1981" style="position:absolute;left:3727;top:2648;width:3776;height:3559" coordorigin="3727,2648" coordsize="3776,3559" path="m6738,5328r8,49l6744,5327r-6,1xe" fillcolor="black" stroked="f">
              <v:path arrowok="t"/>
            </v:shape>
            <v:shape id="_x0000_s1980" style="position:absolute;left:3727;top:2648;width:3776;height:3559" coordorigin="3727,2648" coordsize="3776,3559" path="m6765,5308r,50l6768,5307r-3,1xe" fillcolor="black" stroked="f">
              <v:path arrowok="t"/>
            </v:shape>
            <v:shape id="_x0000_s1979" style="position:absolute;left:3727;top:2648;width:3776;height:3559" coordorigin="3727,2648" coordsize="3776,3559" path="m6812,5282r,35l6813,5316r-1,-34xe" fillcolor="black" stroked="f">
              <v:path arrowok="t"/>
            </v:shape>
            <v:shape id="_x0000_s1978" style="position:absolute;left:3727;top:2648;width:3776;height:3559" coordorigin="3727,2648" coordsize="3776,3559" path="m6823,5312r,7l6823,5312xe" fillcolor="black" stroked="f">
              <v:path arrowok="t"/>
            </v:shape>
            <v:shape id="_x0000_s1977" style="position:absolute;left:3727;top:2648;width:3776;height:3559" coordorigin="3727,2648" coordsize="3776,3559" path="m6829,5259r2,51l6830,5259r-1,xe" fillcolor="black" stroked="f">
              <v:path arrowok="t"/>
            </v:shape>
            <v:shape id="_x0000_s1976" style="position:absolute;left:3727;top:2648;width:3776;height:3559" coordorigin="3727,2648" coordsize="3776,3559" path="m6967,5151r1,44l6971,5150r-4,1xe" fillcolor="black" stroked="f">
              <v:path arrowok="t"/>
            </v:shape>
            <v:shape id="_x0000_s1975" style="position:absolute;left:3727;top:2648;width:3776;height:3559" coordorigin="3727,2648" coordsize="3776,3559" path="m6995,5177r,2l6996,5179r-1,-2xe" fillcolor="black" stroked="f">
              <v:path arrowok="t"/>
            </v:shape>
            <v:shape id="_x0000_s1974" style="position:absolute;left:3727;top:2648;width:3776;height:3559" coordorigin="3727,2648" coordsize="3776,3559" path="m7253,4971r-1,-110l7250,4970r3,1xe" fillcolor="black" stroked="f">
              <v:path arrowok="t"/>
            </v:shape>
            <v:shape id="_x0000_s1973" style="position:absolute;left:3727;top:2648;width:3776;height:3559" coordorigin="3727,2648" coordsize="3776,3559" path="m7114,5350r,102l7115,5349r-1,1xe" fillcolor="black" stroked="f">
              <v:path arrowok="t"/>
            </v:shape>
            <v:shape id="_x0000_s1972" style="position:absolute;left:3727;top:2648;width:3776;height:3559" coordorigin="3727,2648" coordsize="3776,3559" path="m7137,5327r2,109l7144,5324r-7,3xe" fillcolor="black" stroked="f">
              <v:path arrowok="t"/>
            </v:shape>
            <v:shape id="_x0000_s1971" style="position:absolute;left:3727;top:2648;width:3776;height:3559" coordorigin="3727,2648" coordsize="3776,3559" path="m7220,4912r,-2l7219,4911r1,1xe" fillcolor="black" stroked="f">
              <v:path arrowok="t"/>
            </v:shape>
            <v:shape id="_x0000_s1970" style="position:absolute;left:3727;top:2648;width:3776;height:3559" coordorigin="3727,2648" coordsize="3776,3559" path="m7223,4852r2,60l7224,4846r-1,6xe" fillcolor="black" stroked="f">
              <v:path arrowok="t"/>
            </v:shape>
            <v:shape id="_x0000_s1969" style="position:absolute;left:3727;top:2648;width:3776;height:3559" coordorigin="3727,2648" coordsize="3776,3559" path="m7137,5012r,-2l7136,5011r1,1xe" fillcolor="black" stroked="f">
              <v:path arrowok="t"/>
            </v:shape>
            <v:shape id="_x0000_s1968" style="position:absolute;left:3727;top:2648;width:3776;height:3559" coordorigin="3727,2648" coordsize="3776,3559" path="m6998,4740r-1,79l6998,4818r,-78xe" fillcolor="black" stroked="f">
              <v:path arrowok="t"/>
            </v:shape>
            <v:shape id="_x0000_s1967" style="position:absolute;left:3727;top:2648;width:3776;height:3559" coordorigin="3727,2648" coordsize="3776,3559" path="m7026,5410r-2,1l7026,5411r,-1xe" fillcolor="black" stroked="f">
              <v:path arrowok="t"/>
            </v:shape>
            <v:shape id="_x0000_s1966" style="position:absolute;left:3727;top:2648;width:3776;height:3559" coordorigin="3727,2648" coordsize="3776,3559" path="m6668,5485r7,13l6672,5486r-4,-1xe" fillcolor="black" stroked="f">
              <v:path arrowok="t"/>
            </v:shape>
            <v:shape id="_x0000_s1965" style="position:absolute;left:3727;top:2648;width:3776;height:3559" coordorigin="3727,2648" coordsize="3776,3559" path="m6389,5711r,8l6389,5711xe" fillcolor="black" stroked="f">
              <v:path arrowok="t"/>
            </v:shape>
            <v:shape id="_x0000_s1964" style="position:absolute;left:3727;top:2648;width:3776;height:3559" coordorigin="3727,2648" coordsize="3776,3559" path="m6417,5696r,3l6417,5696xe" fillcolor="black" stroked="f">
              <v:path arrowok="t"/>
            </v:shape>
            <v:shape id="_x0000_s1963" style="position:absolute;left:3727;top:2648;width:3776;height:3559" coordorigin="3727,2648" coordsize="3776,3559" path="m6437,5668r,16l6440,5681r-3,-13xe" fillcolor="black" stroked="f">
              <v:path arrowok="t"/>
            </v:shape>
            <v:shape id="_x0000_s1962" style="position:absolute;left:3727;top:2648;width:3776;height:3559" coordorigin="3727,2648" coordsize="3776,3559" path="m6488,5627r1,-4l6487,5625r1,2xe" fillcolor="black" stroked="f">
              <v:path arrowok="t"/>
            </v:shape>
            <v:shape id="_x0000_s1961" style="position:absolute;left:3727;top:2648;width:3776;height:3559" coordorigin="3727,2648" coordsize="3776,3559" path="m6226,5917r,4l6226,5917xe" fillcolor="black" stroked="f">
              <v:path arrowok="t"/>
            </v:shape>
            <v:shape id="_x0000_s1960" style="position:absolute;left:3727;top:2648;width:3776;height:3559" coordorigin="3727,2648" coordsize="3776,3559" path="m6114,5981r2,45l6117,5982r-3,-1xe" fillcolor="black" stroked="f">
              <v:path arrowok="t"/>
            </v:shape>
            <v:shape id="_x0000_s1959" style="position:absolute;left:3727;top:2648;width:3776;height:3559" coordorigin="3727,2648" coordsize="3776,3559" path="m6126,5978r2,-5l6125,5976r1,2xe" fillcolor="black" stroked="f">
              <v:path arrowok="t"/>
            </v:shape>
            <v:shape id="_x0000_s1958" style="position:absolute;left:3727;top:2648;width:3776;height:3559" coordorigin="3727,2648" coordsize="3776,3559" path="m6112,5981r,-1l6111,5980r1,1xe" fillcolor="black" stroked="f">
              <v:path arrowok="t"/>
            </v:shape>
            <v:shape id="_x0000_s1957" style="position:absolute;left:3727;top:2648;width:3776;height:3559" coordorigin="3727,2648" coordsize="3776,3559" path="m6098,5799r1,70l6101,5797r-3,2xe" fillcolor="black" stroked="f">
              <v:path arrowok="t"/>
            </v:shape>
            <v:shape id="_x0000_s1956" style="position:absolute;left:3727;top:2648;width:3776;height:3559" coordorigin="3727,2648" coordsize="3776,3559" path="m6101,5797r,2l6101,5797xe" fillcolor="black" stroked="f">
              <v:path arrowok="t"/>
            </v:shape>
            <v:shape id="_x0000_s1955" style="position:absolute;left:3727;top:2648;width:3776;height:3559" coordorigin="3727,2648" coordsize="3776,3559" path="m5823,4345r11,70l5826,4346r-3,-1xe" fillcolor="black" stroked="f">
              <v:path arrowok="t"/>
            </v:shape>
            <v:shape id="_x0000_s1954" style="position:absolute;left:3727;top:2648;width:3776;height:3559" coordorigin="3727,2648" coordsize="3776,3559" path="m5904,4361r-4,68l5916,4429r-12,-68xe" fillcolor="black" stroked="f">
              <v:path arrowok="t"/>
            </v:shape>
            <v:shape id="_x0000_s1953" style="position:absolute;left:3727;top:2648;width:3776;height:3559" coordorigin="3727,2648" coordsize="3776,3559" path="m5968,4374r9,84l5973,4375r-5,-1xe" fillcolor="black" stroked="f">
              <v:path arrowok="t"/>
            </v:shape>
            <v:shape id="_x0000_s1952" style="position:absolute;left:3727;top:2648;width:3776;height:3559" coordorigin="3727,2648" coordsize="3776,3559" path="m6099,4427r,8l6099,4427xe" fillcolor="black" stroked="f">
              <v:path arrowok="t"/>
            </v:shape>
            <v:shape id="_x0000_s1951" style="position:absolute;left:3727;top:2648;width:3776;height:3559" coordorigin="3727,2648" coordsize="3776,3559" path="m5790,5992r,5l5790,5992xe" fillcolor="black" stroked="f">
              <v:path arrowok="t"/>
            </v:shape>
            <v:shape id="_x0000_s1950" style="position:absolute;left:3727;top:2648;width:3776;height:3559" coordorigin="3727,2648" coordsize="3776,3559" path="m5690,5946r,2l5690,5946xe" fillcolor="black" stroked="f">
              <v:path arrowok="t"/>
            </v:shape>
            <v:shape id="_x0000_s1949" style="position:absolute;left:3727;top:2648;width:3776;height:3559" coordorigin="3727,2648" coordsize="3776,3559" path="m4843,5709r1,-2l4842,5707r1,2xe" fillcolor="black" stroked="f">
              <v:path arrowok="t"/>
            </v:shape>
            <v:shape id="_x0000_s1948" style="position:absolute;left:3727;top:2648;width:3776;height:3559" coordorigin="3727,2648" coordsize="3776,3559" path="m4822,5696r-1,4l4822,5698r,-2xe" fillcolor="black" stroked="f">
              <v:path arrowok="t"/>
            </v:shape>
            <v:shape id="_x0000_s1947" style="position:absolute;left:3727;top:2648;width:3776;height:3559" coordorigin="3727,2648" coordsize="3776,3559" path="m4769,5536r,-7l4767,5534r2,2xe" fillcolor="black" stroked="f">
              <v:path arrowok="t"/>
            </v:shape>
            <v:shape id="_x0000_s1946" style="position:absolute;left:3727;top:2648;width:3776;height:3559" coordorigin="3727,2648" coordsize="3776,3559" path="m4772,3978r-1,330l4773,4304r-1,-326xe" fillcolor="black" stroked="f">
              <v:path arrowok="t"/>
            </v:shape>
            <v:shape id="_x0000_s1945" style="position:absolute;left:3727;top:2648;width:3776;height:3559" coordorigin="3727,2648" coordsize="3776,3559" path="m4019,5015r,85l4020,5098r-1,-83xe" fillcolor="black" stroked="f">
              <v:path arrowok="t"/>
            </v:shape>
            <v:shape id="_x0000_s1944" style="position:absolute;left:3727;top:2648;width:3776;height:3559" coordorigin="3727,2648" coordsize="3776,3559" path="m4009,3318r,47l4011,3317r-2,1xe" fillcolor="black" stroked="f">
              <v:path arrowok="t"/>
            </v:shape>
            <v:shape id="_x0000_s1943" style="position:absolute;left:3727;top:2648;width:3776;height:3559" coordorigin="3727,2648" coordsize="3776,3559" path="m4018,3303r,-2l4016,3302r2,1xe" fillcolor="black" stroked="f">
              <v:path arrowok="t"/>
            </v:shape>
            <v:shape id="_x0000_s1942" style="position:absolute;left:3727;top:2648;width:3776;height:3559" coordorigin="3727,2648" coordsize="3776,3559" path="m4015,3745r-14,-19l3999,3732r16,13xe" fillcolor="black" stroked="f">
              <v:path arrowok="t"/>
            </v:shape>
            <v:shape id="_x0000_s1941" style="position:absolute;left:3727;top:2648;width:3776;height:3559" coordorigin="3727,2648" coordsize="3776,3559" path="m7415,5198r-1,-3l7415,5200r,-2xe" fillcolor="black" stroked="f">
              <v:path arrowok="t"/>
            </v:shape>
            <v:shape id="_x0000_s1940" style="position:absolute;left:3727;top:2648;width:3776;height:3559" coordorigin="3727,2648" coordsize="3776,3559" path="m3847,5224r-1,161l3851,5385r-4,-161xe" fillcolor="black" stroked="f">
              <v:path arrowok="t"/>
            </v:shape>
            <v:shape id="_x0000_s1939" style="position:absolute;left:3727;top:2648;width:3776;height:3559" coordorigin="3727,2648" coordsize="3776,3559" path="m3856,5322r,10l3856,5322xe" fillcolor="black" stroked="f">
              <v:path arrowok="t"/>
            </v:shape>
            <v:shape id="_x0000_s1938" style="position:absolute;left:3727;top:2648;width:3776;height:3559" coordorigin="3727,2648" coordsize="3776,3559" path="m3881,5298r,4l3881,5298xe" fillcolor="black" stroked="f">
              <v:path arrowok="t"/>
            </v:shape>
            <v:shape id="_x0000_s1937" style="position:absolute;left:3727;top:2648;width:3776;height:3559" coordorigin="3727,2648" coordsize="3776,3559" path="m3880,5149r,-14l3878,5146r2,3xe" fillcolor="black" stroked="f">
              <v:path arrowok="t"/>
            </v:shape>
            <v:shape id="_x0000_s1936" style="position:absolute;left:3727;top:2648;width:3776;height:3559" coordorigin="3727,2648" coordsize="3776,3559" path="m3901,5290r,-3l3901,5290r,xe" fillcolor="black" stroked="f">
              <v:path arrowok="t"/>
            </v:shape>
            <v:shape id="_x0000_s1935" style="position:absolute;left:3727;top:2648;width:3776;height:3559" coordorigin="3727,2648" coordsize="3776,3559" path="m3904,5281r1,4l3905,5282r-1,-1xe" fillcolor="black" stroked="f">
              <v:path arrowok="t"/>
            </v:shape>
            <v:shape id="_x0000_s1934" style="position:absolute;left:3727;top:2648;width:3776;height:3559" coordorigin="3727,2648" coordsize="3776,3559" path="m3903,5287r-1,-16l3901,5290r2,-3xe" fillcolor="black" stroked="f">
              <v:path arrowok="t"/>
            </v:shape>
            <v:shape id="_x0000_s1933" style="position:absolute;left:3727;top:2648;width:3776;height:3559" coordorigin="3727,2648" coordsize="3776,3559" path="m3884,5123r-4,-5l3880,5118r4,5xe" fillcolor="black" stroked="f">
              <v:path arrowok="t"/>
            </v:shape>
            <v:shape id="_x0000_s1932" style="position:absolute;left:3727;top:2648;width:3776;height:3559" coordorigin="3727,2648" coordsize="3776,3559" path="m3994,5179r-3,-3l3991,5177r3,2xe" fillcolor="black" stroked="f">
              <v:path arrowok="t"/>
            </v:shape>
            <v:shape id="_x0000_s1931" style="position:absolute;left:3727;top:2648;width:3776;height:3559" coordorigin="3727,2648" coordsize="3776,3559" path="m4094,5459r-3,-1l4091,5459r3,xe" fillcolor="black" stroked="f">
              <v:path arrowok="t"/>
            </v:shape>
            <v:shape id="_x0000_s1930" style="position:absolute;left:3727;top:2648;width:3776;height:3559" coordorigin="3727,2648" coordsize="3776,3559" path="m4039,3750r,6l4039,3750xe" fillcolor="black" stroked="f">
              <v:path arrowok="t"/>
            </v:shape>
            <v:shape id="_x0000_s1929" style="position:absolute;left:3727;top:2648;width:3776;height:3559" coordorigin="3727,2648" coordsize="3776,3559" path="m4102,3272r2,505l4106,3268r-4,4xe" fillcolor="black" stroked="f">
              <v:path arrowok="t"/>
            </v:shape>
            <v:shape id="_x0000_s1928" style="position:absolute;left:3727;top:2648;width:3776;height:3559" coordorigin="3727,2648" coordsize="3776,3559" path="m4095,3274r-1,240l4095,3517r,-243xe" fillcolor="black" stroked="f">
              <v:path arrowok="t"/>
            </v:shape>
            <v:shape id="_x0000_s1927" style="position:absolute;left:3727;top:2648;width:3776;height:3559" coordorigin="3727,2648" coordsize="3776,3559" path="m4081,3432r-3,-4l4078,3432r3,xe" fillcolor="black" stroked="f">
              <v:path arrowok="t"/>
            </v:shape>
            <v:shape id="_x0000_s1926" style="position:absolute;left:3727;top:2648;width:3776;height:3559" coordorigin="3727,2648" coordsize="3776,3559" path="m4150,3786r-1,-66l4149,3789r1,-3xe" fillcolor="black" stroked="f">
              <v:path arrowok="t"/>
            </v:shape>
            <v:shape id="_x0000_s1925" style="position:absolute;left:3727;top:2648;width:3776;height:3559" coordorigin="3727,2648" coordsize="3776,3559" path="m4159,3719r,2l4159,3719xe" fillcolor="black" stroked="f">
              <v:path arrowok="t"/>
            </v:shape>
            <v:shape id="_x0000_s1924" style="position:absolute;left:3727;top:2648;width:3776;height:3559" coordorigin="3727,2648" coordsize="3776,3559" path="m4282,5205r,2l4282,5205xe" fillcolor="black" stroked="f">
              <v:path arrowok="t"/>
            </v:shape>
            <v:shape id="_x0000_s1923" style="position:absolute;left:3727;top:2648;width:3776;height:3559" coordorigin="3727,2648" coordsize="3776,3559" path="m4439,3550r-1,-3l4438,3548r1,2xe" fillcolor="black" stroked="f">
              <v:path arrowok="t"/>
            </v:shape>
            <v:shape id="_x0000_s1922" style="position:absolute;left:3727;top:2648;width:3776;height:3559" coordorigin="3727,2648" coordsize="3776,3559" path="m4632,4299r3,5l4635,4303r-3,-4xe" fillcolor="black" stroked="f">
              <v:path arrowok="t"/>
            </v:shape>
            <v:shape id="_x0000_s1921" style="position:absolute;left:3727;top:2648;width:3776;height:3559" coordorigin="3727,2648" coordsize="3776,3559" path="m4635,3134r,2l4635,3134xe" fillcolor="black" stroked="f">
              <v:path arrowok="t"/>
            </v:shape>
            <v:shape id="_x0000_s1920" style="position:absolute;left:3727;top:2648;width:3776;height:3559" coordorigin="3727,2648" coordsize="3776,3559" path="m4653,5415r-1,-6l4651,5415r2,xe" fillcolor="black" stroked="f">
              <v:path arrowok="t"/>
            </v:shape>
            <v:shape id="_x0000_s1919" style="position:absolute;left:3727;top:2648;width:3776;height:3559" coordorigin="3727,2648" coordsize="3776,3559" path="m4653,5400r,3l4653,5400xe" fillcolor="black" stroked="f">
              <v:path arrowok="t"/>
            </v:shape>
            <v:shape id="_x0000_s1918" style="position:absolute;left:3727;top:2648;width:3776;height:3559" coordorigin="3727,2648" coordsize="3776,3559" path="m4648,5625r,2l4648,5625xe" fillcolor="black" stroked="f">
              <v:path arrowok="t"/>
            </v:shape>
            <v:shape id="_x0000_s1917" style="position:absolute;left:3727;top:2648;width:3776;height:3559" coordorigin="3727,2648" coordsize="3776,3559" path="m4648,5410r-3,-9l4645,5409r3,1xe" fillcolor="black" stroked="f">
              <v:path arrowok="t"/>
            </v:shape>
            <v:shape id="_x0000_s1916" style="position:absolute;left:3727;top:2648;width:3776;height:3559" coordorigin="3727,2648" coordsize="3776,3559" path="m4640,5411r-2,-15l4636,5410r4,1xe" fillcolor="black" stroked="f">
              <v:path arrowok="t"/>
            </v:shape>
            <v:shape id="_x0000_s1915" style="position:absolute;left:3727;top:2648;width:3776;height:3559" coordorigin="3727,2648" coordsize="3776,3559" path="m4640,5409r,2l4640,5409xe" fillcolor="black" stroked="f">
              <v:path arrowok="t"/>
            </v:shape>
            <v:shape id="_x0000_s1914" style="position:absolute;left:3727;top:2648;width:3776;height:3559" coordorigin="3727,2648" coordsize="3776,3559" path="m4552,5598r-2,-64l4548,5594r4,4xe" fillcolor="black" stroked="f">
              <v:path arrowok="t"/>
            </v:shape>
            <v:shape id="_x0000_s1913" style="position:absolute;left:3727;top:2648;width:3776;height:3559" coordorigin="3727,2648" coordsize="3776,3559" path="m4595,5552r,61l4597,5553r-2,-1xe" fillcolor="black" stroked="f">
              <v:path arrowok="t"/>
            </v:shape>
            <v:shape id="_x0000_s1912" style="position:absolute;left:3727;top:2648;width:3776;height:3559" coordorigin="3727,2648" coordsize="3776,3559" path="m4639,3586r3,4l4643,3587r-4,-1xe" fillcolor="black" stroked="f">
              <v:path arrowok="t"/>
            </v:shape>
            <v:shape id="_x0000_s1911" style="position:absolute;left:3727;top:2648;width:3776;height:3559" coordorigin="3727,2648" coordsize="3776,3559" path="m4585,3901r,76l4588,3979r-3,-78xe" fillcolor="black" stroked="f">
              <v:path arrowok="t"/>
            </v:shape>
            <v:shape id="_x0000_s1910" style="position:absolute;left:3727;top:2648;width:3776;height:3559" coordorigin="3727,2648" coordsize="3776,3559" path="m4671,4601r-1,8l4671,4603r,-2xe" fillcolor="black" stroked="f">
              <v:path arrowok="t"/>
            </v:shape>
            <v:shape id="_x0000_s1909" style="position:absolute;left:3727;top:2648;width:3776;height:3559" coordorigin="3727,2648" coordsize="3776,3559" path="m4785,5465r,5l4786,5472r-1,-7xe" fillcolor="black" stroked="f">
              <v:path arrowok="t"/>
            </v:shape>
            <v:shape id="_x0000_s1908" style="position:absolute;left:3727;top:2648;width:3776;height:3559" coordorigin="3727,2648" coordsize="3776,3559" path="m4793,5671r1,13l4797,5680r-4,-9xe" fillcolor="black" stroked="f">
              <v:path arrowok="t"/>
            </v:shape>
            <v:shape id="_x0000_s1907" style="position:absolute;left:3727;top:2648;width:3776;height:3559" coordorigin="3727,2648" coordsize="3776,3559" path="m4712,4328r-4,10l4712,4335r,-7xe" fillcolor="black" stroked="f">
              <v:path arrowok="t"/>
            </v:shape>
            <v:shape id="_x0000_s1906" style="position:absolute;left:3727;top:2648;width:3776;height:3559" coordorigin="3727,2648" coordsize="3776,3559" path="m4437,5500r,4l4437,5500xe" fillcolor="black" stroked="f">
              <v:path arrowok="t"/>
            </v:shape>
            <v:shape id="_x0000_s1905" style="position:absolute;left:3727;top:2648;width:3776;height:3559" coordorigin="3727,2648" coordsize="3776,3559" path="m4304,5458r,4l4304,5458xe" fillcolor="black" stroked="f">
              <v:path arrowok="t"/>
            </v:shape>
            <v:shape id="_x0000_s1904" style="position:absolute;left:3727;top:2648;width:3776;height:3559" coordorigin="3727,2648" coordsize="3776,3559" path="m3859,5390r-3,-3l3856,5388r3,2xe" fillcolor="black" stroked="f">
              <v:path arrowok="t"/>
            </v:shape>
            <v:shape id="_x0000_s1903" style="position:absolute;left:3727;top:2648;width:3776;height:3559" coordorigin="3727,2648" coordsize="3776,3559" path="m4680,4220r,-17l4680,4212r,8xe" fillcolor="black" stroked="f">
              <v:path arrowok="t"/>
            </v:shape>
            <v:shape id="_x0000_s1902" style="position:absolute;left:3727;top:2648;width:3776;height:3559" coordorigin="3727,2648" coordsize="3776,3559" path="m4687,4323r-2,-2l4685,4322r2,1xe" fillcolor="black" stroked="f">
              <v:path arrowok="t"/>
            </v:shape>
            <v:shape id="_x0000_s1901" style="position:absolute;left:3727;top:2648;width:3776;height:3559" coordorigin="3727,2648" coordsize="3776,3559" path="m4671,5415r,5l4672,5415r-1,xe" fillcolor="black" stroked="f">
              <v:path arrowok="t"/>
            </v:shape>
            <v:shape id="_x0000_s1900" style="position:absolute;left:3727;top:2648;width:3776;height:3559" coordorigin="3727,2648" coordsize="3776,3559" path="m4672,4427r2,170l4677,4427r-5,xe" fillcolor="black" stroked="f">
              <v:path arrowok="t"/>
            </v:shape>
            <v:shape id="_x0000_s1899" style="position:absolute;left:3727;top:2648;width:3776;height:3559" coordorigin="3727,2648" coordsize="3776,3559" path="m4673,5410r-4,-4l4672,5411r1,-1xe" fillcolor="black" stroked="f">
              <v:path arrowok="t"/>
            </v:shape>
            <v:shape id="_x0000_s1898" style="position:absolute;left:3727;top:2648;width:3776;height:3559" coordorigin="3727,2648" coordsize="3776,3559" path="m5012,2899r1,-3l5012,2897r,2xe" fillcolor="black" stroked="f">
              <v:path arrowok="t"/>
            </v:shape>
            <v:shape id="_x0000_s1897" style="position:absolute;left:3727;top:2648;width:3776;height:3559" coordorigin="3727,2648" coordsize="3776,3559" path="m5014,2917r,5l5014,2917xe" fillcolor="black" stroked="f">
              <v:path arrowok="t"/>
            </v:shape>
            <v:shape id="_x0000_s1896" style="position:absolute;left:3727;top:2648;width:3776;height:3559" coordorigin="3727,2648" coordsize="3776,3559" path="m5437,5918r-6,-9l5428,5912r9,6xe" fillcolor="black" stroked="f">
              <v:path arrowok="t"/>
            </v:shape>
            <v:shape id="_x0000_s1895" style="position:absolute;left:3727;top:2648;width:3776;height:3559" coordorigin="3727,2648" coordsize="3776,3559" path="m5379,5610r12,15l5383,5611r-4,-1xe" fillcolor="black" stroked="f">
              <v:path arrowok="t"/>
            </v:shape>
            <v:shape id="_x0000_s1894" style="position:absolute;left:3727;top:2648;width:3776;height:3559" coordorigin="3727,2648" coordsize="3776,3559" path="m5373,3688r,139l5373,3822r,-134xe" fillcolor="black" stroked="f">
              <v:path arrowok="t"/>
            </v:shape>
            <v:shape id="_x0000_s1893" style="position:absolute;left:3727;top:2648;width:3776;height:3559" coordorigin="3727,2648" coordsize="3776,3559" path="m5387,5895r-2,2l5387,5897r,-2xe" fillcolor="black" stroked="f">
              <v:path arrowok="t"/>
            </v:shape>
            <v:shape id="_x0000_s1892" style="position:absolute;left:3727;top:2648;width:3776;height:3559" coordorigin="3727,2648" coordsize="3776,3559" path="m4164,4993r-2,2l4164,4997r,-4xe" fillcolor="black" stroked="f">
              <v:path arrowok="t"/>
            </v:shape>
            <v:shape id="_x0000_s1891" style="position:absolute;left:3727;top:2648;width:3776;height:3559" coordorigin="3727,2648" coordsize="3776,3559" path="m4202,4965r,3l4202,4965xe" fillcolor="black" stroked="f">
              <v:path arrowok="t"/>
            </v:shape>
            <v:shape id="_x0000_s1890" style="position:absolute;left:3727;top:2648;width:3776;height:3559" coordorigin="3727,2648" coordsize="3776,3559" path="m4214,4926r,2l4214,4926xe" fillcolor="black" stroked="f">
              <v:path arrowok="t"/>
            </v:shape>
            <v:shape id="_x0000_s1889" style="position:absolute;left:3727;top:2648;width:3776;height:3559" coordorigin="3727,2648" coordsize="3776,3559" path="m4224,4954r,3l4224,4954xe" fillcolor="black" stroked="f">
              <v:path arrowok="t"/>
            </v:shape>
            <v:shape id="_x0000_s1888" style="position:absolute;left:3727;top:2648;width:3776;height:3559" coordorigin="3727,2648" coordsize="3776,3559" path="m4245,4840r2,93l4247,4840r-2,xe" fillcolor="black" stroked="f">
              <v:path arrowok="t"/>
            </v:shape>
            <v:shape id="_x0000_s1887" style="position:absolute;left:3727;top:2648;width:3776;height:3559" coordorigin="3727,2648" coordsize="3776,3559" path="m4376,4838r-4,-2l4372,4840r4,-2xe" fillcolor="black" stroked="f">
              <v:path arrowok="t"/>
            </v:shape>
            <v:shape id="_x0000_s1886" style="position:absolute;left:3727;top:2648;width:3776;height:3559" coordorigin="3727,2648" coordsize="3776,3559" path="m4390,4822r,4l4390,4822xe" fillcolor="black" stroked="f">
              <v:path arrowok="t"/>
            </v:shape>
            <v:shape id="_x0000_s1885" style="position:absolute;left:3727;top:2648;width:3776;height:3559" coordorigin="3727,2648" coordsize="3776,3559" path="m4395,4819r-2,3l4395,4823r,-4xe" fillcolor="black" stroked="f">
              <v:path arrowok="t"/>
            </v:shape>
            <v:shape id="_x0000_s1884" style="position:absolute;left:3727;top:2648;width:3776;height:3559" coordorigin="3727,2648" coordsize="3776,3559" path="m4407,4802r,3l4407,4802xe" fillcolor="black" stroked="f">
              <v:path arrowok="t"/>
            </v:shape>
            <v:shape id="_x0000_s1883" style="position:absolute;left:3727;top:2648;width:3776;height:3559" coordorigin="3727,2648" coordsize="3776,3559" path="m4421,4698r-4,97l4419,4795r2,-97xe" fillcolor="black" stroked="f">
              <v:path arrowok="t"/>
            </v:shape>
            <v:shape id="_x0000_s1882" style="position:absolute;left:3727;top:2648;width:3776;height:3559" coordorigin="3727,2648" coordsize="3776,3559" path="m4439,4777r-4,8l4440,4781r-1,-4xe" fillcolor="black" stroked="f">
              <v:path arrowok="t"/>
            </v:shape>
            <v:shape id="_x0000_s1881" style="position:absolute;left:3727;top:2648;width:3776;height:3559" coordorigin="3727,2648" coordsize="3776,3559" path="m4562,4597r,-3l4561,4594r1,3xe" fillcolor="black" stroked="f">
              <v:path arrowok="t"/>
            </v:shape>
            <v:shape id="_x0000_s1880" style="position:absolute;left:3727;top:2648;width:3776;height:3559" coordorigin="3727,2648" coordsize="3776,3559" path="m4565,4595r-1,96l4566,4691r-1,-96xe" fillcolor="black" stroked="f">
              <v:path arrowok="t"/>
            </v:shape>
            <v:shape id="_x0000_s1879" style="position:absolute;left:3727;top:2648;width:3776;height:3559" coordorigin="3727,2648" coordsize="3776,3559" path="m4585,4666r-3,8l4585,4671r,-5xe" fillcolor="black" stroked="f">
              <v:path arrowok="t"/>
            </v:shape>
            <v:shape id="_x0000_s1878" style="position:absolute;left:3727;top:2648;width:3776;height:3559" coordorigin="3727,2648" coordsize="3776,3559" path="m4531,4387r1,113l4532,4388r-1,-1xe" fillcolor="black" stroked="f">
              <v:path arrowok="t"/>
            </v:shape>
            <v:shape id="_x0000_s1877" style="position:absolute;left:3727;top:2648;width:3776;height:3559" coordorigin="3727,2648" coordsize="3776,3559" path="m4581,4356r,171l4582,4525r-1,-169xe" fillcolor="black" stroked="f">
              <v:path arrowok="t"/>
            </v:shape>
            <v:shape id="_x0000_s1876" style="position:absolute;left:3727;top:2648;width:3776;height:3559" coordorigin="3727,2648" coordsize="3776,3559" path="m4587,4078r3,443l4589,4080r-2,-2xe" fillcolor="black" stroked="f">
              <v:path arrowok="t"/>
            </v:shape>
            <v:shape id="_x0000_s1875" style="position:absolute;left:3727;top:2648;width:3776;height:3559" coordorigin="3727,2648" coordsize="3776,3559" path="m4804,4503r-1,5l4804,4506r,-3xe" fillcolor="black" stroked="f">
              <v:path arrowok="t"/>
            </v:shape>
            <v:shape id="_x0000_s1874" style="position:absolute;left:3727;top:2648;width:3776;height:3559" coordorigin="3727,2648" coordsize="3776,3559" path="m4809,4414r-1,81l4809,4493r,-79xe" fillcolor="black" stroked="f">
              <v:path arrowok="t"/>
            </v:shape>
            <v:shape id="_x0000_s1873" style="position:absolute;left:3727;top:2648;width:3776;height:3559" coordorigin="3727,2648" coordsize="3776,3559" path="m4852,4363r1,101l4854,4360r-2,3xe" fillcolor="black" stroked="f">
              <v:path arrowok="t"/>
            </v:shape>
            <v:shape id="_x0000_s1872" style="position:absolute;left:3727;top:2648;width:3776;height:3559" coordorigin="3727,2648" coordsize="3776,3559" path="m4864,3683r,2l4864,3683xe" fillcolor="black" stroked="f">
              <v:path arrowok="t"/>
            </v:shape>
            <v:shape id="_x0000_s1871" style="position:absolute;left:3727;top:2648;width:3776;height:3559" coordorigin="3727,2648" coordsize="3776,3559" path="m4585,4233r,-22l4585,4223r,10xe" fillcolor="black" stroked="f">
              <v:path arrowok="t"/>
            </v:shape>
            <v:shape id="_x0000_s1870" style="position:absolute;left:3727;top:2648;width:3776;height:3559" coordorigin="3727,2648" coordsize="3776,3559" path="m4581,4077r1,108l4583,4077r-2,xe" fillcolor="black" stroked="f">
              <v:path arrowok="t"/>
            </v:shape>
            <v:shape id="_x0000_s1869" style="position:absolute;left:3727;top:2648;width:3776;height:3559" coordorigin="3727,2648" coordsize="3776,3559" path="m4583,4075r,113l4585,4076r-2,-1xe" fillcolor="black" stroked="f">
              <v:path arrowok="t"/>
            </v:shape>
            <v:shape id="_x0000_s1868" style="position:absolute;left:3727;top:2648;width:3776;height:3559" coordorigin="3727,2648" coordsize="3776,3559" path="m4427,5241r,-2l4427,5243r,-2xe" fillcolor="black" stroked="f">
              <v:path arrowok="t"/>
            </v:shape>
            <v:shape id="_x0000_s1867" style="position:absolute;left:3727;top:2648;width:3776;height:3559" coordorigin="3727,2648" coordsize="3776,3559" path="m4417,3483r,3l4417,3483xe" fillcolor="black" stroked="f">
              <v:path arrowok="t"/>
            </v:shape>
            <v:shape id="_x0000_s1866" style="position:absolute;left:3727;top:2648;width:3776;height:3559" coordorigin="3727,2648" coordsize="3776,3559" path="m4403,5236r-1,38l4406,5274r-3,-38xe" fillcolor="black" stroked="f">
              <v:path arrowok="t"/>
            </v:shape>
            <v:shape id="_x0000_s1865" style="position:absolute;left:3727;top:2648;width:3776;height:3559" coordorigin="3727,2648" coordsize="3776,3559" path="m4394,4314r-4,-142l4390,4310r4,4xe" fillcolor="black" stroked="f">
              <v:path arrowok="t"/>
            </v:shape>
            <v:shape id="_x0000_s1864" style="position:absolute;left:3727;top:2648;width:3776;height:3559" coordorigin="3727,2648" coordsize="3776,3559" path="m4158,3888r1,82l4158,3887r,1xe" fillcolor="black" stroked="f">
              <v:path arrowok="t"/>
            </v:shape>
            <v:shape id="_x0000_s1863" style="position:absolute;left:3727;top:2648;width:3776;height:3559" coordorigin="3727,2648" coordsize="3776,3559" path="m4701,3671r-1,-4l4700,3670r1,1xe" fillcolor="black" stroked="f">
              <v:path arrowok="t"/>
            </v:shape>
            <v:shape id="_x0000_s1862" style="position:absolute;left:3727;top:2648;width:3776;height:3559" coordorigin="3727,2648" coordsize="3776,3559" path="m4690,5639r-1,1l4690,5641r,-2xe" fillcolor="black" stroked="f">
              <v:path arrowok="t"/>
            </v:shape>
            <v:shape id="_x0000_s1861" style="position:absolute;left:3727;top:2648;width:3776;height:3559" coordorigin="3727,2648" coordsize="3776,3559" path="m4626,4334r-1,10l4627,4339r-1,-5xe" fillcolor="black" stroked="f">
              <v:path arrowok="t"/>
            </v:shape>
            <v:shape id="_x0000_s1860" style="position:absolute;left:3727;top:2648;width:3776;height:3559" coordorigin="3727,2648" coordsize="3776,3559" path="m5018,2922r2,53l5020,2919r-2,3xe" fillcolor="black" stroked="f">
              <v:path arrowok="t"/>
            </v:shape>
            <v:shape id="_x0000_s1859" style="position:absolute;left:3727;top:2648;width:3776;height:3559" coordorigin="3727,2648" coordsize="3776,3559" path="m5034,2890r2,1l5038,2888r-4,2xe" fillcolor="black" stroked="f">
              <v:path arrowok="t"/>
            </v:shape>
            <v:shape id="_x0000_s1858" style="position:absolute;left:3727;top:2648;width:3776;height:3559" coordorigin="3727,2648" coordsize="3776,3559" path="m5036,2891r,6l5036,2891xe" fillcolor="black" stroked="f">
              <v:path arrowok="t"/>
            </v:shape>
            <v:shape id="_x0000_s1857" style="position:absolute;left:3727;top:2648;width:3776;height:3559" coordorigin="3727,2648" coordsize="3776,3559" path="m4782,5385r-1,-3l4780,5384r2,1xe" fillcolor="black" stroked="f">
              <v:path arrowok="t"/>
            </v:shape>
            <v:shape id="_x0000_s1856" style="position:absolute;left:3727;top:2648;width:3776;height:3559" coordorigin="3727,2648" coordsize="3776,3559" path="m4851,4179r,-168l4850,4180r1,-1xe" fillcolor="black" stroked="f">
              <v:path arrowok="t"/>
            </v:shape>
            <v:shape id="_x0000_s1855" style="position:absolute;left:3727;top:2648;width:3776;height:3559" coordorigin="3727,2648" coordsize="3776,3559" path="m4957,4216r,7l4957,4220r,-4xe" fillcolor="black" stroked="f">
              <v:path arrowok="t"/>
            </v:shape>
            <v:shape id="_x0000_s1854" style="position:absolute;left:3727;top:2648;width:3776;height:3559" coordorigin="3727,2648" coordsize="3776,3559" path="m4982,2915r1,-5l4981,2913r1,2xe" fillcolor="black" stroked="f">
              <v:path arrowok="t"/>
            </v:shape>
            <v:shape id="_x0000_s1853" style="position:absolute;left:3727;top:2648;width:3776;height:3559" coordorigin="3727,2648" coordsize="3776,3559" path="m5124,5581r,-4l5124,5579r,2xe" fillcolor="black" stroked="f">
              <v:path arrowok="t"/>
            </v:shape>
            <v:shape id="_x0000_s1852" style="position:absolute;left:3727;top:2648;width:3776;height:3559" coordorigin="3727,2648" coordsize="3776,3559" path="m5168,5815r-1,-3l5167,5813r1,2xe" fillcolor="black" stroked="f">
              <v:path arrowok="t"/>
            </v:shape>
            <v:shape id="_x0000_s1851" style="position:absolute;left:3727;top:2648;width:3776;height:3559" coordorigin="3727,2648" coordsize="3776,3559" path="m5161,4230r3,97l5162,4228r-1,2xe" fillcolor="black" stroked="f">
              <v:path arrowok="t"/>
            </v:shape>
            <v:shape id="_x0000_s1850" style="position:absolute;left:3727;top:2648;width:3776;height:3559" coordorigin="3727,2648" coordsize="3776,3559" path="m5146,4099r,3l5146,4099xe" fillcolor="black" stroked="f">
              <v:path arrowok="t"/>
            </v:shape>
            <v:shape id="_x0000_s1849" style="position:absolute;left:3727;top:2648;width:3776;height:3559" coordorigin="3727,2648" coordsize="3776,3559" path="m5270,4048r-4,299l5271,4347r-1,-299xe" fillcolor="black" stroked="f">
              <v:path arrowok="t"/>
            </v:shape>
            <v:shape id="_x0000_s1848" style="position:absolute;left:3727;top:2648;width:3776;height:3559" coordorigin="3727,2648" coordsize="3776,3559" path="m5286,4139r2,38l5290,4147r-4,-8xe" fillcolor="black" stroked="f">
              <v:path arrowok="t"/>
            </v:shape>
            <v:shape id="_x0000_s1847" style="position:absolute;left:3727;top:2648;width:3776;height:3559" coordorigin="3727,2648" coordsize="3776,3559" path="m5266,3852r-2,-6l5264,3849r2,3xe" fillcolor="black" stroked="f">
              <v:path arrowok="t"/>
            </v:shape>
            <v:shape id="_x0000_s1846" style="position:absolute;left:3727;top:2648;width:3776;height:3559" coordorigin="3727,2648" coordsize="3776,3559" path="m5274,3732r-1,134l5274,3867r,-135xe" fillcolor="black" stroked="f">
              <v:path arrowok="t"/>
            </v:shape>
            <v:shape id="_x0000_s1845" style="position:absolute;left:3727;top:2648;width:3776;height:3559" coordorigin="3727,2648" coordsize="3776,3559" path="m5606,2651r9,-3l5606,2650r,1xe" fillcolor="black" stroked="f">
              <v:path arrowok="t"/>
            </v:shape>
            <v:shape id="_x0000_s1844" style="position:absolute;left:3727;top:2648;width:3776;height:3559" coordorigin="3727,2648" coordsize="3776,3559" path="m5615,2648r-3,77l5617,2725r-2,-77xe" fillcolor="black" stroked="f">
              <v:path arrowok="t"/>
            </v:shape>
            <v:shape id="_x0000_s1843" style="position:absolute;left:3727;top:2648;width:3776;height:3559" coordorigin="3727,2648" coordsize="3776,3559" path="m5646,2652r-16,38l5632,2690r14,-38xe" fillcolor="black" stroked="f">
              <v:path arrowok="t"/>
            </v:shape>
            <v:shape id="_x0000_s1842" style="position:absolute;left:3727;top:2648;width:3776;height:3559" coordorigin="3727,2648" coordsize="3776,3559" path="m5646,2652r-2,74l5645,2728r1,-76xe" fillcolor="black" stroked="f">
              <v:path arrowok="t"/>
            </v:shape>
            <v:shape id="_x0000_s1841" style="position:absolute;left:3727;top:2648;width:3776;height:3559" coordorigin="3727,2648" coordsize="3776,3559" path="m5659,4039r3,-164l5656,3879r3,160xe" fillcolor="black" stroked="f">
              <v:path arrowok="t"/>
            </v:shape>
            <v:shape id="_x0000_s1840" style="position:absolute;left:3727;top:2648;width:3776;height:3559" coordorigin="3727,2648" coordsize="3776,3559" path="m5575,5971r,1l5575,5971xe" fillcolor="black" stroked="f">
              <v:path arrowok="t"/>
            </v:shape>
            <v:shape id="_x0000_s1839" style="position:absolute;left:3727;top:2648;width:3776;height:3559" coordorigin="3727,2648" coordsize="3776,3559" path="m5630,5987r,2l5630,5987xe" fillcolor="black" stroked="f">
              <v:path arrowok="t"/>
            </v:shape>
            <v:shape id="_x0000_s1838" style="position:absolute;left:3727;top:2648;width:3776;height:3559" coordorigin="3727,2648" coordsize="3776,3559" path="m5645,5927r,9l5645,5927xe" fillcolor="black" stroked="f">
              <v:path arrowok="t"/>
            </v:shape>
            <v:shape id="_x0000_s1837" style="position:absolute;left:3727;top:2648;width:3776;height:3559" coordorigin="3727,2648" coordsize="3776,3559" path="m5623,3702r2,2l5624,3703r-1,-1xe" fillcolor="black" stroked="f">
              <v:path arrowok="t"/>
            </v:shape>
            <v:shape id="_x0000_s1836" style="position:absolute;left:3727;top:2648;width:3776;height:3559" coordorigin="3727,2648" coordsize="3776,3559" path="m5632,4117r,-3l5632,4125r,-8xe" fillcolor="black" stroked="f">
              <v:path arrowok="t"/>
            </v:shape>
            <v:shape id="_x0000_s1835" style="position:absolute;left:3727;top:2648;width:3776;height:3559" coordorigin="3727,2648" coordsize="3776,3559" path="m5631,3527r2,2l5632,3528r-1,-1xe" fillcolor="black" stroked="f">
              <v:path arrowok="t"/>
            </v:shape>
            <v:shape id="_x0000_s1834" style="position:absolute;left:3727;top:2648;width:3776;height:3559" coordorigin="3727,2648" coordsize="3776,3559" path="m5516,4259r,-12l5515,4252r1,7xe" fillcolor="black" stroked="f">
              <v:path arrowok="t"/>
            </v:shape>
            <v:shape id="_x0000_s1833" style="position:absolute;left:3727;top:2648;width:3776;height:3559" coordorigin="3727,2648" coordsize="3776,3559" path="m5589,3907r-3,188l5587,4095r2,-188xe" fillcolor="black" stroked="f">
              <v:path arrowok="t"/>
            </v:shape>
            <v:shape id="_x0000_s1832" style="position:absolute;left:3727;top:2648;width:3776;height:3559" coordorigin="3727,2648" coordsize="3776,3559" path="m5695,4277r,8l5695,4277xe" fillcolor="black" stroked="f">
              <v:path arrowok="t"/>
            </v:shape>
            <v:shape id="_x0000_s1831" style="position:absolute;left:3727;top:2648;width:3776;height:3559" coordorigin="3727,2648" coordsize="3776,3559" path="m5704,4403r,l5704,4403xe" fillcolor="black" stroked="f">
              <v:path arrowok="t"/>
            </v:shape>
            <v:shape id="_x0000_s1830" style="position:absolute;left:3727;top:2648;width:3776;height:3559" coordorigin="3727,2648" coordsize="3776,3559" path="m5727,4195r,-20l5725,4198r2,-3xe" fillcolor="black" stroked="f">
              <v:path arrowok="t"/>
            </v:shape>
            <v:shape id="_x0000_s1829" style="position:absolute;left:3727;top:2648;width:3776;height:3559" coordorigin="3727,2648" coordsize="3776,3559" path="m5722,2750r-2,-2l5720,2749r2,1xe" fillcolor="black" stroked="f">
              <v:path arrowok="t"/>
            </v:shape>
            <v:shape id="_x0000_s1828" style="position:absolute;left:3727;top:2648;width:3776;height:3559" coordorigin="3727,2648" coordsize="3776,3559" path="m5732,3667r,-17l5732,3658r,9xe" fillcolor="black" stroked="f">
              <v:path arrowok="t"/>
            </v:shape>
            <v:shape id="_x0000_s1827" style="position:absolute;left:3727;top:2648;width:3776;height:3559" coordorigin="3727,2648" coordsize="3776,3559" path="m5750,3783r-1,-36l5749,3767r1,16xe" fillcolor="black" stroked="f">
              <v:path arrowok="t"/>
            </v:shape>
            <v:shape id="_x0000_s1826" style="position:absolute;left:3727;top:2648;width:3776;height:3559" coordorigin="3727,2648" coordsize="3776,3559" path="m5746,2683r,19l5747,2700r-1,-17xe" fillcolor="black" stroked="f">
              <v:path arrowok="t"/>
            </v:shape>
            <v:shape id="_x0000_s1825" style="position:absolute;left:3727;top:2648;width:3776;height:3559" coordorigin="3727,2648" coordsize="3776,3559" path="m5750,2684r,5l5750,2684xe" fillcolor="black" stroked="f">
              <v:path arrowok="t"/>
            </v:shape>
            <v:shape id="_x0000_s1824" style="position:absolute;left:3727;top:2648;width:3776;height:3559" coordorigin="3727,2648" coordsize="3776,3559" path="m5750,4875r1,-5l5749,4873r1,2xe" fillcolor="black" stroked="f">
              <v:path arrowok="t"/>
            </v:shape>
            <v:shape id="_x0000_s1823" style="position:absolute;left:3727;top:2648;width:3776;height:3559" coordorigin="3727,2648" coordsize="3776,3559" path="m5686,5947r3,67l5688,5946r-2,1xe" fillcolor="black" stroked="f">
              <v:path arrowok="t"/>
            </v:shape>
            <v:shape id="_x0000_s1822" style="position:absolute;left:3727;top:2648;width:3776;height:3559" coordorigin="3727,2648" coordsize="3776,3559" path="m5737,5967r-3,2l5737,5969r,-2xe" fillcolor="black" stroked="f">
              <v:path arrowok="t"/>
            </v:shape>
            <v:shape id="_x0000_s1821" style="position:absolute;left:3727;top:2648;width:3776;height:3559" coordorigin="3727,2648" coordsize="3776,3559" path="m5709,4401r-4,-113l5704,4403r5,-2xe" fillcolor="black" stroked="f">
              <v:path arrowok="t"/>
            </v:shape>
            <v:shape id="_x0000_s1820" style="position:absolute;left:3727;top:2648;width:3776;height:3559" coordorigin="3727,2648" coordsize="3776,3559" path="m5694,5703r-1,-1l5692,5701r2,2xe" fillcolor="black" stroked="f">
              <v:path arrowok="t"/>
            </v:shape>
            <v:shape id="_x0000_s1819" style="position:absolute;left:3727;top:2648;width:3776;height:3559" coordorigin="3727,2648" coordsize="3776,3559" path="m5871,4216r2,25l5871,4215r,1xe" fillcolor="black" stroked="f">
              <v:path arrowok="t"/>
            </v:shape>
            <v:shape id="_x0000_s1818" style="position:absolute;left:3727;top:2648;width:3776;height:3559" coordorigin="3727,2648" coordsize="3776,3559" path="m5877,2806r-1,-2l5876,2806r1,xe" fillcolor="black" stroked="f">
              <v:path arrowok="t"/>
            </v:shape>
            <v:shape id="_x0000_s1817" style="position:absolute;left:3727;top:2648;width:3776;height:3559" coordorigin="3727,2648" coordsize="3776,3559" path="m5840,3741r,6l5840,3743r,-2xe" fillcolor="black" stroked="f">
              <v:path arrowok="t"/>
            </v:shape>
            <v:shape id="_x0000_s1816" style="position:absolute;left:3727;top:2648;width:3776;height:3559" coordorigin="3727,2648" coordsize="3776,3559" path="m5854,3468r1,139l5856,3597r-2,-129xe" fillcolor="black" stroked="f">
              <v:path arrowok="t"/>
            </v:shape>
            <v:shape id="_x0000_s1815" style="position:absolute;left:3727;top:2648;width:3776;height:3559" coordorigin="3727,2648" coordsize="3776,3559" path="m5859,3566r,7l5859,3569r,-3xe" fillcolor="black" stroked="f">
              <v:path arrowok="t"/>
            </v:shape>
            <v:shape id="_x0000_s1814" style="position:absolute;left:3727;top:2648;width:3776;height:3559" coordorigin="3727,2648" coordsize="3776,3559" path="m6070,3849r-3,343l6067,4191r3,-342xe" fillcolor="black" stroked="f">
              <v:path arrowok="t"/>
            </v:shape>
            <v:shape id="_x0000_s1813" style="position:absolute;left:3727;top:2648;width:3776;height:3559" coordorigin="3727,2648" coordsize="3776,3559" path="m6074,4172r-2,19l6074,4181r,-9xe" fillcolor="black" stroked="f">
              <v:path arrowok="t"/>
            </v:shape>
            <v:shape id="_x0000_s1812" style="position:absolute;left:3727;top:2648;width:3776;height:3559" coordorigin="3727,2648" coordsize="3776,3559" path="m6065,3567r1,9l6066,3574r-1,-7xe" fillcolor="black" stroked="f">
              <v:path arrowok="t"/>
            </v:shape>
            <v:shape id="_x0000_s1811" style="position:absolute;left:3727;top:2648;width:3776;height:3559" coordorigin="3727,2648" coordsize="3776,3559" path="m5773,4258r-1,152l5775,4408r-2,-150xe" fillcolor="black" stroked="f">
              <v:path arrowok="t"/>
            </v:shape>
            <v:shape id="_x0000_s1810" style="position:absolute;left:3727;top:2648;width:3776;height:3559" coordorigin="3727,2648" coordsize="3776,3559" path="m5870,4241r,77l5870,4253r,-12xe" fillcolor="black" stroked="f">
              <v:path arrowok="t"/>
            </v:shape>
            <v:shape id="_x0000_s1809" style="position:absolute;left:3727;top:2648;width:3776;height:3559" coordorigin="3727,2648" coordsize="3776,3559" path="m5898,4310r,3l5898,4310xe" fillcolor="black" stroked="f">
              <v:path arrowok="t"/>
            </v:shape>
            <v:shape id="_x0000_s1808" style="position:absolute;left:3727;top:2648;width:3776;height:3559" coordorigin="3727,2648" coordsize="3776,3559" path="m5953,4100r4,137l5953,3869r,231xe" fillcolor="black" stroked="f">
              <v:path arrowok="t"/>
            </v:shape>
            <v:shape id="_x0000_s1807" style="position:absolute;left:3727;top:2648;width:3776;height:3559" coordorigin="3727,2648" coordsize="3776,3559" path="m6059,4285r,3l6059,4285xe" fillcolor="black" stroked="f">
              <v:path arrowok="t"/>
            </v:shape>
            <v:shape id="_x0000_s1806" style="position:absolute;left:3727;top:2648;width:3776;height:3559" coordorigin="3727,2648" coordsize="3776,3559" path="m6239,4150r1,45l6239,4147r,3xe" fillcolor="black" stroked="f">
              <v:path arrowok="t"/>
            </v:shape>
            <v:shape id="_x0000_s1805" style="position:absolute;left:3727;top:2648;width:3776;height:3559" coordorigin="3727,2648" coordsize="3776,3559" path="m6241,4188r,9l6241,4191r,-3xe" fillcolor="black" stroked="f">
              <v:path arrowok="t"/>
            </v:shape>
            <v:shape id="_x0000_s1804" style="position:absolute;left:3727;top:2648;width:3776;height:3559" coordorigin="3727,2648" coordsize="3776,3559" path="m6272,3818r-1,155l6271,3972r1,-154xe" fillcolor="black" stroked="f">
              <v:path arrowok="t"/>
            </v:shape>
            <v:shape id="_x0000_s1803" style="position:absolute;left:3727;top:2648;width:3776;height:3559" coordorigin="3727,2648" coordsize="3776,3559" path="m6278,4040r1,-8l6278,4024r,16xe" fillcolor="black" stroked="f">
              <v:path arrowok="t"/>
            </v:shape>
            <v:shape id="_x0000_s1802" style="position:absolute;left:3727;top:2648;width:3776;height:3559" coordorigin="3727,2648" coordsize="3776,3559" path="m6289,2863r,3l6289,2863xe" fillcolor="black" stroked="f">
              <v:path arrowok="t"/>
            </v:shape>
            <v:shape id="_x0000_s1801" style="position:absolute;left:3727;top:2648;width:3776;height:3559" coordorigin="3727,2648" coordsize="3776,3559" path="m6281,3602r-1,-1l6279,3602r2,xe" fillcolor="black" stroked="f">
              <v:path arrowok="t"/>
            </v:shape>
            <v:shape id="_x0000_s1800" style="position:absolute;left:3727;top:2648;width:3776;height:3559" coordorigin="3727,2648" coordsize="3776,3559" path="m6278,3447r1,59l6278,3278r,169xe" fillcolor="black" stroked="f">
              <v:path arrowok="t"/>
            </v:shape>
            <v:shape id="_x0000_s1799" style="position:absolute;left:3727;top:2648;width:3776;height:3559" coordorigin="3727,2648" coordsize="3776,3559" path="m6263,3381r-1,-6l6262,3377r1,4xe" fillcolor="black" stroked="f">
              <v:path arrowok="t"/>
            </v:shape>
            <v:shape id="_x0000_s1798" style="position:absolute;left:3727;top:2648;width:3776;height:3559" coordorigin="3727,2648" coordsize="3776,3559" path="m6274,3281r1,158l6274,3280r,1xe" fillcolor="black" stroked="f">
              <v:path arrowok="t"/>
            </v:shape>
            <v:shape id="_x0000_s1797" style="position:absolute;left:3727;top:2648;width:3776;height:3559" coordorigin="3727,2648" coordsize="3776,3559" path="m6273,3464r1,-9l6273,3460r,4xe" fillcolor="black" stroked="f">
              <v:path arrowok="t"/>
            </v:shape>
            <v:shape id="_x0000_s1796" style="position:absolute;left:3727;top:2648;width:3776;height:3559" coordorigin="3727,2648" coordsize="3776,3559" path="m6196,3486r-1,-16l6195,3486r1,xe" fillcolor="black" stroked="f">
              <v:path arrowok="t"/>
            </v:shape>
            <v:shape id="_x0000_s1795" style="position:absolute;left:3727;top:2648;width:3776;height:3559" coordorigin="3727,2648" coordsize="3776,3559" path="m6214,2835r,6l6214,2835xe" fillcolor="black" stroked="f">
              <v:path arrowok="t"/>
            </v:shape>
            <v:shape id="_x0000_s1794" style="position:absolute;left:3727;top:2648;width:3776;height:3559" coordorigin="3727,2648" coordsize="3776,3559" path="m6209,2832r,3l6209,2832xe" fillcolor="black" stroked="f">
              <v:path arrowok="t"/>
            </v:shape>
            <v:shape id="_x0000_s1793" style="position:absolute;left:3727;top:2648;width:3776;height:3559" coordorigin="3727,2648" coordsize="3776,3559" path="m6200,2911r-1,-3l6199,2910r1,1xe" fillcolor="black" stroked="f">
              <v:path arrowok="t"/>
            </v:shape>
            <v:shape id="_x0000_s1792" style="position:absolute;left:3727;top:2648;width:3776;height:3559" coordorigin="3727,2648" coordsize="3776,3559" path="m6183,3321r8,114l6188,3321r-5,xe" fillcolor="black" stroked="f">
              <v:path arrowok="t"/>
            </v:shape>
            <v:shape id="_x0000_s1791" style="position:absolute;left:3727;top:2648;width:3776;height:3559" coordorigin="3727,2648" coordsize="3776,3559" path="m4493,4327r-3,130l4495,4463r-2,-136xe" fillcolor="black" stroked="f">
              <v:path arrowok="t"/>
            </v:shape>
            <v:shape id="_x0000_s1790" style="position:absolute;left:3727;top:2648;width:3776;height:3559" coordorigin="3727,2648" coordsize="3776,3559" path="m4488,3516r10,12l4500,3524r-12,-8xe" fillcolor="black" stroked="f">
              <v:path arrowok="t"/>
            </v:shape>
            <v:shape id="_x0000_s1789" style="position:absolute;left:3727;top:2648;width:3776;height:3559" coordorigin="3727,2648" coordsize="3776,3559" path="m4527,5526r,5l4527,5526xe" fillcolor="black" stroked="f">
              <v:path arrowok="t"/>
            </v:shape>
            <v:shape id="_x0000_s1788" style="position:absolute;left:3727;top:2648;width:3776;height:3559" coordorigin="3727,2648" coordsize="3776,3559" path="m4468,3562r-1,-2l4467,3562r1,xe" fillcolor="black" stroked="f">
              <v:path arrowok="t"/>
            </v:shape>
            <v:shape id="_x0000_s1787" style="position:absolute;left:3727;top:2648;width:3776;height:3559" coordorigin="3727,2648" coordsize="3776,3559" path="m4467,3507r1,55l4470,3508r-3,-1xe" fillcolor="black" stroked="f">
              <v:path arrowok="t"/>
            </v:shape>
            <v:shape id="_x0000_s1786" style="position:absolute;left:3727;top:2648;width:3776;height:3559" coordorigin="3727,2648" coordsize="3776,3559" path="m4481,3519r,46l4486,3565r-5,-46xe" fillcolor="black" stroked="f">
              <v:path arrowok="t"/>
            </v:shape>
            <v:shape id="_x0000_s1785" style="position:absolute;left:3727;top:2648;width:3776;height:3559" coordorigin="3727,2648" coordsize="3776,3559" path="m6731,3910r-3,17l6732,3924r-1,-14xe" fillcolor="black" stroked="f">
              <v:path arrowok="t"/>
            </v:shape>
            <v:shape id="_x0000_s1784" style="position:absolute;left:3727;top:2648;width:3776;height:3559" coordorigin="3727,2648" coordsize="3776,3559" path="m6733,3973r,18l6733,3982r,-9xe" fillcolor="black" stroked="f">
              <v:path arrowok="t"/>
            </v:shape>
            <v:shape id="_x0000_s1783" style="position:absolute;left:3727;top:2648;width:3776;height:3559" coordorigin="3727,2648" coordsize="3776,3559" path="m6602,3585r3,76l6606,3585r-4,xe" fillcolor="black" stroked="f">
              <v:path arrowok="t"/>
            </v:shape>
            <v:shape id="_x0000_s1782" style="position:absolute;left:3727;top:2648;width:3776;height:3559" coordorigin="3727,2648" coordsize="3776,3559" path="m6632,3607r-19,57l6620,3666r12,-59xe" fillcolor="black" stroked="f">
              <v:path arrowok="t"/>
            </v:shape>
            <v:shape id="_x0000_s1781" style="position:absolute;left:3727;top:2648;width:3776;height:3559" coordorigin="3727,2648" coordsize="3776,3559" path="m6632,3607r,73l6634,3681r-2,-74xe" fillcolor="black" stroked="f">
              <v:path arrowok="t"/>
            </v:shape>
            <v:shape id="_x0000_s1780" style="position:absolute;left:3727;top:2648;width:3776;height:3559" coordorigin="3727,2648" coordsize="3776,3559" path="m6655,3691r,1l6655,3691xe" fillcolor="black" stroked="f">
              <v:path arrowok="t"/>
            </v:shape>
            <v:shape id="_x0000_s1779" style="position:absolute;left:3727;top:2648;width:3776;height:3559" coordorigin="3727,2648" coordsize="3776,3559" path="m6685,3642r2,70l6686,3643r-1,-1xe" fillcolor="black" stroked="f">
              <v:path arrowok="t"/>
            </v:shape>
            <v:shape id="_x0000_s1778" style="position:absolute;left:3727;top:2648;width:3776;height:3559" coordorigin="3727,2648" coordsize="3776,3559" path="m4264,3983r8,149l4265,3985r-1,-2xe" fillcolor="black" stroked="f">
              <v:path arrowok="t"/>
            </v:shape>
            <v:shape id="_x0000_s1777" style="position:absolute;left:3727;top:2648;width:3776;height:3559" coordorigin="3727,2648" coordsize="3776,3559" path="m4275,3196r-1,-4l4274,3194r1,2xe" fillcolor="black" stroked="f">
              <v:path arrowok="t"/>
            </v:shape>
            <v:shape id="_x0000_s1776" style="position:absolute;left:3727;top:2648;width:3776;height:3559" coordorigin="3727,2648" coordsize="3776,3559" path="m4277,3770r,172l4281,3769r-4,1xe" fillcolor="black" stroked="f">
              <v:path arrowok="t"/>
            </v:shape>
            <v:shape id="_x0000_s1775" style="position:absolute;left:3727;top:2648;width:3776;height:3559" coordorigin="3727,2648" coordsize="3776,3559" path="m4307,3493r-3,-3l4303,3492r4,1xe" fillcolor="black" stroked="f">
              <v:path arrowok="t"/>
            </v:shape>
            <v:shape id="_x0000_s1774" style="position:absolute;left:3727;top:2648;width:3776;height:3559" coordorigin="3727,2648" coordsize="3776,3559" path="m4330,5221r,-2l4329,5219r1,2xe" fillcolor="black" stroked="f">
              <v:path arrowok="t"/>
            </v:shape>
            <v:shape id="_x0000_s1773" style="position:absolute;left:3727;top:2648;width:3776;height:3559" coordorigin="3727,2648" coordsize="3776,3559" path="m4423,3832r1,98l4428,3834r-5,-2xe" fillcolor="black" stroked="f">
              <v:path arrowok="t"/>
            </v:shape>
            <v:shape id="_x0000_s1772" style="position:absolute;left:3727;top:2648;width:3776;height:3559" coordorigin="3727,2648" coordsize="3776,3559" path="m4532,3093r,2l4532,3093xe" fillcolor="black" stroked="f">
              <v:path arrowok="t"/>
            </v:shape>
            <v:shape id="_x0000_s1771" style="position:absolute;left:3727;top:2648;width:3776;height:3559" coordorigin="3727,2648" coordsize="3776,3559" path="m4535,4070r-2,-38l4531,4069r4,1xe" fillcolor="black" stroked="f">
              <v:path arrowok="t"/>
            </v:shape>
            <v:shape id="_x0000_s1770" style="position:absolute;left:3727;top:2648;width:3776;height:3559" coordorigin="3727,2648" coordsize="3776,3559" path="m4422,4359r-3,l4419,4359r3,xe" fillcolor="black" stroked="f">
              <v:path arrowok="t"/>
            </v:shape>
            <v:shape id="_x0000_s1769" style="position:absolute;left:3727;top:2648;width:3776;height:3559" coordorigin="3727,2648" coordsize="3776,3559" path="m4412,3909r,3l4412,3909xe" fillcolor="black" stroked="f">
              <v:path arrowok="t"/>
            </v:shape>
            <v:shape id="_x0000_s1768" style="position:absolute;left:3727;top:2648;width:3776;height:3559" coordorigin="3727,2648" coordsize="3776,3559" path="m4385,4154r,5l4385,4154xe" fillcolor="black" stroked="f">
              <v:path arrowok="t"/>
            </v:shape>
            <v:shape id="_x0000_s1767" style="position:absolute;left:3727;top:2648;width:3776;height:3559" coordorigin="3727,2648" coordsize="3776,3559" path="m6245,3623r2,43l6246,3621r-1,2xe" fillcolor="black" stroked="f">
              <v:path arrowok="t"/>
            </v:shape>
            <v:shape id="_x0000_s1766" style="position:absolute;left:3727;top:2648;width:3776;height:3559" coordorigin="3727,2648" coordsize="3776,3559" path="m6290,3599r9,44l6294,3602r-4,-3xe" fillcolor="black" stroked="f">
              <v:path arrowok="t"/>
            </v:shape>
            <v:shape id="_x0000_s1765" style="position:absolute;left:3727;top:2648;width:3776;height:3559" coordorigin="3727,2648" coordsize="3776,3559" path="m6302,3498r-1,-5l6299,3504r3,-6xe" fillcolor="black" stroked="f">
              <v:path arrowok="t"/>
            </v:shape>
            <v:shape id="_x0000_s1764" style="position:absolute;left:3727;top:2648;width:3776;height:3559" coordorigin="3727,2648" coordsize="3776,3559" path="m6230,3428r-3,24l6229,3434r1,-6xe" fillcolor="black" stroked="f">
              <v:path arrowok="t"/>
            </v:shape>
            <v:shape id="_x0000_s1763" style="position:absolute;left:3727;top:2648;width:3776;height:3559" coordorigin="3727,2648" coordsize="3776,3559" path="m6228,4034r,-14l6228,4026r,8xe" fillcolor="black" stroked="f">
              <v:path arrowok="t"/>
            </v:shape>
            <v:shape id="_x0000_s1762" style="position:absolute;left:3727;top:2648;width:3776;height:3559" coordorigin="3727,2648" coordsize="3776,3559" path="m6233,4111r,-9l6233,4106r,5xe" fillcolor="black" stroked="f">
              <v:path arrowok="t"/>
            </v:shape>
            <v:shape id="_x0000_s1761" style="position:absolute;left:3727;top:2648;width:3776;height:3559" coordorigin="3727,2648" coordsize="3776,3559" path="m5105,2937r3,-3l5103,2937r2,xe" fillcolor="black" stroked="f">
              <v:path arrowok="t"/>
            </v:shape>
            <v:shape id="_x0000_s1760" style="position:absolute;left:3727;top:2648;width:3776;height:3559" coordorigin="3727,2648" coordsize="3776,3559" path="m5140,3919r1,239l5142,3918r-2,1xe" fillcolor="black" stroked="f">
              <v:path arrowok="t"/>
            </v:shape>
            <v:shape id="_x0000_s1759" style="position:absolute;left:3727;top:2648;width:3776;height:3559" coordorigin="3727,2648" coordsize="3776,3559" path="m5143,3921r1,156l5143,3925r,-4xe" fillcolor="black" stroked="f">
              <v:path arrowok="t"/>
            </v:shape>
            <v:shape id="_x0000_s1758" style="position:absolute;left:3727;top:2648;width:3776;height:3559" coordorigin="3727,2648" coordsize="3776,3559" path="m5300,3721r-4,265l5297,3976r3,-255xe" fillcolor="black" stroked="f">
              <v:path arrowok="t"/>
            </v:shape>
            <v:shape id="_x0000_s1757" style="position:absolute;left:3727;top:2648;width:3776;height:3559" coordorigin="3727,2648" coordsize="3776,3559" path="m5301,3915r-1,22l5301,3927r,-12xe" fillcolor="black" stroked="f">
              <v:path arrowok="t"/>
            </v:shape>
            <v:shape id="_x0000_s1756" style="position:absolute;left:3727;top:2648;width:3776;height:3559" coordorigin="3727,2648" coordsize="3776,3559" path="m5357,3955r,8l5357,3955xe" fillcolor="black" stroked="f">
              <v:path arrowok="t"/>
            </v:shape>
            <v:shape id="_x0000_s1755" style="position:absolute;left:3727;top:2648;width:3776;height:3559" coordorigin="3727,2648" coordsize="3776,3559" path="m5438,3890r-1,26l5438,3913r,-23xe" fillcolor="black" stroked="f">
              <v:path arrowok="t"/>
            </v:shape>
            <v:shape id="_x0000_s1754" style="position:absolute;left:3727;top:2648;width:3776;height:3559" coordorigin="3727,2648" coordsize="3776,3559" path="m5774,3691r,5l5775,3692r-1,-1xe" fillcolor="black" stroked="f">
              <v:path arrowok="t"/>
            </v:shape>
            <v:shape id="_x0000_s1753" style="position:absolute;left:3727;top:2648;width:3776;height:3559" coordorigin="3727,2648" coordsize="3776,3559" path="m5773,3689r2,-9l5772,3679r1,10xe" fillcolor="black" stroked="f">
              <v:path arrowok="t"/>
            </v:shape>
            <v:shape id="_x0000_s1752" style="position:absolute;left:3727;top:2648;width:3776;height:3559" coordorigin="3727,2648" coordsize="3776,3559" path="m5228,5835r-1,-3l5227,5834r1,1xe" fillcolor="black" stroked="f">
              <v:path arrowok="t"/>
            </v:shape>
            <v:shape id="_x0000_s1751" style="position:absolute;left:3727;top:2648;width:3776;height:3559" coordorigin="3727,2648" coordsize="3776,3559" path="m5258,4229r-1,-45l5257,4215r1,14xe" fillcolor="black" stroked="f">
              <v:path arrowok="t"/>
            </v:shape>
            <v:shape id="_x0000_s1750" style="position:absolute;left:3727;top:2648;width:3776;height:3559" coordorigin="3727,2648" coordsize="3776,3559" path="m5258,4248r,-2l5257,4247r1,1xe" fillcolor="black" stroked="f">
              <v:path arrowok="t"/>
            </v:shape>
            <v:shape id="_x0000_s1749" style="position:absolute;left:3727;top:2648;width:3776;height:3559" coordorigin="3727,2648" coordsize="3776,3559" path="m5273,2878r-1,-1l5272,2879r1,-1xe" fillcolor="black" stroked="f">
              <v:path arrowok="t"/>
            </v:shape>
            <v:shape id="_x0000_s1748" style="position:absolute;left:3727;top:2648;width:3776;height:3559" coordorigin="3727,2648" coordsize="3776,3559" path="m5236,5834r-2,-52l5233,5833r3,1xe" fillcolor="black" stroked="f">
              <v:path arrowok="t"/>
            </v:shape>
            <v:shape id="_x0000_s1747" style="position:absolute;left:3727;top:2648;width:3776;height:3559" coordorigin="3727,2648" coordsize="3776,3559" path="m5274,5788r,2l5274,5788xe" fillcolor="black" stroked="f">
              <v:path arrowok="t"/>
            </v:shape>
            <v:shape id="_x0000_s1746" style="position:absolute;left:3727;top:2648;width:3776;height:3559" coordorigin="3727,2648" coordsize="3776,3559" path="m4124,3272r2,376l4125,3273r-1,-1xe" fillcolor="black" stroked="f">
              <v:path arrowok="t"/>
            </v:shape>
            <v:shape id="_x0000_s1745" style="position:absolute;left:3727;top:2648;width:3776;height:3559" coordorigin="3727,2648" coordsize="3776,3559" path="m4158,3574r3,6l4160,3573r-2,1xe" fillcolor="black" stroked="f">
              <v:path arrowok="t"/>
            </v:shape>
            <v:shape id="_x0000_s1744" style="position:absolute;left:3727;top:2648;width:3776;height:3559" coordorigin="3727,2648" coordsize="3776,3559" path="m4139,5411r-6,59l4136,5470r3,-59xe" fillcolor="black" stroked="f">
              <v:path arrowok="t"/>
            </v:shape>
            <v:shape id="_x0000_s1743" style="position:absolute;left:3727;top:2648;width:3776;height:3559" coordorigin="3727,2648" coordsize="3776,3559" path="m4182,5421r,3l4182,5421xe" fillcolor="black" stroked="f">
              <v:path arrowok="t"/>
            </v:shape>
            <v:shape id="_x0000_s1742" style="position:absolute;left:3727;top:2648;width:3776;height:3559" coordorigin="3727,2648" coordsize="3776,3559" path="m4356,3168r,90l4357,3257r-1,-89xe" fillcolor="black" stroked="f">
              <v:path arrowok="t"/>
            </v:shape>
            <v:shape id="_x0000_s1741" style="position:absolute;left:3727;top:2648;width:3776;height:3559" coordorigin="3727,2648" coordsize="3776,3559" path="m4364,4279r-2,-4l4362,4276r2,3xe" fillcolor="black" stroked="f">
              <v:path arrowok="t"/>
            </v:shape>
            <v:shape id="_x0000_s1740" style="position:absolute;left:3727;top:2648;width:3776;height:3559" coordorigin="3727,2648" coordsize="3776,3559" path="m4372,4137r,5l4372,4137xe" fillcolor="black" stroked="f">
              <v:path arrowok="t"/>
            </v:shape>
            <v:shape id="_x0000_s1739" style="position:absolute;left:3727;top:2648;width:3776;height:3559" coordorigin="3727,2648" coordsize="3776,3559" path="m4907,5473r,-3l4906,5471r1,2xe" fillcolor="black" stroked="f">
              <v:path arrowok="t"/>
            </v:shape>
            <v:shape id="_x0000_s1738" style="position:absolute;left:3727;top:2648;width:3776;height:3559" coordorigin="3727,2648" coordsize="3776,3559" path="m4908,5409r,2l4908,5409xe" fillcolor="black" stroked="f">
              <v:path arrowok="t"/>
            </v:shape>
            <v:shape id="_x0000_s1737" style="position:absolute;left:3727;top:2648;width:3776;height:3559" coordorigin="3727,2648" coordsize="3776,3559" path="m4810,5540r6,20l4818,5542r-8,-2xe" fillcolor="black" stroked="f">
              <v:path arrowok="t"/>
            </v:shape>
            <v:shape id="_x0000_s1736" style="position:absolute;left:3727;top:2648;width:3776;height:3559" coordorigin="3727,2648" coordsize="3776,3559" path="m4938,5446r6,90l4940,5447r-2,-1xe" fillcolor="black" stroked="f">
              <v:path arrowok="t"/>
            </v:shape>
            <v:shape id="_x0000_s1735" style="position:absolute;left:3727;top:2648;width:3776;height:3559" coordorigin="3727,2648" coordsize="3776,3559" path="m4827,4001r2,4l4830,4003r-3,-2xe" fillcolor="black" stroked="f">
              <v:path arrowok="t"/>
            </v:shape>
            <v:shape id="_x0000_s1734" style="position:absolute;left:3727;top:2648;width:3776;height:3559" coordorigin="3727,2648" coordsize="3776,3559" path="m4177,3727r,5l4177,3727xe" fillcolor="black" stroked="f">
              <v:path arrowok="t"/>
            </v:shape>
            <v:shape id="_x0000_s1733" style="position:absolute;left:3727;top:2648;width:3776;height:3559" coordorigin="3727,2648" coordsize="3776,3559" path="m4149,3556r2,3l4151,3558r-2,-2xe" fillcolor="black" stroked="f">
              <v:path arrowok="t"/>
            </v:shape>
            <v:shape id="_x0000_s1732" style="position:absolute;left:3727;top:2648;width:3776;height:3559" coordorigin="3727,2648" coordsize="3776,3559" path="m4131,3710r,2l4131,3710xe" fillcolor="black" stroked="f">
              <v:path arrowok="t"/>
            </v:shape>
            <v:shape id="_x0000_s1731" style="position:absolute;left:3727;top:2648;width:3776;height:3559" coordorigin="3727,2648" coordsize="3776,3559" path="m6317,2875r2,66l6318,2876r-1,-1xe" fillcolor="black" stroked="f">
              <v:path arrowok="t"/>
            </v:shape>
            <v:shape id="_x0000_s1730" style="position:absolute;left:3727;top:2648;width:3776;height:3559" coordorigin="3727,2648" coordsize="3776,3559" path="m6358,3987r,28l6359,3987r-1,xe" fillcolor="black" stroked="f">
              <v:path arrowok="t"/>
            </v:shape>
            <v:shape id="_x0000_s1729" style="position:absolute;left:3727;top:2648;width:3776;height:3559" coordorigin="3727,2648" coordsize="3776,3559" path="m6345,3247r-2,102l6345,3349r,-102xe" fillcolor="black" stroked="f">
              <v:path arrowok="t"/>
            </v:shape>
            <v:shape id="_x0000_s1728" style="position:absolute;left:3727;top:2648;width:3776;height:3559" coordorigin="3727,2648" coordsize="3776,3559" path="m6335,3250r-1,-2l6334,3248r1,2xe" fillcolor="black" stroked="f">
              <v:path arrowok="t"/>
            </v:shape>
            <v:shape id="_x0000_s1727" style="position:absolute;left:3727;top:2648;width:3776;height:3559" coordorigin="3727,2648" coordsize="3776,3559" path="m6317,2874r-1,62l6317,2936r,-62xe" fillcolor="black" stroked="f">
              <v:path arrowok="t"/>
            </v:shape>
            <v:shape id="_x0000_s1726" style="position:absolute;left:3727;top:2648;width:3776;height:3559" coordorigin="3727,2648" coordsize="3776,3559" path="m4043,3649r2,-5l4042,3647r1,2xe" fillcolor="black" stroked="f">
              <v:path arrowok="t"/>
            </v:shape>
            <v:shape id="_x0000_s1725" style="position:absolute;left:3727;top:2648;width:3776;height:3559" coordorigin="3727,2648" coordsize="3776,3559" path="m6441,4013r-1,-77l6440,4015r1,-2xe" fillcolor="black" stroked="f">
              <v:path arrowok="t"/>
            </v:shape>
            <v:shape id="_x0000_s1724" style="position:absolute;left:3727;top:2648;width:3776;height:3559" coordorigin="3727,2648" coordsize="3776,3559" path="m6449,3513r-1,-16l6448,3504r1,9xe" fillcolor="black" stroked="f">
              <v:path arrowok="t"/>
            </v:shape>
            <v:shape id="_x0000_s1723" style="position:absolute;left:3727;top:2648;width:3776;height:3559" coordorigin="3727,2648" coordsize="3776,3559" path="m6438,3545r11,30l6439,3545r-1,xe" fillcolor="black" stroked="f">
              <v:path arrowok="t"/>
            </v:shape>
            <v:shape id="_x0000_s1722" style="position:absolute;left:3727;top:2648;width:3776;height:3559" coordorigin="3727,2648" coordsize="3776,3559" path="m6446,3530r3,45l6447,3530r-1,xe" fillcolor="black" stroked="f">
              <v:path arrowok="t"/>
            </v:shape>
            <v:shape id="_x0000_s1721" style="position:absolute;left:3727;top:2648;width:3776;height:3559" coordorigin="3727,2648" coordsize="3776,3559" path="m6448,3791r1,-1l6447,3789r1,2xe" fillcolor="black" stroked="f">
              <v:path arrowok="t"/>
            </v:shape>
            <v:shape id="_x0000_s1720" style="position:absolute;left:3727;top:2648;width:3776;height:3559" coordorigin="3727,2648" coordsize="3776,3559" path="m6386,2967r-2,-2l6384,2966r2,1xe" fillcolor="black" stroked="f">
              <v:path arrowok="t"/>
            </v:shape>
            <v:shape id="_x0000_s1719" style="position:absolute;left:3727;top:2648;width:3776;height:3559" coordorigin="3727,2648" coordsize="3776,3559" path="m6474,3347r-1,36l6474,3365r,-18xe" fillcolor="black" stroked="f">
              <v:path arrowok="t"/>
            </v:shape>
            <v:shape id="_x0000_s1718" style="position:absolute;left:3727;top:2648;width:3776;height:3559" coordorigin="3727,2648" coordsize="3776,3559" path="m6462,3503r,4l6462,3503xe" fillcolor="black" stroked="f">
              <v:path arrowok="t"/>
            </v:shape>
            <v:shape id="_x0000_s1717" style="position:absolute;left:3727;top:2648;width:3776;height:3559" coordorigin="3727,2648" coordsize="3776,3559" path="m6481,3946r-1,-7l6480,3943r1,3xe" fillcolor="black" stroked="f">
              <v:path arrowok="t"/>
            </v:shape>
            <v:shape id="_x0000_s1716" style="position:absolute;left:3727;top:2648;width:3776;height:3559" coordorigin="3727,2648" coordsize="3776,3559" path="m4134,3449r1,7l4135,3452r-1,-3xe" fillcolor="black" stroked="f">
              <v:path arrowok="t"/>
            </v:shape>
            <v:shape id="_x0000_s1715" style="position:absolute;left:3727;top:2648;width:3776;height:3559" coordorigin="3727,2648" coordsize="3776,3559" path="m4137,3945r-2,-10l4135,3941r2,4xe" fillcolor="black" stroked="f">
              <v:path arrowok="t"/>
            </v:shape>
            <v:shape id="_x0000_s1714" style="position:absolute;left:3727;top:2648;width:3776;height:3559" coordorigin="3727,2648" coordsize="3776,3559" path="m4132,3259r,198l4133,3261r-1,-2xe" fillcolor="black" stroked="f">
              <v:path arrowok="t"/>
            </v:shape>
            <v:shape id="_x0000_s1713" style="position:absolute;left:3727;top:2648;width:3776;height:3559" coordorigin="3727,2648" coordsize="3776,3559" path="m4147,3434r-1,3l4148,3434r-1,xe" fillcolor="black" stroked="f">
              <v:path arrowok="t"/>
            </v:shape>
            <v:shape id="_x0000_s1712" style="position:absolute;left:3727;top:2648;width:3776;height:3559" coordorigin="3727,2648" coordsize="3776,3559" path="m4284,4160r-4,-10l4280,4153r4,7xe" fillcolor="black" stroked="f">
              <v:path arrowok="t"/>
            </v:shape>
            <v:shape id="_x0000_s1711" style="position:absolute;left:3727;top:2648;width:3776;height:3559" coordorigin="3727,2648" coordsize="3776,3559" path="m4298,3289r-1,-3l4297,3289r1,xe" fillcolor="black" stroked="f">
              <v:path arrowok="t"/>
            </v:shape>
            <v:shape id="_x0000_s1710" style="position:absolute;left:3727;top:2648;width:3776;height:3559" coordorigin="3727,2648" coordsize="3776,3559" path="m4255,3469r-1,-51l4252,3467r3,2xe" fillcolor="black" stroked="f">
              <v:path arrowok="t"/>
            </v:shape>
            <v:shape id="_x0000_s1709" style="position:absolute;left:3727;top:2648;width:3776;height:3559" coordorigin="3727,2648" coordsize="3776,3559" path="m4297,3777r,2l4297,3777xe" fillcolor="black" stroked="f">
              <v:path arrowok="t"/>
            </v:shape>
            <v:shape id="_x0000_s1708" style="position:absolute;left:3727;top:2648;width:3776;height:3559" coordorigin="3727,2648" coordsize="3776,3559" path="m4252,5510r-3,-2l4249,5509r3,1xe" fillcolor="black" stroked="f">
              <v:path arrowok="t"/>
            </v:shape>
            <v:shape id="_x0000_s1707" style="position:absolute;left:3727;top:2648;width:3776;height:3559" coordorigin="3727,2648" coordsize="3776,3559" path="m4251,5445r1,65l4254,5446r-3,-1xe" fillcolor="black" stroked="f">
              <v:path arrowok="t"/>
            </v:shape>
            <v:shape id="_x0000_s1706" style="position:absolute;left:3727;top:2648;width:3776;height:3559" coordorigin="3727,2648" coordsize="3776,3559" path="m6580,3564r,2l6580,3564xe" fillcolor="black" stroked="f">
              <v:path arrowok="t"/>
            </v:shape>
            <v:shape id="_x0000_s1705" style="position:absolute;left:3727;top:2648;width:3776;height:3559" coordorigin="3727,2648" coordsize="3776,3559" path="m6606,3665r-1,-3l6605,3664r1,1xe" fillcolor="black" stroked="f">
              <v:path arrowok="t"/>
            </v:shape>
            <v:shape id="_x0000_s1704" style="position:absolute;left:3727;top:2648;width:3776;height:3559" coordorigin="3727,2648" coordsize="3776,3559" path="m6576,4119r-1,-11l6575,4110r1,9xe" fillcolor="black" stroked="f">
              <v:path arrowok="t"/>
            </v:shape>
            <v:shape id="_x0000_s1703" style="position:absolute;left:3727;top:2648;width:3776;height:3559" coordorigin="3727,2648" coordsize="3776,3559" path="m6556,5784r-1,111l6562,5887r-6,-103xe" fillcolor="black" stroked="f">
              <v:path arrowok="t"/>
            </v:shape>
            <v:shape id="_x0000_s1702" style="position:absolute;left:3727;top:2648;width:3776;height:3559" coordorigin="3727,2648" coordsize="3776,3559" path="m6606,5757r2,91l6608,5756r-2,1xe" fillcolor="black" stroked="f">
              <v:path arrowok="t"/>
            </v:shape>
            <v:shape id="_x0000_s1701" style="position:absolute;left:3727;top:2648;width:3776;height:3559" coordorigin="3727,2648" coordsize="3776,3559" path="m6591,5443r-1,-4l6590,5441r1,2xe" fillcolor="black" stroked="f">
              <v:path arrowok="t"/>
            </v:shape>
            <v:shape id="_x0000_s1700" style="position:absolute;left:3727;top:2648;width:3776;height:3559" coordorigin="3727,2648" coordsize="3776,3559" path="m6594,5759r2,-2l6593,5758r1,1xe" fillcolor="black" stroked="f">
              <v:path arrowok="t"/>
            </v:shape>
            <v:shape id="_x0000_s1699" style="position:absolute;left:3727;top:2648;width:3776;height:3559" coordorigin="3727,2648" coordsize="3776,3559" path="m6559,4562r,73l6563,4636r-4,-74xe" fillcolor="black" stroked="f">
              <v:path arrowok="t"/>
            </v:shape>
            <v:shape id="_x0000_s1698" style="position:absolute;left:3727;top:2648;width:3776;height:3559" coordorigin="3727,2648" coordsize="3776,3559" path="m6571,5458r1,-3l6570,5456r1,2xe" fillcolor="black" stroked="f">
              <v:path arrowok="t"/>
            </v:shape>
            <v:shape id="_x0000_s1697" style="position:absolute;left:3727;top:2648;width:3776;height:3559" coordorigin="3727,2648" coordsize="3776,3559" path="m6600,3472r5,43l6603,3472r-3,xe" fillcolor="black" stroked="f">
              <v:path arrowok="t"/>
            </v:shape>
            <v:shape id="_x0000_s1696" style="position:absolute;left:3727;top:2648;width:3776;height:3559" coordorigin="3727,2648" coordsize="3776,3559" path="m6643,4670r,-5l6637,4668r6,2xe" fillcolor="black" stroked="f">
              <v:path arrowok="t"/>
            </v:shape>
            <v:shape id="_x0000_s1695" style="position:absolute;left:3727;top:2648;width:3776;height:3559" coordorigin="3727,2648" coordsize="3776,3559" path="m6686,4089r-2,-11l6684,4086r2,3xe" fillcolor="black" stroked="f">
              <v:path arrowok="t"/>
            </v:shape>
            <v:shape id="_x0000_s1694" style="position:absolute;left:3727;top:2648;width:3776;height:3559" coordorigin="3727,2648" coordsize="3776,3559" path="m6685,4033r1,-47l6685,4011r,22xe" fillcolor="black" stroked="f">
              <v:path arrowok="t"/>
            </v:shape>
            <v:shape id="_x0000_s1693" style="position:absolute;left:3727;top:2648;width:3776;height:3559" coordorigin="3727,2648" coordsize="3776,3559" path="m6590,4206r-1,3l6590,4209r,-3xe" fillcolor="black" stroked="f">
              <v:path arrowok="t"/>
            </v:shape>
            <v:shape id="_x0000_s1692" style="position:absolute;left:3727;top:2648;width:3776;height:3559" coordorigin="3727,2648" coordsize="3776,3559" path="m6637,4199r,2l6637,4201r,-2xe" fillcolor="black" stroked="f">
              <v:path arrowok="t"/>
            </v:shape>
            <v:shape id="_x0000_s1691" style="position:absolute;left:3727;top:2648;width:3776;height:3559" coordorigin="3727,2648" coordsize="3776,3559" path="m6665,4189r,5l6665,4189xe" fillcolor="black" stroked="f">
              <v:path arrowok="t"/>
            </v:shape>
            <v:shape id="_x0000_s1690" style="position:absolute;left:3727;top:2648;width:3776;height:3559" coordorigin="3727,2648" coordsize="3776,3559" path="m6740,3678r-5,210l6744,3882r-4,-204xe" fillcolor="black" stroked="f">
              <v:path arrowok="t"/>
            </v:shape>
            <v:shape id="_x0000_s1689" style="position:absolute;left:3727;top:2648;width:3776;height:3559" coordorigin="3727,2648" coordsize="3776,3559" path="m6775,3695r,3l6775,3695xe" fillcolor="black" stroked="f">
              <v:path arrowok="t"/>
            </v:shape>
            <v:shape id="_x0000_s1688" style="position:absolute;left:3727;top:2648;width:3776;height:3559" coordorigin="3727,2648" coordsize="3776,3559" path="m6767,3241r-1,-7l6766,3238r1,3xe" fillcolor="black" stroked="f">
              <v:path arrowok="t"/>
            </v:shape>
            <v:shape id="_x0000_s1687" style="position:absolute;left:3727;top:2648;width:3776;height:3559" coordorigin="3727,2648" coordsize="3776,3559" path="m6770,3283r-3,-2l6767,3281r3,2xe" fillcolor="black" stroked="f">
              <v:path arrowok="t"/>
            </v:shape>
            <v:shape id="_x0000_s1686" style="position:absolute;left:3727;top:2648;width:3776;height:3559" coordorigin="3727,2648" coordsize="3776,3559" path="m6774,3376r1,-8l6774,3373r,3xe" fillcolor="black" stroked="f">
              <v:path arrowok="t"/>
            </v:shape>
            <v:shape id="_x0000_s1685" style="position:absolute;left:3727;top:2648;width:3776;height:3559" coordorigin="3727,2648" coordsize="3776,3559" path="m6761,3163r,-10l6760,3155r1,8xe" fillcolor="black" stroked="f">
              <v:path arrowok="t"/>
            </v:shape>
            <v:shape id="_x0000_s1684" style="position:absolute;left:3727;top:2648;width:3776;height:3559" coordorigin="3727,2648" coordsize="3776,3559" path="m6763,3160r,5l6763,3160xe" fillcolor="black" stroked="f">
              <v:path arrowok="t"/>
            </v:shape>
            <v:shape id="_x0000_s1683" style="position:absolute;left:3727;top:2648;width:3776;height:3559" coordorigin="3727,2648" coordsize="3776,3559" path="m6687,5684r1,99l6690,5684r-3,xe" fillcolor="black" stroked="f">
              <v:path arrowok="t"/>
            </v:shape>
            <v:shape id="_x0000_s1682" style="position:absolute;left:3727;top:2648;width:3776;height:3559" coordorigin="3727,2648" coordsize="3776,3559" path="m6725,5653r-1,102l6726,5752r-1,-99xe" fillcolor="black" stroked="f">
              <v:path arrowok="t"/>
            </v:shape>
            <v:shape id="_x0000_s1681" style="position:absolute;left:3727;top:2648;width:3776;height:3559" coordorigin="3727,2648" coordsize="3776,3559" path="m6812,3206r-1,1l6813,3208r-1,-2xe" fillcolor="black" stroked="f">
              <v:path arrowok="t"/>
            </v:shape>
            <v:shape id="_x0000_s1680" style="position:absolute;left:3727;top:2648;width:3776;height:3559" coordorigin="3727,2648" coordsize="3776,3559" path="m6805,3210r,206l6805,3210xe" fillcolor="black" stroked="f">
              <v:path arrowok="t"/>
            </v:shape>
            <v:shape id="_x0000_s1679" style="position:absolute;left:3727;top:2648;width:3776;height:3559" coordorigin="3727,2648" coordsize="3776,3559" path="m6815,3367r3,13l6817,3372r-2,-5xe" fillcolor="black" stroked="f">
              <v:path arrowok="t"/>
            </v:shape>
            <v:shape id="_x0000_s1678" style="position:absolute;left:3727;top:2648;width:3776;height:3559" coordorigin="3727,2648" coordsize="3776,3559" path="m6808,5688r,4l6808,5688xe" fillcolor="black" stroked="f">
              <v:path arrowok="t"/>
            </v:shape>
            <v:shape id="_x0000_s1677" style="position:absolute;left:3727;top:2648;width:3776;height:3559" coordorigin="3727,2648" coordsize="3776,3559" path="m6826,5678r-13,11l6828,5681r-2,-3xe" fillcolor="black" stroked="f">
              <v:path arrowok="t"/>
            </v:shape>
            <v:shape id="_x0000_s1676" style="position:absolute;left:3727;top:2648;width:3776;height:3559" coordorigin="3727,2648" coordsize="3776,3559" path="m6875,5642r,2l6877,5643r-2,-1xe" fillcolor="black" stroked="f">
              <v:path arrowok="t"/>
            </v:shape>
            <v:shape id="_x0000_s1675" style="position:absolute;left:3727;top:2648;width:3776;height:3559" coordorigin="3727,2648" coordsize="3776,3559" path="m6888,5627r1,6l6889,5630r-1,-3xe" fillcolor="black" stroked="f">
              <v:path arrowok="t"/>
            </v:shape>
            <v:shape id="_x0000_s1674" style="position:absolute;left:3727;top:2648;width:3776;height:3559" coordorigin="3727,2648" coordsize="3776,3559" path="m6856,3748r,381l6857,3751r-1,-3xe" fillcolor="black" stroked="f">
              <v:path arrowok="t"/>
            </v:shape>
            <v:shape id="_x0000_s1673" style="position:absolute;left:3727;top:2648;width:3776;height:3559" coordorigin="3727,2648" coordsize="3776,3559" path="m6859,4123r,4l6860,4125r-1,-2xe" fillcolor="black" stroked="f">
              <v:path arrowok="t"/>
            </v:shape>
            <v:shape id="_x0000_s1672" style="position:absolute;left:3727;top:2648;width:3776;height:3559" coordorigin="3727,2648" coordsize="3776,3559" path="m6884,4037r-2,3l6885,4040r-1,-3xe" fillcolor="black" stroked="f">
              <v:path arrowok="t"/>
            </v:shape>
            <v:shape id="_x0000_s1671" style="position:absolute;left:3727;top:2648;width:3776;height:3559" coordorigin="3727,2648" coordsize="3776,3559" path="m6986,4737r,xe" fillcolor="black" stroked="f">
              <v:path arrowok="t"/>
            </v:shape>
            <v:shape id="_x0000_s1670" style="position:absolute;left:3727;top:2648;width:3776;height:3559" coordorigin="3727,2648" coordsize="3776,3559" path="m6986,4737r,-4l6986,4737r,xe" fillcolor="black" stroked="f">
              <v:path arrowok="t"/>
            </v:shape>
            <v:shape id="_x0000_s1669" style="position:absolute;left:3727;top:2648;width:3776;height:3559" coordorigin="3727,2648" coordsize="3776,3559" path="m6929,5483r-1,-3l6928,5481r1,2xe" fillcolor="black" stroked="f">
              <v:path arrowok="t"/>
            </v:shape>
            <v:shape id="_x0000_s1668" style="position:absolute;left:3727;top:2648;width:3776;height:3559" coordorigin="3727,2648" coordsize="3776,3559" path="m6971,5563r,6l6971,5563xe" fillcolor="black" stroked="f">
              <v:path arrowok="t"/>
            </v:shape>
            <v:shape id="_x0000_s1667" style="position:absolute;left:3727;top:2648;width:3776;height:3559" coordorigin="3727,2648" coordsize="3776,3559" path="m7347,4950r1,105l7349,4953r-2,-3xe" fillcolor="black" stroked="f">
              <v:path arrowok="t"/>
            </v:shape>
            <v:shape id="_x0000_s1666" style="position:absolute;left:3727;top:2648;width:3776;height:3559" coordorigin="3727,2648" coordsize="3776,3559" path="m7377,5013r,-5l7377,5013r,xe" fillcolor="black" stroked="f">
              <v:path arrowok="t"/>
            </v:shape>
            <v:shape id="_x0000_s1665" style="position:absolute;left:3727;top:2648;width:3776;height:3559" coordorigin="3727,2648" coordsize="3776,3559" path="m7369,4998r2,97l7370,5000r-1,-2xe" fillcolor="black" stroked="f">
              <v:path arrowok="t"/>
            </v:shape>
            <v:shape id="_x0000_s1664" style="position:absolute;left:3727;top:2648;width:3776;height:3559" coordorigin="3727,2648" coordsize="3776,3559" path="m7427,5087r4,119l7435,5092r-8,-5xe" fillcolor="black" stroked="f">
              <v:path arrowok="t"/>
            </v:shape>
            <v:shape id="_x0000_s1663" style="position:absolute;left:3727;top:2648;width:3776;height:3559" coordorigin="3727,2648" coordsize="3776,3559" path="m7487,5144r,4l7487,5144xe" fillcolor="black" stroked="f">
              <v:path arrowok="t"/>
            </v:shape>
            <v:shape id="_x0000_s1662" style="position:absolute;left:3727;top:2648;width:3776;height:3559" coordorigin="3727,2648" coordsize="3776,3559" path="m7095,5358r4,-3l7095,5358xe" fillcolor="black" stroked="f">
              <v:path arrowok="t"/>
            </v:shape>
            <v:shape id="_x0000_s1661" style="position:absolute;left:3727;top:2648;width:3776;height:3559" coordorigin="3727,2648" coordsize="3776,3559" path="m6887,3838r,174l6888,3844r-1,-6xe" fillcolor="black" stroked="f">
              <v:path arrowok="t"/>
            </v:shape>
            <v:shape id="_x0000_s1660" style="position:absolute;left:3727;top:2648;width:3776;height:3559" coordorigin="3727,2648" coordsize="3776,3559" path="m6869,3803r-1,-35l6868,3803r1,xe" fillcolor="black" stroked="f">
              <v:path arrowok="t"/>
            </v:shape>
            <v:shape id="_x0000_s1659" style="position:absolute;left:3727;top:2648;width:3776;height:3559" coordorigin="3727,2648" coordsize="3776,3559" path="m6819,3260r-1,-5l6815,3258r4,2xe" fillcolor="black" stroked="f">
              <v:path arrowok="t"/>
            </v:shape>
            <v:shape id="_x0000_s1658" style="position:absolute;left:3727;top:2648;width:3776;height:3559" coordorigin="3727,2648" coordsize="3776,3559" path="m6793,3732r3,277l6794,3733r-1,-1xe" fillcolor="black" stroked="f">
              <v:path arrowok="t"/>
            </v:shape>
            <v:shape id="_x0000_s1657" style="position:absolute;left:3727;top:2648;width:3776;height:3559" coordorigin="3727,2648" coordsize="3776,3559" path="m6822,5570r1,-4l6821,5568r1,2xe" fillcolor="black" stroked="f">
              <v:path arrowok="t"/>
            </v:shape>
            <v:shape id="_x0000_s1656" style="position:absolute;left:3727;top:2648;width:3776;height:3559" coordorigin="3727,2648" coordsize="3776,3559" path="m6813,5280r-3,-6l6810,5275r3,5xe" fillcolor="black" stroked="f">
              <v:path arrowok="t"/>
            </v:shape>
            <v:shape id="_x0000_s1655" style="position:absolute;left:3727;top:2648;width:3776;height:3559" coordorigin="3727,2648" coordsize="3776,3559" path="m6745,4629r-1,73l6745,4704r,-75xe" fillcolor="black" stroked="f">
              <v:path arrowok="t"/>
            </v:shape>
            <v:shape id="_x0000_s1654" style="position:absolute;left:3727;top:2648;width:3776;height:3559" coordorigin="3727,2648" coordsize="3776,3559" path="m6756,4636r-3,74l6756,4710r,-74xe" fillcolor="black" stroked="f">
              <v:path arrowok="t"/>
            </v:shape>
            <v:shape id="_x0000_s1653" style="position:absolute;left:3727;top:2648;width:3776;height:3559" coordorigin="3727,2648" coordsize="3776,3559" path="m6751,3033r2,108l6757,3038r-6,-5xe" fillcolor="black" stroked="f">
              <v:path arrowok="t"/>
            </v:shape>
            <v:shape id="_x0000_s1652" style="position:absolute;left:3727;top:2648;width:3776;height:3559" coordorigin="3727,2648" coordsize="3776,3559" path="m6707,3335r-1,-11l6706,3338r1,-3xe" fillcolor="black" stroked="f">
              <v:path arrowok="t"/>
            </v:shape>
            <v:shape id="_x0000_s1651" style="position:absolute;left:3727;top:2648;width:3776;height:3559" coordorigin="3727,2648" coordsize="3776,3559" path="m6640,5456r,4l6640,5456xe" fillcolor="black" stroked="f">
              <v:path arrowok="t"/>
            </v:shape>
            <v:shape id="_x0000_s1650" style="position:absolute;left:3727;top:2648;width:3776;height:3559" coordorigin="3727,2648" coordsize="3776,3559" path="m6711,5347r1,52l6715,5346r-4,1xe" fillcolor="black" stroked="f">
              <v:path arrowok="t"/>
            </v:shape>
            <v:shape id="_x0000_s1649" style="position:absolute;left:3727;top:2648;width:3776;height:3559" coordorigin="3727,2648" coordsize="3776,3559" path="m6724,5339r1,50l6725,5339r-1,xe" fillcolor="black" stroked="f">
              <v:path arrowok="t"/>
            </v:shape>
            <v:shape id="_x0000_s1648" style="position:absolute;left:3727;top:2648;width:3776;height:3559" coordorigin="3727,2648" coordsize="3776,3559" path="m6737,5644r,-3l6735,5644r2,xe" fillcolor="black" stroked="f">
              <v:path arrowok="t"/>
            </v:shape>
            <v:shape id="_x0000_s1647" style="position:absolute;left:3727;top:2648;width:3776;height:3559" coordorigin="3727,2648" coordsize="3776,3559" path="m6652,2970r-2,4l6651,2972r1,-2xe" fillcolor="black" stroked="f">
              <v:path arrowok="t"/>
            </v:shape>
            <v:shape id="_x0000_s1646" style="position:absolute;left:3727;top:2648;width:3776;height:3559" coordorigin="3727,2648" coordsize="3776,3559" path="m6636,3213r1,2l6637,3214r-1,-1xe" fillcolor="black" stroked="f">
              <v:path arrowok="t"/>
            </v:shape>
            <v:shape id="_x0000_s1645" style="position:absolute;left:3727;top:2648;width:3776;height:3559" coordorigin="3727,2648" coordsize="3776,3559" path="m6636,3079r-1,-6l6634,3078r2,1xe" fillcolor="black" stroked="f">
              <v:path arrowok="t"/>
            </v:shape>
            <v:shape id="_x0000_s1644" style="position:absolute;left:3727;top:2648;width:3776;height:3559" coordorigin="3727,2648" coordsize="3776,3559" path="m6628,2964r1,2l6630,2964r-2,xe" fillcolor="black" stroked="f">
              <v:path arrowok="t"/>
            </v:shape>
            <v:shape id="_x0000_s1643" style="position:absolute;left:3727;top:2648;width:3776;height:3559" coordorigin="3727,2648" coordsize="3776,3559" path="m6551,3493r1,138l6552,3493r-1,xe" fillcolor="black" stroked="f">
              <v:path arrowok="t"/>
            </v:shape>
            <v:shape id="_x0000_s1642" style="position:absolute;left:3727;top:2648;width:3776;height:3559" coordorigin="3727,2648" coordsize="3776,3559" path="m6570,2948r16,8l6586,2953r-16,-5xe" fillcolor="black" stroked="f">
              <v:path arrowok="t"/>
            </v:shape>
            <v:shape id="_x0000_s1641" style="position:absolute;left:3727;top:2648;width:3776;height:3559" coordorigin="3727,2648" coordsize="3776,3559" path="m6542,2940r-2,171l6542,3112r,-172xe" fillcolor="black" stroked="f">
              <v:path arrowok="t"/>
            </v:shape>
            <v:shape id="_x0000_s1640" style="position:absolute;left:3727;top:2648;width:3776;height:3559" coordorigin="3727,2648" coordsize="3776,3559" path="m6553,3347r-1,13l6553,3354r,-7xe" fillcolor="black" stroked="f">
              <v:path arrowok="t"/>
            </v:shape>
            <v:shape id="_x0000_s1639" style="position:absolute;left:3727;top:2648;width:3776;height:3559" coordorigin="3727,2648" coordsize="3776,3559" path="m6619,3423r-2,-1l6617,3424r2,-1xe" fillcolor="black" stroked="f">
              <v:path arrowok="t"/>
            </v:shape>
            <v:shape id="_x0000_s1638" style="position:absolute;left:3727;top:2648;width:3776;height:3559" coordorigin="3727,2648" coordsize="3776,3559" path="m6623,3120r-1,276l6625,3395r-2,-275xe" fillcolor="black" stroked="f">
              <v:path arrowok="t"/>
            </v:shape>
            <v:shape id="_x0000_s1637" style="position:absolute;left:3727;top:2648;width:3776;height:3559" coordorigin="3727,2648" coordsize="3776,3559" path="m6640,3198r-2,4l6640,3205r,-7xe" fillcolor="black" stroked="f">
              <v:path arrowok="t"/>
            </v:shape>
            <v:shape id="_x0000_s1636" style="position:absolute;left:3727;top:2648;width:3776;height:3559" coordorigin="3727,2648" coordsize="3776,3559" path="m6687,3339r,-15l6687,3332r,7xe" fillcolor="black" stroked="f">
              <v:path arrowok="t"/>
            </v:shape>
            <v:shape id="_x0000_s1635" style="position:absolute;left:3727;top:2648;width:3776;height:3559" coordorigin="3727,2648" coordsize="3776,3559" path="m6678,2985r,3l6678,2985xe" fillcolor="black" stroked="f">
              <v:path arrowok="t"/>
            </v:shape>
            <v:shape id="_x0000_s1634" style="position:absolute;left:3727;top:2648;width:3776;height:3559" coordorigin="3727,2648" coordsize="3776,3559" path="m6656,3181r8,-81l6653,3104r3,77xe" fillcolor="black" stroked="f">
              <v:path arrowok="t"/>
            </v:shape>
            <v:shape id="_x0000_s1633" style="position:absolute;left:3727;top:2648;width:3776;height:3559" coordorigin="3727,2648" coordsize="3776,3559" path="m6712,3317r3,7l6715,3323r-3,-6xe" fillcolor="black" stroked="f">
              <v:path arrowok="t"/>
            </v:shape>
            <v:shape id="_x0000_s1632" style="position:absolute;left:3727;top:2648;width:3776;height:3559" coordorigin="3727,2648" coordsize="3776,3559" path="m6697,3396r-1,-12l6696,3391r1,5xe" fillcolor="black" stroked="f">
              <v:path arrowok="t"/>
            </v:shape>
            <v:shape id="_x0000_s1631" style="position:absolute;left:3727;top:2648;width:3776;height:3559" coordorigin="3727,2648" coordsize="3776,3559" path="m6617,3465r,49l6623,3461r-6,4xe" fillcolor="black" stroked="f">
              <v:path arrowok="t"/>
            </v:shape>
            <v:shape id="_x0000_s1630" style="position:absolute;left:3727;top:2648;width:3776;height:3559" coordorigin="3727,2648" coordsize="3776,3559" path="m6685,3486r,5l6685,3486xe" fillcolor="black" stroked="f">
              <v:path arrowok="t"/>
            </v:shape>
            <v:shape id="_x0000_s1629" style="position:absolute;left:3727;top:2648;width:3776;height:3559" coordorigin="3727,2648" coordsize="3776,3559" path="m6705,2993r-9,83l6697,3078r8,-85xe" fillcolor="black" stroked="f">
              <v:path arrowok="t"/>
            </v:shape>
            <v:shape id="_x0000_s1628" style="position:absolute;left:3727;top:2648;width:3776;height:3559" coordorigin="3727,2648" coordsize="3776,3559" path="m6686,3308r-3,-11l6682,3308r4,xe" fillcolor="black" stroked="f">
              <v:path arrowok="t"/>
            </v:shape>
            <v:shape id="_x0000_s1627" style="position:absolute;left:3727;top:2648;width:3776;height:3559" coordorigin="3727,2648" coordsize="3776,3559" path="m6690,3113r3,233l6691,3114r-1,-1xe" fillcolor="black" stroked="f">
              <v:path arrowok="t"/>
            </v:shape>
            <v:shape id="_x0000_s1626" style="position:absolute;left:3727;top:2648;width:3776;height:3559" coordorigin="3727,2648" coordsize="3776,3559" path="m6687,3112r1,176l6690,3113r-3,-1xe" fillcolor="black" stroked="f">
              <v:path arrowok="t"/>
            </v:shape>
            <v:shape id="_x0000_s1625" style="position:absolute;left:3727;top:2648;width:3776;height:3559" coordorigin="3727,2648" coordsize="3776,3559" path="m4715,3671r-5,-3l4710,3669r5,2xe" fillcolor="black" stroked="f">
              <v:path arrowok="t"/>
            </v:shape>
            <v:shape id="_x0000_s1624" style="position:absolute;left:3727;top:2648;width:3776;height:3559" coordorigin="3727,2648" coordsize="3776,3559" path="m4758,4064r,147l4758,4062r,2xe" fillcolor="black" stroked="f">
              <v:path arrowok="t"/>
            </v:shape>
            <v:shape id="_x0000_s1623" style="position:absolute;left:3727;top:2648;width:3776;height:3559" coordorigin="3727,2648" coordsize="3776,3559" path="m4729,5597r1,95l4736,5600r-7,-3xe" fillcolor="black" stroked="f">
              <v:path arrowok="t"/>
            </v:shape>
            <v:shape id="_x0000_s1622" style="position:absolute;left:3727;top:2648;width:3776;height:3559" coordorigin="3727,2648" coordsize="3776,3559" path="m4797,5532r1,l4796,5531r1,1xe" fillcolor="black" stroked="f">
              <v:path arrowok="t"/>
            </v:shape>
            <v:shape id="_x0000_s1621" style="position:absolute;left:3727;top:2648;width:3776;height:3559" coordorigin="3727,2648" coordsize="3776,3559" path="m5029,2969r,5l5029,2969xe" fillcolor="black" stroked="f">
              <v:path arrowok="t"/>
            </v:shape>
            <v:shape id="_x0000_s1620" style="position:absolute;left:3727;top:2648;width:3776;height:3559" coordorigin="3727,2648" coordsize="3776,3559" path="m5082,2887r,60l5086,2891r-4,-4xe" fillcolor="black" stroked="f">
              <v:path arrowok="t"/>
            </v:shape>
            <v:shape id="_x0000_s1619" style="position:absolute;left:3727;top:2648;width:3776;height:3559" coordorigin="3727,2648" coordsize="3776,3559" path="m5080,4101r,-6l5080,4098r,3xe" fillcolor="black" stroked="f">
              <v:path arrowok="t"/>
            </v:shape>
            <v:shape id="_x0000_s1618" style="position:absolute;left:3727;top:2648;width:3776;height:3559" coordorigin="3727,2648" coordsize="3776,3559" path="m5040,5733r4,64l5052,5719r-12,14xe" fillcolor="black" stroked="f">
              <v:path arrowok="t"/>
            </v:shape>
            <v:shape id="_x0000_s1617" style="position:absolute;left:3727;top:2648;width:3776;height:3559" coordorigin="3727,2648" coordsize="3776,3559" path="m5058,3592r,224l5061,3816r-3,-224xe" fillcolor="black" stroked="f">
              <v:path arrowok="t"/>
            </v:shape>
            <v:shape id="_x0000_s1616" style="position:absolute;left:3727;top:2648;width:3776;height:3559" coordorigin="3727,2648" coordsize="3776,3559" path="m5058,3816r-2,-5l5056,3814r2,2xe" fillcolor="black" stroked="f">
              <v:path arrowok="t"/>
            </v:shape>
            <v:shape id="_x0000_s1615" style="position:absolute;left:3727;top:2648;width:3776;height:3559" coordorigin="3727,2648" coordsize="3776,3559" path="m5038,4238r1,89l5041,4242r-3,-4xe" fillcolor="black" stroked="f">
              <v:path arrowok="t"/>
            </v:shape>
            <v:shape id="_x0000_s1614" style="position:absolute;left:3727;top:2648;width:3776;height:3559" coordorigin="3727,2648" coordsize="3776,3559" path="m5046,4234r,89l5048,4234r-2,xe" fillcolor="black" stroked="f">
              <v:path arrowok="t"/>
            </v:shape>
            <v:shape id="_x0000_s1613" style="position:absolute;left:3727;top:2648;width:3776;height:3559" coordorigin="3727,2648" coordsize="3776,3559" path="m4738,3007r-10,86l4732,3092r6,-85xe" fillcolor="black" stroked="f">
              <v:path arrowok="t"/>
            </v:shape>
            <v:shape id="_x0000_s1612" style="position:absolute;left:3727;top:2648;width:3776;height:3559" coordorigin="3727,2648" coordsize="3776,3559" path="m4789,2994r2,78l4796,2991r-7,3xe" fillcolor="black" stroked="f">
              <v:path arrowok="t"/>
            </v:shape>
            <v:shape id="_x0000_s1611" style="position:absolute;left:3727;top:2648;width:3776;height:3559" coordorigin="3727,2648" coordsize="3776,3559" path="m4693,5415r3,4l4696,5417r-3,-2xe" fillcolor="black" stroked="f">
              <v:path arrowok="t"/>
            </v:shape>
            <v:shape id="_x0000_s1610" style="position:absolute;left:3727;top:2648;width:3776;height:3559" coordorigin="3727,2648" coordsize="3776,3559" path="m4673,3120r,3l4673,3120xe" fillcolor="black" stroked="f">
              <v:path arrowok="t"/>
            </v:shape>
            <v:shape id="_x0000_s1609" style="position:absolute;left:3727;top:2648;width:3776;height:3559" coordorigin="3727,2648" coordsize="3776,3559" path="m4730,5435r4,13l4733,5436r-3,-1xe" fillcolor="black" stroked="f">
              <v:path arrowok="t"/>
            </v:shape>
            <v:shape id="_x0000_s1608" style="position:absolute;left:3727;top:2648;width:3776;height:3559" coordorigin="3727,2648" coordsize="3776,3559" path="m4705,4328r,3l4705,4328xe" fillcolor="black" stroked="f">
              <v:path arrowok="t"/>
            </v:shape>
            <v:shape id="_x0000_s1607" style="position:absolute;left:3727;top:2648;width:3776;height:3559" coordorigin="3727,2648" coordsize="3776,3559" path="m5576,3369r-2,180l5577,3550r-1,-181xe" fillcolor="black" stroked="f">
              <v:path arrowok="t"/>
            </v:shape>
            <v:shape id="_x0000_s1606" style="position:absolute;left:3727;top:2648;width:3776;height:3559" coordorigin="3727,2648" coordsize="3776,3559" path="m5600,3541r,3l5600,3541xe" fillcolor="black" stroked="f">
              <v:path arrowok="t"/>
            </v:shape>
            <v:shape id="_x0000_s1605" style="position:absolute;left:3727;top:2648;width:3776;height:3559" coordorigin="3727,2648" coordsize="3776,3559" path="m5691,3316r-11,190l5689,3499r2,-183xe" fillcolor="black" stroked="f">
              <v:path arrowok="t"/>
            </v:shape>
            <v:shape id="_x0000_s1604" style="position:absolute;left:3727;top:2648;width:3776;height:3559" coordorigin="3727,2648" coordsize="3776,3559" path="m5781,3278r-3,185l5781,3463r,-185xe" fillcolor="black" stroked="f">
              <v:path arrowok="t"/>
            </v:shape>
            <v:shape id="_x0000_s1603" style="position:absolute;left:3727;top:2648;width:3776;height:3559" coordorigin="3727,2648" coordsize="3776,3559" path="m5964,3378r5,5l5972,3380r-8,-2xe" fillcolor="black" stroked="f">
              <v:path arrowok="t"/>
            </v:shape>
            <v:shape id="_x0000_s1602" style="position:absolute;left:3727;top:2648;width:3776;height:3559" coordorigin="3727,2648" coordsize="3776,3559" path="m5988,3188r,176l5989,3364r-1,-176xe" fillcolor="black" stroked="f">
              <v:path arrowok="t"/>
            </v:shape>
            <v:shape id="_x0000_s1601" style="position:absolute;left:3727;top:2648;width:3776;height:3559" coordorigin="3727,2648" coordsize="3776,3559" path="m6098,3136r1,180l6109,3130r-11,6xe" fillcolor="black" stroked="f">
              <v:path arrowok="t"/>
            </v:shape>
            <v:shape id="_x0000_s1600" style="position:absolute;left:3727;top:2648;width:3776;height:3559" coordorigin="3727,2648" coordsize="3776,3559" path="m6134,3295r,5l6134,3295xe" fillcolor="black" stroked="f">
              <v:path arrowok="t"/>
            </v:shape>
            <v:shape id="_x0000_s1599" style="position:absolute;left:3727;top:2648;width:3776;height:3559" coordorigin="3727,2648" coordsize="3776,3559" path="m6604,3088r-1,2l6604,3090r,-2xe" fillcolor="black" stroked="f">
              <v:path arrowok="t"/>
            </v:shape>
            <v:shape id="_x0000_s1598" style="position:absolute;left:3727;top:2648;width:3776;height:3559" coordorigin="3727,2648" coordsize="3776,3559" path="m6596,3131r-1,-4l6595,3128r1,3xe" fillcolor="black" stroked="f">
              <v:path arrowok="t"/>
            </v:shape>
            <v:shape id="_x0000_s1597" style="position:absolute;left:3727;top:2648;width:3776;height:3559" coordorigin="3727,2648" coordsize="3776,3559" path="m6525,3378r1,31l6526,3375r-1,3xe" fillcolor="black" stroked="f">
              <v:path arrowok="t"/>
            </v:shape>
            <v:shape id="_x0000_s1596" style="position:absolute;left:3727;top:2648;width:3776;height:3559" coordorigin="3727,2648" coordsize="3776,3559" path="m6530,3451r-1,-9l6528,3445r2,6xe" fillcolor="black" stroked="f">
              <v:path arrowok="t"/>
            </v:shape>
            <v:shape id="_x0000_s1595" style="position:absolute;left:3727;top:2648;width:3776;height:3559" coordorigin="3727,2648" coordsize="3776,3559" path="m6535,4029r-1,-91l6533,4034r2,-5xe" fillcolor="black" stroked="f">
              <v:path arrowok="t"/>
            </v:shape>
            <v:shape id="_x0000_s1594" style="position:absolute;left:3727;top:2648;width:3776;height:3559" coordorigin="3727,2648" coordsize="3776,3559" path="m6550,3910r-3,l6547,3912r3,-2xe" fillcolor="black" stroked="f">
              <v:path arrowok="t"/>
            </v:shape>
            <v:shape id="_x0000_s1593" style="position:absolute;left:3727;top:2648;width:3776;height:3559" coordorigin="3727,2648" coordsize="3776,3559" path="m6494,4112r2,32l6494,4106r,6xe" fillcolor="black" stroked="f">
              <v:path arrowok="t"/>
            </v:shape>
            <v:shape id="_x0000_s1592" style="position:absolute;left:3727;top:2648;width:3776;height:3559" coordorigin="3727,2648" coordsize="3776,3559" path="m6484,3965r1,-6l6483,3959r1,6xe" fillcolor="black" stroked="f">
              <v:path arrowok="t"/>
            </v:shape>
            <v:shape id="_x0000_s1591" style="position:absolute;left:3727;top:2648;width:3776;height:3559" coordorigin="3727,2648" coordsize="3776,3559" path="m6334,4241r,3l6334,4241xe" fillcolor="black" stroked="f">
              <v:path arrowok="t"/>
            </v:shape>
            <v:shape id="_x0000_s1590" style="position:absolute;left:3727;top:2648;width:3776;height:3559" coordorigin="3727,2648" coordsize="3776,3559" path="m6428,4081r-2,28l6427,4102r1,-21xe" fillcolor="black" stroked="f">
              <v:path arrowok="t"/>
            </v:shape>
            <v:shape id="_x0000_s1589" style="position:absolute;left:3727;top:2648;width:3776;height:3559" coordorigin="3727,2648" coordsize="3776,3559" path="m6126,3344r-6,160l6121,3506r5,-162xe" fillcolor="black" stroked="f">
              <v:path arrowok="t"/>
            </v:shape>
            <v:shape id="_x0000_s1588" style="position:absolute;left:3727;top:2648;width:3776;height:3559" coordorigin="3727,2648" coordsize="3776,3559" path="m6133,3343r-6,231l6128,3576r5,-233xe" fillcolor="black" stroked="f">
              <v:path arrowok="t"/>
            </v:shape>
            <v:shape id="_x0000_s1587" style="position:absolute;left:3727;top:2648;width:3776;height:3559" coordorigin="3727,2648" coordsize="3776,3559" path="m6155,3503r-1,15l6155,3510r,-7xe" fillcolor="black" stroked="f">
              <v:path arrowok="t"/>
            </v:shape>
            <v:shape id="_x0000_s1586" style="position:absolute;left:3727;top:2648;width:3776;height:3559" coordorigin="3727,2648" coordsize="3776,3559" path="m6125,3663r1,56l6128,3663r-3,xe" fillcolor="black" stroked="f">
              <v:path arrowok="t"/>
            </v:shape>
            <v:shape id="_x0000_s1585" style="position:absolute;left:3727;top:2648;width:3776;height:3559" coordorigin="3727,2648" coordsize="3776,3559" path="m6134,4065r-1,-28l6133,4047r1,18xe" fillcolor="black" stroked="f">
              <v:path arrowok="t"/>
            </v:shape>
            <v:shape id="_x0000_s1584" style="position:absolute;left:3727;top:2648;width:3776;height:3559" coordorigin="3727,2648" coordsize="3776,3559" path="m6155,4273r-1,l6154,4274r1,-1xe" fillcolor="black" stroked="f">
              <v:path arrowok="t"/>
            </v:shape>
            <v:shape id="_x0000_s1583" style="position:absolute;left:3727;top:2648;width:3776;height:3559" coordorigin="3727,2648" coordsize="3776,3559" path="m5966,3548r-1,-13l5965,3539r1,9xe" fillcolor="black" stroked="f">
              <v:path arrowok="t"/>
            </v:shape>
            <v:shape id="_x0000_s1582" style="position:absolute;left:3727;top:2648;width:3776;height:3559" coordorigin="3727,2648" coordsize="3776,3559" path="m5967,3603r,-13l5966,3594r1,9xe" fillcolor="black" stroked="f">
              <v:path arrowok="t"/>
            </v:shape>
            <v:shape id="_x0000_s1581" style="position:absolute;left:3727;top:2648;width:3776;height:3559" coordorigin="3727,2648" coordsize="3776,3559" path="m5986,3374r,-2l5986,3374r,xe" fillcolor="black" stroked="f">
              <v:path arrowok="t"/>
            </v:shape>
            <v:shape id="_x0000_s1580" style="position:absolute;left:3727;top:2648;width:3776;height:3559" coordorigin="3727,2648" coordsize="3776,3559" path="m5973,3685r3,11l5973,3680r,5xe" fillcolor="black" stroked="f">
              <v:path arrowok="t"/>
            </v:shape>
            <v:shape id="_x0000_s1579" style="position:absolute;left:3727;top:2648;width:3776;height:3559" coordorigin="3727,2648" coordsize="3776,3559" path="m6063,3595r-2,45l6063,3623r,-28xe" fillcolor="black" stroked="f">
              <v:path arrowok="t"/>
            </v:shape>
            <v:shape id="_x0000_s1578" style="position:absolute;left:3727;top:2648;width:3776;height:3559" coordorigin="3727,2648" coordsize="3776,3559" path="m6069,3374r-4,193l6068,3558r1,-184xe" fillcolor="black" stroked="f">
              <v:path arrowok="t"/>
            </v:shape>
            <v:shape id="_x0000_s1577" style="position:absolute;left:3727;top:2648;width:3776;height:3559" coordorigin="3727,2648" coordsize="3776,3559" path="m6001,3537r,18l6001,3547r,-10xe" fillcolor="black" stroked="f">
              <v:path arrowok="t"/>
            </v:shape>
            <v:shape id="_x0000_s1576" style="position:absolute;left:3727;top:2648;width:3776;height:3559" coordorigin="3727,2648" coordsize="3776,3559" path="m5974,2832r-21,-7l5953,2829r21,3xe" fillcolor="black" stroked="f">
              <v:path arrowok="t"/>
            </v:shape>
            <v:shape id="_x0000_s1575" style="position:absolute;left:3727;top:2648;width:3776;height:3559" coordorigin="3727,2648" coordsize="3776,3559" path="m6021,2770r,2l6021,2770xe" fillcolor="black" stroked="f">
              <v:path arrowok="t"/>
            </v:shape>
            <v:shape id="_x0000_s1574" style="position:absolute;left:3727;top:2648;width:3776;height:3559" coordorigin="3727,2648" coordsize="3776,3559" path="m5665,4045r-6,-6l5665,4045xe" fillcolor="black" stroked="f">
              <v:path arrowok="t"/>
            </v:shape>
            <v:shape id="_x0000_s1573" style="position:absolute;left:3727;top:2648;width:3776;height:3559" coordorigin="3727,2648" coordsize="3776,3559" path="m5691,3862r-5,293l5687,4155r4,-293xe" fillcolor="black" stroked="f">
              <v:path arrowok="t"/>
            </v:shape>
            <v:shape id="_x0000_s1572" style="position:absolute;left:3727;top:2648;width:3776;height:3559" coordorigin="3727,2648" coordsize="3776,3559" path="m5713,4237r,4l5713,4237xe" fillcolor="black" stroked="f">
              <v:path arrowok="t"/>
            </v:shape>
            <v:shape id="_x0000_s1571" style="position:absolute;left:3727;top:2648;width:3776;height:3559" coordorigin="3727,2648" coordsize="3776,3559" path="m5721,4217r-2,11l5721,4222r,-5xe" fillcolor="black" stroked="f">
              <v:path arrowok="t"/>
            </v:shape>
            <v:shape id="_x0000_s1570" style="position:absolute;left:3727;top:2648;width:3776;height:3559" coordorigin="3727,2648" coordsize="3776,3559" path="m5738,3897r,9l5738,3897xe" fillcolor="black" stroked="f">
              <v:path arrowok="t"/>
            </v:shape>
            <v:shape id="_x0000_s1569" style="position:absolute;left:3727;top:2648;width:3776;height:3559" coordorigin="3727,2648" coordsize="3776,3559" path="m5745,3889r,4l5745,3889xe" fillcolor="black" stroked="f">
              <v:path arrowok="t"/>
            </v:shape>
            <v:shape id="_x0000_s1568" style="position:absolute;left:3727;top:2648;width:3776;height:3559" coordorigin="3727,2648" coordsize="3776,3559" path="m5864,4150r-1,-2l5863,4149r1,1xe" fillcolor="black" stroked="f">
              <v:path arrowok="t"/>
            </v:shape>
            <v:shape id="_x0000_s1567" style="position:absolute;left:3727;top:2648;width:3776;height:3559" coordorigin="3727,2648" coordsize="3776,3559" path="m5786,4122r-1,-24l5785,4101r1,21xe" fillcolor="black" stroked="f">
              <v:path arrowok="t"/>
            </v:shape>
            <v:shape id="_x0000_s1566" style="position:absolute;left:3727;top:2648;width:3776;height:3559" coordorigin="3727,2648" coordsize="3776,3559" path="m5691,3543r-8,282l5684,3821r7,-278xe" fillcolor="black" stroked="f">
              <v:path arrowok="t"/>
            </v:shape>
            <v:shape id="_x0000_s1565" style="position:absolute;left:3727;top:2648;width:3776;height:3559" coordorigin="3727,2648" coordsize="3776,3559" path="m5705,3630r,6l5705,3630xe" fillcolor="black" stroked="f">
              <v:path arrowok="t"/>
            </v:shape>
            <v:shape id="_x0000_s1564" style="position:absolute;left:3727;top:2648;width:3776;height:3559" coordorigin="3727,2648" coordsize="3776,3559" path="m5784,4179r,-24l5784,4162r,17xe" fillcolor="black" stroked="f">
              <v:path arrowok="t"/>
            </v:shape>
            <v:shape id="_x0000_s1563" style="position:absolute;left:3727;top:2648;width:3776;height:3559" coordorigin="3727,2648" coordsize="3776,3559" path="m5323,4115r-1,-2l5322,4115r1,xe" fillcolor="black" stroked="f">
              <v:path arrowok="t"/>
            </v:shape>
            <v:shape id="_x0000_s1562" style="position:absolute;left:3727;top:2648;width:3776;height:3559" coordorigin="3727,2648" coordsize="3776,3559" path="m5304,2780r-1,77l5306,2857r-2,-77xe" fillcolor="black" stroked="f">
              <v:path arrowok="t"/>
            </v:shape>
            <v:shape id="_x0000_s1561" style="position:absolute;left:3727;top:2648;width:3776;height:3559" coordorigin="3727,2648" coordsize="3776,3559" path="m5318,2777r1,77l5323,2776r-5,1xe" fillcolor="black" stroked="f">
              <v:path arrowok="t"/>
            </v:shape>
            <v:shape id="_x0000_s1560" style="position:absolute;left:3727;top:2648;width:3776;height:3559" coordorigin="3727,2648" coordsize="3776,3559" path="m5327,4281r-3,76l5327,4357r,-76xe" fillcolor="black" stroked="f">
              <v:path arrowok="t"/>
            </v:shape>
            <v:shape id="_x0000_s1559" style="position:absolute;left:3727;top:2648;width:3776;height:3559" coordorigin="3727,2648" coordsize="3776,3559" path="m4831,3045r,6l4831,3045xe" fillcolor="black" stroked="f">
              <v:path arrowok="t"/>
            </v:shape>
            <v:shape id="_x0000_s1558" style="position:absolute;left:3727;top:2648;width:3776;height:3559" coordorigin="3727,2648" coordsize="3776,3559" path="m6354,3434r-1,-4l6353,3434r1,xe" fillcolor="black" stroked="f">
              <v:path arrowok="t"/>
            </v:shape>
            <v:shape id="_x0000_s1557" style="position:absolute;left:3727;top:2648;width:3776;height:3559" coordorigin="3727,2648" coordsize="3776,3559" path="m6060,2856r1,3l6061,2855r-1,1xe" fillcolor="black" stroked="f">
              <v:path arrowok="t"/>
            </v:shape>
            <v:shape id="_x0000_s1556" style="position:absolute;left:3727;top:2648;width:3776;height:3559" coordorigin="3727,2648" coordsize="3776,3559" path="m5759,6046r-1,-2l5758,6045r1,1xe" fillcolor="black" stroked="f">
              <v:path arrowok="t"/>
            </v:shape>
            <v:shape id="_x0000_s1555" style="position:absolute;left:3727;top:2648;width:3776;height:3559" coordorigin="3727,2648" coordsize="3776,3559" path="m5621,4968r2,53l5626,4964r-5,4xe" fillcolor="black" stroked="f">
              <v:path arrowok="t"/>
            </v:shape>
            <v:shape id="_x0000_s1554" style="position:absolute;left:3727;top:2648;width:3776;height:3559" coordorigin="3727,2648" coordsize="3776,3559" path="m5770,4411r-2,-1l5768,4411r2,xe" fillcolor="black" stroked="f">
              <v:path arrowok="t"/>
            </v:shape>
            <v:shape id="_x0000_s1553" style="position:absolute;left:3727;top:2648;width:3776;height:3559" coordorigin="3727,2648" coordsize="3776,3559" path="m5781,4093r-1,-7l5780,4090r1,3xe" fillcolor="black" stroked="f">
              <v:path arrowok="t"/>
            </v:shape>
            <v:shape id="_x0000_s1552" style="position:absolute;left:3727;top:2648;width:3776;height:3559" coordorigin="3727,2648" coordsize="3776,3559" path="m5781,4070r,23l5781,4049r,21xe" fillcolor="black" stroked="f">
              <v:path arrowok="t"/>
            </v:shape>
            <v:shape id="_x0000_s1551" style="position:absolute;left:3727;top:2648;width:3776;height:3559" coordorigin="3727,2648" coordsize="3776,3559" path="m5780,3898r,3l5780,3898xe" fillcolor="black" stroked="f">
              <v:path arrowok="t"/>
            </v:shape>
            <v:shape id="_x0000_s1550" style="position:absolute;left:3727;top:2648;width:3776;height:3559" coordorigin="3727,2648" coordsize="3776,3559" path="m5772,4256r1,-9l5772,4254r,2xe" fillcolor="black" stroked="f">
              <v:path arrowok="t"/>
            </v:shape>
            <v:shape id="_x0000_s1549" style="position:absolute;left:3727;top:2648;width:3776;height:3559" coordorigin="3727,2648" coordsize="3776,3559" path="m5756,2689r,62l5759,2750r-3,-61xe" fillcolor="black" stroked="f">
              <v:path arrowok="t"/>
            </v:shape>
            <v:shape id="_x0000_s1548" style="position:absolute;left:3727;top:2648;width:3776;height:3559" coordorigin="3727,2648" coordsize="3776,3559" path="m4187,3233r2,92l4189,3233r-2,xe" fillcolor="black" stroked="f">
              <v:path arrowok="t"/>
            </v:shape>
            <v:shape id="_x0000_s1547" style="position:absolute;left:3727;top:2648;width:3776;height:3559" coordorigin="3727,2648" coordsize="3776,3559" path="m4193,3326r,3l4194,3329r-1,-3xe" fillcolor="black" stroked="f">
              <v:path arrowok="t"/>
            </v:shape>
            <v:shape id="_x0000_s1546" style="position:absolute;left:3727;top:2648;width:3776;height:3559" coordorigin="3727,2648" coordsize="3776,3559" path="m4232,3214r,6l4232,3214xe" fillcolor="black" stroked="f">
              <v:path arrowok="t"/>
            </v:shape>
            <v:shape id="_x0000_s1545" style="position:absolute;left:3727;top:2648;width:3776;height:3559" coordorigin="3727,2648" coordsize="3776,3559" path="m4187,3810r-1,-70l4184,3809r3,1xe" fillcolor="black" stroked="f">
              <v:path arrowok="t"/>
            </v:shape>
            <v:shape id="_x0000_s1544" style="position:absolute;left:3727;top:2648;width:3776;height:3559" coordorigin="3727,2648" coordsize="3776,3559" path="m4208,3742r-1,68l4207,3812r1,-70xe" fillcolor="black" stroked="f">
              <v:path arrowok="t"/>
            </v:shape>
            <v:shape id="_x0000_s1543" style="position:absolute;left:3727;top:2648;width:3776;height:3559" coordorigin="3727,2648" coordsize="3776,3559" path="m4227,3747r,5l4227,3747xe" fillcolor="black" stroked="f">
              <v:path arrowok="t"/>
            </v:shape>
            <v:shape id="_x0000_s1542" style="position:absolute;left:3727;top:2648;width:3776;height:3559" coordorigin="3727,2648" coordsize="3776,3559" path="m4165,5229r-1,-3l4164,5227r1,2xe" fillcolor="black" stroked="f">
              <v:path arrowok="t"/>
            </v:shape>
            <v:shape id="_x0000_s1541" style="position:absolute;left:3727;top:2648;width:3776;height:3559" coordorigin="3727,2648" coordsize="3776,3559" path="m4144,3430r,3l4144,3430xe" fillcolor="black" stroked="f">
              <v:path arrowok="t"/>
            </v:shape>
            <v:shape id="_x0000_s1540" style="position:absolute;left:3727;top:2648;width:3776;height:3559" coordorigin="3727,2648" coordsize="3776,3559" path="m4146,3352r,5l4146,3353r,-1xe" fillcolor="black" stroked="f">
              <v:path arrowok="t"/>
            </v:shape>
            <v:shape id="_x0000_s1539" style="position:absolute;left:3727;top:2648;width:3776;height:3559" coordorigin="3727,2648" coordsize="3776,3559" path="m4159,3242r,101l4162,3241r-3,1xe" fillcolor="black" stroked="f">
              <v:path arrowok="t"/>
            </v:shape>
            <v:shape id="_x0000_s1538" style="position:absolute;left:3727;top:2648;width:3776;height:3559" coordorigin="3727,2648" coordsize="3776,3559" path="m3735,5301r-3,-2l3732,5300r3,1xe" fillcolor="black" stroked="f">
              <v:path arrowok="t"/>
            </v:shape>
            <v:shape id="_x0000_s1537" style="position:absolute;left:3727;top:2648;width:3776;height:3559" coordorigin="3727,2648" coordsize="3776,3559" path="m4352,3256r,3l4352,3256xe" fillcolor="black" stroked="f">
              <v:path arrowok="t"/>
            </v:shape>
            <v:shape id="_x0000_s1536" style="position:absolute;left:3727;top:2648;width:3776;height:3559" coordorigin="3727,2648" coordsize="3776,3559" path="m4351,4103r-2,152l4351,4258r,-155xe" fillcolor="black" stroked="f">
              <v:path arrowok="t"/>
            </v:shape>
            <v:shape id="_x0000_s1535" style="position:absolute;left:3727;top:2648;width:3776;height:3559" coordorigin="3727,2648" coordsize="3776,3559" path="m4425,3536r,3l4425,3536xe" fillcolor="black" stroked="f">
              <v:path arrowok="t"/>
            </v:shape>
            <v:shape id="_x0000_s1534" style="position:absolute;left:3727;top:2648;width:3776;height:3559" coordorigin="3727,2648" coordsize="3776,3559" path="m4376,3252r-8,3l4377,3255r-1,-3xe" fillcolor="black" stroked="f">
              <v:path arrowok="t"/>
            </v:shape>
            <v:shape id="_x0000_s1533" style="position:absolute;left:3727;top:2648;width:3776;height:3559" coordorigin="3727,2648" coordsize="3776,3559" path="m4389,3474r1,51l4390,3475r-1,-1xe" fillcolor="black" stroked="f">
              <v:path arrowok="t"/>
            </v:shape>
            <v:shape id="_x0000_s1532" style="position:absolute;left:3727;top:2648;width:3776;height:3559" coordorigin="3727,2648" coordsize="3776,3559" path="m4381,3158r,-6l4377,3156r4,2xe" fillcolor="black" stroked="f">
              <v:path arrowok="t"/>
            </v:shape>
            <v:shape id="_x0000_s1531" style="position:absolute;left:3727;top:2648;width:3776;height:3559" coordorigin="3727,2648" coordsize="3776,3559" path="m4397,3243r-3,5l4398,3243r-1,xe" fillcolor="black" stroked="f">
              <v:path arrowok="t"/>
            </v:shape>
            <v:shape id="_x0000_s1530" style="position:absolute;left:3727;top:2648;width:3776;height:3559" coordorigin="3727,2648" coordsize="3776,3559" path="m4440,3220r,2l4440,3220xe" fillcolor="black" stroked="f">
              <v:path arrowok="t"/>
            </v:shape>
            <v:shape id="_x0000_s1529" style="position:absolute;left:3727;top:2648;width:3776;height:3559" coordorigin="3727,2648" coordsize="3776,3559" path="m4536,3169r-1,-30l4535,3168r1,1xe" fillcolor="black" stroked="f">
              <v:path arrowok="t"/>
            </v:shape>
            <v:shape id="_x0000_s1528" style="position:absolute;left:3727;top:2648;width:3776;height:3559" coordorigin="3727,2648" coordsize="3776,3559" path="m4522,5269r-1,-4l4520,5265r2,4xe" fillcolor="black" stroked="f">
              <v:path arrowok="t"/>
            </v:shape>
            <v:shape id="_x0000_s1527" style="position:absolute;left:3727;top:2648;width:3776;height:3559" coordorigin="3727,2648" coordsize="3776,3559" path="m4547,5270r,4l4547,5270xe" fillcolor="black" stroked="f">
              <v:path arrowok="t"/>
            </v:shape>
            <v:shape id="_x0000_s1526" style="position:absolute;left:3727;top:2648;width:3776;height:3559" coordorigin="3727,2648" coordsize="3776,3559" path="m4557,3890r,2l4557,3890xe" fillcolor="black" stroked="f">
              <v:path arrowok="t"/>
            </v:shape>
            <v:shape id="_x0000_s1525" style="position:absolute;left:3727;top:2648;width:3776;height:3559" coordorigin="3727,2648" coordsize="3776,3559" path="m4581,4527r-1,-1l4580,4528r1,-1xe" fillcolor="black" stroked="f">
              <v:path arrowok="t"/>
            </v:shape>
            <v:shape id="_x0000_s1524" style="position:absolute;left:3727;top:2648;width:3776;height:3559" coordorigin="3727,2648" coordsize="3776,3559" path="m4580,4189r-3,2l4577,4191r3,-2xe" fillcolor="black" stroked="f">
              <v:path arrowok="t"/>
            </v:shape>
            <v:shape id="_x0000_s1523" style="position:absolute;left:3727;top:2648;width:3776;height:3559" coordorigin="3727,2648" coordsize="3776,3559" path="m4852,4206r,-15l4851,4199r1,7xe" fillcolor="black" stroked="f">
              <v:path arrowok="t"/>
            </v:shape>
            <v:shape id="_x0000_s1522" style="position:absolute;left:3727;top:2648;width:3776;height:3559" coordorigin="3727,2648" coordsize="3776,3559" path="m4995,5573r-1,-3l4994,5572r1,1xe" fillcolor="black" stroked="f">
              <v:path arrowok="t"/>
            </v:shape>
            <v:shape id="_x0000_s1521" style="position:absolute;left:3727;top:2648;width:3776;height:3559" coordorigin="3727,2648" coordsize="3776,3559" path="m5317,4358r-3,-1l5314,4358r3,xe" fillcolor="black" stroked="f">
              <v:path arrowok="t"/>
            </v:shape>
            <v:shape id="_x0000_s1520" style="position:absolute;left:3727;top:2648;width:3776;height:3559" coordorigin="3727,2648" coordsize="3776,3559" path="m5556,2749r1,6l5557,2753r-1,-4xe" fillcolor="black" stroked="f">
              <v:path arrowok="t"/>
            </v:shape>
            <v:shape id="_x0000_s1519" style="position:absolute;left:3727;top:2648;width:3776;height:3559" coordorigin="3727,2648" coordsize="3776,3559" path="m5572,2731r,3l5572,2731xe" fillcolor="black" stroked="f">
              <v:path arrowok="t"/>
            </v:shape>
            <v:shape id="_x0000_s1518" style="position:absolute;left:3727;top:2648;width:3776;height:3559" coordorigin="3727,2648" coordsize="3776,3559" path="m5532,3818r,4l5532,3818xe" fillcolor="black" stroked="f">
              <v:path arrowok="t"/>
            </v:shape>
            <v:shape id="_x0000_s1517" style="position:absolute;left:3727;top:2648;width:3776;height:3559" coordorigin="3727,2648" coordsize="3776,3559" path="m5681,3829r-1,-7l5680,3826r1,3xe" fillcolor="black" stroked="f">
              <v:path arrowok="t"/>
            </v:shape>
            <v:shape id="_x0000_s1516" style="position:absolute;left:3727;top:2648;width:3776;height:3559" coordorigin="3727,2648" coordsize="3776,3559" path="m5901,3704r-2,-5l5899,3702r2,2xe" fillcolor="black" stroked="f">
              <v:path arrowok="t"/>
            </v:shape>
            <v:shape id="_x0000_s1515" style="position:absolute;left:3727;top:2648;width:3776;height:3559" coordorigin="3727,2648" coordsize="3776,3559" path="m5909,4027r2,25l5911,4047r-2,-20xe" fillcolor="black" stroked="f">
              <v:path arrowok="t"/>
            </v:shape>
            <v:shape id="_x0000_s1514" style="position:absolute;left:3727;top:2648;width:3776;height:3559" coordorigin="3727,2648" coordsize="3776,3559" path="m5898,3658r-1,-3l5896,3658r2,xe" fillcolor="black" stroked="f">
              <v:path arrowok="t"/>
            </v:shape>
            <v:shape id="_x0000_s1513" style="position:absolute;left:3727;top:2648;width:3776;height:3559" coordorigin="3727,2648" coordsize="3776,3559" path="m5938,5864r,3l5938,5864xe" fillcolor="black" stroked="f">
              <v:path arrowok="t"/>
            </v:shape>
            <v:shape id="_x0000_s1512" style="position:absolute;left:3727;top:2648;width:3776;height:3559" coordorigin="3727,2648" coordsize="3776,3559" path="m5958,5813r,3l5958,5813xe" fillcolor="black" stroked="f">
              <v:path arrowok="t"/>
            </v:shape>
            <v:shape id="_x0000_s1511" style="position:absolute;left:3727;top:2648;width:3776;height:3559" coordorigin="3727,2648" coordsize="3776,3559" path="m5947,4047r-2,-16l5945,4044r2,3xe" fillcolor="black" stroked="f">
              <v:path arrowok="t"/>
            </v:shape>
            <v:shape id="_x0000_s1510" style="position:absolute;left:3727;top:2648;width:3776;height:3559" coordorigin="3727,2648" coordsize="3776,3559" path="m6043,3635r1,-11l6043,3633r,2xe" fillcolor="black" stroked="f">
              <v:path arrowok="t"/>
            </v:shape>
            <v:shape id="_x0000_s1509" style="position:absolute;left:3727;top:2648;width:3776;height:3559" coordorigin="3727,2648" coordsize="3776,3559" path="m6049,4194r,-39l6049,4178r,16xe" fillcolor="black" stroked="f">
              <v:path arrowok="t"/>
            </v:shape>
            <v:shape id="_x0000_s1508" style="position:absolute;left:3727;top:2648;width:3776;height:3559" coordorigin="3727,2648" coordsize="3776,3559" path="m6040,2777r6,72l6049,2779r-9,-2xe" fillcolor="black" stroked="f">
              <v:path arrowok="t"/>
            </v:shape>
            <v:shape id="_x0000_s1507" style="position:absolute;left:3727;top:2648;width:3776;height:3559" coordorigin="3727,2648" coordsize="3776,3559" path="m5973,3787r,3l5973,3787xe" fillcolor="black" stroked="f">
              <v:path arrowok="t"/>
            </v:shape>
            <v:shape id="_x0000_s1506" style="position:absolute;left:3727;top:2648;width:3776;height:3559" coordorigin="3727,2648" coordsize="3776,3559" path="m6047,4222r,-4l6046,4220r1,2xe" fillcolor="black" stroked="f">
              <v:path arrowok="t"/>
            </v:shape>
            <v:shape id="_x0000_s1505" style="position:absolute;left:3727;top:2648;width:3776;height:3559" coordorigin="3727,2648" coordsize="3776,3559" path="m6125,6194r-17,-3l6127,6197r-2,-3xe" fillcolor="black" stroked="f">
              <v:path arrowok="t"/>
            </v:shape>
            <v:shape id="_x0000_s1504" style="position:absolute;left:3727;top:2648;width:3776;height:3559" coordorigin="3727,2648" coordsize="3776,3559" path="m6243,6038r2,108l6246,6037r-3,1xe" fillcolor="black" stroked="f">
              <v:path arrowok="t"/>
            </v:shape>
            <v:shape id="_x0000_s1503" style="position:absolute;left:3727;top:2648;width:3776;height:3559" coordorigin="3727,2648" coordsize="3776,3559" path="m6270,6120r-5,6l6271,6119r-1,1xe" fillcolor="black" stroked="f">
              <v:path arrowok="t"/>
            </v:shape>
            <v:shape id="_x0000_s1502" style="position:absolute;left:3727;top:2648;width:3776;height:3559" coordorigin="3727,2648" coordsize="3776,3559" path="m6267,6117r,3l6267,6117xe" fillcolor="black" stroked="f">
              <v:path arrowok="t"/>
            </v:shape>
            <v:shape id="_x0000_s1501" style="position:absolute;left:3727;top:2648;width:3776;height:3559" coordorigin="3727,2648" coordsize="3776,3559" path="m6275,6007r4,105l6278,6010r-3,-3xe" fillcolor="black" stroked="f">
              <v:path arrowok="t"/>
            </v:shape>
            <v:shape id="_x0000_s1500" style="position:absolute;left:3727;top:2648;width:3776;height:3559" coordorigin="3727,2648" coordsize="3776,3559" path="m6320,6080r-12,16l6322,6084r-2,-4xe" fillcolor="black" stroked="f">
              <v:path arrowok="t"/>
            </v:shape>
            <v:shape id="_x0000_s1499" style="position:absolute;left:3727;top:2648;width:3776;height:3559" coordorigin="3727,2648" coordsize="3776,3559" path="m6498,5832r-11,111l6489,5943r9,-111xe" fillcolor="black" stroked="f">
              <v:path arrowok="t"/>
            </v:shape>
            <v:shape id="_x0000_s1498" style="position:absolute;left:3727;top:2648;width:3776;height:3559" coordorigin="3727,2648" coordsize="3776,3559" path="m6543,5791r1,-2l6542,5790r1,1xe" fillcolor="black" stroked="f">
              <v:path arrowok="t"/>
            </v:shape>
            <v:shape id="_x0000_s1497" style="position:absolute;left:3727;top:2648;width:3776;height:3559" coordorigin="3727,2648" coordsize="3776,3559" path="m6523,5922r-1,-2l6522,5922r1,xe" fillcolor="black" stroked="f">
              <v:path arrowok="t"/>
            </v:shape>
            <v:shape id="_x0000_s1496" style="position:absolute;left:3727;top:2648;width:3776;height:3559" coordorigin="3727,2648" coordsize="3776,3559" path="m6344,4524r,2l6344,4524xe" fillcolor="black" stroked="f">
              <v:path arrowok="t"/>
            </v:shape>
            <v:shape id="_x0000_s1495" style="position:absolute;left:3727;top:2648;width:3776;height:3559" coordorigin="3727,2648" coordsize="3776,3559" path="m6399,6021r-2,-112l6396,6023r3,-2xe" fillcolor="black" stroked="f">
              <v:path arrowok="t"/>
            </v:shape>
            <v:shape id="_x0000_s1494" style="position:absolute;left:3727;top:2648;width:3776;height:3559" coordorigin="3727,2648" coordsize="3776,3559" path="m6356,4588r-2,-3l6354,4587r2,1xe" fillcolor="black" stroked="f">
              <v:path arrowok="t"/>
            </v:shape>
            <v:shape id="_x0000_s1493" style="position:absolute;left:3727;top:2648;width:3776;height:3559" coordorigin="3727,2648" coordsize="3776,3559" path="m6391,5913r1,111l6393,5911r-2,2xe" fillcolor="black" stroked="f">
              <v:path arrowok="t"/>
            </v:shape>
            <v:shape id="_x0000_s1492" style="position:absolute;left:3727;top:2648;width:3776;height:3559" coordorigin="3727,2648" coordsize="3776,3559" path="m6388,5596r1,-5l6386,5593r2,3xe" fillcolor="black" stroked="f">
              <v:path arrowok="t"/>
            </v:shape>
            <v:shape id="_x0000_s1491" style="position:absolute;left:3727;top:2648;width:3776;height:3559" coordorigin="3727,2648" coordsize="3776,3559" path="m6249,5756r,4l6249,5756xe" fillcolor="black" stroked="f">
              <v:path arrowok="t"/>
            </v:shape>
            <v:shape id="_x0000_s1490" style="position:absolute;left:3727;top:2648;width:3776;height:3559" coordorigin="3727,2648" coordsize="3776,3559" path="m6186,6193r,2l6186,6195r,-2xe" fillcolor="black" stroked="f">
              <v:path arrowok="t"/>
            </v:shape>
            <v:shape id="_x0000_s1489" style="position:absolute;left:3727;top:2648;width:3776;height:3559" coordorigin="3727,2648" coordsize="3776,3559" path="m6186,6082r11,-12l6183,6079r3,3xe" fillcolor="black" stroked="f">
              <v:path arrowok="t"/>
            </v:shape>
            <v:shape id="_x0000_s1488" style="position:absolute;left:3727;top:2648;width:3776;height:3559" coordorigin="3727,2648" coordsize="3776,3559" path="m6196,5795r,5l6196,5795xe" fillcolor="black" stroked="f">
              <v:path arrowok="t"/>
            </v:shape>
            <v:shape id="_x0000_s1487" style="position:absolute;left:3727;top:2648;width:3776;height:3559" coordorigin="3727,2648" coordsize="3776,3559" path="m6140,6207r-1,-5l6139,6206r1,1xe" fillcolor="black" stroked="f">
              <v:path arrowok="t"/>
            </v:shape>
            <v:shape id="_x0000_s1486" style="position:absolute;left:3727;top:2648;width:3776;height:3559" coordorigin="3727,2648" coordsize="3776,3559" path="m4254,3306r,-5l4254,3304r,2xe" fillcolor="black" stroked="f">
              <v:path arrowok="t"/>
            </v:shape>
            <v:shape id="_x0000_s1485" style="position:absolute;left:3727;top:2648;width:3776;height:3559" coordorigin="3727,2648" coordsize="3776,3559" path="m4241,3245r3,64l4242,3244r-1,1xe" fillcolor="black" stroked="f">
              <v:path arrowok="t"/>
            </v:shape>
            <v:shape id="_x0000_s1484" style="position:absolute;left:3727;top:2648;width:3776;height:3559" coordorigin="3727,2648" coordsize="3776,3559" path="m4237,3756r1,327l4240,3758r-3,-2xe" fillcolor="black" stroked="f">
              <v:path arrowok="t"/>
            </v:shape>
            <v:shape id="_x0000_s1483" style="position:absolute;left:3727;top:2648;width:3776;height:3559" coordorigin="3727,2648" coordsize="3776,3559" path="m4035,3294r-1,l4034,3296r1,3l4034,3300r,73l4035,3384r2,-3l4034,3376r5,3l4045,3386r-3,-90l4039,3295r-4,-1xe" fillcolor="black" stroked="f">
              <v:path arrowok="t"/>
            </v:shape>
            <v:shape id="_x0000_s1482" style="position:absolute;left:3727;top:2648;width:3776;height:3559" coordorigin="3727,2648" coordsize="3776,3559" path="m4060,3286r-1,l4058,3289r-1,3l4055,3293r-1,22l4059,3317r,1l4055,3318r-2,l4049,3317r-2,-2l4042,3310r2,-15l4042,3296r3,90l4049,3390r,-5l4050,3385r3,1l4054,3386r2,2l4056,3389r4,3l4065,3395r1,-102l4063,3290r-3,-4xe" fillcolor="black" stroked="f">
              <v:path arrowok="t"/>
            </v:shape>
            <v:shape id="_x0000_s1481" style="position:absolute;left:3727;top:2648;width:3776;height:3559" coordorigin="3727,2648" coordsize="3776,3559" path="m4055,3293r-5,-1l4046,3291r-2,l4044,3295r-2,15l4045,3310r9,5l4055,3293xe" fillcolor="black" stroked="f">
              <v:path arrowok="t"/>
            </v:shape>
            <v:shape id="_x0000_s1480" style="position:absolute;left:3727;top:2648;width:3776;height:3559" coordorigin="3727,2648" coordsize="3776,3559" path="m4028,5439r1,l4032,5440r2,1l4037,5442r4,l4044,5442r2,-1l4049,5442r,1l4050,5445r4,1l4063,5446r3,1l4066,5450r2,-1l4069,5447r2,-3l4071,5445r,7l4073,5455r,-62l4070,5391r-3,l4065,5391r-7,-3l4052,5386r-6,-2l4038,5382r-6,1l4023,5383r-2,l4017,5375r-3,55l4017,5430r3,l4021,5431r5,6l4027,5440r1,-1xe" fillcolor="black" stroked="f">
              <v:path arrowok="t"/>
            </v:shape>
            <v:shape id="_x0000_s1479" style="position:absolute;left:3727;top:2648;width:3776;height:3559" coordorigin="3727,2648" coordsize="3776,3559" path="m3944,5414r1,4l3946,5419r1,1l3950,5420r-1,-3l3953,5416r4,l3962,5416r4,l3966,5419r1,l3970,5420r3,2l3975,5423r6,2l3985,5426r4,1l3993,5428r1,2l3994,5431r8,2l4011,5434r8,1l4026,5437r-5,-6l4020,5431r,1l4017,5432r-1,l4014,5431r,-1l4014,5379r-2,l4009,5377r-3,-1l3999,5374r-6,l3988,5374r-5,-2l3982,5370r-1,-1l3978,5367r-6,l3968,5366r,-1l3967,5364r-4,-2l3959,5361r-4,l3950,5359r-2,-1l3945,5357r-1,1l3945,5363r1,5l3946,5368r-2,-5l3943,5361r-1,-4l3944,5414xe" fillcolor="black" stroked="f">
              <v:path arrowok="t"/>
            </v:shape>
            <v:shape id="_x0000_s1478" style="position:absolute;left:3727;top:2648;width:3776;height:3559" coordorigin="3727,2648" coordsize="3776,3559" path="m4072,3607r-2,2l4069,3610r3,l4074,3612r1,3l4076,3619r-1,1l4072,3619r-3,-1l4069,3619r1,2l4071,3626r-10,10l4060,3763r1,-2l4063,3759r1,l4064,3761r1,2l4069,3764r8,l4076,3603r-2,3l4072,3607xe" fillcolor="black" stroked="f">
              <v:path arrowok="t"/>
            </v:shape>
            <v:shape id="_x0000_s1477" style="position:absolute;left:3727;top:2648;width:3776;height:3559" coordorigin="3727,2648" coordsize="3776,3559" path="m4043,5194r3,3l4048,5199r8,2l4064,5202r7,l4078,5203r1,1l4080,5205r-1,-41l4079,5162r-1,-1l4076,5162r-1,1l4072,5163r-1,-1l4069,5161r-3,-2l4063,5159r-3,l4056,5157r-2,-3l4051,5152r-3,-1l4041,5152r-8,1l4031,5153r-1,-3l4029,5147r-4,-1l4017,5147r-9,l4007,5147r2,-3l4012,5141r-1,-1l4006,5142r-5,1l3999,5142r-1,-3l3998,5180r4,1l4006,5183r2,1l4009,5185r5,2l4018,5187r10,2l4039,5194r-2,3l4036,5199r1,-1l4039,5197r2,-3l4043,5194xe" fillcolor="black" stroked="f">
              <v:path arrowok="t"/>
            </v:shape>
            <v:shape id="_x0000_s1476" style="position:absolute;left:3727;top:2648;width:3776;height:3559" coordorigin="3727,2648" coordsize="3776,3559" path="m4076,3407r2,2l4081,3409r,2l4081,3414r-1,3l4081,3419r5,l4087,3277r-3,l4078,3275r2,22l4081,3297r1,1l4080,3300r-2,3l4074,3307r,95l4075,3404r1,3xe" fillcolor="black" stroked="f">
              <v:path arrowok="t"/>
            </v:shape>
            <v:shape id="_x0000_s1475" style="position:absolute;left:3727;top:2648;width:3776;height:3559" coordorigin="3727,2648" coordsize="3776,3559" path="m4073,3307r4,-5l4078,3299r2,-2l4078,3275r-12,10l4066,3293r,l4065,3395r5,2l4074,3402r,-95l4073,3307xe" fillcolor="black" stroked="f">
              <v:path arrowok="t"/>
            </v:shape>
            <v:shape id="_x0000_s1474" style="position:absolute;left:5254;top:2879;width:8;height:3" coordorigin="5254,2879" coordsize="8,3" path="m5256,2880r2,1l5260,2881r1,-1l5262,2879r-2,l5258,2879r-3,l5254,2880r2,xe" fillcolor="black" stroked="f">
              <v:path arrowok="t"/>
            </v:shape>
            <v:shape id="_x0000_s1473" style="position:absolute;left:6197;top:3547;width:19;height:43" coordorigin="6197,3547" coordsize="19,43" path="m6202,3590r7,l6212,3578r-2,-3l6209,3573r1,-2l6212,3569r4,-4l6216,3564r-4,-7l6208,3549r-6,-2l6200,3553r-1,3l6199,3558r1,2l6201,3561r-1,4l6199,3568r-2,6l6202,3590xe" fillcolor="black" stroked="f">
              <v:path arrowok="t"/>
            </v:shape>
            <v:shape id="_x0000_s1472" style="position:absolute;left:6194;top:3587;width:14;height:52" coordorigin="6194,3587" coordsize="14,52" path="m6198,3603r-3,l6195,3604r2,4l6199,3611r,2l6198,3615r-2,1l6195,3620r-1,5l6194,3633r,1l6197,3629r4,-5l6201,3624r-1,7l6198,3638r1,l6202,3636r2,-3l6204,3631r-2,-6l6200,3620r,-4l6201,3615r3,-2l6207,3605r,-6l6208,3591r-8,-4l6197,3594r,2l6197,3598r1,2l6198,3601r,2xe" fillcolor="black" stroked="f">
              <v:path arrowok="t"/>
            </v:shape>
            <v:shape id="_x0000_s1471" type="#_x0000_t75" style="position:absolute;left:4165;top:3501;width:814;height:442">
              <v:imagedata r:id="rId49" o:title=""/>
            </v:shape>
            <v:shape id="_x0000_s1470" style="position:absolute;left:6045;top:3685;width:8;height:6" coordorigin="6045,3685" coordsize="8,6" path="m6049,3688r-4,2l6046,3690r6,l6054,3689r,-4l6053,3685r-4,3xe" fillcolor="black" stroked="f">
              <v:path arrowok="t"/>
            </v:shape>
            <v:shape id="_x0000_s1469" style="position:absolute;left:5906;top:3738;width:5;height:5" coordorigin="5906,3738" coordsize="5,5" path="m5906,3741r,1l5907,3743r1,-1l5910,3741r1,-1l5911,3739r-1,-1l5907,3738r-1,2l5906,3741xe" fillcolor="black" stroked="f">
              <v:path arrowok="t"/>
            </v:shape>
            <v:shape id="_x0000_s1468" type="#_x0000_t75" style="position:absolute;left:3988;top:4386;width:1962;height:1146">
              <v:imagedata r:id="rId50" o:title=""/>
            </v:shape>
            <v:shape id="_x0000_s1467" type="#_x0000_t75" style="position:absolute;left:4819;top:4651;width:2239;height:1318">
              <v:imagedata r:id="rId51" o:title=""/>
            </v:shape>
            <v:shape id="_x0000_s1466" style="position:absolute;left:6856;top:5339;width:10;height:5" coordorigin="6856,5339" coordsize="10,5" path="m6857,5342r-1,1l6858,5344r5,l6866,5343r,-3l6864,5339r-4,l6858,5340r-1,2xe" fillcolor="black" stroked="f">
              <v:path arrowok="t"/>
            </v:shape>
            <v:shape id="_x0000_s1465" style="position:absolute;left:6846;top:5352;width:5;height:5" coordorigin="6846,5352" coordsize="5,5" path="m6847,5354r-1,2l6846,5357r3,l6850,5356r,-3l6850,5352r-1,l6847,5353r,1xe" fillcolor="black" stroked="f">
              <v:path arrowok="t"/>
            </v:shape>
            <v:shape id="_x0000_s1464" style="position:absolute;left:6838;top:5357;width:5;height:8" coordorigin="6838,5357" coordsize="5,8" path="m6839,5361r-1,4l6838,5365r3,-2l6842,5361r1,-2l6842,5358r,-1l6840,5359r-1,2xe" fillcolor="black" stroked="f">
              <v:path arrowok="t"/>
            </v:shape>
            <v:shape id="_x0000_s1463" style="position:absolute;left:6790;top:5395;width:8;height:3" coordorigin="6790,5395" coordsize="8,3" path="m6792,5396r2,1l6796,5397r1,-1l6798,5395r-1,l6794,5395r-3,l6790,5396r2,xe" fillcolor="black" stroked="f">
              <v:path arrowok="t"/>
            </v:shape>
            <v:shape id="_x0000_s1462" style="position:absolute;left:6763;top:5397;width:25;height:20" coordorigin="6763,5397" coordsize="25,20" path="m6769,5416r4,l6788,5404r,-7l6781,5400r-1,5l6779,5408r-4,3l6772,5412r-7,3l6763,5417r6,-1xe" fillcolor="black" stroked="f">
              <v:path arrowok="t"/>
            </v:shape>
            <v:shape id="_x0000_s1461" style="position:absolute;left:7011;top:5415;width:5;height:5" coordorigin="7011,5415" coordsize="5,5" path="m7012,5417r-1,2l7012,5420r3,l7016,5419r,-3l7015,5415r-1,l7013,5416r-1,1xe" fillcolor="black" stroked="f">
              <v:path arrowok="t"/>
            </v:shape>
            <v:shape id="_x0000_s1460" style="position:absolute;left:6750;top:5422;width:10;height:8" coordorigin="6750,5422" coordsize="10,8" path="m6750,5425r,3l6757,5430r2,-2l6760,5426r-1,-1l6756,5424r-5,-2l6750,5422r,3xe" fillcolor="black" stroked="f">
              <v:path arrowok="t"/>
            </v:shape>
            <v:shape id="_x0000_s1459" style="position:absolute;left:6748;top:5430;width:5;height:5" coordorigin="6748,5430" coordsize="5,5" path="m6748,5432r,2l6749,5435r3,l6752,5434r,-2l6751,5431r-1,-1l6748,5430r,1l6748,5432xe" fillcolor="black" stroked="f">
              <v:path arrowok="t"/>
            </v:shape>
            <v:shape id="_x0000_s1458" style="position:absolute;left:6731;top:5431;width:13;height:14" coordorigin="6731,5431" coordsize="13,14" path="m6736,5435r-5,5l6735,5445r5,-3l6743,5441r1,-3l6744,5436r-2,-4l6740,5431r-4,4xe" fillcolor="black" stroked="f">
              <v:path arrowok="t"/>
            </v:shape>
            <v:shape id="_x0000_s1457" style="position:absolute;left:6721;top:5442;width:12;height:11" coordorigin="6721,5442" coordsize="12,11" path="m6725,5451r3,2l6733,5448r-1,-3l6731,5442r-1,l6730,5444r,2l6728,5447r-2,-1l6723,5444r-2,5l6725,5451xe" fillcolor="black" stroked="f">
              <v:path arrowok="t"/>
            </v:shape>
            <v:shape id="_x0000_s1456" style="position:absolute;left:6703;top:5447;width:20;height:19" coordorigin="6703,5447" coordsize="20,19" path="m6709,5464r1,l6711,5462r,-1l6711,5459r1,l6715,5459r3,1l6720,5459r1,-3l6723,5450r-3,-3l6713,5450r-5,3l6703,5466r6,-2xe" fillcolor="black" stroked="f">
              <v:path arrowok="t"/>
            </v:shape>
            <v:shape id="_x0000_s1455" style="position:absolute;left:6407;top:5759;width:7;height:5" coordorigin="6407,5759" coordsize="7,5" path="m6408,5762r-1,1l6408,5764r2,l6412,5763r1,-1l6414,5760r,-1l6411,5759r-2,1l6408,5762xe" fillcolor="black" stroked="f">
              <v:path arrowok="t"/>
            </v:shape>
            <v:shape id="_x0000_s1454" style="position:absolute;left:6399;top:5763;width:4;height:8" coordorigin="6399,5763" coordsize="4,8" path="m6399,5766r,2l6400,5770r2,l6403,5771r1,-1l6403,5768r-2,-4l6399,5763r,3xe" fillcolor="black" stroked="f">
              <v:path arrowok="t"/>
            </v:shape>
            <v:shape id="_x0000_s1453" style="position:absolute;left:5863;top:2720;width:5;height:5" coordorigin="5863,2720" coordsize="5,5" path="m5863,2723r,1l5864,2725r3,l5868,2724r-1,-1l5866,2721r-1,-1l5864,2720r-1,1l5863,2723xe" fillcolor="black" stroked="f">
              <v:path arrowok="t"/>
            </v:shape>
            <v:shape id="_x0000_s1452" style="position:absolute;left:6512;top:2929;width:5;height:5" coordorigin="6512,2929" coordsize="5,5" path="m6512,2931r,2l6513,2934r3,l6517,2933r-1,-2l6515,2930r-1,-1l6513,2929r-1,1l6512,2931xe" fillcolor="black" stroked="f">
              <v:path arrowok="t"/>
            </v:shape>
            <v:shape id="_x0000_s1451" style="position:absolute;left:6854;top:4130;width:5;height:5" coordorigin="6854,4130" coordsize="5,5" path="m6854,4133r,1l6854,4135r3,l6858,4134r,-3l6858,4130r-2,l6855,4131r-1,2xe" fillcolor="black" stroked="f">
              <v:path arrowok="t"/>
            </v:shape>
            <w10:wrap anchorx="page"/>
          </v:group>
        </w:pict>
      </w:r>
      <w:r w:rsidR="007F5944" w:rsidRPr="006D4934">
        <w:rPr>
          <w:rFonts w:ascii="Candara" w:hAnsi="Candara"/>
          <w:sz w:val="24"/>
          <w:szCs w:val="24"/>
        </w:rPr>
        <w:t xml:space="preserve">Aku </w:t>
      </w:r>
      <w:r w:rsidR="007F5944" w:rsidRPr="006D4934">
        <w:rPr>
          <w:rFonts w:ascii="Candara" w:hAnsi="Candara"/>
          <w:spacing w:val="14"/>
          <w:sz w:val="24"/>
          <w:szCs w:val="24"/>
        </w:rPr>
        <w:t xml:space="preserve"> </w:t>
      </w:r>
      <w:r w:rsidR="007F5944" w:rsidRPr="006D4934">
        <w:rPr>
          <w:rFonts w:ascii="Candara" w:hAnsi="Candara"/>
          <w:sz w:val="24"/>
          <w:szCs w:val="24"/>
        </w:rPr>
        <w:t xml:space="preserve">ingin </w:t>
      </w:r>
      <w:r w:rsidR="007F5944" w:rsidRPr="006D4934">
        <w:rPr>
          <w:rFonts w:ascii="Candara" w:hAnsi="Candara"/>
          <w:spacing w:val="55"/>
          <w:sz w:val="24"/>
          <w:szCs w:val="24"/>
        </w:rPr>
        <w:t xml:space="preserve"> </w:t>
      </w:r>
      <w:r w:rsidR="007F5944" w:rsidRPr="006D4934">
        <w:rPr>
          <w:rFonts w:ascii="Candara" w:hAnsi="Candara"/>
          <w:sz w:val="24"/>
          <w:szCs w:val="24"/>
        </w:rPr>
        <w:t xml:space="preserve">mendapat </w:t>
      </w:r>
      <w:r w:rsidR="007F5944" w:rsidRPr="006D4934">
        <w:rPr>
          <w:rFonts w:ascii="Candara" w:hAnsi="Candara"/>
          <w:spacing w:val="20"/>
          <w:sz w:val="24"/>
          <w:szCs w:val="24"/>
        </w:rPr>
        <w:t xml:space="preserve"> </w:t>
      </w:r>
      <w:r w:rsidR="007F5944" w:rsidRPr="006D4934">
        <w:rPr>
          <w:rFonts w:ascii="Candara" w:hAnsi="Candara"/>
          <w:sz w:val="24"/>
          <w:szCs w:val="24"/>
        </w:rPr>
        <w:t>pujian</w:t>
      </w:r>
      <w:r w:rsidR="007F5944" w:rsidRPr="006D4934">
        <w:rPr>
          <w:rFonts w:ascii="Candara" w:hAnsi="Candara"/>
          <w:spacing w:val="36"/>
          <w:sz w:val="24"/>
          <w:szCs w:val="24"/>
        </w:rPr>
        <w:t xml:space="preserve"> </w:t>
      </w:r>
      <w:r w:rsidR="007F5944" w:rsidRPr="006D4934">
        <w:rPr>
          <w:rFonts w:ascii="Candara" w:hAnsi="Candara"/>
          <w:sz w:val="24"/>
          <w:szCs w:val="24"/>
        </w:rPr>
        <w:t xml:space="preserve">dari  </w:t>
      </w:r>
      <w:r w:rsidR="007F5944" w:rsidRPr="006D4934">
        <w:rPr>
          <w:rFonts w:ascii="Candara" w:hAnsi="Candara"/>
          <w:spacing w:val="9"/>
          <w:sz w:val="24"/>
          <w:szCs w:val="24"/>
        </w:rPr>
        <w:t xml:space="preserve"> </w:t>
      </w:r>
      <w:r w:rsidR="007F5944" w:rsidRPr="006D4934">
        <w:rPr>
          <w:rFonts w:ascii="Candara" w:hAnsi="Candara"/>
          <w:sz w:val="24"/>
          <w:szCs w:val="24"/>
        </w:rPr>
        <w:t>guru,</w:t>
      </w:r>
      <w:r w:rsidR="007F5944" w:rsidRPr="006D4934">
        <w:rPr>
          <w:rFonts w:ascii="Candara" w:hAnsi="Candara"/>
          <w:spacing w:val="45"/>
          <w:sz w:val="24"/>
          <w:szCs w:val="24"/>
        </w:rPr>
        <w:t xml:space="preserve"> </w:t>
      </w:r>
      <w:r w:rsidR="007F5944" w:rsidRPr="006D4934">
        <w:rPr>
          <w:rFonts w:ascii="Candara" w:hAnsi="Candara"/>
          <w:sz w:val="24"/>
          <w:szCs w:val="24"/>
        </w:rPr>
        <w:t>sekaligus</w:t>
      </w:r>
      <w:r w:rsidR="007F5944" w:rsidRPr="006D4934">
        <w:rPr>
          <w:rFonts w:ascii="Candara" w:hAnsi="Candara"/>
          <w:spacing w:val="19"/>
          <w:sz w:val="24"/>
          <w:szCs w:val="24"/>
        </w:rPr>
        <w:t xml:space="preserve"> </w:t>
      </w:r>
      <w:r w:rsidR="007F5944" w:rsidRPr="006D4934">
        <w:rPr>
          <w:rFonts w:ascii="Candara" w:hAnsi="Candara"/>
          <w:sz w:val="24"/>
          <w:szCs w:val="24"/>
        </w:rPr>
        <w:t xml:space="preserve">membuat </w:t>
      </w:r>
      <w:r w:rsidR="007F5944" w:rsidRPr="006D4934">
        <w:rPr>
          <w:rFonts w:ascii="Candara" w:hAnsi="Candara"/>
          <w:spacing w:val="20"/>
          <w:sz w:val="24"/>
          <w:szCs w:val="24"/>
        </w:rPr>
        <w:t xml:space="preserve"> </w:t>
      </w:r>
      <w:r w:rsidR="007F5944" w:rsidRPr="006D4934">
        <w:rPr>
          <w:rFonts w:ascii="Candara" w:hAnsi="Candara"/>
          <w:sz w:val="24"/>
          <w:szCs w:val="24"/>
        </w:rPr>
        <w:t>ayah</w:t>
      </w:r>
      <w:r w:rsidR="007F5944" w:rsidRPr="006D4934">
        <w:rPr>
          <w:rFonts w:ascii="Candara" w:hAnsi="Candara"/>
          <w:spacing w:val="55"/>
          <w:sz w:val="24"/>
          <w:szCs w:val="24"/>
        </w:rPr>
        <w:t xml:space="preserve"> </w:t>
      </w:r>
      <w:r w:rsidR="007F5944" w:rsidRPr="006D4934">
        <w:rPr>
          <w:rFonts w:ascii="Candara" w:hAnsi="Candara"/>
          <w:sz w:val="24"/>
          <w:szCs w:val="24"/>
        </w:rPr>
        <w:t xml:space="preserve">dan  ibu </w:t>
      </w:r>
      <w:r w:rsidR="007F5944" w:rsidRPr="006D4934">
        <w:rPr>
          <w:rFonts w:ascii="Candara" w:hAnsi="Candara"/>
          <w:spacing w:val="51"/>
          <w:sz w:val="24"/>
          <w:szCs w:val="24"/>
        </w:rPr>
        <w:t xml:space="preserve"> </w:t>
      </w:r>
      <w:r w:rsidR="007F5944" w:rsidRPr="006D4934">
        <w:rPr>
          <w:rFonts w:ascii="Candara" w:hAnsi="Candara"/>
          <w:sz w:val="24"/>
          <w:szCs w:val="24"/>
        </w:rPr>
        <w:t>bangga terhadap</w:t>
      </w:r>
      <w:r w:rsidR="007F5944" w:rsidRPr="006D4934">
        <w:rPr>
          <w:rFonts w:ascii="Candara" w:hAnsi="Candara"/>
          <w:spacing w:val="68"/>
          <w:sz w:val="24"/>
          <w:szCs w:val="24"/>
        </w:rPr>
        <w:t xml:space="preserve"> </w:t>
      </w:r>
      <w:r w:rsidR="007F5944" w:rsidRPr="006D4934">
        <w:rPr>
          <w:rFonts w:ascii="Candara" w:hAnsi="Candara"/>
          <w:sz w:val="24"/>
          <w:szCs w:val="24"/>
        </w:rPr>
        <w:t>prestasiku.</w:t>
      </w:r>
      <w:r w:rsidR="007F5944" w:rsidRPr="006D4934">
        <w:rPr>
          <w:rFonts w:ascii="Candara" w:hAnsi="Candara"/>
          <w:spacing w:val="26"/>
          <w:sz w:val="24"/>
          <w:szCs w:val="24"/>
        </w:rPr>
        <w:t xml:space="preserve"> </w:t>
      </w:r>
      <w:r w:rsidR="007F5944" w:rsidRPr="006D4934">
        <w:rPr>
          <w:rFonts w:ascii="Candara" w:hAnsi="Candara"/>
          <w:sz w:val="24"/>
          <w:szCs w:val="24"/>
        </w:rPr>
        <w:t>Melihat</w:t>
      </w:r>
      <w:r w:rsidR="007F5944" w:rsidRPr="006D4934">
        <w:rPr>
          <w:rFonts w:ascii="Candara" w:hAnsi="Candara"/>
          <w:spacing w:val="-27"/>
          <w:sz w:val="24"/>
          <w:szCs w:val="24"/>
        </w:rPr>
        <w:t xml:space="preserve"> </w:t>
      </w:r>
      <w:r w:rsidR="007F5944" w:rsidRPr="006D4934">
        <w:rPr>
          <w:rFonts w:ascii="Candara" w:hAnsi="Candara"/>
          <w:sz w:val="24"/>
          <w:szCs w:val="24"/>
        </w:rPr>
        <w:t xml:space="preserve">aku </w:t>
      </w:r>
      <w:r w:rsidR="007F5944" w:rsidRPr="006D4934">
        <w:rPr>
          <w:rFonts w:ascii="Candara" w:hAnsi="Candara"/>
          <w:spacing w:val="11"/>
          <w:sz w:val="24"/>
          <w:szCs w:val="24"/>
        </w:rPr>
        <w:t xml:space="preserve"> </w:t>
      </w:r>
      <w:r w:rsidR="007F5944" w:rsidRPr="006D4934">
        <w:rPr>
          <w:rFonts w:ascii="Candara" w:hAnsi="Candara"/>
          <w:sz w:val="24"/>
          <w:szCs w:val="24"/>
        </w:rPr>
        <w:t>semakin</w:t>
      </w:r>
      <w:r w:rsidR="007F5944" w:rsidRPr="006D4934">
        <w:rPr>
          <w:rFonts w:ascii="Candara" w:hAnsi="Candara"/>
          <w:spacing w:val="8"/>
          <w:sz w:val="24"/>
          <w:szCs w:val="24"/>
        </w:rPr>
        <w:t xml:space="preserve"> </w:t>
      </w:r>
      <w:r w:rsidR="007F5944" w:rsidRPr="006D4934">
        <w:rPr>
          <w:rFonts w:ascii="Candara" w:hAnsi="Candara"/>
          <w:sz w:val="24"/>
          <w:szCs w:val="24"/>
        </w:rPr>
        <w:t xml:space="preserve">rajin </w:t>
      </w:r>
      <w:r w:rsidR="007F5944" w:rsidRPr="006D4934">
        <w:rPr>
          <w:rFonts w:ascii="Candara" w:hAnsi="Candara"/>
          <w:spacing w:val="9"/>
          <w:sz w:val="24"/>
          <w:szCs w:val="24"/>
        </w:rPr>
        <w:t xml:space="preserve"> </w:t>
      </w:r>
      <w:r w:rsidR="007F5944" w:rsidRPr="006D4934">
        <w:rPr>
          <w:rFonts w:ascii="Candara" w:hAnsi="Candara"/>
          <w:sz w:val="24"/>
          <w:szCs w:val="24"/>
        </w:rPr>
        <w:t>belajar,</w:t>
      </w:r>
      <w:r w:rsidR="007F5944" w:rsidRPr="006D4934">
        <w:rPr>
          <w:rFonts w:ascii="Candara" w:hAnsi="Candara"/>
          <w:spacing w:val="18"/>
          <w:sz w:val="24"/>
          <w:szCs w:val="24"/>
        </w:rPr>
        <w:t xml:space="preserve"> </w:t>
      </w:r>
      <w:r w:rsidR="007F5944" w:rsidRPr="006D4934">
        <w:rPr>
          <w:rFonts w:ascii="Candara" w:hAnsi="Candara"/>
          <w:sz w:val="24"/>
          <w:szCs w:val="24"/>
        </w:rPr>
        <w:t>ayah</w:t>
      </w:r>
      <w:r w:rsidR="007F5944" w:rsidRPr="006D4934">
        <w:rPr>
          <w:rFonts w:ascii="Candara" w:hAnsi="Candara"/>
          <w:spacing w:val="22"/>
          <w:sz w:val="24"/>
          <w:szCs w:val="24"/>
        </w:rPr>
        <w:t xml:space="preserve"> </w:t>
      </w:r>
      <w:r w:rsidR="007F5944" w:rsidRPr="006D4934">
        <w:rPr>
          <w:rFonts w:ascii="Candara" w:hAnsi="Candara"/>
          <w:sz w:val="24"/>
          <w:szCs w:val="24"/>
        </w:rPr>
        <w:t>menyemangatiku.</w:t>
      </w:r>
      <w:r w:rsidR="007F5944" w:rsidRPr="006D4934">
        <w:rPr>
          <w:rFonts w:ascii="Candara" w:hAnsi="Candara"/>
          <w:spacing w:val="55"/>
          <w:sz w:val="24"/>
          <w:szCs w:val="24"/>
        </w:rPr>
        <w:t xml:space="preserve"> </w:t>
      </w:r>
      <w:r w:rsidR="007F5944" w:rsidRPr="006D4934">
        <w:rPr>
          <w:rFonts w:ascii="Candara" w:hAnsi="Candara"/>
          <w:sz w:val="24"/>
          <w:szCs w:val="24"/>
        </w:rPr>
        <w:t>Ayah bilang,</w:t>
      </w:r>
      <w:r w:rsidR="007F5944" w:rsidRPr="006D4934">
        <w:rPr>
          <w:rFonts w:ascii="Candara" w:hAnsi="Candara"/>
          <w:spacing w:val="-5"/>
          <w:sz w:val="24"/>
          <w:szCs w:val="24"/>
        </w:rPr>
        <w:t xml:space="preserve"> </w:t>
      </w:r>
      <w:r w:rsidR="007F5944" w:rsidRPr="006D4934">
        <w:rPr>
          <w:rFonts w:ascii="Candara" w:hAnsi="Candara"/>
          <w:sz w:val="24"/>
          <w:szCs w:val="24"/>
        </w:rPr>
        <w:t xml:space="preserve">aku </w:t>
      </w:r>
      <w:r w:rsidR="007F5944" w:rsidRPr="006D4934">
        <w:rPr>
          <w:rFonts w:ascii="Candara" w:hAnsi="Candara"/>
          <w:spacing w:val="1"/>
          <w:sz w:val="24"/>
          <w:szCs w:val="24"/>
        </w:rPr>
        <w:t xml:space="preserve"> </w:t>
      </w:r>
      <w:r w:rsidR="007F5944" w:rsidRPr="006D4934">
        <w:rPr>
          <w:rFonts w:ascii="Candara" w:hAnsi="Candara"/>
          <w:sz w:val="24"/>
          <w:szCs w:val="24"/>
        </w:rPr>
        <w:t>harus</w:t>
      </w:r>
      <w:r w:rsidR="007F5944" w:rsidRPr="006D4934">
        <w:rPr>
          <w:rFonts w:ascii="Candara" w:hAnsi="Candara"/>
          <w:spacing w:val="-12"/>
          <w:sz w:val="24"/>
          <w:szCs w:val="24"/>
        </w:rPr>
        <w:t xml:space="preserve"> </w:t>
      </w:r>
      <w:r w:rsidR="007F5944" w:rsidRPr="006D4934">
        <w:rPr>
          <w:rFonts w:ascii="Candara" w:hAnsi="Candara"/>
          <w:sz w:val="24"/>
          <w:szCs w:val="24"/>
        </w:rPr>
        <w:t>rajin</w:t>
      </w:r>
      <w:r w:rsidR="007F5944" w:rsidRPr="006D4934">
        <w:rPr>
          <w:rFonts w:ascii="Candara" w:hAnsi="Candara"/>
          <w:spacing w:val="59"/>
          <w:sz w:val="24"/>
          <w:szCs w:val="24"/>
        </w:rPr>
        <w:t xml:space="preserve"> </w:t>
      </w:r>
      <w:r w:rsidR="007F5944" w:rsidRPr="006D4934">
        <w:rPr>
          <w:rFonts w:ascii="Candara" w:hAnsi="Candara"/>
          <w:sz w:val="24"/>
          <w:szCs w:val="24"/>
        </w:rPr>
        <w:t>belajar</w:t>
      </w:r>
      <w:r w:rsidR="007F5944" w:rsidRPr="006D4934">
        <w:rPr>
          <w:rFonts w:ascii="Candara" w:hAnsi="Candara"/>
          <w:spacing w:val="-22"/>
          <w:sz w:val="24"/>
          <w:szCs w:val="24"/>
        </w:rPr>
        <w:t xml:space="preserve"> </w:t>
      </w:r>
      <w:r w:rsidR="007F5944" w:rsidRPr="006D4934">
        <w:rPr>
          <w:rFonts w:ascii="Candara" w:hAnsi="Candara"/>
          <w:sz w:val="24"/>
          <w:szCs w:val="24"/>
        </w:rPr>
        <w:t>agar</w:t>
      </w:r>
      <w:r w:rsidR="007F5944" w:rsidRPr="006D4934">
        <w:rPr>
          <w:rFonts w:ascii="Candara" w:hAnsi="Candara"/>
          <w:spacing w:val="-5"/>
          <w:sz w:val="24"/>
          <w:szCs w:val="24"/>
        </w:rPr>
        <w:t xml:space="preserve"> </w:t>
      </w:r>
      <w:r w:rsidR="007F5944" w:rsidRPr="006D4934">
        <w:rPr>
          <w:rFonts w:ascii="Candara" w:hAnsi="Candara"/>
          <w:sz w:val="24"/>
          <w:szCs w:val="24"/>
        </w:rPr>
        <w:t>semakin</w:t>
      </w:r>
      <w:r w:rsidR="007F5944" w:rsidRPr="006D4934">
        <w:rPr>
          <w:rFonts w:ascii="Candara" w:hAnsi="Candara"/>
          <w:spacing w:val="-25"/>
          <w:sz w:val="24"/>
          <w:szCs w:val="24"/>
        </w:rPr>
        <w:t xml:space="preserve"> </w:t>
      </w:r>
      <w:r w:rsidR="007F5944" w:rsidRPr="006D4934">
        <w:rPr>
          <w:rFonts w:ascii="Candara" w:hAnsi="Candara"/>
          <w:sz w:val="24"/>
          <w:szCs w:val="24"/>
        </w:rPr>
        <w:t>pandai</w:t>
      </w:r>
      <w:r w:rsidR="007F5944" w:rsidRPr="006D4934">
        <w:rPr>
          <w:rFonts w:ascii="Candara" w:hAnsi="Candara"/>
          <w:spacing w:val="-3"/>
          <w:sz w:val="24"/>
          <w:szCs w:val="24"/>
        </w:rPr>
        <w:t xml:space="preserve"> </w:t>
      </w:r>
      <w:r w:rsidR="007F5944" w:rsidRPr="006D4934">
        <w:rPr>
          <w:rFonts w:ascii="Candara" w:hAnsi="Candara"/>
          <w:sz w:val="24"/>
          <w:szCs w:val="24"/>
        </w:rPr>
        <w:t>dan</w:t>
      </w:r>
      <w:r w:rsidR="007F5944" w:rsidRPr="006D4934">
        <w:rPr>
          <w:rFonts w:ascii="Candara" w:hAnsi="Candara"/>
          <w:spacing w:val="4"/>
          <w:sz w:val="24"/>
          <w:szCs w:val="24"/>
        </w:rPr>
        <w:t xml:space="preserve"> </w:t>
      </w:r>
      <w:r w:rsidR="007F5944" w:rsidRPr="006D4934">
        <w:rPr>
          <w:rFonts w:ascii="Candara" w:hAnsi="Candara"/>
          <w:sz w:val="24"/>
          <w:szCs w:val="24"/>
        </w:rPr>
        <w:t xml:space="preserve">bisa </w:t>
      </w:r>
      <w:r w:rsidR="007F5944" w:rsidRPr="006D4934">
        <w:rPr>
          <w:rFonts w:ascii="Candara" w:hAnsi="Candara"/>
          <w:spacing w:val="8"/>
          <w:sz w:val="24"/>
          <w:szCs w:val="24"/>
        </w:rPr>
        <w:t xml:space="preserve"> </w:t>
      </w:r>
      <w:r w:rsidR="007F5944" w:rsidRPr="006D4934">
        <w:rPr>
          <w:rFonts w:ascii="Candara" w:hAnsi="Candara"/>
          <w:sz w:val="24"/>
          <w:szCs w:val="24"/>
        </w:rPr>
        <w:t>meraih</w:t>
      </w:r>
      <w:r w:rsidR="007F5944" w:rsidRPr="006D4934">
        <w:rPr>
          <w:rFonts w:ascii="Candara" w:hAnsi="Candara"/>
          <w:spacing w:val="20"/>
          <w:sz w:val="24"/>
          <w:szCs w:val="24"/>
        </w:rPr>
        <w:t xml:space="preserve"> </w:t>
      </w:r>
      <w:r w:rsidR="007F5944" w:rsidRPr="006D4934">
        <w:rPr>
          <w:rFonts w:ascii="Candara" w:hAnsi="Candara"/>
          <w:sz w:val="24"/>
          <w:szCs w:val="24"/>
        </w:rPr>
        <w:t>cita-cita.</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5" w:line="220" w:lineRule="exact"/>
        <w:rPr>
          <w:rFonts w:ascii="Candara" w:hAnsi="Candara"/>
          <w:sz w:val="22"/>
          <w:szCs w:val="22"/>
        </w:rPr>
      </w:pPr>
    </w:p>
    <w:p w:rsidR="00256EBE" w:rsidRPr="006D4934" w:rsidRDefault="007F5944" w:rsidP="0064506B">
      <w:pPr>
        <w:pStyle w:val="Heading1"/>
      </w:pPr>
      <w:bookmarkStart w:id="39" w:name="_Toc154862619"/>
      <w:r w:rsidRPr="006D4934">
        <w:t>Adikku</w:t>
      </w:r>
      <w:r w:rsidRPr="006D4934">
        <w:rPr>
          <w:spacing w:val="107"/>
        </w:rPr>
        <w:t xml:space="preserve"> </w:t>
      </w:r>
      <w:r w:rsidRPr="006D4934">
        <w:t>yang</w:t>
      </w:r>
      <w:r w:rsidRPr="006D4934">
        <w:rPr>
          <w:spacing w:val="-49"/>
        </w:rPr>
        <w:t xml:space="preserve"> </w:t>
      </w:r>
      <w:r w:rsidRPr="006D4934">
        <w:t>Manis</w:t>
      </w:r>
      <w:r w:rsidR="00DB2C49" w:rsidRPr="006D4934">
        <w:t xml:space="preserve"> </w:t>
      </w:r>
      <w:r w:rsidR="00DB2C49" w:rsidRPr="006D4934">
        <w:br/>
        <w:t>Annisa A. Nesa</w:t>
      </w:r>
      <w:bookmarkEnd w:id="39"/>
    </w:p>
    <w:p w:rsidR="00256EBE" w:rsidRPr="006D4934" w:rsidRDefault="00256EBE">
      <w:pPr>
        <w:spacing w:line="200" w:lineRule="exact"/>
        <w:rPr>
          <w:rFonts w:ascii="Candara" w:hAnsi="Candara"/>
        </w:rPr>
      </w:pPr>
    </w:p>
    <w:p w:rsidR="00256EBE" w:rsidRPr="006D4934" w:rsidRDefault="00256EBE">
      <w:pPr>
        <w:spacing w:before="17" w:line="200" w:lineRule="exact"/>
        <w:rPr>
          <w:rFonts w:ascii="Candara" w:hAnsi="Candara"/>
        </w:rPr>
      </w:pPr>
    </w:p>
    <w:p w:rsidR="00256EBE" w:rsidRPr="006D4934" w:rsidRDefault="007F5944">
      <w:pPr>
        <w:spacing w:line="286" w:lineRule="auto"/>
        <w:ind w:left="110" w:right="78"/>
        <w:jc w:val="both"/>
        <w:rPr>
          <w:rFonts w:ascii="Candara" w:hAnsi="Candara"/>
          <w:sz w:val="24"/>
          <w:szCs w:val="24"/>
        </w:rPr>
      </w:pPr>
      <w:r w:rsidRPr="006D4934">
        <w:rPr>
          <w:rFonts w:ascii="Candara" w:hAnsi="Candara"/>
          <w:sz w:val="24"/>
          <w:szCs w:val="24"/>
        </w:rPr>
        <w:t>Saya   memiliki</w:t>
      </w:r>
      <w:r w:rsidRPr="006D4934">
        <w:rPr>
          <w:rFonts w:ascii="Candara" w:hAnsi="Candara"/>
          <w:spacing w:val="12"/>
          <w:sz w:val="24"/>
          <w:szCs w:val="24"/>
        </w:rPr>
        <w:t xml:space="preserve"> </w:t>
      </w:r>
      <w:r w:rsidRPr="006D4934">
        <w:rPr>
          <w:rFonts w:ascii="Candara" w:hAnsi="Candara"/>
          <w:sz w:val="24"/>
          <w:szCs w:val="24"/>
        </w:rPr>
        <w:t xml:space="preserve">seorang </w:t>
      </w:r>
      <w:r w:rsidRPr="006D4934">
        <w:rPr>
          <w:rFonts w:ascii="Candara" w:hAnsi="Candara"/>
          <w:spacing w:val="35"/>
          <w:sz w:val="24"/>
          <w:szCs w:val="24"/>
        </w:rPr>
        <w:t xml:space="preserve"> </w:t>
      </w:r>
      <w:r w:rsidRPr="006D4934">
        <w:rPr>
          <w:rFonts w:ascii="Candara" w:hAnsi="Candara"/>
          <w:sz w:val="24"/>
          <w:szCs w:val="24"/>
        </w:rPr>
        <w:t xml:space="preserve">adik,  </w:t>
      </w:r>
      <w:r w:rsidRPr="006D4934">
        <w:rPr>
          <w:rFonts w:ascii="Candara" w:hAnsi="Candara"/>
          <w:spacing w:val="1"/>
          <w:sz w:val="24"/>
          <w:szCs w:val="24"/>
        </w:rPr>
        <w:t xml:space="preserve"> </w:t>
      </w:r>
      <w:r w:rsidRPr="006D4934">
        <w:rPr>
          <w:rFonts w:ascii="Candara" w:hAnsi="Candara"/>
          <w:sz w:val="24"/>
          <w:szCs w:val="24"/>
        </w:rPr>
        <w:t>namanya</w:t>
      </w:r>
      <w:r w:rsidRPr="006D4934">
        <w:rPr>
          <w:rFonts w:ascii="Candara" w:hAnsi="Candara"/>
          <w:spacing w:val="57"/>
          <w:sz w:val="24"/>
          <w:szCs w:val="24"/>
        </w:rPr>
        <w:t xml:space="preserve"> </w:t>
      </w:r>
      <w:r w:rsidRPr="006D4934">
        <w:rPr>
          <w:rFonts w:ascii="Candara" w:hAnsi="Candara"/>
          <w:sz w:val="24"/>
          <w:szCs w:val="24"/>
        </w:rPr>
        <w:t xml:space="preserve">Suci. </w:t>
      </w:r>
      <w:r w:rsidRPr="006D4934">
        <w:rPr>
          <w:rFonts w:ascii="Candara" w:hAnsi="Candara"/>
          <w:spacing w:val="38"/>
          <w:sz w:val="24"/>
          <w:szCs w:val="24"/>
        </w:rPr>
        <w:t xml:space="preserve"> </w:t>
      </w:r>
      <w:r w:rsidRPr="006D4934">
        <w:rPr>
          <w:rFonts w:ascii="Candara" w:hAnsi="Candara"/>
          <w:sz w:val="24"/>
          <w:szCs w:val="24"/>
        </w:rPr>
        <w:t xml:space="preserve">Adik </w:t>
      </w:r>
      <w:r w:rsidRPr="006D4934">
        <w:rPr>
          <w:rFonts w:ascii="Candara" w:hAnsi="Candara"/>
          <w:spacing w:val="14"/>
          <w:sz w:val="24"/>
          <w:szCs w:val="24"/>
        </w:rPr>
        <w:t xml:space="preserve"> </w:t>
      </w:r>
      <w:r w:rsidRPr="006D4934">
        <w:rPr>
          <w:rFonts w:ascii="Candara" w:hAnsi="Candara"/>
          <w:sz w:val="24"/>
          <w:szCs w:val="24"/>
        </w:rPr>
        <w:t>saya</w:t>
      </w:r>
      <w:r w:rsidRPr="006D4934">
        <w:rPr>
          <w:rFonts w:ascii="Candara" w:hAnsi="Candara"/>
          <w:spacing w:val="54"/>
          <w:sz w:val="24"/>
          <w:szCs w:val="24"/>
        </w:rPr>
        <w:t xml:space="preserve"> </w:t>
      </w:r>
      <w:r w:rsidRPr="006D4934">
        <w:rPr>
          <w:rFonts w:ascii="Candara" w:hAnsi="Candara"/>
          <w:sz w:val="24"/>
          <w:szCs w:val="24"/>
        </w:rPr>
        <w:t xml:space="preserve">sangat </w:t>
      </w:r>
      <w:r w:rsidRPr="006D4934">
        <w:rPr>
          <w:rFonts w:ascii="Candara" w:hAnsi="Candara"/>
          <w:spacing w:val="5"/>
          <w:sz w:val="24"/>
          <w:szCs w:val="24"/>
        </w:rPr>
        <w:t xml:space="preserve"> </w:t>
      </w:r>
      <w:r w:rsidRPr="006D4934">
        <w:rPr>
          <w:rFonts w:ascii="Candara" w:hAnsi="Candara"/>
          <w:sz w:val="24"/>
          <w:szCs w:val="24"/>
        </w:rPr>
        <w:t>cantik</w:t>
      </w:r>
      <w:r w:rsidRPr="006D4934">
        <w:rPr>
          <w:rFonts w:ascii="Candara" w:hAnsi="Candara"/>
          <w:spacing w:val="30"/>
          <w:sz w:val="24"/>
          <w:szCs w:val="24"/>
        </w:rPr>
        <w:t xml:space="preserve"> </w:t>
      </w:r>
      <w:r w:rsidRPr="006D4934">
        <w:rPr>
          <w:rFonts w:ascii="Candara" w:hAnsi="Candara"/>
          <w:sz w:val="24"/>
          <w:szCs w:val="24"/>
        </w:rPr>
        <w:t xml:space="preserve">dan </w:t>
      </w:r>
      <w:r w:rsidRPr="006D4934">
        <w:rPr>
          <w:rFonts w:ascii="Candara" w:hAnsi="Candara"/>
          <w:spacing w:val="4"/>
          <w:sz w:val="24"/>
          <w:szCs w:val="24"/>
        </w:rPr>
        <w:t xml:space="preserve"> </w:t>
      </w:r>
      <w:r w:rsidRPr="006D4934">
        <w:rPr>
          <w:rFonts w:ascii="Candara" w:hAnsi="Candara"/>
          <w:sz w:val="24"/>
          <w:szCs w:val="24"/>
        </w:rPr>
        <w:t>manis, kulitnya</w:t>
      </w:r>
      <w:r w:rsidRPr="006D4934">
        <w:rPr>
          <w:rFonts w:ascii="Candara" w:hAnsi="Candara"/>
          <w:spacing w:val="-3"/>
          <w:sz w:val="24"/>
          <w:szCs w:val="24"/>
        </w:rPr>
        <w:t xml:space="preserve"> </w:t>
      </w:r>
      <w:r w:rsidRPr="006D4934">
        <w:rPr>
          <w:rFonts w:ascii="Candara" w:hAnsi="Candara"/>
          <w:sz w:val="24"/>
          <w:szCs w:val="24"/>
        </w:rPr>
        <w:t>putih</w:t>
      </w:r>
      <w:r w:rsidRPr="006D4934">
        <w:rPr>
          <w:rFonts w:ascii="Candara" w:hAnsi="Candara"/>
          <w:spacing w:val="36"/>
          <w:sz w:val="24"/>
          <w:szCs w:val="24"/>
        </w:rPr>
        <w:t xml:space="preserve"> </w:t>
      </w:r>
      <w:r w:rsidRPr="006D4934">
        <w:rPr>
          <w:rFonts w:ascii="Candara" w:hAnsi="Candara"/>
          <w:sz w:val="24"/>
          <w:szCs w:val="24"/>
        </w:rPr>
        <w:t xml:space="preserve">tidak </w:t>
      </w:r>
      <w:r w:rsidRPr="006D4934">
        <w:rPr>
          <w:rFonts w:ascii="Candara" w:hAnsi="Candara"/>
          <w:spacing w:val="42"/>
          <w:sz w:val="24"/>
          <w:szCs w:val="24"/>
        </w:rPr>
        <w:t xml:space="preserve"> </w:t>
      </w:r>
      <w:r w:rsidRPr="006D4934">
        <w:rPr>
          <w:rFonts w:ascii="Candara" w:hAnsi="Candara"/>
          <w:sz w:val="24"/>
          <w:szCs w:val="24"/>
        </w:rPr>
        <w:t>seperti</w:t>
      </w:r>
      <w:r w:rsidRPr="006D4934">
        <w:rPr>
          <w:rFonts w:ascii="Candara" w:hAnsi="Candara"/>
          <w:spacing w:val="31"/>
          <w:sz w:val="24"/>
          <w:szCs w:val="24"/>
        </w:rPr>
        <w:t xml:space="preserve"> </w:t>
      </w:r>
      <w:r w:rsidRPr="006D4934">
        <w:rPr>
          <w:rFonts w:ascii="Candara" w:hAnsi="Candara"/>
          <w:sz w:val="24"/>
          <w:szCs w:val="24"/>
        </w:rPr>
        <w:t>saya</w:t>
      </w:r>
      <w:r w:rsidRPr="006D4934">
        <w:rPr>
          <w:rFonts w:ascii="Candara" w:hAnsi="Candara"/>
          <w:spacing w:val="10"/>
          <w:sz w:val="24"/>
          <w:szCs w:val="24"/>
        </w:rPr>
        <w:t xml:space="preserve"> </w:t>
      </w:r>
      <w:r w:rsidRPr="006D4934">
        <w:rPr>
          <w:rFonts w:ascii="Candara" w:hAnsi="Candara"/>
          <w:sz w:val="24"/>
          <w:szCs w:val="24"/>
        </w:rPr>
        <w:t xml:space="preserve">yang </w:t>
      </w:r>
      <w:r w:rsidRPr="006D4934">
        <w:rPr>
          <w:rFonts w:ascii="Candara" w:hAnsi="Candara"/>
          <w:spacing w:val="35"/>
          <w:sz w:val="24"/>
          <w:szCs w:val="24"/>
        </w:rPr>
        <w:t xml:space="preserve"> </w:t>
      </w:r>
      <w:r w:rsidRPr="006D4934">
        <w:rPr>
          <w:rFonts w:ascii="Candara" w:hAnsi="Candara"/>
          <w:sz w:val="24"/>
          <w:szCs w:val="24"/>
        </w:rPr>
        <w:t>hitam.</w:t>
      </w:r>
      <w:r w:rsidRPr="006D4934">
        <w:rPr>
          <w:rFonts w:ascii="Candara" w:hAnsi="Candara"/>
          <w:spacing w:val="20"/>
          <w:sz w:val="24"/>
          <w:szCs w:val="24"/>
        </w:rPr>
        <w:t xml:space="preserve"> </w:t>
      </w:r>
      <w:r w:rsidRPr="006D4934">
        <w:rPr>
          <w:rFonts w:ascii="Candara" w:hAnsi="Candara"/>
          <w:sz w:val="24"/>
          <w:szCs w:val="24"/>
        </w:rPr>
        <w:t>Namun</w:t>
      </w:r>
      <w:r w:rsidRPr="006D4934">
        <w:rPr>
          <w:rFonts w:ascii="Candara" w:hAnsi="Candara"/>
          <w:spacing w:val="20"/>
          <w:sz w:val="24"/>
          <w:szCs w:val="24"/>
        </w:rPr>
        <w:t xml:space="preserve"> </w:t>
      </w:r>
      <w:r w:rsidRPr="006D4934">
        <w:rPr>
          <w:rFonts w:ascii="Candara" w:hAnsi="Candara"/>
          <w:sz w:val="24"/>
          <w:szCs w:val="24"/>
        </w:rPr>
        <w:t xml:space="preserve">adik </w:t>
      </w:r>
      <w:r w:rsidRPr="006D4934">
        <w:rPr>
          <w:rFonts w:ascii="Candara" w:hAnsi="Candara"/>
          <w:spacing w:val="24"/>
          <w:sz w:val="24"/>
          <w:szCs w:val="24"/>
        </w:rPr>
        <w:t xml:space="preserve"> </w:t>
      </w:r>
      <w:r w:rsidRPr="006D4934">
        <w:rPr>
          <w:rFonts w:ascii="Candara" w:hAnsi="Candara"/>
          <w:sz w:val="24"/>
          <w:szCs w:val="24"/>
        </w:rPr>
        <w:t>saya</w:t>
      </w:r>
      <w:r w:rsidRPr="006D4934">
        <w:rPr>
          <w:rFonts w:ascii="Candara" w:hAnsi="Candara"/>
          <w:spacing w:val="25"/>
          <w:sz w:val="24"/>
          <w:szCs w:val="24"/>
        </w:rPr>
        <w:t xml:space="preserve"> </w:t>
      </w:r>
      <w:r w:rsidRPr="006D4934">
        <w:rPr>
          <w:rFonts w:ascii="Candara" w:hAnsi="Candara"/>
          <w:sz w:val="24"/>
          <w:szCs w:val="24"/>
        </w:rPr>
        <w:t>nakalnya</w:t>
      </w:r>
      <w:r w:rsidRPr="006D4934">
        <w:rPr>
          <w:rFonts w:ascii="Candara" w:hAnsi="Candara"/>
          <w:spacing w:val="12"/>
          <w:sz w:val="24"/>
          <w:szCs w:val="24"/>
        </w:rPr>
        <w:t xml:space="preserve"> </w:t>
      </w:r>
      <w:r w:rsidRPr="006D4934">
        <w:rPr>
          <w:rFonts w:ascii="Candara" w:hAnsi="Candara"/>
          <w:sz w:val="24"/>
          <w:szCs w:val="24"/>
        </w:rPr>
        <w:t xml:space="preserve">luar </w:t>
      </w:r>
      <w:r w:rsidRPr="006D4934">
        <w:rPr>
          <w:rFonts w:ascii="Candara" w:hAnsi="Candara"/>
          <w:spacing w:val="33"/>
          <w:sz w:val="24"/>
          <w:szCs w:val="24"/>
        </w:rPr>
        <w:t xml:space="preserve"> </w:t>
      </w:r>
      <w:r w:rsidRPr="006D4934">
        <w:rPr>
          <w:rFonts w:ascii="Candara" w:hAnsi="Candara"/>
          <w:sz w:val="24"/>
          <w:szCs w:val="24"/>
        </w:rPr>
        <w:t>biasa, dia</w:t>
      </w:r>
      <w:r w:rsidRPr="006D4934">
        <w:rPr>
          <w:rFonts w:ascii="Candara" w:hAnsi="Candara"/>
          <w:spacing w:val="49"/>
          <w:sz w:val="24"/>
          <w:szCs w:val="24"/>
        </w:rPr>
        <w:t xml:space="preserve"> </w:t>
      </w:r>
      <w:r w:rsidRPr="006D4934">
        <w:rPr>
          <w:rFonts w:ascii="Candara" w:hAnsi="Candara"/>
          <w:sz w:val="24"/>
          <w:szCs w:val="24"/>
        </w:rPr>
        <w:t>suka</w:t>
      </w:r>
      <w:r w:rsidRPr="006D4934">
        <w:rPr>
          <w:rFonts w:ascii="Candara" w:hAnsi="Candara"/>
          <w:spacing w:val="-14"/>
          <w:sz w:val="24"/>
          <w:szCs w:val="24"/>
        </w:rPr>
        <w:t xml:space="preserve"> </w:t>
      </w:r>
      <w:r w:rsidRPr="006D4934">
        <w:rPr>
          <w:rFonts w:ascii="Candara" w:hAnsi="Candara"/>
          <w:sz w:val="24"/>
          <w:szCs w:val="24"/>
        </w:rPr>
        <w:t>rewel</w:t>
      </w:r>
      <w:r w:rsidRPr="006D4934">
        <w:rPr>
          <w:rFonts w:ascii="Candara" w:hAnsi="Candara"/>
          <w:spacing w:val="-31"/>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merusak</w:t>
      </w:r>
      <w:r w:rsidRPr="006D4934">
        <w:rPr>
          <w:rFonts w:ascii="Candara" w:hAnsi="Candara"/>
          <w:spacing w:val="-1"/>
          <w:sz w:val="24"/>
          <w:szCs w:val="24"/>
        </w:rPr>
        <w:t xml:space="preserve"> </w:t>
      </w:r>
      <w:r w:rsidRPr="006D4934">
        <w:rPr>
          <w:rFonts w:ascii="Candara" w:hAnsi="Candara"/>
          <w:sz w:val="24"/>
          <w:szCs w:val="24"/>
        </w:rPr>
        <w:t>semua</w:t>
      </w:r>
      <w:r w:rsidRPr="006D4934">
        <w:rPr>
          <w:rFonts w:ascii="Candara" w:hAnsi="Candara"/>
          <w:spacing w:val="9"/>
          <w:sz w:val="24"/>
          <w:szCs w:val="24"/>
        </w:rPr>
        <w:t xml:space="preserve"> </w:t>
      </w:r>
      <w:r w:rsidRPr="006D4934">
        <w:rPr>
          <w:rFonts w:ascii="Candara" w:hAnsi="Candara"/>
          <w:sz w:val="24"/>
          <w:szCs w:val="24"/>
        </w:rPr>
        <w:t>permainan</w:t>
      </w:r>
      <w:r w:rsidRPr="006D4934">
        <w:rPr>
          <w:rFonts w:ascii="Candara" w:hAnsi="Candara"/>
          <w:spacing w:val="1"/>
          <w:sz w:val="24"/>
          <w:szCs w:val="24"/>
        </w:rPr>
        <w:t xml:space="preserve"> </w:t>
      </w:r>
      <w:r w:rsidRPr="006D4934">
        <w:rPr>
          <w:rFonts w:ascii="Candara" w:hAnsi="Candara"/>
          <w:sz w:val="24"/>
          <w:szCs w:val="24"/>
        </w:rPr>
        <w:t>saya.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0"/>
        <w:jc w:val="both"/>
        <w:rPr>
          <w:rFonts w:ascii="Candara" w:hAnsi="Candara"/>
          <w:sz w:val="24"/>
          <w:szCs w:val="24"/>
        </w:rPr>
      </w:pPr>
      <w:r w:rsidRPr="006D4934">
        <w:rPr>
          <w:rFonts w:ascii="Candara" w:hAnsi="Candara"/>
          <w:sz w:val="24"/>
          <w:szCs w:val="24"/>
        </w:rPr>
        <w:t>Terkadang</w:t>
      </w:r>
      <w:r w:rsidRPr="006D4934">
        <w:rPr>
          <w:rFonts w:ascii="Candara" w:hAnsi="Candara"/>
          <w:spacing w:val="-5"/>
          <w:sz w:val="24"/>
          <w:szCs w:val="24"/>
        </w:rPr>
        <w:t xml:space="preserve"> </w:t>
      </w:r>
      <w:r w:rsidRPr="006D4934">
        <w:rPr>
          <w:rFonts w:ascii="Candara" w:hAnsi="Candara"/>
          <w:sz w:val="24"/>
          <w:szCs w:val="24"/>
        </w:rPr>
        <w:t>saya</w:t>
      </w:r>
      <w:r w:rsidRPr="006D4934">
        <w:rPr>
          <w:rFonts w:ascii="Candara" w:hAnsi="Candara"/>
          <w:spacing w:val="3"/>
          <w:sz w:val="24"/>
          <w:szCs w:val="24"/>
        </w:rPr>
        <w:t xml:space="preserve"> </w:t>
      </w:r>
      <w:r w:rsidRPr="006D4934">
        <w:rPr>
          <w:rFonts w:ascii="Candara" w:hAnsi="Candara"/>
          <w:sz w:val="24"/>
          <w:szCs w:val="24"/>
        </w:rPr>
        <w:t>jengkel</w:t>
      </w:r>
      <w:r w:rsidRPr="006D4934">
        <w:rPr>
          <w:rFonts w:ascii="Candara" w:hAnsi="Candara"/>
          <w:spacing w:val="-26"/>
          <w:sz w:val="24"/>
          <w:szCs w:val="24"/>
        </w:rPr>
        <w:t xml:space="preserve"> </w:t>
      </w:r>
      <w:r w:rsidRPr="006D4934">
        <w:rPr>
          <w:rFonts w:ascii="Candara" w:hAnsi="Candara"/>
          <w:sz w:val="24"/>
          <w:szCs w:val="24"/>
        </w:rPr>
        <w:t>dan</w:t>
      </w:r>
      <w:r w:rsidRPr="006D4934">
        <w:rPr>
          <w:rFonts w:ascii="Candara" w:hAnsi="Candara"/>
          <w:spacing w:val="23"/>
          <w:sz w:val="24"/>
          <w:szCs w:val="24"/>
        </w:rPr>
        <w:t xml:space="preserve"> </w:t>
      </w:r>
      <w:r w:rsidRPr="006D4934">
        <w:rPr>
          <w:rFonts w:ascii="Candara" w:hAnsi="Candara"/>
          <w:sz w:val="24"/>
          <w:szCs w:val="24"/>
        </w:rPr>
        <w:t>marah</w:t>
      </w:r>
      <w:r w:rsidRPr="006D4934">
        <w:rPr>
          <w:rFonts w:ascii="Candara" w:hAnsi="Candara"/>
          <w:spacing w:val="37"/>
          <w:sz w:val="24"/>
          <w:szCs w:val="24"/>
        </w:rPr>
        <w:t xml:space="preserve"> </w:t>
      </w:r>
      <w:r w:rsidRPr="006D4934">
        <w:rPr>
          <w:rFonts w:ascii="Candara" w:hAnsi="Candara"/>
          <w:sz w:val="24"/>
          <w:szCs w:val="24"/>
        </w:rPr>
        <w:t>karena</w:t>
      </w:r>
      <w:r w:rsidRPr="006D4934">
        <w:rPr>
          <w:rFonts w:ascii="Candara" w:hAnsi="Candara"/>
          <w:spacing w:val="27"/>
          <w:sz w:val="24"/>
          <w:szCs w:val="24"/>
        </w:rPr>
        <w:t xml:space="preserve"> </w:t>
      </w:r>
      <w:r w:rsidRPr="006D4934">
        <w:rPr>
          <w:rFonts w:ascii="Candara" w:hAnsi="Candara"/>
          <w:sz w:val="24"/>
          <w:szCs w:val="24"/>
        </w:rPr>
        <w:t>kelakuannya,</w:t>
      </w:r>
      <w:r w:rsidRPr="006D4934">
        <w:rPr>
          <w:rFonts w:ascii="Candara" w:hAnsi="Candara"/>
          <w:spacing w:val="-5"/>
          <w:sz w:val="24"/>
          <w:szCs w:val="24"/>
        </w:rPr>
        <w:t xml:space="preserve"> </w:t>
      </w:r>
      <w:r w:rsidRPr="006D4934">
        <w:rPr>
          <w:rFonts w:ascii="Candara" w:hAnsi="Candara"/>
          <w:sz w:val="24"/>
          <w:szCs w:val="24"/>
        </w:rPr>
        <w:t xml:space="preserve">tapi </w:t>
      </w:r>
      <w:r w:rsidRPr="006D4934">
        <w:rPr>
          <w:rFonts w:ascii="Candara" w:hAnsi="Candara"/>
          <w:spacing w:val="9"/>
          <w:sz w:val="24"/>
          <w:szCs w:val="24"/>
        </w:rPr>
        <w:t xml:space="preserve"> </w:t>
      </w:r>
      <w:r w:rsidRPr="006D4934">
        <w:rPr>
          <w:rFonts w:ascii="Candara" w:hAnsi="Candara"/>
          <w:sz w:val="24"/>
          <w:szCs w:val="24"/>
        </w:rPr>
        <w:t>saya</w:t>
      </w:r>
      <w:r w:rsidRPr="006D4934">
        <w:rPr>
          <w:rFonts w:ascii="Candara" w:hAnsi="Candara"/>
          <w:spacing w:val="-6"/>
          <w:sz w:val="24"/>
          <w:szCs w:val="24"/>
        </w:rPr>
        <w:t xml:space="preserve"> </w:t>
      </w:r>
      <w:r w:rsidRPr="006D4934">
        <w:rPr>
          <w:rFonts w:ascii="Candara" w:hAnsi="Candara"/>
          <w:sz w:val="24"/>
          <w:szCs w:val="24"/>
        </w:rPr>
        <w:t xml:space="preserve">juga </w:t>
      </w:r>
      <w:r w:rsidRPr="006D4934">
        <w:rPr>
          <w:rFonts w:ascii="Candara" w:hAnsi="Candara"/>
          <w:spacing w:val="1"/>
          <w:sz w:val="24"/>
          <w:szCs w:val="24"/>
        </w:rPr>
        <w:t xml:space="preserve"> </w:t>
      </w:r>
      <w:r w:rsidRPr="006D4934">
        <w:rPr>
          <w:rFonts w:ascii="Candara" w:hAnsi="Candara"/>
          <w:sz w:val="24"/>
          <w:szCs w:val="24"/>
        </w:rPr>
        <w:t>sangat</w:t>
      </w:r>
      <w:r w:rsidRPr="006D4934">
        <w:rPr>
          <w:rFonts w:ascii="Candara" w:hAnsi="Candara"/>
          <w:spacing w:val="5"/>
          <w:sz w:val="24"/>
          <w:szCs w:val="24"/>
        </w:rPr>
        <w:t xml:space="preserve"> </w:t>
      </w:r>
      <w:r w:rsidRPr="006D4934">
        <w:rPr>
          <w:rFonts w:ascii="Candara" w:hAnsi="Candara"/>
          <w:sz w:val="24"/>
          <w:szCs w:val="24"/>
        </w:rPr>
        <w:t>sayang padanya.</w:t>
      </w:r>
      <w:r w:rsidRPr="006D4934">
        <w:rPr>
          <w:rFonts w:ascii="Candara" w:hAnsi="Candara"/>
          <w:spacing w:val="27"/>
          <w:sz w:val="24"/>
          <w:szCs w:val="24"/>
        </w:rPr>
        <w:t xml:space="preserve"> </w:t>
      </w:r>
      <w:r w:rsidRPr="006D4934">
        <w:rPr>
          <w:rFonts w:ascii="Candara" w:hAnsi="Candara"/>
          <w:sz w:val="24"/>
          <w:szCs w:val="24"/>
        </w:rPr>
        <w:t>Sekalipun</w:t>
      </w:r>
      <w:r w:rsidRPr="006D4934">
        <w:rPr>
          <w:rFonts w:ascii="Candara" w:hAnsi="Candara"/>
          <w:spacing w:val="-26"/>
          <w:sz w:val="24"/>
          <w:szCs w:val="24"/>
        </w:rPr>
        <w:t xml:space="preserve"> </w:t>
      </w:r>
      <w:r w:rsidRPr="006D4934">
        <w:rPr>
          <w:rFonts w:ascii="Candara" w:hAnsi="Candara"/>
          <w:sz w:val="24"/>
          <w:szCs w:val="24"/>
        </w:rPr>
        <w:t>saya</w:t>
      </w:r>
      <w:r w:rsidRPr="006D4934">
        <w:rPr>
          <w:rFonts w:ascii="Candara" w:hAnsi="Candara"/>
          <w:spacing w:val="2"/>
          <w:sz w:val="24"/>
          <w:szCs w:val="24"/>
        </w:rPr>
        <w:t xml:space="preserve"> </w:t>
      </w:r>
      <w:r w:rsidRPr="006D4934">
        <w:rPr>
          <w:rFonts w:ascii="Candara" w:hAnsi="Candara"/>
          <w:sz w:val="24"/>
          <w:szCs w:val="24"/>
        </w:rPr>
        <w:t>marah,</w:t>
      </w:r>
      <w:r w:rsidRPr="006D4934">
        <w:rPr>
          <w:rFonts w:ascii="Candara" w:hAnsi="Candara"/>
          <w:spacing w:val="26"/>
          <w:sz w:val="24"/>
          <w:szCs w:val="24"/>
        </w:rPr>
        <w:t xml:space="preserve"> </w:t>
      </w:r>
      <w:r w:rsidRPr="006D4934">
        <w:rPr>
          <w:rFonts w:ascii="Candara" w:hAnsi="Candara"/>
          <w:sz w:val="24"/>
          <w:szCs w:val="24"/>
        </w:rPr>
        <w:t>tetap</w:t>
      </w:r>
      <w:r w:rsidRPr="006D4934">
        <w:rPr>
          <w:rFonts w:ascii="Candara" w:hAnsi="Candara"/>
          <w:spacing w:val="40"/>
          <w:sz w:val="24"/>
          <w:szCs w:val="24"/>
        </w:rPr>
        <w:t xml:space="preserve"> </w:t>
      </w:r>
      <w:r w:rsidRPr="006D4934">
        <w:rPr>
          <w:rFonts w:ascii="Candara" w:hAnsi="Candara"/>
          <w:sz w:val="24"/>
          <w:szCs w:val="24"/>
        </w:rPr>
        <w:t xml:space="preserve">saja </w:t>
      </w:r>
      <w:r w:rsidRPr="006D4934">
        <w:rPr>
          <w:rFonts w:ascii="Candara" w:hAnsi="Candara"/>
          <w:spacing w:val="9"/>
          <w:sz w:val="24"/>
          <w:szCs w:val="24"/>
        </w:rPr>
        <w:t xml:space="preserve"> </w:t>
      </w:r>
      <w:r w:rsidRPr="006D4934">
        <w:rPr>
          <w:rFonts w:ascii="Candara" w:hAnsi="Candara"/>
          <w:sz w:val="24"/>
          <w:szCs w:val="24"/>
        </w:rPr>
        <w:t>selalu</w:t>
      </w:r>
      <w:r w:rsidRPr="006D4934">
        <w:rPr>
          <w:rFonts w:ascii="Candara" w:hAnsi="Candara"/>
          <w:spacing w:val="-26"/>
          <w:sz w:val="24"/>
          <w:szCs w:val="24"/>
        </w:rPr>
        <w:t xml:space="preserve"> </w:t>
      </w:r>
      <w:r w:rsidRPr="006D4934">
        <w:rPr>
          <w:rFonts w:ascii="Candara" w:hAnsi="Candara"/>
          <w:sz w:val="24"/>
          <w:szCs w:val="24"/>
        </w:rPr>
        <w:t>ada</w:t>
      </w:r>
      <w:r w:rsidRPr="006D4934">
        <w:rPr>
          <w:rFonts w:ascii="Candara" w:hAnsi="Candara"/>
          <w:spacing w:val="7"/>
          <w:sz w:val="24"/>
          <w:szCs w:val="24"/>
        </w:rPr>
        <w:t xml:space="preserve"> </w:t>
      </w:r>
      <w:r w:rsidRPr="006D4934">
        <w:rPr>
          <w:rFonts w:ascii="Candara" w:hAnsi="Candara"/>
          <w:sz w:val="24"/>
          <w:szCs w:val="24"/>
        </w:rPr>
        <w:t>maaf</w:t>
      </w:r>
      <w:r w:rsidRPr="006D4934">
        <w:rPr>
          <w:rFonts w:ascii="Candara" w:hAnsi="Candara"/>
          <w:spacing w:val="-9"/>
          <w:sz w:val="24"/>
          <w:szCs w:val="24"/>
        </w:rPr>
        <w:t xml:space="preserve"> </w:t>
      </w:r>
      <w:r w:rsidRPr="006D4934">
        <w:rPr>
          <w:rFonts w:ascii="Candara" w:hAnsi="Candara"/>
          <w:sz w:val="24"/>
          <w:szCs w:val="24"/>
        </w:rPr>
        <w:t>untuknya.</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7"/>
        <w:jc w:val="both"/>
        <w:rPr>
          <w:rFonts w:ascii="Candara" w:hAnsi="Candara"/>
          <w:sz w:val="24"/>
          <w:szCs w:val="24"/>
        </w:rPr>
      </w:pPr>
      <w:r w:rsidRPr="006D4934">
        <w:rPr>
          <w:rFonts w:ascii="Candara" w:hAnsi="Candara"/>
          <w:sz w:val="24"/>
          <w:szCs w:val="24"/>
        </w:rPr>
        <w:t>Suatu</w:t>
      </w:r>
      <w:r w:rsidRPr="006D4934">
        <w:rPr>
          <w:rFonts w:ascii="Candara" w:hAnsi="Candara"/>
          <w:spacing w:val="6"/>
          <w:sz w:val="24"/>
          <w:szCs w:val="24"/>
        </w:rPr>
        <w:t xml:space="preserve"> </w:t>
      </w:r>
      <w:r w:rsidRPr="006D4934">
        <w:rPr>
          <w:rFonts w:ascii="Candara" w:hAnsi="Candara"/>
          <w:sz w:val="24"/>
          <w:szCs w:val="24"/>
        </w:rPr>
        <w:t xml:space="preserve">hari </w:t>
      </w:r>
      <w:r w:rsidRPr="006D4934">
        <w:rPr>
          <w:rFonts w:ascii="Candara" w:hAnsi="Candara"/>
          <w:spacing w:val="20"/>
          <w:sz w:val="24"/>
          <w:szCs w:val="24"/>
        </w:rPr>
        <w:t xml:space="preserve"> </w:t>
      </w:r>
      <w:r w:rsidRPr="006D4934">
        <w:rPr>
          <w:rFonts w:ascii="Candara" w:hAnsi="Candara"/>
          <w:sz w:val="24"/>
          <w:szCs w:val="24"/>
        </w:rPr>
        <w:t xml:space="preserve">adik </w:t>
      </w:r>
      <w:r w:rsidRPr="006D4934">
        <w:rPr>
          <w:rFonts w:ascii="Candara" w:hAnsi="Candara"/>
          <w:spacing w:val="10"/>
          <w:sz w:val="24"/>
          <w:szCs w:val="24"/>
        </w:rPr>
        <w:t xml:space="preserve"> </w:t>
      </w:r>
      <w:r w:rsidRPr="006D4934">
        <w:rPr>
          <w:rFonts w:ascii="Candara" w:hAnsi="Candara"/>
          <w:sz w:val="24"/>
          <w:szCs w:val="24"/>
        </w:rPr>
        <w:t>saya</w:t>
      </w:r>
      <w:r w:rsidRPr="006D4934">
        <w:rPr>
          <w:rFonts w:ascii="Candara" w:hAnsi="Candara"/>
          <w:spacing w:val="6"/>
          <w:sz w:val="24"/>
          <w:szCs w:val="24"/>
        </w:rPr>
        <w:t xml:space="preserve"> </w:t>
      </w:r>
      <w:r w:rsidRPr="006D4934">
        <w:rPr>
          <w:rFonts w:ascii="Candara" w:hAnsi="Candara"/>
          <w:sz w:val="24"/>
          <w:szCs w:val="24"/>
        </w:rPr>
        <w:t xml:space="preserve">sakit, </w:t>
      </w:r>
      <w:r w:rsidRPr="006D4934">
        <w:rPr>
          <w:rFonts w:ascii="Candara" w:hAnsi="Candara"/>
          <w:spacing w:val="18"/>
          <w:sz w:val="24"/>
          <w:szCs w:val="24"/>
        </w:rPr>
        <w:t xml:space="preserve"> </w:t>
      </w:r>
      <w:r w:rsidRPr="006D4934">
        <w:rPr>
          <w:rFonts w:ascii="Candara" w:hAnsi="Candara"/>
          <w:sz w:val="24"/>
          <w:szCs w:val="24"/>
        </w:rPr>
        <w:t>dan</w:t>
      </w:r>
      <w:r w:rsidRPr="006D4934">
        <w:rPr>
          <w:rFonts w:ascii="Candara" w:hAnsi="Candara"/>
          <w:spacing w:val="31"/>
          <w:sz w:val="24"/>
          <w:szCs w:val="24"/>
        </w:rPr>
        <w:t xml:space="preserve"> </w:t>
      </w:r>
      <w:r w:rsidRPr="006D4934">
        <w:rPr>
          <w:rFonts w:ascii="Candara" w:hAnsi="Candara"/>
          <w:sz w:val="24"/>
          <w:szCs w:val="24"/>
        </w:rPr>
        <w:t>menangis</w:t>
      </w:r>
      <w:r w:rsidRPr="006D4934">
        <w:rPr>
          <w:rFonts w:ascii="Candara" w:hAnsi="Candara"/>
          <w:spacing w:val="25"/>
          <w:sz w:val="24"/>
          <w:szCs w:val="24"/>
        </w:rPr>
        <w:t xml:space="preserve"> </w:t>
      </w:r>
      <w:r w:rsidRPr="006D4934">
        <w:rPr>
          <w:rFonts w:ascii="Candara" w:hAnsi="Candara"/>
          <w:sz w:val="24"/>
          <w:szCs w:val="24"/>
        </w:rPr>
        <w:t>terus.</w:t>
      </w:r>
      <w:r w:rsidRPr="006D4934">
        <w:rPr>
          <w:rFonts w:ascii="Candara" w:hAnsi="Candara"/>
          <w:spacing w:val="38"/>
          <w:sz w:val="24"/>
          <w:szCs w:val="24"/>
        </w:rPr>
        <w:t xml:space="preserve"> </w:t>
      </w:r>
      <w:r w:rsidRPr="006D4934">
        <w:rPr>
          <w:rFonts w:ascii="Candara" w:hAnsi="Candara"/>
          <w:sz w:val="24"/>
          <w:szCs w:val="24"/>
        </w:rPr>
        <w:t>Melihatnya</w:t>
      </w:r>
      <w:r w:rsidRPr="006D4934">
        <w:rPr>
          <w:rFonts w:ascii="Candara" w:hAnsi="Candara"/>
          <w:spacing w:val="-26"/>
          <w:sz w:val="24"/>
          <w:szCs w:val="24"/>
        </w:rPr>
        <w:t xml:space="preserve"> </w:t>
      </w:r>
      <w:r w:rsidRPr="006D4934">
        <w:rPr>
          <w:rFonts w:ascii="Candara" w:hAnsi="Candara"/>
          <w:sz w:val="24"/>
          <w:szCs w:val="24"/>
        </w:rPr>
        <w:t>kesakitan</w:t>
      </w:r>
      <w:r w:rsidRPr="006D4934">
        <w:rPr>
          <w:rFonts w:ascii="Candara" w:hAnsi="Candara"/>
          <w:spacing w:val="15"/>
          <w:sz w:val="24"/>
          <w:szCs w:val="24"/>
        </w:rPr>
        <w:t xml:space="preserve"> </w:t>
      </w:r>
      <w:r w:rsidRPr="006D4934">
        <w:rPr>
          <w:rFonts w:ascii="Candara" w:hAnsi="Candara"/>
          <w:sz w:val="24"/>
          <w:szCs w:val="24"/>
        </w:rPr>
        <w:t>dan</w:t>
      </w:r>
      <w:r w:rsidRPr="006D4934">
        <w:rPr>
          <w:rFonts w:ascii="Candara" w:hAnsi="Candara"/>
          <w:spacing w:val="31"/>
          <w:sz w:val="24"/>
          <w:szCs w:val="24"/>
        </w:rPr>
        <w:t xml:space="preserve"> </w:t>
      </w:r>
      <w:r w:rsidRPr="006D4934">
        <w:rPr>
          <w:rFonts w:ascii="Candara" w:hAnsi="Candara"/>
          <w:sz w:val="24"/>
          <w:szCs w:val="24"/>
        </w:rPr>
        <w:t>menangis, saya</w:t>
      </w:r>
      <w:r w:rsidRPr="006D4934">
        <w:rPr>
          <w:rFonts w:ascii="Candara" w:hAnsi="Candara"/>
          <w:spacing w:val="64"/>
          <w:sz w:val="24"/>
          <w:szCs w:val="24"/>
        </w:rPr>
        <w:t xml:space="preserve"> </w:t>
      </w:r>
      <w:r w:rsidRPr="006D4934">
        <w:rPr>
          <w:rFonts w:ascii="Candara" w:hAnsi="Candara"/>
          <w:sz w:val="24"/>
          <w:szCs w:val="24"/>
        </w:rPr>
        <w:t xml:space="preserve">jadi </w:t>
      </w:r>
      <w:r w:rsidRPr="006D4934">
        <w:rPr>
          <w:rFonts w:ascii="Candara" w:hAnsi="Candara"/>
          <w:spacing w:val="55"/>
          <w:sz w:val="24"/>
          <w:szCs w:val="24"/>
        </w:rPr>
        <w:t xml:space="preserve"> </w:t>
      </w:r>
      <w:r w:rsidRPr="006D4934">
        <w:rPr>
          <w:rFonts w:ascii="Candara" w:hAnsi="Candara"/>
          <w:sz w:val="24"/>
          <w:szCs w:val="24"/>
        </w:rPr>
        <w:t xml:space="preserve">turut </w:t>
      </w:r>
      <w:r w:rsidRPr="006D4934">
        <w:rPr>
          <w:rFonts w:ascii="Candara" w:hAnsi="Candara"/>
          <w:spacing w:val="15"/>
          <w:sz w:val="24"/>
          <w:szCs w:val="24"/>
        </w:rPr>
        <w:t xml:space="preserve"> </w:t>
      </w:r>
      <w:r w:rsidRPr="006D4934">
        <w:rPr>
          <w:rFonts w:ascii="Candara" w:hAnsi="Candara"/>
          <w:sz w:val="24"/>
          <w:szCs w:val="24"/>
        </w:rPr>
        <w:t>menangis.</w:t>
      </w:r>
      <w:r w:rsidRPr="006D4934">
        <w:rPr>
          <w:rFonts w:ascii="Candara" w:hAnsi="Candara"/>
          <w:spacing w:val="63"/>
          <w:sz w:val="24"/>
          <w:szCs w:val="24"/>
        </w:rPr>
        <w:t xml:space="preserve"> </w:t>
      </w:r>
      <w:r w:rsidRPr="006D4934">
        <w:rPr>
          <w:rFonts w:ascii="Candara" w:hAnsi="Candara"/>
          <w:sz w:val="24"/>
          <w:szCs w:val="24"/>
        </w:rPr>
        <w:t>Untunglah</w:t>
      </w:r>
      <w:r w:rsidRPr="006D4934">
        <w:rPr>
          <w:rFonts w:ascii="Candara" w:hAnsi="Candara"/>
          <w:spacing w:val="33"/>
          <w:sz w:val="24"/>
          <w:szCs w:val="24"/>
        </w:rPr>
        <w:t xml:space="preserve"> </w:t>
      </w:r>
      <w:r w:rsidRPr="006D4934">
        <w:rPr>
          <w:rFonts w:ascii="Candara" w:hAnsi="Candara"/>
          <w:sz w:val="24"/>
          <w:szCs w:val="24"/>
        </w:rPr>
        <w:t>ibu   merawat</w:t>
      </w:r>
      <w:r w:rsidRPr="006D4934">
        <w:rPr>
          <w:rFonts w:ascii="Candara" w:hAnsi="Candara"/>
          <w:spacing w:val="62"/>
          <w:sz w:val="24"/>
          <w:szCs w:val="24"/>
        </w:rPr>
        <w:t xml:space="preserve"> </w:t>
      </w:r>
      <w:r w:rsidRPr="006D4934">
        <w:rPr>
          <w:rFonts w:ascii="Candara" w:hAnsi="Candara"/>
          <w:sz w:val="24"/>
          <w:szCs w:val="24"/>
        </w:rPr>
        <w:t xml:space="preserve">adik  </w:t>
      </w:r>
      <w:r w:rsidRPr="006D4934">
        <w:rPr>
          <w:rFonts w:ascii="Candara" w:hAnsi="Candara"/>
          <w:spacing w:val="8"/>
          <w:sz w:val="24"/>
          <w:szCs w:val="24"/>
        </w:rPr>
        <w:t xml:space="preserve"> </w:t>
      </w:r>
      <w:r w:rsidRPr="006D4934">
        <w:rPr>
          <w:rFonts w:ascii="Candara" w:hAnsi="Candara"/>
          <w:sz w:val="24"/>
          <w:szCs w:val="24"/>
        </w:rPr>
        <w:t>dengan</w:t>
      </w:r>
      <w:r w:rsidRPr="006D4934">
        <w:rPr>
          <w:rFonts w:ascii="Candara" w:hAnsi="Candara"/>
          <w:spacing w:val="61"/>
          <w:sz w:val="24"/>
          <w:szCs w:val="24"/>
        </w:rPr>
        <w:t xml:space="preserve"> </w:t>
      </w:r>
      <w:r w:rsidRPr="006D4934">
        <w:rPr>
          <w:rFonts w:ascii="Candara" w:hAnsi="Candara"/>
          <w:sz w:val="24"/>
          <w:szCs w:val="24"/>
        </w:rPr>
        <w:t xml:space="preserve">baik,  </w:t>
      </w:r>
      <w:r w:rsidRPr="006D4934">
        <w:rPr>
          <w:rFonts w:ascii="Candara" w:hAnsi="Candara"/>
          <w:spacing w:val="5"/>
          <w:sz w:val="24"/>
          <w:szCs w:val="24"/>
        </w:rPr>
        <w:t xml:space="preserve"> </w:t>
      </w:r>
      <w:r w:rsidRPr="006D4934">
        <w:rPr>
          <w:rFonts w:ascii="Candara" w:hAnsi="Candara"/>
          <w:sz w:val="24"/>
          <w:szCs w:val="24"/>
        </w:rPr>
        <w:t>dan</w:t>
      </w:r>
      <w:r w:rsidRPr="006D4934">
        <w:rPr>
          <w:rFonts w:ascii="Candara" w:hAnsi="Candara"/>
          <w:spacing w:val="64"/>
          <w:sz w:val="24"/>
          <w:szCs w:val="24"/>
        </w:rPr>
        <w:t xml:space="preserve"> </w:t>
      </w:r>
      <w:r w:rsidRPr="006D4934">
        <w:rPr>
          <w:rFonts w:ascii="Candara" w:hAnsi="Candara"/>
          <w:sz w:val="24"/>
          <w:szCs w:val="24"/>
        </w:rPr>
        <w:t>cepat memberinya</w:t>
      </w:r>
      <w:r w:rsidRPr="006D4934">
        <w:rPr>
          <w:rFonts w:ascii="Candara" w:hAnsi="Candara"/>
          <w:spacing w:val="-21"/>
          <w:sz w:val="24"/>
          <w:szCs w:val="24"/>
        </w:rPr>
        <w:t xml:space="preserve"> </w:t>
      </w:r>
      <w:r w:rsidRPr="006D4934">
        <w:rPr>
          <w:rFonts w:ascii="Candara" w:hAnsi="Candara"/>
          <w:sz w:val="24"/>
          <w:szCs w:val="24"/>
        </w:rPr>
        <w:t>obat</w:t>
      </w:r>
      <w:r w:rsidRPr="006D4934">
        <w:rPr>
          <w:rFonts w:ascii="Candara" w:hAnsi="Candara"/>
          <w:spacing w:val="7"/>
          <w:sz w:val="24"/>
          <w:szCs w:val="24"/>
        </w:rPr>
        <w:t xml:space="preserve"> </w:t>
      </w:r>
      <w:r w:rsidRPr="006D4934">
        <w:rPr>
          <w:rFonts w:ascii="Candara" w:hAnsi="Candara"/>
          <w:sz w:val="24"/>
          <w:szCs w:val="24"/>
        </w:rPr>
        <w:t>sehingga</w:t>
      </w:r>
      <w:r w:rsidRPr="006D4934">
        <w:rPr>
          <w:rFonts w:ascii="Candara" w:hAnsi="Candara"/>
          <w:spacing w:val="-26"/>
          <w:sz w:val="24"/>
          <w:szCs w:val="24"/>
        </w:rPr>
        <w:t xml:space="preserve"> </w:t>
      </w:r>
      <w:r w:rsidRPr="006D4934">
        <w:rPr>
          <w:rFonts w:ascii="Candara" w:hAnsi="Candara"/>
          <w:sz w:val="24"/>
          <w:szCs w:val="24"/>
        </w:rPr>
        <w:t>adik</w:t>
      </w:r>
      <w:r w:rsidRPr="006D4934">
        <w:rPr>
          <w:rFonts w:ascii="Candara" w:hAnsi="Candara"/>
          <w:spacing w:val="56"/>
          <w:sz w:val="24"/>
          <w:szCs w:val="24"/>
        </w:rPr>
        <w:t xml:space="preserve"> </w:t>
      </w:r>
      <w:r w:rsidRPr="006D4934">
        <w:rPr>
          <w:rFonts w:ascii="Candara" w:hAnsi="Candara"/>
          <w:sz w:val="24"/>
          <w:szCs w:val="24"/>
        </w:rPr>
        <w:t>cepat</w:t>
      </w:r>
      <w:r w:rsidRPr="006D4934">
        <w:rPr>
          <w:rFonts w:ascii="Candara" w:hAnsi="Candara"/>
          <w:spacing w:val="1"/>
          <w:sz w:val="24"/>
          <w:szCs w:val="24"/>
        </w:rPr>
        <w:t xml:space="preserve"> </w:t>
      </w:r>
      <w:r w:rsidRPr="006D4934">
        <w:rPr>
          <w:rFonts w:ascii="Candara" w:hAnsi="Candara"/>
          <w:sz w:val="24"/>
          <w:szCs w:val="24"/>
        </w:rPr>
        <w:t>sehat</w:t>
      </w:r>
      <w:r w:rsidRPr="006D4934">
        <w:rPr>
          <w:rFonts w:ascii="Candara" w:hAnsi="Candara"/>
          <w:spacing w:val="15"/>
          <w:sz w:val="24"/>
          <w:szCs w:val="24"/>
        </w:rPr>
        <w:t xml:space="preserve"> </w:t>
      </w:r>
      <w:r w:rsidRPr="006D4934">
        <w:rPr>
          <w:rFonts w:ascii="Candara" w:hAnsi="Candara"/>
          <w:sz w:val="24"/>
          <w:szCs w:val="24"/>
        </w:rPr>
        <w:t>kembali.</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20" w:line="220" w:lineRule="exact"/>
        <w:rPr>
          <w:rFonts w:ascii="Candara" w:hAnsi="Candara"/>
          <w:sz w:val="22"/>
          <w:szCs w:val="22"/>
        </w:rPr>
      </w:pPr>
    </w:p>
    <w:p w:rsidR="00256EBE" w:rsidRPr="006D4934" w:rsidRDefault="00B75ED1">
      <w:pPr>
        <w:ind w:left="3442"/>
        <w:rPr>
          <w:rFonts w:ascii="Candara" w:hAnsi="Candara"/>
        </w:rPr>
        <w:sectPr w:rsidR="00256EBE" w:rsidRPr="006D4934">
          <w:pgSz w:w="11900" w:h="16860"/>
          <w:pgMar w:top="1580" w:right="1080" w:bottom="280" w:left="1080" w:header="0" w:footer="1267" w:gutter="0"/>
          <w:cols w:space="720"/>
        </w:sectPr>
      </w:pPr>
      <w:r w:rsidRPr="006D4934">
        <w:rPr>
          <w:rFonts w:ascii="Candara" w:hAnsi="Candara"/>
        </w:rPr>
        <w:pict>
          <v:shape id="_x0000_i1044" type="#_x0000_t75" style="width:141.75pt;height:159pt">
            <v:imagedata r:id="rId52" o:title=""/>
          </v:shape>
        </w:pict>
      </w:r>
    </w:p>
    <w:p w:rsidR="00256EBE" w:rsidRPr="006D4934" w:rsidRDefault="00256EBE">
      <w:pPr>
        <w:spacing w:before="2" w:line="100" w:lineRule="exact"/>
        <w:rPr>
          <w:rFonts w:ascii="Candara" w:hAnsi="Candara"/>
          <w:sz w:val="10"/>
          <w:szCs w:val="10"/>
        </w:rPr>
      </w:pPr>
    </w:p>
    <w:p w:rsidR="00256EBE" w:rsidRPr="006D4934" w:rsidRDefault="00B75ED1">
      <w:pPr>
        <w:ind w:left="6486"/>
        <w:rPr>
          <w:rFonts w:ascii="Candara" w:hAnsi="Candara"/>
        </w:rPr>
      </w:pPr>
      <w:r w:rsidRPr="006D4934">
        <w:rPr>
          <w:rFonts w:ascii="Candara" w:hAnsi="Candara"/>
        </w:rPr>
        <w:pict>
          <v:group id="_x0000_s1447" style="position:absolute;left:0;text-align:left;margin-left:378.45pt;margin-top:.15pt;width:0;height:0;z-index:-2078;mso-position-horizontal-relative:page" coordorigin="7569,3" coordsize="0,0">
            <v:shape id="_x0000_s144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45" style="position:absolute;left:0;text-align:left;margin-left:378.45pt;margin-top:.15pt;width:0;height:0;z-index:-2077;mso-position-horizontal-relative:page" coordorigin="7569,3" coordsize="0,0">
            <v:shape id="_x0000_s144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43" style="position:absolute;left:0;text-align:left;margin-left:378.45pt;margin-top:.15pt;width:0;height:0;z-index:-2076;mso-position-horizontal-relative:page" coordorigin="7569,3" coordsize="0,0">
            <v:shape id="_x0000_s144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41" style="position:absolute;left:0;text-align:left;margin-left:378.45pt;margin-top:.15pt;width:0;height:0;z-index:-2075;mso-position-horizontal-relative:page" coordorigin="7569,3" coordsize="0,0">
            <v:shape id="_x0000_s144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39" style="position:absolute;left:0;text-align:left;margin-left:378.45pt;margin-top:.15pt;width:0;height:0;z-index:-2074;mso-position-horizontal-relative:page" coordorigin="7569,3" coordsize="0,0">
            <v:shape id="_x0000_s144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37" style="position:absolute;left:0;text-align:left;margin-left:378.45pt;margin-top:.15pt;width:0;height:0;z-index:-2073;mso-position-horizontal-relative:page" coordorigin="7569,3" coordsize="0,0">
            <v:shape id="_x0000_s143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35" style="position:absolute;left:0;text-align:left;margin-left:378.45pt;margin-top:.15pt;width:0;height:0;z-index:-2072;mso-position-horizontal-relative:page" coordorigin="7569,3" coordsize="0,0">
            <v:shape id="_x0000_s143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33" style="position:absolute;left:0;text-align:left;margin-left:378.45pt;margin-top:.15pt;width:0;height:0;z-index:-2071;mso-position-horizontal-relative:page" coordorigin="7569,3" coordsize="0,0">
            <v:shape id="_x0000_s143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31" style="position:absolute;left:0;text-align:left;margin-left:378.45pt;margin-top:.15pt;width:0;height:0;z-index:-2070;mso-position-horizontal-relative:page" coordorigin="7569,3" coordsize="0,0">
            <v:shape id="_x0000_s143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29" style="position:absolute;left:0;text-align:left;margin-left:378.45pt;margin-top:.15pt;width:0;height:0;z-index:-2069;mso-position-horizontal-relative:page" coordorigin="7569,3" coordsize="0,0">
            <v:shape id="_x0000_s143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27" style="position:absolute;left:0;text-align:left;margin-left:378.45pt;margin-top:.15pt;width:0;height:0;z-index:-2068;mso-position-horizontal-relative:page" coordorigin="7569,3" coordsize="0,0">
            <v:shape id="_x0000_s142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25" style="position:absolute;left:0;text-align:left;margin-left:378.45pt;margin-top:.15pt;width:0;height:0;z-index:-2067;mso-position-horizontal-relative:page" coordorigin="7569,3" coordsize="0,0">
            <v:shape id="_x0000_s142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23" style="position:absolute;left:0;text-align:left;margin-left:378.45pt;margin-top:.15pt;width:0;height:0;z-index:-2066;mso-position-horizontal-relative:page" coordorigin="7569,3" coordsize="0,0">
            <v:shape id="_x0000_s142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21" style="position:absolute;left:0;text-align:left;margin-left:378.45pt;margin-top:.15pt;width:0;height:0;z-index:-2065;mso-position-horizontal-relative:page" coordorigin="7569,3" coordsize="0,0">
            <v:shape id="_x0000_s142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19" style="position:absolute;left:0;text-align:left;margin-left:378.45pt;margin-top:.15pt;width:0;height:0;z-index:-2064;mso-position-horizontal-relative:page" coordorigin="7569,3" coordsize="0,0">
            <v:shape id="_x0000_s142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17" style="position:absolute;left:0;text-align:left;margin-left:378.45pt;margin-top:.15pt;width:0;height:0;z-index:-2063;mso-position-horizontal-relative:page" coordorigin="7569,3" coordsize="0,0">
            <v:shape id="_x0000_s141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15" style="position:absolute;left:0;text-align:left;margin-left:378.45pt;margin-top:.15pt;width:0;height:0;z-index:-2062;mso-position-horizontal-relative:page" coordorigin="7569,3" coordsize="0,0">
            <v:shape id="_x0000_s141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13" style="position:absolute;left:0;text-align:left;margin-left:378.45pt;margin-top:.15pt;width:0;height:0;z-index:-2061;mso-position-horizontal-relative:page" coordorigin="7569,3" coordsize="0,0">
            <v:shape id="_x0000_s141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11" style="position:absolute;left:0;text-align:left;margin-left:378.45pt;margin-top:.15pt;width:0;height:0;z-index:-2060;mso-position-horizontal-relative:page" coordorigin="7569,3" coordsize="0,0">
            <v:shape id="_x0000_s141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09" style="position:absolute;left:0;text-align:left;margin-left:378.45pt;margin-top:.15pt;width:0;height:0;z-index:-2059;mso-position-horizontal-relative:page" coordorigin="7569,3" coordsize="0,0">
            <v:shape id="_x0000_s141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07" style="position:absolute;left:0;text-align:left;margin-left:378.45pt;margin-top:.15pt;width:0;height:0;z-index:-2058;mso-position-horizontal-relative:page" coordorigin="7569,3" coordsize="0,0">
            <v:shape id="_x0000_s140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05" style="position:absolute;left:0;text-align:left;margin-left:378.45pt;margin-top:.15pt;width:0;height:0;z-index:-2057;mso-position-horizontal-relative:page" coordorigin="7569,3" coordsize="0,0">
            <v:shape id="_x0000_s140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03" style="position:absolute;left:0;text-align:left;margin-left:378.45pt;margin-top:.15pt;width:0;height:0;z-index:-2056;mso-position-horizontal-relative:page" coordorigin="7569,3" coordsize="0,0">
            <v:shape id="_x0000_s140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401" style="position:absolute;left:0;text-align:left;margin-left:378.45pt;margin-top:.15pt;width:0;height:0;z-index:-2055;mso-position-horizontal-relative:page" coordorigin="7569,3" coordsize="0,0">
            <v:shape id="_x0000_s140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99" style="position:absolute;left:0;text-align:left;margin-left:378.45pt;margin-top:.15pt;width:0;height:0;z-index:-2054;mso-position-horizontal-relative:page" coordorigin="7569,3" coordsize="0,0">
            <v:shape id="_x0000_s140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97" style="position:absolute;left:0;text-align:left;margin-left:378.45pt;margin-top:.15pt;width:0;height:0;z-index:-2053;mso-position-horizontal-relative:page" coordorigin="7569,3" coordsize="0,0">
            <v:shape id="_x0000_s139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95" style="position:absolute;left:0;text-align:left;margin-left:378.45pt;margin-top:.15pt;width:0;height:0;z-index:-2052;mso-position-horizontal-relative:page" coordorigin="7569,3" coordsize="0,0">
            <v:shape id="_x0000_s139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93" style="position:absolute;left:0;text-align:left;margin-left:378.45pt;margin-top:.15pt;width:0;height:0;z-index:-2051;mso-position-horizontal-relative:page" coordorigin="7569,3" coordsize="0,0">
            <v:shape id="_x0000_s139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91" style="position:absolute;left:0;text-align:left;margin-left:378.45pt;margin-top:.15pt;width:0;height:0;z-index:-2050;mso-position-horizontal-relative:page" coordorigin="7569,3" coordsize="0,0">
            <v:shape id="_x0000_s139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89" style="position:absolute;left:0;text-align:left;margin-left:378.45pt;margin-top:.15pt;width:0;height:0;z-index:-2049;mso-position-horizontal-relative:page" coordorigin="7569,3" coordsize="0,0">
            <v:shape id="_x0000_s139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87" style="position:absolute;left:0;text-align:left;margin-left:378.45pt;margin-top:.15pt;width:0;height:0;z-index:-2048;mso-position-horizontal-relative:page" coordorigin="7569,3" coordsize="0,0">
            <v:shape id="_x0000_s138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85" style="position:absolute;left:0;text-align:left;margin-left:378.45pt;margin-top:.15pt;width:0;height:0;z-index:-2047;mso-position-horizontal-relative:page" coordorigin="7569,3" coordsize="0,0">
            <v:shape id="_x0000_s138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83" style="position:absolute;left:0;text-align:left;margin-left:378.45pt;margin-top:.15pt;width:0;height:0;z-index:-2046;mso-position-horizontal-relative:page" coordorigin="7569,3" coordsize="0,0">
            <v:shape id="_x0000_s138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81" style="position:absolute;left:0;text-align:left;margin-left:378.45pt;margin-top:.15pt;width:0;height:0;z-index:-2045;mso-position-horizontal-relative:page" coordorigin="7569,3" coordsize="0,0">
            <v:shape id="_x0000_s138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79" style="position:absolute;left:0;text-align:left;margin-left:378.45pt;margin-top:.15pt;width:0;height:0;z-index:-2044;mso-position-horizontal-relative:page" coordorigin="7569,3" coordsize="0,0">
            <v:shape id="_x0000_s138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77" style="position:absolute;left:0;text-align:left;margin-left:378.45pt;margin-top:.15pt;width:0;height:0;z-index:-2043;mso-position-horizontal-relative:page" coordorigin="7569,3" coordsize="0,0">
            <v:shape id="_x0000_s137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75" style="position:absolute;left:0;text-align:left;margin-left:378.45pt;margin-top:.15pt;width:0;height:0;z-index:-2042;mso-position-horizontal-relative:page" coordorigin="7569,3" coordsize="0,0">
            <v:shape id="_x0000_s137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73" style="position:absolute;left:0;text-align:left;margin-left:378.45pt;margin-top:.15pt;width:0;height:0;z-index:-2041;mso-position-horizontal-relative:page" coordorigin="7569,3" coordsize="0,0">
            <v:shape id="_x0000_s137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71" style="position:absolute;left:0;text-align:left;margin-left:378.45pt;margin-top:.15pt;width:0;height:0;z-index:-2040;mso-position-horizontal-relative:page" coordorigin="7569,3" coordsize="0,0">
            <v:shape id="_x0000_s137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69" style="position:absolute;left:0;text-align:left;margin-left:378.45pt;margin-top:.15pt;width:0;height:0;z-index:-2039;mso-position-horizontal-relative:page" coordorigin="7569,3" coordsize="0,0">
            <v:shape id="_x0000_s137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67" style="position:absolute;left:0;text-align:left;margin-left:378.45pt;margin-top:.15pt;width:0;height:0;z-index:-2038;mso-position-horizontal-relative:page" coordorigin="7569,3" coordsize="0,0">
            <v:shape id="_x0000_s136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65" style="position:absolute;left:0;text-align:left;margin-left:378.45pt;margin-top:.15pt;width:0;height:0;z-index:-2037;mso-position-horizontal-relative:page" coordorigin="7569,3" coordsize="0,0">
            <v:shape id="_x0000_s136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63" style="position:absolute;left:0;text-align:left;margin-left:378.45pt;margin-top:.15pt;width:0;height:0;z-index:-2036;mso-position-horizontal-relative:page" coordorigin="7569,3" coordsize="0,0">
            <v:shape id="_x0000_s136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61" style="position:absolute;left:0;text-align:left;margin-left:378.45pt;margin-top:.15pt;width:0;height:0;z-index:-2035;mso-position-horizontal-relative:page" coordorigin="7569,3" coordsize="0,0">
            <v:shape id="_x0000_s136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59" style="position:absolute;left:0;text-align:left;margin-left:378.45pt;margin-top:.15pt;width:0;height:0;z-index:-2034;mso-position-horizontal-relative:page" coordorigin="7569,3" coordsize="0,0">
            <v:shape id="_x0000_s136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57" style="position:absolute;left:0;text-align:left;margin-left:378.45pt;margin-top:.15pt;width:0;height:0;z-index:-2033;mso-position-horizontal-relative:page" coordorigin="7569,3" coordsize="0,0">
            <v:shape id="_x0000_s135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55" style="position:absolute;left:0;text-align:left;margin-left:378.45pt;margin-top:.15pt;width:0;height:0;z-index:-2032;mso-position-horizontal-relative:page" coordorigin="7569,3" coordsize="0,0">
            <v:shape id="_x0000_s135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53" style="position:absolute;left:0;text-align:left;margin-left:378.45pt;margin-top:.15pt;width:0;height:0;z-index:-2031;mso-position-horizontal-relative:page" coordorigin="7569,3" coordsize="0,0">
            <v:shape id="_x0000_s135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51" style="position:absolute;left:0;text-align:left;margin-left:378.45pt;margin-top:.15pt;width:0;height:0;z-index:-2030;mso-position-horizontal-relative:page" coordorigin="7569,3" coordsize="0,0">
            <v:shape id="_x0000_s135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49" style="position:absolute;left:0;text-align:left;margin-left:378.45pt;margin-top:.15pt;width:0;height:0;z-index:-2029;mso-position-horizontal-relative:page" coordorigin="7569,3" coordsize="0,0">
            <v:shape id="_x0000_s135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47" style="position:absolute;left:0;text-align:left;margin-left:378.45pt;margin-top:.15pt;width:0;height:0;z-index:-2028;mso-position-horizontal-relative:page" coordorigin="7569,3" coordsize="0,0">
            <v:shape id="_x0000_s134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45" style="position:absolute;left:0;text-align:left;margin-left:378.45pt;margin-top:.15pt;width:0;height:0;z-index:-2027;mso-position-horizontal-relative:page" coordorigin="7569,3" coordsize="0,0">
            <v:shape id="_x0000_s134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43" style="position:absolute;left:0;text-align:left;margin-left:378.45pt;margin-top:.15pt;width:0;height:0;z-index:-2026;mso-position-horizontal-relative:page" coordorigin="7569,3" coordsize="0,0">
            <v:shape id="_x0000_s134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41" style="position:absolute;left:0;text-align:left;margin-left:378.45pt;margin-top:.15pt;width:0;height:0;z-index:-2025;mso-position-horizontal-relative:page" coordorigin="7569,3" coordsize="0,0">
            <v:shape id="_x0000_s134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39" style="position:absolute;left:0;text-align:left;margin-left:378.45pt;margin-top:.15pt;width:0;height:0;z-index:-2024;mso-position-horizontal-relative:page" coordorigin="7569,3" coordsize="0,0">
            <v:shape id="_x0000_s134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37" style="position:absolute;left:0;text-align:left;margin-left:378.45pt;margin-top:.15pt;width:0;height:0;z-index:-2023;mso-position-horizontal-relative:page" coordorigin="7569,3" coordsize="0,0">
            <v:shape id="_x0000_s133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35" style="position:absolute;left:0;text-align:left;margin-left:378.45pt;margin-top:.15pt;width:0;height:0;z-index:-2022;mso-position-horizontal-relative:page" coordorigin="7569,3" coordsize="0,0">
            <v:shape id="_x0000_s133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33" style="position:absolute;left:0;text-align:left;margin-left:378.45pt;margin-top:.15pt;width:0;height:0;z-index:-2021;mso-position-horizontal-relative:page" coordorigin="7569,3" coordsize="0,0">
            <v:shape id="_x0000_s133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31" style="position:absolute;left:0;text-align:left;margin-left:378.45pt;margin-top:.15pt;width:0;height:0;z-index:-2020;mso-position-horizontal-relative:page" coordorigin="7569,3" coordsize="0,0">
            <v:shape id="_x0000_s133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29" style="position:absolute;left:0;text-align:left;margin-left:378.45pt;margin-top:.15pt;width:0;height:0;z-index:-2019;mso-position-horizontal-relative:page" coordorigin="7569,3" coordsize="0,0">
            <v:shape id="_x0000_s133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27" style="position:absolute;left:0;text-align:left;margin-left:378.45pt;margin-top:.15pt;width:0;height:0;z-index:-2018;mso-position-horizontal-relative:page" coordorigin="7569,3" coordsize="0,0">
            <v:shape id="_x0000_s132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25" style="position:absolute;left:0;text-align:left;margin-left:378.45pt;margin-top:.15pt;width:0;height:0;z-index:-2017;mso-position-horizontal-relative:page" coordorigin="7569,3" coordsize="0,0">
            <v:shape id="_x0000_s132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23" style="position:absolute;left:0;text-align:left;margin-left:378.45pt;margin-top:.15pt;width:0;height:0;z-index:-2016;mso-position-horizontal-relative:page" coordorigin="7569,3" coordsize="0,0">
            <v:shape id="_x0000_s132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21" style="position:absolute;left:0;text-align:left;margin-left:378.45pt;margin-top:.15pt;width:0;height:0;z-index:-2015;mso-position-horizontal-relative:page" coordorigin="7569,3" coordsize="0,0">
            <v:shape id="_x0000_s132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19" style="position:absolute;left:0;text-align:left;margin-left:378.45pt;margin-top:.15pt;width:0;height:0;z-index:-2014;mso-position-horizontal-relative:page" coordorigin="7569,3" coordsize="0,0">
            <v:shape id="_x0000_s132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17" style="position:absolute;left:0;text-align:left;margin-left:378.45pt;margin-top:.15pt;width:0;height:0;z-index:-2013;mso-position-horizontal-relative:page" coordorigin="7569,3" coordsize="0,0">
            <v:shape id="_x0000_s131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15" style="position:absolute;left:0;text-align:left;margin-left:378.45pt;margin-top:.15pt;width:0;height:0;z-index:-2012;mso-position-horizontal-relative:page" coordorigin="7569,3" coordsize="0,0">
            <v:shape id="_x0000_s131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13" style="position:absolute;left:0;text-align:left;margin-left:378.45pt;margin-top:.15pt;width:0;height:0;z-index:-2011;mso-position-horizontal-relative:page" coordorigin="7569,3" coordsize="0,0">
            <v:shape id="_x0000_s131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11" style="position:absolute;left:0;text-align:left;margin-left:378.45pt;margin-top:.15pt;width:0;height:0;z-index:-2010;mso-position-horizontal-relative:page" coordorigin="7569,3" coordsize="0,0">
            <v:shape id="_x0000_s131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09" style="position:absolute;left:0;text-align:left;margin-left:378.45pt;margin-top:.15pt;width:0;height:0;z-index:-2009;mso-position-horizontal-relative:page" coordorigin="7569,3" coordsize="0,0">
            <v:shape id="_x0000_s131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07" style="position:absolute;left:0;text-align:left;margin-left:378.45pt;margin-top:.15pt;width:0;height:0;z-index:-2008;mso-position-horizontal-relative:page" coordorigin="7569,3" coordsize="0,0">
            <v:shape id="_x0000_s130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05" style="position:absolute;left:0;text-align:left;margin-left:378.45pt;margin-top:.15pt;width:0;height:0;z-index:-2007;mso-position-horizontal-relative:page" coordorigin="7569,3" coordsize="0,0">
            <v:shape id="_x0000_s130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03" style="position:absolute;left:0;text-align:left;margin-left:378.45pt;margin-top:.15pt;width:0;height:0;z-index:-2006;mso-position-horizontal-relative:page" coordorigin="7569,3" coordsize="0,0">
            <v:shape id="_x0000_s130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301" style="position:absolute;left:0;text-align:left;margin-left:378.45pt;margin-top:.15pt;width:0;height:0;z-index:-2005;mso-position-horizontal-relative:page" coordorigin="7569,3" coordsize="0,0">
            <v:shape id="_x0000_s130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99" style="position:absolute;left:0;text-align:left;margin-left:378.45pt;margin-top:.15pt;width:0;height:0;z-index:-2004;mso-position-horizontal-relative:page" coordorigin="7569,3" coordsize="0,0">
            <v:shape id="_x0000_s130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97" style="position:absolute;left:0;text-align:left;margin-left:378.45pt;margin-top:.15pt;width:0;height:0;z-index:-2003;mso-position-horizontal-relative:page" coordorigin="7569,3" coordsize="0,0">
            <v:shape id="_x0000_s129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95" style="position:absolute;left:0;text-align:left;margin-left:378.45pt;margin-top:.15pt;width:0;height:0;z-index:-2002;mso-position-horizontal-relative:page" coordorigin="7569,3" coordsize="0,0">
            <v:shape id="_x0000_s129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93" style="position:absolute;left:0;text-align:left;margin-left:378.45pt;margin-top:.15pt;width:0;height:0;z-index:-2001;mso-position-horizontal-relative:page" coordorigin="7569,3" coordsize="0,0">
            <v:shape id="_x0000_s129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91" style="position:absolute;left:0;text-align:left;margin-left:378.45pt;margin-top:.15pt;width:0;height:0;z-index:-2000;mso-position-horizontal-relative:page" coordorigin="7569,3" coordsize="0,0">
            <v:shape id="_x0000_s129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89" style="position:absolute;left:0;text-align:left;margin-left:378.45pt;margin-top:.15pt;width:0;height:0;z-index:-1999;mso-position-horizontal-relative:page" coordorigin="7569,3" coordsize="0,0">
            <v:shape id="_x0000_s129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87" style="position:absolute;left:0;text-align:left;margin-left:378.45pt;margin-top:.15pt;width:0;height:0;z-index:-1998;mso-position-horizontal-relative:page" coordorigin="7569,3" coordsize="0,0">
            <v:shape id="_x0000_s128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85" style="position:absolute;left:0;text-align:left;margin-left:378.45pt;margin-top:.15pt;width:0;height:0;z-index:-1997;mso-position-horizontal-relative:page" coordorigin="7569,3" coordsize="0,0">
            <v:shape id="_x0000_s128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83" style="position:absolute;left:0;text-align:left;margin-left:378.45pt;margin-top:.15pt;width:0;height:0;z-index:-1996;mso-position-horizontal-relative:page" coordorigin="7569,3" coordsize="0,0">
            <v:shape id="_x0000_s128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81" style="position:absolute;left:0;text-align:left;margin-left:378.45pt;margin-top:.15pt;width:0;height:0;z-index:-1995;mso-position-horizontal-relative:page" coordorigin="7569,3" coordsize="0,0">
            <v:shape id="_x0000_s128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79" style="position:absolute;left:0;text-align:left;margin-left:378.45pt;margin-top:.15pt;width:0;height:0;z-index:-1994;mso-position-horizontal-relative:page" coordorigin="7569,3" coordsize="0,0">
            <v:shape id="_x0000_s128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77" style="position:absolute;left:0;text-align:left;margin-left:378.45pt;margin-top:.15pt;width:0;height:0;z-index:-1993;mso-position-horizontal-relative:page" coordorigin="7569,3" coordsize="0,0">
            <v:shape id="_x0000_s127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75" style="position:absolute;left:0;text-align:left;margin-left:378.45pt;margin-top:.15pt;width:0;height:0;z-index:-1992;mso-position-horizontal-relative:page" coordorigin="7569,3" coordsize="0,0">
            <v:shape id="_x0000_s127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73" style="position:absolute;left:0;text-align:left;margin-left:378.45pt;margin-top:.15pt;width:0;height:0;z-index:-1991;mso-position-horizontal-relative:page" coordorigin="7569,3" coordsize="0,0">
            <v:shape id="_x0000_s127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71" style="position:absolute;left:0;text-align:left;margin-left:378.45pt;margin-top:.15pt;width:0;height:0;z-index:-1990;mso-position-horizontal-relative:page" coordorigin="7569,3" coordsize="0,0">
            <v:shape id="_x0000_s127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69" style="position:absolute;left:0;text-align:left;margin-left:378.45pt;margin-top:.15pt;width:0;height:0;z-index:-1989;mso-position-horizontal-relative:page" coordorigin="7569,3" coordsize="0,0">
            <v:shape id="_x0000_s127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67" style="position:absolute;left:0;text-align:left;margin-left:378.45pt;margin-top:.15pt;width:0;height:0;z-index:-1988;mso-position-horizontal-relative:page" coordorigin="7569,3" coordsize="0,0">
            <v:shape id="_x0000_s126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65" style="position:absolute;left:0;text-align:left;margin-left:378.45pt;margin-top:.15pt;width:0;height:0;z-index:-1987;mso-position-horizontal-relative:page" coordorigin="7569,3" coordsize="0,0">
            <v:shape id="_x0000_s126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63" style="position:absolute;left:0;text-align:left;margin-left:378.45pt;margin-top:.15pt;width:0;height:0;z-index:-1986;mso-position-horizontal-relative:page" coordorigin="7569,3" coordsize="0,0">
            <v:shape id="_x0000_s126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61" style="position:absolute;left:0;text-align:left;margin-left:378.45pt;margin-top:.15pt;width:0;height:0;z-index:-1985;mso-position-horizontal-relative:page" coordorigin="7569,3" coordsize="0,0">
            <v:shape id="_x0000_s126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59" style="position:absolute;left:0;text-align:left;margin-left:378.45pt;margin-top:.15pt;width:0;height:0;z-index:-1984;mso-position-horizontal-relative:page" coordorigin="7569,3" coordsize="0,0">
            <v:shape id="_x0000_s126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57" style="position:absolute;left:0;text-align:left;margin-left:378.45pt;margin-top:.15pt;width:0;height:0;z-index:-1983;mso-position-horizontal-relative:page" coordorigin="7569,3" coordsize="0,0">
            <v:shape id="_x0000_s125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55" style="position:absolute;left:0;text-align:left;margin-left:378.45pt;margin-top:.15pt;width:0;height:0;z-index:-1982;mso-position-horizontal-relative:page" coordorigin="7569,3" coordsize="0,0">
            <v:shape id="_x0000_s125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53" style="position:absolute;left:0;text-align:left;margin-left:378.45pt;margin-top:.15pt;width:0;height:0;z-index:-1981;mso-position-horizontal-relative:page" coordorigin="7569,3" coordsize="0,0">
            <v:shape id="_x0000_s125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51" style="position:absolute;left:0;text-align:left;margin-left:378.45pt;margin-top:.15pt;width:0;height:0;z-index:-1980;mso-position-horizontal-relative:page" coordorigin="7569,3" coordsize="0,0">
            <v:shape id="_x0000_s125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49" style="position:absolute;left:0;text-align:left;margin-left:378.45pt;margin-top:.15pt;width:0;height:0;z-index:-1979;mso-position-horizontal-relative:page" coordorigin="7569,3" coordsize="0,0">
            <v:shape id="_x0000_s125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47" style="position:absolute;left:0;text-align:left;margin-left:378.45pt;margin-top:.15pt;width:0;height:0;z-index:-1978;mso-position-horizontal-relative:page" coordorigin="7569,3" coordsize="0,0">
            <v:shape id="_x0000_s124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45" style="position:absolute;left:0;text-align:left;margin-left:378.45pt;margin-top:.15pt;width:0;height:0;z-index:-1977;mso-position-horizontal-relative:page" coordorigin="7569,3" coordsize="0,0">
            <v:shape id="_x0000_s124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43" style="position:absolute;left:0;text-align:left;margin-left:378.45pt;margin-top:.15pt;width:0;height:0;z-index:-1976;mso-position-horizontal-relative:page" coordorigin="7569,3" coordsize="0,0">
            <v:shape id="_x0000_s124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41" style="position:absolute;left:0;text-align:left;margin-left:378.45pt;margin-top:.15pt;width:0;height:0;z-index:-1975;mso-position-horizontal-relative:page" coordorigin="7569,3" coordsize="0,0">
            <v:shape id="_x0000_s124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39" style="position:absolute;left:0;text-align:left;margin-left:378.45pt;margin-top:.15pt;width:0;height:0;z-index:-1974;mso-position-horizontal-relative:page" coordorigin="7569,3" coordsize="0,0">
            <v:shape id="_x0000_s124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37" style="position:absolute;left:0;text-align:left;margin-left:378.45pt;margin-top:.15pt;width:0;height:0;z-index:-1973;mso-position-horizontal-relative:page" coordorigin="7569,3" coordsize="0,0">
            <v:shape id="_x0000_s123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35" style="position:absolute;left:0;text-align:left;margin-left:378.45pt;margin-top:.15pt;width:0;height:0;z-index:-1972;mso-position-horizontal-relative:page" coordorigin="7569,3" coordsize="0,0">
            <v:shape id="_x0000_s123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33" style="position:absolute;left:0;text-align:left;margin-left:378.45pt;margin-top:.15pt;width:0;height:0;z-index:-1971;mso-position-horizontal-relative:page" coordorigin="7569,3" coordsize="0,0">
            <v:shape id="_x0000_s123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31" style="position:absolute;left:0;text-align:left;margin-left:378.45pt;margin-top:.15pt;width:0;height:0;z-index:-1970;mso-position-horizontal-relative:page" coordorigin="7569,3" coordsize="0,0">
            <v:shape id="_x0000_s123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29" style="position:absolute;left:0;text-align:left;margin-left:378.45pt;margin-top:.15pt;width:0;height:0;z-index:-1969;mso-position-horizontal-relative:page" coordorigin="7569,3" coordsize="0,0">
            <v:shape id="_x0000_s123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27" style="position:absolute;left:0;text-align:left;margin-left:378.45pt;margin-top:.15pt;width:0;height:0;z-index:-1968;mso-position-horizontal-relative:page" coordorigin="7569,3" coordsize="0,0">
            <v:shape id="_x0000_s122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25" style="position:absolute;left:0;text-align:left;margin-left:378.45pt;margin-top:.15pt;width:0;height:0;z-index:-1967;mso-position-horizontal-relative:page" coordorigin="7569,3" coordsize="0,0">
            <v:shape id="_x0000_s122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23" style="position:absolute;left:0;text-align:left;margin-left:378.45pt;margin-top:.15pt;width:0;height:0;z-index:-1966;mso-position-horizontal-relative:page" coordorigin="7569,3" coordsize="0,0">
            <v:shape id="_x0000_s122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21" style="position:absolute;left:0;text-align:left;margin-left:378.45pt;margin-top:.15pt;width:0;height:0;z-index:-1965;mso-position-horizontal-relative:page" coordorigin="7569,3" coordsize="0,0">
            <v:shape id="_x0000_s122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19" style="position:absolute;left:0;text-align:left;margin-left:378.45pt;margin-top:.15pt;width:0;height:0;z-index:-1964;mso-position-horizontal-relative:page" coordorigin="7569,3" coordsize="0,0">
            <v:shape id="_x0000_s122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17" style="position:absolute;left:0;text-align:left;margin-left:378.45pt;margin-top:.15pt;width:0;height:0;z-index:-1963;mso-position-horizontal-relative:page" coordorigin="7569,3" coordsize="0,0">
            <v:shape id="_x0000_s121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15" style="position:absolute;left:0;text-align:left;margin-left:378.45pt;margin-top:.15pt;width:0;height:0;z-index:-1962;mso-position-horizontal-relative:page" coordorigin="7569,3" coordsize="0,0">
            <v:shape id="_x0000_s121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13" style="position:absolute;left:0;text-align:left;margin-left:378.45pt;margin-top:.15pt;width:0;height:0;z-index:-1961;mso-position-horizontal-relative:page" coordorigin="7569,3" coordsize="0,0">
            <v:shape id="_x0000_s121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11" style="position:absolute;left:0;text-align:left;margin-left:378.45pt;margin-top:.15pt;width:0;height:0;z-index:-1960;mso-position-horizontal-relative:page" coordorigin="7569,3" coordsize="0,0">
            <v:shape id="_x0000_s121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09" style="position:absolute;left:0;text-align:left;margin-left:378.45pt;margin-top:.15pt;width:0;height:0;z-index:-1959;mso-position-horizontal-relative:page" coordorigin="7569,3" coordsize="0,0">
            <v:shape id="_x0000_s121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07" style="position:absolute;left:0;text-align:left;margin-left:378.45pt;margin-top:.15pt;width:0;height:0;z-index:-1958;mso-position-horizontal-relative:page" coordorigin="7569,3" coordsize="0,0">
            <v:shape id="_x0000_s120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05" style="position:absolute;left:0;text-align:left;margin-left:378.45pt;margin-top:.15pt;width:0;height:0;z-index:-1957;mso-position-horizontal-relative:page" coordorigin="7569,3" coordsize="0,0">
            <v:shape id="_x0000_s120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03" style="position:absolute;left:0;text-align:left;margin-left:378.45pt;margin-top:.15pt;width:0;height:0;z-index:-1956;mso-position-horizontal-relative:page" coordorigin="7569,3" coordsize="0,0">
            <v:shape id="_x0000_s120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201" style="position:absolute;left:0;text-align:left;margin-left:378.45pt;margin-top:.15pt;width:0;height:0;z-index:-1955;mso-position-horizontal-relative:page" coordorigin="7569,3" coordsize="0,0">
            <v:shape id="_x0000_s120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99" style="position:absolute;left:0;text-align:left;margin-left:378.45pt;margin-top:.15pt;width:0;height:0;z-index:-1954;mso-position-horizontal-relative:page" coordorigin="7569,3" coordsize="0,0">
            <v:shape id="_x0000_s120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97" style="position:absolute;left:0;text-align:left;margin-left:378.45pt;margin-top:.15pt;width:0;height:0;z-index:-1953;mso-position-horizontal-relative:page" coordorigin="7569,3" coordsize="0,0">
            <v:shape id="_x0000_s119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95" style="position:absolute;left:0;text-align:left;margin-left:378.45pt;margin-top:.15pt;width:0;height:0;z-index:-1952;mso-position-horizontal-relative:page" coordorigin="7569,3" coordsize="0,0">
            <v:shape id="_x0000_s119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93" style="position:absolute;left:0;text-align:left;margin-left:378.45pt;margin-top:.15pt;width:0;height:0;z-index:-1951;mso-position-horizontal-relative:page" coordorigin="7569,3" coordsize="0,0">
            <v:shape id="_x0000_s119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91" style="position:absolute;left:0;text-align:left;margin-left:378.45pt;margin-top:.15pt;width:0;height:0;z-index:-1950;mso-position-horizontal-relative:page" coordorigin="7569,3" coordsize="0,0">
            <v:shape id="_x0000_s119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89" style="position:absolute;left:0;text-align:left;margin-left:378.45pt;margin-top:.15pt;width:0;height:0;z-index:-1949;mso-position-horizontal-relative:page" coordorigin="7569,3" coordsize="0,0">
            <v:shape id="_x0000_s119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87" style="position:absolute;left:0;text-align:left;margin-left:378.45pt;margin-top:.15pt;width:0;height:0;z-index:-1948;mso-position-horizontal-relative:page" coordorigin="7569,3" coordsize="0,0">
            <v:shape id="_x0000_s118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85" style="position:absolute;left:0;text-align:left;margin-left:378.45pt;margin-top:.15pt;width:0;height:0;z-index:-1947;mso-position-horizontal-relative:page" coordorigin="7569,3" coordsize="0,0">
            <v:shape id="_x0000_s118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83" style="position:absolute;left:0;text-align:left;margin-left:378.45pt;margin-top:.15pt;width:0;height:0;z-index:-1946;mso-position-horizontal-relative:page" coordorigin="7569,3" coordsize="0,0">
            <v:shape id="_x0000_s118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81" style="position:absolute;left:0;text-align:left;margin-left:378.45pt;margin-top:.15pt;width:0;height:0;z-index:-1945;mso-position-horizontal-relative:page" coordorigin="7569,3" coordsize="0,0">
            <v:shape id="_x0000_s118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79" style="position:absolute;left:0;text-align:left;margin-left:378.45pt;margin-top:.15pt;width:0;height:0;z-index:-1944;mso-position-horizontal-relative:page" coordorigin="7569,3" coordsize="0,0">
            <v:shape id="_x0000_s118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77" style="position:absolute;left:0;text-align:left;margin-left:378.45pt;margin-top:.15pt;width:0;height:0;z-index:-1943;mso-position-horizontal-relative:page" coordorigin="7569,3" coordsize="0,0">
            <v:shape id="_x0000_s117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75" style="position:absolute;left:0;text-align:left;margin-left:378.45pt;margin-top:.15pt;width:0;height:0;z-index:-1942;mso-position-horizontal-relative:page" coordorigin="7569,3" coordsize="0,0">
            <v:shape id="_x0000_s117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73" style="position:absolute;left:0;text-align:left;margin-left:378.45pt;margin-top:.15pt;width:0;height:0;z-index:-1941;mso-position-horizontal-relative:page" coordorigin="7569,3" coordsize="0,0">
            <v:shape id="_x0000_s117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71" style="position:absolute;left:0;text-align:left;margin-left:378.45pt;margin-top:.15pt;width:0;height:0;z-index:-1940;mso-position-horizontal-relative:page" coordorigin="7569,3" coordsize="0,0">
            <v:shape id="_x0000_s117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69" style="position:absolute;left:0;text-align:left;margin-left:378.45pt;margin-top:.15pt;width:0;height:0;z-index:-1939;mso-position-horizontal-relative:page" coordorigin="7569,3" coordsize="0,0">
            <v:shape id="_x0000_s117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67" style="position:absolute;left:0;text-align:left;margin-left:378.45pt;margin-top:.15pt;width:0;height:0;z-index:-1938;mso-position-horizontal-relative:page" coordorigin="7569,3" coordsize="0,0">
            <v:shape id="_x0000_s116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65" style="position:absolute;left:0;text-align:left;margin-left:378.45pt;margin-top:.15pt;width:0;height:0;z-index:-1937;mso-position-horizontal-relative:page" coordorigin="7569,3" coordsize="0,0">
            <v:shape id="_x0000_s116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63" style="position:absolute;left:0;text-align:left;margin-left:378.45pt;margin-top:.15pt;width:0;height:0;z-index:-1936;mso-position-horizontal-relative:page" coordorigin="7569,3" coordsize="0,0">
            <v:shape id="_x0000_s116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61" style="position:absolute;left:0;text-align:left;margin-left:378.45pt;margin-top:.15pt;width:0;height:0;z-index:-1935;mso-position-horizontal-relative:page" coordorigin="7569,3" coordsize="0,0">
            <v:shape id="_x0000_s116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59" style="position:absolute;left:0;text-align:left;margin-left:378.45pt;margin-top:.15pt;width:0;height:0;z-index:-1934;mso-position-horizontal-relative:page" coordorigin="7569,3" coordsize="0,0">
            <v:shape id="_x0000_s116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57" style="position:absolute;left:0;text-align:left;margin-left:378.45pt;margin-top:.15pt;width:0;height:0;z-index:-1933;mso-position-horizontal-relative:page" coordorigin="7569,3" coordsize="0,0">
            <v:shape id="_x0000_s115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55" style="position:absolute;left:0;text-align:left;margin-left:378.45pt;margin-top:.15pt;width:0;height:0;z-index:-1932;mso-position-horizontal-relative:page" coordorigin="7569,3" coordsize="0,0">
            <v:shape id="_x0000_s115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53" style="position:absolute;left:0;text-align:left;margin-left:378.45pt;margin-top:.15pt;width:0;height:0;z-index:-1931;mso-position-horizontal-relative:page" coordorigin="7569,3" coordsize="0,0">
            <v:shape id="_x0000_s115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51" style="position:absolute;left:0;text-align:left;margin-left:378.45pt;margin-top:.15pt;width:0;height:0;z-index:-1930;mso-position-horizontal-relative:page" coordorigin="7569,3" coordsize="0,0">
            <v:shape id="_x0000_s115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49" style="position:absolute;left:0;text-align:left;margin-left:378.45pt;margin-top:.15pt;width:0;height:0;z-index:-1929;mso-position-horizontal-relative:page" coordorigin="7569,3" coordsize="0,0">
            <v:shape id="_x0000_s115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47" style="position:absolute;left:0;text-align:left;margin-left:378.45pt;margin-top:.15pt;width:0;height:0;z-index:-1928;mso-position-horizontal-relative:page" coordorigin="7569,3" coordsize="0,0">
            <v:shape id="_x0000_s114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45" style="position:absolute;left:0;text-align:left;margin-left:378.45pt;margin-top:.15pt;width:0;height:0;z-index:-1927;mso-position-horizontal-relative:page" coordorigin="7569,3" coordsize="0,0">
            <v:shape id="_x0000_s114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43" style="position:absolute;left:0;text-align:left;margin-left:378.45pt;margin-top:.15pt;width:0;height:0;z-index:-1926;mso-position-horizontal-relative:page" coordorigin="7569,3" coordsize="0,0">
            <v:shape id="_x0000_s114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41" style="position:absolute;left:0;text-align:left;margin-left:378.45pt;margin-top:.15pt;width:0;height:0;z-index:-1925;mso-position-horizontal-relative:page" coordorigin="7569,3" coordsize="0,0">
            <v:shape id="_x0000_s114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39" style="position:absolute;left:0;text-align:left;margin-left:378.45pt;margin-top:.15pt;width:0;height:0;z-index:-1924;mso-position-horizontal-relative:page" coordorigin="7569,3" coordsize="0,0">
            <v:shape id="_x0000_s114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37" style="position:absolute;left:0;text-align:left;margin-left:378.45pt;margin-top:.15pt;width:0;height:0;z-index:-1923;mso-position-horizontal-relative:page" coordorigin="7569,3" coordsize="0,0">
            <v:shape id="_x0000_s113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35" style="position:absolute;left:0;text-align:left;margin-left:378.45pt;margin-top:.15pt;width:0;height:0;z-index:-1922;mso-position-horizontal-relative:page" coordorigin="7569,3" coordsize="0,0">
            <v:shape id="_x0000_s113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33" style="position:absolute;left:0;text-align:left;margin-left:378.45pt;margin-top:.15pt;width:0;height:0;z-index:-1921;mso-position-horizontal-relative:page" coordorigin="7569,3" coordsize="0,0">
            <v:shape id="_x0000_s113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31" style="position:absolute;left:0;text-align:left;margin-left:378.45pt;margin-top:.15pt;width:0;height:0;z-index:-1920;mso-position-horizontal-relative:page" coordorigin="7569,3" coordsize="0,0">
            <v:shape id="_x0000_s113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29" style="position:absolute;left:0;text-align:left;margin-left:378.45pt;margin-top:.15pt;width:0;height:0;z-index:-1919;mso-position-horizontal-relative:page" coordorigin="7569,3" coordsize="0,0">
            <v:shape id="_x0000_s113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27" style="position:absolute;left:0;text-align:left;margin-left:378.45pt;margin-top:.15pt;width:0;height:0;z-index:-1918;mso-position-horizontal-relative:page" coordorigin="7569,3" coordsize="0,0">
            <v:shape id="_x0000_s112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25" style="position:absolute;left:0;text-align:left;margin-left:378.45pt;margin-top:.15pt;width:0;height:0;z-index:-1917;mso-position-horizontal-relative:page" coordorigin="7569,3" coordsize="0,0">
            <v:shape id="_x0000_s112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23" style="position:absolute;left:0;text-align:left;margin-left:378.45pt;margin-top:.15pt;width:0;height:0;z-index:-1916;mso-position-horizontal-relative:page" coordorigin="7569,3" coordsize="0,0">
            <v:shape id="_x0000_s112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21" style="position:absolute;left:0;text-align:left;margin-left:378.45pt;margin-top:.15pt;width:0;height:0;z-index:-1915;mso-position-horizontal-relative:page" coordorigin="7569,3" coordsize="0,0">
            <v:shape id="_x0000_s112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19" style="position:absolute;left:0;text-align:left;margin-left:378.45pt;margin-top:.15pt;width:0;height:0;z-index:-1914;mso-position-horizontal-relative:page" coordorigin="7569,3" coordsize="0,0">
            <v:shape id="_x0000_s112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17" style="position:absolute;left:0;text-align:left;margin-left:378.45pt;margin-top:.15pt;width:0;height:0;z-index:-1913;mso-position-horizontal-relative:page" coordorigin="7569,3" coordsize="0,0">
            <v:shape id="_x0000_s111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15" style="position:absolute;left:0;text-align:left;margin-left:378.45pt;margin-top:.15pt;width:0;height:0;z-index:-1912;mso-position-horizontal-relative:page" coordorigin="7569,3" coordsize="0,0">
            <v:shape id="_x0000_s111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13" style="position:absolute;left:0;text-align:left;margin-left:378.45pt;margin-top:.15pt;width:0;height:0;z-index:-1911;mso-position-horizontal-relative:page" coordorigin="7569,3" coordsize="0,0">
            <v:shape id="_x0000_s111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11" style="position:absolute;left:0;text-align:left;margin-left:378.45pt;margin-top:.15pt;width:0;height:0;z-index:-1910;mso-position-horizontal-relative:page" coordorigin="7569,3" coordsize="0,0">
            <v:shape id="_x0000_s111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09" style="position:absolute;left:0;text-align:left;margin-left:378.45pt;margin-top:.15pt;width:0;height:0;z-index:-1909;mso-position-horizontal-relative:page" coordorigin="7569,3" coordsize="0,0">
            <v:shape id="_x0000_s111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07" style="position:absolute;left:0;text-align:left;margin-left:378.45pt;margin-top:.15pt;width:0;height:0;z-index:-1908;mso-position-horizontal-relative:page" coordorigin="7569,3" coordsize="0,0">
            <v:shape id="_x0000_s110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05" style="position:absolute;left:0;text-align:left;margin-left:378.45pt;margin-top:.15pt;width:0;height:0;z-index:-1907;mso-position-horizontal-relative:page" coordorigin="7569,3" coordsize="0,0">
            <v:shape id="_x0000_s110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03" style="position:absolute;left:0;text-align:left;margin-left:378.45pt;margin-top:.15pt;width:0;height:0;z-index:-1906;mso-position-horizontal-relative:page" coordorigin="7569,3" coordsize="0,0">
            <v:shape id="_x0000_s110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101" style="position:absolute;left:0;text-align:left;margin-left:378.45pt;margin-top:.15pt;width:0;height:0;z-index:-1905;mso-position-horizontal-relative:page" coordorigin="7569,3" coordsize="0,0">
            <v:shape id="_x0000_s110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99" style="position:absolute;left:0;text-align:left;margin-left:378.45pt;margin-top:.15pt;width:0;height:0;z-index:-1904;mso-position-horizontal-relative:page" coordorigin="7569,3" coordsize="0,0">
            <v:shape id="_x0000_s110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97" style="position:absolute;left:0;text-align:left;margin-left:378.45pt;margin-top:.15pt;width:0;height:0;z-index:-1903;mso-position-horizontal-relative:page" coordorigin="7569,3" coordsize="0,0">
            <v:shape id="_x0000_s109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95" style="position:absolute;left:0;text-align:left;margin-left:378.45pt;margin-top:.15pt;width:0;height:0;z-index:-1902;mso-position-horizontal-relative:page" coordorigin="7569,3" coordsize="0,0">
            <v:shape id="_x0000_s109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93" style="position:absolute;left:0;text-align:left;margin-left:378.45pt;margin-top:.15pt;width:0;height:0;z-index:-1901;mso-position-horizontal-relative:page" coordorigin="7569,3" coordsize="0,0">
            <v:shape id="_x0000_s109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91" style="position:absolute;left:0;text-align:left;margin-left:378.45pt;margin-top:.15pt;width:0;height:0;z-index:-1900;mso-position-horizontal-relative:page" coordorigin="7569,3" coordsize="0,0">
            <v:shape id="_x0000_s109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89" style="position:absolute;left:0;text-align:left;margin-left:378.45pt;margin-top:.15pt;width:0;height:0;z-index:-1899;mso-position-horizontal-relative:page" coordorigin="7569,3" coordsize="0,0">
            <v:shape id="_x0000_s109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87" style="position:absolute;left:0;text-align:left;margin-left:378.45pt;margin-top:.15pt;width:0;height:0;z-index:-1898;mso-position-horizontal-relative:page" coordorigin="7569,3" coordsize="0,0">
            <v:shape id="_x0000_s108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85" style="position:absolute;left:0;text-align:left;margin-left:378.45pt;margin-top:.15pt;width:0;height:0;z-index:-1897;mso-position-horizontal-relative:page" coordorigin="7569,3" coordsize="0,0">
            <v:shape id="_x0000_s108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83" style="position:absolute;left:0;text-align:left;margin-left:378.45pt;margin-top:.15pt;width:0;height:0;z-index:-1896;mso-position-horizontal-relative:page" coordorigin="7569,3" coordsize="0,0">
            <v:shape id="_x0000_s108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81" style="position:absolute;left:0;text-align:left;margin-left:378.45pt;margin-top:.15pt;width:0;height:0;z-index:-1895;mso-position-horizontal-relative:page" coordorigin="7569,3" coordsize="0,0">
            <v:shape id="_x0000_s108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79" style="position:absolute;left:0;text-align:left;margin-left:378.45pt;margin-top:.15pt;width:0;height:0;z-index:-1894;mso-position-horizontal-relative:page" coordorigin="7569,3" coordsize="0,0">
            <v:shape id="_x0000_s108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77" style="position:absolute;left:0;text-align:left;margin-left:378.45pt;margin-top:.15pt;width:0;height:0;z-index:-1893;mso-position-horizontal-relative:page" coordorigin="7569,3" coordsize="0,0">
            <v:shape id="_x0000_s107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75" style="position:absolute;left:0;text-align:left;margin-left:378.45pt;margin-top:.15pt;width:0;height:0;z-index:-1892;mso-position-horizontal-relative:page" coordorigin="7569,3" coordsize="0,0">
            <v:shape id="_x0000_s107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73" style="position:absolute;left:0;text-align:left;margin-left:378.45pt;margin-top:.15pt;width:0;height:0;z-index:-1891;mso-position-horizontal-relative:page" coordorigin="7569,3" coordsize="0,0">
            <v:shape id="_x0000_s107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71" style="position:absolute;left:0;text-align:left;margin-left:378.45pt;margin-top:.15pt;width:0;height:0;z-index:-1890;mso-position-horizontal-relative:page" coordorigin="7569,3" coordsize="0,0">
            <v:shape id="_x0000_s107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69" style="position:absolute;left:0;text-align:left;margin-left:378.45pt;margin-top:.15pt;width:0;height:0;z-index:-1889;mso-position-horizontal-relative:page" coordorigin="7569,3" coordsize="0,0">
            <v:shape id="_x0000_s107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67" style="position:absolute;left:0;text-align:left;margin-left:378.45pt;margin-top:.15pt;width:0;height:0;z-index:-1888;mso-position-horizontal-relative:page" coordorigin="7569,3" coordsize="0,0">
            <v:shape id="_x0000_s106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65" style="position:absolute;left:0;text-align:left;margin-left:378.45pt;margin-top:.15pt;width:0;height:0;z-index:-1887;mso-position-horizontal-relative:page" coordorigin="7569,3" coordsize="0,0">
            <v:shape id="_x0000_s106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63" style="position:absolute;left:0;text-align:left;margin-left:378.45pt;margin-top:.15pt;width:0;height:0;z-index:-1886;mso-position-horizontal-relative:page" coordorigin="7569,3" coordsize="0,0">
            <v:shape id="_x0000_s106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61" style="position:absolute;left:0;text-align:left;margin-left:378.45pt;margin-top:.15pt;width:0;height:0;z-index:-1885;mso-position-horizontal-relative:page" coordorigin="7569,3" coordsize="0,0">
            <v:shape id="_x0000_s106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59" style="position:absolute;left:0;text-align:left;margin-left:378.45pt;margin-top:.15pt;width:0;height:0;z-index:-1884;mso-position-horizontal-relative:page" coordorigin="7569,3" coordsize="0,0">
            <v:shape id="_x0000_s106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57" style="position:absolute;left:0;text-align:left;margin-left:378.45pt;margin-top:.15pt;width:0;height:0;z-index:-1883;mso-position-horizontal-relative:page" coordorigin="7569,3" coordsize="0,0">
            <v:shape id="_x0000_s1058"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55" style="position:absolute;left:0;text-align:left;margin-left:378.45pt;margin-top:.15pt;width:0;height:0;z-index:-1882;mso-position-horizontal-relative:page" coordorigin="7569,3" coordsize="0,0">
            <v:shape id="_x0000_s1056"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53" style="position:absolute;left:0;text-align:left;margin-left:378.45pt;margin-top:.15pt;width:0;height:0;z-index:-1881;mso-position-horizontal-relative:page" coordorigin="7569,3" coordsize="0,0">
            <v:shape id="_x0000_s1054"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51" style="position:absolute;left:0;text-align:left;margin-left:378.45pt;margin-top:.15pt;width:0;height:0;z-index:-1880;mso-position-horizontal-relative:page" coordorigin="7569,3" coordsize="0,0">
            <v:shape id="_x0000_s1052"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49" style="position:absolute;left:0;text-align:left;margin-left:378.45pt;margin-top:.15pt;width:0;height:0;z-index:-1879;mso-position-horizontal-relative:page" coordorigin="7569,3" coordsize="0,0">
            <v:shape id="_x0000_s1050" style="position:absolute;left:7569;top:3;width:0;height:0" coordorigin="7569,3" coordsize="0,0" path="m7569,3r,e" filled="f" strokecolor="#2e3334" strokeweight=".1pt">
              <v:path arrowok="t"/>
            </v:shape>
            <w10:wrap anchorx="page"/>
          </v:group>
        </w:pict>
      </w:r>
      <w:r w:rsidRPr="006D4934">
        <w:rPr>
          <w:rFonts w:ascii="Candara" w:hAnsi="Candara"/>
        </w:rPr>
        <w:pict>
          <v:group id="_x0000_s1047" style="position:absolute;left:0;text-align:left;margin-left:378.45pt;margin-top:.15pt;width:0;height:0;z-index:-1878;mso-position-horizontal-relative:page" coordorigin="7569,3" coordsize="0,0">
            <v:shape id="_x0000_s1048" style="position:absolute;left:7569;top:3;width:0;height:0" coordorigin="7569,3" coordsize="0,0" path="m7569,3r,e" filled="f" strokecolor="#2e3334" strokeweight=".1pt">
              <v:path arrowok="t"/>
            </v:shape>
            <w10:wrap anchorx="page"/>
          </v:group>
        </w:pict>
      </w:r>
      <w:r w:rsidRPr="006D4934">
        <w:rPr>
          <w:rFonts w:ascii="Candara" w:hAnsi="Candara"/>
        </w:rPr>
        <w:pict>
          <v:shape id="_x0000_i1045" type="#_x0000_t75" style="width:119.25pt;height:90pt">
            <v:imagedata r:id="rId53" o:title=""/>
          </v:shape>
        </w:pict>
      </w:r>
    </w:p>
    <w:p w:rsidR="00256EBE" w:rsidRPr="006D4934" w:rsidRDefault="00256EBE">
      <w:pPr>
        <w:spacing w:before="8" w:line="120" w:lineRule="exact"/>
        <w:rPr>
          <w:rFonts w:ascii="Candara" w:hAnsi="Candara"/>
          <w:sz w:val="12"/>
          <w:szCs w:val="12"/>
        </w:rPr>
      </w:pPr>
    </w:p>
    <w:p w:rsidR="00256EBE" w:rsidRPr="006D4934" w:rsidRDefault="00256EBE">
      <w:pPr>
        <w:spacing w:line="200" w:lineRule="exact"/>
        <w:rPr>
          <w:rFonts w:ascii="Candara" w:hAnsi="Candara"/>
        </w:rPr>
      </w:pPr>
    </w:p>
    <w:p w:rsidR="00256EBE" w:rsidRPr="006D4934" w:rsidRDefault="007F5944" w:rsidP="0064506B">
      <w:pPr>
        <w:pStyle w:val="Heading1"/>
      </w:pPr>
      <w:bookmarkStart w:id="40" w:name="_Toc154862620"/>
      <w:r w:rsidRPr="006D4934">
        <w:t>Sepotong</w:t>
      </w:r>
      <w:r w:rsidRPr="006D4934">
        <w:rPr>
          <w:spacing w:val="-41"/>
        </w:rPr>
        <w:t xml:space="preserve"> </w:t>
      </w:r>
      <w:r w:rsidRPr="006D4934">
        <w:t>Roti</w:t>
      </w:r>
      <w:r w:rsidR="00DB2C49" w:rsidRPr="006D4934">
        <w:t xml:space="preserve"> </w:t>
      </w:r>
      <w:r w:rsidR="00DB2C49" w:rsidRPr="006D4934">
        <w:br/>
        <w:t>Fatrina Ishak</w:t>
      </w:r>
      <w:bookmarkEnd w:id="40"/>
    </w:p>
    <w:p w:rsidR="00256EBE" w:rsidRPr="006D4934" w:rsidRDefault="00256EBE">
      <w:pPr>
        <w:spacing w:before="7"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pPr>
      <w:r w:rsidRPr="006D4934">
        <w:rPr>
          <w:rFonts w:ascii="Candara" w:hAnsi="Candara"/>
          <w:sz w:val="24"/>
          <w:szCs w:val="24"/>
        </w:rPr>
        <w:t xml:space="preserve">Aku </w:t>
      </w:r>
      <w:r w:rsidRPr="006D4934">
        <w:rPr>
          <w:rFonts w:ascii="Candara" w:hAnsi="Candara"/>
          <w:spacing w:val="3"/>
          <w:sz w:val="24"/>
          <w:szCs w:val="24"/>
        </w:rPr>
        <w:t xml:space="preserve"> </w:t>
      </w:r>
      <w:r w:rsidRPr="006D4934">
        <w:rPr>
          <w:rFonts w:ascii="Candara" w:hAnsi="Candara"/>
          <w:sz w:val="24"/>
          <w:szCs w:val="24"/>
        </w:rPr>
        <w:t>memiliki</w:t>
      </w:r>
      <w:r w:rsidRPr="006D4934">
        <w:rPr>
          <w:rFonts w:ascii="Candara" w:hAnsi="Candara"/>
          <w:spacing w:val="-24"/>
          <w:sz w:val="24"/>
          <w:szCs w:val="24"/>
        </w:rPr>
        <w:t xml:space="preserve"> </w:t>
      </w:r>
      <w:r w:rsidRPr="006D4934">
        <w:rPr>
          <w:rFonts w:ascii="Candara" w:hAnsi="Candara"/>
          <w:sz w:val="24"/>
          <w:szCs w:val="24"/>
        </w:rPr>
        <w:t xml:space="preserve">sahabat </w:t>
      </w:r>
      <w:r w:rsidRPr="006D4934">
        <w:rPr>
          <w:rFonts w:ascii="Candara" w:hAnsi="Candara"/>
          <w:spacing w:val="25"/>
          <w:sz w:val="24"/>
          <w:szCs w:val="24"/>
        </w:rPr>
        <w:t xml:space="preserve"> </w:t>
      </w:r>
      <w:r w:rsidRPr="006D4934">
        <w:rPr>
          <w:rFonts w:ascii="Candara" w:hAnsi="Candara"/>
          <w:sz w:val="24"/>
          <w:szCs w:val="24"/>
        </w:rPr>
        <w:t xml:space="preserve">sebelah </w:t>
      </w:r>
      <w:r w:rsidRPr="006D4934">
        <w:rPr>
          <w:rFonts w:ascii="Candara" w:hAnsi="Candara"/>
          <w:spacing w:val="3"/>
          <w:sz w:val="24"/>
          <w:szCs w:val="24"/>
        </w:rPr>
        <w:t xml:space="preserve"> </w:t>
      </w:r>
      <w:r w:rsidRPr="006D4934">
        <w:rPr>
          <w:rFonts w:ascii="Candara" w:hAnsi="Candara"/>
          <w:sz w:val="24"/>
          <w:szCs w:val="24"/>
        </w:rPr>
        <w:t>rumah,</w:t>
      </w:r>
      <w:r w:rsidRPr="006D4934">
        <w:rPr>
          <w:rFonts w:ascii="Candara" w:hAnsi="Candara"/>
          <w:spacing w:val="65"/>
          <w:sz w:val="24"/>
          <w:szCs w:val="24"/>
        </w:rPr>
        <w:t xml:space="preserve"> </w:t>
      </w:r>
      <w:r w:rsidRPr="006D4934">
        <w:rPr>
          <w:rFonts w:ascii="Candara" w:hAnsi="Candara"/>
          <w:sz w:val="24"/>
          <w:szCs w:val="24"/>
        </w:rPr>
        <w:t>namanya</w:t>
      </w:r>
      <w:r w:rsidRPr="006D4934">
        <w:rPr>
          <w:rFonts w:ascii="Candara" w:hAnsi="Candara"/>
          <w:spacing w:val="62"/>
          <w:sz w:val="24"/>
          <w:szCs w:val="24"/>
        </w:rPr>
        <w:t xml:space="preserve"> </w:t>
      </w:r>
      <w:r w:rsidRPr="006D4934">
        <w:rPr>
          <w:rFonts w:ascii="Candara" w:hAnsi="Candara"/>
          <w:sz w:val="24"/>
          <w:szCs w:val="24"/>
        </w:rPr>
        <w:t>Sukma.</w:t>
      </w:r>
      <w:r w:rsidRPr="006D4934">
        <w:rPr>
          <w:rFonts w:ascii="Candara" w:hAnsi="Candara"/>
          <w:spacing w:val="16"/>
          <w:sz w:val="24"/>
          <w:szCs w:val="24"/>
        </w:rPr>
        <w:t xml:space="preserve"> </w:t>
      </w:r>
      <w:r w:rsidRPr="006D4934">
        <w:rPr>
          <w:rFonts w:ascii="Candara" w:hAnsi="Candara"/>
          <w:sz w:val="24"/>
          <w:szCs w:val="24"/>
        </w:rPr>
        <w:t>Sukma</w:t>
      </w:r>
      <w:r w:rsidRPr="006D4934">
        <w:rPr>
          <w:rFonts w:ascii="Candara" w:hAnsi="Candara"/>
          <w:spacing w:val="25"/>
          <w:sz w:val="24"/>
          <w:szCs w:val="24"/>
        </w:rPr>
        <w:t xml:space="preserve"> </w:t>
      </w:r>
      <w:r w:rsidRPr="006D4934">
        <w:rPr>
          <w:rFonts w:ascii="Candara" w:hAnsi="Candara"/>
          <w:sz w:val="24"/>
          <w:szCs w:val="24"/>
        </w:rPr>
        <w:t>anak</w:t>
      </w:r>
      <w:r w:rsidRPr="006D4934">
        <w:rPr>
          <w:rFonts w:ascii="Candara" w:hAnsi="Candara"/>
          <w:spacing w:val="54"/>
          <w:sz w:val="24"/>
          <w:szCs w:val="24"/>
        </w:rPr>
        <w:t xml:space="preserve"> </w:t>
      </w:r>
      <w:r w:rsidRPr="006D4934">
        <w:rPr>
          <w:rFonts w:ascii="Candara" w:hAnsi="Candara"/>
          <w:sz w:val="24"/>
          <w:szCs w:val="24"/>
        </w:rPr>
        <w:t>yatim</w:t>
      </w:r>
      <w:r w:rsidRPr="006D4934">
        <w:rPr>
          <w:rFonts w:ascii="Candara" w:hAnsi="Candara"/>
          <w:spacing w:val="28"/>
          <w:sz w:val="24"/>
          <w:szCs w:val="24"/>
        </w:rPr>
        <w:t xml:space="preserve"> </w:t>
      </w:r>
      <w:r w:rsidRPr="006D4934">
        <w:rPr>
          <w:rFonts w:ascii="Candara" w:hAnsi="Candara"/>
          <w:sz w:val="24"/>
          <w:szCs w:val="24"/>
        </w:rPr>
        <w:t xml:space="preserve">piatu, yang </w:t>
      </w:r>
      <w:r w:rsidRPr="006D4934">
        <w:rPr>
          <w:rFonts w:ascii="Candara" w:hAnsi="Candara"/>
          <w:spacing w:val="24"/>
          <w:sz w:val="24"/>
          <w:szCs w:val="24"/>
        </w:rPr>
        <w:t xml:space="preserve"> </w:t>
      </w:r>
      <w:r w:rsidRPr="006D4934">
        <w:rPr>
          <w:rFonts w:ascii="Candara" w:hAnsi="Candara"/>
          <w:sz w:val="24"/>
          <w:szCs w:val="24"/>
        </w:rPr>
        <w:t>tinggal</w:t>
      </w:r>
      <w:r w:rsidRPr="006D4934">
        <w:rPr>
          <w:rFonts w:ascii="Candara" w:hAnsi="Candara"/>
          <w:spacing w:val="-24"/>
          <w:sz w:val="24"/>
          <w:szCs w:val="24"/>
        </w:rPr>
        <w:t xml:space="preserve"> </w:t>
      </w:r>
      <w:r w:rsidRPr="006D4934">
        <w:rPr>
          <w:rFonts w:ascii="Candara" w:hAnsi="Candara"/>
          <w:sz w:val="24"/>
          <w:szCs w:val="24"/>
        </w:rPr>
        <w:t>bersama</w:t>
      </w:r>
      <w:r w:rsidRPr="006D4934">
        <w:rPr>
          <w:rFonts w:ascii="Candara" w:hAnsi="Candara"/>
          <w:spacing w:val="57"/>
          <w:sz w:val="24"/>
          <w:szCs w:val="24"/>
        </w:rPr>
        <w:t xml:space="preserve"> </w:t>
      </w:r>
      <w:r w:rsidRPr="006D4934">
        <w:rPr>
          <w:rFonts w:ascii="Candara" w:hAnsi="Candara"/>
          <w:sz w:val="24"/>
          <w:szCs w:val="24"/>
        </w:rPr>
        <w:t>nenek</w:t>
      </w:r>
      <w:r w:rsidRPr="006D4934">
        <w:rPr>
          <w:rFonts w:ascii="Candara" w:hAnsi="Candara"/>
          <w:spacing w:val="26"/>
          <w:sz w:val="24"/>
          <w:szCs w:val="24"/>
        </w:rPr>
        <w:t xml:space="preserve"> </w:t>
      </w:r>
      <w:r w:rsidRPr="006D4934">
        <w:rPr>
          <w:rFonts w:ascii="Candara" w:hAnsi="Candara"/>
          <w:sz w:val="24"/>
          <w:szCs w:val="24"/>
        </w:rPr>
        <w:t>dan</w:t>
      </w:r>
      <w:r w:rsidRPr="006D4934">
        <w:rPr>
          <w:rFonts w:ascii="Candara" w:hAnsi="Candara"/>
          <w:spacing w:val="30"/>
          <w:sz w:val="24"/>
          <w:szCs w:val="24"/>
        </w:rPr>
        <w:t xml:space="preserve"> </w:t>
      </w:r>
      <w:r w:rsidRPr="006D4934">
        <w:rPr>
          <w:rFonts w:ascii="Candara" w:hAnsi="Candara"/>
          <w:sz w:val="24"/>
          <w:szCs w:val="24"/>
        </w:rPr>
        <w:t>kakeknya.</w:t>
      </w:r>
      <w:r w:rsidRPr="006D4934">
        <w:rPr>
          <w:rFonts w:ascii="Candara" w:hAnsi="Candara"/>
          <w:spacing w:val="-33"/>
          <w:sz w:val="24"/>
          <w:szCs w:val="24"/>
        </w:rPr>
        <w:t xml:space="preserve"> </w:t>
      </w:r>
      <w:r w:rsidRPr="006D4934">
        <w:rPr>
          <w:rFonts w:ascii="Candara" w:hAnsi="Candara"/>
          <w:sz w:val="24"/>
          <w:szCs w:val="24"/>
        </w:rPr>
        <w:t>Setiap</w:t>
      </w:r>
      <w:r w:rsidRPr="006D4934">
        <w:rPr>
          <w:rFonts w:ascii="Candara" w:hAnsi="Candara"/>
          <w:spacing w:val="-3"/>
          <w:sz w:val="24"/>
          <w:szCs w:val="24"/>
        </w:rPr>
        <w:t xml:space="preserve"> </w:t>
      </w:r>
      <w:r w:rsidRPr="006D4934">
        <w:rPr>
          <w:rFonts w:ascii="Candara" w:hAnsi="Candara"/>
          <w:sz w:val="24"/>
          <w:szCs w:val="24"/>
        </w:rPr>
        <w:t xml:space="preserve">hari </w:t>
      </w:r>
      <w:r w:rsidRPr="006D4934">
        <w:rPr>
          <w:rFonts w:ascii="Candara" w:hAnsi="Candara"/>
          <w:spacing w:val="22"/>
          <w:sz w:val="24"/>
          <w:szCs w:val="24"/>
        </w:rPr>
        <w:t xml:space="preserve"> </w:t>
      </w:r>
      <w:r w:rsidRPr="006D4934">
        <w:rPr>
          <w:rFonts w:ascii="Candara" w:hAnsi="Candara"/>
          <w:sz w:val="24"/>
          <w:szCs w:val="24"/>
        </w:rPr>
        <w:t>Sukma</w:t>
      </w:r>
      <w:r w:rsidRPr="006D4934">
        <w:rPr>
          <w:rFonts w:ascii="Candara" w:hAnsi="Candara"/>
          <w:spacing w:val="-18"/>
          <w:sz w:val="24"/>
          <w:szCs w:val="24"/>
        </w:rPr>
        <w:t xml:space="preserve"> </w:t>
      </w:r>
      <w:r w:rsidRPr="006D4934">
        <w:rPr>
          <w:rFonts w:ascii="Candara" w:hAnsi="Candara"/>
          <w:sz w:val="24"/>
          <w:szCs w:val="24"/>
        </w:rPr>
        <w:t>membantu</w:t>
      </w:r>
      <w:r w:rsidRPr="006D4934">
        <w:rPr>
          <w:rFonts w:ascii="Candara" w:hAnsi="Candara"/>
          <w:spacing w:val="49"/>
          <w:sz w:val="24"/>
          <w:szCs w:val="24"/>
        </w:rPr>
        <w:t xml:space="preserve"> </w:t>
      </w:r>
      <w:r w:rsidRPr="006D4934">
        <w:rPr>
          <w:rFonts w:ascii="Candara" w:hAnsi="Candara"/>
          <w:sz w:val="24"/>
          <w:szCs w:val="24"/>
        </w:rPr>
        <w:t>neneknya berjualan</w:t>
      </w:r>
      <w:r w:rsidRPr="006D4934">
        <w:rPr>
          <w:rFonts w:ascii="Candara" w:hAnsi="Candara"/>
          <w:spacing w:val="10"/>
          <w:sz w:val="24"/>
          <w:szCs w:val="24"/>
        </w:rPr>
        <w:t xml:space="preserve"> </w:t>
      </w:r>
      <w:r w:rsidRPr="006D4934">
        <w:rPr>
          <w:rFonts w:ascii="Candara" w:hAnsi="Candara"/>
          <w:sz w:val="24"/>
          <w:szCs w:val="24"/>
        </w:rPr>
        <w:t>roti.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3" w:firstLine="62"/>
        <w:jc w:val="both"/>
        <w:rPr>
          <w:rFonts w:ascii="Candara" w:hAnsi="Candara"/>
          <w:sz w:val="24"/>
          <w:szCs w:val="24"/>
        </w:rPr>
      </w:pPr>
      <w:r w:rsidRPr="006D4934">
        <w:rPr>
          <w:rFonts w:ascii="Candara" w:hAnsi="Candara"/>
          <w:sz w:val="24"/>
          <w:szCs w:val="24"/>
        </w:rPr>
        <w:t>Pagi</w:t>
      </w:r>
      <w:r w:rsidRPr="006D4934">
        <w:rPr>
          <w:rFonts w:ascii="Candara" w:hAnsi="Candara"/>
          <w:spacing w:val="55"/>
          <w:sz w:val="24"/>
          <w:szCs w:val="24"/>
        </w:rPr>
        <w:t xml:space="preserve"> </w:t>
      </w:r>
      <w:r w:rsidRPr="006D4934">
        <w:rPr>
          <w:rFonts w:ascii="Candara" w:hAnsi="Candara"/>
          <w:sz w:val="24"/>
          <w:szCs w:val="24"/>
        </w:rPr>
        <w:t>itu</w:t>
      </w:r>
      <w:r w:rsidRPr="006D4934">
        <w:rPr>
          <w:rFonts w:ascii="Candara" w:hAnsi="Candara"/>
          <w:spacing w:val="50"/>
          <w:sz w:val="24"/>
          <w:szCs w:val="24"/>
        </w:rPr>
        <w:t xml:space="preserve"> </w:t>
      </w:r>
      <w:r w:rsidRPr="006D4934">
        <w:rPr>
          <w:rFonts w:ascii="Candara" w:hAnsi="Candara"/>
          <w:sz w:val="24"/>
          <w:szCs w:val="24"/>
        </w:rPr>
        <w:t xml:space="preserve">aku </w:t>
      </w:r>
      <w:r w:rsidRPr="006D4934">
        <w:rPr>
          <w:rFonts w:ascii="Candara" w:hAnsi="Candara"/>
          <w:spacing w:val="11"/>
          <w:sz w:val="24"/>
          <w:szCs w:val="24"/>
        </w:rPr>
        <w:t xml:space="preserve"> </w:t>
      </w:r>
      <w:r w:rsidRPr="006D4934">
        <w:rPr>
          <w:rFonts w:ascii="Candara" w:hAnsi="Candara"/>
          <w:sz w:val="24"/>
          <w:szCs w:val="24"/>
        </w:rPr>
        <w:t>bermain ke</w:t>
      </w:r>
      <w:r w:rsidRPr="006D4934">
        <w:rPr>
          <w:rFonts w:ascii="Candara" w:hAnsi="Candara"/>
          <w:spacing w:val="46"/>
          <w:sz w:val="24"/>
          <w:szCs w:val="24"/>
        </w:rPr>
        <w:t xml:space="preserve"> </w:t>
      </w:r>
      <w:r w:rsidRPr="006D4934">
        <w:rPr>
          <w:rFonts w:ascii="Candara" w:hAnsi="Candara"/>
          <w:sz w:val="24"/>
          <w:szCs w:val="24"/>
        </w:rPr>
        <w:t>rumah</w:t>
      </w:r>
      <w:r w:rsidRPr="006D4934">
        <w:rPr>
          <w:rFonts w:ascii="Candara" w:hAnsi="Candara"/>
          <w:spacing w:val="32"/>
          <w:sz w:val="24"/>
          <w:szCs w:val="24"/>
        </w:rPr>
        <w:t xml:space="preserve"> </w:t>
      </w:r>
      <w:r w:rsidRPr="006D4934">
        <w:rPr>
          <w:rFonts w:ascii="Candara" w:hAnsi="Candara"/>
          <w:sz w:val="24"/>
          <w:szCs w:val="24"/>
        </w:rPr>
        <w:t>Sukma,</w:t>
      </w:r>
      <w:r w:rsidRPr="006D4934">
        <w:rPr>
          <w:rFonts w:ascii="Candara" w:hAnsi="Candara"/>
          <w:spacing w:val="-32"/>
          <w:sz w:val="24"/>
          <w:szCs w:val="24"/>
        </w:rPr>
        <w:t xml:space="preserve"> </w:t>
      </w:r>
      <w:r w:rsidRPr="006D4934">
        <w:rPr>
          <w:rFonts w:ascii="Candara" w:hAnsi="Candara"/>
          <w:sz w:val="24"/>
          <w:szCs w:val="24"/>
        </w:rPr>
        <w:t xml:space="preserve">kami </w:t>
      </w:r>
      <w:r w:rsidRPr="006D4934">
        <w:rPr>
          <w:rFonts w:ascii="Candara" w:hAnsi="Candara"/>
          <w:spacing w:val="14"/>
          <w:sz w:val="24"/>
          <w:szCs w:val="24"/>
        </w:rPr>
        <w:t xml:space="preserve"> </w:t>
      </w:r>
      <w:r w:rsidRPr="006D4934">
        <w:rPr>
          <w:rFonts w:ascii="Candara" w:hAnsi="Candara"/>
          <w:sz w:val="24"/>
          <w:szCs w:val="24"/>
        </w:rPr>
        <w:t>bermain tebak-tebakan</w:t>
      </w:r>
      <w:r w:rsidRPr="006D4934">
        <w:rPr>
          <w:rFonts w:ascii="Candara" w:hAnsi="Candara"/>
          <w:spacing w:val="-13"/>
          <w:sz w:val="24"/>
          <w:szCs w:val="24"/>
        </w:rPr>
        <w:t xml:space="preserve"> </w:t>
      </w:r>
      <w:r w:rsidRPr="006D4934">
        <w:rPr>
          <w:rFonts w:ascii="Candara" w:hAnsi="Candara"/>
          <w:sz w:val="24"/>
          <w:szCs w:val="24"/>
        </w:rPr>
        <w:t>nama</w:t>
      </w:r>
      <w:r w:rsidRPr="006D4934">
        <w:rPr>
          <w:rFonts w:ascii="Candara" w:hAnsi="Candara"/>
          <w:spacing w:val="10"/>
          <w:sz w:val="24"/>
          <w:szCs w:val="24"/>
        </w:rPr>
        <w:t xml:space="preserve"> </w:t>
      </w:r>
      <w:r w:rsidRPr="006D4934">
        <w:rPr>
          <w:rFonts w:ascii="Candara" w:hAnsi="Candara"/>
          <w:sz w:val="24"/>
          <w:szCs w:val="24"/>
        </w:rPr>
        <w:t>binatang dan</w:t>
      </w:r>
      <w:r w:rsidRPr="006D4934">
        <w:rPr>
          <w:rFonts w:ascii="Candara" w:hAnsi="Candara"/>
          <w:spacing w:val="34"/>
          <w:sz w:val="24"/>
          <w:szCs w:val="24"/>
        </w:rPr>
        <w:t xml:space="preserve"> </w:t>
      </w:r>
      <w:r w:rsidRPr="006D4934">
        <w:rPr>
          <w:rFonts w:ascii="Candara" w:hAnsi="Candara"/>
          <w:sz w:val="24"/>
          <w:szCs w:val="24"/>
        </w:rPr>
        <w:t>buah.</w:t>
      </w:r>
      <w:r w:rsidRPr="006D4934">
        <w:rPr>
          <w:rFonts w:ascii="Candara" w:hAnsi="Candara"/>
          <w:spacing w:val="26"/>
          <w:sz w:val="24"/>
          <w:szCs w:val="24"/>
        </w:rPr>
        <w:t xml:space="preserve"> </w:t>
      </w:r>
      <w:r w:rsidRPr="006D4934">
        <w:rPr>
          <w:rFonts w:ascii="Candara" w:hAnsi="Candara"/>
          <w:sz w:val="24"/>
          <w:szCs w:val="24"/>
        </w:rPr>
        <w:t xml:space="preserve">Tidak </w:t>
      </w:r>
      <w:r w:rsidRPr="006D4934">
        <w:rPr>
          <w:rFonts w:ascii="Candara" w:hAnsi="Candara"/>
          <w:spacing w:val="23"/>
          <w:sz w:val="24"/>
          <w:szCs w:val="24"/>
        </w:rPr>
        <w:t xml:space="preserve"> </w:t>
      </w:r>
      <w:r w:rsidRPr="006D4934">
        <w:rPr>
          <w:rFonts w:ascii="Candara" w:hAnsi="Candara"/>
          <w:sz w:val="24"/>
          <w:szCs w:val="24"/>
        </w:rPr>
        <w:t>terasa</w:t>
      </w:r>
      <w:r w:rsidRPr="006D4934">
        <w:rPr>
          <w:rFonts w:ascii="Candara" w:hAnsi="Candara"/>
          <w:spacing w:val="30"/>
          <w:sz w:val="24"/>
          <w:szCs w:val="24"/>
        </w:rPr>
        <w:t xml:space="preserve"> </w:t>
      </w:r>
      <w:r w:rsidRPr="006D4934">
        <w:rPr>
          <w:rFonts w:ascii="Candara" w:hAnsi="Candara"/>
          <w:sz w:val="24"/>
          <w:szCs w:val="24"/>
        </w:rPr>
        <w:t xml:space="preserve">hari </w:t>
      </w:r>
      <w:r w:rsidRPr="006D4934">
        <w:rPr>
          <w:rFonts w:ascii="Candara" w:hAnsi="Candara"/>
          <w:spacing w:val="47"/>
          <w:sz w:val="24"/>
          <w:szCs w:val="24"/>
        </w:rPr>
        <w:t xml:space="preserve"> </w:t>
      </w:r>
      <w:r w:rsidRPr="006D4934">
        <w:rPr>
          <w:rFonts w:ascii="Candara" w:hAnsi="Candara"/>
          <w:sz w:val="24"/>
          <w:szCs w:val="24"/>
        </w:rPr>
        <w:t>mulai</w:t>
      </w:r>
      <w:r w:rsidRPr="006D4934">
        <w:rPr>
          <w:rFonts w:ascii="Candara" w:hAnsi="Candara"/>
          <w:spacing w:val="36"/>
          <w:sz w:val="24"/>
          <w:szCs w:val="24"/>
        </w:rPr>
        <w:t xml:space="preserve"> </w:t>
      </w:r>
      <w:r w:rsidRPr="006D4934">
        <w:rPr>
          <w:rFonts w:ascii="Candara" w:hAnsi="Candara"/>
          <w:sz w:val="24"/>
          <w:szCs w:val="24"/>
        </w:rPr>
        <w:t>siang</w:t>
      </w:r>
      <w:r w:rsidRPr="006D4934">
        <w:rPr>
          <w:rFonts w:ascii="Candara" w:hAnsi="Candara"/>
          <w:spacing w:val="41"/>
          <w:sz w:val="24"/>
          <w:szCs w:val="24"/>
        </w:rPr>
        <w:t xml:space="preserve"> </w:t>
      </w:r>
      <w:r w:rsidRPr="006D4934">
        <w:rPr>
          <w:rFonts w:ascii="Candara" w:hAnsi="Candara"/>
          <w:sz w:val="24"/>
          <w:szCs w:val="24"/>
        </w:rPr>
        <w:t xml:space="preserve">aku </w:t>
      </w:r>
      <w:r w:rsidRPr="006D4934">
        <w:rPr>
          <w:rFonts w:ascii="Candara" w:hAnsi="Candara"/>
          <w:spacing w:val="43"/>
          <w:sz w:val="24"/>
          <w:szCs w:val="24"/>
        </w:rPr>
        <w:t xml:space="preserve"> </w:t>
      </w:r>
      <w:r w:rsidRPr="006D4934">
        <w:rPr>
          <w:rFonts w:ascii="Candara" w:hAnsi="Candara"/>
          <w:sz w:val="24"/>
          <w:szCs w:val="24"/>
        </w:rPr>
        <w:t>pamit</w:t>
      </w:r>
      <w:r w:rsidRPr="006D4934">
        <w:rPr>
          <w:rFonts w:ascii="Candara" w:hAnsi="Candara"/>
          <w:spacing w:val="21"/>
          <w:sz w:val="24"/>
          <w:szCs w:val="24"/>
        </w:rPr>
        <w:t xml:space="preserve"> </w:t>
      </w:r>
      <w:r w:rsidRPr="006D4934">
        <w:rPr>
          <w:rFonts w:ascii="Candara" w:hAnsi="Candara"/>
          <w:sz w:val="24"/>
          <w:szCs w:val="24"/>
        </w:rPr>
        <w:t>kepada</w:t>
      </w:r>
      <w:r w:rsidRPr="006D4934">
        <w:rPr>
          <w:rFonts w:ascii="Candara" w:hAnsi="Candara"/>
          <w:spacing w:val="32"/>
          <w:sz w:val="24"/>
          <w:szCs w:val="24"/>
        </w:rPr>
        <w:t xml:space="preserve"> </w:t>
      </w:r>
      <w:r w:rsidRPr="006D4934">
        <w:rPr>
          <w:rFonts w:ascii="Candara" w:hAnsi="Candara"/>
          <w:sz w:val="24"/>
          <w:szCs w:val="24"/>
        </w:rPr>
        <w:t>Sukma,</w:t>
      </w:r>
      <w:r w:rsidRPr="006D4934">
        <w:rPr>
          <w:rFonts w:ascii="Candara" w:hAnsi="Candara"/>
          <w:spacing w:val="-26"/>
          <w:sz w:val="24"/>
          <w:szCs w:val="24"/>
        </w:rPr>
        <w:t xml:space="preserve"> </w:t>
      </w:r>
      <w:r w:rsidRPr="006D4934">
        <w:rPr>
          <w:rFonts w:ascii="Candara" w:hAnsi="Candara"/>
          <w:sz w:val="24"/>
          <w:szCs w:val="24"/>
        </w:rPr>
        <w:t>dengan</w:t>
      </w:r>
      <w:r w:rsidRPr="006D4934">
        <w:rPr>
          <w:rFonts w:ascii="Candara" w:hAnsi="Candara"/>
          <w:spacing w:val="39"/>
          <w:sz w:val="24"/>
          <w:szCs w:val="24"/>
        </w:rPr>
        <w:t xml:space="preserve"> </w:t>
      </w:r>
      <w:r w:rsidRPr="006D4934">
        <w:rPr>
          <w:rFonts w:ascii="Candara" w:hAnsi="Candara"/>
          <w:sz w:val="24"/>
          <w:szCs w:val="24"/>
        </w:rPr>
        <w:t>alasan lapar.</w:t>
      </w:r>
      <w:r w:rsidRPr="006D4934">
        <w:rPr>
          <w:rFonts w:ascii="Candara" w:hAnsi="Candara"/>
          <w:spacing w:val="12"/>
          <w:sz w:val="24"/>
          <w:szCs w:val="24"/>
        </w:rPr>
        <w:t xml:space="preserve"> </w:t>
      </w:r>
      <w:r w:rsidRPr="006D4934">
        <w:rPr>
          <w:rFonts w:ascii="Candara" w:hAnsi="Candara"/>
          <w:sz w:val="24"/>
          <w:szCs w:val="24"/>
        </w:rPr>
        <w:t>Namun</w:t>
      </w:r>
      <w:r w:rsidRPr="006D4934">
        <w:rPr>
          <w:rFonts w:ascii="Candara" w:hAnsi="Candara"/>
          <w:spacing w:val="13"/>
          <w:sz w:val="24"/>
          <w:szCs w:val="24"/>
        </w:rPr>
        <w:t xml:space="preserve"> </w:t>
      </w:r>
      <w:r w:rsidRPr="006D4934">
        <w:rPr>
          <w:rFonts w:ascii="Candara" w:hAnsi="Candara"/>
          <w:sz w:val="24"/>
          <w:szCs w:val="24"/>
        </w:rPr>
        <w:t>Sukma</w:t>
      </w:r>
      <w:r w:rsidRPr="006D4934">
        <w:rPr>
          <w:rFonts w:ascii="Candara" w:hAnsi="Candara"/>
          <w:spacing w:val="-7"/>
          <w:sz w:val="24"/>
          <w:szCs w:val="24"/>
        </w:rPr>
        <w:t xml:space="preserve"> </w:t>
      </w:r>
      <w:r w:rsidRPr="006D4934">
        <w:rPr>
          <w:rFonts w:ascii="Candara" w:hAnsi="Candara"/>
          <w:sz w:val="24"/>
          <w:szCs w:val="24"/>
        </w:rPr>
        <w:t>melarang</w:t>
      </w:r>
      <w:r w:rsidRPr="006D4934">
        <w:rPr>
          <w:rFonts w:ascii="Candara" w:hAnsi="Candara"/>
          <w:spacing w:val="33"/>
          <w:sz w:val="24"/>
          <w:szCs w:val="24"/>
        </w:rPr>
        <w:t xml:space="preserve"> </w:t>
      </w:r>
      <w:r w:rsidRPr="006D4934">
        <w:rPr>
          <w:rFonts w:ascii="Candara" w:hAnsi="Candara"/>
          <w:sz w:val="24"/>
          <w:szCs w:val="24"/>
        </w:rPr>
        <w:t xml:space="preserve">aku </w:t>
      </w:r>
      <w:r w:rsidRPr="006D4934">
        <w:rPr>
          <w:rFonts w:ascii="Candara" w:hAnsi="Candara"/>
          <w:spacing w:val="14"/>
          <w:sz w:val="24"/>
          <w:szCs w:val="24"/>
        </w:rPr>
        <w:t xml:space="preserve"> </w:t>
      </w:r>
      <w:r w:rsidRPr="006D4934">
        <w:rPr>
          <w:rFonts w:ascii="Candara" w:hAnsi="Candara"/>
          <w:sz w:val="24"/>
          <w:szCs w:val="24"/>
        </w:rPr>
        <w:t>pulang.</w:t>
      </w:r>
      <w:r w:rsidRPr="006D4934">
        <w:rPr>
          <w:rFonts w:ascii="Candara" w:hAnsi="Candara"/>
          <w:spacing w:val="6"/>
          <w:sz w:val="24"/>
          <w:szCs w:val="24"/>
        </w:rPr>
        <w:t xml:space="preserve"> </w:t>
      </w:r>
      <w:r w:rsidRPr="006D4934">
        <w:rPr>
          <w:rFonts w:ascii="Candara" w:hAnsi="Candara"/>
          <w:sz w:val="24"/>
          <w:szCs w:val="24"/>
        </w:rPr>
        <w:t>Ia</w:t>
      </w:r>
      <w:r w:rsidRPr="006D4934">
        <w:rPr>
          <w:rFonts w:ascii="Candara" w:hAnsi="Candara"/>
          <w:spacing w:val="29"/>
          <w:sz w:val="24"/>
          <w:szCs w:val="24"/>
        </w:rPr>
        <w:t xml:space="preserve"> </w:t>
      </w:r>
      <w:r w:rsidRPr="006D4934">
        <w:rPr>
          <w:rFonts w:ascii="Candara" w:hAnsi="Candara"/>
          <w:sz w:val="24"/>
          <w:szCs w:val="24"/>
        </w:rPr>
        <w:t>memberikan</w:t>
      </w:r>
      <w:r w:rsidRPr="006D4934">
        <w:rPr>
          <w:rFonts w:ascii="Candara" w:hAnsi="Candara"/>
          <w:spacing w:val="-8"/>
          <w:sz w:val="24"/>
          <w:szCs w:val="24"/>
        </w:rPr>
        <w:t xml:space="preserve"> </w:t>
      </w:r>
      <w:r w:rsidRPr="006D4934">
        <w:rPr>
          <w:rFonts w:ascii="Candara" w:hAnsi="Candara"/>
          <w:sz w:val="24"/>
          <w:szCs w:val="24"/>
        </w:rPr>
        <w:t>sepotong</w:t>
      </w:r>
      <w:r w:rsidRPr="006D4934">
        <w:rPr>
          <w:rFonts w:ascii="Candara" w:hAnsi="Candara"/>
          <w:spacing w:val="13"/>
          <w:sz w:val="24"/>
          <w:szCs w:val="24"/>
        </w:rPr>
        <w:t xml:space="preserve"> </w:t>
      </w:r>
      <w:r w:rsidRPr="006D4934">
        <w:rPr>
          <w:rFonts w:ascii="Candara" w:hAnsi="Candara"/>
          <w:sz w:val="24"/>
          <w:szCs w:val="24"/>
        </w:rPr>
        <w:t xml:space="preserve">roti </w:t>
      </w:r>
      <w:r w:rsidRPr="006D4934">
        <w:rPr>
          <w:rFonts w:ascii="Candara" w:hAnsi="Candara"/>
          <w:spacing w:val="9"/>
          <w:sz w:val="24"/>
          <w:szCs w:val="24"/>
        </w:rPr>
        <w:t xml:space="preserve"> </w:t>
      </w:r>
      <w:r w:rsidRPr="006D4934">
        <w:rPr>
          <w:rFonts w:ascii="Candara" w:hAnsi="Candara"/>
          <w:sz w:val="24"/>
          <w:szCs w:val="24"/>
        </w:rPr>
        <w:t>kepadaku. Aku</w:t>
      </w:r>
      <w:r w:rsidRPr="006D4934">
        <w:rPr>
          <w:rFonts w:ascii="Candara" w:hAnsi="Candara"/>
          <w:spacing w:val="53"/>
          <w:sz w:val="24"/>
          <w:szCs w:val="24"/>
        </w:rPr>
        <w:t xml:space="preserve"> </w:t>
      </w:r>
      <w:r w:rsidRPr="006D4934">
        <w:rPr>
          <w:rFonts w:ascii="Candara" w:hAnsi="Candara"/>
          <w:sz w:val="24"/>
          <w:szCs w:val="24"/>
        </w:rPr>
        <w:t>menolak</w:t>
      </w:r>
      <w:r w:rsidRPr="006D4934">
        <w:rPr>
          <w:rFonts w:ascii="Candara" w:hAnsi="Candara"/>
          <w:spacing w:val="17"/>
          <w:sz w:val="24"/>
          <w:szCs w:val="24"/>
        </w:rPr>
        <w:t xml:space="preserve"> </w:t>
      </w:r>
      <w:r w:rsidRPr="006D4934">
        <w:rPr>
          <w:rFonts w:ascii="Candara" w:hAnsi="Candara"/>
          <w:sz w:val="24"/>
          <w:szCs w:val="24"/>
        </w:rPr>
        <w:t>pemberian</w:t>
      </w:r>
      <w:r w:rsidRPr="006D4934">
        <w:rPr>
          <w:rFonts w:ascii="Candara" w:hAnsi="Candara"/>
          <w:spacing w:val="54"/>
          <w:sz w:val="24"/>
          <w:szCs w:val="24"/>
        </w:rPr>
        <w:t xml:space="preserve"> </w:t>
      </w:r>
      <w:r w:rsidRPr="006D4934">
        <w:rPr>
          <w:rFonts w:ascii="Candara" w:hAnsi="Candara"/>
          <w:sz w:val="24"/>
          <w:szCs w:val="24"/>
        </w:rPr>
        <w:t xml:space="preserve">itu, </w:t>
      </w:r>
      <w:r w:rsidRPr="006D4934">
        <w:rPr>
          <w:rFonts w:ascii="Candara" w:hAnsi="Candara"/>
          <w:spacing w:val="23"/>
          <w:sz w:val="24"/>
          <w:szCs w:val="24"/>
        </w:rPr>
        <w:t xml:space="preserve"> </w:t>
      </w:r>
      <w:r w:rsidRPr="006D4934">
        <w:rPr>
          <w:rFonts w:ascii="Candara" w:hAnsi="Candara"/>
          <w:sz w:val="24"/>
          <w:szCs w:val="24"/>
        </w:rPr>
        <w:t>karena</w:t>
      </w:r>
      <w:r w:rsidRPr="006D4934">
        <w:rPr>
          <w:rFonts w:ascii="Candara" w:hAnsi="Candara"/>
          <w:spacing w:val="36"/>
          <w:sz w:val="24"/>
          <w:szCs w:val="24"/>
        </w:rPr>
        <w:t xml:space="preserve"> </w:t>
      </w:r>
      <w:r w:rsidRPr="006D4934">
        <w:rPr>
          <w:rFonts w:ascii="Candara" w:hAnsi="Candara"/>
          <w:sz w:val="24"/>
          <w:szCs w:val="24"/>
        </w:rPr>
        <w:t xml:space="preserve">tidak </w:t>
      </w:r>
      <w:r w:rsidRPr="006D4934">
        <w:rPr>
          <w:rFonts w:ascii="Candara" w:hAnsi="Candara"/>
          <w:spacing w:val="57"/>
          <w:sz w:val="24"/>
          <w:szCs w:val="24"/>
        </w:rPr>
        <w:t xml:space="preserve"> </w:t>
      </w:r>
      <w:r w:rsidRPr="006D4934">
        <w:rPr>
          <w:rFonts w:ascii="Candara" w:hAnsi="Candara"/>
          <w:sz w:val="24"/>
          <w:szCs w:val="24"/>
        </w:rPr>
        <w:t>suka</w:t>
      </w:r>
      <w:r w:rsidRPr="006D4934">
        <w:rPr>
          <w:rFonts w:ascii="Candara" w:hAnsi="Candara"/>
          <w:spacing w:val="34"/>
          <w:sz w:val="24"/>
          <w:szCs w:val="24"/>
        </w:rPr>
        <w:t xml:space="preserve"> </w:t>
      </w:r>
      <w:r w:rsidRPr="006D4934">
        <w:rPr>
          <w:rFonts w:ascii="Candara" w:hAnsi="Candara"/>
          <w:sz w:val="24"/>
          <w:szCs w:val="24"/>
        </w:rPr>
        <w:t>makan</w:t>
      </w:r>
      <w:r w:rsidRPr="006D4934">
        <w:rPr>
          <w:rFonts w:ascii="Candara" w:hAnsi="Candara"/>
          <w:spacing w:val="41"/>
          <w:sz w:val="24"/>
          <w:szCs w:val="24"/>
        </w:rPr>
        <w:t xml:space="preserve"> </w:t>
      </w:r>
      <w:r w:rsidRPr="006D4934">
        <w:rPr>
          <w:rFonts w:ascii="Candara" w:hAnsi="Candara"/>
          <w:sz w:val="24"/>
          <w:szCs w:val="24"/>
        </w:rPr>
        <w:t xml:space="preserve">roti. </w:t>
      </w:r>
      <w:r w:rsidRPr="006D4934">
        <w:rPr>
          <w:rFonts w:ascii="Candara" w:hAnsi="Candara"/>
          <w:spacing w:val="44"/>
          <w:sz w:val="24"/>
          <w:szCs w:val="24"/>
        </w:rPr>
        <w:t xml:space="preserve"> </w:t>
      </w:r>
      <w:r w:rsidRPr="006D4934">
        <w:rPr>
          <w:rFonts w:ascii="Candara" w:hAnsi="Candara"/>
          <w:sz w:val="24"/>
          <w:szCs w:val="24"/>
        </w:rPr>
        <w:t xml:space="preserve">Tapi </w:t>
      </w:r>
      <w:r w:rsidRPr="006D4934">
        <w:rPr>
          <w:rFonts w:ascii="Candara" w:hAnsi="Candara"/>
          <w:spacing w:val="16"/>
          <w:sz w:val="24"/>
          <w:szCs w:val="24"/>
        </w:rPr>
        <w:t xml:space="preserve"> </w:t>
      </w:r>
      <w:r w:rsidRPr="006D4934">
        <w:rPr>
          <w:rFonts w:ascii="Candara" w:hAnsi="Candara"/>
          <w:sz w:val="24"/>
          <w:szCs w:val="24"/>
        </w:rPr>
        <w:t>Sukma</w:t>
      </w:r>
      <w:r w:rsidRPr="006D4934">
        <w:rPr>
          <w:rFonts w:ascii="Candara" w:hAnsi="Candara"/>
          <w:spacing w:val="-7"/>
          <w:sz w:val="24"/>
          <w:szCs w:val="24"/>
        </w:rPr>
        <w:t xml:space="preserve"> </w:t>
      </w:r>
      <w:r w:rsidRPr="006D4934">
        <w:rPr>
          <w:rFonts w:ascii="Candara" w:hAnsi="Candara"/>
          <w:sz w:val="24"/>
          <w:szCs w:val="24"/>
        </w:rPr>
        <w:t>memaksa agar</w:t>
      </w:r>
      <w:r w:rsidRPr="006D4934">
        <w:rPr>
          <w:rFonts w:ascii="Candara" w:hAnsi="Candara"/>
          <w:spacing w:val="-10"/>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menerimanya,</w:t>
      </w:r>
      <w:r w:rsidRPr="006D4934">
        <w:rPr>
          <w:rFonts w:ascii="Candara" w:hAnsi="Candara"/>
          <w:spacing w:val="20"/>
          <w:sz w:val="24"/>
          <w:szCs w:val="24"/>
        </w:rPr>
        <w:t xml:space="preserve"> </w:t>
      </w:r>
      <w:r w:rsidRPr="006D4934">
        <w:rPr>
          <w:rFonts w:ascii="Candara" w:hAnsi="Candara"/>
          <w:sz w:val="24"/>
          <w:szCs w:val="24"/>
        </w:rPr>
        <w:t>akhirnya</w:t>
      </w:r>
      <w:r w:rsidRPr="006D4934">
        <w:rPr>
          <w:rFonts w:ascii="Candara" w:hAnsi="Candara"/>
          <w:spacing w:val="-16"/>
          <w:sz w:val="24"/>
          <w:szCs w:val="24"/>
        </w:rPr>
        <w:t xml:space="preserve"> </w:t>
      </w:r>
      <w:r w:rsidRPr="006D4934">
        <w:rPr>
          <w:rFonts w:ascii="Candara" w:hAnsi="Candara"/>
          <w:sz w:val="24"/>
          <w:szCs w:val="24"/>
        </w:rPr>
        <w:t xml:space="preserve">aku </w:t>
      </w:r>
      <w:r w:rsidRPr="006D4934">
        <w:rPr>
          <w:rFonts w:ascii="Candara" w:hAnsi="Candara"/>
          <w:spacing w:val="1"/>
          <w:sz w:val="24"/>
          <w:szCs w:val="24"/>
        </w:rPr>
        <w:t xml:space="preserve"> </w:t>
      </w:r>
      <w:r w:rsidRPr="006D4934">
        <w:rPr>
          <w:rFonts w:ascii="Candara" w:hAnsi="Candara"/>
          <w:sz w:val="24"/>
          <w:szCs w:val="24"/>
        </w:rPr>
        <w:t>menerima</w:t>
      </w:r>
      <w:r w:rsidRPr="006D4934">
        <w:rPr>
          <w:rFonts w:ascii="Candara" w:hAnsi="Candara"/>
          <w:spacing w:val="-10"/>
          <w:sz w:val="24"/>
          <w:szCs w:val="24"/>
        </w:rPr>
        <w:t xml:space="preserve"> </w:t>
      </w:r>
      <w:r w:rsidRPr="006D4934">
        <w:rPr>
          <w:rFonts w:ascii="Candara" w:hAnsi="Candara"/>
          <w:sz w:val="24"/>
          <w:szCs w:val="24"/>
        </w:rPr>
        <w:t>roti</w:t>
      </w:r>
      <w:r w:rsidRPr="006D4934">
        <w:rPr>
          <w:rFonts w:ascii="Candara" w:hAnsi="Candara"/>
          <w:spacing w:val="55"/>
          <w:sz w:val="24"/>
          <w:szCs w:val="24"/>
        </w:rPr>
        <w:t xml:space="preserve"> </w:t>
      </w:r>
      <w:r w:rsidRPr="006D4934">
        <w:rPr>
          <w:rFonts w:ascii="Candara" w:hAnsi="Candara"/>
          <w:sz w:val="24"/>
          <w:szCs w:val="24"/>
        </w:rPr>
        <w:t>itu.</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81"/>
        <w:jc w:val="both"/>
        <w:rPr>
          <w:rFonts w:ascii="Candara" w:hAnsi="Candara"/>
          <w:sz w:val="24"/>
          <w:szCs w:val="24"/>
        </w:rPr>
      </w:pPr>
      <w:r w:rsidRPr="006D4934">
        <w:rPr>
          <w:rFonts w:ascii="Candara" w:hAnsi="Candara"/>
          <w:sz w:val="24"/>
          <w:szCs w:val="24"/>
        </w:rPr>
        <w:t>Setelah</w:t>
      </w:r>
      <w:r w:rsidRPr="006D4934">
        <w:rPr>
          <w:rFonts w:ascii="Candara" w:hAnsi="Candara"/>
          <w:spacing w:val="-3"/>
          <w:sz w:val="24"/>
          <w:szCs w:val="24"/>
        </w:rPr>
        <w:t xml:space="preserve"> </w:t>
      </w:r>
      <w:r w:rsidRPr="006D4934">
        <w:rPr>
          <w:rFonts w:ascii="Candara" w:hAnsi="Candara"/>
          <w:sz w:val="24"/>
          <w:szCs w:val="24"/>
        </w:rPr>
        <w:t>makan</w:t>
      </w:r>
      <w:r w:rsidRPr="006D4934">
        <w:rPr>
          <w:rFonts w:ascii="Candara" w:hAnsi="Candara"/>
          <w:spacing w:val="11"/>
          <w:sz w:val="24"/>
          <w:szCs w:val="24"/>
        </w:rPr>
        <w:t xml:space="preserve"> </w:t>
      </w:r>
      <w:r w:rsidRPr="006D4934">
        <w:rPr>
          <w:rFonts w:ascii="Candara" w:hAnsi="Candara"/>
          <w:sz w:val="24"/>
          <w:szCs w:val="24"/>
        </w:rPr>
        <w:t xml:space="preserve">roti </w:t>
      </w:r>
      <w:r w:rsidRPr="006D4934">
        <w:rPr>
          <w:rFonts w:ascii="Candara" w:hAnsi="Candara"/>
          <w:spacing w:val="8"/>
          <w:sz w:val="24"/>
          <w:szCs w:val="24"/>
        </w:rPr>
        <w:t xml:space="preserve"> </w:t>
      </w:r>
      <w:r w:rsidRPr="006D4934">
        <w:rPr>
          <w:rFonts w:ascii="Candara" w:hAnsi="Candara"/>
          <w:sz w:val="24"/>
          <w:szCs w:val="24"/>
        </w:rPr>
        <w:t xml:space="preserve">kami </w:t>
      </w:r>
      <w:r w:rsidRPr="006D4934">
        <w:rPr>
          <w:rFonts w:ascii="Candara" w:hAnsi="Candara"/>
          <w:spacing w:val="17"/>
          <w:sz w:val="24"/>
          <w:szCs w:val="24"/>
        </w:rPr>
        <w:t xml:space="preserve"> </w:t>
      </w:r>
      <w:r w:rsidRPr="006D4934">
        <w:rPr>
          <w:rFonts w:ascii="Candara" w:hAnsi="Candara"/>
          <w:sz w:val="24"/>
          <w:szCs w:val="24"/>
        </w:rPr>
        <w:t xml:space="preserve">asyik </w:t>
      </w:r>
      <w:r w:rsidRPr="006D4934">
        <w:rPr>
          <w:rFonts w:ascii="Candara" w:hAnsi="Candara"/>
          <w:spacing w:val="1"/>
          <w:sz w:val="24"/>
          <w:szCs w:val="24"/>
        </w:rPr>
        <w:t xml:space="preserve"> </w:t>
      </w:r>
      <w:r w:rsidRPr="006D4934">
        <w:rPr>
          <w:rFonts w:ascii="Candara" w:hAnsi="Candara"/>
          <w:sz w:val="24"/>
          <w:szCs w:val="24"/>
        </w:rPr>
        <w:t>bermain</w:t>
      </w:r>
      <w:r w:rsidRPr="006D4934">
        <w:rPr>
          <w:rFonts w:ascii="Candara" w:hAnsi="Candara"/>
          <w:spacing w:val="35"/>
          <w:sz w:val="24"/>
          <w:szCs w:val="24"/>
        </w:rPr>
        <w:t xml:space="preserve"> </w:t>
      </w:r>
      <w:r w:rsidRPr="006D4934">
        <w:rPr>
          <w:rFonts w:ascii="Candara" w:hAnsi="Candara"/>
          <w:sz w:val="24"/>
          <w:szCs w:val="24"/>
        </w:rPr>
        <w:t>kembali.</w:t>
      </w:r>
      <w:r w:rsidRPr="006D4934">
        <w:rPr>
          <w:rFonts w:ascii="Candara" w:hAnsi="Candara"/>
          <w:spacing w:val="-11"/>
          <w:sz w:val="24"/>
          <w:szCs w:val="24"/>
        </w:rPr>
        <w:t xml:space="preserve"> </w:t>
      </w:r>
      <w:r w:rsidRPr="006D4934">
        <w:rPr>
          <w:rFonts w:ascii="Candara" w:hAnsi="Candara"/>
          <w:sz w:val="24"/>
          <w:szCs w:val="24"/>
        </w:rPr>
        <w:t>Tidak</w:t>
      </w:r>
      <w:r w:rsidRPr="006D4934">
        <w:rPr>
          <w:rFonts w:ascii="Candara" w:hAnsi="Candara"/>
          <w:spacing w:val="54"/>
          <w:sz w:val="24"/>
          <w:szCs w:val="24"/>
        </w:rPr>
        <w:t xml:space="preserve"> </w:t>
      </w:r>
      <w:r w:rsidRPr="006D4934">
        <w:rPr>
          <w:rFonts w:ascii="Candara" w:hAnsi="Candara"/>
          <w:sz w:val="24"/>
          <w:szCs w:val="24"/>
        </w:rPr>
        <w:t>lama</w:t>
      </w:r>
      <w:r w:rsidRPr="006D4934">
        <w:rPr>
          <w:rFonts w:ascii="Candara" w:hAnsi="Candara"/>
          <w:spacing w:val="9"/>
          <w:sz w:val="24"/>
          <w:szCs w:val="24"/>
        </w:rPr>
        <w:t xml:space="preserve"> </w:t>
      </w:r>
      <w:r w:rsidRPr="006D4934">
        <w:rPr>
          <w:rFonts w:ascii="Candara" w:hAnsi="Candara"/>
          <w:sz w:val="24"/>
          <w:szCs w:val="24"/>
        </w:rPr>
        <w:t>kemudian</w:t>
      </w:r>
      <w:r w:rsidRPr="006D4934">
        <w:rPr>
          <w:rFonts w:ascii="Candara" w:hAnsi="Candara"/>
          <w:spacing w:val="14"/>
          <w:sz w:val="24"/>
          <w:szCs w:val="24"/>
        </w:rPr>
        <w:t xml:space="preserve"> </w:t>
      </w:r>
      <w:r w:rsidRPr="006D4934">
        <w:rPr>
          <w:rFonts w:ascii="Candara" w:hAnsi="Candara"/>
          <w:sz w:val="24"/>
          <w:szCs w:val="24"/>
        </w:rPr>
        <w:t>nenek</w:t>
      </w:r>
      <w:r w:rsidRPr="006D4934">
        <w:rPr>
          <w:rFonts w:ascii="Candara" w:hAnsi="Candara"/>
          <w:spacing w:val="22"/>
          <w:sz w:val="24"/>
          <w:szCs w:val="24"/>
        </w:rPr>
        <w:t xml:space="preserve"> </w:t>
      </w:r>
      <w:r w:rsidRPr="006D4934">
        <w:rPr>
          <w:rFonts w:ascii="Candara" w:hAnsi="Candara"/>
          <w:sz w:val="24"/>
          <w:szCs w:val="24"/>
        </w:rPr>
        <w:t>Sukma datang.</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573" w:lineRule="auto"/>
        <w:ind w:left="110" w:right="3825"/>
        <w:rPr>
          <w:rFonts w:ascii="Candara" w:hAnsi="Candara"/>
          <w:sz w:val="24"/>
          <w:szCs w:val="24"/>
        </w:rPr>
      </w:pPr>
      <w:r w:rsidRPr="006D4934">
        <w:rPr>
          <w:rFonts w:ascii="Candara" w:hAnsi="Candara"/>
          <w:sz w:val="24"/>
          <w:szCs w:val="24"/>
        </w:rPr>
        <w:t xml:space="preserve">“Apakah </w:t>
      </w:r>
      <w:r w:rsidRPr="006D4934">
        <w:rPr>
          <w:rFonts w:ascii="Candara" w:hAnsi="Candara"/>
          <w:spacing w:val="10"/>
          <w:sz w:val="24"/>
          <w:szCs w:val="24"/>
        </w:rPr>
        <w:t xml:space="preserve"> </w:t>
      </w:r>
      <w:r w:rsidRPr="006D4934">
        <w:rPr>
          <w:rFonts w:ascii="Candara" w:hAnsi="Candara"/>
          <w:sz w:val="24"/>
          <w:szCs w:val="24"/>
        </w:rPr>
        <w:t xml:space="preserve">kalian </w:t>
      </w:r>
      <w:r w:rsidRPr="006D4934">
        <w:rPr>
          <w:rFonts w:ascii="Candara" w:hAnsi="Candara"/>
          <w:spacing w:val="12"/>
          <w:sz w:val="24"/>
          <w:szCs w:val="24"/>
        </w:rPr>
        <w:t xml:space="preserve"> </w:t>
      </w:r>
      <w:r w:rsidRPr="006D4934">
        <w:rPr>
          <w:rFonts w:ascii="Candara" w:hAnsi="Candara"/>
          <w:sz w:val="24"/>
          <w:szCs w:val="24"/>
        </w:rPr>
        <w:t>sudah</w:t>
      </w:r>
      <w:r w:rsidRPr="006D4934">
        <w:rPr>
          <w:rFonts w:ascii="Candara" w:hAnsi="Candara"/>
          <w:spacing w:val="44"/>
          <w:sz w:val="24"/>
          <w:szCs w:val="24"/>
        </w:rPr>
        <w:t xml:space="preserve"> </w:t>
      </w:r>
      <w:r w:rsidRPr="006D4934">
        <w:rPr>
          <w:rFonts w:ascii="Candara" w:hAnsi="Candara"/>
          <w:sz w:val="24"/>
          <w:szCs w:val="24"/>
        </w:rPr>
        <w:t>makan?”</w:t>
      </w:r>
      <w:r w:rsidRPr="006D4934">
        <w:rPr>
          <w:rFonts w:ascii="Candara" w:hAnsi="Candara"/>
          <w:spacing w:val="-32"/>
          <w:sz w:val="24"/>
          <w:szCs w:val="24"/>
        </w:rPr>
        <w:t xml:space="preserve"> </w:t>
      </w:r>
      <w:r w:rsidRPr="006D4934">
        <w:rPr>
          <w:rFonts w:ascii="Candara" w:hAnsi="Candara"/>
          <w:sz w:val="24"/>
          <w:szCs w:val="24"/>
        </w:rPr>
        <w:t>tanya</w:t>
      </w:r>
      <w:r w:rsidRPr="006D4934">
        <w:rPr>
          <w:rFonts w:ascii="Candara" w:hAnsi="Candara"/>
          <w:spacing w:val="20"/>
          <w:sz w:val="24"/>
          <w:szCs w:val="24"/>
        </w:rPr>
        <w:t xml:space="preserve"> </w:t>
      </w:r>
      <w:r w:rsidRPr="006D4934">
        <w:rPr>
          <w:rFonts w:ascii="Candara" w:hAnsi="Candara"/>
          <w:sz w:val="24"/>
          <w:szCs w:val="24"/>
        </w:rPr>
        <w:t>Nenek Sukma. “Kami</w:t>
      </w:r>
      <w:r w:rsidRPr="006D4934">
        <w:rPr>
          <w:rFonts w:ascii="Candara" w:hAnsi="Candara"/>
          <w:spacing w:val="8"/>
          <w:sz w:val="24"/>
          <w:szCs w:val="24"/>
        </w:rPr>
        <w:t xml:space="preserve"> </w:t>
      </w:r>
      <w:r w:rsidRPr="006D4934">
        <w:rPr>
          <w:rFonts w:ascii="Candara" w:hAnsi="Candara"/>
          <w:sz w:val="24"/>
          <w:szCs w:val="24"/>
        </w:rPr>
        <w:t>sudah</w:t>
      </w:r>
      <w:r w:rsidRPr="006D4934">
        <w:rPr>
          <w:rFonts w:ascii="Candara" w:hAnsi="Candara"/>
          <w:spacing w:val="1"/>
          <w:sz w:val="24"/>
          <w:szCs w:val="24"/>
        </w:rPr>
        <w:t xml:space="preserve"> </w:t>
      </w:r>
      <w:r w:rsidRPr="006D4934">
        <w:rPr>
          <w:rFonts w:ascii="Candara" w:hAnsi="Candara"/>
          <w:sz w:val="24"/>
          <w:szCs w:val="24"/>
        </w:rPr>
        <w:t>makan</w:t>
      </w:r>
      <w:r w:rsidRPr="006D4934">
        <w:rPr>
          <w:rFonts w:ascii="Candara" w:hAnsi="Candara"/>
          <w:spacing w:val="-23"/>
          <w:sz w:val="24"/>
          <w:szCs w:val="24"/>
        </w:rPr>
        <w:t xml:space="preserve"> </w:t>
      </w:r>
      <w:r w:rsidRPr="006D4934">
        <w:rPr>
          <w:rFonts w:ascii="Candara" w:hAnsi="Candara"/>
          <w:sz w:val="24"/>
          <w:szCs w:val="24"/>
        </w:rPr>
        <w:t>roti,</w:t>
      </w:r>
      <w:r w:rsidRPr="006D4934">
        <w:rPr>
          <w:rFonts w:ascii="Candara" w:hAnsi="Candara"/>
          <w:spacing w:val="53"/>
          <w:sz w:val="24"/>
          <w:szCs w:val="24"/>
        </w:rPr>
        <w:t xml:space="preserve"> </w:t>
      </w:r>
      <w:r w:rsidRPr="006D4934">
        <w:rPr>
          <w:rFonts w:ascii="Candara" w:hAnsi="Candara"/>
          <w:sz w:val="24"/>
          <w:szCs w:val="24"/>
        </w:rPr>
        <w:t>Nek!”</w:t>
      </w:r>
      <w:r w:rsidRPr="006D4934">
        <w:rPr>
          <w:rFonts w:ascii="Candara" w:hAnsi="Candara"/>
          <w:spacing w:val="2"/>
          <w:sz w:val="24"/>
          <w:szCs w:val="24"/>
        </w:rPr>
        <w:t xml:space="preserve"> </w:t>
      </w:r>
      <w:r w:rsidRPr="006D4934">
        <w:rPr>
          <w:rFonts w:ascii="Candara" w:hAnsi="Candara"/>
          <w:sz w:val="24"/>
          <w:szCs w:val="24"/>
        </w:rPr>
        <w:t>jawab</w:t>
      </w:r>
      <w:r w:rsidRPr="006D4934">
        <w:rPr>
          <w:rFonts w:ascii="Candara" w:hAnsi="Candara"/>
          <w:spacing w:val="-1"/>
          <w:sz w:val="24"/>
          <w:szCs w:val="24"/>
        </w:rPr>
        <w:t xml:space="preserve"> </w:t>
      </w:r>
      <w:r w:rsidRPr="006D4934">
        <w:rPr>
          <w:rFonts w:ascii="Candara" w:hAnsi="Candara"/>
          <w:sz w:val="24"/>
          <w:szCs w:val="24"/>
        </w:rPr>
        <w:t>Sukma.</w:t>
      </w:r>
    </w:p>
    <w:p w:rsidR="00256EBE" w:rsidRPr="006D4934" w:rsidRDefault="007F5944">
      <w:pPr>
        <w:spacing w:before="14" w:line="286" w:lineRule="auto"/>
        <w:ind w:left="110" w:right="78" w:firstLine="62"/>
        <w:jc w:val="both"/>
        <w:rPr>
          <w:rFonts w:ascii="Candara" w:hAnsi="Candara"/>
          <w:sz w:val="24"/>
          <w:szCs w:val="24"/>
        </w:rPr>
      </w:pPr>
      <w:r w:rsidRPr="006D4934">
        <w:rPr>
          <w:rFonts w:ascii="Candara" w:hAnsi="Candara"/>
          <w:sz w:val="24"/>
          <w:szCs w:val="24"/>
        </w:rPr>
        <w:t>Aku</w:t>
      </w:r>
      <w:r w:rsidRPr="006D4934">
        <w:rPr>
          <w:rFonts w:ascii="Candara" w:hAnsi="Candara"/>
          <w:spacing w:val="20"/>
          <w:sz w:val="24"/>
          <w:szCs w:val="24"/>
        </w:rPr>
        <w:t xml:space="preserve"> </w:t>
      </w:r>
      <w:r w:rsidRPr="006D4934">
        <w:rPr>
          <w:rFonts w:ascii="Candara" w:hAnsi="Candara"/>
          <w:sz w:val="24"/>
          <w:szCs w:val="24"/>
        </w:rPr>
        <w:t xml:space="preserve">yang </w:t>
      </w:r>
      <w:r w:rsidRPr="006D4934">
        <w:rPr>
          <w:rFonts w:ascii="Candara" w:hAnsi="Candara"/>
          <w:spacing w:val="17"/>
          <w:sz w:val="24"/>
          <w:szCs w:val="24"/>
        </w:rPr>
        <w:t xml:space="preserve"> </w:t>
      </w:r>
      <w:r w:rsidRPr="006D4934">
        <w:rPr>
          <w:rFonts w:ascii="Candara" w:hAnsi="Candara"/>
          <w:sz w:val="24"/>
          <w:szCs w:val="24"/>
        </w:rPr>
        <w:t>mendengar</w:t>
      </w:r>
      <w:r w:rsidRPr="006D4934">
        <w:rPr>
          <w:rFonts w:ascii="Candara" w:hAnsi="Candara"/>
          <w:spacing w:val="32"/>
          <w:sz w:val="24"/>
          <w:szCs w:val="24"/>
        </w:rPr>
        <w:t xml:space="preserve"> </w:t>
      </w:r>
      <w:r w:rsidRPr="006D4934">
        <w:rPr>
          <w:rFonts w:ascii="Candara" w:hAnsi="Candara"/>
          <w:sz w:val="24"/>
          <w:szCs w:val="24"/>
        </w:rPr>
        <w:t>jawaban</w:t>
      </w:r>
      <w:r w:rsidRPr="006D4934">
        <w:rPr>
          <w:rFonts w:ascii="Candara" w:hAnsi="Candara"/>
          <w:spacing w:val="-7"/>
          <w:sz w:val="24"/>
          <w:szCs w:val="24"/>
        </w:rPr>
        <w:t xml:space="preserve"> </w:t>
      </w:r>
      <w:r w:rsidRPr="006D4934">
        <w:rPr>
          <w:rFonts w:ascii="Candara" w:hAnsi="Candara"/>
          <w:sz w:val="24"/>
          <w:szCs w:val="24"/>
        </w:rPr>
        <w:t>Sukma</w:t>
      </w:r>
      <w:r w:rsidRPr="006D4934">
        <w:rPr>
          <w:rFonts w:ascii="Candara" w:hAnsi="Candara"/>
          <w:spacing w:val="-25"/>
          <w:sz w:val="24"/>
          <w:szCs w:val="24"/>
        </w:rPr>
        <w:t xml:space="preserve"> </w:t>
      </w:r>
      <w:r w:rsidRPr="006D4934">
        <w:rPr>
          <w:rFonts w:ascii="Candara" w:hAnsi="Candara"/>
          <w:sz w:val="24"/>
          <w:szCs w:val="24"/>
        </w:rPr>
        <w:t>menjadi</w:t>
      </w:r>
      <w:r w:rsidRPr="006D4934">
        <w:rPr>
          <w:rFonts w:ascii="Candara" w:hAnsi="Candara"/>
          <w:spacing w:val="-7"/>
          <w:sz w:val="24"/>
          <w:szCs w:val="24"/>
        </w:rPr>
        <w:t xml:space="preserve"> </w:t>
      </w:r>
      <w:r w:rsidRPr="006D4934">
        <w:rPr>
          <w:rFonts w:ascii="Candara" w:hAnsi="Candara"/>
          <w:sz w:val="24"/>
          <w:szCs w:val="24"/>
        </w:rPr>
        <w:t>heran,</w:t>
      </w:r>
      <w:r w:rsidRPr="006D4934">
        <w:rPr>
          <w:rFonts w:ascii="Candara" w:hAnsi="Candara"/>
          <w:spacing w:val="19"/>
          <w:sz w:val="24"/>
          <w:szCs w:val="24"/>
        </w:rPr>
        <w:t xml:space="preserve"> </w:t>
      </w:r>
      <w:r w:rsidRPr="006D4934">
        <w:rPr>
          <w:rFonts w:ascii="Candara" w:hAnsi="Candara"/>
          <w:sz w:val="24"/>
          <w:szCs w:val="24"/>
        </w:rPr>
        <w:t>karena</w:t>
      </w:r>
      <w:r w:rsidRPr="006D4934">
        <w:rPr>
          <w:rFonts w:ascii="Candara" w:hAnsi="Candara"/>
          <w:spacing w:val="14"/>
          <w:sz w:val="24"/>
          <w:szCs w:val="24"/>
        </w:rPr>
        <w:t xml:space="preserve"> </w:t>
      </w:r>
      <w:r w:rsidRPr="006D4934">
        <w:rPr>
          <w:rFonts w:ascii="Candara" w:hAnsi="Candara"/>
          <w:sz w:val="24"/>
          <w:szCs w:val="24"/>
        </w:rPr>
        <w:t xml:space="preserve">aku </w:t>
      </w:r>
      <w:r w:rsidRPr="006D4934">
        <w:rPr>
          <w:rFonts w:ascii="Candara" w:hAnsi="Candara"/>
          <w:spacing w:val="11"/>
          <w:sz w:val="24"/>
          <w:szCs w:val="24"/>
        </w:rPr>
        <w:t xml:space="preserve"> </w:t>
      </w:r>
      <w:r w:rsidRPr="006D4934">
        <w:rPr>
          <w:rFonts w:ascii="Candara" w:hAnsi="Candara"/>
          <w:sz w:val="24"/>
          <w:szCs w:val="24"/>
        </w:rPr>
        <w:t>melihat</w:t>
      </w:r>
      <w:r w:rsidRPr="006D4934">
        <w:rPr>
          <w:rFonts w:ascii="Candara" w:hAnsi="Candara"/>
          <w:spacing w:val="2"/>
          <w:sz w:val="24"/>
          <w:szCs w:val="24"/>
        </w:rPr>
        <w:t xml:space="preserve"> </w:t>
      </w:r>
      <w:r w:rsidRPr="006D4934">
        <w:rPr>
          <w:rFonts w:ascii="Candara" w:hAnsi="Candara"/>
          <w:sz w:val="24"/>
          <w:szCs w:val="24"/>
        </w:rPr>
        <w:t>dia</w:t>
      </w:r>
      <w:r w:rsidRPr="006D4934">
        <w:rPr>
          <w:rFonts w:ascii="Candara" w:hAnsi="Candara"/>
          <w:spacing w:val="59"/>
          <w:sz w:val="24"/>
          <w:szCs w:val="24"/>
        </w:rPr>
        <w:t xml:space="preserve"> </w:t>
      </w:r>
      <w:r w:rsidRPr="006D4934">
        <w:rPr>
          <w:rFonts w:ascii="Candara" w:hAnsi="Candara"/>
          <w:sz w:val="24"/>
          <w:szCs w:val="24"/>
        </w:rPr>
        <w:t>belum makan</w:t>
      </w:r>
      <w:r w:rsidRPr="006D4934">
        <w:rPr>
          <w:rFonts w:ascii="Candara" w:hAnsi="Candara"/>
          <w:spacing w:val="-9"/>
          <w:sz w:val="24"/>
          <w:szCs w:val="24"/>
        </w:rPr>
        <w:t xml:space="preserve"> </w:t>
      </w:r>
      <w:r w:rsidRPr="006D4934">
        <w:rPr>
          <w:rFonts w:ascii="Candara" w:hAnsi="Candara"/>
          <w:sz w:val="24"/>
          <w:szCs w:val="24"/>
        </w:rPr>
        <w:t>roti</w:t>
      </w:r>
      <w:r w:rsidRPr="006D4934">
        <w:rPr>
          <w:rFonts w:ascii="Candara" w:hAnsi="Candara"/>
          <w:spacing w:val="55"/>
          <w:sz w:val="24"/>
          <w:szCs w:val="24"/>
        </w:rPr>
        <w:t xml:space="preserve"> </w:t>
      </w:r>
      <w:r w:rsidRPr="006D4934">
        <w:rPr>
          <w:rFonts w:ascii="Candara" w:hAnsi="Candara"/>
          <w:sz w:val="24"/>
          <w:szCs w:val="24"/>
        </w:rPr>
        <w:t>sejak</w:t>
      </w:r>
      <w:r w:rsidRPr="006D4934">
        <w:rPr>
          <w:rFonts w:ascii="Candara" w:hAnsi="Candara"/>
          <w:spacing w:val="-13"/>
          <w:sz w:val="24"/>
          <w:szCs w:val="24"/>
        </w:rPr>
        <w:t xml:space="preserve"> </w:t>
      </w:r>
      <w:r w:rsidRPr="006D4934">
        <w:rPr>
          <w:rFonts w:ascii="Candara" w:hAnsi="Candara"/>
          <w:sz w:val="24"/>
          <w:szCs w:val="24"/>
        </w:rPr>
        <w:t>tadi.</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ind w:left="110" w:right="4219"/>
        <w:jc w:val="both"/>
        <w:rPr>
          <w:rFonts w:ascii="Candara" w:hAnsi="Candara"/>
          <w:sz w:val="24"/>
          <w:szCs w:val="24"/>
        </w:rPr>
      </w:pPr>
      <w:r w:rsidRPr="006D4934">
        <w:rPr>
          <w:rFonts w:ascii="Candara" w:hAnsi="Candara"/>
          <w:sz w:val="24"/>
          <w:szCs w:val="24"/>
        </w:rPr>
        <w:t>“Kenapa</w:t>
      </w:r>
      <w:r w:rsidRPr="006D4934">
        <w:rPr>
          <w:rFonts w:ascii="Candara" w:hAnsi="Candara"/>
          <w:spacing w:val="-31"/>
          <w:sz w:val="24"/>
          <w:szCs w:val="24"/>
        </w:rPr>
        <w:t xml:space="preserve"> </w:t>
      </w:r>
      <w:r w:rsidRPr="006D4934">
        <w:rPr>
          <w:rFonts w:ascii="Candara" w:hAnsi="Candara"/>
          <w:sz w:val="24"/>
          <w:szCs w:val="24"/>
        </w:rPr>
        <w:t>kamu</w:t>
      </w:r>
      <w:r w:rsidRPr="006D4934">
        <w:rPr>
          <w:rFonts w:ascii="Candara" w:hAnsi="Candara"/>
          <w:spacing w:val="21"/>
          <w:sz w:val="24"/>
          <w:szCs w:val="24"/>
        </w:rPr>
        <w:t xml:space="preserve"> </w:t>
      </w:r>
      <w:r w:rsidRPr="006D4934">
        <w:rPr>
          <w:rFonts w:ascii="Candara" w:hAnsi="Candara"/>
          <w:sz w:val="24"/>
          <w:szCs w:val="24"/>
        </w:rPr>
        <w:t>membohongi</w:t>
      </w:r>
      <w:r w:rsidRPr="006D4934">
        <w:rPr>
          <w:rFonts w:ascii="Candara" w:hAnsi="Candara"/>
          <w:spacing w:val="57"/>
          <w:sz w:val="24"/>
          <w:szCs w:val="24"/>
        </w:rPr>
        <w:t xml:space="preserve"> </w:t>
      </w:r>
      <w:r w:rsidRPr="006D4934">
        <w:rPr>
          <w:rFonts w:ascii="Candara" w:hAnsi="Candara"/>
          <w:sz w:val="24"/>
          <w:szCs w:val="24"/>
        </w:rPr>
        <w:t>nenekmu,</w:t>
      </w:r>
      <w:r w:rsidRPr="006D4934">
        <w:rPr>
          <w:rFonts w:ascii="Candara" w:hAnsi="Candara"/>
          <w:spacing w:val="51"/>
          <w:sz w:val="24"/>
          <w:szCs w:val="24"/>
        </w:rPr>
        <w:t xml:space="preserve"> </w:t>
      </w:r>
      <w:r w:rsidRPr="006D4934">
        <w:rPr>
          <w:rFonts w:ascii="Candara" w:hAnsi="Candara"/>
          <w:sz w:val="24"/>
          <w:szCs w:val="24"/>
        </w:rPr>
        <w:t>Sukma?”</w:t>
      </w:r>
    </w:p>
    <w:p w:rsidR="00256EBE" w:rsidRPr="006D4934" w:rsidRDefault="00256EBE">
      <w:pPr>
        <w:spacing w:before="3"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7F5944">
      <w:pPr>
        <w:spacing w:line="286" w:lineRule="auto"/>
        <w:ind w:left="110" w:right="74"/>
        <w:jc w:val="both"/>
        <w:rPr>
          <w:rFonts w:ascii="Candara" w:hAnsi="Candara"/>
          <w:sz w:val="24"/>
          <w:szCs w:val="24"/>
        </w:rPr>
      </w:pPr>
      <w:r w:rsidRPr="006D4934">
        <w:rPr>
          <w:rFonts w:ascii="Candara" w:hAnsi="Candara"/>
          <w:sz w:val="24"/>
          <w:szCs w:val="24"/>
        </w:rPr>
        <w:t xml:space="preserve">“Kalau </w:t>
      </w:r>
      <w:r w:rsidRPr="006D4934">
        <w:rPr>
          <w:rFonts w:ascii="Candara" w:hAnsi="Candara"/>
          <w:spacing w:val="58"/>
          <w:sz w:val="24"/>
          <w:szCs w:val="24"/>
        </w:rPr>
        <w:t xml:space="preserve"> </w:t>
      </w:r>
      <w:r w:rsidRPr="006D4934">
        <w:rPr>
          <w:rFonts w:ascii="Candara" w:hAnsi="Candara"/>
          <w:sz w:val="24"/>
          <w:szCs w:val="24"/>
        </w:rPr>
        <w:t xml:space="preserve">aku  </w:t>
      </w:r>
      <w:r w:rsidRPr="006D4934">
        <w:rPr>
          <w:rFonts w:ascii="Candara" w:hAnsi="Candara"/>
          <w:spacing w:val="37"/>
          <w:sz w:val="24"/>
          <w:szCs w:val="24"/>
        </w:rPr>
        <w:t xml:space="preserve"> </w:t>
      </w:r>
      <w:r w:rsidRPr="006D4934">
        <w:rPr>
          <w:rFonts w:ascii="Candara" w:hAnsi="Candara"/>
          <w:sz w:val="24"/>
          <w:szCs w:val="24"/>
        </w:rPr>
        <w:t>jawab</w:t>
      </w:r>
      <w:r w:rsidRPr="006D4934">
        <w:rPr>
          <w:rFonts w:ascii="Candara" w:hAnsi="Candara"/>
          <w:spacing w:val="51"/>
          <w:sz w:val="24"/>
          <w:szCs w:val="24"/>
        </w:rPr>
        <w:t xml:space="preserve"> </w:t>
      </w:r>
      <w:r w:rsidRPr="006D4934">
        <w:rPr>
          <w:rFonts w:ascii="Candara" w:hAnsi="Candara"/>
          <w:sz w:val="24"/>
          <w:szCs w:val="24"/>
        </w:rPr>
        <w:t>belum</w:t>
      </w:r>
      <w:r w:rsidRPr="006D4934">
        <w:rPr>
          <w:rFonts w:ascii="Candara" w:hAnsi="Candara"/>
          <w:spacing w:val="67"/>
          <w:sz w:val="24"/>
          <w:szCs w:val="24"/>
        </w:rPr>
        <w:t xml:space="preserve"> </w:t>
      </w:r>
      <w:r w:rsidRPr="006D4934">
        <w:rPr>
          <w:rFonts w:ascii="Candara" w:hAnsi="Candara"/>
          <w:sz w:val="24"/>
          <w:szCs w:val="24"/>
        </w:rPr>
        <w:t xml:space="preserve">makan  nenek </w:t>
      </w:r>
      <w:r w:rsidRPr="006D4934">
        <w:rPr>
          <w:rFonts w:ascii="Candara" w:hAnsi="Candara"/>
          <w:spacing w:val="7"/>
          <w:sz w:val="24"/>
          <w:szCs w:val="24"/>
        </w:rPr>
        <w:t xml:space="preserve"> </w:t>
      </w:r>
      <w:r w:rsidRPr="006D4934">
        <w:rPr>
          <w:rFonts w:ascii="Candara" w:hAnsi="Candara"/>
          <w:sz w:val="24"/>
          <w:szCs w:val="24"/>
        </w:rPr>
        <w:t xml:space="preserve">pasti </w:t>
      </w:r>
      <w:r w:rsidRPr="006D4934">
        <w:rPr>
          <w:rFonts w:ascii="Candara" w:hAnsi="Candara"/>
          <w:spacing w:val="4"/>
          <w:sz w:val="24"/>
          <w:szCs w:val="24"/>
        </w:rPr>
        <w:t xml:space="preserve"> </w:t>
      </w:r>
      <w:r w:rsidRPr="006D4934">
        <w:rPr>
          <w:rFonts w:ascii="Candara" w:hAnsi="Candara"/>
          <w:sz w:val="24"/>
          <w:szCs w:val="24"/>
        </w:rPr>
        <w:t xml:space="preserve">marah, </w:t>
      </w:r>
      <w:r w:rsidRPr="006D4934">
        <w:rPr>
          <w:rFonts w:ascii="Candara" w:hAnsi="Candara"/>
          <w:spacing w:val="6"/>
          <w:sz w:val="24"/>
          <w:szCs w:val="24"/>
        </w:rPr>
        <w:t xml:space="preserve"> </w:t>
      </w:r>
      <w:r w:rsidRPr="006D4934">
        <w:rPr>
          <w:rFonts w:ascii="Candara" w:hAnsi="Candara"/>
          <w:sz w:val="24"/>
          <w:szCs w:val="24"/>
        </w:rPr>
        <w:t xml:space="preserve">dan </w:t>
      </w:r>
      <w:r w:rsidRPr="006D4934">
        <w:rPr>
          <w:rFonts w:ascii="Candara" w:hAnsi="Candara"/>
          <w:spacing w:val="20"/>
          <w:sz w:val="24"/>
          <w:szCs w:val="24"/>
        </w:rPr>
        <w:t xml:space="preserve"> </w:t>
      </w:r>
      <w:r w:rsidRPr="006D4934">
        <w:rPr>
          <w:rFonts w:ascii="Candara" w:hAnsi="Candara"/>
          <w:sz w:val="24"/>
          <w:szCs w:val="24"/>
        </w:rPr>
        <w:t>memintaku</w:t>
      </w:r>
      <w:r w:rsidRPr="006D4934">
        <w:rPr>
          <w:rFonts w:ascii="Candara" w:hAnsi="Candara"/>
          <w:spacing w:val="55"/>
          <w:sz w:val="24"/>
          <w:szCs w:val="24"/>
        </w:rPr>
        <w:t xml:space="preserve"> </w:t>
      </w:r>
      <w:r w:rsidRPr="006D4934">
        <w:rPr>
          <w:rFonts w:ascii="Candara" w:hAnsi="Candara"/>
          <w:sz w:val="24"/>
          <w:szCs w:val="24"/>
        </w:rPr>
        <w:t>berhenti bermain.”</w:t>
      </w:r>
    </w:p>
    <w:p w:rsidR="00256EBE" w:rsidRPr="006D4934" w:rsidRDefault="00256EBE">
      <w:pPr>
        <w:spacing w:before="2" w:line="120" w:lineRule="exact"/>
        <w:rPr>
          <w:rFonts w:ascii="Candara" w:hAnsi="Candara"/>
          <w:sz w:val="13"/>
          <w:szCs w:val="13"/>
        </w:rPr>
      </w:pPr>
    </w:p>
    <w:p w:rsidR="00256EBE" w:rsidRPr="006D4934" w:rsidRDefault="00256EBE">
      <w:pPr>
        <w:spacing w:line="200" w:lineRule="exact"/>
        <w:rPr>
          <w:rFonts w:ascii="Candara" w:hAnsi="Candara"/>
        </w:rPr>
      </w:pPr>
    </w:p>
    <w:p w:rsidR="00256EBE" w:rsidRPr="006D4934" w:rsidRDefault="007F5944">
      <w:pPr>
        <w:spacing w:line="286" w:lineRule="auto"/>
        <w:ind w:left="110" w:right="76"/>
        <w:jc w:val="both"/>
        <w:rPr>
          <w:rFonts w:ascii="Candara" w:hAnsi="Candara"/>
          <w:sz w:val="24"/>
          <w:szCs w:val="24"/>
        </w:rPr>
        <w:sectPr w:rsidR="00256EBE" w:rsidRPr="006D4934">
          <w:pgSz w:w="11900" w:h="16860"/>
          <w:pgMar w:top="1080" w:right="1080" w:bottom="280" w:left="1080" w:header="0" w:footer="1267" w:gutter="0"/>
          <w:cols w:space="720"/>
        </w:sectPr>
      </w:pPr>
      <w:r w:rsidRPr="006D4934">
        <w:rPr>
          <w:rFonts w:ascii="Candara" w:hAnsi="Candara"/>
          <w:sz w:val="24"/>
          <w:szCs w:val="24"/>
        </w:rPr>
        <w:t>Mendengar  jawaban</w:t>
      </w:r>
      <w:r w:rsidRPr="006D4934">
        <w:rPr>
          <w:rFonts w:ascii="Candara" w:hAnsi="Candara"/>
          <w:spacing w:val="52"/>
          <w:sz w:val="24"/>
          <w:szCs w:val="24"/>
        </w:rPr>
        <w:t xml:space="preserve"> </w:t>
      </w:r>
      <w:r w:rsidRPr="006D4934">
        <w:rPr>
          <w:rFonts w:ascii="Candara" w:hAnsi="Candara"/>
          <w:sz w:val="24"/>
          <w:szCs w:val="24"/>
        </w:rPr>
        <w:t>Sukma,</w:t>
      </w:r>
      <w:r w:rsidRPr="006D4934">
        <w:rPr>
          <w:rFonts w:ascii="Candara" w:hAnsi="Candara"/>
          <w:spacing w:val="14"/>
          <w:sz w:val="24"/>
          <w:szCs w:val="24"/>
        </w:rPr>
        <w:t xml:space="preserve"> </w:t>
      </w:r>
      <w:r w:rsidRPr="006D4934">
        <w:rPr>
          <w:rFonts w:ascii="Candara" w:hAnsi="Candara"/>
          <w:sz w:val="24"/>
          <w:szCs w:val="24"/>
        </w:rPr>
        <w:t xml:space="preserve">aku </w:t>
      </w:r>
      <w:r w:rsidRPr="006D4934">
        <w:rPr>
          <w:rFonts w:ascii="Candara" w:hAnsi="Candara"/>
          <w:spacing w:val="44"/>
          <w:sz w:val="24"/>
          <w:szCs w:val="24"/>
        </w:rPr>
        <w:t xml:space="preserve"> </w:t>
      </w:r>
      <w:r w:rsidRPr="006D4934">
        <w:rPr>
          <w:rFonts w:ascii="Candara" w:hAnsi="Candara"/>
          <w:sz w:val="24"/>
          <w:szCs w:val="24"/>
        </w:rPr>
        <w:t xml:space="preserve">jadi </w:t>
      </w:r>
      <w:r w:rsidRPr="006D4934">
        <w:rPr>
          <w:rFonts w:ascii="Candara" w:hAnsi="Candara"/>
          <w:spacing w:val="25"/>
          <w:sz w:val="24"/>
          <w:szCs w:val="24"/>
        </w:rPr>
        <w:t xml:space="preserve"> </w:t>
      </w:r>
      <w:r w:rsidRPr="006D4934">
        <w:rPr>
          <w:rFonts w:ascii="Candara" w:hAnsi="Candara"/>
          <w:sz w:val="24"/>
          <w:szCs w:val="24"/>
        </w:rPr>
        <w:t>sedih.</w:t>
      </w:r>
      <w:r w:rsidRPr="006D4934">
        <w:rPr>
          <w:rFonts w:ascii="Candara" w:hAnsi="Candara"/>
          <w:spacing w:val="35"/>
          <w:sz w:val="24"/>
          <w:szCs w:val="24"/>
        </w:rPr>
        <w:t xml:space="preserve"> </w:t>
      </w:r>
      <w:r w:rsidRPr="006D4934">
        <w:rPr>
          <w:rFonts w:ascii="Candara" w:hAnsi="Candara"/>
          <w:sz w:val="24"/>
          <w:szCs w:val="24"/>
        </w:rPr>
        <w:t>Ya</w:t>
      </w:r>
      <w:r w:rsidRPr="006D4934">
        <w:rPr>
          <w:rFonts w:ascii="Candara" w:hAnsi="Candara"/>
          <w:spacing w:val="31"/>
          <w:sz w:val="24"/>
          <w:szCs w:val="24"/>
        </w:rPr>
        <w:t xml:space="preserve"> </w:t>
      </w:r>
      <w:r w:rsidRPr="006D4934">
        <w:rPr>
          <w:rFonts w:ascii="Candara" w:hAnsi="Candara"/>
          <w:sz w:val="24"/>
          <w:szCs w:val="24"/>
        </w:rPr>
        <w:t xml:space="preserve">allah, </w:t>
      </w:r>
      <w:r w:rsidRPr="006D4934">
        <w:rPr>
          <w:rFonts w:ascii="Candara" w:hAnsi="Candara"/>
          <w:spacing w:val="54"/>
          <w:sz w:val="24"/>
          <w:szCs w:val="24"/>
        </w:rPr>
        <w:t xml:space="preserve"> </w:t>
      </w:r>
      <w:r w:rsidRPr="006D4934">
        <w:rPr>
          <w:rFonts w:ascii="Candara" w:hAnsi="Candara"/>
          <w:sz w:val="24"/>
          <w:szCs w:val="24"/>
        </w:rPr>
        <w:t>hanya</w:t>
      </w:r>
      <w:r w:rsidRPr="006D4934">
        <w:rPr>
          <w:rFonts w:ascii="Candara" w:hAnsi="Candara"/>
          <w:spacing w:val="34"/>
          <w:sz w:val="24"/>
          <w:szCs w:val="24"/>
        </w:rPr>
        <w:t xml:space="preserve"> </w:t>
      </w:r>
      <w:r w:rsidRPr="006D4934">
        <w:rPr>
          <w:rFonts w:ascii="Candara" w:hAnsi="Candara"/>
          <w:sz w:val="24"/>
          <w:szCs w:val="24"/>
        </w:rPr>
        <w:t>karena</w:t>
      </w:r>
      <w:r w:rsidRPr="006D4934">
        <w:rPr>
          <w:rFonts w:ascii="Candara" w:hAnsi="Candara"/>
          <w:spacing w:val="40"/>
          <w:sz w:val="24"/>
          <w:szCs w:val="24"/>
        </w:rPr>
        <w:t xml:space="preserve"> </w:t>
      </w:r>
      <w:r w:rsidRPr="006D4934">
        <w:rPr>
          <w:rFonts w:ascii="Candara" w:hAnsi="Candara"/>
          <w:sz w:val="24"/>
          <w:szCs w:val="24"/>
        </w:rPr>
        <w:t xml:space="preserve">ingin </w:t>
      </w:r>
      <w:r w:rsidRPr="006D4934">
        <w:rPr>
          <w:rFonts w:ascii="Candara" w:hAnsi="Candara"/>
          <w:spacing w:val="35"/>
          <w:sz w:val="24"/>
          <w:szCs w:val="24"/>
        </w:rPr>
        <w:t xml:space="preserve"> </w:t>
      </w:r>
      <w:r w:rsidRPr="006D4934">
        <w:rPr>
          <w:rFonts w:ascii="Candara" w:hAnsi="Candara"/>
          <w:sz w:val="24"/>
          <w:szCs w:val="24"/>
        </w:rPr>
        <w:t xml:space="preserve">bermain bersamaku, </w:t>
      </w:r>
      <w:r w:rsidRPr="006D4934">
        <w:rPr>
          <w:rFonts w:ascii="Candara" w:hAnsi="Candara"/>
          <w:spacing w:val="46"/>
          <w:sz w:val="24"/>
          <w:szCs w:val="24"/>
        </w:rPr>
        <w:t xml:space="preserve"> </w:t>
      </w:r>
      <w:r w:rsidRPr="006D4934">
        <w:rPr>
          <w:rFonts w:ascii="Candara" w:hAnsi="Candara"/>
          <w:sz w:val="24"/>
          <w:szCs w:val="24"/>
        </w:rPr>
        <w:t xml:space="preserve">Sukma  rela  </w:t>
      </w:r>
      <w:r w:rsidRPr="006D4934">
        <w:rPr>
          <w:rFonts w:ascii="Candara" w:hAnsi="Candara"/>
          <w:spacing w:val="37"/>
          <w:sz w:val="24"/>
          <w:szCs w:val="24"/>
        </w:rPr>
        <w:t xml:space="preserve"> </w:t>
      </w:r>
      <w:r w:rsidRPr="006D4934">
        <w:rPr>
          <w:rFonts w:ascii="Candara" w:hAnsi="Candara"/>
          <w:sz w:val="24"/>
          <w:szCs w:val="24"/>
        </w:rPr>
        <w:t xml:space="preserve">membohongi </w:t>
      </w:r>
      <w:r w:rsidRPr="006D4934">
        <w:rPr>
          <w:rFonts w:ascii="Candara" w:hAnsi="Candara"/>
          <w:spacing w:val="39"/>
          <w:sz w:val="24"/>
          <w:szCs w:val="24"/>
        </w:rPr>
        <w:t xml:space="preserve"> </w:t>
      </w:r>
      <w:r w:rsidRPr="006D4934">
        <w:rPr>
          <w:rFonts w:ascii="Candara" w:hAnsi="Candara"/>
          <w:sz w:val="24"/>
          <w:szCs w:val="24"/>
        </w:rPr>
        <w:t xml:space="preserve">neneknya. </w:t>
      </w:r>
      <w:r w:rsidRPr="006D4934">
        <w:rPr>
          <w:rFonts w:ascii="Candara" w:hAnsi="Candara"/>
          <w:spacing w:val="23"/>
          <w:sz w:val="24"/>
          <w:szCs w:val="24"/>
        </w:rPr>
        <w:t xml:space="preserve"> </w:t>
      </w:r>
      <w:r w:rsidRPr="006D4934">
        <w:rPr>
          <w:rFonts w:ascii="Candara" w:hAnsi="Candara"/>
          <w:sz w:val="24"/>
          <w:szCs w:val="24"/>
        </w:rPr>
        <w:t xml:space="preserve">Sukma  juga  </w:t>
      </w:r>
      <w:r w:rsidRPr="006D4934">
        <w:rPr>
          <w:rFonts w:ascii="Candara" w:hAnsi="Candara"/>
          <w:spacing w:val="30"/>
          <w:sz w:val="24"/>
          <w:szCs w:val="24"/>
        </w:rPr>
        <w:t xml:space="preserve"> </w:t>
      </w:r>
      <w:r w:rsidRPr="006D4934">
        <w:rPr>
          <w:rFonts w:ascii="Candara" w:hAnsi="Candara"/>
          <w:sz w:val="24"/>
          <w:szCs w:val="24"/>
        </w:rPr>
        <w:t xml:space="preserve">rela  </w:t>
      </w:r>
      <w:r w:rsidRPr="006D4934">
        <w:rPr>
          <w:rFonts w:ascii="Candara" w:hAnsi="Candara"/>
          <w:spacing w:val="37"/>
          <w:sz w:val="24"/>
          <w:szCs w:val="24"/>
        </w:rPr>
        <w:t xml:space="preserve"> </w:t>
      </w:r>
      <w:r w:rsidRPr="006D4934">
        <w:rPr>
          <w:rFonts w:ascii="Candara" w:hAnsi="Candara"/>
          <w:sz w:val="24"/>
          <w:szCs w:val="24"/>
        </w:rPr>
        <w:t>memberikan sepotong</w:t>
      </w:r>
      <w:r w:rsidRPr="006D4934">
        <w:rPr>
          <w:rFonts w:ascii="Candara" w:hAnsi="Candara"/>
          <w:spacing w:val="26"/>
          <w:sz w:val="24"/>
          <w:szCs w:val="24"/>
        </w:rPr>
        <w:t xml:space="preserve"> </w:t>
      </w:r>
      <w:r w:rsidRPr="006D4934">
        <w:rPr>
          <w:rFonts w:ascii="Candara" w:hAnsi="Candara"/>
          <w:sz w:val="24"/>
          <w:szCs w:val="24"/>
        </w:rPr>
        <w:t>rotinya</w:t>
      </w:r>
      <w:r w:rsidRPr="006D4934">
        <w:rPr>
          <w:rFonts w:ascii="Candara" w:hAnsi="Candara"/>
          <w:spacing w:val="-15"/>
          <w:sz w:val="24"/>
          <w:szCs w:val="24"/>
        </w:rPr>
        <w:t xml:space="preserve"> </w:t>
      </w:r>
      <w:r w:rsidRPr="006D4934">
        <w:rPr>
          <w:rFonts w:ascii="Candara" w:hAnsi="Candara"/>
          <w:sz w:val="24"/>
          <w:szCs w:val="24"/>
        </w:rPr>
        <w:t>untukku.</w:t>
      </w:r>
    </w:p>
    <w:p w:rsidR="00256EBE" w:rsidRPr="006D4934" w:rsidRDefault="00256EBE">
      <w:pPr>
        <w:spacing w:before="3" w:line="100" w:lineRule="exact"/>
        <w:rPr>
          <w:rFonts w:ascii="Candara" w:hAnsi="Candara"/>
          <w:sz w:val="11"/>
          <w:szCs w:val="11"/>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rsidP="0064506B">
      <w:pPr>
        <w:pStyle w:val="Heading1"/>
      </w:pPr>
      <w:bookmarkStart w:id="41" w:name="_Toc154862621"/>
      <w:r w:rsidRPr="006D4934">
        <w:t>Profil</w:t>
      </w:r>
      <w:r w:rsidRPr="006D4934">
        <w:rPr>
          <w:spacing w:val="-6"/>
        </w:rPr>
        <w:t xml:space="preserve"> </w:t>
      </w:r>
      <w:r w:rsidRPr="006D4934">
        <w:t>Penulis</w:t>
      </w:r>
      <w:bookmarkEnd w:id="41"/>
    </w:p>
    <w:p w:rsidR="00256EBE" w:rsidRPr="006D4934" w:rsidRDefault="00256EBE">
      <w:pPr>
        <w:spacing w:before="4" w:line="180" w:lineRule="exact"/>
        <w:rPr>
          <w:rFonts w:ascii="Candara" w:hAnsi="Candara"/>
          <w:sz w:val="18"/>
          <w:szCs w:val="18"/>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7F5944">
      <w:pPr>
        <w:ind w:left="110"/>
        <w:rPr>
          <w:rFonts w:ascii="Candara" w:hAnsi="Candara"/>
          <w:sz w:val="24"/>
          <w:szCs w:val="24"/>
        </w:rPr>
      </w:pPr>
      <w:r w:rsidRPr="006D4934">
        <w:rPr>
          <w:rFonts w:ascii="Candara" w:hAnsi="Candara"/>
          <w:sz w:val="24"/>
          <w:szCs w:val="24"/>
        </w:rPr>
        <w:t>Penulis</w:t>
      </w:r>
      <w:r w:rsidRPr="006D4934">
        <w:rPr>
          <w:rFonts w:ascii="Candara" w:hAnsi="Candara"/>
          <w:spacing w:val="-22"/>
          <w:sz w:val="24"/>
          <w:szCs w:val="24"/>
        </w:rPr>
        <w:t xml:space="preserve"> </w:t>
      </w:r>
      <w:r w:rsidRPr="006D4934">
        <w:rPr>
          <w:rFonts w:ascii="Candara" w:hAnsi="Candara"/>
          <w:sz w:val="24"/>
          <w:szCs w:val="24"/>
        </w:rPr>
        <w:t>merupakan</w:t>
      </w:r>
      <w:r w:rsidRPr="006D4934">
        <w:rPr>
          <w:rFonts w:ascii="Candara" w:hAnsi="Candara"/>
          <w:spacing w:val="46"/>
          <w:sz w:val="24"/>
          <w:szCs w:val="24"/>
        </w:rPr>
        <w:t xml:space="preserve"> </w:t>
      </w:r>
      <w:r w:rsidRPr="006D4934">
        <w:rPr>
          <w:rFonts w:ascii="Candara" w:hAnsi="Candara"/>
          <w:sz w:val="24"/>
          <w:szCs w:val="24"/>
        </w:rPr>
        <w:t>siswa</w:t>
      </w:r>
      <w:r w:rsidRPr="006D4934">
        <w:rPr>
          <w:rFonts w:ascii="Candara" w:hAnsi="Candara"/>
          <w:spacing w:val="-18"/>
          <w:sz w:val="24"/>
          <w:szCs w:val="24"/>
        </w:rPr>
        <w:t xml:space="preserve"> </w:t>
      </w:r>
      <w:r w:rsidRPr="006D4934">
        <w:rPr>
          <w:rFonts w:ascii="Candara" w:hAnsi="Candara"/>
          <w:sz w:val="24"/>
          <w:szCs w:val="24"/>
        </w:rPr>
        <w:t>SDN</w:t>
      </w:r>
      <w:r w:rsidRPr="006D4934">
        <w:rPr>
          <w:rFonts w:ascii="Candara" w:hAnsi="Candara"/>
          <w:spacing w:val="7"/>
          <w:sz w:val="24"/>
          <w:szCs w:val="24"/>
        </w:rPr>
        <w:t xml:space="preserve"> </w:t>
      </w:r>
      <w:r w:rsidRPr="006D4934">
        <w:rPr>
          <w:rFonts w:ascii="Candara" w:hAnsi="Candara"/>
          <w:sz w:val="24"/>
          <w:szCs w:val="24"/>
        </w:rPr>
        <w:t>11</w:t>
      </w:r>
      <w:r w:rsidRPr="006D4934">
        <w:rPr>
          <w:rFonts w:ascii="Candara" w:hAnsi="Candara"/>
          <w:spacing w:val="36"/>
          <w:sz w:val="24"/>
          <w:szCs w:val="24"/>
        </w:rPr>
        <w:t xml:space="preserve"> </w:t>
      </w:r>
      <w:r w:rsidRPr="006D4934">
        <w:rPr>
          <w:rFonts w:ascii="Candara" w:hAnsi="Candara"/>
          <w:sz w:val="24"/>
          <w:szCs w:val="24"/>
        </w:rPr>
        <w:t>Tibawa</w:t>
      </w:r>
    </w:p>
    <w:p w:rsidR="00256EBE" w:rsidRPr="006D4934" w:rsidRDefault="007F5944">
      <w:pPr>
        <w:spacing w:before="53" w:line="286" w:lineRule="auto"/>
        <w:ind w:left="110" w:right="76"/>
        <w:rPr>
          <w:rFonts w:ascii="Candara" w:hAnsi="Candara"/>
          <w:sz w:val="24"/>
          <w:szCs w:val="24"/>
        </w:rPr>
        <w:sectPr w:rsidR="00256EBE" w:rsidRPr="006D4934">
          <w:pgSz w:w="11900" w:h="16860"/>
          <w:pgMar w:top="1580" w:right="1080" w:bottom="280" w:left="1080" w:header="0" w:footer="1267" w:gutter="0"/>
          <w:cols w:space="720"/>
        </w:sectPr>
      </w:pPr>
      <w:r w:rsidRPr="006D4934">
        <w:rPr>
          <w:rFonts w:ascii="Candara" w:hAnsi="Candara"/>
          <w:sz w:val="24"/>
          <w:szCs w:val="24"/>
        </w:rPr>
        <w:t>Pendamping</w:t>
      </w:r>
      <w:r w:rsidRPr="006D4934">
        <w:rPr>
          <w:rFonts w:ascii="Candara" w:hAnsi="Candara"/>
          <w:spacing w:val="-21"/>
          <w:sz w:val="24"/>
          <w:szCs w:val="24"/>
        </w:rPr>
        <w:t xml:space="preserve"> </w:t>
      </w:r>
      <w:r w:rsidRPr="006D4934">
        <w:rPr>
          <w:rFonts w:ascii="Candara" w:hAnsi="Candara"/>
          <w:sz w:val="24"/>
          <w:szCs w:val="24"/>
        </w:rPr>
        <w:t>dan</w:t>
      </w:r>
      <w:r w:rsidRPr="006D4934">
        <w:rPr>
          <w:rFonts w:ascii="Candara" w:hAnsi="Candara"/>
          <w:spacing w:val="4"/>
          <w:sz w:val="24"/>
          <w:szCs w:val="24"/>
        </w:rPr>
        <w:t xml:space="preserve"> </w:t>
      </w:r>
      <w:r w:rsidRPr="006D4934">
        <w:rPr>
          <w:rFonts w:ascii="Candara" w:hAnsi="Candara"/>
          <w:sz w:val="24"/>
          <w:szCs w:val="24"/>
        </w:rPr>
        <w:t>editor</w:t>
      </w:r>
      <w:r w:rsidRPr="006D4934">
        <w:rPr>
          <w:rFonts w:ascii="Candara" w:hAnsi="Candara"/>
          <w:spacing w:val="-9"/>
          <w:sz w:val="24"/>
          <w:szCs w:val="24"/>
        </w:rPr>
        <w:t xml:space="preserve"> </w:t>
      </w:r>
      <w:r w:rsidRPr="006D4934">
        <w:rPr>
          <w:rFonts w:ascii="Candara" w:hAnsi="Candara"/>
          <w:sz w:val="24"/>
          <w:szCs w:val="24"/>
        </w:rPr>
        <w:t>buku</w:t>
      </w:r>
      <w:r w:rsidRPr="006D4934">
        <w:rPr>
          <w:rFonts w:ascii="Candara" w:hAnsi="Candara"/>
          <w:spacing w:val="-14"/>
          <w:sz w:val="24"/>
          <w:szCs w:val="24"/>
        </w:rPr>
        <w:t xml:space="preserve"> </w:t>
      </w:r>
      <w:r w:rsidRPr="006D4934">
        <w:rPr>
          <w:rFonts w:ascii="Candara" w:hAnsi="Candara"/>
          <w:sz w:val="24"/>
          <w:szCs w:val="24"/>
        </w:rPr>
        <w:t>"Ayo</w:t>
      </w:r>
      <w:r w:rsidRPr="006D4934">
        <w:rPr>
          <w:rFonts w:ascii="Candara" w:hAnsi="Candara"/>
          <w:spacing w:val="2"/>
          <w:sz w:val="24"/>
          <w:szCs w:val="24"/>
        </w:rPr>
        <w:t xml:space="preserve"> </w:t>
      </w:r>
      <w:r w:rsidRPr="006D4934">
        <w:rPr>
          <w:rFonts w:ascii="Candara" w:hAnsi="Candara"/>
          <w:sz w:val="24"/>
          <w:szCs w:val="24"/>
        </w:rPr>
        <w:t>Membaca</w:t>
      </w:r>
      <w:r w:rsidRPr="006D4934">
        <w:rPr>
          <w:rFonts w:ascii="Candara" w:hAnsi="Candara"/>
          <w:spacing w:val="43"/>
          <w:sz w:val="24"/>
          <w:szCs w:val="24"/>
        </w:rPr>
        <w:t xml:space="preserve"> </w:t>
      </w:r>
      <w:r w:rsidRPr="006D4934">
        <w:rPr>
          <w:rFonts w:ascii="Candara" w:hAnsi="Candara"/>
          <w:sz w:val="24"/>
          <w:szCs w:val="24"/>
        </w:rPr>
        <w:t>dan</w:t>
      </w:r>
      <w:r w:rsidRPr="006D4934">
        <w:rPr>
          <w:rFonts w:ascii="Candara" w:hAnsi="Candara"/>
          <w:spacing w:val="37"/>
          <w:sz w:val="24"/>
          <w:szCs w:val="24"/>
        </w:rPr>
        <w:t xml:space="preserve"> </w:t>
      </w:r>
      <w:r w:rsidRPr="006D4934">
        <w:rPr>
          <w:rFonts w:ascii="Candara" w:hAnsi="Candara"/>
          <w:sz w:val="24"/>
          <w:szCs w:val="24"/>
        </w:rPr>
        <w:t>Menulis",</w:t>
      </w:r>
      <w:r w:rsidRPr="006D4934">
        <w:rPr>
          <w:rFonts w:ascii="Candara" w:hAnsi="Candara"/>
          <w:spacing w:val="-23"/>
          <w:sz w:val="24"/>
          <w:szCs w:val="24"/>
        </w:rPr>
        <w:t xml:space="preserve"> </w:t>
      </w:r>
      <w:r w:rsidRPr="006D4934">
        <w:rPr>
          <w:rFonts w:ascii="Candara" w:hAnsi="Candara"/>
          <w:sz w:val="24"/>
          <w:szCs w:val="24"/>
        </w:rPr>
        <w:t>Dr.Dewi  Harun,</w:t>
      </w:r>
      <w:r w:rsidRPr="006D4934">
        <w:rPr>
          <w:rFonts w:ascii="Candara" w:hAnsi="Candara"/>
          <w:spacing w:val="22"/>
          <w:sz w:val="24"/>
          <w:szCs w:val="24"/>
        </w:rPr>
        <w:t xml:space="preserve"> </w:t>
      </w:r>
      <w:r w:rsidRPr="006D4934">
        <w:rPr>
          <w:rFonts w:ascii="Candara" w:hAnsi="Candara"/>
          <w:sz w:val="24"/>
          <w:szCs w:val="24"/>
        </w:rPr>
        <w:t>M.Pd. Pendamping</w:t>
      </w:r>
      <w:r w:rsidRPr="006D4934">
        <w:rPr>
          <w:rFonts w:ascii="Candara" w:hAnsi="Candara"/>
          <w:spacing w:val="63"/>
          <w:sz w:val="24"/>
          <w:szCs w:val="24"/>
        </w:rPr>
        <w:t xml:space="preserve"> </w:t>
      </w:r>
      <w:r w:rsidRPr="006D4934">
        <w:rPr>
          <w:rFonts w:ascii="Candara" w:hAnsi="Candara"/>
          <w:sz w:val="24"/>
          <w:szCs w:val="24"/>
        </w:rPr>
        <w:t xml:space="preserve">merupakan </w:t>
      </w:r>
      <w:r w:rsidRPr="006D4934">
        <w:rPr>
          <w:rFonts w:ascii="Candara" w:hAnsi="Candara"/>
          <w:spacing w:val="24"/>
          <w:sz w:val="24"/>
          <w:szCs w:val="24"/>
        </w:rPr>
        <w:t xml:space="preserve"> </w:t>
      </w:r>
      <w:r w:rsidRPr="006D4934">
        <w:rPr>
          <w:rFonts w:ascii="Candara" w:hAnsi="Candara"/>
          <w:sz w:val="24"/>
          <w:szCs w:val="24"/>
        </w:rPr>
        <w:t>penulis</w:t>
      </w:r>
      <w:r w:rsidRPr="006D4934">
        <w:rPr>
          <w:rFonts w:ascii="Candara" w:hAnsi="Candara"/>
          <w:spacing w:val="56"/>
          <w:sz w:val="24"/>
          <w:szCs w:val="24"/>
        </w:rPr>
        <w:t xml:space="preserve"> </w:t>
      </w:r>
      <w:r w:rsidRPr="006D4934">
        <w:rPr>
          <w:rFonts w:ascii="Candara" w:hAnsi="Candara"/>
          <w:sz w:val="24"/>
          <w:szCs w:val="24"/>
        </w:rPr>
        <w:t>buku</w:t>
      </w:r>
      <w:r w:rsidRPr="006D4934">
        <w:rPr>
          <w:rFonts w:ascii="Candara" w:hAnsi="Candara"/>
          <w:spacing w:val="63"/>
          <w:sz w:val="24"/>
          <w:szCs w:val="24"/>
        </w:rPr>
        <w:t xml:space="preserve"> </w:t>
      </w:r>
      <w:r w:rsidRPr="006D4934">
        <w:rPr>
          <w:rFonts w:ascii="Candara" w:hAnsi="Candara"/>
          <w:sz w:val="24"/>
          <w:szCs w:val="24"/>
        </w:rPr>
        <w:t xml:space="preserve">serta </w:t>
      </w:r>
      <w:r w:rsidRPr="006D4934">
        <w:rPr>
          <w:rFonts w:ascii="Candara" w:hAnsi="Candara"/>
          <w:spacing w:val="20"/>
          <w:sz w:val="24"/>
          <w:szCs w:val="24"/>
        </w:rPr>
        <w:t xml:space="preserve"> </w:t>
      </w:r>
      <w:r w:rsidRPr="006D4934">
        <w:rPr>
          <w:rFonts w:ascii="Candara" w:hAnsi="Candara"/>
          <w:sz w:val="24"/>
          <w:szCs w:val="24"/>
        </w:rPr>
        <w:t>editor</w:t>
      </w:r>
      <w:r w:rsidRPr="006D4934">
        <w:rPr>
          <w:rFonts w:ascii="Candara" w:hAnsi="Candara"/>
          <w:spacing w:val="69"/>
          <w:sz w:val="24"/>
          <w:szCs w:val="24"/>
        </w:rPr>
        <w:t xml:space="preserve"> </w:t>
      </w:r>
      <w:r w:rsidRPr="006D4934">
        <w:rPr>
          <w:rFonts w:ascii="Candara" w:hAnsi="Candara"/>
          <w:sz w:val="24"/>
          <w:szCs w:val="24"/>
        </w:rPr>
        <w:t>buku</w:t>
      </w:r>
      <w:r w:rsidRPr="006D4934">
        <w:rPr>
          <w:rFonts w:ascii="Candara" w:hAnsi="Candara"/>
          <w:spacing w:val="63"/>
          <w:sz w:val="24"/>
          <w:szCs w:val="24"/>
        </w:rPr>
        <w:t xml:space="preserve"> </w:t>
      </w:r>
      <w:r w:rsidRPr="006D4934">
        <w:rPr>
          <w:rFonts w:ascii="Candara" w:hAnsi="Candara"/>
          <w:sz w:val="24"/>
          <w:szCs w:val="24"/>
        </w:rPr>
        <w:t>karya</w:t>
      </w:r>
      <w:r w:rsidRPr="006D4934">
        <w:rPr>
          <w:rFonts w:ascii="Candara" w:hAnsi="Candara"/>
          <w:spacing w:val="42"/>
          <w:sz w:val="24"/>
          <w:szCs w:val="24"/>
        </w:rPr>
        <w:t xml:space="preserve"> </w:t>
      </w:r>
      <w:r w:rsidRPr="006D4934">
        <w:rPr>
          <w:rFonts w:ascii="Candara" w:hAnsi="Candara"/>
          <w:sz w:val="24"/>
          <w:szCs w:val="24"/>
        </w:rPr>
        <w:t xml:space="preserve">milik </w:t>
      </w:r>
      <w:r w:rsidRPr="006D4934">
        <w:rPr>
          <w:rFonts w:ascii="Candara" w:hAnsi="Candara"/>
          <w:spacing w:val="37"/>
          <w:sz w:val="24"/>
          <w:szCs w:val="24"/>
        </w:rPr>
        <w:t xml:space="preserve"> </w:t>
      </w:r>
      <w:r w:rsidRPr="006D4934">
        <w:rPr>
          <w:rFonts w:ascii="Candara" w:hAnsi="Candara"/>
          <w:sz w:val="24"/>
          <w:szCs w:val="24"/>
        </w:rPr>
        <w:t>siswa</w:t>
      </w:r>
      <w:r w:rsidRPr="006D4934">
        <w:rPr>
          <w:rFonts w:ascii="Candara" w:hAnsi="Candara"/>
          <w:spacing w:val="66"/>
          <w:sz w:val="24"/>
          <w:szCs w:val="24"/>
        </w:rPr>
        <w:t xml:space="preserve"> </w:t>
      </w:r>
      <w:r w:rsidRPr="006D4934">
        <w:rPr>
          <w:rFonts w:ascii="Candara" w:hAnsi="Candara"/>
          <w:sz w:val="24"/>
          <w:szCs w:val="24"/>
        </w:rPr>
        <w:t>yang diharapkan</w:t>
      </w:r>
      <w:r w:rsidRPr="006D4934">
        <w:rPr>
          <w:rFonts w:ascii="Candara" w:hAnsi="Candara"/>
          <w:spacing w:val="-9"/>
          <w:sz w:val="24"/>
          <w:szCs w:val="24"/>
        </w:rPr>
        <w:t xml:space="preserve"> </w:t>
      </w:r>
      <w:r w:rsidRPr="006D4934">
        <w:rPr>
          <w:rFonts w:ascii="Candara" w:hAnsi="Candara"/>
          <w:sz w:val="24"/>
          <w:szCs w:val="24"/>
        </w:rPr>
        <w:t xml:space="preserve">bisa </w:t>
      </w:r>
      <w:r w:rsidRPr="006D4934">
        <w:rPr>
          <w:rFonts w:ascii="Candara" w:hAnsi="Candara"/>
          <w:spacing w:val="8"/>
          <w:sz w:val="24"/>
          <w:szCs w:val="24"/>
        </w:rPr>
        <w:t xml:space="preserve"> </w:t>
      </w:r>
      <w:r w:rsidRPr="006D4934">
        <w:rPr>
          <w:rFonts w:ascii="Candara" w:hAnsi="Candara"/>
          <w:sz w:val="24"/>
          <w:szCs w:val="24"/>
        </w:rPr>
        <w:t>menjadi</w:t>
      </w:r>
      <w:r w:rsidRPr="006D4934">
        <w:rPr>
          <w:rFonts w:ascii="Candara" w:hAnsi="Candara"/>
          <w:spacing w:val="-17"/>
          <w:sz w:val="24"/>
          <w:szCs w:val="24"/>
        </w:rPr>
        <w:t xml:space="preserve"> </w:t>
      </w:r>
      <w:r w:rsidRPr="006D4934">
        <w:rPr>
          <w:rFonts w:ascii="Candara" w:hAnsi="Candara"/>
          <w:sz w:val="24"/>
          <w:szCs w:val="24"/>
        </w:rPr>
        <w:t>bahan</w:t>
      </w:r>
      <w:r w:rsidRPr="006D4934">
        <w:rPr>
          <w:rFonts w:ascii="Candara" w:hAnsi="Candara"/>
          <w:spacing w:val="20"/>
          <w:sz w:val="24"/>
          <w:szCs w:val="24"/>
        </w:rPr>
        <w:t xml:space="preserve"> </w:t>
      </w:r>
      <w:r w:rsidRPr="006D4934">
        <w:rPr>
          <w:rFonts w:ascii="Candara" w:hAnsi="Candara"/>
          <w:sz w:val="24"/>
          <w:szCs w:val="24"/>
        </w:rPr>
        <w:t>bacaan</w:t>
      </w:r>
      <w:r w:rsidRPr="006D4934">
        <w:rPr>
          <w:rFonts w:ascii="Candara" w:hAnsi="Candara"/>
          <w:spacing w:val="11"/>
          <w:sz w:val="24"/>
          <w:szCs w:val="24"/>
        </w:rPr>
        <w:t xml:space="preserve"> </w:t>
      </w:r>
      <w:r w:rsidRPr="006D4934">
        <w:rPr>
          <w:rFonts w:ascii="Candara" w:hAnsi="Candara"/>
          <w:sz w:val="24"/>
          <w:szCs w:val="24"/>
        </w:rPr>
        <w:t>siswa</w:t>
      </w:r>
      <w:r w:rsidRPr="006D4934">
        <w:rPr>
          <w:rFonts w:ascii="Candara" w:hAnsi="Candara"/>
          <w:spacing w:val="-30"/>
          <w:sz w:val="24"/>
          <w:szCs w:val="24"/>
        </w:rPr>
        <w:t xml:space="preserve"> </w:t>
      </w:r>
      <w:r w:rsidRPr="006D4934">
        <w:rPr>
          <w:rFonts w:ascii="Candara" w:hAnsi="Candara"/>
          <w:sz w:val="24"/>
          <w:szCs w:val="24"/>
        </w:rPr>
        <w:t xml:space="preserve">yang </w:t>
      </w:r>
      <w:r w:rsidRPr="006D4934">
        <w:rPr>
          <w:rFonts w:ascii="Candara" w:hAnsi="Candara"/>
          <w:spacing w:val="7"/>
          <w:sz w:val="24"/>
          <w:szCs w:val="24"/>
        </w:rPr>
        <w:t xml:space="preserve"> </w:t>
      </w:r>
      <w:r w:rsidRPr="006D4934">
        <w:rPr>
          <w:rFonts w:ascii="Candara" w:hAnsi="Candara"/>
          <w:sz w:val="24"/>
          <w:szCs w:val="24"/>
        </w:rPr>
        <w:t>memotivasi.</w:t>
      </w:r>
    </w:p>
    <w:p w:rsidR="00256EBE" w:rsidRPr="006D4934" w:rsidRDefault="00B75ED1">
      <w:pPr>
        <w:spacing w:line="200" w:lineRule="exact"/>
        <w:rPr>
          <w:rFonts w:ascii="Candara" w:hAnsi="Candara"/>
        </w:rPr>
      </w:pPr>
      <w:r w:rsidRPr="006D4934">
        <w:rPr>
          <w:rFonts w:ascii="Candara" w:hAnsi="Candara"/>
        </w:rPr>
        <w:lastRenderedPageBreak/>
        <w:pict>
          <v:group id="_x0000_s1036" style="position:absolute;margin-left:0;margin-top:0;width:594.95pt;height:364pt;z-index:-1877;mso-position-horizontal-relative:page;mso-position-vertical-relative:page" coordsize="11899,7280">
            <v:shape id="_x0000_s1045" style="position:absolute;left:3908;top:-1974;width:10554;height:6628" coordorigin="3908,-1974" coordsize="10554,6628" path="m8973,4651r95,-9l9162,4627r92,-22l9344,4578r87,-32l9516,4508r82,-43l9677,4416r76,-52l9825,4306r69,-62l9959,4178r62,-70l10077,4034r53,-78l10177,3875r43,-84l10258,3703r31,26l10352,3777r66,45l10487,3862r72,36l10634,3929r76,27l10789,3978r82,16l10954,4006r134,6l11179,4008r89,-10l11355,3982r85,-22l11523,3931r80,-33l11681,3859r75,-45l11827,3765r68,-54l11899,3707,11899,,4513,r-77,64l4350,147r-80,90l4197,333r-66,102l4073,542r-50,112l3981,771r-33,121l3925,1017r-14,129l3908,1276r7,127l3931,1528r26,121l3992,1767r44,114l4087,1991r60,105l4215,2196r74,94l4370,2378r88,82l4552,2535r99,67l4756,2661r110,52l4981,2755r118,33l5222,2812r126,14l5408,2829r61,1l5548,2827r79,-7l5639,2818r12,101l5670,3017r26,96l5728,3206r38,90l5811,3383r49,84l5916,3546r60,75l6041,3692r71,66l6186,3819r79,56l6348,3925r86,45l6524,4008r93,32l6713,4065r99,18l6913,4094r76,3l7027,4097r74,-3l7175,4086r72,-11l7318,4060r70,-18l7457,4019r67,-26l7589,3964r32,-16l7659,4006r41,57l7743,4117r45,53l7836,4220r50,48l7938,4313r55,43l8049,4397r58,38l8167,4470r62,33l8292,4532r65,27l8424,4582r68,21l8562,4620r71,14l8705,4644r73,7l8876,4654r97,-3xe" fillcolor="#fae6ef" stroked="f">
              <v:path arrowok="t"/>
            </v:shape>
            <v:shape id="_x0000_s1044" style="position:absolute;left:-2044;top:-2231;width:9328;height:6311" coordorigin="-2044,-2231" coordsize="9328,6311" path="m2778,4077r91,-9l2958,4054r88,-21l3131,4008r83,-31l3295,3941r78,-42l3448,3854r73,-51l3590,3749r65,-59l3717,3627r59,-67l3830,3489r50,-74l3925,3338r41,-80l4002,3174r29,25l4091,3245r63,42l4220,3326r68,34l4359,3390r74,25l4508,3436r77,16l4664,3462r128,7l4878,3465r85,-10l5046,3440r81,-21l5206,3392r77,-32l5356,3322r72,-42l5496,3233r64,-51l5621,3126r58,-60l5732,3003r49,-68l5826,2864r40,-74l5901,2713r30,-80l5955,2550r103,-2l6159,2538r99,-17l6354,2496r93,-33l6538,2424r86,-46l6707,2326r78,-59l6859,2203r70,-69l6993,2059r58,-79l7104,1896r47,-89l7191,1715r33,-96l7251,1519r18,-102l7280,1311r3,-109l7278,1095,7264,990,7242,888r-30,-99l7176,693r-44,-93l7082,512r-57,-84l6962,348r-68,-74l6820,205r-79,-62l6657,86,6569,36,6492,,,,,3176r54,51l125,3285r75,53l278,3386r83,42l446,3465r89,30l626,3519r95,17l817,3546r72,3l925,3549r71,-3l1066,3539r69,-10l1203,3514r66,-17l1335,3475r63,-24l1460,3423r31,-15l1527,3463r39,54l1607,3569r43,49l1696,3666r47,46l1793,3755r52,41l1898,3835r56,36l2011,3905r59,31l2130,3964r62,25l2256,4012r65,19l2387,4047r67,13l2523,4070r69,7l2686,4080r92,-3xe" fillcolor="#fae6ef" stroked="f">
              <v:path arrowok="t"/>
            </v:shape>
            <v:shape id="_x0000_s1043" style="position:absolute;left:276;top:-973;width:10856;height:7426" coordorigin="276,-973" coordsize="10856,7426" path="m5469,6453r105,-7l5679,6433r103,-20l5883,6386r99,-32l6079,6316r94,-45l6264,6221r87,-55l6436,6105r80,-66l6592,5968r72,-77l6732,5810r62,-85l6822,5760r59,69l6944,5894r68,61l7083,6012r75,53l7237,6114r83,43l7406,6196r90,33l7643,6270r102,19l7846,6300r101,5l8047,6302r98,-10l8242,6276r96,-23l8431,6223r90,-35l8609,6146r85,-47l8776,6046r78,-59l8927,5923r70,-69l9062,5780r60,-79l9176,5617r49,-88l9345,5554r120,15l9585,5575r118,-3l9820,5560r114,-21l10047,5509r109,-38l10262,5426r102,-54l10462,5311r93,-68l10642,5167r83,-82l10801,4997r69,-95l10933,4801r55,-107l11035,4582r38,-118l11104,4341r19,-124l11133,4093r-1,-123l11122,3849r-19,-120l11075,3612r-37,-114l10993,3387r-54,-107l10877,3177r-69,-98l10731,2986r-84,-87l10557,2818r-98,-73l10356,2678r-110,-58l10131,2569r-121,-41l9952,2512r-59,-14l9815,2483r-29,-5l9801,2365r7,-113l9806,2140r-9,-110l9779,1920r-25,-107l9721,1708r-40,-102l9634,1508r-55,-96l9519,1321r-67,-87l9378,1152r-79,-77l9214,1004r-90,-66l9028,879,8927,827,8821,782,8711,744r-68,-18l8576,710r-67,-12l8442,689r-67,-6l8308,680r-33,l8241,680r-66,3l8110,689r-65,9l7996,590,7942,485,7884,382,7822,281r-67,-98l7685,88,7613,,3459,r-17,20l3330,169,3228,327r-92,166l3109,471r-55,-42l2996,388r-59,-38l2876,314r-63,-34l2749,249r-66,-29l2615,193r-69,-23l2371,123,2231,99,2092,87,1954,85,1817,95r-134,20l1551,146r-128,41l1298,237r-120,59l1063,365,954,443,850,529r-97,94l664,725,582,834,508,951r-64,124l389,1205r-46,137l309,1482r-22,140l276,1762r1,138l288,2038r22,135l342,2306r42,129l435,2561r61,121l566,2798r78,111l731,3014r95,98l928,3203r110,84l1155,3362r124,66l1409,3485r137,47l1605,3548r59,15l1723,3575r78,13l1872,3597r-10,112l1860,3821r6,111l1880,4041r21,108l1930,4255r36,103l2009,4458r49,98l2114,4649r63,90l2245,4824r75,81l2400,4980r85,70l2576,5115r96,58l2773,5224r106,45l2989,5306r83,23l3156,5346r83,13l3322,5368r83,4l3446,5372r41,-1l3569,5366r81,-9l3730,5344r79,-18l3837,5399r32,72l3904,5541r39,68l3984,5676r44,65l4076,5803r50,61l4179,5922r56,56l4293,6032r61,51l4418,6131r66,45l4552,6219r71,39l4696,6294r76,33l4849,6356r80,26l5037,6411r109,21l5254,6446r108,7l5469,6453xe" fillcolor="#fad5e4" stroked="f">
              <v:path arrowok="t"/>
            </v:shape>
            <v:shape id="_x0000_s1042" style="position:absolute;left:4844;top:1332;width:7720;height:5112" coordorigin="4844,1332" coordsize="7720,5112" path="m9009,6442r78,-8l9162,6422r74,-18l9307,6383r70,-27l9444,6326r65,-34l9572,6253r60,-42l9689,6166r53,-49l9793,6065r48,-55l9885,5952r41,-61l9962,5828r34,-66l10025,5694r24,-69l10070,5553r26,17l10151,5601r56,27l10265,5652r60,20l10387,5689r63,12l10514,5710r65,4l10612,5715r33,-1l10750,5705r71,-12l10890,5676r66,-22l11020,5628r62,-31l11142,5563r57,-39l11252,5482r51,-45l11351,5388r44,-52l11436,5281r36,-58l11506,5163r29,-62l11560,5036r20,-67l11596,4901r11,-70l11691,4818r82,-19l11852,4774r47,-19l11899,2743r-57,-23l11761,2696r-83,-19l11593,2665r-87,-5l11418,2663r-60,5l11279,2681r-19,4l11244,2606r-22,-76l11195,2457r-33,-71l11125,2319r-41,-65l11038,2193r-50,-57l10934,2082r-57,-49l10816,1987r-64,-41l10685,1910r-69,-31l10544,1852r-75,-21l10393,1816r-78,-10l10236,1802r-81,2l10083,1812r-70,12l9945,1840r-67,21l9813,1886r-62,29l9711,1937r-57,-59l9594,1821r-62,-54l9468,1716r-66,-48l9334,1622r-71,-42l9191,1540r-74,-36l9042,1471r-78,-30l8886,1415r-80,-23l8724,1373r-83,-16l8558,1345r-85,-8l8387,1333r-87,-1l8213,1336r-136,14l7944,1373r-129,33l7690,1447r-121,49l7452,1554r-112,65l7234,1691r-102,80l7037,1857r-89,92l6864,2047r-76,104l6719,2259r-62,114l6602,2491r-46,122l6517,2738r-29,130l6467,3000r-23,-8l6375,2971r-71,-17l6231,2941r-73,-8l6083,2929r-25,l6033,2930r-150,12l5786,2961r-94,26l5602,3020r-87,39l5433,3106r-79,52l5280,3216r-69,63l5146,3348r-59,73l5034,3499r-47,82l4946,3667r-35,89l4884,3848r-21,95l4850,4040r-6,99l4847,4240r10,101l4875,4438r26,95l4934,4625r39,87l5019,4796r51,80l5128,4951r63,70l5259,5086r72,60l5408,5200r81,47l5574,5289r88,35l5753,5352r94,21l5943,5387r98,5l6141,5390r61,-6l6261,5376r78,-16l6368,5353r20,76l6413,5504r30,71l6477,5644r39,66l6560,5772r47,59l6659,5887r54,52l6772,5987r61,44l6898,6070r67,35l7035,6136r72,25l7181,6181r76,15l7335,6205r79,4l7495,6207r59,-6l7613,6192r57,-12l7726,6166r55,-18l7834,6127r53,-23l7937,6078r49,-28l8033,6019r36,41l8106,6100r40,37l8187,6173r42,34l8273,6239r46,29l8365,6296r49,26l8463,6345r50,21l8565,6384r53,17l8671,6414r55,12l8781,6434r56,6l8894,6444r57,l9009,6442xe" stroked="f">
              <v:path arrowok="t"/>
            </v:shape>
            <v:shape id="_x0000_s1041" style="position:absolute;left:-269;top:361;width:8419;height:5679" coordorigin="-269,361" coordsize="8419,5679" path="m3751,6039r62,-4l3874,6028r61,-10l3994,6005r58,-16l4110,5971r56,-21l4221,5926r53,-26l4327,5871r51,-31l4427,5807r48,-36l4521,5733r44,-40l4608,5651r40,-44l4687,5562r26,17l4765,5611r54,30l4875,5668r58,24l4992,5712r61,18l5115,5744r63,11l5243,5763r120,4l5449,5762r85,-11l5617,5734r80,-23l5776,5683r76,-34l5925,5609r70,-44l6061,5516r64,-54l6184,5404r56,-62l6291,5276r47,-70l6380,5133r37,-77l6449,4977r27,-83l6497,4809r10,3l6585,4829r59,9l6704,4845r150,5l6961,4843r104,-16l7168,4803r99,-32l7362,4732r92,-47l7542,4631r84,-60l7704,4504r74,-73l7846,4353r62,-84l7964,4181r49,-94l8055,3990r35,-102l8118,3783r19,-109l8148,3562r2,-112l8143,3340r-15,-108l8105,3127r-31,-102l8036,2927r-46,-95l7938,2741r-58,-86l7815,2574r-71,-75l7668,2429r-81,-64l7501,2307r-91,-50l7316,2213r-99,-36l7115,2149r-106,-19l6901,2119r-83,-3l6790,2117r-81,4l6629,2131r-79,15l6473,2165r-76,24l6373,2197r-24,-146l6316,1908r-43,-139l6221,1634r-60,-131l6093,1378r-77,-120l5933,1143r-92,-108l5743,933,5639,839,5528,751,5411,672,5289,600,5161,537,5029,483,4892,439,4751,404,4606,379,4458,364r-96,-3l4268,362r-94,5l4082,377r-92,14l3900,409r-89,22l3724,457r-85,30l3555,520r-83,38l3392,598r-78,45l3237,690r-74,51l3091,795r-69,57l2955,913r-65,63l2829,1042r-22,-12l2740,996r-70,-29l2598,943r-74,-19l2448,909r-78,-9l2255,896r-86,5l2084,913r-83,18l1920,955r-78,29l1766,1020r-72,40l1624,1106r-66,51l1496,1212r-58,60l1384,1336r-50,68l1289,1476r-39,75l1215,1630r-29,82l1163,1796r-18,87l1132,1880r-79,-13l993,1861r-116,-3l782,1864r-93,14l599,1899r-87,28l427,1962r-81,42l268,2051r-74,54l124,2164r-65,64l,2296,,3836r70,81l134,3979r68,56l275,4087r76,46l431,4173r84,34l601,4234r89,21l782,4269r13,77l813,4422r23,74l864,4568r32,69l932,4703r41,64l1018,4828r48,57l1119,4939r55,50l1233,5036r62,42l1360,5116r68,33l1498,5178r73,23l1646,5220r77,13l1802,5241r72,2l1910,5242r71,-6l2051,5227r68,-15l2186,5193r65,-22l2314,5144r61,-31l2434,5078r29,-19l2486,5139r28,77l2546,5291r36,73l2623,5434r45,67l2716,5565r52,60l2824,5683r59,54l2946,5787r65,46l3080,5875r71,38l3224,5946r76,28l3379,5998r80,18l3541,6030r85,8l3689,6040r62,-1xe" stroked="f">
              <v:path arrowok="t"/>
            </v:shape>
            <v:shape id="_x0000_s1040" type="#_x0000_t75" style="position:absolute;left:673;top:-3;width:3101;height:3100">
              <v:imagedata r:id="rId54" o:title=""/>
            </v:shape>
            <v:shape id="_x0000_s1039" type="#_x0000_t75" style="position:absolute;left:4244;top:5489;width:1359;height:1337">
              <v:imagedata r:id="rId55" o:title=""/>
            </v:shape>
            <v:shape id="_x0000_s1038" type="#_x0000_t75" style="position:absolute;left:5925;top:5740;width:1359;height:1337">
              <v:imagedata r:id="rId56" o:title=""/>
            </v:shape>
            <v:shape id="_x0000_s1037" type="#_x0000_t75" style="position:absolute;left:7632;top:5943;width:1359;height:1337">
              <v:imagedata r:id="rId57" o:title=""/>
            </v:shape>
            <w10:wrap anchorx="page" anchory="page"/>
          </v:group>
        </w:pict>
      </w:r>
    </w:p>
    <w:p w:rsidR="00256EBE" w:rsidRPr="006D4934" w:rsidRDefault="00256EBE">
      <w:pPr>
        <w:spacing w:line="200" w:lineRule="exact"/>
        <w:rPr>
          <w:rFonts w:ascii="Candara" w:hAnsi="Candara"/>
        </w:rPr>
      </w:pPr>
    </w:p>
    <w:p w:rsidR="00256EBE" w:rsidRPr="006D4934" w:rsidRDefault="00256EBE">
      <w:pPr>
        <w:spacing w:before="17" w:line="220" w:lineRule="exact"/>
        <w:rPr>
          <w:rFonts w:ascii="Candara" w:hAnsi="Candara"/>
          <w:sz w:val="22"/>
          <w:szCs w:val="22"/>
        </w:rPr>
      </w:pPr>
    </w:p>
    <w:p w:rsidR="00256EBE" w:rsidRPr="006D4934" w:rsidRDefault="00B75ED1">
      <w:pPr>
        <w:spacing w:line="880" w:lineRule="exact"/>
        <w:ind w:left="4168" w:right="4430"/>
        <w:jc w:val="center"/>
        <w:rPr>
          <w:rFonts w:ascii="Candara" w:hAnsi="Candara"/>
          <w:sz w:val="84"/>
          <w:szCs w:val="84"/>
        </w:rPr>
      </w:pPr>
      <w:r w:rsidRPr="006D4934">
        <w:rPr>
          <w:rFonts w:ascii="Candara" w:hAnsi="Candara"/>
        </w:rPr>
        <w:pict>
          <v:shape id="_x0000_s1035" type="#_x0000_t136" style="position:absolute;left:0;text-align:left;margin-left:152.8pt;margin-top:-23.6pt;width:54.8pt;height:20.2pt;rotation:339;z-index:-1874;mso-position-horizontal-relative:page" fillcolor="black" stroked="f">
            <o:extrusion v:ext="view" autorotationcenter="t"/>
            <v:textpath style="font-family:&quot;&amp;quot&quot;;font-size:20pt;v-text-kern:t;mso-text-shadow:auto" string="Siswa"/>
            <w10:wrap anchorx="page"/>
          </v:shape>
        </w:pict>
      </w:r>
      <w:r w:rsidRPr="006D4934">
        <w:rPr>
          <w:rFonts w:ascii="Candara" w:hAnsi="Candara"/>
        </w:rPr>
        <w:pict>
          <v:shape id="_x0000_s1034" type="#_x0000_t136" style="position:absolute;left:0;text-align:left;margin-left:90.95pt;margin-top:111.55pt;width:59.15pt;height:20.1pt;rotation:339;z-index:-1873;mso-position-horizontal-relative:page;mso-position-vertical-relative:page" fillcolor="black" stroked="f">
            <o:extrusion v:ext="view" autorotationcenter="t"/>
            <v:textpath style="font-family:&quot;&amp;quot&quot;;font-size:20pt;v-text-kern:t;mso-text-shadow:auto" string="Cerpen"/>
            <w10:wrap anchorx="page" anchory="page"/>
          </v:shape>
        </w:pict>
      </w:r>
      <w:r w:rsidR="007F5944" w:rsidRPr="006D4934">
        <w:rPr>
          <w:rFonts w:ascii="Candara" w:hAnsi="Candara"/>
          <w:position w:val="1"/>
          <w:sz w:val="84"/>
          <w:szCs w:val="84"/>
        </w:rPr>
        <w:t>Ayo</w:t>
      </w:r>
    </w:p>
    <w:p w:rsidR="00256EBE" w:rsidRPr="006D4934" w:rsidRDefault="00256EBE">
      <w:pPr>
        <w:spacing w:before="5" w:line="220" w:lineRule="exact"/>
        <w:rPr>
          <w:rFonts w:ascii="Candara" w:hAnsi="Candara"/>
          <w:sz w:val="22"/>
          <w:szCs w:val="22"/>
        </w:rPr>
      </w:pPr>
    </w:p>
    <w:p w:rsidR="00256EBE" w:rsidRPr="006D4934" w:rsidRDefault="007F5944">
      <w:pPr>
        <w:spacing w:line="720" w:lineRule="exact"/>
        <w:ind w:left="1543" w:right="1805"/>
        <w:jc w:val="center"/>
        <w:rPr>
          <w:rFonts w:ascii="Candara" w:hAnsi="Candara"/>
          <w:sz w:val="64"/>
          <w:szCs w:val="64"/>
        </w:rPr>
      </w:pPr>
      <w:r w:rsidRPr="006D4934">
        <w:rPr>
          <w:rFonts w:ascii="Candara" w:hAnsi="Candara"/>
          <w:position w:val="-1"/>
          <w:sz w:val="64"/>
          <w:szCs w:val="64"/>
        </w:rPr>
        <w:t>Membaca</w:t>
      </w:r>
      <w:r w:rsidRPr="006D4934">
        <w:rPr>
          <w:rFonts w:ascii="Candara" w:hAnsi="Candara"/>
          <w:spacing w:val="-81"/>
          <w:position w:val="-1"/>
          <w:sz w:val="64"/>
          <w:szCs w:val="64"/>
        </w:rPr>
        <w:t xml:space="preserve"> </w:t>
      </w:r>
      <w:r w:rsidRPr="006D4934">
        <w:rPr>
          <w:rFonts w:ascii="Candara" w:hAnsi="Candara"/>
          <w:position w:val="-1"/>
          <w:sz w:val="64"/>
          <w:szCs w:val="64"/>
        </w:rPr>
        <w:t>dan</w:t>
      </w:r>
      <w:r w:rsidRPr="006D4934">
        <w:rPr>
          <w:rFonts w:ascii="Candara" w:hAnsi="Candara"/>
          <w:spacing w:val="28"/>
          <w:position w:val="-1"/>
          <w:sz w:val="64"/>
          <w:szCs w:val="64"/>
        </w:rPr>
        <w:t xml:space="preserve"> </w:t>
      </w:r>
      <w:r w:rsidRPr="006D4934">
        <w:rPr>
          <w:rFonts w:ascii="Candara" w:hAnsi="Candara"/>
          <w:position w:val="-1"/>
          <w:sz w:val="64"/>
          <w:szCs w:val="64"/>
        </w:rPr>
        <w:t>Menulis</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4" w:line="200" w:lineRule="exact"/>
        <w:rPr>
          <w:rFonts w:ascii="Candara" w:hAnsi="Candara"/>
        </w:rPr>
      </w:pPr>
    </w:p>
    <w:p w:rsidR="00256EBE" w:rsidRPr="006D4934" w:rsidRDefault="007F5944">
      <w:pPr>
        <w:spacing w:line="500" w:lineRule="exact"/>
        <w:ind w:left="270" w:right="59"/>
        <w:jc w:val="both"/>
        <w:rPr>
          <w:rFonts w:ascii="Candara" w:hAnsi="Candara"/>
          <w:sz w:val="44"/>
          <w:szCs w:val="44"/>
        </w:rPr>
      </w:pPr>
      <w:r w:rsidRPr="006D4934">
        <w:rPr>
          <w:rFonts w:ascii="Candara" w:hAnsi="Candara"/>
          <w:sz w:val="44"/>
          <w:szCs w:val="44"/>
        </w:rPr>
        <w:t xml:space="preserve">Ayo,membaca </w:t>
      </w:r>
      <w:r w:rsidRPr="006D4934">
        <w:rPr>
          <w:rFonts w:ascii="Candara" w:hAnsi="Candara"/>
          <w:spacing w:val="-23"/>
          <w:sz w:val="44"/>
          <w:szCs w:val="44"/>
        </w:rPr>
        <w:t xml:space="preserve"> </w:t>
      </w:r>
      <w:r w:rsidRPr="006D4934">
        <w:rPr>
          <w:rFonts w:ascii="Candara" w:hAnsi="Candara"/>
          <w:sz w:val="44"/>
          <w:szCs w:val="44"/>
        </w:rPr>
        <w:t>dan</w:t>
      </w:r>
      <w:r w:rsidRPr="006D4934">
        <w:rPr>
          <w:rFonts w:ascii="Candara" w:hAnsi="Candara"/>
          <w:spacing w:val="69"/>
          <w:sz w:val="44"/>
          <w:szCs w:val="44"/>
        </w:rPr>
        <w:t xml:space="preserve"> </w:t>
      </w:r>
      <w:r w:rsidRPr="006D4934">
        <w:rPr>
          <w:rFonts w:ascii="Candara" w:hAnsi="Candara"/>
          <w:sz w:val="44"/>
          <w:szCs w:val="44"/>
        </w:rPr>
        <w:t xml:space="preserve">menulis </w:t>
      </w:r>
      <w:r w:rsidRPr="006D4934">
        <w:rPr>
          <w:rFonts w:ascii="Candara" w:hAnsi="Candara"/>
          <w:spacing w:val="-23"/>
          <w:sz w:val="44"/>
          <w:szCs w:val="44"/>
        </w:rPr>
        <w:t xml:space="preserve"> </w:t>
      </w:r>
      <w:r w:rsidRPr="006D4934">
        <w:rPr>
          <w:rFonts w:ascii="Candara" w:hAnsi="Candara"/>
          <w:sz w:val="44"/>
          <w:szCs w:val="44"/>
        </w:rPr>
        <w:t>merupakan</w:t>
      </w:r>
      <w:r w:rsidRPr="006D4934">
        <w:rPr>
          <w:rFonts w:ascii="Candara" w:hAnsi="Candara"/>
          <w:spacing w:val="74"/>
          <w:sz w:val="44"/>
          <w:szCs w:val="44"/>
        </w:rPr>
        <w:t xml:space="preserve"> </w:t>
      </w:r>
      <w:r w:rsidRPr="006D4934">
        <w:rPr>
          <w:rFonts w:ascii="Candara" w:hAnsi="Candara"/>
          <w:sz w:val="44"/>
          <w:szCs w:val="44"/>
        </w:rPr>
        <w:t>buku</w:t>
      </w:r>
    </w:p>
    <w:p w:rsidR="00256EBE" w:rsidRPr="006D4934" w:rsidRDefault="00256EBE">
      <w:pPr>
        <w:spacing w:before="9" w:line="100" w:lineRule="exact"/>
        <w:rPr>
          <w:rFonts w:ascii="Candara" w:hAnsi="Candara"/>
          <w:sz w:val="10"/>
          <w:szCs w:val="10"/>
        </w:rPr>
      </w:pPr>
    </w:p>
    <w:p w:rsidR="00256EBE" w:rsidRPr="006D4934" w:rsidRDefault="007F5944">
      <w:pPr>
        <w:spacing w:line="291" w:lineRule="auto"/>
        <w:ind w:left="270" w:right="40"/>
        <w:jc w:val="both"/>
        <w:rPr>
          <w:rFonts w:ascii="Candara" w:hAnsi="Candara"/>
          <w:sz w:val="44"/>
          <w:szCs w:val="44"/>
        </w:rPr>
      </w:pPr>
      <w:r w:rsidRPr="006D4934">
        <w:rPr>
          <w:rFonts w:ascii="Candara" w:hAnsi="Candara"/>
          <w:sz w:val="44"/>
          <w:szCs w:val="44"/>
        </w:rPr>
        <w:t xml:space="preserve">kumpulan   cerpen </w:t>
      </w:r>
      <w:r w:rsidRPr="006D4934">
        <w:rPr>
          <w:rFonts w:ascii="Candara" w:hAnsi="Candara"/>
          <w:spacing w:val="76"/>
          <w:sz w:val="44"/>
          <w:szCs w:val="44"/>
        </w:rPr>
        <w:t xml:space="preserve"> </w:t>
      </w:r>
      <w:r w:rsidRPr="006D4934">
        <w:rPr>
          <w:rFonts w:ascii="Candara" w:hAnsi="Candara"/>
          <w:sz w:val="44"/>
          <w:szCs w:val="44"/>
        </w:rPr>
        <w:t xml:space="preserve">dari   </w:t>
      </w:r>
      <w:r w:rsidRPr="006D4934">
        <w:rPr>
          <w:rFonts w:ascii="Candara" w:hAnsi="Candara"/>
          <w:spacing w:val="8"/>
          <w:sz w:val="44"/>
          <w:szCs w:val="44"/>
        </w:rPr>
        <w:t xml:space="preserve"> </w:t>
      </w:r>
      <w:r w:rsidRPr="006D4934">
        <w:rPr>
          <w:rFonts w:ascii="Candara" w:hAnsi="Candara"/>
          <w:sz w:val="44"/>
          <w:szCs w:val="44"/>
        </w:rPr>
        <w:t xml:space="preserve">siswa   kelas   IV  </w:t>
      </w:r>
      <w:r w:rsidRPr="006D4934">
        <w:rPr>
          <w:rFonts w:ascii="Candara" w:hAnsi="Candara"/>
          <w:spacing w:val="61"/>
          <w:sz w:val="44"/>
          <w:szCs w:val="44"/>
        </w:rPr>
        <w:t xml:space="preserve"> </w:t>
      </w:r>
      <w:r w:rsidRPr="006D4934">
        <w:rPr>
          <w:rFonts w:ascii="Candara" w:hAnsi="Candara"/>
          <w:sz w:val="44"/>
          <w:szCs w:val="44"/>
        </w:rPr>
        <w:t>SD Negeri</w:t>
      </w:r>
      <w:r w:rsidRPr="006D4934">
        <w:rPr>
          <w:rFonts w:ascii="Candara" w:hAnsi="Candara"/>
          <w:spacing w:val="4"/>
          <w:sz w:val="44"/>
          <w:szCs w:val="44"/>
        </w:rPr>
        <w:t xml:space="preserve"> </w:t>
      </w:r>
      <w:r w:rsidRPr="006D4934">
        <w:rPr>
          <w:rFonts w:ascii="Candara" w:hAnsi="Candara"/>
          <w:sz w:val="44"/>
          <w:szCs w:val="44"/>
        </w:rPr>
        <w:t>11,</w:t>
      </w:r>
      <w:r w:rsidRPr="006D4934">
        <w:rPr>
          <w:rFonts w:ascii="Candara" w:hAnsi="Candara"/>
          <w:spacing w:val="62"/>
          <w:sz w:val="44"/>
          <w:szCs w:val="44"/>
        </w:rPr>
        <w:t xml:space="preserve"> </w:t>
      </w:r>
      <w:r w:rsidRPr="006D4934">
        <w:rPr>
          <w:rFonts w:ascii="Candara" w:hAnsi="Candara"/>
          <w:sz w:val="44"/>
          <w:szCs w:val="44"/>
        </w:rPr>
        <w:t>Tibawa.</w:t>
      </w:r>
    </w:p>
    <w:p w:rsidR="00256EBE" w:rsidRPr="006D4934" w:rsidRDefault="007F5944">
      <w:pPr>
        <w:spacing w:before="4" w:line="291" w:lineRule="auto"/>
        <w:ind w:left="270" w:right="44"/>
        <w:jc w:val="both"/>
        <w:rPr>
          <w:rFonts w:ascii="Candara" w:hAnsi="Candara"/>
          <w:sz w:val="44"/>
          <w:szCs w:val="44"/>
        </w:rPr>
      </w:pPr>
      <w:r w:rsidRPr="006D4934">
        <w:rPr>
          <w:rFonts w:ascii="Candara" w:hAnsi="Candara"/>
          <w:sz w:val="44"/>
          <w:szCs w:val="44"/>
        </w:rPr>
        <w:t>Kumpulan</w:t>
      </w:r>
      <w:r w:rsidRPr="006D4934">
        <w:rPr>
          <w:rFonts w:ascii="Candara" w:hAnsi="Candara"/>
          <w:spacing w:val="14"/>
          <w:sz w:val="44"/>
          <w:szCs w:val="44"/>
        </w:rPr>
        <w:t xml:space="preserve"> </w:t>
      </w:r>
      <w:r w:rsidRPr="006D4934">
        <w:rPr>
          <w:rFonts w:ascii="Candara" w:hAnsi="Candara"/>
          <w:sz w:val="44"/>
          <w:szCs w:val="44"/>
        </w:rPr>
        <w:t>cerpen</w:t>
      </w:r>
      <w:r w:rsidRPr="006D4934">
        <w:rPr>
          <w:rFonts w:ascii="Candara" w:hAnsi="Candara"/>
          <w:spacing w:val="1"/>
          <w:sz w:val="44"/>
          <w:szCs w:val="44"/>
        </w:rPr>
        <w:t xml:space="preserve"> </w:t>
      </w:r>
      <w:r w:rsidRPr="006D4934">
        <w:rPr>
          <w:rFonts w:ascii="Candara" w:hAnsi="Candara"/>
          <w:sz w:val="44"/>
          <w:szCs w:val="44"/>
        </w:rPr>
        <w:t xml:space="preserve">hasil </w:t>
      </w:r>
      <w:r w:rsidRPr="006D4934">
        <w:rPr>
          <w:rFonts w:ascii="Candara" w:hAnsi="Candara"/>
          <w:spacing w:val="16"/>
          <w:sz w:val="44"/>
          <w:szCs w:val="44"/>
        </w:rPr>
        <w:t xml:space="preserve"> </w:t>
      </w:r>
      <w:r w:rsidRPr="006D4934">
        <w:rPr>
          <w:rFonts w:ascii="Candara" w:hAnsi="Candara"/>
          <w:sz w:val="44"/>
          <w:szCs w:val="44"/>
        </w:rPr>
        <w:t>karya siswa</w:t>
      </w:r>
      <w:r w:rsidRPr="006D4934">
        <w:rPr>
          <w:rFonts w:ascii="Candara" w:hAnsi="Candara"/>
          <w:spacing w:val="14"/>
          <w:sz w:val="44"/>
          <w:szCs w:val="44"/>
        </w:rPr>
        <w:t xml:space="preserve"> </w:t>
      </w:r>
      <w:r w:rsidRPr="006D4934">
        <w:rPr>
          <w:rFonts w:ascii="Candara" w:hAnsi="Candara"/>
          <w:sz w:val="44"/>
          <w:szCs w:val="44"/>
        </w:rPr>
        <w:t>ini mengisahkan   pengalaman   siswa   membaca dan menulis</w:t>
      </w:r>
      <w:r w:rsidRPr="006D4934">
        <w:rPr>
          <w:rFonts w:ascii="Candara" w:hAnsi="Candara"/>
          <w:spacing w:val="18"/>
          <w:sz w:val="44"/>
          <w:szCs w:val="44"/>
        </w:rPr>
        <w:t xml:space="preserve"> </w:t>
      </w:r>
      <w:r w:rsidRPr="006D4934">
        <w:rPr>
          <w:rFonts w:ascii="Candara" w:hAnsi="Candara"/>
          <w:sz w:val="44"/>
          <w:szCs w:val="44"/>
        </w:rPr>
        <w:t>dalam</w:t>
      </w:r>
      <w:r w:rsidRPr="006D4934">
        <w:rPr>
          <w:rFonts w:ascii="Candara" w:hAnsi="Candara"/>
          <w:spacing w:val="18"/>
          <w:sz w:val="44"/>
          <w:szCs w:val="44"/>
        </w:rPr>
        <w:t xml:space="preserve"> </w:t>
      </w:r>
      <w:r w:rsidRPr="006D4934">
        <w:rPr>
          <w:rFonts w:ascii="Candara" w:hAnsi="Candara"/>
          <w:sz w:val="44"/>
          <w:szCs w:val="44"/>
        </w:rPr>
        <w:t>program</w:t>
      </w:r>
      <w:r w:rsidRPr="006D4934">
        <w:rPr>
          <w:rFonts w:ascii="Candara" w:hAnsi="Candara"/>
          <w:spacing w:val="5"/>
          <w:sz w:val="44"/>
          <w:szCs w:val="44"/>
        </w:rPr>
        <w:t xml:space="preserve"> </w:t>
      </w:r>
      <w:r w:rsidRPr="006D4934">
        <w:rPr>
          <w:rFonts w:ascii="Candara" w:hAnsi="Candara"/>
          <w:sz w:val="44"/>
          <w:szCs w:val="44"/>
        </w:rPr>
        <w:t>literasi,</w:t>
      </w:r>
      <w:r w:rsidRPr="006D4934">
        <w:rPr>
          <w:rFonts w:ascii="Candara" w:hAnsi="Candara"/>
          <w:spacing w:val="18"/>
          <w:sz w:val="44"/>
          <w:szCs w:val="44"/>
        </w:rPr>
        <w:t xml:space="preserve"> </w:t>
      </w:r>
      <w:r w:rsidRPr="006D4934">
        <w:rPr>
          <w:rFonts w:ascii="Candara" w:hAnsi="Candara"/>
          <w:sz w:val="44"/>
          <w:szCs w:val="44"/>
        </w:rPr>
        <w:t>cerita tentang</w:t>
      </w:r>
      <w:r w:rsidRPr="006D4934">
        <w:rPr>
          <w:rFonts w:ascii="Candara" w:hAnsi="Candara"/>
          <w:spacing w:val="5"/>
          <w:sz w:val="44"/>
          <w:szCs w:val="44"/>
        </w:rPr>
        <w:t xml:space="preserve"> </w:t>
      </w:r>
      <w:r w:rsidRPr="006D4934">
        <w:rPr>
          <w:rFonts w:ascii="Candara" w:hAnsi="Candara"/>
          <w:sz w:val="44"/>
          <w:szCs w:val="44"/>
        </w:rPr>
        <w:t>keseharian</w:t>
      </w:r>
      <w:r w:rsidRPr="006D4934">
        <w:rPr>
          <w:rFonts w:ascii="Candara" w:hAnsi="Candara"/>
          <w:spacing w:val="18"/>
          <w:sz w:val="44"/>
          <w:szCs w:val="44"/>
        </w:rPr>
        <w:t xml:space="preserve"> </w:t>
      </w:r>
      <w:r w:rsidRPr="006D4934">
        <w:rPr>
          <w:rFonts w:ascii="Candara" w:hAnsi="Candara"/>
          <w:sz w:val="44"/>
          <w:szCs w:val="44"/>
        </w:rPr>
        <w:t xml:space="preserve">siswa, </w:t>
      </w:r>
      <w:r w:rsidRPr="006D4934">
        <w:rPr>
          <w:rFonts w:ascii="Candara" w:hAnsi="Candara"/>
          <w:spacing w:val="40"/>
          <w:sz w:val="44"/>
          <w:szCs w:val="44"/>
        </w:rPr>
        <w:t xml:space="preserve"> </w:t>
      </w:r>
      <w:r w:rsidRPr="006D4934">
        <w:rPr>
          <w:rFonts w:ascii="Candara" w:hAnsi="Candara"/>
          <w:sz w:val="44"/>
          <w:szCs w:val="44"/>
        </w:rPr>
        <w:t>dan cita-cita</w:t>
      </w:r>
      <w:r w:rsidRPr="006D4934">
        <w:rPr>
          <w:rFonts w:ascii="Candara" w:hAnsi="Candara"/>
          <w:spacing w:val="18"/>
          <w:sz w:val="44"/>
          <w:szCs w:val="44"/>
        </w:rPr>
        <w:t xml:space="preserve"> </w:t>
      </w:r>
      <w:r w:rsidRPr="006D4934">
        <w:rPr>
          <w:rFonts w:ascii="Candara" w:hAnsi="Candara"/>
          <w:sz w:val="44"/>
          <w:szCs w:val="44"/>
        </w:rPr>
        <w:t>siswa ketika</w:t>
      </w:r>
      <w:r w:rsidRPr="006D4934">
        <w:rPr>
          <w:rFonts w:ascii="Candara" w:hAnsi="Candara"/>
          <w:spacing w:val="4"/>
          <w:sz w:val="44"/>
          <w:szCs w:val="44"/>
        </w:rPr>
        <w:t xml:space="preserve"> </w:t>
      </w:r>
      <w:r w:rsidRPr="006D4934">
        <w:rPr>
          <w:rFonts w:ascii="Candara" w:hAnsi="Candara"/>
          <w:sz w:val="44"/>
          <w:szCs w:val="44"/>
        </w:rPr>
        <w:t>sudah</w:t>
      </w:r>
      <w:r w:rsidRPr="006D4934">
        <w:rPr>
          <w:rFonts w:ascii="Candara" w:hAnsi="Candara"/>
          <w:spacing w:val="-14"/>
          <w:sz w:val="44"/>
          <w:szCs w:val="44"/>
        </w:rPr>
        <w:t xml:space="preserve"> </w:t>
      </w:r>
      <w:r w:rsidRPr="006D4934">
        <w:rPr>
          <w:rFonts w:ascii="Candara" w:hAnsi="Candara"/>
          <w:sz w:val="44"/>
          <w:szCs w:val="44"/>
        </w:rPr>
        <w:t>besar</w:t>
      </w:r>
      <w:r w:rsidRPr="006D4934">
        <w:rPr>
          <w:rFonts w:ascii="Candara" w:hAnsi="Candara"/>
          <w:spacing w:val="-7"/>
          <w:sz w:val="44"/>
          <w:szCs w:val="44"/>
        </w:rPr>
        <w:t xml:space="preserve"> </w:t>
      </w:r>
      <w:r w:rsidRPr="006D4934">
        <w:rPr>
          <w:rFonts w:ascii="Candara" w:hAnsi="Candara"/>
          <w:sz w:val="44"/>
          <w:szCs w:val="44"/>
        </w:rPr>
        <w:t>nanti.</w:t>
      </w:r>
    </w:p>
    <w:p w:rsidR="00256EBE" w:rsidRPr="006D4934" w:rsidRDefault="007F5944">
      <w:pPr>
        <w:spacing w:before="4"/>
        <w:ind w:left="270" w:right="49"/>
        <w:jc w:val="both"/>
        <w:rPr>
          <w:rFonts w:ascii="Candara" w:hAnsi="Candara"/>
          <w:sz w:val="44"/>
          <w:szCs w:val="44"/>
        </w:rPr>
      </w:pPr>
      <w:r w:rsidRPr="006D4934">
        <w:rPr>
          <w:rFonts w:ascii="Candara" w:hAnsi="Candara"/>
          <w:sz w:val="44"/>
          <w:szCs w:val="44"/>
        </w:rPr>
        <w:t xml:space="preserve">Buku  </w:t>
      </w:r>
      <w:r w:rsidRPr="006D4934">
        <w:rPr>
          <w:rFonts w:ascii="Candara" w:hAnsi="Candara"/>
          <w:spacing w:val="34"/>
          <w:sz w:val="44"/>
          <w:szCs w:val="44"/>
        </w:rPr>
        <w:t xml:space="preserve"> </w:t>
      </w:r>
      <w:r w:rsidRPr="006D4934">
        <w:rPr>
          <w:rFonts w:ascii="Candara" w:hAnsi="Candara"/>
          <w:sz w:val="44"/>
          <w:szCs w:val="44"/>
        </w:rPr>
        <w:t xml:space="preserve">ini </w:t>
      </w:r>
      <w:r w:rsidRPr="006D4934">
        <w:rPr>
          <w:rFonts w:ascii="Candara" w:hAnsi="Candara"/>
          <w:spacing w:val="73"/>
          <w:sz w:val="44"/>
          <w:szCs w:val="44"/>
        </w:rPr>
        <w:t xml:space="preserve"> </w:t>
      </w:r>
      <w:r w:rsidRPr="006D4934">
        <w:rPr>
          <w:rFonts w:ascii="Candara" w:hAnsi="Candara"/>
          <w:sz w:val="44"/>
          <w:szCs w:val="44"/>
        </w:rPr>
        <w:t xml:space="preserve">sangat </w:t>
      </w:r>
      <w:r w:rsidRPr="006D4934">
        <w:rPr>
          <w:rFonts w:ascii="Candara" w:hAnsi="Candara"/>
          <w:spacing w:val="1"/>
          <w:sz w:val="44"/>
          <w:szCs w:val="44"/>
        </w:rPr>
        <w:t xml:space="preserve"> </w:t>
      </w:r>
      <w:r w:rsidRPr="006D4934">
        <w:rPr>
          <w:rFonts w:ascii="Candara" w:hAnsi="Candara"/>
          <w:sz w:val="44"/>
          <w:szCs w:val="44"/>
        </w:rPr>
        <w:t xml:space="preserve">menarik </w:t>
      </w:r>
      <w:r w:rsidRPr="006D4934">
        <w:rPr>
          <w:rFonts w:ascii="Candara" w:hAnsi="Candara"/>
          <w:spacing w:val="47"/>
          <w:sz w:val="44"/>
          <w:szCs w:val="44"/>
        </w:rPr>
        <w:t xml:space="preserve"> </w:t>
      </w:r>
      <w:r w:rsidRPr="006D4934">
        <w:rPr>
          <w:rFonts w:ascii="Candara" w:hAnsi="Candara"/>
          <w:sz w:val="44"/>
          <w:szCs w:val="44"/>
        </w:rPr>
        <w:t xml:space="preserve">untuk </w:t>
      </w:r>
      <w:r w:rsidRPr="006D4934">
        <w:rPr>
          <w:rFonts w:ascii="Candara" w:hAnsi="Candara"/>
          <w:spacing w:val="14"/>
          <w:sz w:val="44"/>
          <w:szCs w:val="44"/>
        </w:rPr>
        <w:t xml:space="preserve"> </w:t>
      </w:r>
      <w:r w:rsidRPr="006D4934">
        <w:rPr>
          <w:rFonts w:ascii="Candara" w:hAnsi="Candara"/>
          <w:sz w:val="44"/>
          <w:szCs w:val="44"/>
        </w:rPr>
        <w:t>memotivasi</w:t>
      </w:r>
    </w:p>
    <w:p w:rsidR="00256EBE" w:rsidRPr="006D4934" w:rsidRDefault="00256EBE">
      <w:pPr>
        <w:spacing w:before="9" w:line="100" w:lineRule="exact"/>
        <w:rPr>
          <w:rFonts w:ascii="Candara" w:hAnsi="Candara"/>
          <w:sz w:val="10"/>
          <w:szCs w:val="10"/>
        </w:rPr>
      </w:pPr>
    </w:p>
    <w:p w:rsidR="00256EBE" w:rsidRPr="006D4934" w:rsidRDefault="007F5944">
      <w:pPr>
        <w:spacing w:line="500" w:lineRule="exact"/>
        <w:ind w:left="270" w:right="369"/>
        <w:jc w:val="both"/>
        <w:rPr>
          <w:rFonts w:ascii="Candara" w:hAnsi="Candara"/>
          <w:sz w:val="44"/>
          <w:szCs w:val="44"/>
        </w:rPr>
      </w:pPr>
      <w:r w:rsidRPr="006D4934">
        <w:rPr>
          <w:rFonts w:ascii="Candara" w:hAnsi="Candara"/>
          <w:position w:val="-1"/>
          <w:sz w:val="44"/>
          <w:szCs w:val="44"/>
        </w:rPr>
        <w:t>siswa</w:t>
      </w:r>
      <w:r w:rsidRPr="006D4934">
        <w:rPr>
          <w:rFonts w:ascii="Candara" w:hAnsi="Candara"/>
          <w:spacing w:val="4"/>
          <w:position w:val="-1"/>
          <w:sz w:val="44"/>
          <w:szCs w:val="44"/>
        </w:rPr>
        <w:t xml:space="preserve"> </w:t>
      </w:r>
      <w:r w:rsidRPr="006D4934">
        <w:rPr>
          <w:rFonts w:ascii="Candara" w:hAnsi="Candara"/>
          <w:position w:val="-1"/>
          <w:sz w:val="44"/>
          <w:szCs w:val="44"/>
        </w:rPr>
        <w:t>agar</w:t>
      </w:r>
      <w:r w:rsidRPr="006D4934">
        <w:rPr>
          <w:rFonts w:ascii="Candara" w:hAnsi="Candara"/>
          <w:spacing w:val="-11"/>
          <w:position w:val="-1"/>
          <w:sz w:val="44"/>
          <w:szCs w:val="44"/>
        </w:rPr>
        <w:t xml:space="preserve"> </w:t>
      </w:r>
      <w:r w:rsidRPr="006D4934">
        <w:rPr>
          <w:rFonts w:ascii="Candara" w:hAnsi="Candara"/>
          <w:position w:val="-1"/>
          <w:sz w:val="44"/>
          <w:szCs w:val="44"/>
        </w:rPr>
        <w:t>lebih</w:t>
      </w:r>
      <w:r w:rsidRPr="006D4934">
        <w:rPr>
          <w:rFonts w:ascii="Candara" w:hAnsi="Candara"/>
          <w:spacing w:val="4"/>
          <w:position w:val="-1"/>
          <w:sz w:val="44"/>
          <w:szCs w:val="44"/>
        </w:rPr>
        <w:t xml:space="preserve"> </w:t>
      </w:r>
      <w:r w:rsidRPr="006D4934">
        <w:rPr>
          <w:rFonts w:ascii="Candara" w:hAnsi="Candara"/>
          <w:position w:val="-1"/>
          <w:sz w:val="44"/>
          <w:szCs w:val="44"/>
        </w:rPr>
        <w:t xml:space="preserve">rajin </w:t>
      </w:r>
      <w:r w:rsidRPr="006D4934">
        <w:rPr>
          <w:rFonts w:ascii="Candara" w:hAnsi="Candara"/>
          <w:spacing w:val="1"/>
          <w:position w:val="-1"/>
          <w:sz w:val="44"/>
          <w:szCs w:val="44"/>
        </w:rPr>
        <w:t xml:space="preserve"> </w:t>
      </w:r>
      <w:r w:rsidRPr="006D4934">
        <w:rPr>
          <w:rFonts w:ascii="Candara" w:hAnsi="Candara"/>
          <w:position w:val="-1"/>
          <w:sz w:val="44"/>
          <w:szCs w:val="44"/>
        </w:rPr>
        <w:t>membaca</w:t>
      </w:r>
      <w:r w:rsidRPr="006D4934">
        <w:rPr>
          <w:rFonts w:ascii="Candara" w:hAnsi="Candara"/>
          <w:spacing w:val="-33"/>
          <w:position w:val="-1"/>
          <w:sz w:val="44"/>
          <w:szCs w:val="44"/>
        </w:rPr>
        <w:t xml:space="preserve"> </w:t>
      </w:r>
      <w:r w:rsidRPr="006D4934">
        <w:rPr>
          <w:rFonts w:ascii="Candara" w:hAnsi="Candara"/>
          <w:position w:val="-1"/>
          <w:sz w:val="44"/>
          <w:szCs w:val="44"/>
        </w:rPr>
        <w:t>dan</w:t>
      </w:r>
      <w:r w:rsidRPr="006D4934">
        <w:rPr>
          <w:rFonts w:ascii="Candara" w:hAnsi="Candara"/>
          <w:spacing w:val="-7"/>
          <w:position w:val="-1"/>
          <w:sz w:val="44"/>
          <w:szCs w:val="44"/>
        </w:rPr>
        <w:t xml:space="preserve"> </w:t>
      </w:r>
      <w:r w:rsidRPr="006D4934">
        <w:rPr>
          <w:rFonts w:ascii="Candara" w:hAnsi="Candara"/>
          <w:position w:val="-1"/>
          <w:sz w:val="44"/>
          <w:szCs w:val="44"/>
        </w:rPr>
        <w:t>menulis.</w: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5" w:line="220" w:lineRule="exact"/>
        <w:rPr>
          <w:rFonts w:ascii="Candara" w:hAnsi="Candara"/>
          <w:sz w:val="22"/>
          <w:szCs w:val="22"/>
        </w:rPr>
      </w:pPr>
    </w:p>
    <w:p w:rsidR="00256EBE" w:rsidRPr="006D4934" w:rsidRDefault="00B75ED1">
      <w:pPr>
        <w:ind w:left="3874"/>
        <w:rPr>
          <w:rFonts w:ascii="Candara" w:hAnsi="Candara"/>
        </w:rPr>
      </w:pPr>
      <w:r w:rsidRPr="006D4934">
        <w:rPr>
          <w:rFonts w:ascii="Candara" w:hAnsi="Candara"/>
        </w:rPr>
        <w:pict>
          <v:group id="_x0000_s1031" style="position:absolute;left:0;text-align:left;margin-left:423.4pt;margin-top:106.35pt;width:106.2pt;height:66.45pt;z-index:-1875;mso-position-horizontal-relative:page" coordorigin="8468,2127" coordsize="2124,1329">
            <v:shape id="_x0000_s1033" style="position:absolute;left:8471;top:2129;width:2118;height:1324" coordorigin="8471,2129" coordsize="2118,1324" path="m10589,2130r-2118,l8471,3453r2118,l10589,2130xe" fillcolor="#fffffe" stroked="f">
              <v:path arrowok="t"/>
            </v:shape>
            <v:shape id="_x0000_s1032" type="#_x0000_t75" style="position:absolute;left:8471;top:2129;width:2118;height:1324">
              <v:imagedata r:id="rId58" o:title=""/>
            </v:shape>
            <w10:wrap anchorx="page"/>
          </v:group>
        </w:pict>
      </w:r>
      <w:r w:rsidRPr="006D4934">
        <w:rPr>
          <w:rFonts w:ascii="Candara" w:hAnsi="Candara"/>
        </w:rPr>
        <w:pict>
          <v:shape id="_x0000_i1046" type="#_x0000_t75" style="width:115.5pt;height:60pt">
            <v:imagedata r:id="rId59" o:title=""/>
          </v:shape>
        </w:pict>
      </w: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line="200" w:lineRule="exact"/>
        <w:rPr>
          <w:rFonts w:ascii="Candara" w:hAnsi="Candara"/>
        </w:rPr>
      </w:pPr>
    </w:p>
    <w:p w:rsidR="00256EBE" w:rsidRPr="006D4934" w:rsidRDefault="00256EBE">
      <w:pPr>
        <w:spacing w:before="14" w:line="280" w:lineRule="exact"/>
        <w:rPr>
          <w:rFonts w:ascii="Candara" w:hAnsi="Candara"/>
          <w:sz w:val="28"/>
          <w:szCs w:val="28"/>
        </w:rPr>
      </w:pPr>
    </w:p>
    <w:p w:rsidR="00256EBE" w:rsidRPr="006D4934" w:rsidRDefault="007F5944">
      <w:pPr>
        <w:spacing w:before="46"/>
        <w:ind w:left="1299"/>
        <w:rPr>
          <w:rFonts w:ascii="Candara" w:hAnsi="Candara"/>
          <w:sz w:val="10"/>
          <w:szCs w:val="10"/>
        </w:rPr>
      </w:pPr>
      <w:r w:rsidRPr="006D4934">
        <w:rPr>
          <w:rFonts w:ascii="Candara" w:hAnsi="Candara"/>
          <w:sz w:val="10"/>
          <w:szCs w:val="10"/>
        </w:rPr>
        <w:t>EPIGRAF</w:t>
      </w:r>
      <w:r w:rsidRPr="006D4934">
        <w:rPr>
          <w:rFonts w:ascii="Candara" w:hAnsi="Candara"/>
          <w:spacing w:val="2"/>
          <w:sz w:val="10"/>
          <w:szCs w:val="10"/>
        </w:rPr>
        <w:t xml:space="preserve"> </w:t>
      </w:r>
      <w:r w:rsidRPr="006D4934">
        <w:rPr>
          <w:rFonts w:ascii="Candara" w:hAnsi="Candara"/>
          <w:sz w:val="10"/>
          <w:szCs w:val="10"/>
        </w:rPr>
        <w:t>KOMUNIKATA</w:t>
      </w:r>
      <w:r w:rsidRPr="006D4934">
        <w:rPr>
          <w:rFonts w:ascii="Candara" w:hAnsi="Candara"/>
          <w:spacing w:val="2"/>
          <w:sz w:val="10"/>
          <w:szCs w:val="10"/>
        </w:rPr>
        <w:t xml:space="preserve"> </w:t>
      </w:r>
      <w:r w:rsidRPr="006D4934">
        <w:rPr>
          <w:rFonts w:ascii="Candara" w:hAnsi="Candara"/>
          <w:sz w:val="10"/>
          <w:szCs w:val="10"/>
        </w:rPr>
        <w:t>PRIMA</w:t>
      </w:r>
    </w:p>
    <w:p w:rsidR="00256EBE" w:rsidRPr="006D4934" w:rsidRDefault="007F5944">
      <w:pPr>
        <w:spacing w:before="19"/>
        <w:ind w:left="1299"/>
        <w:rPr>
          <w:rFonts w:ascii="Candara" w:hAnsi="Candara"/>
          <w:sz w:val="10"/>
          <w:szCs w:val="10"/>
        </w:rPr>
      </w:pPr>
      <w:r w:rsidRPr="006D4934">
        <w:rPr>
          <w:rFonts w:ascii="Candara" w:hAnsi="Candara"/>
          <w:sz w:val="10"/>
          <w:szCs w:val="10"/>
        </w:rPr>
        <w:t>Pondok</w:t>
      </w:r>
      <w:r w:rsidRPr="006D4934">
        <w:rPr>
          <w:rFonts w:ascii="Candara" w:hAnsi="Candara"/>
          <w:spacing w:val="-3"/>
          <w:sz w:val="10"/>
          <w:szCs w:val="10"/>
        </w:rPr>
        <w:t xml:space="preserve"> </w:t>
      </w:r>
      <w:r w:rsidRPr="006D4934">
        <w:rPr>
          <w:rFonts w:ascii="Candara" w:hAnsi="Candara"/>
          <w:sz w:val="10"/>
          <w:szCs w:val="10"/>
        </w:rPr>
        <w:t xml:space="preserve">Baru </w:t>
      </w:r>
      <w:r w:rsidRPr="006D4934">
        <w:rPr>
          <w:rFonts w:ascii="Candara" w:hAnsi="Candara"/>
          <w:spacing w:val="5"/>
          <w:sz w:val="10"/>
          <w:szCs w:val="10"/>
        </w:rPr>
        <w:t xml:space="preserve"> </w:t>
      </w:r>
      <w:r w:rsidRPr="006D4934">
        <w:rPr>
          <w:rFonts w:ascii="Candara" w:hAnsi="Candara"/>
          <w:sz w:val="10"/>
          <w:szCs w:val="10"/>
        </w:rPr>
        <w:t>Permai,</w:t>
      </w:r>
      <w:r w:rsidRPr="006D4934">
        <w:rPr>
          <w:rFonts w:ascii="Candara" w:hAnsi="Candara"/>
          <w:spacing w:val="-3"/>
          <w:sz w:val="10"/>
          <w:szCs w:val="10"/>
        </w:rPr>
        <w:t xml:space="preserve"> </w:t>
      </w:r>
      <w:r w:rsidRPr="006D4934">
        <w:rPr>
          <w:rFonts w:ascii="Candara" w:hAnsi="Candara"/>
          <w:sz w:val="10"/>
          <w:szCs w:val="10"/>
        </w:rPr>
        <w:t>Jln.Nuri</w:t>
      </w:r>
      <w:r w:rsidRPr="006D4934">
        <w:rPr>
          <w:rFonts w:ascii="Candara" w:hAnsi="Candara"/>
          <w:spacing w:val="20"/>
          <w:sz w:val="10"/>
          <w:szCs w:val="10"/>
        </w:rPr>
        <w:t xml:space="preserve"> </w:t>
      </w:r>
      <w:r w:rsidRPr="006D4934">
        <w:rPr>
          <w:rFonts w:ascii="Candara" w:hAnsi="Candara"/>
          <w:sz w:val="10"/>
          <w:szCs w:val="10"/>
        </w:rPr>
        <w:t>Blok</w:t>
      </w:r>
      <w:r w:rsidRPr="006D4934">
        <w:rPr>
          <w:rFonts w:ascii="Candara" w:hAnsi="Candara"/>
          <w:spacing w:val="11"/>
          <w:sz w:val="10"/>
          <w:szCs w:val="10"/>
        </w:rPr>
        <w:t xml:space="preserve"> </w:t>
      </w:r>
      <w:r w:rsidRPr="006D4934">
        <w:rPr>
          <w:rFonts w:ascii="Candara" w:hAnsi="Candara"/>
          <w:sz w:val="10"/>
          <w:szCs w:val="10"/>
        </w:rPr>
        <w:t>A3, No.9</w:t>
      </w:r>
    </w:p>
    <w:p w:rsidR="00256EBE" w:rsidRPr="006D4934" w:rsidRDefault="007F5944">
      <w:pPr>
        <w:spacing w:before="19"/>
        <w:ind w:left="1299"/>
        <w:rPr>
          <w:rFonts w:ascii="Candara" w:hAnsi="Candara"/>
          <w:sz w:val="10"/>
          <w:szCs w:val="10"/>
        </w:rPr>
      </w:pPr>
      <w:r w:rsidRPr="006D4934">
        <w:rPr>
          <w:rFonts w:ascii="Candara" w:hAnsi="Candara"/>
          <w:sz w:val="10"/>
          <w:szCs w:val="10"/>
        </w:rPr>
        <w:t>Gentan,</w:t>
      </w:r>
      <w:r w:rsidRPr="006D4934">
        <w:rPr>
          <w:rFonts w:ascii="Candara" w:hAnsi="Candara"/>
          <w:spacing w:val="-3"/>
          <w:sz w:val="10"/>
          <w:szCs w:val="10"/>
        </w:rPr>
        <w:t xml:space="preserve"> </w:t>
      </w:r>
      <w:r w:rsidRPr="006D4934">
        <w:rPr>
          <w:rFonts w:ascii="Candara" w:hAnsi="Candara"/>
          <w:sz w:val="10"/>
          <w:szCs w:val="10"/>
        </w:rPr>
        <w:t>Kec</w:t>
      </w:r>
      <w:r w:rsidRPr="006D4934">
        <w:rPr>
          <w:rFonts w:ascii="Candara" w:hAnsi="Candara"/>
          <w:spacing w:val="6"/>
          <w:sz w:val="10"/>
          <w:szCs w:val="10"/>
        </w:rPr>
        <w:t xml:space="preserve"> </w:t>
      </w:r>
      <w:r w:rsidRPr="006D4934">
        <w:rPr>
          <w:rFonts w:ascii="Candara" w:hAnsi="Candara"/>
          <w:sz w:val="10"/>
          <w:szCs w:val="10"/>
        </w:rPr>
        <w:t>Baki,</w:t>
      </w:r>
      <w:r w:rsidRPr="006D4934">
        <w:rPr>
          <w:rFonts w:ascii="Candara" w:hAnsi="Candara"/>
          <w:spacing w:val="12"/>
          <w:sz w:val="10"/>
          <w:szCs w:val="10"/>
        </w:rPr>
        <w:t xml:space="preserve"> </w:t>
      </w:r>
      <w:r w:rsidRPr="006D4934">
        <w:rPr>
          <w:rFonts w:ascii="Candara" w:hAnsi="Candara"/>
          <w:sz w:val="10"/>
          <w:szCs w:val="10"/>
        </w:rPr>
        <w:t>Kab.Sukoharjo</w:t>
      </w:r>
    </w:p>
    <w:p w:rsidR="00256EBE" w:rsidRPr="006D4934" w:rsidRDefault="007F5944">
      <w:pPr>
        <w:spacing w:before="19"/>
        <w:ind w:left="1299"/>
        <w:rPr>
          <w:rFonts w:ascii="Candara" w:hAnsi="Candara"/>
          <w:sz w:val="10"/>
          <w:szCs w:val="10"/>
        </w:rPr>
      </w:pPr>
      <w:r w:rsidRPr="006D4934">
        <w:rPr>
          <w:rFonts w:ascii="Candara" w:hAnsi="Candara"/>
          <w:sz w:val="10"/>
          <w:szCs w:val="10"/>
        </w:rPr>
        <w:t>Jawa</w:t>
      </w:r>
      <w:r w:rsidRPr="006D4934">
        <w:rPr>
          <w:rFonts w:ascii="Candara" w:hAnsi="Candara"/>
          <w:spacing w:val="19"/>
          <w:sz w:val="10"/>
          <w:szCs w:val="10"/>
        </w:rPr>
        <w:t xml:space="preserve"> </w:t>
      </w:r>
      <w:r w:rsidRPr="006D4934">
        <w:rPr>
          <w:rFonts w:ascii="Candara" w:hAnsi="Candara"/>
          <w:sz w:val="10"/>
          <w:szCs w:val="10"/>
        </w:rPr>
        <w:t>Tengah 57556</w:t>
      </w:r>
    </w:p>
    <w:p w:rsidR="00256EBE" w:rsidRPr="006D4934" w:rsidRDefault="007F5944">
      <w:pPr>
        <w:spacing w:before="19" w:line="281" w:lineRule="auto"/>
        <w:ind w:left="1299" w:right="7001"/>
        <w:rPr>
          <w:rFonts w:ascii="Candara" w:hAnsi="Candara"/>
          <w:sz w:val="10"/>
          <w:szCs w:val="10"/>
        </w:rPr>
      </w:pPr>
      <w:r w:rsidRPr="006D4934">
        <w:rPr>
          <w:rFonts w:ascii="Candara" w:hAnsi="Candara"/>
          <w:sz w:val="10"/>
          <w:szCs w:val="10"/>
        </w:rPr>
        <w:t xml:space="preserve">+628129256552 </w:t>
      </w:r>
      <w:hyperlink r:id="rId60">
        <w:r w:rsidRPr="006D4934">
          <w:rPr>
            <w:rFonts w:ascii="Candara" w:hAnsi="Candara"/>
            <w:sz w:val="10"/>
            <w:szCs w:val="10"/>
          </w:rPr>
          <w:t xml:space="preserve">epigrafkomunikata.id@gmail.com </w:t>
        </w:r>
      </w:hyperlink>
      <w:hyperlink r:id="rId61">
        <w:r w:rsidRPr="006D4934">
          <w:rPr>
            <w:rFonts w:ascii="Candara" w:hAnsi="Candara"/>
            <w:sz w:val="10"/>
            <w:szCs w:val="10"/>
          </w:rPr>
          <w:t>www.literator.id</w:t>
        </w:r>
      </w:hyperlink>
    </w:p>
    <w:p w:rsidR="00256EBE" w:rsidRPr="006D4934" w:rsidRDefault="00B75ED1">
      <w:pPr>
        <w:spacing w:before="57"/>
        <w:ind w:left="115"/>
        <w:rPr>
          <w:rFonts w:ascii="Candara" w:hAnsi="Candara"/>
          <w:sz w:val="8"/>
          <w:szCs w:val="8"/>
        </w:rPr>
      </w:pPr>
      <w:r w:rsidRPr="006D4934">
        <w:rPr>
          <w:rFonts w:ascii="Candara" w:hAnsi="Candara"/>
        </w:rPr>
        <w:pict>
          <v:group id="_x0000_s1026" style="position:absolute;left:0;text-align:left;margin-left:49.85pt;margin-top:-49.85pt;width:51.2pt;height:52.85pt;z-index:-1876;mso-position-horizontal-relative:page" coordorigin="997,-997" coordsize="1024,1057">
            <v:shape id="_x0000_s1029" type="#_x0000_t75" style="position:absolute;left:992;top:-984;width:1032;height:1032">
              <v:imagedata r:id="rId62" o:title=""/>
            </v:shape>
            <v:shape id="_x0000_s1028" style="position:absolute;left:1865;top:-990;width:125;height:131" coordorigin="1865,-990" coordsize="125,131" path="m1958,-916r-15,-16l1926,-945r-19,-11l1886,-964r-21,-5l1883,-990r21,7l1924,-974r19,12l1960,-949r15,16l1988,-916r1,57l1982,-879r-11,-20l1958,-916xe" fillcolor="#5ce1e6" stroked="f">
              <v:path arrowok="t"/>
            </v:shape>
            <v:shape id="_x0000_s1027" style="position:absolute;left:998;top:-996;width:1022;height:1055" coordorigin="998,-996" coordsize="1022,1055" path="m1858,58r44,-10l1941,27r32,-28l1998,-37r16,-41l2020,-123r,-691l2015,-856r-15,-42l1988,-916r1,57l1994,-837r2,23l1996,-123r,4l1988,-75r-19,40l1940,-3r-37,24l1861,33r-23,2l1180,35r-48,-8l1092,8r-32,-29l1036,-58r-12,-42l1022,-123r,-691l1030,-862r19,-40l1078,-934r36,-23l1157,-970r681,-2l1842,-972r23,3l1883,-990r-22,-4l1838,-996r-658,l1138,-991r-42,16l1060,-951r-29,33l1010,-880r-11,43l998,-814r,691l1003,-80r15,41l1043,-3r32,29l1114,47r43,11l1180,59r658,l1858,58xe" fillcolor="#5ce1e6" stroked="f">
              <v:path arrowok="t"/>
            </v:shape>
            <w10:wrap anchorx="page"/>
          </v:group>
        </w:pict>
      </w:r>
      <w:r w:rsidR="007F5944" w:rsidRPr="006D4934">
        <w:rPr>
          <w:rFonts w:ascii="Candara" w:hAnsi="Candara"/>
          <w:i/>
          <w:sz w:val="8"/>
          <w:szCs w:val="8"/>
        </w:rPr>
        <w:t>Epigraf</w:t>
      </w:r>
      <w:r w:rsidR="007F5944" w:rsidRPr="006D4934">
        <w:rPr>
          <w:rFonts w:ascii="Candara" w:hAnsi="Candara"/>
          <w:i/>
          <w:spacing w:val="3"/>
          <w:sz w:val="8"/>
          <w:szCs w:val="8"/>
        </w:rPr>
        <w:t xml:space="preserve"> </w:t>
      </w:r>
      <w:r w:rsidR="007F5944" w:rsidRPr="006D4934">
        <w:rPr>
          <w:rFonts w:ascii="Candara" w:hAnsi="Candara"/>
          <w:i/>
          <w:sz w:val="8"/>
          <w:szCs w:val="8"/>
        </w:rPr>
        <w:t>Komunikata</w:t>
      </w:r>
      <w:r w:rsidR="007F5944" w:rsidRPr="006D4934">
        <w:rPr>
          <w:rFonts w:ascii="Candara" w:hAnsi="Candara"/>
          <w:i/>
          <w:spacing w:val="8"/>
          <w:sz w:val="8"/>
          <w:szCs w:val="8"/>
        </w:rPr>
        <w:t xml:space="preserve"> </w:t>
      </w:r>
      <w:r w:rsidR="007F5944" w:rsidRPr="006D4934">
        <w:rPr>
          <w:rFonts w:ascii="Candara" w:hAnsi="Candara"/>
          <w:i/>
          <w:sz w:val="8"/>
          <w:szCs w:val="8"/>
        </w:rPr>
        <w:t>Prima</w:t>
      </w:r>
    </w:p>
    <w:sectPr w:rsidR="00256EBE" w:rsidRPr="006D4934">
      <w:footerReference w:type="default" r:id="rId63"/>
      <w:pgSz w:w="11900" w:h="16860"/>
      <w:pgMar w:top="1580" w:right="1080" w:bottom="280" w:left="9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66AD" w:rsidRDefault="00EE66AD">
      <w:r>
        <w:separator/>
      </w:r>
    </w:p>
  </w:endnote>
  <w:endnote w:type="continuationSeparator" w:id="0">
    <w:p w:rsidR="00EE66AD" w:rsidRDefault="00EE6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D1" w:rsidRDefault="00B75ED1">
    <w:pPr>
      <w:spacing w:line="200" w:lineRule="exact"/>
    </w:pPr>
    <w:r>
      <w:pict>
        <v:shapetype id="_x0000_t202" coordsize="21600,21600" o:spt="202" path="m,l,21600r21600,l21600,xe">
          <v:stroke joinstyle="miter"/>
          <v:path gradientshapeok="t" o:connecttype="rect"/>
        </v:shapetype>
        <v:shape id="_x0000_s2055" type="#_x0000_t202" style="position:absolute;margin-left:292.75pt;margin-top:768.75pt;width:5.05pt;height:14pt;z-index:-2150;mso-position-horizontal-relative:page;mso-position-vertical-relative:page" filled="f" stroked="f">
          <v:textbox inset="0,0,0,0">
            <w:txbxContent>
              <w:p w:rsidR="00B75ED1" w:rsidRDefault="00B75ED1">
                <w:pPr>
                  <w:spacing w:line="260" w:lineRule="exact"/>
                  <w:ind w:left="20" w:right="-36"/>
                  <w:rPr>
                    <w:sz w:val="24"/>
                    <w:szCs w:val="24"/>
                  </w:rPr>
                </w:pPr>
                <w:r>
                  <w:rPr>
                    <w:sz w:val="24"/>
                    <w:szCs w:val="24"/>
                  </w:rPr>
                  <w:t>i</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D1" w:rsidRDefault="00B75ED1">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D1" w:rsidRDefault="00B75ED1">
    <w:pPr>
      <w:spacing w:line="200" w:lineRule="exact"/>
    </w:pPr>
    <w:r>
      <w:pict>
        <v:shapetype id="_x0000_t202" coordsize="21600,21600" o:spt="202" path="m,l,21600r21600,l21600,xe">
          <v:stroke joinstyle="miter"/>
          <v:path gradientshapeok="t" o:connecttype="rect"/>
        </v:shapetype>
        <v:shape id="_x0000_s2054" type="#_x0000_t202" style="position:absolute;margin-left:284.2pt;margin-top:768.75pt;width:11.1pt;height:14pt;z-index:-2149;mso-position-horizontal-relative:page;mso-position-vertical-relative:page" filled="f" stroked="f">
          <v:textbox style="mso-next-textbox:#_x0000_s2054" inset="0,0,0,0">
            <w:txbxContent>
              <w:p w:rsidR="00B75ED1" w:rsidRDefault="00B75ED1">
                <w:pPr>
                  <w:spacing w:line="260" w:lineRule="exact"/>
                  <w:ind w:left="20" w:right="-36"/>
                  <w:rPr>
                    <w:sz w:val="24"/>
                    <w:szCs w:val="24"/>
                  </w:rPr>
                </w:pPr>
                <w:r>
                  <w:rPr>
                    <w:sz w:val="24"/>
                    <w:szCs w:val="24"/>
                  </w:rPr>
                  <w:t>iii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D1" w:rsidRDefault="00B75ED1" w:rsidP="007020D4">
    <w:pPr>
      <w:tabs>
        <w:tab w:val="center" w:pos="4340"/>
      </w:tabs>
      <w:spacing w:line="200" w:lineRule="exact"/>
    </w:pPr>
    <w:r>
      <w:pict>
        <v:shapetype id="_x0000_t202" coordsize="21600,21600" o:spt="202" path="m,l,21600r21600,l21600,xe">
          <v:stroke joinstyle="miter"/>
          <v:path gradientshapeok="t" o:connecttype="rect"/>
        </v:shapetype>
        <v:shape id="_x0000_s2053" type="#_x0000_t202" style="position:absolute;margin-left:287.1pt;margin-top:768.75pt;width:21.85pt;height:14pt;z-index:-2148;mso-position-horizontal-relative:page;mso-position-vertical-relative:page" filled="f" stroked="f">
          <v:textbox inset="0,0,0,0">
            <w:txbxContent>
              <w:p w:rsidR="00B75ED1" w:rsidRDefault="00B75ED1">
                <w:pPr>
                  <w:spacing w:line="260" w:lineRule="exact"/>
                  <w:ind w:left="20" w:right="-36"/>
                  <w:rPr>
                    <w:sz w:val="24"/>
                    <w:szCs w:val="24"/>
                  </w:rPr>
                </w:pP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D1" w:rsidRDefault="00B75ED1">
    <w:pPr>
      <w:spacing w:line="0" w:lineRule="atLeast"/>
      <w:rPr>
        <w:sz w:val="0"/>
        <w:szCs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D1" w:rsidRDefault="00B75ED1">
    <w:pPr>
      <w:spacing w:line="200" w:lineRule="exact"/>
    </w:pPr>
    <w:r>
      <w:pict>
        <v:shapetype id="_x0000_t202" coordsize="21600,21600" o:spt="202" path="m,l,21600r21600,l21600,xe">
          <v:stroke joinstyle="miter"/>
          <v:path gradientshapeok="t" o:connecttype="rect"/>
        </v:shapetype>
        <v:shape id="_x0000_s2052" type="#_x0000_t202" style="position:absolute;margin-left:62.75pt;margin-top:768.75pt;width:144.15pt;height:14pt;z-index:-2147;mso-position-horizontal-relative:page;mso-position-vertical-relative:page" filled="f" stroked="f">
          <v:textbox style="mso-next-textbox:#_x0000_s2052" inset="0,0,0,0">
            <w:txbxContent>
              <w:p w:rsidR="00B75ED1" w:rsidRDefault="00B75ED1">
                <w:pPr>
                  <w:spacing w:line="260" w:lineRule="exact"/>
                  <w:ind w:left="20" w:right="-36"/>
                  <w:rPr>
                    <w:sz w:val="24"/>
                    <w:szCs w:val="24"/>
                  </w:rPr>
                </w:pPr>
                <w:r>
                  <w:rPr>
                    <w:i/>
                    <w:sz w:val="24"/>
                    <w:szCs w:val="24"/>
                  </w:rPr>
                  <w:t>Ayo</w:t>
                </w:r>
                <w:r>
                  <w:rPr>
                    <w:i/>
                    <w:spacing w:val="6"/>
                    <w:sz w:val="24"/>
                    <w:szCs w:val="24"/>
                  </w:rPr>
                  <w:t xml:space="preserve"> </w:t>
                </w:r>
                <w:r>
                  <w:rPr>
                    <w:i/>
                    <w:w w:val="110"/>
                    <w:sz w:val="24"/>
                    <w:szCs w:val="24"/>
                  </w:rPr>
                  <w:t>Membaca</w:t>
                </w:r>
                <w:r>
                  <w:rPr>
                    <w:i/>
                    <w:spacing w:val="-4"/>
                    <w:w w:val="110"/>
                    <w:sz w:val="24"/>
                    <w:szCs w:val="24"/>
                  </w:rPr>
                  <w:t xml:space="preserve"> </w:t>
                </w:r>
                <w:r>
                  <w:rPr>
                    <w:i/>
                    <w:sz w:val="24"/>
                    <w:szCs w:val="24"/>
                  </w:rPr>
                  <w:t>dan</w:t>
                </w:r>
                <w:r>
                  <w:rPr>
                    <w:i/>
                    <w:spacing w:val="52"/>
                    <w:sz w:val="24"/>
                    <w:szCs w:val="24"/>
                  </w:rPr>
                  <w:t xml:space="preserve"> </w:t>
                </w:r>
                <w:r>
                  <w:rPr>
                    <w:i/>
                    <w:w w:val="106"/>
                    <w:sz w:val="24"/>
                    <w:szCs w:val="24"/>
                  </w:rPr>
                  <w:t>Menulis</w:t>
                </w:r>
              </w:p>
            </w:txbxContent>
          </v:textbox>
          <w10:wrap anchorx="page" anchory="page"/>
        </v:shape>
      </w:pict>
    </w:r>
    <w:r>
      <w:pict>
        <v:shape id="_x0000_s2051" type="#_x0000_t202" style="position:absolute;margin-left:285.25pt;margin-top:768.75pt;width:17.55pt;height:14pt;z-index:-2146;mso-position-horizontal-relative:page;mso-position-vertical-relative:page" filled="f" stroked="f">
          <v:textbox style="mso-next-textbox:#_x0000_s2051" inset="0,0,0,0">
            <w:txbxContent>
              <w:p w:rsidR="00B75ED1" w:rsidRDefault="00B75ED1">
                <w:pPr>
                  <w:spacing w:line="260" w:lineRule="exact"/>
                  <w:ind w:left="40"/>
                  <w:rPr>
                    <w:sz w:val="24"/>
                    <w:szCs w:val="24"/>
                  </w:rPr>
                </w:pPr>
                <w:r>
                  <w:fldChar w:fldCharType="begin"/>
                </w:r>
                <w:r>
                  <w:rPr>
                    <w:b/>
                    <w:w w:val="117"/>
                    <w:sz w:val="24"/>
                    <w:szCs w:val="24"/>
                  </w:rPr>
                  <w:instrText xml:space="preserve"> PAGE </w:instrText>
                </w:r>
                <w:r>
                  <w:fldChar w:fldCharType="separate"/>
                </w:r>
                <w:r>
                  <w:rPr>
                    <w:b/>
                    <w:noProof/>
                    <w:w w:val="117"/>
                    <w:sz w:val="24"/>
                    <w:szCs w:val="24"/>
                  </w:rPr>
                  <w:t>9</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D1" w:rsidRDefault="00B75ED1">
    <w:pPr>
      <w:spacing w:line="200" w:lineRule="exact"/>
    </w:pPr>
    <w:r>
      <w:pict>
        <v:shapetype id="_x0000_t202" coordsize="21600,21600" o:spt="202" path="m,l,21600r21600,l21600,xe">
          <v:stroke joinstyle="miter"/>
          <v:path gradientshapeok="t" o:connecttype="rect"/>
        </v:shapetype>
        <v:shape id="_x0000_s2050" type="#_x0000_t202" style="position:absolute;margin-left:61pt;margin-top:767.9pt;width:128.7pt;height:14pt;z-index:-2145;mso-position-horizontal-relative:page;mso-position-vertical-relative:page" filled="f" stroked="f">
          <v:textbox inset="0,0,0,0">
            <w:txbxContent>
              <w:p w:rsidR="00B75ED1" w:rsidRDefault="00B75ED1">
                <w:pPr>
                  <w:spacing w:line="260" w:lineRule="exact"/>
                  <w:ind w:left="20" w:right="-36"/>
                  <w:rPr>
                    <w:sz w:val="24"/>
                    <w:szCs w:val="24"/>
                  </w:rPr>
                </w:pPr>
                <w:r>
                  <w:rPr>
                    <w:i/>
                    <w:w w:val="93"/>
                    <w:sz w:val="24"/>
                    <w:szCs w:val="24"/>
                  </w:rPr>
                  <w:t>Ayo</w:t>
                </w:r>
                <w:r>
                  <w:rPr>
                    <w:i/>
                    <w:spacing w:val="1"/>
                    <w:w w:val="93"/>
                    <w:sz w:val="24"/>
                    <w:szCs w:val="24"/>
                  </w:rPr>
                  <w:t xml:space="preserve"> </w:t>
                </w:r>
                <w:r>
                  <w:rPr>
                    <w:i/>
                    <w:w w:val="93"/>
                    <w:sz w:val="24"/>
                    <w:szCs w:val="24"/>
                  </w:rPr>
                  <w:t>Membaca</w:t>
                </w:r>
                <w:r>
                  <w:rPr>
                    <w:i/>
                    <w:spacing w:val="22"/>
                    <w:w w:val="93"/>
                    <w:sz w:val="24"/>
                    <w:szCs w:val="24"/>
                  </w:rPr>
                  <w:t xml:space="preserve"> </w:t>
                </w:r>
                <w:r>
                  <w:rPr>
                    <w:i/>
                    <w:sz w:val="24"/>
                    <w:szCs w:val="24"/>
                  </w:rPr>
                  <w:t>dan</w:t>
                </w:r>
                <w:r>
                  <w:rPr>
                    <w:i/>
                    <w:spacing w:val="-2"/>
                    <w:sz w:val="24"/>
                    <w:szCs w:val="24"/>
                  </w:rPr>
                  <w:t xml:space="preserve"> </w:t>
                </w:r>
                <w:r>
                  <w:rPr>
                    <w:i/>
                    <w:sz w:val="24"/>
                    <w:szCs w:val="24"/>
                  </w:rPr>
                  <w:t>Menulis</w:t>
                </w:r>
              </w:p>
            </w:txbxContent>
          </v:textbox>
          <w10:wrap anchorx="page" anchory="page"/>
        </v:shape>
      </w:pict>
    </w:r>
    <w:r>
      <w:pict>
        <v:shape id="_x0000_s2049" type="#_x0000_t202" style="position:absolute;margin-left:278.2pt;margin-top:768.75pt;width:20.15pt;height:14pt;z-index:-2144;mso-position-horizontal-relative:page;mso-position-vertical-relative:page" filled="f" stroked="f">
          <v:textbox inset="0,0,0,0">
            <w:txbxContent>
              <w:p w:rsidR="00B75ED1" w:rsidRDefault="00B75ED1">
                <w:pPr>
                  <w:spacing w:line="260" w:lineRule="exact"/>
                  <w:ind w:left="55"/>
                  <w:rPr>
                    <w:sz w:val="24"/>
                    <w:szCs w:val="24"/>
                  </w:rPr>
                </w:pPr>
                <w:r>
                  <w:fldChar w:fldCharType="begin"/>
                </w:r>
                <w:r>
                  <w:rPr>
                    <w:b/>
                    <w:w w:val="117"/>
                    <w:sz w:val="24"/>
                    <w:szCs w:val="24"/>
                  </w:rPr>
                  <w:instrText xml:space="preserve"> PAGE </w:instrText>
                </w:r>
                <w:r>
                  <w:fldChar w:fldCharType="separate"/>
                </w:r>
                <w:r>
                  <w:rPr>
                    <w:b/>
                    <w:noProof/>
                    <w:w w:val="117"/>
                    <w:sz w:val="24"/>
                    <w:szCs w:val="24"/>
                  </w:rPr>
                  <w:t>34</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D1" w:rsidRDefault="00B75ED1">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66AD" w:rsidRDefault="00EE66AD">
      <w:r>
        <w:separator/>
      </w:r>
    </w:p>
  </w:footnote>
  <w:footnote w:type="continuationSeparator" w:id="0">
    <w:p w:rsidR="00EE66AD" w:rsidRDefault="00EE66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005FC2"/>
    <w:multiLevelType w:val="multilevel"/>
    <w:tmpl w:val="BE1E2A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121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56EBE"/>
    <w:rsid w:val="00056839"/>
    <w:rsid w:val="000C0CB0"/>
    <w:rsid w:val="000E25CD"/>
    <w:rsid w:val="001E5AFC"/>
    <w:rsid w:val="00245E36"/>
    <w:rsid w:val="00256EBE"/>
    <w:rsid w:val="002B6C27"/>
    <w:rsid w:val="00302545"/>
    <w:rsid w:val="00304E45"/>
    <w:rsid w:val="00307A8C"/>
    <w:rsid w:val="0036044F"/>
    <w:rsid w:val="00373737"/>
    <w:rsid w:val="00405A06"/>
    <w:rsid w:val="00456C5E"/>
    <w:rsid w:val="004873EB"/>
    <w:rsid w:val="00562509"/>
    <w:rsid w:val="005C5F21"/>
    <w:rsid w:val="0064506B"/>
    <w:rsid w:val="00646E76"/>
    <w:rsid w:val="006A086B"/>
    <w:rsid w:val="006B1055"/>
    <w:rsid w:val="006C7964"/>
    <w:rsid w:val="006D4934"/>
    <w:rsid w:val="006E63F5"/>
    <w:rsid w:val="006E754B"/>
    <w:rsid w:val="007020D4"/>
    <w:rsid w:val="00726260"/>
    <w:rsid w:val="007319C0"/>
    <w:rsid w:val="007C0155"/>
    <w:rsid w:val="007D2F79"/>
    <w:rsid w:val="007F5944"/>
    <w:rsid w:val="00812FB1"/>
    <w:rsid w:val="00842B43"/>
    <w:rsid w:val="00846D5D"/>
    <w:rsid w:val="00990632"/>
    <w:rsid w:val="00990F9A"/>
    <w:rsid w:val="009D360F"/>
    <w:rsid w:val="009F2CC7"/>
    <w:rsid w:val="00AF0E8A"/>
    <w:rsid w:val="00B310C1"/>
    <w:rsid w:val="00B75ED1"/>
    <w:rsid w:val="00C36551"/>
    <w:rsid w:val="00C36E5C"/>
    <w:rsid w:val="00C7690C"/>
    <w:rsid w:val="00CA444F"/>
    <w:rsid w:val="00DB2C49"/>
    <w:rsid w:val="00E83221"/>
    <w:rsid w:val="00ED2F7B"/>
    <w:rsid w:val="00EE66AD"/>
    <w:rsid w:val="00EF5F7C"/>
    <w:rsid w:val="00FF5E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219"/>
    <o:shapelayout v:ext="edit">
      <o:idmap v:ext="edit" data="1,3,4,5,6,7,8,9,10,11,12,13,14,15,16,17,18,19,20"/>
    </o:shapelayout>
  </w:shapeDefaults>
  <w:decimalSymbol w:val="."/>
  <w:listSeparator w:val=","/>
  <w14:docId w14:val="65891C3D"/>
  <w15:docId w15:val="{07295E18-BDC6-4717-83C6-CC7707392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autoRedefine/>
    <w:uiPriority w:val="9"/>
    <w:qFormat/>
    <w:rsid w:val="0064506B"/>
    <w:pPr>
      <w:keepNext/>
      <w:tabs>
        <w:tab w:val="num" w:pos="720"/>
      </w:tabs>
      <w:spacing w:before="240" w:after="60"/>
      <w:jc w:val="center"/>
      <w:outlineLvl w:val="0"/>
    </w:pPr>
    <w:rPr>
      <w:rFonts w:ascii="Candara" w:eastAsiaTheme="majorEastAsia" w:hAnsi="Candara"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06B"/>
    <w:rPr>
      <w:rFonts w:ascii="Candara" w:eastAsiaTheme="majorEastAsia" w:hAnsi="Candara"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7020D4"/>
    <w:pPr>
      <w:tabs>
        <w:tab w:val="center" w:pos="4680"/>
        <w:tab w:val="right" w:pos="9360"/>
      </w:tabs>
    </w:pPr>
  </w:style>
  <w:style w:type="character" w:customStyle="1" w:styleId="HeaderChar">
    <w:name w:val="Header Char"/>
    <w:basedOn w:val="DefaultParagraphFont"/>
    <w:link w:val="Header"/>
    <w:uiPriority w:val="99"/>
    <w:rsid w:val="007020D4"/>
  </w:style>
  <w:style w:type="paragraph" w:styleId="Footer">
    <w:name w:val="footer"/>
    <w:basedOn w:val="Normal"/>
    <w:link w:val="FooterChar"/>
    <w:uiPriority w:val="99"/>
    <w:unhideWhenUsed/>
    <w:rsid w:val="007020D4"/>
    <w:pPr>
      <w:tabs>
        <w:tab w:val="center" w:pos="4680"/>
        <w:tab w:val="right" w:pos="9360"/>
      </w:tabs>
    </w:pPr>
  </w:style>
  <w:style w:type="character" w:customStyle="1" w:styleId="FooterChar">
    <w:name w:val="Footer Char"/>
    <w:basedOn w:val="DefaultParagraphFont"/>
    <w:link w:val="Footer"/>
    <w:uiPriority w:val="99"/>
    <w:rsid w:val="007020D4"/>
  </w:style>
  <w:style w:type="paragraph" w:styleId="TOCHeading">
    <w:name w:val="TOC Heading"/>
    <w:basedOn w:val="Heading1"/>
    <w:next w:val="Normal"/>
    <w:uiPriority w:val="39"/>
    <w:unhideWhenUsed/>
    <w:qFormat/>
    <w:rsid w:val="00812FB1"/>
    <w:pPr>
      <w:keepLines/>
      <w:tabs>
        <w:tab w:val="clear" w:pos="720"/>
      </w:tabs>
      <w:spacing w:after="0" w:line="259" w:lineRule="auto"/>
      <w:outlineLvl w:val="9"/>
    </w:pPr>
    <w:rPr>
      <w:b w:val="0"/>
      <w:bCs w:val="0"/>
      <w:color w:val="365F91" w:themeColor="accent1" w:themeShade="BF"/>
      <w:kern w:val="0"/>
    </w:rPr>
  </w:style>
  <w:style w:type="paragraph" w:styleId="TOC1">
    <w:name w:val="toc 1"/>
    <w:basedOn w:val="Normal"/>
    <w:next w:val="Normal"/>
    <w:autoRedefine/>
    <w:uiPriority w:val="39"/>
    <w:unhideWhenUsed/>
    <w:rsid w:val="009D360F"/>
    <w:pPr>
      <w:spacing w:after="100"/>
    </w:pPr>
  </w:style>
  <w:style w:type="character" w:styleId="Hyperlink">
    <w:name w:val="Hyperlink"/>
    <w:basedOn w:val="DefaultParagraphFont"/>
    <w:uiPriority w:val="99"/>
    <w:unhideWhenUsed/>
    <w:rsid w:val="009D36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www.literator.id" TargetMode="External"/><Relationship Id="rId19" Type="http://schemas.openxmlformats.org/officeDocument/2006/relationships/footer" Target="footer4.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footer" Target="footer5.xml"/><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mailto:id@gmail.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2CAB6-668C-457F-8C60-41C576BE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46</Pages>
  <Words>7182</Words>
  <Characters>40944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43</cp:revision>
  <dcterms:created xsi:type="dcterms:W3CDTF">2023-12-15T06:07:00Z</dcterms:created>
  <dcterms:modified xsi:type="dcterms:W3CDTF">2023-12-30T13:20:00Z</dcterms:modified>
</cp:coreProperties>
</file>